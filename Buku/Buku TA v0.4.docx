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63A" w:rsidRDefault="00FA463A" w:rsidP="000D256C">
      <w:pPr>
        <w:rPr>
          <w:noProof/>
        </w:rPr>
      </w:pPr>
    </w:p>
    <w:p w:rsidR="000D256C" w:rsidRPr="00326ED3" w:rsidRDefault="000D256C" w:rsidP="000D256C">
      <w:pPr>
        <w:rPr>
          <w:noProof/>
          <w:lang w:val="id-ID"/>
        </w:rPr>
      </w:pPr>
      <w:r w:rsidRPr="00326ED3">
        <w:rPr>
          <w:noProof/>
          <w:lang w:eastAsia="en-US"/>
        </w:rPr>
        <w:drawing>
          <wp:anchor distT="0" distB="0" distL="114300" distR="114300" simplePos="0" relativeHeight="251561472" behindDoc="0" locked="0" layoutInCell="1" allowOverlap="1">
            <wp:simplePos x="0" y="0"/>
            <wp:positionH relativeFrom="column">
              <wp:posOffset>-106026</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223137">
        <w:rPr>
          <w:noProof/>
        </w:rPr>
        <w:t>[</w:t>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D7564E" w:rsidP="000D256C">
      <w:pPr>
        <w:rPr>
          <w:noProof/>
          <w:lang w:val="id-ID"/>
        </w:rPr>
      </w:pPr>
      <w:r>
        <w:rPr>
          <w:noProof/>
          <w:lang w:val="id-ID" w:eastAsia="id-ID"/>
        </w:rPr>
        <mc:AlternateContent>
          <mc:Choice Requires="wps">
            <w:drawing>
              <wp:anchor distT="0" distB="0" distL="114300" distR="114300" simplePos="0" relativeHeight="251618816"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A36DD" id="Rectangle 2" o:spid="_x0000_s1026" style="position:absolute;margin-left:-99.95pt;margin-top:11.95pt;width:453.6pt;height:450.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635A89" w:rsidP="00635A89">
      <w:pPr>
        <w:tabs>
          <w:tab w:val="left" w:pos="2106"/>
        </w:tabs>
        <w:rPr>
          <w:noProof/>
          <w:lang w:val="id-ID"/>
        </w:rPr>
      </w:pPr>
      <w:r>
        <w:rPr>
          <w:noProof/>
          <w:lang w:val="id-ID"/>
        </w:rPr>
        <w:tab/>
      </w:r>
    </w:p>
    <w:p w:rsidR="000D256C" w:rsidRPr="00326ED3" w:rsidRDefault="000D256C" w:rsidP="000D256C">
      <w:pPr>
        <w:rPr>
          <w:noProof/>
          <w:lang w:val="id-ID"/>
        </w:rPr>
      </w:pPr>
    </w:p>
    <w:p w:rsidR="000D256C" w:rsidRPr="00326ED3" w:rsidRDefault="00EE36CD" w:rsidP="000D256C">
      <w:pPr>
        <w:rPr>
          <w:noProof/>
          <w:lang w:val="id-ID"/>
        </w:rPr>
      </w:pPr>
      <w:r>
        <w:rPr>
          <w:noProof/>
          <w:lang w:val="id-ID" w:eastAsia="id-ID"/>
        </w:rPr>
        <mc:AlternateContent>
          <mc:Choice Requires="wps">
            <w:drawing>
              <wp:anchor distT="0" distB="0" distL="114300" distR="114300" simplePos="0" relativeHeight="251619840" behindDoc="0" locked="0" layoutInCell="1" allowOverlap="1">
                <wp:simplePos x="0" y="0"/>
                <wp:positionH relativeFrom="column">
                  <wp:posOffset>-328295</wp:posOffset>
                </wp:positionH>
                <wp:positionV relativeFrom="paragraph">
                  <wp:posOffset>86360</wp:posOffset>
                </wp:positionV>
                <wp:extent cx="3916045" cy="3736975"/>
                <wp:effectExtent l="0" t="0" r="0" b="0"/>
                <wp:wrapNone/>
                <wp:docPr id="4508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3B19CA" w:rsidRDefault="0019690D" w:rsidP="000D256C">
                            <w:pPr>
                              <w:rPr>
                                <w:rFonts w:ascii="Trebuchet MS" w:hAnsi="Trebuchet MS"/>
                                <w:b/>
                                <w:color w:val="FFFFFF"/>
                                <w:sz w:val="20"/>
                                <w:szCs w:val="20"/>
                              </w:rPr>
                            </w:pPr>
                            <w:bookmarkStart w:id="0" w:name="OLE_LINK4"/>
                            <w:bookmarkStart w:id="1" w:name="OLE_LINK5"/>
                            <w:bookmarkStart w:id="2" w:name="_Hlk509308422"/>
                            <w:bookmarkStart w:id="3" w:name="_Hlk509308423"/>
                            <w:bookmarkStart w:id="4" w:name="_Hlk509308424"/>
                            <w:bookmarkStart w:id="5" w:name="OLE_LINK6"/>
                            <w:bookmarkStart w:id="6" w:name="OLE_LINK7"/>
                            <w:bookmarkStart w:id="7" w:name="_Hlk509308425"/>
                            <w:bookmarkStart w:id="8" w:name="_Hlk509308429"/>
                            <w:bookmarkStart w:id="9" w:name="_Hlk509308430"/>
                            <w:bookmarkStart w:id="10" w:name="_Hlk509308431"/>
                            <w:bookmarkStart w:id="11" w:name="_Hlk509308432"/>
                            <w:bookmarkStart w:id="12" w:name="_Hlk509308433"/>
                            <w:bookmarkStart w:id="13" w:name="_Hlk509308434"/>
                            <w:bookmarkStart w:id="14" w:name="_Hlk509308435"/>
                            <w:bookmarkStart w:id="15" w:name="_Hlk509308436"/>
                            <w:bookmarkStart w:id="16" w:name="_Hlk509308437"/>
                            <w:bookmarkStart w:id="17" w:name="_Hlk509308438"/>
                            <w:bookmarkStart w:id="18" w:name="_Hlk509308439"/>
                            <w:bookmarkStart w:id="19" w:name="_Hlk509308440"/>
                            <w:bookmarkStart w:id="20" w:name="_Hlk509308441"/>
                            <w:bookmarkStart w:id="21" w:name="_Hlk509308442"/>
                            <w:bookmarkStart w:id="22" w:name="_Hlk509308443"/>
                            <w:bookmarkStart w:id="23" w:name="_Hlk509308444"/>
                            <w:bookmarkStart w:id="24" w:name="_Hlk509308445"/>
                            <w:bookmarkStart w:id="25" w:name="_Hlk509308446"/>
                            <w:bookmarkStart w:id="26" w:name="_Hlk509308447"/>
                            <w:bookmarkStart w:id="27" w:name="_Hlk509308448"/>
                            <w:bookmarkStart w:id="28" w:name="_Hlk509308449"/>
                            <w:bookmarkStart w:id="29" w:name="_Hlk509308450"/>
                            <w:bookmarkStart w:id="30" w:name="_Hlk509308451"/>
                            <w:bookmarkStart w:id="31"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19690D" w:rsidRDefault="0019690D" w:rsidP="000D256C">
                            <w:pPr>
                              <w:rPr>
                                <w:rFonts w:ascii="Trebuchet MS" w:hAnsi="Trebuchet MS"/>
                                <w:b/>
                                <w:color w:val="FFFFFF"/>
                                <w:sz w:val="20"/>
                                <w:szCs w:val="20"/>
                                <w:lang w:val="id-ID"/>
                              </w:rPr>
                            </w:pPr>
                          </w:p>
                          <w:p w:rsidR="0019690D" w:rsidRPr="0064297E" w:rsidRDefault="0019690D" w:rsidP="000D256C">
                            <w:pPr>
                              <w:rPr>
                                <w:rFonts w:ascii="Trebuchet MS" w:hAnsi="Trebuchet MS"/>
                                <w:b/>
                                <w:color w:val="FFFFFF"/>
                                <w:sz w:val="20"/>
                                <w:szCs w:val="20"/>
                                <w:lang w:val="id-ID"/>
                              </w:rPr>
                            </w:pPr>
                          </w:p>
                          <w:p w:rsidR="0019690D" w:rsidRDefault="0019690D"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19690D" w:rsidRDefault="0019690D" w:rsidP="00D453C2">
                            <w:pPr>
                              <w:contextualSpacing/>
                              <w:rPr>
                                <w:rFonts w:ascii="Trebuchet MS" w:hAnsi="Trebuchet MS"/>
                                <w:b/>
                                <w:color w:val="FFFFFF"/>
                                <w:sz w:val="32"/>
                                <w:szCs w:val="28"/>
                              </w:rPr>
                            </w:pPr>
                          </w:p>
                          <w:p w:rsidR="0019690D" w:rsidRPr="00BF47E6" w:rsidRDefault="0019690D" w:rsidP="00D453C2">
                            <w:pPr>
                              <w:contextualSpacing/>
                              <w:rPr>
                                <w:rFonts w:ascii="Trebuchet MS" w:hAnsi="Trebuchet MS"/>
                                <w:b/>
                                <w:color w:val="FFFFFF"/>
                                <w:sz w:val="32"/>
                                <w:szCs w:val="28"/>
                              </w:rPr>
                            </w:pPr>
                          </w:p>
                          <w:p w:rsidR="0019690D" w:rsidRDefault="0019690D"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19690D" w:rsidRDefault="0019690D"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19690D" w:rsidRDefault="0019690D" w:rsidP="00D453C2">
                            <w:pPr>
                              <w:contextualSpacing/>
                              <w:rPr>
                                <w:rFonts w:ascii="Trebuchet MS" w:hAnsi="Trebuchet MS"/>
                                <w:b/>
                                <w:color w:val="FFFFFF"/>
                                <w:sz w:val="20"/>
                                <w:szCs w:val="20"/>
                              </w:rPr>
                            </w:pPr>
                          </w:p>
                          <w:p w:rsidR="0019690D" w:rsidRPr="000545FF" w:rsidRDefault="0019690D" w:rsidP="00D453C2">
                            <w:pPr>
                              <w:contextualSpacing/>
                              <w:rPr>
                                <w:rFonts w:ascii="Trebuchet MS" w:hAnsi="Trebuchet MS"/>
                                <w:b/>
                                <w:color w:val="FFFFFF"/>
                                <w:sz w:val="20"/>
                                <w:szCs w:val="20"/>
                              </w:rPr>
                            </w:pPr>
                          </w:p>
                          <w:p w:rsidR="0019690D" w:rsidRPr="000545FF" w:rsidRDefault="0019690D"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19690D" w:rsidRPr="00737F7B" w:rsidRDefault="0019690D"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19690D" w:rsidRPr="000545FF" w:rsidRDefault="0019690D" w:rsidP="00D453C2">
                            <w:pPr>
                              <w:contextualSpacing/>
                              <w:rPr>
                                <w:rFonts w:ascii="Trebuchet MS" w:hAnsi="Trebuchet MS"/>
                                <w:b/>
                                <w:color w:val="FFFFFF"/>
                                <w:sz w:val="20"/>
                                <w:szCs w:val="20"/>
                              </w:rPr>
                            </w:pPr>
                          </w:p>
                          <w:p w:rsidR="0019690D" w:rsidRPr="000545FF" w:rsidRDefault="0019690D"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19690D" w:rsidRPr="0020126B" w:rsidRDefault="0019690D"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19690D" w:rsidRDefault="0019690D" w:rsidP="00D453C2">
                            <w:pPr>
                              <w:contextualSpacing/>
                              <w:rPr>
                                <w:rFonts w:ascii="Trebuchet MS" w:hAnsi="Trebuchet MS"/>
                                <w:b/>
                                <w:color w:val="FFFFFF"/>
                                <w:sz w:val="20"/>
                                <w:szCs w:val="20"/>
                                <w:lang w:val="sv-SE"/>
                              </w:rPr>
                            </w:pPr>
                          </w:p>
                          <w:p w:rsidR="0019690D" w:rsidRPr="000545FF" w:rsidRDefault="0019690D" w:rsidP="00D453C2">
                            <w:pPr>
                              <w:contextualSpacing/>
                              <w:rPr>
                                <w:rFonts w:ascii="Trebuchet MS" w:hAnsi="Trebuchet MS"/>
                                <w:b/>
                                <w:color w:val="FFFFFF"/>
                                <w:sz w:val="20"/>
                                <w:szCs w:val="20"/>
                                <w:lang w:val="sv-SE"/>
                              </w:rPr>
                            </w:pPr>
                          </w:p>
                          <w:p w:rsidR="0019690D" w:rsidRPr="000545FF" w:rsidRDefault="0019690D"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19690D" w:rsidRPr="000545FF" w:rsidRDefault="0019690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19690D" w:rsidRPr="000545FF" w:rsidRDefault="0019690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19690D" w:rsidRPr="00572FA3" w:rsidRDefault="0019690D"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19690D" w:rsidRPr="00C824D2" w:rsidRDefault="0019690D"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6.8pt;width:308.35pt;height:294.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BO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" filled="f" stroked="f">
                <v:textbox>
                  <w:txbxContent>
                    <w:p w:rsidR="0019690D" w:rsidRPr="003B19CA" w:rsidRDefault="0019690D" w:rsidP="000D256C">
                      <w:pPr>
                        <w:rPr>
                          <w:rFonts w:ascii="Trebuchet MS" w:hAnsi="Trebuchet MS"/>
                          <w:b/>
                          <w:color w:val="FFFFFF"/>
                          <w:sz w:val="20"/>
                          <w:szCs w:val="20"/>
                        </w:rPr>
                      </w:pPr>
                      <w:bookmarkStart w:id="32" w:name="OLE_LINK4"/>
                      <w:bookmarkStart w:id="33" w:name="OLE_LINK5"/>
                      <w:bookmarkStart w:id="34" w:name="_Hlk509308422"/>
                      <w:bookmarkStart w:id="35" w:name="_Hlk509308423"/>
                      <w:bookmarkStart w:id="36" w:name="_Hlk509308424"/>
                      <w:bookmarkStart w:id="37" w:name="OLE_LINK6"/>
                      <w:bookmarkStart w:id="38" w:name="OLE_LINK7"/>
                      <w:bookmarkStart w:id="39" w:name="_Hlk509308425"/>
                      <w:bookmarkStart w:id="40" w:name="_Hlk509308429"/>
                      <w:bookmarkStart w:id="41" w:name="_Hlk509308430"/>
                      <w:bookmarkStart w:id="42" w:name="_Hlk509308431"/>
                      <w:bookmarkStart w:id="43" w:name="_Hlk509308432"/>
                      <w:bookmarkStart w:id="44" w:name="_Hlk509308433"/>
                      <w:bookmarkStart w:id="45" w:name="_Hlk509308434"/>
                      <w:bookmarkStart w:id="46" w:name="_Hlk509308435"/>
                      <w:bookmarkStart w:id="47" w:name="_Hlk509308436"/>
                      <w:bookmarkStart w:id="48" w:name="_Hlk509308437"/>
                      <w:bookmarkStart w:id="49" w:name="_Hlk509308438"/>
                      <w:bookmarkStart w:id="50" w:name="_Hlk509308439"/>
                      <w:bookmarkStart w:id="51" w:name="_Hlk509308440"/>
                      <w:bookmarkStart w:id="52" w:name="_Hlk509308441"/>
                      <w:bookmarkStart w:id="53" w:name="_Hlk509308442"/>
                      <w:bookmarkStart w:id="54" w:name="_Hlk509308443"/>
                      <w:bookmarkStart w:id="55" w:name="_Hlk509308444"/>
                      <w:bookmarkStart w:id="56" w:name="_Hlk509308445"/>
                      <w:bookmarkStart w:id="57" w:name="_Hlk509308446"/>
                      <w:bookmarkStart w:id="58" w:name="_Hlk509308447"/>
                      <w:bookmarkStart w:id="59" w:name="_Hlk509308448"/>
                      <w:bookmarkStart w:id="60" w:name="_Hlk509308449"/>
                      <w:bookmarkStart w:id="61" w:name="_Hlk509308450"/>
                      <w:bookmarkStart w:id="62" w:name="_Hlk509308451"/>
                      <w:bookmarkStart w:id="63"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19690D" w:rsidRDefault="0019690D" w:rsidP="000D256C">
                      <w:pPr>
                        <w:rPr>
                          <w:rFonts w:ascii="Trebuchet MS" w:hAnsi="Trebuchet MS"/>
                          <w:b/>
                          <w:color w:val="FFFFFF"/>
                          <w:sz w:val="20"/>
                          <w:szCs w:val="20"/>
                          <w:lang w:val="id-ID"/>
                        </w:rPr>
                      </w:pPr>
                    </w:p>
                    <w:p w:rsidR="0019690D" w:rsidRPr="0064297E" w:rsidRDefault="0019690D" w:rsidP="000D256C">
                      <w:pPr>
                        <w:rPr>
                          <w:rFonts w:ascii="Trebuchet MS" w:hAnsi="Trebuchet MS"/>
                          <w:b/>
                          <w:color w:val="FFFFFF"/>
                          <w:sz w:val="20"/>
                          <w:szCs w:val="20"/>
                          <w:lang w:val="id-ID"/>
                        </w:rPr>
                      </w:pPr>
                    </w:p>
                    <w:p w:rsidR="0019690D" w:rsidRDefault="0019690D"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19690D" w:rsidRDefault="0019690D" w:rsidP="00D453C2">
                      <w:pPr>
                        <w:contextualSpacing/>
                        <w:rPr>
                          <w:rFonts w:ascii="Trebuchet MS" w:hAnsi="Trebuchet MS"/>
                          <w:b/>
                          <w:color w:val="FFFFFF"/>
                          <w:sz w:val="32"/>
                          <w:szCs w:val="28"/>
                        </w:rPr>
                      </w:pPr>
                    </w:p>
                    <w:p w:rsidR="0019690D" w:rsidRPr="00BF47E6" w:rsidRDefault="0019690D" w:rsidP="00D453C2">
                      <w:pPr>
                        <w:contextualSpacing/>
                        <w:rPr>
                          <w:rFonts w:ascii="Trebuchet MS" w:hAnsi="Trebuchet MS"/>
                          <w:b/>
                          <w:color w:val="FFFFFF"/>
                          <w:sz w:val="32"/>
                          <w:szCs w:val="28"/>
                        </w:rPr>
                      </w:pPr>
                    </w:p>
                    <w:p w:rsidR="0019690D" w:rsidRDefault="0019690D"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19690D" w:rsidRDefault="0019690D"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19690D" w:rsidRDefault="0019690D" w:rsidP="00D453C2">
                      <w:pPr>
                        <w:contextualSpacing/>
                        <w:rPr>
                          <w:rFonts w:ascii="Trebuchet MS" w:hAnsi="Trebuchet MS"/>
                          <w:b/>
                          <w:color w:val="FFFFFF"/>
                          <w:sz w:val="20"/>
                          <w:szCs w:val="20"/>
                        </w:rPr>
                      </w:pPr>
                    </w:p>
                    <w:p w:rsidR="0019690D" w:rsidRPr="000545FF" w:rsidRDefault="0019690D" w:rsidP="00D453C2">
                      <w:pPr>
                        <w:contextualSpacing/>
                        <w:rPr>
                          <w:rFonts w:ascii="Trebuchet MS" w:hAnsi="Trebuchet MS"/>
                          <w:b/>
                          <w:color w:val="FFFFFF"/>
                          <w:sz w:val="20"/>
                          <w:szCs w:val="20"/>
                        </w:rPr>
                      </w:pPr>
                    </w:p>
                    <w:p w:rsidR="0019690D" w:rsidRPr="000545FF" w:rsidRDefault="0019690D"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19690D" w:rsidRPr="00737F7B" w:rsidRDefault="0019690D"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19690D" w:rsidRPr="000545FF" w:rsidRDefault="0019690D" w:rsidP="00D453C2">
                      <w:pPr>
                        <w:contextualSpacing/>
                        <w:rPr>
                          <w:rFonts w:ascii="Trebuchet MS" w:hAnsi="Trebuchet MS"/>
                          <w:b/>
                          <w:color w:val="FFFFFF"/>
                          <w:sz w:val="20"/>
                          <w:szCs w:val="20"/>
                        </w:rPr>
                      </w:pPr>
                    </w:p>
                    <w:p w:rsidR="0019690D" w:rsidRPr="000545FF" w:rsidRDefault="0019690D"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19690D" w:rsidRPr="0020126B" w:rsidRDefault="0019690D"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19690D" w:rsidRDefault="0019690D" w:rsidP="00D453C2">
                      <w:pPr>
                        <w:contextualSpacing/>
                        <w:rPr>
                          <w:rFonts w:ascii="Trebuchet MS" w:hAnsi="Trebuchet MS"/>
                          <w:b/>
                          <w:color w:val="FFFFFF"/>
                          <w:sz w:val="20"/>
                          <w:szCs w:val="20"/>
                          <w:lang w:val="sv-SE"/>
                        </w:rPr>
                      </w:pPr>
                    </w:p>
                    <w:p w:rsidR="0019690D" w:rsidRPr="000545FF" w:rsidRDefault="0019690D" w:rsidP="00D453C2">
                      <w:pPr>
                        <w:contextualSpacing/>
                        <w:rPr>
                          <w:rFonts w:ascii="Trebuchet MS" w:hAnsi="Trebuchet MS"/>
                          <w:b/>
                          <w:color w:val="FFFFFF"/>
                          <w:sz w:val="20"/>
                          <w:szCs w:val="20"/>
                          <w:lang w:val="sv-SE"/>
                        </w:rPr>
                      </w:pPr>
                    </w:p>
                    <w:p w:rsidR="0019690D" w:rsidRPr="000545FF" w:rsidRDefault="0019690D"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19690D" w:rsidRPr="000545FF" w:rsidRDefault="0019690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19690D" w:rsidRPr="000545FF" w:rsidRDefault="0019690D"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19690D" w:rsidRPr="00572FA3" w:rsidRDefault="0019690D"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rsidR="0019690D" w:rsidRPr="00C824D2" w:rsidRDefault="0019690D"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D7564E" w:rsidP="00B47B86">
      <w:pPr>
        <w:spacing w:after="200" w:line="276" w:lineRule="auto"/>
        <w:jc w:val="center"/>
        <w:rPr>
          <w:b/>
          <w:i/>
          <w:noProof/>
          <w:lang w:val="id-ID"/>
        </w:rPr>
      </w:pPr>
      <w:bookmarkStart w:id="64" w:name="_Toc159061081"/>
      <w:bookmarkStart w:id="65" w:name="_Toc159110301"/>
      <w:bookmarkStart w:id="66" w:name="_Toc159110386"/>
      <w:bookmarkStart w:id="67" w:name="_Toc159111127"/>
      <w:r>
        <w:rPr>
          <w:noProof/>
          <w:lang w:val="id-ID" w:eastAsia="id-ID"/>
        </w:rPr>
        <w:lastRenderedPageBreak/>
        <mc:AlternateContent>
          <mc:Choice Requires="wps">
            <w:drawing>
              <wp:anchor distT="0" distB="0" distL="114300" distR="114300" simplePos="0" relativeHeight="251620864" behindDoc="0" locked="0" layoutInCell="1" allowOverlap="1">
                <wp:simplePos x="0" y="0"/>
                <wp:positionH relativeFrom="column">
                  <wp:posOffset>-471170</wp:posOffset>
                </wp:positionH>
                <wp:positionV relativeFrom="paragraph">
                  <wp:posOffset>2014220</wp:posOffset>
                </wp:positionV>
                <wp:extent cx="4243070" cy="3657600"/>
                <wp:effectExtent l="0" t="0" r="0" b="0"/>
                <wp:wrapNone/>
                <wp:docPr id="4508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3B19CA" w:rsidRDefault="0019690D"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19690D" w:rsidRDefault="0019690D" w:rsidP="0020126B">
                            <w:pPr>
                              <w:rPr>
                                <w:rFonts w:ascii="Trebuchet MS" w:hAnsi="Trebuchet MS"/>
                                <w:b/>
                                <w:sz w:val="20"/>
                                <w:szCs w:val="20"/>
                                <w:lang w:val="id-ID"/>
                              </w:rPr>
                            </w:pPr>
                          </w:p>
                          <w:p w:rsidR="0019690D" w:rsidRPr="005C279E" w:rsidRDefault="0019690D" w:rsidP="0020126B">
                            <w:pPr>
                              <w:rPr>
                                <w:rFonts w:ascii="Trebuchet MS" w:hAnsi="Trebuchet MS"/>
                                <w:b/>
                                <w:sz w:val="20"/>
                                <w:szCs w:val="20"/>
                                <w:lang w:val="id-ID"/>
                              </w:rPr>
                            </w:pPr>
                          </w:p>
                          <w:p w:rsidR="0019690D" w:rsidRPr="005C279E" w:rsidRDefault="0019690D"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19690D" w:rsidRDefault="0019690D" w:rsidP="0020126B">
                            <w:pPr>
                              <w:contextualSpacing/>
                              <w:rPr>
                                <w:rFonts w:ascii="Trebuchet MS" w:hAnsi="Trebuchet MS"/>
                                <w:b/>
                                <w:sz w:val="32"/>
                                <w:szCs w:val="28"/>
                              </w:rPr>
                            </w:pPr>
                          </w:p>
                          <w:p w:rsidR="0019690D" w:rsidRPr="00A42FE1" w:rsidRDefault="0019690D" w:rsidP="0020126B">
                            <w:pPr>
                              <w:contextualSpacing/>
                              <w:rPr>
                                <w:rFonts w:ascii="Trebuchet MS" w:hAnsi="Trebuchet MS"/>
                                <w:b/>
                                <w:sz w:val="32"/>
                                <w:szCs w:val="28"/>
                              </w:rPr>
                            </w:pP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NRP 05111440000021</w:t>
                            </w:r>
                          </w:p>
                          <w:p w:rsidR="0019690D" w:rsidRPr="00EE36CD" w:rsidRDefault="0019690D" w:rsidP="00EE36CD">
                            <w:pPr>
                              <w:contextualSpacing/>
                              <w:rPr>
                                <w:rFonts w:ascii="Trebuchet MS" w:hAnsi="Trebuchet MS"/>
                                <w:b/>
                                <w:sz w:val="20"/>
                                <w:szCs w:val="20"/>
                              </w:rPr>
                            </w:pPr>
                          </w:p>
                          <w:p w:rsidR="0019690D" w:rsidRPr="00EE36CD" w:rsidRDefault="0019690D" w:rsidP="00EE36CD">
                            <w:pPr>
                              <w:contextualSpacing/>
                              <w:rPr>
                                <w:rFonts w:ascii="Trebuchet MS" w:hAnsi="Trebuchet MS"/>
                                <w:b/>
                                <w:sz w:val="20"/>
                                <w:szCs w:val="20"/>
                              </w:rPr>
                            </w:pP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Dosen Pembimbing I</w:t>
                            </w: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19690D" w:rsidRPr="00EE36CD" w:rsidRDefault="0019690D" w:rsidP="00EE36CD">
                            <w:pPr>
                              <w:contextualSpacing/>
                              <w:rPr>
                                <w:rFonts w:ascii="Trebuchet MS" w:hAnsi="Trebuchet MS"/>
                                <w:b/>
                                <w:sz w:val="20"/>
                                <w:szCs w:val="20"/>
                              </w:rPr>
                            </w:pP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Dosen Pembimbing II</w:t>
                            </w: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19690D" w:rsidRPr="00EE36CD" w:rsidRDefault="0019690D" w:rsidP="00EE36CD">
                            <w:pPr>
                              <w:contextualSpacing/>
                              <w:rPr>
                                <w:rFonts w:ascii="Trebuchet MS" w:hAnsi="Trebuchet MS"/>
                                <w:b/>
                                <w:sz w:val="20"/>
                                <w:szCs w:val="20"/>
                              </w:rPr>
                            </w:pPr>
                          </w:p>
                          <w:p w:rsidR="0019690D" w:rsidRPr="00EE36CD" w:rsidRDefault="0019690D" w:rsidP="00EE36CD">
                            <w:pPr>
                              <w:contextualSpacing/>
                              <w:rPr>
                                <w:rFonts w:ascii="Trebuchet MS" w:hAnsi="Trebuchet MS"/>
                                <w:b/>
                                <w:sz w:val="20"/>
                                <w:szCs w:val="20"/>
                              </w:rPr>
                            </w:pP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DEPARTEMEN INFORMATIKA</w:t>
                            </w: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19690D" w:rsidRPr="0020126B" w:rsidRDefault="0019690D" w:rsidP="00EE36CD">
                            <w:pPr>
                              <w:contextualSpacing/>
                              <w:rPr>
                                <w:rFonts w:ascii="Trebuchet MS" w:hAnsi="Trebuchet MS"/>
                                <w:b/>
                                <w:sz w:val="20"/>
                                <w:szCs w:val="20"/>
                              </w:rPr>
                            </w:pPr>
                            <w:r w:rsidRPr="00EE36CD">
                              <w:rPr>
                                <w:rFonts w:ascii="Trebuchet MS" w:hAnsi="Trebuchet MS"/>
                                <w:b/>
                                <w:sz w:val="20"/>
                                <w:szCs w:val="20"/>
                              </w:rPr>
                              <w:t>Surabaya 2018</w:t>
                            </w:r>
                          </w:p>
                          <w:p w:rsidR="0019690D" w:rsidRPr="0020126B" w:rsidRDefault="0019690D" w:rsidP="0020126B">
                            <w:pPr>
                              <w:ind w:left="-567"/>
                              <w:rPr>
                                <w:rFonts w:ascii="Trebuchet MS" w:hAnsi="Trebuchet MS"/>
                                <w:sz w:val="20"/>
                                <w:lang w:val="id-ID"/>
                              </w:rPr>
                            </w:pPr>
                          </w:p>
                          <w:p w:rsidR="0019690D" w:rsidRPr="0020126B" w:rsidRDefault="0019690D"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58.6pt;width:334.1pt;height:4in;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R+vgIAAMY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" filled="f" stroked="f">
                <v:textbox>
                  <w:txbxContent>
                    <w:p w:rsidR="0019690D" w:rsidRPr="003B19CA" w:rsidRDefault="0019690D"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19690D" w:rsidRDefault="0019690D" w:rsidP="0020126B">
                      <w:pPr>
                        <w:rPr>
                          <w:rFonts w:ascii="Trebuchet MS" w:hAnsi="Trebuchet MS"/>
                          <w:b/>
                          <w:sz w:val="20"/>
                          <w:szCs w:val="20"/>
                          <w:lang w:val="id-ID"/>
                        </w:rPr>
                      </w:pPr>
                    </w:p>
                    <w:p w:rsidR="0019690D" w:rsidRPr="005C279E" w:rsidRDefault="0019690D" w:rsidP="0020126B">
                      <w:pPr>
                        <w:rPr>
                          <w:rFonts w:ascii="Trebuchet MS" w:hAnsi="Trebuchet MS"/>
                          <w:b/>
                          <w:sz w:val="20"/>
                          <w:szCs w:val="20"/>
                          <w:lang w:val="id-ID"/>
                        </w:rPr>
                      </w:pPr>
                    </w:p>
                    <w:p w:rsidR="0019690D" w:rsidRPr="005C279E" w:rsidRDefault="0019690D"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19690D" w:rsidRDefault="0019690D" w:rsidP="0020126B">
                      <w:pPr>
                        <w:contextualSpacing/>
                        <w:rPr>
                          <w:rFonts w:ascii="Trebuchet MS" w:hAnsi="Trebuchet MS"/>
                          <w:b/>
                          <w:sz w:val="32"/>
                          <w:szCs w:val="28"/>
                        </w:rPr>
                      </w:pPr>
                    </w:p>
                    <w:p w:rsidR="0019690D" w:rsidRPr="00A42FE1" w:rsidRDefault="0019690D" w:rsidP="0020126B">
                      <w:pPr>
                        <w:contextualSpacing/>
                        <w:rPr>
                          <w:rFonts w:ascii="Trebuchet MS" w:hAnsi="Trebuchet MS"/>
                          <w:b/>
                          <w:sz w:val="32"/>
                          <w:szCs w:val="28"/>
                        </w:rPr>
                      </w:pP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NRP 05111440000021</w:t>
                      </w:r>
                    </w:p>
                    <w:p w:rsidR="0019690D" w:rsidRPr="00EE36CD" w:rsidRDefault="0019690D" w:rsidP="00EE36CD">
                      <w:pPr>
                        <w:contextualSpacing/>
                        <w:rPr>
                          <w:rFonts w:ascii="Trebuchet MS" w:hAnsi="Trebuchet MS"/>
                          <w:b/>
                          <w:sz w:val="20"/>
                          <w:szCs w:val="20"/>
                        </w:rPr>
                      </w:pPr>
                    </w:p>
                    <w:p w:rsidR="0019690D" w:rsidRPr="00EE36CD" w:rsidRDefault="0019690D" w:rsidP="00EE36CD">
                      <w:pPr>
                        <w:contextualSpacing/>
                        <w:rPr>
                          <w:rFonts w:ascii="Trebuchet MS" w:hAnsi="Trebuchet MS"/>
                          <w:b/>
                          <w:sz w:val="20"/>
                          <w:szCs w:val="20"/>
                        </w:rPr>
                      </w:pP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Dosen Pembimbing I</w:t>
                      </w: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19690D" w:rsidRPr="00EE36CD" w:rsidRDefault="0019690D" w:rsidP="00EE36CD">
                      <w:pPr>
                        <w:contextualSpacing/>
                        <w:rPr>
                          <w:rFonts w:ascii="Trebuchet MS" w:hAnsi="Trebuchet MS"/>
                          <w:b/>
                          <w:sz w:val="20"/>
                          <w:szCs w:val="20"/>
                        </w:rPr>
                      </w:pP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Dosen Pembimbing II</w:t>
                      </w: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19690D" w:rsidRPr="00EE36CD" w:rsidRDefault="0019690D" w:rsidP="00EE36CD">
                      <w:pPr>
                        <w:contextualSpacing/>
                        <w:rPr>
                          <w:rFonts w:ascii="Trebuchet MS" w:hAnsi="Trebuchet MS"/>
                          <w:b/>
                          <w:sz w:val="20"/>
                          <w:szCs w:val="20"/>
                        </w:rPr>
                      </w:pPr>
                    </w:p>
                    <w:p w:rsidR="0019690D" w:rsidRPr="00EE36CD" w:rsidRDefault="0019690D" w:rsidP="00EE36CD">
                      <w:pPr>
                        <w:contextualSpacing/>
                        <w:rPr>
                          <w:rFonts w:ascii="Trebuchet MS" w:hAnsi="Trebuchet MS"/>
                          <w:b/>
                          <w:sz w:val="20"/>
                          <w:szCs w:val="20"/>
                        </w:rPr>
                      </w:pP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DEPARTEMEN INFORMATIKA</w:t>
                      </w: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19690D" w:rsidRPr="00EE36CD" w:rsidRDefault="0019690D"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19690D" w:rsidRPr="0020126B" w:rsidRDefault="0019690D" w:rsidP="00EE36CD">
                      <w:pPr>
                        <w:contextualSpacing/>
                        <w:rPr>
                          <w:rFonts w:ascii="Trebuchet MS" w:hAnsi="Trebuchet MS"/>
                          <w:b/>
                          <w:sz w:val="20"/>
                          <w:szCs w:val="20"/>
                        </w:rPr>
                      </w:pPr>
                      <w:r w:rsidRPr="00EE36CD">
                        <w:rPr>
                          <w:rFonts w:ascii="Trebuchet MS" w:hAnsi="Trebuchet MS"/>
                          <w:b/>
                          <w:sz w:val="20"/>
                          <w:szCs w:val="20"/>
                        </w:rPr>
                        <w:t>Surabaya 2018</w:t>
                      </w:r>
                    </w:p>
                    <w:p w:rsidR="0019690D" w:rsidRPr="0020126B" w:rsidRDefault="0019690D" w:rsidP="0020126B">
                      <w:pPr>
                        <w:ind w:left="-567"/>
                        <w:rPr>
                          <w:rFonts w:ascii="Trebuchet MS" w:hAnsi="Trebuchet MS"/>
                          <w:sz w:val="20"/>
                          <w:lang w:val="id-ID"/>
                        </w:rPr>
                      </w:pPr>
                    </w:p>
                    <w:p w:rsidR="0019690D" w:rsidRPr="0020126B" w:rsidRDefault="0019690D" w:rsidP="0020126B"/>
                  </w:txbxContent>
                </v:textbox>
              </v:shape>
            </w:pict>
          </mc:Fallback>
        </mc:AlternateContent>
      </w:r>
      <w:r w:rsidR="000D256C" w:rsidRPr="00326ED3">
        <w:rPr>
          <w:noProof/>
          <w:lang w:eastAsia="en-US"/>
        </w:rPr>
        <w:drawing>
          <wp:anchor distT="0" distB="0" distL="114300" distR="114300" simplePos="0" relativeHeight="251562496"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564544"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83CCB" w:rsidRDefault="00D7564E" w:rsidP="00FB4A9D">
      <w:pPr>
        <w:rPr>
          <w:noProof/>
          <w:lang w:val="id-ID"/>
        </w:rPr>
      </w:pPr>
      <w:r>
        <w:rPr>
          <w:b/>
          <w:noProof/>
          <w:lang w:val="id-ID" w:eastAsia="id-ID"/>
        </w:rPr>
        <mc:AlternateContent>
          <mc:Choice Requires="wps">
            <w:drawing>
              <wp:anchor distT="0" distB="0" distL="114300" distR="114300" simplePos="0" relativeHeight="251621888" behindDoc="0" locked="0" layoutInCell="1" allowOverlap="1">
                <wp:simplePos x="0" y="0"/>
                <wp:positionH relativeFrom="column">
                  <wp:posOffset>-451939</wp:posOffset>
                </wp:positionH>
                <wp:positionV relativeFrom="paragraph">
                  <wp:posOffset>1834515</wp:posOffset>
                </wp:positionV>
                <wp:extent cx="4225925" cy="3722914"/>
                <wp:effectExtent l="0" t="0" r="0" b="0"/>
                <wp:wrapNone/>
                <wp:docPr id="4508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722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3B19CA" w:rsidRDefault="0019690D" w:rsidP="008A394D">
                            <w:pPr>
                              <w:rPr>
                                <w:rFonts w:ascii="Trebuchet MS" w:hAnsi="Trebuchet MS"/>
                                <w:b/>
                                <w:sz w:val="20"/>
                                <w:szCs w:val="20"/>
                              </w:rPr>
                            </w:pPr>
                            <w:bookmarkStart w:id="68" w:name="OLE_LINK15"/>
                            <w:bookmarkStart w:id="69" w:name="OLE_LINK16"/>
                            <w:bookmarkStart w:id="70" w:name="OLE_LINK17"/>
                            <w:r>
                              <w:rPr>
                                <w:rFonts w:ascii="Trebuchet MS" w:hAnsi="Trebuchet MS"/>
                                <w:b/>
                                <w:sz w:val="20"/>
                                <w:szCs w:val="20"/>
                                <w:lang w:val="id-ID"/>
                              </w:rPr>
                              <w:t>UNDERGRADUATE THESES</w:t>
                            </w:r>
                            <w:bookmarkEnd w:id="68"/>
                            <w:bookmarkEnd w:id="69"/>
                            <w:bookmarkEnd w:id="70"/>
                            <w:r>
                              <w:rPr>
                                <w:rFonts w:ascii="Trebuchet MS" w:hAnsi="Trebuchet MS"/>
                                <w:b/>
                                <w:sz w:val="20"/>
                                <w:szCs w:val="20"/>
                                <w:lang w:val="id-ID"/>
                              </w:rPr>
                              <w:t xml:space="preserve"> – KI</w:t>
                            </w:r>
                            <w:r>
                              <w:rPr>
                                <w:rFonts w:ascii="Trebuchet MS" w:hAnsi="Trebuchet MS"/>
                                <w:b/>
                                <w:sz w:val="20"/>
                                <w:szCs w:val="20"/>
                              </w:rPr>
                              <w:t>141502</w:t>
                            </w:r>
                          </w:p>
                          <w:p w:rsidR="0019690D" w:rsidRPr="00291B21" w:rsidRDefault="0019690D" w:rsidP="008A394D">
                            <w:pPr>
                              <w:rPr>
                                <w:rFonts w:ascii="Trebuchet MS" w:hAnsi="Trebuchet MS"/>
                                <w:b/>
                                <w:sz w:val="20"/>
                                <w:szCs w:val="20"/>
                                <w:lang w:val="id-ID"/>
                              </w:rPr>
                            </w:pPr>
                          </w:p>
                          <w:p w:rsidR="0019690D" w:rsidRPr="00291B21" w:rsidRDefault="0019690D" w:rsidP="008A394D">
                            <w:pPr>
                              <w:rPr>
                                <w:rFonts w:ascii="Trebuchet MS" w:hAnsi="Trebuchet MS"/>
                                <w:b/>
                                <w:sz w:val="20"/>
                                <w:szCs w:val="20"/>
                                <w:lang w:val="id-ID"/>
                              </w:rPr>
                            </w:pPr>
                          </w:p>
                          <w:p w:rsidR="0019690D" w:rsidRDefault="0019690D"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19690D" w:rsidRDefault="0019690D" w:rsidP="00D453C2">
                            <w:pPr>
                              <w:contextualSpacing/>
                              <w:rPr>
                                <w:rFonts w:ascii="Trebuchet MS" w:hAnsi="Trebuchet MS"/>
                                <w:b/>
                                <w:sz w:val="26"/>
                                <w:szCs w:val="26"/>
                              </w:rPr>
                            </w:pPr>
                          </w:p>
                          <w:p w:rsidR="0019690D" w:rsidRPr="00291B21" w:rsidRDefault="0019690D" w:rsidP="00D453C2">
                            <w:pPr>
                              <w:contextualSpacing/>
                              <w:rPr>
                                <w:rFonts w:ascii="Trebuchet MS" w:hAnsi="Trebuchet MS"/>
                                <w:b/>
                                <w:sz w:val="26"/>
                                <w:szCs w:val="26"/>
                              </w:rPr>
                            </w:pPr>
                          </w:p>
                          <w:p w:rsidR="0019690D" w:rsidRPr="00EE36CD" w:rsidRDefault="0019690D"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19690D" w:rsidRPr="00EE36CD" w:rsidRDefault="0019690D" w:rsidP="00126E24">
                            <w:pPr>
                              <w:contextualSpacing/>
                              <w:rPr>
                                <w:rFonts w:ascii="Trebuchet MS" w:hAnsi="Trebuchet MS"/>
                                <w:b/>
                                <w:sz w:val="20"/>
                                <w:szCs w:val="20"/>
                              </w:rPr>
                            </w:pPr>
                            <w:r w:rsidRPr="00EE36CD">
                              <w:rPr>
                                <w:rFonts w:ascii="Trebuchet MS" w:hAnsi="Trebuchet MS"/>
                                <w:b/>
                                <w:sz w:val="20"/>
                                <w:szCs w:val="20"/>
                              </w:rPr>
                              <w:t>NRP 05111440000021</w:t>
                            </w:r>
                          </w:p>
                          <w:p w:rsidR="0019690D" w:rsidRPr="00EE36CD" w:rsidRDefault="0019690D" w:rsidP="00126E24">
                            <w:pPr>
                              <w:contextualSpacing/>
                              <w:rPr>
                                <w:rFonts w:ascii="Trebuchet MS" w:hAnsi="Trebuchet MS"/>
                                <w:b/>
                                <w:sz w:val="20"/>
                                <w:szCs w:val="20"/>
                              </w:rPr>
                            </w:pPr>
                          </w:p>
                          <w:p w:rsidR="0019690D" w:rsidRPr="00EE36CD" w:rsidRDefault="0019690D" w:rsidP="00126E24">
                            <w:pPr>
                              <w:contextualSpacing/>
                              <w:rPr>
                                <w:rFonts w:ascii="Trebuchet MS" w:hAnsi="Trebuchet MS"/>
                                <w:b/>
                                <w:sz w:val="20"/>
                                <w:szCs w:val="20"/>
                              </w:rPr>
                            </w:pPr>
                          </w:p>
                          <w:p w:rsidR="0019690D" w:rsidRPr="00EE36CD" w:rsidRDefault="0019690D"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19690D" w:rsidRPr="00EE36CD" w:rsidRDefault="0019690D"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19690D" w:rsidRPr="00EE36CD" w:rsidRDefault="0019690D" w:rsidP="00126E24">
                            <w:pPr>
                              <w:contextualSpacing/>
                              <w:rPr>
                                <w:rFonts w:ascii="Trebuchet MS" w:hAnsi="Trebuchet MS"/>
                                <w:b/>
                                <w:sz w:val="20"/>
                                <w:szCs w:val="20"/>
                              </w:rPr>
                            </w:pPr>
                          </w:p>
                          <w:p w:rsidR="0019690D" w:rsidRPr="00EE36CD" w:rsidRDefault="0019690D"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19690D" w:rsidRPr="00EE36CD" w:rsidRDefault="0019690D"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19690D" w:rsidRDefault="0019690D" w:rsidP="00291B21">
                            <w:pPr>
                              <w:contextualSpacing/>
                              <w:rPr>
                                <w:rFonts w:ascii="Trebuchet MS" w:hAnsi="Trebuchet MS"/>
                                <w:b/>
                                <w:sz w:val="20"/>
                                <w:szCs w:val="20"/>
                                <w:lang w:val="sv-SE"/>
                              </w:rPr>
                            </w:pPr>
                          </w:p>
                          <w:p w:rsidR="0019690D" w:rsidRPr="00291B21" w:rsidRDefault="0019690D" w:rsidP="00291B21">
                            <w:pPr>
                              <w:contextualSpacing/>
                              <w:rPr>
                                <w:rFonts w:ascii="Trebuchet MS" w:hAnsi="Trebuchet MS"/>
                                <w:b/>
                                <w:sz w:val="20"/>
                                <w:szCs w:val="20"/>
                                <w:lang w:val="sv-SE"/>
                              </w:rPr>
                            </w:pPr>
                          </w:p>
                          <w:p w:rsidR="0019690D" w:rsidRPr="00291B21" w:rsidRDefault="0019690D" w:rsidP="00D453C2">
                            <w:pPr>
                              <w:rPr>
                                <w:rFonts w:ascii="Trebuchet MS" w:hAnsi="Trebuchet MS"/>
                                <w:b/>
                                <w:sz w:val="20"/>
                                <w:szCs w:val="20"/>
                              </w:rPr>
                            </w:pPr>
                            <w:r w:rsidRPr="00291B21">
                              <w:rPr>
                                <w:rFonts w:ascii="Trebuchet MS" w:hAnsi="Trebuchet MS"/>
                                <w:b/>
                                <w:sz w:val="20"/>
                                <w:szCs w:val="20"/>
                              </w:rPr>
                              <w:t>DEPARTMENT OF INFORMATICS</w:t>
                            </w:r>
                          </w:p>
                          <w:p w:rsidR="0019690D" w:rsidRPr="00291B21" w:rsidRDefault="0019690D"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19690D" w:rsidRPr="00291B21" w:rsidRDefault="0019690D"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19690D" w:rsidRDefault="0019690D"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19690D" w:rsidRDefault="0019690D" w:rsidP="00D453C2">
                            <w:pPr>
                              <w:rPr>
                                <w:rFonts w:ascii="Trebuchet MS" w:hAnsi="Trebuchet MS"/>
                                <w:b/>
                                <w:sz w:val="20"/>
                                <w:szCs w:val="20"/>
                              </w:rPr>
                            </w:pPr>
                          </w:p>
                          <w:p w:rsidR="0019690D" w:rsidRDefault="0019690D" w:rsidP="00D453C2">
                            <w:pPr>
                              <w:rPr>
                                <w:rFonts w:ascii="Trebuchet MS" w:hAnsi="Trebuchet MS"/>
                                <w:b/>
                                <w:sz w:val="20"/>
                                <w:szCs w:val="20"/>
                              </w:rPr>
                            </w:pPr>
                          </w:p>
                          <w:p w:rsidR="0019690D" w:rsidRPr="00291B21" w:rsidRDefault="0019690D" w:rsidP="00D453C2">
                            <w:pPr>
                              <w:rPr>
                                <w:rFonts w:ascii="Trebuchet MS" w:hAnsi="Trebuchet MS"/>
                                <w:b/>
                                <w:sz w:val="20"/>
                                <w:szCs w:val="20"/>
                              </w:rPr>
                            </w:pPr>
                          </w:p>
                          <w:p w:rsidR="0019690D" w:rsidRPr="00E10B39" w:rsidRDefault="0019690D" w:rsidP="008A394D">
                            <w:pPr>
                              <w:rPr>
                                <w:rFonts w:ascii="Trebuchet MS" w:hAnsi="Trebuchet MS"/>
                                <w:color w:val="000000" w:themeColor="text1"/>
                                <w:sz w:val="20"/>
                                <w:lang w:val="id-ID"/>
                              </w:rPr>
                            </w:pPr>
                          </w:p>
                          <w:p w:rsidR="0019690D" w:rsidRPr="00E10B39" w:rsidRDefault="0019690D"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44.45pt;width:332.75pt;height:293.1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BrvA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" filled="f" stroked="f">
                <v:textbox>
                  <w:txbxContent>
                    <w:p w:rsidR="0019690D" w:rsidRPr="003B19CA" w:rsidRDefault="0019690D" w:rsidP="008A394D">
                      <w:pPr>
                        <w:rPr>
                          <w:rFonts w:ascii="Trebuchet MS" w:hAnsi="Trebuchet MS"/>
                          <w:b/>
                          <w:sz w:val="20"/>
                          <w:szCs w:val="20"/>
                        </w:rPr>
                      </w:pPr>
                      <w:bookmarkStart w:id="71" w:name="OLE_LINK15"/>
                      <w:bookmarkStart w:id="72" w:name="OLE_LINK16"/>
                      <w:bookmarkStart w:id="73" w:name="OLE_LINK17"/>
                      <w:r>
                        <w:rPr>
                          <w:rFonts w:ascii="Trebuchet MS" w:hAnsi="Trebuchet MS"/>
                          <w:b/>
                          <w:sz w:val="20"/>
                          <w:szCs w:val="20"/>
                          <w:lang w:val="id-ID"/>
                        </w:rPr>
                        <w:t>UNDERGRADUATE THESES</w:t>
                      </w:r>
                      <w:bookmarkEnd w:id="71"/>
                      <w:bookmarkEnd w:id="72"/>
                      <w:bookmarkEnd w:id="73"/>
                      <w:r>
                        <w:rPr>
                          <w:rFonts w:ascii="Trebuchet MS" w:hAnsi="Trebuchet MS"/>
                          <w:b/>
                          <w:sz w:val="20"/>
                          <w:szCs w:val="20"/>
                          <w:lang w:val="id-ID"/>
                        </w:rPr>
                        <w:t xml:space="preserve"> – KI</w:t>
                      </w:r>
                      <w:r>
                        <w:rPr>
                          <w:rFonts w:ascii="Trebuchet MS" w:hAnsi="Trebuchet MS"/>
                          <w:b/>
                          <w:sz w:val="20"/>
                          <w:szCs w:val="20"/>
                        </w:rPr>
                        <w:t>141502</w:t>
                      </w:r>
                    </w:p>
                    <w:p w:rsidR="0019690D" w:rsidRPr="00291B21" w:rsidRDefault="0019690D" w:rsidP="008A394D">
                      <w:pPr>
                        <w:rPr>
                          <w:rFonts w:ascii="Trebuchet MS" w:hAnsi="Trebuchet MS"/>
                          <w:b/>
                          <w:sz w:val="20"/>
                          <w:szCs w:val="20"/>
                          <w:lang w:val="id-ID"/>
                        </w:rPr>
                      </w:pPr>
                    </w:p>
                    <w:p w:rsidR="0019690D" w:rsidRPr="00291B21" w:rsidRDefault="0019690D" w:rsidP="008A394D">
                      <w:pPr>
                        <w:rPr>
                          <w:rFonts w:ascii="Trebuchet MS" w:hAnsi="Trebuchet MS"/>
                          <w:b/>
                          <w:sz w:val="20"/>
                          <w:szCs w:val="20"/>
                          <w:lang w:val="id-ID"/>
                        </w:rPr>
                      </w:pPr>
                    </w:p>
                    <w:p w:rsidR="0019690D" w:rsidRDefault="0019690D"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19690D" w:rsidRDefault="0019690D" w:rsidP="00D453C2">
                      <w:pPr>
                        <w:contextualSpacing/>
                        <w:rPr>
                          <w:rFonts w:ascii="Trebuchet MS" w:hAnsi="Trebuchet MS"/>
                          <w:b/>
                          <w:sz w:val="26"/>
                          <w:szCs w:val="26"/>
                        </w:rPr>
                      </w:pPr>
                    </w:p>
                    <w:p w:rsidR="0019690D" w:rsidRPr="00291B21" w:rsidRDefault="0019690D" w:rsidP="00D453C2">
                      <w:pPr>
                        <w:contextualSpacing/>
                        <w:rPr>
                          <w:rFonts w:ascii="Trebuchet MS" w:hAnsi="Trebuchet MS"/>
                          <w:b/>
                          <w:sz w:val="26"/>
                          <w:szCs w:val="26"/>
                        </w:rPr>
                      </w:pPr>
                    </w:p>
                    <w:p w:rsidR="0019690D" w:rsidRPr="00EE36CD" w:rsidRDefault="0019690D"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19690D" w:rsidRPr="00EE36CD" w:rsidRDefault="0019690D" w:rsidP="00126E24">
                      <w:pPr>
                        <w:contextualSpacing/>
                        <w:rPr>
                          <w:rFonts w:ascii="Trebuchet MS" w:hAnsi="Trebuchet MS"/>
                          <w:b/>
                          <w:sz w:val="20"/>
                          <w:szCs w:val="20"/>
                        </w:rPr>
                      </w:pPr>
                      <w:r w:rsidRPr="00EE36CD">
                        <w:rPr>
                          <w:rFonts w:ascii="Trebuchet MS" w:hAnsi="Trebuchet MS"/>
                          <w:b/>
                          <w:sz w:val="20"/>
                          <w:szCs w:val="20"/>
                        </w:rPr>
                        <w:t>NRP 05111440000021</w:t>
                      </w:r>
                    </w:p>
                    <w:p w:rsidR="0019690D" w:rsidRPr="00EE36CD" w:rsidRDefault="0019690D" w:rsidP="00126E24">
                      <w:pPr>
                        <w:contextualSpacing/>
                        <w:rPr>
                          <w:rFonts w:ascii="Trebuchet MS" w:hAnsi="Trebuchet MS"/>
                          <w:b/>
                          <w:sz w:val="20"/>
                          <w:szCs w:val="20"/>
                        </w:rPr>
                      </w:pPr>
                    </w:p>
                    <w:p w:rsidR="0019690D" w:rsidRPr="00EE36CD" w:rsidRDefault="0019690D" w:rsidP="00126E24">
                      <w:pPr>
                        <w:contextualSpacing/>
                        <w:rPr>
                          <w:rFonts w:ascii="Trebuchet MS" w:hAnsi="Trebuchet MS"/>
                          <w:b/>
                          <w:sz w:val="20"/>
                          <w:szCs w:val="20"/>
                        </w:rPr>
                      </w:pPr>
                    </w:p>
                    <w:p w:rsidR="0019690D" w:rsidRPr="00EE36CD" w:rsidRDefault="0019690D"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19690D" w:rsidRPr="00EE36CD" w:rsidRDefault="0019690D"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19690D" w:rsidRPr="00EE36CD" w:rsidRDefault="0019690D" w:rsidP="00126E24">
                      <w:pPr>
                        <w:contextualSpacing/>
                        <w:rPr>
                          <w:rFonts w:ascii="Trebuchet MS" w:hAnsi="Trebuchet MS"/>
                          <w:b/>
                          <w:sz w:val="20"/>
                          <w:szCs w:val="20"/>
                        </w:rPr>
                      </w:pPr>
                    </w:p>
                    <w:p w:rsidR="0019690D" w:rsidRPr="00EE36CD" w:rsidRDefault="0019690D"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19690D" w:rsidRPr="00EE36CD" w:rsidRDefault="0019690D"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19690D" w:rsidRDefault="0019690D" w:rsidP="00291B21">
                      <w:pPr>
                        <w:contextualSpacing/>
                        <w:rPr>
                          <w:rFonts w:ascii="Trebuchet MS" w:hAnsi="Trebuchet MS"/>
                          <w:b/>
                          <w:sz w:val="20"/>
                          <w:szCs w:val="20"/>
                          <w:lang w:val="sv-SE"/>
                        </w:rPr>
                      </w:pPr>
                    </w:p>
                    <w:p w:rsidR="0019690D" w:rsidRPr="00291B21" w:rsidRDefault="0019690D" w:rsidP="00291B21">
                      <w:pPr>
                        <w:contextualSpacing/>
                        <w:rPr>
                          <w:rFonts w:ascii="Trebuchet MS" w:hAnsi="Trebuchet MS"/>
                          <w:b/>
                          <w:sz w:val="20"/>
                          <w:szCs w:val="20"/>
                          <w:lang w:val="sv-SE"/>
                        </w:rPr>
                      </w:pPr>
                    </w:p>
                    <w:p w:rsidR="0019690D" w:rsidRPr="00291B21" w:rsidRDefault="0019690D" w:rsidP="00D453C2">
                      <w:pPr>
                        <w:rPr>
                          <w:rFonts w:ascii="Trebuchet MS" w:hAnsi="Trebuchet MS"/>
                          <w:b/>
                          <w:sz w:val="20"/>
                          <w:szCs w:val="20"/>
                        </w:rPr>
                      </w:pPr>
                      <w:r w:rsidRPr="00291B21">
                        <w:rPr>
                          <w:rFonts w:ascii="Trebuchet MS" w:hAnsi="Trebuchet MS"/>
                          <w:b/>
                          <w:sz w:val="20"/>
                          <w:szCs w:val="20"/>
                        </w:rPr>
                        <w:t>DEPARTMENT OF INFORMATICS</w:t>
                      </w:r>
                    </w:p>
                    <w:p w:rsidR="0019690D" w:rsidRPr="00291B21" w:rsidRDefault="0019690D"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19690D" w:rsidRPr="00291B21" w:rsidRDefault="0019690D"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19690D" w:rsidRDefault="0019690D"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19690D" w:rsidRDefault="0019690D" w:rsidP="00D453C2">
                      <w:pPr>
                        <w:rPr>
                          <w:rFonts w:ascii="Trebuchet MS" w:hAnsi="Trebuchet MS"/>
                          <w:b/>
                          <w:sz w:val="20"/>
                          <w:szCs w:val="20"/>
                        </w:rPr>
                      </w:pPr>
                    </w:p>
                    <w:p w:rsidR="0019690D" w:rsidRDefault="0019690D" w:rsidP="00D453C2">
                      <w:pPr>
                        <w:rPr>
                          <w:rFonts w:ascii="Trebuchet MS" w:hAnsi="Trebuchet MS"/>
                          <w:b/>
                          <w:sz w:val="20"/>
                          <w:szCs w:val="20"/>
                        </w:rPr>
                      </w:pPr>
                    </w:p>
                    <w:p w:rsidR="0019690D" w:rsidRPr="00291B21" w:rsidRDefault="0019690D" w:rsidP="00D453C2">
                      <w:pPr>
                        <w:rPr>
                          <w:rFonts w:ascii="Trebuchet MS" w:hAnsi="Trebuchet MS"/>
                          <w:b/>
                          <w:sz w:val="20"/>
                          <w:szCs w:val="20"/>
                        </w:rPr>
                      </w:pPr>
                    </w:p>
                    <w:p w:rsidR="0019690D" w:rsidRPr="00E10B39" w:rsidRDefault="0019690D" w:rsidP="008A394D">
                      <w:pPr>
                        <w:rPr>
                          <w:rFonts w:ascii="Trebuchet MS" w:hAnsi="Trebuchet MS"/>
                          <w:color w:val="000000" w:themeColor="text1"/>
                          <w:sz w:val="20"/>
                          <w:lang w:val="id-ID"/>
                        </w:rPr>
                      </w:pPr>
                    </w:p>
                    <w:p w:rsidR="0019690D" w:rsidRPr="00E10B39" w:rsidRDefault="0019690D"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bookmarkEnd w:id="64"/>
      <w:bookmarkEnd w:id="65"/>
      <w:bookmarkEnd w:id="66"/>
      <w:bookmarkEnd w:id="67"/>
    </w:p>
    <w:p w:rsidR="00FB4A9D" w:rsidRDefault="00FB4A9D" w:rsidP="00FB4A9D">
      <w:pPr>
        <w:spacing w:after="200" w:line="276" w:lineRule="auto"/>
        <w:jc w:val="center"/>
        <w:rPr>
          <w:b/>
          <w:i/>
          <w:noProof/>
          <w:lang w:val="id-ID"/>
        </w:rPr>
      </w:pPr>
      <w:r w:rsidRPr="00326ED3">
        <w:rPr>
          <w:b/>
          <w:i/>
          <w:noProof/>
          <w:lang w:val="id-ID"/>
        </w:rPr>
        <w:lastRenderedPageBreak/>
        <w:t>[Halaman ini sengaja dikosongkan]</w:t>
      </w:r>
    </w:p>
    <w:p w:rsidR="00FB4A9D" w:rsidRPr="00326ED3" w:rsidRDefault="00FB4A9D" w:rsidP="00FB4A9D">
      <w:pPr>
        <w:spacing w:after="200" w:line="276" w:lineRule="auto"/>
        <w:rPr>
          <w:b/>
          <w:i/>
          <w:noProof/>
          <w:lang w:val="id-ID"/>
        </w:rPr>
      </w:pPr>
    </w:p>
    <w:p w:rsidR="00FB4A9D" w:rsidRDefault="00FB4A9D" w:rsidP="00FB4A9D">
      <w:pPr>
        <w:rPr>
          <w:noProof/>
          <w:lang w:val="id-ID"/>
        </w:rPr>
        <w:sectPr w:rsidR="00FB4A9D"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8"/>
          <w:pgNumType w:fmt="lowerRoman"/>
          <w:cols w:space="720"/>
          <w:titlePg/>
          <w:docGrid w:linePitch="360"/>
        </w:sectPr>
      </w:pPr>
    </w:p>
    <w:p w:rsidR="00FB4A9D" w:rsidRPr="00AB768E" w:rsidRDefault="00FB4A9D" w:rsidP="00FB4A9D">
      <w:pPr>
        <w:pStyle w:val="Heading1"/>
        <w:numPr>
          <w:ilvl w:val="0"/>
          <w:numId w:val="0"/>
        </w:numPr>
        <w:rPr>
          <w:rFonts w:cs="Times New Roman"/>
          <w:noProof/>
          <w:lang w:val="id-ID"/>
        </w:rPr>
      </w:pPr>
      <w:bookmarkStart w:id="74" w:name="_Toc263602508"/>
      <w:bookmarkStart w:id="75" w:name="_Toc297322772"/>
      <w:bookmarkStart w:id="76" w:name="_Toc439259279"/>
      <w:bookmarkStart w:id="77" w:name="_Toc439259379"/>
      <w:bookmarkStart w:id="78" w:name="_Toc439260092"/>
      <w:bookmarkStart w:id="79" w:name="_Toc439260254"/>
      <w:bookmarkStart w:id="80" w:name="_Toc513396323"/>
      <w:bookmarkStart w:id="81" w:name="_Toc173589328"/>
      <w:r w:rsidRPr="00326ED3">
        <w:rPr>
          <w:rFonts w:cs="Times New Roman"/>
          <w:noProof/>
          <w:lang w:val="id-ID"/>
        </w:rPr>
        <w:lastRenderedPageBreak/>
        <w:t>LEMBAR PENGESAHAN</w:t>
      </w:r>
      <w:bookmarkEnd w:id="74"/>
      <w:bookmarkEnd w:id="75"/>
      <w:bookmarkEnd w:id="76"/>
      <w:bookmarkEnd w:id="77"/>
      <w:bookmarkEnd w:id="78"/>
      <w:bookmarkEnd w:id="79"/>
      <w:bookmarkEnd w:id="80"/>
    </w:p>
    <w:bookmarkEnd w:id="81"/>
    <w:p w:rsidR="00FB4A9D" w:rsidRPr="00186B21" w:rsidRDefault="000E689D" w:rsidP="00FB4A9D">
      <w:pPr>
        <w:jc w:val="center"/>
        <w:rPr>
          <w:b/>
          <w:color w:val="000000"/>
          <w:lang w:val="id-ID"/>
        </w:rPr>
      </w:pPr>
      <w:r w:rsidRPr="00186B21">
        <w:rPr>
          <w:b/>
          <w:szCs w:val="26"/>
        </w:rPr>
        <w:t>PENGENALAN AKTIVITAS MANUSIA PADA VIDEO MENGGUNAKAN FITUR MATRIKS KOVARIAN</w:t>
      </w:r>
      <w:r w:rsidR="00FB4A9D" w:rsidRPr="00186B21">
        <w:rPr>
          <w:b/>
          <w:color w:val="000000"/>
          <w:sz w:val="18"/>
          <w:lang w:val="id-ID"/>
        </w:rPr>
        <w:t xml:space="preserve"> </w:t>
      </w:r>
    </w:p>
    <w:p w:rsidR="00FB4A9D" w:rsidRDefault="00FB4A9D" w:rsidP="00FB4A9D">
      <w:pPr>
        <w:jc w:val="center"/>
        <w:rPr>
          <w:b/>
          <w:noProof/>
          <w:lang w:val="id-ID"/>
        </w:rPr>
      </w:pPr>
    </w:p>
    <w:p w:rsidR="000E689D" w:rsidRPr="00326ED3" w:rsidRDefault="000E689D" w:rsidP="00FB4A9D">
      <w:pPr>
        <w:jc w:val="center"/>
        <w:rPr>
          <w:b/>
          <w:noProof/>
          <w:lang w:val="id-ID"/>
        </w:rPr>
      </w:pPr>
    </w:p>
    <w:p w:rsidR="00FB4A9D" w:rsidRPr="00326ED3" w:rsidRDefault="00FB4A9D" w:rsidP="00FB4A9D">
      <w:pPr>
        <w:jc w:val="center"/>
        <w:rPr>
          <w:b/>
          <w:noProof/>
          <w:lang w:val="id-ID"/>
        </w:rPr>
      </w:pPr>
      <w:r>
        <w:rPr>
          <w:b/>
          <w:noProof/>
          <w:lang w:val="id-ID"/>
        </w:rPr>
        <w:t>TUGAS AKHIR</w:t>
      </w:r>
    </w:p>
    <w:p w:rsidR="00FB4A9D" w:rsidRPr="00326ED3" w:rsidRDefault="00FB4A9D" w:rsidP="00FB4A9D">
      <w:pPr>
        <w:jc w:val="center"/>
        <w:rPr>
          <w:b/>
          <w:noProof/>
          <w:lang w:val="id-ID"/>
        </w:rPr>
      </w:pPr>
    </w:p>
    <w:p w:rsidR="00FB4A9D" w:rsidRPr="00326ED3" w:rsidRDefault="00FB4A9D" w:rsidP="00FB4A9D">
      <w:pPr>
        <w:jc w:val="center"/>
        <w:rPr>
          <w:noProof/>
          <w:lang w:val="id-ID"/>
        </w:rPr>
      </w:pPr>
      <w:r w:rsidRPr="00326ED3">
        <w:rPr>
          <w:noProof/>
          <w:lang w:val="id-ID"/>
        </w:rPr>
        <w:t xml:space="preserve">Diajukan Untuk Memenuhi Salah Satu Syarat </w:t>
      </w:r>
    </w:p>
    <w:p w:rsidR="00FB4A9D" w:rsidRPr="00326ED3" w:rsidRDefault="00FB4A9D" w:rsidP="00FB4A9D">
      <w:pPr>
        <w:jc w:val="center"/>
        <w:rPr>
          <w:noProof/>
          <w:lang w:val="id-ID"/>
        </w:rPr>
      </w:pPr>
      <w:r w:rsidRPr="00326ED3">
        <w:rPr>
          <w:noProof/>
          <w:lang w:val="id-ID"/>
        </w:rPr>
        <w:t>Memperoleh Gelar Sarjana Komputer</w:t>
      </w:r>
    </w:p>
    <w:p w:rsidR="00FB4A9D" w:rsidRPr="006E0875" w:rsidRDefault="00FB4A9D" w:rsidP="00FB4A9D">
      <w:pPr>
        <w:jc w:val="center"/>
        <w:rPr>
          <w:noProof/>
          <w:lang w:val="id-ID"/>
        </w:rPr>
      </w:pPr>
      <w:r w:rsidRPr="006E0875">
        <w:rPr>
          <w:noProof/>
          <w:lang w:val="id-ID"/>
        </w:rPr>
        <w:t xml:space="preserve">pada  </w:t>
      </w:r>
    </w:p>
    <w:p w:rsidR="00FB4A9D" w:rsidRPr="00A47AC8" w:rsidRDefault="00FB4A9D" w:rsidP="00FB4A9D">
      <w:pPr>
        <w:jc w:val="center"/>
        <w:rPr>
          <w:noProof/>
        </w:rPr>
      </w:pPr>
      <w:r w:rsidRPr="006E0875">
        <w:rPr>
          <w:noProof/>
          <w:lang w:val="id-ID"/>
        </w:rPr>
        <w:t xml:space="preserve">Bidang Studi </w:t>
      </w:r>
      <w:r w:rsidR="000E689D">
        <w:rPr>
          <w:noProof/>
        </w:rPr>
        <w:t>Komputasi Cerdas dan Visi</w:t>
      </w:r>
    </w:p>
    <w:p w:rsidR="00FB4A9D" w:rsidRPr="00326ED3" w:rsidRDefault="00FB4A9D" w:rsidP="00FB4A9D">
      <w:pPr>
        <w:jc w:val="center"/>
        <w:rPr>
          <w:noProof/>
          <w:lang w:val="id-ID"/>
        </w:rPr>
      </w:pPr>
      <w:r w:rsidRPr="00326ED3">
        <w:rPr>
          <w:noProof/>
          <w:lang w:val="id-ID"/>
        </w:rPr>
        <w:t xml:space="preserve">Program Studi S-1 Jurusan Teknik Informatika </w:t>
      </w:r>
    </w:p>
    <w:p w:rsidR="00FB4A9D" w:rsidRPr="000E689D" w:rsidRDefault="00FB4A9D" w:rsidP="00FB4A9D">
      <w:pPr>
        <w:jc w:val="center"/>
        <w:rPr>
          <w:noProof/>
        </w:rPr>
      </w:pPr>
      <w:r w:rsidRPr="00326ED3">
        <w:rPr>
          <w:noProof/>
          <w:lang w:val="id-ID"/>
        </w:rPr>
        <w:t xml:space="preserve">Fakultas Teknologi Informasi </w:t>
      </w:r>
      <w:r w:rsidR="000E689D">
        <w:rPr>
          <w:noProof/>
        </w:rPr>
        <w:t>dan Komunikasi</w:t>
      </w:r>
    </w:p>
    <w:p w:rsidR="00FB4A9D" w:rsidRPr="00326ED3" w:rsidRDefault="00FB4A9D" w:rsidP="00FB4A9D">
      <w:pPr>
        <w:jc w:val="center"/>
        <w:rPr>
          <w:noProof/>
          <w:lang w:val="id-ID"/>
        </w:rPr>
      </w:pPr>
      <w:r w:rsidRPr="00326ED3">
        <w:rPr>
          <w:noProof/>
          <w:lang w:val="id-ID"/>
        </w:rPr>
        <w:t xml:space="preserve">Institut Teknologi Sepuluh Nopember </w:t>
      </w:r>
    </w:p>
    <w:p w:rsidR="00FB4A9D" w:rsidRPr="00326ED3" w:rsidRDefault="00FB4A9D" w:rsidP="00FB4A9D">
      <w:pPr>
        <w:jc w:val="center"/>
        <w:rPr>
          <w:noProof/>
          <w:lang w:val="id-ID"/>
        </w:rPr>
      </w:pPr>
    </w:p>
    <w:p w:rsidR="00FB4A9D" w:rsidRPr="00326ED3" w:rsidRDefault="00FB4A9D" w:rsidP="00FB4A9D">
      <w:pPr>
        <w:jc w:val="center"/>
        <w:rPr>
          <w:noProof/>
          <w:lang w:val="id-ID"/>
        </w:rPr>
      </w:pPr>
      <w:r w:rsidRPr="00326ED3">
        <w:rPr>
          <w:noProof/>
          <w:lang w:val="id-ID"/>
        </w:rPr>
        <w:t>Oleh</w:t>
      </w:r>
    </w:p>
    <w:p w:rsidR="00FB4A9D" w:rsidRPr="0020126B" w:rsidRDefault="000E689D" w:rsidP="00FB4A9D">
      <w:pPr>
        <w:jc w:val="center"/>
        <w:rPr>
          <w:b/>
        </w:rPr>
      </w:pPr>
      <w:r>
        <w:rPr>
          <w:b/>
        </w:rPr>
        <w:t xml:space="preserve">RINA </w:t>
      </w:r>
      <w:r w:rsidR="006F2113">
        <w:rPr>
          <w:b/>
        </w:rPr>
        <w:t>WIJAYA</w:t>
      </w:r>
      <w:r>
        <w:rPr>
          <w:b/>
        </w:rPr>
        <w:t xml:space="preserve"> KUSUMA WARDHANI</w:t>
      </w:r>
    </w:p>
    <w:p w:rsidR="00FB4A9D" w:rsidRPr="006F2113" w:rsidRDefault="006F2113" w:rsidP="006F2113">
      <w:pPr>
        <w:jc w:val="center"/>
        <w:rPr>
          <w:b/>
        </w:rPr>
      </w:pPr>
      <w:proofErr w:type="gramStart"/>
      <w:r>
        <w:rPr>
          <w:b/>
        </w:rPr>
        <w:t>NRP :</w:t>
      </w:r>
      <w:proofErr w:type="gramEnd"/>
      <w:r>
        <w:rPr>
          <w:b/>
        </w:rPr>
        <w:t xml:space="preserve"> </w:t>
      </w:r>
      <w:r w:rsidR="000E689D" w:rsidRPr="00EE36CD">
        <w:rPr>
          <w:rFonts w:ascii="Trebuchet MS" w:hAnsi="Trebuchet MS"/>
          <w:b/>
          <w:sz w:val="20"/>
          <w:szCs w:val="20"/>
        </w:rPr>
        <w:t>05111440000021</w:t>
      </w:r>
    </w:p>
    <w:p w:rsidR="00FB4A9D" w:rsidRPr="00326ED3" w:rsidRDefault="00FB4A9D" w:rsidP="00FB4A9D">
      <w:pPr>
        <w:jc w:val="center"/>
        <w:rPr>
          <w:noProof/>
          <w:lang w:val="id-ID"/>
        </w:rPr>
      </w:pPr>
    </w:p>
    <w:p w:rsidR="00FB4A9D" w:rsidRPr="00326ED3" w:rsidRDefault="00FB4A9D" w:rsidP="00FB4A9D">
      <w:pPr>
        <w:rPr>
          <w:noProof/>
          <w:lang w:val="id-ID"/>
        </w:rPr>
      </w:pPr>
      <w:r w:rsidRPr="00326ED3">
        <w:rPr>
          <w:noProof/>
          <w:lang w:val="id-ID"/>
        </w:rPr>
        <w:t xml:space="preserve">Disetujui oleh </w:t>
      </w:r>
      <w:r>
        <w:rPr>
          <w:noProof/>
          <w:lang w:val="id-ID"/>
        </w:rPr>
        <w:t>Dosen Pembimbing</w:t>
      </w:r>
      <w:r w:rsidRPr="00326ED3">
        <w:rPr>
          <w:noProof/>
          <w:lang w:val="id-ID"/>
        </w:rPr>
        <w:t xml:space="preserve"> </w:t>
      </w:r>
      <w:r>
        <w:rPr>
          <w:noProof/>
          <w:lang w:val="id-ID"/>
        </w:rPr>
        <w:t>Tugas Akhir</w:t>
      </w:r>
      <w:r w:rsidRPr="00326ED3">
        <w:rPr>
          <w:noProof/>
          <w:lang w:val="id-ID"/>
        </w:rPr>
        <w:t>:</w:t>
      </w:r>
    </w:p>
    <w:p w:rsidR="00FB4A9D" w:rsidRPr="00326ED3" w:rsidRDefault="00FB4A9D" w:rsidP="00FB4A9D">
      <w:pPr>
        <w:rPr>
          <w:noProof/>
          <w:lang w:val="id-ID"/>
        </w:rPr>
      </w:pPr>
    </w:p>
    <w:p w:rsidR="00FB4A9D" w:rsidRPr="00326ED3" w:rsidRDefault="000E689D" w:rsidP="000E689D">
      <w:pPr>
        <w:pStyle w:val="NoSpacing"/>
        <w:numPr>
          <w:ilvl w:val="0"/>
          <w:numId w:val="123"/>
        </w:numPr>
        <w:ind w:left="270" w:hanging="270"/>
        <w:rPr>
          <w:sz w:val="20"/>
          <w:szCs w:val="20"/>
          <w:lang w:val="id-ID"/>
        </w:rPr>
      </w:pPr>
      <w:r w:rsidRPr="000E689D">
        <w:rPr>
          <w:rFonts w:ascii="Times New Roman" w:hAnsi="Times New Roman"/>
        </w:rPr>
        <w:t xml:space="preserve">Dr. Eng. Nanik Suciati, </w:t>
      </w:r>
      <w:proofErr w:type="gramStart"/>
      <w:r w:rsidRPr="000E689D">
        <w:rPr>
          <w:rFonts w:ascii="Times New Roman" w:hAnsi="Times New Roman"/>
        </w:rPr>
        <w:t>S.Kom</w:t>
      </w:r>
      <w:proofErr w:type="gramEnd"/>
      <w:r w:rsidRPr="000E689D">
        <w:rPr>
          <w:rFonts w:ascii="Times New Roman" w:hAnsi="Times New Roman"/>
        </w:rPr>
        <w:t>., M.Kom.</w:t>
      </w:r>
      <w:r w:rsidR="006F2113">
        <w:rPr>
          <w:lang w:val="id-ID"/>
        </w:rPr>
        <w:t xml:space="preserve">           </w:t>
      </w:r>
      <w:r w:rsidR="00FB4A9D" w:rsidRPr="00326ED3">
        <w:rPr>
          <w:noProof/>
          <w:lang w:val="id-ID"/>
        </w:rPr>
        <w:t>...</w:t>
      </w:r>
      <w:r w:rsidR="00FB4A9D">
        <w:rPr>
          <w:noProof/>
          <w:lang w:val="id-ID"/>
        </w:rPr>
        <w:t>.................</w:t>
      </w:r>
      <w:r w:rsidR="00FB4A9D">
        <w:rPr>
          <w:noProof/>
        </w:rPr>
        <w:t>.</w:t>
      </w:r>
    </w:p>
    <w:p w:rsidR="00FB4A9D" w:rsidRDefault="00FB4A9D" w:rsidP="0039417B">
      <w:pPr>
        <w:tabs>
          <w:tab w:val="left" w:pos="284"/>
          <w:tab w:val="right" w:pos="5812"/>
        </w:tabs>
        <w:ind w:left="284"/>
        <w:rPr>
          <w:noProof/>
          <w:lang w:val="id-ID"/>
        </w:rPr>
      </w:pPr>
      <w:r w:rsidRPr="00326ED3">
        <w:rPr>
          <w:iCs/>
          <w:noProof/>
          <w:lang w:val="id-ID"/>
        </w:rPr>
        <w:t>NIP:</w:t>
      </w:r>
      <w:r w:rsidRPr="0020126B">
        <w:rPr>
          <w:sz w:val="27"/>
          <w:szCs w:val="27"/>
        </w:rPr>
        <w:t xml:space="preserve"> </w:t>
      </w:r>
      <w:r w:rsidR="003D649B" w:rsidRPr="00186B21">
        <w:rPr>
          <w:highlight w:val="yellow"/>
        </w:rPr>
        <w:t>197906262005012002</w:t>
      </w:r>
      <w:r w:rsidR="006F2113">
        <w:rPr>
          <w:noProof/>
          <w:lang w:val="id-ID"/>
        </w:rPr>
        <w:tab/>
      </w:r>
      <w:r w:rsidRPr="00326ED3">
        <w:rPr>
          <w:noProof/>
          <w:lang w:val="id-ID"/>
        </w:rPr>
        <w:t>(Pembimbing 1)</w:t>
      </w:r>
    </w:p>
    <w:p w:rsidR="0039417B" w:rsidRPr="00326ED3" w:rsidRDefault="0039417B" w:rsidP="00FB4A9D">
      <w:pPr>
        <w:tabs>
          <w:tab w:val="right" w:pos="5907"/>
        </w:tabs>
        <w:rPr>
          <w:noProof/>
          <w:lang w:val="id-ID"/>
        </w:rPr>
      </w:pPr>
    </w:p>
    <w:p w:rsidR="00FB4A9D" w:rsidRPr="00C824D2" w:rsidRDefault="000E689D" w:rsidP="00A01DBC">
      <w:pPr>
        <w:pStyle w:val="Title"/>
        <w:numPr>
          <w:ilvl w:val="0"/>
          <w:numId w:val="123"/>
        </w:numPr>
        <w:spacing w:line="100" w:lineRule="atLeast"/>
        <w:ind w:left="270" w:right="12" w:hanging="270"/>
        <w:jc w:val="both"/>
        <w:rPr>
          <w:rFonts w:eastAsia="Calibri"/>
          <w:b w:val="0"/>
          <w:sz w:val="18"/>
          <w:lang w:val="id-ID"/>
        </w:rPr>
      </w:pPr>
      <w:r w:rsidRPr="000E689D">
        <w:rPr>
          <w:b w:val="0"/>
          <w:sz w:val="22"/>
          <w:szCs w:val="24"/>
        </w:rPr>
        <w:t xml:space="preserve">Dini Adni Navastara, </w:t>
      </w:r>
      <w:proofErr w:type="gramStart"/>
      <w:r w:rsidRPr="000E689D">
        <w:rPr>
          <w:b w:val="0"/>
          <w:sz w:val="22"/>
          <w:szCs w:val="24"/>
        </w:rPr>
        <w:t>S.Kom</w:t>
      </w:r>
      <w:proofErr w:type="gramEnd"/>
      <w:r w:rsidRPr="000E689D">
        <w:rPr>
          <w:b w:val="0"/>
          <w:sz w:val="22"/>
          <w:szCs w:val="24"/>
        </w:rPr>
        <w:t>., M.Sc.</w:t>
      </w:r>
      <w:r w:rsidR="006F2113">
        <w:rPr>
          <w:rFonts w:eastAsia="Calibri"/>
          <w:b w:val="0"/>
          <w:sz w:val="22"/>
          <w:szCs w:val="22"/>
          <w:lang w:val="id-ID"/>
        </w:rPr>
        <w:tab/>
        <w:t xml:space="preserve">   </w:t>
      </w:r>
      <w:r w:rsidR="006F2113">
        <w:rPr>
          <w:rFonts w:eastAsia="Calibri"/>
          <w:b w:val="0"/>
          <w:sz w:val="22"/>
          <w:szCs w:val="22"/>
        </w:rPr>
        <w:t xml:space="preserve">             </w:t>
      </w:r>
      <w:r w:rsidR="00FB4A9D">
        <w:rPr>
          <w:b w:val="0"/>
          <w:noProof/>
          <w:sz w:val="22"/>
          <w:lang w:val="id-ID"/>
        </w:rPr>
        <w:t>....................</w:t>
      </w:r>
      <w:r w:rsidR="00FB4A9D">
        <w:rPr>
          <w:b w:val="0"/>
          <w:noProof/>
          <w:sz w:val="22"/>
        </w:rPr>
        <w:t>.</w:t>
      </w:r>
    </w:p>
    <w:p w:rsidR="00FB4A9D" w:rsidRPr="00326ED3" w:rsidRDefault="00FB4A9D" w:rsidP="00FB4A9D">
      <w:pPr>
        <w:tabs>
          <w:tab w:val="left" w:pos="284"/>
          <w:tab w:val="right" w:pos="5812"/>
        </w:tabs>
        <w:ind w:left="284"/>
        <w:rPr>
          <w:noProof/>
          <w:lang w:val="id-ID"/>
        </w:rPr>
      </w:pPr>
      <w:r w:rsidRPr="00326ED3">
        <w:rPr>
          <w:iCs/>
          <w:noProof/>
          <w:lang w:val="id-ID"/>
        </w:rPr>
        <w:t>NIP:</w:t>
      </w:r>
      <w:r w:rsidR="0039417B">
        <w:t xml:space="preserve"> </w:t>
      </w:r>
      <w:r w:rsidR="0039417B" w:rsidRPr="00186B21">
        <w:rPr>
          <w:highlight w:val="yellow"/>
        </w:rPr>
        <w:t>198701032014041001</w:t>
      </w:r>
      <w:r w:rsidRPr="00326ED3">
        <w:rPr>
          <w:noProof/>
          <w:lang w:val="id-ID"/>
        </w:rPr>
        <w:tab/>
        <w:t xml:space="preserve"> (Pembimbing 2)</w:t>
      </w:r>
    </w:p>
    <w:p w:rsidR="00FB4A9D" w:rsidRDefault="00FB4A9D" w:rsidP="00FB4A9D">
      <w:pPr>
        <w:rPr>
          <w:noProof/>
          <w:lang w:val="id-ID"/>
        </w:rPr>
      </w:pPr>
    </w:p>
    <w:p w:rsidR="006F2113" w:rsidRDefault="006F2113" w:rsidP="00FB4A9D">
      <w:pPr>
        <w:rPr>
          <w:noProof/>
          <w:lang w:val="id-ID"/>
        </w:rPr>
      </w:pPr>
    </w:p>
    <w:p w:rsidR="006F2113" w:rsidRDefault="006F2113" w:rsidP="00FB4A9D">
      <w:pPr>
        <w:rPr>
          <w:noProof/>
          <w:lang w:val="id-ID"/>
        </w:rPr>
      </w:pPr>
    </w:p>
    <w:p w:rsidR="006F2113" w:rsidRPr="00326ED3" w:rsidRDefault="006F2113" w:rsidP="00FB4A9D">
      <w:pPr>
        <w:rPr>
          <w:noProof/>
          <w:lang w:val="id-ID"/>
        </w:rPr>
      </w:pPr>
    </w:p>
    <w:p w:rsidR="00FB4A9D" w:rsidRPr="006E0875" w:rsidRDefault="00FB4A9D" w:rsidP="00FB4A9D">
      <w:pPr>
        <w:jc w:val="center"/>
        <w:rPr>
          <w:b/>
          <w:noProof/>
          <w:lang w:val="id-ID"/>
        </w:rPr>
      </w:pPr>
      <w:r w:rsidRPr="006E0875">
        <w:rPr>
          <w:b/>
          <w:noProof/>
          <w:lang w:val="id-ID"/>
        </w:rPr>
        <w:t>SURABAYA</w:t>
      </w:r>
    </w:p>
    <w:p w:rsidR="00FB4A9D" w:rsidRPr="006E0875" w:rsidRDefault="004D2937" w:rsidP="00FB4A9D">
      <w:pPr>
        <w:jc w:val="center"/>
        <w:rPr>
          <w:b/>
          <w:noProof/>
          <w:lang w:val="id-ID"/>
        </w:rPr>
      </w:pPr>
      <w:r>
        <w:rPr>
          <w:b/>
          <w:noProof/>
        </w:rPr>
        <w:t>JANUARI</w:t>
      </w:r>
      <w:r w:rsidR="00500569">
        <w:rPr>
          <w:b/>
          <w:noProof/>
        </w:rPr>
        <w:t>, 201</w:t>
      </w:r>
      <w:r w:rsidR="000E689D">
        <w:rPr>
          <w:b/>
          <w:noProof/>
        </w:rPr>
        <w:t>8</w:t>
      </w:r>
    </w:p>
    <w:p w:rsidR="00FB6900" w:rsidRDefault="00FB4A9D" w:rsidP="00FB4A9D">
      <w:pPr>
        <w:jc w:val="center"/>
        <w:rPr>
          <w:b/>
          <w:i/>
          <w:noProof/>
          <w:lang w:val="id-ID"/>
        </w:rPr>
      </w:pPr>
      <w:r w:rsidRPr="00326ED3">
        <w:rPr>
          <w:b/>
          <w:i/>
          <w:noProof/>
          <w:lang w:val="id-ID"/>
        </w:rPr>
        <w:br w:type="page"/>
      </w:r>
      <w:r w:rsidRPr="00326ED3">
        <w:rPr>
          <w:b/>
          <w:i/>
          <w:noProof/>
          <w:lang w:val="id-ID"/>
        </w:rPr>
        <w:lastRenderedPageBreak/>
        <w:t>[Halaman ini sengaja dikosongkan]</w:t>
      </w:r>
    </w:p>
    <w:p w:rsidR="00FB6900" w:rsidRDefault="00FB6900" w:rsidP="00FB6900">
      <w:pPr>
        <w:jc w:val="center"/>
        <w:rPr>
          <w:lang w:val="id-ID"/>
        </w:rPr>
      </w:pPr>
    </w:p>
    <w:p w:rsidR="00FB4A9D" w:rsidRPr="00FB6900" w:rsidRDefault="00FB6900" w:rsidP="00FB6900">
      <w:pPr>
        <w:tabs>
          <w:tab w:val="center" w:pos="2920"/>
        </w:tabs>
        <w:rPr>
          <w:lang w:val="id-ID"/>
        </w:rPr>
        <w:sectPr w:rsidR="00FB4A9D" w:rsidRPr="00FB6900" w:rsidSect="006F2113">
          <w:pgSz w:w="8392" w:h="11907" w:code="11"/>
          <w:pgMar w:top="1418" w:right="1134" w:bottom="1418" w:left="1418" w:header="720" w:footer="720" w:gutter="0"/>
          <w:pgNumType w:fmt="lowerRoman"/>
          <w:cols w:space="720"/>
          <w:titlePg/>
          <w:docGrid w:linePitch="360"/>
        </w:sectPr>
      </w:pPr>
      <w:r>
        <w:rPr>
          <w:lang w:val="id-ID"/>
        </w:rPr>
        <w:tab/>
      </w:r>
    </w:p>
    <w:p w:rsidR="00FB4A9D" w:rsidRDefault="00186B21" w:rsidP="00FB4A9D">
      <w:pPr>
        <w:suppressAutoHyphens/>
        <w:jc w:val="center"/>
        <w:rPr>
          <w:b/>
          <w:color w:val="000000"/>
          <w:lang w:val="id-ID"/>
        </w:rPr>
      </w:pPr>
      <w:r w:rsidRPr="00186B21">
        <w:rPr>
          <w:b/>
          <w:color w:val="000000"/>
        </w:rPr>
        <w:lastRenderedPageBreak/>
        <w:t>PENGENALAN AKTIVITAS MANUSIA PADA VIDEO MENGGUNAKAN FITUR MATRIKS KOVARIAN</w:t>
      </w:r>
    </w:p>
    <w:p w:rsidR="00FB4A9D" w:rsidRDefault="00FB4A9D" w:rsidP="00FB4A9D">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04"/>
        <w:gridCol w:w="142"/>
        <w:gridCol w:w="3310"/>
      </w:tblGrid>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Nama Mahasiswa</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Pr>
                <w:b/>
                <w:noProof/>
                <w:sz w:val="22"/>
                <w:szCs w:val="22"/>
              </w:rPr>
              <w:t xml:space="preserve">RINA </w:t>
            </w:r>
            <w:r w:rsidR="00B5160E" w:rsidRPr="00B5160E">
              <w:rPr>
                <w:b/>
                <w:noProof/>
                <w:sz w:val="22"/>
                <w:szCs w:val="22"/>
              </w:rPr>
              <w:t>WIJAYA</w:t>
            </w:r>
            <w:r>
              <w:rPr>
                <w:b/>
                <w:noProof/>
                <w:sz w:val="22"/>
                <w:szCs w:val="22"/>
              </w:rPr>
              <w:t xml:space="preserve"> KUSUMA WARDHANI</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NRP</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sidRPr="00186B21">
              <w:rPr>
                <w:b/>
                <w:noProof/>
                <w:sz w:val="22"/>
                <w:szCs w:val="22"/>
                <w:lang w:val="id-ID"/>
              </w:rPr>
              <w:t>05111440000021</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Jurusan</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FB4A9D" w:rsidP="00FB4A9D">
            <w:pPr>
              <w:jc w:val="left"/>
              <w:rPr>
                <w:b/>
                <w:bCs/>
                <w:iCs/>
                <w:sz w:val="22"/>
                <w:szCs w:val="22"/>
                <w:lang w:val="id-ID"/>
              </w:rPr>
            </w:pPr>
            <w:r w:rsidRPr="00B5160E">
              <w:rPr>
                <w:b/>
                <w:noProof/>
                <w:sz w:val="22"/>
                <w:szCs w:val="22"/>
                <w:lang w:val="id-ID"/>
              </w:rPr>
              <w:t>Informatika FTI</w:t>
            </w:r>
            <w:r w:rsidR="00186B21">
              <w:rPr>
                <w:b/>
                <w:noProof/>
                <w:sz w:val="22"/>
                <w:szCs w:val="22"/>
                <w:lang w:val="id-ID"/>
              </w:rPr>
              <w:t>K</w:t>
            </w:r>
            <w:r w:rsidRPr="00B5160E">
              <w:rPr>
                <w:b/>
                <w:noProof/>
                <w:sz w:val="22"/>
                <w:szCs w:val="22"/>
                <w:lang w:val="id-ID"/>
              </w:rPr>
              <w:t>-ITS</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1</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413439" w:rsidTr="00FB4A9D">
        <w:trPr>
          <w:trHeight w:val="557"/>
        </w:trPr>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2</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Default="00FB4A9D" w:rsidP="002165D4">
      <w:pPr>
        <w:rPr>
          <w:b/>
          <w:bCs/>
          <w:iCs/>
          <w:szCs w:val="28"/>
          <w:lang w:val="id-ID"/>
        </w:rPr>
      </w:pPr>
    </w:p>
    <w:p w:rsidR="002165D4" w:rsidRPr="00C824D2" w:rsidRDefault="002165D4" w:rsidP="002165D4">
      <w:pPr>
        <w:rPr>
          <w:b/>
          <w:bCs/>
          <w:iCs/>
          <w:szCs w:val="28"/>
          <w:lang w:val="id-ID"/>
        </w:rPr>
      </w:pPr>
    </w:p>
    <w:p w:rsidR="00FB4A9D" w:rsidRDefault="00FB4A9D" w:rsidP="00FB4A9D">
      <w:pPr>
        <w:pStyle w:val="Heading1"/>
        <w:numPr>
          <w:ilvl w:val="0"/>
          <w:numId w:val="0"/>
        </w:numPr>
        <w:spacing w:before="0" w:after="0"/>
        <w:rPr>
          <w:rFonts w:cs="Times New Roman"/>
          <w:i/>
          <w:noProof/>
          <w:sz w:val="22"/>
          <w:szCs w:val="22"/>
          <w:lang w:val="id-ID"/>
        </w:rPr>
      </w:pPr>
      <w:bookmarkStart w:id="82" w:name="_Toc157329910"/>
      <w:bookmarkStart w:id="83" w:name="_Toc166166740"/>
      <w:bookmarkStart w:id="84" w:name="_Toc201483399"/>
      <w:bookmarkStart w:id="85" w:name="_Toc201678686"/>
      <w:bookmarkStart w:id="86" w:name="_Toc202014712"/>
      <w:bookmarkStart w:id="87" w:name="_Toc202027157"/>
      <w:bookmarkStart w:id="88" w:name="_Toc202027260"/>
      <w:bookmarkStart w:id="89" w:name="_Toc202027501"/>
      <w:bookmarkStart w:id="90" w:name="_Toc205366635"/>
      <w:bookmarkStart w:id="91" w:name="_Toc263602509"/>
      <w:bookmarkStart w:id="92" w:name="_Toc297322773"/>
      <w:bookmarkStart w:id="93" w:name="_Toc439259280"/>
      <w:bookmarkStart w:id="94" w:name="_Toc439259380"/>
      <w:bookmarkStart w:id="95" w:name="_Toc439260093"/>
      <w:bookmarkStart w:id="96" w:name="_Toc439260255"/>
      <w:bookmarkStart w:id="97" w:name="_Toc513396324"/>
      <w:r w:rsidRPr="000971CC">
        <w:rPr>
          <w:rFonts w:cs="Times New Roman"/>
          <w:noProof/>
          <w:sz w:val="22"/>
          <w:szCs w:val="22"/>
          <w:lang w:val="id-ID"/>
        </w:rPr>
        <w:t>Abstrak</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FB4A9D" w:rsidRDefault="00FB4A9D" w:rsidP="00FB4A9D">
      <w:pPr>
        <w:rPr>
          <w:lang w:val="id-ID" w:eastAsia="en-US"/>
        </w:rPr>
      </w:pPr>
    </w:p>
    <w:p w:rsidR="0093193B" w:rsidRPr="0019690D" w:rsidRDefault="0093193B" w:rsidP="00FB4A9D">
      <w:pPr>
        <w:rPr>
          <w:i/>
          <w:highlight w:val="yellow"/>
          <w:lang w:eastAsia="en-US"/>
        </w:rPr>
      </w:pPr>
      <w:r>
        <w:rPr>
          <w:lang w:val="id-ID" w:eastAsia="en-US"/>
        </w:rPr>
        <w:tab/>
      </w:r>
      <w:r w:rsidRPr="0019690D">
        <w:rPr>
          <w:i/>
          <w:highlight w:val="yellow"/>
          <w:lang w:eastAsia="en-US"/>
        </w:rPr>
        <w:t xml:space="preserve">Di zaman ini, teknologi informasi sudah dan terus berkembang secara pesat. Dengan berkembangnya teknologi informasi, berkembang pula perangkat lunak yang memudahkan masyarakat </w:t>
      </w:r>
      <w:r w:rsidR="000555C9" w:rsidRPr="0019690D">
        <w:rPr>
          <w:i/>
          <w:highlight w:val="yellow"/>
          <w:lang w:eastAsia="en-US"/>
        </w:rPr>
        <w:t>dalam berbagai bidang salah satunya bidang akademik.</w:t>
      </w:r>
    </w:p>
    <w:p w:rsidR="009B2F4E" w:rsidRPr="0019690D" w:rsidRDefault="00297982" w:rsidP="00FB4A9D">
      <w:pPr>
        <w:rPr>
          <w:i/>
          <w:noProof/>
          <w:highlight w:val="yellow"/>
        </w:rPr>
      </w:pPr>
      <w:r w:rsidRPr="0019690D">
        <w:rPr>
          <w:i/>
          <w:highlight w:val="yellow"/>
          <w:lang w:eastAsia="en-US"/>
        </w:rPr>
        <w:tab/>
        <w:t>Pada suatu penelitian terkait tentang sistem informasi akademik generik</w:t>
      </w:r>
      <w:r w:rsidR="009B2F4E" w:rsidRPr="0019690D">
        <w:rPr>
          <w:i/>
          <w:highlight w:val="yellow"/>
          <w:lang w:eastAsia="en-US"/>
        </w:rPr>
        <w:t xml:space="preserve"> </w:t>
      </w:r>
      <w:r w:rsidR="009B2F4E" w:rsidRPr="0019690D">
        <w:rPr>
          <w:i/>
          <w:noProof/>
          <w:highlight w:val="yellow"/>
        </w:rPr>
        <w:t xml:space="preserve">telah dihasilkan purwarupa perangkat lunak dengan fungsionalitas yang umum agar dapat digunakan pada beberapa perguruan tinggi di Indonesia. Namun, sistem generik tersebut tidak dapat menangani adanya perubahan atau perbedaan proses bisnis pada suatu perguruan tinggi. Untuk itu perlu dibangun suatu perangkat lunak yang dapat menangani hal tersebut. </w:t>
      </w:r>
    </w:p>
    <w:p w:rsidR="00ED3B5D" w:rsidRPr="005A2CE2" w:rsidRDefault="009B2F4E" w:rsidP="009B2F4E">
      <w:pPr>
        <w:ind w:firstLine="720"/>
        <w:rPr>
          <w:i/>
          <w:lang w:eastAsia="en-US"/>
        </w:rPr>
      </w:pPr>
      <w:r w:rsidRPr="0019690D">
        <w:rPr>
          <w:i/>
          <w:noProof/>
          <w:highlight w:val="yellow"/>
        </w:rPr>
        <w:t xml:space="preserve">Pada tugas akhir ini, permasalahan tersebut akan ditangani dengan membuat perangkat lunak pengintegrasi yang modular dan membuat perangkat lunak generik pada penelitian sebelumnya menjadi modul-modul yang dapat diintegrasikan ke dalam perangkat lunak pengintegrasi tersebut. Perangkat lunak pengintegrasi modul berupa web beserta kerangka kerja yang berupa abstraksi/aturan yang </w:t>
      </w:r>
      <w:r w:rsidRPr="0019690D">
        <w:rPr>
          <w:i/>
          <w:noProof/>
          <w:highlight w:val="yellow"/>
        </w:rPr>
        <w:lastRenderedPageBreak/>
        <w:t>perlu diimplementasi modul agar dapat diintegrasi. Perangkat lunak pengintegrasi akan dapat menambah, mengganti, atau menghapus modul-modul dari perangkat lunak generik tersebut tanpa melakukan perubahan pada modul lain dan perangkat lunak pengintegrasi itu sendiri sehingga jika ada perubahan proses bisnis modul, kompleksitas untuk melakukan perubahan tersebut dapat diminimalisasi.</w:t>
      </w:r>
    </w:p>
    <w:p w:rsidR="00FB4A9D" w:rsidRPr="00FC77C2" w:rsidRDefault="00FB4A9D" w:rsidP="00FB4A9D">
      <w:pPr>
        <w:rPr>
          <w:lang w:val="id-ID"/>
        </w:rPr>
      </w:pPr>
    </w:p>
    <w:p w:rsidR="00FB4A9D" w:rsidRPr="006B6A94" w:rsidRDefault="00FB4A9D" w:rsidP="006B6A94">
      <w:pPr>
        <w:rPr>
          <w:noProof/>
        </w:rPr>
        <w:sectPr w:rsidR="00FB4A9D" w:rsidRPr="006B6A94" w:rsidSect="00AB3CCE">
          <w:headerReference w:type="even" r:id="rId27"/>
          <w:headerReference w:type="default" r:id="rId28"/>
          <w:footerReference w:type="even" r:id="rId29"/>
          <w:headerReference w:type="first" r:id="rId30"/>
          <w:footerReference w:type="first" r:id="rId31"/>
          <w:pgSz w:w="8392" w:h="11907" w:code="11"/>
          <w:pgMar w:top="1418" w:right="1134" w:bottom="1418" w:left="1418" w:header="720" w:footer="720" w:gutter="284"/>
          <w:pgNumType w:fmt="lowerRoman"/>
          <w:cols w:space="720"/>
          <w:docGrid w:linePitch="360"/>
        </w:sectPr>
      </w:pPr>
      <w:r w:rsidRPr="00FC77C2">
        <w:rPr>
          <w:b/>
          <w:i/>
        </w:rPr>
        <w:t>Kata kunci:</w:t>
      </w:r>
      <w:r w:rsidR="009B2F4E">
        <w:rPr>
          <w:b/>
          <w:i/>
        </w:rPr>
        <w:t xml:space="preserve"> </w:t>
      </w:r>
      <w:r w:rsidR="009B2F4E" w:rsidRPr="0019690D">
        <w:rPr>
          <w:b/>
          <w:i/>
          <w:highlight w:val="yellow"/>
        </w:rPr>
        <w:t>Perangkat Lunak Modular</w:t>
      </w:r>
      <w:r w:rsidR="00E4316E" w:rsidRPr="0019690D">
        <w:rPr>
          <w:b/>
          <w:i/>
          <w:highlight w:val="yellow"/>
        </w:rPr>
        <w:t>,</w:t>
      </w:r>
      <w:r w:rsidR="006B6A94" w:rsidRPr="0019690D">
        <w:rPr>
          <w:b/>
          <w:i/>
          <w:highlight w:val="yellow"/>
        </w:rPr>
        <w:t xml:space="preserve"> Sistem Info</w:t>
      </w:r>
      <w:r w:rsidR="009B2F4E" w:rsidRPr="0019690D">
        <w:rPr>
          <w:b/>
          <w:i/>
          <w:highlight w:val="yellow"/>
        </w:rPr>
        <w:t>rmasi Akademik</w:t>
      </w:r>
    </w:p>
    <w:p w:rsidR="00FB4A9D" w:rsidRPr="000971CC" w:rsidRDefault="00186B21" w:rsidP="00FB4A9D">
      <w:pPr>
        <w:jc w:val="center"/>
        <w:rPr>
          <w:b/>
        </w:rPr>
      </w:pPr>
      <w:r w:rsidRPr="00186B21">
        <w:rPr>
          <w:b/>
        </w:rPr>
        <w:lastRenderedPageBreak/>
        <w:t>HUMAN ACTIVITY RECOGNITION IN VIDEO USING FEATURE COVARIANCE MATRICES</w:t>
      </w:r>
    </w:p>
    <w:p w:rsidR="00FB4A9D" w:rsidRPr="00D1085C" w:rsidRDefault="00FB4A9D" w:rsidP="002165D4">
      <w:pP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Name</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Pr>
                <w:b/>
                <w:noProof/>
                <w:sz w:val="22"/>
                <w:szCs w:val="22"/>
              </w:rPr>
              <w:t xml:space="preserve">RINA </w:t>
            </w:r>
            <w:r w:rsidR="002165D4" w:rsidRPr="002165D4">
              <w:rPr>
                <w:b/>
                <w:noProof/>
                <w:sz w:val="22"/>
                <w:szCs w:val="22"/>
              </w:rPr>
              <w:t>WIJAYA</w:t>
            </w:r>
            <w:r>
              <w:rPr>
                <w:b/>
                <w:noProof/>
                <w:sz w:val="22"/>
                <w:szCs w:val="22"/>
              </w:rPr>
              <w:t xml:space="preserve"> KUSUMA WARDHANI</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ID</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noProof/>
                <w:sz w:val="22"/>
                <w:szCs w:val="22"/>
                <w:lang w:val="id-ID"/>
              </w:rPr>
              <w:t>05111440000021</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Department</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FB4A9D" w:rsidP="00FB4A9D">
            <w:pPr>
              <w:jc w:val="left"/>
              <w:rPr>
                <w:b/>
                <w:bCs/>
                <w:iCs/>
                <w:sz w:val="22"/>
                <w:szCs w:val="22"/>
                <w:lang w:val="id-ID"/>
              </w:rPr>
            </w:pPr>
            <w:r w:rsidRPr="002165D4">
              <w:rPr>
                <w:b/>
                <w:noProof/>
                <w:sz w:val="22"/>
                <w:szCs w:val="22"/>
                <w:lang w:val="id-ID"/>
              </w:rPr>
              <w:t>Informatika FTI</w:t>
            </w:r>
            <w:r w:rsidR="00186B21">
              <w:rPr>
                <w:b/>
                <w:noProof/>
                <w:sz w:val="22"/>
                <w:szCs w:val="22"/>
              </w:rPr>
              <w:t>K</w:t>
            </w:r>
            <w:r w:rsidRPr="002165D4">
              <w:rPr>
                <w:b/>
                <w:noProof/>
                <w:sz w:val="22"/>
                <w:szCs w:val="22"/>
                <w:lang w:val="id-ID"/>
              </w:rPr>
              <w:t>-ITS</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First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2165D4" w:rsidTr="00FB4A9D">
        <w:trPr>
          <w:trHeight w:val="557"/>
        </w:trPr>
        <w:tc>
          <w:tcPr>
            <w:tcW w:w="2094" w:type="dxa"/>
          </w:tcPr>
          <w:p w:rsidR="00FB4A9D" w:rsidRPr="002165D4" w:rsidRDefault="00FB4A9D" w:rsidP="00FB4A9D">
            <w:pPr>
              <w:jc w:val="left"/>
              <w:rPr>
                <w:b/>
                <w:bCs/>
                <w:iCs/>
                <w:sz w:val="22"/>
                <w:szCs w:val="22"/>
                <w:lang w:val="id-ID"/>
              </w:rPr>
            </w:pPr>
            <w:r w:rsidRPr="002165D4">
              <w:rPr>
                <w:b/>
                <w:noProof/>
                <w:sz w:val="22"/>
                <w:szCs w:val="22"/>
                <w:lang w:val="id-ID"/>
              </w:rPr>
              <w:t>Second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Pr="002165D4" w:rsidRDefault="00FB4A9D" w:rsidP="00FB4A9D">
      <w:pPr>
        <w:rPr>
          <w:noProof/>
          <w:lang w:val="id-ID"/>
        </w:rPr>
      </w:pPr>
      <w:bookmarkStart w:id="98" w:name="_Toc263602510"/>
      <w:bookmarkStart w:id="99" w:name="_Toc297322774"/>
    </w:p>
    <w:p w:rsidR="00FB4A9D" w:rsidRPr="00D1085C" w:rsidRDefault="00FB4A9D" w:rsidP="00FB4A9D">
      <w:pPr>
        <w:rPr>
          <w:i/>
          <w:noProof/>
          <w:lang w:val="id-ID"/>
        </w:rPr>
      </w:pPr>
    </w:p>
    <w:p w:rsidR="00FB4A9D" w:rsidRPr="00D1085C" w:rsidRDefault="00FB4A9D" w:rsidP="00FB4A9D">
      <w:pPr>
        <w:pStyle w:val="Heading1"/>
        <w:numPr>
          <w:ilvl w:val="0"/>
          <w:numId w:val="0"/>
        </w:numPr>
        <w:spacing w:before="0" w:after="0"/>
        <w:rPr>
          <w:rFonts w:cs="Times New Roman"/>
          <w:noProof/>
          <w:sz w:val="22"/>
          <w:szCs w:val="22"/>
          <w:lang w:val="id-ID"/>
        </w:rPr>
      </w:pPr>
      <w:bookmarkStart w:id="100" w:name="_Toc439259281"/>
      <w:bookmarkStart w:id="101" w:name="_Toc439259381"/>
      <w:bookmarkStart w:id="102" w:name="_Toc439260094"/>
      <w:bookmarkStart w:id="103" w:name="_Toc439260256"/>
      <w:bookmarkStart w:id="104" w:name="_Toc513396325"/>
      <w:r w:rsidRPr="00D1085C">
        <w:rPr>
          <w:rFonts w:cs="Times New Roman"/>
          <w:i/>
          <w:noProof/>
          <w:sz w:val="22"/>
          <w:szCs w:val="22"/>
          <w:lang w:val="id-ID"/>
        </w:rPr>
        <w:t>Abstract</w:t>
      </w:r>
      <w:bookmarkEnd w:id="98"/>
      <w:bookmarkEnd w:id="99"/>
      <w:bookmarkEnd w:id="100"/>
      <w:bookmarkEnd w:id="101"/>
      <w:bookmarkEnd w:id="102"/>
      <w:bookmarkEnd w:id="103"/>
      <w:bookmarkEnd w:id="104"/>
    </w:p>
    <w:p w:rsidR="00FB4A9D" w:rsidRPr="00D1085C" w:rsidRDefault="00FB4A9D" w:rsidP="00FB4A9D">
      <w:pPr>
        <w:rPr>
          <w:noProof/>
          <w:lang w:val="id-ID" w:eastAsia="en-US"/>
        </w:rPr>
      </w:pPr>
    </w:p>
    <w:p w:rsidR="00BD4BF9" w:rsidRPr="0019690D" w:rsidRDefault="00BD4BF9"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highlight w:val="yellow"/>
          <w:lang w:eastAsia="en-US"/>
        </w:rPr>
      </w:pPr>
      <w:bookmarkStart w:id="105" w:name="_Toc201483401"/>
      <w:bookmarkStart w:id="106" w:name="_Toc201678688"/>
      <w:bookmarkStart w:id="107" w:name="_Toc202014714"/>
      <w:bookmarkStart w:id="108" w:name="_Toc202027159"/>
      <w:bookmarkStart w:id="109" w:name="_Toc202027262"/>
      <w:bookmarkStart w:id="110" w:name="_Toc202027503"/>
      <w:bookmarkStart w:id="111" w:name="_Toc205366637"/>
      <w:r>
        <w:rPr>
          <w:rFonts w:eastAsiaTheme="minorHAnsi"/>
          <w:i/>
          <w:lang w:eastAsia="en-US"/>
        </w:rPr>
        <w:tab/>
      </w:r>
      <w:r>
        <w:rPr>
          <w:rFonts w:eastAsiaTheme="minorHAnsi"/>
          <w:i/>
          <w:lang w:eastAsia="en-US"/>
        </w:rPr>
        <w:tab/>
      </w:r>
      <w:r w:rsidRPr="0019690D">
        <w:rPr>
          <w:rFonts w:eastAsiaTheme="minorHAnsi"/>
          <w:i/>
          <w:highlight w:val="yellow"/>
          <w:lang w:eastAsia="en-US"/>
        </w:rPr>
        <w:t>Until today, information technology has been and will still be growing fast and because of that, many softwares that help people in many areas such as education have been developed as well.</w:t>
      </w:r>
    </w:p>
    <w:p w:rsidR="009B2F4E" w:rsidRPr="0019690D" w:rsidRDefault="009B2F4E"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highlight w:val="yellow"/>
          <w:lang w:eastAsia="en-US"/>
        </w:rPr>
      </w:pPr>
      <w:r w:rsidRPr="0019690D">
        <w:rPr>
          <w:rFonts w:eastAsiaTheme="minorHAnsi"/>
          <w:i/>
          <w:highlight w:val="yellow"/>
          <w:lang w:eastAsia="en-US"/>
        </w:rPr>
        <w:tab/>
      </w:r>
      <w:r w:rsidRPr="0019690D">
        <w:rPr>
          <w:rFonts w:eastAsiaTheme="minorHAnsi"/>
          <w:i/>
          <w:highlight w:val="yellow"/>
          <w:lang w:eastAsia="en-US"/>
        </w:rPr>
        <w:tab/>
        <w:t>I</w:t>
      </w:r>
      <w:r w:rsidR="00191FDC" w:rsidRPr="0019690D">
        <w:rPr>
          <w:rFonts w:eastAsiaTheme="minorHAnsi"/>
          <w:i/>
          <w:highlight w:val="yellow"/>
          <w:lang w:eastAsia="en-US"/>
        </w:rPr>
        <w:t>n some</w:t>
      </w:r>
      <w:r w:rsidRPr="0019690D">
        <w:rPr>
          <w:rFonts w:eastAsiaTheme="minorHAnsi"/>
          <w:i/>
          <w:highlight w:val="yellow"/>
          <w:lang w:eastAsia="en-US"/>
        </w:rPr>
        <w:t xml:space="preserve"> related research</w:t>
      </w:r>
      <w:r w:rsidR="00191FDC" w:rsidRPr="0019690D">
        <w:rPr>
          <w:rFonts w:eastAsiaTheme="minorHAnsi"/>
          <w:i/>
          <w:highlight w:val="yellow"/>
          <w:lang w:eastAsia="en-US"/>
        </w:rPr>
        <w:t>es</w:t>
      </w:r>
      <w:r w:rsidRPr="0019690D">
        <w:rPr>
          <w:rFonts w:eastAsiaTheme="minorHAnsi"/>
          <w:i/>
          <w:highlight w:val="yellow"/>
          <w:lang w:eastAsia="en-US"/>
        </w:rPr>
        <w:t xml:space="preserve"> about generic academic information system, </w:t>
      </w:r>
      <w:r w:rsidR="00191FDC" w:rsidRPr="0019690D">
        <w:rPr>
          <w:rFonts w:eastAsiaTheme="minorHAnsi"/>
          <w:i/>
          <w:highlight w:val="yellow"/>
          <w:lang w:eastAsia="en-US"/>
        </w:rPr>
        <w:t xml:space="preserve">some systems that share common </w:t>
      </w:r>
      <w:r w:rsidR="00532519" w:rsidRPr="0019690D">
        <w:rPr>
          <w:rFonts w:eastAsiaTheme="minorHAnsi"/>
          <w:i/>
          <w:highlight w:val="yellow"/>
          <w:lang w:eastAsia="en-US"/>
        </w:rPr>
        <w:t xml:space="preserve">business processes </w:t>
      </w:r>
      <w:r w:rsidR="00191FDC" w:rsidRPr="0019690D">
        <w:rPr>
          <w:rFonts w:eastAsiaTheme="minorHAnsi"/>
          <w:i/>
          <w:highlight w:val="yellow"/>
          <w:lang w:eastAsia="en-US"/>
        </w:rPr>
        <w:t xml:space="preserve">between colleges have been developed so that those same systems can be use in many colleges in Indonesia. However, </w:t>
      </w:r>
      <w:r w:rsidR="00532519" w:rsidRPr="0019690D">
        <w:rPr>
          <w:rFonts w:eastAsiaTheme="minorHAnsi"/>
          <w:i/>
          <w:highlight w:val="yellow"/>
          <w:lang w:eastAsia="en-US"/>
        </w:rPr>
        <w:t xml:space="preserve">those systems cannot handle any changes and business process variation in a college that shares no common business processes with those available systems. Furthermore, </w:t>
      </w:r>
      <w:r w:rsidR="00191FDC" w:rsidRPr="0019690D">
        <w:rPr>
          <w:rFonts w:eastAsiaTheme="minorHAnsi"/>
          <w:i/>
          <w:highlight w:val="yellow"/>
          <w:lang w:eastAsia="en-US"/>
        </w:rPr>
        <w:t>those systems are still a standalone system each so that they need to be integrated into a one whole academic in</w:t>
      </w:r>
      <w:r w:rsidR="00532519" w:rsidRPr="0019690D">
        <w:rPr>
          <w:rFonts w:eastAsiaTheme="minorHAnsi"/>
          <w:i/>
          <w:highlight w:val="yellow"/>
          <w:lang w:eastAsia="en-US"/>
        </w:rPr>
        <w:t>formation system. Therefore, a software that can handle such problems is needed to be developed.</w:t>
      </w:r>
    </w:p>
    <w:p w:rsidR="00FB4A9D" w:rsidRPr="00BD4BF9" w:rsidRDefault="00BD4BF9" w:rsidP="00A92A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sidRPr="0019690D">
        <w:rPr>
          <w:rFonts w:eastAsiaTheme="minorHAnsi"/>
          <w:i/>
          <w:highlight w:val="yellow"/>
          <w:lang w:eastAsia="en-US"/>
        </w:rPr>
        <w:tab/>
      </w:r>
      <w:r w:rsidRPr="0019690D">
        <w:rPr>
          <w:rFonts w:eastAsiaTheme="minorHAnsi"/>
          <w:i/>
          <w:highlight w:val="yellow"/>
          <w:lang w:eastAsia="en-US"/>
        </w:rPr>
        <w:tab/>
      </w:r>
      <w:r w:rsidR="00532519" w:rsidRPr="0019690D">
        <w:rPr>
          <w:rFonts w:eastAsiaTheme="minorHAnsi"/>
          <w:i/>
          <w:highlight w:val="yellow"/>
          <w:lang w:eastAsia="en-US"/>
        </w:rPr>
        <w:t xml:space="preserve">In this undergraduate thesis, those problems </w:t>
      </w:r>
      <w:r w:rsidR="00F740F7" w:rsidRPr="0019690D">
        <w:rPr>
          <w:rFonts w:eastAsiaTheme="minorHAnsi"/>
          <w:i/>
          <w:highlight w:val="yellow"/>
          <w:lang w:eastAsia="en-US"/>
        </w:rPr>
        <w:t xml:space="preserve">will be handled by making a modular integrator software and making those available systems into modules that can be integrated into that aforementioned modular integrator software. The aforementioned software will be a web-based application and a </w:t>
      </w:r>
      <w:r w:rsidR="00F740F7" w:rsidRPr="0019690D">
        <w:rPr>
          <w:rFonts w:eastAsiaTheme="minorHAnsi"/>
          <w:i/>
          <w:highlight w:val="yellow"/>
          <w:lang w:eastAsia="en-US"/>
        </w:rPr>
        <w:lastRenderedPageBreak/>
        <w:t>framework for modules to implement so that those modules can be integrated</w:t>
      </w:r>
      <w:r w:rsidR="00A92AB9" w:rsidRPr="0019690D">
        <w:rPr>
          <w:rFonts w:eastAsiaTheme="minorHAnsi"/>
          <w:i/>
          <w:highlight w:val="yellow"/>
          <w:lang w:eastAsia="en-US"/>
        </w:rPr>
        <w:t xml:space="preserve">. The integrator software must be able to add, change, and delete modules without doing any code changes in </w:t>
      </w:r>
      <w:proofErr w:type="gramStart"/>
      <w:r w:rsidR="00A92AB9" w:rsidRPr="0019690D">
        <w:rPr>
          <w:rFonts w:eastAsiaTheme="minorHAnsi"/>
          <w:i/>
          <w:highlight w:val="yellow"/>
          <w:lang w:eastAsia="en-US"/>
        </w:rPr>
        <w:t>another</w:t>
      </w:r>
      <w:proofErr w:type="gramEnd"/>
      <w:r w:rsidR="00A92AB9" w:rsidRPr="0019690D">
        <w:rPr>
          <w:rFonts w:eastAsiaTheme="minorHAnsi"/>
          <w:i/>
          <w:highlight w:val="yellow"/>
          <w:lang w:eastAsia="en-US"/>
        </w:rPr>
        <w:t xml:space="preserve"> modules or the integrator itself. Therefore, if any changes or business process variations occur, the complexity to handle such problems could be minimized.</w:t>
      </w:r>
    </w:p>
    <w:p w:rsidR="00FB4A9D" w:rsidRPr="00D1085C" w:rsidRDefault="00FB4A9D" w:rsidP="00FB4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FB4A9D" w:rsidRPr="00D1085C" w:rsidRDefault="00FB4A9D" w:rsidP="00FB4A9D">
      <w:pPr>
        <w:rPr>
          <w:b/>
          <w:i/>
          <w:lang w:val="id-ID"/>
        </w:rPr>
      </w:pPr>
      <w:r w:rsidRPr="00D1085C">
        <w:rPr>
          <w:b/>
          <w:i/>
        </w:rPr>
        <w:t>Keywords:</w:t>
      </w:r>
      <w:r w:rsidRPr="00D1085C">
        <w:rPr>
          <w:b/>
          <w:i/>
          <w:lang w:val="id-ID"/>
        </w:rPr>
        <w:t xml:space="preserve"> </w:t>
      </w:r>
      <w:r w:rsidR="009B2F4E" w:rsidRPr="0019690D">
        <w:rPr>
          <w:b/>
          <w:i/>
          <w:highlight w:val="yellow"/>
        </w:rPr>
        <w:t>Modular Software, Academic Information System</w:t>
      </w:r>
    </w:p>
    <w:p w:rsidR="00FB4A9D" w:rsidRPr="00326ED3" w:rsidRDefault="00FB4A9D" w:rsidP="00FB4A9D">
      <w:pPr>
        <w:ind w:left="1276" w:hanging="1276"/>
        <w:jc w:val="left"/>
        <w:rPr>
          <w:b/>
          <w:i/>
          <w:noProof/>
          <w:color w:val="FF0000"/>
          <w:lang w:val="id-ID" w:eastAsia="en-US"/>
        </w:rPr>
      </w:pPr>
    </w:p>
    <w:p w:rsidR="00FB4A9D" w:rsidRPr="00D60861" w:rsidRDefault="00FB4A9D" w:rsidP="00FB4A9D">
      <w:pPr>
        <w:jc w:val="left"/>
        <w:rPr>
          <w:b/>
          <w:i/>
          <w:noProof/>
          <w:color w:val="FF0000"/>
          <w:lang w:val="id-ID" w:eastAsia="en-US"/>
        </w:rPr>
        <w:sectPr w:rsidR="00FB4A9D" w:rsidRPr="00D60861" w:rsidSect="00AB3CCE">
          <w:headerReference w:type="even" r:id="rId32"/>
          <w:headerReference w:type="default" r:id="rId33"/>
          <w:footerReference w:type="even" r:id="rId34"/>
          <w:headerReference w:type="first" r:id="rId35"/>
          <w:footerReference w:type="first" r:id="rId36"/>
          <w:pgSz w:w="8392" w:h="11907" w:code="11"/>
          <w:pgMar w:top="1418" w:right="1134" w:bottom="1418" w:left="1418" w:header="720" w:footer="720" w:gutter="284"/>
          <w:pgNumType w:fmt="lowerRoman"/>
          <w:cols w:space="720"/>
          <w:titlePg/>
          <w:docGrid w:linePitch="360"/>
        </w:sectPr>
      </w:pPr>
    </w:p>
    <w:p w:rsidR="00FB4A9D" w:rsidRPr="009333B1" w:rsidRDefault="00FB4A9D" w:rsidP="00FB4A9D">
      <w:pPr>
        <w:pStyle w:val="Heading1"/>
        <w:numPr>
          <w:ilvl w:val="0"/>
          <w:numId w:val="0"/>
        </w:numPr>
        <w:spacing w:before="0" w:after="0" w:line="360" w:lineRule="auto"/>
        <w:rPr>
          <w:rFonts w:cs="Times New Roman"/>
          <w:noProof/>
          <w:szCs w:val="24"/>
          <w:lang w:val="id-ID"/>
        </w:rPr>
      </w:pPr>
      <w:bookmarkStart w:id="112" w:name="_Toc263602511"/>
      <w:bookmarkStart w:id="113" w:name="_Toc297322775"/>
      <w:bookmarkStart w:id="114" w:name="_Toc439259282"/>
      <w:bookmarkStart w:id="115" w:name="_Toc439259382"/>
      <w:bookmarkStart w:id="116" w:name="_Toc439260095"/>
      <w:bookmarkStart w:id="117" w:name="_Toc439260257"/>
      <w:bookmarkStart w:id="118" w:name="_Toc513396326"/>
      <w:bookmarkEnd w:id="105"/>
      <w:bookmarkEnd w:id="106"/>
      <w:bookmarkEnd w:id="107"/>
      <w:bookmarkEnd w:id="108"/>
      <w:bookmarkEnd w:id="109"/>
      <w:bookmarkEnd w:id="110"/>
      <w:bookmarkEnd w:id="111"/>
      <w:r w:rsidRPr="009333B1">
        <w:rPr>
          <w:rFonts w:cs="Times New Roman"/>
          <w:noProof/>
          <w:szCs w:val="24"/>
          <w:lang w:val="id-ID"/>
        </w:rPr>
        <w:lastRenderedPageBreak/>
        <w:t>KATA PENGANTAR</w:t>
      </w:r>
      <w:bookmarkEnd w:id="112"/>
      <w:bookmarkEnd w:id="113"/>
      <w:bookmarkEnd w:id="114"/>
      <w:bookmarkEnd w:id="115"/>
      <w:bookmarkEnd w:id="116"/>
      <w:bookmarkEnd w:id="117"/>
      <w:bookmarkEnd w:id="118"/>
    </w:p>
    <w:p w:rsidR="00FB4A9D" w:rsidRPr="00326ED3" w:rsidRDefault="00FB4A9D" w:rsidP="00FB4A9D">
      <w:pPr>
        <w:jc w:val="center"/>
        <w:rPr>
          <w:noProof/>
          <w:color w:val="FF0000"/>
          <w:lang w:val="id-ID"/>
        </w:rPr>
      </w:pPr>
      <w:r w:rsidRPr="00326ED3">
        <w:rPr>
          <w:noProof/>
          <w:color w:val="FF0000"/>
          <w:lang w:eastAsia="en-US"/>
        </w:rPr>
        <w:drawing>
          <wp:inline distT="0" distB="0" distL="0" distR="0" wp14:anchorId="3AFC1801" wp14:editId="7431ACCF">
            <wp:extent cx="1674495" cy="344170"/>
            <wp:effectExtent l="19050" t="0" r="190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FB4A9D" w:rsidRPr="00326ED3" w:rsidRDefault="00FB4A9D" w:rsidP="00FB4A9D">
      <w:pPr>
        <w:rPr>
          <w:noProof/>
          <w:color w:val="FF0000"/>
          <w:lang w:val="id-ID"/>
        </w:rPr>
      </w:pPr>
    </w:p>
    <w:p w:rsidR="00FB4A9D" w:rsidRPr="0019690D" w:rsidRDefault="00FB4A9D" w:rsidP="000971CC">
      <w:pPr>
        <w:ind w:firstLine="720"/>
        <w:rPr>
          <w:b/>
          <w:noProof/>
          <w:highlight w:val="yellow"/>
        </w:rPr>
      </w:pPr>
      <w:bookmarkStart w:id="119" w:name="_Toc263602512"/>
      <w:bookmarkStart w:id="120" w:name="_Toc297322776"/>
      <w:r w:rsidRPr="0019690D">
        <w:rPr>
          <w:noProof/>
          <w:highlight w:val="yellow"/>
          <w:lang w:val="id-ID"/>
        </w:rPr>
        <w:t>Alhamdulillahirabbil’alamin, segala puji bagi Allah SWT,</w:t>
      </w:r>
      <w:r w:rsidRPr="0019690D">
        <w:rPr>
          <w:noProof/>
          <w:highlight w:val="yellow"/>
        </w:rPr>
        <w:t xml:space="preserve"> </w:t>
      </w:r>
      <w:r w:rsidRPr="0019690D">
        <w:rPr>
          <w:noProof/>
          <w:highlight w:val="yellow"/>
          <w:lang w:val="id-ID"/>
        </w:rPr>
        <w:t xml:space="preserve">yang </w:t>
      </w:r>
      <w:r w:rsidRPr="0019690D">
        <w:rPr>
          <w:noProof/>
          <w:highlight w:val="yellow"/>
        </w:rPr>
        <w:t>atas izin dan karunianya</w:t>
      </w:r>
      <w:r w:rsidRPr="0019690D">
        <w:rPr>
          <w:noProof/>
          <w:highlight w:val="yellow"/>
          <w:lang w:val="id-ID"/>
        </w:rPr>
        <w:t xml:space="preserve"> penulis dapat menyelesaikan Tugas Akhir yang berjudul </w:t>
      </w:r>
      <w:r w:rsidRPr="0019690D">
        <w:rPr>
          <w:b/>
          <w:i/>
          <w:noProof/>
          <w:highlight w:val="yellow"/>
        </w:rPr>
        <w:t>“</w:t>
      </w:r>
      <w:r w:rsidR="005A32D5" w:rsidRPr="0019690D">
        <w:rPr>
          <w:b/>
          <w:color w:val="000000"/>
          <w:highlight w:val="yellow"/>
        </w:rPr>
        <w:t xml:space="preserve">RANCANG BANGUN KERANGKA KERJA SISTEM INFORMASI AKADEMIK MODULAR BERBASIS WEB DENGAN POLA ARSITEKTUR </w:t>
      </w:r>
      <w:r w:rsidR="005A32D5" w:rsidRPr="0019690D">
        <w:rPr>
          <w:b/>
          <w:i/>
          <w:color w:val="000000"/>
          <w:highlight w:val="yellow"/>
        </w:rPr>
        <w:t>HIERARCHICAL MODEL-VIEW-CONTROLLER</w:t>
      </w:r>
      <w:r w:rsidRPr="0019690D">
        <w:rPr>
          <w:b/>
          <w:i/>
          <w:noProof/>
          <w:highlight w:val="yellow"/>
        </w:rPr>
        <w:t>”</w:t>
      </w:r>
      <w:r w:rsidRPr="0019690D">
        <w:rPr>
          <w:b/>
          <w:noProof/>
          <w:highlight w:val="yellow"/>
        </w:rPr>
        <w:t>.</w:t>
      </w:r>
    </w:p>
    <w:p w:rsidR="00FB4A9D" w:rsidRPr="0019690D" w:rsidRDefault="005A32D5" w:rsidP="000971CC">
      <w:pPr>
        <w:ind w:firstLine="720"/>
        <w:rPr>
          <w:noProof/>
          <w:highlight w:val="yellow"/>
        </w:rPr>
      </w:pPr>
      <w:r w:rsidRPr="0019690D">
        <w:rPr>
          <w:noProof/>
          <w:highlight w:val="yellow"/>
        </w:rPr>
        <w:t>Dalam pengerjaan tugas akhir ini, penulis mendapatkan banyak sekali ilmu baru dan memperdalam ilmu-ilmu yang sebelumnya telah diajarkan selama masa perkuliahan di Teknik Informatika ITS.</w:t>
      </w:r>
    </w:p>
    <w:p w:rsidR="00FB4A9D" w:rsidRPr="0019690D" w:rsidRDefault="00FB4A9D" w:rsidP="000971CC">
      <w:pPr>
        <w:ind w:firstLine="720"/>
        <w:rPr>
          <w:noProof/>
          <w:highlight w:val="yellow"/>
        </w:rPr>
      </w:pPr>
      <w:r w:rsidRPr="0019690D">
        <w:rPr>
          <w:noProof/>
          <w:highlight w:val="yellow"/>
        </w:rPr>
        <w:t>Terselesaikannya Tugas Akhir ini tidak lepas dari bantuan dan dukungan beberapa pihak. Sehingga pada kesempatan ini penulis mengucapkan syukur dan terima kasih kepada:</w:t>
      </w:r>
    </w:p>
    <w:p w:rsidR="00FB4A9D" w:rsidRPr="0019690D" w:rsidRDefault="00FB4A9D" w:rsidP="00A01DBC">
      <w:pPr>
        <w:pStyle w:val="ListParagraph"/>
        <w:numPr>
          <w:ilvl w:val="0"/>
          <w:numId w:val="124"/>
        </w:numPr>
        <w:ind w:left="360"/>
        <w:rPr>
          <w:noProof/>
          <w:highlight w:val="yellow"/>
        </w:rPr>
      </w:pPr>
      <w:r w:rsidRPr="0019690D">
        <w:rPr>
          <w:noProof/>
          <w:highlight w:val="yellow"/>
        </w:rPr>
        <w:t>Allah SWT dan Nabi Muhammad SAW.</w:t>
      </w:r>
    </w:p>
    <w:p w:rsidR="0017289F" w:rsidRPr="0019690D" w:rsidRDefault="005A32D5" w:rsidP="00A01DBC">
      <w:pPr>
        <w:pStyle w:val="ListParagraph"/>
        <w:numPr>
          <w:ilvl w:val="0"/>
          <w:numId w:val="124"/>
        </w:numPr>
        <w:ind w:left="360"/>
        <w:rPr>
          <w:noProof/>
          <w:highlight w:val="yellow"/>
        </w:rPr>
      </w:pPr>
      <w:r w:rsidRPr="0019690D">
        <w:rPr>
          <w:noProof/>
          <w:highlight w:val="yellow"/>
        </w:rPr>
        <w:t>I</w:t>
      </w:r>
      <w:r w:rsidR="0017289F" w:rsidRPr="0019690D">
        <w:rPr>
          <w:noProof/>
          <w:highlight w:val="yellow"/>
        </w:rPr>
        <w:t xml:space="preserve">bu, </w:t>
      </w:r>
      <w:r w:rsidRPr="0019690D">
        <w:rPr>
          <w:noProof/>
          <w:highlight w:val="yellow"/>
        </w:rPr>
        <w:t>Ayah</w:t>
      </w:r>
      <w:r w:rsidR="0017289F" w:rsidRPr="0019690D">
        <w:rPr>
          <w:noProof/>
          <w:highlight w:val="yellow"/>
        </w:rPr>
        <w:t>, Kak Yan, Dek Farras, dan Sabrina tercinta yang senantiasa menyemangati dan menceriakan penulis selama pengerjaan tugas akhir.</w:t>
      </w:r>
    </w:p>
    <w:p w:rsidR="00FB4A9D" w:rsidRPr="0019690D" w:rsidRDefault="005A32D5" w:rsidP="00A01DBC">
      <w:pPr>
        <w:pStyle w:val="ListParagraph"/>
        <w:numPr>
          <w:ilvl w:val="0"/>
          <w:numId w:val="124"/>
        </w:numPr>
        <w:ind w:left="360"/>
        <w:rPr>
          <w:noProof/>
          <w:highlight w:val="yellow"/>
        </w:rPr>
      </w:pPr>
      <w:r w:rsidRPr="0019690D">
        <w:rPr>
          <w:highlight w:val="yellow"/>
        </w:rPr>
        <w:t xml:space="preserve">Ibu Umi Laili Yuhana, </w:t>
      </w:r>
      <w:proofErr w:type="gramStart"/>
      <w:r w:rsidRPr="0019690D">
        <w:rPr>
          <w:highlight w:val="yellow"/>
        </w:rPr>
        <w:t>S.Kom</w:t>
      </w:r>
      <w:proofErr w:type="gramEnd"/>
      <w:r w:rsidRPr="0019690D">
        <w:rPr>
          <w:highlight w:val="yellow"/>
        </w:rPr>
        <w:t>., M.Sc.</w:t>
      </w:r>
      <w:r w:rsidR="00FB4A9D" w:rsidRPr="0019690D">
        <w:rPr>
          <w:highlight w:val="yellow"/>
        </w:rPr>
        <w:t xml:space="preserve"> </w:t>
      </w:r>
      <w:r w:rsidR="00FB4A9D" w:rsidRPr="0019690D">
        <w:rPr>
          <w:szCs w:val="27"/>
          <w:highlight w:val="yellow"/>
        </w:rPr>
        <w:t>selaku pembimbing I y</w:t>
      </w:r>
      <w:r w:rsidRPr="0019690D">
        <w:rPr>
          <w:szCs w:val="27"/>
          <w:highlight w:val="yellow"/>
        </w:rPr>
        <w:t xml:space="preserve">ang telah </w:t>
      </w:r>
      <w:r w:rsidR="009F0B74" w:rsidRPr="0019690D">
        <w:rPr>
          <w:szCs w:val="27"/>
          <w:highlight w:val="yellow"/>
        </w:rPr>
        <w:t>membantu,</w:t>
      </w:r>
      <w:r w:rsidR="0017289F" w:rsidRPr="0019690D">
        <w:rPr>
          <w:szCs w:val="27"/>
          <w:highlight w:val="yellow"/>
        </w:rPr>
        <w:t xml:space="preserve"> membimbing</w:t>
      </w:r>
      <w:r w:rsidR="009F0B74" w:rsidRPr="0019690D">
        <w:rPr>
          <w:szCs w:val="27"/>
          <w:highlight w:val="yellow"/>
        </w:rPr>
        <w:t xml:space="preserve">, dan memberikan ilmunya kepada </w:t>
      </w:r>
      <w:r w:rsidRPr="0019690D">
        <w:rPr>
          <w:szCs w:val="27"/>
          <w:highlight w:val="yellow"/>
        </w:rPr>
        <w:t>penulis dalam menyelesaikan tugas akhir ini.</w:t>
      </w:r>
    </w:p>
    <w:p w:rsidR="00FB4A9D" w:rsidRPr="0019690D" w:rsidRDefault="009F0B74" w:rsidP="00A01DBC">
      <w:pPr>
        <w:pStyle w:val="ListParagraph"/>
        <w:numPr>
          <w:ilvl w:val="0"/>
          <w:numId w:val="124"/>
        </w:numPr>
        <w:ind w:left="360"/>
        <w:rPr>
          <w:noProof/>
          <w:highlight w:val="yellow"/>
        </w:rPr>
      </w:pPr>
      <w:r w:rsidRPr="0019690D">
        <w:rPr>
          <w:szCs w:val="27"/>
          <w:highlight w:val="yellow"/>
        </w:rPr>
        <w:t xml:space="preserve">Bapak </w:t>
      </w:r>
      <w:r w:rsidRPr="0019690D">
        <w:rPr>
          <w:highlight w:val="yellow"/>
        </w:rPr>
        <w:t xml:space="preserve">Rizky Januar Akbar, </w:t>
      </w:r>
      <w:proofErr w:type="gramStart"/>
      <w:r w:rsidRPr="0019690D">
        <w:rPr>
          <w:highlight w:val="yellow"/>
        </w:rPr>
        <w:t>S.Kom</w:t>
      </w:r>
      <w:proofErr w:type="gramEnd"/>
      <w:r w:rsidRPr="0019690D">
        <w:rPr>
          <w:highlight w:val="yellow"/>
        </w:rPr>
        <w:t>., M.Eng.</w:t>
      </w:r>
      <w:r w:rsidR="00FB4A9D" w:rsidRPr="0019690D">
        <w:rPr>
          <w:highlight w:val="yellow"/>
        </w:rPr>
        <w:t xml:space="preserve"> </w:t>
      </w:r>
      <w:r w:rsidR="00FB4A9D" w:rsidRPr="0019690D">
        <w:rPr>
          <w:szCs w:val="27"/>
          <w:highlight w:val="yellow"/>
        </w:rPr>
        <w:t>selaku pembimbing II yang juga telah membantu</w:t>
      </w:r>
      <w:r w:rsidRPr="0019690D">
        <w:rPr>
          <w:szCs w:val="27"/>
          <w:highlight w:val="yellow"/>
        </w:rPr>
        <w:t>, membimbing , dan memberikan ilmunya kepada penulis dalam menyelesaikan tugas akhir ini.</w:t>
      </w:r>
    </w:p>
    <w:p w:rsidR="00FB4A9D" w:rsidRPr="0019690D" w:rsidRDefault="009F0B74" w:rsidP="00A01DBC">
      <w:pPr>
        <w:pStyle w:val="ListParagraph"/>
        <w:numPr>
          <w:ilvl w:val="0"/>
          <w:numId w:val="124"/>
        </w:numPr>
        <w:ind w:left="360"/>
        <w:rPr>
          <w:b/>
          <w:noProof/>
          <w:highlight w:val="yellow"/>
        </w:rPr>
      </w:pPr>
      <w:r w:rsidRPr="0019690D">
        <w:rPr>
          <w:noProof/>
          <w:highlight w:val="yellow"/>
        </w:rPr>
        <w:t>Bapak</w:t>
      </w:r>
      <w:r w:rsidR="00FB4A9D" w:rsidRPr="0019690D">
        <w:rPr>
          <w:noProof/>
          <w:highlight w:val="yellow"/>
        </w:rPr>
        <w:t xml:space="preserve"> </w:t>
      </w:r>
      <w:r w:rsidRPr="0019690D">
        <w:rPr>
          <w:highlight w:val="yellow"/>
        </w:rPr>
        <w:t>Darlis Herumurti</w:t>
      </w:r>
      <w:r w:rsidR="00FB4A9D" w:rsidRPr="0019690D">
        <w:rPr>
          <w:noProof/>
          <w:highlight w:val="yellow"/>
        </w:rPr>
        <w:t xml:space="preserve">, S.Kom., M.Kom. </w:t>
      </w:r>
      <w:r w:rsidR="00FB4A9D" w:rsidRPr="0019690D">
        <w:rPr>
          <w:noProof/>
          <w:highlight w:val="yellow"/>
          <w:lang w:val="id-ID"/>
        </w:rPr>
        <w:t xml:space="preserve">selaku </w:t>
      </w:r>
      <w:r w:rsidR="00FB4A9D" w:rsidRPr="0019690D">
        <w:rPr>
          <w:noProof/>
          <w:highlight w:val="yellow"/>
        </w:rPr>
        <w:t xml:space="preserve">Kepala </w:t>
      </w:r>
      <w:r w:rsidR="00FB4A9D" w:rsidRPr="0019690D">
        <w:rPr>
          <w:noProof/>
          <w:highlight w:val="yellow"/>
          <w:lang w:val="id-ID"/>
        </w:rPr>
        <w:t xml:space="preserve">Jurusan Teknik Informatika ITS, Bapak </w:t>
      </w:r>
      <w:r w:rsidR="00FB4A9D" w:rsidRPr="0019690D">
        <w:rPr>
          <w:bCs/>
          <w:noProof/>
          <w:highlight w:val="yellow"/>
        </w:rPr>
        <w:t>Radityo Anggoro, S.Kom.,</w:t>
      </w:r>
      <w:r w:rsidR="0017289F" w:rsidRPr="0019690D">
        <w:rPr>
          <w:bCs/>
          <w:noProof/>
          <w:highlight w:val="yellow"/>
        </w:rPr>
        <w:t xml:space="preserve"> </w:t>
      </w:r>
      <w:r w:rsidR="00FB4A9D" w:rsidRPr="0019690D">
        <w:rPr>
          <w:bCs/>
          <w:noProof/>
          <w:highlight w:val="yellow"/>
        </w:rPr>
        <w:t>M.Sc.</w:t>
      </w:r>
      <w:r w:rsidR="00FB4A9D" w:rsidRPr="0019690D">
        <w:rPr>
          <w:noProof/>
          <w:highlight w:val="yellow"/>
          <w:lang w:val="id-ID"/>
        </w:rPr>
        <w:t xml:space="preserve"> selaku koordinator TA,</w:t>
      </w:r>
      <w:r w:rsidR="00FB4A9D" w:rsidRPr="0019690D">
        <w:rPr>
          <w:noProof/>
          <w:highlight w:val="yellow"/>
        </w:rPr>
        <w:t xml:space="preserve"> </w:t>
      </w:r>
      <w:r w:rsidR="00FB4A9D" w:rsidRPr="0019690D">
        <w:rPr>
          <w:noProof/>
          <w:highlight w:val="yellow"/>
          <w:lang w:val="id-ID"/>
        </w:rPr>
        <w:t>dan segenap dosen Teknik Informatika yang telah memberikan ilmunya.</w:t>
      </w:r>
    </w:p>
    <w:p w:rsidR="009F0B74" w:rsidRPr="0019690D" w:rsidRDefault="0017289F" w:rsidP="00A01DBC">
      <w:pPr>
        <w:pStyle w:val="ListParagraph"/>
        <w:numPr>
          <w:ilvl w:val="0"/>
          <w:numId w:val="124"/>
        </w:numPr>
        <w:ind w:left="360"/>
        <w:rPr>
          <w:b/>
          <w:noProof/>
          <w:highlight w:val="yellow"/>
        </w:rPr>
      </w:pPr>
      <w:r w:rsidRPr="0019690D">
        <w:rPr>
          <w:noProof/>
          <w:highlight w:val="yellow"/>
        </w:rPr>
        <w:lastRenderedPageBreak/>
        <w:t xml:space="preserve">Dosen-dosen LBE, Ibu </w:t>
      </w:r>
      <w:r w:rsidRPr="0019690D">
        <w:rPr>
          <w:highlight w:val="yellow"/>
        </w:rPr>
        <w:t>Dr. Ir. Siti Rochimah, MT.</w:t>
      </w:r>
      <w:r w:rsidR="009F0B74" w:rsidRPr="0019690D">
        <w:rPr>
          <w:noProof/>
          <w:highlight w:val="yellow"/>
        </w:rPr>
        <w:t xml:space="preserve"> dan </w:t>
      </w:r>
      <w:r w:rsidRPr="0019690D">
        <w:rPr>
          <w:szCs w:val="27"/>
          <w:highlight w:val="yellow"/>
        </w:rPr>
        <w:t xml:space="preserve">Ibu </w:t>
      </w:r>
      <w:r w:rsidRPr="0019690D">
        <w:rPr>
          <w:highlight w:val="yellow"/>
        </w:rPr>
        <w:t xml:space="preserve">Ratih Nur Esti Anggraini, </w:t>
      </w:r>
      <w:proofErr w:type="gramStart"/>
      <w:r w:rsidRPr="0019690D">
        <w:rPr>
          <w:highlight w:val="yellow"/>
        </w:rPr>
        <w:t>S.Kom</w:t>
      </w:r>
      <w:proofErr w:type="gramEnd"/>
      <w:r w:rsidRPr="0019690D">
        <w:rPr>
          <w:highlight w:val="yellow"/>
        </w:rPr>
        <w:t>, M.Sc.</w:t>
      </w:r>
      <w:r w:rsidR="009F0B74" w:rsidRPr="0019690D">
        <w:rPr>
          <w:noProof/>
          <w:highlight w:val="yellow"/>
        </w:rPr>
        <w:t>.</w:t>
      </w:r>
    </w:p>
    <w:p w:rsidR="00FB4A9D" w:rsidRPr="0019690D" w:rsidRDefault="00FB4A9D" w:rsidP="00A01DBC">
      <w:pPr>
        <w:pStyle w:val="ListParagraph"/>
        <w:numPr>
          <w:ilvl w:val="0"/>
          <w:numId w:val="124"/>
        </w:numPr>
        <w:ind w:left="360"/>
        <w:rPr>
          <w:noProof/>
          <w:highlight w:val="yellow"/>
        </w:rPr>
      </w:pPr>
      <w:r w:rsidRPr="0019690D">
        <w:rPr>
          <w:highlight w:val="yellow"/>
        </w:rPr>
        <w:t>Teman-teman seperjuangan</w:t>
      </w:r>
      <w:r w:rsidR="0017289F" w:rsidRPr="0019690D">
        <w:rPr>
          <w:highlight w:val="yellow"/>
        </w:rPr>
        <w:t xml:space="preserve"> tugas akhir di laboratorium</w:t>
      </w:r>
      <w:r w:rsidRPr="0019690D">
        <w:rPr>
          <w:highlight w:val="yellow"/>
        </w:rPr>
        <w:t xml:space="preserve"> RPL: </w:t>
      </w:r>
      <w:r w:rsidR="00532FCC" w:rsidRPr="0019690D">
        <w:rPr>
          <w:highlight w:val="yellow"/>
        </w:rPr>
        <w:t xml:space="preserve">Rahman, </w:t>
      </w:r>
      <w:r w:rsidRPr="0019690D">
        <w:rPr>
          <w:highlight w:val="yellow"/>
        </w:rPr>
        <w:t xml:space="preserve">Tommy, Ruslan, Galih, Bustan, </w:t>
      </w:r>
      <w:r w:rsidR="0017289F" w:rsidRPr="0019690D">
        <w:rPr>
          <w:highlight w:val="yellow"/>
        </w:rPr>
        <w:t>Teteh</w:t>
      </w:r>
      <w:r w:rsidRPr="0019690D">
        <w:rPr>
          <w:highlight w:val="yellow"/>
        </w:rPr>
        <w:t>,</w:t>
      </w:r>
      <w:r w:rsidR="00B62454" w:rsidRPr="0019690D">
        <w:rPr>
          <w:highlight w:val="yellow"/>
        </w:rPr>
        <w:t xml:space="preserve"> dan</w:t>
      </w:r>
      <w:r w:rsidRPr="0019690D">
        <w:rPr>
          <w:highlight w:val="yellow"/>
        </w:rPr>
        <w:t xml:space="preserve"> Ujik</w:t>
      </w:r>
      <w:r w:rsidRPr="0019690D">
        <w:rPr>
          <w:highlight w:val="yellow"/>
          <w:lang w:val="id-ID"/>
        </w:rPr>
        <w:t xml:space="preserve"> </w:t>
      </w:r>
      <w:r w:rsidR="00B62454" w:rsidRPr="0019690D">
        <w:rPr>
          <w:highlight w:val="yellow"/>
        </w:rPr>
        <w:t>serta teman-teman</w:t>
      </w:r>
      <w:r w:rsidR="00532FCC" w:rsidRPr="0019690D">
        <w:rPr>
          <w:highlight w:val="yellow"/>
        </w:rPr>
        <w:t xml:space="preserve"> terbaik: Ibet dan kawan-kawan</w:t>
      </w:r>
      <w:r w:rsidR="00B62454" w:rsidRPr="0019690D">
        <w:rPr>
          <w:highlight w:val="yellow"/>
        </w:rPr>
        <w:t xml:space="preserve"> </w:t>
      </w:r>
      <w:r w:rsidRPr="0019690D">
        <w:rPr>
          <w:highlight w:val="yellow"/>
        </w:rPr>
        <w:t xml:space="preserve">yang </w:t>
      </w:r>
      <w:r w:rsidR="00532FCC" w:rsidRPr="0019690D">
        <w:rPr>
          <w:highlight w:val="yellow"/>
        </w:rPr>
        <w:t xml:space="preserve">telah </w:t>
      </w:r>
      <w:r w:rsidRPr="0019690D">
        <w:rPr>
          <w:highlight w:val="yellow"/>
        </w:rPr>
        <w:t xml:space="preserve">menemani </w:t>
      </w:r>
      <w:r w:rsidR="00B62454" w:rsidRPr="0019690D">
        <w:rPr>
          <w:highlight w:val="yellow"/>
        </w:rPr>
        <w:t xml:space="preserve">dan menyemangati </w:t>
      </w:r>
      <w:r w:rsidRPr="0019690D">
        <w:rPr>
          <w:highlight w:val="yellow"/>
        </w:rPr>
        <w:t xml:space="preserve">penulis </w:t>
      </w:r>
      <w:r w:rsidR="00B62454" w:rsidRPr="0019690D">
        <w:rPr>
          <w:highlight w:val="yellow"/>
        </w:rPr>
        <w:t>selama pengerjaan tugas a</w:t>
      </w:r>
      <w:r w:rsidRPr="0019690D">
        <w:rPr>
          <w:highlight w:val="yellow"/>
        </w:rPr>
        <w:t>khir.</w:t>
      </w:r>
    </w:p>
    <w:p w:rsidR="00B62454" w:rsidRPr="0019690D" w:rsidRDefault="00B62454" w:rsidP="00A01DBC">
      <w:pPr>
        <w:pStyle w:val="ListParagraph"/>
        <w:numPr>
          <w:ilvl w:val="0"/>
          <w:numId w:val="124"/>
        </w:numPr>
        <w:ind w:left="360"/>
        <w:rPr>
          <w:noProof/>
          <w:highlight w:val="yellow"/>
        </w:rPr>
      </w:pPr>
      <w:r w:rsidRPr="0019690D">
        <w:rPr>
          <w:highlight w:val="yellow"/>
        </w:rPr>
        <w:t>Adik-adik admin dan penghuni laboratorium RPL yang telah menemani penulis selama pengerjaan tugas akhir.</w:t>
      </w:r>
    </w:p>
    <w:p w:rsidR="00B62454" w:rsidRPr="0019690D" w:rsidRDefault="00B62454" w:rsidP="00A01DBC">
      <w:pPr>
        <w:pStyle w:val="ListParagraph"/>
        <w:numPr>
          <w:ilvl w:val="0"/>
          <w:numId w:val="124"/>
        </w:numPr>
        <w:ind w:left="360"/>
        <w:rPr>
          <w:noProof/>
          <w:highlight w:val="yellow"/>
        </w:rPr>
      </w:pPr>
      <w:r w:rsidRPr="0019690D">
        <w:rPr>
          <w:noProof/>
          <w:highlight w:val="yellow"/>
        </w:rPr>
        <w:t xml:space="preserve">Hendy </w:t>
      </w:r>
      <w:r w:rsidR="00532FCC" w:rsidRPr="0019690D">
        <w:rPr>
          <w:noProof/>
          <w:highlight w:val="yellow"/>
        </w:rPr>
        <w:t xml:space="preserve">yang </w:t>
      </w:r>
      <w:r w:rsidRPr="0019690D">
        <w:rPr>
          <w:noProof/>
          <w:highlight w:val="yellow"/>
        </w:rPr>
        <w:t>secara sukarela telah mebuatkan beberapa logo</w:t>
      </w:r>
      <w:r w:rsidR="00532FCC" w:rsidRPr="0019690D">
        <w:rPr>
          <w:noProof/>
          <w:highlight w:val="yellow"/>
        </w:rPr>
        <w:t xml:space="preserve"> untuk digunakan pada perangkat lunak</w:t>
      </w:r>
      <w:r w:rsidRPr="0019690D">
        <w:rPr>
          <w:noProof/>
          <w:highlight w:val="yellow"/>
        </w:rPr>
        <w:t>.</w:t>
      </w:r>
    </w:p>
    <w:p w:rsidR="00B62454" w:rsidRPr="0019690D" w:rsidRDefault="00532FCC" w:rsidP="00A01DBC">
      <w:pPr>
        <w:pStyle w:val="ListParagraph"/>
        <w:numPr>
          <w:ilvl w:val="0"/>
          <w:numId w:val="124"/>
        </w:numPr>
        <w:ind w:left="360"/>
        <w:rPr>
          <w:noProof/>
          <w:highlight w:val="yellow"/>
        </w:rPr>
      </w:pPr>
      <w:r w:rsidRPr="0019690D">
        <w:rPr>
          <w:noProof/>
          <w:highlight w:val="yellow"/>
        </w:rPr>
        <w:t>Pihak lain yang telah membantu penulis menyelesaikan tugas akhir ini.</w:t>
      </w:r>
    </w:p>
    <w:p w:rsidR="00FB4A9D" w:rsidRPr="0019690D" w:rsidRDefault="00FB4A9D" w:rsidP="009F0B74">
      <w:pPr>
        <w:pStyle w:val="ListParagraph"/>
        <w:ind w:left="0" w:firstLine="720"/>
        <w:rPr>
          <w:highlight w:val="yellow"/>
        </w:rPr>
      </w:pPr>
      <w:r w:rsidRPr="0019690D">
        <w:rPr>
          <w:highlight w:val="yellow"/>
        </w:rPr>
        <w:t>Penulis menyadari bahwa Tugas Akhir ini masih memiliki banyak kekurangan. Sehingga dengan kerendahan hati, penulis mengharapkan kritik dan saran dari pembaca untuk perbaikan ke depannya.</w:t>
      </w:r>
    </w:p>
    <w:p w:rsidR="00FB4A9D" w:rsidRPr="0019690D" w:rsidRDefault="00FB4A9D" w:rsidP="00FB4A9D">
      <w:pPr>
        <w:pStyle w:val="ListParagraph"/>
        <w:ind w:left="0"/>
        <w:rPr>
          <w:highlight w:val="yellow"/>
        </w:rPr>
      </w:pPr>
    </w:p>
    <w:p w:rsidR="00FB4A9D" w:rsidRDefault="00532FCC" w:rsidP="00FB4A9D">
      <w:pPr>
        <w:ind w:firstLine="720"/>
        <w:jc w:val="right"/>
      </w:pPr>
      <w:r w:rsidRPr="0019690D">
        <w:rPr>
          <w:highlight w:val="yellow"/>
        </w:rPr>
        <w:t xml:space="preserve">Surabaya, </w:t>
      </w:r>
      <w:r w:rsidR="004D2937" w:rsidRPr="0019690D">
        <w:rPr>
          <w:highlight w:val="yellow"/>
        </w:rPr>
        <w:t>Januari</w:t>
      </w:r>
      <w:r w:rsidR="00500569" w:rsidRPr="0019690D">
        <w:rPr>
          <w:highlight w:val="yellow"/>
        </w:rPr>
        <w:t xml:space="preserve"> 2016</w:t>
      </w: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5A32D5" w:rsidRDefault="005A32D5" w:rsidP="005A32D5">
      <w:pPr>
        <w:ind w:firstLine="720"/>
        <w:jc w:val="center"/>
        <w:sectPr w:rsidR="005A32D5" w:rsidSect="00AB3CCE">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284"/>
          <w:pgNumType w:fmt="lowerRoman"/>
          <w:cols w:space="720"/>
          <w:titlePg/>
          <w:docGrid w:linePitch="360"/>
        </w:sectPr>
      </w:pPr>
    </w:p>
    <w:p w:rsidR="00FB4A9D" w:rsidRDefault="00FB4A9D" w:rsidP="00FB4A9D">
      <w:pPr>
        <w:pStyle w:val="Heading1"/>
        <w:numPr>
          <w:ilvl w:val="0"/>
          <w:numId w:val="0"/>
        </w:numPr>
        <w:spacing w:before="0" w:after="0"/>
        <w:rPr>
          <w:rFonts w:cs="Times New Roman"/>
          <w:noProof/>
          <w:szCs w:val="24"/>
          <w:lang w:val="id-ID"/>
        </w:rPr>
      </w:pPr>
      <w:bookmarkStart w:id="121" w:name="_Toc439259283"/>
      <w:bookmarkStart w:id="122" w:name="_Toc439259383"/>
      <w:bookmarkStart w:id="123" w:name="_Toc439260096"/>
      <w:bookmarkStart w:id="124" w:name="_Toc439260258"/>
      <w:bookmarkStart w:id="125" w:name="_Toc513396327"/>
      <w:r w:rsidRPr="00326ED3">
        <w:rPr>
          <w:rFonts w:cs="Times New Roman"/>
          <w:noProof/>
          <w:szCs w:val="24"/>
          <w:lang w:val="id-ID"/>
        </w:rPr>
        <w:lastRenderedPageBreak/>
        <w:t>DAFTAR ISI</w:t>
      </w:r>
      <w:bookmarkEnd w:id="119"/>
      <w:bookmarkEnd w:id="120"/>
      <w:bookmarkEnd w:id="121"/>
      <w:bookmarkEnd w:id="122"/>
      <w:bookmarkEnd w:id="123"/>
      <w:bookmarkEnd w:id="124"/>
      <w:bookmarkEnd w:id="125"/>
    </w:p>
    <w:p w:rsidR="00D03150" w:rsidRDefault="00D03150" w:rsidP="00D03150">
      <w:pPr>
        <w:rPr>
          <w:lang w:val="id-ID" w:eastAsia="en-US"/>
        </w:rPr>
      </w:pPr>
    </w:p>
    <w:p w:rsidR="000152C9" w:rsidRDefault="00216C1F">
      <w:pPr>
        <w:pStyle w:val="TOC1"/>
        <w:rPr>
          <w:rFonts w:asciiTheme="minorHAnsi" w:eastAsiaTheme="minorEastAsia" w:hAnsiTheme="minorHAnsi" w:cstheme="minorBidi"/>
          <w:noProof/>
          <w:lang w:eastAsia="en-US"/>
        </w:rPr>
      </w:pPr>
      <w:r>
        <w:rPr>
          <w:lang w:val="id-ID" w:eastAsia="en-US"/>
        </w:rPr>
        <w:fldChar w:fldCharType="begin"/>
      </w:r>
      <w:r>
        <w:rPr>
          <w:lang w:val="id-ID" w:eastAsia="en-US"/>
        </w:rPr>
        <w:instrText xml:space="preserve"> TOC \o "1-4" \h \z \u </w:instrText>
      </w:r>
      <w:r>
        <w:rPr>
          <w:lang w:val="id-ID" w:eastAsia="en-US"/>
        </w:rPr>
        <w:fldChar w:fldCharType="separate"/>
      </w:r>
      <w:hyperlink w:anchor="_Toc513396323" w:history="1">
        <w:r w:rsidR="000152C9" w:rsidRPr="008B0C86">
          <w:rPr>
            <w:rStyle w:val="Hyperlink"/>
            <w:noProof/>
            <w:lang w:val="id-ID"/>
          </w:rPr>
          <w:t>LEMBAR PENGESAHAN</w:t>
        </w:r>
        <w:r w:rsidR="000152C9">
          <w:rPr>
            <w:noProof/>
            <w:webHidden/>
          </w:rPr>
          <w:tab/>
        </w:r>
        <w:r w:rsidR="000152C9">
          <w:rPr>
            <w:noProof/>
            <w:webHidden/>
          </w:rPr>
          <w:fldChar w:fldCharType="begin"/>
        </w:r>
        <w:r w:rsidR="000152C9">
          <w:rPr>
            <w:noProof/>
            <w:webHidden/>
          </w:rPr>
          <w:instrText xml:space="preserve"> PAGEREF _Toc513396323 \h </w:instrText>
        </w:r>
        <w:r w:rsidR="000152C9">
          <w:rPr>
            <w:noProof/>
            <w:webHidden/>
          </w:rPr>
        </w:r>
        <w:r w:rsidR="000152C9">
          <w:rPr>
            <w:noProof/>
            <w:webHidden/>
          </w:rPr>
          <w:fldChar w:fldCharType="separate"/>
        </w:r>
        <w:r w:rsidR="000152C9">
          <w:rPr>
            <w:noProof/>
            <w:webHidden/>
          </w:rPr>
          <w:t>v</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324" w:history="1">
        <w:r w:rsidR="000152C9" w:rsidRPr="008B0C86">
          <w:rPr>
            <w:rStyle w:val="Hyperlink"/>
            <w:noProof/>
            <w:lang w:val="id-ID"/>
          </w:rPr>
          <w:t>Abstrak</w:t>
        </w:r>
        <w:r w:rsidR="000152C9">
          <w:rPr>
            <w:noProof/>
            <w:webHidden/>
          </w:rPr>
          <w:tab/>
        </w:r>
        <w:r w:rsidR="000152C9">
          <w:rPr>
            <w:noProof/>
            <w:webHidden/>
          </w:rPr>
          <w:fldChar w:fldCharType="begin"/>
        </w:r>
        <w:r w:rsidR="000152C9">
          <w:rPr>
            <w:noProof/>
            <w:webHidden/>
          </w:rPr>
          <w:instrText xml:space="preserve"> PAGEREF _Toc513396324 \h </w:instrText>
        </w:r>
        <w:r w:rsidR="000152C9">
          <w:rPr>
            <w:noProof/>
            <w:webHidden/>
          </w:rPr>
        </w:r>
        <w:r w:rsidR="000152C9">
          <w:rPr>
            <w:noProof/>
            <w:webHidden/>
          </w:rPr>
          <w:fldChar w:fldCharType="separate"/>
        </w:r>
        <w:r w:rsidR="000152C9">
          <w:rPr>
            <w:noProof/>
            <w:webHidden/>
          </w:rPr>
          <w:t>vii</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325" w:history="1">
        <w:r w:rsidR="000152C9" w:rsidRPr="008B0C86">
          <w:rPr>
            <w:rStyle w:val="Hyperlink"/>
            <w:i/>
            <w:noProof/>
            <w:lang w:val="id-ID"/>
          </w:rPr>
          <w:t>Abstract</w:t>
        </w:r>
        <w:r w:rsidR="000152C9">
          <w:rPr>
            <w:noProof/>
            <w:webHidden/>
          </w:rPr>
          <w:tab/>
        </w:r>
        <w:r w:rsidR="000152C9">
          <w:rPr>
            <w:noProof/>
            <w:webHidden/>
          </w:rPr>
          <w:fldChar w:fldCharType="begin"/>
        </w:r>
        <w:r w:rsidR="000152C9">
          <w:rPr>
            <w:noProof/>
            <w:webHidden/>
          </w:rPr>
          <w:instrText xml:space="preserve"> PAGEREF _Toc513396325 \h </w:instrText>
        </w:r>
        <w:r w:rsidR="000152C9">
          <w:rPr>
            <w:noProof/>
            <w:webHidden/>
          </w:rPr>
        </w:r>
        <w:r w:rsidR="000152C9">
          <w:rPr>
            <w:noProof/>
            <w:webHidden/>
          </w:rPr>
          <w:fldChar w:fldCharType="separate"/>
        </w:r>
        <w:r w:rsidR="000152C9">
          <w:rPr>
            <w:noProof/>
            <w:webHidden/>
          </w:rPr>
          <w:t>ix</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326" w:history="1">
        <w:r w:rsidR="000152C9" w:rsidRPr="008B0C86">
          <w:rPr>
            <w:rStyle w:val="Hyperlink"/>
            <w:noProof/>
            <w:lang w:val="id-ID"/>
          </w:rPr>
          <w:t>KATA PENGANTAR</w:t>
        </w:r>
        <w:r w:rsidR="000152C9">
          <w:rPr>
            <w:noProof/>
            <w:webHidden/>
          </w:rPr>
          <w:tab/>
        </w:r>
        <w:r w:rsidR="000152C9">
          <w:rPr>
            <w:noProof/>
            <w:webHidden/>
          </w:rPr>
          <w:fldChar w:fldCharType="begin"/>
        </w:r>
        <w:r w:rsidR="000152C9">
          <w:rPr>
            <w:noProof/>
            <w:webHidden/>
          </w:rPr>
          <w:instrText xml:space="preserve"> PAGEREF _Toc513396326 \h </w:instrText>
        </w:r>
        <w:r w:rsidR="000152C9">
          <w:rPr>
            <w:noProof/>
            <w:webHidden/>
          </w:rPr>
        </w:r>
        <w:r w:rsidR="000152C9">
          <w:rPr>
            <w:noProof/>
            <w:webHidden/>
          </w:rPr>
          <w:fldChar w:fldCharType="separate"/>
        </w:r>
        <w:r w:rsidR="000152C9">
          <w:rPr>
            <w:noProof/>
            <w:webHidden/>
          </w:rPr>
          <w:t>xi</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327" w:history="1">
        <w:r w:rsidR="000152C9" w:rsidRPr="008B0C86">
          <w:rPr>
            <w:rStyle w:val="Hyperlink"/>
            <w:noProof/>
            <w:lang w:val="id-ID"/>
          </w:rPr>
          <w:t>DAFTAR ISI</w:t>
        </w:r>
        <w:r w:rsidR="000152C9">
          <w:rPr>
            <w:noProof/>
            <w:webHidden/>
          </w:rPr>
          <w:tab/>
        </w:r>
        <w:r w:rsidR="000152C9">
          <w:rPr>
            <w:noProof/>
            <w:webHidden/>
          </w:rPr>
          <w:fldChar w:fldCharType="begin"/>
        </w:r>
        <w:r w:rsidR="000152C9">
          <w:rPr>
            <w:noProof/>
            <w:webHidden/>
          </w:rPr>
          <w:instrText xml:space="preserve"> PAGEREF _Toc513396327 \h </w:instrText>
        </w:r>
        <w:r w:rsidR="000152C9">
          <w:rPr>
            <w:noProof/>
            <w:webHidden/>
          </w:rPr>
        </w:r>
        <w:r w:rsidR="000152C9">
          <w:rPr>
            <w:noProof/>
            <w:webHidden/>
          </w:rPr>
          <w:fldChar w:fldCharType="separate"/>
        </w:r>
        <w:r w:rsidR="000152C9">
          <w:rPr>
            <w:noProof/>
            <w:webHidden/>
          </w:rPr>
          <w:t>xiii</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328" w:history="1">
        <w:r w:rsidR="000152C9" w:rsidRPr="008B0C86">
          <w:rPr>
            <w:rStyle w:val="Hyperlink"/>
            <w:noProof/>
            <w:lang w:val="id-ID"/>
          </w:rPr>
          <w:t>DAFTAR GAMBAR</w:t>
        </w:r>
        <w:r w:rsidR="000152C9">
          <w:rPr>
            <w:noProof/>
            <w:webHidden/>
          </w:rPr>
          <w:tab/>
        </w:r>
        <w:r w:rsidR="000152C9">
          <w:rPr>
            <w:noProof/>
            <w:webHidden/>
          </w:rPr>
          <w:fldChar w:fldCharType="begin"/>
        </w:r>
        <w:r w:rsidR="000152C9">
          <w:rPr>
            <w:noProof/>
            <w:webHidden/>
          </w:rPr>
          <w:instrText xml:space="preserve"> PAGEREF _Toc513396328 \h </w:instrText>
        </w:r>
        <w:r w:rsidR="000152C9">
          <w:rPr>
            <w:noProof/>
            <w:webHidden/>
          </w:rPr>
        </w:r>
        <w:r w:rsidR="000152C9">
          <w:rPr>
            <w:noProof/>
            <w:webHidden/>
          </w:rPr>
          <w:fldChar w:fldCharType="separate"/>
        </w:r>
        <w:r w:rsidR="000152C9">
          <w:rPr>
            <w:noProof/>
            <w:webHidden/>
          </w:rPr>
          <w:t>xviii</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329" w:history="1">
        <w:r w:rsidR="000152C9" w:rsidRPr="008B0C86">
          <w:rPr>
            <w:rStyle w:val="Hyperlink"/>
            <w:noProof/>
            <w:lang w:val="id-ID"/>
          </w:rPr>
          <w:t>DAFTAR TABEL</w:t>
        </w:r>
        <w:r w:rsidR="000152C9">
          <w:rPr>
            <w:noProof/>
            <w:webHidden/>
          </w:rPr>
          <w:tab/>
        </w:r>
        <w:r w:rsidR="000152C9">
          <w:rPr>
            <w:noProof/>
            <w:webHidden/>
          </w:rPr>
          <w:fldChar w:fldCharType="begin"/>
        </w:r>
        <w:r w:rsidR="000152C9">
          <w:rPr>
            <w:noProof/>
            <w:webHidden/>
          </w:rPr>
          <w:instrText xml:space="preserve"> PAGEREF _Toc513396329 \h </w:instrText>
        </w:r>
        <w:r w:rsidR="000152C9">
          <w:rPr>
            <w:noProof/>
            <w:webHidden/>
          </w:rPr>
        </w:r>
        <w:r w:rsidR="000152C9">
          <w:rPr>
            <w:noProof/>
            <w:webHidden/>
          </w:rPr>
          <w:fldChar w:fldCharType="separate"/>
        </w:r>
        <w:r w:rsidR="000152C9">
          <w:rPr>
            <w:noProof/>
            <w:webHidden/>
          </w:rPr>
          <w:t>xxii</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330" w:history="1">
        <w:r w:rsidR="000152C9" w:rsidRPr="008B0C86">
          <w:rPr>
            <w:rStyle w:val="Hyperlink"/>
            <w:noProof/>
            <w:lang w:val="id-ID"/>
          </w:rPr>
          <w:t xml:space="preserve">DAFTAR </w:t>
        </w:r>
        <w:r w:rsidR="000152C9" w:rsidRPr="008B0C86">
          <w:rPr>
            <w:rStyle w:val="Hyperlink"/>
            <w:noProof/>
          </w:rPr>
          <w:t>KODE SUMBER</w:t>
        </w:r>
        <w:r w:rsidR="000152C9">
          <w:rPr>
            <w:noProof/>
            <w:webHidden/>
          </w:rPr>
          <w:tab/>
        </w:r>
        <w:r w:rsidR="000152C9">
          <w:rPr>
            <w:noProof/>
            <w:webHidden/>
          </w:rPr>
          <w:fldChar w:fldCharType="begin"/>
        </w:r>
        <w:r w:rsidR="000152C9">
          <w:rPr>
            <w:noProof/>
            <w:webHidden/>
          </w:rPr>
          <w:instrText xml:space="preserve"> PAGEREF _Toc513396330 \h </w:instrText>
        </w:r>
        <w:r w:rsidR="000152C9">
          <w:rPr>
            <w:noProof/>
            <w:webHidden/>
          </w:rPr>
        </w:r>
        <w:r w:rsidR="000152C9">
          <w:rPr>
            <w:noProof/>
            <w:webHidden/>
          </w:rPr>
          <w:fldChar w:fldCharType="separate"/>
        </w:r>
        <w:r w:rsidR="000152C9">
          <w:rPr>
            <w:noProof/>
            <w:webHidden/>
          </w:rPr>
          <w:t>xxvi</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331" w:history="1">
        <w:r w:rsidR="000152C9" w:rsidRPr="008B0C86">
          <w:rPr>
            <w:rStyle w:val="Hyperlink"/>
            <w:noProof/>
            <w:lang w:val="id-ID"/>
          </w:rPr>
          <w:t>BAB I PENDAHULUAN</w:t>
        </w:r>
        <w:r w:rsidR="000152C9">
          <w:rPr>
            <w:noProof/>
            <w:webHidden/>
          </w:rPr>
          <w:tab/>
        </w:r>
        <w:r w:rsidR="000152C9">
          <w:rPr>
            <w:noProof/>
            <w:webHidden/>
          </w:rPr>
          <w:fldChar w:fldCharType="begin"/>
        </w:r>
        <w:r w:rsidR="000152C9">
          <w:rPr>
            <w:noProof/>
            <w:webHidden/>
          </w:rPr>
          <w:instrText xml:space="preserve"> PAGEREF _Toc513396331 \h </w:instrText>
        </w:r>
        <w:r w:rsidR="000152C9">
          <w:rPr>
            <w:noProof/>
            <w:webHidden/>
          </w:rPr>
        </w:r>
        <w:r w:rsidR="000152C9">
          <w:rPr>
            <w:noProof/>
            <w:webHidden/>
          </w:rPr>
          <w:fldChar w:fldCharType="separate"/>
        </w:r>
        <w:r w:rsidR="000152C9">
          <w:rPr>
            <w:noProof/>
            <w:webHidden/>
          </w:rPr>
          <w:t>1</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32" w:history="1">
        <w:r w:rsidR="000152C9" w:rsidRPr="008B0C86">
          <w:rPr>
            <w:rStyle w:val="Hyperlink"/>
            <w:noProof/>
            <w:snapToGrid w:val="0"/>
            <w:w w:val="0"/>
            <w:lang w:val="id-ID"/>
          </w:rPr>
          <w:t>1.1</w:t>
        </w:r>
        <w:r w:rsidR="000152C9">
          <w:rPr>
            <w:rFonts w:asciiTheme="minorHAnsi" w:eastAsiaTheme="minorEastAsia" w:hAnsiTheme="minorHAnsi" w:cstheme="minorBidi"/>
            <w:noProof/>
            <w:lang w:eastAsia="en-US"/>
          </w:rPr>
          <w:tab/>
        </w:r>
        <w:r w:rsidR="000152C9" w:rsidRPr="008B0C86">
          <w:rPr>
            <w:rStyle w:val="Hyperlink"/>
            <w:noProof/>
            <w:lang w:val="id-ID"/>
          </w:rPr>
          <w:t>Latar Belakang</w:t>
        </w:r>
        <w:r w:rsidR="000152C9">
          <w:rPr>
            <w:noProof/>
            <w:webHidden/>
          </w:rPr>
          <w:tab/>
        </w:r>
        <w:r w:rsidR="000152C9">
          <w:rPr>
            <w:noProof/>
            <w:webHidden/>
          </w:rPr>
          <w:fldChar w:fldCharType="begin"/>
        </w:r>
        <w:r w:rsidR="000152C9">
          <w:rPr>
            <w:noProof/>
            <w:webHidden/>
          </w:rPr>
          <w:instrText xml:space="preserve"> PAGEREF _Toc513396332 \h </w:instrText>
        </w:r>
        <w:r w:rsidR="000152C9">
          <w:rPr>
            <w:noProof/>
            <w:webHidden/>
          </w:rPr>
        </w:r>
        <w:r w:rsidR="000152C9">
          <w:rPr>
            <w:noProof/>
            <w:webHidden/>
          </w:rPr>
          <w:fldChar w:fldCharType="separate"/>
        </w:r>
        <w:r w:rsidR="000152C9">
          <w:rPr>
            <w:noProof/>
            <w:webHidden/>
          </w:rPr>
          <w:t>1</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33" w:history="1">
        <w:r w:rsidR="000152C9" w:rsidRPr="008B0C86">
          <w:rPr>
            <w:rStyle w:val="Hyperlink"/>
            <w:noProof/>
            <w:snapToGrid w:val="0"/>
            <w:w w:val="0"/>
            <w:lang w:val="id-ID"/>
          </w:rPr>
          <w:t>1.2</w:t>
        </w:r>
        <w:r w:rsidR="000152C9">
          <w:rPr>
            <w:rFonts w:asciiTheme="minorHAnsi" w:eastAsiaTheme="minorEastAsia" w:hAnsiTheme="minorHAnsi" w:cstheme="minorBidi"/>
            <w:noProof/>
            <w:lang w:eastAsia="en-US"/>
          </w:rPr>
          <w:tab/>
        </w:r>
        <w:r w:rsidR="000152C9" w:rsidRPr="008B0C86">
          <w:rPr>
            <w:rStyle w:val="Hyperlink"/>
            <w:noProof/>
            <w:lang w:val="id-ID"/>
          </w:rPr>
          <w:t>Rumusan Masalah</w:t>
        </w:r>
        <w:r w:rsidR="000152C9">
          <w:rPr>
            <w:noProof/>
            <w:webHidden/>
          </w:rPr>
          <w:tab/>
        </w:r>
        <w:r w:rsidR="000152C9">
          <w:rPr>
            <w:noProof/>
            <w:webHidden/>
          </w:rPr>
          <w:fldChar w:fldCharType="begin"/>
        </w:r>
        <w:r w:rsidR="000152C9">
          <w:rPr>
            <w:noProof/>
            <w:webHidden/>
          </w:rPr>
          <w:instrText xml:space="preserve"> PAGEREF _Toc513396333 \h </w:instrText>
        </w:r>
        <w:r w:rsidR="000152C9">
          <w:rPr>
            <w:noProof/>
            <w:webHidden/>
          </w:rPr>
        </w:r>
        <w:r w:rsidR="000152C9">
          <w:rPr>
            <w:noProof/>
            <w:webHidden/>
          </w:rPr>
          <w:fldChar w:fldCharType="separate"/>
        </w:r>
        <w:r w:rsidR="000152C9">
          <w:rPr>
            <w:noProof/>
            <w:webHidden/>
          </w:rPr>
          <w:t>2</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34" w:history="1">
        <w:r w:rsidR="000152C9" w:rsidRPr="008B0C86">
          <w:rPr>
            <w:rStyle w:val="Hyperlink"/>
            <w:noProof/>
            <w:snapToGrid w:val="0"/>
            <w:w w:val="0"/>
          </w:rPr>
          <w:t>1.3</w:t>
        </w:r>
        <w:r w:rsidR="000152C9">
          <w:rPr>
            <w:rFonts w:asciiTheme="minorHAnsi" w:eastAsiaTheme="minorEastAsia" w:hAnsiTheme="minorHAnsi" w:cstheme="minorBidi"/>
            <w:noProof/>
            <w:lang w:eastAsia="en-US"/>
          </w:rPr>
          <w:tab/>
        </w:r>
        <w:r w:rsidR="000152C9" w:rsidRPr="008B0C86">
          <w:rPr>
            <w:rStyle w:val="Hyperlink"/>
            <w:noProof/>
            <w:lang w:val="id-ID"/>
          </w:rPr>
          <w:t>Batasan Masalah</w:t>
        </w:r>
        <w:r w:rsidR="000152C9">
          <w:rPr>
            <w:noProof/>
            <w:webHidden/>
          </w:rPr>
          <w:tab/>
        </w:r>
        <w:r w:rsidR="000152C9">
          <w:rPr>
            <w:noProof/>
            <w:webHidden/>
          </w:rPr>
          <w:fldChar w:fldCharType="begin"/>
        </w:r>
        <w:r w:rsidR="000152C9">
          <w:rPr>
            <w:noProof/>
            <w:webHidden/>
          </w:rPr>
          <w:instrText xml:space="preserve"> PAGEREF _Toc513396334 \h </w:instrText>
        </w:r>
        <w:r w:rsidR="000152C9">
          <w:rPr>
            <w:noProof/>
            <w:webHidden/>
          </w:rPr>
        </w:r>
        <w:r w:rsidR="000152C9">
          <w:rPr>
            <w:noProof/>
            <w:webHidden/>
          </w:rPr>
          <w:fldChar w:fldCharType="separate"/>
        </w:r>
        <w:r w:rsidR="000152C9">
          <w:rPr>
            <w:noProof/>
            <w:webHidden/>
          </w:rPr>
          <w:t>3</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35" w:history="1">
        <w:r w:rsidR="000152C9" w:rsidRPr="008B0C86">
          <w:rPr>
            <w:rStyle w:val="Hyperlink"/>
            <w:noProof/>
            <w:snapToGrid w:val="0"/>
            <w:w w:val="0"/>
          </w:rPr>
          <w:t>1.4</w:t>
        </w:r>
        <w:r w:rsidR="000152C9">
          <w:rPr>
            <w:rFonts w:asciiTheme="minorHAnsi" w:eastAsiaTheme="minorEastAsia" w:hAnsiTheme="minorHAnsi" w:cstheme="minorBidi"/>
            <w:noProof/>
            <w:lang w:eastAsia="en-US"/>
          </w:rPr>
          <w:tab/>
        </w:r>
        <w:r w:rsidR="000152C9" w:rsidRPr="008B0C86">
          <w:rPr>
            <w:rStyle w:val="Hyperlink"/>
            <w:noProof/>
            <w:lang w:val="id-ID"/>
          </w:rPr>
          <w:t>Tujuan</w:t>
        </w:r>
        <w:r w:rsidR="000152C9">
          <w:rPr>
            <w:noProof/>
            <w:webHidden/>
          </w:rPr>
          <w:tab/>
        </w:r>
        <w:r w:rsidR="000152C9">
          <w:rPr>
            <w:noProof/>
            <w:webHidden/>
          </w:rPr>
          <w:fldChar w:fldCharType="begin"/>
        </w:r>
        <w:r w:rsidR="000152C9">
          <w:rPr>
            <w:noProof/>
            <w:webHidden/>
          </w:rPr>
          <w:instrText xml:space="preserve"> PAGEREF _Toc513396335 \h </w:instrText>
        </w:r>
        <w:r w:rsidR="000152C9">
          <w:rPr>
            <w:noProof/>
            <w:webHidden/>
          </w:rPr>
        </w:r>
        <w:r w:rsidR="000152C9">
          <w:rPr>
            <w:noProof/>
            <w:webHidden/>
          </w:rPr>
          <w:fldChar w:fldCharType="separate"/>
        </w:r>
        <w:r w:rsidR="000152C9">
          <w:rPr>
            <w:noProof/>
            <w:webHidden/>
          </w:rPr>
          <w:t>3</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36" w:history="1">
        <w:r w:rsidR="000152C9" w:rsidRPr="008B0C86">
          <w:rPr>
            <w:rStyle w:val="Hyperlink"/>
            <w:noProof/>
            <w:snapToGrid w:val="0"/>
            <w:w w:val="0"/>
            <w:lang w:val="id-ID"/>
          </w:rPr>
          <w:t>1.5</w:t>
        </w:r>
        <w:r w:rsidR="000152C9">
          <w:rPr>
            <w:rFonts w:asciiTheme="minorHAnsi" w:eastAsiaTheme="minorEastAsia" w:hAnsiTheme="minorHAnsi" w:cstheme="minorBidi"/>
            <w:noProof/>
            <w:lang w:eastAsia="en-US"/>
          </w:rPr>
          <w:tab/>
        </w:r>
        <w:r w:rsidR="000152C9" w:rsidRPr="008B0C86">
          <w:rPr>
            <w:rStyle w:val="Hyperlink"/>
            <w:noProof/>
            <w:lang w:val="id-ID"/>
          </w:rPr>
          <w:t>Manfaat</w:t>
        </w:r>
        <w:r w:rsidR="000152C9">
          <w:rPr>
            <w:noProof/>
            <w:webHidden/>
          </w:rPr>
          <w:tab/>
        </w:r>
        <w:r w:rsidR="000152C9">
          <w:rPr>
            <w:noProof/>
            <w:webHidden/>
          </w:rPr>
          <w:fldChar w:fldCharType="begin"/>
        </w:r>
        <w:r w:rsidR="000152C9">
          <w:rPr>
            <w:noProof/>
            <w:webHidden/>
          </w:rPr>
          <w:instrText xml:space="preserve"> PAGEREF _Toc513396336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37" w:history="1">
        <w:r w:rsidR="000152C9" w:rsidRPr="008B0C86">
          <w:rPr>
            <w:rStyle w:val="Hyperlink"/>
            <w:noProof/>
            <w:snapToGrid w:val="0"/>
            <w:w w:val="0"/>
            <w:lang w:val="id-ID"/>
          </w:rPr>
          <w:t>1.6</w:t>
        </w:r>
        <w:r w:rsidR="000152C9">
          <w:rPr>
            <w:rFonts w:asciiTheme="minorHAnsi" w:eastAsiaTheme="minorEastAsia" w:hAnsiTheme="minorHAnsi" w:cstheme="minorBidi"/>
            <w:noProof/>
            <w:lang w:eastAsia="en-US"/>
          </w:rPr>
          <w:tab/>
        </w:r>
        <w:r w:rsidR="000152C9" w:rsidRPr="008B0C86">
          <w:rPr>
            <w:rStyle w:val="Hyperlink"/>
            <w:noProof/>
            <w:lang w:val="id-ID"/>
          </w:rPr>
          <w:t>Metodologi</w:t>
        </w:r>
        <w:r w:rsidR="000152C9">
          <w:rPr>
            <w:noProof/>
            <w:webHidden/>
          </w:rPr>
          <w:tab/>
        </w:r>
        <w:r w:rsidR="000152C9">
          <w:rPr>
            <w:noProof/>
            <w:webHidden/>
          </w:rPr>
          <w:fldChar w:fldCharType="begin"/>
        </w:r>
        <w:r w:rsidR="000152C9">
          <w:rPr>
            <w:noProof/>
            <w:webHidden/>
          </w:rPr>
          <w:instrText xml:space="preserve"> PAGEREF _Toc513396337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38" w:history="1">
        <w:r w:rsidR="000152C9" w:rsidRPr="008B0C86">
          <w:rPr>
            <w:rStyle w:val="Hyperlink"/>
            <w:noProof/>
            <w:snapToGrid w:val="0"/>
            <w:w w:val="0"/>
            <w:lang w:val="id-ID"/>
          </w:rPr>
          <w:t>1.6.1</w:t>
        </w:r>
        <w:r w:rsidR="000152C9">
          <w:rPr>
            <w:rFonts w:asciiTheme="minorHAnsi" w:eastAsiaTheme="minorEastAsia" w:hAnsiTheme="minorHAnsi" w:cstheme="minorBidi"/>
            <w:noProof/>
          </w:rPr>
          <w:tab/>
        </w:r>
        <w:r w:rsidR="000152C9" w:rsidRPr="008B0C86">
          <w:rPr>
            <w:rStyle w:val="Hyperlink"/>
            <w:noProof/>
            <w:lang w:val="id-ID"/>
          </w:rPr>
          <w:t xml:space="preserve">Penyusunan </w:t>
        </w:r>
        <w:r w:rsidR="000152C9" w:rsidRPr="008B0C86">
          <w:rPr>
            <w:rStyle w:val="Hyperlink"/>
            <w:noProof/>
          </w:rPr>
          <w:t>P</w:t>
        </w:r>
        <w:r w:rsidR="000152C9" w:rsidRPr="008B0C86">
          <w:rPr>
            <w:rStyle w:val="Hyperlink"/>
            <w:noProof/>
            <w:lang w:val="id-ID"/>
          </w:rPr>
          <w:t xml:space="preserve">roposal </w:t>
        </w:r>
        <w:r w:rsidR="000152C9" w:rsidRPr="008B0C86">
          <w:rPr>
            <w:rStyle w:val="Hyperlink"/>
            <w:noProof/>
          </w:rPr>
          <w:t>T</w:t>
        </w:r>
        <w:r w:rsidR="000152C9" w:rsidRPr="008B0C86">
          <w:rPr>
            <w:rStyle w:val="Hyperlink"/>
            <w:noProof/>
            <w:lang w:val="id-ID"/>
          </w:rPr>
          <w:t xml:space="preserve">ugas </w:t>
        </w:r>
        <w:r w:rsidR="000152C9" w:rsidRPr="008B0C86">
          <w:rPr>
            <w:rStyle w:val="Hyperlink"/>
            <w:noProof/>
          </w:rPr>
          <w:t>A</w:t>
        </w:r>
        <w:r w:rsidR="000152C9" w:rsidRPr="008B0C86">
          <w:rPr>
            <w:rStyle w:val="Hyperlink"/>
            <w:noProof/>
            <w:lang w:val="id-ID"/>
          </w:rPr>
          <w:t>khir</w:t>
        </w:r>
        <w:r w:rsidR="000152C9">
          <w:rPr>
            <w:noProof/>
            <w:webHidden/>
          </w:rPr>
          <w:tab/>
        </w:r>
        <w:r w:rsidR="000152C9">
          <w:rPr>
            <w:noProof/>
            <w:webHidden/>
          </w:rPr>
          <w:fldChar w:fldCharType="begin"/>
        </w:r>
        <w:r w:rsidR="000152C9">
          <w:rPr>
            <w:noProof/>
            <w:webHidden/>
          </w:rPr>
          <w:instrText xml:space="preserve"> PAGEREF _Toc513396338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39" w:history="1">
        <w:r w:rsidR="000152C9" w:rsidRPr="008B0C86">
          <w:rPr>
            <w:rStyle w:val="Hyperlink"/>
            <w:noProof/>
            <w:snapToGrid w:val="0"/>
            <w:w w:val="0"/>
            <w:lang w:val="id-ID"/>
          </w:rPr>
          <w:t>1.6.2</w:t>
        </w:r>
        <w:r w:rsidR="000152C9">
          <w:rPr>
            <w:rFonts w:asciiTheme="minorHAnsi" w:eastAsiaTheme="minorEastAsia" w:hAnsiTheme="minorHAnsi" w:cstheme="minorBidi"/>
            <w:noProof/>
          </w:rPr>
          <w:tab/>
        </w:r>
        <w:r w:rsidR="000152C9" w:rsidRPr="008B0C86">
          <w:rPr>
            <w:rStyle w:val="Hyperlink"/>
            <w:noProof/>
            <w:lang w:val="id-ID"/>
          </w:rPr>
          <w:t xml:space="preserve">Studi </w:t>
        </w:r>
        <w:r w:rsidR="000152C9" w:rsidRPr="008B0C86">
          <w:rPr>
            <w:rStyle w:val="Hyperlink"/>
            <w:noProof/>
          </w:rPr>
          <w:t>L</w:t>
        </w:r>
        <w:r w:rsidR="000152C9" w:rsidRPr="008B0C86">
          <w:rPr>
            <w:rStyle w:val="Hyperlink"/>
            <w:noProof/>
            <w:lang w:val="id-ID"/>
          </w:rPr>
          <w:t>iteratur</w:t>
        </w:r>
        <w:r w:rsidR="000152C9">
          <w:rPr>
            <w:noProof/>
            <w:webHidden/>
          </w:rPr>
          <w:tab/>
        </w:r>
        <w:r w:rsidR="000152C9">
          <w:rPr>
            <w:noProof/>
            <w:webHidden/>
          </w:rPr>
          <w:fldChar w:fldCharType="begin"/>
        </w:r>
        <w:r w:rsidR="000152C9">
          <w:rPr>
            <w:noProof/>
            <w:webHidden/>
          </w:rPr>
          <w:instrText xml:space="preserve"> PAGEREF _Toc513396339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40" w:history="1">
        <w:r w:rsidR="000152C9" w:rsidRPr="008B0C86">
          <w:rPr>
            <w:rStyle w:val="Hyperlink"/>
            <w:noProof/>
            <w:snapToGrid w:val="0"/>
            <w:w w:val="0"/>
            <w:lang w:val="id-ID"/>
          </w:rPr>
          <w:t>1.6.3</w:t>
        </w:r>
        <w:r w:rsidR="000152C9">
          <w:rPr>
            <w:rFonts w:asciiTheme="minorHAnsi" w:eastAsiaTheme="minorEastAsia" w:hAnsiTheme="minorHAnsi" w:cstheme="minorBidi"/>
            <w:noProof/>
          </w:rPr>
          <w:tab/>
        </w:r>
        <w:r w:rsidR="000152C9" w:rsidRPr="008B0C86">
          <w:rPr>
            <w:rStyle w:val="Hyperlink"/>
            <w:noProof/>
            <w:lang w:val="id-ID"/>
          </w:rPr>
          <w:t xml:space="preserve">Analisis dan </w:t>
        </w:r>
        <w:r w:rsidR="000152C9" w:rsidRPr="008B0C86">
          <w:rPr>
            <w:rStyle w:val="Hyperlink"/>
            <w:noProof/>
          </w:rPr>
          <w:t>D</w:t>
        </w:r>
        <w:r w:rsidR="000152C9" w:rsidRPr="008B0C86">
          <w:rPr>
            <w:rStyle w:val="Hyperlink"/>
            <w:noProof/>
            <w:lang w:val="id-ID"/>
          </w:rPr>
          <w:t xml:space="preserve">esain </w:t>
        </w:r>
        <w:r w:rsidR="000152C9" w:rsidRPr="008B0C86">
          <w:rPr>
            <w:rStyle w:val="Hyperlink"/>
            <w:noProof/>
          </w:rPr>
          <w:t>P</w:t>
        </w:r>
        <w:r w:rsidR="000152C9" w:rsidRPr="008B0C86">
          <w:rPr>
            <w:rStyle w:val="Hyperlink"/>
            <w:noProof/>
            <w:lang w:val="id-ID"/>
          </w:rPr>
          <w:t xml:space="preserve">erangkat </w:t>
        </w:r>
        <w:r w:rsidR="000152C9" w:rsidRPr="008B0C86">
          <w:rPr>
            <w:rStyle w:val="Hyperlink"/>
            <w:noProof/>
          </w:rPr>
          <w:t>L</w:t>
        </w:r>
        <w:r w:rsidR="000152C9" w:rsidRPr="008B0C86">
          <w:rPr>
            <w:rStyle w:val="Hyperlink"/>
            <w:noProof/>
            <w:lang w:val="id-ID"/>
          </w:rPr>
          <w:t>unak</w:t>
        </w:r>
        <w:r w:rsidR="000152C9">
          <w:rPr>
            <w:noProof/>
            <w:webHidden/>
          </w:rPr>
          <w:tab/>
        </w:r>
        <w:r w:rsidR="000152C9">
          <w:rPr>
            <w:noProof/>
            <w:webHidden/>
          </w:rPr>
          <w:fldChar w:fldCharType="begin"/>
        </w:r>
        <w:r w:rsidR="000152C9">
          <w:rPr>
            <w:noProof/>
            <w:webHidden/>
          </w:rPr>
          <w:instrText xml:space="preserve"> PAGEREF _Toc513396340 \h </w:instrText>
        </w:r>
        <w:r w:rsidR="000152C9">
          <w:rPr>
            <w:noProof/>
            <w:webHidden/>
          </w:rPr>
        </w:r>
        <w:r w:rsidR="000152C9">
          <w:rPr>
            <w:noProof/>
            <w:webHidden/>
          </w:rPr>
          <w:fldChar w:fldCharType="separate"/>
        </w:r>
        <w:r w:rsidR="000152C9">
          <w:rPr>
            <w:noProof/>
            <w:webHidden/>
          </w:rPr>
          <w:t>5</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41" w:history="1">
        <w:r w:rsidR="000152C9" w:rsidRPr="008B0C86">
          <w:rPr>
            <w:rStyle w:val="Hyperlink"/>
            <w:noProof/>
            <w:snapToGrid w:val="0"/>
            <w:w w:val="0"/>
            <w:lang w:val="id-ID"/>
          </w:rPr>
          <w:t>1.6.4</w:t>
        </w:r>
        <w:r w:rsidR="000152C9">
          <w:rPr>
            <w:rFonts w:asciiTheme="minorHAnsi" w:eastAsiaTheme="minorEastAsia" w:hAnsiTheme="minorHAnsi" w:cstheme="minorBidi"/>
            <w:noProof/>
          </w:rPr>
          <w:tab/>
        </w:r>
        <w:r w:rsidR="000152C9" w:rsidRPr="008B0C86">
          <w:rPr>
            <w:rStyle w:val="Hyperlink"/>
            <w:noProof/>
            <w:lang w:val="id-ID"/>
          </w:rPr>
          <w:t xml:space="preserve">Implementasi </w:t>
        </w:r>
        <w:r w:rsidR="000152C9" w:rsidRPr="008B0C86">
          <w:rPr>
            <w:rStyle w:val="Hyperlink"/>
            <w:noProof/>
          </w:rPr>
          <w:t>P</w:t>
        </w:r>
        <w:r w:rsidR="000152C9" w:rsidRPr="008B0C86">
          <w:rPr>
            <w:rStyle w:val="Hyperlink"/>
            <w:noProof/>
            <w:lang w:val="id-ID"/>
          </w:rPr>
          <w:t xml:space="preserve">erangkat </w:t>
        </w:r>
        <w:r w:rsidR="000152C9" w:rsidRPr="008B0C86">
          <w:rPr>
            <w:rStyle w:val="Hyperlink"/>
            <w:noProof/>
          </w:rPr>
          <w:t>L</w:t>
        </w:r>
        <w:r w:rsidR="000152C9" w:rsidRPr="008B0C86">
          <w:rPr>
            <w:rStyle w:val="Hyperlink"/>
            <w:noProof/>
            <w:lang w:val="id-ID"/>
          </w:rPr>
          <w:t>unak</w:t>
        </w:r>
        <w:r w:rsidR="000152C9">
          <w:rPr>
            <w:noProof/>
            <w:webHidden/>
          </w:rPr>
          <w:tab/>
        </w:r>
        <w:r w:rsidR="000152C9">
          <w:rPr>
            <w:noProof/>
            <w:webHidden/>
          </w:rPr>
          <w:fldChar w:fldCharType="begin"/>
        </w:r>
        <w:r w:rsidR="000152C9">
          <w:rPr>
            <w:noProof/>
            <w:webHidden/>
          </w:rPr>
          <w:instrText xml:space="preserve"> PAGEREF _Toc513396341 \h </w:instrText>
        </w:r>
        <w:r w:rsidR="000152C9">
          <w:rPr>
            <w:noProof/>
            <w:webHidden/>
          </w:rPr>
        </w:r>
        <w:r w:rsidR="000152C9">
          <w:rPr>
            <w:noProof/>
            <w:webHidden/>
          </w:rPr>
          <w:fldChar w:fldCharType="separate"/>
        </w:r>
        <w:r w:rsidR="000152C9">
          <w:rPr>
            <w:noProof/>
            <w:webHidden/>
          </w:rPr>
          <w:t>5</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42" w:history="1">
        <w:r w:rsidR="000152C9" w:rsidRPr="008B0C86">
          <w:rPr>
            <w:rStyle w:val="Hyperlink"/>
            <w:noProof/>
            <w:snapToGrid w:val="0"/>
            <w:w w:val="0"/>
            <w:lang w:val="id-ID"/>
          </w:rPr>
          <w:t>1.6.5</w:t>
        </w:r>
        <w:r w:rsidR="000152C9">
          <w:rPr>
            <w:rFonts w:asciiTheme="minorHAnsi" w:eastAsiaTheme="minorEastAsia" w:hAnsiTheme="minorHAnsi" w:cstheme="minorBidi"/>
            <w:noProof/>
          </w:rPr>
          <w:tab/>
        </w:r>
        <w:r w:rsidR="000152C9" w:rsidRPr="008B0C86">
          <w:rPr>
            <w:rStyle w:val="Hyperlink"/>
            <w:noProof/>
            <w:lang w:val="id-ID"/>
          </w:rPr>
          <w:t xml:space="preserve">Pengujian dan </w:t>
        </w:r>
        <w:r w:rsidR="000152C9" w:rsidRPr="008B0C86">
          <w:rPr>
            <w:rStyle w:val="Hyperlink"/>
            <w:noProof/>
          </w:rPr>
          <w:t>E</w:t>
        </w:r>
        <w:r w:rsidR="000152C9" w:rsidRPr="008B0C86">
          <w:rPr>
            <w:rStyle w:val="Hyperlink"/>
            <w:noProof/>
            <w:lang w:val="id-ID"/>
          </w:rPr>
          <w:t>valuasi</w:t>
        </w:r>
        <w:r w:rsidR="000152C9">
          <w:rPr>
            <w:noProof/>
            <w:webHidden/>
          </w:rPr>
          <w:tab/>
        </w:r>
        <w:r w:rsidR="000152C9">
          <w:rPr>
            <w:noProof/>
            <w:webHidden/>
          </w:rPr>
          <w:fldChar w:fldCharType="begin"/>
        </w:r>
        <w:r w:rsidR="000152C9">
          <w:rPr>
            <w:noProof/>
            <w:webHidden/>
          </w:rPr>
          <w:instrText xml:space="preserve"> PAGEREF _Toc513396342 \h </w:instrText>
        </w:r>
        <w:r w:rsidR="000152C9">
          <w:rPr>
            <w:noProof/>
            <w:webHidden/>
          </w:rPr>
        </w:r>
        <w:r w:rsidR="000152C9">
          <w:rPr>
            <w:noProof/>
            <w:webHidden/>
          </w:rPr>
          <w:fldChar w:fldCharType="separate"/>
        </w:r>
        <w:r w:rsidR="000152C9">
          <w:rPr>
            <w:noProof/>
            <w:webHidden/>
          </w:rPr>
          <w:t>5</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43" w:history="1">
        <w:r w:rsidR="000152C9" w:rsidRPr="008B0C86">
          <w:rPr>
            <w:rStyle w:val="Hyperlink"/>
            <w:noProof/>
            <w:snapToGrid w:val="0"/>
            <w:w w:val="0"/>
            <w:lang w:val="id-ID"/>
          </w:rPr>
          <w:t>1.7</w:t>
        </w:r>
        <w:r w:rsidR="000152C9">
          <w:rPr>
            <w:rFonts w:asciiTheme="minorHAnsi" w:eastAsiaTheme="minorEastAsia" w:hAnsiTheme="minorHAnsi" w:cstheme="minorBidi"/>
            <w:noProof/>
            <w:lang w:eastAsia="en-US"/>
          </w:rPr>
          <w:tab/>
        </w:r>
        <w:r w:rsidR="000152C9" w:rsidRPr="008B0C86">
          <w:rPr>
            <w:rStyle w:val="Hyperlink"/>
            <w:noProof/>
          </w:rPr>
          <w:t>Sistematika Penulisan Laporan Tugas Akhir</w:t>
        </w:r>
        <w:r w:rsidR="000152C9">
          <w:rPr>
            <w:noProof/>
            <w:webHidden/>
          </w:rPr>
          <w:tab/>
        </w:r>
        <w:r w:rsidR="000152C9">
          <w:rPr>
            <w:noProof/>
            <w:webHidden/>
          </w:rPr>
          <w:fldChar w:fldCharType="begin"/>
        </w:r>
        <w:r w:rsidR="000152C9">
          <w:rPr>
            <w:noProof/>
            <w:webHidden/>
          </w:rPr>
          <w:instrText xml:space="preserve"> PAGEREF _Toc513396343 \h </w:instrText>
        </w:r>
        <w:r w:rsidR="000152C9">
          <w:rPr>
            <w:noProof/>
            <w:webHidden/>
          </w:rPr>
        </w:r>
        <w:r w:rsidR="000152C9">
          <w:rPr>
            <w:noProof/>
            <w:webHidden/>
          </w:rPr>
          <w:fldChar w:fldCharType="separate"/>
        </w:r>
        <w:r w:rsidR="000152C9">
          <w:rPr>
            <w:noProof/>
            <w:webHidden/>
          </w:rPr>
          <w:t>6</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344" w:history="1">
        <w:r w:rsidR="000152C9" w:rsidRPr="008B0C86">
          <w:rPr>
            <w:rStyle w:val="Hyperlink"/>
            <w:noProof/>
            <w:lang w:val="id-ID"/>
          </w:rPr>
          <w:t xml:space="preserve">BAB II </w:t>
        </w:r>
        <w:r w:rsidR="000152C9" w:rsidRPr="008B0C86">
          <w:rPr>
            <w:rStyle w:val="Hyperlink"/>
            <w:noProof/>
          </w:rPr>
          <w:t>DASAR TEORI</w:t>
        </w:r>
        <w:r w:rsidR="000152C9">
          <w:rPr>
            <w:noProof/>
            <w:webHidden/>
          </w:rPr>
          <w:tab/>
        </w:r>
        <w:r w:rsidR="000152C9">
          <w:rPr>
            <w:noProof/>
            <w:webHidden/>
          </w:rPr>
          <w:fldChar w:fldCharType="begin"/>
        </w:r>
        <w:r w:rsidR="000152C9">
          <w:rPr>
            <w:noProof/>
            <w:webHidden/>
          </w:rPr>
          <w:instrText xml:space="preserve"> PAGEREF _Toc513396344 \h </w:instrText>
        </w:r>
        <w:r w:rsidR="000152C9">
          <w:rPr>
            <w:noProof/>
            <w:webHidden/>
          </w:rPr>
        </w:r>
        <w:r w:rsidR="000152C9">
          <w:rPr>
            <w:noProof/>
            <w:webHidden/>
          </w:rPr>
          <w:fldChar w:fldCharType="separate"/>
        </w:r>
        <w:r w:rsidR="000152C9">
          <w:rPr>
            <w:noProof/>
            <w:webHidden/>
          </w:rPr>
          <w:t>9</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46" w:history="1">
        <w:r w:rsidR="000152C9" w:rsidRPr="008B0C86">
          <w:rPr>
            <w:rStyle w:val="Hyperlink"/>
            <w:noProof/>
            <w:snapToGrid w:val="0"/>
            <w:w w:val="0"/>
          </w:rPr>
          <w:t>2.1</w:t>
        </w:r>
        <w:r w:rsidR="000152C9">
          <w:rPr>
            <w:rFonts w:asciiTheme="minorHAnsi" w:eastAsiaTheme="minorEastAsia" w:hAnsiTheme="minorHAnsi" w:cstheme="minorBidi"/>
            <w:noProof/>
            <w:lang w:eastAsia="en-US"/>
          </w:rPr>
          <w:tab/>
        </w:r>
        <w:r w:rsidR="000152C9" w:rsidRPr="008B0C86">
          <w:rPr>
            <w:rStyle w:val="Hyperlink"/>
            <w:noProof/>
          </w:rPr>
          <w:t>Pengenalan Aktivitas Manusia</w:t>
        </w:r>
        <w:r w:rsidR="000152C9">
          <w:rPr>
            <w:noProof/>
            <w:webHidden/>
          </w:rPr>
          <w:tab/>
        </w:r>
        <w:r w:rsidR="000152C9">
          <w:rPr>
            <w:noProof/>
            <w:webHidden/>
          </w:rPr>
          <w:fldChar w:fldCharType="begin"/>
        </w:r>
        <w:r w:rsidR="000152C9">
          <w:rPr>
            <w:noProof/>
            <w:webHidden/>
          </w:rPr>
          <w:instrText xml:space="preserve"> PAGEREF _Toc513396346 \h </w:instrText>
        </w:r>
        <w:r w:rsidR="000152C9">
          <w:rPr>
            <w:noProof/>
            <w:webHidden/>
          </w:rPr>
        </w:r>
        <w:r w:rsidR="000152C9">
          <w:rPr>
            <w:noProof/>
            <w:webHidden/>
          </w:rPr>
          <w:fldChar w:fldCharType="separate"/>
        </w:r>
        <w:r w:rsidR="000152C9">
          <w:rPr>
            <w:noProof/>
            <w:webHidden/>
          </w:rPr>
          <w:t>9</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47" w:history="1">
        <w:r w:rsidR="000152C9" w:rsidRPr="008B0C86">
          <w:rPr>
            <w:rStyle w:val="Hyperlink"/>
            <w:noProof/>
            <w:snapToGrid w:val="0"/>
            <w:w w:val="0"/>
          </w:rPr>
          <w:t>2.2</w:t>
        </w:r>
        <w:r w:rsidR="000152C9">
          <w:rPr>
            <w:rFonts w:asciiTheme="minorHAnsi" w:eastAsiaTheme="minorEastAsia" w:hAnsiTheme="minorHAnsi" w:cstheme="minorBidi"/>
            <w:noProof/>
            <w:lang w:eastAsia="en-US"/>
          </w:rPr>
          <w:tab/>
        </w:r>
        <w:r w:rsidR="000152C9" w:rsidRPr="008B0C86">
          <w:rPr>
            <w:rStyle w:val="Hyperlink"/>
            <w:noProof/>
          </w:rPr>
          <w:t>Video</w:t>
        </w:r>
        <w:r w:rsidR="000152C9">
          <w:rPr>
            <w:noProof/>
            <w:webHidden/>
          </w:rPr>
          <w:tab/>
        </w:r>
        <w:r w:rsidR="000152C9">
          <w:rPr>
            <w:noProof/>
            <w:webHidden/>
          </w:rPr>
          <w:fldChar w:fldCharType="begin"/>
        </w:r>
        <w:r w:rsidR="000152C9">
          <w:rPr>
            <w:noProof/>
            <w:webHidden/>
          </w:rPr>
          <w:instrText xml:space="preserve"> PAGEREF _Toc513396347 \h </w:instrText>
        </w:r>
        <w:r w:rsidR="000152C9">
          <w:rPr>
            <w:noProof/>
            <w:webHidden/>
          </w:rPr>
        </w:r>
        <w:r w:rsidR="000152C9">
          <w:rPr>
            <w:noProof/>
            <w:webHidden/>
          </w:rPr>
          <w:fldChar w:fldCharType="separate"/>
        </w:r>
        <w:r w:rsidR="000152C9">
          <w:rPr>
            <w:noProof/>
            <w:webHidden/>
          </w:rPr>
          <w:t>10</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48" w:history="1">
        <w:r w:rsidR="000152C9" w:rsidRPr="008B0C86">
          <w:rPr>
            <w:rStyle w:val="Hyperlink"/>
            <w:noProof/>
            <w:snapToGrid w:val="0"/>
            <w:w w:val="0"/>
          </w:rPr>
          <w:t>2.3</w:t>
        </w:r>
        <w:r w:rsidR="000152C9">
          <w:rPr>
            <w:rFonts w:asciiTheme="minorHAnsi" w:eastAsiaTheme="minorEastAsia" w:hAnsiTheme="minorHAnsi" w:cstheme="minorBidi"/>
            <w:noProof/>
            <w:lang w:eastAsia="en-US"/>
          </w:rPr>
          <w:tab/>
        </w:r>
        <w:r w:rsidR="000152C9" w:rsidRPr="008B0C86">
          <w:rPr>
            <w:rStyle w:val="Hyperlink"/>
            <w:i/>
            <w:noProof/>
          </w:rPr>
          <w:t>Optical Flow</w:t>
        </w:r>
        <w:r w:rsidR="000152C9">
          <w:rPr>
            <w:noProof/>
            <w:webHidden/>
          </w:rPr>
          <w:tab/>
        </w:r>
        <w:r w:rsidR="000152C9">
          <w:rPr>
            <w:noProof/>
            <w:webHidden/>
          </w:rPr>
          <w:fldChar w:fldCharType="begin"/>
        </w:r>
        <w:r w:rsidR="000152C9">
          <w:rPr>
            <w:noProof/>
            <w:webHidden/>
          </w:rPr>
          <w:instrText xml:space="preserve"> PAGEREF _Toc513396348 \h </w:instrText>
        </w:r>
        <w:r w:rsidR="000152C9">
          <w:rPr>
            <w:noProof/>
            <w:webHidden/>
          </w:rPr>
        </w:r>
        <w:r w:rsidR="000152C9">
          <w:rPr>
            <w:noProof/>
            <w:webHidden/>
          </w:rPr>
          <w:fldChar w:fldCharType="separate"/>
        </w:r>
        <w:r w:rsidR="000152C9">
          <w:rPr>
            <w:noProof/>
            <w:webHidden/>
          </w:rPr>
          <w:t>10</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49" w:history="1">
        <w:r w:rsidR="000152C9" w:rsidRPr="008B0C86">
          <w:rPr>
            <w:rStyle w:val="Hyperlink"/>
            <w:noProof/>
            <w:snapToGrid w:val="0"/>
            <w:w w:val="0"/>
          </w:rPr>
          <w:t>2.4</w:t>
        </w:r>
        <w:r w:rsidR="000152C9">
          <w:rPr>
            <w:rFonts w:asciiTheme="minorHAnsi" w:eastAsiaTheme="minorEastAsia" w:hAnsiTheme="minorHAnsi" w:cstheme="minorBidi"/>
            <w:noProof/>
            <w:lang w:eastAsia="en-US"/>
          </w:rPr>
          <w:tab/>
        </w:r>
        <w:r w:rsidR="000152C9" w:rsidRPr="008B0C86">
          <w:rPr>
            <w:rStyle w:val="Hyperlink"/>
            <w:noProof/>
          </w:rPr>
          <w:t>Fitur Matriks Kovarian</w:t>
        </w:r>
        <w:r w:rsidR="000152C9">
          <w:rPr>
            <w:noProof/>
            <w:webHidden/>
          </w:rPr>
          <w:tab/>
        </w:r>
        <w:r w:rsidR="000152C9">
          <w:rPr>
            <w:noProof/>
            <w:webHidden/>
          </w:rPr>
          <w:fldChar w:fldCharType="begin"/>
        </w:r>
        <w:r w:rsidR="000152C9">
          <w:rPr>
            <w:noProof/>
            <w:webHidden/>
          </w:rPr>
          <w:instrText xml:space="preserve"> PAGEREF _Toc513396349 \h </w:instrText>
        </w:r>
        <w:r w:rsidR="000152C9">
          <w:rPr>
            <w:noProof/>
            <w:webHidden/>
          </w:rPr>
        </w:r>
        <w:r w:rsidR="000152C9">
          <w:rPr>
            <w:noProof/>
            <w:webHidden/>
          </w:rPr>
          <w:fldChar w:fldCharType="separate"/>
        </w:r>
        <w:r w:rsidR="000152C9">
          <w:rPr>
            <w:noProof/>
            <w:webHidden/>
          </w:rPr>
          <w:t>12</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50" w:history="1">
        <w:r w:rsidR="000152C9" w:rsidRPr="008B0C86">
          <w:rPr>
            <w:rStyle w:val="Hyperlink"/>
            <w:noProof/>
            <w:snapToGrid w:val="0"/>
            <w:w w:val="0"/>
          </w:rPr>
          <w:t>2.5</w:t>
        </w:r>
        <w:r w:rsidR="000152C9">
          <w:rPr>
            <w:rFonts w:asciiTheme="minorHAnsi" w:eastAsiaTheme="minorEastAsia" w:hAnsiTheme="minorHAnsi" w:cstheme="minorBidi"/>
            <w:noProof/>
            <w:lang w:eastAsia="en-US"/>
          </w:rPr>
          <w:tab/>
        </w:r>
        <w:r w:rsidR="000152C9" w:rsidRPr="008B0C86">
          <w:rPr>
            <w:rStyle w:val="Hyperlink"/>
            <w:noProof/>
          </w:rPr>
          <w:t>Matriks Log-Kovarian</w:t>
        </w:r>
        <w:r w:rsidR="000152C9">
          <w:rPr>
            <w:noProof/>
            <w:webHidden/>
          </w:rPr>
          <w:tab/>
        </w:r>
        <w:r w:rsidR="000152C9">
          <w:rPr>
            <w:noProof/>
            <w:webHidden/>
          </w:rPr>
          <w:fldChar w:fldCharType="begin"/>
        </w:r>
        <w:r w:rsidR="000152C9">
          <w:rPr>
            <w:noProof/>
            <w:webHidden/>
          </w:rPr>
          <w:instrText xml:space="preserve"> PAGEREF _Toc513396350 \h </w:instrText>
        </w:r>
        <w:r w:rsidR="000152C9">
          <w:rPr>
            <w:noProof/>
            <w:webHidden/>
          </w:rPr>
        </w:r>
        <w:r w:rsidR="000152C9">
          <w:rPr>
            <w:noProof/>
            <w:webHidden/>
          </w:rPr>
          <w:fldChar w:fldCharType="separate"/>
        </w:r>
        <w:r w:rsidR="000152C9">
          <w:rPr>
            <w:noProof/>
            <w:webHidden/>
          </w:rPr>
          <w:t>14</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51" w:history="1">
        <w:r w:rsidR="000152C9" w:rsidRPr="008B0C86">
          <w:rPr>
            <w:rStyle w:val="Hyperlink"/>
            <w:noProof/>
            <w:snapToGrid w:val="0"/>
            <w:w w:val="0"/>
          </w:rPr>
          <w:t>2.6</w:t>
        </w:r>
        <w:r w:rsidR="000152C9">
          <w:rPr>
            <w:rFonts w:asciiTheme="minorHAnsi" w:eastAsiaTheme="minorEastAsia" w:hAnsiTheme="minorHAnsi" w:cstheme="minorBidi"/>
            <w:noProof/>
            <w:lang w:eastAsia="en-US"/>
          </w:rPr>
          <w:tab/>
        </w:r>
        <w:r w:rsidR="000152C9" w:rsidRPr="008B0C86">
          <w:rPr>
            <w:rStyle w:val="Hyperlink"/>
            <w:noProof/>
          </w:rPr>
          <w:t>Nearest-Neighbor (NN) Classification</w:t>
        </w:r>
        <w:r w:rsidR="000152C9">
          <w:rPr>
            <w:noProof/>
            <w:webHidden/>
          </w:rPr>
          <w:tab/>
        </w:r>
        <w:r w:rsidR="000152C9">
          <w:rPr>
            <w:noProof/>
            <w:webHidden/>
          </w:rPr>
          <w:fldChar w:fldCharType="begin"/>
        </w:r>
        <w:r w:rsidR="000152C9">
          <w:rPr>
            <w:noProof/>
            <w:webHidden/>
          </w:rPr>
          <w:instrText xml:space="preserve"> PAGEREF _Toc513396351 \h </w:instrText>
        </w:r>
        <w:r w:rsidR="000152C9">
          <w:rPr>
            <w:noProof/>
            <w:webHidden/>
          </w:rPr>
        </w:r>
        <w:r w:rsidR="000152C9">
          <w:rPr>
            <w:noProof/>
            <w:webHidden/>
          </w:rPr>
          <w:fldChar w:fldCharType="separate"/>
        </w:r>
        <w:r w:rsidR="000152C9">
          <w:rPr>
            <w:noProof/>
            <w:webHidden/>
          </w:rPr>
          <w:t>14</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352" w:history="1">
        <w:r w:rsidR="000152C9" w:rsidRPr="008B0C86">
          <w:rPr>
            <w:rStyle w:val="Hyperlink"/>
            <w:noProof/>
            <w:lang w:val="id-ID"/>
          </w:rPr>
          <w:t xml:space="preserve">BAB III </w:t>
        </w:r>
        <w:r w:rsidR="000152C9" w:rsidRPr="008B0C86">
          <w:rPr>
            <w:rStyle w:val="Hyperlink"/>
            <w:noProof/>
          </w:rPr>
          <w:t>PERANCANGAN PERANGKAT LUNAK</w:t>
        </w:r>
        <w:r w:rsidR="000152C9">
          <w:rPr>
            <w:noProof/>
            <w:webHidden/>
          </w:rPr>
          <w:tab/>
        </w:r>
        <w:r w:rsidR="000152C9">
          <w:rPr>
            <w:noProof/>
            <w:webHidden/>
          </w:rPr>
          <w:fldChar w:fldCharType="begin"/>
        </w:r>
        <w:r w:rsidR="000152C9">
          <w:rPr>
            <w:noProof/>
            <w:webHidden/>
          </w:rPr>
          <w:instrText xml:space="preserve"> PAGEREF _Toc513396352 \h </w:instrText>
        </w:r>
        <w:r w:rsidR="000152C9">
          <w:rPr>
            <w:noProof/>
            <w:webHidden/>
          </w:rPr>
        </w:r>
        <w:r w:rsidR="000152C9">
          <w:rPr>
            <w:noProof/>
            <w:webHidden/>
          </w:rPr>
          <w:fldChar w:fldCharType="separate"/>
        </w:r>
        <w:r w:rsidR="000152C9">
          <w:rPr>
            <w:noProof/>
            <w:webHidden/>
          </w:rPr>
          <w:t>16</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55" w:history="1">
        <w:r w:rsidR="000152C9" w:rsidRPr="008B0C86">
          <w:rPr>
            <w:rStyle w:val="Hyperlink"/>
            <w:noProof/>
            <w:snapToGrid w:val="0"/>
            <w:w w:val="0"/>
          </w:rPr>
          <w:t>3.1</w:t>
        </w:r>
        <w:r w:rsidR="000152C9">
          <w:rPr>
            <w:rFonts w:asciiTheme="minorHAnsi" w:eastAsiaTheme="minorEastAsia" w:hAnsiTheme="minorHAnsi" w:cstheme="minorBidi"/>
            <w:noProof/>
            <w:lang w:eastAsia="en-US"/>
          </w:rPr>
          <w:tab/>
        </w:r>
        <w:r w:rsidR="000152C9" w:rsidRPr="008B0C86">
          <w:rPr>
            <w:rStyle w:val="Hyperlink"/>
            <w:noProof/>
          </w:rPr>
          <w:t>Perancangan Sistem</w:t>
        </w:r>
        <w:r w:rsidR="000152C9">
          <w:rPr>
            <w:noProof/>
            <w:webHidden/>
          </w:rPr>
          <w:tab/>
        </w:r>
        <w:r w:rsidR="000152C9">
          <w:rPr>
            <w:noProof/>
            <w:webHidden/>
          </w:rPr>
          <w:fldChar w:fldCharType="begin"/>
        </w:r>
        <w:r w:rsidR="000152C9">
          <w:rPr>
            <w:noProof/>
            <w:webHidden/>
          </w:rPr>
          <w:instrText xml:space="preserve"> PAGEREF _Toc513396355 \h </w:instrText>
        </w:r>
        <w:r w:rsidR="000152C9">
          <w:rPr>
            <w:noProof/>
            <w:webHidden/>
          </w:rPr>
        </w:r>
        <w:r w:rsidR="000152C9">
          <w:rPr>
            <w:noProof/>
            <w:webHidden/>
          </w:rPr>
          <w:fldChar w:fldCharType="separate"/>
        </w:r>
        <w:r w:rsidR="000152C9">
          <w:rPr>
            <w:noProof/>
            <w:webHidden/>
          </w:rPr>
          <w:t>16</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56" w:history="1">
        <w:r w:rsidR="000152C9" w:rsidRPr="008B0C86">
          <w:rPr>
            <w:rStyle w:val="Hyperlink"/>
            <w:noProof/>
            <w:snapToGrid w:val="0"/>
            <w:w w:val="0"/>
          </w:rPr>
          <w:t>3.2</w:t>
        </w:r>
        <w:r w:rsidR="000152C9">
          <w:rPr>
            <w:rFonts w:asciiTheme="minorHAnsi" w:eastAsiaTheme="minorEastAsia" w:hAnsiTheme="minorHAnsi" w:cstheme="minorBidi"/>
            <w:noProof/>
            <w:lang w:eastAsia="en-US"/>
          </w:rPr>
          <w:tab/>
        </w:r>
        <w:r w:rsidR="000152C9" w:rsidRPr="008B0C86">
          <w:rPr>
            <w:rStyle w:val="Hyperlink"/>
            <w:noProof/>
          </w:rPr>
          <w:t>Perancangan Data</w:t>
        </w:r>
        <w:r w:rsidR="000152C9">
          <w:rPr>
            <w:noProof/>
            <w:webHidden/>
          </w:rPr>
          <w:tab/>
        </w:r>
        <w:r w:rsidR="000152C9">
          <w:rPr>
            <w:noProof/>
            <w:webHidden/>
          </w:rPr>
          <w:fldChar w:fldCharType="begin"/>
        </w:r>
        <w:r w:rsidR="000152C9">
          <w:rPr>
            <w:noProof/>
            <w:webHidden/>
          </w:rPr>
          <w:instrText xml:space="preserve"> PAGEREF _Toc513396356 \h </w:instrText>
        </w:r>
        <w:r w:rsidR="000152C9">
          <w:rPr>
            <w:noProof/>
            <w:webHidden/>
          </w:rPr>
        </w:r>
        <w:r w:rsidR="000152C9">
          <w:rPr>
            <w:noProof/>
            <w:webHidden/>
          </w:rPr>
          <w:fldChar w:fldCharType="separate"/>
        </w:r>
        <w:r w:rsidR="000152C9">
          <w:rPr>
            <w:noProof/>
            <w:webHidden/>
          </w:rPr>
          <w:t>18</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57" w:history="1">
        <w:r w:rsidR="000152C9" w:rsidRPr="008B0C86">
          <w:rPr>
            <w:rStyle w:val="Hyperlink"/>
            <w:noProof/>
            <w:snapToGrid w:val="0"/>
            <w:w w:val="0"/>
          </w:rPr>
          <w:t>3.3</w:t>
        </w:r>
        <w:r w:rsidR="000152C9">
          <w:rPr>
            <w:rFonts w:asciiTheme="minorHAnsi" w:eastAsiaTheme="minorEastAsia" w:hAnsiTheme="minorHAnsi" w:cstheme="minorBidi"/>
            <w:noProof/>
            <w:lang w:eastAsia="en-US"/>
          </w:rPr>
          <w:tab/>
        </w:r>
        <w:r w:rsidR="000152C9" w:rsidRPr="008B0C86">
          <w:rPr>
            <w:rStyle w:val="Hyperlink"/>
            <w:noProof/>
          </w:rPr>
          <w:t>Perancangan Proses</w:t>
        </w:r>
        <w:r w:rsidR="000152C9">
          <w:rPr>
            <w:noProof/>
            <w:webHidden/>
          </w:rPr>
          <w:tab/>
        </w:r>
        <w:r w:rsidR="000152C9">
          <w:rPr>
            <w:noProof/>
            <w:webHidden/>
          </w:rPr>
          <w:fldChar w:fldCharType="begin"/>
        </w:r>
        <w:r w:rsidR="000152C9">
          <w:rPr>
            <w:noProof/>
            <w:webHidden/>
          </w:rPr>
          <w:instrText xml:space="preserve"> PAGEREF _Toc513396357 \h </w:instrText>
        </w:r>
        <w:r w:rsidR="000152C9">
          <w:rPr>
            <w:noProof/>
            <w:webHidden/>
          </w:rPr>
        </w:r>
        <w:r w:rsidR="000152C9">
          <w:rPr>
            <w:noProof/>
            <w:webHidden/>
          </w:rPr>
          <w:fldChar w:fldCharType="separate"/>
        </w:r>
        <w:r w:rsidR="000152C9">
          <w:rPr>
            <w:noProof/>
            <w:webHidden/>
          </w:rPr>
          <w:t>19</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58" w:history="1">
        <w:r w:rsidR="000152C9" w:rsidRPr="008B0C86">
          <w:rPr>
            <w:rStyle w:val="Hyperlink"/>
            <w:noProof/>
            <w:snapToGrid w:val="0"/>
            <w:w w:val="0"/>
          </w:rPr>
          <w:t>3.3.1</w:t>
        </w:r>
        <w:r w:rsidR="000152C9">
          <w:rPr>
            <w:rFonts w:asciiTheme="minorHAnsi" w:eastAsiaTheme="minorEastAsia" w:hAnsiTheme="minorHAnsi" w:cstheme="minorBidi"/>
            <w:noProof/>
          </w:rPr>
          <w:tab/>
        </w:r>
        <w:r w:rsidR="000152C9" w:rsidRPr="008B0C86">
          <w:rPr>
            <w:rStyle w:val="Hyperlink"/>
            <w:i/>
            <w:noProof/>
          </w:rPr>
          <w:t>Preprocessing</w:t>
        </w:r>
        <w:r w:rsidR="000152C9">
          <w:rPr>
            <w:noProof/>
            <w:webHidden/>
          </w:rPr>
          <w:tab/>
        </w:r>
        <w:r w:rsidR="000152C9">
          <w:rPr>
            <w:noProof/>
            <w:webHidden/>
          </w:rPr>
          <w:fldChar w:fldCharType="begin"/>
        </w:r>
        <w:r w:rsidR="000152C9">
          <w:rPr>
            <w:noProof/>
            <w:webHidden/>
          </w:rPr>
          <w:instrText xml:space="preserve"> PAGEREF _Toc513396358 \h </w:instrText>
        </w:r>
        <w:r w:rsidR="000152C9">
          <w:rPr>
            <w:noProof/>
            <w:webHidden/>
          </w:rPr>
        </w:r>
        <w:r w:rsidR="000152C9">
          <w:rPr>
            <w:noProof/>
            <w:webHidden/>
          </w:rPr>
          <w:fldChar w:fldCharType="separate"/>
        </w:r>
        <w:r w:rsidR="000152C9">
          <w:rPr>
            <w:noProof/>
            <w:webHidden/>
          </w:rPr>
          <w:t>19</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59" w:history="1">
        <w:r w:rsidR="000152C9" w:rsidRPr="008B0C86">
          <w:rPr>
            <w:rStyle w:val="Hyperlink"/>
            <w:noProof/>
            <w:snapToGrid w:val="0"/>
            <w:w w:val="0"/>
          </w:rPr>
          <w:t>3.3.2</w:t>
        </w:r>
        <w:r w:rsidR="000152C9">
          <w:rPr>
            <w:rFonts w:asciiTheme="minorHAnsi" w:eastAsiaTheme="minorEastAsia" w:hAnsiTheme="minorHAnsi" w:cstheme="minorBidi"/>
            <w:noProof/>
          </w:rPr>
          <w:tab/>
        </w:r>
        <w:r w:rsidR="000152C9" w:rsidRPr="008B0C86">
          <w:rPr>
            <w:rStyle w:val="Hyperlink"/>
            <w:noProof/>
          </w:rPr>
          <w:t>Koleksi Fitur Lokal</w:t>
        </w:r>
        <w:r w:rsidR="000152C9">
          <w:rPr>
            <w:noProof/>
            <w:webHidden/>
          </w:rPr>
          <w:tab/>
        </w:r>
        <w:r w:rsidR="000152C9">
          <w:rPr>
            <w:noProof/>
            <w:webHidden/>
          </w:rPr>
          <w:fldChar w:fldCharType="begin"/>
        </w:r>
        <w:r w:rsidR="000152C9">
          <w:rPr>
            <w:noProof/>
            <w:webHidden/>
          </w:rPr>
          <w:instrText xml:space="preserve"> PAGEREF _Toc513396359 \h </w:instrText>
        </w:r>
        <w:r w:rsidR="000152C9">
          <w:rPr>
            <w:noProof/>
            <w:webHidden/>
          </w:rPr>
        </w:r>
        <w:r w:rsidR="000152C9">
          <w:rPr>
            <w:noProof/>
            <w:webHidden/>
          </w:rPr>
          <w:fldChar w:fldCharType="separate"/>
        </w:r>
        <w:r w:rsidR="000152C9">
          <w:rPr>
            <w:noProof/>
            <w:webHidden/>
          </w:rPr>
          <w:t>21</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60" w:history="1">
        <w:r w:rsidR="000152C9" w:rsidRPr="008B0C86">
          <w:rPr>
            <w:rStyle w:val="Hyperlink"/>
            <w:noProof/>
            <w:snapToGrid w:val="0"/>
            <w:w w:val="0"/>
          </w:rPr>
          <w:t>3.3.3</w:t>
        </w:r>
        <w:r w:rsidR="000152C9">
          <w:rPr>
            <w:rFonts w:asciiTheme="minorHAnsi" w:eastAsiaTheme="minorEastAsia" w:hAnsiTheme="minorHAnsi" w:cstheme="minorBidi"/>
            <w:noProof/>
          </w:rPr>
          <w:tab/>
        </w:r>
        <w:r w:rsidR="000152C9" w:rsidRPr="008B0C86">
          <w:rPr>
            <w:rStyle w:val="Hyperlink"/>
            <w:noProof/>
          </w:rPr>
          <w:t>Representasi Aktivitas</w:t>
        </w:r>
        <w:r w:rsidR="000152C9">
          <w:rPr>
            <w:noProof/>
            <w:webHidden/>
          </w:rPr>
          <w:tab/>
        </w:r>
        <w:r w:rsidR="000152C9">
          <w:rPr>
            <w:noProof/>
            <w:webHidden/>
          </w:rPr>
          <w:fldChar w:fldCharType="begin"/>
        </w:r>
        <w:r w:rsidR="000152C9">
          <w:rPr>
            <w:noProof/>
            <w:webHidden/>
          </w:rPr>
          <w:instrText xml:space="preserve"> PAGEREF _Toc513396360 \h </w:instrText>
        </w:r>
        <w:r w:rsidR="000152C9">
          <w:rPr>
            <w:noProof/>
            <w:webHidden/>
          </w:rPr>
        </w:r>
        <w:r w:rsidR="000152C9">
          <w:rPr>
            <w:noProof/>
            <w:webHidden/>
          </w:rPr>
          <w:fldChar w:fldCharType="separate"/>
        </w:r>
        <w:r w:rsidR="000152C9">
          <w:rPr>
            <w:noProof/>
            <w:webHidden/>
          </w:rPr>
          <w:t>21</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61" w:history="1">
        <w:r w:rsidR="000152C9" w:rsidRPr="008B0C86">
          <w:rPr>
            <w:rStyle w:val="Hyperlink"/>
            <w:noProof/>
            <w:snapToGrid w:val="0"/>
            <w:w w:val="0"/>
          </w:rPr>
          <w:t>3.3.4</w:t>
        </w:r>
        <w:r w:rsidR="000152C9">
          <w:rPr>
            <w:rFonts w:asciiTheme="minorHAnsi" w:eastAsiaTheme="minorEastAsia" w:hAnsiTheme="minorHAnsi" w:cstheme="minorBidi"/>
            <w:noProof/>
          </w:rPr>
          <w:tab/>
        </w:r>
        <w:r w:rsidR="000152C9" w:rsidRPr="008B0C86">
          <w:rPr>
            <w:rStyle w:val="Hyperlink"/>
            <w:noProof/>
          </w:rPr>
          <w:t>Klasifikasi</w:t>
        </w:r>
        <w:r w:rsidR="000152C9">
          <w:rPr>
            <w:noProof/>
            <w:webHidden/>
          </w:rPr>
          <w:tab/>
        </w:r>
        <w:r w:rsidR="000152C9">
          <w:rPr>
            <w:noProof/>
            <w:webHidden/>
          </w:rPr>
          <w:fldChar w:fldCharType="begin"/>
        </w:r>
        <w:r w:rsidR="000152C9">
          <w:rPr>
            <w:noProof/>
            <w:webHidden/>
          </w:rPr>
          <w:instrText xml:space="preserve"> PAGEREF _Toc513396361 \h </w:instrText>
        </w:r>
        <w:r w:rsidR="000152C9">
          <w:rPr>
            <w:noProof/>
            <w:webHidden/>
          </w:rPr>
        </w:r>
        <w:r w:rsidR="000152C9">
          <w:rPr>
            <w:noProof/>
            <w:webHidden/>
          </w:rPr>
          <w:fldChar w:fldCharType="separate"/>
        </w:r>
        <w:r w:rsidR="000152C9">
          <w:rPr>
            <w:noProof/>
            <w:webHidden/>
          </w:rPr>
          <w:t>22</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362" w:history="1">
        <w:r w:rsidR="000152C9" w:rsidRPr="008B0C86">
          <w:rPr>
            <w:rStyle w:val="Hyperlink"/>
            <w:noProof/>
          </w:rPr>
          <w:t>BAB IV IMPLEMENTASI</w:t>
        </w:r>
        <w:r w:rsidR="000152C9">
          <w:rPr>
            <w:noProof/>
            <w:webHidden/>
          </w:rPr>
          <w:tab/>
        </w:r>
        <w:r w:rsidR="000152C9">
          <w:rPr>
            <w:noProof/>
            <w:webHidden/>
          </w:rPr>
          <w:fldChar w:fldCharType="begin"/>
        </w:r>
        <w:r w:rsidR="000152C9">
          <w:rPr>
            <w:noProof/>
            <w:webHidden/>
          </w:rPr>
          <w:instrText xml:space="preserve"> PAGEREF _Toc513396362 \h </w:instrText>
        </w:r>
        <w:r w:rsidR="000152C9">
          <w:rPr>
            <w:noProof/>
            <w:webHidden/>
          </w:rPr>
        </w:r>
        <w:r w:rsidR="000152C9">
          <w:rPr>
            <w:noProof/>
            <w:webHidden/>
          </w:rPr>
          <w:fldChar w:fldCharType="separate"/>
        </w:r>
        <w:r w:rsidR="000152C9">
          <w:rPr>
            <w:noProof/>
            <w:webHidden/>
          </w:rPr>
          <w:t>23</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64" w:history="1">
        <w:r w:rsidR="000152C9" w:rsidRPr="008B0C86">
          <w:rPr>
            <w:rStyle w:val="Hyperlink"/>
            <w:noProof/>
            <w:snapToGrid w:val="0"/>
            <w:w w:val="0"/>
          </w:rPr>
          <w:t>4.1</w:t>
        </w:r>
        <w:r w:rsidR="000152C9">
          <w:rPr>
            <w:rFonts w:asciiTheme="minorHAnsi" w:eastAsiaTheme="minorEastAsia" w:hAnsiTheme="minorHAnsi" w:cstheme="minorBidi"/>
            <w:noProof/>
            <w:lang w:eastAsia="en-US"/>
          </w:rPr>
          <w:tab/>
        </w:r>
        <w:r w:rsidR="000152C9" w:rsidRPr="008B0C86">
          <w:rPr>
            <w:rStyle w:val="Hyperlink"/>
            <w:noProof/>
          </w:rPr>
          <w:t>Lingkungan Pengembangan</w:t>
        </w:r>
        <w:r w:rsidR="000152C9">
          <w:rPr>
            <w:noProof/>
            <w:webHidden/>
          </w:rPr>
          <w:tab/>
        </w:r>
        <w:r w:rsidR="000152C9">
          <w:rPr>
            <w:noProof/>
            <w:webHidden/>
          </w:rPr>
          <w:fldChar w:fldCharType="begin"/>
        </w:r>
        <w:r w:rsidR="000152C9">
          <w:rPr>
            <w:noProof/>
            <w:webHidden/>
          </w:rPr>
          <w:instrText xml:space="preserve"> PAGEREF _Toc513396364 \h </w:instrText>
        </w:r>
        <w:r w:rsidR="000152C9">
          <w:rPr>
            <w:noProof/>
            <w:webHidden/>
          </w:rPr>
        </w:r>
        <w:r w:rsidR="000152C9">
          <w:rPr>
            <w:noProof/>
            <w:webHidden/>
          </w:rPr>
          <w:fldChar w:fldCharType="separate"/>
        </w:r>
        <w:r w:rsidR="000152C9">
          <w:rPr>
            <w:noProof/>
            <w:webHidden/>
          </w:rPr>
          <w:t>23</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65" w:history="1">
        <w:r w:rsidR="000152C9" w:rsidRPr="008B0C86">
          <w:rPr>
            <w:rStyle w:val="Hyperlink"/>
            <w:noProof/>
            <w:snapToGrid w:val="0"/>
            <w:w w:val="0"/>
          </w:rPr>
          <w:t>4.1.1</w:t>
        </w:r>
        <w:r w:rsidR="000152C9">
          <w:rPr>
            <w:rFonts w:asciiTheme="minorHAnsi" w:eastAsiaTheme="minorEastAsia" w:hAnsiTheme="minorHAnsi" w:cstheme="minorBidi"/>
            <w:noProof/>
          </w:rPr>
          <w:tab/>
        </w:r>
        <w:r w:rsidR="000152C9" w:rsidRPr="008B0C86">
          <w:rPr>
            <w:rStyle w:val="Hyperlink"/>
            <w:noProof/>
          </w:rPr>
          <w:t>Persiapan lingkungan dan implementasi kerangka kerja OSGi</w:t>
        </w:r>
        <w:r w:rsidR="000152C9">
          <w:rPr>
            <w:noProof/>
            <w:webHidden/>
          </w:rPr>
          <w:tab/>
        </w:r>
        <w:r w:rsidR="000152C9">
          <w:rPr>
            <w:noProof/>
            <w:webHidden/>
          </w:rPr>
          <w:fldChar w:fldCharType="begin"/>
        </w:r>
        <w:r w:rsidR="000152C9">
          <w:rPr>
            <w:noProof/>
            <w:webHidden/>
          </w:rPr>
          <w:instrText xml:space="preserve"> PAGEREF _Toc513396365 \h </w:instrText>
        </w:r>
        <w:r w:rsidR="000152C9">
          <w:rPr>
            <w:noProof/>
            <w:webHidden/>
          </w:rPr>
        </w:r>
        <w:r w:rsidR="000152C9">
          <w:rPr>
            <w:noProof/>
            <w:webHidden/>
          </w:rPr>
          <w:fldChar w:fldCharType="separate"/>
        </w:r>
        <w:r w:rsidR="000152C9">
          <w:rPr>
            <w:noProof/>
            <w:webHidden/>
          </w:rPr>
          <w:t>23</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66" w:history="1">
        <w:r w:rsidR="000152C9" w:rsidRPr="008B0C86">
          <w:rPr>
            <w:rStyle w:val="Hyperlink"/>
            <w:noProof/>
            <w:snapToGrid w:val="0"/>
            <w:w w:val="0"/>
          </w:rPr>
          <w:t>4.1.1.1</w:t>
        </w:r>
        <w:r w:rsidR="000152C9">
          <w:rPr>
            <w:rFonts w:asciiTheme="minorHAnsi" w:eastAsiaTheme="minorEastAsia" w:hAnsiTheme="minorHAnsi" w:cstheme="minorBidi"/>
            <w:noProof/>
            <w:lang w:eastAsia="en-US"/>
          </w:rPr>
          <w:tab/>
        </w:r>
        <w:r w:rsidR="000152C9" w:rsidRPr="008B0C86">
          <w:rPr>
            <w:rStyle w:val="Hyperlink"/>
            <w:noProof/>
          </w:rPr>
          <w:t>Apache Tomcat dalam lingkungan OSGi</w:t>
        </w:r>
        <w:r w:rsidR="000152C9">
          <w:rPr>
            <w:noProof/>
            <w:webHidden/>
          </w:rPr>
          <w:tab/>
        </w:r>
        <w:r w:rsidR="000152C9">
          <w:rPr>
            <w:noProof/>
            <w:webHidden/>
          </w:rPr>
          <w:fldChar w:fldCharType="begin"/>
        </w:r>
        <w:r w:rsidR="000152C9">
          <w:rPr>
            <w:noProof/>
            <w:webHidden/>
          </w:rPr>
          <w:instrText xml:space="preserve"> PAGEREF _Toc513396366 \h </w:instrText>
        </w:r>
        <w:r w:rsidR="000152C9">
          <w:rPr>
            <w:noProof/>
            <w:webHidden/>
          </w:rPr>
        </w:r>
        <w:r w:rsidR="000152C9">
          <w:rPr>
            <w:noProof/>
            <w:webHidden/>
          </w:rPr>
          <w:fldChar w:fldCharType="separate"/>
        </w:r>
        <w:r w:rsidR="000152C9">
          <w:rPr>
            <w:noProof/>
            <w:webHidden/>
          </w:rPr>
          <w:t>24</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67" w:history="1">
        <w:r w:rsidR="000152C9" w:rsidRPr="008B0C86">
          <w:rPr>
            <w:rStyle w:val="Hyperlink"/>
            <w:noProof/>
            <w:snapToGrid w:val="0"/>
            <w:w w:val="0"/>
          </w:rPr>
          <w:t>4.1.1.2</w:t>
        </w:r>
        <w:r w:rsidR="000152C9">
          <w:rPr>
            <w:rFonts w:asciiTheme="minorHAnsi" w:eastAsiaTheme="minorEastAsia" w:hAnsiTheme="minorHAnsi" w:cstheme="minorBidi"/>
            <w:noProof/>
            <w:lang w:eastAsia="en-US"/>
          </w:rPr>
          <w:tab/>
        </w:r>
        <w:r w:rsidR="000152C9" w:rsidRPr="008B0C86">
          <w:rPr>
            <w:rStyle w:val="Hyperlink"/>
            <w:noProof/>
          </w:rPr>
          <w:t>Pemasangan dependensi</w:t>
        </w:r>
        <w:r w:rsidR="000152C9">
          <w:rPr>
            <w:noProof/>
            <w:webHidden/>
          </w:rPr>
          <w:tab/>
        </w:r>
        <w:r w:rsidR="000152C9">
          <w:rPr>
            <w:noProof/>
            <w:webHidden/>
          </w:rPr>
          <w:fldChar w:fldCharType="begin"/>
        </w:r>
        <w:r w:rsidR="000152C9">
          <w:rPr>
            <w:noProof/>
            <w:webHidden/>
          </w:rPr>
          <w:instrText xml:space="preserve"> PAGEREF _Toc513396367 \h </w:instrText>
        </w:r>
        <w:r w:rsidR="000152C9">
          <w:rPr>
            <w:noProof/>
            <w:webHidden/>
          </w:rPr>
        </w:r>
        <w:r w:rsidR="000152C9">
          <w:rPr>
            <w:noProof/>
            <w:webHidden/>
          </w:rPr>
          <w:fldChar w:fldCharType="separate"/>
        </w:r>
        <w:r w:rsidR="000152C9">
          <w:rPr>
            <w:noProof/>
            <w:webHidden/>
          </w:rPr>
          <w:t>24</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68" w:history="1">
        <w:r w:rsidR="000152C9" w:rsidRPr="008B0C86">
          <w:rPr>
            <w:rStyle w:val="Hyperlink"/>
            <w:noProof/>
            <w:snapToGrid w:val="0"/>
            <w:w w:val="0"/>
          </w:rPr>
          <w:t>4.2</w:t>
        </w:r>
        <w:r w:rsidR="000152C9">
          <w:rPr>
            <w:rFonts w:asciiTheme="minorHAnsi" w:eastAsiaTheme="minorEastAsia" w:hAnsiTheme="minorHAnsi" w:cstheme="minorBidi"/>
            <w:noProof/>
            <w:lang w:eastAsia="en-US"/>
          </w:rPr>
          <w:tab/>
        </w:r>
        <w:r w:rsidR="000152C9" w:rsidRPr="008B0C86">
          <w:rPr>
            <w:rStyle w:val="Hyperlink"/>
            <w:noProof/>
          </w:rPr>
          <w:t>Implementasi Preprocessing</w:t>
        </w:r>
        <w:r w:rsidR="000152C9">
          <w:rPr>
            <w:noProof/>
            <w:webHidden/>
          </w:rPr>
          <w:tab/>
        </w:r>
        <w:r w:rsidR="000152C9">
          <w:rPr>
            <w:noProof/>
            <w:webHidden/>
          </w:rPr>
          <w:fldChar w:fldCharType="begin"/>
        </w:r>
        <w:r w:rsidR="000152C9">
          <w:rPr>
            <w:noProof/>
            <w:webHidden/>
          </w:rPr>
          <w:instrText xml:space="preserve"> PAGEREF _Toc513396368 \h </w:instrText>
        </w:r>
        <w:r w:rsidR="000152C9">
          <w:rPr>
            <w:noProof/>
            <w:webHidden/>
          </w:rPr>
        </w:r>
        <w:r w:rsidR="000152C9">
          <w:rPr>
            <w:noProof/>
            <w:webHidden/>
          </w:rPr>
          <w:fldChar w:fldCharType="separate"/>
        </w:r>
        <w:r w:rsidR="000152C9">
          <w:rPr>
            <w:noProof/>
            <w:webHidden/>
          </w:rPr>
          <w:t>29</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69" w:history="1">
        <w:r w:rsidR="000152C9" w:rsidRPr="008B0C86">
          <w:rPr>
            <w:rStyle w:val="Hyperlink"/>
            <w:noProof/>
            <w:snapToGrid w:val="0"/>
            <w:w w:val="0"/>
          </w:rPr>
          <w:t>4.2.1</w:t>
        </w:r>
        <w:r w:rsidR="000152C9">
          <w:rPr>
            <w:rFonts w:asciiTheme="minorHAnsi" w:eastAsiaTheme="minorEastAsia" w:hAnsiTheme="minorHAnsi" w:cstheme="minorBidi"/>
            <w:noProof/>
          </w:rPr>
          <w:tab/>
        </w:r>
        <w:r w:rsidR="000152C9" w:rsidRPr="008B0C86">
          <w:rPr>
            <w:rStyle w:val="Hyperlink"/>
            <w:i/>
            <w:noProof/>
          </w:rPr>
          <w:t>Web</w:t>
        </w:r>
        <w:r w:rsidR="000152C9" w:rsidRPr="008B0C86">
          <w:rPr>
            <w:rStyle w:val="Hyperlink"/>
            <w:noProof/>
          </w:rPr>
          <w:t xml:space="preserve">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_Toc513396369 \h </w:instrText>
        </w:r>
        <w:r w:rsidR="000152C9">
          <w:rPr>
            <w:noProof/>
            <w:webHidden/>
          </w:rPr>
        </w:r>
        <w:r w:rsidR="000152C9">
          <w:rPr>
            <w:noProof/>
            <w:webHidden/>
          </w:rPr>
          <w:fldChar w:fldCharType="separate"/>
        </w:r>
        <w:r w:rsidR="000152C9">
          <w:rPr>
            <w:noProof/>
            <w:webHidden/>
          </w:rPr>
          <w:t>29</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70" w:history="1">
        <w:r w:rsidR="000152C9" w:rsidRPr="008B0C86">
          <w:rPr>
            <w:rStyle w:val="Hyperlink"/>
            <w:noProof/>
            <w:snapToGrid w:val="0"/>
            <w:w w:val="0"/>
          </w:rPr>
          <w:t>4.2.1.1</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w:t>
        </w:r>
        <w:r w:rsidR="000152C9" w:rsidRPr="008B0C86">
          <w:rPr>
            <w:rStyle w:val="Hyperlink"/>
            <w:i/>
            <w:noProof/>
          </w:rPr>
          <w:t>Controllers</w:t>
        </w:r>
        <w:r w:rsidR="000152C9">
          <w:rPr>
            <w:noProof/>
            <w:webHidden/>
          </w:rPr>
          <w:tab/>
        </w:r>
        <w:r w:rsidR="000152C9">
          <w:rPr>
            <w:noProof/>
            <w:webHidden/>
          </w:rPr>
          <w:fldChar w:fldCharType="begin"/>
        </w:r>
        <w:r w:rsidR="000152C9">
          <w:rPr>
            <w:noProof/>
            <w:webHidden/>
          </w:rPr>
          <w:instrText xml:space="preserve"> PAGEREF _Toc513396370 \h </w:instrText>
        </w:r>
        <w:r w:rsidR="000152C9">
          <w:rPr>
            <w:noProof/>
            <w:webHidden/>
          </w:rPr>
        </w:r>
        <w:r w:rsidR="000152C9">
          <w:rPr>
            <w:noProof/>
            <w:webHidden/>
          </w:rPr>
          <w:fldChar w:fldCharType="separate"/>
        </w:r>
        <w:r w:rsidR="000152C9">
          <w:rPr>
            <w:noProof/>
            <w:webHidden/>
          </w:rPr>
          <w:t>30</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71" w:history="1">
        <w:r w:rsidR="000152C9" w:rsidRPr="008B0C86">
          <w:rPr>
            <w:rStyle w:val="Hyperlink"/>
            <w:noProof/>
            <w:snapToGrid w:val="0"/>
            <w:w w:val="0"/>
          </w:rPr>
          <w:t>4.2.1.2</w:t>
        </w:r>
        <w:r w:rsidR="000152C9">
          <w:rPr>
            <w:rFonts w:asciiTheme="minorHAnsi" w:eastAsiaTheme="minorEastAsia" w:hAnsiTheme="minorHAnsi" w:cstheme="minorBidi"/>
            <w:noProof/>
            <w:lang w:eastAsia="en-US"/>
          </w:rPr>
          <w:tab/>
        </w:r>
        <w:r w:rsidR="000152C9" w:rsidRPr="008B0C86">
          <w:rPr>
            <w:rStyle w:val="Hyperlink"/>
            <w:noProof/>
          </w:rPr>
          <w:t xml:space="preserve">Package JSON </w:t>
        </w:r>
        <w:r w:rsidR="000152C9" w:rsidRPr="008B0C86">
          <w:rPr>
            <w:rStyle w:val="Hyperlink"/>
            <w:i/>
            <w:noProof/>
          </w:rPr>
          <w:t>Model</w:t>
        </w:r>
        <w:r w:rsidR="000152C9">
          <w:rPr>
            <w:noProof/>
            <w:webHidden/>
          </w:rPr>
          <w:tab/>
        </w:r>
        <w:r w:rsidR="000152C9">
          <w:rPr>
            <w:noProof/>
            <w:webHidden/>
          </w:rPr>
          <w:fldChar w:fldCharType="begin"/>
        </w:r>
        <w:r w:rsidR="000152C9">
          <w:rPr>
            <w:noProof/>
            <w:webHidden/>
          </w:rPr>
          <w:instrText xml:space="preserve"> PAGEREF _Toc513396371 \h </w:instrText>
        </w:r>
        <w:r w:rsidR="000152C9">
          <w:rPr>
            <w:noProof/>
            <w:webHidden/>
          </w:rPr>
        </w:r>
        <w:r w:rsidR="000152C9">
          <w:rPr>
            <w:noProof/>
            <w:webHidden/>
          </w:rPr>
          <w:fldChar w:fldCharType="separate"/>
        </w:r>
        <w:r w:rsidR="000152C9">
          <w:rPr>
            <w:noProof/>
            <w:webHidden/>
          </w:rPr>
          <w:t>37</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72" w:history="1">
        <w:r w:rsidR="000152C9" w:rsidRPr="008B0C86">
          <w:rPr>
            <w:rStyle w:val="Hyperlink"/>
            <w:noProof/>
            <w:snapToGrid w:val="0"/>
            <w:w w:val="0"/>
          </w:rPr>
          <w:t>4.2.1.3</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OSGi dan OSGi </w:t>
        </w:r>
        <w:r w:rsidR="000152C9" w:rsidRPr="008B0C86">
          <w:rPr>
            <w:rStyle w:val="Hyperlink"/>
            <w:i/>
            <w:noProof/>
          </w:rPr>
          <w:t>Service Reference</w:t>
        </w:r>
        <w:r w:rsidR="000152C9">
          <w:rPr>
            <w:noProof/>
            <w:webHidden/>
          </w:rPr>
          <w:tab/>
        </w:r>
        <w:r w:rsidR="000152C9">
          <w:rPr>
            <w:noProof/>
            <w:webHidden/>
          </w:rPr>
          <w:fldChar w:fldCharType="begin"/>
        </w:r>
        <w:r w:rsidR="000152C9">
          <w:rPr>
            <w:noProof/>
            <w:webHidden/>
          </w:rPr>
          <w:instrText xml:space="preserve"> PAGEREF _Toc513396372 \h </w:instrText>
        </w:r>
        <w:r w:rsidR="000152C9">
          <w:rPr>
            <w:noProof/>
            <w:webHidden/>
          </w:rPr>
        </w:r>
        <w:r w:rsidR="000152C9">
          <w:rPr>
            <w:noProof/>
            <w:webHidden/>
          </w:rPr>
          <w:fldChar w:fldCharType="separate"/>
        </w:r>
        <w:r w:rsidR="000152C9">
          <w:rPr>
            <w:noProof/>
            <w:webHidden/>
          </w:rPr>
          <w:t>38</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73" w:history="1">
        <w:r w:rsidR="000152C9" w:rsidRPr="008B0C86">
          <w:rPr>
            <w:rStyle w:val="Hyperlink"/>
            <w:noProof/>
            <w:snapToGrid w:val="0"/>
            <w:w w:val="0"/>
          </w:rPr>
          <w:t>4.2.1.4</w:t>
        </w:r>
        <w:r w:rsidR="000152C9">
          <w:rPr>
            <w:rFonts w:asciiTheme="minorHAnsi" w:eastAsiaTheme="minorEastAsia" w:hAnsiTheme="minorHAnsi" w:cstheme="minorBidi"/>
            <w:noProof/>
            <w:lang w:eastAsia="en-US"/>
          </w:rPr>
          <w:tab/>
        </w:r>
        <w:r w:rsidR="000152C9" w:rsidRPr="008B0C86">
          <w:rPr>
            <w:rStyle w:val="Hyperlink"/>
            <w:noProof/>
          </w:rPr>
          <w:t>Antarmuka pengguna</w:t>
        </w:r>
        <w:r w:rsidR="000152C9">
          <w:rPr>
            <w:noProof/>
            <w:webHidden/>
          </w:rPr>
          <w:tab/>
        </w:r>
        <w:r w:rsidR="000152C9">
          <w:rPr>
            <w:noProof/>
            <w:webHidden/>
          </w:rPr>
          <w:fldChar w:fldCharType="begin"/>
        </w:r>
        <w:r w:rsidR="000152C9">
          <w:rPr>
            <w:noProof/>
            <w:webHidden/>
          </w:rPr>
          <w:instrText xml:space="preserve"> PAGEREF _Toc513396373 \h </w:instrText>
        </w:r>
        <w:r w:rsidR="000152C9">
          <w:rPr>
            <w:noProof/>
            <w:webHidden/>
          </w:rPr>
        </w:r>
        <w:r w:rsidR="000152C9">
          <w:rPr>
            <w:noProof/>
            <w:webHidden/>
          </w:rPr>
          <w:fldChar w:fldCharType="separate"/>
        </w:r>
        <w:r w:rsidR="000152C9">
          <w:rPr>
            <w:noProof/>
            <w:webHidden/>
          </w:rPr>
          <w:t>40</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74" w:history="1">
        <w:r w:rsidR="000152C9" w:rsidRPr="008B0C86">
          <w:rPr>
            <w:rStyle w:val="Hyperlink"/>
            <w:noProof/>
            <w:snapToGrid w:val="0"/>
            <w:w w:val="0"/>
          </w:rPr>
          <w:t>4.2.2</w:t>
        </w:r>
        <w:r w:rsidR="000152C9">
          <w:rPr>
            <w:rFonts w:asciiTheme="minorHAnsi" w:eastAsiaTheme="minorEastAsia" w:hAnsiTheme="minorHAnsi" w:cstheme="minorBidi"/>
            <w:noProof/>
          </w:rPr>
          <w:tab/>
        </w:r>
        <w:r w:rsidR="000152C9" w:rsidRPr="008B0C86">
          <w:rPr>
            <w:rStyle w:val="Hyperlink"/>
            <w:i/>
            <w:noProof/>
          </w:rPr>
          <w:t>Service</w:t>
        </w:r>
        <w:r w:rsidR="000152C9" w:rsidRPr="008B0C86">
          <w:rPr>
            <w:rStyle w:val="Hyperlink"/>
            <w:noProof/>
          </w:rPr>
          <w:t xml:space="preserve">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_Toc513396374 \h </w:instrText>
        </w:r>
        <w:r w:rsidR="000152C9">
          <w:rPr>
            <w:noProof/>
            <w:webHidden/>
          </w:rPr>
        </w:r>
        <w:r w:rsidR="000152C9">
          <w:rPr>
            <w:noProof/>
            <w:webHidden/>
          </w:rPr>
          <w:fldChar w:fldCharType="separate"/>
        </w:r>
        <w:r w:rsidR="000152C9">
          <w:rPr>
            <w:noProof/>
            <w:webHidden/>
          </w:rPr>
          <w:t>47</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75" w:history="1">
        <w:r w:rsidR="000152C9" w:rsidRPr="008B0C86">
          <w:rPr>
            <w:rStyle w:val="Hyperlink"/>
            <w:noProof/>
            <w:snapToGrid w:val="0"/>
            <w:w w:val="0"/>
          </w:rPr>
          <w:t>4.2.2.1</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w:t>
        </w:r>
        <w:r w:rsidR="000152C9" w:rsidRPr="008B0C86">
          <w:rPr>
            <w:rStyle w:val="Hyperlink"/>
            <w:i/>
            <w:noProof/>
          </w:rPr>
          <w:t>Service</w:t>
        </w:r>
        <w:r w:rsidR="000152C9">
          <w:rPr>
            <w:noProof/>
            <w:webHidden/>
          </w:rPr>
          <w:tab/>
        </w:r>
        <w:r w:rsidR="000152C9">
          <w:rPr>
            <w:noProof/>
            <w:webHidden/>
          </w:rPr>
          <w:fldChar w:fldCharType="begin"/>
        </w:r>
        <w:r w:rsidR="000152C9">
          <w:rPr>
            <w:noProof/>
            <w:webHidden/>
          </w:rPr>
          <w:instrText xml:space="preserve"> PAGEREF _Toc513396375 \h </w:instrText>
        </w:r>
        <w:r w:rsidR="000152C9">
          <w:rPr>
            <w:noProof/>
            <w:webHidden/>
          </w:rPr>
        </w:r>
        <w:r w:rsidR="000152C9">
          <w:rPr>
            <w:noProof/>
            <w:webHidden/>
          </w:rPr>
          <w:fldChar w:fldCharType="separate"/>
        </w:r>
        <w:r w:rsidR="000152C9">
          <w:rPr>
            <w:noProof/>
            <w:webHidden/>
          </w:rPr>
          <w:t>47</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76" w:history="1">
        <w:r w:rsidR="000152C9" w:rsidRPr="008B0C86">
          <w:rPr>
            <w:rStyle w:val="Hyperlink"/>
            <w:noProof/>
            <w:snapToGrid w:val="0"/>
            <w:w w:val="0"/>
          </w:rPr>
          <w:t>4.2.2.2</w:t>
        </w:r>
        <w:r w:rsidR="000152C9">
          <w:rPr>
            <w:rFonts w:asciiTheme="minorHAnsi" w:eastAsiaTheme="minorEastAsia" w:hAnsiTheme="minorHAnsi" w:cstheme="minorBidi"/>
            <w:noProof/>
            <w:lang w:eastAsia="en-US"/>
          </w:rPr>
          <w:tab/>
        </w:r>
        <w:r w:rsidR="000152C9" w:rsidRPr="008B0C86">
          <w:rPr>
            <w:rStyle w:val="Hyperlink"/>
            <w:noProof/>
          </w:rPr>
          <w:t>Package Service Implementation</w:t>
        </w:r>
        <w:r w:rsidR="000152C9">
          <w:rPr>
            <w:noProof/>
            <w:webHidden/>
          </w:rPr>
          <w:tab/>
        </w:r>
        <w:r w:rsidR="000152C9">
          <w:rPr>
            <w:noProof/>
            <w:webHidden/>
          </w:rPr>
          <w:fldChar w:fldCharType="begin"/>
        </w:r>
        <w:r w:rsidR="000152C9">
          <w:rPr>
            <w:noProof/>
            <w:webHidden/>
          </w:rPr>
          <w:instrText xml:space="preserve"> PAGEREF _Toc513396376 \h </w:instrText>
        </w:r>
        <w:r w:rsidR="000152C9">
          <w:rPr>
            <w:noProof/>
            <w:webHidden/>
          </w:rPr>
        </w:r>
        <w:r w:rsidR="000152C9">
          <w:rPr>
            <w:noProof/>
            <w:webHidden/>
          </w:rPr>
          <w:fldChar w:fldCharType="separate"/>
        </w:r>
        <w:r w:rsidR="000152C9">
          <w:rPr>
            <w:noProof/>
            <w:webHidden/>
          </w:rPr>
          <w:t>48</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77" w:history="1">
        <w:r w:rsidR="000152C9" w:rsidRPr="008B0C86">
          <w:rPr>
            <w:rStyle w:val="Hyperlink"/>
            <w:noProof/>
            <w:snapToGrid w:val="0"/>
            <w:w w:val="0"/>
          </w:rPr>
          <w:t>4.2.2.3</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w:t>
        </w:r>
        <w:r w:rsidR="000152C9" w:rsidRPr="008B0C86">
          <w:rPr>
            <w:rStyle w:val="Hyperlink"/>
            <w:i/>
            <w:noProof/>
          </w:rPr>
          <w:t>Module</w:t>
        </w:r>
        <w:r w:rsidR="000152C9">
          <w:rPr>
            <w:noProof/>
            <w:webHidden/>
          </w:rPr>
          <w:tab/>
        </w:r>
        <w:r w:rsidR="000152C9">
          <w:rPr>
            <w:noProof/>
            <w:webHidden/>
          </w:rPr>
          <w:fldChar w:fldCharType="begin"/>
        </w:r>
        <w:r w:rsidR="000152C9">
          <w:rPr>
            <w:noProof/>
            <w:webHidden/>
          </w:rPr>
          <w:instrText xml:space="preserve"> PAGEREF _Toc513396377 \h </w:instrText>
        </w:r>
        <w:r w:rsidR="000152C9">
          <w:rPr>
            <w:noProof/>
            <w:webHidden/>
          </w:rPr>
        </w:r>
        <w:r w:rsidR="000152C9">
          <w:rPr>
            <w:noProof/>
            <w:webHidden/>
          </w:rPr>
          <w:fldChar w:fldCharType="separate"/>
        </w:r>
        <w:r w:rsidR="000152C9">
          <w:rPr>
            <w:noProof/>
            <w:webHidden/>
          </w:rPr>
          <w:t>51</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78" w:history="1">
        <w:r w:rsidR="000152C9" w:rsidRPr="008B0C86">
          <w:rPr>
            <w:rStyle w:val="Hyperlink"/>
            <w:noProof/>
            <w:snapToGrid w:val="0"/>
            <w:w w:val="0"/>
          </w:rPr>
          <w:t>4.2.2.4</w:t>
        </w:r>
        <w:r w:rsidR="000152C9">
          <w:rPr>
            <w:rFonts w:asciiTheme="minorHAnsi" w:eastAsiaTheme="minorEastAsia" w:hAnsiTheme="minorHAnsi" w:cstheme="minorBidi"/>
            <w:noProof/>
            <w:lang w:eastAsia="en-US"/>
          </w:rPr>
          <w:tab/>
        </w:r>
        <w:r w:rsidR="000152C9" w:rsidRPr="008B0C86">
          <w:rPr>
            <w:rStyle w:val="Hyperlink"/>
            <w:noProof/>
          </w:rPr>
          <w:t xml:space="preserve">OSGi </w:t>
        </w:r>
        <w:r w:rsidR="000152C9" w:rsidRPr="008B0C86">
          <w:rPr>
            <w:rStyle w:val="Hyperlink"/>
            <w:i/>
            <w:noProof/>
          </w:rPr>
          <w:t>Service Reference</w:t>
        </w:r>
        <w:r w:rsidR="000152C9">
          <w:rPr>
            <w:noProof/>
            <w:webHidden/>
          </w:rPr>
          <w:tab/>
        </w:r>
        <w:r w:rsidR="000152C9">
          <w:rPr>
            <w:noProof/>
            <w:webHidden/>
          </w:rPr>
          <w:fldChar w:fldCharType="begin"/>
        </w:r>
        <w:r w:rsidR="000152C9">
          <w:rPr>
            <w:noProof/>
            <w:webHidden/>
          </w:rPr>
          <w:instrText xml:space="preserve"> PAGEREF _Toc513396378 \h </w:instrText>
        </w:r>
        <w:r w:rsidR="000152C9">
          <w:rPr>
            <w:noProof/>
            <w:webHidden/>
          </w:rPr>
        </w:r>
        <w:r w:rsidR="000152C9">
          <w:rPr>
            <w:noProof/>
            <w:webHidden/>
          </w:rPr>
          <w:fldChar w:fldCharType="separate"/>
        </w:r>
        <w:r w:rsidR="000152C9">
          <w:rPr>
            <w:noProof/>
            <w:webHidden/>
          </w:rPr>
          <w:t>53</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79" w:history="1">
        <w:r w:rsidR="000152C9" w:rsidRPr="008B0C86">
          <w:rPr>
            <w:rStyle w:val="Hyperlink"/>
            <w:noProof/>
            <w:snapToGrid w:val="0"/>
            <w:w w:val="0"/>
          </w:rPr>
          <w:t>4.2.3</w:t>
        </w:r>
        <w:r w:rsidR="000152C9">
          <w:rPr>
            <w:rFonts w:asciiTheme="minorHAnsi" w:eastAsiaTheme="minorEastAsia" w:hAnsiTheme="minorHAnsi" w:cstheme="minorBidi"/>
            <w:noProof/>
          </w:rPr>
          <w:tab/>
        </w:r>
        <w:r w:rsidR="000152C9" w:rsidRPr="008B0C86">
          <w:rPr>
            <w:rStyle w:val="Hyperlink"/>
            <w:noProof/>
          </w:rPr>
          <w:t xml:space="preserve">DAO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_Toc513396379 \h </w:instrText>
        </w:r>
        <w:r w:rsidR="000152C9">
          <w:rPr>
            <w:noProof/>
            <w:webHidden/>
          </w:rPr>
        </w:r>
        <w:r w:rsidR="000152C9">
          <w:rPr>
            <w:noProof/>
            <w:webHidden/>
          </w:rPr>
          <w:fldChar w:fldCharType="separate"/>
        </w:r>
        <w:r w:rsidR="000152C9">
          <w:rPr>
            <w:noProof/>
            <w:webHidden/>
          </w:rPr>
          <w:t>54</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80" w:history="1">
        <w:r w:rsidR="000152C9" w:rsidRPr="008B0C86">
          <w:rPr>
            <w:rStyle w:val="Hyperlink"/>
            <w:noProof/>
            <w:snapToGrid w:val="0"/>
            <w:w w:val="0"/>
          </w:rPr>
          <w:t>4.2.3.1</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DAO</w:t>
        </w:r>
        <w:r w:rsidR="000152C9">
          <w:rPr>
            <w:noProof/>
            <w:webHidden/>
          </w:rPr>
          <w:tab/>
        </w:r>
        <w:r w:rsidR="000152C9">
          <w:rPr>
            <w:noProof/>
            <w:webHidden/>
          </w:rPr>
          <w:fldChar w:fldCharType="begin"/>
        </w:r>
        <w:r w:rsidR="000152C9">
          <w:rPr>
            <w:noProof/>
            <w:webHidden/>
          </w:rPr>
          <w:instrText xml:space="preserve"> PAGEREF _Toc513396380 \h </w:instrText>
        </w:r>
        <w:r w:rsidR="000152C9">
          <w:rPr>
            <w:noProof/>
            <w:webHidden/>
          </w:rPr>
        </w:r>
        <w:r w:rsidR="000152C9">
          <w:rPr>
            <w:noProof/>
            <w:webHidden/>
          </w:rPr>
          <w:fldChar w:fldCharType="separate"/>
        </w:r>
        <w:r w:rsidR="000152C9">
          <w:rPr>
            <w:noProof/>
            <w:webHidden/>
          </w:rPr>
          <w:t>54</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81" w:history="1">
        <w:r w:rsidR="000152C9" w:rsidRPr="008B0C86">
          <w:rPr>
            <w:rStyle w:val="Hyperlink"/>
            <w:noProof/>
            <w:snapToGrid w:val="0"/>
            <w:w w:val="0"/>
          </w:rPr>
          <w:t>4.2.3.2</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DAO </w:t>
        </w:r>
        <w:r w:rsidR="000152C9" w:rsidRPr="008B0C86">
          <w:rPr>
            <w:rStyle w:val="Hyperlink"/>
            <w:i/>
            <w:noProof/>
          </w:rPr>
          <w:t>Implementation</w:t>
        </w:r>
        <w:r w:rsidR="000152C9">
          <w:rPr>
            <w:noProof/>
            <w:webHidden/>
          </w:rPr>
          <w:tab/>
        </w:r>
        <w:r w:rsidR="000152C9">
          <w:rPr>
            <w:noProof/>
            <w:webHidden/>
          </w:rPr>
          <w:fldChar w:fldCharType="begin"/>
        </w:r>
        <w:r w:rsidR="000152C9">
          <w:rPr>
            <w:noProof/>
            <w:webHidden/>
          </w:rPr>
          <w:instrText xml:space="preserve"> PAGEREF _Toc513396381 \h </w:instrText>
        </w:r>
        <w:r w:rsidR="000152C9">
          <w:rPr>
            <w:noProof/>
            <w:webHidden/>
          </w:rPr>
        </w:r>
        <w:r w:rsidR="000152C9">
          <w:rPr>
            <w:noProof/>
            <w:webHidden/>
          </w:rPr>
          <w:fldChar w:fldCharType="separate"/>
        </w:r>
        <w:r w:rsidR="000152C9">
          <w:rPr>
            <w:noProof/>
            <w:webHidden/>
          </w:rPr>
          <w:t>55</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82" w:history="1">
        <w:r w:rsidR="000152C9" w:rsidRPr="008B0C86">
          <w:rPr>
            <w:rStyle w:val="Hyperlink"/>
            <w:noProof/>
            <w:snapToGrid w:val="0"/>
            <w:w w:val="0"/>
          </w:rPr>
          <w:t>4.2.3.3</w:t>
        </w:r>
        <w:r w:rsidR="000152C9">
          <w:rPr>
            <w:rFonts w:asciiTheme="minorHAnsi" w:eastAsiaTheme="minorEastAsia" w:hAnsiTheme="minorHAnsi" w:cstheme="minorBidi"/>
            <w:noProof/>
            <w:lang w:eastAsia="en-US"/>
          </w:rPr>
          <w:tab/>
        </w:r>
        <w:r w:rsidR="000152C9" w:rsidRPr="008B0C86">
          <w:rPr>
            <w:rStyle w:val="Hyperlink"/>
            <w:noProof/>
          </w:rPr>
          <w:t xml:space="preserve">OSGi </w:t>
        </w:r>
        <w:r w:rsidR="000152C9" w:rsidRPr="008B0C86">
          <w:rPr>
            <w:rStyle w:val="Hyperlink"/>
            <w:i/>
            <w:noProof/>
          </w:rPr>
          <w:t>Service Reference</w:t>
        </w:r>
        <w:r w:rsidR="000152C9">
          <w:rPr>
            <w:noProof/>
            <w:webHidden/>
          </w:rPr>
          <w:tab/>
        </w:r>
        <w:r w:rsidR="000152C9">
          <w:rPr>
            <w:noProof/>
            <w:webHidden/>
          </w:rPr>
          <w:fldChar w:fldCharType="begin"/>
        </w:r>
        <w:r w:rsidR="000152C9">
          <w:rPr>
            <w:noProof/>
            <w:webHidden/>
          </w:rPr>
          <w:instrText xml:space="preserve"> PAGEREF _Toc513396382 \h </w:instrText>
        </w:r>
        <w:r w:rsidR="000152C9">
          <w:rPr>
            <w:noProof/>
            <w:webHidden/>
          </w:rPr>
        </w:r>
        <w:r w:rsidR="000152C9">
          <w:rPr>
            <w:noProof/>
            <w:webHidden/>
          </w:rPr>
          <w:fldChar w:fldCharType="separate"/>
        </w:r>
        <w:r w:rsidR="000152C9">
          <w:rPr>
            <w:noProof/>
            <w:webHidden/>
          </w:rPr>
          <w:t>55</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83" w:history="1">
        <w:r w:rsidR="000152C9" w:rsidRPr="008B0C86">
          <w:rPr>
            <w:rStyle w:val="Hyperlink"/>
            <w:noProof/>
            <w:snapToGrid w:val="0"/>
            <w:w w:val="0"/>
          </w:rPr>
          <w:t>4.2.4</w:t>
        </w:r>
        <w:r w:rsidR="000152C9">
          <w:rPr>
            <w:rFonts w:asciiTheme="minorHAnsi" w:eastAsiaTheme="minorEastAsia" w:hAnsiTheme="minorHAnsi" w:cstheme="minorBidi"/>
            <w:noProof/>
          </w:rPr>
          <w:tab/>
        </w:r>
        <w:r w:rsidR="000152C9" w:rsidRPr="008B0C86">
          <w:rPr>
            <w:rStyle w:val="Hyperlink"/>
            <w:i/>
            <w:noProof/>
          </w:rPr>
          <w:t>Domain</w:t>
        </w:r>
        <w:r w:rsidR="000152C9" w:rsidRPr="008B0C86">
          <w:rPr>
            <w:rStyle w:val="Hyperlink"/>
            <w:noProof/>
          </w:rPr>
          <w:t xml:space="preserve">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_Toc513396383 \h </w:instrText>
        </w:r>
        <w:r w:rsidR="000152C9">
          <w:rPr>
            <w:noProof/>
            <w:webHidden/>
          </w:rPr>
        </w:r>
        <w:r w:rsidR="000152C9">
          <w:rPr>
            <w:noProof/>
            <w:webHidden/>
          </w:rPr>
          <w:fldChar w:fldCharType="separate"/>
        </w:r>
        <w:r w:rsidR="000152C9">
          <w:rPr>
            <w:noProof/>
            <w:webHidden/>
          </w:rPr>
          <w:t>56</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384" w:history="1">
        <w:r w:rsidR="000152C9" w:rsidRPr="008B0C86">
          <w:rPr>
            <w:rStyle w:val="Hyperlink"/>
            <w:noProof/>
            <w:snapToGrid w:val="0"/>
            <w:w w:val="0"/>
          </w:rPr>
          <w:t>4.3</w:t>
        </w:r>
        <w:r w:rsidR="000152C9">
          <w:rPr>
            <w:rFonts w:asciiTheme="minorHAnsi" w:eastAsiaTheme="minorEastAsia" w:hAnsiTheme="minorHAnsi" w:cstheme="minorBidi"/>
            <w:noProof/>
            <w:lang w:eastAsia="en-US"/>
          </w:rPr>
          <w:tab/>
        </w:r>
        <w:r w:rsidR="000152C9" w:rsidRPr="008B0C86">
          <w:rPr>
            <w:rStyle w:val="Hyperlink"/>
            <w:noProof/>
          </w:rPr>
          <w:t>Implementasi Koleksi Fitur Lokal</w:t>
        </w:r>
        <w:r w:rsidR="000152C9">
          <w:rPr>
            <w:noProof/>
            <w:webHidden/>
          </w:rPr>
          <w:tab/>
        </w:r>
        <w:r w:rsidR="000152C9">
          <w:rPr>
            <w:noProof/>
            <w:webHidden/>
          </w:rPr>
          <w:fldChar w:fldCharType="begin"/>
        </w:r>
        <w:r w:rsidR="000152C9">
          <w:rPr>
            <w:noProof/>
            <w:webHidden/>
          </w:rPr>
          <w:instrText xml:space="preserve"> PAGEREF _Toc513396384 \h </w:instrText>
        </w:r>
        <w:r w:rsidR="000152C9">
          <w:rPr>
            <w:noProof/>
            <w:webHidden/>
          </w:rPr>
        </w:r>
        <w:r w:rsidR="000152C9">
          <w:rPr>
            <w:noProof/>
            <w:webHidden/>
          </w:rPr>
          <w:fldChar w:fldCharType="separate"/>
        </w:r>
        <w:r w:rsidR="000152C9">
          <w:rPr>
            <w:noProof/>
            <w:webHidden/>
          </w:rPr>
          <w:t>57</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85" w:history="1">
        <w:r w:rsidR="000152C9" w:rsidRPr="008B0C86">
          <w:rPr>
            <w:rStyle w:val="Hyperlink"/>
            <w:noProof/>
            <w:snapToGrid w:val="0"/>
            <w:w w:val="0"/>
          </w:rPr>
          <w:t>4.3.1</w:t>
        </w:r>
        <w:r w:rsidR="000152C9">
          <w:rPr>
            <w:rFonts w:asciiTheme="minorHAnsi" w:eastAsiaTheme="minorEastAsia" w:hAnsiTheme="minorHAnsi" w:cstheme="minorBidi"/>
            <w:noProof/>
          </w:rPr>
          <w:tab/>
        </w:r>
        <w:r w:rsidR="000152C9" w:rsidRPr="008B0C86">
          <w:rPr>
            <w:rStyle w:val="Hyperlink"/>
            <w:noProof/>
          </w:rPr>
          <w:t>Pembuatan proyek baru</w:t>
        </w:r>
        <w:r w:rsidR="000152C9">
          <w:rPr>
            <w:noProof/>
            <w:webHidden/>
          </w:rPr>
          <w:tab/>
        </w:r>
        <w:r w:rsidR="000152C9">
          <w:rPr>
            <w:noProof/>
            <w:webHidden/>
          </w:rPr>
          <w:fldChar w:fldCharType="begin"/>
        </w:r>
        <w:r w:rsidR="000152C9">
          <w:rPr>
            <w:noProof/>
            <w:webHidden/>
          </w:rPr>
          <w:instrText xml:space="preserve"> PAGEREF _Toc513396385 \h </w:instrText>
        </w:r>
        <w:r w:rsidR="000152C9">
          <w:rPr>
            <w:noProof/>
            <w:webHidden/>
          </w:rPr>
        </w:r>
        <w:r w:rsidR="000152C9">
          <w:rPr>
            <w:noProof/>
            <w:webHidden/>
          </w:rPr>
          <w:fldChar w:fldCharType="separate"/>
        </w:r>
        <w:r w:rsidR="000152C9">
          <w:rPr>
            <w:noProof/>
            <w:webHidden/>
          </w:rPr>
          <w:t>58</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86" w:history="1">
        <w:r w:rsidR="000152C9" w:rsidRPr="008B0C86">
          <w:rPr>
            <w:rStyle w:val="Hyperlink"/>
            <w:noProof/>
            <w:snapToGrid w:val="0"/>
            <w:w w:val="0"/>
          </w:rPr>
          <w:t>4.3.2</w:t>
        </w:r>
        <w:r w:rsidR="000152C9">
          <w:rPr>
            <w:rFonts w:asciiTheme="minorHAnsi" w:eastAsiaTheme="minorEastAsia" w:hAnsiTheme="minorHAnsi" w:cstheme="minorBidi"/>
            <w:noProof/>
          </w:rPr>
          <w:tab/>
        </w:r>
        <w:r w:rsidR="000152C9" w:rsidRPr="008B0C86">
          <w:rPr>
            <w:rStyle w:val="Hyperlink"/>
            <w:noProof/>
          </w:rPr>
          <w:t>Pom.xml</w:t>
        </w:r>
        <w:r w:rsidR="000152C9">
          <w:rPr>
            <w:noProof/>
            <w:webHidden/>
          </w:rPr>
          <w:tab/>
        </w:r>
        <w:r w:rsidR="000152C9">
          <w:rPr>
            <w:noProof/>
            <w:webHidden/>
          </w:rPr>
          <w:fldChar w:fldCharType="begin"/>
        </w:r>
        <w:r w:rsidR="000152C9">
          <w:rPr>
            <w:noProof/>
            <w:webHidden/>
          </w:rPr>
          <w:instrText xml:space="preserve"> PAGEREF _Toc513396386 \h </w:instrText>
        </w:r>
        <w:r w:rsidR="000152C9">
          <w:rPr>
            <w:noProof/>
            <w:webHidden/>
          </w:rPr>
        </w:r>
        <w:r w:rsidR="000152C9">
          <w:rPr>
            <w:noProof/>
            <w:webHidden/>
          </w:rPr>
          <w:fldChar w:fldCharType="separate"/>
        </w:r>
        <w:r w:rsidR="000152C9">
          <w:rPr>
            <w:noProof/>
            <w:webHidden/>
          </w:rPr>
          <w:t>58</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87" w:history="1">
        <w:r w:rsidR="000152C9" w:rsidRPr="008B0C86">
          <w:rPr>
            <w:rStyle w:val="Hyperlink"/>
            <w:noProof/>
            <w:snapToGrid w:val="0"/>
            <w:w w:val="0"/>
          </w:rPr>
          <w:t>4.3.3</w:t>
        </w:r>
        <w:r w:rsidR="000152C9">
          <w:rPr>
            <w:rFonts w:asciiTheme="minorHAnsi" w:eastAsiaTheme="minorEastAsia" w:hAnsiTheme="minorHAnsi" w:cstheme="minorBidi"/>
            <w:noProof/>
          </w:rPr>
          <w:tab/>
        </w:r>
        <w:r w:rsidR="000152C9" w:rsidRPr="008B0C86">
          <w:rPr>
            <w:rStyle w:val="Hyperlink"/>
            <w:i/>
            <w:noProof/>
          </w:rPr>
          <w:t>Servlet</w:t>
        </w:r>
        <w:r w:rsidR="000152C9" w:rsidRPr="008B0C86">
          <w:rPr>
            <w:rStyle w:val="Hyperlink"/>
            <w:noProof/>
          </w:rPr>
          <w:t xml:space="preserve"> dan </w:t>
        </w:r>
        <w:r w:rsidR="000152C9" w:rsidRPr="008B0C86">
          <w:rPr>
            <w:rStyle w:val="Hyperlink"/>
            <w:i/>
            <w:noProof/>
          </w:rPr>
          <w:t>Web Application Context</w:t>
        </w:r>
        <w:r w:rsidR="000152C9">
          <w:rPr>
            <w:noProof/>
            <w:webHidden/>
          </w:rPr>
          <w:tab/>
        </w:r>
        <w:r w:rsidR="000152C9">
          <w:rPr>
            <w:noProof/>
            <w:webHidden/>
          </w:rPr>
          <w:fldChar w:fldCharType="begin"/>
        </w:r>
        <w:r w:rsidR="000152C9">
          <w:rPr>
            <w:noProof/>
            <w:webHidden/>
          </w:rPr>
          <w:instrText xml:space="preserve"> PAGEREF _Toc513396387 \h </w:instrText>
        </w:r>
        <w:r w:rsidR="000152C9">
          <w:rPr>
            <w:noProof/>
            <w:webHidden/>
          </w:rPr>
        </w:r>
        <w:r w:rsidR="000152C9">
          <w:rPr>
            <w:noProof/>
            <w:webHidden/>
          </w:rPr>
          <w:fldChar w:fldCharType="separate"/>
        </w:r>
        <w:r w:rsidR="000152C9">
          <w:rPr>
            <w:noProof/>
            <w:webHidden/>
          </w:rPr>
          <w:t>61</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88" w:history="1">
        <w:r w:rsidR="000152C9" w:rsidRPr="008B0C86">
          <w:rPr>
            <w:rStyle w:val="Hyperlink"/>
            <w:noProof/>
            <w:snapToGrid w:val="0"/>
            <w:w w:val="0"/>
          </w:rPr>
          <w:t>4.3.3.1</w:t>
        </w:r>
        <w:r w:rsidR="000152C9">
          <w:rPr>
            <w:rFonts w:asciiTheme="minorHAnsi" w:eastAsiaTheme="minorEastAsia" w:hAnsiTheme="minorHAnsi" w:cstheme="minorBidi"/>
            <w:noProof/>
            <w:lang w:eastAsia="en-US"/>
          </w:rPr>
          <w:tab/>
        </w:r>
        <w:r w:rsidR="000152C9" w:rsidRPr="008B0C86">
          <w:rPr>
            <w:rStyle w:val="Hyperlink"/>
            <w:noProof/>
          </w:rPr>
          <w:t xml:space="preserve">Konfigurasi </w:t>
        </w:r>
        <w:r w:rsidR="000152C9" w:rsidRPr="008B0C86">
          <w:rPr>
            <w:rStyle w:val="Hyperlink"/>
            <w:i/>
            <w:noProof/>
          </w:rPr>
          <w:t>Servlet</w:t>
        </w:r>
        <w:r w:rsidR="000152C9">
          <w:rPr>
            <w:noProof/>
            <w:webHidden/>
          </w:rPr>
          <w:tab/>
        </w:r>
        <w:r w:rsidR="000152C9">
          <w:rPr>
            <w:noProof/>
            <w:webHidden/>
          </w:rPr>
          <w:fldChar w:fldCharType="begin"/>
        </w:r>
        <w:r w:rsidR="000152C9">
          <w:rPr>
            <w:noProof/>
            <w:webHidden/>
          </w:rPr>
          <w:instrText xml:space="preserve"> PAGEREF _Toc513396388 \h </w:instrText>
        </w:r>
        <w:r w:rsidR="000152C9">
          <w:rPr>
            <w:noProof/>
            <w:webHidden/>
          </w:rPr>
        </w:r>
        <w:r w:rsidR="000152C9">
          <w:rPr>
            <w:noProof/>
            <w:webHidden/>
          </w:rPr>
          <w:fldChar w:fldCharType="separate"/>
        </w:r>
        <w:r w:rsidR="000152C9">
          <w:rPr>
            <w:noProof/>
            <w:webHidden/>
          </w:rPr>
          <w:t>61</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89" w:history="1">
        <w:r w:rsidR="000152C9" w:rsidRPr="008B0C86">
          <w:rPr>
            <w:rStyle w:val="Hyperlink"/>
            <w:noProof/>
            <w:snapToGrid w:val="0"/>
            <w:w w:val="0"/>
          </w:rPr>
          <w:t>4.3.3.2</w:t>
        </w:r>
        <w:r w:rsidR="000152C9">
          <w:rPr>
            <w:rFonts w:asciiTheme="minorHAnsi" w:eastAsiaTheme="minorEastAsia" w:hAnsiTheme="minorHAnsi" w:cstheme="minorBidi"/>
            <w:noProof/>
            <w:lang w:eastAsia="en-US"/>
          </w:rPr>
          <w:tab/>
        </w:r>
        <w:r w:rsidR="000152C9" w:rsidRPr="008B0C86">
          <w:rPr>
            <w:rStyle w:val="Hyperlink"/>
            <w:noProof/>
          </w:rPr>
          <w:t>Web.xml</w:t>
        </w:r>
        <w:r w:rsidR="000152C9">
          <w:rPr>
            <w:noProof/>
            <w:webHidden/>
          </w:rPr>
          <w:tab/>
        </w:r>
        <w:r w:rsidR="000152C9">
          <w:rPr>
            <w:noProof/>
            <w:webHidden/>
          </w:rPr>
          <w:fldChar w:fldCharType="begin"/>
        </w:r>
        <w:r w:rsidR="000152C9">
          <w:rPr>
            <w:noProof/>
            <w:webHidden/>
          </w:rPr>
          <w:instrText xml:space="preserve"> PAGEREF _Toc513396389 \h </w:instrText>
        </w:r>
        <w:r w:rsidR="000152C9">
          <w:rPr>
            <w:noProof/>
            <w:webHidden/>
          </w:rPr>
        </w:r>
        <w:r w:rsidR="000152C9">
          <w:rPr>
            <w:noProof/>
            <w:webHidden/>
          </w:rPr>
          <w:fldChar w:fldCharType="separate"/>
        </w:r>
        <w:r w:rsidR="000152C9">
          <w:rPr>
            <w:noProof/>
            <w:webHidden/>
          </w:rPr>
          <w:t>63</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90" w:history="1">
        <w:r w:rsidR="000152C9" w:rsidRPr="008B0C86">
          <w:rPr>
            <w:rStyle w:val="Hyperlink"/>
            <w:noProof/>
            <w:snapToGrid w:val="0"/>
            <w:w w:val="0"/>
          </w:rPr>
          <w:t>4.3.4</w:t>
        </w:r>
        <w:r w:rsidR="000152C9">
          <w:rPr>
            <w:rFonts w:asciiTheme="minorHAnsi" w:eastAsiaTheme="minorEastAsia" w:hAnsiTheme="minorHAnsi" w:cstheme="minorBidi"/>
            <w:noProof/>
          </w:rPr>
          <w:tab/>
        </w:r>
        <w:r w:rsidR="000152C9" w:rsidRPr="008B0C86">
          <w:rPr>
            <w:rStyle w:val="Hyperlink"/>
            <w:noProof/>
          </w:rPr>
          <w:t>Controllers</w:t>
        </w:r>
        <w:r w:rsidR="000152C9">
          <w:rPr>
            <w:noProof/>
            <w:webHidden/>
          </w:rPr>
          <w:tab/>
        </w:r>
        <w:r w:rsidR="000152C9">
          <w:rPr>
            <w:noProof/>
            <w:webHidden/>
          </w:rPr>
          <w:fldChar w:fldCharType="begin"/>
        </w:r>
        <w:r w:rsidR="000152C9">
          <w:rPr>
            <w:noProof/>
            <w:webHidden/>
          </w:rPr>
          <w:instrText xml:space="preserve"> PAGEREF _Toc513396390 \h </w:instrText>
        </w:r>
        <w:r w:rsidR="000152C9">
          <w:rPr>
            <w:noProof/>
            <w:webHidden/>
          </w:rPr>
        </w:r>
        <w:r w:rsidR="000152C9">
          <w:rPr>
            <w:noProof/>
            <w:webHidden/>
          </w:rPr>
          <w:fldChar w:fldCharType="separate"/>
        </w:r>
        <w:r w:rsidR="000152C9">
          <w:rPr>
            <w:noProof/>
            <w:webHidden/>
          </w:rPr>
          <w:t>65</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91" w:history="1">
        <w:r w:rsidR="000152C9" w:rsidRPr="008B0C86">
          <w:rPr>
            <w:rStyle w:val="Hyperlink"/>
            <w:noProof/>
            <w:snapToGrid w:val="0"/>
            <w:w w:val="0"/>
          </w:rPr>
          <w:t>4.3.5</w:t>
        </w:r>
        <w:r w:rsidR="000152C9">
          <w:rPr>
            <w:rFonts w:asciiTheme="minorHAnsi" w:eastAsiaTheme="minorEastAsia" w:hAnsiTheme="minorHAnsi" w:cstheme="minorBidi"/>
            <w:noProof/>
          </w:rPr>
          <w:tab/>
        </w:r>
        <w:r w:rsidR="000152C9" w:rsidRPr="008B0C86">
          <w:rPr>
            <w:rStyle w:val="Hyperlink"/>
            <w:noProof/>
          </w:rPr>
          <w:t>View</w:t>
        </w:r>
        <w:r w:rsidR="000152C9">
          <w:rPr>
            <w:noProof/>
            <w:webHidden/>
          </w:rPr>
          <w:tab/>
        </w:r>
        <w:r w:rsidR="000152C9">
          <w:rPr>
            <w:noProof/>
            <w:webHidden/>
          </w:rPr>
          <w:fldChar w:fldCharType="begin"/>
        </w:r>
        <w:r w:rsidR="000152C9">
          <w:rPr>
            <w:noProof/>
            <w:webHidden/>
          </w:rPr>
          <w:instrText xml:space="preserve"> PAGEREF _Toc513396391 \h </w:instrText>
        </w:r>
        <w:r w:rsidR="000152C9">
          <w:rPr>
            <w:noProof/>
            <w:webHidden/>
          </w:rPr>
        </w:r>
        <w:r w:rsidR="000152C9">
          <w:rPr>
            <w:noProof/>
            <w:webHidden/>
          </w:rPr>
          <w:fldChar w:fldCharType="separate"/>
        </w:r>
        <w:r w:rsidR="000152C9">
          <w:rPr>
            <w:noProof/>
            <w:webHidden/>
          </w:rPr>
          <w:t>65</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392" w:history="1">
        <w:r w:rsidR="000152C9" w:rsidRPr="008B0C86">
          <w:rPr>
            <w:rStyle w:val="Hyperlink"/>
            <w:noProof/>
            <w:snapToGrid w:val="0"/>
            <w:w w:val="0"/>
          </w:rPr>
          <w:t>4.3.6</w:t>
        </w:r>
        <w:r w:rsidR="000152C9">
          <w:rPr>
            <w:rFonts w:asciiTheme="minorHAnsi" w:eastAsiaTheme="minorEastAsia" w:hAnsiTheme="minorHAnsi" w:cstheme="minorBidi"/>
            <w:noProof/>
          </w:rPr>
          <w:tab/>
        </w:r>
        <w:r w:rsidR="000152C9" w:rsidRPr="008B0C86">
          <w:rPr>
            <w:rStyle w:val="Hyperlink"/>
            <w:noProof/>
          </w:rPr>
          <w:t>Pertukaran Data</w:t>
        </w:r>
        <w:r w:rsidR="000152C9">
          <w:rPr>
            <w:noProof/>
            <w:webHidden/>
          </w:rPr>
          <w:tab/>
        </w:r>
        <w:r w:rsidR="000152C9">
          <w:rPr>
            <w:noProof/>
            <w:webHidden/>
          </w:rPr>
          <w:fldChar w:fldCharType="begin"/>
        </w:r>
        <w:r w:rsidR="000152C9">
          <w:rPr>
            <w:noProof/>
            <w:webHidden/>
          </w:rPr>
          <w:instrText xml:space="preserve"> PAGEREF _Toc513396392 \h </w:instrText>
        </w:r>
        <w:r w:rsidR="000152C9">
          <w:rPr>
            <w:noProof/>
            <w:webHidden/>
          </w:rPr>
        </w:r>
        <w:r w:rsidR="000152C9">
          <w:rPr>
            <w:noProof/>
            <w:webHidden/>
          </w:rPr>
          <w:fldChar w:fldCharType="separate"/>
        </w:r>
        <w:r w:rsidR="000152C9">
          <w:rPr>
            <w:noProof/>
            <w:webHidden/>
          </w:rPr>
          <w:t>66</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93" w:history="1">
        <w:r w:rsidR="000152C9" w:rsidRPr="008B0C86">
          <w:rPr>
            <w:rStyle w:val="Hyperlink"/>
            <w:noProof/>
            <w:snapToGrid w:val="0"/>
            <w:w w:val="0"/>
          </w:rPr>
          <w:t>4.3.6.1</w:t>
        </w:r>
        <w:r w:rsidR="000152C9">
          <w:rPr>
            <w:rFonts w:asciiTheme="minorHAnsi" w:eastAsiaTheme="minorEastAsia" w:hAnsiTheme="minorHAnsi" w:cstheme="minorBidi"/>
            <w:noProof/>
            <w:lang w:eastAsia="en-US"/>
          </w:rPr>
          <w:tab/>
        </w:r>
        <w:r w:rsidR="000152C9" w:rsidRPr="008B0C86">
          <w:rPr>
            <w:rStyle w:val="Hyperlink"/>
            <w:noProof/>
          </w:rPr>
          <w:t>@RequestParam</w:t>
        </w:r>
        <w:r w:rsidR="000152C9">
          <w:rPr>
            <w:noProof/>
            <w:webHidden/>
          </w:rPr>
          <w:tab/>
        </w:r>
        <w:r w:rsidR="000152C9">
          <w:rPr>
            <w:noProof/>
            <w:webHidden/>
          </w:rPr>
          <w:fldChar w:fldCharType="begin"/>
        </w:r>
        <w:r w:rsidR="000152C9">
          <w:rPr>
            <w:noProof/>
            <w:webHidden/>
          </w:rPr>
          <w:instrText xml:space="preserve"> PAGEREF _Toc513396393 \h </w:instrText>
        </w:r>
        <w:r w:rsidR="000152C9">
          <w:rPr>
            <w:noProof/>
            <w:webHidden/>
          </w:rPr>
        </w:r>
        <w:r w:rsidR="000152C9">
          <w:rPr>
            <w:noProof/>
            <w:webHidden/>
          </w:rPr>
          <w:fldChar w:fldCharType="separate"/>
        </w:r>
        <w:r w:rsidR="000152C9">
          <w:rPr>
            <w:noProof/>
            <w:webHidden/>
          </w:rPr>
          <w:t>66</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94" w:history="1">
        <w:r w:rsidR="000152C9" w:rsidRPr="008B0C86">
          <w:rPr>
            <w:rStyle w:val="Hyperlink"/>
            <w:noProof/>
            <w:snapToGrid w:val="0"/>
            <w:w w:val="0"/>
          </w:rPr>
          <w:t>4.3.6.2</w:t>
        </w:r>
        <w:r w:rsidR="000152C9">
          <w:rPr>
            <w:rFonts w:asciiTheme="minorHAnsi" w:eastAsiaTheme="minorEastAsia" w:hAnsiTheme="minorHAnsi" w:cstheme="minorBidi"/>
            <w:noProof/>
            <w:lang w:eastAsia="en-US"/>
          </w:rPr>
          <w:tab/>
        </w:r>
        <w:r w:rsidR="000152C9" w:rsidRPr="008B0C86">
          <w:rPr>
            <w:rStyle w:val="Hyperlink"/>
            <w:noProof/>
          </w:rPr>
          <w:t>@RequestBody dan JSON</w:t>
        </w:r>
        <w:r w:rsidR="000152C9">
          <w:rPr>
            <w:noProof/>
            <w:webHidden/>
          </w:rPr>
          <w:tab/>
        </w:r>
        <w:r w:rsidR="000152C9">
          <w:rPr>
            <w:noProof/>
            <w:webHidden/>
          </w:rPr>
          <w:fldChar w:fldCharType="begin"/>
        </w:r>
        <w:r w:rsidR="000152C9">
          <w:rPr>
            <w:noProof/>
            <w:webHidden/>
          </w:rPr>
          <w:instrText xml:space="preserve"> PAGEREF _Toc513396394 \h </w:instrText>
        </w:r>
        <w:r w:rsidR="000152C9">
          <w:rPr>
            <w:noProof/>
            <w:webHidden/>
          </w:rPr>
        </w:r>
        <w:r w:rsidR="000152C9">
          <w:rPr>
            <w:noProof/>
            <w:webHidden/>
          </w:rPr>
          <w:fldChar w:fldCharType="separate"/>
        </w:r>
        <w:r w:rsidR="000152C9">
          <w:rPr>
            <w:noProof/>
            <w:webHidden/>
          </w:rPr>
          <w:t>67</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95" w:history="1">
        <w:r w:rsidR="000152C9" w:rsidRPr="008B0C86">
          <w:rPr>
            <w:rStyle w:val="Hyperlink"/>
            <w:noProof/>
            <w:snapToGrid w:val="0"/>
            <w:w w:val="0"/>
          </w:rPr>
          <w:t>4.3.6.3</w:t>
        </w:r>
        <w:r w:rsidR="000152C9">
          <w:rPr>
            <w:rFonts w:asciiTheme="minorHAnsi" w:eastAsiaTheme="minorEastAsia" w:hAnsiTheme="minorHAnsi" w:cstheme="minorBidi"/>
            <w:noProof/>
            <w:lang w:eastAsia="en-US"/>
          </w:rPr>
          <w:tab/>
        </w:r>
        <w:r w:rsidR="000152C9" w:rsidRPr="008B0C86">
          <w:rPr>
            <w:rStyle w:val="Hyperlink"/>
            <w:noProof/>
          </w:rPr>
          <w:t>@PathVariable</w:t>
        </w:r>
        <w:r w:rsidR="000152C9">
          <w:rPr>
            <w:noProof/>
            <w:webHidden/>
          </w:rPr>
          <w:tab/>
        </w:r>
        <w:r w:rsidR="000152C9">
          <w:rPr>
            <w:noProof/>
            <w:webHidden/>
          </w:rPr>
          <w:fldChar w:fldCharType="begin"/>
        </w:r>
        <w:r w:rsidR="000152C9">
          <w:rPr>
            <w:noProof/>
            <w:webHidden/>
          </w:rPr>
          <w:instrText xml:space="preserve"> PAGEREF _Toc513396395 \h </w:instrText>
        </w:r>
        <w:r w:rsidR="000152C9">
          <w:rPr>
            <w:noProof/>
            <w:webHidden/>
          </w:rPr>
        </w:r>
        <w:r w:rsidR="000152C9">
          <w:rPr>
            <w:noProof/>
            <w:webHidden/>
          </w:rPr>
          <w:fldChar w:fldCharType="separate"/>
        </w:r>
        <w:r w:rsidR="000152C9">
          <w:rPr>
            <w:noProof/>
            <w:webHidden/>
          </w:rPr>
          <w:t>68</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96" w:history="1">
        <w:r w:rsidR="000152C9" w:rsidRPr="008B0C86">
          <w:rPr>
            <w:rStyle w:val="Hyperlink"/>
            <w:noProof/>
            <w:snapToGrid w:val="0"/>
            <w:w w:val="0"/>
          </w:rPr>
          <w:t>4.3.6.4</w:t>
        </w:r>
        <w:r w:rsidR="000152C9">
          <w:rPr>
            <w:rFonts w:asciiTheme="minorHAnsi" w:eastAsiaTheme="minorEastAsia" w:hAnsiTheme="minorHAnsi" w:cstheme="minorBidi"/>
            <w:noProof/>
            <w:lang w:eastAsia="en-US"/>
          </w:rPr>
          <w:tab/>
        </w:r>
        <w:r w:rsidR="000152C9" w:rsidRPr="008B0C86">
          <w:rPr>
            <w:rStyle w:val="Hyperlink"/>
            <w:noProof/>
          </w:rPr>
          <w:t>@ResponseBody</w:t>
        </w:r>
        <w:r w:rsidR="000152C9">
          <w:rPr>
            <w:noProof/>
            <w:webHidden/>
          </w:rPr>
          <w:tab/>
        </w:r>
        <w:r w:rsidR="000152C9">
          <w:rPr>
            <w:noProof/>
            <w:webHidden/>
          </w:rPr>
          <w:fldChar w:fldCharType="begin"/>
        </w:r>
        <w:r w:rsidR="000152C9">
          <w:rPr>
            <w:noProof/>
            <w:webHidden/>
          </w:rPr>
          <w:instrText xml:space="preserve"> PAGEREF _Toc513396396 \h </w:instrText>
        </w:r>
        <w:r w:rsidR="000152C9">
          <w:rPr>
            <w:noProof/>
            <w:webHidden/>
          </w:rPr>
        </w:r>
        <w:r w:rsidR="000152C9">
          <w:rPr>
            <w:noProof/>
            <w:webHidden/>
          </w:rPr>
          <w:fldChar w:fldCharType="separate"/>
        </w:r>
        <w:r w:rsidR="000152C9">
          <w:rPr>
            <w:noProof/>
            <w:webHidden/>
          </w:rPr>
          <w:t>68</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97" w:history="1">
        <w:r w:rsidR="000152C9" w:rsidRPr="008B0C86">
          <w:rPr>
            <w:rStyle w:val="Hyperlink"/>
            <w:noProof/>
            <w:snapToGrid w:val="0"/>
            <w:w w:val="0"/>
          </w:rPr>
          <w:t>4.3.6.5</w:t>
        </w:r>
        <w:r w:rsidR="000152C9">
          <w:rPr>
            <w:rFonts w:asciiTheme="minorHAnsi" w:eastAsiaTheme="minorEastAsia" w:hAnsiTheme="minorHAnsi" w:cstheme="minorBidi"/>
            <w:noProof/>
            <w:lang w:eastAsia="en-US"/>
          </w:rPr>
          <w:tab/>
        </w:r>
        <w:r w:rsidR="000152C9" w:rsidRPr="008B0C86">
          <w:rPr>
            <w:rStyle w:val="Hyperlink"/>
            <w:i/>
            <w:noProof/>
          </w:rPr>
          <w:t>ModelAndView</w:t>
        </w:r>
        <w:r w:rsidR="000152C9">
          <w:rPr>
            <w:noProof/>
            <w:webHidden/>
          </w:rPr>
          <w:tab/>
        </w:r>
        <w:r w:rsidR="000152C9">
          <w:rPr>
            <w:noProof/>
            <w:webHidden/>
          </w:rPr>
          <w:fldChar w:fldCharType="begin"/>
        </w:r>
        <w:r w:rsidR="000152C9">
          <w:rPr>
            <w:noProof/>
            <w:webHidden/>
          </w:rPr>
          <w:instrText xml:space="preserve"> PAGEREF _Toc513396397 \h </w:instrText>
        </w:r>
        <w:r w:rsidR="000152C9">
          <w:rPr>
            <w:noProof/>
            <w:webHidden/>
          </w:rPr>
        </w:r>
        <w:r w:rsidR="000152C9">
          <w:rPr>
            <w:noProof/>
            <w:webHidden/>
          </w:rPr>
          <w:fldChar w:fldCharType="separate"/>
        </w:r>
        <w:r w:rsidR="000152C9">
          <w:rPr>
            <w:noProof/>
            <w:webHidden/>
          </w:rPr>
          <w:t>69</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98" w:history="1">
        <w:r w:rsidR="000152C9" w:rsidRPr="008B0C86">
          <w:rPr>
            <w:rStyle w:val="Hyperlink"/>
            <w:noProof/>
            <w:snapToGrid w:val="0"/>
            <w:w w:val="0"/>
          </w:rPr>
          <w:t>4.3.6.6</w:t>
        </w:r>
        <w:r w:rsidR="000152C9">
          <w:rPr>
            <w:rFonts w:asciiTheme="minorHAnsi" w:eastAsiaTheme="minorEastAsia" w:hAnsiTheme="minorHAnsi" w:cstheme="minorBidi"/>
            <w:noProof/>
            <w:lang w:eastAsia="en-US"/>
          </w:rPr>
          <w:tab/>
        </w:r>
        <w:r w:rsidR="000152C9" w:rsidRPr="008B0C86">
          <w:rPr>
            <w:rStyle w:val="Hyperlink"/>
            <w:noProof/>
          </w:rPr>
          <w:t xml:space="preserve">JSP </w:t>
        </w:r>
        <w:r w:rsidR="000152C9" w:rsidRPr="008B0C86">
          <w:rPr>
            <w:rStyle w:val="Hyperlink"/>
            <w:i/>
            <w:noProof/>
          </w:rPr>
          <w:t>Expression</w:t>
        </w:r>
        <w:r w:rsidR="000152C9" w:rsidRPr="008B0C86">
          <w:rPr>
            <w:rStyle w:val="Hyperlink"/>
            <w:noProof/>
          </w:rPr>
          <w:t xml:space="preserve"> </w:t>
        </w:r>
        <w:r w:rsidR="000152C9" w:rsidRPr="008B0C86">
          <w:rPr>
            <w:rStyle w:val="Hyperlink"/>
            <w:i/>
            <w:noProof/>
          </w:rPr>
          <w:t>Language</w:t>
        </w:r>
        <w:r w:rsidR="000152C9">
          <w:rPr>
            <w:noProof/>
            <w:webHidden/>
          </w:rPr>
          <w:tab/>
        </w:r>
        <w:r w:rsidR="000152C9">
          <w:rPr>
            <w:noProof/>
            <w:webHidden/>
          </w:rPr>
          <w:fldChar w:fldCharType="begin"/>
        </w:r>
        <w:r w:rsidR="000152C9">
          <w:rPr>
            <w:noProof/>
            <w:webHidden/>
          </w:rPr>
          <w:instrText xml:space="preserve"> PAGEREF _Toc513396398 \h </w:instrText>
        </w:r>
        <w:r w:rsidR="000152C9">
          <w:rPr>
            <w:noProof/>
            <w:webHidden/>
          </w:rPr>
        </w:r>
        <w:r w:rsidR="000152C9">
          <w:rPr>
            <w:noProof/>
            <w:webHidden/>
          </w:rPr>
          <w:fldChar w:fldCharType="separate"/>
        </w:r>
        <w:r w:rsidR="000152C9">
          <w:rPr>
            <w:noProof/>
            <w:webHidden/>
          </w:rPr>
          <w:t>69</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399" w:history="1">
        <w:r w:rsidR="000152C9" w:rsidRPr="008B0C86">
          <w:rPr>
            <w:rStyle w:val="Hyperlink"/>
            <w:noProof/>
            <w:snapToGrid w:val="0"/>
            <w:w w:val="0"/>
          </w:rPr>
          <w:t>4.3.6.7</w:t>
        </w:r>
        <w:r w:rsidR="000152C9">
          <w:rPr>
            <w:rFonts w:asciiTheme="minorHAnsi" w:eastAsiaTheme="minorEastAsia" w:hAnsiTheme="minorHAnsi" w:cstheme="minorBidi"/>
            <w:noProof/>
            <w:lang w:eastAsia="en-US"/>
          </w:rPr>
          <w:tab/>
        </w:r>
        <w:r w:rsidR="000152C9" w:rsidRPr="008B0C86">
          <w:rPr>
            <w:rStyle w:val="Hyperlink"/>
            <w:noProof/>
          </w:rPr>
          <w:t>JSTL</w:t>
        </w:r>
        <w:r w:rsidR="000152C9">
          <w:rPr>
            <w:noProof/>
            <w:webHidden/>
          </w:rPr>
          <w:tab/>
        </w:r>
        <w:r w:rsidR="000152C9">
          <w:rPr>
            <w:noProof/>
            <w:webHidden/>
          </w:rPr>
          <w:fldChar w:fldCharType="begin"/>
        </w:r>
        <w:r w:rsidR="000152C9">
          <w:rPr>
            <w:noProof/>
            <w:webHidden/>
          </w:rPr>
          <w:instrText xml:space="preserve"> PAGEREF _Toc513396399 \h </w:instrText>
        </w:r>
        <w:r w:rsidR="000152C9">
          <w:rPr>
            <w:noProof/>
            <w:webHidden/>
          </w:rPr>
        </w:r>
        <w:r w:rsidR="000152C9">
          <w:rPr>
            <w:noProof/>
            <w:webHidden/>
          </w:rPr>
          <w:fldChar w:fldCharType="separate"/>
        </w:r>
        <w:r w:rsidR="000152C9">
          <w:rPr>
            <w:noProof/>
            <w:webHidden/>
          </w:rPr>
          <w:t>70</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400" w:history="1">
        <w:r w:rsidR="000152C9" w:rsidRPr="008B0C86">
          <w:rPr>
            <w:rStyle w:val="Hyperlink"/>
            <w:noProof/>
            <w:snapToGrid w:val="0"/>
            <w:w w:val="0"/>
          </w:rPr>
          <w:t>4.4</w:t>
        </w:r>
        <w:r w:rsidR="000152C9">
          <w:rPr>
            <w:rFonts w:asciiTheme="minorHAnsi" w:eastAsiaTheme="minorEastAsia" w:hAnsiTheme="minorHAnsi" w:cstheme="minorBidi"/>
            <w:noProof/>
            <w:lang w:eastAsia="en-US"/>
          </w:rPr>
          <w:tab/>
        </w:r>
        <w:r w:rsidR="000152C9" w:rsidRPr="008B0C86">
          <w:rPr>
            <w:rStyle w:val="Hyperlink"/>
            <w:noProof/>
          </w:rPr>
          <w:t>Implementasi Representasi Aktivitas</w:t>
        </w:r>
        <w:r w:rsidR="000152C9">
          <w:rPr>
            <w:noProof/>
            <w:webHidden/>
          </w:rPr>
          <w:tab/>
        </w:r>
        <w:r w:rsidR="000152C9">
          <w:rPr>
            <w:noProof/>
            <w:webHidden/>
          </w:rPr>
          <w:fldChar w:fldCharType="begin"/>
        </w:r>
        <w:r w:rsidR="000152C9">
          <w:rPr>
            <w:noProof/>
            <w:webHidden/>
          </w:rPr>
          <w:instrText xml:space="preserve"> PAGEREF _Toc513396400 \h </w:instrText>
        </w:r>
        <w:r w:rsidR="000152C9">
          <w:rPr>
            <w:noProof/>
            <w:webHidden/>
          </w:rPr>
        </w:r>
        <w:r w:rsidR="000152C9">
          <w:rPr>
            <w:noProof/>
            <w:webHidden/>
          </w:rPr>
          <w:fldChar w:fldCharType="separate"/>
        </w:r>
        <w:r w:rsidR="000152C9">
          <w:rPr>
            <w:noProof/>
            <w:webHidden/>
          </w:rPr>
          <w:t>71</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401" w:history="1">
        <w:r w:rsidR="000152C9" w:rsidRPr="008B0C86">
          <w:rPr>
            <w:rStyle w:val="Hyperlink"/>
            <w:noProof/>
            <w:snapToGrid w:val="0"/>
            <w:w w:val="0"/>
          </w:rPr>
          <w:t>4.4.1</w:t>
        </w:r>
        <w:r w:rsidR="000152C9">
          <w:rPr>
            <w:rFonts w:asciiTheme="minorHAnsi" w:eastAsiaTheme="minorEastAsia" w:hAnsiTheme="minorHAnsi" w:cstheme="minorBidi"/>
            <w:noProof/>
          </w:rPr>
          <w:tab/>
        </w:r>
        <w:r w:rsidR="000152C9" w:rsidRPr="008B0C86">
          <w:rPr>
            <w:rStyle w:val="Hyperlink"/>
            <w:noProof/>
          </w:rPr>
          <w:t>Perubahan dependensi pada pom.xml</w:t>
        </w:r>
        <w:r w:rsidR="000152C9">
          <w:rPr>
            <w:noProof/>
            <w:webHidden/>
          </w:rPr>
          <w:tab/>
        </w:r>
        <w:r w:rsidR="000152C9">
          <w:rPr>
            <w:noProof/>
            <w:webHidden/>
          </w:rPr>
          <w:fldChar w:fldCharType="begin"/>
        </w:r>
        <w:r w:rsidR="000152C9">
          <w:rPr>
            <w:noProof/>
            <w:webHidden/>
          </w:rPr>
          <w:instrText xml:space="preserve"> PAGEREF _Toc513396401 \h </w:instrText>
        </w:r>
        <w:r w:rsidR="000152C9">
          <w:rPr>
            <w:noProof/>
            <w:webHidden/>
          </w:rPr>
        </w:r>
        <w:r w:rsidR="000152C9">
          <w:rPr>
            <w:noProof/>
            <w:webHidden/>
          </w:rPr>
          <w:fldChar w:fldCharType="separate"/>
        </w:r>
        <w:r w:rsidR="000152C9">
          <w:rPr>
            <w:noProof/>
            <w:webHidden/>
          </w:rPr>
          <w:t>71</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402" w:history="1">
        <w:r w:rsidR="000152C9" w:rsidRPr="008B0C86">
          <w:rPr>
            <w:rStyle w:val="Hyperlink"/>
            <w:noProof/>
            <w:snapToGrid w:val="0"/>
            <w:w w:val="0"/>
          </w:rPr>
          <w:t>4.4.2</w:t>
        </w:r>
        <w:r w:rsidR="000152C9">
          <w:rPr>
            <w:rFonts w:asciiTheme="minorHAnsi" w:eastAsiaTheme="minorEastAsia" w:hAnsiTheme="minorHAnsi" w:cstheme="minorBidi"/>
            <w:noProof/>
          </w:rPr>
          <w:tab/>
        </w:r>
        <w:r w:rsidR="000152C9" w:rsidRPr="008B0C86">
          <w:rPr>
            <w:rStyle w:val="Hyperlink"/>
            <w:noProof/>
          </w:rPr>
          <w:t>Penambahan maven-bundle-plugin pada pom.xml</w:t>
        </w:r>
        <w:r w:rsidR="000152C9">
          <w:rPr>
            <w:noProof/>
            <w:webHidden/>
          </w:rPr>
          <w:tab/>
        </w:r>
        <w:r w:rsidR="000152C9">
          <w:rPr>
            <w:noProof/>
            <w:webHidden/>
          </w:rPr>
          <w:fldChar w:fldCharType="begin"/>
        </w:r>
        <w:r w:rsidR="000152C9">
          <w:rPr>
            <w:noProof/>
            <w:webHidden/>
          </w:rPr>
          <w:instrText xml:space="preserve"> PAGEREF _Toc513396402 \h </w:instrText>
        </w:r>
        <w:r w:rsidR="000152C9">
          <w:rPr>
            <w:noProof/>
            <w:webHidden/>
          </w:rPr>
        </w:r>
        <w:r w:rsidR="000152C9">
          <w:rPr>
            <w:noProof/>
            <w:webHidden/>
          </w:rPr>
          <w:fldChar w:fldCharType="separate"/>
        </w:r>
        <w:r w:rsidR="000152C9">
          <w:rPr>
            <w:noProof/>
            <w:webHidden/>
          </w:rPr>
          <w:t>71</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403" w:history="1">
        <w:r w:rsidR="000152C9" w:rsidRPr="008B0C86">
          <w:rPr>
            <w:rStyle w:val="Hyperlink"/>
            <w:noProof/>
            <w:snapToGrid w:val="0"/>
            <w:w w:val="0"/>
          </w:rPr>
          <w:t>4.4.3</w:t>
        </w:r>
        <w:r w:rsidR="000152C9">
          <w:rPr>
            <w:rFonts w:asciiTheme="minorHAnsi" w:eastAsiaTheme="minorEastAsia" w:hAnsiTheme="minorHAnsi" w:cstheme="minorBidi"/>
            <w:noProof/>
          </w:rPr>
          <w:tab/>
        </w:r>
        <w:r w:rsidR="000152C9" w:rsidRPr="008B0C86">
          <w:rPr>
            <w:rStyle w:val="Hyperlink"/>
            <w:i/>
            <w:noProof/>
          </w:rPr>
          <w:t>ContextClass</w:t>
        </w:r>
        <w:r w:rsidR="000152C9" w:rsidRPr="008B0C86">
          <w:rPr>
            <w:rStyle w:val="Hyperlink"/>
            <w:noProof/>
          </w:rPr>
          <w:t xml:space="preserve"> pada </w:t>
        </w:r>
        <w:r w:rsidR="000152C9" w:rsidRPr="008B0C86">
          <w:rPr>
            <w:rStyle w:val="Hyperlink"/>
            <w:i/>
            <w:noProof/>
          </w:rPr>
          <w:t>DispactherServlet</w:t>
        </w:r>
        <w:r w:rsidR="000152C9">
          <w:rPr>
            <w:noProof/>
            <w:webHidden/>
          </w:rPr>
          <w:tab/>
        </w:r>
        <w:r w:rsidR="000152C9">
          <w:rPr>
            <w:noProof/>
            <w:webHidden/>
          </w:rPr>
          <w:fldChar w:fldCharType="begin"/>
        </w:r>
        <w:r w:rsidR="000152C9">
          <w:rPr>
            <w:noProof/>
            <w:webHidden/>
          </w:rPr>
          <w:instrText xml:space="preserve"> PAGEREF _Toc513396403 \h </w:instrText>
        </w:r>
        <w:r w:rsidR="000152C9">
          <w:rPr>
            <w:noProof/>
            <w:webHidden/>
          </w:rPr>
        </w:r>
        <w:r w:rsidR="000152C9">
          <w:rPr>
            <w:noProof/>
            <w:webHidden/>
          </w:rPr>
          <w:fldChar w:fldCharType="separate"/>
        </w:r>
        <w:r w:rsidR="000152C9">
          <w:rPr>
            <w:noProof/>
            <w:webHidden/>
          </w:rPr>
          <w:t>75</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404" w:history="1">
        <w:r w:rsidR="000152C9" w:rsidRPr="008B0C86">
          <w:rPr>
            <w:rStyle w:val="Hyperlink"/>
            <w:noProof/>
            <w:snapToGrid w:val="0"/>
            <w:w w:val="0"/>
          </w:rPr>
          <w:t>4.5</w:t>
        </w:r>
        <w:r w:rsidR="000152C9">
          <w:rPr>
            <w:rFonts w:asciiTheme="minorHAnsi" w:eastAsiaTheme="minorEastAsia" w:hAnsiTheme="minorHAnsi" w:cstheme="minorBidi"/>
            <w:noProof/>
            <w:lang w:eastAsia="en-US"/>
          </w:rPr>
          <w:tab/>
        </w:r>
        <w:r w:rsidR="000152C9" w:rsidRPr="008B0C86">
          <w:rPr>
            <w:rStyle w:val="Hyperlink"/>
            <w:noProof/>
          </w:rPr>
          <w:t>Implementasi Klasifikasi Aktivitas</w:t>
        </w:r>
        <w:r w:rsidR="000152C9">
          <w:rPr>
            <w:noProof/>
            <w:webHidden/>
          </w:rPr>
          <w:tab/>
        </w:r>
        <w:r w:rsidR="000152C9">
          <w:rPr>
            <w:noProof/>
            <w:webHidden/>
          </w:rPr>
          <w:fldChar w:fldCharType="begin"/>
        </w:r>
        <w:r w:rsidR="000152C9">
          <w:rPr>
            <w:noProof/>
            <w:webHidden/>
          </w:rPr>
          <w:instrText xml:space="preserve"> PAGEREF _Toc513396404 \h </w:instrText>
        </w:r>
        <w:r w:rsidR="000152C9">
          <w:rPr>
            <w:noProof/>
            <w:webHidden/>
          </w:rPr>
        </w:r>
        <w:r w:rsidR="000152C9">
          <w:rPr>
            <w:noProof/>
            <w:webHidden/>
          </w:rPr>
          <w:fldChar w:fldCharType="separate"/>
        </w:r>
        <w:r w:rsidR="000152C9">
          <w:rPr>
            <w:noProof/>
            <w:webHidden/>
          </w:rPr>
          <w:t>77</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405" w:history="1">
        <w:r w:rsidR="000152C9" w:rsidRPr="008B0C86">
          <w:rPr>
            <w:rStyle w:val="Hyperlink"/>
            <w:noProof/>
            <w:snapToGrid w:val="0"/>
            <w:w w:val="0"/>
          </w:rPr>
          <w:t>4.5.1</w:t>
        </w:r>
        <w:r w:rsidR="000152C9">
          <w:rPr>
            <w:rFonts w:asciiTheme="minorHAnsi" w:eastAsiaTheme="minorEastAsia" w:hAnsiTheme="minorHAnsi" w:cstheme="minorBidi"/>
            <w:noProof/>
          </w:rPr>
          <w:tab/>
        </w:r>
        <w:r w:rsidR="000152C9" w:rsidRPr="008B0C86">
          <w:rPr>
            <w:rStyle w:val="Hyperlink"/>
            <w:noProof/>
          </w:rPr>
          <w:t>Pembuatan modul</w:t>
        </w:r>
        <w:r w:rsidR="000152C9">
          <w:rPr>
            <w:noProof/>
            <w:webHidden/>
          </w:rPr>
          <w:tab/>
        </w:r>
        <w:r w:rsidR="000152C9">
          <w:rPr>
            <w:noProof/>
            <w:webHidden/>
          </w:rPr>
          <w:fldChar w:fldCharType="begin"/>
        </w:r>
        <w:r w:rsidR="000152C9">
          <w:rPr>
            <w:noProof/>
            <w:webHidden/>
          </w:rPr>
          <w:instrText xml:space="preserve"> PAGEREF _Toc513396405 \h </w:instrText>
        </w:r>
        <w:r w:rsidR="000152C9">
          <w:rPr>
            <w:noProof/>
            <w:webHidden/>
          </w:rPr>
        </w:r>
        <w:r w:rsidR="000152C9">
          <w:rPr>
            <w:noProof/>
            <w:webHidden/>
          </w:rPr>
          <w:fldChar w:fldCharType="separate"/>
        </w:r>
        <w:r w:rsidR="000152C9">
          <w:rPr>
            <w:noProof/>
            <w:webHidden/>
          </w:rPr>
          <w:t>77</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06" w:history="1">
        <w:r w:rsidR="000152C9" w:rsidRPr="008B0C86">
          <w:rPr>
            <w:rStyle w:val="Hyperlink"/>
            <w:noProof/>
            <w:snapToGrid w:val="0"/>
            <w:w w:val="0"/>
          </w:rPr>
          <w:t>4.5.1.1</w:t>
        </w:r>
        <w:r w:rsidR="000152C9">
          <w:rPr>
            <w:rFonts w:asciiTheme="minorHAnsi" w:eastAsiaTheme="minorEastAsia" w:hAnsiTheme="minorHAnsi" w:cstheme="minorBidi"/>
            <w:noProof/>
            <w:lang w:eastAsia="en-US"/>
          </w:rPr>
          <w:tab/>
        </w:r>
        <w:r w:rsidR="000152C9" w:rsidRPr="008B0C86">
          <w:rPr>
            <w:rStyle w:val="Hyperlink"/>
            <w:noProof/>
          </w:rPr>
          <w:t>Pembuatan Proyek Maven Baru</w:t>
        </w:r>
        <w:r w:rsidR="000152C9">
          <w:rPr>
            <w:noProof/>
            <w:webHidden/>
          </w:rPr>
          <w:tab/>
        </w:r>
        <w:r w:rsidR="000152C9">
          <w:rPr>
            <w:noProof/>
            <w:webHidden/>
          </w:rPr>
          <w:fldChar w:fldCharType="begin"/>
        </w:r>
        <w:r w:rsidR="000152C9">
          <w:rPr>
            <w:noProof/>
            <w:webHidden/>
          </w:rPr>
          <w:instrText xml:space="preserve"> PAGEREF _Toc513396406 \h </w:instrText>
        </w:r>
        <w:r w:rsidR="000152C9">
          <w:rPr>
            <w:noProof/>
            <w:webHidden/>
          </w:rPr>
        </w:r>
        <w:r w:rsidR="000152C9">
          <w:rPr>
            <w:noProof/>
            <w:webHidden/>
          </w:rPr>
          <w:fldChar w:fldCharType="separate"/>
        </w:r>
        <w:r w:rsidR="000152C9">
          <w:rPr>
            <w:noProof/>
            <w:webHidden/>
          </w:rPr>
          <w:t>78</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07" w:history="1">
        <w:r w:rsidR="000152C9" w:rsidRPr="008B0C86">
          <w:rPr>
            <w:rStyle w:val="Hyperlink"/>
            <w:noProof/>
            <w:snapToGrid w:val="0"/>
            <w:w w:val="0"/>
          </w:rPr>
          <w:t>4.5.1.2</w:t>
        </w:r>
        <w:r w:rsidR="000152C9">
          <w:rPr>
            <w:rFonts w:asciiTheme="minorHAnsi" w:eastAsiaTheme="minorEastAsia" w:hAnsiTheme="minorHAnsi" w:cstheme="minorBidi"/>
            <w:noProof/>
            <w:lang w:eastAsia="en-US"/>
          </w:rPr>
          <w:tab/>
        </w:r>
        <w:r w:rsidR="000152C9" w:rsidRPr="008B0C86">
          <w:rPr>
            <w:rStyle w:val="Hyperlink"/>
            <w:noProof/>
          </w:rPr>
          <w:t>Pengaturan POM pada maven project</w:t>
        </w:r>
        <w:r w:rsidR="000152C9">
          <w:rPr>
            <w:noProof/>
            <w:webHidden/>
          </w:rPr>
          <w:tab/>
        </w:r>
        <w:r w:rsidR="000152C9">
          <w:rPr>
            <w:noProof/>
            <w:webHidden/>
          </w:rPr>
          <w:fldChar w:fldCharType="begin"/>
        </w:r>
        <w:r w:rsidR="000152C9">
          <w:rPr>
            <w:noProof/>
            <w:webHidden/>
          </w:rPr>
          <w:instrText xml:space="preserve"> PAGEREF _Toc513396407 \h </w:instrText>
        </w:r>
        <w:r w:rsidR="000152C9">
          <w:rPr>
            <w:noProof/>
            <w:webHidden/>
          </w:rPr>
        </w:r>
        <w:r w:rsidR="000152C9">
          <w:rPr>
            <w:noProof/>
            <w:webHidden/>
          </w:rPr>
          <w:fldChar w:fldCharType="separate"/>
        </w:r>
        <w:r w:rsidR="000152C9">
          <w:rPr>
            <w:noProof/>
            <w:webHidden/>
          </w:rPr>
          <w:t>79</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08" w:history="1">
        <w:r w:rsidR="000152C9" w:rsidRPr="008B0C86">
          <w:rPr>
            <w:rStyle w:val="Hyperlink"/>
            <w:noProof/>
            <w:snapToGrid w:val="0"/>
            <w:w w:val="0"/>
          </w:rPr>
          <w:t>4.5.1.3</w:t>
        </w:r>
        <w:r w:rsidR="000152C9">
          <w:rPr>
            <w:rFonts w:asciiTheme="minorHAnsi" w:eastAsiaTheme="minorEastAsia" w:hAnsiTheme="minorHAnsi" w:cstheme="minorBidi"/>
            <w:noProof/>
            <w:lang w:eastAsia="en-US"/>
          </w:rPr>
          <w:tab/>
        </w:r>
        <w:r w:rsidR="000152C9" w:rsidRPr="008B0C86">
          <w:rPr>
            <w:rStyle w:val="Hyperlink"/>
            <w:noProof/>
          </w:rPr>
          <w:t xml:space="preserve">Pengisian OSGi </w:t>
        </w:r>
        <w:r w:rsidR="000152C9" w:rsidRPr="008B0C86">
          <w:rPr>
            <w:rStyle w:val="Hyperlink"/>
            <w:i/>
            <w:noProof/>
          </w:rPr>
          <w:t>bundle</w:t>
        </w:r>
        <w:r w:rsidR="000152C9" w:rsidRPr="008B0C86">
          <w:rPr>
            <w:rStyle w:val="Hyperlink"/>
            <w:noProof/>
          </w:rPr>
          <w:t xml:space="preserve"> properties</w:t>
        </w:r>
        <w:r w:rsidR="000152C9">
          <w:rPr>
            <w:noProof/>
            <w:webHidden/>
          </w:rPr>
          <w:tab/>
        </w:r>
        <w:r w:rsidR="000152C9">
          <w:rPr>
            <w:noProof/>
            <w:webHidden/>
          </w:rPr>
          <w:fldChar w:fldCharType="begin"/>
        </w:r>
        <w:r w:rsidR="000152C9">
          <w:rPr>
            <w:noProof/>
            <w:webHidden/>
          </w:rPr>
          <w:instrText xml:space="preserve"> PAGEREF _Toc513396408 \h </w:instrText>
        </w:r>
        <w:r w:rsidR="000152C9">
          <w:rPr>
            <w:noProof/>
            <w:webHidden/>
          </w:rPr>
        </w:r>
        <w:r w:rsidR="000152C9">
          <w:rPr>
            <w:noProof/>
            <w:webHidden/>
          </w:rPr>
          <w:fldChar w:fldCharType="separate"/>
        </w:r>
        <w:r w:rsidR="000152C9">
          <w:rPr>
            <w:noProof/>
            <w:webHidden/>
          </w:rPr>
          <w:t>83</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09" w:history="1">
        <w:r w:rsidR="000152C9" w:rsidRPr="008B0C86">
          <w:rPr>
            <w:rStyle w:val="Hyperlink"/>
            <w:noProof/>
            <w:snapToGrid w:val="0"/>
            <w:w w:val="0"/>
          </w:rPr>
          <w:t>4.5.1.4</w:t>
        </w:r>
        <w:r w:rsidR="000152C9">
          <w:rPr>
            <w:rFonts w:asciiTheme="minorHAnsi" w:eastAsiaTheme="minorEastAsia" w:hAnsiTheme="minorHAnsi" w:cstheme="minorBidi"/>
            <w:noProof/>
            <w:lang w:eastAsia="en-US"/>
          </w:rPr>
          <w:tab/>
        </w:r>
        <w:r w:rsidR="000152C9" w:rsidRPr="008B0C86">
          <w:rPr>
            <w:rStyle w:val="Hyperlink"/>
            <w:rFonts w:cstheme="minorHAnsi"/>
            <w:noProof/>
          </w:rPr>
          <w:t>Implementasi Modul</w:t>
        </w:r>
        <w:r w:rsidR="000152C9">
          <w:rPr>
            <w:noProof/>
            <w:webHidden/>
          </w:rPr>
          <w:tab/>
        </w:r>
        <w:r w:rsidR="000152C9">
          <w:rPr>
            <w:noProof/>
            <w:webHidden/>
          </w:rPr>
          <w:fldChar w:fldCharType="begin"/>
        </w:r>
        <w:r w:rsidR="000152C9">
          <w:rPr>
            <w:noProof/>
            <w:webHidden/>
          </w:rPr>
          <w:instrText xml:space="preserve"> PAGEREF _Toc513396409 \h </w:instrText>
        </w:r>
        <w:r w:rsidR="000152C9">
          <w:rPr>
            <w:noProof/>
            <w:webHidden/>
          </w:rPr>
        </w:r>
        <w:r w:rsidR="000152C9">
          <w:rPr>
            <w:noProof/>
            <w:webHidden/>
          </w:rPr>
          <w:fldChar w:fldCharType="separate"/>
        </w:r>
        <w:r w:rsidR="000152C9">
          <w:rPr>
            <w:noProof/>
            <w:webHidden/>
          </w:rPr>
          <w:t>84</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410" w:history="1">
        <w:r w:rsidR="000152C9" w:rsidRPr="008B0C86">
          <w:rPr>
            <w:rStyle w:val="Hyperlink"/>
            <w:noProof/>
            <w:snapToGrid w:val="0"/>
            <w:w w:val="0"/>
          </w:rPr>
          <w:t>4.5.2</w:t>
        </w:r>
        <w:r w:rsidR="000152C9">
          <w:rPr>
            <w:rFonts w:asciiTheme="minorHAnsi" w:eastAsiaTheme="minorEastAsia" w:hAnsiTheme="minorHAnsi" w:cstheme="minorBidi"/>
            <w:noProof/>
          </w:rPr>
          <w:tab/>
        </w:r>
        <w:r w:rsidR="000152C9" w:rsidRPr="008B0C86">
          <w:rPr>
            <w:rStyle w:val="Hyperlink"/>
            <w:noProof/>
          </w:rPr>
          <w:t>Pembacaan modul</w:t>
        </w:r>
        <w:r w:rsidR="000152C9">
          <w:rPr>
            <w:noProof/>
            <w:webHidden/>
          </w:rPr>
          <w:tab/>
        </w:r>
        <w:r w:rsidR="000152C9">
          <w:rPr>
            <w:noProof/>
            <w:webHidden/>
          </w:rPr>
          <w:fldChar w:fldCharType="begin"/>
        </w:r>
        <w:r w:rsidR="000152C9">
          <w:rPr>
            <w:noProof/>
            <w:webHidden/>
          </w:rPr>
          <w:instrText xml:space="preserve"> PAGEREF _Toc513396410 \h </w:instrText>
        </w:r>
        <w:r w:rsidR="000152C9">
          <w:rPr>
            <w:noProof/>
            <w:webHidden/>
          </w:rPr>
        </w:r>
        <w:r w:rsidR="000152C9">
          <w:rPr>
            <w:noProof/>
            <w:webHidden/>
          </w:rPr>
          <w:fldChar w:fldCharType="separate"/>
        </w:r>
        <w:r w:rsidR="000152C9">
          <w:rPr>
            <w:noProof/>
            <w:webHidden/>
          </w:rPr>
          <w:t>97</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411" w:history="1">
        <w:r w:rsidR="000152C9" w:rsidRPr="008B0C86">
          <w:rPr>
            <w:rStyle w:val="Hyperlink"/>
            <w:noProof/>
            <w:snapToGrid w:val="0"/>
            <w:w w:val="0"/>
          </w:rPr>
          <w:t>4.5.3</w:t>
        </w:r>
        <w:r w:rsidR="000152C9">
          <w:rPr>
            <w:rFonts w:asciiTheme="minorHAnsi" w:eastAsiaTheme="minorEastAsia" w:hAnsiTheme="minorHAnsi" w:cstheme="minorBidi"/>
            <w:noProof/>
          </w:rPr>
          <w:tab/>
        </w:r>
        <w:r w:rsidR="000152C9" w:rsidRPr="008B0C86">
          <w:rPr>
            <w:rStyle w:val="Hyperlink"/>
            <w:noProof/>
          </w:rPr>
          <w:t xml:space="preserve">Pendaftaran </w:t>
        </w:r>
        <w:r w:rsidR="000152C9" w:rsidRPr="008B0C86">
          <w:rPr>
            <w:rStyle w:val="Hyperlink"/>
            <w:i/>
            <w:noProof/>
          </w:rPr>
          <w:t>servlet</w:t>
        </w:r>
        <w:r w:rsidR="000152C9" w:rsidRPr="008B0C86">
          <w:rPr>
            <w:rStyle w:val="Hyperlink"/>
            <w:noProof/>
          </w:rPr>
          <w:t xml:space="preserve"> modul</w:t>
        </w:r>
        <w:r w:rsidR="000152C9">
          <w:rPr>
            <w:noProof/>
            <w:webHidden/>
          </w:rPr>
          <w:tab/>
        </w:r>
        <w:r w:rsidR="000152C9">
          <w:rPr>
            <w:noProof/>
            <w:webHidden/>
          </w:rPr>
          <w:fldChar w:fldCharType="begin"/>
        </w:r>
        <w:r w:rsidR="000152C9">
          <w:rPr>
            <w:noProof/>
            <w:webHidden/>
          </w:rPr>
          <w:instrText xml:space="preserve"> PAGEREF _Toc513396411 \h </w:instrText>
        </w:r>
        <w:r w:rsidR="000152C9">
          <w:rPr>
            <w:noProof/>
            <w:webHidden/>
          </w:rPr>
        </w:r>
        <w:r w:rsidR="000152C9">
          <w:rPr>
            <w:noProof/>
            <w:webHidden/>
          </w:rPr>
          <w:fldChar w:fldCharType="separate"/>
        </w:r>
        <w:r w:rsidR="000152C9">
          <w:rPr>
            <w:noProof/>
            <w:webHidden/>
          </w:rPr>
          <w:t>98</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412" w:history="1">
        <w:r w:rsidR="000152C9" w:rsidRPr="008B0C86">
          <w:rPr>
            <w:rStyle w:val="Hyperlink"/>
            <w:noProof/>
            <w:lang w:val="id-ID"/>
          </w:rPr>
          <w:t xml:space="preserve">BAB V UJI COBA </w:t>
        </w:r>
        <w:r w:rsidR="000152C9" w:rsidRPr="008B0C86">
          <w:rPr>
            <w:rStyle w:val="Hyperlink"/>
            <w:noProof/>
          </w:rPr>
          <w:t>DAN</w:t>
        </w:r>
        <w:r w:rsidR="000152C9" w:rsidRPr="008B0C86">
          <w:rPr>
            <w:rStyle w:val="Hyperlink"/>
            <w:noProof/>
            <w:lang w:val="id-ID"/>
          </w:rPr>
          <w:t xml:space="preserve"> EVALUASI</w:t>
        </w:r>
        <w:r w:rsidR="000152C9">
          <w:rPr>
            <w:noProof/>
            <w:webHidden/>
          </w:rPr>
          <w:tab/>
        </w:r>
        <w:r w:rsidR="000152C9">
          <w:rPr>
            <w:noProof/>
            <w:webHidden/>
          </w:rPr>
          <w:fldChar w:fldCharType="begin"/>
        </w:r>
        <w:r w:rsidR="000152C9">
          <w:rPr>
            <w:noProof/>
            <w:webHidden/>
          </w:rPr>
          <w:instrText xml:space="preserve"> PAGEREF _Toc513396412 \h </w:instrText>
        </w:r>
        <w:r w:rsidR="000152C9">
          <w:rPr>
            <w:noProof/>
            <w:webHidden/>
          </w:rPr>
        </w:r>
        <w:r w:rsidR="000152C9">
          <w:rPr>
            <w:noProof/>
            <w:webHidden/>
          </w:rPr>
          <w:fldChar w:fldCharType="separate"/>
        </w:r>
        <w:r w:rsidR="000152C9">
          <w:rPr>
            <w:noProof/>
            <w:webHidden/>
          </w:rPr>
          <w:t>103</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414" w:history="1">
        <w:r w:rsidR="000152C9" w:rsidRPr="008B0C86">
          <w:rPr>
            <w:rStyle w:val="Hyperlink"/>
            <w:noProof/>
            <w:snapToGrid w:val="0"/>
            <w:w w:val="0"/>
          </w:rPr>
          <w:t>5.1</w:t>
        </w:r>
        <w:r w:rsidR="000152C9">
          <w:rPr>
            <w:rFonts w:asciiTheme="minorHAnsi" w:eastAsiaTheme="minorEastAsia" w:hAnsiTheme="minorHAnsi" w:cstheme="minorBidi"/>
            <w:noProof/>
            <w:lang w:eastAsia="en-US"/>
          </w:rPr>
          <w:tab/>
        </w:r>
        <w:r w:rsidR="000152C9" w:rsidRPr="008B0C86">
          <w:rPr>
            <w:rStyle w:val="Hyperlink"/>
            <w:noProof/>
          </w:rPr>
          <w:t>Lingkungan Uji Coba</w:t>
        </w:r>
        <w:r w:rsidR="000152C9">
          <w:rPr>
            <w:noProof/>
            <w:webHidden/>
          </w:rPr>
          <w:tab/>
        </w:r>
        <w:r w:rsidR="000152C9">
          <w:rPr>
            <w:noProof/>
            <w:webHidden/>
          </w:rPr>
          <w:fldChar w:fldCharType="begin"/>
        </w:r>
        <w:r w:rsidR="000152C9">
          <w:rPr>
            <w:noProof/>
            <w:webHidden/>
          </w:rPr>
          <w:instrText xml:space="preserve"> PAGEREF _Toc513396414 \h </w:instrText>
        </w:r>
        <w:r w:rsidR="000152C9">
          <w:rPr>
            <w:noProof/>
            <w:webHidden/>
          </w:rPr>
        </w:r>
        <w:r w:rsidR="000152C9">
          <w:rPr>
            <w:noProof/>
            <w:webHidden/>
          </w:rPr>
          <w:fldChar w:fldCharType="separate"/>
        </w:r>
        <w:r w:rsidR="000152C9">
          <w:rPr>
            <w:noProof/>
            <w:webHidden/>
          </w:rPr>
          <w:t>103</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415" w:history="1">
        <w:r w:rsidR="000152C9" w:rsidRPr="008B0C86">
          <w:rPr>
            <w:rStyle w:val="Hyperlink"/>
            <w:noProof/>
            <w:snapToGrid w:val="0"/>
            <w:w w:val="0"/>
          </w:rPr>
          <w:t>5.2</w:t>
        </w:r>
        <w:r w:rsidR="000152C9">
          <w:rPr>
            <w:rFonts w:asciiTheme="minorHAnsi" w:eastAsiaTheme="minorEastAsia" w:hAnsiTheme="minorHAnsi" w:cstheme="minorBidi"/>
            <w:noProof/>
            <w:lang w:eastAsia="en-US"/>
          </w:rPr>
          <w:tab/>
        </w:r>
        <w:r w:rsidR="000152C9" w:rsidRPr="008B0C86">
          <w:rPr>
            <w:rStyle w:val="Hyperlink"/>
            <w:noProof/>
          </w:rPr>
          <w:t>Uji Coba</w:t>
        </w:r>
        <w:r w:rsidR="000152C9">
          <w:rPr>
            <w:noProof/>
            <w:webHidden/>
          </w:rPr>
          <w:tab/>
        </w:r>
        <w:r w:rsidR="000152C9">
          <w:rPr>
            <w:noProof/>
            <w:webHidden/>
          </w:rPr>
          <w:fldChar w:fldCharType="begin"/>
        </w:r>
        <w:r w:rsidR="000152C9">
          <w:rPr>
            <w:noProof/>
            <w:webHidden/>
          </w:rPr>
          <w:instrText xml:space="preserve"> PAGEREF _Toc513396415 \h </w:instrText>
        </w:r>
        <w:r w:rsidR="000152C9">
          <w:rPr>
            <w:noProof/>
            <w:webHidden/>
          </w:rPr>
        </w:r>
        <w:r w:rsidR="000152C9">
          <w:rPr>
            <w:noProof/>
            <w:webHidden/>
          </w:rPr>
          <w:fldChar w:fldCharType="separate"/>
        </w:r>
        <w:r w:rsidR="000152C9">
          <w:rPr>
            <w:noProof/>
            <w:webHidden/>
          </w:rPr>
          <w:t>104</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416" w:history="1">
        <w:r w:rsidR="000152C9" w:rsidRPr="008B0C86">
          <w:rPr>
            <w:rStyle w:val="Hyperlink"/>
            <w:noProof/>
            <w:snapToGrid w:val="0"/>
            <w:w w:val="0"/>
          </w:rPr>
          <w:t>5.2.1</w:t>
        </w:r>
        <w:r w:rsidR="000152C9">
          <w:rPr>
            <w:rFonts w:asciiTheme="minorHAnsi" w:eastAsiaTheme="minorEastAsia" w:hAnsiTheme="minorHAnsi" w:cstheme="minorBidi"/>
            <w:noProof/>
          </w:rPr>
          <w:tab/>
        </w:r>
        <w:r w:rsidR="000152C9" w:rsidRPr="008B0C86">
          <w:rPr>
            <w:rStyle w:val="Hyperlink"/>
            <w:noProof/>
          </w:rPr>
          <w:t>Kasus uji fungsionalitas administratif</w:t>
        </w:r>
        <w:r w:rsidR="000152C9">
          <w:rPr>
            <w:noProof/>
            <w:webHidden/>
          </w:rPr>
          <w:tab/>
        </w:r>
        <w:r w:rsidR="000152C9">
          <w:rPr>
            <w:noProof/>
            <w:webHidden/>
          </w:rPr>
          <w:fldChar w:fldCharType="begin"/>
        </w:r>
        <w:r w:rsidR="000152C9">
          <w:rPr>
            <w:noProof/>
            <w:webHidden/>
          </w:rPr>
          <w:instrText xml:space="preserve"> PAGEREF _Toc513396416 \h </w:instrText>
        </w:r>
        <w:r w:rsidR="000152C9">
          <w:rPr>
            <w:noProof/>
            <w:webHidden/>
          </w:rPr>
        </w:r>
        <w:r w:rsidR="000152C9">
          <w:rPr>
            <w:noProof/>
            <w:webHidden/>
          </w:rPr>
          <w:fldChar w:fldCharType="separate"/>
        </w:r>
        <w:r w:rsidR="000152C9">
          <w:rPr>
            <w:noProof/>
            <w:webHidden/>
          </w:rPr>
          <w:t>104</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17" w:history="1">
        <w:r w:rsidR="000152C9" w:rsidRPr="008B0C86">
          <w:rPr>
            <w:rStyle w:val="Hyperlink"/>
            <w:noProof/>
            <w:snapToGrid w:val="0"/>
            <w:w w:val="0"/>
          </w:rPr>
          <w:t>5.2.1.1</w:t>
        </w:r>
        <w:r w:rsidR="000152C9">
          <w:rPr>
            <w:rFonts w:asciiTheme="minorHAnsi" w:eastAsiaTheme="minorEastAsia" w:hAnsiTheme="minorHAnsi" w:cstheme="minorBidi"/>
            <w:noProof/>
            <w:lang w:eastAsia="en-US"/>
          </w:rPr>
          <w:tab/>
        </w:r>
        <w:r w:rsidR="000152C9" w:rsidRPr="008B0C86">
          <w:rPr>
            <w:rStyle w:val="Hyperlink"/>
            <w:noProof/>
          </w:rPr>
          <w:t>Kasus uji menambah modul</w:t>
        </w:r>
        <w:r w:rsidR="000152C9">
          <w:rPr>
            <w:noProof/>
            <w:webHidden/>
          </w:rPr>
          <w:tab/>
        </w:r>
        <w:r w:rsidR="000152C9">
          <w:rPr>
            <w:noProof/>
            <w:webHidden/>
          </w:rPr>
          <w:fldChar w:fldCharType="begin"/>
        </w:r>
        <w:r w:rsidR="000152C9">
          <w:rPr>
            <w:noProof/>
            <w:webHidden/>
          </w:rPr>
          <w:instrText xml:space="preserve"> PAGEREF _Toc513396417 \h </w:instrText>
        </w:r>
        <w:r w:rsidR="000152C9">
          <w:rPr>
            <w:noProof/>
            <w:webHidden/>
          </w:rPr>
        </w:r>
        <w:r w:rsidR="000152C9">
          <w:rPr>
            <w:noProof/>
            <w:webHidden/>
          </w:rPr>
          <w:fldChar w:fldCharType="separate"/>
        </w:r>
        <w:r w:rsidR="000152C9">
          <w:rPr>
            <w:noProof/>
            <w:webHidden/>
          </w:rPr>
          <w:t>104</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18" w:history="1">
        <w:r w:rsidR="000152C9" w:rsidRPr="008B0C86">
          <w:rPr>
            <w:rStyle w:val="Hyperlink"/>
            <w:noProof/>
            <w:snapToGrid w:val="0"/>
            <w:w w:val="0"/>
          </w:rPr>
          <w:t>5.2.1.2</w:t>
        </w:r>
        <w:r w:rsidR="000152C9">
          <w:rPr>
            <w:rFonts w:asciiTheme="minorHAnsi" w:eastAsiaTheme="minorEastAsia" w:hAnsiTheme="minorHAnsi" w:cstheme="minorBidi"/>
            <w:noProof/>
            <w:lang w:eastAsia="en-US"/>
          </w:rPr>
          <w:tab/>
        </w:r>
        <w:r w:rsidR="000152C9" w:rsidRPr="008B0C86">
          <w:rPr>
            <w:rStyle w:val="Hyperlink"/>
            <w:noProof/>
          </w:rPr>
          <w:t>Kasus uji menghapus modul</w:t>
        </w:r>
        <w:r w:rsidR="000152C9">
          <w:rPr>
            <w:noProof/>
            <w:webHidden/>
          </w:rPr>
          <w:tab/>
        </w:r>
        <w:r w:rsidR="000152C9">
          <w:rPr>
            <w:noProof/>
            <w:webHidden/>
          </w:rPr>
          <w:fldChar w:fldCharType="begin"/>
        </w:r>
        <w:r w:rsidR="000152C9">
          <w:rPr>
            <w:noProof/>
            <w:webHidden/>
          </w:rPr>
          <w:instrText xml:space="preserve"> PAGEREF _Toc513396418 \h </w:instrText>
        </w:r>
        <w:r w:rsidR="000152C9">
          <w:rPr>
            <w:noProof/>
            <w:webHidden/>
          </w:rPr>
        </w:r>
        <w:r w:rsidR="000152C9">
          <w:rPr>
            <w:noProof/>
            <w:webHidden/>
          </w:rPr>
          <w:fldChar w:fldCharType="separate"/>
        </w:r>
        <w:r w:rsidR="000152C9">
          <w:rPr>
            <w:noProof/>
            <w:webHidden/>
          </w:rPr>
          <w:t>109</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19" w:history="1">
        <w:r w:rsidR="000152C9" w:rsidRPr="008B0C86">
          <w:rPr>
            <w:rStyle w:val="Hyperlink"/>
            <w:noProof/>
            <w:snapToGrid w:val="0"/>
            <w:w w:val="0"/>
          </w:rPr>
          <w:t>5.2.1.3</w:t>
        </w:r>
        <w:r w:rsidR="000152C9">
          <w:rPr>
            <w:rFonts w:asciiTheme="minorHAnsi" w:eastAsiaTheme="minorEastAsia" w:hAnsiTheme="minorHAnsi" w:cstheme="minorBidi"/>
            <w:noProof/>
            <w:lang w:eastAsia="en-US"/>
          </w:rPr>
          <w:tab/>
        </w:r>
        <w:r w:rsidR="000152C9" w:rsidRPr="008B0C86">
          <w:rPr>
            <w:rStyle w:val="Hyperlink"/>
            <w:noProof/>
          </w:rPr>
          <w:t>Kasus uji menambah akses menu</w:t>
        </w:r>
        <w:r w:rsidR="000152C9">
          <w:rPr>
            <w:noProof/>
            <w:webHidden/>
          </w:rPr>
          <w:tab/>
        </w:r>
        <w:r w:rsidR="000152C9">
          <w:rPr>
            <w:noProof/>
            <w:webHidden/>
          </w:rPr>
          <w:fldChar w:fldCharType="begin"/>
        </w:r>
        <w:r w:rsidR="000152C9">
          <w:rPr>
            <w:noProof/>
            <w:webHidden/>
          </w:rPr>
          <w:instrText xml:space="preserve"> PAGEREF _Toc513396419 \h </w:instrText>
        </w:r>
        <w:r w:rsidR="000152C9">
          <w:rPr>
            <w:noProof/>
            <w:webHidden/>
          </w:rPr>
        </w:r>
        <w:r w:rsidR="000152C9">
          <w:rPr>
            <w:noProof/>
            <w:webHidden/>
          </w:rPr>
          <w:fldChar w:fldCharType="separate"/>
        </w:r>
        <w:r w:rsidR="000152C9">
          <w:rPr>
            <w:noProof/>
            <w:webHidden/>
          </w:rPr>
          <w:t>110</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20" w:history="1">
        <w:r w:rsidR="000152C9" w:rsidRPr="008B0C86">
          <w:rPr>
            <w:rStyle w:val="Hyperlink"/>
            <w:noProof/>
            <w:snapToGrid w:val="0"/>
            <w:w w:val="0"/>
          </w:rPr>
          <w:t>5.2.1.4</w:t>
        </w:r>
        <w:r w:rsidR="000152C9">
          <w:rPr>
            <w:rFonts w:asciiTheme="minorHAnsi" w:eastAsiaTheme="minorEastAsia" w:hAnsiTheme="minorHAnsi" w:cstheme="minorBidi"/>
            <w:noProof/>
            <w:lang w:eastAsia="en-US"/>
          </w:rPr>
          <w:tab/>
        </w:r>
        <w:r w:rsidR="000152C9" w:rsidRPr="008B0C86">
          <w:rPr>
            <w:rStyle w:val="Hyperlink"/>
            <w:noProof/>
          </w:rPr>
          <w:t>Kasus uji menghapus akses menu</w:t>
        </w:r>
        <w:r w:rsidR="000152C9">
          <w:rPr>
            <w:noProof/>
            <w:webHidden/>
          </w:rPr>
          <w:tab/>
        </w:r>
        <w:r w:rsidR="000152C9">
          <w:rPr>
            <w:noProof/>
            <w:webHidden/>
          </w:rPr>
          <w:fldChar w:fldCharType="begin"/>
        </w:r>
        <w:r w:rsidR="000152C9">
          <w:rPr>
            <w:noProof/>
            <w:webHidden/>
          </w:rPr>
          <w:instrText xml:space="preserve"> PAGEREF _Toc513396420 \h </w:instrText>
        </w:r>
        <w:r w:rsidR="000152C9">
          <w:rPr>
            <w:noProof/>
            <w:webHidden/>
          </w:rPr>
        </w:r>
        <w:r w:rsidR="000152C9">
          <w:rPr>
            <w:noProof/>
            <w:webHidden/>
          </w:rPr>
          <w:fldChar w:fldCharType="separate"/>
        </w:r>
        <w:r w:rsidR="000152C9">
          <w:rPr>
            <w:noProof/>
            <w:webHidden/>
          </w:rPr>
          <w:t>110</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21" w:history="1">
        <w:r w:rsidR="000152C9" w:rsidRPr="008B0C86">
          <w:rPr>
            <w:rStyle w:val="Hyperlink"/>
            <w:noProof/>
            <w:snapToGrid w:val="0"/>
            <w:w w:val="0"/>
          </w:rPr>
          <w:t>5.2.1.5</w:t>
        </w:r>
        <w:r w:rsidR="000152C9">
          <w:rPr>
            <w:rFonts w:asciiTheme="minorHAnsi" w:eastAsiaTheme="minorEastAsia" w:hAnsiTheme="minorHAnsi" w:cstheme="minorBidi"/>
            <w:noProof/>
            <w:lang w:eastAsia="en-US"/>
          </w:rPr>
          <w:tab/>
        </w:r>
        <w:r w:rsidR="000152C9" w:rsidRPr="008B0C86">
          <w:rPr>
            <w:rStyle w:val="Hyperlink"/>
            <w:noProof/>
          </w:rPr>
          <w:t>Kasus uji menambah pengguna</w:t>
        </w:r>
        <w:r w:rsidR="000152C9">
          <w:rPr>
            <w:noProof/>
            <w:webHidden/>
          </w:rPr>
          <w:tab/>
        </w:r>
        <w:r w:rsidR="000152C9">
          <w:rPr>
            <w:noProof/>
            <w:webHidden/>
          </w:rPr>
          <w:fldChar w:fldCharType="begin"/>
        </w:r>
        <w:r w:rsidR="000152C9">
          <w:rPr>
            <w:noProof/>
            <w:webHidden/>
          </w:rPr>
          <w:instrText xml:space="preserve"> PAGEREF _Toc513396421 \h </w:instrText>
        </w:r>
        <w:r w:rsidR="000152C9">
          <w:rPr>
            <w:noProof/>
            <w:webHidden/>
          </w:rPr>
        </w:r>
        <w:r w:rsidR="000152C9">
          <w:rPr>
            <w:noProof/>
            <w:webHidden/>
          </w:rPr>
          <w:fldChar w:fldCharType="separate"/>
        </w:r>
        <w:r w:rsidR="000152C9">
          <w:rPr>
            <w:noProof/>
            <w:webHidden/>
          </w:rPr>
          <w:t>111</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22" w:history="1">
        <w:r w:rsidR="000152C9" w:rsidRPr="008B0C86">
          <w:rPr>
            <w:rStyle w:val="Hyperlink"/>
            <w:noProof/>
            <w:snapToGrid w:val="0"/>
            <w:w w:val="0"/>
          </w:rPr>
          <w:t>5.2.1.6</w:t>
        </w:r>
        <w:r w:rsidR="000152C9">
          <w:rPr>
            <w:rFonts w:asciiTheme="minorHAnsi" w:eastAsiaTheme="minorEastAsia" w:hAnsiTheme="minorHAnsi" w:cstheme="minorBidi"/>
            <w:noProof/>
            <w:lang w:eastAsia="en-US"/>
          </w:rPr>
          <w:tab/>
        </w:r>
        <w:r w:rsidR="000152C9" w:rsidRPr="008B0C86">
          <w:rPr>
            <w:rStyle w:val="Hyperlink"/>
            <w:noProof/>
          </w:rPr>
          <w:t>Kasus uji menonaktifkan pengguna</w:t>
        </w:r>
        <w:r w:rsidR="000152C9">
          <w:rPr>
            <w:noProof/>
            <w:webHidden/>
          </w:rPr>
          <w:tab/>
        </w:r>
        <w:r w:rsidR="000152C9">
          <w:rPr>
            <w:noProof/>
            <w:webHidden/>
          </w:rPr>
          <w:fldChar w:fldCharType="begin"/>
        </w:r>
        <w:r w:rsidR="000152C9">
          <w:rPr>
            <w:noProof/>
            <w:webHidden/>
          </w:rPr>
          <w:instrText xml:space="preserve"> PAGEREF _Toc513396422 \h </w:instrText>
        </w:r>
        <w:r w:rsidR="000152C9">
          <w:rPr>
            <w:noProof/>
            <w:webHidden/>
          </w:rPr>
        </w:r>
        <w:r w:rsidR="000152C9">
          <w:rPr>
            <w:noProof/>
            <w:webHidden/>
          </w:rPr>
          <w:fldChar w:fldCharType="separate"/>
        </w:r>
        <w:r w:rsidR="000152C9">
          <w:rPr>
            <w:noProof/>
            <w:webHidden/>
          </w:rPr>
          <w:t>112</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23" w:history="1">
        <w:r w:rsidR="000152C9" w:rsidRPr="008B0C86">
          <w:rPr>
            <w:rStyle w:val="Hyperlink"/>
            <w:noProof/>
            <w:snapToGrid w:val="0"/>
            <w:w w:val="0"/>
          </w:rPr>
          <w:t>5.2.1.7</w:t>
        </w:r>
        <w:r w:rsidR="000152C9">
          <w:rPr>
            <w:rFonts w:asciiTheme="minorHAnsi" w:eastAsiaTheme="minorEastAsia" w:hAnsiTheme="minorHAnsi" w:cstheme="minorBidi"/>
            <w:noProof/>
            <w:lang w:eastAsia="en-US"/>
          </w:rPr>
          <w:tab/>
        </w:r>
        <w:r w:rsidR="000152C9" w:rsidRPr="008B0C86">
          <w:rPr>
            <w:rStyle w:val="Hyperlink"/>
            <w:noProof/>
          </w:rPr>
          <w:t>Kasus uji menambah hak akses pengguna</w:t>
        </w:r>
        <w:r w:rsidR="000152C9">
          <w:rPr>
            <w:noProof/>
            <w:webHidden/>
          </w:rPr>
          <w:tab/>
        </w:r>
        <w:r w:rsidR="000152C9">
          <w:rPr>
            <w:noProof/>
            <w:webHidden/>
          </w:rPr>
          <w:fldChar w:fldCharType="begin"/>
        </w:r>
        <w:r w:rsidR="000152C9">
          <w:rPr>
            <w:noProof/>
            <w:webHidden/>
          </w:rPr>
          <w:instrText xml:space="preserve"> PAGEREF _Toc513396423 \h </w:instrText>
        </w:r>
        <w:r w:rsidR="000152C9">
          <w:rPr>
            <w:noProof/>
            <w:webHidden/>
          </w:rPr>
        </w:r>
        <w:r w:rsidR="000152C9">
          <w:rPr>
            <w:noProof/>
            <w:webHidden/>
          </w:rPr>
          <w:fldChar w:fldCharType="separate"/>
        </w:r>
        <w:r w:rsidR="000152C9">
          <w:rPr>
            <w:noProof/>
            <w:webHidden/>
          </w:rPr>
          <w:t>113</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24" w:history="1">
        <w:r w:rsidR="000152C9" w:rsidRPr="008B0C86">
          <w:rPr>
            <w:rStyle w:val="Hyperlink"/>
            <w:noProof/>
            <w:snapToGrid w:val="0"/>
            <w:w w:val="0"/>
          </w:rPr>
          <w:t>5.2.1.8</w:t>
        </w:r>
        <w:r w:rsidR="000152C9">
          <w:rPr>
            <w:rFonts w:asciiTheme="minorHAnsi" w:eastAsiaTheme="minorEastAsia" w:hAnsiTheme="minorHAnsi" w:cstheme="minorBidi"/>
            <w:noProof/>
            <w:lang w:eastAsia="en-US"/>
          </w:rPr>
          <w:tab/>
        </w:r>
        <w:r w:rsidR="000152C9" w:rsidRPr="008B0C86">
          <w:rPr>
            <w:rStyle w:val="Hyperlink"/>
            <w:noProof/>
          </w:rPr>
          <w:t>Kasus uji menghapus hak akses pengguna</w:t>
        </w:r>
        <w:r w:rsidR="000152C9">
          <w:rPr>
            <w:noProof/>
            <w:webHidden/>
          </w:rPr>
          <w:tab/>
        </w:r>
        <w:r w:rsidR="000152C9">
          <w:rPr>
            <w:noProof/>
            <w:webHidden/>
          </w:rPr>
          <w:fldChar w:fldCharType="begin"/>
        </w:r>
        <w:r w:rsidR="000152C9">
          <w:rPr>
            <w:noProof/>
            <w:webHidden/>
          </w:rPr>
          <w:instrText xml:space="preserve"> PAGEREF _Toc513396424 \h </w:instrText>
        </w:r>
        <w:r w:rsidR="000152C9">
          <w:rPr>
            <w:noProof/>
            <w:webHidden/>
          </w:rPr>
        </w:r>
        <w:r w:rsidR="000152C9">
          <w:rPr>
            <w:noProof/>
            <w:webHidden/>
          </w:rPr>
          <w:fldChar w:fldCharType="separate"/>
        </w:r>
        <w:r w:rsidR="000152C9">
          <w:rPr>
            <w:noProof/>
            <w:webHidden/>
          </w:rPr>
          <w:t>114</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25" w:history="1">
        <w:r w:rsidR="000152C9" w:rsidRPr="008B0C86">
          <w:rPr>
            <w:rStyle w:val="Hyperlink"/>
            <w:noProof/>
            <w:snapToGrid w:val="0"/>
            <w:w w:val="0"/>
          </w:rPr>
          <w:t>5.2.1.9</w:t>
        </w:r>
        <w:r w:rsidR="000152C9">
          <w:rPr>
            <w:rFonts w:asciiTheme="minorHAnsi" w:eastAsiaTheme="minorEastAsia" w:hAnsiTheme="minorHAnsi" w:cstheme="minorBidi"/>
            <w:noProof/>
            <w:lang w:eastAsia="en-US"/>
          </w:rPr>
          <w:tab/>
        </w:r>
        <w:r w:rsidR="000152C9" w:rsidRPr="008B0C86">
          <w:rPr>
            <w:rStyle w:val="Hyperlink"/>
            <w:noProof/>
          </w:rPr>
          <w:t>Kasus uji menambah peran</w:t>
        </w:r>
        <w:r w:rsidR="000152C9">
          <w:rPr>
            <w:noProof/>
            <w:webHidden/>
          </w:rPr>
          <w:tab/>
        </w:r>
        <w:r w:rsidR="000152C9">
          <w:rPr>
            <w:noProof/>
            <w:webHidden/>
          </w:rPr>
          <w:fldChar w:fldCharType="begin"/>
        </w:r>
        <w:r w:rsidR="000152C9">
          <w:rPr>
            <w:noProof/>
            <w:webHidden/>
          </w:rPr>
          <w:instrText xml:space="preserve"> PAGEREF _Toc513396425 \h </w:instrText>
        </w:r>
        <w:r w:rsidR="000152C9">
          <w:rPr>
            <w:noProof/>
            <w:webHidden/>
          </w:rPr>
        </w:r>
        <w:r w:rsidR="000152C9">
          <w:rPr>
            <w:noProof/>
            <w:webHidden/>
          </w:rPr>
          <w:fldChar w:fldCharType="separate"/>
        </w:r>
        <w:r w:rsidR="000152C9">
          <w:rPr>
            <w:noProof/>
            <w:webHidden/>
          </w:rPr>
          <w:t>115</w:t>
        </w:r>
        <w:r w:rsidR="000152C9">
          <w:rPr>
            <w:noProof/>
            <w:webHidden/>
          </w:rPr>
          <w:fldChar w:fldCharType="end"/>
        </w:r>
      </w:hyperlink>
    </w:p>
    <w:p w:rsidR="000152C9" w:rsidRDefault="0019690D">
      <w:pPr>
        <w:pStyle w:val="TOC4"/>
        <w:rPr>
          <w:rFonts w:asciiTheme="minorHAnsi" w:eastAsiaTheme="minorEastAsia" w:hAnsiTheme="minorHAnsi" w:cstheme="minorBidi"/>
          <w:noProof/>
          <w:lang w:eastAsia="en-US"/>
        </w:rPr>
      </w:pPr>
      <w:hyperlink w:anchor="_Toc513396426" w:history="1">
        <w:r w:rsidR="000152C9" w:rsidRPr="008B0C86">
          <w:rPr>
            <w:rStyle w:val="Hyperlink"/>
            <w:noProof/>
            <w:snapToGrid w:val="0"/>
            <w:w w:val="0"/>
          </w:rPr>
          <w:t>5.2.1.10</w:t>
        </w:r>
        <w:r w:rsidR="000152C9">
          <w:rPr>
            <w:rFonts w:asciiTheme="minorHAnsi" w:eastAsiaTheme="minorEastAsia" w:hAnsiTheme="minorHAnsi" w:cstheme="minorBidi"/>
            <w:noProof/>
            <w:lang w:eastAsia="en-US"/>
          </w:rPr>
          <w:tab/>
        </w:r>
        <w:r w:rsidR="000152C9" w:rsidRPr="008B0C86">
          <w:rPr>
            <w:rStyle w:val="Hyperlink"/>
            <w:noProof/>
          </w:rPr>
          <w:t>Kasus uji menghapus peran</w:t>
        </w:r>
        <w:r w:rsidR="000152C9">
          <w:rPr>
            <w:noProof/>
            <w:webHidden/>
          </w:rPr>
          <w:tab/>
        </w:r>
        <w:r w:rsidR="000152C9">
          <w:rPr>
            <w:noProof/>
            <w:webHidden/>
          </w:rPr>
          <w:fldChar w:fldCharType="begin"/>
        </w:r>
        <w:r w:rsidR="000152C9">
          <w:rPr>
            <w:noProof/>
            <w:webHidden/>
          </w:rPr>
          <w:instrText xml:space="preserve"> PAGEREF _Toc513396426 \h </w:instrText>
        </w:r>
        <w:r w:rsidR="000152C9">
          <w:rPr>
            <w:noProof/>
            <w:webHidden/>
          </w:rPr>
        </w:r>
        <w:r w:rsidR="000152C9">
          <w:rPr>
            <w:noProof/>
            <w:webHidden/>
          </w:rPr>
          <w:fldChar w:fldCharType="separate"/>
        </w:r>
        <w:r w:rsidR="000152C9">
          <w:rPr>
            <w:noProof/>
            <w:webHidden/>
          </w:rPr>
          <w:t>115</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427" w:history="1">
        <w:r w:rsidR="000152C9" w:rsidRPr="008B0C86">
          <w:rPr>
            <w:rStyle w:val="Hyperlink"/>
            <w:noProof/>
            <w:snapToGrid w:val="0"/>
            <w:w w:val="0"/>
          </w:rPr>
          <w:t>5.2.2</w:t>
        </w:r>
        <w:r w:rsidR="000152C9">
          <w:rPr>
            <w:rFonts w:asciiTheme="minorHAnsi" w:eastAsiaTheme="minorEastAsia" w:hAnsiTheme="minorHAnsi" w:cstheme="minorBidi"/>
            <w:noProof/>
          </w:rPr>
          <w:tab/>
        </w:r>
        <w:r w:rsidR="000152C9" w:rsidRPr="008B0C86">
          <w:rPr>
            <w:rStyle w:val="Hyperlink"/>
            <w:noProof/>
          </w:rPr>
          <w:t>Uji coba integrasi modul</w:t>
        </w:r>
        <w:r w:rsidR="000152C9">
          <w:rPr>
            <w:noProof/>
            <w:webHidden/>
          </w:rPr>
          <w:tab/>
        </w:r>
        <w:r w:rsidR="000152C9">
          <w:rPr>
            <w:noProof/>
            <w:webHidden/>
          </w:rPr>
          <w:fldChar w:fldCharType="begin"/>
        </w:r>
        <w:r w:rsidR="000152C9">
          <w:rPr>
            <w:noProof/>
            <w:webHidden/>
          </w:rPr>
          <w:instrText xml:space="preserve"> PAGEREF _Toc513396427 \h </w:instrText>
        </w:r>
        <w:r w:rsidR="000152C9">
          <w:rPr>
            <w:noProof/>
            <w:webHidden/>
          </w:rPr>
        </w:r>
        <w:r w:rsidR="000152C9">
          <w:rPr>
            <w:noProof/>
            <w:webHidden/>
          </w:rPr>
          <w:fldChar w:fldCharType="separate"/>
        </w:r>
        <w:r w:rsidR="000152C9">
          <w:rPr>
            <w:noProof/>
            <w:webHidden/>
          </w:rPr>
          <w:t>116</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428" w:history="1">
        <w:r w:rsidR="000152C9" w:rsidRPr="008B0C86">
          <w:rPr>
            <w:rStyle w:val="Hyperlink"/>
            <w:noProof/>
            <w:snapToGrid w:val="0"/>
            <w:w w:val="0"/>
          </w:rPr>
          <w:t>5.2.3</w:t>
        </w:r>
        <w:r w:rsidR="000152C9">
          <w:rPr>
            <w:rFonts w:asciiTheme="minorHAnsi" w:eastAsiaTheme="minorEastAsia" w:hAnsiTheme="minorHAnsi" w:cstheme="minorBidi"/>
            <w:noProof/>
          </w:rPr>
          <w:tab/>
        </w:r>
        <w:r w:rsidR="000152C9" w:rsidRPr="008B0C86">
          <w:rPr>
            <w:rStyle w:val="Hyperlink"/>
            <w:noProof/>
          </w:rPr>
          <w:t>Uji coba hak akses</w:t>
        </w:r>
        <w:r w:rsidR="000152C9">
          <w:rPr>
            <w:noProof/>
            <w:webHidden/>
          </w:rPr>
          <w:tab/>
        </w:r>
        <w:r w:rsidR="000152C9">
          <w:rPr>
            <w:noProof/>
            <w:webHidden/>
          </w:rPr>
          <w:fldChar w:fldCharType="begin"/>
        </w:r>
        <w:r w:rsidR="000152C9">
          <w:rPr>
            <w:noProof/>
            <w:webHidden/>
          </w:rPr>
          <w:instrText xml:space="preserve"> PAGEREF _Toc513396428 \h </w:instrText>
        </w:r>
        <w:r w:rsidR="000152C9">
          <w:rPr>
            <w:noProof/>
            <w:webHidden/>
          </w:rPr>
        </w:r>
        <w:r w:rsidR="000152C9">
          <w:rPr>
            <w:noProof/>
            <w:webHidden/>
          </w:rPr>
          <w:fldChar w:fldCharType="separate"/>
        </w:r>
        <w:r w:rsidR="000152C9">
          <w:rPr>
            <w:noProof/>
            <w:webHidden/>
          </w:rPr>
          <w:t>119</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429" w:history="1">
        <w:r w:rsidR="000152C9" w:rsidRPr="008B0C86">
          <w:rPr>
            <w:rStyle w:val="Hyperlink"/>
            <w:noProof/>
            <w:snapToGrid w:val="0"/>
            <w:w w:val="0"/>
          </w:rPr>
          <w:t>5.3</w:t>
        </w:r>
        <w:r w:rsidR="000152C9">
          <w:rPr>
            <w:rFonts w:asciiTheme="minorHAnsi" w:eastAsiaTheme="minorEastAsia" w:hAnsiTheme="minorHAnsi" w:cstheme="minorBidi"/>
            <w:noProof/>
            <w:lang w:eastAsia="en-US"/>
          </w:rPr>
          <w:tab/>
        </w:r>
        <w:r w:rsidR="000152C9" w:rsidRPr="008B0C86">
          <w:rPr>
            <w:rStyle w:val="Hyperlink"/>
            <w:noProof/>
          </w:rPr>
          <w:t>Evaluasi</w:t>
        </w:r>
        <w:r w:rsidR="000152C9">
          <w:rPr>
            <w:noProof/>
            <w:webHidden/>
          </w:rPr>
          <w:tab/>
        </w:r>
        <w:r w:rsidR="000152C9">
          <w:rPr>
            <w:noProof/>
            <w:webHidden/>
          </w:rPr>
          <w:fldChar w:fldCharType="begin"/>
        </w:r>
        <w:r w:rsidR="000152C9">
          <w:rPr>
            <w:noProof/>
            <w:webHidden/>
          </w:rPr>
          <w:instrText xml:space="preserve"> PAGEREF _Toc513396429 \h </w:instrText>
        </w:r>
        <w:r w:rsidR="000152C9">
          <w:rPr>
            <w:noProof/>
            <w:webHidden/>
          </w:rPr>
        </w:r>
        <w:r w:rsidR="000152C9">
          <w:rPr>
            <w:noProof/>
            <w:webHidden/>
          </w:rPr>
          <w:fldChar w:fldCharType="separate"/>
        </w:r>
        <w:r w:rsidR="000152C9">
          <w:rPr>
            <w:noProof/>
            <w:webHidden/>
          </w:rPr>
          <w:t>123</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430" w:history="1">
        <w:r w:rsidR="000152C9" w:rsidRPr="008B0C86">
          <w:rPr>
            <w:rStyle w:val="Hyperlink"/>
            <w:noProof/>
            <w:snapToGrid w:val="0"/>
            <w:w w:val="0"/>
          </w:rPr>
          <w:t>5.3.1</w:t>
        </w:r>
        <w:r w:rsidR="000152C9">
          <w:rPr>
            <w:rFonts w:asciiTheme="minorHAnsi" w:eastAsiaTheme="minorEastAsia" w:hAnsiTheme="minorHAnsi" w:cstheme="minorBidi"/>
            <w:noProof/>
          </w:rPr>
          <w:tab/>
        </w:r>
        <w:r w:rsidR="000152C9" w:rsidRPr="008B0C86">
          <w:rPr>
            <w:rStyle w:val="Hyperlink"/>
            <w:noProof/>
          </w:rPr>
          <w:t>Evaluasi fungsionalitas administratif</w:t>
        </w:r>
        <w:r w:rsidR="000152C9">
          <w:rPr>
            <w:noProof/>
            <w:webHidden/>
          </w:rPr>
          <w:tab/>
        </w:r>
        <w:r w:rsidR="000152C9">
          <w:rPr>
            <w:noProof/>
            <w:webHidden/>
          </w:rPr>
          <w:fldChar w:fldCharType="begin"/>
        </w:r>
        <w:r w:rsidR="000152C9">
          <w:rPr>
            <w:noProof/>
            <w:webHidden/>
          </w:rPr>
          <w:instrText xml:space="preserve"> PAGEREF _Toc513396430 \h </w:instrText>
        </w:r>
        <w:r w:rsidR="000152C9">
          <w:rPr>
            <w:noProof/>
            <w:webHidden/>
          </w:rPr>
        </w:r>
        <w:r w:rsidR="000152C9">
          <w:rPr>
            <w:noProof/>
            <w:webHidden/>
          </w:rPr>
          <w:fldChar w:fldCharType="separate"/>
        </w:r>
        <w:r w:rsidR="000152C9">
          <w:rPr>
            <w:noProof/>
            <w:webHidden/>
          </w:rPr>
          <w:t>124</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431" w:history="1">
        <w:r w:rsidR="000152C9" w:rsidRPr="008B0C86">
          <w:rPr>
            <w:rStyle w:val="Hyperlink"/>
            <w:noProof/>
            <w:snapToGrid w:val="0"/>
            <w:w w:val="0"/>
          </w:rPr>
          <w:t>5.3.2</w:t>
        </w:r>
        <w:r w:rsidR="000152C9">
          <w:rPr>
            <w:rFonts w:asciiTheme="minorHAnsi" w:eastAsiaTheme="minorEastAsia" w:hAnsiTheme="minorHAnsi" w:cstheme="minorBidi"/>
            <w:noProof/>
          </w:rPr>
          <w:tab/>
        </w:r>
        <w:r w:rsidR="000152C9" w:rsidRPr="008B0C86">
          <w:rPr>
            <w:rStyle w:val="Hyperlink"/>
            <w:noProof/>
          </w:rPr>
          <w:t>Evaluasi Integrasi modul</w:t>
        </w:r>
        <w:r w:rsidR="000152C9">
          <w:rPr>
            <w:noProof/>
            <w:webHidden/>
          </w:rPr>
          <w:tab/>
        </w:r>
        <w:r w:rsidR="000152C9">
          <w:rPr>
            <w:noProof/>
            <w:webHidden/>
          </w:rPr>
          <w:fldChar w:fldCharType="begin"/>
        </w:r>
        <w:r w:rsidR="000152C9">
          <w:rPr>
            <w:noProof/>
            <w:webHidden/>
          </w:rPr>
          <w:instrText xml:space="preserve"> PAGEREF _Toc513396431 \h </w:instrText>
        </w:r>
        <w:r w:rsidR="000152C9">
          <w:rPr>
            <w:noProof/>
            <w:webHidden/>
          </w:rPr>
        </w:r>
        <w:r w:rsidR="000152C9">
          <w:rPr>
            <w:noProof/>
            <w:webHidden/>
          </w:rPr>
          <w:fldChar w:fldCharType="separate"/>
        </w:r>
        <w:r w:rsidR="000152C9">
          <w:rPr>
            <w:noProof/>
            <w:webHidden/>
          </w:rPr>
          <w:t>124</w:t>
        </w:r>
        <w:r w:rsidR="000152C9">
          <w:rPr>
            <w:noProof/>
            <w:webHidden/>
          </w:rPr>
          <w:fldChar w:fldCharType="end"/>
        </w:r>
      </w:hyperlink>
    </w:p>
    <w:p w:rsidR="000152C9" w:rsidRDefault="0019690D">
      <w:pPr>
        <w:pStyle w:val="TOC3"/>
        <w:rPr>
          <w:rFonts w:asciiTheme="minorHAnsi" w:eastAsiaTheme="minorEastAsia" w:hAnsiTheme="minorHAnsi" w:cstheme="minorBidi"/>
          <w:noProof/>
        </w:rPr>
      </w:pPr>
      <w:hyperlink w:anchor="_Toc513396432" w:history="1">
        <w:r w:rsidR="000152C9" w:rsidRPr="008B0C86">
          <w:rPr>
            <w:rStyle w:val="Hyperlink"/>
            <w:noProof/>
            <w:snapToGrid w:val="0"/>
            <w:w w:val="0"/>
          </w:rPr>
          <w:t>5.3.3</w:t>
        </w:r>
        <w:r w:rsidR="000152C9">
          <w:rPr>
            <w:rFonts w:asciiTheme="minorHAnsi" w:eastAsiaTheme="minorEastAsia" w:hAnsiTheme="minorHAnsi" w:cstheme="minorBidi"/>
            <w:noProof/>
          </w:rPr>
          <w:tab/>
        </w:r>
        <w:r w:rsidR="000152C9" w:rsidRPr="008B0C86">
          <w:rPr>
            <w:rStyle w:val="Hyperlink"/>
            <w:noProof/>
          </w:rPr>
          <w:t>Evaluasi hak akses modul</w:t>
        </w:r>
        <w:r w:rsidR="000152C9">
          <w:rPr>
            <w:noProof/>
            <w:webHidden/>
          </w:rPr>
          <w:tab/>
        </w:r>
        <w:r w:rsidR="000152C9">
          <w:rPr>
            <w:noProof/>
            <w:webHidden/>
          </w:rPr>
          <w:fldChar w:fldCharType="begin"/>
        </w:r>
        <w:r w:rsidR="000152C9">
          <w:rPr>
            <w:noProof/>
            <w:webHidden/>
          </w:rPr>
          <w:instrText xml:space="preserve"> PAGEREF _Toc513396432 \h </w:instrText>
        </w:r>
        <w:r w:rsidR="000152C9">
          <w:rPr>
            <w:noProof/>
            <w:webHidden/>
          </w:rPr>
        </w:r>
        <w:r w:rsidR="000152C9">
          <w:rPr>
            <w:noProof/>
            <w:webHidden/>
          </w:rPr>
          <w:fldChar w:fldCharType="separate"/>
        </w:r>
        <w:r w:rsidR="000152C9">
          <w:rPr>
            <w:noProof/>
            <w:webHidden/>
          </w:rPr>
          <w:t>130</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433" w:history="1">
        <w:r w:rsidR="000152C9" w:rsidRPr="008B0C86">
          <w:rPr>
            <w:rStyle w:val="Hyperlink"/>
            <w:noProof/>
            <w:lang w:val="id-ID"/>
          </w:rPr>
          <w:t xml:space="preserve">BAB VI KESIMPULAN </w:t>
        </w:r>
        <w:r w:rsidR="000152C9" w:rsidRPr="008B0C86">
          <w:rPr>
            <w:rStyle w:val="Hyperlink"/>
            <w:noProof/>
          </w:rPr>
          <w:t>DAN</w:t>
        </w:r>
        <w:r w:rsidR="000152C9" w:rsidRPr="008B0C86">
          <w:rPr>
            <w:rStyle w:val="Hyperlink"/>
            <w:noProof/>
            <w:lang w:val="id-ID"/>
          </w:rPr>
          <w:t xml:space="preserve"> SARAN</w:t>
        </w:r>
        <w:r w:rsidR="000152C9">
          <w:rPr>
            <w:noProof/>
            <w:webHidden/>
          </w:rPr>
          <w:tab/>
        </w:r>
        <w:r w:rsidR="000152C9">
          <w:rPr>
            <w:noProof/>
            <w:webHidden/>
          </w:rPr>
          <w:fldChar w:fldCharType="begin"/>
        </w:r>
        <w:r w:rsidR="000152C9">
          <w:rPr>
            <w:noProof/>
            <w:webHidden/>
          </w:rPr>
          <w:instrText xml:space="preserve"> PAGEREF _Toc513396433 \h </w:instrText>
        </w:r>
        <w:r w:rsidR="000152C9">
          <w:rPr>
            <w:noProof/>
            <w:webHidden/>
          </w:rPr>
        </w:r>
        <w:r w:rsidR="000152C9">
          <w:rPr>
            <w:noProof/>
            <w:webHidden/>
          </w:rPr>
          <w:fldChar w:fldCharType="separate"/>
        </w:r>
        <w:r w:rsidR="000152C9">
          <w:rPr>
            <w:noProof/>
            <w:webHidden/>
          </w:rPr>
          <w:t>135</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435" w:history="1">
        <w:r w:rsidR="000152C9" w:rsidRPr="008B0C86">
          <w:rPr>
            <w:rStyle w:val="Hyperlink"/>
            <w:noProof/>
            <w:snapToGrid w:val="0"/>
            <w:w w:val="0"/>
          </w:rPr>
          <w:t>6.1</w:t>
        </w:r>
        <w:r w:rsidR="000152C9">
          <w:rPr>
            <w:rFonts w:asciiTheme="minorHAnsi" w:eastAsiaTheme="minorEastAsia" w:hAnsiTheme="minorHAnsi" w:cstheme="minorBidi"/>
            <w:noProof/>
            <w:lang w:eastAsia="en-US"/>
          </w:rPr>
          <w:tab/>
        </w:r>
        <w:r w:rsidR="000152C9" w:rsidRPr="008B0C86">
          <w:rPr>
            <w:rStyle w:val="Hyperlink"/>
            <w:noProof/>
          </w:rPr>
          <w:t>Kesimpulan</w:t>
        </w:r>
        <w:r w:rsidR="000152C9">
          <w:rPr>
            <w:noProof/>
            <w:webHidden/>
          </w:rPr>
          <w:tab/>
        </w:r>
        <w:r w:rsidR="000152C9">
          <w:rPr>
            <w:noProof/>
            <w:webHidden/>
          </w:rPr>
          <w:fldChar w:fldCharType="begin"/>
        </w:r>
        <w:r w:rsidR="000152C9">
          <w:rPr>
            <w:noProof/>
            <w:webHidden/>
          </w:rPr>
          <w:instrText xml:space="preserve"> PAGEREF _Toc513396435 \h </w:instrText>
        </w:r>
        <w:r w:rsidR="000152C9">
          <w:rPr>
            <w:noProof/>
            <w:webHidden/>
          </w:rPr>
        </w:r>
        <w:r w:rsidR="000152C9">
          <w:rPr>
            <w:noProof/>
            <w:webHidden/>
          </w:rPr>
          <w:fldChar w:fldCharType="separate"/>
        </w:r>
        <w:r w:rsidR="000152C9">
          <w:rPr>
            <w:noProof/>
            <w:webHidden/>
          </w:rPr>
          <w:t>135</w:t>
        </w:r>
        <w:r w:rsidR="000152C9">
          <w:rPr>
            <w:noProof/>
            <w:webHidden/>
          </w:rPr>
          <w:fldChar w:fldCharType="end"/>
        </w:r>
      </w:hyperlink>
    </w:p>
    <w:p w:rsidR="000152C9" w:rsidRDefault="0019690D">
      <w:pPr>
        <w:pStyle w:val="TOC2"/>
        <w:rPr>
          <w:rFonts w:asciiTheme="minorHAnsi" w:eastAsiaTheme="minorEastAsia" w:hAnsiTheme="minorHAnsi" w:cstheme="minorBidi"/>
          <w:noProof/>
          <w:lang w:eastAsia="en-US"/>
        </w:rPr>
      </w:pPr>
      <w:hyperlink w:anchor="_Toc513396436" w:history="1">
        <w:r w:rsidR="000152C9" w:rsidRPr="008B0C86">
          <w:rPr>
            <w:rStyle w:val="Hyperlink"/>
            <w:noProof/>
            <w:snapToGrid w:val="0"/>
            <w:w w:val="0"/>
          </w:rPr>
          <w:t>6.2</w:t>
        </w:r>
        <w:r w:rsidR="000152C9">
          <w:rPr>
            <w:rFonts w:asciiTheme="minorHAnsi" w:eastAsiaTheme="minorEastAsia" w:hAnsiTheme="minorHAnsi" w:cstheme="minorBidi"/>
            <w:noProof/>
            <w:lang w:eastAsia="en-US"/>
          </w:rPr>
          <w:tab/>
        </w:r>
        <w:r w:rsidR="000152C9" w:rsidRPr="008B0C86">
          <w:rPr>
            <w:rStyle w:val="Hyperlink"/>
            <w:noProof/>
          </w:rPr>
          <w:t>Saran</w:t>
        </w:r>
        <w:r w:rsidR="000152C9">
          <w:rPr>
            <w:noProof/>
            <w:webHidden/>
          </w:rPr>
          <w:tab/>
        </w:r>
        <w:r w:rsidR="000152C9">
          <w:rPr>
            <w:noProof/>
            <w:webHidden/>
          </w:rPr>
          <w:fldChar w:fldCharType="begin"/>
        </w:r>
        <w:r w:rsidR="000152C9">
          <w:rPr>
            <w:noProof/>
            <w:webHidden/>
          </w:rPr>
          <w:instrText xml:space="preserve"> PAGEREF _Toc513396436 \h </w:instrText>
        </w:r>
        <w:r w:rsidR="000152C9">
          <w:rPr>
            <w:noProof/>
            <w:webHidden/>
          </w:rPr>
        </w:r>
        <w:r w:rsidR="000152C9">
          <w:rPr>
            <w:noProof/>
            <w:webHidden/>
          </w:rPr>
          <w:fldChar w:fldCharType="separate"/>
        </w:r>
        <w:r w:rsidR="000152C9">
          <w:rPr>
            <w:noProof/>
            <w:webHidden/>
          </w:rPr>
          <w:t>136</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437" w:history="1">
        <w:r w:rsidR="000152C9" w:rsidRPr="008B0C86">
          <w:rPr>
            <w:rStyle w:val="Hyperlink"/>
            <w:noProof/>
          </w:rPr>
          <w:t>DAFTAR PUSTAKA</w:t>
        </w:r>
        <w:r w:rsidR="000152C9">
          <w:rPr>
            <w:noProof/>
            <w:webHidden/>
          </w:rPr>
          <w:tab/>
        </w:r>
        <w:r w:rsidR="000152C9">
          <w:rPr>
            <w:noProof/>
            <w:webHidden/>
          </w:rPr>
          <w:fldChar w:fldCharType="begin"/>
        </w:r>
        <w:r w:rsidR="000152C9">
          <w:rPr>
            <w:noProof/>
            <w:webHidden/>
          </w:rPr>
          <w:instrText xml:space="preserve"> PAGEREF _Toc513396437 \h </w:instrText>
        </w:r>
        <w:r w:rsidR="000152C9">
          <w:rPr>
            <w:noProof/>
            <w:webHidden/>
          </w:rPr>
        </w:r>
        <w:r w:rsidR="000152C9">
          <w:rPr>
            <w:noProof/>
            <w:webHidden/>
          </w:rPr>
          <w:fldChar w:fldCharType="separate"/>
        </w:r>
        <w:r w:rsidR="000152C9">
          <w:rPr>
            <w:noProof/>
            <w:webHidden/>
          </w:rPr>
          <w:t>137</w:t>
        </w:r>
        <w:r w:rsidR="000152C9">
          <w:rPr>
            <w:noProof/>
            <w:webHidden/>
          </w:rPr>
          <w:fldChar w:fldCharType="end"/>
        </w:r>
      </w:hyperlink>
    </w:p>
    <w:p w:rsidR="000152C9" w:rsidRDefault="0019690D">
      <w:pPr>
        <w:pStyle w:val="TOC1"/>
        <w:rPr>
          <w:rFonts w:asciiTheme="minorHAnsi" w:eastAsiaTheme="minorEastAsia" w:hAnsiTheme="minorHAnsi" w:cstheme="minorBidi"/>
          <w:noProof/>
          <w:lang w:eastAsia="en-US"/>
        </w:rPr>
      </w:pPr>
      <w:hyperlink w:anchor="_Toc513396438" w:history="1">
        <w:r w:rsidR="000152C9" w:rsidRPr="008B0C86">
          <w:rPr>
            <w:rStyle w:val="Hyperlink"/>
            <w:noProof/>
          </w:rPr>
          <w:t>BIODATA PENULIS</w:t>
        </w:r>
        <w:r w:rsidR="000152C9">
          <w:rPr>
            <w:noProof/>
            <w:webHidden/>
          </w:rPr>
          <w:tab/>
        </w:r>
        <w:r w:rsidR="000152C9">
          <w:rPr>
            <w:noProof/>
            <w:webHidden/>
          </w:rPr>
          <w:fldChar w:fldCharType="begin"/>
        </w:r>
        <w:r w:rsidR="000152C9">
          <w:rPr>
            <w:noProof/>
            <w:webHidden/>
          </w:rPr>
          <w:instrText xml:space="preserve"> PAGEREF _Toc513396438 \h </w:instrText>
        </w:r>
        <w:r w:rsidR="000152C9">
          <w:rPr>
            <w:noProof/>
            <w:webHidden/>
          </w:rPr>
        </w:r>
        <w:r w:rsidR="000152C9">
          <w:rPr>
            <w:noProof/>
            <w:webHidden/>
          </w:rPr>
          <w:fldChar w:fldCharType="separate"/>
        </w:r>
        <w:r w:rsidR="000152C9">
          <w:rPr>
            <w:noProof/>
            <w:webHidden/>
          </w:rPr>
          <w:t>141</w:t>
        </w:r>
        <w:r w:rsidR="000152C9">
          <w:rPr>
            <w:noProof/>
            <w:webHidden/>
          </w:rPr>
          <w:fldChar w:fldCharType="end"/>
        </w:r>
      </w:hyperlink>
    </w:p>
    <w:p w:rsidR="00D03150" w:rsidRDefault="00216C1F" w:rsidP="00D03150">
      <w:pPr>
        <w:rPr>
          <w:lang w:val="id-ID" w:eastAsia="en-US"/>
        </w:rPr>
      </w:pPr>
      <w:r>
        <w:rPr>
          <w:lang w:val="id-ID" w:eastAsia="en-US"/>
        </w:rPr>
        <w:fldChar w:fldCharType="end"/>
      </w:r>
    </w:p>
    <w:p w:rsidR="00D03150" w:rsidRDefault="00D03150" w:rsidP="00D03150">
      <w:pPr>
        <w:rPr>
          <w:lang w:val="id-ID" w:eastAsia="en-US"/>
        </w:rPr>
      </w:pPr>
    </w:p>
    <w:p w:rsidR="00D03150" w:rsidRDefault="00D03150" w:rsidP="00D03150">
      <w:pPr>
        <w:rPr>
          <w:lang w:val="id-ID" w:eastAsia="en-US"/>
        </w:rPr>
      </w:pPr>
    </w:p>
    <w:p w:rsidR="00D03150" w:rsidRPr="00D03150" w:rsidRDefault="00D03150" w:rsidP="00D03150">
      <w:pPr>
        <w:rPr>
          <w:lang w:val="id-ID" w:eastAsia="en-US"/>
        </w:rPr>
      </w:pPr>
    </w:p>
    <w:p w:rsidR="00D03150" w:rsidRDefault="00D03150">
      <w:pPr>
        <w:spacing w:after="200" w:line="276" w:lineRule="auto"/>
        <w:jc w:val="left"/>
        <w:rPr>
          <w:b/>
          <w:i/>
          <w:sz w:val="24"/>
          <w:szCs w:val="24"/>
        </w:rPr>
      </w:pPr>
      <w:r>
        <w:rPr>
          <w:b/>
          <w:i/>
          <w:sz w:val="24"/>
          <w:szCs w:val="24"/>
        </w:rPr>
        <w:br w:type="page"/>
      </w:r>
    </w:p>
    <w:p w:rsidR="00FB4A9D" w:rsidRDefault="00FB4A9D" w:rsidP="00D03150">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D03150" w:rsidRDefault="00D03150" w:rsidP="00D03150">
      <w:pPr>
        <w:rPr>
          <w:b/>
          <w:i/>
          <w:sz w:val="24"/>
          <w:szCs w:val="24"/>
        </w:rPr>
      </w:pPr>
    </w:p>
    <w:p w:rsidR="00D03150" w:rsidRPr="004538E8" w:rsidRDefault="00D03150" w:rsidP="00D03150">
      <w:pPr>
        <w:rPr>
          <w:lang w:val="id-ID"/>
        </w:rPr>
        <w:sectPr w:rsidR="00D03150" w:rsidRPr="004538E8" w:rsidSect="00AB3CCE">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rFonts w:cs="Times New Roman"/>
          <w:noProof/>
          <w:szCs w:val="24"/>
          <w:lang w:val="id-ID"/>
        </w:rPr>
      </w:pPr>
      <w:bookmarkStart w:id="126" w:name="_Toc263602513"/>
      <w:bookmarkStart w:id="127" w:name="_Toc297322777"/>
      <w:bookmarkStart w:id="128" w:name="_Toc439259284"/>
      <w:bookmarkStart w:id="129" w:name="_Toc439259384"/>
      <w:bookmarkStart w:id="130" w:name="_Toc439260097"/>
      <w:bookmarkStart w:id="131" w:name="_Toc439260259"/>
      <w:bookmarkStart w:id="132" w:name="_Toc513396328"/>
      <w:r w:rsidRPr="00326ED3">
        <w:rPr>
          <w:rFonts w:cs="Times New Roman"/>
          <w:noProof/>
          <w:szCs w:val="24"/>
          <w:lang w:val="id-ID"/>
        </w:rPr>
        <w:lastRenderedPageBreak/>
        <w:t>DAFTAR GAMBAR</w:t>
      </w:r>
      <w:bookmarkEnd w:id="126"/>
      <w:bookmarkEnd w:id="127"/>
      <w:bookmarkEnd w:id="128"/>
      <w:bookmarkEnd w:id="129"/>
      <w:bookmarkEnd w:id="130"/>
      <w:bookmarkEnd w:id="131"/>
      <w:bookmarkEnd w:id="132"/>
    </w:p>
    <w:p w:rsidR="00FB4A9D" w:rsidRDefault="00FB4A9D" w:rsidP="00FB4A9D">
      <w:pPr>
        <w:pStyle w:val="TableofFigures"/>
        <w:tabs>
          <w:tab w:val="right" w:leader="dot" w:pos="5546"/>
        </w:tabs>
        <w:rPr>
          <w:b/>
          <w:i/>
          <w:noProof/>
        </w:rPr>
      </w:pPr>
    </w:p>
    <w:p w:rsidR="007034E0" w:rsidRDefault="00D526FC">
      <w:pPr>
        <w:pStyle w:val="TableofFigures"/>
        <w:tabs>
          <w:tab w:val="right" w:leader="dot" w:pos="5546"/>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r:id="rId44" w:anchor="_Toc441082048" w:history="1">
        <w:r w:rsidR="007034E0" w:rsidRPr="00A5713C">
          <w:rPr>
            <w:rStyle w:val="Hyperlink"/>
            <w:noProof/>
          </w:rPr>
          <w:t>Gambar 2</w:t>
        </w:r>
        <w:r w:rsidR="007034E0" w:rsidRPr="00A5713C">
          <w:rPr>
            <w:rStyle w:val="Hyperlink"/>
            <w:noProof/>
            <w:lang w:val="id-ID"/>
          </w:rPr>
          <w:t>.1</w:t>
        </w:r>
        <w:r w:rsidR="007034E0" w:rsidRPr="00A5713C">
          <w:rPr>
            <w:rStyle w:val="Hyperlink"/>
            <w:noProof/>
          </w:rPr>
          <w:t xml:space="preserve"> Arsitektur Modul Penilaian [6]</w:t>
        </w:r>
        <w:r w:rsidR="007034E0">
          <w:rPr>
            <w:noProof/>
            <w:webHidden/>
          </w:rPr>
          <w:tab/>
        </w:r>
        <w:r w:rsidR="007034E0">
          <w:rPr>
            <w:noProof/>
            <w:webHidden/>
          </w:rPr>
          <w:fldChar w:fldCharType="begin"/>
        </w:r>
        <w:r w:rsidR="007034E0">
          <w:rPr>
            <w:noProof/>
            <w:webHidden/>
          </w:rPr>
          <w:instrText xml:space="preserve"> PAGEREF _Toc441082048 \h </w:instrText>
        </w:r>
        <w:r w:rsidR="007034E0">
          <w:rPr>
            <w:noProof/>
            <w:webHidden/>
          </w:rPr>
        </w:r>
        <w:r w:rsidR="007034E0">
          <w:rPr>
            <w:noProof/>
            <w:webHidden/>
          </w:rPr>
          <w:fldChar w:fldCharType="separate"/>
        </w:r>
        <w:r w:rsidR="00EC2FF0">
          <w:rPr>
            <w:noProof/>
            <w:webHidden/>
          </w:rPr>
          <w:t>9</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45" w:anchor="_Toc441082049" w:history="1">
        <w:r w:rsidR="007034E0" w:rsidRPr="00A5713C">
          <w:rPr>
            <w:rStyle w:val="Hyperlink"/>
            <w:noProof/>
          </w:rPr>
          <w:t>Gambar 2</w:t>
        </w:r>
        <w:r w:rsidR="007034E0" w:rsidRPr="00A5713C">
          <w:rPr>
            <w:rStyle w:val="Hyperlink"/>
            <w:noProof/>
            <w:lang w:val="id-ID"/>
          </w:rPr>
          <w:t>.2</w:t>
        </w:r>
        <w:r w:rsidR="007034E0" w:rsidRPr="00A5713C">
          <w:rPr>
            <w:rStyle w:val="Hyperlink"/>
            <w:noProof/>
          </w:rPr>
          <w:t xml:space="preserve"> Hierarchical Model-View Controller [8]</w:t>
        </w:r>
        <w:r w:rsidR="007034E0">
          <w:rPr>
            <w:noProof/>
            <w:webHidden/>
          </w:rPr>
          <w:tab/>
        </w:r>
        <w:r w:rsidR="007034E0">
          <w:rPr>
            <w:noProof/>
            <w:webHidden/>
          </w:rPr>
          <w:fldChar w:fldCharType="begin"/>
        </w:r>
        <w:r w:rsidR="007034E0">
          <w:rPr>
            <w:noProof/>
            <w:webHidden/>
          </w:rPr>
          <w:instrText xml:space="preserve"> PAGEREF _Toc441082049 \h </w:instrText>
        </w:r>
        <w:r w:rsidR="007034E0">
          <w:rPr>
            <w:noProof/>
            <w:webHidden/>
          </w:rPr>
        </w:r>
        <w:r w:rsidR="007034E0">
          <w:rPr>
            <w:noProof/>
            <w:webHidden/>
          </w:rPr>
          <w:fldChar w:fldCharType="separate"/>
        </w:r>
        <w:r w:rsidR="00EC2FF0">
          <w:rPr>
            <w:noProof/>
            <w:webHidden/>
          </w:rPr>
          <w:t>11</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46" w:anchor="_Toc441082050" w:history="1">
        <w:r w:rsidR="007034E0" w:rsidRPr="00A5713C">
          <w:rPr>
            <w:rStyle w:val="Hyperlink"/>
            <w:noProof/>
          </w:rPr>
          <w:t xml:space="preserve">Gambar </w:t>
        </w:r>
        <w:r w:rsidR="007034E0" w:rsidRPr="00A5713C">
          <w:rPr>
            <w:rStyle w:val="Hyperlink"/>
            <w:noProof/>
            <w:lang w:val="id-ID"/>
          </w:rPr>
          <w:t>2.3</w:t>
        </w:r>
        <w:r w:rsidR="007034E0" w:rsidRPr="00A5713C">
          <w:rPr>
            <w:rStyle w:val="Hyperlink"/>
            <w:noProof/>
          </w:rPr>
          <w:t xml:space="preserve"> Kerangka kerja Spring [9]</w:t>
        </w:r>
        <w:r w:rsidR="007034E0">
          <w:rPr>
            <w:noProof/>
            <w:webHidden/>
          </w:rPr>
          <w:tab/>
        </w:r>
        <w:r w:rsidR="007034E0">
          <w:rPr>
            <w:noProof/>
            <w:webHidden/>
          </w:rPr>
          <w:fldChar w:fldCharType="begin"/>
        </w:r>
        <w:r w:rsidR="007034E0">
          <w:rPr>
            <w:noProof/>
            <w:webHidden/>
          </w:rPr>
          <w:instrText xml:space="preserve"> PAGEREF _Toc441082050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47" w:anchor="_Toc441082051" w:history="1">
        <w:r w:rsidR="007034E0" w:rsidRPr="00A5713C">
          <w:rPr>
            <w:rStyle w:val="Hyperlink"/>
            <w:noProof/>
          </w:rPr>
          <w:t xml:space="preserve">Gambar </w:t>
        </w:r>
        <w:r w:rsidR="007034E0" w:rsidRPr="00A5713C">
          <w:rPr>
            <w:rStyle w:val="Hyperlink"/>
            <w:noProof/>
            <w:lang w:val="id-ID"/>
          </w:rPr>
          <w:t>2.4</w:t>
        </w:r>
        <w:r w:rsidR="007034E0" w:rsidRPr="00A5713C">
          <w:rPr>
            <w:rStyle w:val="Hyperlink"/>
            <w:noProof/>
          </w:rPr>
          <w:t xml:space="preserve"> Spring MVC [21]</w:t>
        </w:r>
        <w:r w:rsidR="007034E0">
          <w:rPr>
            <w:noProof/>
            <w:webHidden/>
          </w:rPr>
          <w:tab/>
        </w:r>
        <w:r w:rsidR="007034E0">
          <w:rPr>
            <w:noProof/>
            <w:webHidden/>
          </w:rPr>
          <w:fldChar w:fldCharType="begin"/>
        </w:r>
        <w:r w:rsidR="007034E0">
          <w:rPr>
            <w:noProof/>
            <w:webHidden/>
          </w:rPr>
          <w:instrText xml:space="preserve"> PAGEREF _Toc441082051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48" w:anchor="_Toc441082052" w:history="1">
        <w:r w:rsidR="007034E0" w:rsidRPr="00A5713C">
          <w:rPr>
            <w:rStyle w:val="Hyperlink"/>
            <w:noProof/>
          </w:rPr>
          <w:t xml:space="preserve">Gambar </w:t>
        </w:r>
        <w:r w:rsidR="007034E0" w:rsidRPr="00A5713C">
          <w:rPr>
            <w:rStyle w:val="Hyperlink"/>
            <w:noProof/>
            <w:lang w:val="id-ID"/>
          </w:rPr>
          <w:t>2.5</w:t>
        </w:r>
        <w:r w:rsidR="007034E0" w:rsidRPr="00A5713C">
          <w:rPr>
            <w:rStyle w:val="Hyperlink"/>
            <w:noProof/>
          </w:rPr>
          <w:t xml:space="preserve"> OSGi [10]</w:t>
        </w:r>
        <w:r w:rsidR="007034E0">
          <w:rPr>
            <w:noProof/>
            <w:webHidden/>
          </w:rPr>
          <w:tab/>
        </w:r>
        <w:r w:rsidR="007034E0">
          <w:rPr>
            <w:noProof/>
            <w:webHidden/>
          </w:rPr>
          <w:fldChar w:fldCharType="begin"/>
        </w:r>
        <w:r w:rsidR="007034E0">
          <w:rPr>
            <w:noProof/>
            <w:webHidden/>
          </w:rPr>
          <w:instrText xml:space="preserve"> PAGEREF _Toc441082052 \h </w:instrText>
        </w:r>
        <w:r w:rsidR="007034E0">
          <w:rPr>
            <w:noProof/>
            <w:webHidden/>
          </w:rPr>
        </w:r>
        <w:r w:rsidR="007034E0">
          <w:rPr>
            <w:noProof/>
            <w:webHidden/>
          </w:rPr>
          <w:fldChar w:fldCharType="separate"/>
        </w:r>
        <w:r w:rsidR="00EC2FF0">
          <w:rPr>
            <w:noProof/>
            <w:webHidden/>
          </w:rPr>
          <w:t>14</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49" w:anchor="_Toc441082053" w:history="1">
        <w:r w:rsidR="007034E0" w:rsidRPr="00A5713C">
          <w:rPr>
            <w:rStyle w:val="Hyperlink"/>
            <w:noProof/>
          </w:rPr>
          <w:t xml:space="preserve">Gambar </w:t>
        </w:r>
        <w:r w:rsidR="007034E0" w:rsidRPr="00A5713C">
          <w:rPr>
            <w:rStyle w:val="Hyperlink"/>
            <w:noProof/>
            <w:lang w:val="id-ID"/>
          </w:rPr>
          <w:t>2.6</w:t>
        </w:r>
        <w:r w:rsidR="007034E0" w:rsidRPr="00A5713C">
          <w:rPr>
            <w:rStyle w:val="Hyperlink"/>
            <w:noProof/>
          </w:rPr>
          <w:t xml:space="preserve"> Siklus hidup sebuah OSGi bundle [6]</w:t>
        </w:r>
        <w:r w:rsidR="007034E0">
          <w:rPr>
            <w:noProof/>
            <w:webHidden/>
          </w:rPr>
          <w:tab/>
        </w:r>
        <w:r w:rsidR="007034E0">
          <w:rPr>
            <w:noProof/>
            <w:webHidden/>
          </w:rPr>
          <w:fldChar w:fldCharType="begin"/>
        </w:r>
        <w:r w:rsidR="007034E0">
          <w:rPr>
            <w:noProof/>
            <w:webHidden/>
          </w:rPr>
          <w:instrText xml:space="preserve"> PAGEREF _Toc441082053 \h </w:instrText>
        </w:r>
        <w:r w:rsidR="007034E0">
          <w:rPr>
            <w:noProof/>
            <w:webHidden/>
          </w:rPr>
        </w:r>
        <w:r w:rsidR="007034E0">
          <w:rPr>
            <w:noProof/>
            <w:webHidden/>
          </w:rPr>
          <w:fldChar w:fldCharType="separate"/>
        </w:r>
        <w:r w:rsidR="00EC2FF0">
          <w:rPr>
            <w:noProof/>
            <w:webHidden/>
          </w:rPr>
          <w:t>15</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50" w:anchor="_Toc441082054" w:history="1">
        <w:r w:rsidR="007034E0" w:rsidRPr="00A5713C">
          <w:rPr>
            <w:rStyle w:val="Hyperlink"/>
            <w:noProof/>
          </w:rPr>
          <w:t xml:space="preserve">Gambar </w:t>
        </w:r>
        <w:r w:rsidR="007034E0" w:rsidRPr="00A5713C">
          <w:rPr>
            <w:rStyle w:val="Hyperlink"/>
            <w:noProof/>
            <w:lang w:val="id-ID"/>
          </w:rPr>
          <w:t>2.7</w:t>
        </w:r>
        <w:r w:rsidR="007034E0" w:rsidRPr="00A5713C">
          <w:rPr>
            <w:rStyle w:val="Hyperlink"/>
            <w:noProof/>
          </w:rPr>
          <w:t xml:space="preserve"> </w:t>
        </w:r>
        <w:r w:rsidR="007034E0" w:rsidRPr="00A5713C">
          <w:rPr>
            <w:rStyle w:val="Hyperlink"/>
            <w:i/>
            <w:noProof/>
          </w:rPr>
          <w:t>Bundle</w:t>
        </w:r>
        <w:r w:rsidR="007034E0" w:rsidRPr="00A5713C">
          <w:rPr>
            <w:rStyle w:val="Hyperlink"/>
            <w:noProof/>
          </w:rPr>
          <w:t xml:space="preserve"> </w:t>
        </w:r>
        <w:r w:rsidR="007034E0" w:rsidRPr="00A5713C">
          <w:rPr>
            <w:rStyle w:val="Hyperlink"/>
            <w:i/>
            <w:noProof/>
          </w:rPr>
          <w:t>Fragment</w:t>
        </w:r>
        <w:r w:rsidR="007034E0">
          <w:rPr>
            <w:noProof/>
            <w:webHidden/>
          </w:rPr>
          <w:tab/>
        </w:r>
        <w:r w:rsidR="007034E0">
          <w:rPr>
            <w:noProof/>
            <w:webHidden/>
          </w:rPr>
          <w:fldChar w:fldCharType="begin"/>
        </w:r>
        <w:r w:rsidR="007034E0">
          <w:rPr>
            <w:noProof/>
            <w:webHidden/>
          </w:rPr>
          <w:instrText xml:space="preserve"> PAGEREF _Toc441082054 \h </w:instrText>
        </w:r>
        <w:r w:rsidR="007034E0">
          <w:rPr>
            <w:noProof/>
            <w:webHidden/>
          </w:rPr>
        </w:r>
        <w:r w:rsidR="007034E0">
          <w:rPr>
            <w:noProof/>
            <w:webHidden/>
          </w:rPr>
          <w:fldChar w:fldCharType="separate"/>
        </w:r>
        <w:r w:rsidR="00EC2FF0">
          <w:rPr>
            <w:noProof/>
            <w:webHidden/>
          </w:rPr>
          <w:t>16</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51" w:anchor="_Toc441082055" w:history="1">
        <w:r w:rsidR="007034E0" w:rsidRPr="00A5713C">
          <w:rPr>
            <w:rStyle w:val="Hyperlink"/>
            <w:noProof/>
          </w:rPr>
          <w:t xml:space="preserve">Gambar </w:t>
        </w:r>
        <w:r w:rsidR="007034E0" w:rsidRPr="00A5713C">
          <w:rPr>
            <w:rStyle w:val="Hyperlink"/>
            <w:noProof/>
            <w:lang w:val="id-ID"/>
          </w:rPr>
          <w:t>2.8</w:t>
        </w:r>
        <w:r w:rsidR="007034E0" w:rsidRPr="00A5713C">
          <w:rPr>
            <w:rStyle w:val="Hyperlink"/>
            <w:noProof/>
          </w:rPr>
          <w:t xml:space="preserve"> Hibernate [9]</w:t>
        </w:r>
        <w:r w:rsidR="007034E0">
          <w:rPr>
            <w:noProof/>
            <w:webHidden/>
          </w:rPr>
          <w:tab/>
        </w:r>
        <w:r w:rsidR="007034E0">
          <w:rPr>
            <w:noProof/>
            <w:webHidden/>
          </w:rPr>
          <w:fldChar w:fldCharType="begin"/>
        </w:r>
        <w:r w:rsidR="007034E0">
          <w:rPr>
            <w:noProof/>
            <w:webHidden/>
          </w:rPr>
          <w:instrText xml:space="preserve"> PAGEREF _Toc441082055 \h </w:instrText>
        </w:r>
        <w:r w:rsidR="007034E0">
          <w:rPr>
            <w:noProof/>
            <w:webHidden/>
          </w:rPr>
        </w:r>
        <w:r w:rsidR="007034E0">
          <w:rPr>
            <w:noProof/>
            <w:webHidden/>
          </w:rPr>
          <w:fldChar w:fldCharType="separate"/>
        </w:r>
        <w:r w:rsidR="00EC2FF0">
          <w:rPr>
            <w:noProof/>
            <w:webHidden/>
          </w:rPr>
          <w:t>17</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52" w:anchor="_Toc441082056" w:history="1">
        <w:r w:rsidR="007034E0" w:rsidRPr="00A5713C">
          <w:rPr>
            <w:rStyle w:val="Hyperlink"/>
            <w:noProof/>
          </w:rPr>
          <w:t>Gambar 3.1 Arsitektur sistem</w:t>
        </w:r>
        <w:r w:rsidR="007034E0">
          <w:rPr>
            <w:noProof/>
            <w:webHidden/>
          </w:rPr>
          <w:tab/>
        </w:r>
        <w:r w:rsidR="007034E0">
          <w:rPr>
            <w:noProof/>
            <w:webHidden/>
          </w:rPr>
          <w:fldChar w:fldCharType="begin"/>
        </w:r>
        <w:r w:rsidR="007034E0">
          <w:rPr>
            <w:noProof/>
            <w:webHidden/>
          </w:rPr>
          <w:instrText xml:space="preserve"> PAGEREF _Toc441082056 \h </w:instrText>
        </w:r>
        <w:r w:rsidR="007034E0">
          <w:rPr>
            <w:noProof/>
            <w:webHidden/>
          </w:rPr>
        </w:r>
        <w:r w:rsidR="007034E0">
          <w:rPr>
            <w:noProof/>
            <w:webHidden/>
          </w:rPr>
          <w:fldChar w:fldCharType="separate"/>
        </w:r>
        <w:r w:rsidR="00EC2FF0">
          <w:rPr>
            <w:noProof/>
            <w:webHidden/>
          </w:rPr>
          <w:t>25</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53" w:anchor="_Toc441082057" w:history="1">
        <w:r w:rsidR="007034E0" w:rsidRPr="00A5713C">
          <w:rPr>
            <w:rStyle w:val="Hyperlink"/>
            <w:noProof/>
          </w:rPr>
          <w:t>Gambar 3.2 Diagram kasus penggunaan</w:t>
        </w:r>
        <w:r w:rsidR="007034E0">
          <w:rPr>
            <w:noProof/>
            <w:webHidden/>
          </w:rPr>
          <w:tab/>
        </w:r>
        <w:r w:rsidR="007034E0">
          <w:rPr>
            <w:noProof/>
            <w:webHidden/>
          </w:rPr>
          <w:fldChar w:fldCharType="begin"/>
        </w:r>
        <w:r w:rsidR="007034E0">
          <w:rPr>
            <w:noProof/>
            <w:webHidden/>
          </w:rPr>
          <w:instrText xml:space="preserve"> PAGEREF _Toc441082057 \h </w:instrText>
        </w:r>
        <w:r w:rsidR="007034E0">
          <w:rPr>
            <w:noProof/>
            <w:webHidden/>
          </w:rPr>
        </w:r>
        <w:r w:rsidR="007034E0">
          <w:rPr>
            <w:noProof/>
            <w:webHidden/>
          </w:rPr>
          <w:fldChar w:fldCharType="separate"/>
        </w:r>
        <w:r w:rsidR="00EC2FF0">
          <w:rPr>
            <w:noProof/>
            <w:webHidden/>
          </w:rPr>
          <w:t>26</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54" w:anchor="_Toc441082058" w:history="1">
        <w:r w:rsidR="007034E0" w:rsidRPr="00A5713C">
          <w:rPr>
            <w:rStyle w:val="Hyperlink"/>
            <w:noProof/>
          </w:rPr>
          <w:t>Gambar 3.3 Diagram aktivitas menambah modul</w:t>
        </w:r>
        <w:r w:rsidR="007034E0">
          <w:rPr>
            <w:noProof/>
            <w:webHidden/>
          </w:rPr>
          <w:tab/>
        </w:r>
        <w:r w:rsidR="007034E0">
          <w:rPr>
            <w:noProof/>
            <w:webHidden/>
          </w:rPr>
          <w:fldChar w:fldCharType="begin"/>
        </w:r>
        <w:r w:rsidR="007034E0">
          <w:rPr>
            <w:noProof/>
            <w:webHidden/>
          </w:rPr>
          <w:instrText xml:space="preserve"> PAGEREF _Toc441082058 \h </w:instrText>
        </w:r>
        <w:r w:rsidR="007034E0">
          <w:rPr>
            <w:noProof/>
            <w:webHidden/>
          </w:rPr>
        </w:r>
        <w:r w:rsidR="007034E0">
          <w:rPr>
            <w:noProof/>
            <w:webHidden/>
          </w:rPr>
          <w:fldChar w:fldCharType="separate"/>
        </w:r>
        <w:r w:rsidR="00EC2FF0">
          <w:rPr>
            <w:noProof/>
            <w:webHidden/>
          </w:rPr>
          <w:t>28</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55" w:anchor="_Toc441082059" w:history="1">
        <w:r w:rsidR="007034E0" w:rsidRPr="00A5713C">
          <w:rPr>
            <w:rStyle w:val="Hyperlink"/>
            <w:noProof/>
          </w:rPr>
          <w:t>Gambar 3.4 Diagram aktivitas menghapus modul</w:t>
        </w:r>
        <w:r w:rsidR="007034E0">
          <w:rPr>
            <w:noProof/>
            <w:webHidden/>
          </w:rPr>
          <w:tab/>
        </w:r>
        <w:r w:rsidR="007034E0">
          <w:rPr>
            <w:noProof/>
            <w:webHidden/>
          </w:rPr>
          <w:fldChar w:fldCharType="begin"/>
        </w:r>
        <w:r w:rsidR="007034E0">
          <w:rPr>
            <w:noProof/>
            <w:webHidden/>
          </w:rPr>
          <w:instrText xml:space="preserve"> PAGEREF _Toc441082059 \h </w:instrText>
        </w:r>
        <w:r w:rsidR="007034E0">
          <w:rPr>
            <w:noProof/>
            <w:webHidden/>
          </w:rPr>
        </w:r>
        <w:r w:rsidR="007034E0">
          <w:rPr>
            <w:noProof/>
            <w:webHidden/>
          </w:rPr>
          <w:fldChar w:fldCharType="separate"/>
        </w:r>
        <w:r w:rsidR="00EC2FF0">
          <w:rPr>
            <w:noProof/>
            <w:webHidden/>
          </w:rPr>
          <w:t>30</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56" w:anchor="_Toc441082060" w:history="1">
        <w:r w:rsidR="007034E0" w:rsidRPr="00A5713C">
          <w:rPr>
            <w:rStyle w:val="Hyperlink"/>
            <w:noProof/>
          </w:rPr>
          <w:t>Gambar 3.5 Diagram aktivitas menambah akses menu setelah Menambah modul</w:t>
        </w:r>
        <w:r w:rsidR="007034E0">
          <w:rPr>
            <w:noProof/>
            <w:webHidden/>
          </w:rPr>
          <w:tab/>
        </w:r>
        <w:r w:rsidR="007034E0">
          <w:rPr>
            <w:noProof/>
            <w:webHidden/>
          </w:rPr>
          <w:fldChar w:fldCharType="begin"/>
        </w:r>
        <w:r w:rsidR="007034E0">
          <w:rPr>
            <w:noProof/>
            <w:webHidden/>
          </w:rPr>
          <w:instrText xml:space="preserve"> PAGEREF _Toc441082060 \h </w:instrText>
        </w:r>
        <w:r w:rsidR="007034E0">
          <w:rPr>
            <w:noProof/>
            <w:webHidden/>
          </w:rPr>
        </w:r>
        <w:r w:rsidR="007034E0">
          <w:rPr>
            <w:noProof/>
            <w:webHidden/>
          </w:rPr>
          <w:fldChar w:fldCharType="separate"/>
        </w:r>
        <w:r w:rsidR="00EC2FF0">
          <w:rPr>
            <w:noProof/>
            <w:webHidden/>
          </w:rPr>
          <w:t>31</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57" w:anchor="_Toc441082061" w:history="1">
        <w:r w:rsidR="007034E0" w:rsidRPr="00A5713C">
          <w:rPr>
            <w:rStyle w:val="Hyperlink"/>
            <w:noProof/>
          </w:rPr>
          <w:t>Gambar 3.6 Diagram aktivitas menambah akses menu</w:t>
        </w:r>
        <w:r w:rsidR="007034E0">
          <w:rPr>
            <w:noProof/>
            <w:webHidden/>
          </w:rPr>
          <w:tab/>
        </w:r>
        <w:r w:rsidR="007034E0">
          <w:rPr>
            <w:noProof/>
            <w:webHidden/>
          </w:rPr>
          <w:fldChar w:fldCharType="begin"/>
        </w:r>
        <w:r w:rsidR="007034E0">
          <w:rPr>
            <w:noProof/>
            <w:webHidden/>
          </w:rPr>
          <w:instrText xml:space="preserve"> PAGEREF _Toc441082061 \h </w:instrText>
        </w:r>
        <w:r w:rsidR="007034E0">
          <w:rPr>
            <w:noProof/>
            <w:webHidden/>
          </w:rPr>
        </w:r>
        <w:r w:rsidR="007034E0">
          <w:rPr>
            <w:noProof/>
            <w:webHidden/>
          </w:rPr>
          <w:fldChar w:fldCharType="separate"/>
        </w:r>
        <w:r w:rsidR="00EC2FF0">
          <w:rPr>
            <w:noProof/>
            <w:webHidden/>
          </w:rPr>
          <w:t>32</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58" w:anchor="_Toc441082062" w:history="1">
        <w:r w:rsidR="007034E0" w:rsidRPr="00A5713C">
          <w:rPr>
            <w:rStyle w:val="Hyperlink"/>
            <w:noProof/>
          </w:rPr>
          <w:t>Gambar 3.7 Diagram aktivitas menghapus akses menu</w:t>
        </w:r>
        <w:r w:rsidR="007034E0">
          <w:rPr>
            <w:noProof/>
            <w:webHidden/>
          </w:rPr>
          <w:tab/>
        </w:r>
        <w:r w:rsidR="007034E0">
          <w:rPr>
            <w:noProof/>
            <w:webHidden/>
          </w:rPr>
          <w:fldChar w:fldCharType="begin"/>
        </w:r>
        <w:r w:rsidR="007034E0">
          <w:rPr>
            <w:noProof/>
            <w:webHidden/>
          </w:rPr>
          <w:instrText xml:space="preserve"> PAGEREF _Toc441082062 \h </w:instrText>
        </w:r>
        <w:r w:rsidR="007034E0">
          <w:rPr>
            <w:noProof/>
            <w:webHidden/>
          </w:rPr>
        </w:r>
        <w:r w:rsidR="007034E0">
          <w:rPr>
            <w:noProof/>
            <w:webHidden/>
          </w:rPr>
          <w:fldChar w:fldCharType="separate"/>
        </w:r>
        <w:r w:rsidR="00EC2FF0">
          <w:rPr>
            <w:noProof/>
            <w:webHidden/>
          </w:rPr>
          <w:t>33</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59" w:anchor="_Toc441082063" w:history="1">
        <w:r w:rsidR="007034E0" w:rsidRPr="00A5713C">
          <w:rPr>
            <w:rStyle w:val="Hyperlink"/>
            <w:noProof/>
          </w:rPr>
          <w:t>Gambar 3.8 Diagram aktivitas menambah pengguna</w:t>
        </w:r>
        <w:r w:rsidR="007034E0">
          <w:rPr>
            <w:noProof/>
            <w:webHidden/>
          </w:rPr>
          <w:tab/>
        </w:r>
        <w:r w:rsidR="007034E0">
          <w:rPr>
            <w:noProof/>
            <w:webHidden/>
          </w:rPr>
          <w:fldChar w:fldCharType="begin"/>
        </w:r>
        <w:r w:rsidR="007034E0">
          <w:rPr>
            <w:noProof/>
            <w:webHidden/>
          </w:rPr>
          <w:instrText xml:space="preserve"> PAGEREF _Toc441082063 \h </w:instrText>
        </w:r>
        <w:r w:rsidR="007034E0">
          <w:rPr>
            <w:noProof/>
            <w:webHidden/>
          </w:rPr>
        </w:r>
        <w:r w:rsidR="007034E0">
          <w:rPr>
            <w:noProof/>
            <w:webHidden/>
          </w:rPr>
          <w:fldChar w:fldCharType="separate"/>
        </w:r>
        <w:r w:rsidR="00EC2FF0">
          <w:rPr>
            <w:noProof/>
            <w:webHidden/>
          </w:rPr>
          <w:t>35</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60" w:anchor="_Toc441082064" w:history="1">
        <w:r w:rsidR="007034E0" w:rsidRPr="00A5713C">
          <w:rPr>
            <w:rStyle w:val="Hyperlink"/>
            <w:noProof/>
          </w:rPr>
          <w:t>Gambar 3.9 Diagram aktivitas menonaktifkan pengguna</w:t>
        </w:r>
        <w:r w:rsidR="007034E0">
          <w:rPr>
            <w:noProof/>
            <w:webHidden/>
          </w:rPr>
          <w:tab/>
        </w:r>
        <w:r w:rsidR="007034E0">
          <w:rPr>
            <w:noProof/>
            <w:webHidden/>
          </w:rPr>
          <w:fldChar w:fldCharType="begin"/>
        </w:r>
        <w:r w:rsidR="007034E0">
          <w:rPr>
            <w:noProof/>
            <w:webHidden/>
          </w:rPr>
          <w:instrText xml:space="preserve"> PAGEREF _Toc441082064 \h </w:instrText>
        </w:r>
        <w:r w:rsidR="007034E0">
          <w:rPr>
            <w:noProof/>
            <w:webHidden/>
          </w:rPr>
        </w:r>
        <w:r w:rsidR="007034E0">
          <w:rPr>
            <w:noProof/>
            <w:webHidden/>
          </w:rPr>
          <w:fldChar w:fldCharType="separate"/>
        </w:r>
        <w:r w:rsidR="00EC2FF0">
          <w:rPr>
            <w:noProof/>
            <w:webHidden/>
          </w:rPr>
          <w:t>37</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61" w:anchor="_Toc441082065" w:history="1">
        <w:r w:rsidR="007034E0" w:rsidRPr="00A5713C">
          <w:rPr>
            <w:rStyle w:val="Hyperlink"/>
            <w:noProof/>
          </w:rPr>
          <w:t>Gambar 3.10 Diagram aktivitas menambah hak akses pengguna</w:t>
        </w:r>
        <w:r w:rsidR="007034E0">
          <w:rPr>
            <w:noProof/>
            <w:webHidden/>
          </w:rPr>
          <w:tab/>
        </w:r>
        <w:r w:rsidR="007034E0">
          <w:rPr>
            <w:noProof/>
            <w:webHidden/>
          </w:rPr>
          <w:fldChar w:fldCharType="begin"/>
        </w:r>
        <w:r w:rsidR="007034E0">
          <w:rPr>
            <w:noProof/>
            <w:webHidden/>
          </w:rPr>
          <w:instrText xml:space="preserve"> PAGEREF _Toc441082065 \h </w:instrText>
        </w:r>
        <w:r w:rsidR="007034E0">
          <w:rPr>
            <w:noProof/>
            <w:webHidden/>
          </w:rPr>
        </w:r>
        <w:r w:rsidR="007034E0">
          <w:rPr>
            <w:noProof/>
            <w:webHidden/>
          </w:rPr>
          <w:fldChar w:fldCharType="separate"/>
        </w:r>
        <w:r w:rsidR="00EC2FF0">
          <w:rPr>
            <w:noProof/>
            <w:webHidden/>
          </w:rPr>
          <w:t>38</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62" w:anchor="_Toc441082066" w:history="1">
        <w:r w:rsidR="007034E0" w:rsidRPr="00A5713C">
          <w:rPr>
            <w:rStyle w:val="Hyperlink"/>
            <w:noProof/>
          </w:rPr>
          <w:t>Gambar 3.11 Diagram aktivitas menghapus hak akses pengguna</w:t>
        </w:r>
        <w:r w:rsidR="007034E0">
          <w:rPr>
            <w:noProof/>
            <w:webHidden/>
          </w:rPr>
          <w:tab/>
        </w:r>
        <w:r w:rsidR="007034E0">
          <w:rPr>
            <w:noProof/>
            <w:webHidden/>
          </w:rPr>
          <w:fldChar w:fldCharType="begin"/>
        </w:r>
        <w:r w:rsidR="007034E0">
          <w:rPr>
            <w:noProof/>
            <w:webHidden/>
          </w:rPr>
          <w:instrText xml:space="preserve"> PAGEREF _Toc441082066 \h </w:instrText>
        </w:r>
        <w:r w:rsidR="007034E0">
          <w:rPr>
            <w:noProof/>
            <w:webHidden/>
          </w:rPr>
        </w:r>
        <w:r w:rsidR="007034E0">
          <w:rPr>
            <w:noProof/>
            <w:webHidden/>
          </w:rPr>
          <w:fldChar w:fldCharType="separate"/>
        </w:r>
        <w:r w:rsidR="00EC2FF0">
          <w:rPr>
            <w:noProof/>
            <w:webHidden/>
          </w:rPr>
          <w:t>40</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63" w:anchor="_Toc441082067" w:history="1">
        <w:r w:rsidR="007034E0" w:rsidRPr="00A5713C">
          <w:rPr>
            <w:rStyle w:val="Hyperlink"/>
            <w:noProof/>
          </w:rPr>
          <w:t>Gambar 3.12 Diagram aktivitas menambah peran</w:t>
        </w:r>
        <w:r w:rsidR="007034E0">
          <w:rPr>
            <w:noProof/>
            <w:webHidden/>
          </w:rPr>
          <w:tab/>
        </w:r>
        <w:r w:rsidR="007034E0">
          <w:rPr>
            <w:noProof/>
            <w:webHidden/>
          </w:rPr>
          <w:fldChar w:fldCharType="begin"/>
        </w:r>
        <w:r w:rsidR="007034E0">
          <w:rPr>
            <w:noProof/>
            <w:webHidden/>
          </w:rPr>
          <w:instrText xml:space="preserve"> PAGEREF _Toc441082067 \h </w:instrText>
        </w:r>
        <w:r w:rsidR="007034E0">
          <w:rPr>
            <w:noProof/>
            <w:webHidden/>
          </w:rPr>
        </w:r>
        <w:r w:rsidR="007034E0">
          <w:rPr>
            <w:noProof/>
            <w:webHidden/>
          </w:rPr>
          <w:fldChar w:fldCharType="separate"/>
        </w:r>
        <w:r w:rsidR="00EC2FF0">
          <w:rPr>
            <w:noProof/>
            <w:webHidden/>
          </w:rPr>
          <w:t>41</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64" w:anchor="_Toc441082068" w:history="1">
        <w:r w:rsidR="007034E0" w:rsidRPr="00A5713C">
          <w:rPr>
            <w:rStyle w:val="Hyperlink"/>
            <w:noProof/>
          </w:rPr>
          <w:t>Gambar 3.13 Diagram aktivitas menghapus peran</w:t>
        </w:r>
        <w:r w:rsidR="007034E0">
          <w:rPr>
            <w:noProof/>
            <w:webHidden/>
          </w:rPr>
          <w:tab/>
        </w:r>
        <w:r w:rsidR="007034E0">
          <w:rPr>
            <w:noProof/>
            <w:webHidden/>
          </w:rPr>
          <w:fldChar w:fldCharType="begin"/>
        </w:r>
        <w:r w:rsidR="007034E0">
          <w:rPr>
            <w:noProof/>
            <w:webHidden/>
          </w:rPr>
          <w:instrText xml:space="preserve"> PAGEREF _Toc441082068 \h </w:instrText>
        </w:r>
        <w:r w:rsidR="007034E0">
          <w:rPr>
            <w:noProof/>
            <w:webHidden/>
          </w:rPr>
        </w:r>
        <w:r w:rsidR="007034E0">
          <w:rPr>
            <w:noProof/>
            <w:webHidden/>
          </w:rPr>
          <w:fldChar w:fldCharType="separate"/>
        </w:r>
        <w:r w:rsidR="00EC2FF0">
          <w:rPr>
            <w:noProof/>
            <w:webHidden/>
          </w:rPr>
          <w:t>42</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65" w:anchor="_Toc441082069" w:history="1">
        <w:r w:rsidR="007034E0" w:rsidRPr="00A5713C">
          <w:rPr>
            <w:rStyle w:val="Hyperlink"/>
            <w:noProof/>
          </w:rPr>
          <w:t>Gambar 3.14 Diagram arsitektur</w:t>
        </w:r>
        <w:r w:rsidR="007034E0">
          <w:rPr>
            <w:noProof/>
            <w:webHidden/>
          </w:rPr>
          <w:tab/>
        </w:r>
        <w:r w:rsidR="007034E0">
          <w:rPr>
            <w:noProof/>
            <w:webHidden/>
          </w:rPr>
          <w:fldChar w:fldCharType="begin"/>
        </w:r>
        <w:r w:rsidR="007034E0">
          <w:rPr>
            <w:noProof/>
            <w:webHidden/>
          </w:rPr>
          <w:instrText xml:space="preserve"> PAGEREF _Toc441082069 \h </w:instrText>
        </w:r>
        <w:r w:rsidR="007034E0">
          <w:rPr>
            <w:noProof/>
            <w:webHidden/>
          </w:rPr>
        </w:r>
        <w:r w:rsidR="007034E0">
          <w:rPr>
            <w:noProof/>
            <w:webHidden/>
          </w:rPr>
          <w:fldChar w:fldCharType="separate"/>
        </w:r>
        <w:r w:rsidR="00EC2FF0">
          <w:rPr>
            <w:noProof/>
            <w:webHidden/>
          </w:rPr>
          <w:t>45</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66" w:anchor="_Toc441082070" w:history="1">
        <w:r w:rsidR="007034E0" w:rsidRPr="00A5713C">
          <w:rPr>
            <w:rStyle w:val="Hyperlink"/>
            <w:noProof/>
          </w:rPr>
          <w:t xml:space="preserve">Gambar 3.15 Diagram kelas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_Toc441082070 \h </w:instrText>
        </w:r>
        <w:r w:rsidR="007034E0">
          <w:rPr>
            <w:noProof/>
            <w:webHidden/>
          </w:rPr>
        </w:r>
        <w:r w:rsidR="007034E0">
          <w:rPr>
            <w:noProof/>
            <w:webHidden/>
          </w:rPr>
          <w:fldChar w:fldCharType="separate"/>
        </w:r>
        <w:r w:rsidR="00EC2FF0">
          <w:rPr>
            <w:noProof/>
            <w:webHidden/>
          </w:rPr>
          <w:t>47</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67" w:anchor="_Toc441082071" w:history="1">
        <w:r w:rsidR="007034E0" w:rsidRPr="00A5713C">
          <w:rPr>
            <w:rStyle w:val="Hyperlink"/>
            <w:noProof/>
          </w:rPr>
          <w:t xml:space="preserve">Gambar 3.16 Diagram kelas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_Toc441082071 \h </w:instrText>
        </w:r>
        <w:r w:rsidR="007034E0">
          <w:rPr>
            <w:noProof/>
            <w:webHidden/>
          </w:rPr>
        </w:r>
        <w:r w:rsidR="007034E0">
          <w:rPr>
            <w:noProof/>
            <w:webHidden/>
          </w:rPr>
          <w:fldChar w:fldCharType="separate"/>
        </w:r>
        <w:r w:rsidR="00EC2FF0">
          <w:rPr>
            <w:noProof/>
            <w:webHidden/>
          </w:rPr>
          <w:t>48</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68" w:anchor="_Toc441082072" w:history="1">
        <w:r w:rsidR="007034E0" w:rsidRPr="00A5713C">
          <w:rPr>
            <w:rStyle w:val="Hyperlink"/>
            <w:noProof/>
          </w:rPr>
          <w:t xml:space="preserve">Gambar 3.17 Dependensi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_Toc441082072 \h </w:instrText>
        </w:r>
        <w:r w:rsidR="007034E0">
          <w:rPr>
            <w:noProof/>
            <w:webHidden/>
          </w:rPr>
        </w:r>
        <w:r w:rsidR="007034E0">
          <w:rPr>
            <w:noProof/>
            <w:webHidden/>
          </w:rPr>
          <w:fldChar w:fldCharType="separate"/>
        </w:r>
        <w:r w:rsidR="00EC2FF0">
          <w:rPr>
            <w:noProof/>
            <w:webHidden/>
          </w:rPr>
          <w:t>50</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69" w:anchor="_Toc441082073" w:history="1">
        <w:r w:rsidR="007034E0" w:rsidRPr="00A5713C">
          <w:rPr>
            <w:rStyle w:val="Hyperlink"/>
            <w:noProof/>
          </w:rPr>
          <w:t xml:space="preserve">Gambar 3.18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service layer</w:t>
        </w:r>
        <w:r w:rsidR="007034E0" w:rsidRPr="00A5713C">
          <w:rPr>
            <w:rStyle w:val="Hyperlink"/>
            <w:noProof/>
          </w:rPr>
          <w:t xml:space="preserve"> oleh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_Toc441082073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70" w:anchor="_Toc441082074" w:history="1">
        <w:r w:rsidR="007034E0" w:rsidRPr="00A5713C">
          <w:rPr>
            <w:rStyle w:val="Hyperlink"/>
            <w:noProof/>
          </w:rPr>
          <w:t xml:space="preserve">Gambar 3.19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data layer</w:t>
        </w:r>
        <w:r w:rsidR="007034E0" w:rsidRPr="00A5713C">
          <w:rPr>
            <w:rStyle w:val="Hyperlink"/>
            <w:noProof/>
          </w:rPr>
          <w:t xml:space="preserve"> oleh </w:t>
        </w:r>
        <w:r w:rsidR="007034E0" w:rsidRPr="00A5713C">
          <w:rPr>
            <w:rStyle w:val="Hyperlink"/>
            <w:i/>
            <w:noProof/>
          </w:rPr>
          <w:t>web layer</w:t>
        </w:r>
        <w:r w:rsidR="007034E0" w:rsidRPr="00A5713C">
          <w:rPr>
            <w:rStyle w:val="Hyperlink"/>
            <w:noProof/>
          </w:rPr>
          <w:t xml:space="preserve"> dan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_Toc441082074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71" w:anchor="_Toc441082075" w:history="1">
        <w:r w:rsidR="007034E0" w:rsidRPr="00A5713C">
          <w:rPr>
            <w:rStyle w:val="Hyperlink"/>
            <w:noProof/>
          </w:rPr>
          <w:t xml:space="preserve">Gambar 3.20 Diagram kelas </w:t>
        </w:r>
        <w:r w:rsidR="007034E0" w:rsidRPr="00A5713C">
          <w:rPr>
            <w:rStyle w:val="Hyperlink"/>
            <w:i/>
            <w:noProof/>
          </w:rPr>
          <w:t>data layer</w:t>
        </w:r>
        <w:r w:rsidR="007034E0">
          <w:rPr>
            <w:noProof/>
            <w:webHidden/>
          </w:rPr>
          <w:tab/>
        </w:r>
        <w:r w:rsidR="007034E0">
          <w:rPr>
            <w:noProof/>
            <w:webHidden/>
          </w:rPr>
          <w:fldChar w:fldCharType="begin"/>
        </w:r>
        <w:r w:rsidR="007034E0">
          <w:rPr>
            <w:noProof/>
            <w:webHidden/>
          </w:rPr>
          <w:instrText xml:space="preserve"> PAGEREF _Toc441082075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72" w:anchor="_Toc441082076" w:history="1">
        <w:r w:rsidR="007034E0" w:rsidRPr="00A5713C">
          <w:rPr>
            <w:rStyle w:val="Hyperlink"/>
            <w:noProof/>
          </w:rPr>
          <w:t xml:space="preserve">Gambar 3.21 Diagram kelas </w:t>
        </w:r>
        <w:r w:rsidR="007034E0" w:rsidRPr="00A5713C">
          <w:rPr>
            <w:rStyle w:val="Hyperlink"/>
            <w:i/>
            <w:noProof/>
          </w:rPr>
          <w:t>plugin layer</w:t>
        </w:r>
        <w:r w:rsidR="007034E0">
          <w:rPr>
            <w:noProof/>
            <w:webHidden/>
          </w:rPr>
          <w:tab/>
        </w:r>
        <w:r w:rsidR="007034E0">
          <w:rPr>
            <w:noProof/>
            <w:webHidden/>
          </w:rPr>
          <w:fldChar w:fldCharType="begin"/>
        </w:r>
        <w:r w:rsidR="007034E0">
          <w:rPr>
            <w:noProof/>
            <w:webHidden/>
          </w:rPr>
          <w:instrText xml:space="preserve"> PAGEREF _Toc441082076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73" w:anchor="_Toc441082077" w:history="1">
        <w:r w:rsidR="007034E0" w:rsidRPr="00A5713C">
          <w:rPr>
            <w:rStyle w:val="Hyperlink"/>
            <w:noProof/>
          </w:rPr>
          <w:t xml:space="preserve">Gambar 3.22 Diagram kelas </w:t>
        </w:r>
        <w:r w:rsidR="007034E0" w:rsidRPr="00A5713C">
          <w:rPr>
            <w:rStyle w:val="Hyperlink"/>
            <w:i/>
            <w:noProof/>
          </w:rPr>
          <w:t>domain layer</w:t>
        </w:r>
        <w:r w:rsidR="007034E0">
          <w:rPr>
            <w:noProof/>
            <w:webHidden/>
          </w:rPr>
          <w:tab/>
        </w:r>
        <w:r w:rsidR="007034E0">
          <w:rPr>
            <w:noProof/>
            <w:webHidden/>
          </w:rPr>
          <w:fldChar w:fldCharType="begin"/>
        </w:r>
        <w:r w:rsidR="007034E0">
          <w:rPr>
            <w:noProof/>
            <w:webHidden/>
          </w:rPr>
          <w:instrText xml:space="preserve"> PAGEREF _Toc441082077 \h </w:instrText>
        </w:r>
        <w:r w:rsidR="007034E0">
          <w:rPr>
            <w:noProof/>
            <w:webHidden/>
          </w:rPr>
        </w:r>
        <w:r w:rsidR="007034E0">
          <w:rPr>
            <w:noProof/>
            <w:webHidden/>
          </w:rPr>
          <w:fldChar w:fldCharType="separate"/>
        </w:r>
        <w:r w:rsidR="00EC2FF0">
          <w:rPr>
            <w:noProof/>
            <w:webHidden/>
          </w:rPr>
          <w:t>53</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74" w:anchor="_Toc441082078" w:history="1">
        <w:r w:rsidR="007034E0" w:rsidRPr="00A5713C">
          <w:rPr>
            <w:rStyle w:val="Hyperlink"/>
            <w:noProof/>
          </w:rPr>
          <w:t xml:space="preserve">Gambar 3.23 </w:t>
        </w:r>
        <w:r w:rsidR="007034E0" w:rsidRPr="00A5713C">
          <w:rPr>
            <w:rStyle w:val="Hyperlink"/>
            <w:i/>
            <w:noProof/>
          </w:rPr>
          <w:t>Workflow</w:t>
        </w:r>
        <w:r w:rsidR="007034E0" w:rsidRPr="00A5713C">
          <w:rPr>
            <w:rStyle w:val="Hyperlink"/>
            <w:noProof/>
          </w:rPr>
          <w:t xml:space="preserve"> pengembangan modul</w:t>
        </w:r>
        <w:r w:rsidR="007034E0">
          <w:rPr>
            <w:noProof/>
            <w:webHidden/>
          </w:rPr>
          <w:tab/>
        </w:r>
        <w:r w:rsidR="007034E0">
          <w:rPr>
            <w:noProof/>
            <w:webHidden/>
          </w:rPr>
          <w:fldChar w:fldCharType="begin"/>
        </w:r>
        <w:r w:rsidR="007034E0">
          <w:rPr>
            <w:noProof/>
            <w:webHidden/>
          </w:rPr>
          <w:instrText xml:space="preserve"> PAGEREF _Toc441082078 \h </w:instrText>
        </w:r>
        <w:r w:rsidR="007034E0">
          <w:rPr>
            <w:noProof/>
            <w:webHidden/>
          </w:rPr>
        </w:r>
        <w:r w:rsidR="007034E0">
          <w:rPr>
            <w:noProof/>
            <w:webHidden/>
          </w:rPr>
          <w:fldChar w:fldCharType="separate"/>
        </w:r>
        <w:r w:rsidR="00EC2FF0">
          <w:rPr>
            <w:noProof/>
            <w:webHidden/>
          </w:rPr>
          <w:t>54</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75" w:anchor="_Toc441082079" w:history="1">
        <w:r w:rsidR="007034E0" w:rsidRPr="00A5713C">
          <w:rPr>
            <w:rStyle w:val="Hyperlink"/>
            <w:noProof/>
          </w:rPr>
          <w:t>Gambar 3.24 Diagram komponen modul dan dependensinya dengan komponen lain</w:t>
        </w:r>
        <w:r w:rsidR="007034E0">
          <w:rPr>
            <w:noProof/>
            <w:webHidden/>
          </w:rPr>
          <w:tab/>
        </w:r>
        <w:r w:rsidR="007034E0">
          <w:rPr>
            <w:noProof/>
            <w:webHidden/>
          </w:rPr>
          <w:fldChar w:fldCharType="begin"/>
        </w:r>
        <w:r w:rsidR="007034E0">
          <w:rPr>
            <w:noProof/>
            <w:webHidden/>
          </w:rPr>
          <w:instrText xml:space="preserve"> PAGEREF _Toc441082079 \h </w:instrText>
        </w:r>
        <w:r w:rsidR="007034E0">
          <w:rPr>
            <w:noProof/>
            <w:webHidden/>
          </w:rPr>
        </w:r>
        <w:r w:rsidR="007034E0">
          <w:rPr>
            <w:noProof/>
            <w:webHidden/>
          </w:rPr>
          <w:fldChar w:fldCharType="separate"/>
        </w:r>
        <w:r w:rsidR="00EC2FF0">
          <w:rPr>
            <w:noProof/>
            <w:webHidden/>
          </w:rPr>
          <w:t>55</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76" w:anchor="_Toc441082080" w:history="1">
        <w:r w:rsidR="007034E0" w:rsidRPr="00A5713C">
          <w:rPr>
            <w:rStyle w:val="Hyperlink"/>
            <w:noProof/>
          </w:rPr>
          <w:t>Gambar 3.25 Diagram komponen modul</w:t>
        </w:r>
        <w:r w:rsidR="007034E0">
          <w:rPr>
            <w:noProof/>
            <w:webHidden/>
          </w:rPr>
          <w:tab/>
        </w:r>
        <w:r w:rsidR="007034E0">
          <w:rPr>
            <w:noProof/>
            <w:webHidden/>
          </w:rPr>
          <w:fldChar w:fldCharType="begin"/>
        </w:r>
        <w:r w:rsidR="007034E0">
          <w:rPr>
            <w:noProof/>
            <w:webHidden/>
          </w:rPr>
          <w:instrText xml:space="preserve"> PAGEREF _Toc441082080 \h </w:instrText>
        </w:r>
        <w:r w:rsidR="007034E0">
          <w:rPr>
            <w:noProof/>
            <w:webHidden/>
          </w:rPr>
        </w:r>
        <w:r w:rsidR="007034E0">
          <w:rPr>
            <w:noProof/>
            <w:webHidden/>
          </w:rPr>
          <w:fldChar w:fldCharType="separate"/>
        </w:r>
        <w:r w:rsidR="00EC2FF0">
          <w:rPr>
            <w:noProof/>
            <w:webHidden/>
          </w:rPr>
          <w:t>56</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77" w:anchor="_Toc441082081" w:history="1">
        <w:r w:rsidR="007034E0" w:rsidRPr="00A5713C">
          <w:rPr>
            <w:rStyle w:val="Hyperlink"/>
            <w:noProof/>
          </w:rPr>
          <w:t>Gambar 3.26 Dependensi antar modul</w:t>
        </w:r>
        <w:r w:rsidR="007034E0">
          <w:rPr>
            <w:noProof/>
            <w:webHidden/>
          </w:rPr>
          <w:tab/>
        </w:r>
        <w:r w:rsidR="007034E0">
          <w:rPr>
            <w:noProof/>
            <w:webHidden/>
          </w:rPr>
          <w:fldChar w:fldCharType="begin"/>
        </w:r>
        <w:r w:rsidR="007034E0">
          <w:rPr>
            <w:noProof/>
            <w:webHidden/>
          </w:rPr>
          <w:instrText xml:space="preserve"> PAGEREF _Toc441082081 \h </w:instrText>
        </w:r>
        <w:r w:rsidR="007034E0">
          <w:rPr>
            <w:noProof/>
            <w:webHidden/>
          </w:rPr>
        </w:r>
        <w:r w:rsidR="007034E0">
          <w:rPr>
            <w:noProof/>
            <w:webHidden/>
          </w:rPr>
          <w:fldChar w:fldCharType="separate"/>
        </w:r>
        <w:r w:rsidR="00EC2FF0">
          <w:rPr>
            <w:noProof/>
            <w:webHidden/>
          </w:rPr>
          <w:t>57</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78" w:anchor="_Toc441082082" w:history="1">
        <w:r w:rsidR="007034E0" w:rsidRPr="00A5713C">
          <w:rPr>
            <w:rStyle w:val="Hyperlink"/>
            <w:noProof/>
          </w:rPr>
          <w:t xml:space="preserve">Gambar 3.27 Diagram </w:t>
        </w:r>
        <w:r w:rsidR="007034E0" w:rsidRPr="00A5713C">
          <w:rPr>
            <w:rStyle w:val="Hyperlink"/>
            <w:i/>
            <w:noProof/>
          </w:rPr>
          <w:t>sequence</w:t>
        </w:r>
        <w:r w:rsidR="007034E0" w:rsidRPr="00A5713C">
          <w:rPr>
            <w:rStyle w:val="Hyperlink"/>
            <w:noProof/>
          </w:rPr>
          <w:t xml:space="preserve"> pendaftaran modul</w:t>
        </w:r>
        <w:r w:rsidR="007034E0">
          <w:rPr>
            <w:noProof/>
            <w:webHidden/>
          </w:rPr>
          <w:tab/>
        </w:r>
        <w:r w:rsidR="007034E0">
          <w:rPr>
            <w:noProof/>
            <w:webHidden/>
          </w:rPr>
          <w:fldChar w:fldCharType="begin"/>
        </w:r>
        <w:r w:rsidR="007034E0">
          <w:rPr>
            <w:noProof/>
            <w:webHidden/>
          </w:rPr>
          <w:instrText xml:space="preserve"> PAGEREF _Toc441082082 \h </w:instrText>
        </w:r>
        <w:r w:rsidR="007034E0">
          <w:rPr>
            <w:noProof/>
            <w:webHidden/>
          </w:rPr>
        </w:r>
        <w:r w:rsidR="007034E0">
          <w:rPr>
            <w:noProof/>
            <w:webHidden/>
          </w:rPr>
          <w:fldChar w:fldCharType="separate"/>
        </w:r>
        <w:r w:rsidR="00EC2FF0">
          <w:rPr>
            <w:noProof/>
            <w:webHidden/>
          </w:rPr>
          <w:t>58</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79" w:anchor="_Toc441082083" w:history="1">
        <w:r w:rsidR="007034E0" w:rsidRPr="00A5713C">
          <w:rPr>
            <w:rStyle w:val="Hyperlink"/>
            <w:noProof/>
          </w:rPr>
          <w:t>Gambar 3.28 Diagram kelas keamanan perangkat lunak</w:t>
        </w:r>
        <w:r w:rsidR="007034E0">
          <w:rPr>
            <w:noProof/>
            <w:webHidden/>
          </w:rPr>
          <w:tab/>
        </w:r>
        <w:r w:rsidR="007034E0">
          <w:rPr>
            <w:noProof/>
            <w:webHidden/>
          </w:rPr>
          <w:fldChar w:fldCharType="begin"/>
        </w:r>
        <w:r w:rsidR="007034E0">
          <w:rPr>
            <w:noProof/>
            <w:webHidden/>
          </w:rPr>
          <w:instrText xml:space="preserve"> PAGEREF _Toc441082083 \h </w:instrText>
        </w:r>
        <w:r w:rsidR="007034E0">
          <w:rPr>
            <w:noProof/>
            <w:webHidden/>
          </w:rPr>
        </w:r>
        <w:r w:rsidR="007034E0">
          <w:rPr>
            <w:noProof/>
            <w:webHidden/>
          </w:rPr>
          <w:fldChar w:fldCharType="separate"/>
        </w:r>
        <w:r w:rsidR="00EC2FF0">
          <w:rPr>
            <w:noProof/>
            <w:webHidden/>
          </w:rPr>
          <w:t>59</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80" w:anchor="_Toc441082084" w:history="1">
        <w:r w:rsidR="007034E0" w:rsidRPr="00A5713C">
          <w:rPr>
            <w:rStyle w:val="Hyperlink"/>
            <w:noProof/>
          </w:rPr>
          <w:t>Gambar 3.29 Diagram alur otorisasi perangkat lunak</w:t>
        </w:r>
        <w:r w:rsidR="007034E0">
          <w:rPr>
            <w:noProof/>
            <w:webHidden/>
          </w:rPr>
          <w:tab/>
        </w:r>
        <w:r w:rsidR="007034E0">
          <w:rPr>
            <w:noProof/>
            <w:webHidden/>
          </w:rPr>
          <w:fldChar w:fldCharType="begin"/>
        </w:r>
        <w:r w:rsidR="007034E0">
          <w:rPr>
            <w:noProof/>
            <w:webHidden/>
          </w:rPr>
          <w:instrText xml:space="preserve"> PAGEREF _Toc441082084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81" w:anchor="_Toc441082085" w:history="1">
        <w:r w:rsidR="007034E0" w:rsidRPr="00A5713C">
          <w:rPr>
            <w:rStyle w:val="Hyperlink"/>
            <w:noProof/>
          </w:rPr>
          <w:t>Gambar 3.30 Diagram kelas akses data</w:t>
        </w:r>
        <w:r w:rsidR="007034E0">
          <w:rPr>
            <w:noProof/>
            <w:webHidden/>
          </w:rPr>
          <w:tab/>
        </w:r>
        <w:r w:rsidR="007034E0">
          <w:rPr>
            <w:noProof/>
            <w:webHidden/>
          </w:rPr>
          <w:fldChar w:fldCharType="begin"/>
        </w:r>
        <w:r w:rsidR="007034E0">
          <w:rPr>
            <w:noProof/>
            <w:webHidden/>
          </w:rPr>
          <w:instrText xml:space="preserve"> PAGEREF _Toc441082085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82" w:anchor="_Toc441082086" w:history="1">
        <w:r w:rsidR="007034E0" w:rsidRPr="00A5713C">
          <w:rPr>
            <w:rStyle w:val="Hyperlink"/>
            <w:noProof/>
          </w:rPr>
          <w:t xml:space="preserve">Gambar 3.31 Halaman </w:t>
        </w:r>
        <w:r w:rsidR="007034E0" w:rsidRPr="00A5713C">
          <w:rPr>
            <w:rStyle w:val="Hyperlink"/>
            <w:i/>
            <w:noProof/>
          </w:rPr>
          <w:t xml:space="preserve">template </w:t>
        </w:r>
        <w:r w:rsidR="007034E0" w:rsidRPr="00A5713C">
          <w:rPr>
            <w:rStyle w:val="Hyperlink"/>
            <w:noProof/>
          </w:rPr>
          <w:t>fungsi administratif</w:t>
        </w:r>
        <w:r w:rsidR="007034E0">
          <w:rPr>
            <w:noProof/>
            <w:webHidden/>
          </w:rPr>
          <w:tab/>
        </w:r>
        <w:r w:rsidR="007034E0">
          <w:rPr>
            <w:noProof/>
            <w:webHidden/>
          </w:rPr>
          <w:fldChar w:fldCharType="begin"/>
        </w:r>
        <w:r w:rsidR="007034E0">
          <w:rPr>
            <w:noProof/>
            <w:webHidden/>
          </w:rPr>
          <w:instrText xml:space="preserve"> PAGEREF _Toc441082086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83" w:anchor="_Toc441082087" w:history="1">
        <w:r w:rsidR="007034E0" w:rsidRPr="00A5713C">
          <w:rPr>
            <w:rStyle w:val="Hyperlink"/>
            <w:noProof/>
          </w:rPr>
          <w:t xml:space="preserve">Gambar 3.32 Halaman </w:t>
        </w:r>
        <w:r w:rsidR="007034E0" w:rsidRPr="00A5713C">
          <w:rPr>
            <w:rStyle w:val="Hyperlink"/>
            <w:i/>
            <w:noProof/>
          </w:rPr>
          <w:t xml:space="preserve">template </w:t>
        </w:r>
        <w:r w:rsidR="007034E0" w:rsidRPr="00A5713C">
          <w:rPr>
            <w:rStyle w:val="Hyperlink"/>
            <w:noProof/>
          </w:rPr>
          <w:t>modul</w:t>
        </w:r>
        <w:r w:rsidR="007034E0">
          <w:rPr>
            <w:noProof/>
            <w:webHidden/>
          </w:rPr>
          <w:tab/>
        </w:r>
        <w:r w:rsidR="007034E0">
          <w:rPr>
            <w:noProof/>
            <w:webHidden/>
          </w:rPr>
          <w:fldChar w:fldCharType="begin"/>
        </w:r>
        <w:r w:rsidR="007034E0">
          <w:rPr>
            <w:noProof/>
            <w:webHidden/>
          </w:rPr>
          <w:instrText xml:space="preserve"> PAGEREF _Toc441082087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84" w:anchor="_Toc441082088" w:history="1">
        <w:r w:rsidR="007034E0" w:rsidRPr="00A5713C">
          <w:rPr>
            <w:rStyle w:val="Hyperlink"/>
            <w:noProof/>
          </w:rPr>
          <w:t xml:space="preserve">Gambar 3.33 </w:t>
        </w:r>
        <w:r w:rsidR="007034E0" w:rsidRPr="00A5713C">
          <w:rPr>
            <w:rStyle w:val="Hyperlink"/>
            <w:i/>
            <w:noProof/>
          </w:rPr>
          <w:t>Flow Chart</w:t>
        </w:r>
        <w:r w:rsidR="007034E0" w:rsidRPr="00A5713C">
          <w:rPr>
            <w:rStyle w:val="Hyperlink"/>
            <w:noProof/>
          </w:rPr>
          <w:t xml:space="preserve"> penambahan modul ke basis data</w:t>
        </w:r>
        <w:r w:rsidR="007034E0">
          <w:rPr>
            <w:noProof/>
            <w:webHidden/>
          </w:rPr>
          <w:tab/>
        </w:r>
        <w:r w:rsidR="007034E0">
          <w:rPr>
            <w:noProof/>
            <w:webHidden/>
          </w:rPr>
          <w:fldChar w:fldCharType="begin"/>
        </w:r>
        <w:r w:rsidR="007034E0">
          <w:rPr>
            <w:noProof/>
            <w:webHidden/>
          </w:rPr>
          <w:instrText xml:space="preserve"> PAGEREF _Toc441082088 \h </w:instrText>
        </w:r>
        <w:r w:rsidR="007034E0">
          <w:rPr>
            <w:noProof/>
            <w:webHidden/>
          </w:rPr>
        </w:r>
        <w:r w:rsidR="007034E0">
          <w:rPr>
            <w:noProof/>
            <w:webHidden/>
          </w:rPr>
          <w:fldChar w:fldCharType="separate"/>
        </w:r>
        <w:r w:rsidR="00EC2FF0">
          <w:rPr>
            <w:noProof/>
            <w:webHidden/>
          </w:rPr>
          <w:t>66</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85" w:anchor="_Toc441082089" w:history="1">
        <w:r w:rsidR="007034E0" w:rsidRPr="00A5713C">
          <w:rPr>
            <w:rStyle w:val="Hyperlink"/>
            <w:noProof/>
          </w:rPr>
          <w:t>Gambar 3.34 sequence diagram Menambah modul</w:t>
        </w:r>
        <w:r w:rsidR="007034E0">
          <w:rPr>
            <w:noProof/>
            <w:webHidden/>
          </w:rPr>
          <w:tab/>
        </w:r>
        <w:r w:rsidR="007034E0">
          <w:rPr>
            <w:noProof/>
            <w:webHidden/>
          </w:rPr>
          <w:fldChar w:fldCharType="begin"/>
        </w:r>
        <w:r w:rsidR="007034E0">
          <w:rPr>
            <w:noProof/>
            <w:webHidden/>
          </w:rPr>
          <w:instrText xml:space="preserve"> PAGEREF _Toc441082089 \h </w:instrText>
        </w:r>
        <w:r w:rsidR="007034E0">
          <w:rPr>
            <w:noProof/>
            <w:webHidden/>
          </w:rPr>
        </w:r>
        <w:r w:rsidR="007034E0">
          <w:rPr>
            <w:noProof/>
            <w:webHidden/>
          </w:rPr>
          <w:fldChar w:fldCharType="separate"/>
        </w:r>
        <w:r w:rsidR="00EC2FF0">
          <w:rPr>
            <w:noProof/>
            <w:webHidden/>
          </w:rPr>
          <w:t>67</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86" w:anchor="_Toc441082090" w:history="1">
        <w:r w:rsidR="007034E0" w:rsidRPr="00A5713C">
          <w:rPr>
            <w:rStyle w:val="Hyperlink"/>
            <w:noProof/>
          </w:rPr>
          <w:t>Gambar 3.35 sequence diagram Menghapus modul</w:t>
        </w:r>
        <w:r w:rsidR="007034E0">
          <w:rPr>
            <w:noProof/>
            <w:webHidden/>
          </w:rPr>
          <w:tab/>
        </w:r>
        <w:r w:rsidR="007034E0">
          <w:rPr>
            <w:noProof/>
            <w:webHidden/>
          </w:rPr>
          <w:fldChar w:fldCharType="begin"/>
        </w:r>
        <w:r w:rsidR="007034E0">
          <w:rPr>
            <w:noProof/>
            <w:webHidden/>
          </w:rPr>
          <w:instrText xml:space="preserve"> PAGEREF _Toc441082090 \h </w:instrText>
        </w:r>
        <w:r w:rsidR="007034E0">
          <w:rPr>
            <w:noProof/>
            <w:webHidden/>
          </w:rPr>
        </w:r>
        <w:r w:rsidR="007034E0">
          <w:rPr>
            <w:noProof/>
            <w:webHidden/>
          </w:rPr>
          <w:fldChar w:fldCharType="separate"/>
        </w:r>
        <w:r w:rsidR="00EC2FF0">
          <w:rPr>
            <w:noProof/>
            <w:webHidden/>
          </w:rPr>
          <w:t>68</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87" w:anchor="_Toc441082091" w:history="1">
        <w:r w:rsidR="007034E0" w:rsidRPr="00A5713C">
          <w:rPr>
            <w:rStyle w:val="Hyperlink"/>
            <w:noProof/>
          </w:rPr>
          <w:t>Gambar 3.36 sequence diagram Menambah akses menu</w:t>
        </w:r>
        <w:r w:rsidR="007034E0">
          <w:rPr>
            <w:noProof/>
            <w:webHidden/>
          </w:rPr>
          <w:tab/>
        </w:r>
        <w:r w:rsidR="007034E0">
          <w:rPr>
            <w:noProof/>
            <w:webHidden/>
          </w:rPr>
          <w:fldChar w:fldCharType="begin"/>
        </w:r>
        <w:r w:rsidR="007034E0">
          <w:rPr>
            <w:noProof/>
            <w:webHidden/>
          </w:rPr>
          <w:instrText xml:space="preserve"> PAGEREF _Toc441082091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88" w:anchor="_Toc441082092" w:history="1">
        <w:r w:rsidR="007034E0" w:rsidRPr="00A5713C">
          <w:rPr>
            <w:rStyle w:val="Hyperlink"/>
            <w:noProof/>
          </w:rPr>
          <w:t>Gambar 3.37 sequence diagram Menghapus akses menu</w:t>
        </w:r>
        <w:r w:rsidR="007034E0">
          <w:rPr>
            <w:noProof/>
            <w:webHidden/>
          </w:rPr>
          <w:tab/>
        </w:r>
        <w:r w:rsidR="007034E0">
          <w:rPr>
            <w:noProof/>
            <w:webHidden/>
          </w:rPr>
          <w:fldChar w:fldCharType="begin"/>
        </w:r>
        <w:r w:rsidR="007034E0">
          <w:rPr>
            <w:noProof/>
            <w:webHidden/>
          </w:rPr>
          <w:instrText xml:space="preserve"> PAGEREF _Toc441082092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89" w:anchor="_Toc441082093" w:history="1">
        <w:r w:rsidR="007034E0" w:rsidRPr="00A5713C">
          <w:rPr>
            <w:rStyle w:val="Hyperlink"/>
            <w:noProof/>
          </w:rPr>
          <w:t>Gambar 3.38 sequence diagram Menambah pengguna</w:t>
        </w:r>
        <w:r w:rsidR="007034E0">
          <w:rPr>
            <w:noProof/>
            <w:webHidden/>
          </w:rPr>
          <w:tab/>
        </w:r>
        <w:r w:rsidR="007034E0">
          <w:rPr>
            <w:noProof/>
            <w:webHidden/>
          </w:rPr>
          <w:fldChar w:fldCharType="begin"/>
        </w:r>
        <w:r w:rsidR="007034E0">
          <w:rPr>
            <w:noProof/>
            <w:webHidden/>
          </w:rPr>
          <w:instrText xml:space="preserve"> PAGEREF _Toc441082093 \h </w:instrText>
        </w:r>
        <w:r w:rsidR="007034E0">
          <w:rPr>
            <w:noProof/>
            <w:webHidden/>
          </w:rPr>
        </w:r>
        <w:r w:rsidR="007034E0">
          <w:rPr>
            <w:noProof/>
            <w:webHidden/>
          </w:rPr>
          <w:fldChar w:fldCharType="separate"/>
        </w:r>
        <w:r w:rsidR="00EC2FF0">
          <w:rPr>
            <w:noProof/>
            <w:webHidden/>
          </w:rPr>
          <w:t>70</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90" w:anchor="_Toc441082094" w:history="1">
        <w:r w:rsidR="007034E0" w:rsidRPr="00A5713C">
          <w:rPr>
            <w:rStyle w:val="Hyperlink"/>
            <w:noProof/>
          </w:rPr>
          <w:t xml:space="preserve">Gambar 3.39 sequence diagram Menambah pengguna (dengan </w:t>
        </w:r>
        <w:r w:rsidR="007034E0" w:rsidRPr="00A5713C">
          <w:rPr>
            <w:rStyle w:val="Hyperlink"/>
            <w:i/>
            <w:noProof/>
          </w:rPr>
          <w:t>CSV</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_Toc441082094 \h </w:instrText>
        </w:r>
        <w:r w:rsidR="007034E0">
          <w:rPr>
            <w:noProof/>
            <w:webHidden/>
          </w:rPr>
        </w:r>
        <w:r w:rsidR="007034E0">
          <w:rPr>
            <w:noProof/>
            <w:webHidden/>
          </w:rPr>
          <w:fldChar w:fldCharType="separate"/>
        </w:r>
        <w:r w:rsidR="00EC2FF0">
          <w:rPr>
            <w:noProof/>
            <w:webHidden/>
          </w:rPr>
          <w:t>71</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91" w:anchor="_Toc441082095" w:history="1">
        <w:r w:rsidR="007034E0" w:rsidRPr="00A5713C">
          <w:rPr>
            <w:rStyle w:val="Hyperlink"/>
            <w:noProof/>
          </w:rPr>
          <w:t>Gambar 3.40 sequence diagram Menonaktifkan pengguna</w:t>
        </w:r>
        <w:r w:rsidR="007034E0">
          <w:rPr>
            <w:noProof/>
            <w:webHidden/>
          </w:rPr>
          <w:tab/>
        </w:r>
        <w:r w:rsidR="007034E0">
          <w:rPr>
            <w:noProof/>
            <w:webHidden/>
          </w:rPr>
          <w:fldChar w:fldCharType="begin"/>
        </w:r>
        <w:r w:rsidR="007034E0">
          <w:rPr>
            <w:noProof/>
            <w:webHidden/>
          </w:rPr>
          <w:instrText xml:space="preserve"> PAGEREF _Toc441082095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92" w:anchor="_Toc441082096" w:history="1">
        <w:r w:rsidR="007034E0" w:rsidRPr="00A5713C">
          <w:rPr>
            <w:rStyle w:val="Hyperlink"/>
            <w:noProof/>
          </w:rPr>
          <w:t>Gambar 3.41 sequence diagram Menonaktifkan pengguna (</w:t>
        </w:r>
        <w:r w:rsidR="007034E0" w:rsidRPr="00A5713C">
          <w:rPr>
            <w:rStyle w:val="Hyperlink"/>
            <w:i/>
            <w:noProof/>
          </w:rPr>
          <w:t>multiple</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_Toc441082096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93" w:anchor="_Toc441082097" w:history="1">
        <w:r w:rsidR="007034E0" w:rsidRPr="00A5713C">
          <w:rPr>
            <w:rStyle w:val="Hyperlink"/>
            <w:noProof/>
          </w:rPr>
          <w:t>Gambar 3.42 sequence diagram Menambah hak akses pengguna</w:t>
        </w:r>
        <w:r w:rsidR="007034E0">
          <w:rPr>
            <w:noProof/>
            <w:webHidden/>
          </w:rPr>
          <w:tab/>
        </w:r>
        <w:r w:rsidR="007034E0">
          <w:rPr>
            <w:noProof/>
            <w:webHidden/>
          </w:rPr>
          <w:fldChar w:fldCharType="begin"/>
        </w:r>
        <w:r w:rsidR="007034E0">
          <w:rPr>
            <w:noProof/>
            <w:webHidden/>
          </w:rPr>
          <w:instrText xml:space="preserve"> PAGEREF _Toc441082097 \h </w:instrText>
        </w:r>
        <w:r w:rsidR="007034E0">
          <w:rPr>
            <w:noProof/>
            <w:webHidden/>
          </w:rPr>
        </w:r>
        <w:r w:rsidR="007034E0">
          <w:rPr>
            <w:noProof/>
            <w:webHidden/>
          </w:rPr>
          <w:fldChar w:fldCharType="separate"/>
        </w:r>
        <w:r w:rsidR="00EC2FF0">
          <w:rPr>
            <w:noProof/>
            <w:webHidden/>
          </w:rPr>
          <w:t>73</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94" w:anchor="_Toc441082098" w:history="1">
        <w:r w:rsidR="007034E0" w:rsidRPr="00A5713C">
          <w:rPr>
            <w:rStyle w:val="Hyperlink"/>
            <w:noProof/>
          </w:rPr>
          <w:t>Gambar 3.43 sequence diagram Menghapus hak akses pengguna</w:t>
        </w:r>
        <w:r w:rsidR="007034E0">
          <w:rPr>
            <w:noProof/>
            <w:webHidden/>
          </w:rPr>
          <w:tab/>
        </w:r>
        <w:r w:rsidR="007034E0">
          <w:rPr>
            <w:noProof/>
            <w:webHidden/>
          </w:rPr>
          <w:fldChar w:fldCharType="begin"/>
        </w:r>
        <w:r w:rsidR="007034E0">
          <w:rPr>
            <w:noProof/>
            <w:webHidden/>
          </w:rPr>
          <w:instrText xml:space="preserve"> PAGEREF _Toc441082098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95" w:anchor="_Toc441082099" w:history="1">
        <w:r w:rsidR="007034E0" w:rsidRPr="00A5713C">
          <w:rPr>
            <w:rStyle w:val="Hyperlink"/>
            <w:noProof/>
          </w:rPr>
          <w:t>Gambar 3.44 sequence diagram Menambah peran</w:t>
        </w:r>
        <w:r w:rsidR="007034E0">
          <w:rPr>
            <w:noProof/>
            <w:webHidden/>
          </w:rPr>
          <w:tab/>
        </w:r>
        <w:r w:rsidR="007034E0">
          <w:rPr>
            <w:noProof/>
            <w:webHidden/>
          </w:rPr>
          <w:fldChar w:fldCharType="begin"/>
        </w:r>
        <w:r w:rsidR="007034E0">
          <w:rPr>
            <w:noProof/>
            <w:webHidden/>
          </w:rPr>
          <w:instrText xml:space="preserve"> PAGEREF _Toc441082099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96" w:anchor="_Toc441082100" w:history="1">
        <w:r w:rsidR="007034E0" w:rsidRPr="00A5713C">
          <w:rPr>
            <w:rStyle w:val="Hyperlink"/>
            <w:noProof/>
          </w:rPr>
          <w:t>Gambar 3.45 sequence diagram Menghapus peran</w:t>
        </w:r>
        <w:r w:rsidR="007034E0">
          <w:rPr>
            <w:noProof/>
            <w:webHidden/>
          </w:rPr>
          <w:tab/>
        </w:r>
        <w:r w:rsidR="007034E0">
          <w:rPr>
            <w:noProof/>
            <w:webHidden/>
          </w:rPr>
          <w:fldChar w:fldCharType="begin"/>
        </w:r>
        <w:r w:rsidR="007034E0">
          <w:rPr>
            <w:noProof/>
            <w:webHidden/>
          </w:rPr>
          <w:instrText xml:space="preserve"> PAGEREF _Toc441082100 \h </w:instrText>
        </w:r>
        <w:r w:rsidR="007034E0">
          <w:rPr>
            <w:noProof/>
            <w:webHidden/>
          </w:rPr>
        </w:r>
        <w:r w:rsidR="007034E0">
          <w:rPr>
            <w:noProof/>
            <w:webHidden/>
          </w:rPr>
          <w:fldChar w:fldCharType="separate"/>
        </w:r>
        <w:r w:rsidR="00EC2FF0">
          <w:rPr>
            <w:noProof/>
            <w:webHidden/>
          </w:rPr>
          <w:t>75</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97" w:anchor="_Toc441082101" w:history="1">
        <w:r w:rsidR="007034E0" w:rsidRPr="00A5713C">
          <w:rPr>
            <w:rStyle w:val="Hyperlink"/>
            <w:noProof/>
          </w:rPr>
          <w:t>Gambar 3.46 Model Data Konseptual</w:t>
        </w:r>
        <w:r w:rsidR="007034E0">
          <w:rPr>
            <w:noProof/>
            <w:webHidden/>
          </w:rPr>
          <w:tab/>
        </w:r>
        <w:r w:rsidR="007034E0">
          <w:rPr>
            <w:noProof/>
            <w:webHidden/>
          </w:rPr>
          <w:fldChar w:fldCharType="begin"/>
        </w:r>
        <w:r w:rsidR="007034E0">
          <w:rPr>
            <w:noProof/>
            <w:webHidden/>
          </w:rPr>
          <w:instrText xml:space="preserve"> PAGEREF _Toc441082101 \h </w:instrText>
        </w:r>
        <w:r w:rsidR="007034E0">
          <w:rPr>
            <w:noProof/>
            <w:webHidden/>
          </w:rPr>
        </w:r>
        <w:r w:rsidR="007034E0">
          <w:rPr>
            <w:noProof/>
            <w:webHidden/>
          </w:rPr>
          <w:fldChar w:fldCharType="separate"/>
        </w:r>
        <w:r w:rsidR="00EC2FF0">
          <w:rPr>
            <w:noProof/>
            <w:webHidden/>
          </w:rPr>
          <w:t>77</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98" w:anchor="_Toc441082102" w:history="1">
        <w:r w:rsidR="007034E0" w:rsidRPr="00A5713C">
          <w:rPr>
            <w:rStyle w:val="Hyperlink"/>
            <w:noProof/>
          </w:rPr>
          <w:t>Gambar 3.47 Model Data Fisik</w:t>
        </w:r>
        <w:r w:rsidR="007034E0">
          <w:rPr>
            <w:noProof/>
            <w:webHidden/>
          </w:rPr>
          <w:tab/>
        </w:r>
        <w:r w:rsidR="007034E0">
          <w:rPr>
            <w:noProof/>
            <w:webHidden/>
          </w:rPr>
          <w:fldChar w:fldCharType="begin"/>
        </w:r>
        <w:r w:rsidR="007034E0">
          <w:rPr>
            <w:noProof/>
            <w:webHidden/>
          </w:rPr>
          <w:instrText xml:space="preserve"> PAGEREF _Toc441082102 \h </w:instrText>
        </w:r>
        <w:r w:rsidR="007034E0">
          <w:rPr>
            <w:noProof/>
            <w:webHidden/>
          </w:rPr>
        </w:r>
        <w:r w:rsidR="007034E0">
          <w:rPr>
            <w:noProof/>
            <w:webHidden/>
          </w:rPr>
          <w:fldChar w:fldCharType="separate"/>
        </w:r>
        <w:r w:rsidR="00EC2FF0">
          <w:rPr>
            <w:noProof/>
            <w:webHidden/>
          </w:rPr>
          <w:t>78</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99" w:anchor="_Toc441082103" w:history="1">
        <w:r w:rsidR="007034E0" w:rsidRPr="00A5713C">
          <w:rPr>
            <w:rStyle w:val="Hyperlink"/>
            <w:noProof/>
          </w:rPr>
          <w:t>Gambar 3.48 Halaman penambahan modul</w:t>
        </w:r>
        <w:r w:rsidR="007034E0">
          <w:rPr>
            <w:noProof/>
            <w:webHidden/>
          </w:rPr>
          <w:tab/>
        </w:r>
        <w:r w:rsidR="007034E0">
          <w:rPr>
            <w:noProof/>
            <w:webHidden/>
          </w:rPr>
          <w:fldChar w:fldCharType="begin"/>
        </w:r>
        <w:r w:rsidR="007034E0">
          <w:rPr>
            <w:noProof/>
            <w:webHidden/>
          </w:rPr>
          <w:instrText xml:space="preserve"> PAGEREF _Toc441082103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00" w:anchor="_Toc441082104" w:history="1">
        <w:r w:rsidR="007034E0" w:rsidRPr="00A5713C">
          <w:rPr>
            <w:rStyle w:val="Hyperlink"/>
            <w:noProof/>
          </w:rPr>
          <w:t>Gambar 3.49 Halaman penambahan akses menu</w:t>
        </w:r>
        <w:r w:rsidR="007034E0">
          <w:rPr>
            <w:noProof/>
            <w:webHidden/>
          </w:rPr>
          <w:tab/>
        </w:r>
        <w:r w:rsidR="007034E0">
          <w:rPr>
            <w:noProof/>
            <w:webHidden/>
          </w:rPr>
          <w:fldChar w:fldCharType="begin"/>
        </w:r>
        <w:r w:rsidR="007034E0">
          <w:rPr>
            <w:noProof/>
            <w:webHidden/>
          </w:rPr>
          <w:instrText xml:space="preserve"> PAGEREF _Toc441082104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01" w:anchor="_Toc441082105" w:history="1">
        <w:r w:rsidR="007034E0" w:rsidRPr="00A5713C">
          <w:rPr>
            <w:rStyle w:val="Hyperlink"/>
            <w:noProof/>
          </w:rPr>
          <w:t>Gambar 3.50 Halaman daftar modul</w:t>
        </w:r>
        <w:r w:rsidR="007034E0">
          <w:rPr>
            <w:noProof/>
            <w:webHidden/>
          </w:rPr>
          <w:tab/>
        </w:r>
        <w:r w:rsidR="007034E0">
          <w:rPr>
            <w:noProof/>
            <w:webHidden/>
          </w:rPr>
          <w:fldChar w:fldCharType="begin"/>
        </w:r>
        <w:r w:rsidR="007034E0">
          <w:rPr>
            <w:noProof/>
            <w:webHidden/>
          </w:rPr>
          <w:instrText xml:space="preserve"> PAGEREF _Toc441082105 \h </w:instrText>
        </w:r>
        <w:r w:rsidR="007034E0">
          <w:rPr>
            <w:noProof/>
            <w:webHidden/>
          </w:rPr>
        </w:r>
        <w:r w:rsidR="007034E0">
          <w:rPr>
            <w:noProof/>
            <w:webHidden/>
          </w:rPr>
          <w:fldChar w:fldCharType="separate"/>
        </w:r>
        <w:r w:rsidR="00EC2FF0">
          <w:rPr>
            <w:noProof/>
            <w:webHidden/>
          </w:rPr>
          <w:t>85</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02" w:anchor="_Toc441082106" w:history="1">
        <w:r w:rsidR="007034E0" w:rsidRPr="00A5713C">
          <w:rPr>
            <w:rStyle w:val="Hyperlink"/>
            <w:noProof/>
          </w:rPr>
          <w:t>Gambar 3.51 Halaman daftar pengguna</w:t>
        </w:r>
        <w:r w:rsidR="007034E0">
          <w:rPr>
            <w:noProof/>
            <w:webHidden/>
          </w:rPr>
          <w:tab/>
        </w:r>
        <w:r w:rsidR="007034E0">
          <w:rPr>
            <w:noProof/>
            <w:webHidden/>
          </w:rPr>
          <w:fldChar w:fldCharType="begin"/>
        </w:r>
        <w:r w:rsidR="007034E0">
          <w:rPr>
            <w:noProof/>
            <w:webHidden/>
          </w:rPr>
          <w:instrText xml:space="preserve"> PAGEREF _Toc441082106 \h </w:instrText>
        </w:r>
        <w:r w:rsidR="007034E0">
          <w:rPr>
            <w:noProof/>
            <w:webHidden/>
          </w:rPr>
        </w:r>
        <w:r w:rsidR="007034E0">
          <w:rPr>
            <w:noProof/>
            <w:webHidden/>
          </w:rPr>
          <w:fldChar w:fldCharType="separate"/>
        </w:r>
        <w:r w:rsidR="00EC2FF0">
          <w:rPr>
            <w:noProof/>
            <w:webHidden/>
          </w:rPr>
          <w:t>86</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03" w:anchor="_Toc441082107" w:history="1">
        <w:r w:rsidR="007034E0" w:rsidRPr="00A5713C">
          <w:rPr>
            <w:rStyle w:val="Hyperlink"/>
            <w:noProof/>
          </w:rPr>
          <w:t>Gambar 3.52 Halaman penambahan pengguna manual</w:t>
        </w:r>
        <w:r w:rsidR="007034E0">
          <w:rPr>
            <w:noProof/>
            <w:webHidden/>
          </w:rPr>
          <w:tab/>
        </w:r>
        <w:r w:rsidR="007034E0">
          <w:rPr>
            <w:noProof/>
            <w:webHidden/>
          </w:rPr>
          <w:fldChar w:fldCharType="begin"/>
        </w:r>
        <w:r w:rsidR="007034E0">
          <w:rPr>
            <w:noProof/>
            <w:webHidden/>
          </w:rPr>
          <w:instrText xml:space="preserve"> PAGEREF _Toc441082107 \h </w:instrText>
        </w:r>
        <w:r w:rsidR="007034E0">
          <w:rPr>
            <w:noProof/>
            <w:webHidden/>
          </w:rPr>
        </w:r>
        <w:r w:rsidR="007034E0">
          <w:rPr>
            <w:noProof/>
            <w:webHidden/>
          </w:rPr>
          <w:fldChar w:fldCharType="separate"/>
        </w:r>
        <w:r w:rsidR="00EC2FF0">
          <w:rPr>
            <w:noProof/>
            <w:webHidden/>
          </w:rPr>
          <w:t>87</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04" w:anchor="_Toc441082108" w:history="1">
        <w:r w:rsidR="007034E0" w:rsidRPr="00A5713C">
          <w:rPr>
            <w:rStyle w:val="Hyperlink"/>
            <w:noProof/>
          </w:rPr>
          <w:t>Gambar 3.53 Halaman penambahan pengguna dengan unggah CSV</w:t>
        </w:r>
        <w:r w:rsidR="007034E0">
          <w:rPr>
            <w:noProof/>
            <w:webHidden/>
          </w:rPr>
          <w:tab/>
        </w:r>
        <w:r w:rsidR="007034E0">
          <w:rPr>
            <w:noProof/>
            <w:webHidden/>
          </w:rPr>
          <w:fldChar w:fldCharType="begin"/>
        </w:r>
        <w:r w:rsidR="007034E0">
          <w:rPr>
            <w:noProof/>
            <w:webHidden/>
          </w:rPr>
          <w:instrText xml:space="preserve"> PAGEREF _Toc441082108 \h </w:instrText>
        </w:r>
        <w:r w:rsidR="007034E0">
          <w:rPr>
            <w:noProof/>
            <w:webHidden/>
          </w:rPr>
        </w:r>
        <w:r w:rsidR="007034E0">
          <w:rPr>
            <w:noProof/>
            <w:webHidden/>
          </w:rPr>
          <w:fldChar w:fldCharType="separate"/>
        </w:r>
        <w:r w:rsidR="00EC2FF0">
          <w:rPr>
            <w:noProof/>
            <w:webHidden/>
          </w:rPr>
          <w:t>88</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05" w:anchor="_Toc441082109" w:history="1">
        <w:r w:rsidR="007034E0" w:rsidRPr="00A5713C">
          <w:rPr>
            <w:rStyle w:val="Hyperlink"/>
            <w:noProof/>
          </w:rPr>
          <w:t>Gambar 3.54 Halaman pengubahan informasi pengguna</w:t>
        </w:r>
        <w:r w:rsidR="007034E0">
          <w:rPr>
            <w:noProof/>
            <w:webHidden/>
          </w:rPr>
          <w:tab/>
        </w:r>
        <w:r w:rsidR="007034E0">
          <w:rPr>
            <w:noProof/>
            <w:webHidden/>
          </w:rPr>
          <w:fldChar w:fldCharType="begin"/>
        </w:r>
        <w:r w:rsidR="007034E0">
          <w:rPr>
            <w:noProof/>
            <w:webHidden/>
          </w:rPr>
          <w:instrText xml:space="preserve"> PAGEREF _Toc441082109 \h </w:instrText>
        </w:r>
        <w:r w:rsidR="007034E0">
          <w:rPr>
            <w:noProof/>
            <w:webHidden/>
          </w:rPr>
        </w:r>
        <w:r w:rsidR="007034E0">
          <w:rPr>
            <w:noProof/>
            <w:webHidden/>
          </w:rPr>
          <w:fldChar w:fldCharType="separate"/>
        </w:r>
        <w:r w:rsidR="00EC2FF0">
          <w:rPr>
            <w:noProof/>
            <w:webHidden/>
          </w:rPr>
          <w:t>89</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06" w:anchor="_Toc441082110" w:history="1">
        <w:r w:rsidR="007034E0" w:rsidRPr="00A5713C">
          <w:rPr>
            <w:rStyle w:val="Hyperlink"/>
            <w:noProof/>
          </w:rPr>
          <w:t>Gambar 3.55 Halaman pengelolaan hak akses pengguna</w:t>
        </w:r>
        <w:r w:rsidR="007034E0">
          <w:rPr>
            <w:noProof/>
            <w:webHidden/>
          </w:rPr>
          <w:tab/>
        </w:r>
        <w:r w:rsidR="007034E0">
          <w:rPr>
            <w:noProof/>
            <w:webHidden/>
          </w:rPr>
          <w:fldChar w:fldCharType="begin"/>
        </w:r>
        <w:r w:rsidR="007034E0">
          <w:rPr>
            <w:noProof/>
            <w:webHidden/>
          </w:rPr>
          <w:instrText xml:space="preserve"> PAGEREF _Toc441082110 \h </w:instrText>
        </w:r>
        <w:r w:rsidR="007034E0">
          <w:rPr>
            <w:noProof/>
            <w:webHidden/>
          </w:rPr>
        </w:r>
        <w:r w:rsidR="007034E0">
          <w:rPr>
            <w:noProof/>
            <w:webHidden/>
          </w:rPr>
          <w:fldChar w:fldCharType="separate"/>
        </w:r>
        <w:r w:rsidR="00EC2FF0">
          <w:rPr>
            <w:noProof/>
            <w:webHidden/>
          </w:rPr>
          <w:t>90</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07" w:anchor="_Toc441082111" w:history="1">
        <w:r w:rsidR="007034E0" w:rsidRPr="00A5713C">
          <w:rPr>
            <w:rStyle w:val="Hyperlink"/>
            <w:noProof/>
          </w:rPr>
          <w:t>Gambar 3.56 Halaman daftar peran</w:t>
        </w:r>
        <w:r w:rsidR="007034E0">
          <w:rPr>
            <w:noProof/>
            <w:webHidden/>
          </w:rPr>
          <w:tab/>
        </w:r>
        <w:r w:rsidR="007034E0">
          <w:rPr>
            <w:noProof/>
            <w:webHidden/>
          </w:rPr>
          <w:fldChar w:fldCharType="begin"/>
        </w:r>
        <w:r w:rsidR="007034E0">
          <w:rPr>
            <w:noProof/>
            <w:webHidden/>
          </w:rPr>
          <w:instrText xml:space="preserve"> PAGEREF _Toc441082111 \h </w:instrText>
        </w:r>
        <w:r w:rsidR="007034E0">
          <w:rPr>
            <w:noProof/>
            <w:webHidden/>
          </w:rPr>
        </w:r>
        <w:r w:rsidR="007034E0">
          <w:rPr>
            <w:noProof/>
            <w:webHidden/>
          </w:rPr>
          <w:fldChar w:fldCharType="separate"/>
        </w:r>
        <w:r w:rsidR="00EC2FF0">
          <w:rPr>
            <w:noProof/>
            <w:webHidden/>
          </w:rPr>
          <w:t>91</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08" w:anchor="_Toc441082112" w:history="1">
        <w:r w:rsidR="007034E0" w:rsidRPr="00A5713C">
          <w:rPr>
            <w:rStyle w:val="Hyperlink"/>
            <w:noProof/>
          </w:rPr>
          <w:t>Gambar 3.57 Halaman penambahan peran</w:t>
        </w:r>
        <w:r w:rsidR="007034E0">
          <w:rPr>
            <w:noProof/>
            <w:webHidden/>
          </w:rPr>
          <w:tab/>
        </w:r>
        <w:r w:rsidR="007034E0">
          <w:rPr>
            <w:noProof/>
            <w:webHidden/>
          </w:rPr>
          <w:fldChar w:fldCharType="begin"/>
        </w:r>
        <w:r w:rsidR="007034E0">
          <w:rPr>
            <w:noProof/>
            <w:webHidden/>
          </w:rPr>
          <w:instrText xml:space="preserve"> PAGEREF _Toc441082112 \h </w:instrText>
        </w:r>
        <w:r w:rsidR="007034E0">
          <w:rPr>
            <w:noProof/>
            <w:webHidden/>
          </w:rPr>
        </w:r>
        <w:r w:rsidR="007034E0">
          <w:rPr>
            <w:noProof/>
            <w:webHidden/>
          </w:rPr>
          <w:fldChar w:fldCharType="separate"/>
        </w:r>
        <w:r w:rsidR="00EC2FF0">
          <w:rPr>
            <w:noProof/>
            <w:webHidden/>
          </w:rPr>
          <w:t>92</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09" w:anchor="_Toc441082113" w:history="1">
        <w:r w:rsidR="007034E0" w:rsidRPr="00A5713C">
          <w:rPr>
            <w:rStyle w:val="Hyperlink"/>
            <w:noProof/>
          </w:rPr>
          <w:t>Gambar 4.1 Halaman penambahan modul</w:t>
        </w:r>
        <w:r w:rsidR="007034E0">
          <w:rPr>
            <w:noProof/>
            <w:webHidden/>
          </w:rPr>
          <w:tab/>
        </w:r>
        <w:r w:rsidR="007034E0">
          <w:rPr>
            <w:noProof/>
            <w:webHidden/>
          </w:rPr>
          <w:fldChar w:fldCharType="begin"/>
        </w:r>
        <w:r w:rsidR="007034E0">
          <w:rPr>
            <w:noProof/>
            <w:webHidden/>
          </w:rPr>
          <w:instrText xml:space="preserve"> PAGEREF _Toc441082113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10" w:anchor="_Toc441082114" w:history="1">
        <w:r w:rsidR="007034E0" w:rsidRPr="00A5713C">
          <w:rPr>
            <w:rStyle w:val="Hyperlink"/>
            <w:noProof/>
          </w:rPr>
          <w:t>Gambar 4.2 Halaman penambahan akses menu</w:t>
        </w:r>
        <w:r w:rsidR="007034E0">
          <w:rPr>
            <w:noProof/>
            <w:webHidden/>
          </w:rPr>
          <w:tab/>
        </w:r>
        <w:r w:rsidR="007034E0">
          <w:rPr>
            <w:noProof/>
            <w:webHidden/>
          </w:rPr>
          <w:fldChar w:fldCharType="begin"/>
        </w:r>
        <w:r w:rsidR="007034E0">
          <w:rPr>
            <w:noProof/>
            <w:webHidden/>
          </w:rPr>
          <w:instrText xml:space="preserve"> PAGEREF _Toc441082114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11" w:anchor="_Toc441082115" w:history="1">
        <w:r w:rsidR="007034E0" w:rsidRPr="00A5713C">
          <w:rPr>
            <w:rStyle w:val="Hyperlink"/>
            <w:noProof/>
          </w:rPr>
          <w:t>Gambar 4.3 Halaman daftar modul</w:t>
        </w:r>
        <w:r w:rsidR="007034E0">
          <w:rPr>
            <w:noProof/>
            <w:webHidden/>
          </w:rPr>
          <w:tab/>
        </w:r>
        <w:r w:rsidR="007034E0">
          <w:rPr>
            <w:noProof/>
            <w:webHidden/>
          </w:rPr>
          <w:fldChar w:fldCharType="begin"/>
        </w:r>
        <w:r w:rsidR="007034E0">
          <w:rPr>
            <w:noProof/>
            <w:webHidden/>
          </w:rPr>
          <w:instrText xml:space="preserve"> PAGEREF _Toc441082115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12" w:anchor="_Toc441082116" w:history="1">
        <w:r w:rsidR="007034E0" w:rsidRPr="00A5713C">
          <w:rPr>
            <w:rStyle w:val="Hyperlink"/>
            <w:noProof/>
          </w:rPr>
          <w:t>Gambar 4.4 Halaman daftar pengguna</w:t>
        </w:r>
        <w:r w:rsidR="007034E0">
          <w:rPr>
            <w:noProof/>
            <w:webHidden/>
          </w:rPr>
          <w:tab/>
        </w:r>
        <w:r w:rsidR="007034E0">
          <w:rPr>
            <w:noProof/>
            <w:webHidden/>
          </w:rPr>
          <w:fldChar w:fldCharType="begin"/>
        </w:r>
        <w:r w:rsidR="007034E0">
          <w:rPr>
            <w:noProof/>
            <w:webHidden/>
          </w:rPr>
          <w:instrText xml:space="preserve"> PAGEREF _Toc441082116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13" w:anchor="_Toc441082117" w:history="1">
        <w:r w:rsidR="007034E0" w:rsidRPr="00A5713C">
          <w:rPr>
            <w:rStyle w:val="Hyperlink"/>
            <w:noProof/>
          </w:rPr>
          <w:t>Gambar 4.5 Halaman pengunggahan berkas CSV</w:t>
        </w:r>
        <w:r w:rsidR="007034E0">
          <w:rPr>
            <w:noProof/>
            <w:webHidden/>
          </w:rPr>
          <w:tab/>
        </w:r>
        <w:r w:rsidR="007034E0">
          <w:rPr>
            <w:noProof/>
            <w:webHidden/>
          </w:rPr>
          <w:fldChar w:fldCharType="begin"/>
        </w:r>
        <w:r w:rsidR="007034E0">
          <w:rPr>
            <w:noProof/>
            <w:webHidden/>
          </w:rPr>
          <w:instrText xml:space="preserve"> PAGEREF _Toc441082117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14" w:anchor="_Toc441082118" w:history="1">
        <w:r w:rsidR="007034E0" w:rsidRPr="00A5713C">
          <w:rPr>
            <w:rStyle w:val="Hyperlink"/>
            <w:noProof/>
          </w:rPr>
          <w:t>Gambar 4.6 Halaman penambahan pengguna</w:t>
        </w:r>
        <w:r w:rsidR="007034E0">
          <w:rPr>
            <w:noProof/>
            <w:webHidden/>
          </w:rPr>
          <w:tab/>
        </w:r>
        <w:r w:rsidR="007034E0">
          <w:rPr>
            <w:noProof/>
            <w:webHidden/>
          </w:rPr>
          <w:fldChar w:fldCharType="begin"/>
        </w:r>
        <w:r w:rsidR="007034E0">
          <w:rPr>
            <w:noProof/>
            <w:webHidden/>
          </w:rPr>
          <w:instrText xml:space="preserve"> PAGEREF _Toc441082118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15" w:anchor="_Toc441082119" w:history="1">
        <w:r w:rsidR="007034E0" w:rsidRPr="00A5713C">
          <w:rPr>
            <w:rStyle w:val="Hyperlink"/>
            <w:noProof/>
          </w:rPr>
          <w:t>Gambar 4.7 Halaman penyuntingan informasi pengguna</w:t>
        </w:r>
        <w:r w:rsidR="007034E0">
          <w:rPr>
            <w:noProof/>
            <w:webHidden/>
          </w:rPr>
          <w:tab/>
        </w:r>
        <w:r w:rsidR="007034E0">
          <w:rPr>
            <w:noProof/>
            <w:webHidden/>
          </w:rPr>
          <w:fldChar w:fldCharType="begin"/>
        </w:r>
        <w:r w:rsidR="007034E0">
          <w:rPr>
            <w:noProof/>
            <w:webHidden/>
          </w:rPr>
          <w:instrText xml:space="preserve"> PAGEREF _Toc441082119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16" w:anchor="_Toc441082120" w:history="1">
        <w:r w:rsidR="007034E0" w:rsidRPr="00A5713C">
          <w:rPr>
            <w:rStyle w:val="Hyperlink"/>
            <w:noProof/>
          </w:rPr>
          <w:t>Gambar 4.8 Halaman pengelolaan hak akses pengguna</w:t>
        </w:r>
        <w:r w:rsidR="007034E0">
          <w:rPr>
            <w:noProof/>
            <w:webHidden/>
          </w:rPr>
          <w:tab/>
        </w:r>
        <w:r w:rsidR="007034E0">
          <w:rPr>
            <w:noProof/>
            <w:webHidden/>
          </w:rPr>
          <w:fldChar w:fldCharType="begin"/>
        </w:r>
        <w:r w:rsidR="007034E0">
          <w:rPr>
            <w:noProof/>
            <w:webHidden/>
          </w:rPr>
          <w:instrText xml:space="preserve"> PAGEREF _Toc441082120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17" w:anchor="_Toc441082121" w:history="1">
        <w:r w:rsidR="007034E0" w:rsidRPr="00A5713C">
          <w:rPr>
            <w:rStyle w:val="Hyperlink"/>
            <w:noProof/>
          </w:rPr>
          <w:t>Gambar 4.9 Halaman penambahan peran</w:t>
        </w:r>
        <w:r w:rsidR="007034E0">
          <w:rPr>
            <w:noProof/>
            <w:webHidden/>
          </w:rPr>
          <w:tab/>
        </w:r>
        <w:r w:rsidR="007034E0">
          <w:rPr>
            <w:noProof/>
            <w:webHidden/>
          </w:rPr>
          <w:fldChar w:fldCharType="begin"/>
        </w:r>
        <w:r w:rsidR="007034E0">
          <w:rPr>
            <w:noProof/>
            <w:webHidden/>
          </w:rPr>
          <w:instrText xml:space="preserve"> PAGEREF _Toc441082121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18" w:anchor="_Toc441082122" w:history="1">
        <w:r w:rsidR="007034E0" w:rsidRPr="00A5713C">
          <w:rPr>
            <w:rStyle w:val="Hyperlink"/>
            <w:noProof/>
          </w:rPr>
          <w:t>Gambar 4.10 Halaman daftar peran</w:t>
        </w:r>
        <w:r w:rsidR="007034E0">
          <w:rPr>
            <w:noProof/>
            <w:webHidden/>
          </w:rPr>
          <w:tab/>
        </w:r>
        <w:r w:rsidR="007034E0">
          <w:rPr>
            <w:noProof/>
            <w:webHidden/>
          </w:rPr>
          <w:fldChar w:fldCharType="begin"/>
        </w:r>
        <w:r w:rsidR="007034E0">
          <w:rPr>
            <w:noProof/>
            <w:webHidden/>
          </w:rPr>
          <w:instrText xml:space="preserve"> PAGEREF _Toc441082122 \h </w:instrText>
        </w:r>
        <w:r w:rsidR="007034E0">
          <w:rPr>
            <w:noProof/>
            <w:webHidden/>
          </w:rPr>
        </w:r>
        <w:r w:rsidR="007034E0">
          <w:rPr>
            <w:noProof/>
            <w:webHidden/>
          </w:rPr>
          <w:fldChar w:fldCharType="separate"/>
        </w:r>
        <w:r w:rsidR="00EC2FF0">
          <w:rPr>
            <w:noProof/>
            <w:webHidden/>
          </w:rPr>
          <w:t>117</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19" w:anchor="_Toc441082123" w:history="1">
        <w:r w:rsidR="007034E0" w:rsidRPr="00A5713C">
          <w:rPr>
            <w:rStyle w:val="Hyperlink"/>
            <w:noProof/>
          </w:rPr>
          <w:t>Gambar 4.11 Perbedaan Import-Package dan Export-Package</w:t>
        </w:r>
        <w:r w:rsidR="007034E0">
          <w:rPr>
            <w:noProof/>
            <w:webHidden/>
          </w:rPr>
          <w:tab/>
        </w:r>
        <w:r w:rsidR="007034E0">
          <w:rPr>
            <w:noProof/>
            <w:webHidden/>
          </w:rPr>
          <w:fldChar w:fldCharType="begin"/>
        </w:r>
        <w:r w:rsidR="007034E0">
          <w:rPr>
            <w:noProof/>
            <w:webHidden/>
          </w:rPr>
          <w:instrText xml:space="preserve"> PAGEREF _Toc441082123 \h </w:instrText>
        </w:r>
        <w:r w:rsidR="007034E0">
          <w:rPr>
            <w:noProof/>
            <w:webHidden/>
          </w:rPr>
        </w:r>
        <w:r w:rsidR="007034E0">
          <w:rPr>
            <w:noProof/>
            <w:webHidden/>
          </w:rPr>
          <w:fldChar w:fldCharType="separate"/>
        </w:r>
        <w:r w:rsidR="00EC2FF0">
          <w:rPr>
            <w:noProof/>
            <w:webHidden/>
          </w:rPr>
          <w:t>144</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20" w:anchor="_Toc441082124" w:history="1">
        <w:r w:rsidR="007034E0" w:rsidRPr="00A5713C">
          <w:rPr>
            <w:rStyle w:val="Hyperlink"/>
            <w:noProof/>
          </w:rPr>
          <w:t>Gambar 4.12 Perbedaan Import-Library, Import-Bundle, dan Export-Package</w:t>
        </w:r>
        <w:r w:rsidR="007034E0">
          <w:rPr>
            <w:noProof/>
            <w:webHidden/>
          </w:rPr>
          <w:tab/>
        </w:r>
        <w:r w:rsidR="007034E0">
          <w:rPr>
            <w:noProof/>
            <w:webHidden/>
          </w:rPr>
          <w:fldChar w:fldCharType="begin"/>
        </w:r>
        <w:r w:rsidR="007034E0">
          <w:rPr>
            <w:noProof/>
            <w:webHidden/>
          </w:rPr>
          <w:instrText xml:space="preserve"> PAGEREF _Toc441082124 \h </w:instrText>
        </w:r>
        <w:r w:rsidR="007034E0">
          <w:rPr>
            <w:noProof/>
            <w:webHidden/>
          </w:rPr>
        </w:r>
        <w:r w:rsidR="007034E0">
          <w:rPr>
            <w:noProof/>
            <w:webHidden/>
          </w:rPr>
          <w:fldChar w:fldCharType="separate"/>
        </w:r>
        <w:r w:rsidR="00EC2FF0">
          <w:rPr>
            <w:noProof/>
            <w:webHidden/>
          </w:rPr>
          <w:t>145</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21" w:anchor="_Toc441082125" w:history="1">
        <w:r w:rsidR="007034E0" w:rsidRPr="00A5713C">
          <w:rPr>
            <w:rStyle w:val="Hyperlink"/>
            <w:noProof/>
          </w:rPr>
          <w:t xml:space="preserve">Gambar 4.13 Halaman </w:t>
        </w:r>
        <w:r w:rsidR="007034E0" w:rsidRPr="00A5713C">
          <w:rPr>
            <w:rStyle w:val="Hyperlink"/>
            <w:i/>
            <w:noProof/>
          </w:rPr>
          <w:t>template</w:t>
        </w:r>
        <w:r w:rsidR="007034E0" w:rsidRPr="00A5713C">
          <w:rPr>
            <w:rStyle w:val="Hyperlink"/>
            <w:noProof/>
          </w:rPr>
          <w:t xml:space="preserve"> fungsionalitas administratif</w:t>
        </w:r>
        <w:r w:rsidR="007034E0">
          <w:rPr>
            <w:noProof/>
            <w:webHidden/>
          </w:rPr>
          <w:tab/>
        </w:r>
        <w:r w:rsidR="007034E0">
          <w:rPr>
            <w:noProof/>
            <w:webHidden/>
          </w:rPr>
          <w:fldChar w:fldCharType="begin"/>
        </w:r>
        <w:r w:rsidR="007034E0">
          <w:rPr>
            <w:noProof/>
            <w:webHidden/>
          </w:rPr>
          <w:instrText xml:space="preserve"> PAGEREF _Toc441082125 \h </w:instrText>
        </w:r>
        <w:r w:rsidR="007034E0">
          <w:rPr>
            <w:noProof/>
            <w:webHidden/>
          </w:rPr>
        </w:r>
        <w:r w:rsidR="007034E0">
          <w:rPr>
            <w:noProof/>
            <w:webHidden/>
          </w:rPr>
          <w:fldChar w:fldCharType="separate"/>
        </w:r>
        <w:r w:rsidR="00EC2FF0">
          <w:rPr>
            <w:noProof/>
            <w:webHidden/>
          </w:rPr>
          <w:t>179</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22" w:anchor="_Toc441082126" w:history="1">
        <w:r w:rsidR="007034E0" w:rsidRPr="00A5713C">
          <w:rPr>
            <w:rStyle w:val="Hyperlink"/>
            <w:noProof/>
          </w:rPr>
          <w:t xml:space="preserve">Gambar 4.14 Halaman </w:t>
        </w:r>
        <w:r w:rsidR="007034E0" w:rsidRPr="00A5713C">
          <w:rPr>
            <w:rStyle w:val="Hyperlink"/>
            <w:i/>
            <w:noProof/>
          </w:rPr>
          <w:t>template</w:t>
        </w:r>
        <w:r w:rsidR="007034E0" w:rsidRPr="00A5713C">
          <w:rPr>
            <w:rStyle w:val="Hyperlink"/>
            <w:noProof/>
          </w:rPr>
          <w:t xml:space="preserve"> modul</w:t>
        </w:r>
        <w:r w:rsidR="007034E0">
          <w:rPr>
            <w:noProof/>
            <w:webHidden/>
          </w:rPr>
          <w:tab/>
        </w:r>
        <w:r w:rsidR="007034E0">
          <w:rPr>
            <w:noProof/>
            <w:webHidden/>
          </w:rPr>
          <w:fldChar w:fldCharType="begin"/>
        </w:r>
        <w:r w:rsidR="007034E0">
          <w:rPr>
            <w:noProof/>
            <w:webHidden/>
          </w:rPr>
          <w:instrText xml:space="preserve"> PAGEREF _Toc441082126 \h </w:instrText>
        </w:r>
        <w:r w:rsidR="007034E0">
          <w:rPr>
            <w:noProof/>
            <w:webHidden/>
          </w:rPr>
        </w:r>
        <w:r w:rsidR="007034E0">
          <w:rPr>
            <w:noProof/>
            <w:webHidden/>
          </w:rPr>
          <w:fldChar w:fldCharType="separate"/>
        </w:r>
        <w:r w:rsidR="00EC2FF0">
          <w:rPr>
            <w:noProof/>
            <w:webHidden/>
          </w:rPr>
          <w:t>180</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23" w:anchor="_Toc441082127" w:history="1">
        <w:r w:rsidR="007034E0" w:rsidRPr="00A5713C">
          <w:rPr>
            <w:rStyle w:val="Hyperlink"/>
            <w:noProof/>
          </w:rPr>
          <w:t xml:space="preserve">Gambar 5.1 </w:t>
        </w:r>
        <w:r w:rsidR="007034E0" w:rsidRPr="00A5713C">
          <w:rPr>
            <w:rStyle w:val="Hyperlink"/>
            <w:i/>
            <w:noProof/>
          </w:rPr>
          <w:t>Error</w:t>
        </w:r>
        <w:r w:rsidR="007034E0" w:rsidRPr="00A5713C">
          <w:rPr>
            <w:rStyle w:val="Hyperlink"/>
            <w:noProof/>
          </w:rPr>
          <w:t xml:space="preserve"> jika properti modul tidak lengkap</w:t>
        </w:r>
        <w:r w:rsidR="007034E0">
          <w:rPr>
            <w:noProof/>
            <w:webHidden/>
          </w:rPr>
          <w:tab/>
        </w:r>
        <w:r w:rsidR="007034E0">
          <w:rPr>
            <w:noProof/>
            <w:webHidden/>
          </w:rPr>
          <w:fldChar w:fldCharType="begin"/>
        </w:r>
        <w:r w:rsidR="007034E0">
          <w:rPr>
            <w:noProof/>
            <w:webHidden/>
          </w:rPr>
          <w:instrText xml:space="preserve"> PAGEREF _Toc441082127 \h </w:instrText>
        </w:r>
        <w:r w:rsidR="007034E0">
          <w:rPr>
            <w:noProof/>
            <w:webHidden/>
          </w:rPr>
        </w:r>
        <w:r w:rsidR="007034E0">
          <w:rPr>
            <w:noProof/>
            <w:webHidden/>
          </w:rPr>
          <w:fldChar w:fldCharType="separate"/>
        </w:r>
        <w:r w:rsidR="00EC2FF0">
          <w:rPr>
            <w:noProof/>
            <w:webHidden/>
          </w:rPr>
          <w:t>186</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24" w:anchor="_Toc441082128" w:history="1">
        <w:r w:rsidR="007034E0" w:rsidRPr="00A5713C">
          <w:rPr>
            <w:rStyle w:val="Hyperlink"/>
            <w:noProof/>
          </w:rPr>
          <w:t xml:space="preserve">Gambar 5.2 </w:t>
        </w:r>
        <w:r w:rsidR="007034E0" w:rsidRPr="00A5713C">
          <w:rPr>
            <w:rStyle w:val="Hyperlink"/>
            <w:i/>
            <w:noProof/>
          </w:rPr>
          <w:t>Error</w:t>
        </w:r>
        <w:r w:rsidR="007034E0" w:rsidRPr="00A5713C">
          <w:rPr>
            <w:rStyle w:val="Hyperlink"/>
            <w:noProof/>
          </w:rPr>
          <w:t xml:space="preserve"> jika URL </w:t>
        </w:r>
        <w:r w:rsidR="007034E0" w:rsidRPr="00A5713C">
          <w:rPr>
            <w:rStyle w:val="Hyperlink"/>
            <w:i/>
            <w:noProof/>
          </w:rPr>
          <w:t>mapping</w:t>
        </w:r>
        <w:r w:rsidR="007034E0" w:rsidRPr="00A5713C">
          <w:rPr>
            <w:rStyle w:val="Hyperlink"/>
            <w:noProof/>
          </w:rPr>
          <w:t xml:space="preserve"> sudah digunakan</w:t>
        </w:r>
        <w:r w:rsidR="007034E0">
          <w:rPr>
            <w:noProof/>
            <w:webHidden/>
          </w:rPr>
          <w:tab/>
        </w:r>
        <w:r w:rsidR="007034E0">
          <w:rPr>
            <w:noProof/>
            <w:webHidden/>
          </w:rPr>
          <w:fldChar w:fldCharType="begin"/>
        </w:r>
        <w:r w:rsidR="007034E0">
          <w:rPr>
            <w:noProof/>
            <w:webHidden/>
          </w:rPr>
          <w:instrText xml:space="preserve"> PAGEREF _Toc441082128 \h </w:instrText>
        </w:r>
        <w:r w:rsidR="007034E0">
          <w:rPr>
            <w:noProof/>
            <w:webHidden/>
          </w:rPr>
        </w:r>
        <w:r w:rsidR="007034E0">
          <w:rPr>
            <w:noProof/>
            <w:webHidden/>
          </w:rPr>
          <w:fldChar w:fldCharType="separate"/>
        </w:r>
        <w:r w:rsidR="00EC2FF0">
          <w:rPr>
            <w:noProof/>
            <w:webHidden/>
          </w:rPr>
          <w:t>187</w:t>
        </w:r>
        <w:r w:rsidR="007034E0">
          <w:rPr>
            <w:noProof/>
            <w:webHidden/>
          </w:rPr>
          <w:fldChar w:fldCharType="end"/>
        </w:r>
      </w:hyperlink>
    </w:p>
    <w:p w:rsidR="007034E0" w:rsidRDefault="0019690D">
      <w:pPr>
        <w:pStyle w:val="TableofFigures"/>
        <w:tabs>
          <w:tab w:val="right" w:leader="dot" w:pos="5546"/>
        </w:tabs>
        <w:rPr>
          <w:rFonts w:asciiTheme="minorHAnsi" w:eastAsiaTheme="minorEastAsia" w:hAnsiTheme="minorHAnsi" w:cstheme="minorBidi"/>
          <w:noProof/>
          <w:lang w:eastAsia="en-US"/>
        </w:rPr>
      </w:pPr>
      <w:hyperlink r:id="rId125" w:anchor="_Toc441082129" w:history="1">
        <w:r w:rsidR="007034E0" w:rsidRPr="00A5713C">
          <w:rPr>
            <w:rStyle w:val="Hyperlink"/>
            <w:noProof/>
          </w:rPr>
          <w:t>Gambar 6.1 Modul-modul SIAKAD yang sudah terintegrasi dan yang dapat dikembangkan lebih lanjut</w:t>
        </w:r>
        <w:r w:rsidR="007034E0">
          <w:rPr>
            <w:noProof/>
            <w:webHidden/>
          </w:rPr>
          <w:tab/>
        </w:r>
        <w:r w:rsidR="007034E0">
          <w:rPr>
            <w:noProof/>
            <w:webHidden/>
          </w:rPr>
          <w:fldChar w:fldCharType="begin"/>
        </w:r>
        <w:r w:rsidR="007034E0">
          <w:rPr>
            <w:noProof/>
            <w:webHidden/>
          </w:rPr>
          <w:instrText xml:space="preserve"> PAGEREF _Toc441082129 \h </w:instrText>
        </w:r>
        <w:r w:rsidR="007034E0">
          <w:rPr>
            <w:noProof/>
            <w:webHidden/>
          </w:rPr>
        </w:r>
        <w:r w:rsidR="007034E0">
          <w:rPr>
            <w:noProof/>
            <w:webHidden/>
          </w:rPr>
          <w:fldChar w:fldCharType="separate"/>
        </w:r>
        <w:r w:rsidR="00EC2FF0">
          <w:rPr>
            <w:noProof/>
            <w:webHidden/>
          </w:rPr>
          <w:t>216</w:t>
        </w:r>
        <w:r w:rsidR="007034E0">
          <w:rPr>
            <w:noProof/>
            <w:webHidden/>
          </w:rPr>
          <w:fldChar w:fldCharType="end"/>
        </w:r>
      </w:hyperlink>
    </w:p>
    <w:p w:rsidR="00D526FC" w:rsidRDefault="00D526FC" w:rsidP="00D526FC">
      <w:r>
        <w:fldChar w:fldCharType="end"/>
      </w:r>
    </w:p>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0C53F9" w:rsidRDefault="000C53F9" w:rsidP="00D526FC"/>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Default="008174AA" w:rsidP="008174AA">
      <w:pPr>
        <w:rPr>
          <w:lang w:val="id-ID"/>
        </w:rPr>
      </w:pPr>
    </w:p>
    <w:p w:rsidR="008174AA" w:rsidRPr="004538E8" w:rsidRDefault="008174AA" w:rsidP="008174AA">
      <w:pPr>
        <w:rPr>
          <w:lang w:val="id-ID"/>
        </w:rPr>
        <w:sectPr w:rsidR="008174AA" w:rsidRPr="004538E8" w:rsidSect="00AB3CCE">
          <w:headerReference w:type="even" r:id="rId126"/>
          <w:headerReference w:type="default" r:id="rId127"/>
          <w:footerReference w:type="even" r:id="rId128"/>
          <w:footerReference w:type="default" r:id="rId129"/>
          <w:headerReference w:type="first" r:id="rId130"/>
          <w:footerReference w:type="first" r:id="rId131"/>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noProof/>
          <w:lang w:val="id-ID"/>
        </w:rPr>
      </w:pPr>
      <w:bookmarkStart w:id="133" w:name="_Toc236585576"/>
      <w:bookmarkStart w:id="134" w:name="_Toc263602514"/>
      <w:bookmarkStart w:id="135" w:name="_Toc297322778"/>
      <w:bookmarkStart w:id="136" w:name="_Toc439259285"/>
      <w:bookmarkStart w:id="137" w:name="_Toc439259385"/>
      <w:bookmarkStart w:id="138" w:name="_Toc439260098"/>
      <w:bookmarkStart w:id="139" w:name="_Toc439260260"/>
      <w:bookmarkStart w:id="140" w:name="_Toc513396329"/>
      <w:r w:rsidRPr="00326ED3">
        <w:rPr>
          <w:noProof/>
          <w:lang w:val="id-ID"/>
        </w:rPr>
        <w:lastRenderedPageBreak/>
        <w:t>DAFTAR TABEL</w:t>
      </w:r>
      <w:bookmarkEnd w:id="133"/>
      <w:bookmarkEnd w:id="134"/>
      <w:bookmarkEnd w:id="135"/>
      <w:bookmarkEnd w:id="136"/>
      <w:bookmarkEnd w:id="137"/>
      <w:bookmarkEnd w:id="138"/>
      <w:bookmarkEnd w:id="139"/>
      <w:bookmarkEnd w:id="140"/>
    </w:p>
    <w:p w:rsidR="000C53F9" w:rsidRPr="000C53F9" w:rsidRDefault="000C53F9" w:rsidP="000C53F9">
      <w:pPr>
        <w:rPr>
          <w:lang w:val="id-ID" w:eastAsia="en-US"/>
        </w:rPr>
      </w:pPr>
    </w:p>
    <w:p w:rsidR="00962148" w:rsidRDefault="008174AA">
      <w:pPr>
        <w:pStyle w:val="TableofFigures"/>
        <w:tabs>
          <w:tab w:val="right" w:leader="dot" w:pos="5546"/>
        </w:tabs>
        <w:rPr>
          <w:rFonts w:asciiTheme="minorHAnsi" w:eastAsiaTheme="minorEastAsia" w:hAnsiTheme="minorHAnsi" w:cstheme="minorBidi"/>
          <w:noProof/>
          <w:lang w:eastAsia="en-US"/>
        </w:rPr>
      </w:pPr>
      <w:r>
        <w:rPr>
          <w:lang w:eastAsia="en-US"/>
        </w:rPr>
        <w:fldChar w:fldCharType="begin"/>
      </w:r>
      <w:r>
        <w:rPr>
          <w:lang w:eastAsia="en-US"/>
        </w:rPr>
        <w:instrText xml:space="preserve"> TOC \h \z \c "Tabel" </w:instrText>
      </w:r>
      <w:r>
        <w:rPr>
          <w:lang w:eastAsia="en-US"/>
        </w:rPr>
        <w:fldChar w:fldCharType="separate"/>
      </w:r>
      <w:hyperlink r:id="rId132" w:anchor="_Toc440864141" w:history="1">
        <w:r w:rsidR="00962148" w:rsidRPr="00652A02">
          <w:rPr>
            <w:rStyle w:val="Hyperlink"/>
            <w:noProof/>
          </w:rPr>
          <w:t>Tabel 3.1 Spesifikasi kasus penggunaan menambah modul</w:t>
        </w:r>
        <w:r w:rsidR="00962148">
          <w:rPr>
            <w:noProof/>
            <w:webHidden/>
          </w:rPr>
          <w:tab/>
        </w:r>
        <w:r w:rsidR="00962148">
          <w:rPr>
            <w:noProof/>
            <w:webHidden/>
          </w:rPr>
          <w:fldChar w:fldCharType="begin"/>
        </w:r>
        <w:r w:rsidR="00962148">
          <w:rPr>
            <w:noProof/>
            <w:webHidden/>
          </w:rPr>
          <w:instrText xml:space="preserve"> PAGEREF _Toc440864141 \h </w:instrText>
        </w:r>
        <w:r w:rsidR="00962148">
          <w:rPr>
            <w:noProof/>
            <w:webHidden/>
          </w:rPr>
        </w:r>
        <w:r w:rsidR="00962148">
          <w:rPr>
            <w:noProof/>
            <w:webHidden/>
          </w:rPr>
          <w:fldChar w:fldCharType="separate"/>
        </w:r>
        <w:r w:rsidR="00EC2FF0">
          <w:rPr>
            <w:noProof/>
            <w:webHidden/>
          </w:rPr>
          <w:t>27</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33" w:anchor="_Toc440864142" w:history="1">
        <w:r w:rsidR="00962148" w:rsidRPr="00652A02">
          <w:rPr>
            <w:rStyle w:val="Hyperlink"/>
            <w:noProof/>
          </w:rPr>
          <w:t>Tabel 3.2 Spesifikasi kasus penggunaan menghapus modul</w:t>
        </w:r>
        <w:r w:rsidR="00962148">
          <w:rPr>
            <w:noProof/>
            <w:webHidden/>
          </w:rPr>
          <w:tab/>
        </w:r>
        <w:r w:rsidR="00962148">
          <w:rPr>
            <w:noProof/>
            <w:webHidden/>
          </w:rPr>
          <w:fldChar w:fldCharType="begin"/>
        </w:r>
        <w:r w:rsidR="00962148">
          <w:rPr>
            <w:noProof/>
            <w:webHidden/>
          </w:rPr>
          <w:instrText xml:space="preserve"> PAGEREF _Toc440864142 \h </w:instrText>
        </w:r>
        <w:r w:rsidR="00962148">
          <w:rPr>
            <w:noProof/>
            <w:webHidden/>
          </w:rPr>
        </w:r>
        <w:r w:rsidR="00962148">
          <w:rPr>
            <w:noProof/>
            <w:webHidden/>
          </w:rPr>
          <w:fldChar w:fldCharType="separate"/>
        </w:r>
        <w:r w:rsidR="00EC2FF0">
          <w:rPr>
            <w:noProof/>
            <w:webHidden/>
          </w:rPr>
          <w:t>29</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34" w:anchor="_Toc440864143" w:history="1">
        <w:r w:rsidR="00962148" w:rsidRPr="00652A02">
          <w:rPr>
            <w:rStyle w:val="Hyperlink"/>
            <w:noProof/>
          </w:rPr>
          <w:t>Tabel 3.3 Spesifikasi kasus penggunaan menambah akses menu</w:t>
        </w:r>
        <w:r w:rsidR="00962148">
          <w:rPr>
            <w:noProof/>
            <w:webHidden/>
          </w:rPr>
          <w:tab/>
        </w:r>
        <w:r w:rsidR="00962148">
          <w:rPr>
            <w:noProof/>
            <w:webHidden/>
          </w:rPr>
          <w:fldChar w:fldCharType="begin"/>
        </w:r>
        <w:r w:rsidR="00962148">
          <w:rPr>
            <w:noProof/>
            <w:webHidden/>
          </w:rPr>
          <w:instrText xml:space="preserve"> PAGEREF _Toc440864143 \h </w:instrText>
        </w:r>
        <w:r w:rsidR="00962148">
          <w:rPr>
            <w:noProof/>
            <w:webHidden/>
          </w:rPr>
        </w:r>
        <w:r w:rsidR="00962148">
          <w:rPr>
            <w:noProof/>
            <w:webHidden/>
          </w:rPr>
          <w:fldChar w:fldCharType="separate"/>
        </w:r>
        <w:r w:rsidR="00EC2FF0">
          <w:rPr>
            <w:noProof/>
            <w:webHidden/>
          </w:rPr>
          <w:t>30</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35" w:anchor="_Toc440864144" w:history="1">
        <w:r w:rsidR="00962148" w:rsidRPr="00652A02">
          <w:rPr>
            <w:rStyle w:val="Hyperlink"/>
            <w:noProof/>
          </w:rPr>
          <w:t>Tabel 3.4 Spesifikasi kasus penggunaan menghapus akses menu</w:t>
        </w:r>
        <w:r w:rsidR="00962148">
          <w:rPr>
            <w:noProof/>
            <w:webHidden/>
          </w:rPr>
          <w:tab/>
        </w:r>
        <w:r w:rsidR="00962148">
          <w:rPr>
            <w:noProof/>
            <w:webHidden/>
          </w:rPr>
          <w:fldChar w:fldCharType="begin"/>
        </w:r>
        <w:r w:rsidR="00962148">
          <w:rPr>
            <w:noProof/>
            <w:webHidden/>
          </w:rPr>
          <w:instrText xml:space="preserve"> PAGEREF _Toc440864144 \h </w:instrText>
        </w:r>
        <w:r w:rsidR="00962148">
          <w:rPr>
            <w:noProof/>
            <w:webHidden/>
          </w:rPr>
        </w:r>
        <w:r w:rsidR="00962148">
          <w:rPr>
            <w:noProof/>
            <w:webHidden/>
          </w:rPr>
          <w:fldChar w:fldCharType="separate"/>
        </w:r>
        <w:r w:rsidR="00EC2FF0">
          <w:rPr>
            <w:noProof/>
            <w:webHidden/>
          </w:rPr>
          <w:t>32</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36" w:anchor="_Toc440864145" w:history="1">
        <w:r w:rsidR="00962148" w:rsidRPr="00652A02">
          <w:rPr>
            <w:rStyle w:val="Hyperlink"/>
            <w:noProof/>
          </w:rPr>
          <w:t>Tabel 3.5 Spesifikasi kasus penggunaan menambah pengguna</w:t>
        </w:r>
        <w:r w:rsidR="00962148">
          <w:rPr>
            <w:noProof/>
            <w:webHidden/>
          </w:rPr>
          <w:tab/>
        </w:r>
        <w:r w:rsidR="00962148">
          <w:rPr>
            <w:noProof/>
            <w:webHidden/>
          </w:rPr>
          <w:fldChar w:fldCharType="begin"/>
        </w:r>
        <w:r w:rsidR="00962148">
          <w:rPr>
            <w:noProof/>
            <w:webHidden/>
          </w:rPr>
          <w:instrText xml:space="preserve"> PAGEREF _Toc440864145 \h </w:instrText>
        </w:r>
        <w:r w:rsidR="00962148">
          <w:rPr>
            <w:noProof/>
            <w:webHidden/>
          </w:rPr>
        </w:r>
        <w:r w:rsidR="00962148">
          <w:rPr>
            <w:noProof/>
            <w:webHidden/>
          </w:rPr>
          <w:fldChar w:fldCharType="separate"/>
        </w:r>
        <w:r w:rsidR="00EC2FF0">
          <w:rPr>
            <w:noProof/>
            <w:webHidden/>
          </w:rPr>
          <w:t>34</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37" w:anchor="_Toc440864146" w:history="1">
        <w:r w:rsidR="00962148" w:rsidRPr="00652A02">
          <w:rPr>
            <w:rStyle w:val="Hyperlink"/>
            <w:noProof/>
          </w:rPr>
          <w:t>Tabel 3.6 Spesifikasi kasus penggunaan menonaktifkan pengguna</w:t>
        </w:r>
        <w:r w:rsidR="00962148">
          <w:rPr>
            <w:noProof/>
            <w:webHidden/>
          </w:rPr>
          <w:tab/>
        </w:r>
        <w:r w:rsidR="00962148">
          <w:rPr>
            <w:noProof/>
            <w:webHidden/>
          </w:rPr>
          <w:fldChar w:fldCharType="begin"/>
        </w:r>
        <w:r w:rsidR="00962148">
          <w:rPr>
            <w:noProof/>
            <w:webHidden/>
          </w:rPr>
          <w:instrText xml:space="preserve"> PAGEREF _Toc440864146 \h </w:instrText>
        </w:r>
        <w:r w:rsidR="00962148">
          <w:rPr>
            <w:noProof/>
            <w:webHidden/>
          </w:rPr>
        </w:r>
        <w:r w:rsidR="00962148">
          <w:rPr>
            <w:noProof/>
            <w:webHidden/>
          </w:rPr>
          <w:fldChar w:fldCharType="separate"/>
        </w:r>
        <w:r w:rsidR="00EC2FF0">
          <w:rPr>
            <w:noProof/>
            <w:webHidden/>
          </w:rPr>
          <w:t>36</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38" w:anchor="_Toc440864147" w:history="1">
        <w:r w:rsidR="00962148" w:rsidRPr="00652A02">
          <w:rPr>
            <w:rStyle w:val="Hyperlink"/>
            <w:noProof/>
          </w:rPr>
          <w:t>Tabel 3.7 Spesifikasi kasus penggunaan menambah hak akses pengguna</w:t>
        </w:r>
        <w:r w:rsidR="00962148">
          <w:rPr>
            <w:noProof/>
            <w:webHidden/>
          </w:rPr>
          <w:tab/>
        </w:r>
        <w:r w:rsidR="00962148">
          <w:rPr>
            <w:noProof/>
            <w:webHidden/>
          </w:rPr>
          <w:fldChar w:fldCharType="begin"/>
        </w:r>
        <w:r w:rsidR="00962148">
          <w:rPr>
            <w:noProof/>
            <w:webHidden/>
          </w:rPr>
          <w:instrText xml:space="preserve"> PAGEREF _Toc440864147 \h </w:instrText>
        </w:r>
        <w:r w:rsidR="00962148">
          <w:rPr>
            <w:noProof/>
            <w:webHidden/>
          </w:rPr>
        </w:r>
        <w:r w:rsidR="00962148">
          <w:rPr>
            <w:noProof/>
            <w:webHidden/>
          </w:rPr>
          <w:fldChar w:fldCharType="separate"/>
        </w:r>
        <w:r w:rsidR="00EC2FF0">
          <w:rPr>
            <w:noProof/>
            <w:webHidden/>
          </w:rPr>
          <w:t>37</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39" w:anchor="_Toc440864148" w:history="1">
        <w:r w:rsidR="00962148" w:rsidRPr="00652A02">
          <w:rPr>
            <w:rStyle w:val="Hyperlink"/>
            <w:noProof/>
          </w:rPr>
          <w:t>Tabel 3.8 Spesifikasi kasus penggunaan menghapus  hak akses pengguna</w:t>
        </w:r>
        <w:r w:rsidR="00962148">
          <w:rPr>
            <w:noProof/>
            <w:webHidden/>
          </w:rPr>
          <w:tab/>
        </w:r>
        <w:r w:rsidR="00962148">
          <w:rPr>
            <w:noProof/>
            <w:webHidden/>
          </w:rPr>
          <w:fldChar w:fldCharType="begin"/>
        </w:r>
        <w:r w:rsidR="00962148">
          <w:rPr>
            <w:noProof/>
            <w:webHidden/>
          </w:rPr>
          <w:instrText xml:space="preserve"> PAGEREF _Toc440864148 \h </w:instrText>
        </w:r>
        <w:r w:rsidR="00962148">
          <w:rPr>
            <w:noProof/>
            <w:webHidden/>
          </w:rPr>
        </w:r>
        <w:r w:rsidR="00962148">
          <w:rPr>
            <w:noProof/>
            <w:webHidden/>
          </w:rPr>
          <w:fldChar w:fldCharType="separate"/>
        </w:r>
        <w:r w:rsidR="00EC2FF0">
          <w:rPr>
            <w:noProof/>
            <w:webHidden/>
          </w:rPr>
          <w:t>39</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40" w:anchor="_Toc440864149" w:history="1">
        <w:r w:rsidR="00962148" w:rsidRPr="00652A02">
          <w:rPr>
            <w:rStyle w:val="Hyperlink"/>
            <w:noProof/>
          </w:rPr>
          <w:t>Tabel 3.9 Spesifikasi kasus penggunaan menambah peran</w:t>
        </w:r>
        <w:r w:rsidR="00962148">
          <w:rPr>
            <w:noProof/>
            <w:webHidden/>
          </w:rPr>
          <w:tab/>
        </w:r>
        <w:r w:rsidR="00962148">
          <w:rPr>
            <w:noProof/>
            <w:webHidden/>
          </w:rPr>
          <w:fldChar w:fldCharType="begin"/>
        </w:r>
        <w:r w:rsidR="00962148">
          <w:rPr>
            <w:noProof/>
            <w:webHidden/>
          </w:rPr>
          <w:instrText xml:space="preserve"> PAGEREF _Toc440864149 \h </w:instrText>
        </w:r>
        <w:r w:rsidR="00962148">
          <w:rPr>
            <w:noProof/>
            <w:webHidden/>
          </w:rPr>
        </w:r>
        <w:r w:rsidR="00962148">
          <w:rPr>
            <w:noProof/>
            <w:webHidden/>
          </w:rPr>
          <w:fldChar w:fldCharType="separate"/>
        </w:r>
        <w:r w:rsidR="00EC2FF0">
          <w:rPr>
            <w:noProof/>
            <w:webHidden/>
          </w:rPr>
          <w:t>41</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41" w:anchor="_Toc440864150" w:history="1">
        <w:r w:rsidR="00962148" w:rsidRPr="00652A02">
          <w:rPr>
            <w:rStyle w:val="Hyperlink"/>
            <w:noProof/>
          </w:rPr>
          <w:t>Tabel 3.10 Spesifikasi kasus penggunaan menghapus peran</w:t>
        </w:r>
        <w:r w:rsidR="00962148">
          <w:rPr>
            <w:noProof/>
            <w:webHidden/>
          </w:rPr>
          <w:tab/>
        </w:r>
        <w:r w:rsidR="00962148">
          <w:rPr>
            <w:noProof/>
            <w:webHidden/>
          </w:rPr>
          <w:fldChar w:fldCharType="begin"/>
        </w:r>
        <w:r w:rsidR="00962148">
          <w:rPr>
            <w:noProof/>
            <w:webHidden/>
          </w:rPr>
          <w:instrText xml:space="preserve"> PAGEREF _Toc440864150 \h </w:instrText>
        </w:r>
        <w:r w:rsidR="00962148">
          <w:rPr>
            <w:noProof/>
            <w:webHidden/>
          </w:rPr>
        </w:r>
        <w:r w:rsidR="00962148">
          <w:rPr>
            <w:noProof/>
            <w:webHidden/>
          </w:rPr>
          <w:fldChar w:fldCharType="separate"/>
        </w:r>
        <w:r w:rsidR="00EC2FF0">
          <w:rPr>
            <w:noProof/>
            <w:webHidden/>
          </w:rPr>
          <w:t>42</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42" w:anchor="_Toc440864151" w:history="1">
        <w:r w:rsidR="00962148" w:rsidRPr="00652A02">
          <w:rPr>
            <w:rStyle w:val="Hyperlink"/>
            <w:noProof/>
          </w:rPr>
          <w:t xml:space="preserve">Tabel 3.11 Spesifikasi atribut antarmuka halaman </w:t>
        </w:r>
        <w:r w:rsidR="00962148" w:rsidRPr="00652A02">
          <w:rPr>
            <w:rStyle w:val="Hyperlink"/>
            <w:i/>
            <w:noProof/>
          </w:rPr>
          <w:t xml:space="preserve">template </w:t>
        </w:r>
        <w:r w:rsidR="00962148" w:rsidRPr="00652A02">
          <w:rPr>
            <w:rStyle w:val="Hyperlink"/>
            <w:noProof/>
          </w:rPr>
          <w:t>admin dan modul</w:t>
        </w:r>
        <w:r w:rsidR="00962148">
          <w:rPr>
            <w:noProof/>
            <w:webHidden/>
          </w:rPr>
          <w:tab/>
        </w:r>
        <w:r w:rsidR="00962148">
          <w:rPr>
            <w:noProof/>
            <w:webHidden/>
          </w:rPr>
          <w:fldChar w:fldCharType="begin"/>
        </w:r>
        <w:r w:rsidR="00962148">
          <w:rPr>
            <w:noProof/>
            <w:webHidden/>
          </w:rPr>
          <w:instrText xml:space="preserve"> PAGEREF _Toc440864151 \h </w:instrText>
        </w:r>
        <w:r w:rsidR="00962148">
          <w:rPr>
            <w:noProof/>
            <w:webHidden/>
          </w:rPr>
        </w:r>
        <w:r w:rsidR="00962148">
          <w:rPr>
            <w:noProof/>
            <w:webHidden/>
          </w:rPr>
          <w:fldChar w:fldCharType="separate"/>
        </w:r>
        <w:r w:rsidR="00EC2FF0">
          <w:rPr>
            <w:noProof/>
            <w:webHidden/>
          </w:rPr>
          <w:t>83</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43" w:anchor="_Toc440864152" w:history="1">
        <w:r w:rsidR="00962148" w:rsidRPr="00652A02">
          <w:rPr>
            <w:rStyle w:val="Hyperlink"/>
            <w:noProof/>
          </w:rPr>
          <w:t>Tabel 3.12 Spesifikasi atribut antarmuka penambahan modul</w:t>
        </w:r>
        <w:r w:rsidR="00962148">
          <w:rPr>
            <w:noProof/>
            <w:webHidden/>
          </w:rPr>
          <w:tab/>
        </w:r>
        <w:r w:rsidR="00962148">
          <w:rPr>
            <w:noProof/>
            <w:webHidden/>
          </w:rPr>
          <w:fldChar w:fldCharType="begin"/>
        </w:r>
        <w:r w:rsidR="00962148">
          <w:rPr>
            <w:noProof/>
            <w:webHidden/>
          </w:rPr>
          <w:instrText xml:space="preserve"> PAGEREF _Toc440864152 \h </w:instrText>
        </w:r>
        <w:r w:rsidR="00962148">
          <w:rPr>
            <w:noProof/>
            <w:webHidden/>
          </w:rPr>
        </w:r>
        <w:r w:rsidR="00962148">
          <w:rPr>
            <w:noProof/>
            <w:webHidden/>
          </w:rPr>
          <w:fldChar w:fldCharType="separate"/>
        </w:r>
        <w:r w:rsidR="00EC2FF0">
          <w:rPr>
            <w:noProof/>
            <w:webHidden/>
          </w:rPr>
          <w:t>84</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44" w:anchor="_Toc440864153" w:history="1">
        <w:r w:rsidR="00962148" w:rsidRPr="00652A02">
          <w:rPr>
            <w:rStyle w:val="Hyperlink"/>
            <w:noProof/>
          </w:rPr>
          <w:t>Tabel 3.13 Spesifikasi atribut antarmuka penambahan akses menu</w:t>
        </w:r>
        <w:r w:rsidR="00962148">
          <w:rPr>
            <w:noProof/>
            <w:webHidden/>
          </w:rPr>
          <w:tab/>
        </w:r>
        <w:r w:rsidR="00962148">
          <w:rPr>
            <w:noProof/>
            <w:webHidden/>
          </w:rPr>
          <w:fldChar w:fldCharType="begin"/>
        </w:r>
        <w:r w:rsidR="00962148">
          <w:rPr>
            <w:noProof/>
            <w:webHidden/>
          </w:rPr>
          <w:instrText xml:space="preserve"> PAGEREF _Toc440864153 \h </w:instrText>
        </w:r>
        <w:r w:rsidR="00962148">
          <w:rPr>
            <w:noProof/>
            <w:webHidden/>
          </w:rPr>
        </w:r>
        <w:r w:rsidR="00962148">
          <w:rPr>
            <w:noProof/>
            <w:webHidden/>
          </w:rPr>
          <w:fldChar w:fldCharType="separate"/>
        </w:r>
        <w:r w:rsidR="00EC2FF0">
          <w:rPr>
            <w:noProof/>
            <w:webHidden/>
          </w:rPr>
          <w:t>85</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45" w:anchor="_Toc440864154" w:history="1">
        <w:r w:rsidR="00962148" w:rsidRPr="00652A02">
          <w:rPr>
            <w:rStyle w:val="Hyperlink"/>
            <w:noProof/>
          </w:rPr>
          <w:t>Tabel 3.14 Spesifikasi atribut antarmuka daftar modul</w:t>
        </w:r>
        <w:r w:rsidR="00962148">
          <w:rPr>
            <w:noProof/>
            <w:webHidden/>
          </w:rPr>
          <w:tab/>
        </w:r>
        <w:r w:rsidR="00962148">
          <w:rPr>
            <w:noProof/>
            <w:webHidden/>
          </w:rPr>
          <w:fldChar w:fldCharType="begin"/>
        </w:r>
        <w:r w:rsidR="00962148">
          <w:rPr>
            <w:noProof/>
            <w:webHidden/>
          </w:rPr>
          <w:instrText xml:space="preserve"> PAGEREF _Toc440864154 \h </w:instrText>
        </w:r>
        <w:r w:rsidR="00962148">
          <w:rPr>
            <w:noProof/>
            <w:webHidden/>
          </w:rPr>
        </w:r>
        <w:r w:rsidR="00962148">
          <w:rPr>
            <w:noProof/>
            <w:webHidden/>
          </w:rPr>
          <w:fldChar w:fldCharType="separate"/>
        </w:r>
        <w:r w:rsidR="00EC2FF0">
          <w:rPr>
            <w:noProof/>
            <w:webHidden/>
          </w:rPr>
          <w:t>86</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46" w:anchor="_Toc440864155" w:history="1">
        <w:r w:rsidR="00962148" w:rsidRPr="00652A02">
          <w:rPr>
            <w:rStyle w:val="Hyperlink"/>
            <w:noProof/>
          </w:rPr>
          <w:t>Tabel 3.15 Spesifikasi atribut antarmuka daftar pengguna</w:t>
        </w:r>
        <w:r w:rsidR="00962148">
          <w:rPr>
            <w:noProof/>
            <w:webHidden/>
          </w:rPr>
          <w:tab/>
        </w:r>
        <w:r w:rsidR="00962148">
          <w:rPr>
            <w:noProof/>
            <w:webHidden/>
          </w:rPr>
          <w:fldChar w:fldCharType="begin"/>
        </w:r>
        <w:r w:rsidR="00962148">
          <w:rPr>
            <w:noProof/>
            <w:webHidden/>
          </w:rPr>
          <w:instrText xml:space="preserve"> PAGEREF _Toc440864155 \h </w:instrText>
        </w:r>
        <w:r w:rsidR="00962148">
          <w:rPr>
            <w:noProof/>
            <w:webHidden/>
          </w:rPr>
        </w:r>
        <w:r w:rsidR="00962148">
          <w:rPr>
            <w:noProof/>
            <w:webHidden/>
          </w:rPr>
          <w:fldChar w:fldCharType="separate"/>
        </w:r>
        <w:r w:rsidR="00EC2FF0">
          <w:rPr>
            <w:noProof/>
            <w:webHidden/>
          </w:rPr>
          <w:t>87</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47" w:anchor="_Toc440864156" w:history="1">
        <w:r w:rsidR="00962148" w:rsidRPr="00652A02">
          <w:rPr>
            <w:rStyle w:val="Hyperlink"/>
            <w:noProof/>
          </w:rPr>
          <w:t>Tabel 3.16 Spesifikasi atribut antarmuka penambahan pengguna manual</w:t>
        </w:r>
        <w:r w:rsidR="00962148">
          <w:rPr>
            <w:noProof/>
            <w:webHidden/>
          </w:rPr>
          <w:tab/>
        </w:r>
        <w:r w:rsidR="00962148">
          <w:rPr>
            <w:noProof/>
            <w:webHidden/>
          </w:rPr>
          <w:fldChar w:fldCharType="begin"/>
        </w:r>
        <w:r w:rsidR="00962148">
          <w:rPr>
            <w:noProof/>
            <w:webHidden/>
          </w:rPr>
          <w:instrText xml:space="preserve"> PAGEREF _Toc440864156 \h </w:instrText>
        </w:r>
        <w:r w:rsidR="00962148">
          <w:rPr>
            <w:noProof/>
            <w:webHidden/>
          </w:rPr>
        </w:r>
        <w:r w:rsidR="00962148">
          <w:rPr>
            <w:noProof/>
            <w:webHidden/>
          </w:rPr>
          <w:fldChar w:fldCharType="separate"/>
        </w:r>
        <w:r w:rsidR="00EC2FF0">
          <w:rPr>
            <w:noProof/>
            <w:webHidden/>
          </w:rPr>
          <w:t>88</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48" w:anchor="_Toc440864157" w:history="1">
        <w:r w:rsidR="00962148" w:rsidRPr="00652A02">
          <w:rPr>
            <w:rStyle w:val="Hyperlink"/>
            <w:noProof/>
          </w:rPr>
          <w:t>Tabel 3.17 Spesifikasi atribut antarmuka penambahan pengguna dengan unggah CSV</w:t>
        </w:r>
        <w:r w:rsidR="00962148">
          <w:rPr>
            <w:noProof/>
            <w:webHidden/>
          </w:rPr>
          <w:tab/>
        </w:r>
        <w:r w:rsidR="00962148">
          <w:rPr>
            <w:noProof/>
            <w:webHidden/>
          </w:rPr>
          <w:fldChar w:fldCharType="begin"/>
        </w:r>
        <w:r w:rsidR="00962148">
          <w:rPr>
            <w:noProof/>
            <w:webHidden/>
          </w:rPr>
          <w:instrText xml:space="preserve"> PAGEREF _Toc440864157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49" w:anchor="_Toc440864158" w:history="1">
        <w:r w:rsidR="00962148" w:rsidRPr="00652A02">
          <w:rPr>
            <w:rStyle w:val="Hyperlink"/>
            <w:noProof/>
          </w:rPr>
          <w:t>Tabel 3.18 Spesifikasi atribut antarmuka pengubahan informasi pengguna</w:t>
        </w:r>
        <w:r w:rsidR="00962148">
          <w:rPr>
            <w:noProof/>
            <w:webHidden/>
          </w:rPr>
          <w:tab/>
        </w:r>
        <w:r w:rsidR="00962148">
          <w:rPr>
            <w:noProof/>
            <w:webHidden/>
          </w:rPr>
          <w:fldChar w:fldCharType="begin"/>
        </w:r>
        <w:r w:rsidR="00962148">
          <w:rPr>
            <w:noProof/>
            <w:webHidden/>
          </w:rPr>
          <w:instrText xml:space="preserve"> PAGEREF _Toc440864158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50" w:anchor="_Toc440864159" w:history="1">
        <w:r w:rsidR="00962148" w:rsidRPr="00652A02">
          <w:rPr>
            <w:rStyle w:val="Hyperlink"/>
            <w:noProof/>
          </w:rPr>
          <w:t>Tabel 3.19 Spesifikasi atribut antarmuka pengelolaan hak akses pengguna</w:t>
        </w:r>
        <w:r w:rsidR="00962148">
          <w:rPr>
            <w:noProof/>
            <w:webHidden/>
          </w:rPr>
          <w:tab/>
        </w:r>
        <w:r w:rsidR="00962148">
          <w:rPr>
            <w:noProof/>
            <w:webHidden/>
          </w:rPr>
          <w:fldChar w:fldCharType="begin"/>
        </w:r>
        <w:r w:rsidR="00962148">
          <w:rPr>
            <w:noProof/>
            <w:webHidden/>
          </w:rPr>
          <w:instrText xml:space="preserve"> PAGEREF _Toc440864159 \h </w:instrText>
        </w:r>
        <w:r w:rsidR="00962148">
          <w:rPr>
            <w:noProof/>
            <w:webHidden/>
          </w:rPr>
        </w:r>
        <w:r w:rsidR="00962148">
          <w:rPr>
            <w:noProof/>
            <w:webHidden/>
          </w:rPr>
          <w:fldChar w:fldCharType="separate"/>
        </w:r>
        <w:r w:rsidR="00EC2FF0">
          <w:rPr>
            <w:noProof/>
            <w:webHidden/>
          </w:rPr>
          <w:t>90</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51" w:anchor="_Toc440864160" w:history="1">
        <w:r w:rsidR="00962148" w:rsidRPr="00652A02">
          <w:rPr>
            <w:rStyle w:val="Hyperlink"/>
            <w:noProof/>
          </w:rPr>
          <w:t>Tabel 3.20 Spesifikasi atribut antarmuka daftar peran</w:t>
        </w:r>
        <w:r w:rsidR="00962148">
          <w:rPr>
            <w:noProof/>
            <w:webHidden/>
          </w:rPr>
          <w:tab/>
        </w:r>
        <w:r w:rsidR="00962148">
          <w:rPr>
            <w:noProof/>
            <w:webHidden/>
          </w:rPr>
          <w:fldChar w:fldCharType="begin"/>
        </w:r>
        <w:r w:rsidR="00962148">
          <w:rPr>
            <w:noProof/>
            <w:webHidden/>
          </w:rPr>
          <w:instrText xml:space="preserve"> PAGEREF _Toc440864160 \h </w:instrText>
        </w:r>
        <w:r w:rsidR="00962148">
          <w:rPr>
            <w:noProof/>
            <w:webHidden/>
          </w:rPr>
        </w:r>
        <w:r w:rsidR="00962148">
          <w:rPr>
            <w:noProof/>
            <w:webHidden/>
          </w:rPr>
          <w:fldChar w:fldCharType="separate"/>
        </w:r>
        <w:r w:rsidR="00EC2FF0">
          <w:rPr>
            <w:noProof/>
            <w:webHidden/>
          </w:rPr>
          <w:t>91</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r:id="rId152" w:anchor="_Toc440864161" w:history="1">
        <w:r w:rsidR="00962148" w:rsidRPr="00652A02">
          <w:rPr>
            <w:rStyle w:val="Hyperlink"/>
            <w:noProof/>
          </w:rPr>
          <w:t>Tabel 3.21 Spesifikasi atribut antarmuka penambahan peran</w:t>
        </w:r>
        <w:r w:rsidR="00962148">
          <w:rPr>
            <w:noProof/>
            <w:webHidden/>
          </w:rPr>
          <w:tab/>
        </w:r>
        <w:r w:rsidR="00962148">
          <w:rPr>
            <w:noProof/>
            <w:webHidden/>
          </w:rPr>
          <w:fldChar w:fldCharType="begin"/>
        </w:r>
        <w:r w:rsidR="00962148">
          <w:rPr>
            <w:noProof/>
            <w:webHidden/>
          </w:rPr>
          <w:instrText xml:space="preserve"> PAGEREF _Toc440864161 \h </w:instrText>
        </w:r>
        <w:r w:rsidR="00962148">
          <w:rPr>
            <w:noProof/>
            <w:webHidden/>
          </w:rPr>
        </w:r>
        <w:r w:rsidR="00962148">
          <w:rPr>
            <w:noProof/>
            <w:webHidden/>
          </w:rPr>
          <w:fldChar w:fldCharType="separate"/>
        </w:r>
        <w:r w:rsidR="00EC2FF0">
          <w:rPr>
            <w:noProof/>
            <w:webHidden/>
          </w:rPr>
          <w:t>92</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62" w:history="1">
        <w:r w:rsidR="00962148" w:rsidRPr="00652A02">
          <w:rPr>
            <w:rStyle w:val="Hyperlink"/>
            <w:noProof/>
          </w:rPr>
          <w:t>Tabel 5.1 Tabel lingkungan uji coba klien</w:t>
        </w:r>
        <w:r w:rsidR="00962148">
          <w:rPr>
            <w:noProof/>
            <w:webHidden/>
          </w:rPr>
          <w:tab/>
        </w:r>
        <w:r w:rsidR="00962148">
          <w:rPr>
            <w:noProof/>
            <w:webHidden/>
          </w:rPr>
          <w:fldChar w:fldCharType="begin"/>
        </w:r>
        <w:r w:rsidR="00962148">
          <w:rPr>
            <w:noProof/>
            <w:webHidden/>
          </w:rPr>
          <w:instrText xml:space="preserve"> PAGEREF _Toc440864162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63" w:history="1">
        <w:r w:rsidR="00962148" w:rsidRPr="00652A02">
          <w:rPr>
            <w:rStyle w:val="Hyperlink"/>
            <w:noProof/>
          </w:rPr>
          <w:t>Tabel 5.2 Tabel lingkungan uji coba server</w:t>
        </w:r>
        <w:r w:rsidR="00962148">
          <w:rPr>
            <w:noProof/>
            <w:webHidden/>
          </w:rPr>
          <w:tab/>
        </w:r>
        <w:r w:rsidR="00962148">
          <w:rPr>
            <w:noProof/>
            <w:webHidden/>
          </w:rPr>
          <w:fldChar w:fldCharType="begin"/>
        </w:r>
        <w:r w:rsidR="00962148">
          <w:rPr>
            <w:noProof/>
            <w:webHidden/>
          </w:rPr>
          <w:instrText xml:space="preserve"> PAGEREF _Toc440864163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64" w:history="1">
        <w:r w:rsidR="00962148" w:rsidRPr="00652A02">
          <w:rPr>
            <w:rStyle w:val="Hyperlink"/>
            <w:noProof/>
          </w:rPr>
          <w:t>Tabel 5.3 Tabel kasus uji menambah modul</w:t>
        </w:r>
        <w:r w:rsidR="00962148">
          <w:rPr>
            <w:noProof/>
            <w:webHidden/>
          </w:rPr>
          <w:tab/>
        </w:r>
        <w:r w:rsidR="00962148">
          <w:rPr>
            <w:noProof/>
            <w:webHidden/>
          </w:rPr>
          <w:fldChar w:fldCharType="begin"/>
        </w:r>
        <w:r w:rsidR="00962148">
          <w:rPr>
            <w:noProof/>
            <w:webHidden/>
          </w:rPr>
          <w:instrText xml:space="preserve"> PAGEREF _Toc440864164 \h </w:instrText>
        </w:r>
        <w:r w:rsidR="00962148">
          <w:rPr>
            <w:noProof/>
            <w:webHidden/>
          </w:rPr>
        </w:r>
        <w:r w:rsidR="00962148">
          <w:rPr>
            <w:noProof/>
            <w:webHidden/>
          </w:rPr>
          <w:fldChar w:fldCharType="separate"/>
        </w:r>
        <w:r w:rsidR="00EC2FF0">
          <w:rPr>
            <w:noProof/>
            <w:webHidden/>
          </w:rPr>
          <w:t>183</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65" w:history="1">
        <w:r w:rsidR="00962148" w:rsidRPr="00652A02">
          <w:rPr>
            <w:rStyle w:val="Hyperlink"/>
            <w:noProof/>
          </w:rPr>
          <w:t>Tabel 5.4 Tabel kasus uji menghapus modul</w:t>
        </w:r>
        <w:r w:rsidR="00962148">
          <w:rPr>
            <w:noProof/>
            <w:webHidden/>
          </w:rPr>
          <w:tab/>
        </w:r>
        <w:r w:rsidR="00962148">
          <w:rPr>
            <w:noProof/>
            <w:webHidden/>
          </w:rPr>
          <w:fldChar w:fldCharType="begin"/>
        </w:r>
        <w:r w:rsidR="00962148">
          <w:rPr>
            <w:noProof/>
            <w:webHidden/>
          </w:rPr>
          <w:instrText xml:space="preserve"> PAGEREF _Toc440864165 \h </w:instrText>
        </w:r>
        <w:r w:rsidR="00962148">
          <w:rPr>
            <w:noProof/>
            <w:webHidden/>
          </w:rPr>
        </w:r>
        <w:r w:rsidR="00962148">
          <w:rPr>
            <w:noProof/>
            <w:webHidden/>
          </w:rPr>
          <w:fldChar w:fldCharType="separate"/>
        </w:r>
        <w:r w:rsidR="00EC2FF0">
          <w:rPr>
            <w:noProof/>
            <w:webHidden/>
          </w:rPr>
          <w:t>187</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66" w:history="1">
        <w:r w:rsidR="00962148" w:rsidRPr="00652A02">
          <w:rPr>
            <w:rStyle w:val="Hyperlink"/>
            <w:noProof/>
          </w:rPr>
          <w:t>Tabel 5.5 Tabel kasus uji menambah akses menu</w:t>
        </w:r>
        <w:r w:rsidR="00962148">
          <w:rPr>
            <w:noProof/>
            <w:webHidden/>
          </w:rPr>
          <w:tab/>
        </w:r>
        <w:r w:rsidR="00962148">
          <w:rPr>
            <w:noProof/>
            <w:webHidden/>
          </w:rPr>
          <w:fldChar w:fldCharType="begin"/>
        </w:r>
        <w:r w:rsidR="00962148">
          <w:rPr>
            <w:noProof/>
            <w:webHidden/>
          </w:rPr>
          <w:instrText xml:space="preserve"> PAGEREF _Toc440864166 \h </w:instrText>
        </w:r>
        <w:r w:rsidR="00962148">
          <w:rPr>
            <w:noProof/>
            <w:webHidden/>
          </w:rPr>
        </w:r>
        <w:r w:rsidR="00962148">
          <w:rPr>
            <w:noProof/>
            <w:webHidden/>
          </w:rPr>
          <w:fldChar w:fldCharType="separate"/>
        </w:r>
        <w:r w:rsidR="00EC2FF0">
          <w:rPr>
            <w:noProof/>
            <w:webHidden/>
          </w:rPr>
          <w:t>188</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67" w:history="1">
        <w:r w:rsidR="00962148" w:rsidRPr="00652A02">
          <w:rPr>
            <w:rStyle w:val="Hyperlink"/>
            <w:noProof/>
          </w:rPr>
          <w:t>Tabel 5.6 Tabel kasus uji menghapus akses menu</w:t>
        </w:r>
        <w:r w:rsidR="00962148">
          <w:rPr>
            <w:noProof/>
            <w:webHidden/>
          </w:rPr>
          <w:tab/>
        </w:r>
        <w:r w:rsidR="00962148">
          <w:rPr>
            <w:noProof/>
            <w:webHidden/>
          </w:rPr>
          <w:fldChar w:fldCharType="begin"/>
        </w:r>
        <w:r w:rsidR="00962148">
          <w:rPr>
            <w:noProof/>
            <w:webHidden/>
          </w:rPr>
          <w:instrText xml:space="preserve"> PAGEREF _Toc440864167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68" w:history="1">
        <w:r w:rsidR="00962148" w:rsidRPr="00652A02">
          <w:rPr>
            <w:rStyle w:val="Hyperlink"/>
            <w:noProof/>
          </w:rPr>
          <w:t>Tabel 5.7 Tabel kasus uji menambah pengguna</w:t>
        </w:r>
        <w:r w:rsidR="00962148">
          <w:rPr>
            <w:noProof/>
            <w:webHidden/>
          </w:rPr>
          <w:tab/>
        </w:r>
        <w:r w:rsidR="00962148">
          <w:rPr>
            <w:noProof/>
            <w:webHidden/>
          </w:rPr>
          <w:fldChar w:fldCharType="begin"/>
        </w:r>
        <w:r w:rsidR="00962148">
          <w:rPr>
            <w:noProof/>
            <w:webHidden/>
          </w:rPr>
          <w:instrText xml:space="preserve"> PAGEREF _Toc440864168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69" w:history="1">
        <w:r w:rsidR="00962148" w:rsidRPr="00652A02">
          <w:rPr>
            <w:rStyle w:val="Hyperlink"/>
            <w:noProof/>
          </w:rPr>
          <w:t>Tabel 5.8 Tabel kasus uji menonaktifkan pengguna</w:t>
        </w:r>
        <w:r w:rsidR="00962148">
          <w:rPr>
            <w:noProof/>
            <w:webHidden/>
          </w:rPr>
          <w:tab/>
        </w:r>
        <w:r w:rsidR="00962148">
          <w:rPr>
            <w:noProof/>
            <w:webHidden/>
          </w:rPr>
          <w:fldChar w:fldCharType="begin"/>
        </w:r>
        <w:r w:rsidR="00962148">
          <w:rPr>
            <w:noProof/>
            <w:webHidden/>
          </w:rPr>
          <w:instrText xml:space="preserve"> PAGEREF _Toc440864169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70" w:history="1">
        <w:r w:rsidR="00962148" w:rsidRPr="00652A02">
          <w:rPr>
            <w:rStyle w:val="Hyperlink"/>
            <w:noProof/>
          </w:rPr>
          <w:t>Tabel 5.9 Tabel kasus uji menambah hak akses pengguna.</w:t>
        </w:r>
        <w:r w:rsidR="00962148">
          <w:rPr>
            <w:noProof/>
            <w:webHidden/>
          </w:rPr>
          <w:tab/>
        </w:r>
        <w:r w:rsidR="00962148">
          <w:rPr>
            <w:noProof/>
            <w:webHidden/>
          </w:rPr>
          <w:fldChar w:fldCharType="begin"/>
        </w:r>
        <w:r w:rsidR="00962148">
          <w:rPr>
            <w:noProof/>
            <w:webHidden/>
          </w:rPr>
          <w:instrText xml:space="preserve"> PAGEREF _Toc440864170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71" w:history="1">
        <w:r w:rsidR="00962148" w:rsidRPr="00652A02">
          <w:rPr>
            <w:rStyle w:val="Hyperlink"/>
            <w:noProof/>
          </w:rPr>
          <w:t>Tabel 5.10 Tabel kasus uji menghapus hak akses pengguna.</w:t>
        </w:r>
        <w:r w:rsidR="00962148">
          <w:rPr>
            <w:noProof/>
            <w:webHidden/>
          </w:rPr>
          <w:tab/>
        </w:r>
        <w:r w:rsidR="00962148">
          <w:rPr>
            <w:noProof/>
            <w:webHidden/>
          </w:rPr>
          <w:fldChar w:fldCharType="begin"/>
        </w:r>
        <w:r w:rsidR="00962148">
          <w:rPr>
            <w:noProof/>
            <w:webHidden/>
          </w:rPr>
          <w:instrText xml:space="preserve"> PAGEREF _Toc440864171 \h </w:instrText>
        </w:r>
        <w:r w:rsidR="00962148">
          <w:rPr>
            <w:noProof/>
            <w:webHidden/>
          </w:rPr>
        </w:r>
        <w:r w:rsidR="00962148">
          <w:rPr>
            <w:noProof/>
            <w:webHidden/>
          </w:rPr>
          <w:fldChar w:fldCharType="separate"/>
        </w:r>
        <w:r w:rsidR="00EC2FF0">
          <w:rPr>
            <w:noProof/>
            <w:webHidden/>
          </w:rPr>
          <w:t>192</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72" w:history="1">
        <w:r w:rsidR="00962148" w:rsidRPr="00652A02">
          <w:rPr>
            <w:rStyle w:val="Hyperlink"/>
            <w:noProof/>
          </w:rPr>
          <w:t>Tabel 5.11 Tabel kasus uji menambah peran</w:t>
        </w:r>
        <w:r w:rsidR="00962148">
          <w:rPr>
            <w:noProof/>
            <w:webHidden/>
          </w:rPr>
          <w:tab/>
        </w:r>
        <w:r w:rsidR="00962148">
          <w:rPr>
            <w:noProof/>
            <w:webHidden/>
          </w:rPr>
          <w:fldChar w:fldCharType="begin"/>
        </w:r>
        <w:r w:rsidR="00962148">
          <w:rPr>
            <w:noProof/>
            <w:webHidden/>
          </w:rPr>
          <w:instrText xml:space="preserve"> PAGEREF _Toc440864172 \h </w:instrText>
        </w:r>
        <w:r w:rsidR="00962148">
          <w:rPr>
            <w:noProof/>
            <w:webHidden/>
          </w:rPr>
        </w:r>
        <w:r w:rsidR="00962148">
          <w:rPr>
            <w:noProof/>
            <w:webHidden/>
          </w:rPr>
          <w:fldChar w:fldCharType="separate"/>
        </w:r>
        <w:r w:rsidR="00EC2FF0">
          <w:rPr>
            <w:noProof/>
            <w:webHidden/>
          </w:rPr>
          <w:t>193</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73" w:history="1">
        <w:r w:rsidR="00962148" w:rsidRPr="00652A02">
          <w:rPr>
            <w:rStyle w:val="Hyperlink"/>
            <w:noProof/>
          </w:rPr>
          <w:t>Tabel 5.12 Tabel kasus uji menghapus peran</w:t>
        </w:r>
        <w:r w:rsidR="00962148">
          <w:rPr>
            <w:noProof/>
            <w:webHidden/>
          </w:rPr>
          <w:tab/>
        </w:r>
        <w:r w:rsidR="00962148">
          <w:rPr>
            <w:noProof/>
            <w:webHidden/>
          </w:rPr>
          <w:fldChar w:fldCharType="begin"/>
        </w:r>
        <w:r w:rsidR="00962148">
          <w:rPr>
            <w:noProof/>
            <w:webHidden/>
          </w:rPr>
          <w:instrText xml:space="preserve"> PAGEREF _Toc440864173 \h </w:instrText>
        </w:r>
        <w:r w:rsidR="00962148">
          <w:rPr>
            <w:noProof/>
            <w:webHidden/>
          </w:rPr>
        </w:r>
        <w:r w:rsidR="00962148">
          <w:rPr>
            <w:noProof/>
            <w:webHidden/>
          </w:rPr>
          <w:fldChar w:fldCharType="separate"/>
        </w:r>
        <w:r w:rsidR="00EC2FF0">
          <w:rPr>
            <w:noProof/>
            <w:webHidden/>
          </w:rPr>
          <w:t>194</w:t>
        </w:r>
        <w:r w:rsidR="00962148">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174" w:history="1">
        <w:r w:rsidR="00962148" w:rsidRPr="00617E00">
          <w:rPr>
            <w:rStyle w:val="Hyperlink"/>
            <w:noProof/>
          </w:rPr>
          <w:t>Tabel 5.13 Tabel daftar modul yang diuji coba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_Toc440864174 \h </w:instrText>
        </w:r>
        <w:r w:rsidR="00962148" w:rsidRPr="00617E00">
          <w:rPr>
            <w:noProof/>
            <w:webHidden/>
          </w:rPr>
        </w:r>
        <w:r w:rsidR="00962148" w:rsidRPr="00617E00">
          <w:rPr>
            <w:noProof/>
            <w:webHidden/>
          </w:rPr>
          <w:fldChar w:fldCharType="separate"/>
        </w:r>
        <w:r w:rsidR="00EC2FF0">
          <w:rPr>
            <w:noProof/>
            <w:webHidden/>
          </w:rPr>
          <w:t>194</w:t>
        </w:r>
        <w:r w:rsidR="00962148" w:rsidRPr="00617E00">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75" w:history="1">
        <w:r w:rsidR="00962148" w:rsidRPr="00652A02">
          <w:rPr>
            <w:rStyle w:val="Hyperlink"/>
            <w:noProof/>
          </w:rPr>
          <w:t>Tabel 5.14 Tabel daftar menu pada modul kurikulum [3]</w:t>
        </w:r>
        <w:r w:rsidR="00962148">
          <w:rPr>
            <w:noProof/>
            <w:webHidden/>
          </w:rPr>
          <w:tab/>
        </w:r>
        <w:r w:rsidR="00962148">
          <w:rPr>
            <w:noProof/>
            <w:webHidden/>
          </w:rPr>
          <w:fldChar w:fldCharType="begin"/>
        </w:r>
        <w:r w:rsidR="00962148">
          <w:rPr>
            <w:noProof/>
            <w:webHidden/>
          </w:rPr>
          <w:instrText xml:space="preserve"> PAGEREF _Toc440864175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76" w:history="1">
        <w:r w:rsidR="00962148" w:rsidRPr="00652A02">
          <w:rPr>
            <w:rStyle w:val="Hyperlink"/>
            <w:noProof/>
          </w:rPr>
          <w:t>Tabel 5.15 Tabel daftar menu pada modul pembelajaran [5]</w:t>
        </w:r>
        <w:r w:rsidR="00962148">
          <w:rPr>
            <w:noProof/>
            <w:webHidden/>
          </w:rPr>
          <w:tab/>
        </w:r>
        <w:r w:rsidR="00962148">
          <w:rPr>
            <w:noProof/>
            <w:webHidden/>
          </w:rPr>
          <w:fldChar w:fldCharType="begin"/>
        </w:r>
        <w:r w:rsidR="00962148">
          <w:rPr>
            <w:noProof/>
            <w:webHidden/>
          </w:rPr>
          <w:instrText xml:space="preserve"> PAGEREF _Toc440864176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77" w:history="1">
        <w:r w:rsidR="00962148" w:rsidRPr="00652A02">
          <w:rPr>
            <w:rStyle w:val="Hyperlink"/>
            <w:noProof/>
          </w:rPr>
          <w:t>Tabel 5.16 Tabel daftar menu pada modul penilaian [6]</w:t>
        </w:r>
        <w:r w:rsidR="00962148">
          <w:rPr>
            <w:noProof/>
            <w:webHidden/>
          </w:rPr>
          <w:tab/>
        </w:r>
        <w:r w:rsidR="00962148">
          <w:rPr>
            <w:noProof/>
            <w:webHidden/>
          </w:rPr>
          <w:fldChar w:fldCharType="begin"/>
        </w:r>
        <w:r w:rsidR="00962148">
          <w:rPr>
            <w:noProof/>
            <w:webHidden/>
          </w:rPr>
          <w:instrText xml:space="preserve"> PAGEREF _Toc440864177 \h </w:instrText>
        </w:r>
        <w:r w:rsidR="00962148">
          <w:rPr>
            <w:noProof/>
            <w:webHidden/>
          </w:rPr>
        </w:r>
        <w:r w:rsidR="00962148">
          <w:rPr>
            <w:noProof/>
            <w:webHidden/>
          </w:rPr>
          <w:fldChar w:fldCharType="separate"/>
        </w:r>
        <w:r w:rsidR="00EC2FF0">
          <w:rPr>
            <w:noProof/>
            <w:webHidden/>
          </w:rPr>
          <w:t>196</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78" w:history="1">
        <w:r w:rsidR="00962148" w:rsidRPr="00652A02">
          <w:rPr>
            <w:rStyle w:val="Hyperlink"/>
            <w:noProof/>
          </w:rPr>
          <w:t>Tabel 5.17 Tabel daftar menu pada modul ekuivalensi [4]</w:t>
        </w:r>
        <w:r w:rsidR="00962148">
          <w:rPr>
            <w:noProof/>
            <w:webHidden/>
          </w:rPr>
          <w:tab/>
        </w:r>
        <w:r w:rsidR="00962148">
          <w:rPr>
            <w:noProof/>
            <w:webHidden/>
          </w:rPr>
          <w:fldChar w:fldCharType="begin"/>
        </w:r>
        <w:r w:rsidR="00962148">
          <w:rPr>
            <w:noProof/>
            <w:webHidden/>
          </w:rPr>
          <w:instrText xml:space="preserve"> PAGEREF _Toc440864178 \h </w:instrText>
        </w:r>
        <w:r w:rsidR="00962148">
          <w:rPr>
            <w:noProof/>
            <w:webHidden/>
          </w:rPr>
        </w:r>
        <w:r w:rsidR="00962148">
          <w:rPr>
            <w:noProof/>
            <w:webHidden/>
          </w:rPr>
          <w:fldChar w:fldCharType="separate"/>
        </w:r>
        <w:r w:rsidR="00EC2FF0">
          <w:rPr>
            <w:noProof/>
            <w:webHidden/>
          </w:rPr>
          <w:t>197</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79" w:history="1">
        <w:r w:rsidR="00962148" w:rsidRPr="00652A02">
          <w:rPr>
            <w:rStyle w:val="Hyperlink"/>
            <w:noProof/>
          </w:rPr>
          <w:t>Tabel 5.18 Tabel daftar peran</w:t>
        </w:r>
        <w:r w:rsidR="00962148">
          <w:rPr>
            <w:noProof/>
            <w:webHidden/>
          </w:rPr>
          <w:tab/>
        </w:r>
        <w:r w:rsidR="00962148">
          <w:rPr>
            <w:noProof/>
            <w:webHidden/>
          </w:rPr>
          <w:fldChar w:fldCharType="begin"/>
        </w:r>
        <w:r w:rsidR="00962148">
          <w:rPr>
            <w:noProof/>
            <w:webHidden/>
          </w:rPr>
          <w:instrText xml:space="preserve"> PAGEREF _Toc440864179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80" w:history="1">
        <w:r w:rsidR="00962148" w:rsidRPr="00652A02">
          <w:rPr>
            <w:rStyle w:val="Hyperlink"/>
            <w:noProof/>
          </w:rPr>
          <w:t>Tabel 5.19 Tabel daftar akses menu dari modul kurikulum [3]</w:t>
        </w:r>
        <w:r w:rsidR="00962148">
          <w:rPr>
            <w:noProof/>
            <w:webHidden/>
          </w:rPr>
          <w:tab/>
        </w:r>
        <w:r w:rsidR="00962148">
          <w:rPr>
            <w:noProof/>
            <w:webHidden/>
          </w:rPr>
          <w:fldChar w:fldCharType="begin"/>
        </w:r>
        <w:r w:rsidR="00962148">
          <w:rPr>
            <w:noProof/>
            <w:webHidden/>
          </w:rPr>
          <w:instrText xml:space="preserve"> PAGEREF _Toc440864180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81" w:history="1">
        <w:r w:rsidR="00962148" w:rsidRPr="00652A02">
          <w:rPr>
            <w:rStyle w:val="Hyperlink"/>
            <w:noProof/>
          </w:rPr>
          <w:t>Tabel 5.20 Tabel daftar akses menu dari modul pembelajaran [5]</w:t>
        </w:r>
        <w:r w:rsidR="00962148">
          <w:rPr>
            <w:noProof/>
            <w:webHidden/>
          </w:rPr>
          <w:tab/>
        </w:r>
        <w:r w:rsidR="00962148">
          <w:rPr>
            <w:noProof/>
            <w:webHidden/>
          </w:rPr>
          <w:fldChar w:fldCharType="begin"/>
        </w:r>
        <w:r w:rsidR="00962148">
          <w:rPr>
            <w:noProof/>
            <w:webHidden/>
          </w:rPr>
          <w:instrText xml:space="preserve"> PAGEREF _Toc440864181 \h </w:instrText>
        </w:r>
        <w:r w:rsidR="00962148">
          <w:rPr>
            <w:noProof/>
            <w:webHidden/>
          </w:rPr>
        </w:r>
        <w:r w:rsidR="00962148">
          <w:rPr>
            <w:noProof/>
            <w:webHidden/>
          </w:rPr>
          <w:fldChar w:fldCharType="separate"/>
        </w:r>
        <w:r w:rsidR="00EC2FF0">
          <w:rPr>
            <w:noProof/>
            <w:webHidden/>
          </w:rPr>
          <w:t>199</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82" w:history="1">
        <w:r w:rsidR="00962148" w:rsidRPr="00652A02">
          <w:rPr>
            <w:rStyle w:val="Hyperlink"/>
            <w:noProof/>
          </w:rPr>
          <w:t>Tabel 5.21 Tabel daftar akses menu dari modul penilaian [6]</w:t>
        </w:r>
        <w:r w:rsidR="00962148">
          <w:rPr>
            <w:noProof/>
            <w:webHidden/>
          </w:rPr>
          <w:tab/>
        </w:r>
        <w:r w:rsidR="00962148">
          <w:rPr>
            <w:noProof/>
            <w:webHidden/>
          </w:rPr>
          <w:fldChar w:fldCharType="begin"/>
        </w:r>
        <w:r w:rsidR="00962148">
          <w:rPr>
            <w:noProof/>
            <w:webHidden/>
          </w:rPr>
          <w:instrText xml:space="preserve"> PAGEREF _Toc440864182 \h </w:instrText>
        </w:r>
        <w:r w:rsidR="00962148">
          <w:rPr>
            <w:noProof/>
            <w:webHidden/>
          </w:rPr>
        </w:r>
        <w:r w:rsidR="00962148">
          <w:rPr>
            <w:noProof/>
            <w:webHidden/>
          </w:rPr>
          <w:fldChar w:fldCharType="separate"/>
        </w:r>
        <w:r w:rsidR="00EC2FF0">
          <w:rPr>
            <w:noProof/>
            <w:webHidden/>
          </w:rPr>
          <w:t>200</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83" w:history="1">
        <w:r w:rsidR="00962148" w:rsidRPr="00652A02">
          <w:rPr>
            <w:rStyle w:val="Hyperlink"/>
            <w:noProof/>
          </w:rPr>
          <w:t>Tabel 5.22 Tabel daftar akses menu dari modul ekuivalensi [4]</w:t>
        </w:r>
        <w:r w:rsidR="00962148">
          <w:rPr>
            <w:noProof/>
            <w:webHidden/>
          </w:rPr>
          <w:tab/>
        </w:r>
        <w:r w:rsidR="00962148">
          <w:rPr>
            <w:noProof/>
            <w:webHidden/>
          </w:rPr>
          <w:fldChar w:fldCharType="begin"/>
        </w:r>
        <w:r w:rsidR="00962148">
          <w:rPr>
            <w:noProof/>
            <w:webHidden/>
          </w:rPr>
          <w:instrText xml:space="preserve"> PAGEREF _Toc440864183 \h </w:instrText>
        </w:r>
        <w:r w:rsidR="00962148">
          <w:rPr>
            <w:noProof/>
            <w:webHidden/>
          </w:rPr>
        </w:r>
        <w:r w:rsidR="00962148">
          <w:rPr>
            <w:noProof/>
            <w:webHidden/>
          </w:rPr>
          <w:fldChar w:fldCharType="separate"/>
        </w:r>
        <w:r w:rsidR="00EC2FF0">
          <w:rPr>
            <w:noProof/>
            <w:webHidden/>
          </w:rPr>
          <w:t>201</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84" w:history="1">
        <w:r w:rsidR="00962148" w:rsidRPr="00652A02">
          <w:rPr>
            <w:rStyle w:val="Hyperlink"/>
            <w:noProof/>
          </w:rPr>
          <w:t>Tabel 5.23 Tabel evaluasi kasus uji fungsionalitas administratif</w:t>
        </w:r>
        <w:r w:rsidR="00962148">
          <w:rPr>
            <w:noProof/>
            <w:webHidden/>
          </w:rPr>
          <w:tab/>
        </w:r>
        <w:r w:rsidR="00962148">
          <w:rPr>
            <w:noProof/>
            <w:webHidden/>
          </w:rPr>
          <w:fldChar w:fldCharType="begin"/>
        </w:r>
        <w:r w:rsidR="00962148">
          <w:rPr>
            <w:noProof/>
            <w:webHidden/>
          </w:rPr>
          <w:instrText xml:space="preserve"> PAGEREF _Toc440864184 \h </w:instrText>
        </w:r>
        <w:r w:rsidR="00962148">
          <w:rPr>
            <w:noProof/>
            <w:webHidden/>
          </w:rPr>
        </w:r>
        <w:r w:rsidR="00962148">
          <w:rPr>
            <w:noProof/>
            <w:webHidden/>
          </w:rPr>
          <w:fldChar w:fldCharType="separate"/>
        </w:r>
        <w:r w:rsidR="00EC2FF0">
          <w:rPr>
            <w:noProof/>
            <w:webHidden/>
          </w:rPr>
          <w:t>202</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85" w:history="1">
        <w:r w:rsidR="00962148" w:rsidRPr="00652A02">
          <w:rPr>
            <w:rStyle w:val="Hyperlink"/>
            <w:noProof/>
          </w:rPr>
          <w:t>Tabel 5.24 Tabel evaluasi integrasi modul kurikulum [3]</w:t>
        </w:r>
        <w:r w:rsidR="00962148">
          <w:rPr>
            <w:noProof/>
            <w:webHidden/>
          </w:rPr>
          <w:tab/>
        </w:r>
        <w:r w:rsidR="00962148">
          <w:rPr>
            <w:noProof/>
            <w:webHidden/>
          </w:rPr>
          <w:fldChar w:fldCharType="begin"/>
        </w:r>
        <w:r w:rsidR="00962148">
          <w:rPr>
            <w:noProof/>
            <w:webHidden/>
          </w:rPr>
          <w:instrText xml:space="preserve"> PAGEREF _Toc440864185 \h </w:instrText>
        </w:r>
        <w:r w:rsidR="00962148">
          <w:rPr>
            <w:noProof/>
            <w:webHidden/>
          </w:rPr>
        </w:r>
        <w:r w:rsidR="00962148">
          <w:rPr>
            <w:noProof/>
            <w:webHidden/>
          </w:rPr>
          <w:fldChar w:fldCharType="separate"/>
        </w:r>
        <w:r w:rsidR="00EC2FF0">
          <w:rPr>
            <w:noProof/>
            <w:webHidden/>
          </w:rPr>
          <w:t>203</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86" w:history="1">
        <w:r w:rsidR="00962148" w:rsidRPr="00652A02">
          <w:rPr>
            <w:rStyle w:val="Hyperlink"/>
            <w:noProof/>
          </w:rPr>
          <w:t>Tabel 5.25 Tabel evaluasi integrasi modul pembelajaran [5]</w:t>
        </w:r>
        <w:r w:rsidR="00962148">
          <w:rPr>
            <w:noProof/>
            <w:webHidden/>
          </w:rPr>
          <w:tab/>
        </w:r>
        <w:r w:rsidR="00962148">
          <w:rPr>
            <w:noProof/>
            <w:webHidden/>
          </w:rPr>
          <w:fldChar w:fldCharType="begin"/>
        </w:r>
        <w:r w:rsidR="00962148">
          <w:rPr>
            <w:noProof/>
            <w:webHidden/>
          </w:rPr>
          <w:instrText xml:space="preserve"> PAGEREF _Toc440864186 \h </w:instrText>
        </w:r>
        <w:r w:rsidR="00962148">
          <w:rPr>
            <w:noProof/>
            <w:webHidden/>
          </w:rPr>
        </w:r>
        <w:r w:rsidR="00962148">
          <w:rPr>
            <w:noProof/>
            <w:webHidden/>
          </w:rPr>
          <w:fldChar w:fldCharType="separate"/>
        </w:r>
        <w:r w:rsidR="00EC2FF0">
          <w:rPr>
            <w:noProof/>
            <w:webHidden/>
          </w:rPr>
          <w:t>204</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87" w:history="1">
        <w:r w:rsidR="00962148" w:rsidRPr="00652A02">
          <w:rPr>
            <w:rStyle w:val="Hyperlink"/>
            <w:noProof/>
          </w:rPr>
          <w:t>Tabel 5.26 Tabel evaluasi integrasi modul penilaian [6]</w:t>
        </w:r>
        <w:r w:rsidR="00962148">
          <w:rPr>
            <w:noProof/>
            <w:webHidden/>
          </w:rPr>
          <w:tab/>
        </w:r>
        <w:r w:rsidR="00962148">
          <w:rPr>
            <w:noProof/>
            <w:webHidden/>
          </w:rPr>
          <w:fldChar w:fldCharType="begin"/>
        </w:r>
        <w:r w:rsidR="00962148">
          <w:rPr>
            <w:noProof/>
            <w:webHidden/>
          </w:rPr>
          <w:instrText xml:space="preserve"> PAGEREF _Toc440864187 \h </w:instrText>
        </w:r>
        <w:r w:rsidR="00962148">
          <w:rPr>
            <w:noProof/>
            <w:webHidden/>
          </w:rPr>
        </w:r>
        <w:r w:rsidR="00962148">
          <w:rPr>
            <w:noProof/>
            <w:webHidden/>
          </w:rPr>
          <w:fldChar w:fldCharType="separate"/>
        </w:r>
        <w:r w:rsidR="00EC2FF0">
          <w:rPr>
            <w:noProof/>
            <w:webHidden/>
          </w:rPr>
          <w:t>205</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88" w:history="1">
        <w:r w:rsidR="00962148" w:rsidRPr="00652A02">
          <w:rPr>
            <w:rStyle w:val="Hyperlink"/>
            <w:noProof/>
          </w:rPr>
          <w:t>Tabel 5.27 Tabel evaluasi integrasi modul ekuivalensi [4]</w:t>
        </w:r>
        <w:r w:rsidR="00962148">
          <w:rPr>
            <w:noProof/>
            <w:webHidden/>
          </w:rPr>
          <w:tab/>
        </w:r>
        <w:r w:rsidR="00962148">
          <w:rPr>
            <w:noProof/>
            <w:webHidden/>
          </w:rPr>
          <w:fldChar w:fldCharType="begin"/>
        </w:r>
        <w:r w:rsidR="00962148">
          <w:rPr>
            <w:noProof/>
            <w:webHidden/>
          </w:rPr>
          <w:instrText xml:space="preserve"> PAGEREF _Toc440864188 \h </w:instrText>
        </w:r>
        <w:r w:rsidR="00962148">
          <w:rPr>
            <w:noProof/>
            <w:webHidden/>
          </w:rPr>
        </w:r>
        <w:r w:rsidR="00962148">
          <w:rPr>
            <w:noProof/>
            <w:webHidden/>
          </w:rPr>
          <w:fldChar w:fldCharType="separate"/>
        </w:r>
        <w:r w:rsidR="00EC2FF0">
          <w:rPr>
            <w:noProof/>
            <w:webHidden/>
          </w:rPr>
          <w:t>206</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89" w:history="1">
        <w:r w:rsidR="00962148" w:rsidRPr="00652A02">
          <w:rPr>
            <w:rStyle w:val="Hyperlink"/>
            <w:noProof/>
          </w:rPr>
          <w:t>Tabel 5.28 Tabel evaluasi hak akses untuk modul kurikulum [3]</w:t>
        </w:r>
        <w:r w:rsidR="00962148">
          <w:rPr>
            <w:noProof/>
            <w:webHidden/>
          </w:rPr>
          <w:tab/>
        </w:r>
        <w:r w:rsidR="00962148">
          <w:rPr>
            <w:noProof/>
            <w:webHidden/>
          </w:rPr>
          <w:fldChar w:fldCharType="begin"/>
        </w:r>
        <w:r w:rsidR="00962148">
          <w:rPr>
            <w:noProof/>
            <w:webHidden/>
          </w:rPr>
          <w:instrText xml:space="preserve"> PAGEREF _Toc440864189 \h </w:instrText>
        </w:r>
        <w:r w:rsidR="00962148">
          <w:rPr>
            <w:noProof/>
            <w:webHidden/>
          </w:rPr>
        </w:r>
        <w:r w:rsidR="00962148">
          <w:rPr>
            <w:noProof/>
            <w:webHidden/>
          </w:rPr>
          <w:fldChar w:fldCharType="separate"/>
        </w:r>
        <w:r w:rsidR="00EC2FF0">
          <w:rPr>
            <w:noProof/>
            <w:webHidden/>
          </w:rPr>
          <w:t>208</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90" w:history="1">
        <w:r w:rsidR="00962148" w:rsidRPr="00652A02">
          <w:rPr>
            <w:rStyle w:val="Hyperlink"/>
            <w:noProof/>
          </w:rPr>
          <w:t>Tabel 5.29 Tabel evaluasi hak akses untuk modul pembelajaran [5]</w:t>
        </w:r>
        <w:r w:rsidR="00962148">
          <w:rPr>
            <w:noProof/>
            <w:webHidden/>
          </w:rPr>
          <w:tab/>
        </w:r>
        <w:r w:rsidR="00962148">
          <w:rPr>
            <w:noProof/>
            <w:webHidden/>
          </w:rPr>
          <w:fldChar w:fldCharType="begin"/>
        </w:r>
        <w:r w:rsidR="00962148">
          <w:rPr>
            <w:noProof/>
            <w:webHidden/>
          </w:rPr>
          <w:instrText xml:space="preserve"> PAGEREF _Toc440864190 \h </w:instrText>
        </w:r>
        <w:r w:rsidR="00962148">
          <w:rPr>
            <w:noProof/>
            <w:webHidden/>
          </w:rPr>
        </w:r>
        <w:r w:rsidR="00962148">
          <w:rPr>
            <w:noProof/>
            <w:webHidden/>
          </w:rPr>
          <w:fldChar w:fldCharType="separate"/>
        </w:r>
        <w:r w:rsidR="00EC2FF0">
          <w:rPr>
            <w:noProof/>
            <w:webHidden/>
          </w:rPr>
          <w:t>210</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91" w:history="1">
        <w:r w:rsidR="00962148" w:rsidRPr="00652A02">
          <w:rPr>
            <w:rStyle w:val="Hyperlink"/>
            <w:noProof/>
          </w:rPr>
          <w:t>Tabel 5.30 Tabel evaluasi hak akses untuk modul penilaian [6]</w:t>
        </w:r>
        <w:r w:rsidR="00962148">
          <w:rPr>
            <w:noProof/>
            <w:webHidden/>
          </w:rPr>
          <w:tab/>
        </w:r>
        <w:r w:rsidR="00962148">
          <w:rPr>
            <w:noProof/>
            <w:webHidden/>
          </w:rPr>
          <w:fldChar w:fldCharType="begin"/>
        </w:r>
        <w:r w:rsidR="00962148">
          <w:rPr>
            <w:noProof/>
            <w:webHidden/>
          </w:rPr>
          <w:instrText xml:space="preserve"> PAGEREF _Toc440864191 \h </w:instrText>
        </w:r>
        <w:r w:rsidR="00962148">
          <w:rPr>
            <w:noProof/>
            <w:webHidden/>
          </w:rPr>
        </w:r>
        <w:r w:rsidR="00962148">
          <w:rPr>
            <w:noProof/>
            <w:webHidden/>
          </w:rPr>
          <w:fldChar w:fldCharType="separate"/>
        </w:r>
        <w:r w:rsidR="00EC2FF0">
          <w:rPr>
            <w:noProof/>
            <w:webHidden/>
          </w:rPr>
          <w:t>212</w:t>
        </w:r>
        <w:r w:rsidR="00962148">
          <w:rPr>
            <w:noProof/>
            <w:webHidden/>
          </w:rPr>
          <w:fldChar w:fldCharType="end"/>
        </w:r>
      </w:hyperlink>
    </w:p>
    <w:p w:rsidR="00962148" w:rsidRDefault="0019690D">
      <w:pPr>
        <w:pStyle w:val="TableofFigures"/>
        <w:tabs>
          <w:tab w:val="right" w:leader="dot" w:pos="5546"/>
        </w:tabs>
        <w:rPr>
          <w:rFonts w:asciiTheme="minorHAnsi" w:eastAsiaTheme="minorEastAsia" w:hAnsiTheme="minorHAnsi" w:cstheme="minorBidi"/>
          <w:noProof/>
          <w:lang w:eastAsia="en-US"/>
        </w:rPr>
      </w:pPr>
      <w:hyperlink w:anchor="_Toc440864192" w:history="1">
        <w:r w:rsidR="00962148" w:rsidRPr="00652A02">
          <w:rPr>
            <w:rStyle w:val="Hyperlink"/>
            <w:noProof/>
          </w:rPr>
          <w:t>Tabel 5.31 Tabel evaluasi hak akses untuk modul ekuivalensi [4]</w:t>
        </w:r>
        <w:r w:rsidR="00962148">
          <w:rPr>
            <w:noProof/>
            <w:webHidden/>
          </w:rPr>
          <w:tab/>
        </w:r>
        <w:r w:rsidR="00962148">
          <w:rPr>
            <w:noProof/>
            <w:webHidden/>
          </w:rPr>
          <w:fldChar w:fldCharType="begin"/>
        </w:r>
        <w:r w:rsidR="00962148">
          <w:rPr>
            <w:noProof/>
            <w:webHidden/>
          </w:rPr>
          <w:instrText xml:space="preserve"> PAGEREF _Toc440864192 \h </w:instrText>
        </w:r>
        <w:r w:rsidR="00962148">
          <w:rPr>
            <w:noProof/>
            <w:webHidden/>
          </w:rPr>
        </w:r>
        <w:r w:rsidR="00962148">
          <w:rPr>
            <w:noProof/>
            <w:webHidden/>
          </w:rPr>
          <w:fldChar w:fldCharType="separate"/>
        </w:r>
        <w:r w:rsidR="00EC2FF0">
          <w:rPr>
            <w:noProof/>
            <w:webHidden/>
          </w:rPr>
          <w:t>213</w:t>
        </w:r>
        <w:r w:rsidR="00962148">
          <w:rPr>
            <w:noProof/>
            <w:webHidden/>
          </w:rPr>
          <w:fldChar w:fldCharType="end"/>
        </w:r>
      </w:hyperlink>
    </w:p>
    <w:p w:rsidR="00D526FC" w:rsidRDefault="008174AA" w:rsidP="00D526FC">
      <w:pPr>
        <w:rPr>
          <w:lang w:eastAsia="en-US"/>
        </w:rPr>
      </w:pPr>
      <w:r>
        <w:rPr>
          <w:lang w:eastAsia="en-US"/>
        </w:rPr>
        <w:fldChar w:fldCharType="end"/>
      </w:r>
    </w:p>
    <w:p w:rsidR="00D526FC" w:rsidRDefault="00D526FC"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Pr="00D526FC" w:rsidRDefault="008174AA" w:rsidP="00D526FC">
      <w:pPr>
        <w:rPr>
          <w:lang w:eastAsia="en-US"/>
        </w:rPr>
      </w:pPr>
    </w:p>
    <w:p w:rsidR="00FB4A9D" w:rsidRDefault="00FB4A9D" w:rsidP="008174AA">
      <w:pPr>
        <w:spacing w:after="200" w:line="276" w:lineRule="auto"/>
        <w:rPr>
          <w:b/>
          <w:i/>
          <w:sz w:val="24"/>
          <w:szCs w:val="24"/>
        </w:rPr>
      </w:pPr>
      <w:r>
        <w:rPr>
          <w:i/>
          <w:noProof/>
        </w:rPr>
        <w:br w:type="page"/>
      </w:r>
    </w:p>
    <w:p w:rsidR="00FB4A9D" w:rsidRDefault="00FB4A9D" w:rsidP="000C53F9">
      <w:pPr>
        <w:pStyle w:val="Heading1"/>
        <w:numPr>
          <w:ilvl w:val="0"/>
          <w:numId w:val="0"/>
        </w:numPr>
        <w:spacing w:before="0" w:after="0"/>
        <w:rPr>
          <w:noProof/>
        </w:rPr>
      </w:pPr>
      <w:bookmarkStart w:id="141" w:name="_Toc439259286"/>
      <w:bookmarkStart w:id="142" w:name="_Toc439259386"/>
      <w:bookmarkStart w:id="143" w:name="_Toc439260099"/>
      <w:bookmarkStart w:id="144" w:name="_Toc439260261"/>
      <w:bookmarkStart w:id="145" w:name="_Toc513396330"/>
      <w:r w:rsidRPr="00326ED3">
        <w:rPr>
          <w:noProof/>
          <w:lang w:val="id-ID"/>
        </w:rPr>
        <w:lastRenderedPageBreak/>
        <w:t xml:space="preserve">DAFTAR </w:t>
      </w:r>
      <w:r>
        <w:rPr>
          <w:noProof/>
        </w:rPr>
        <w:t>KODE SUMBER</w:t>
      </w:r>
      <w:bookmarkEnd w:id="141"/>
      <w:bookmarkEnd w:id="142"/>
      <w:bookmarkEnd w:id="143"/>
      <w:bookmarkEnd w:id="144"/>
      <w:bookmarkEnd w:id="145"/>
    </w:p>
    <w:p w:rsidR="000C53F9" w:rsidRPr="000C53F9" w:rsidRDefault="000C53F9" w:rsidP="000C53F9">
      <w:pPr>
        <w:rPr>
          <w:lang w:eastAsia="en-US"/>
        </w:rPr>
      </w:pPr>
    </w:p>
    <w:p w:rsidR="00962148" w:rsidRPr="00617E00" w:rsidRDefault="008174AA">
      <w:pPr>
        <w:pStyle w:val="TableofFigures"/>
        <w:tabs>
          <w:tab w:val="right" w:leader="dot" w:pos="5546"/>
        </w:tabs>
        <w:rPr>
          <w:rFonts w:asciiTheme="minorHAnsi" w:eastAsiaTheme="minorEastAsia" w:hAnsiTheme="minorHAnsi" w:cstheme="minorBidi"/>
          <w:noProof/>
          <w:lang w:eastAsia="en-US"/>
        </w:rPr>
      </w:pPr>
      <w:r w:rsidRPr="00617E00">
        <w:rPr>
          <w:lang w:val="id-ID"/>
        </w:rPr>
        <w:fldChar w:fldCharType="begin"/>
      </w:r>
      <w:r w:rsidRPr="00617E00">
        <w:rPr>
          <w:lang w:val="id-ID"/>
        </w:rPr>
        <w:instrText xml:space="preserve"> TOC \h \z \c "Kode Sumber" </w:instrText>
      </w:r>
      <w:r w:rsidRPr="00617E00">
        <w:rPr>
          <w:lang w:val="id-ID"/>
        </w:rPr>
        <w:fldChar w:fldCharType="separate"/>
      </w:r>
      <w:hyperlink w:anchor="_Toc440864193" w:history="1">
        <w:r w:rsidR="00962148" w:rsidRPr="00617E00">
          <w:rPr>
            <w:rStyle w:val="Hyperlink"/>
            <w:noProof/>
          </w:rPr>
          <w:t>Kode Sumber 4.1 Berkas XML hibernate.plan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_Toc440864193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194" w:history="1">
        <w:r w:rsidR="00962148" w:rsidRPr="00617E00">
          <w:rPr>
            <w:rStyle w:val="Hyperlink"/>
            <w:noProof/>
          </w:rPr>
          <w:t>Kode Sumber 4.2 Berkas XML jackson.plan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_Toc440864194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195" w:history="1">
        <w:r w:rsidR="00962148" w:rsidRPr="00617E00">
          <w:rPr>
            <w:rStyle w:val="Hyperlink"/>
            <w:noProof/>
          </w:rPr>
          <w:t>Kode Sumber 4.3 Berkas XML sia.plan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_Toc440864195 \h </w:instrText>
        </w:r>
        <w:r w:rsidR="00962148" w:rsidRPr="00617E00">
          <w:rPr>
            <w:noProof/>
            <w:webHidden/>
          </w:rPr>
        </w:r>
        <w:r w:rsidR="00962148" w:rsidRPr="00617E00">
          <w:rPr>
            <w:noProof/>
            <w:webHidden/>
          </w:rPr>
          <w:fldChar w:fldCharType="separate"/>
        </w:r>
        <w:r w:rsidR="00EC2FF0">
          <w:rPr>
            <w:noProof/>
            <w:webHidden/>
          </w:rPr>
          <w:t>99</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196" w:history="1">
        <w:r w:rsidR="00962148" w:rsidRPr="00617E00">
          <w:rPr>
            <w:rStyle w:val="Hyperlink"/>
            <w:noProof/>
          </w:rPr>
          <w:t>Kode Sumber 4.4 Fungsi pengunggahan berkas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_Toc440864196 \h </w:instrText>
        </w:r>
        <w:r w:rsidR="00962148" w:rsidRPr="00617E00">
          <w:rPr>
            <w:noProof/>
            <w:webHidden/>
          </w:rPr>
        </w:r>
        <w:r w:rsidR="00962148" w:rsidRPr="00617E00">
          <w:rPr>
            <w:noProof/>
            <w:webHidden/>
          </w:rPr>
          <w:fldChar w:fldCharType="separate"/>
        </w:r>
        <w:r w:rsidR="00EC2FF0">
          <w:rPr>
            <w:noProof/>
            <w:webHidden/>
          </w:rPr>
          <w:t>101</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197" w:history="1">
        <w:r w:rsidR="00962148" w:rsidRPr="00617E00">
          <w:rPr>
            <w:rStyle w:val="Hyperlink"/>
            <w:noProof/>
          </w:rPr>
          <w:t>Kode Sumber 4.5 Fungsi penambahan akses menu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_Toc440864197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198" w:history="1">
        <w:r w:rsidR="00962148" w:rsidRPr="00617E00">
          <w:rPr>
            <w:rStyle w:val="Hyperlink"/>
            <w:noProof/>
          </w:rPr>
          <w:t>Kode Sumber 4.6 Fungsi penghapusan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_Toc440864198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199" w:history="1">
        <w:r w:rsidR="00962148" w:rsidRPr="00617E00">
          <w:rPr>
            <w:rStyle w:val="Hyperlink"/>
            <w:noProof/>
          </w:rPr>
          <w:t>Kode Sumber 4.7 Fungsi penambahan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_Toc440864199 \h </w:instrText>
        </w:r>
        <w:r w:rsidR="00962148" w:rsidRPr="00617E00">
          <w:rPr>
            <w:noProof/>
            <w:webHidden/>
          </w:rPr>
        </w:r>
        <w:r w:rsidR="00962148" w:rsidRPr="00617E00">
          <w:rPr>
            <w:noProof/>
            <w:webHidden/>
          </w:rPr>
          <w:fldChar w:fldCharType="separate"/>
        </w:r>
        <w:r w:rsidR="00EC2FF0">
          <w:rPr>
            <w:noProof/>
            <w:webHidden/>
          </w:rPr>
          <w:t>104</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00" w:history="1">
        <w:r w:rsidR="00962148" w:rsidRPr="00617E00">
          <w:rPr>
            <w:rStyle w:val="Hyperlink"/>
            <w:noProof/>
          </w:rPr>
          <w:t>Kode Sumber 4.8 Fungsi penambahan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_Toc440864200 \h </w:instrText>
        </w:r>
        <w:r w:rsidR="00962148" w:rsidRPr="00617E00">
          <w:rPr>
            <w:noProof/>
            <w:webHidden/>
          </w:rPr>
        </w:r>
        <w:r w:rsidR="00962148" w:rsidRPr="00617E00">
          <w:rPr>
            <w:noProof/>
            <w:webHidden/>
          </w:rPr>
          <w:fldChar w:fldCharType="separate"/>
        </w:r>
        <w:r w:rsidR="00EC2FF0">
          <w:rPr>
            <w:noProof/>
            <w:webHidden/>
          </w:rPr>
          <w:t>105</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01" w:history="1">
        <w:r w:rsidR="00962148" w:rsidRPr="00617E00">
          <w:rPr>
            <w:rStyle w:val="Hyperlink"/>
            <w:noProof/>
          </w:rPr>
          <w:t>Kode Sumber 4.9 Fungsi penghapusan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_Toc440864201 \h </w:instrText>
        </w:r>
        <w:r w:rsidR="00962148" w:rsidRPr="00617E00">
          <w:rPr>
            <w:noProof/>
            <w:webHidden/>
          </w:rPr>
        </w:r>
        <w:r w:rsidR="00962148" w:rsidRPr="00617E00">
          <w:rPr>
            <w:noProof/>
            <w:webHidden/>
          </w:rPr>
          <w:fldChar w:fldCharType="separate"/>
        </w:r>
        <w:r w:rsidR="00EC2FF0">
          <w:rPr>
            <w:noProof/>
            <w:webHidden/>
          </w:rPr>
          <w:t>106</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02" w:history="1">
        <w:r w:rsidR="00962148" w:rsidRPr="00617E00">
          <w:rPr>
            <w:rStyle w:val="Hyperlink"/>
            <w:noProof/>
          </w:rPr>
          <w:t>Kode Sumber 4.10 Fungsi penambahan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_Toc440864202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03" w:history="1">
        <w:r w:rsidR="00962148" w:rsidRPr="00617E00">
          <w:rPr>
            <w:rStyle w:val="Hyperlink"/>
            <w:noProof/>
          </w:rPr>
          <w:t>Kode Sumber 4.11 Fungsi penghapusan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_Toc440864203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04" w:history="1">
        <w:r w:rsidR="00962148" w:rsidRPr="00617E00">
          <w:rPr>
            <w:rStyle w:val="Hyperlink"/>
            <w:noProof/>
          </w:rPr>
          <w:t xml:space="preserve">Kode Sumber 4.12 Kelas </w:t>
        </w:r>
        <w:r w:rsidR="00962148" w:rsidRPr="00617E00">
          <w:rPr>
            <w:rStyle w:val="Hyperlink"/>
            <w:i/>
            <w:noProof/>
          </w:rPr>
          <w:t>Role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_Toc440864204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05" w:history="1">
        <w:r w:rsidR="00962148" w:rsidRPr="00617E00">
          <w:rPr>
            <w:rStyle w:val="Hyperlink"/>
            <w:noProof/>
          </w:rPr>
          <w:t xml:space="preserve">Kode Sumber 4.13 Kelas </w:t>
        </w:r>
        <w:r w:rsidR="00962148" w:rsidRPr="00617E00">
          <w:rPr>
            <w:rStyle w:val="Hyperlink"/>
            <w:i/>
            <w:noProof/>
          </w:rPr>
          <w:t>RoleMenu</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_Toc440864205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06" w:history="1">
        <w:r w:rsidR="00962148" w:rsidRPr="00617E00">
          <w:rPr>
            <w:rStyle w:val="Hyperlink"/>
            <w:noProof/>
          </w:rPr>
          <w:t>Kode Sumber 4.14 Kelas SatMan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_Toc440864206 \h </w:instrText>
        </w:r>
        <w:r w:rsidR="00962148" w:rsidRPr="00617E00">
          <w:rPr>
            <w:noProof/>
            <w:webHidden/>
          </w:rPr>
        </w:r>
        <w:r w:rsidR="00962148" w:rsidRPr="00617E00">
          <w:rPr>
            <w:noProof/>
            <w:webHidden/>
          </w:rPr>
          <w:fldChar w:fldCharType="separate"/>
        </w:r>
        <w:r w:rsidR="00EC2FF0">
          <w:rPr>
            <w:noProof/>
            <w:webHidden/>
          </w:rPr>
          <w:t>109</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07" w:history="1">
        <w:r w:rsidR="00962148" w:rsidRPr="00617E00">
          <w:rPr>
            <w:rStyle w:val="Hyperlink"/>
            <w:noProof/>
          </w:rPr>
          <w:t xml:space="preserve">Kode Sumber 4.15 Kelas </w:t>
        </w:r>
        <w:r w:rsidR="00962148" w:rsidRPr="00617E00">
          <w:rPr>
            <w:rStyle w:val="Hyperlink"/>
            <w:i/>
            <w:noProof/>
          </w:rPr>
          <w:t>ServiceLocator&lt;T&gt;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_Toc440864207 \h </w:instrText>
        </w:r>
        <w:r w:rsidR="00962148" w:rsidRPr="00617E00">
          <w:rPr>
            <w:noProof/>
            <w:webHidden/>
          </w:rPr>
        </w:r>
        <w:r w:rsidR="00962148" w:rsidRPr="00617E00">
          <w:rPr>
            <w:noProof/>
            <w:webHidden/>
          </w:rPr>
          <w:fldChar w:fldCharType="separate"/>
        </w:r>
        <w:r w:rsidR="00EC2FF0">
          <w:rPr>
            <w:noProof/>
            <w:webHidden/>
          </w:rPr>
          <w:t>110</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08" w:history="1">
        <w:r w:rsidR="00962148" w:rsidRPr="00617E00">
          <w:rPr>
            <w:rStyle w:val="Hyperlink"/>
            <w:noProof/>
          </w:rPr>
          <w:t>Kode Sumber 4.16 berkas XML Blueprint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_Toc440864208 \h </w:instrText>
        </w:r>
        <w:r w:rsidR="00962148" w:rsidRPr="00617E00">
          <w:rPr>
            <w:noProof/>
            <w:webHidden/>
          </w:rPr>
        </w:r>
        <w:r w:rsidR="00962148" w:rsidRPr="00617E00">
          <w:rPr>
            <w:noProof/>
            <w:webHidden/>
          </w:rPr>
          <w:fldChar w:fldCharType="separate"/>
        </w:r>
        <w:r w:rsidR="00EC2FF0">
          <w:rPr>
            <w:noProof/>
            <w:webHidden/>
          </w:rPr>
          <w:t>111</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09" w:history="1">
        <w:r w:rsidR="00962148" w:rsidRPr="00617E00">
          <w:rPr>
            <w:rStyle w:val="Hyperlink"/>
            <w:noProof/>
          </w:rPr>
          <w:t xml:space="preserve">Kode Sumber 4.17 Kelas </w:t>
        </w:r>
        <w:r w:rsidR="00962148" w:rsidRPr="00617E00">
          <w:rPr>
            <w:rStyle w:val="Hyperlink"/>
            <w:i/>
            <w:noProof/>
          </w:rPr>
          <w:t>interface ModulService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_Toc440864209 \h </w:instrText>
        </w:r>
        <w:r w:rsidR="00962148" w:rsidRPr="00617E00">
          <w:rPr>
            <w:noProof/>
            <w:webHidden/>
          </w:rPr>
        </w:r>
        <w:r w:rsidR="00962148" w:rsidRPr="00617E00">
          <w:rPr>
            <w:noProof/>
            <w:webHidden/>
          </w:rPr>
          <w:fldChar w:fldCharType="separate"/>
        </w:r>
        <w:r w:rsidR="00EC2FF0">
          <w:rPr>
            <w:noProof/>
            <w:webHidden/>
          </w:rPr>
          <w:t>118</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10" w:history="1">
        <w:r w:rsidR="00962148" w:rsidRPr="00617E00">
          <w:rPr>
            <w:rStyle w:val="Hyperlink"/>
            <w:noProof/>
          </w:rPr>
          <w:t xml:space="preserve">Kode Sumber 4.18 Kelas </w:t>
        </w:r>
        <w:r w:rsidR="00962148" w:rsidRPr="00617E00">
          <w:rPr>
            <w:rStyle w:val="Hyperlink"/>
            <w:i/>
            <w:noProof/>
          </w:rPr>
          <w:t>ModulServiceImpl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_Toc440864210 \h </w:instrText>
        </w:r>
        <w:r w:rsidR="00962148" w:rsidRPr="00617E00">
          <w:rPr>
            <w:noProof/>
            <w:webHidden/>
          </w:rPr>
        </w:r>
        <w:r w:rsidR="00962148" w:rsidRPr="00617E00">
          <w:rPr>
            <w:noProof/>
            <w:webHidden/>
          </w:rPr>
          <w:fldChar w:fldCharType="separate"/>
        </w:r>
        <w:r w:rsidR="00EC2FF0">
          <w:rPr>
            <w:noProof/>
            <w:webHidden/>
          </w:rPr>
          <w:t>121</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11" w:history="1">
        <w:r w:rsidR="00962148" w:rsidRPr="00617E00">
          <w:rPr>
            <w:rStyle w:val="Hyperlink"/>
            <w:noProof/>
          </w:rPr>
          <w:t xml:space="preserve">Kode Sumber 4.19 Kelas </w:t>
        </w:r>
        <w:r w:rsidR="00962148" w:rsidRPr="00617E00">
          <w:rPr>
            <w:rStyle w:val="Hyperlink"/>
            <w:i/>
            <w:noProof/>
          </w:rPr>
          <w:t>XmlModuleReaderBean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_Toc440864211 \h </w:instrText>
        </w:r>
        <w:r w:rsidR="00962148" w:rsidRPr="00617E00">
          <w:rPr>
            <w:noProof/>
            <w:webHidden/>
          </w:rPr>
        </w:r>
        <w:r w:rsidR="00962148" w:rsidRPr="00617E00">
          <w:rPr>
            <w:noProof/>
            <w:webHidden/>
          </w:rPr>
          <w:fldChar w:fldCharType="separate"/>
        </w:r>
        <w:r w:rsidR="00EC2FF0">
          <w:rPr>
            <w:noProof/>
            <w:webHidden/>
          </w:rPr>
          <w:t>123</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12" w:history="1">
        <w:r w:rsidR="00962148" w:rsidRPr="00617E00">
          <w:rPr>
            <w:rStyle w:val="Hyperlink"/>
            <w:noProof/>
          </w:rPr>
          <w:t xml:space="preserve">Kode Sumber 4.20 Berkas XML Blueprint untuk mengambil </w:t>
        </w:r>
        <w:r w:rsidR="00962148" w:rsidRPr="00617E00">
          <w:rPr>
            <w:rStyle w:val="Hyperlink"/>
            <w:i/>
            <w:noProof/>
          </w:rPr>
          <w:t>service</w:t>
        </w:r>
        <w:r w:rsidR="00962148" w:rsidRPr="00617E00">
          <w:rPr>
            <w:rStyle w:val="Hyperlink"/>
            <w:noProof/>
          </w:rPr>
          <w:t xml:space="preserve"> dari komponen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_Toc440864212 \h </w:instrText>
        </w:r>
        <w:r w:rsidR="00962148" w:rsidRPr="00617E00">
          <w:rPr>
            <w:noProof/>
            <w:webHidden/>
          </w:rPr>
        </w:r>
        <w:r w:rsidR="00962148" w:rsidRPr="00617E00">
          <w:rPr>
            <w:noProof/>
            <w:webHidden/>
          </w:rPr>
          <w:fldChar w:fldCharType="separate"/>
        </w:r>
        <w:r w:rsidR="00EC2FF0">
          <w:rPr>
            <w:noProof/>
            <w:webHidden/>
          </w:rPr>
          <w:t>124</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13" w:history="1">
        <w:r w:rsidR="00962148" w:rsidRPr="00617E00">
          <w:rPr>
            <w:rStyle w:val="Hyperlink"/>
            <w:noProof/>
          </w:rPr>
          <w:t xml:space="preserve">Kode Sumber 4.21 Kelas </w:t>
        </w:r>
        <w:r w:rsidR="00962148" w:rsidRPr="00617E00">
          <w:rPr>
            <w:rStyle w:val="Hyperlink"/>
            <w:i/>
            <w:noProof/>
          </w:rPr>
          <w:t>interface GenericDAO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_Toc440864213 \h </w:instrText>
        </w:r>
        <w:r w:rsidR="00962148" w:rsidRPr="00617E00">
          <w:rPr>
            <w:noProof/>
            <w:webHidden/>
          </w:rPr>
        </w:r>
        <w:r w:rsidR="00962148" w:rsidRPr="00617E00">
          <w:rPr>
            <w:noProof/>
            <w:webHidden/>
          </w:rPr>
          <w:fldChar w:fldCharType="separate"/>
        </w:r>
        <w:r w:rsidR="00EC2FF0">
          <w:rPr>
            <w:noProof/>
            <w:webHidden/>
          </w:rPr>
          <w:t>125</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14" w:history="1">
        <w:r w:rsidR="00962148" w:rsidRPr="00617E00">
          <w:rPr>
            <w:rStyle w:val="Hyperlink"/>
            <w:noProof/>
          </w:rPr>
          <w:t xml:space="preserve">Kode Sumber 4.22 Berkas XML Blueprint pada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_Toc440864214 \h </w:instrText>
        </w:r>
        <w:r w:rsidR="00962148" w:rsidRPr="00617E00">
          <w:rPr>
            <w:noProof/>
            <w:webHidden/>
          </w:rPr>
        </w:r>
        <w:r w:rsidR="00962148" w:rsidRPr="00617E00">
          <w:rPr>
            <w:noProof/>
            <w:webHidden/>
          </w:rPr>
          <w:fldChar w:fldCharType="separate"/>
        </w:r>
        <w:r w:rsidR="00EC2FF0">
          <w:rPr>
            <w:noProof/>
            <w:webHidden/>
          </w:rPr>
          <w:t>126</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15" w:history="1">
        <w:r w:rsidR="00962148" w:rsidRPr="00617E00">
          <w:rPr>
            <w:rStyle w:val="Hyperlink"/>
            <w:noProof/>
          </w:rPr>
          <w:t>Kode Sumber 4.23 Kelas entitas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_Toc440864215 \h </w:instrText>
        </w:r>
        <w:r w:rsidR="00962148" w:rsidRPr="00617E00">
          <w:rPr>
            <w:noProof/>
            <w:webHidden/>
          </w:rPr>
        </w:r>
        <w:r w:rsidR="00962148" w:rsidRPr="00617E00">
          <w:rPr>
            <w:noProof/>
            <w:webHidden/>
          </w:rPr>
          <w:fldChar w:fldCharType="separate"/>
        </w:r>
        <w:r w:rsidR="00EC2FF0">
          <w:rPr>
            <w:noProof/>
            <w:webHidden/>
          </w:rPr>
          <w:t>128</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16" w:history="1">
        <w:r w:rsidR="00962148" w:rsidRPr="00617E00">
          <w:rPr>
            <w:rStyle w:val="Hyperlink"/>
            <w:noProof/>
          </w:rPr>
          <w:t xml:space="preserve">Kode Sumber 4.24 </w:t>
        </w:r>
        <w:r w:rsidR="00962148" w:rsidRPr="00617E00">
          <w:rPr>
            <w:rStyle w:val="Hyperlink"/>
            <w:i/>
            <w:noProof/>
          </w:rPr>
          <w:t>Maven compiler plugin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_Toc440864216 \h </w:instrText>
        </w:r>
        <w:r w:rsidR="00962148" w:rsidRPr="00617E00">
          <w:rPr>
            <w:noProof/>
            <w:webHidden/>
          </w:rPr>
        </w:r>
        <w:r w:rsidR="00962148" w:rsidRPr="00617E00">
          <w:rPr>
            <w:noProof/>
            <w:webHidden/>
          </w:rPr>
          <w:fldChar w:fldCharType="separate"/>
        </w:r>
        <w:r w:rsidR="00EC2FF0">
          <w:rPr>
            <w:noProof/>
            <w:webHidden/>
          </w:rPr>
          <w:t>130</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17" w:history="1">
        <w:r w:rsidR="00962148" w:rsidRPr="00617E00">
          <w:rPr>
            <w:rStyle w:val="Hyperlink"/>
            <w:noProof/>
          </w:rPr>
          <w:t>Kode Sumber 4.25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_Toc440864217 \h </w:instrText>
        </w:r>
        <w:r w:rsidR="00962148" w:rsidRPr="00617E00">
          <w:rPr>
            <w:noProof/>
            <w:webHidden/>
          </w:rPr>
        </w:r>
        <w:r w:rsidR="00962148" w:rsidRPr="00617E00">
          <w:rPr>
            <w:noProof/>
            <w:webHidden/>
          </w:rPr>
          <w:fldChar w:fldCharType="separate"/>
        </w:r>
        <w:r w:rsidR="00EC2FF0">
          <w:rPr>
            <w:noProof/>
            <w:webHidden/>
          </w:rPr>
          <w:t>131</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18" w:history="1">
        <w:r w:rsidR="00962148" w:rsidRPr="00617E00">
          <w:rPr>
            <w:rStyle w:val="Hyperlink"/>
            <w:noProof/>
          </w:rPr>
          <w:t xml:space="preserve">Kode Sumber 4.26 Contoh konfigurasi </w:t>
        </w:r>
        <w:r w:rsidR="00962148" w:rsidRPr="00617E00">
          <w:rPr>
            <w:rStyle w:val="Hyperlink"/>
            <w:i/>
            <w:noProof/>
          </w:rPr>
          <w:t>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_Toc440864218 \h </w:instrText>
        </w:r>
        <w:r w:rsidR="00962148" w:rsidRPr="00617E00">
          <w:rPr>
            <w:noProof/>
            <w:webHidden/>
          </w:rPr>
        </w:r>
        <w:r w:rsidR="00962148" w:rsidRPr="00617E00">
          <w:rPr>
            <w:noProof/>
            <w:webHidden/>
          </w:rPr>
          <w:fldChar w:fldCharType="separate"/>
        </w:r>
        <w:r w:rsidR="00EC2FF0">
          <w:rPr>
            <w:noProof/>
            <w:webHidden/>
          </w:rPr>
          <w:t>133</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19" w:history="1">
        <w:r w:rsidR="00962148" w:rsidRPr="00617E00">
          <w:rPr>
            <w:rStyle w:val="Hyperlink"/>
            <w:noProof/>
          </w:rPr>
          <w:t>Kode Sumber 4.27 Contoh berkas web.xml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_Toc440864219 \h </w:instrText>
        </w:r>
        <w:r w:rsidR="00962148" w:rsidRPr="00617E00">
          <w:rPr>
            <w:noProof/>
            <w:webHidden/>
          </w:rPr>
        </w:r>
        <w:r w:rsidR="00962148" w:rsidRPr="00617E00">
          <w:rPr>
            <w:noProof/>
            <w:webHidden/>
          </w:rPr>
          <w:fldChar w:fldCharType="separate"/>
        </w:r>
        <w:r w:rsidR="00EC2FF0">
          <w:rPr>
            <w:noProof/>
            <w:webHidden/>
          </w:rPr>
          <w:t>135</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20" w:history="1">
        <w:r w:rsidR="00962148" w:rsidRPr="00617E00">
          <w:rPr>
            <w:rStyle w:val="Hyperlink"/>
            <w:noProof/>
          </w:rPr>
          <w:t xml:space="preserve">Kode Sumber 4.28 Contoh kelas </w:t>
        </w:r>
        <w:r w:rsidR="00962148" w:rsidRPr="00617E00">
          <w:rPr>
            <w:rStyle w:val="Hyperlink"/>
            <w:i/>
            <w:noProof/>
          </w:rPr>
          <w:t>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_Toc440864220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21" w:history="1">
        <w:r w:rsidR="00962148" w:rsidRPr="00617E00">
          <w:rPr>
            <w:rStyle w:val="Hyperlink"/>
            <w:noProof/>
          </w:rPr>
          <w:t>Kode Sumber 4.29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_Toc440864221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22" w:history="1">
        <w:r w:rsidR="00962148" w:rsidRPr="00617E00">
          <w:rPr>
            <w:rStyle w:val="Hyperlink"/>
            <w:noProof/>
          </w:rPr>
          <w:t>Kode Sumber 4.30 Contoh penggunaan @RequestParam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_Toc440864222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23" w:history="1">
        <w:r w:rsidR="00962148" w:rsidRPr="00617E00">
          <w:rPr>
            <w:rStyle w:val="Hyperlink"/>
            <w:noProof/>
          </w:rPr>
          <w:t xml:space="preserve">Kode Sumber 4.31 Contoh penggunaan @RequestParam dengan </w:t>
        </w:r>
        <w:r w:rsidR="00962148" w:rsidRPr="00617E00">
          <w:rPr>
            <w:rStyle w:val="Hyperlink"/>
            <w:i/>
            <w:noProof/>
          </w:rPr>
          <w:t>form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_Toc440864223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24" w:history="1">
        <w:r w:rsidR="00962148" w:rsidRPr="00617E00">
          <w:rPr>
            <w:rStyle w:val="Hyperlink"/>
            <w:noProof/>
          </w:rPr>
          <w:t>Kode Sumber 4.32 Dependensi Jackson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_Toc440864224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25" w:history="1">
        <w:r w:rsidR="00962148" w:rsidRPr="00617E00">
          <w:rPr>
            <w:rStyle w:val="Hyperlink"/>
            <w:noProof/>
          </w:rPr>
          <w:t>Kode Sumber 4.33 Contoh penggunaan @RequestBody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_Toc440864225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26" w:history="1">
        <w:r w:rsidR="00962148" w:rsidRPr="00617E00">
          <w:rPr>
            <w:rStyle w:val="Hyperlink"/>
            <w:noProof/>
          </w:rPr>
          <w:t>Kode Sumber 4.34 Contoh penggunaan @PathVariable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_Toc440864226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27" w:history="1">
        <w:r w:rsidR="00962148" w:rsidRPr="00617E00">
          <w:rPr>
            <w:rStyle w:val="Hyperlink"/>
            <w:noProof/>
          </w:rPr>
          <w:t>Kode Sumber 4.35 Contoh penggunaan @ResponseBody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_Toc440864227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28" w:history="1">
        <w:r w:rsidR="00962148" w:rsidRPr="00617E00">
          <w:rPr>
            <w:rStyle w:val="Hyperlink"/>
            <w:noProof/>
          </w:rPr>
          <w:t xml:space="preserve">Kode Sumber 4.36 Contoh penggunaan fungsi </w:t>
        </w:r>
        <w:r w:rsidR="00962148" w:rsidRPr="00617E00">
          <w:rPr>
            <w:rStyle w:val="Hyperlink"/>
            <w:i/>
            <w:noProof/>
          </w:rPr>
          <w:t>addObject</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_Toc440864228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29" w:history="1">
        <w:r w:rsidR="00962148" w:rsidRPr="00617E00">
          <w:rPr>
            <w:rStyle w:val="Hyperlink"/>
            <w:noProof/>
          </w:rPr>
          <w:t xml:space="preserve">Kode Sumber 4.37 Contoh penggunaan fungsi </w:t>
        </w:r>
        <w:r w:rsidR="00962148" w:rsidRPr="00617E00">
          <w:rPr>
            <w:rStyle w:val="Hyperlink"/>
            <w:i/>
            <w:noProof/>
          </w:rPr>
          <w:t>addObject</w:t>
        </w:r>
        <w:r w:rsidR="00962148" w:rsidRPr="00617E00">
          <w:rPr>
            <w:rStyle w:val="Hyperlink"/>
            <w:noProof/>
          </w:rPr>
          <w:t>() untuk diakses pada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_Toc440864229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30" w:history="1">
        <w:r w:rsidR="00962148" w:rsidRPr="00617E00">
          <w:rPr>
            <w:rStyle w:val="Hyperlink"/>
            <w:noProof/>
          </w:rPr>
          <w:t xml:space="preserve">Kode Sumber 4.38 Contoh pengambilan data dengan </w:t>
        </w:r>
        <w:r w:rsidR="00962148" w:rsidRPr="00617E00">
          <w:rPr>
            <w:rStyle w:val="Hyperlink"/>
            <w:i/>
            <w:noProof/>
          </w:rPr>
          <w:t>expression</w:t>
        </w:r>
        <w:r w:rsidR="00962148" w:rsidRPr="00617E00">
          <w:rPr>
            <w:rStyle w:val="Hyperlink"/>
            <w:noProof/>
          </w:rPr>
          <w:t xml:space="preserve"> </w:t>
        </w:r>
        <w:r w:rsidR="00962148" w:rsidRPr="00617E00">
          <w:rPr>
            <w:rStyle w:val="Hyperlink"/>
            <w:i/>
            <w:noProof/>
          </w:rPr>
          <w:t>language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_Toc440864230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31" w:history="1">
        <w:r w:rsidR="00962148" w:rsidRPr="00617E00">
          <w:rPr>
            <w:rStyle w:val="Hyperlink"/>
            <w:noProof/>
          </w:rPr>
          <w:t xml:space="preserve">Kode Sumber 4.39 Contoh penggunaan fungsi </w:t>
        </w:r>
        <w:r w:rsidR="00962148" w:rsidRPr="00617E00">
          <w:rPr>
            <w:rStyle w:val="Hyperlink"/>
            <w:i/>
            <w:noProof/>
          </w:rPr>
          <w:t>addObject</w:t>
        </w:r>
        <w:r w:rsidR="00962148" w:rsidRPr="00617E00">
          <w:rPr>
            <w:rStyle w:val="Hyperlink"/>
            <w:noProof/>
          </w:rPr>
          <w:t>() untuk ditampilkan dengan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_Toc440864231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32" w:history="1">
        <w:r w:rsidR="00962148" w:rsidRPr="00617E00">
          <w:rPr>
            <w:rStyle w:val="Hyperlink"/>
            <w:noProof/>
          </w:rPr>
          <w:t>Kode Sumber 4.40 Contoh penggunaan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_Toc440864232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33" w:history="1">
        <w:r w:rsidR="00962148" w:rsidRPr="00617E00">
          <w:rPr>
            <w:rStyle w:val="Hyperlink"/>
            <w:noProof/>
          </w:rPr>
          <w:t>Kode Sumber 4.41 maven-bundle-plugin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_Toc440864233 \h </w:instrText>
        </w:r>
        <w:r w:rsidR="00962148" w:rsidRPr="00617E00">
          <w:rPr>
            <w:noProof/>
            <w:webHidden/>
          </w:rPr>
        </w:r>
        <w:r w:rsidR="00962148" w:rsidRPr="00617E00">
          <w:rPr>
            <w:noProof/>
            <w:webHidden/>
          </w:rPr>
          <w:fldChar w:fldCharType="separate"/>
        </w:r>
        <w:r w:rsidR="00EC2FF0">
          <w:rPr>
            <w:noProof/>
            <w:webHidden/>
          </w:rPr>
          <w:t>143</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34" w:history="1">
        <w:r w:rsidR="00962148" w:rsidRPr="00617E00">
          <w:rPr>
            <w:rStyle w:val="Hyperlink"/>
            <w:noProof/>
          </w:rPr>
          <w:t>Kode Sumber 4.42 maven-war-plugin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_Toc440864234 \h </w:instrText>
        </w:r>
        <w:r w:rsidR="00962148" w:rsidRPr="00617E00">
          <w:rPr>
            <w:noProof/>
            <w:webHidden/>
          </w:rPr>
        </w:r>
        <w:r w:rsidR="00962148" w:rsidRPr="00617E00">
          <w:rPr>
            <w:noProof/>
            <w:webHidden/>
          </w:rPr>
          <w:fldChar w:fldCharType="separate"/>
        </w:r>
        <w:r w:rsidR="00EC2FF0">
          <w:rPr>
            <w:noProof/>
            <w:webHidden/>
          </w:rPr>
          <w:t>146</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35" w:history="1">
        <w:r w:rsidR="00962148" w:rsidRPr="00617E00">
          <w:rPr>
            <w:rStyle w:val="Hyperlink"/>
            <w:noProof/>
          </w:rPr>
          <w:t>Kode Sumber 4.43 Berkas web.xml yang mendukung OSGi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_Toc440864235 \h </w:instrText>
        </w:r>
        <w:r w:rsidR="00962148" w:rsidRPr="00617E00">
          <w:rPr>
            <w:noProof/>
            <w:webHidden/>
          </w:rPr>
        </w:r>
        <w:r w:rsidR="00962148" w:rsidRPr="00617E00">
          <w:rPr>
            <w:noProof/>
            <w:webHidden/>
          </w:rPr>
          <w:fldChar w:fldCharType="separate"/>
        </w:r>
        <w:r w:rsidR="00EC2FF0">
          <w:rPr>
            <w:noProof/>
            <w:webHidden/>
          </w:rPr>
          <w:t>147</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36" w:history="1">
        <w:r w:rsidR="00962148" w:rsidRPr="00617E00">
          <w:rPr>
            <w:rStyle w:val="Hyperlink"/>
            <w:noProof/>
          </w:rPr>
          <w:t>Kode Sumber 4.44 Dependensi minimal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_Toc440864236 \h </w:instrText>
        </w:r>
        <w:r w:rsidR="00962148" w:rsidRPr="00617E00">
          <w:rPr>
            <w:noProof/>
            <w:webHidden/>
          </w:rPr>
        </w:r>
        <w:r w:rsidR="00962148" w:rsidRPr="00617E00">
          <w:rPr>
            <w:noProof/>
            <w:webHidden/>
          </w:rPr>
          <w:fldChar w:fldCharType="separate"/>
        </w:r>
        <w:r w:rsidR="00EC2FF0">
          <w:rPr>
            <w:noProof/>
            <w:webHidden/>
          </w:rPr>
          <w:t>152</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37" w:history="1">
        <w:r w:rsidR="00962148" w:rsidRPr="00617E00">
          <w:rPr>
            <w:rStyle w:val="Hyperlink"/>
            <w:noProof/>
          </w:rPr>
          <w:t xml:space="preserve">Kode Sumber 4.45 Maven </w:t>
        </w:r>
        <w:r w:rsidR="00962148" w:rsidRPr="00617E00">
          <w:rPr>
            <w:rStyle w:val="Hyperlink"/>
            <w:i/>
            <w:noProof/>
          </w:rPr>
          <w:t>plugin</w:t>
        </w:r>
        <w:r w:rsidR="00962148" w:rsidRPr="00617E00">
          <w:rPr>
            <w:rStyle w:val="Hyperlink"/>
            <w:noProof/>
          </w:rPr>
          <w:t xml:space="preserve">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_Toc440864237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38" w:history="1">
        <w:r w:rsidR="00962148" w:rsidRPr="00617E00">
          <w:rPr>
            <w:rStyle w:val="Hyperlink"/>
            <w:noProof/>
          </w:rPr>
          <w:t>Kode Sumber 4.46 Berkas osgi.properties pada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_Toc440864238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39" w:history="1">
        <w:r w:rsidR="00962148" w:rsidRPr="00617E00">
          <w:rPr>
            <w:rStyle w:val="Hyperlink"/>
            <w:noProof/>
          </w:rPr>
          <w:t>Kode Sumber 4.47 Penggunaan @Secured pada @RequestMapping</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_Toc440864239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40" w:history="1">
        <w:r w:rsidR="00962148" w:rsidRPr="00617E00">
          <w:rPr>
            <w:rStyle w:val="Hyperlink"/>
            <w:noProof/>
          </w:rPr>
          <w:t>Kode Sumber 4.48 Penggunaan @Secured pada @Controller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_Toc440864240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41" w:history="1">
        <w:r w:rsidR="00962148" w:rsidRPr="00617E00">
          <w:rPr>
            <w:rStyle w:val="Hyperlink"/>
            <w:noProof/>
          </w:rPr>
          <w:t xml:space="preserve">Kode Sumber 4.49 Pengambilan obyek </w:t>
        </w:r>
        <w:r w:rsidR="00962148" w:rsidRPr="00617E00">
          <w:rPr>
            <w:rStyle w:val="Hyperlink"/>
            <w:i/>
            <w:noProof/>
          </w:rPr>
          <w:t>session</w:t>
        </w:r>
        <w:r w:rsidR="00962148" w:rsidRPr="00617E00">
          <w:rPr>
            <w:rStyle w:val="Hyperlink"/>
            <w:noProof/>
          </w:rPr>
          <w:t xml:space="preserve"> pengguna yang terautentikasi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_Toc440864241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42" w:history="1">
        <w:r w:rsidR="00962148" w:rsidRPr="00617E00">
          <w:rPr>
            <w:rStyle w:val="Hyperlink"/>
            <w:noProof/>
          </w:rPr>
          <w:t>Kode Sumber 4.50 Penambahan dependensi sia-domain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_Toc440864242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43" w:history="1">
        <w:r w:rsidR="00962148" w:rsidRPr="00617E00">
          <w:rPr>
            <w:rStyle w:val="Hyperlink"/>
            <w:noProof/>
          </w:rPr>
          <w:t>Kode Sumber 4.51 Contoh kelas 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_Toc440864243 \h </w:instrText>
        </w:r>
        <w:r w:rsidR="00962148" w:rsidRPr="00617E00">
          <w:rPr>
            <w:noProof/>
            <w:webHidden/>
          </w:rPr>
        </w:r>
        <w:r w:rsidR="00962148" w:rsidRPr="00617E00">
          <w:rPr>
            <w:noProof/>
            <w:webHidden/>
          </w:rPr>
          <w:fldChar w:fldCharType="separate"/>
        </w:r>
        <w:r w:rsidR="00EC2FF0">
          <w:rPr>
            <w:noProof/>
            <w:webHidden/>
          </w:rPr>
          <w:t>158</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44" w:history="1">
        <w:r w:rsidR="00962148" w:rsidRPr="00617E00">
          <w:rPr>
            <w:rStyle w:val="Hyperlink"/>
            <w:noProof/>
          </w:rPr>
          <w:t xml:space="preserve">Kode Sumber 4.52 Konigurasi </w:t>
        </w:r>
        <w:r w:rsidR="00962148" w:rsidRPr="00617E00">
          <w:rPr>
            <w:rStyle w:val="Hyperlink"/>
            <w:i/>
            <w:noProof/>
          </w:rPr>
          <w:t>servlet</w:t>
        </w:r>
        <w:r w:rsidR="00962148" w:rsidRPr="00617E00">
          <w:rPr>
            <w:rStyle w:val="Hyperlink"/>
            <w:noProof/>
          </w:rPr>
          <w:t xml:space="preserve">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_Toc440864244 \h </w:instrText>
        </w:r>
        <w:r w:rsidR="00962148" w:rsidRPr="00617E00">
          <w:rPr>
            <w:noProof/>
            <w:webHidden/>
          </w:rPr>
        </w:r>
        <w:r w:rsidR="00962148" w:rsidRPr="00617E00">
          <w:rPr>
            <w:noProof/>
            <w:webHidden/>
          </w:rPr>
          <w:fldChar w:fldCharType="separate"/>
        </w:r>
        <w:r w:rsidR="00EC2FF0">
          <w:rPr>
            <w:noProof/>
            <w:webHidden/>
          </w:rPr>
          <w:t>160</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45" w:history="1">
        <w:r w:rsidR="00962148" w:rsidRPr="00617E00">
          <w:rPr>
            <w:rStyle w:val="Hyperlink"/>
            <w:noProof/>
          </w:rPr>
          <w:t xml:space="preserve">Kode Sumber 4.53 Daftar </w:t>
        </w:r>
        <w:r w:rsidR="00962148" w:rsidRPr="00617E00">
          <w:rPr>
            <w:rStyle w:val="Hyperlink"/>
            <w:i/>
            <w:noProof/>
          </w:rPr>
          <w:t>stylesheet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_Toc440864245 \h </w:instrText>
        </w:r>
        <w:r w:rsidR="00962148" w:rsidRPr="00617E00">
          <w:rPr>
            <w:noProof/>
            <w:webHidden/>
          </w:rPr>
        </w:r>
        <w:r w:rsidR="00962148" w:rsidRPr="00617E00">
          <w:rPr>
            <w:noProof/>
            <w:webHidden/>
          </w:rPr>
          <w:fldChar w:fldCharType="separate"/>
        </w:r>
        <w:r w:rsidR="00EC2FF0">
          <w:rPr>
            <w:noProof/>
            <w:webHidden/>
          </w:rPr>
          <w:t>162</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46" w:history="1">
        <w:r w:rsidR="00962148" w:rsidRPr="00617E00">
          <w:rPr>
            <w:rStyle w:val="Hyperlink"/>
            <w:noProof/>
          </w:rPr>
          <w:t xml:space="preserve">Kode Sumber 4.54 Daftar </w:t>
        </w:r>
        <w:r w:rsidR="00962148" w:rsidRPr="00617E00">
          <w:rPr>
            <w:rStyle w:val="Hyperlink"/>
            <w:i/>
            <w:noProof/>
          </w:rPr>
          <w:t>script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_Toc440864246 \h </w:instrText>
        </w:r>
        <w:r w:rsidR="00962148" w:rsidRPr="00617E00">
          <w:rPr>
            <w:noProof/>
            <w:webHidden/>
          </w:rPr>
        </w:r>
        <w:r w:rsidR="00962148" w:rsidRPr="00617E00">
          <w:rPr>
            <w:noProof/>
            <w:webHidden/>
          </w:rPr>
          <w:fldChar w:fldCharType="separate"/>
        </w:r>
        <w:r w:rsidR="00EC2FF0">
          <w:rPr>
            <w:noProof/>
            <w:webHidden/>
          </w:rPr>
          <w:t>163</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47" w:history="1">
        <w:r w:rsidR="00962148" w:rsidRPr="00617E00">
          <w:rPr>
            <w:rStyle w:val="Hyperlink"/>
            <w:noProof/>
          </w:rPr>
          <w:t>Kode Sumber 4.55 Contoh struktur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_Toc440864247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48" w:history="1">
        <w:r w:rsidR="00962148" w:rsidRPr="00617E00">
          <w:rPr>
            <w:rStyle w:val="Hyperlink"/>
            <w:noProof/>
          </w:rPr>
          <w:t>Kode Sumber 4.56 Penambahan menu yang sedang diakses</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_Toc440864248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49" w:history="1">
        <w:r w:rsidR="00962148" w:rsidRPr="00617E00">
          <w:rPr>
            <w:rStyle w:val="Hyperlink"/>
            <w:noProof/>
          </w:rPr>
          <w:t>Kode Sumber 4.57 Contoh struktur berkas properti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_Toc440864249 \h </w:instrText>
        </w:r>
        <w:r w:rsidR="00962148" w:rsidRPr="00617E00">
          <w:rPr>
            <w:noProof/>
            <w:webHidden/>
          </w:rPr>
        </w:r>
        <w:r w:rsidR="00962148" w:rsidRPr="00617E00">
          <w:rPr>
            <w:noProof/>
            <w:webHidden/>
          </w:rPr>
          <w:fldChar w:fldCharType="separate"/>
        </w:r>
        <w:r w:rsidR="00EC2FF0">
          <w:rPr>
            <w:noProof/>
            <w:webHidden/>
          </w:rPr>
          <w:t>166</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50" w:history="1">
        <w:r w:rsidR="00962148" w:rsidRPr="00617E00">
          <w:rPr>
            <w:rStyle w:val="Hyperlink"/>
            <w:noProof/>
          </w:rPr>
          <w:t xml:space="preserve">Kode Sumber 4.58 Kode sumber fungsi </w:t>
        </w:r>
        <w:r w:rsidR="00962148" w:rsidRPr="00617E00">
          <w:rPr>
            <w:rStyle w:val="Hyperlink"/>
            <w:i/>
            <w:noProof/>
          </w:rPr>
          <w:t>readModule</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_Toc440864250 \h </w:instrText>
        </w:r>
        <w:r w:rsidR="00962148" w:rsidRPr="00617E00">
          <w:rPr>
            <w:noProof/>
            <w:webHidden/>
          </w:rPr>
        </w:r>
        <w:r w:rsidR="00962148" w:rsidRPr="00617E00">
          <w:rPr>
            <w:noProof/>
            <w:webHidden/>
          </w:rPr>
          <w:fldChar w:fldCharType="separate"/>
        </w:r>
        <w:r w:rsidR="00EC2FF0">
          <w:rPr>
            <w:noProof/>
            <w:webHidden/>
          </w:rPr>
          <w:t>169</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51" w:history="1">
        <w:r w:rsidR="00962148" w:rsidRPr="00617E00">
          <w:rPr>
            <w:rStyle w:val="Hyperlink"/>
            <w:noProof/>
          </w:rPr>
          <w:t>Kode Sumber 4.59 Kode sumber kelas WebAppInitializer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_Toc440864251 \h </w:instrText>
        </w:r>
        <w:r w:rsidR="00962148" w:rsidRPr="00617E00">
          <w:rPr>
            <w:noProof/>
            <w:webHidden/>
          </w:rPr>
        </w:r>
        <w:r w:rsidR="00962148" w:rsidRPr="00617E00">
          <w:rPr>
            <w:noProof/>
            <w:webHidden/>
          </w:rPr>
          <w:fldChar w:fldCharType="separate"/>
        </w:r>
        <w:r w:rsidR="00EC2FF0">
          <w:rPr>
            <w:noProof/>
            <w:webHidden/>
          </w:rPr>
          <w:t>170</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52" w:history="1">
        <w:r w:rsidR="00962148" w:rsidRPr="00617E00">
          <w:rPr>
            <w:rStyle w:val="Hyperlink"/>
            <w:noProof/>
          </w:rPr>
          <w:t>Kode Sumber 4.60 Kode sumber kelas SIAMainWebApplication sebagai kelas pendaftar 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_Toc440864252 \h </w:instrText>
        </w:r>
        <w:r w:rsidR="00962148" w:rsidRPr="00617E00">
          <w:rPr>
            <w:noProof/>
            <w:webHidden/>
          </w:rPr>
        </w:r>
        <w:r w:rsidR="00962148" w:rsidRPr="00617E00">
          <w:rPr>
            <w:noProof/>
            <w:webHidden/>
          </w:rPr>
          <w:fldChar w:fldCharType="separate"/>
        </w:r>
        <w:r w:rsidR="00EC2FF0">
          <w:rPr>
            <w:noProof/>
            <w:webHidden/>
          </w:rPr>
          <w:t>172</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53" w:history="1">
        <w:r w:rsidR="00962148" w:rsidRPr="00617E00">
          <w:rPr>
            <w:rStyle w:val="Hyperlink"/>
            <w:noProof/>
          </w:rPr>
          <w:t xml:space="preserve">Kode Sumber 4.61 Kelas </w:t>
        </w:r>
        <w:r w:rsidR="00962148" w:rsidRPr="00617E00">
          <w:rPr>
            <w:rStyle w:val="Hyperlink"/>
            <w:i/>
            <w:noProof/>
          </w:rPr>
          <w:t>SIAUserProvider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_Toc440864253 \h </w:instrText>
        </w:r>
        <w:r w:rsidR="00962148" w:rsidRPr="00617E00">
          <w:rPr>
            <w:noProof/>
            <w:webHidden/>
          </w:rPr>
        </w:r>
        <w:r w:rsidR="00962148" w:rsidRPr="00617E00">
          <w:rPr>
            <w:noProof/>
            <w:webHidden/>
          </w:rPr>
          <w:fldChar w:fldCharType="separate"/>
        </w:r>
        <w:r w:rsidR="00EC2FF0">
          <w:rPr>
            <w:noProof/>
            <w:webHidden/>
          </w:rPr>
          <w:t>174</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54" w:history="1">
        <w:r w:rsidR="00962148" w:rsidRPr="00617E00">
          <w:rPr>
            <w:rStyle w:val="Hyperlink"/>
            <w:noProof/>
          </w:rPr>
          <w:t>Kode Sumber 4.62 Berkas sia-web-security.xml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_Toc440864254 \h </w:instrText>
        </w:r>
        <w:r w:rsidR="00962148" w:rsidRPr="00617E00">
          <w:rPr>
            <w:noProof/>
            <w:webHidden/>
          </w:rPr>
        </w:r>
        <w:r w:rsidR="00962148" w:rsidRPr="00617E00">
          <w:rPr>
            <w:noProof/>
            <w:webHidden/>
          </w:rPr>
          <w:fldChar w:fldCharType="separate"/>
        </w:r>
        <w:r w:rsidR="00EC2FF0">
          <w:rPr>
            <w:noProof/>
            <w:webHidden/>
          </w:rPr>
          <w:t>176</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55" w:history="1">
        <w:r w:rsidR="00962148" w:rsidRPr="00617E00">
          <w:rPr>
            <w:rStyle w:val="Hyperlink"/>
            <w:noProof/>
          </w:rPr>
          <w:t>Kode Sumber 4.63 Berkas konfigurasi akses data fungsionalitas admin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_Toc440864255 \h </w:instrText>
        </w:r>
        <w:r w:rsidR="00962148" w:rsidRPr="00617E00">
          <w:rPr>
            <w:noProof/>
            <w:webHidden/>
          </w:rPr>
        </w:r>
        <w:r w:rsidR="00962148" w:rsidRPr="00617E00">
          <w:rPr>
            <w:noProof/>
            <w:webHidden/>
          </w:rPr>
          <w:fldChar w:fldCharType="separate"/>
        </w:r>
        <w:r w:rsidR="00EC2FF0">
          <w:rPr>
            <w:noProof/>
            <w:webHidden/>
          </w:rPr>
          <w:t>178</w:t>
        </w:r>
        <w:r w:rsidR="00962148" w:rsidRPr="00617E00">
          <w:rPr>
            <w:noProof/>
            <w:webHidden/>
          </w:rPr>
          <w:fldChar w:fldCharType="end"/>
        </w:r>
      </w:hyperlink>
    </w:p>
    <w:p w:rsidR="00962148" w:rsidRPr="00617E00" w:rsidRDefault="0019690D">
      <w:pPr>
        <w:pStyle w:val="TableofFigures"/>
        <w:tabs>
          <w:tab w:val="right" w:leader="dot" w:pos="5546"/>
        </w:tabs>
        <w:rPr>
          <w:rFonts w:asciiTheme="minorHAnsi" w:eastAsiaTheme="minorEastAsia" w:hAnsiTheme="minorHAnsi" w:cstheme="minorBidi"/>
          <w:noProof/>
          <w:lang w:eastAsia="en-US"/>
        </w:rPr>
      </w:pPr>
      <w:hyperlink w:anchor="_Toc440864256" w:history="1">
        <w:r w:rsidR="00962148" w:rsidRPr="00617E00">
          <w:rPr>
            <w:rStyle w:val="Hyperlink"/>
            <w:noProof/>
          </w:rPr>
          <w:t xml:space="preserve">Kode Sumber 4.64 Berkas konfigurasi </w:t>
        </w:r>
        <w:r w:rsidR="00962148" w:rsidRPr="00617E00">
          <w:rPr>
            <w:rStyle w:val="Hyperlink"/>
            <w:i/>
            <w:noProof/>
          </w:rPr>
          <w:t>template</w:t>
        </w:r>
        <w:r w:rsidR="00962148" w:rsidRPr="00617E00">
          <w:rPr>
            <w:rStyle w:val="Hyperlink"/>
            <w:noProof/>
          </w:rPr>
          <w:t xml:space="preserve"> antarmuka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_Toc440864256 \h </w:instrText>
        </w:r>
        <w:r w:rsidR="00962148" w:rsidRPr="00617E00">
          <w:rPr>
            <w:noProof/>
            <w:webHidden/>
          </w:rPr>
        </w:r>
        <w:r w:rsidR="00962148" w:rsidRPr="00617E00">
          <w:rPr>
            <w:noProof/>
            <w:webHidden/>
          </w:rPr>
          <w:fldChar w:fldCharType="separate"/>
        </w:r>
        <w:r w:rsidR="00EC2FF0">
          <w:rPr>
            <w:noProof/>
            <w:webHidden/>
          </w:rPr>
          <w:t>179</w:t>
        </w:r>
        <w:r w:rsidR="00962148" w:rsidRPr="00617E00">
          <w:rPr>
            <w:noProof/>
            <w:webHidden/>
          </w:rPr>
          <w:fldChar w:fldCharType="end"/>
        </w:r>
      </w:hyperlink>
    </w:p>
    <w:p w:rsidR="00FB4A9D" w:rsidRPr="00617E00" w:rsidRDefault="008174AA" w:rsidP="00FB4A9D">
      <w:pPr>
        <w:rPr>
          <w:lang w:val="id-ID"/>
        </w:rPr>
      </w:pPr>
      <w:r w:rsidRPr="00617E00">
        <w:rPr>
          <w:lang w:val="id-ID"/>
        </w:rPr>
        <w:fldChar w:fldCharType="end"/>
      </w:r>
    </w:p>
    <w:p w:rsidR="008174AA" w:rsidRPr="00617E00" w:rsidRDefault="008174AA" w:rsidP="00FB4A9D">
      <w:pPr>
        <w:rPr>
          <w:lang w:val="id-ID"/>
        </w:rPr>
      </w:pPr>
    </w:p>
    <w:p w:rsidR="00FB4A9D" w:rsidRDefault="00FB4A9D" w:rsidP="00FB4A9D">
      <w:pPr>
        <w:spacing w:after="200" w:line="276" w:lineRule="auto"/>
        <w:jc w:val="left"/>
        <w:rPr>
          <w:b/>
          <w:i/>
          <w:sz w:val="24"/>
          <w:szCs w:val="24"/>
        </w:rPr>
      </w:pPr>
      <w:r>
        <w:rPr>
          <w:b/>
          <w:i/>
          <w:sz w:val="24"/>
          <w:szCs w:val="24"/>
        </w:rPr>
        <w:br w:type="page"/>
      </w:r>
    </w:p>
    <w:p w:rsidR="00FB4A9D" w:rsidRDefault="00FB4A9D" w:rsidP="00FB4A9D">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A6079F" w:rsidRDefault="00A6079F" w:rsidP="00A6079F">
      <w:pPr>
        <w:rPr>
          <w:b/>
          <w:i/>
          <w:sz w:val="24"/>
          <w:szCs w:val="24"/>
        </w:rPr>
      </w:pPr>
    </w:p>
    <w:p w:rsidR="009C041E" w:rsidRPr="004538E8" w:rsidRDefault="009C041E" w:rsidP="009C041E">
      <w:pPr>
        <w:rPr>
          <w:lang w:val="id-ID"/>
        </w:rPr>
        <w:sectPr w:rsidR="009C041E" w:rsidRPr="004538E8" w:rsidSect="00AB3CCE">
          <w:headerReference w:type="even" r:id="rId153"/>
          <w:headerReference w:type="default" r:id="rId154"/>
          <w:footerReference w:type="even" r:id="rId155"/>
          <w:footerReference w:type="default" r:id="rId156"/>
          <w:headerReference w:type="first" r:id="rId157"/>
          <w:footerReference w:type="first" r:id="rId158"/>
          <w:pgSz w:w="8392" w:h="11907" w:code="11"/>
          <w:pgMar w:top="1418" w:right="1134" w:bottom="1418" w:left="1418" w:header="720" w:footer="720" w:gutter="284"/>
          <w:pgNumType w:fmt="lowerRoman"/>
          <w:cols w:space="720"/>
          <w:titlePg/>
          <w:docGrid w:linePitch="360"/>
        </w:sectPr>
      </w:pPr>
    </w:p>
    <w:p w:rsidR="00DB3FBB" w:rsidRPr="00B029BA" w:rsidRDefault="00076BC9" w:rsidP="00B029BA">
      <w:pPr>
        <w:pStyle w:val="Heading1"/>
        <w:numPr>
          <w:ilvl w:val="0"/>
          <w:numId w:val="0"/>
        </w:numPr>
        <w:rPr>
          <w:noProof/>
          <w:lang w:val="id-ID"/>
        </w:rPr>
      </w:pPr>
      <w:bookmarkStart w:id="146" w:name="_Toc437274049"/>
      <w:bookmarkStart w:id="147" w:name="_Toc439259287"/>
      <w:bookmarkStart w:id="148" w:name="_Toc439259387"/>
      <w:bookmarkStart w:id="149" w:name="_Toc439260100"/>
      <w:bookmarkStart w:id="150" w:name="_Toc439260262"/>
      <w:bookmarkStart w:id="151" w:name="_Toc513396331"/>
      <w:r>
        <w:rPr>
          <w:noProof/>
          <w:lang w:val="id-ID"/>
        </w:rPr>
        <w:lastRenderedPageBreak/>
        <w:t>BAB I</w:t>
      </w:r>
      <w:r w:rsidR="000D256C" w:rsidRPr="00326ED3">
        <w:rPr>
          <w:noProof/>
          <w:lang w:val="id-ID"/>
        </w:rPr>
        <w:br/>
      </w:r>
      <w:bookmarkStart w:id="152" w:name="_Toc263602515"/>
      <w:bookmarkStart w:id="153" w:name="_Toc297322779"/>
      <w:r w:rsidR="00760EB2" w:rsidRPr="00326ED3">
        <w:rPr>
          <w:noProof/>
          <w:lang w:val="id-ID"/>
        </w:rPr>
        <w:t>PENDAHULUAN</w:t>
      </w:r>
      <w:bookmarkEnd w:id="146"/>
      <w:bookmarkEnd w:id="147"/>
      <w:bookmarkEnd w:id="148"/>
      <w:bookmarkEnd w:id="149"/>
      <w:bookmarkEnd w:id="150"/>
      <w:bookmarkEnd w:id="151"/>
      <w:bookmarkEnd w:id="152"/>
      <w:bookmarkEnd w:id="153"/>
    </w:p>
    <w:p w:rsidR="000D256C" w:rsidRPr="00326ED3" w:rsidRDefault="000D256C" w:rsidP="00A2369B">
      <w:pPr>
        <w:pStyle w:val="Heading2"/>
        <w:spacing w:after="200"/>
        <w:ind w:left="567" w:hanging="567"/>
        <w:rPr>
          <w:noProof/>
          <w:lang w:val="id-ID"/>
        </w:rPr>
      </w:pPr>
      <w:bookmarkStart w:id="154" w:name="_Toc263602516"/>
      <w:bookmarkStart w:id="155" w:name="_Toc297322780"/>
      <w:bookmarkStart w:id="156" w:name="_Toc437274050"/>
      <w:bookmarkStart w:id="157" w:name="_Toc439259288"/>
      <w:bookmarkStart w:id="158" w:name="_Toc439259388"/>
      <w:bookmarkStart w:id="159" w:name="_Toc439260101"/>
      <w:bookmarkStart w:id="160" w:name="_Toc439260263"/>
      <w:bookmarkStart w:id="161" w:name="_Toc513396332"/>
      <w:r w:rsidRPr="00326ED3">
        <w:rPr>
          <w:noProof/>
          <w:lang w:val="id-ID"/>
        </w:rPr>
        <w:t>Latar Belakang</w:t>
      </w:r>
      <w:bookmarkEnd w:id="154"/>
      <w:bookmarkEnd w:id="155"/>
      <w:bookmarkEnd w:id="156"/>
      <w:bookmarkEnd w:id="157"/>
      <w:bookmarkEnd w:id="158"/>
      <w:bookmarkEnd w:id="159"/>
      <w:bookmarkEnd w:id="160"/>
      <w:bookmarkEnd w:id="161"/>
    </w:p>
    <w:p w:rsidR="00D91A7C" w:rsidRDefault="00D91A7C" w:rsidP="00D91A7C">
      <w:pPr>
        <w:ind w:firstLine="567"/>
      </w:pPr>
      <w:bookmarkStart w:id="162" w:name="_Toc263602517"/>
      <w:bookmarkStart w:id="163" w:name="_Toc297322781"/>
      <w:r>
        <w:t xml:space="preserve">Saat ini, pengenalan aktivitas manusia pada data video merupakan persoalan yang cukup menantang di bidang visi komputer. Hal ini disebabkan oleh kompleksitas pada data video berupa halangan, kekacauan, interaksi objek ganda, perubahan cahaya, dan lain-lain. Selain itu, adanya persoalan pada proses pengambilan video seperti penyimpangan, pergerakan, dan sudut pandang kamera, serta kompleksitas pada aktivitas manusia itu sendiri sebagai objek non-rigid yang memiliki beragam kelas aktivitas [1]. Pengenalan aktivitas manusia pada data video telah diterapkan di beberapa bidang serta digunakan sebagai sistem keamanan atau sarana hiburan. Untuk itulah penulis ingin menerapkan pengenalan aktivitas manusia pada data video yang berasal dari </w:t>
      </w:r>
      <w:r w:rsidRPr="00F35060">
        <w:rPr>
          <w:i/>
        </w:rPr>
        <w:t>Closed-Circuit Television</w:t>
      </w:r>
      <w:r>
        <w:t xml:space="preserve"> (CCTV) yang berada di Departemen Informatika ITS Surabaya.  </w:t>
      </w:r>
    </w:p>
    <w:p w:rsidR="00D91A7C" w:rsidRDefault="00D91A7C" w:rsidP="00D91A7C">
      <w:pPr>
        <w:ind w:firstLine="567"/>
      </w:pPr>
      <w:r>
        <w:t xml:space="preserve">Ada dua komponen dasar pada setiap algoritma pengenalan aktivitas yang memengaruhi hasil akurasi dan efisiensi yaitu representasi model aktivitas dan metode klasifikasi yang digunakan. Model yang digunakan untuk merepresentasikan aktivitas dapat dibagi menjadi lima kategori yaitu </w:t>
      </w:r>
      <w:r w:rsidRPr="00903032">
        <w:rPr>
          <w:i/>
        </w:rPr>
        <w:t>shape models, motion models, geometric human body models, interest-point models, dan dynamic models</w:t>
      </w:r>
      <w:r>
        <w:t xml:space="preserve">. Metode klasifikasi standar yang paling sering digunakan antara lain </w:t>
      </w:r>
      <w:r w:rsidRPr="00903032">
        <w:rPr>
          <w:i/>
        </w:rPr>
        <w:t>nearest-neighbor</w:t>
      </w:r>
      <w:r>
        <w:t xml:space="preserve"> (NN) classifier, </w:t>
      </w:r>
      <w:r w:rsidRPr="00903032">
        <w:rPr>
          <w:i/>
        </w:rPr>
        <w:t>support vector machine</w:t>
      </w:r>
      <w:r>
        <w:t xml:space="preserve"> (SVM), dan </w:t>
      </w:r>
      <w:r w:rsidRPr="00903032">
        <w:rPr>
          <w:i/>
        </w:rPr>
        <w:t>boosting</w:t>
      </w:r>
      <w:r>
        <w:t xml:space="preserve"> [1].  </w:t>
      </w:r>
    </w:p>
    <w:p w:rsidR="00D91A7C" w:rsidRDefault="00D91A7C" w:rsidP="00D91A7C">
      <w:pPr>
        <w:ind w:firstLine="567"/>
      </w:pPr>
      <w:r>
        <w:t xml:space="preserve">Pengenalan aktivitas dengan </w:t>
      </w:r>
      <w:r w:rsidRPr="00903032">
        <w:rPr>
          <w:i/>
        </w:rPr>
        <w:t>shape-based models</w:t>
      </w:r>
      <w:r>
        <w:t xml:space="preserve"> menggunakan estimasi akurasi dari siluet objek yang bergerak di setiap </w:t>
      </w:r>
      <w:r w:rsidRPr="00903032">
        <w:rPr>
          <w:i/>
        </w:rPr>
        <w:t>frame</w:t>
      </w:r>
      <w:r>
        <w:t xml:space="preserve"> video sehingga membentuk </w:t>
      </w:r>
      <w:r w:rsidRPr="00903032">
        <w:rPr>
          <w:i/>
        </w:rPr>
        <w:t>silhouette tunnel</w:t>
      </w:r>
      <w:r>
        <w:t xml:space="preserve">. Model ini bersifat invarian terhadap pencahayaan, warna, dan tekstur dari objek yang bergerak, namun tidak semua data video memiliki model ini [1-10]. Pengenalan aktivitas dengan </w:t>
      </w:r>
      <w:r w:rsidRPr="00903032">
        <w:rPr>
          <w:i/>
        </w:rPr>
        <w:t>geometric human body models</w:t>
      </w:r>
      <w:r>
        <w:t xml:space="preserve"> menggunakan bagian tubuh manusia sebagai </w:t>
      </w:r>
      <w:r>
        <w:lastRenderedPageBreak/>
        <w:t xml:space="preserve">modelnya sehingga akan sulit didapat dari data video dengan objek yang kecil dan </w:t>
      </w:r>
      <w:r w:rsidRPr="00903032">
        <w:rPr>
          <w:i/>
        </w:rPr>
        <w:t>background</w:t>
      </w:r>
      <w:r>
        <w:t xml:space="preserve"> yang luas [11-14]. Pengenalan aktivitas dengan </w:t>
      </w:r>
      <w:r w:rsidRPr="00903032">
        <w:rPr>
          <w:i/>
        </w:rPr>
        <w:t>interestpoint models</w:t>
      </w:r>
      <w:r>
        <w:t xml:space="preserve"> dilakukan dengan mengekstrak </w:t>
      </w:r>
      <w:r w:rsidRPr="00903032">
        <w:rPr>
          <w:i/>
        </w:rPr>
        <w:t>intereset-point</w:t>
      </w:r>
      <w:r>
        <w:t xml:space="preserve"> dari pertimbangan informasi struktural dan mendeteksi </w:t>
      </w:r>
      <w:r w:rsidRPr="00903032">
        <w:rPr>
          <w:i/>
        </w:rPr>
        <w:t xml:space="preserve">cuboids </w:t>
      </w:r>
      <w:r>
        <w:t xml:space="preserve">di daerah yang memiliki kemungkinan besar mengalami pergerakan [15-20]. </w:t>
      </w:r>
      <w:r w:rsidRPr="00903032">
        <w:rPr>
          <w:i/>
        </w:rPr>
        <w:t>Dynamic models</w:t>
      </w:r>
      <w:r>
        <w:t xml:space="preserve"> merupakan model yang paling baru digunakan dalam pengenalan aktivitas [21], [22]. Model ini mendeskripsikan postur statis dari suatu aksi sebagai sebuah </w:t>
      </w:r>
      <w:r w:rsidRPr="00903032">
        <w:rPr>
          <w:i/>
        </w:rPr>
        <w:t>state</w:t>
      </w:r>
      <w:r>
        <w:t xml:space="preserve"> dan mendeskripsikan </w:t>
      </w:r>
      <w:r w:rsidRPr="00903032">
        <w:rPr>
          <w:i/>
        </w:rPr>
        <w:t xml:space="preserve">dynamics </w:t>
      </w:r>
      <w:r>
        <w:t xml:space="preserve">(variasi temporal) dari suatu aksi menggunakan transisi model </w:t>
      </w:r>
      <w:r w:rsidRPr="00903032">
        <w:rPr>
          <w:i/>
        </w:rPr>
        <w:t>state-space</w:t>
      </w:r>
      <w:r>
        <w:t xml:space="preserve">. Model yang terakhir yaitu </w:t>
      </w:r>
      <w:r w:rsidRPr="00903032">
        <w:rPr>
          <w:i/>
        </w:rPr>
        <w:t>motion models</w:t>
      </w:r>
      <w:r>
        <w:t xml:space="preserve">. Model ini mengekstrak berbagai karakteristik pergerakan dan deformasi objek. Model ini menggunakan fitur kinematic yang berasal dari </w:t>
      </w:r>
      <w:r w:rsidRPr="00903032">
        <w:rPr>
          <w:i/>
        </w:rPr>
        <w:t>optical flow</w:t>
      </w:r>
      <w:r>
        <w:t xml:space="preserve"> untuk merepresentasikan aktivitas [23-30]. </w:t>
      </w:r>
      <w:r w:rsidRPr="00903032">
        <w:rPr>
          <w:i/>
        </w:rPr>
        <w:t>Motion-model</w:t>
      </w:r>
      <w:r>
        <w:t xml:space="preserve"> dikatakan sebagai atribut yang paling diskriminatif dalam merepresentasikan aksi [1]. </w:t>
      </w:r>
    </w:p>
    <w:p w:rsidR="00312FC1" w:rsidRPr="00136E14" w:rsidRDefault="00D91A7C" w:rsidP="00D91A7C">
      <w:pPr>
        <w:ind w:firstLine="567"/>
      </w:pPr>
      <w:r>
        <w:t xml:space="preserve">Komponen dasar yang akan digunakan dalam pembuatan tugas akhir ini adalah penggunaan fitur matriks kovarian sebagai representasi model aktivitas. Fitur matriks kovarian merupakan representasi ringkas dari koleksi fitur lokal sehingga memiliki dimensi yang lebih sedikit. Koleksi fitur lokal yang digunakan berasal dari </w:t>
      </w:r>
      <w:r w:rsidRPr="00811E6C">
        <w:rPr>
          <w:i/>
        </w:rPr>
        <w:t>optical flow</w:t>
      </w:r>
      <w:r>
        <w:t xml:space="preserve"> data video yang termasuk ke dalam </w:t>
      </w:r>
      <w:r w:rsidRPr="00811E6C">
        <w:rPr>
          <w:i/>
        </w:rPr>
        <w:t>motion-model</w:t>
      </w:r>
      <w:r>
        <w:t xml:space="preserve">. Komponen dasar lainnya adalah metode klasifikasi aktivitas yang digunakan yaitu </w:t>
      </w:r>
      <w:r w:rsidRPr="00811E6C">
        <w:rPr>
          <w:i/>
        </w:rPr>
        <w:t>nearest-neighbor</w:t>
      </w:r>
      <w:r>
        <w:t xml:space="preserve"> (NN) </w:t>
      </w:r>
      <w:r w:rsidRPr="00811E6C">
        <w:rPr>
          <w:i/>
        </w:rPr>
        <w:t xml:space="preserve">classifier </w:t>
      </w:r>
      <w:r>
        <w:t xml:space="preserve">yang diketahui tahan terhadap keanekaragaman bentuk aktivitas, perubahan sudut pandang kamera, dan objek dengan resolusi rendah. Secara konseptual, </w:t>
      </w:r>
      <w:r w:rsidRPr="00811E6C">
        <w:rPr>
          <w:i/>
        </w:rPr>
        <w:t>framework</w:t>
      </w:r>
      <w:r>
        <w:t xml:space="preserve"> ini cukup sederhana, membutuhkan ruang penyimpanan yang kecil, serta memiliki perhitungan yang memungkinkan untuk implementasi secara real time [1].</w:t>
      </w:r>
    </w:p>
    <w:p w:rsidR="000D256C" w:rsidRPr="00326ED3" w:rsidRDefault="000D256C" w:rsidP="00A2369B">
      <w:pPr>
        <w:pStyle w:val="Heading2"/>
        <w:spacing w:after="200"/>
        <w:ind w:left="567" w:hanging="567"/>
        <w:rPr>
          <w:noProof/>
          <w:lang w:val="id-ID"/>
        </w:rPr>
      </w:pPr>
      <w:bookmarkStart w:id="164" w:name="_Toc437274051"/>
      <w:bookmarkStart w:id="165" w:name="_Toc439259289"/>
      <w:bookmarkStart w:id="166" w:name="_Toc439259389"/>
      <w:bookmarkStart w:id="167" w:name="_Toc439260102"/>
      <w:bookmarkStart w:id="168" w:name="_Toc439260264"/>
      <w:bookmarkStart w:id="169" w:name="_Toc513396333"/>
      <w:r w:rsidRPr="00326ED3">
        <w:rPr>
          <w:noProof/>
          <w:lang w:val="id-ID"/>
        </w:rPr>
        <w:t>Rumusan Masalah</w:t>
      </w:r>
      <w:bookmarkEnd w:id="162"/>
      <w:bookmarkEnd w:id="163"/>
      <w:bookmarkEnd w:id="164"/>
      <w:bookmarkEnd w:id="165"/>
      <w:bookmarkEnd w:id="166"/>
      <w:bookmarkEnd w:id="167"/>
      <w:bookmarkEnd w:id="168"/>
      <w:bookmarkEnd w:id="169"/>
    </w:p>
    <w:p w:rsidR="00B550B7" w:rsidRPr="00B550B7" w:rsidRDefault="00B550B7" w:rsidP="00CF4ADB">
      <w:pPr>
        <w:pStyle w:val="ListParagraph"/>
        <w:spacing w:after="240"/>
        <w:ind w:left="0" w:firstLine="567"/>
      </w:pPr>
      <w:bookmarkStart w:id="170" w:name="_Toc263602518"/>
      <w:bookmarkStart w:id="171" w:name="_Toc297322782"/>
      <w:r w:rsidRPr="00B550B7">
        <w:t xml:space="preserve">Rumusan masalah yang diangkat dalam tugas akhir ini dapat dipaparkan sebagai berikut: </w:t>
      </w:r>
    </w:p>
    <w:p w:rsidR="00B550B7" w:rsidRPr="00B550B7" w:rsidRDefault="00B550B7" w:rsidP="00B550B7">
      <w:pPr>
        <w:pStyle w:val="ListParagraph"/>
        <w:spacing w:after="240"/>
      </w:pPr>
    </w:p>
    <w:p w:rsidR="00D91A7C" w:rsidRDefault="00D91A7C" w:rsidP="00D91A7C">
      <w:pPr>
        <w:pStyle w:val="ListParagraph"/>
        <w:numPr>
          <w:ilvl w:val="6"/>
          <w:numId w:val="7"/>
        </w:numPr>
        <w:spacing w:before="240" w:after="240"/>
        <w:ind w:left="450"/>
      </w:pPr>
      <w:r w:rsidRPr="00D91A7C">
        <w:lastRenderedPageBreak/>
        <w:t xml:space="preserve">Bagaimana cara mendapatkan koleksi fitur lokal berbasis </w:t>
      </w:r>
      <w:r w:rsidRPr="00D91A7C">
        <w:rPr>
          <w:i/>
        </w:rPr>
        <w:t>optical flow</w:t>
      </w:r>
      <w:r w:rsidRPr="00D91A7C">
        <w:t xml:space="preserve"> dari data video</w:t>
      </w:r>
      <w:r>
        <w:t>?</w:t>
      </w:r>
    </w:p>
    <w:p w:rsidR="00D91A7C" w:rsidRDefault="00D91A7C" w:rsidP="00D91A7C">
      <w:pPr>
        <w:pStyle w:val="ListParagraph"/>
        <w:numPr>
          <w:ilvl w:val="6"/>
          <w:numId w:val="7"/>
        </w:numPr>
        <w:spacing w:before="240" w:after="240"/>
        <w:ind w:left="450"/>
      </w:pPr>
      <w:r w:rsidRPr="00D91A7C">
        <w:t>Bagaimana cara mendapatkan representasi model aktivitas manusia menggunakan fitur matriks kovarian?</w:t>
      </w:r>
    </w:p>
    <w:p w:rsidR="00D91A7C" w:rsidRDefault="00D91A7C" w:rsidP="00D91A7C">
      <w:pPr>
        <w:pStyle w:val="ListParagraph"/>
        <w:numPr>
          <w:ilvl w:val="6"/>
          <w:numId w:val="7"/>
        </w:numPr>
        <w:spacing w:before="240" w:after="240"/>
        <w:ind w:left="450"/>
      </w:pPr>
      <w:r w:rsidRPr="00D91A7C">
        <w:t xml:space="preserve">Bagaimana cara klasifikasi aktivitas manusia menggunakan </w:t>
      </w:r>
      <w:r w:rsidRPr="00D91A7C">
        <w:rPr>
          <w:i/>
        </w:rPr>
        <w:t>nearest-neighbor</w:t>
      </w:r>
      <w:r w:rsidRPr="00D91A7C">
        <w:t xml:space="preserve"> (NN) </w:t>
      </w:r>
      <w:r w:rsidRPr="00D91A7C">
        <w:rPr>
          <w:i/>
        </w:rPr>
        <w:t>classifier</w:t>
      </w:r>
      <w:r w:rsidRPr="00D91A7C">
        <w:t>?</w:t>
      </w:r>
    </w:p>
    <w:p w:rsidR="00D91A7C" w:rsidRDefault="00D91A7C" w:rsidP="00D91A7C">
      <w:pPr>
        <w:pStyle w:val="ListParagraph"/>
        <w:numPr>
          <w:ilvl w:val="6"/>
          <w:numId w:val="7"/>
        </w:numPr>
        <w:spacing w:before="240" w:after="240"/>
        <w:ind w:left="450"/>
      </w:pPr>
      <w:r w:rsidRPr="00D91A7C">
        <w:t>Bagaimana mengetahui kinerja dari aplikasi pengenalan aktivitas manusia pada data video?</w:t>
      </w:r>
    </w:p>
    <w:p w:rsidR="003D6E49" w:rsidRPr="00136E14" w:rsidRDefault="00D91A7C" w:rsidP="00D91A7C">
      <w:pPr>
        <w:pStyle w:val="ListParagraph"/>
        <w:numPr>
          <w:ilvl w:val="6"/>
          <w:numId w:val="7"/>
        </w:numPr>
        <w:spacing w:before="240" w:after="240"/>
        <w:ind w:left="450"/>
      </w:pPr>
      <w:r w:rsidRPr="00D91A7C">
        <w:t xml:space="preserve">Bagaimana cara mengimplementasi program agar dapat berjalan secara </w:t>
      </w:r>
      <w:r w:rsidRPr="00D91A7C">
        <w:rPr>
          <w:i/>
        </w:rPr>
        <w:t>real-time</w:t>
      </w:r>
      <w:r w:rsidRPr="00D91A7C">
        <w:t>?</w:t>
      </w:r>
      <w:r w:rsidR="00B550B7" w:rsidRPr="00B550B7">
        <w:t xml:space="preserve"> </w:t>
      </w:r>
    </w:p>
    <w:p w:rsidR="000D256C" w:rsidRDefault="000D256C" w:rsidP="00A2369B">
      <w:pPr>
        <w:pStyle w:val="Heading2"/>
        <w:spacing w:after="200"/>
        <w:ind w:left="567" w:hanging="567"/>
        <w:rPr>
          <w:noProof/>
        </w:rPr>
      </w:pPr>
      <w:bookmarkStart w:id="172" w:name="_Toc437274052"/>
      <w:bookmarkStart w:id="173" w:name="_Toc439259290"/>
      <w:bookmarkStart w:id="174" w:name="_Toc439259390"/>
      <w:bookmarkStart w:id="175" w:name="_Toc439260103"/>
      <w:bookmarkStart w:id="176" w:name="_Toc439260265"/>
      <w:bookmarkStart w:id="177" w:name="_Toc513396334"/>
      <w:r w:rsidRPr="00326ED3">
        <w:rPr>
          <w:noProof/>
          <w:lang w:val="id-ID"/>
        </w:rPr>
        <w:t>Batasan Masalah</w:t>
      </w:r>
      <w:bookmarkEnd w:id="170"/>
      <w:bookmarkEnd w:id="171"/>
      <w:bookmarkEnd w:id="172"/>
      <w:bookmarkEnd w:id="173"/>
      <w:bookmarkEnd w:id="174"/>
      <w:bookmarkEnd w:id="175"/>
      <w:bookmarkEnd w:id="176"/>
      <w:bookmarkEnd w:id="177"/>
    </w:p>
    <w:p w:rsidR="00B550B7" w:rsidRPr="00B550B7" w:rsidRDefault="00B550B7" w:rsidP="00CF4ADB">
      <w:pPr>
        <w:pStyle w:val="ListParagraph"/>
        <w:spacing w:after="240"/>
        <w:ind w:left="0" w:firstLine="567"/>
      </w:pPr>
      <w:r w:rsidRPr="00B550B7">
        <w:t>Permasalan yang dibahas dalam tugas akhir ini memiliki beberapa batasan, diantaranya sebagai berikut:</w:t>
      </w:r>
    </w:p>
    <w:p w:rsidR="00B550B7" w:rsidRPr="00B550B7" w:rsidRDefault="00B550B7" w:rsidP="00B550B7">
      <w:pPr>
        <w:pStyle w:val="ListParagraph"/>
        <w:spacing w:after="240"/>
      </w:pPr>
      <w:r w:rsidRPr="00B550B7">
        <w:tab/>
      </w:r>
    </w:p>
    <w:p w:rsidR="008C2C12" w:rsidRDefault="008C2C12" w:rsidP="008C2C12">
      <w:pPr>
        <w:pStyle w:val="ListParagraph"/>
        <w:numPr>
          <w:ilvl w:val="6"/>
          <w:numId w:val="8"/>
        </w:numPr>
        <w:spacing w:after="240"/>
        <w:ind w:left="450"/>
      </w:pPr>
      <w:r w:rsidRPr="008C2C12">
        <w:t xml:space="preserve">Data yang digunakan pada tugas akhir ini berupa data video yang diperoleh dari CCTV di Departemen Informatika ITS Surabaya. </w:t>
      </w:r>
    </w:p>
    <w:p w:rsidR="008C2C12" w:rsidRDefault="008C2C12" w:rsidP="008C2C12">
      <w:pPr>
        <w:pStyle w:val="ListParagraph"/>
        <w:numPr>
          <w:ilvl w:val="6"/>
          <w:numId w:val="8"/>
        </w:numPr>
        <w:spacing w:after="240"/>
        <w:ind w:left="450"/>
      </w:pPr>
      <w:r w:rsidRPr="008C2C12">
        <w:t xml:space="preserve">Karena kompleksitas dan keberagaman aktivitas yang ada, pengenalan aktivitas hanya berupa aktivitas yang berasal dari objek tunggal. </w:t>
      </w:r>
    </w:p>
    <w:p w:rsidR="008C2C12" w:rsidRDefault="008C2C12" w:rsidP="008C2C12">
      <w:pPr>
        <w:pStyle w:val="ListParagraph"/>
        <w:numPr>
          <w:ilvl w:val="6"/>
          <w:numId w:val="8"/>
        </w:numPr>
        <w:spacing w:after="240"/>
        <w:ind w:left="450"/>
      </w:pPr>
      <w:r w:rsidRPr="008C2C12">
        <w:t xml:space="preserve">Meskipun dapat digunakan untuk mengenali aktivitas berbagai macam jenis objek, tugas akhir ini hanya berfokus pada aktivitas manusia. </w:t>
      </w:r>
    </w:p>
    <w:p w:rsidR="009850E0" w:rsidRPr="00B550B7" w:rsidRDefault="008C2C12" w:rsidP="008C2C12">
      <w:pPr>
        <w:pStyle w:val="ListParagraph"/>
        <w:numPr>
          <w:ilvl w:val="6"/>
          <w:numId w:val="8"/>
        </w:numPr>
        <w:spacing w:after="240"/>
        <w:ind w:left="450"/>
      </w:pPr>
      <w:r w:rsidRPr="008C2C12">
        <w:t xml:space="preserve">Aktivitas yang dapat dikenali berjumlah tiga yaitu aktivitas berlari, berjalan, dan </w:t>
      </w:r>
      <w:r w:rsidR="00811E6C">
        <w:t>melambaikan tangan,</w:t>
      </w:r>
    </w:p>
    <w:p w:rsidR="00734216" w:rsidRDefault="000D256C" w:rsidP="00A2369B">
      <w:pPr>
        <w:pStyle w:val="Heading2"/>
        <w:spacing w:after="200"/>
        <w:ind w:left="567" w:hanging="567"/>
        <w:rPr>
          <w:noProof/>
        </w:rPr>
      </w:pPr>
      <w:bookmarkStart w:id="178" w:name="_Toc263602519"/>
      <w:bookmarkStart w:id="179" w:name="_Toc297322783"/>
      <w:bookmarkStart w:id="180" w:name="_Toc437274053"/>
      <w:bookmarkStart w:id="181" w:name="_Toc439259291"/>
      <w:bookmarkStart w:id="182" w:name="_Toc439259391"/>
      <w:bookmarkStart w:id="183" w:name="_Toc439260104"/>
      <w:bookmarkStart w:id="184" w:name="_Toc439260266"/>
      <w:bookmarkStart w:id="185" w:name="_Toc513396335"/>
      <w:r w:rsidRPr="00326ED3">
        <w:rPr>
          <w:noProof/>
          <w:lang w:val="id-ID"/>
        </w:rPr>
        <w:t>Tujuan</w:t>
      </w:r>
      <w:bookmarkEnd w:id="178"/>
      <w:bookmarkEnd w:id="179"/>
      <w:bookmarkEnd w:id="180"/>
      <w:bookmarkEnd w:id="181"/>
      <w:bookmarkEnd w:id="182"/>
      <w:bookmarkEnd w:id="183"/>
      <w:bookmarkEnd w:id="184"/>
      <w:bookmarkEnd w:id="185"/>
    </w:p>
    <w:p w:rsidR="00197E28" w:rsidRPr="00F41638" w:rsidRDefault="00322489" w:rsidP="00322489">
      <w:pPr>
        <w:spacing w:after="240"/>
        <w:ind w:firstLine="540"/>
      </w:pPr>
      <w:bookmarkStart w:id="186" w:name="_Toc263602520"/>
      <w:bookmarkStart w:id="187" w:name="_Toc297322784"/>
      <w:r w:rsidRPr="00322489">
        <w:t>Tujuan dari tugas akhir ini adalah menciptakan aplikasi pengenalan aktivitas manusia pada video yang terekam oleh CCTV.</w:t>
      </w:r>
    </w:p>
    <w:p w:rsidR="00760EB2" w:rsidRDefault="00760EB2" w:rsidP="001E2EE4">
      <w:pPr>
        <w:pStyle w:val="Heading2"/>
        <w:spacing w:after="200"/>
        <w:ind w:left="567" w:hanging="567"/>
        <w:rPr>
          <w:noProof/>
          <w:lang w:val="id-ID"/>
        </w:rPr>
      </w:pPr>
      <w:bookmarkStart w:id="188" w:name="_Toc437274054"/>
      <w:bookmarkStart w:id="189" w:name="_Toc439259292"/>
      <w:bookmarkStart w:id="190" w:name="_Toc439259392"/>
      <w:bookmarkStart w:id="191" w:name="_Toc439260105"/>
      <w:bookmarkStart w:id="192" w:name="_Toc439260267"/>
      <w:bookmarkStart w:id="193" w:name="_Toc513396336"/>
      <w:r>
        <w:rPr>
          <w:noProof/>
          <w:lang w:val="id-ID"/>
        </w:rPr>
        <w:lastRenderedPageBreak/>
        <w:t>Manfaat</w:t>
      </w:r>
      <w:bookmarkEnd w:id="188"/>
      <w:bookmarkEnd w:id="189"/>
      <w:bookmarkEnd w:id="190"/>
      <w:bookmarkEnd w:id="191"/>
      <w:bookmarkEnd w:id="192"/>
      <w:bookmarkEnd w:id="193"/>
    </w:p>
    <w:p w:rsidR="00B029BA" w:rsidRPr="00136E14" w:rsidRDefault="00040B61" w:rsidP="00040B61">
      <w:pPr>
        <w:spacing w:after="240"/>
        <w:ind w:firstLine="540"/>
      </w:pPr>
      <w:r w:rsidRPr="00040B61">
        <w:t>Manfaat tugas akhir ini adalah sebagai langkah awal dalam membangun sistem pengawasan dan keamanan di Departemen Informatika ITS Surabaya melalui data rekaman video CCTV.</w:t>
      </w:r>
    </w:p>
    <w:p w:rsidR="000D256C" w:rsidRPr="00326ED3" w:rsidRDefault="000D256C" w:rsidP="001E2EE4">
      <w:pPr>
        <w:pStyle w:val="Heading2"/>
        <w:spacing w:after="200"/>
        <w:ind w:left="567" w:hanging="567"/>
        <w:rPr>
          <w:noProof/>
          <w:lang w:val="id-ID"/>
        </w:rPr>
      </w:pPr>
      <w:bookmarkStart w:id="194" w:name="_Toc437274055"/>
      <w:bookmarkStart w:id="195" w:name="_Toc439259293"/>
      <w:bookmarkStart w:id="196" w:name="_Toc439259393"/>
      <w:bookmarkStart w:id="197" w:name="_Toc439260106"/>
      <w:bookmarkStart w:id="198" w:name="_Toc439260268"/>
      <w:bookmarkStart w:id="199" w:name="_Toc513396337"/>
      <w:r w:rsidRPr="00326ED3">
        <w:rPr>
          <w:noProof/>
          <w:lang w:val="id-ID"/>
        </w:rPr>
        <w:t>Metodologi</w:t>
      </w:r>
      <w:bookmarkEnd w:id="186"/>
      <w:bookmarkEnd w:id="187"/>
      <w:bookmarkEnd w:id="194"/>
      <w:bookmarkEnd w:id="195"/>
      <w:bookmarkEnd w:id="196"/>
      <w:bookmarkEnd w:id="197"/>
      <w:bookmarkEnd w:id="198"/>
      <w:bookmarkEnd w:id="199"/>
    </w:p>
    <w:p w:rsidR="00657FD6" w:rsidRDefault="00657FD6" w:rsidP="00D47346">
      <w:pPr>
        <w:pStyle w:val="Heading3"/>
        <w:rPr>
          <w:lang w:val="id-ID"/>
        </w:rPr>
      </w:pPr>
      <w:bookmarkStart w:id="200" w:name="_Toc437274056"/>
      <w:bookmarkStart w:id="201" w:name="_Toc439259294"/>
      <w:bookmarkStart w:id="202" w:name="_Toc439259394"/>
      <w:bookmarkStart w:id="203" w:name="_Toc439260107"/>
      <w:bookmarkStart w:id="204" w:name="_Toc439260269"/>
      <w:bookmarkStart w:id="205" w:name="_Toc513396338"/>
      <w:r w:rsidRPr="00D47346">
        <w:rPr>
          <w:lang w:val="id-ID"/>
        </w:rPr>
        <w:t xml:space="preserve">Penyusunan </w:t>
      </w:r>
      <w:r w:rsidR="00377296">
        <w:t>P</w:t>
      </w:r>
      <w:r w:rsidRPr="00D47346">
        <w:rPr>
          <w:lang w:val="id-ID"/>
        </w:rPr>
        <w:t xml:space="preserve">roposal </w:t>
      </w:r>
      <w:r w:rsidR="00377296">
        <w:t>T</w:t>
      </w:r>
      <w:r w:rsidRPr="00D47346">
        <w:rPr>
          <w:lang w:val="id-ID"/>
        </w:rPr>
        <w:t xml:space="preserve">ugas </w:t>
      </w:r>
      <w:r w:rsidR="00377296">
        <w:t>A</w:t>
      </w:r>
      <w:r w:rsidRPr="00D47346">
        <w:rPr>
          <w:lang w:val="id-ID"/>
        </w:rPr>
        <w:t>khir</w:t>
      </w:r>
      <w:bookmarkEnd w:id="200"/>
      <w:bookmarkEnd w:id="201"/>
      <w:bookmarkEnd w:id="202"/>
      <w:bookmarkEnd w:id="203"/>
      <w:bookmarkEnd w:id="204"/>
      <w:bookmarkEnd w:id="205"/>
    </w:p>
    <w:p w:rsidR="00D47346" w:rsidRPr="00D47346" w:rsidRDefault="00D47346" w:rsidP="00D47346">
      <w:pPr>
        <w:rPr>
          <w:lang w:val="id-ID"/>
        </w:rPr>
      </w:pPr>
    </w:p>
    <w:p w:rsidR="00657FD6" w:rsidRPr="00657FD6" w:rsidRDefault="001F2A62" w:rsidP="00671A29">
      <w:pPr>
        <w:spacing w:after="240"/>
        <w:ind w:firstLine="720"/>
        <w:rPr>
          <w:lang w:val="id-ID"/>
        </w:rPr>
      </w:pPr>
      <w:r w:rsidRPr="001F2A62">
        <w:t>Proposal tugas akhir ini akan mendeskripsikan dan membahas mengenai rencana pembuatan aplikasi pengenalan aktivitas manusia pada data video CCTV. Secara detil, proposal tugas akhir ini berisi tentang beberapa bagian yaitu latar belakang diajukannya tugas akhir, rumusan masalah yang diangkat, batasan masalah untuk tugas akhir, tujuan dari pembuatan tugas akhir, dan manfaat dari hasil pembuatan tugas akhir. Selain itu, dijabarkan pula tinjauan pustaka yang digunakan sebagai referensi pendukung pembuatan tugas akhir dan ringkasan isi yang membahas metode yang akan digunakan dalam tugas akhir. Sub bab metodologi merupakan penjelasan mengenai tahapan penyusunan tugas akhir. Terdapat pula sub bab jadwal pengerjaan yang menjelaskan jadwal pengerjaan tugas akhir dan di akhir bagian terdapat daftar pustaka untuk mencantumkan referensi yang digunakan dalam tugas akhir</w:t>
      </w:r>
      <w:r>
        <w:t>.</w:t>
      </w:r>
    </w:p>
    <w:p w:rsidR="00657FD6" w:rsidRDefault="00657FD6" w:rsidP="00D47346">
      <w:pPr>
        <w:pStyle w:val="Heading3"/>
        <w:rPr>
          <w:lang w:val="id-ID"/>
        </w:rPr>
      </w:pPr>
      <w:bookmarkStart w:id="206" w:name="_Toc437274057"/>
      <w:bookmarkStart w:id="207" w:name="_Toc439259295"/>
      <w:bookmarkStart w:id="208" w:name="_Toc439259395"/>
      <w:bookmarkStart w:id="209" w:name="_Toc439260108"/>
      <w:bookmarkStart w:id="210" w:name="_Toc439260270"/>
      <w:bookmarkStart w:id="211" w:name="_Toc513396339"/>
      <w:r w:rsidRPr="00D47346">
        <w:rPr>
          <w:lang w:val="id-ID"/>
        </w:rPr>
        <w:t xml:space="preserve">Studi </w:t>
      </w:r>
      <w:r w:rsidR="00377296">
        <w:t>L</w:t>
      </w:r>
      <w:r w:rsidRPr="00D47346">
        <w:rPr>
          <w:lang w:val="id-ID"/>
        </w:rPr>
        <w:t>iteratur</w:t>
      </w:r>
      <w:bookmarkEnd w:id="206"/>
      <w:bookmarkEnd w:id="207"/>
      <w:bookmarkEnd w:id="208"/>
      <w:bookmarkEnd w:id="209"/>
      <w:bookmarkEnd w:id="210"/>
      <w:bookmarkEnd w:id="211"/>
    </w:p>
    <w:p w:rsidR="00D47346" w:rsidRPr="00D47346" w:rsidRDefault="00D47346" w:rsidP="00D47346">
      <w:pPr>
        <w:rPr>
          <w:lang w:val="id-ID"/>
        </w:rPr>
      </w:pPr>
    </w:p>
    <w:p w:rsidR="00657FD6" w:rsidRDefault="00C26C4A" w:rsidP="00BB021C">
      <w:pPr>
        <w:spacing w:after="240"/>
        <w:ind w:firstLine="709"/>
      </w:pPr>
      <w:r w:rsidRPr="00C26C4A">
        <w:t>Pada tahap ini dilakukan pencarian informasi dan studi literatur sejumlah referensi tentang metode-metode yang akan digunakan dalam pengenalan aktivitas manusia pada data video. Informasi dan studi literatur tersebut didapat dari buku, internet, dan materi-materi kuliah yang berhubungan dengan metode yang digunakan.</w:t>
      </w:r>
    </w:p>
    <w:p w:rsidR="00BB021C" w:rsidRPr="00136E14" w:rsidRDefault="00BB021C" w:rsidP="00BB021C">
      <w:pPr>
        <w:spacing w:after="240"/>
        <w:ind w:firstLine="709"/>
      </w:pPr>
    </w:p>
    <w:p w:rsidR="00657FD6" w:rsidRDefault="00657FD6" w:rsidP="00D47346">
      <w:pPr>
        <w:pStyle w:val="Heading3"/>
        <w:rPr>
          <w:lang w:val="id-ID"/>
        </w:rPr>
      </w:pPr>
      <w:bookmarkStart w:id="212" w:name="_Toc437274058"/>
      <w:bookmarkStart w:id="213" w:name="_Toc439259296"/>
      <w:bookmarkStart w:id="214" w:name="_Toc439259396"/>
      <w:bookmarkStart w:id="215" w:name="_Toc439260109"/>
      <w:bookmarkStart w:id="216" w:name="_Toc439260271"/>
      <w:bookmarkStart w:id="217" w:name="_Toc513396340"/>
      <w:r w:rsidRPr="00D47346">
        <w:rPr>
          <w:lang w:val="id-ID"/>
        </w:rPr>
        <w:lastRenderedPageBreak/>
        <w:t xml:space="preserve">Analisis dan </w:t>
      </w:r>
      <w:r w:rsidR="00377296">
        <w:t>D</w:t>
      </w:r>
      <w:r w:rsidRPr="00D47346">
        <w:rPr>
          <w:lang w:val="id-ID"/>
        </w:rPr>
        <w:t xml:space="preserve">esain </w:t>
      </w:r>
      <w:r w:rsidR="00377296">
        <w:t>P</w:t>
      </w:r>
      <w:r w:rsidRPr="00D47346">
        <w:rPr>
          <w:lang w:val="id-ID"/>
        </w:rPr>
        <w:t xml:space="preserve">erangkat </w:t>
      </w:r>
      <w:r w:rsidR="00377296">
        <w:t>L</w:t>
      </w:r>
      <w:r w:rsidRPr="00D47346">
        <w:rPr>
          <w:lang w:val="id-ID"/>
        </w:rPr>
        <w:t>unak</w:t>
      </w:r>
      <w:bookmarkEnd w:id="212"/>
      <w:bookmarkEnd w:id="213"/>
      <w:bookmarkEnd w:id="214"/>
      <w:bookmarkEnd w:id="215"/>
      <w:bookmarkEnd w:id="216"/>
      <w:bookmarkEnd w:id="217"/>
    </w:p>
    <w:p w:rsidR="00D47346" w:rsidRPr="00D47346" w:rsidRDefault="00D47346" w:rsidP="00D47346">
      <w:pPr>
        <w:rPr>
          <w:lang w:val="id-ID"/>
        </w:rPr>
      </w:pPr>
    </w:p>
    <w:p w:rsidR="00657FD6" w:rsidRPr="00657FD6" w:rsidRDefault="00BB021C" w:rsidP="00BB021C">
      <w:pPr>
        <w:pStyle w:val="ListParagraph"/>
        <w:spacing w:after="200"/>
        <w:ind w:left="0" w:firstLine="720"/>
      </w:pPr>
      <w:r w:rsidRPr="00BB021C">
        <w:t>Tahap ini meliputi perancangan sistem berdasarkan studi literatur dan pembelajaran konsep teknologi dari perangkat lunak yang ada. Tahap ini mendefinisikan alur dari implementasi. Langkah-langkah yang dikerjakan juga didefinisikan pada tahap ini. Pada tahapan ini dilakukan desain sistem dan desain proses-proses yang ada.</w:t>
      </w:r>
    </w:p>
    <w:p w:rsidR="00657FD6" w:rsidRDefault="00657FD6" w:rsidP="00D47346">
      <w:pPr>
        <w:pStyle w:val="Heading3"/>
        <w:rPr>
          <w:lang w:val="id-ID"/>
        </w:rPr>
      </w:pPr>
      <w:bookmarkStart w:id="218" w:name="_Toc437274059"/>
      <w:bookmarkStart w:id="219" w:name="_Toc439259297"/>
      <w:bookmarkStart w:id="220" w:name="_Toc439259397"/>
      <w:bookmarkStart w:id="221" w:name="_Toc439260110"/>
      <w:bookmarkStart w:id="222" w:name="_Toc439260272"/>
      <w:bookmarkStart w:id="223" w:name="_Toc513396341"/>
      <w:r w:rsidRPr="00D47346">
        <w:rPr>
          <w:lang w:val="id-ID"/>
        </w:rPr>
        <w:t xml:space="preserve">Implementasi </w:t>
      </w:r>
      <w:r w:rsidR="00377296">
        <w:t>P</w:t>
      </w:r>
      <w:r w:rsidRPr="00D47346">
        <w:rPr>
          <w:lang w:val="id-ID"/>
        </w:rPr>
        <w:t xml:space="preserve">erangkat </w:t>
      </w:r>
      <w:r w:rsidR="00377296">
        <w:t>L</w:t>
      </w:r>
      <w:r w:rsidRPr="00D47346">
        <w:rPr>
          <w:lang w:val="id-ID"/>
        </w:rPr>
        <w:t>unak</w:t>
      </w:r>
      <w:bookmarkEnd w:id="218"/>
      <w:bookmarkEnd w:id="219"/>
      <w:bookmarkEnd w:id="220"/>
      <w:bookmarkEnd w:id="221"/>
      <w:bookmarkEnd w:id="222"/>
      <w:bookmarkEnd w:id="223"/>
    </w:p>
    <w:p w:rsidR="00D47346" w:rsidRPr="00D47346" w:rsidRDefault="00D47346" w:rsidP="00D47346">
      <w:pPr>
        <w:rPr>
          <w:lang w:val="id-ID"/>
        </w:rPr>
      </w:pPr>
    </w:p>
    <w:p w:rsidR="00657FD6" w:rsidRPr="00657FD6" w:rsidRDefault="00BB021C" w:rsidP="00671A29">
      <w:pPr>
        <w:spacing w:after="240"/>
        <w:ind w:firstLine="720"/>
      </w:pPr>
      <w:r w:rsidRPr="00BB021C">
        <w:t>Pengembangan aplikasi dalam tugas akhir nantinya akan menggunakan matlab sebagai compiler dan library yang telah tersedia di matlab.</w:t>
      </w:r>
    </w:p>
    <w:p w:rsidR="00657FD6" w:rsidRDefault="00657FD6" w:rsidP="00D47346">
      <w:pPr>
        <w:pStyle w:val="Heading3"/>
        <w:rPr>
          <w:lang w:val="id-ID"/>
        </w:rPr>
      </w:pPr>
      <w:bookmarkStart w:id="224" w:name="_Toc437274060"/>
      <w:bookmarkStart w:id="225" w:name="_Toc439259298"/>
      <w:bookmarkStart w:id="226" w:name="_Toc439259398"/>
      <w:bookmarkStart w:id="227" w:name="_Toc439260111"/>
      <w:bookmarkStart w:id="228" w:name="_Toc439260273"/>
      <w:bookmarkStart w:id="229" w:name="_Toc513396342"/>
      <w:r w:rsidRPr="00D47346">
        <w:rPr>
          <w:lang w:val="id-ID"/>
        </w:rPr>
        <w:t xml:space="preserve">Pengujian dan </w:t>
      </w:r>
      <w:r w:rsidR="00377296">
        <w:t>E</w:t>
      </w:r>
      <w:r w:rsidRPr="00D47346">
        <w:rPr>
          <w:lang w:val="id-ID"/>
        </w:rPr>
        <w:t>valuasi</w:t>
      </w:r>
      <w:bookmarkEnd w:id="224"/>
      <w:bookmarkEnd w:id="225"/>
      <w:bookmarkEnd w:id="226"/>
      <w:bookmarkEnd w:id="227"/>
      <w:bookmarkEnd w:id="228"/>
      <w:bookmarkEnd w:id="229"/>
    </w:p>
    <w:p w:rsidR="00D47346" w:rsidRPr="00D47346" w:rsidRDefault="00D47346" w:rsidP="00D47346">
      <w:pPr>
        <w:rPr>
          <w:lang w:val="id-ID"/>
        </w:rPr>
      </w:pPr>
    </w:p>
    <w:p w:rsidR="00BB021C" w:rsidRDefault="00BB021C" w:rsidP="00BB021C">
      <w:pPr>
        <w:ind w:firstLine="720"/>
      </w:pPr>
      <w:r w:rsidRPr="00BB021C">
        <w:t xml:space="preserve">Pada tahapan ini dilakukan uji coba terhadap aplikasi yang telah dibuat.  Pengujian ini betujuan untuk mengetahui unjuk kerja dari aplikasi pengenalan aktivitas pada data video. Pada uji coba ini, langkah pertama adalah melatih sistem dengan data training untuk membentuk model aktivitas. Langkah selanjutnya akan diberikan data uji untuk menguji model aktivitas yang telah terbentuk serta </w:t>
      </w:r>
      <w:proofErr w:type="gramStart"/>
      <w:r w:rsidRPr="00BB021C">
        <w:t>menghasilkan  prediksi</w:t>
      </w:r>
      <w:proofErr w:type="gramEnd"/>
      <w:r w:rsidRPr="00BB021C">
        <w:t xml:space="preserve"> jenis aktivitas dari data uji. Parameter yang akan digunakan sebagai bahan uji coba adalah ukuran dari overlapping frame yang digunakan pada proses preprocessing video.  </w:t>
      </w:r>
    </w:p>
    <w:p w:rsidR="00657FD6" w:rsidRDefault="00BB021C" w:rsidP="00BB021C">
      <w:pPr>
        <w:ind w:firstLine="720"/>
      </w:pPr>
      <w:r w:rsidRPr="00BB021C">
        <w:t xml:space="preserve">Setelah uji coba, dilakukan juga evaluasi terhadap kinerja dari aplikasi ini dengan cara melakukan pengukuran accuracy dan f-measure (precision dan recall) dari hasil uji coba yang berupa prediksi aktivitas terhadap aktivitas sebenarnya. Perhitungan accurac dan f-measure dapat dilihat pada Tabel 1 dan persamaan (15), (16), dan (17). Pengujian dan evaluasi akan dilakukan dengan melihat kesesuaian dengan perencanaan. Tahap ini dimaksudkan untuk mengetahui kinerja aplikasi, mengevaluasi jalannya sistem, </w:t>
      </w:r>
      <w:r w:rsidRPr="00BB021C">
        <w:lastRenderedPageBreak/>
        <w:t>mencari masalah yang mungkin timbul dan mengadakan perbaikan jika terdapat kesalahan.</w:t>
      </w:r>
    </w:p>
    <w:p w:rsidR="0042411B" w:rsidRDefault="0042411B" w:rsidP="00BB021C">
      <w:pPr>
        <w:ind w:firstLine="720"/>
      </w:pPr>
    </w:p>
    <w:tbl>
      <w:tblPr>
        <w:tblStyle w:val="TableGrid"/>
        <w:tblW w:w="0" w:type="auto"/>
        <w:tblInd w:w="5" w:type="dxa"/>
        <w:tblLook w:val="04A0" w:firstRow="1" w:lastRow="0" w:firstColumn="1" w:lastColumn="0" w:noHBand="0" w:noVBand="1"/>
      </w:tblPr>
      <w:tblGrid>
        <w:gridCol w:w="985"/>
        <w:gridCol w:w="900"/>
        <w:gridCol w:w="1890"/>
        <w:gridCol w:w="2055"/>
      </w:tblGrid>
      <w:tr w:rsidR="00BB021C" w:rsidRPr="0042411B" w:rsidTr="00887599">
        <w:trPr>
          <w:trHeight w:val="440"/>
        </w:trPr>
        <w:tc>
          <w:tcPr>
            <w:tcW w:w="1885" w:type="dxa"/>
            <w:gridSpan w:val="2"/>
            <w:vMerge w:val="restart"/>
            <w:tcBorders>
              <w:top w:val="nil"/>
              <w:left w:val="nil"/>
            </w:tcBorders>
          </w:tcPr>
          <w:p w:rsidR="00BB021C" w:rsidRPr="0042411B" w:rsidRDefault="00BB021C" w:rsidP="00BB021C">
            <w:pPr>
              <w:spacing w:before="240" w:after="240"/>
              <w:ind w:right="315"/>
              <w:jc w:val="center"/>
              <w:rPr>
                <w:rFonts w:eastAsia="MS Mincho"/>
                <w:noProof/>
                <w:szCs w:val="24"/>
                <w:lang w:eastAsia="en-US"/>
              </w:rPr>
            </w:pPr>
          </w:p>
        </w:tc>
        <w:tc>
          <w:tcPr>
            <w:tcW w:w="3945" w:type="dxa"/>
            <w:gridSpan w:val="2"/>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Sebenarnya</w:t>
            </w:r>
          </w:p>
        </w:tc>
      </w:tr>
      <w:tr w:rsidR="00BB021C" w:rsidRPr="0042411B" w:rsidTr="00887599">
        <w:trPr>
          <w:trHeight w:val="386"/>
        </w:trPr>
        <w:tc>
          <w:tcPr>
            <w:tcW w:w="1885" w:type="dxa"/>
            <w:gridSpan w:val="2"/>
            <w:vMerge/>
            <w:tcBorders>
              <w:left w:val="nil"/>
            </w:tcBorders>
          </w:tcPr>
          <w:p w:rsidR="00BB021C" w:rsidRPr="0042411B" w:rsidRDefault="00BB021C" w:rsidP="00BB021C">
            <w:pPr>
              <w:jc w:val="center"/>
              <w:rPr>
                <w:rFonts w:eastAsia="MS Mincho"/>
                <w:noProof/>
                <w:szCs w:val="24"/>
                <w:lang w:eastAsia="en-US"/>
              </w:rPr>
            </w:pPr>
          </w:p>
        </w:tc>
        <w:tc>
          <w:tcPr>
            <w:tcW w:w="189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2055"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r>
      <w:tr w:rsidR="00BB021C" w:rsidRPr="0042411B" w:rsidTr="00887599">
        <w:trPr>
          <w:trHeight w:val="710"/>
        </w:trPr>
        <w:tc>
          <w:tcPr>
            <w:tcW w:w="985" w:type="dxa"/>
            <w:vMerge w:val="restart"/>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Prediksi</w:t>
            </w: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TP</m:t>
              </m:r>
            </m:oMath>
            <w:r w:rsidRPr="0042411B">
              <w:rPr>
                <w:rFonts w:eastAsia="MS Mincho"/>
                <w:noProof/>
                <w:lang w:eastAsia="en-US"/>
              </w:rPr>
              <w:t xml:space="preserve"> (</w:t>
            </w:r>
            <w:r w:rsidRPr="0042411B">
              <w:rPr>
                <w:rFonts w:eastAsia="MS Mincho"/>
                <w:i/>
                <w:noProof/>
                <w:lang w:eastAsia="en-US"/>
              </w:rPr>
              <w:t>True Positive</w:t>
            </w:r>
            <w:r w:rsidRPr="0042411B">
              <w:rPr>
                <w:rFonts w:eastAsia="MS Mincho"/>
                <w:noProof/>
                <w:lang w:eastAsia="en-US"/>
              </w:rPr>
              <w:t xml:space="preserve">) </w:t>
            </w:r>
            <w:r w:rsidRPr="0042411B">
              <w:rPr>
                <w:rFonts w:eastAsia="MS Mincho"/>
                <w:i/>
                <w:noProof/>
                <w:lang w:eastAsia="en-US"/>
              </w:rPr>
              <w:t>Correct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FP</m:t>
              </m:r>
            </m:oMath>
            <w:r w:rsidRPr="0042411B">
              <w:rPr>
                <w:rFonts w:eastAsia="MS Mincho"/>
                <w:noProof/>
                <w:lang w:eastAsia="en-US"/>
              </w:rPr>
              <w:t xml:space="preserve"> (</w:t>
            </w:r>
            <w:r w:rsidRPr="0042411B">
              <w:rPr>
                <w:rFonts w:eastAsia="MS Mincho"/>
                <w:i/>
                <w:noProof/>
                <w:lang w:eastAsia="en-US"/>
              </w:rPr>
              <w:t>False Positive</w:t>
            </w:r>
            <w:r w:rsidRPr="0042411B">
              <w:rPr>
                <w:rFonts w:eastAsia="MS Mincho"/>
                <w:noProof/>
                <w:lang w:eastAsia="en-US"/>
              </w:rPr>
              <w:t xml:space="preserve">) </w:t>
            </w:r>
            <w:r w:rsidRPr="0042411B">
              <w:rPr>
                <w:rFonts w:eastAsia="MS Mincho"/>
                <w:i/>
                <w:noProof/>
                <w:lang w:eastAsia="en-US"/>
              </w:rPr>
              <w:t>Unexpected Result</w:t>
            </w:r>
          </w:p>
        </w:tc>
      </w:tr>
      <w:tr w:rsidR="00BB021C" w:rsidRPr="0042411B" w:rsidTr="00887599">
        <w:trPr>
          <w:trHeight w:val="809"/>
        </w:trPr>
        <w:tc>
          <w:tcPr>
            <w:tcW w:w="985" w:type="dxa"/>
            <w:vMerge/>
            <w:shd w:val="clear" w:color="auto" w:fill="D9D9D9" w:themeFill="background1" w:themeFillShade="D9"/>
            <w:vAlign w:val="center"/>
          </w:tcPr>
          <w:p w:rsidR="00BB021C" w:rsidRPr="0042411B" w:rsidRDefault="00BB021C" w:rsidP="0042411B">
            <w:pPr>
              <w:jc w:val="center"/>
              <w:rPr>
                <w:rFonts w:eastAsia="MS Mincho"/>
                <w:noProof/>
                <w:lang w:eastAsia="en-US"/>
              </w:rPr>
            </w:pP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FN</m:t>
              </m:r>
            </m:oMath>
            <w:r w:rsidRPr="0042411B">
              <w:rPr>
                <w:rFonts w:eastAsia="MS Mincho"/>
                <w:noProof/>
                <w:lang w:eastAsia="en-US"/>
              </w:rPr>
              <w:t xml:space="preserve"> (</w:t>
            </w:r>
            <w:r w:rsidRPr="0042411B">
              <w:rPr>
                <w:rFonts w:eastAsia="MS Mincho"/>
                <w:i/>
                <w:noProof/>
                <w:lang w:eastAsia="en-US"/>
              </w:rPr>
              <w:t>False Negative</w:t>
            </w:r>
            <w:r w:rsidRPr="0042411B">
              <w:rPr>
                <w:rFonts w:eastAsia="MS Mincho"/>
                <w:noProof/>
                <w:lang w:eastAsia="en-US"/>
              </w:rPr>
              <w:t xml:space="preserve">) </w:t>
            </w:r>
            <w:r w:rsidRPr="0042411B">
              <w:rPr>
                <w:rFonts w:eastAsia="MS Mincho"/>
                <w:i/>
                <w:noProof/>
                <w:lang w:eastAsia="en-US"/>
              </w:rPr>
              <w:t>Missing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TN</m:t>
              </m:r>
            </m:oMath>
            <w:r w:rsidRPr="0042411B">
              <w:rPr>
                <w:rFonts w:eastAsia="MS Mincho"/>
                <w:noProof/>
                <w:lang w:eastAsia="en-US"/>
              </w:rPr>
              <w:t xml:space="preserve"> (</w:t>
            </w:r>
            <w:r w:rsidRPr="0042411B">
              <w:rPr>
                <w:rFonts w:eastAsia="MS Mincho"/>
                <w:i/>
                <w:noProof/>
                <w:lang w:eastAsia="en-US"/>
              </w:rPr>
              <w:t>True Negative</w:t>
            </w:r>
            <w:r w:rsidRPr="0042411B">
              <w:rPr>
                <w:rFonts w:eastAsia="MS Mincho"/>
                <w:noProof/>
                <w:lang w:eastAsia="en-US"/>
              </w:rPr>
              <w:t xml:space="preserve">) </w:t>
            </w:r>
            <w:r w:rsidRPr="0042411B">
              <w:rPr>
                <w:rFonts w:eastAsia="MS Mincho"/>
                <w:i/>
                <w:noProof/>
                <w:lang w:eastAsia="en-US"/>
              </w:rPr>
              <w:t>Correct Absence of Result</w:t>
            </w:r>
          </w:p>
        </w:tc>
      </w:tr>
    </w:tbl>
    <w:p w:rsidR="00BB021C" w:rsidRDefault="000B4358" w:rsidP="00BB021C">
      <w:pPr>
        <w:ind w:firstLine="720"/>
      </w:pPr>
      <w:r>
        <w:rPr>
          <w:noProof/>
          <w:sz w:val="24"/>
        </w:rPr>
        <mc:AlternateContent>
          <mc:Choice Requires="wps">
            <w:drawing>
              <wp:anchor distT="0" distB="0" distL="114300" distR="114300" simplePos="0" relativeHeight="251992064" behindDoc="0" locked="0" layoutInCell="1" allowOverlap="1" wp14:anchorId="53966FD7" wp14:editId="4D4D658B">
                <wp:simplePos x="0" y="0"/>
                <wp:positionH relativeFrom="margin">
                  <wp:posOffset>3248660</wp:posOffset>
                </wp:positionH>
                <wp:positionV relativeFrom="paragraph">
                  <wp:posOffset>373380</wp:posOffset>
                </wp:positionV>
                <wp:extent cx="459740" cy="284480"/>
                <wp:effectExtent l="0" t="0" r="0" b="1270"/>
                <wp:wrapNone/>
                <wp:docPr id="2" name="Rectangle 2"/>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66FD7" id="Rectangle 2" o:spid="_x0000_s1029" style="position:absolute;left:0;text-align:left;margin-left:255.8pt;margin-top:29.4pt;width:36.2pt;height:22.4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" filled="f" stroked="f">
                <v:stroke joinstyle="round"/>
                <v:textbox>
                  <w:txbxContent>
                    <w:p w:rsidR="0019690D" w:rsidRPr="002901A4" w:rsidRDefault="0019690D"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precision=</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TP+FP</m:t>
              </m:r>
            </m:den>
          </m:f>
        </m:oMath>
      </m:oMathPara>
    </w:p>
    <w:p w:rsidR="00BB021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70560" behindDoc="0" locked="0" layoutInCell="1" allowOverlap="1" wp14:anchorId="7819C781" wp14:editId="10078C83">
                <wp:simplePos x="0" y="0"/>
                <wp:positionH relativeFrom="margin">
                  <wp:align>right</wp:align>
                </wp:positionH>
                <wp:positionV relativeFrom="paragraph">
                  <wp:posOffset>334464</wp:posOffset>
                </wp:positionV>
                <wp:extent cx="459740" cy="284480"/>
                <wp:effectExtent l="0" t="0" r="0" b="1270"/>
                <wp:wrapNone/>
                <wp:docPr id="74" name="Rectangle 74"/>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9C781" id="Rectangle 74" o:spid="_x0000_s1030" style="position:absolute;left:0;text-align:left;margin-left:-15pt;margin-top:26.35pt;width:36.2pt;height:22.4pt;z-index:25197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" filled="f" stroked="f">
                <v:stroke joinstyle="round"/>
                <v:textbox>
                  <w:txbxContent>
                    <w:p w:rsidR="0019690D" w:rsidRPr="002901A4" w:rsidRDefault="0019690D"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recall=</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TP+FN</m:t>
              </m:r>
            </m:den>
          </m:f>
        </m:oMath>
      </m:oMathPara>
    </w:p>
    <w:p w:rsidR="00BB021C" w:rsidRPr="00A3608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71584" behindDoc="0" locked="0" layoutInCell="1" allowOverlap="1" wp14:anchorId="0CA63FC1" wp14:editId="60E89180">
                <wp:simplePos x="0" y="0"/>
                <wp:positionH relativeFrom="margin">
                  <wp:align>right</wp:align>
                </wp:positionH>
                <wp:positionV relativeFrom="paragraph">
                  <wp:posOffset>335824</wp:posOffset>
                </wp:positionV>
                <wp:extent cx="459740" cy="284480"/>
                <wp:effectExtent l="0" t="0" r="0" b="1270"/>
                <wp:wrapNone/>
                <wp:docPr id="81" name="Rectangle 81"/>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63FC1" id="Rectangle 81" o:spid="_x0000_s1031" style="position:absolute;left:0;text-align:left;margin-left:-15pt;margin-top:26.45pt;width:36.2pt;height:22.4pt;z-index:251971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" filled="f" stroked="f">
                <v:stroke joinstyle="round"/>
                <v:textbox>
                  <w:txbxContent>
                    <w:p w:rsidR="0019690D" w:rsidRPr="002901A4" w:rsidRDefault="0019690D"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A3608C" w:rsidRDefault="00BB021C" w:rsidP="009A6B8C">
      <w:pPr>
        <w:spacing w:before="240" w:after="240"/>
        <w:rPr>
          <w:noProof/>
          <w:sz w:val="24"/>
          <w:szCs w:val="24"/>
        </w:rPr>
      </w:pPr>
      <m:oMathPara>
        <m:oMath>
          <m:r>
            <w:rPr>
              <w:rFonts w:ascii="Cambria Math" w:hAnsi="Cambria Math"/>
              <w:noProof/>
              <w:szCs w:val="24"/>
            </w:rPr>
            <m:t>accuracy=</m:t>
          </m:r>
          <m:f>
            <m:fPr>
              <m:ctrlPr>
                <w:rPr>
                  <w:rFonts w:ascii="Cambria Math" w:hAnsi="Cambria Math"/>
                  <w:i/>
                  <w:noProof/>
                  <w:szCs w:val="24"/>
                </w:rPr>
              </m:ctrlPr>
            </m:fPr>
            <m:num>
              <m:r>
                <w:rPr>
                  <w:rFonts w:ascii="Cambria Math" w:hAnsi="Cambria Math"/>
                  <w:noProof/>
                  <w:szCs w:val="24"/>
                </w:rPr>
                <m:t>TP+TN</m:t>
              </m:r>
            </m:num>
            <m:den>
              <m:r>
                <w:rPr>
                  <w:rFonts w:ascii="Cambria Math" w:hAnsi="Cambria Math"/>
                  <w:noProof/>
                  <w:szCs w:val="24"/>
                </w:rPr>
                <m:t>TP+TN+FP+FN</m:t>
              </m:r>
            </m:den>
          </m:f>
        </m:oMath>
      </m:oMathPara>
    </w:p>
    <w:p w:rsidR="00BB021C" w:rsidRPr="00657FD6" w:rsidRDefault="00BB021C" w:rsidP="00BB021C">
      <w:pPr>
        <w:ind w:firstLine="720"/>
      </w:pPr>
    </w:p>
    <w:p w:rsidR="00F0052A" w:rsidRDefault="00F0052A" w:rsidP="00F0052A">
      <w:pPr>
        <w:pStyle w:val="Heading2"/>
        <w:spacing w:after="200"/>
        <w:ind w:left="578" w:hanging="578"/>
        <w:rPr>
          <w:lang w:val="id-ID"/>
        </w:rPr>
      </w:pPr>
      <w:bookmarkStart w:id="230" w:name="_Toc421819483"/>
      <w:bookmarkStart w:id="231" w:name="_Toc437274062"/>
      <w:bookmarkStart w:id="232" w:name="_Toc439259300"/>
      <w:bookmarkStart w:id="233" w:name="_Toc439259400"/>
      <w:bookmarkStart w:id="234" w:name="_Toc439260113"/>
      <w:bookmarkStart w:id="235" w:name="_Toc439260275"/>
      <w:bookmarkStart w:id="236" w:name="_Toc513396343"/>
      <w:r>
        <w:t>Sistematika Penulisan Laporan Tugas Akhir</w:t>
      </w:r>
      <w:bookmarkEnd w:id="230"/>
      <w:bookmarkEnd w:id="231"/>
      <w:bookmarkEnd w:id="232"/>
      <w:bookmarkEnd w:id="233"/>
      <w:bookmarkEnd w:id="234"/>
      <w:bookmarkEnd w:id="235"/>
      <w:bookmarkEnd w:id="236"/>
    </w:p>
    <w:p w:rsidR="00F0052A" w:rsidRDefault="00F0052A" w:rsidP="00CF4ADB">
      <w:pPr>
        <w:pStyle w:val="ListParagraph"/>
        <w:ind w:left="0" w:firstLine="578"/>
      </w:pPr>
      <w:r w:rsidRPr="00793C4D">
        <w:rPr>
          <w:rFonts w:asciiTheme="majorBidi" w:hAnsiTheme="majorBidi" w:cstheme="majorBidi"/>
        </w:rPr>
        <w:t xml:space="preserve">Buku </w:t>
      </w:r>
      <w:r w:rsidR="00F67259">
        <w:rPr>
          <w:rFonts w:asciiTheme="majorBidi" w:hAnsiTheme="majorBidi" w:cstheme="majorBidi"/>
        </w:rPr>
        <w:t>tugas akhir</w:t>
      </w:r>
      <w:r w:rsidRPr="00793C4D">
        <w:rPr>
          <w:rFonts w:asciiTheme="majorBidi" w:hAnsiTheme="majorBidi" w:cstheme="majorBidi"/>
        </w:rPr>
        <w:t xml:space="preserve"> ini bertujuan untuk mendapatkan gambaran dari pengerjaan </w:t>
      </w:r>
      <w:r w:rsidR="00F67259">
        <w:rPr>
          <w:rFonts w:asciiTheme="majorBidi" w:hAnsiTheme="majorBidi" w:cstheme="majorBidi"/>
        </w:rPr>
        <w:t xml:space="preserve">tugas akhir </w:t>
      </w:r>
      <w:r w:rsidRPr="00793C4D">
        <w:rPr>
          <w:rFonts w:asciiTheme="majorBidi" w:hAnsiTheme="majorBidi" w:cstheme="majorBidi"/>
        </w:rPr>
        <w:t xml:space="preserve">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w:t>
      </w:r>
      <w:r w:rsidR="00F67259">
        <w:rPr>
          <w:rFonts w:asciiTheme="majorBidi" w:hAnsiTheme="majorBidi" w:cstheme="majorBidi"/>
          <w:bCs/>
          <w:color w:val="000000"/>
        </w:rPr>
        <w:t>tugas akhir</w:t>
      </w:r>
      <w:r w:rsidRPr="00793C4D">
        <w:rPr>
          <w:rFonts w:asciiTheme="majorBidi" w:hAnsiTheme="majorBidi" w:cstheme="majorBidi"/>
          <w:bCs/>
          <w:color w:val="000000"/>
        </w:rPr>
        <w:t xml:space="preserve"> terdiri atas beberapa bagian seperti </w:t>
      </w:r>
      <w:r>
        <w:rPr>
          <w:rFonts w:asciiTheme="majorBidi" w:hAnsiTheme="majorBidi" w:cstheme="majorBidi"/>
          <w:bCs/>
          <w:color w:val="000000"/>
        </w:rPr>
        <w:t>berikut ini:</w:t>
      </w:r>
    </w:p>
    <w:p w:rsidR="00F0052A" w:rsidRDefault="00F0052A" w:rsidP="00F0052A">
      <w:pPr>
        <w:pStyle w:val="ListParagraph"/>
        <w:ind w:left="0" w:firstLine="284"/>
      </w:pPr>
    </w:p>
    <w:p w:rsidR="00F0052A" w:rsidRDefault="00F0052A" w:rsidP="00F0052A">
      <w:pPr>
        <w:pStyle w:val="ListParagraph"/>
        <w:tabs>
          <w:tab w:val="left" w:pos="900"/>
        </w:tabs>
        <w:ind w:left="0"/>
        <w:rPr>
          <w:b/>
        </w:rPr>
      </w:pPr>
      <w:r>
        <w:rPr>
          <w:b/>
        </w:rPr>
        <w:t>Bab I</w:t>
      </w:r>
      <w:r>
        <w:rPr>
          <w:b/>
        </w:rPr>
        <w:tab/>
      </w:r>
      <w:r w:rsidRPr="00CD5338">
        <w:rPr>
          <w:b/>
        </w:rPr>
        <w:t>Pendahuluan</w:t>
      </w:r>
    </w:p>
    <w:p w:rsidR="00F0052A" w:rsidRPr="00FD6319" w:rsidRDefault="00671A29" w:rsidP="00773281">
      <w:pPr>
        <w:pStyle w:val="ListParagraph"/>
        <w:spacing w:before="240"/>
        <w:ind w:left="900" w:hanging="191"/>
      </w:pPr>
      <w:r>
        <w:tab/>
      </w:r>
      <w:r w:rsidR="00F0052A" w:rsidRPr="00047475">
        <w:t>Bab yang berisi mengenai latar belakang, tuj</w:t>
      </w:r>
      <w:r w:rsidR="00F0052A">
        <w:t xml:space="preserve">uan, dan manfaat dari pembuatan </w:t>
      </w:r>
      <w:r w:rsidR="00BE168D">
        <w:t>tugas akhir</w:t>
      </w:r>
      <w:r w:rsidR="00F0052A">
        <w:t>. Selain itu permasalahan, batasan masalah,</w:t>
      </w:r>
      <w:r w:rsidR="00F0052A" w:rsidRPr="00047475">
        <w:t xml:space="preserve"> metodolo</w:t>
      </w:r>
      <w:r w:rsidR="00F0052A">
        <w:t>gi yang digunakan,</w:t>
      </w:r>
      <w:r w:rsidR="00F0052A" w:rsidRPr="00047475">
        <w:t xml:space="preserve"> dan</w:t>
      </w:r>
      <w:r w:rsidR="00F0052A">
        <w:t xml:space="preserve"> </w:t>
      </w:r>
      <w:r w:rsidR="00F0052A" w:rsidRPr="00047475">
        <w:t>sistematika</w:t>
      </w:r>
      <w:r w:rsidR="00F0052A">
        <w:t xml:space="preserve"> </w:t>
      </w:r>
      <w:r w:rsidR="00F0052A" w:rsidRPr="00047475">
        <w:t>penulisan juga</w:t>
      </w:r>
      <w:r w:rsidR="00F0052A">
        <w:t xml:space="preserve"> merupakan bagian dari bab ini.</w:t>
      </w:r>
    </w:p>
    <w:p w:rsidR="00F0052A" w:rsidRDefault="00F0052A" w:rsidP="00F0052A">
      <w:pPr>
        <w:pStyle w:val="ListParagraph"/>
        <w:ind w:left="0"/>
        <w:rPr>
          <w:b/>
        </w:rPr>
      </w:pPr>
    </w:p>
    <w:p w:rsidR="00F0052A" w:rsidRDefault="00F0052A" w:rsidP="00F0052A">
      <w:pPr>
        <w:pStyle w:val="ListParagraph"/>
        <w:tabs>
          <w:tab w:val="left" w:pos="900"/>
        </w:tabs>
        <w:ind w:left="0"/>
        <w:rPr>
          <w:b/>
        </w:rPr>
      </w:pPr>
      <w:r>
        <w:rPr>
          <w:b/>
        </w:rPr>
        <w:t>Bab II</w:t>
      </w:r>
      <w:r>
        <w:rPr>
          <w:b/>
        </w:rPr>
        <w:tab/>
      </w:r>
      <w:r w:rsidR="00773281">
        <w:rPr>
          <w:b/>
        </w:rPr>
        <w:t>Dasar Teori</w:t>
      </w:r>
    </w:p>
    <w:p w:rsidR="00F0052A" w:rsidRDefault="00F0052A" w:rsidP="00773281">
      <w:pPr>
        <w:pStyle w:val="ListParagraph"/>
        <w:ind w:left="900"/>
      </w:pPr>
      <w:r w:rsidRPr="00047475">
        <w:t xml:space="preserve">Bab ini berisi penjelasan secara detail mengenai dasar-dasar penunjang </w:t>
      </w:r>
      <w:r>
        <w:t xml:space="preserve">dan teori-teori yang digunakan </w:t>
      </w:r>
      <w:r w:rsidRPr="00047475">
        <w:t>untuk mendu</w:t>
      </w:r>
      <w:r>
        <w:t xml:space="preserve">kung pembuatan </w:t>
      </w:r>
      <w:r w:rsidR="00BE168D">
        <w:t>tugas akhir</w:t>
      </w:r>
      <w:r>
        <w:t xml:space="preserve"> ini.</w:t>
      </w:r>
    </w:p>
    <w:p w:rsidR="00F0052A" w:rsidRPr="00E73EFA" w:rsidRDefault="00F0052A" w:rsidP="00F0052A">
      <w:pPr>
        <w:pStyle w:val="ListParagraph"/>
        <w:ind w:left="0"/>
        <w:rPr>
          <w:lang w:val="id-ID"/>
        </w:rPr>
      </w:pPr>
    </w:p>
    <w:p w:rsidR="00F0052A" w:rsidRDefault="00F0052A" w:rsidP="00F0052A">
      <w:pPr>
        <w:pStyle w:val="ListParagraph"/>
        <w:tabs>
          <w:tab w:val="left" w:pos="900"/>
        </w:tabs>
        <w:ind w:left="0"/>
        <w:rPr>
          <w:b/>
        </w:rPr>
      </w:pPr>
      <w:r>
        <w:rPr>
          <w:b/>
        </w:rPr>
        <w:t>Bab III</w:t>
      </w:r>
      <w:r>
        <w:rPr>
          <w:b/>
        </w:rPr>
        <w:tab/>
      </w:r>
      <w:r w:rsidRPr="00047475">
        <w:rPr>
          <w:b/>
        </w:rPr>
        <w:t xml:space="preserve">Perancangan </w:t>
      </w:r>
      <w:r>
        <w:rPr>
          <w:b/>
        </w:rPr>
        <w:t>Perangkat Lunak</w:t>
      </w:r>
    </w:p>
    <w:p w:rsidR="00F0052A" w:rsidRPr="004739CD" w:rsidRDefault="00F0052A" w:rsidP="00773281">
      <w:pPr>
        <w:pStyle w:val="ListParagraph"/>
        <w:ind w:left="900"/>
      </w:pPr>
      <w:r>
        <w:t xml:space="preserve">Bab ini berisi tentang desain sistem yang disajikan dalam bentuk </w:t>
      </w:r>
      <w:r>
        <w:rPr>
          <w:i/>
        </w:rPr>
        <w:t>pseudocode</w:t>
      </w:r>
      <w:r>
        <w:t>.</w:t>
      </w:r>
    </w:p>
    <w:p w:rsidR="00F0052A" w:rsidRPr="00E73EFA" w:rsidRDefault="00F0052A" w:rsidP="00F0052A">
      <w:pPr>
        <w:pStyle w:val="ListParagraph"/>
        <w:ind w:left="0"/>
        <w:rPr>
          <w:lang w:val="id-ID"/>
        </w:rPr>
      </w:pPr>
    </w:p>
    <w:p w:rsidR="00F0052A" w:rsidRPr="00047475" w:rsidRDefault="00F0052A" w:rsidP="00F0052A">
      <w:pPr>
        <w:pStyle w:val="ListParagraph"/>
        <w:tabs>
          <w:tab w:val="left" w:pos="900"/>
        </w:tabs>
        <w:ind w:left="0"/>
        <w:rPr>
          <w:b/>
        </w:rPr>
      </w:pPr>
      <w:r>
        <w:rPr>
          <w:b/>
        </w:rPr>
        <w:t>Bab IV</w:t>
      </w:r>
      <w:r>
        <w:rPr>
          <w:b/>
        </w:rPr>
        <w:tab/>
      </w:r>
      <w:r w:rsidRPr="00047475">
        <w:rPr>
          <w:b/>
        </w:rPr>
        <w:t xml:space="preserve">Implementasi </w:t>
      </w:r>
    </w:p>
    <w:p w:rsidR="00F0052A" w:rsidRDefault="00F0052A" w:rsidP="00773281">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Pr="00257B28">
        <w:rPr>
          <w:i/>
        </w:rPr>
        <w:t>code</w:t>
      </w:r>
      <w:r>
        <w:t xml:space="preserve"> yang digun</w:t>
      </w:r>
      <w:r w:rsidR="00527698">
        <w:t>akan untuk proses implementasi.</w:t>
      </w:r>
    </w:p>
    <w:p w:rsidR="00F0052A" w:rsidRPr="00C46B3A" w:rsidRDefault="00F0052A" w:rsidP="00F0052A">
      <w:pPr>
        <w:pStyle w:val="ListParagraph"/>
        <w:ind w:left="0"/>
      </w:pPr>
    </w:p>
    <w:p w:rsidR="00F0052A" w:rsidRDefault="00F0052A" w:rsidP="00F0052A">
      <w:pPr>
        <w:pStyle w:val="ListParagraph"/>
        <w:tabs>
          <w:tab w:val="left" w:pos="900"/>
        </w:tabs>
        <w:ind w:left="0"/>
        <w:rPr>
          <w:b/>
        </w:rPr>
      </w:pPr>
      <w:r w:rsidRPr="00047475">
        <w:rPr>
          <w:b/>
        </w:rPr>
        <w:t>Bab V</w:t>
      </w:r>
      <w:r>
        <w:rPr>
          <w:b/>
        </w:rPr>
        <w:tab/>
        <w:t>Uji Coba d</w:t>
      </w:r>
      <w:r w:rsidRPr="00047475">
        <w:rPr>
          <w:b/>
        </w:rPr>
        <w:t>an</w:t>
      </w:r>
      <w:r>
        <w:rPr>
          <w:b/>
        </w:rPr>
        <w:t xml:space="preserve"> </w:t>
      </w:r>
      <w:r w:rsidRPr="00047475">
        <w:rPr>
          <w:b/>
        </w:rPr>
        <w:t>Evaluasi</w:t>
      </w:r>
    </w:p>
    <w:p w:rsidR="00F0052A" w:rsidRDefault="00F0052A" w:rsidP="00773281">
      <w:pPr>
        <w:pStyle w:val="ListParagraph"/>
        <w:spacing w:before="240"/>
        <w:ind w:left="900"/>
      </w:pPr>
      <w:r>
        <w:t xml:space="preserve">Bab ini menjelaskan kemampuan </w:t>
      </w:r>
      <w:r w:rsidRPr="00047475">
        <w:t>per</w:t>
      </w:r>
      <w:r>
        <w:t>angkat lunak dengan melakukan pengujian kebenaran dan pengujian kinerja dari sistem yang telah dibuat.</w:t>
      </w:r>
    </w:p>
    <w:p w:rsidR="00F0052A" w:rsidRDefault="00F0052A" w:rsidP="00F0052A">
      <w:pPr>
        <w:pStyle w:val="ListParagraph"/>
        <w:spacing w:before="240"/>
        <w:ind w:left="0"/>
        <w:rPr>
          <w:lang w:val="id-ID"/>
        </w:rPr>
      </w:pPr>
    </w:p>
    <w:p w:rsidR="00F0052A" w:rsidRDefault="00F0052A" w:rsidP="00F0052A">
      <w:pPr>
        <w:pStyle w:val="ListParagraph"/>
        <w:tabs>
          <w:tab w:val="left" w:pos="900"/>
        </w:tabs>
        <w:spacing w:before="240"/>
        <w:ind w:left="0"/>
        <w:rPr>
          <w:b/>
        </w:rPr>
      </w:pPr>
      <w:r w:rsidRPr="00047475">
        <w:rPr>
          <w:b/>
        </w:rPr>
        <w:t>Bab V</w:t>
      </w:r>
      <w:r>
        <w:rPr>
          <w:b/>
        </w:rPr>
        <w:t>I</w:t>
      </w:r>
      <w:r w:rsidRPr="00047475">
        <w:rPr>
          <w:b/>
        </w:rPr>
        <w:t xml:space="preserve"> </w:t>
      </w:r>
      <w:r>
        <w:rPr>
          <w:b/>
        </w:rPr>
        <w:tab/>
        <w:t>Kesimpulan dan Saran</w:t>
      </w:r>
      <w:r w:rsidRPr="00047475">
        <w:rPr>
          <w:b/>
        </w:rPr>
        <w:t xml:space="preserve"> </w:t>
      </w:r>
    </w:p>
    <w:p w:rsidR="00136E14" w:rsidRDefault="00F0052A" w:rsidP="00773281">
      <w:pPr>
        <w:pStyle w:val="ListParagraph"/>
        <w:ind w:left="900"/>
      </w:pPr>
      <w:r w:rsidRPr="00047475">
        <w:t>Bab ini merupakan bab terakhir yang menyampaikan kesimpulan dari hasil uji coba yang dilakukan dan saran untuk pengembangan perangkat lunak ke depannya</w:t>
      </w:r>
      <w:r>
        <w:t>.</w:t>
      </w:r>
    </w:p>
    <w:p w:rsidR="00136E14" w:rsidRDefault="00136E14">
      <w:pPr>
        <w:spacing w:after="200" w:line="276" w:lineRule="auto"/>
        <w:jc w:val="left"/>
      </w:pPr>
      <w:r>
        <w:br w:type="page"/>
      </w:r>
    </w:p>
    <w:p w:rsidR="00BC149A" w:rsidRDefault="006068BF" w:rsidP="006068BF">
      <w:pPr>
        <w:spacing w:after="200"/>
        <w:jc w:val="center"/>
        <w:rPr>
          <w:b/>
          <w:i/>
          <w:color w:val="000000"/>
        </w:rPr>
      </w:pPr>
      <w:r>
        <w:rPr>
          <w:b/>
          <w:i/>
          <w:sz w:val="24"/>
          <w:szCs w:val="24"/>
        </w:rPr>
        <w:lastRenderedPageBreak/>
        <w:t>[</w:t>
      </w:r>
      <w:r w:rsidRPr="00B71DE3">
        <w:rPr>
          <w:b/>
          <w:i/>
          <w:sz w:val="24"/>
          <w:szCs w:val="24"/>
        </w:rPr>
        <w:t>Halaman ini sengaja dikosongkan</w:t>
      </w:r>
      <w:r>
        <w:rPr>
          <w:b/>
          <w:i/>
          <w:sz w:val="24"/>
          <w:szCs w:val="24"/>
        </w:rPr>
        <w:t>]</w:t>
      </w:r>
    </w:p>
    <w:p w:rsidR="000252AE" w:rsidRDefault="000252AE" w:rsidP="000252AE">
      <w:pPr>
        <w:spacing w:after="200"/>
        <w:rPr>
          <w:b/>
          <w:i/>
          <w:color w:val="000000"/>
        </w:rPr>
      </w:pPr>
    </w:p>
    <w:p w:rsidR="006068BF" w:rsidRPr="000252AE" w:rsidRDefault="006068BF" w:rsidP="000252AE">
      <w:pPr>
        <w:spacing w:after="200"/>
        <w:rPr>
          <w:b/>
          <w:i/>
          <w:color w:val="000000"/>
        </w:rPr>
        <w:sectPr w:rsidR="006068BF" w:rsidRPr="000252AE" w:rsidSect="00AB3CCE">
          <w:headerReference w:type="even" r:id="rId159"/>
          <w:headerReference w:type="default" r:id="rId160"/>
          <w:footerReference w:type="even" r:id="rId161"/>
          <w:footerReference w:type="default" r:id="rId162"/>
          <w:headerReference w:type="first" r:id="rId163"/>
          <w:footerReference w:type="first" r:id="rId164"/>
          <w:pgSz w:w="8392" w:h="11907" w:code="11"/>
          <w:pgMar w:top="1418" w:right="1134" w:bottom="1418" w:left="1418" w:header="720" w:footer="720" w:gutter="0"/>
          <w:pgNumType w:start="1"/>
          <w:cols w:space="720"/>
          <w:titlePg/>
          <w:docGrid w:linePitch="360"/>
        </w:sectPr>
      </w:pPr>
    </w:p>
    <w:p w:rsidR="00FE21DB" w:rsidRPr="006072AA" w:rsidRDefault="00076BC9" w:rsidP="00286C5B">
      <w:pPr>
        <w:pStyle w:val="Heading1"/>
        <w:numPr>
          <w:ilvl w:val="0"/>
          <w:numId w:val="0"/>
        </w:numPr>
        <w:rPr>
          <w:noProof/>
        </w:rPr>
      </w:pPr>
      <w:bookmarkStart w:id="237" w:name="_Toc437274063"/>
      <w:bookmarkStart w:id="238" w:name="_Toc439259301"/>
      <w:bookmarkStart w:id="239" w:name="_Toc439259401"/>
      <w:bookmarkStart w:id="240" w:name="_Toc439260114"/>
      <w:bookmarkStart w:id="241" w:name="_Toc439260276"/>
      <w:bookmarkStart w:id="242" w:name="_Toc513396344"/>
      <w:r>
        <w:rPr>
          <w:rFonts w:cs="Times New Roman"/>
          <w:noProof/>
          <w:szCs w:val="24"/>
          <w:lang w:val="id-ID"/>
        </w:rPr>
        <w:lastRenderedPageBreak/>
        <w:t>BAB II</w:t>
      </w:r>
      <w:r w:rsidR="000D256C" w:rsidRPr="00326ED3">
        <w:rPr>
          <w:rFonts w:cs="Times New Roman"/>
          <w:noProof/>
          <w:szCs w:val="24"/>
          <w:lang w:val="id-ID"/>
        </w:rPr>
        <w:br/>
      </w:r>
      <w:bookmarkEnd w:id="237"/>
      <w:bookmarkEnd w:id="238"/>
      <w:bookmarkEnd w:id="239"/>
      <w:bookmarkEnd w:id="240"/>
      <w:bookmarkEnd w:id="241"/>
      <w:r w:rsidR="002B4CE9">
        <w:rPr>
          <w:rFonts w:cs="Times New Roman"/>
          <w:noProof/>
          <w:szCs w:val="24"/>
        </w:rPr>
        <w:t>DASAR</w:t>
      </w:r>
      <w:r w:rsidR="006072AA">
        <w:rPr>
          <w:rFonts w:cs="Times New Roman"/>
          <w:noProof/>
          <w:szCs w:val="24"/>
        </w:rPr>
        <w:t xml:space="preserve"> TEORI</w:t>
      </w:r>
      <w:bookmarkEnd w:id="242"/>
    </w:p>
    <w:p w:rsidR="000A266E" w:rsidRPr="000A266E" w:rsidRDefault="000A266E" w:rsidP="000252AE">
      <w:pPr>
        <w:pStyle w:val="ListParagraph"/>
        <w:keepNext/>
        <w:numPr>
          <w:ilvl w:val="0"/>
          <w:numId w:val="1"/>
        </w:numPr>
        <w:spacing w:before="60" w:after="240"/>
        <w:contextualSpacing w:val="0"/>
        <w:outlineLvl w:val="0"/>
        <w:rPr>
          <w:rFonts w:eastAsia="PMingLiU" w:cs="Arial"/>
          <w:b/>
          <w:bCs/>
          <w:noProof/>
          <w:vanish/>
          <w:kern w:val="32"/>
          <w:sz w:val="24"/>
          <w:szCs w:val="32"/>
          <w:lang w:val="id-ID" w:eastAsia="en-US"/>
        </w:rPr>
      </w:pPr>
      <w:bookmarkStart w:id="243" w:name="_Toc379144517"/>
      <w:bookmarkStart w:id="244" w:name="_Toc407442669"/>
      <w:bookmarkStart w:id="245" w:name="_Toc408211569"/>
      <w:bookmarkStart w:id="246" w:name="_Toc408211634"/>
      <w:bookmarkStart w:id="247" w:name="_Toc408211699"/>
      <w:bookmarkStart w:id="248" w:name="_Toc408304510"/>
      <w:bookmarkStart w:id="249" w:name="_Toc409207768"/>
      <w:bookmarkStart w:id="250" w:name="_Toc409550525"/>
      <w:bookmarkStart w:id="251" w:name="_Toc409550599"/>
      <w:bookmarkStart w:id="252" w:name="_Toc436407361"/>
      <w:bookmarkStart w:id="253" w:name="_Toc436510959"/>
      <w:bookmarkStart w:id="254" w:name="_Toc436511023"/>
      <w:bookmarkStart w:id="255" w:name="_Toc437274064"/>
      <w:bookmarkStart w:id="256" w:name="_Toc439258934"/>
      <w:bookmarkStart w:id="257" w:name="_Toc439259202"/>
      <w:bookmarkStart w:id="258" w:name="_Toc439259302"/>
      <w:bookmarkStart w:id="259" w:name="_Toc439259402"/>
      <w:bookmarkStart w:id="260" w:name="_Toc439260115"/>
      <w:bookmarkStart w:id="261" w:name="_Toc439260277"/>
      <w:bookmarkStart w:id="262" w:name="_Toc439260533"/>
      <w:bookmarkStart w:id="263" w:name="_Toc440575252"/>
      <w:bookmarkStart w:id="264" w:name="_Toc440863915"/>
      <w:bookmarkStart w:id="265" w:name="_Toc512971679"/>
      <w:bookmarkStart w:id="266" w:name="_Toc513396345"/>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rsidR="002C7F45" w:rsidRDefault="000433C3">
      <w:pPr>
        <w:pStyle w:val="Heading2"/>
      </w:pPr>
      <w:bookmarkStart w:id="267" w:name="_Toc513396346"/>
      <w:bookmarkStart w:id="268" w:name="_Toc421819488"/>
      <w:bookmarkStart w:id="269" w:name="_Toc437274065"/>
      <w:bookmarkStart w:id="270" w:name="_Toc439259303"/>
      <w:bookmarkStart w:id="271" w:name="_Toc439259403"/>
      <w:bookmarkStart w:id="272" w:name="_Toc439260116"/>
      <w:bookmarkStart w:id="273" w:name="_Toc439260278"/>
      <w:r>
        <w:t>Pengenalan Aktivitas Manusia</w:t>
      </w:r>
      <w:bookmarkEnd w:id="267"/>
    </w:p>
    <w:p w:rsidR="002C7F45" w:rsidRDefault="002C7F45" w:rsidP="002C7F45"/>
    <w:p w:rsidR="00712090" w:rsidRDefault="00712090" w:rsidP="00712090">
      <w:pPr>
        <w:ind w:firstLine="576"/>
      </w:pPr>
      <w:r>
        <w:t>Pengenalan aktivitas manusia dapat dikelompokkan kedalam beberapa jenis. Pertama, pengenalan pada aktivitas sederhana yang dilakukan manusia seperti berjalan, naik tangga, turun tangga, jogging, dan lain-lain. Kedua, pada aktivitas kompleks yang biasanya mengkombinasikan aktivitas menjadi aktivitas dengan waktu yang lama, seperti; menunggu bus, mengemudi</w:t>
      </w:r>
      <w:r w:rsidR="0019690D">
        <w:t>,</w:t>
      </w:r>
      <w:r>
        <w:t xml:space="preserve"> dan lain-lain. Sebuah aktivitas juga dapat dilakukan hanya dengan beberapa anggota tubuh seperti; mengetik, melambaikan tangan</w:t>
      </w:r>
      <w:r w:rsidR="0019690D">
        <w:t>,</w:t>
      </w:r>
      <w:r>
        <w:t xml:space="preserve"> dan lain-lain. Aktivitas manusia juga dapat dikenali dengan menggunakan sensor seperti Accelerometer, Gyroscope, Camera, dan GPS [2]. Contoh aktivitas manusia pada data video ditunjukkan pada Gambar </w:t>
      </w:r>
      <w:r w:rsidRPr="00226726">
        <w:rPr>
          <w:highlight w:val="yellow"/>
        </w:rPr>
        <w:t>1</w:t>
      </w:r>
      <w:r>
        <w:t>.</w:t>
      </w:r>
    </w:p>
    <w:p w:rsidR="00712090" w:rsidRDefault="00712090" w:rsidP="00712090">
      <w:pPr>
        <w:ind w:firstLine="576"/>
      </w:pPr>
      <w:r>
        <w:t xml:space="preserve"> </w:t>
      </w:r>
    </w:p>
    <w:p w:rsidR="00EC3446" w:rsidRDefault="00712090" w:rsidP="00712090">
      <w:pPr>
        <w:jc w:val="center"/>
      </w:pPr>
      <w:r>
        <w:rPr>
          <w:noProof/>
        </w:rPr>
        <w:drawing>
          <wp:inline distT="0" distB="0" distL="0" distR="0" wp14:anchorId="47CBF481" wp14:editId="766FD852">
            <wp:extent cx="3708400" cy="2446581"/>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708400" cy="2446581"/>
                    </a:xfrm>
                    <a:prstGeom prst="rect">
                      <a:avLst/>
                    </a:prstGeom>
                  </pic:spPr>
                </pic:pic>
              </a:graphicData>
            </a:graphic>
          </wp:inline>
        </w:drawing>
      </w:r>
    </w:p>
    <w:p w:rsidR="003E027A" w:rsidRDefault="003E027A" w:rsidP="00C47588"/>
    <w:p w:rsidR="0019690D" w:rsidRPr="0019690D" w:rsidRDefault="0019690D" w:rsidP="0019690D"/>
    <w:p w:rsidR="00C47588" w:rsidRPr="007F7869" w:rsidRDefault="007F7869" w:rsidP="00C47588">
      <w:pPr>
        <w:pStyle w:val="Heading2"/>
        <w:spacing w:before="0"/>
        <w:ind w:left="578" w:hanging="578"/>
        <w:rPr>
          <w:i/>
        </w:rPr>
      </w:pPr>
      <w:bookmarkStart w:id="274" w:name="_Toc513396348"/>
      <w:r w:rsidRPr="007F7869">
        <w:rPr>
          <w:i/>
        </w:rPr>
        <w:lastRenderedPageBreak/>
        <w:t>Optical Flow</w:t>
      </w:r>
      <w:bookmarkEnd w:id="274"/>
    </w:p>
    <w:p w:rsidR="00C47588" w:rsidRDefault="00C47588" w:rsidP="00C47588"/>
    <w:p w:rsidR="00C47588" w:rsidRPr="00A4533F" w:rsidRDefault="00A4533F" w:rsidP="00A4533F">
      <w:pPr>
        <w:ind w:firstLine="540"/>
      </w:pPr>
      <w:r w:rsidRPr="00A4533F">
        <w:rPr>
          <w:i/>
        </w:rPr>
        <w:t>Optical flow</w:t>
      </w:r>
      <w:r w:rsidRPr="00A4533F">
        <w:t xml:space="preserve"> merupakan fitur lokal yang dapat menangkap gerakan dinamis yang merupakan karakteristik aktivitas manusia dari data video dan terdiri dari 12 dimensi fitur. Pada beberapa tahun belakangan ini, sudah banyak penelitian yang membahas mengenai perhitungan </w:t>
      </w:r>
      <w:r w:rsidRPr="00A4533F">
        <w:rPr>
          <w:i/>
        </w:rPr>
        <w:t>optical flow</w:t>
      </w:r>
      <w:r w:rsidRPr="00A4533F">
        <w:t xml:space="preserve">. Pada kasus ini, yang akan digunakan adalah varian dari metode </w:t>
      </w:r>
      <w:r w:rsidRPr="00A4533F">
        <w:rPr>
          <w:i/>
        </w:rPr>
        <w:t>Horn and Schunck</w:t>
      </w:r>
      <w:r w:rsidRPr="00A4533F">
        <w:t xml:space="preserve">, yang mengoptimalkan fungsional berdasarkan residu dari batasan intensitas dan persyaratan regularisasi kehalusan </w:t>
      </w:r>
      <w:sdt>
        <w:sdtPr>
          <w:id w:val="-404454708"/>
          <w:citation/>
        </w:sdtPr>
        <w:sdtContent>
          <w:r w:rsidRPr="00A4533F">
            <w:fldChar w:fldCharType="begin"/>
          </w:r>
          <w:r w:rsidRPr="00A4533F">
            <w:instrText xml:space="preserve">CITATION Zac07 \l 1033 </w:instrText>
          </w:r>
          <w:r w:rsidRPr="00A4533F">
            <w:fldChar w:fldCharType="separate"/>
          </w:r>
          <w:r w:rsidRPr="00A4533F">
            <w:rPr>
              <w:noProof/>
            </w:rPr>
            <w:t>[3]</w:t>
          </w:r>
          <w:r w:rsidRPr="00A4533F">
            <w:fldChar w:fldCharType="end"/>
          </w:r>
        </w:sdtContent>
      </w:sdt>
      <w:r w:rsidRPr="00A4533F">
        <w:t>.</w:t>
      </w:r>
    </w:p>
    <w:p w:rsidR="00A4533F" w:rsidRPr="00A4533F" w:rsidRDefault="00A4533F" w:rsidP="00A4533F">
      <w:pPr>
        <w:ind w:firstLine="578"/>
      </w:pPr>
    </w:p>
    <w:p w:rsidR="00A4533F" w:rsidRPr="00A4533F" w:rsidRDefault="00A4533F" w:rsidP="00A4533F">
      <w:pPr>
        <w:jc w:val="center"/>
      </w:pPr>
      <w:r w:rsidRPr="00A4533F">
        <w:rPr>
          <w:noProof/>
        </w:rPr>
        <w:drawing>
          <wp:inline distT="0" distB="0" distL="0" distR="0" wp14:anchorId="166C6F61" wp14:editId="58F9969B">
            <wp:extent cx="2051221" cy="1415483"/>
            <wp:effectExtent l="0" t="0" r="6350" b="0"/>
            <wp:docPr id="450767" name="Picture 45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055988" cy="1418773"/>
                    </a:xfrm>
                    <a:prstGeom prst="rect">
                      <a:avLst/>
                    </a:prstGeom>
                  </pic:spPr>
                </pic:pic>
              </a:graphicData>
            </a:graphic>
          </wp:inline>
        </w:drawing>
      </w:r>
    </w:p>
    <w:p w:rsidR="00A4533F" w:rsidRPr="00A4533F" w:rsidRDefault="00A4533F" w:rsidP="00A4533F">
      <w:pPr>
        <w:tabs>
          <w:tab w:val="right" w:pos="9071"/>
        </w:tabs>
        <w:ind w:firstLine="540"/>
      </w:pPr>
      <m:oMath>
        <m:r>
          <w:rPr>
            <w:rFonts w:ascii="Cambria Math" w:hAnsi="Cambria Math"/>
          </w:rPr>
          <m:t>I(x,y,t)</m:t>
        </m:r>
      </m:oMath>
      <w:r w:rsidRPr="00A4533F">
        <w:t xml:space="preserve"> menunjukkan intensitas pencahayaan pada rangkaian video di posisi piksel </w:t>
      </w:r>
      <m:oMath>
        <m:r>
          <w:rPr>
            <w:rFonts w:ascii="Cambria Math" w:hAnsi="Cambria Math"/>
          </w:rPr>
          <m:t>(x,y,t)</m:t>
        </m:r>
      </m:oMath>
      <w:r w:rsidRPr="00A4533F">
        <w:t xml:space="preserve"> seperti ilustrasi pada Gambar 2. </w:t>
      </w:r>
      <m:oMath>
        <m:r>
          <m:rPr>
            <m:sty m:val="bi"/>
          </m:rPr>
          <w:rPr>
            <w:rFonts w:ascii="Cambria Math" w:hAnsi="Cambria Math"/>
          </w:rPr>
          <m:t>u</m:t>
        </m:r>
        <m:r>
          <w:rPr>
            <w:rFonts w:ascii="Cambria Math" w:hAnsi="Cambria Math"/>
          </w:rPr>
          <m:t>(x,y,t)</m:t>
        </m:r>
      </m:oMath>
      <w:r w:rsidRPr="00A4533F">
        <w:t xml:space="preserve"> mewakili vector optical flow yang sesuai, dimana </w:t>
      </w:r>
      <m:oMath>
        <m:r>
          <m:rPr>
            <m:sty m:val="bi"/>
          </m:rPr>
          <w:rPr>
            <w:rFonts w:ascii="Cambria Math" w:hAnsi="Cambria Math"/>
          </w:rPr>
          <m:t>u</m:t>
        </m:r>
        <m:r>
          <w:rPr>
            <w:rFonts w:ascii="Cambria Math" w:hAnsi="Cambria Math"/>
          </w:rPr>
          <m:t xml:space="preserve">= </m:t>
        </m:r>
        <m:sSup>
          <m:sSupPr>
            <m:ctrlPr>
              <w:rPr>
                <w:rFonts w:ascii="Cambria Math" w:hAnsi="Cambria Math"/>
                <w:i/>
              </w:rPr>
            </m:ctrlPr>
          </m:sSupPr>
          <m:e>
            <m:r>
              <w:rPr>
                <w:rFonts w:ascii="Cambria Math" w:hAnsi="Cambria Math"/>
              </w:rPr>
              <m:t>(u,v)</m:t>
            </m:r>
          </m:e>
          <m:sup>
            <m:r>
              <w:rPr>
                <w:rFonts w:ascii="Cambria Math" w:hAnsi="Cambria Math"/>
              </w:rPr>
              <m:t>T</m:t>
            </m:r>
          </m:sup>
        </m:sSup>
      </m:oMath>
      <w:r w:rsidRPr="00A4533F">
        <w:rPr>
          <w:b/>
        </w:rPr>
        <w:t>.</w:t>
      </w:r>
      <w:r w:rsidRPr="00A4533F">
        <w:t xml:space="preserve"> Berdasarkan </w:t>
      </w:r>
      <m:oMath>
        <m:r>
          <w:rPr>
            <w:rFonts w:ascii="Cambria Math" w:hAnsi="Cambria Math"/>
          </w:rPr>
          <m:t>I(x,y,t)</m:t>
        </m:r>
      </m:oMath>
      <w:r w:rsidRPr="00A4533F">
        <w:t xml:space="preserve"> dan </w:t>
      </w:r>
      <m:oMath>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w:r w:rsidRPr="00A4533F">
        <w:t xml:space="preserve"> dapat didefinisikan vector fitur lokal </w:t>
      </w:r>
      <m:oMath>
        <m:r>
          <m:rPr>
            <m:sty m:val="bi"/>
          </m:rPr>
          <w:rPr>
            <w:rFonts w:ascii="Cambria Math" w:hAnsi="Cambria Math"/>
          </w:rPr>
          <m:t>f</m:t>
        </m:r>
        <m:r>
          <w:rPr>
            <w:rFonts w:ascii="Cambria Math" w:hAnsi="Cambria Math"/>
          </w:rPr>
          <m:t>(x,y,t)</m:t>
        </m:r>
      </m:oMath>
      <w:r w:rsidRPr="00A4533F">
        <w:t xml:space="preserve"> pada persamaan (1).</w:t>
      </w:r>
    </w:p>
    <w:p w:rsidR="00A4533F" w:rsidRPr="00A4533F" w:rsidRDefault="00A4533F" w:rsidP="00A4533F">
      <w:pPr>
        <w:tabs>
          <w:tab w:val="right" w:pos="9071"/>
        </w:tabs>
        <w:ind w:left="720" w:firstLine="720"/>
      </w:pPr>
      <w:r w:rsidRPr="00A4533F">
        <w:rPr>
          <w:noProof/>
        </w:rPr>
        <mc:AlternateContent>
          <mc:Choice Requires="wps">
            <w:drawing>
              <wp:anchor distT="0" distB="0" distL="114300" distR="114300" simplePos="0" relativeHeight="251973632" behindDoc="0" locked="0" layoutInCell="1" allowOverlap="1" wp14:anchorId="702AC49F" wp14:editId="33C605B8">
                <wp:simplePos x="0" y="0"/>
                <wp:positionH relativeFrom="margin">
                  <wp:posOffset>3446780</wp:posOffset>
                </wp:positionH>
                <wp:positionV relativeFrom="paragraph">
                  <wp:posOffset>71120</wp:posOffset>
                </wp:positionV>
                <wp:extent cx="395416" cy="284837"/>
                <wp:effectExtent l="0" t="0" r="0" b="1270"/>
                <wp:wrapNone/>
                <wp:docPr id="72" name="Rectangle 7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A10F97" w:rsidRDefault="0019690D"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AC49F" id="Rectangle 72" o:spid="_x0000_s1032" style="position:absolute;left:0;text-align:left;margin-left:271.4pt;margin-top:5.6pt;width:31.15pt;height:22.4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iAfxg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" filled="f" stroked="f">
                <v:stroke joinstyle="round"/>
                <v:textbox>
                  <w:txbxContent>
                    <w:p w:rsidR="0019690D" w:rsidRPr="00A10F97" w:rsidRDefault="0019690D"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rect>
            </w:pict>
          </mc:Fallback>
        </mc:AlternateContent>
      </w:r>
    </w:p>
    <w:p w:rsidR="00A4533F" w:rsidRPr="00A10F97" w:rsidRDefault="00A4533F" w:rsidP="00A10F97">
      <w:pPr>
        <w:tabs>
          <w:tab w:val="left" w:pos="8640"/>
          <w:tab w:val="right" w:pos="9071"/>
        </w:tabs>
        <w:jc w:val="center"/>
      </w:pPr>
      <m:oMathPara>
        <m:oMathParaPr>
          <m:jc m:val="left"/>
        </m:oMathParaPr>
        <m:oMath>
          <m:r>
            <m:rPr>
              <m:sty m:val="bi"/>
            </m:rPr>
            <w:rPr>
              <w:rFonts w:ascii="Cambria Math" w:hAnsi="Cambria Math"/>
            </w:rPr>
            <m:t>f</m:t>
          </m:r>
          <m:d>
            <m:dPr>
              <m:ctrlPr>
                <w:rPr>
                  <w:rFonts w:ascii="Cambria Math" w:hAnsi="Cambria Math"/>
                  <w:i/>
                </w:rPr>
              </m:ctrlPr>
            </m:dPr>
            <m:e>
              <m:r>
                <w:rPr>
                  <w:rFonts w:ascii="Cambria Math" w:hAnsi="Cambria Math"/>
                </w:rPr>
                <m:t>x,y,t</m:t>
              </m:r>
            </m:e>
          </m:d>
          <m:r>
            <w:rPr>
              <w:rFonts w:ascii="Cambria Math" w:hAnsi="Cambria Math"/>
            </w:rPr>
            <m:t xml:space="preserve"> :=</m:t>
          </m:r>
          <m:sSup>
            <m:sSupPr>
              <m:ctrlPr>
                <w:rPr>
                  <w:rFonts w:ascii="Cambria Math" w:hAnsi="Cambria Math"/>
                  <w:i/>
                </w:rPr>
              </m:ctrlPr>
            </m:sSupPr>
            <m:e>
              <m:r>
                <w:rPr>
                  <w:rFonts w:ascii="Cambria Math" w:hAnsi="Cambria Math"/>
                </w:rPr>
                <m:t>[x,y,t,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,u,v,</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,Div,Vor,Gten, Sten]</m:t>
              </m:r>
            </m:e>
            <m:sup>
              <m:r>
                <w:rPr>
                  <w:rFonts w:ascii="Cambria Math" w:hAnsi="Cambria Math"/>
                </w:rPr>
                <m:t>T</m:t>
              </m:r>
            </m:sup>
          </m:sSup>
        </m:oMath>
      </m:oMathPara>
    </w:p>
    <w:p w:rsidR="00A4533F" w:rsidRPr="00A4533F" w:rsidRDefault="00A4533F" w:rsidP="00A10F97">
      <w:pPr>
        <w:tabs>
          <w:tab w:val="left" w:pos="8640"/>
          <w:tab w:val="right" w:pos="9071"/>
        </w:tabs>
        <w:jc w:val="center"/>
      </w:pPr>
    </w:p>
    <w:p w:rsidR="00A4533F" w:rsidRPr="00A4533F" w:rsidRDefault="00A4533F" w:rsidP="00A4533F">
      <w:pPr>
        <w:tabs>
          <w:tab w:val="right" w:pos="9071"/>
        </w:tabs>
      </w:pPr>
      <w:r w:rsidRPr="00A4533F">
        <w:t xml:space="preserve">dimana </w:t>
      </w:r>
      <m:oMath>
        <m:sSup>
          <m:sSupPr>
            <m:ctrlPr>
              <w:rPr>
                <w:rFonts w:ascii="Cambria Math" w:hAnsi="Cambria Math"/>
                <w:i/>
              </w:rPr>
            </m:ctrlPr>
          </m:sSupPr>
          <m:e>
            <m:d>
              <m:dPr>
                <m:ctrlPr>
                  <w:rPr>
                    <w:rFonts w:ascii="Cambria Math" w:hAnsi="Cambria Math"/>
                    <w:i/>
                  </w:rPr>
                </m:ctrlPr>
              </m:dPr>
              <m:e>
                <m:r>
                  <w:rPr>
                    <w:rFonts w:ascii="Cambria Math" w:hAnsi="Cambria Math"/>
                  </w:rPr>
                  <m:t>x,y,t</m:t>
                </m:r>
              </m:e>
            </m:d>
          </m:e>
          <m:sup>
            <m:r>
              <w:rPr>
                <w:rFonts w:ascii="Cambria Math" w:hAnsi="Cambria Math"/>
              </w:rPr>
              <m:t>T</m:t>
            </m:r>
          </m:sup>
        </m:sSup>
        <m:r>
          <w:rPr>
            <w:rFonts w:ascii="Cambria Math" w:hAnsi="Cambria Math"/>
          </w:rPr>
          <m:t xml:space="preserve"> ∈A </m:t>
        </m:r>
      </m:oMath>
      <w:r w:rsidRPr="00A4533F">
        <w:t xml:space="preserve">(himpunan semua koordinat piksel pada segmen video),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adalah turunan parsial pertama dari </w:t>
      </w:r>
      <m:oMath>
        <m:r>
          <w:rPr>
            <w:rFonts w:ascii="Cambria Math" w:hAnsi="Cambria Math"/>
          </w:rPr>
          <m:t>I(x,y,t)</m:t>
        </m:r>
      </m:oMath>
      <w:r w:rsidRPr="00A4533F">
        <w:t xml:space="preserve"> yang berkenaan dengan waktu </w:t>
      </w:r>
      <m:oMath>
        <m:r>
          <w:rPr>
            <w:rFonts w:ascii="Cambria Math" w:hAnsi="Cambria Math"/>
          </w:rPr>
          <m:t>t</m:t>
        </m:r>
      </m:oMath>
      <w:r w:rsidRPr="00A4533F">
        <w:t xml:space="preserve">, sehingga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dapat didefinisakan seperti pada persamaan (2).</w:t>
      </w:r>
    </w:p>
    <w:p w:rsidR="00A4533F" w:rsidRPr="00A4533F" w:rsidRDefault="00A4533F" w:rsidP="00A4533F">
      <w:pPr>
        <w:tabs>
          <w:tab w:val="right" w:pos="9071"/>
        </w:tabs>
        <w:ind w:left="720"/>
      </w:pPr>
    </w:p>
    <w:p w:rsidR="00A4533F" w:rsidRPr="00A4533F" w:rsidRDefault="0019690D" w:rsidP="00A4533F">
      <w:pPr>
        <w:tabs>
          <w:tab w:val="right" w:pos="9071"/>
        </w:tabs>
        <w:ind w:left="720"/>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∂I(x,y,t)</m:t>
              </m:r>
            </m:num>
            <m:den>
              <m:r>
                <w:rPr>
                  <w:rFonts w:ascii="Cambria Math" w:hAnsi="Cambria Math"/>
                </w:rPr>
                <m:t>∂t</m:t>
              </m:r>
            </m:den>
          </m:f>
        </m:oMath>
      </m:oMathPara>
    </w:p>
    <w:p w:rsidR="00A4533F" w:rsidRPr="00A4533F" w:rsidRDefault="00A4533F" w:rsidP="00A4533F">
      <w:pPr>
        <w:tabs>
          <w:tab w:val="right" w:pos="9071"/>
        </w:tabs>
        <w:ind w:left="720"/>
      </w:pPr>
      <w:r w:rsidRPr="00A4533F">
        <w:rPr>
          <w:noProof/>
        </w:rPr>
        <w:lastRenderedPageBreak/>
        <mc:AlternateContent>
          <mc:Choice Requires="wps">
            <w:drawing>
              <wp:anchor distT="0" distB="0" distL="114300" distR="114300" simplePos="0" relativeHeight="251974656" behindDoc="0" locked="0" layoutInCell="1" allowOverlap="1" wp14:anchorId="4ED6245B" wp14:editId="083D9FF6">
                <wp:simplePos x="0" y="0"/>
                <wp:positionH relativeFrom="margin">
                  <wp:align>right</wp:align>
                </wp:positionH>
                <wp:positionV relativeFrom="paragraph">
                  <wp:posOffset>-316572</wp:posOffset>
                </wp:positionV>
                <wp:extent cx="395416" cy="284837"/>
                <wp:effectExtent l="0" t="0" r="0" b="1270"/>
                <wp:wrapNone/>
                <wp:docPr id="73" name="Rectangle 7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6245B" id="Rectangle 73" o:spid="_x0000_s1033" style="position:absolute;left:0;text-align:left;margin-left:-20.05pt;margin-top:-24.95pt;width:31.15pt;height:22.45pt;z-index:251974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ClxQ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" filled="f" stroked="f">
                <v:stroke joinstyle="round"/>
                <v:textbo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keepNext/>
        <w:tabs>
          <w:tab w:val="right" w:pos="9071"/>
        </w:tabs>
        <w:ind w:left="720"/>
        <w:jc w:val="center"/>
      </w:pPr>
      <w:r w:rsidRPr="00A4533F">
        <w:rPr>
          <w:noProof/>
        </w:rPr>
        <w:drawing>
          <wp:inline distT="0" distB="0" distL="0" distR="0" wp14:anchorId="3F2E5F3B" wp14:editId="7108437B">
            <wp:extent cx="1762125" cy="13371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63272" cy="1338053"/>
                    </a:xfrm>
                    <a:prstGeom prst="rect">
                      <a:avLst/>
                    </a:prstGeom>
                    <a:noFill/>
                  </pic:spPr>
                </pic:pic>
              </a:graphicData>
            </a:graphic>
          </wp:inline>
        </w:drawing>
      </w:r>
    </w:p>
    <w:p w:rsidR="00A4533F" w:rsidRPr="00A4533F" w:rsidRDefault="00A4533F" w:rsidP="00A4533F">
      <w:pPr>
        <w:spacing w:before="240"/>
        <w:ind w:left="720"/>
        <w:jc w:val="center"/>
      </w:pPr>
      <w:r w:rsidRPr="00A4533F">
        <w:t xml:space="preserve">Gambar </w:t>
      </w:r>
      <w:fldSimple w:instr=" SEQ Gambar \* ARABIC ">
        <w:r w:rsidRPr="00A4533F">
          <w:rPr>
            <w:noProof/>
          </w:rPr>
          <w:t>3</w:t>
        </w:r>
      </w:fldSimple>
      <w:r w:rsidRPr="00A4533F">
        <w:t xml:space="preserve">. Ilustrasi Perpindahan Intensitas pada </w:t>
      </w:r>
      <w:r w:rsidRPr="00A4533F">
        <w:rPr>
          <w:i/>
        </w:rPr>
        <w:t>Frame</w:t>
      </w:r>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u</m:t>
        </m:r>
      </m:oMath>
      <w:r w:rsidRPr="00A4533F">
        <w:t xml:space="preserve"> dan </w:t>
      </w:r>
      <m:oMath>
        <m:r>
          <w:rPr>
            <w:rFonts w:ascii="Cambria Math" w:hAnsi="Cambria Math"/>
          </w:rPr>
          <m:t>v</m:t>
        </m:r>
      </m:oMath>
      <w:r w:rsidRPr="00A4533F">
        <w:t xml:space="preserve"> adalah komponen </w:t>
      </w:r>
      <w:r w:rsidRPr="00A4533F">
        <w:rPr>
          <w:i/>
        </w:rPr>
        <w:t xml:space="preserve">optical flow </w:t>
      </w:r>
      <w:r w:rsidRPr="00A4533F">
        <w:t xml:space="preserve">yang merupakan perpindahan posisi piksel </w:t>
      </w:r>
      <m:oMath>
        <m:r>
          <w:rPr>
            <w:rFonts w:ascii="Cambria Math" w:hAnsi="Cambria Math"/>
          </w:rPr>
          <m:t>(x,y)</m:t>
        </m:r>
      </m:oMath>
      <w:r w:rsidRPr="00A4533F">
        <w:t xml:space="preserve"> dengan intensitas I berdasarkan </w:t>
      </w:r>
      <m:oMath>
        <m:r>
          <w:rPr>
            <w:rFonts w:ascii="Cambria Math" w:hAnsi="Cambria Math"/>
          </w:rPr>
          <m:t>t</m:t>
        </m:r>
      </m:oMath>
      <w:r w:rsidRPr="00A4533F">
        <w:t xml:space="preserve"> seperti ilustrasi pada Gambar 3. Diasumsikan intensitas piksel antara </w:t>
      </w:r>
      <w:r w:rsidRPr="00A4533F">
        <w:rPr>
          <w:i/>
        </w:rPr>
        <w:t>frame</w:t>
      </w:r>
      <w:r w:rsidRPr="00A4533F">
        <w:t xml:space="preserve"> satu dengan </w:t>
      </w:r>
      <w:r w:rsidRPr="00A4533F">
        <w:rPr>
          <w:i/>
        </w:rPr>
        <w:t>frame</w:t>
      </w:r>
      <w:r w:rsidRPr="00A4533F">
        <w:t xml:space="preserve"> lainnya bersifat konstan, sehingga dapat didefinisikan seperti pada persamaan (3). sementara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Pr="00A4533F">
        <w:t xml:space="preserve"> dan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A4533F">
        <w:t xml:space="preserve"> adalah turunan parsial pertamanya yang berkenaan dengan </w:t>
      </w:r>
      <m:oMath>
        <m:r>
          <w:rPr>
            <w:rFonts w:ascii="Cambria Math" w:hAnsi="Cambria Math"/>
          </w:rPr>
          <m:t>t</m:t>
        </m:r>
      </m:oMath>
      <w:r w:rsidRPr="00A4533F">
        <w:t xml:space="preserve">. </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81824" behindDoc="0" locked="0" layoutInCell="1" allowOverlap="1" wp14:anchorId="6511B8D9" wp14:editId="73ED3DB6">
                <wp:simplePos x="0" y="0"/>
                <wp:positionH relativeFrom="margin">
                  <wp:align>right</wp:align>
                </wp:positionH>
                <wp:positionV relativeFrom="paragraph">
                  <wp:posOffset>93345</wp:posOffset>
                </wp:positionV>
                <wp:extent cx="395416" cy="284837"/>
                <wp:effectExtent l="0" t="0" r="0" b="1270"/>
                <wp:wrapNone/>
                <wp:docPr id="78" name="Rectangle 78"/>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1B8D9" id="Rectangle 78" o:spid="_x0000_s1034" style="position:absolute;left:0;text-align:left;margin-left:-20.05pt;margin-top:7.35pt;width:31.15pt;height:22.45pt;z-index:25198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" filled="f" stroked="f">
                <v:stroke joinstyle="round"/>
                <v:textbo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I</m:t>
          </m:r>
          <m:d>
            <m:dPr>
              <m:ctrlPr>
                <w:rPr>
                  <w:rFonts w:ascii="Cambria Math" w:hAnsi="Cambria Math"/>
                  <w:i/>
                </w:rPr>
              </m:ctrlPr>
            </m:dPr>
            <m:e>
              <m:r>
                <w:rPr>
                  <w:rFonts w:ascii="Cambria Math" w:hAnsi="Cambria Math"/>
                </w:rPr>
                <m:t>x,y,t-1</m:t>
              </m:r>
            </m:e>
          </m:d>
          <m:r>
            <w:rPr>
              <w:rFonts w:ascii="Cambria Math" w:hAnsi="Cambria Math"/>
            </w:rPr>
            <m:t>=I(x+u,y+v,t)</m:t>
          </m:r>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Div</m:t>
        </m:r>
      </m:oMath>
      <w:r w:rsidRPr="00A4533F">
        <w:t xml:space="preserve"> (</w:t>
      </w:r>
      <w:r w:rsidRPr="00A4533F">
        <w:rPr>
          <w:i/>
        </w:rPr>
        <w:t>divergence</w:t>
      </w:r>
      <w:r w:rsidRPr="00A4533F">
        <w:t xml:space="preserve">) adalah perbedaan spasial dari </w:t>
      </w:r>
      <w:r w:rsidRPr="00A4533F">
        <w:rPr>
          <w:i/>
        </w:rPr>
        <w:t>flow field</w:t>
      </w:r>
      <w:r w:rsidRPr="00A4533F">
        <w:t xml:space="preserve"> yang ada pada setiap posisi piksel. </w:t>
      </w:r>
      <w:r w:rsidRPr="00A4533F">
        <w:rPr>
          <w:i/>
        </w:rPr>
        <w:t>Divergence</w:t>
      </w:r>
      <w:r w:rsidRPr="00A4533F">
        <w:t xml:space="preserve"> menangkap jumlah ekspansi lokal yang dapat mengindikasikan perbedaan aktivitas. </w:t>
      </w:r>
      <w:r w:rsidRPr="00A4533F">
        <w:rPr>
          <w:i/>
        </w:rPr>
        <w:t>Divergence</w:t>
      </w:r>
      <w:r w:rsidRPr="00A4533F">
        <w:t xml:space="preserve"> didefinisikan pada persamaan (4).</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75680" behindDoc="0" locked="0" layoutInCell="1" allowOverlap="1" wp14:anchorId="6F6569FF" wp14:editId="20A057A5">
                <wp:simplePos x="0" y="0"/>
                <wp:positionH relativeFrom="margin">
                  <wp:align>right</wp:align>
                </wp:positionH>
                <wp:positionV relativeFrom="paragraph">
                  <wp:posOffset>180242</wp:posOffset>
                </wp:positionV>
                <wp:extent cx="395416" cy="284837"/>
                <wp:effectExtent l="0" t="0" r="0" b="1270"/>
                <wp:wrapNone/>
                <wp:docPr id="75" name="Rectangle 75"/>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569FF" id="Rectangle 75" o:spid="_x0000_s1035" style="position:absolute;left:0;text-align:left;margin-left:-20.05pt;margin-top:14.2pt;width:31.15pt;height:22.45pt;z-index:25197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" filled="f" stroked="f">
                <v:stroke joinstyle="round"/>
                <v:textbo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Div</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∂u(x,y,t)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∂v(x,y,t)</m:t>
              </m:r>
            </m:num>
            <m:den>
              <m:r>
                <w:rPr>
                  <w:rFonts w:ascii="Cambria Math" w:hAnsi="Cambria Math"/>
                </w:rPr>
                <m:t>∂y</m:t>
              </m:r>
            </m:den>
          </m:f>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Vor</m:t>
        </m:r>
      </m:oMath>
      <w:r w:rsidRPr="00A4533F">
        <w:t xml:space="preserve"> (</w:t>
      </w:r>
      <w:r w:rsidRPr="00A4533F">
        <w:rPr>
          <w:i/>
        </w:rPr>
        <w:t>voricity</w:t>
      </w:r>
      <w:r w:rsidRPr="00A4533F">
        <w:t xml:space="preserve">) digunakan untuk mengukur putaran lokal di sekitar sumbu yang tegak lurus terhadap bidang </w:t>
      </w:r>
      <w:r w:rsidRPr="00A4533F">
        <w:rPr>
          <w:i/>
        </w:rPr>
        <w:t>flow field</w:t>
      </w:r>
      <w:r w:rsidRPr="00A4533F">
        <w:t xml:space="preserve">. Pada konteks </w:t>
      </w:r>
      <w:r w:rsidRPr="00A4533F">
        <w:rPr>
          <w:i/>
        </w:rPr>
        <w:t>optical flow</w:t>
      </w:r>
      <w:r w:rsidRPr="00A4533F">
        <w:t xml:space="preserve">, </w:t>
      </w:r>
      <w:r w:rsidRPr="00A4533F">
        <w:rPr>
          <w:i/>
        </w:rPr>
        <w:t>voricity</w:t>
      </w:r>
      <w:r w:rsidRPr="00A4533F">
        <w:t xml:space="preserve"> berpotensi menangkap gerakan melingkar lokal dari objek yang bergerak. </w:t>
      </w:r>
      <w:r w:rsidRPr="00A4533F">
        <w:rPr>
          <w:i/>
        </w:rPr>
        <w:t>Voricity</w:t>
      </w:r>
      <w:r w:rsidRPr="00A4533F">
        <w:t xml:space="preserve"> didefinisikan pada persamaan (5).</w:t>
      </w:r>
    </w:p>
    <w:p w:rsidR="00A4533F" w:rsidRPr="00A4533F" w:rsidRDefault="00A4533F" w:rsidP="00A4533F">
      <w:pPr>
        <w:tabs>
          <w:tab w:val="right" w:pos="9071"/>
        </w:tabs>
        <w:ind w:left="720"/>
      </w:pPr>
    </w:p>
    <w:p w:rsidR="00A4533F" w:rsidRPr="00A4533F" w:rsidRDefault="00A4533F" w:rsidP="00A1130C">
      <w:pPr>
        <w:tabs>
          <w:tab w:val="right" w:pos="9071"/>
        </w:tabs>
        <w:jc w:val="center"/>
      </w:pPr>
      <m:oMathPara>
        <m:oMath>
          <m:r>
            <w:rPr>
              <w:rFonts w:ascii="Cambria Math" w:hAnsi="Cambria Math"/>
            </w:rPr>
            <w:lastRenderedPageBreak/>
            <m:t>Vor</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∂v(x,y,t)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∂u(x,y,t)</m:t>
              </m:r>
            </m:num>
            <m:den>
              <m:r>
                <w:rPr>
                  <w:rFonts w:ascii="Cambria Math" w:hAnsi="Cambria Math"/>
                </w:rPr>
                <m:t>∂y</m:t>
              </m:r>
            </m:den>
          </m:f>
        </m:oMath>
      </m:oMathPara>
    </w:p>
    <w:p w:rsidR="00A4533F" w:rsidRPr="00A4533F" w:rsidRDefault="00A4533F" w:rsidP="00A4533F">
      <w:pPr>
        <w:tabs>
          <w:tab w:val="right" w:pos="9071"/>
        </w:tabs>
        <w:jc w:val="center"/>
      </w:pPr>
      <w:r w:rsidRPr="00A4533F">
        <w:rPr>
          <w:noProof/>
        </w:rPr>
        <mc:AlternateContent>
          <mc:Choice Requires="wps">
            <w:drawing>
              <wp:anchor distT="0" distB="0" distL="114300" distR="114300" simplePos="0" relativeHeight="251976704" behindDoc="0" locked="0" layoutInCell="1" allowOverlap="1" wp14:anchorId="424F2018" wp14:editId="708F19AC">
                <wp:simplePos x="0" y="0"/>
                <wp:positionH relativeFrom="margin">
                  <wp:align>right</wp:align>
                </wp:positionH>
                <wp:positionV relativeFrom="paragraph">
                  <wp:posOffset>-375285</wp:posOffset>
                </wp:positionV>
                <wp:extent cx="395416" cy="284837"/>
                <wp:effectExtent l="0" t="0" r="0" b="1270"/>
                <wp:wrapNone/>
                <wp:docPr id="76" name="Rectangle 76"/>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F2018" id="Rectangle 76" o:spid="_x0000_s1036" style="position:absolute;left:0;text-align:left;margin-left:-20.05pt;margin-top:-29.55pt;width:31.15pt;height:22.45pt;z-index:25197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Q4xgIAAPU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" filled="f" stroked="f">
                <v:stroke joinstyle="round"/>
                <v:textbo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firstLine="720"/>
      </w:pPr>
      <w:r w:rsidRPr="00A4533F">
        <w:rPr>
          <w:rFonts w:hint="eastAsia"/>
        </w:rPr>
        <w:t xml:space="preserve">Untuk menggambarkan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rPr>
          <w:rFonts w:hint="eastAsia"/>
        </w:rPr>
        <w:t xml:space="preserve"> </w:t>
      </w:r>
      <w:r w:rsidRPr="00A4533F">
        <w:t>ada</w:t>
      </w:r>
      <w:r w:rsidRPr="00A4533F">
        <w:rPr>
          <w:rFonts w:hint="eastAsia"/>
        </w:rPr>
        <w:t xml:space="preserve"> dua matriks</w:t>
      </w:r>
      <w:r w:rsidRPr="00A4533F">
        <w:t xml:space="preserve"> yang berperan</w:t>
      </w:r>
      <w:r w:rsidRPr="00A4533F">
        <w:rPr>
          <w:rFonts w:hint="eastAsia"/>
        </w:rPr>
        <w:t xml:space="preserve">, yaitu tensor gradien </w:t>
      </w:r>
      <w:r w:rsidRPr="00A4533F">
        <w:t xml:space="preserve">dari </w:t>
      </w:r>
      <w:r w:rsidRPr="00A4533F">
        <w:rPr>
          <w:i/>
        </w:rPr>
        <w:t>optical flow</w:t>
      </w:r>
      <w:r w:rsidRPr="00A4533F">
        <w:rPr>
          <w:rFonts w:hint="eastAsia"/>
        </w:rPr>
        <w:t xml:space="preserve"> </w:t>
      </w:r>
      <m:oMath>
        <m:r>
          <m:rPr>
            <m:sty m:val="p"/>
          </m:rPr>
          <w:rPr>
            <w:rFonts w:ascii="Cambria Math" w:hAnsi="Cambria Math" w:hint="eastAsia"/>
          </w:rPr>
          <w:sym w:font="Symbol" w:char="F0D1"/>
        </m:r>
        <m:r>
          <m:rPr>
            <m:sty m:val="bi"/>
          </m:rPr>
          <w:rPr>
            <w:rFonts w:ascii="Cambria Math" w:hAnsi="Cambria Math"/>
          </w:rPr>
          <m:t>u</m:t>
        </m:r>
        <m:r>
          <w:rPr>
            <w:rFonts w:ascii="Cambria Math" w:hAnsi="Cambria Math"/>
          </w:rPr>
          <m:t>(x,y,t)</m:t>
        </m:r>
      </m:oMath>
      <w:r w:rsidRPr="00A4533F">
        <w:rPr>
          <w:rFonts w:hint="eastAsia"/>
        </w:rPr>
        <w:t xml:space="preserve"> dan laju regangan tensor</w:t>
      </w:r>
      <w:r w:rsidRPr="00A4533F">
        <w:t xml:space="preserve"> </w:t>
      </w:r>
      <m:oMath>
        <m:r>
          <w:rPr>
            <w:rFonts w:ascii="Cambria Math" w:hAnsi="Cambria Math"/>
          </w:rPr>
          <m:t>S(x,y,t)</m:t>
        </m:r>
      </m:oMath>
      <w:r w:rsidRPr="00A4533F">
        <w:t xml:space="preserve"> yang didefinisikan pada berurutan pada persamaan (6) dan (7).</w:t>
      </w:r>
    </w:p>
    <w:p w:rsidR="00A4533F" w:rsidRPr="00A4533F" w:rsidRDefault="00A4533F" w:rsidP="00A4533F">
      <w:pPr>
        <w:ind w:left="720"/>
      </w:pPr>
    </w:p>
    <w:p w:rsidR="00A4533F" w:rsidRPr="00A4533F" w:rsidRDefault="00A4533F" w:rsidP="00A1130C">
      <m:oMathPara>
        <m:oMath>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∂u(x,y,t)</m:t>
                    </m:r>
                  </m:num>
                  <m:den>
                    <m:r>
                      <w:rPr>
                        <w:rFonts w:ascii="Cambria Math" w:hAnsi="Cambria Math"/>
                      </w:rPr>
                      <m:t>∂x</m:t>
                    </m:r>
                  </m:den>
                </m:f>
              </m:e>
              <m:e>
                <m:f>
                  <m:fPr>
                    <m:ctrlPr>
                      <w:rPr>
                        <w:rFonts w:ascii="Cambria Math" w:hAnsi="Cambria Math"/>
                        <w:i/>
                      </w:rPr>
                    </m:ctrlPr>
                  </m:fPr>
                  <m:num>
                    <m:r>
                      <w:rPr>
                        <w:rFonts w:ascii="Cambria Math" w:hAnsi="Cambria Math"/>
                      </w:rPr>
                      <m:t>∂v(x,y,t)</m:t>
                    </m:r>
                  </m:num>
                  <m:den>
                    <m:r>
                      <w:rPr>
                        <w:rFonts w:ascii="Cambria Math" w:hAnsi="Cambria Math"/>
                      </w:rPr>
                      <m:t>∂y</m:t>
                    </m:r>
                  </m:den>
                </m:f>
              </m:e>
            </m:mr>
            <m:mr>
              <m:e>
                <m:f>
                  <m:fPr>
                    <m:ctrlPr>
                      <w:rPr>
                        <w:rFonts w:ascii="Cambria Math" w:hAnsi="Cambria Math"/>
                        <w:i/>
                      </w:rPr>
                    </m:ctrlPr>
                  </m:fPr>
                  <m:num>
                    <m:r>
                      <w:rPr>
                        <w:rFonts w:ascii="Cambria Math" w:hAnsi="Cambria Math"/>
                      </w:rPr>
                      <m:t>∂v(x,y,t)</m:t>
                    </m:r>
                  </m:num>
                  <m:den>
                    <m:r>
                      <w:rPr>
                        <w:rFonts w:ascii="Cambria Math" w:hAnsi="Cambria Math"/>
                      </w:rPr>
                      <m:t>∂x</m:t>
                    </m:r>
                  </m:den>
                </m:f>
              </m:e>
              <m:e>
                <m:f>
                  <m:fPr>
                    <m:ctrlPr>
                      <w:rPr>
                        <w:rFonts w:ascii="Cambria Math" w:hAnsi="Cambria Math"/>
                        <w:i/>
                      </w:rPr>
                    </m:ctrlPr>
                  </m:fPr>
                  <m:num>
                    <m:r>
                      <w:rPr>
                        <w:rFonts w:ascii="Cambria Math" w:hAnsi="Cambria Math"/>
                      </w:rPr>
                      <m:t>∂u(x,y,t)</m:t>
                    </m:r>
                  </m:num>
                  <m:den>
                    <m:r>
                      <w:rPr>
                        <w:rFonts w:ascii="Cambria Math" w:hAnsi="Cambria Math"/>
                      </w:rPr>
                      <m:t>∂y</m:t>
                    </m:r>
                  </m:den>
                </m:f>
              </m:e>
            </m:mr>
          </m:m>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77728" behindDoc="0" locked="0" layoutInCell="1" allowOverlap="1" wp14:anchorId="3CD8DD56" wp14:editId="66AFFDD6">
                <wp:simplePos x="0" y="0"/>
                <wp:positionH relativeFrom="margin">
                  <wp:align>right</wp:align>
                </wp:positionH>
                <wp:positionV relativeFrom="paragraph">
                  <wp:posOffset>-539750</wp:posOffset>
                </wp:positionV>
                <wp:extent cx="395416" cy="284837"/>
                <wp:effectExtent l="0" t="0" r="0" b="1270"/>
                <wp:wrapNone/>
                <wp:docPr id="77" name="Rectangle 77"/>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8DD56" id="Rectangle 77" o:spid="_x0000_s1037" style="position:absolute;left:0;text-align:left;margin-left:-20.05pt;margin-top:-42.5pt;width:31.15pt;height:22.45pt;z-index:25197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" filled="f" stroked="f">
                <v:stroke joinstyle="round"/>
                <v:textbo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A4533F">
        <w:rPr>
          <w:noProof/>
        </w:rPr>
        <mc:AlternateContent>
          <mc:Choice Requires="wps">
            <w:drawing>
              <wp:anchor distT="0" distB="0" distL="114300" distR="114300" simplePos="0" relativeHeight="251978752" behindDoc="0" locked="0" layoutInCell="1" allowOverlap="1" wp14:anchorId="08A9F388" wp14:editId="7AF05463">
                <wp:simplePos x="0" y="0"/>
                <wp:positionH relativeFrom="margin">
                  <wp:align>right</wp:align>
                </wp:positionH>
                <wp:positionV relativeFrom="paragraph">
                  <wp:posOffset>180874</wp:posOffset>
                </wp:positionV>
                <wp:extent cx="395416" cy="284837"/>
                <wp:effectExtent l="0" t="0" r="0" b="1270"/>
                <wp:wrapNone/>
                <wp:docPr id="80" name="Rectangle 80"/>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F388" id="Rectangle 80" o:spid="_x0000_s1038" style="position:absolute;left:0;text-align:left;margin-left:-20.05pt;margin-top:14.25pt;width:31.15pt;height:22.45pt;z-index:25197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hrxg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" filled="f" stroked="f">
                <v:stroke joinstyle="round"/>
                <v:textbo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1130C">
      <m:oMathPara>
        <m:oMath>
          <m:r>
            <w:rPr>
              <w:rFonts w:ascii="Cambria Math" w:hAnsi="Cambria Math"/>
            </w:rPr>
            <m:t>S</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Pr="00A4533F" w:rsidRDefault="00A4533F" w:rsidP="00A1130C">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adalah invarian tensor yang tetap konstan tidak peduli sistem koordinat apa yang mereka rujuk.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juga merupakan sifat skalar yang menggabungkan komponen tensor gradien sehingga menghasilkan struktur lokal.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didefinisikan berurutan pada persamaan (8) dan (9).</w:t>
      </w:r>
    </w:p>
    <w:p w:rsidR="00A4533F" w:rsidRPr="00A4533F" w:rsidRDefault="00A4533F" w:rsidP="00A4533F">
      <w:pPr>
        <w:ind w:left="720"/>
      </w:pPr>
      <w:r w:rsidRPr="00A4533F">
        <w:rPr>
          <w:noProof/>
        </w:rPr>
        <mc:AlternateContent>
          <mc:Choice Requires="wps">
            <w:drawing>
              <wp:anchor distT="0" distB="0" distL="114300" distR="114300" simplePos="0" relativeHeight="251979776" behindDoc="0" locked="0" layoutInCell="1" allowOverlap="1" wp14:anchorId="70E24BB4" wp14:editId="347F2E67">
                <wp:simplePos x="0" y="0"/>
                <wp:positionH relativeFrom="margin">
                  <wp:align>right</wp:align>
                </wp:positionH>
                <wp:positionV relativeFrom="paragraph">
                  <wp:posOffset>216257</wp:posOffset>
                </wp:positionV>
                <wp:extent cx="395416" cy="284837"/>
                <wp:effectExtent l="0" t="0" r="0" b="1270"/>
                <wp:wrapNone/>
                <wp:docPr id="82" name="Rectangle 8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24BB4" id="Rectangle 82" o:spid="_x0000_s1039" style="position:absolute;left:0;text-align:left;margin-left:-20.05pt;margin-top:17.05pt;width:31.15pt;height:22.45pt;z-index:25197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4E2xw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" filled="f" stroked="f">
                <v:stroke joinstyle="round"/>
                <v:textbo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Gten</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80800" behindDoc="0" locked="0" layoutInCell="1" allowOverlap="1" wp14:anchorId="0E24028F" wp14:editId="1682D2F6">
                <wp:simplePos x="0" y="0"/>
                <wp:positionH relativeFrom="margin">
                  <wp:align>right</wp:align>
                </wp:positionH>
                <wp:positionV relativeFrom="paragraph">
                  <wp:posOffset>180190</wp:posOffset>
                </wp:positionV>
                <wp:extent cx="395416" cy="284837"/>
                <wp:effectExtent l="0" t="0" r="0" b="1270"/>
                <wp:wrapNone/>
                <wp:docPr id="83" name="Rectangle 8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028F" id="Rectangle 83" o:spid="_x0000_s1040" style="position:absolute;left:0;text-align:left;margin-left:-20.05pt;margin-top:14.2pt;width:31.15pt;height:22.45pt;z-index:25198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c1xw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" filled="f" stroked="f">
                <v:stroke joinstyle="round"/>
                <v:textbo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Sten</m:t>
          </m:r>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Default="00A4533F" w:rsidP="00F06F0D">
      <w:r w:rsidRPr="00A4533F">
        <w:t xml:space="preserve">dimana </w:t>
      </w:r>
      <m:oMath>
        <m:r>
          <w:rPr>
            <w:rFonts w:ascii="Cambria Math" w:hAnsi="Cambria Math"/>
          </w:rPr>
          <m:t>tr(∙)</m:t>
        </m:r>
      </m:oMath>
      <w:r w:rsidRPr="00A4533F">
        <w:t xml:space="preserve"> menunjukkan </w:t>
      </w:r>
      <w:r w:rsidRPr="00A4533F">
        <w:rPr>
          <w:i/>
        </w:rPr>
        <w:t>trace operation</w:t>
      </w:r>
      <w:r w:rsidRPr="00A4533F">
        <w:t>.</w:t>
      </w:r>
    </w:p>
    <w:p w:rsidR="007E0314" w:rsidRPr="007E0314" w:rsidRDefault="007E0314" w:rsidP="007E0314"/>
    <w:p w:rsidR="00AE286F" w:rsidRPr="00AE286F" w:rsidRDefault="007F7869" w:rsidP="00AE286F">
      <w:pPr>
        <w:pStyle w:val="Heading2"/>
        <w:spacing w:before="0"/>
        <w:ind w:left="578" w:hanging="578"/>
      </w:pPr>
      <w:bookmarkStart w:id="275" w:name="_Toc513396349"/>
      <w:bookmarkEnd w:id="268"/>
      <w:bookmarkEnd w:id="269"/>
      <w:bookmarkEnd w:id="270"/>
      <w:bookmarkEnd w:id="271"/>
      <w:bookmarkEnd w:id="272"/>
      <w:bookmarkEnd w:id="273"/>
      <w:r>
        <w:t>Fitur Matriks Kovarian</w:t>
      </w:r>
      <w:bookmarkEnd w:id="275"/>
    </w:p>
    <w:p w:rsidR="00401A15" w:rsidRDefault="00401A15" w:rsidP="00F06F0D">
      <w:pPr>
        <w:ind w:firstLine="630"/>
      </w:pPr>
    </w:p>
    <w:p w:rsidR="00F06F0D" w:rsidRDefault="00A4533F" w:rsidP="00401A15">
      <w:pPr>
        <w:ind w:firstLine="540"/>
      </w:pPr>
      <w:r w:rsidRPr="00A4533F">
        <w:t xml:space="preserve">Sampel video biasanya berdimensi sangat tinggi. Tentu sangat tidak </w:t>
      </w:r>
      <w:proofErr w:type="gramStart"/>
      <w:r w:rsidRPr="00A4533F">
        <w:t>praktis  mempelajari</w:t>
      </w:r>
      <w:proofErr w:type="gramEnd"/>
      <w:r w:rsidRPr="00A4533F">
        <w:t xml:space="preserve"> struktur global sampel video </w:t>
      </w:r>
      <w:r w:rsidRPr="00A4533F">
        <w:rPr>
          <w:i/>
        </w:rPr>
        <w:t>learning</w:t>
      </w:r>
      <w:r w:rsidRPr="00A4533F">
        <w:t xml:space="preserve"> dan membangun klasifikasi secara langsung di ruang </w:t>
      </w:r>
      <w:r w:rsidRPr="00A4533F">
        <w:lastRenderedPageBreak/>
        <w:t xml:space="preserve">berdimensi tinggi. Oleh karena itu, dilakukanlah </w:t>
      </w:r>
      <w:proofErr w:type="gramStart"/>
      <w:r w:rsidRPr="00A4533F">
        <w:t>pendekatan  pemodelan</w:t>
      </w:r>
      <w:proofErr w:type="gramEnd"/>
      <w:r w:rsidRPr="00A4533F">
        <w:t xml:space="preserve"> “</w:t>
      </w:r>
      <w:r w:rsidRPr="00A4533F">
        <w:rPr>
          <w:i/>
        </w:rPr>
        <w:t>bag of dense local feature vector</w:t>
      </w:r>
      <w:r w:rsidRPr="00A4533F">
        <w:t>” dimana serangkaian fitur lokal diekstrak dari data video untuk merepresentasikan aktivitas. Namun, dimensi sekumpulan vector fitur lokal tersebut bahkan lebih besar daripada sampel video yang diekstraksi karena jumlah piksel yang dikali dengan ukuran vector fitur tersebut. Sehingga diperlukannya pengurangan dimensi.</w:t>
      </w:r>
    </w:p>
    <w:p w:rsidR="00F06F0D" w:rsidRDefault="00A4533F" w:rsidP="00F06F0D">
      <w:pPr>
        <w:ind w:firstLine="630"/>
      </w:pPr>
      <w:r w:rsidRPr="00A4533F">
        <w:t>Fitur matriks kovarian dapat menyediakan representasi yang sangat baik untuk pengenalan aktivitas. Selain sederhana dan efektif, matriks kovarian dari fitur lokal memiliki ruang penyimpanan dan kebutuhan proses yang kecil.</w:t>
      </w:r>
      <w:sdt>
        <w:sdtPr>
          <w:id w:val="-1668542329"/>
          <w:citation/>
        </w:sdtPr>
        <w:sdtContent>
          <w:r w:rsidRPr="00A4533F">
            <w:fldChar w:fldCharType="begin"/>
          </w:r>
          <w:r w:rsidRPr="00A4533F">
            <w:instrText xml:space="preserve">CITATION OTu06 \l 1033 </w:instrText>
          </w:r>
          <w:r w:rsidRPr="00A4533F">
            <w:fldChar w:fldCharType="separate"/>
          </w:r>
          <w:r w:rsidRPr="00A4533F">
            <w:rPr>
              <w:noProof/>
            </w:rPr>
            <w:t xml:space="preserve"> [4]</w:t>
          </w:r>
          <w:r w:rsidRPr="00A4533F">
            <w:fldChar w:fldCharType="end"/>
          </w:r>
        </w:sdtContent>
      </w:sdt>
      <w:sdt>
        <w:sdtPr>
          <w:id w:val="-107748545"/>
          <w:citation/>
        </w:sdtPr>
        <w:sdtContent>
          <w:r w:rsidRPr="00A4533F">
            <w:fldChar w:fldCharType="begin"/>
          </w:r>
          <w:r w:rsidRPr="00A4533F">
            <w:instrText xml:space="preserve">CITATION OTu08 \l 1033 </w:instrText>
          </w:r>
          <w:r w:rsidRPr="00A4533F">
            <w:fldChar w:fldCharType="separate"/>
          </w:r>
          <w:r w:rsidRPr="00A4533F">
            <w:rPr>
              <w:noProof/>
            </w:rPr>
            <w:t xml:space="preserve"> [5]</w:t>
          </w:r>
          <w:r w:rsidRPr="00A4533F">
            <w:fldChar w:fldCharType="end"/>
          </w:r>
        </w:sdtContent>
      </w:sdt>
    </w:p>
    <w:p w:rsidR="00A4533F" w:rsidRPr="00A4533F" w:rsidRDefault="00A4533F" w:rsidP="00F06F0D">
      <w:pPr>
        <w:ind w:firstLine="630"/>
      </w:p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oMath>
      <w:r w:rsidRPr="00A4533F">
        <w:t xml:space="preserve"> menunjukkan “</w:t>
      </w:r>
      <w:r w:rsidRPr="00A4533F">
        <w:rPr>
          <w:i/>
        </w:rPr>
        <w:t>bag of feature vector</w:t>
      </w:r>
      <w:r w:rsidRPr="00A4533F">
        <w:t xml:space="preserve">” dan </w:t>
      </w:r>
      <m:oMath>
        <m:r>
          <w:rPr>
            <w:rFonts w:ascii="Cambria Math" w:hAnsi="Cambria Math"/>
          </w:rPr>
          <m:t>N</m:t>
        </m:r>
      </m:oMath>
      <w:r w:rsidRPr="00A4533F">
        <w:t xml:space="preserve"> adalah ukuran dari </w:t>
      </w:r>
      <m:oMath>
        <m:r>
          <w:rPr>
            <w:rFonts w:ascii="Cambria Math" w:hAnsi="Cambria Math"/>
          </w:rPr>
          <m:t>F</m:t>
        </m:r>
      </m:oMath>
      <w:r w:rsidRPr="00A4533F">
        <w:t xml:space="preserve">. Matriks kovarian </w:t>
      </w:r>
      <m:oMath>
        <m:r>
          <w:rPr>
            <w:rFonts w:ascii="Cambria Math" w:hAnsi="Cambria Math"/>
          </w:rPr>
          <m:t>C</m:t>
        </m:r>
      </m:oMath>
      <w:r w:rsidRPr="00A4533F">
        <w:t xml:space="preserve"> dari </w:t>
      </w:r>
      <m:oMath>
        <m:r>
          <w:rPr>
            <w:rFonts w:ascii="Cambria Math" w:hAnsi="Cambria Math"/>
          </w:rPr>
          <m:t>F</m:t>
        </m:r>
      </m:oMath>
      <w:r w:rsidRPr="00A4533F">
        <w:t xml:space="preserve"> dapat didefinisikan seperti pada persamaan (10).</w:t>
      </w:r>
    </w:p>
    <w:p w:rsidR="00A4533F" w:rsidRPr="00A4533F" w:rsidRDefault="00A4533F" w:rsidP="00A4533F">
      <w:pPr>
        <w:ind w:left="720" w:firstLine="720"/>
      </w:pPr>
    </w:p>
    <w:p w:rsidR="00A4533F" w:rsidRPr="00A4533F" w:rsidRDefault="00A4533F" w:rsidP="00F06F0D">
      <w:pPr>
        <w:ind w:firstLine="720"/>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e>
                <m:sup>
                  <m:r>
                    <w:rPr>
                      <w:rFonts w:ascii="Cambria Math" w:hAnsi="Cambria Math"/>
                    </w:rPr>
                    <m:t>T</m:t>
                  </m:r>
                </m:sup>
              </m:sSup>
            </m:e>
          </m:nary>
          <m:r>
            <w:rPr>
              <w:rFonts w:ascii="Cambria Math" w:hAnsi="Cambria Math"/>
            </w:rPr>
            <m:t xml:space="preserve"> </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83872" behindDoc="0" locked="0" layoutInCell="1" allowOverlap="1" wp14:anchorId="1CECE83E" wp14:editId="47964972">
                <wp:simplePos x="0" y="0"/>
                <wp:positionH relativeFrom="margin">
                  <wp:align>right</wp:align>
                </wp:positionH>
                <wp:positionV relativeFrom="paragraph">
                  <wp:posOffset>-428625</wp:posOffset>
                </wp:positionV>
                <wp:extent cx="461645" cy="284837"/>
                <wp:effectExtent l="0" t="0" r="0" b="1270"/>
                <wp:wrapNone/>
                <wp:docPr id="84" name="Rectangle 84"/>
                <wp:cNvGraphicFramePr/>
                <a:graphic xmlns:a="http://schemas.openxmlformats.org/drawingml/2006/main">
                  <a:graphicData uri="http://schemas.microsoft.com/office/word/2010/wordprocessingShape">
                    <wps:wsp>
                      <wps:cNvSpPr/>
                      <wps:spPr>
                        <a:xfrm>
                          <a:off x="0" y="0"/>
                          <a:ext cx="461645"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CE83E" id="Rectangle 84" o:spid="_x0000_s1041" style="position:absolute;left:0;text-align:left;margin-left:-14.85pt;margin-top:-33.75pt;width:36.35pt;height:22.45pt;z-index:25198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" filled="f" stroked="f">
                <v:stroke joinstyle="round"/>
                <v:textbo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r w:rsidRPr="00A4533F">
        <w:t xml:space="preserve">dimana </w:t>
      </w:r>
      <m:oMath>
        <m:r>
          <w:rPr>
            <w:rFonts w:ascii="Cambria Math" w:hAnsi="Cambria Math"/>
          </w:rPr>
          <m:t>μ</m:t>
        </m:r>
      </m:oMath>
      <w:r w:rsidRPr="00A4533F">
        <w:t xml:space="preserve"> adalah mean dari vector fitur yang didefinisikan pada persamaan (11).</w:t>
      </w:r>
    </w:p>
    <w:p w:rsidR="00A4533F" w:rsidRPr="00A4533F" w:rsidRDefault="00A4533F" w:rsidP="00A4533F">
      <w:pPr>
        <w:ind w:left="720"/>
      </w:pPr>
    </w:p>
    <w:p w:rsidR="00A4533F" w:rsidRPr="00A4533F" w:rsidRDefault="00A4533F" w:rsidP="00F06F0D">
      <m:oMathPara>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n</m:t>
                  </m:r>
                </m:sub>
              </m:sSub>
            </m:e>
          </m:nary>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84896" behindDoc="0" locked="0" layoutInCell="1" allowOverlap="1" wp14:anchorId="6B8C79B8" wp14:editId="072689D9">
                <wp:simplePos x="0" y="0"/>
                <wp:positionH relativeFrom="margin">
                  <wp:align>right</wp:align>
                </wp:positionH>
                <wp:positionV relativeFrom="paragraph">
                  <wp:posOffset>-427355</wp:posOffset>
                </wp:positionV>
                <wp:extent cx="460307" cy="284837"/>
                <wp:effectExtent l="0" t="0" r="0" b="1270"/>
                <wp:wrapNone/>
                <wp:docPr id="85" name="Rectangle 85"/>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C79B8" id="Rectangle 85" o:spid="_x0000_s1042" style="position:absolute;left:0;text-align:left;margin-left:-14.95pt;margin-top:-33.65pt;width:36.25pt;height:22.45pt;z-index:251984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" filled="f" stroked="f">
                <v:stroke joinstyle="round"/>
                <v:textbox>
                  <w:txbxContent>
                    <w:p w:rsidR="0019690D" w:rsidRPr="002901A4" w:rsidRDefault="0019690D"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pPr>
        <w:ind w:firstLine="720"/>
        <w:rPr>
          <w:b/>
        </w:rPr>
      </w:pPr>
      <w:r w:rsidRPr="00A4533F">
        <w:t xml:space="preserve">Matriks kovarian menyediakan cara alami untuk menggabungkan beberapa vector fitur. Dimensi dari matriks kovarian hanya berhubungan dengan dimensi dari vector fitur. Jika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A4533F">
        <w:t xml:space="preserve"> berdimensi </w:t>
      </w:r>
      <m:oMath>
        <m:r>
          <w:rPr>
            <w:rFonts w:ascii="Cambria Math" w:hAnsi="Cambria Math"/>
          </w:rPr>
          <m:t>d</m:t>
        </m:r>
      </m:oMath>
      <w:r w:rsidRPr="00A4533F">
        <w:t xml:space="preserve">, maka </w:t>
      </w:r>
      <m:oMath>
        <m:r>
          <w:rPr>
            <w:rFonts w:ascii="Cambria Math" w:hAnsi="Cambria Math"/>
          </w:rPr>
          <m:t>C</m:t>
        </m:r>
      </m:oMath>
      <w:r w:rsidRPr="00A4533F">
        <w:t xml:space="preserve"> merupakan matriks berukuran </w:t>
      </w:r>
      <m:oMath>
        <m:r>
          <w:rPr>
            <w:rFonts w:ascii="Cambria Math" w:hAnsi="Cambria Math"/>
          </w:rPr>
          <m:t>d×d</m:t>
        </m:r>
      </m:oMath>
      <w:r w:rsidRPr="00A4533F">
        <w:t xml:space="preserve">. Karena </w:t>
      </w:r>
      <m:oMath>
        <m:r>
          <w:rPr>
            <w:rFonts w:ascii="Cambria Math" w:hAnsi="Cambria Math"/>
          </w:rPr>
          <m:t>d</m:t>
        </m:r>
      </m:oMath>
      <w:r w:rsidRPr="00A4533F">
        <w:t xml:space="preserve"> jauh lebih kecil dari </w:t>
      </w:r>
      <m:oMath>
        <m:r>
          <w:rPr>
            <w:rFonts w:ascii="Cambria Math" w:hAnsi="Cambria Math"/>
          </w:rPr>
          <m:t>N</m:t>
        </m:r>
      </m:oMath>
      <w:r w:rsidRPr="00A4533F">
        <w:t xml:space="preserve">, matriks </w:t>
      </w:r>
      <m:oMath>
        <m:r>
          <w:rPr>
            <w:rFonts w:ascii="Cambria Math" w:hAnsi="Cambria Math"/>
          </w:rPr>
          <m:t xml:space="preserve">C </m:t>
        </m:r>
      </m:oMath>
      <w:r w:rsidRPr="00A4533F">
        <w:t>akan memiliki dimensi yang jauh lebih kecil dibandingkan dengan dimensi dari “</w:t>
      </w:r>
      <w:r w:rsidRPr="00A4533F">
        <w:rPr>
          <w:i/>
        </w:rPr>
        <w:t>bag of feature vector</w:t>
      </w:r>
      <w:r w:rsidRPr="00A4533F">
        <w:t xml:space="preserve">” yang membutuhkan </w:t>
      </w:r>
      <m:oMath>
        <m:r>
          <w:rPr>
            <w:rFonts w:ascii="Cambria Math" w:hAnsi="Cambria Math"/>
          </w:rPr>
          <m:t>N×d</m:t>
        </m:r>
      </m:oMath>
      <w:r w:rsidRPr="00A4533F">
        <w:t xml:space="preserve"> dimensi.</w:t>
      </w:r>
    </w:p>
    <w:p w:rsidR="005816BB" w:rsidRPr="00CF4ADB" w:rsidRDefault="005816BB" w:rsidP="006A6A14"/>
    <w:p w:rsidR="007E0314" w:rsidRDefault="007E0314" w:rsidP="00EC34D0">
      <w:pPr>
        <w:pStyle w:val="Heading2"/>
        <w:spacing w:before="0"/>
        <w:ind w:left="578" w:hanging="578"/>
      </w:pPr>
      <w:bookmarkStart w:id="276" w:name="_Toc513396350"/>
      <w:r>
        <w:lastRenderedPageBreak/>
        <w:t>Normalisasi</w:t>
      </w:r>
    </w:p>
    <w:p w:rsidR="006736FC" w:rsidRDefault="007F7869" w:rsidP="00EC34D0">
      <w:pPr>
        <w:pStyle w:val="Heading2"/>
        <w:spacing w:before="0"/>
        <w:ind w:left="578" w:hanging="578"/>
      </w:pPr>
      <w:r w:rsidRPr="008C16CB">
        <w:t>Matri</w:t>
      </w:r>
      <w:r>
        <w:t xml:space="preserve">ks </w:t>
      </w:r>
      <w:r w:rsidRPr="007545DC">
        <w:t>Log-Kovarian</w:t>
      </w:r>
      <w:bookmarkEnd w:id="276"/>
    </w:p>
    <w:p w:rsidR="00EC34D0" w:rsidRPr="00EC34D0" w:rsidRDefault="00EC34D0" w:rsidP="00EC34D0"/>
    <w:p w:rsidR="00C450CB" w:rsidRPr="00C450CB" w:rsidRDefault="00C450CB" w:rsidP="00C450CB">
      <w:pPr>
        <w:spacing w:before="240"/>
        <w:ind w:firstLine="720"/>
      </w:pPr>
      <w:r w:rsidRPr="00C450CB">
        <w:rPr>
          <w:noProof/>
        </w:rPr>
        <mc:AlternateContent>
          <mc:Choice Requires="wps">
            <w:drawing>
              <wp:anchor distT="0" distB="0" distL="114300" distR="114300" simplePos="0" relativeHeight="251986944" behindDoc="0" locked="0" layoutInCell="1" allowOverlap="1" wp14:anchorId="0B7C2292" wp14:editId="3446ED9E">
                <wp:simplePos x="0" y="0"/>
                <wp:positionH relativeFrom="margin">
                  <wp:align>right</wp:align>
                </wp:positionH>
                <wp:positionV relativeFrom="paragraph">
                  <wp:posOffset>1501947</wp:posOffset>
                </wp:positionV>
                <wp:extent cx="460307" cy="284837"/>
                <wp:effectExtent l="0" t="0" r="0" b="1270"/>
                <wp:wrapNone/>
                <wp:docPr id="86" name="Rectangle 86"/>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C2292" id="Rectangle 86" o:spid="_x0000_s1043" style="position:absolute;left:0;text-align:left;margin-left:-14.95pt;margin-top:118.25pt;width:36.25pt;height:22.45pt;z-index:251986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" filled="f" stroked="f">
                <v:stroke joinstyle="round"/>
                <v:textbox>
                  <w:txbxContent>
                    <w:p w:rsidR="0019690D" w:rsidRPr="002901A4" w:rsidRDefault="0019690D"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Himpunan dari semua matriks kovarian dengan ukuran tertentu tidak membentuk sebuah ruang vector karena tidak diikuti oleh perkalian dengan scalar negatif, sehingga membentuk “</w:t>
      </w:r>
      <w:r w:rsidRPr="00C450CB">
        <w:rPr>
          <w:i/>
        </w:rPr>
        <w:t>closed convex cone</w:t>
      </w:r>
      <w:r w:rsidRPr="00C450CB">
        <w:t xml:space="preserve">” </w:t>
      </w:r>
      <w:sdt>
        <w:sdtPr>
          <w:id w:val="-522405033"/>
          <w:citation/>
        </w:sdtPr>
        <w:sdtContent>
          <w:r w:rsidRPr="00C450CB">
            <w:fldChar w:fldCharType="begin"/>
          </w:r>
          <w:r w:rsidRPr="00C450CB">
            <w:instrText xml:space="preserve">CITATION RHi87 \l 1033 </w:instrText>
          </w:r>
          <w:r w:rsidRPr="00C450CB">
            <w:fldChar w:fldCharType="separate"/>
          </w:r>
          <w:r w:rsidRPr="00C450CB">
            <w:rPr>
              <w:noProof/>
            </w:rPr>
            <w:t>[6]</w:t>
          </w:r>
          <w:r w:rsidRPr="00C450CB">
            <w:fldChar w:fldCharType="end"/>
          </w:r>
        </w:sdtContent>
      </w:sdt>
      <w:r w:rsidRPr="00C450CB">
        <w:t xml:space="preserve">. Kebanyakan dari algoritma </w:t>
      </w:r>
      <w:r w:rsidRPr="00C450CB">
        <w:rPr>
          <w:i/>
        </w:rPr>
        <w:t>machine learning</w:t>
      </w:r>
      <w:r w:rsidRPr="00C450CB">
        <w:t xml:space="preserve"> bekerja dengan fitur yang berada pada ruang Euclidean, bukan </w:t>
      </w:r>
      <w:r w:rsidRPr="00C450CB">
        <w:rPr>
          <w:i/>
        </w:rPr>
        <w:t xml:space="preserve">convex cone. </w:t>
      </w:r>
      <w:r w:rsidRPr="00C450CB">
        <w:t xml:space="preserve">Oleh karena itu, diperlukannya pemetaan </w:t>
      </w:r>
      <w:r w:rsidRPr="00C450CB">
        <w:rPr>
          <w:i/>
        </w:rPr>
        <w:t>convex cone</w:t>
      </w:r>
      <w:r w:rsidRPr="00C450CB">
        <w:t xml:space="preserve"> pada matriks kovarian ke dalam ruang vector dengan menggunakan logaritma dari matriks kovarian </w:t>
      </w:r>
      <w:sdt>
        <w:sdtPr>
          <w:id w:val="-1702933641"/>
          <w:citation/>
        </w:sdtPr>
        <w:sdtContent>
          <w:r w:rsidRPr="00C450CB">
            <w:fldChar w:fldCharType="begin"/>
          </w:r>
          <w:r w:rsidRPr="00C450CB">
            <w:instrText xml:space="preserve">CITATION VAr06 \l 1033 </w:instrText>
          </w:r>
          <w:r w:rsidRPr="00C450CB">
            <w:fldChar w:fldCharType="separate"/>
          </w:r>
          <w:r w:rsidRPr="00C450CB">
            <w:rPr>
              <w:noProof/>
            </w:rPr>
            <w:t>[7]</w:t>
          </w:r>
          <w:r w:rsidRPr="00C450CB">
            <w:fldChar w:fldCharType="end"/>
          </w:r>
        </w:sdtContent>
      </w:sdt>
      <w:r w:rsidRPr="00C450CB">
        <w:t xml:space="preserve">. Perhitungan matriks kovarian dijelaskan pada persamaan (12). </w:t>
      </w:r>
    </w:p>
    <w:p w:rsidR="00C450CB" w:rsidRPr="00C450CB" w:rsidRDefault="00C450CB" w:rsidP="00C450CB">
      <w:pPr>
        <w:spacing w:before="240"/>
        <w:ind w:left="720" w:firstLine="720"/>
      </w:pPr>
      <m:oMathPara>
        <m:oMath>
          <m:r>
            <w:rPr>
              <w:rFonts w:ascii="Cambria Math" w:hAnsi="Cambria Math"/>
            </w:rPr>
            <m:t>C=VD</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C450CB" w:rsidRPr="00C450CB" w:rsidRDefault="00C450CB" w:rsidP="00C450CB">
      <w:pPr>
        <w:spacing w:before="240"/>
      </w:pPr>
      <w:r w:rsidRPr="00C450CB">
        <w:rPr>
          <w:noProof/>
        </w:rPr>
        <mc:AlternateContent>
          <mc:Choice Requires="wps">
            <w:drawing>
              <wp:anchor distT="0" distB="0" distL="114300" distR="114300" simplePos="0" relativeHeight="251987968" behindDoc="0" locked="0" layoutInCell="1" allowOverlap="1" wp14:anchorId="2016912E" wp14:editId="1CCC4FD4">
                <wp:simplePos x="0" y="0"/>
                <wp:positionH relativeFrom="margin">
                  <wp:align>right</wp:align>
                </wp:positionH>
                <wp:positionV relativeFrom="paragraph">
                  <wp:posOffset>488830</wp:posOffset>
                </wp:positionV>
                <wp:extent cx="460307" cy="284837"/>
                <wp:effectExtent l="0" t="0" r="0" b="1270"/>
                <wp:wrapNone/>
                <wp:docPr id="87" name="Rectangle 87"/>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6912E" id="Rectangle 87" o:spid="_x0000_s1044" style="position:absolute;left:0;text-align:left;margin-left:-14.95pt;margin-top:38.5pt;width:36.25pt;height:22.45pt;z-index:25198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" filled="f" stroked="f">
                <v:stroke joinstyle="round"/>
                <v:textbox>
                  <w:txbxContent>
                    <w:p w:rsidR="0019690D" w:rsidRPr="002901A4" w:rsidRDefault="0019690D"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 xml:space="preserve">dimana </w:t>
      </w:r>
      <m:oMath>
        <m:r>
          <w:rPr>
            <w:rFonts w:ascii="Cambria Math" w:hAnsi="Cambria Math"/>
          </w:rPr>
          <m:t>V</m:t>
        </m:r>
      </m:oMath>
      <w:r w:rsidRPr="00C450CB">
        <w:t xml:space="preserve"> adalah </w:t>
      </w:r>
      <w:r w:rsidRPr="00C450CB">
        <w:rPr>
          <w:i/>
        </w:rPr>
        <w:t>orthonormal eigenvectors</w:t>
      </w:r>
      <w:r w:rsidRPr="00C450CB">
        <w:t xml:space="preserve"> dan </w:t>
      </w:r>
      <m:oMath>
        <m:r>
          <w:rPr>
            <w:rFonts w:ascii="Cambria Math" w:hAnsi="Cambria Math"/>
          </w:rPr>
          <m:t>D</m:t>
        </m:r>
      </m:oMath>
      <w:r w:rsidRPr="00C450CB">
        <w:t xml:space="preserve"> adalah matriks diagonal dari </w:t>
      </w:r>
      <w:r w:rsidRPr="00C450CB">
        <w:rPr>
          <w:i/>
        </w:rPr>
        <w:t>eigenvalues</w:t>
      </w:r>
      <w:r w:rsidRPr="00C450CB">
        <w:t xml:space="preserve">. Selanjutnya </w:t>
      </w:r>
      <m:oMath>
        <m:r>
          <m:rPr>
            <m:sty m:val="p"/>
          </m:rPr>
          <w:rPr>
            <w:rFonts w:ascii="Cambria Math" w:hAnsi="Cambria Math"/>
          </w:rPr>
          <m:t>log⁡</m:t>
        </m:r>
        <m:r>
          <w:rPr>
            <w:rFonts w:ascii="Cambria Math" w:hAnsi="Cambria Math"/>
          </w:rPr>
          <m:t>(C)</m:t>
        </m:r>
      </m:oMath>
      <w:r w:rsidRPr="00C450CB">
        <w:t xml:space="preserve"> didefinisikan seperti pada persamaan (13).</w:t>
      </w:r>
    </w:p>
    <w:p w:rsidR="00B1523E" w:rsidRPr="00C450CB" w:rsidRDefault="0019690D" w:rsidP="00B1523E">
      <w:pPr>
        <w:spacing w:before="240"/>
        <w:ind w:firstLine="72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m:t>
                  </m:r>
                </m:e>
              </m:d>
            </m:e>
          </m:func>
          <m:r>
            <w:rPr>
              <w:rFonts w:ascii="Cambria Math" w:hAnsi="Cambria Math"/>
            </w:rPr>
            <m:t>≔V</m:t>
          </m:r>
          <m:acc>
            <m:accPr>
              <m:chr m:val="̃"/>
              <m:ctrlPr>
                <w:rPr>
                  <w:rFonts w:ascii="Cambria Math" w:hAnsi="Cambria Math"/>
                  <w:i/>
                </w:rPr>
              </m:ctrlPr>
            </m:accPr>
            <m:e>
              <m:r>
                <w:rPr>
                  <w:rFonts w:ascii="Cambria Math" w:hAnsi="Cambria Math"/>
                </w:rPr>
                <m:t>D</m:t>
              </m:r>
            </m:e>
          </m:acc>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B1523E" w:rsidRDefault="00B1523E" w:rsidP="00C450CB">
      <w:pPr>
        <w:spacing w:after="200"/>
        <w:ind w:firstLine="540"/>
      </w:pPr>
    </w:p>
    <w:p w:rsidR="003E027A" w:rsidRPr="00C450CB" w:rsidRDefault="00C450CB" w:rsidP="00C450CB">
      <w:pPr>
        <w:spacing w:after="200"/>
        <w:ind w:firstLine="540"/>
        <w:rPr>
          <w:sz w:val="20"/>
        </w:rPr>
      </w:pPr>
      <w:r w:rsidRPr="00C450CB">
        <w:t xml:space="preserve">Dimana </w:t>
      </w:r>
      <m:oMath>
        <m:acc>
          <m:accPr>
            <m:chr m:val="̃"/>
            <m:ctrlPr>
              <w:rPr>
                <w:rFonts w:ascii="Cambria Math" w:hAnsi="Cambria Math"/>
                <w:i/>
              </w:rPr>
            </m:ctrlPr>
          </m:accPr>
          <m:e>
            <m:r>
              <w:rPr>
                <w:rFonts w:ascii="Cambria Math" w:hAnsi="Cambria Math"/>
              </w:rPr>
              <m:t>D</m:t>
            </m:r>
          </m:e>
        </m:acc>
      </m:oMath>
      <w:r w:rsidRPr="00C450CB">
        <w:t xml:space="preserve"> adalah matriks diagonal dari matriks </w:t>
      </w:r>
      <m:oMath>
        <m:r>
          <w:rPr>
            <w:rFonts w:ascii="Cambria Math" w:hAnsi="Cambria Math"/>
          </w:rPr>
          <m:t>D</m:t>
        </m:r>
      </m:oMath>
      <w:r w:rsidRPr="00C450CB">
        <w:t xml:space="preserve"> dengan mengganti entri diagonal matriks </w:t>
      </w:r>
      <m:oMath>
        <m:r>
          <w:rPr>
            <w:rFonts w:ascii="Cambria Math" w:hAnsi="Cambria Math"/>
          </w:rPr>
          <m:t>D</m:t>
        </m:r>
      </m:oMath>
      <w:r w:rsidRPr="00C450CB">
        <w:t xml:space="preserve"> dengan nilai logaritmanya.</w:t>
      </w:r>
    </w:p>
    <w:p w:rsidR="00DB2F8A" w:rsidRPr="00451E8B" w:rsidRDefault="007F7869" w:rsidP="0060283E">
      <w:pPr>
        <w:pStyle w:val="Heading2"/>
      </w:pPr>
      <w:bookmarkStart w:id="277" w:name="_Toc513396351"/>
      <w:r w:rsidRPr="005138EC">
        <w:t>Nearest-Neighbor (NN) Classifi</w:t>
      </w:r>
      <w:r>
        <w:t>cation</w:t>
      </w:r>
      <w:bookmarkEnd w:id="277"/>
    </w:p>
    <w:p w:rsidR="00385A0E" w:rsidRDefault="00385A0E" w:rsidP="00385A0E"/>
    <w:p w:rsidR="00B1523E" w:rsidRPr="00B1523E" w:rsidRDefault="00B1523E" w:rsidP="00B1523E">
      <w:pPr>
        <w:spacing w:before="240"/>
        <w:ind w:firstLine="720"/>
      </w:pPr>
      <w:r w:rsidRPr="00B1523E">
        <w:t>Nearest-neighbor classification merupakan algoritma yang paling banyak digunakan untuk klasifikasi. Algoritma ini cukup sederhana dan mudah; diberikan sebuah sampel data testing. Temukan sampel yang paling mirip dengan sampel data testing tersebut pada himpunan data training, dimana kemiripan diukur dari suatu perhitungan jarak antara keduanya. Selanjutnya, beri label kelas pada sampel data testing tersebut.</w:t>
      </w:r>
    </w:p>
    <w:p w:rsidR="00B1523E" w:rsidRPr="00B1523E" w:rsidRDefault="00B1523E" w:rsidP="00B1523E">
      <w:pPr>
        <w:ind w:firstLine="720"/>
      </w:pPr>
      <w:r w:rsidRPr="00B1523E">
        <w:lastRenderedPageBreak/>
        <w:t>Keberhasilan dari klasifikasi menggunakan NN classifier bergantung pada metrik jarak yang digunakan. Pada kasus ini, metric yang akan digunakan adalah pengukuran jarak Euclidean antara logaritma dari representasi aktivitas matriks kovarian.</w:t>
      </w:r>
    </w:p>
    <w:p w:rsidR="00B1523E" w:rsidRPr="00B1523E" w:rsidRDefault="00B1523E" w:rsidP="00B1523E">
      <w:r w:rsidRPr="00B1523E">
        <w:rPr>
          <w:noProof/>
        </w:rPr>
        <mc:AlternateContent>
          <mc:Choice Requires="wps">
            <w:drawing>
              <wp:anchor distT="0" distB="0" distL="114300" distR="114300" simplePos="0" relativeHeight="251990016" behindDoc="0" locked="0" layoutInCell="1" allowOverlap="1" wp14:anchorId="6CC9C563" wp14:editId="13A669F1">
                <wp:simplePos x="0" y="0"/>
                <wp:positionH relativeFrom="margin">
                  <wp:align>right</wp:align>
                </wp:positionH>
                <wp:positionV relativeFrom="paragraph">
                  <wp:posOffset>125095</wp:posOffset>
                </wp:positionV>
                <wp:extent cx="459740" cy="284480"/>
                <wp:effectExtent l="0" t="0" r="0" b="1270"/>
                <wp:wrapNone/>
                <wp:docPr id="88" name="Rectangle 88"/>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9690D" w:rsidRPr="002901A4" w:rsidRDefault="0019690D"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9C563" id="Rectangle 88" o:spid="_x0000_s1045" style="position:absolute;left:0;text-align:left;margin-left:-15pt;margin-top:9.85pt;width:36.2pt;height:22.4pt;z-index:251990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" filled="f" stroked="f">
                <v:stroke joinstyle="round"/>
                <v:textbox>
                  <w:txbxContent>
                    <w:p w:rsidR="0019690D" w:rsidRPr="002901A4" w:rsidRDefault="0019690D"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1523E" w:rsidRPr="00B1523E" w:rsidRDefault="00B1523E" w:rsidP="00B1523E">
      <w:pPr>
        <w:ind w:left="720" w:firstLine="72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func>
              <m:r>
                <w:rPr>
                  <w:rFonts w:ascii="Cambria Math" w:hAnsi="Cambria Math"/>
                </w:rPr>
                <m:t xml:space="preserve">- </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e>
            <m:sub>
              <m:r>
                <w:rPr>
                  <w:rFonts w:ascii="Cambria Math" w:hAnsi="Cambria Math"/>
                </w:rPr>
                <m:t>2</m:t>
              </m:r>
            </m:sub>
          </m:sSub>
        </m:oMath>
      </m:oMathPara>
    </w:p>
    <w:p w:rsidR="00B1523E" w:rsidRPr="00B1523E" w:rsidRDefault="00B1523E" w:rsidP="00B1523E">
      <w:pPr>
        <w:ind w:left="720" w:firstLine="720"/>
      </w:pPr>
    </w:p>
    <w:p w:rsidR="00DB2F8A" w:rsidRPr="00B1523E" w:rsidRDefault="00B1523E" w:rsidP="00B1523E">
      <w:pPr>
        <w:rPr>
          <w:sz w:val="20"/>
        </w:rPr>
      </w:pPr>
      <w:r w:rsidRPr="00B1523E">
        <w:t xml:space="preserve">dimana </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m:t>
                </m:r>
              </m:e>
            </m:d>
          </m:e>
        </m:func>
      </m:oMath>
      <w:r w:rsidRPr="00B1523E">
        <w:t xml:space="preserve"> adalah logaritma matriks kovarian dan </w:t>
      </w:r>
      <m:oMath>
        <m:sSub>
          <m:sSubPr>
            <m:ctrlPr>
              <w:rPr>
                <w:rFonts w:ascii="Cambria Math" w:hAnsi="Cambria Math"/>
                <w:i/>
              </w:rPr>
            </m:ctrlPr>
          </m:sSubPr>
          <m:e>
            <m:r>
              <w:rPr>
                <w:rFonts w:ascii="Cambria Math" w:hAnsi="Cambria Math"/>
              </w:rPr>
              <m:t>∥ ∙ ∥</m:t>
            </m:r>
          </m:e>
          <m:sub>
            <m:r>
              <w:rPr>
                <w:rFonts w:ascii="Cambria Math" w:hAnsi="Cambria Math"/>
              </w:rPr>
              <m:t>2</m:t>
            </m:r>
          </m:sub>
        </m:sSub>
      </m:oMath>
      <w:r w:rsidRPr="00B1523E">
        <w:t xml:space="preserve"> menunjukkan norma </w:t>
      </w:r>
      <w:r w:rsidRPr="00B1523E">
        <w:rPr>
          <w:i/>
        </w:rPr>
        <w:t>Frobenius</w:t>
      </w:r>
      <w:r w:rsidRPr="00B1523E">
        <w:t xml:space="preserve"> pada matriks. Jarak </w:t>
      </w:r>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oMath>
      <w:r w:rsidRPr="00B1523E">
        <w:t xml:space="preserve"> yang didefinisikan pada persamaan (14) dapat ditunjukkan sebagai metrik </w:t>
      </w:r>
      <w:r w:rsidRPr="00B1523E">
        <w:rPr>
          <w:i/>
        </w:rPr>
        <w:t>Riemannian</w:t>
      </w:r>
      <w:r w:rsidRPr="00B1523E">
        <w:t xml:space="preserve"> untuk jenis matriks kovarians. Metrik Ini disebut sebagai metrik </w:t>
      </w:r>
      <w:r w:rsidRPr="00B1523E">
        <w:rPr>
          <w:i/>
        </w:rPr>
        <w:t>log-Euclidean</w:t>
      </w:r>
      <w:r w:rsidRPr="00B1523E">
        <w:t>.</w:t>
      </w:r>
    </w:p>
    <w:p w:rsidR="00DB2F8A" w:rsidRPr="0019690D" w:rsidRDefault="0019690D" w:rsidP="0019690D">
      <w:pPr>
        <w:pStyle w:val="Heading2"/>
        <w:rPr>
          <w:i/>
        </w:rPr>
      </w:pPr>
      <w:r w:rsidRPr="0019690D">
        <w:rPr>
          <w:i/>
        </w:rPr>
        <w:t>Confusion Matrix</w:t>
      </w:r>
    </w:p>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6068BF" w:rsidRDefault="006068BF" w:rsidP="00385A0E"/>
    <w:p w:rsidR="006068BF" w:rsidRPr="00385A0E" w:rsidRDefault="006068BF" w:rsidP="00385A0E"/>
    <w:p w:rsidR="00385A0E" w:rsidRDefault="006068BF" w:rsidP="006068BF">
      <w:pPr>
        <w:jc w:val="center"/>
      </w:pPr>
      <w:r>
        <w:rPr>
          <w:b/>
          <w:i/>
          <w:sz w:val="24"/>
          <w:szCs w:val="24"/>
        </w:rPr>
        <w:t>[</w:t>
      </w:r>
      <w:r w:rsidRPr="00B71DE3">
        <w:rPr>
          <w:b/>
          <w:i/>
          <w:sz w:val="24"/>
          <w:szCs w:val="24"/>
        </w:rPr>
        <w:t>Halaman ini sengaja dikosongkan</w:t>
      </w:r>
      <w:r>
        <w:rPr>
          <w:b/>
          <w:i/>
          <w:sz w:val="24"/>
          <w:szCs w:val="24"/>
        </w:rPr>
        <w:t>]</w:t>
      </w:r>
    </w:p>
    <w:p w:rsidR="00DB3E33" w:rsidRDefault="00DB3E33" w:rsidP="00DB3E33"/>
    <w:p w:rsidR="00385A0E" w:rsidRPr="00DB3E33" w:rsidRDefault="00385A0E" w:rsidP="00DB3E33">
      <w:pPr>
        <w:sectPr w:rsidR="00385A0E" w:rsidRPr="00DB3E33" w:rsidSect="00401DCD">
          <w:pgSz w:w="8392" w:h="11907" w:code="11"/>
          <w:pgMar w:top="1418" w:right="1134" w:bottom="1418" w:left="1418" w:header="709" w:footer="709" w:gutter="0"/>
          <w:cols w:space="708"/>
          <w:titlePg/>
          <w:docGrid w:linePitch="360"/>
        </w:sectPr>
      </w:pPr>
    </w:p>
    <w:p w:rsidR="0087213F" w:rsidRDefault="00076BC9" w:rsidP="0087213F">
      <w:pPr>
        <w:pStyle w:val="Heading1"/>
        <w:numPr>
          <w:ilvl w:val="0"/>
          <w:numId w:val="0"/>
        </w:numPr>
        <w:rPr>
          <w:noProof/>
        </w:rPr>
      </w:pPr>
      <w:bookmarkStart w:id="278" w:name="_Toc437274077"/>
      <w:bookmarkStart w:id="279" w:name="_Ref438994716"/>
      <w:bookmarkStart w:id="280" w:name="_Toc439259315"/>
      <w:bookmarkStart w:id="281" w:name="_Toc439259415"/>
      <w:bookmarkStart w:id="282" w:name="_Toc439260132"/>
      <w:bookmarkStart w:id="283" w:name="_Toc439260294"/>
      <w:bookmarkStart w:id="284" w:name="_Toc513396352"/>
      <w:r>
        <w:rPr>
          <w:noProof/>
          <w:lang w:val="id-ID"/>
        </w:rPr>
        <w:lastRenderedPageBreak/>
        <w:t>BAB III</w:t>
      </w:r>
      <w:r w:rsidR="000D256C" w:rsidRPr="00326ED3">
        <w:rPr>
          <w:noProof/>
          <w:lang w:val="id-ID"/>
        </w:rPr>
        <w:br/>
      </w:r>
      <w:r w:rsidR="00B24CF0">
        <w:rPr>
          <w:noProof/>
        </w:rPr>
        <w:t xml:space="preserve">PERANCANGAN </w:t>
      </w:r>
      <w:r w:rsidR="00033D6A">
        <w:rPr>
          <w:noProof/>
        </w:rPr>
        <w:t>PERANGKAT LUNAK</w:t>
      </w:r>
      <w:bookmarkEnd w:id="278"/>
      <w:bookmarkEnd w:id="279"/>
      <w:bookmarkEnd w:id="280"/>
      <w:bookmarkEnd w:id="281"/>
      <w:bookmarkEnd w:id="282"/>
      <w:bookmarkEnd w:id="283"/>
      <w:bookmarkEnd w:id="284"/>
    </w:p>
    <w:p w:rsidR="003F1D67" w:rsidRPr="00385A0E" w:rsidRDefault="00257E6D" w:rsidP="009120E9">
      <w:pPr>
        <w:ind w:firstLine="630"/>
        <w:rPr>
          <w:lang w:eastAsia="en-US"/>
        </w:rPr>
      </w:pPr>
      <w:r>
        <w:rPr>
          <w:lang w:eastAsia="en-US"/>
        </w:rPr>
        <w:t>Pada bab ini akan dibahas</w:t>
      </w:r>
      <w:r w:rsidR="00B24CF0">
        <w:rPr>
          <w:lang w:eastAsia="en-US"/>
        </w:rPr>
        <w:t xml:space="preserve"> </w:t>
      </w:r>
      <w:r>
        <w:rPr>
          <w:lang w:eastAsia="en-US"/>
        </w:rPr>
        <w:t xml:space="preserve">perancangan </w:t>
      </w:r>
      <w:r w:rsidR="00887599">
        <w:rPr>
          <w:lang w:eastAsia="en-US"/>
        </w:rPr>
        <w:t>aplikasi</w:t>
      </w:r>
      <w:r>
        <w:rPr>
          <w:lang w:eastAsia="en-US"/>
        </w:rPr>
        <w:t xml:space="preserve"> </w:t>
      </w:r>
      <w:r w:rsidR="003B1F90">
        <w:rPr>
          <w:lang w:eastAsia="en-US"/>
        </w:rPr>
        <w:t xml:space="preserve">pengenalan aktivitas manusia </w:t>
      </w:r>
      <w:r w:rsidR="000F5157">
        <w:rPr>
          <w:lang w:eastAsia="en-US"/>
        </w:rPr>
        <w:t>pada</w:t>
      </w:r>
      <w:r w:rsidR="003B1F90">
        <w:rPr>
          <w:lang w:eastAsia="en-US"/>
        </w:rPr>
        <w:t xml:space="preserve"> video</w:t>
      </w:r>
      <w:r>
        <w:rPr>
          <w:lang w:eastAsia="en-US"/>
        </w:rPr>
        <w:t xml:space="preserve">. </w:t>
      </w:r>
      <w:r w:rsidR="004D3B28" w:rsidRPr="004D3B28">
        <w:rPr>
          <w:lang w:eastAsia="en-US"/>
        </w:rPr>
        <w:t xml:space="preserve">Perancagan yang dibuat meliputi perancangan sistem, </w:t>
      </w:r>
      <w:r w:rsidR="00887599">
        <w:rPr>
          <w:lang w:eastAsia="en-US"/>
        </w:rPr>
        <w:t xml:space="preserve">perancangan </w:t>
      </w:r>
      <w:r w:rsidR="004D3B28" w:rsidRPr="004D3B28">
        <w:rPr>
          <w:lang w:eastAsia="en-US"/>
        </w:rPr>
        <w:t>data</w:t>
      </w:r>
      <w:r w:rsidR="004D3B28">
        <w:rPr>
          <w:lang w:eastAsia="en-US"/>
        </w:rPr>
        <w:t>,</w:t>
      </w:r>
      <w:r w:rsidR="004D3B28" w:rsidRPr="004D3B28">
        <w:rPr>
          <w:lang w:eastAsia="en-US"/>
        </w:rPr>
        <w:t xml:space="preserve"> dan</w:t>
      </w:r>
      <w:r w:rsidR="00887599">
        <w:rPr>
          <w:lang w:eastAsia="en-US"/>
        </w:rPr>
        <w:t xml:space="preserve"> perancangan</w:t>
      </w:r>
      <w:r w:rsidR="004D3B28" w:rsidRPr="004D3B28">
        <w:rPr>
          <w:lang w:eastAsia="en-US"/>
        </w:rPr>
        <w:t xml:space="preserve"> proses</w:t>
      </w:r>
      <w:r w:rsidR="004D3B28">
        <w:rPr>
          <w:lang w:eastAsia="en-US"/>
        </w:rPr>
        <w:t xml:space="preserve">. </w:t>
      </w:r>
      <w:r w:rsidR="0006043E">
        <w:rPr>
          <w:lang w:eastAsia="en-US"/>
        </w:rPr>
        <w:t xml:space="preserve">Hasil dari proses ini berupa </w:t>
      </w:r>
      <w:r w:rsidR="006C72DD">
        <w:rPr>
          <w:lang w:eastAsia="en-US"/>
        </w:rPr>
        <w:t xml:space="preserve">diagram </w:t>
      </w:r>
      <w:r w:rsidR="0006043E">
        <w:rPr>
          <w:lang w:eastAsia="en-US"/>
        </w:rPr>
        <w:t>yang akan digunakan sebagai acuan untuk proses implementasi perangkat lunak.</w:t>
      </w:r>
      <w:bookmarkStart w:id="285" w:name="_Toc436407376"/>
      <w:bookmarkStart w:id="286" w:name="_Toc436510974"/>
      <w:bookmarkStart w:id="287" w:name="_Toc436511038"/>
      <w:bookmarkStart w:id="288" w:name="_Toc437274078"/>
      <w:bookmarkStart w:id="289" w:name="_Toc439258952"/>
      <w:bookmarkStart w:id="290" w:name="_Toc439259216"/>
      <w:bookmarkStart w:id="291" w:name="_Toc439259316"/>
      <w:bookmarkStart w:id="292" w:name="_Toc439259416"/>
      <w:bookmarkStart w:id="293" w:name="_Toc439260133"/>
      <w:bookmarkStart w:id="294" w:name="_Toc439260295"/>
      <w:bookmarkStart w:id="295" w:name="_Toc439260551"/>
      <w:bookmarkEnd w:id="285"/>
      <w:bookmarkEnd w:id="286"/>
      <w:bookmarkEnd w:id="287"/>
      <w:bookmarkEnd w:id="288"/>
      <w:bookmarkEnd w:id="289"/>
      <w:bookmarkEnd w:id="290"/>
      <w:bookmarkEnd w:id="291"/>
      <w:bookmarkEnd w:id="292"/>
      <w:bookmarkEnd w:id="293"/>
      <w:bookmarkEnd w:id="294"/>
      <w:bookmarkEnd w:id="295"/>
    </w:p>
    <w:p w:rsidR="00A6079F" w:rsidRPr="00A6079F" w:rsidRDefault="00A6079F" w:rsidP="00A01DBC">
      <w:pPr>
        <w:pStyle w:val="ListParagraph"/>
        <w:keepNext/>
        <w:numPr>
          <w:ilvl w:val="0"/>
          <w:numId w:val="129"/>
        </w:numPr>
        <w:spacing w:before="60" w:after="240"/>
        <w:contextualSpacing w:val="0"/>
        <w:jc w:val="center"/>
        <w:outlineLvl w:val="0"/>
        <w:rPr>
          <w:rFonts w:eastAsia="PMingLiU" w:cs="Arial"/>
          <w:b/>
          <w:bCs/>
          <w:vanish/>
          <w:kern w:val="32"/>
          <w:sz w:val="24"/>
          <w:szCs w:val="32"/>
          <w:lang w:eastAsia="en-US"/>
        </w:rPr>
      </w:pPr>
      <w:bookmarkStart w:id="296" w:name="_Toc436407377"/>
      <w:bookmarkStart w:id="297" w:name="_Toc436510975"/>
      <w:bookmarkStart w:id="298" w:name="_Toc436511039"/>
      <w:bookmarkStart w:id="299" w:name="_Toc437274079"/>
      <w:bookmarkStart w:id="300" w:name="_Toc439258953"/>
      <w:bookmarkStart w:id="301" w:name="_Toc439259217"/>
      <w:bookmarkStart w:id="302" w:name="_Toc439259317"/>
      <w:bookmarkStart w:id="303" w:name="_Toc439259417"/>
      <w:bookmarkStart w:id="304" w:name="_Toc439260134"/>
      <w:bookmarkStart w:id="305" w:name="_Toc439260296"/>
      <w:bookmarkStart w:id="306" w:name="_Toc439260552"/>
      <w:bookmarkStart w:id="307" w:name="_Toc440575271"/>
      <w:bookmarkStart w:id="308" w:name="_Toc440863936"/>
      <w:bookmarkStart w:id="309" w:name="_Toc512971687"/>
      <w:bookmarkStart w:id="310" w:name="_Toc513396353"/>
      <w:bookmarkStart w:id="311" w:name="_Toc437274080"/>
      <w:bookmarkStart w:id="312" w:name="_Ref438994720"/>
      <w:bookmarkStart w:id="313" w:name="_Toc439259318"/>
      <w:bookmarkStart w:id="314" w:name="_Toc439259418"/>
      <w:bookmarkStart w:id="315" w:name="_Toc439260135"/>
      <w:bookmarkStart w:id="316" w:name="_Toc439260297"/>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rsidR="006068BF" w:rsidRPr="006068BF" w:rsidRDefault="006068BF" w:rsidP="00A01DBC">
      <w:pPr>
        <w:pStyle w:val="ListParagraph"/>
        <w:keepNext/>
        <w:numPr>
          <w:ilvl w:val="0"/>
          <w:numId w:val="131"/>
        </w:numPr>
        <w:spacing w:before="60" w:after="240"/>
        <w:contextualSpacing w:val="0"/>
        <w:jc w:val="center"/>
        <w:outlineLvl w:val="0"/>
        <w:rPr>
          <w:rFonts w:eastAsia="PMingLiU" w:cs="Arial"/>
          <w:b/>
          <w:bCs/>
          <w:vanish/>
          <w:kern w:val="32"/>
          <w:sz w:val="24"/>
          <w:szCs w:val="32"/>
          <w:lang w:eastAsia="en-US"/>
        </w:rPr>
      </w:pPr>
      <w:bookmarkStart w:id="317" w:name="_Toc440575272"/>
      <w:bookmarkStart w:id="318" w:name="_Toc440863937"/>
      <w:bookmarkStart w:id="319" w:name="_Toc512971688"/>
      <w:bookmarkStart w:id="320" w:name="_Toc513396354"/>
      <w:bookmarkEnd w:id="317"/>
      <w:bookmarkEnd w:id="318"/>
      <w:bookmarkEnd w:id="319"/>
      <w:bookmarkEnd w:id="320"/>
    </w:p>
    <w:p w:rsidR="003F1D67" w:rsidRDefault="004A4BA9" w:rsidP="004A4BA9">
      <w:pPr>
        <w:pStyle w:val="Heading2"/>
      </w:pPr>
      <w:bookmarkStart w:id="321" w:name="_Toc513396355"/>
      <w:bookmarkEnd w:id="311"/>
      <w:bookmarkEnd w:id="312"/>
      <w:bookmarkEnd w:id="313"/>
      <w:bookmarkEnd w:id="314"/>
      <w:bookmarkEnd w:id="315"/>
      <w:bookmarkEnd w:id="316"/>
      <w:r>
        <w:t>Perancangan Sistem</w:t>
      </w:r>
      <w:bookmarkEnd w:id="321"/>
      <w:r w:rsidR="003F1D67">
        <w:t xml:space="preserve"> </w:t>
      </w:r>
    </w:p>
    <w:p w:rsidR="003F1D67" w:rsidRDefault="003F1D67" w:rsidP="003F1D67">
      <w:pPr>
        <w:rPr>
          <w:lang w:val="id-ID"/>
        </w:rPr>
      </w:pPr>
    </w:p>
    <w:p w:rsidR="003F1D67" w:rsidRDefault="000A152E" w:rsidP="009C259B">
      <w:pPr>
        <w:ind w:firstLine="576"/>
      </w:pPr>
      <w:r w:rsidRPr="000A152E">
        <w:t xml:space="preserve">Perancangan sistem dilakukan untuk menggambarkan proses secara keseluruhan dari </w:t>
      </w:r>
      <w:r w:rsidR="00887599">
        <w:t xml:space="preserve">aplikasi </w:t>
      </w:r>
      <w:r w:rsidR="000F5157">
        <w:t xml:space="preserve">pengenalan aktivitas manusia pada video secara keseluruhan. </w:t>
      </w:r>
      <w:r w:rsidR="009C259B">
        <w:t>Rancangan</w:t>
      </w:r>
      <w:r w:rsidR="00941725">
        <w:t xml:space="preserve"> sistem aplikasi ini ditunjukan dalam bentuk diagram alir pada Gambar x</w:t>
      </w:r>
      <w:r w:rsidR="00A863BB">
        <w:t xml:space="preserve"> yang terdiri dari satu data masukan, empat tahapan proses, dan satu data keluaran. </w:t>
      </w:r>
    </w:p>
    <w:p w:rsidR="009C259B" w:rsidRDefault="000A0E43" w:rsidP="009C259B">
      <w:pPr>
        <w:ind w:firstLine="576"/>
      </w:pPr>
      <w:r>
        <w:rPr>
          <w:noProof/>
        </w:rPr>
        <mc:AlternateContent>
          <mc:Choice Requires="wpg">
            <w:drawing>
              <wp:anchor distT="0" distB="0" distL="114300" distR="114300" simplePos="0" relativeHeight="252046336" behindDoc="0" locked="0" layoutInCell="1" allowOverlap="1">
                <wp:simplePos x="0" y="0"/>
                <wp:positionH relativeFrom="column">
                  <wp:posOffset>522605</wp:posOffset>
                </wp:positionH>
                <wp:positionV relativeFrom="paragraph">
                  <wp:posOffset>161290</wp:posOffset>
                </wp:positionV>
                <wp:extent cx="2406650" cy="2794000"/>
                <wp:effectExtent l="0" t="0" r="12700" b="25400"/>
                <wp:wrapTopAndBottom/>
                <wp:docPr id="21" name="Group 21"/>
                <wp:cNvGraphicFramePr/>
                <a:graphic xmlns:a="http://schemas.openxmlformats.org/drawingml/2006/main">
                  <a:graphicData uri="http://schemas.microsoft.com/office/word/2010/wordprocessingGroup">
                    <wpg:wgp>
                      <wpg:cNvGrpSpPr/>
                      <wpg:grpSpPr>
                        <a:xfrm>
                          <a:off x="0" y="0"/>
                          <a:ext cx="2406650" cy="2794000"/>
                          <a:chOff x="0" y="0"/>
                          <a:chExt cx="2407171" cy="2794425"/>
                        </a:xfrm>
                      </wpg:grpSpPr>
                      <wps:wsp>
                        <wps:cNvPr id="4" name="Rectangle 4"/>
                        <wps:cNvSpPr/>
                        <wps:spPr>
                          <a:xfrm>
                            <a:off x="1319881" y="587533"/>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19690D" w:rsidRPr="00A863BB" w:rsidRDefault="0019690D" w:rsidP="00A863BB">
                              <w:pPr>
                                <w:jc w:val="center"/>
                                <w:rPr>
                                  <w:sz w:val="16"/>
                                </w:rPr>
                              </w:pPr>
                              <w:r w:rsidRPr="00A863BB">
                                <w:rPr>
                                  <w:sz w:val="16"/>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0688" y="587533"/>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19690D" w:rsidRPr="00A863BB" w:rsidRDefault="0019690D" w:rsidP="00A863B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28156" y="1170929"/>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19690D" w:rsidRPr="00A863BB" w:rsidRDefault="0019690D" w:rsidP="00A863BB">
                              <w:pPr>
                                <w:jc w:val="center"/>
                                <w:rPr>
                                  <w:sz w:val="16"/>
                                </w:rPr>
                              </w:pPr>
                              <w:r w:rsidRPr="00A863BB">
                                <w:rPr>
                                  <w:sz w:val="16"/>
                                </w:rPr>
                                <w:t>Representasi 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340569" y="1770874"/>
                            <a:ext cx="102552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19690D" w:rsidRPr="00A863BB" w:rsidRDefault="0019690D" w:rsidP="00A863BB">
                              <w:pPr>
                                <w:jc w:val="center"/>
                                <w:rPr>
                                  <w:sz w:val="16"/>
                                </w:rPr>
                              </w:pPr>
                              <w:r w:rsidRPr="00A863BB">
                                <w:rPr>
                                  <w:sz w:val="16"/>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Parallelogram 15"/>
                        <wps:cNvSpPr/>
                        <wps:spPr>
                          <a:xfrm>
                            <a:off x="1506071" y="0"/>
                            <a:ext cx="777875" cy="40068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19690D" w:rsidRPr="00A863BB" w:rsidRDefault="0019690D" w:rsidP="00A863BB">
                              <w:pPr>
                                <w:jc w:val="center"/>
                                <w:rPr>
                                  <w:sz w:val="16"/>
                                </w:rPr>
                              </w:pPr>
                              <w:r w:rsidRPr="00A863BB">
                                <w:rPr>
                                  <w:sz w:val="16"/>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Parallelogram 16"/>
                        <wps:cNvSpPr/>
                        <wps:spPr>
                          <a:xfrm>
                            <a:off x="0" y="1758462"/>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19690D" w:rsidRPr="00A863BB" w:rsidRDefault="0019690D" w:rsidP="00A863BB">
                              <w:pPr>
                                <w:jc w:val="center"/>
                                <w:rPr>
                                  <w:sz w:val="16"/>
                                </w:rPr>
                              </w:pPr>
                              <w:r w:rsidRPr="00A863BB">
                                <w:rPr>
                                  <w:sz w:val="16"/>
                                </w:rPr>
                                <w:t>Jenis Aktivitas</w:t>
                              </w:r>
                            </w:p>
                            <w:p w:rsidR="0019690D" w:rsidRDefault="0019690D" w:rsidP="00A863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a:off x="219291"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19690D" w:rsidRPr="00A863BB" w:rsidRDefault="0019690D" w:rsidP="00A863BB">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Rounded Corners 19"/>
                        <wps:cNvSpPr/>
                        <wps:spPr>
                          <a:xfrm>
                            <a:off x="136540" y="2395645"/>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19690D" w:rsidRPr="00A863BB" w:rsidRDefault="0019690D" w:rsidP="00A863BB">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V="1">
                            <a:off x="972326" y="182052"/>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055077" y="1361256"/>
                            <a:ext cx="269875" cy="31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1050940" y="794411"/>
                            <a:ext cx="276860"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a:off x="1849488" y="401343"/>
                            <a:ext cx="4138" cy="186848"/>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558571" y="984738"/>
                            <a:ext cx="4138" cy="186848"/>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20688" y="1170929"/>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0A0E43" w:rsidRPr="00A863BB" w:rsidRDefault="000A0E43" w:rsidP="000A0E43">
                              <w:pPr>
                                <w:jc w:val="center"/>
                                <w:rPr>
                                  <w:sz w:val="16"/>
                                </w:rPr>
                              </w:pPr>
                              <w:r>
                                <w:rPr>
                                  <w:sz w:val="16"/>
                                </w:rPr>
                                <w:t>Normalisai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1874314" y="1572271"/>
                            <a:ext cx="4138" cy="186848"/>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H="1">
                            <a:off x="1013702" y="1965339"/>
                            <a:ext cx="326867"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504782" y="2205318"/>
                            <a:ext cx="4138" cy="186848"/>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1" o:spid="_x0000_s1046" style="position:absolute;left:0;text-align:left;margin-left:41.15pt;margin-top:12.7pt;width:189.5pt;height:220pt;z-index:252046336" coordsize="24071,27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">
                <v:rect id="Rectangle 4" o:spid="_x0000_s1047" style="position:absolute;left:13198;top:5875;width:10873;height:3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" fillcolor="white [3201]" strokecolor="#5a5a5a [2109]" strokeweight="1pt">
                  <v:textbox>
                    <w:txbxContent>
                      <w:p w:rsidR="0019690D" w:rsidRPr="00A863BB" w:rsidRDefault="0019690D" w:rsidP="00A863BB">
                        <w:pPr>
                          <w:jc w:val="center"/>
                          <w:rPr>
                            <w:sz w:val="16"/>
                          </w:rPr>
                        </w:pPr>
                        <w:r w:rsidRPr="00A863BB">
                          <w:rPr>
                            <w:sz w:val="16"/>
                          </w:rPr>
                          <w:t>Preprocessing</w:t>
                        </w:r>
                      </w:p>
                    </w:txbxContent>
                  </v:textbox>
                </v:rect>
                <v:rect id="Rectangle 7" o:spid="_x0000_s1048" style="position:absolute;left:206;top:5875;width:10281;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" fillcolor="white [3201]" strokecolor="#5a5a5a [2109]" strokeweight="1pt">
                  <v:textbox>
                    <w:txbxContent>
                      <w:p w:rsidR="0019690D" w:rsidRPr="00A863BB" w:rsidRDefault="0019690D" w:rsidP="00A863B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v:textbox>
                </v:rect>
                <v:rect id="Rectangle 8" o:spid="_x0000_s1049" style="position:absolute;left:13281;top:11709;width:10281;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" fillcolor="white [3201]" strokecolor="#5a5a5a [2109]" strokeweight="1pt">
                  <v:textbox>
                    <w:txbxContent>
                      <w:p w:rsidR="0019690D" w:rsidRPr="00A863BB" w:rsidRDefault="0019690D" w:rsidP="00A863BB">
                        <w:pPr>
                          <w:jc w:val="center"/>
                          <w:rPr>
                            <w:sz w:val="16"/>
                          </w:rPr>
                        </w:pPr>
                        <w:r w:rsidRPr="00A863BB">
                          <w:rPr>
                            <w:sz w:val="16"/>
                          </w:rPr>
                          <w:t>Representasi Aktivitas</w:t>
                        </w:r>
                      </w:p>
                    </w:txbxContent>
                  </v:textbox>
                </v:rect>
                <v:rect id="Rectangle 9" o:spid="_x0000_s1050" style="position:absolute;left:13405;top:17708;width:10255;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" fillcolor="white [3201]" strokecolor="#5a5a5a [2109]" strokeweight="1pt">
                  <v:textbox>
                    <w:txbxContent>
                      <w:p w:rsidR="0019690D" w:rsidRPr="00A863BB" w:rsidRDefault="0019690D" w:rsidP="00A863BB">
                        <w:pPr>
                          <w:jc w:val="center"/>
                          <w:rPr>
                            <w:sz w:val="16"/>
                          </w:rPr>
                        </w:pPr>
                        <w:r w:rsidRPr="00A863BB">
                          <w:rPr>
                            <w:sz w:val="16"/>
                          </w:rPr>
                          <w:t>Klasifikasi</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5" o:spid="_x0000_s1051" type="#_x0000_t7" style="position:absolute;left:15060;width:7779;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" adj="2782" fillcolor="white [3201]" strokecolor="#5a5a5a [2109]" strokeweight="1pt">
                  <v:textbox>
                    <w:txbxContent>
                      <w:p w:rsidR="0019690D" w:rsidRPr="00A863BB" w:rsidRDefault="0019690D" w:rsidP="00A863BB">
                        <w:pPr>
                          <w:jc w:val="center"/>
                          <w:rPr>
                            <w:sz w:val="16"/>
                          </w:rPr>
                        </w:pPr>
                        <w:r w:rsidRPr="00A863BB">
                          <w:rPr>
                            <w:sz w:val="16"/>
                          </w:rPr>
                          <w:t>Video</w:t>
                        </w:r>
                      </w:p>
                    </w:txbxContent>
                  </v:textbox>
                </v:shape>
                <v:shape id="Parallelogram 16" o:spid="_x0000_s1052" type="#_x0000_t7" style="position:absolute;top:17584;width:10648;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" adj="2296" fillcolor="white [3201]" strokecolor="#5a5a5a [2109]" strokeweight="1pt">
                  <v:textbox>
                    <w:txbxContent>
                      <w:p w:rsidR="0019690D" w:rsidRPr="00A863BB" w:rsidRDefault="0019690D" w:rsidP="00A863BB">
                        <w:pPr>
                          <w:jc w:val="center"/>
                          <w:rPr>
                            <w:sz w:val="16"/>
                          </w:rPr>
                        </w:pPr>
                        <w:r w:rsidRPr="00A863BB">
                          <w:rPr>
                            <w:sz w:val="16"/>
                          </w:rPr>
                          <w:t>Jenis Aktivitas</w:t>
                        </w:r>
                      </w:p>
                      <w:p w:rsidR="0019690D" w:rsidRDefault="0019690D" w:rsidP="00A863BB">
                        <w:pPr>
                          <w:jc w:val="center"/>
                        </w:pPr>
                      </w:p>
                    </w:txbxContent>
                  </v:textbox>
                </v:shape>
                <v:roundrect id="Rectangle: Rounded Corners 18" o:spid="_x0000_s1053" style="position:absolute;left:2192;width:7551;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" fillcolor="white [3201]" strokecolor="#5a5a5a [2109]" strokeweight="1pt">
                  <v:textbox>
                    <w:txbxContent>
                      <w:p w:rsidR="0019690D" w:rsidRPr="00A863BB" w:rsidRDefault="0019690D" w:rsidP="00A863BB">
                        <w:pPr>
                          <w:jc w:val="center"/>
                          <w:rPr>
                            <w:sz w:val="16"/>
                          </w:rPr>
                        </w:pPr>
                        <w:r>
                          <w:rPr>
                            <w:sz w:val="16"/>
                          </w:rPr>
                          <w:t>Start</w:t>
                        </w:r>
                      </w:p>
                    </w:txbxContent>
                  </v:textbox>
                </v:roundrect>
                <v:roundrect id="Rectangle: Rounded Corners 19" o:spid="_x0000_s1054" style="position:absolute;left:1365;top:23956;width:7550;height:398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" fillcolor="white [3201]" strokecolor="#5a5a5a [2109]" strokeweight="1pt">
                  <v:textbox>
                    <w:txbxContent>
                      <w:p w:rsidR="0019690D" w:rsidRPr="00A863BB" w:rsidRDefault="0019690D" w:rsidP="00A863BB">
                        <w:pPr>
                          <w:jc w:val="center"/>
                          <w:rPr>
                            <w:sz w:val="16"/>
                          </w:rPr>
                        </w:pPr>
                        <w:r>
                          <w:rPr>
                            <w:sz w:val="16"/>
                          </w:rPr>
                          <w:t>Finish</w:t>
                        </w:r>
                      </w:p>
                    </w:txbxContent>
                  </v:textbox>
                </v:roundrect>
                <v:shapetype id="_x0000_t32" coordsize="21600,21600" o:spt="32" o:oned="t" path="m,l21600,21600e" filled="f">
                  <v:path arrowok="t" fillok="f" o:connecttype="none"/>
                  <o:lock v:ext="edit" shapetype="t"/>
                </v:shapetype>
                <v:shape id="Straight Arrow Connector 20" o:spid="_x0000_s1055" type="#_x0000_t32" style="position:absolute;left:9723;top:1820;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" strokecolor="#5a5a5a [2109]" strokeweight="1pt">
                  <v:stroke endarrow="block"/>
                </v:shape>
                <v:shape id="Straight Arrow Connector 22" o:spid="_x0000_s1056" type="#_x0000_t32" style="position:absolute;left:10550;top:13612;width:269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" strokecolor="#5a5a5a [2109]" strokeweight="1pt">
                  <v:stroke endarrow="block"/>
                </v:shape>
                <v:shape id="Straight Arrow Connector 24" o:spid="_x0000_s1057" type="#_x0000_t32" style="position:absolute;left:10509;top:7944;width:27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" strokecolor="#5a5a5a [2109]" strokeweight="1pt">
                  <v:stroke endarrow="block"/>
                </v:shape>
                <v:shape id="Straight Arrow Connector 3" o:spid="_x0000_s1058" type="#_x0000_t32" style="position:absolute;left:18494;top:4013;width:42;height:1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" strokecolor="#5a5a5a [2109]" strokeweight="1pt">
                  <v:stroke endarrow="block"/>
                </v:shape>
                <v:shape id="Straight Arrow Connector 5" o:spid="_x0000_s1059" type="#_x0000_t32" style="position:absolute;left:5585;top:9847;width:42;height:1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" strokecolor="#5a5a5a [2109]" strokeweight="1pt">
                  <v:stroke endarrow="block"/>
                </v:shape>
                <v:rect id="Rectangle 6" o:spid="_x0000_s1060" style="position:absolute;left:206;top:11709;width:10281;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" fillcolor="white [3201]" strokecolor="#5a5a5a [2109]" strokeweight="1pt">
                  <v:textbox>
                    <w:txbxContent>
                      <w:p w:rsidR="000A0E43" w:rsidRPr="00A863BB" w:rsidRDefault="000A0E43" w:rsidP="000A0E43">
                        <w:pPr>
                          <w:jc w:val="center"/>
                          <w:rPr>
                            <w:sz w:val="16"/>
                          </w:rPr>
                        </w:pPr>
                        <w:r>
                          <w:rPr>
                            <w:sz w:val="16"/>
                          </w:rPr>
                          <w:t>Normalisai</w:t>
                        </w:r>
                      </w:p>
                    </w:txbxContent>
                  </v:textbox>
                </v:rect>
                <v:shape id="Straight Arrow Connector 10" o:spid="_x0000_s1061" type="#_x0000_t32" style="position:absolute;left:18743;top:15722;width:41;height:18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" strokecolor="#5a5a5a [2109]" strokeweight="1pt">
                  <v:stroke endarrow="block"/>
                </v:shape>
                <v:shape id="Straight Arrow Connector 13" o:spid="_x0000_s1062" type="#_x0000_t32" style="position:absolute;left:10137;top:19653;width:32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" strokecolor="#5a5a5a [2109]" strokeweight="1pt">
                  <v:stroke endarrow="block"/>
                </v:shape>
                <v:shape id="Straight Arrow Connector 17" o:spid="_x0000_s1063" type="#_x0000_t32" style="position:absolute;left:5047;top:22053;width:42;height:1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" strokecolor="#5a5a5a [2109]" strokeweight="1pt">
                  <v:stroke endarrow="block"/>
                </v:shape>
                <w10:wrap type="topAndBottom"/>
              </v:group>
            </w:pict>
          </mc:Fallback>
        </mc:AlternateContent>
      </w:r>
    </w:p>
    <w:p w:rsidR="00A863BB" w:rsidRPr="008C077F" w:rsidRDefault="00A863BB" w:rsidP="001E66B9">
      <w:pPr>
        <w:ind w:firstLine="576"/>
      </w:pPr>
    </w:p>
    <w:p w:rsidR="009C259B" w:rsidRDefault="009C259B" w:rsidP="000A0E43">
      <w:pPr>
        <w:ind w:firstLine="576"/>
      </w:pPr>
      <w:r>
        <w:t xml:space="preserve">Data masukan yang digunakan adalah video </w:t>
      </w:r>
      <w:r w:rsidRPr="00D9464E">
        <w:rPr>
          <w:i/>
        </w:rPr>
        <w:t xml:space="preserve">CCTV </w:t>
      </w:r>
      <w:r>
        <w:t xml:space="preserve">yang berada di Departemen Informatika ITS lantai 3, sebagai salah satu tempat yang paling sering terjadi aktivitas manusia seperti berjalan atau berlari. </w:t>
      </w:r>
      <w:r w:rsidR="0097609D">
        <w:t>Contoh p</w:t>
      </w:r>
      <w:r>
        <w:t xml:space="preserve">otongan video </w:t>
      </w:r>
      <w:r w:rsidRPr="00BA7696">
        <w:rPr>
          <w:i/>
        </w:rPr>
        <w:t>CCTV</w:t>
      </w:r>
      <w:r>
        <w:t xml:space="preserve"> tersebut ditunjukkan pada Gambar </w:t>
      </w:r>
      <w:r w:rsidRPr="000A0E43">
        <w:rPr>
          <w:highlight w:val="yellow"/>
        </w:rPr>
        <w:t>x</w:t>
      </w:r>
      <w:r>
        <w:t>.</w:t>
      </w:r>
    </w:p>
    <w:p w:rsidR="009C259B" w:rsidRDefault="009C259B" w:rsidP="009C259B">
      <w:pPr>
        <w:ind w:firstLine="576"/>
      </w:pPr>
    </w:p>
    <w:p w:rsidR="009C259B" w:rsidRDefault="009C259B" w:rsidP="009C259B">
      <w:pPr>
        <w:jc w:val="center"/>
      </w:pPr>
      <w:r>
        <w:rPr>
          <w:noProof/>
        </w:rPr>
        <w:drawing>
          <wp:inline distT="0" distB="0" distL="0" distR="0" wp14:anchorId="69440E3C" wp14:editId="72E31199">
            <wp:extent cx="3033395" cy="169137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l="7974" t="3744" r="8177" b="8926"/>
                    <a:stretch/>
                  </pic:blipFill>
                  <pic:spPr bwMode="auto">
                    <a:xfrm>
                      <a:off x="0" y="0"/>
                      <a:ext cx="3067621" cy="1710460"/>
                    </a:xfrm>
                    <a:prstGeom prst="rect">
                      <a:avLst/>
                    </a:prstGeom>
                    <a:ln>
                      <a:noFill/>
                    </a:ln>
                    <a:extLst>
                      <a:ext uri="{53640926-AAD7-44D8-BBD7-CCE9431645EC}">
                        <a14:shadowObscured xmlns:a14="http://schemas.microsoft.com/office/drawing/2010/main"/>
                      </a:ext>
                    </a:extLst>
                  </pic:spPr>
                </pic:pic>
              </a:graphicData>
            </a:graphic>
          </wp:inline>
        </w:drawing>
      </w:r>
    </w:p>
    <w:p w:rsidR="009C259B" w:rsidRDefault="009C259B" w:rsidP="00724039">
      <w:pPr>
        <w:ind w:firstLine="720"/>
      </w:pPr>
    </w:p>
    <w:p w:rsidR="00B85134" w:rsidRDefault="00BA7696" w:rsidP="008410EE">
      <w:pPr>
        <w:ind w:firstLine="540"/>
      </w:pPr>
      <w:r w:rsidRPr="004275F6">
        <w:t xml:space="preserve">Proses </w:t>
      </w:r>
      <w:r w:rsidRPr="004275F6">
        <w:rPr>
          <w:i/>
        </w:rPr>
        <w:t>preprocessing</w:t>
      </w:r>
      <w:r w:rsidRPr="004275F6">
        <w:t xml:space="preserve"> adalah proses untuk menyiapkan citra</w:t>
      </w:r>
      <w:r w:rsidR="008410EE" w:rsidRPr="004275F6">
        <w:t xml:space="preserve"> video</w:t>
      </w:r>
      <w:r w:rsidRPr="004275F6">
        <w:t xml:space="preserve"> sebelum masuk ke proses pengumpulan fitur. Persiapan </w:t>
      </w:r>
      <w:r w:rsidR="008410EE" w:rsidRPr="004275F6">
        <w:t xml:space="preserve">tersebut </w:t>
      </w:r>
      <w:r w:rsidRPr="004275F6">
        <w:t>berupa</w:t>
      </w:r>
      <w:r w:rsidR="004275F6" w:rsidRPr="004275F6">
        <w:t xml:space="preserve"> pengumpulan </w:t>
      </w:r>
      <w:r w:rsidR="008410EE" w:rsidRPr="004275F6">
        <w:t>video berdasarkan aktivitas,</w:t>
      </w:r>
      <w:r w:rsidRPr="004275F6">
        <w:t xml:space="preserve"> </w:t>
      </w:r>
      <w:r w:rsidRPr="004275F6">
        <w:rPr>
          <w:i/>
        </w:rPr>
        <w:t>resize</w:t>
      </w:r>
      <w:r w:rsidRPr="004275F6">
        <w:t xml:space="preserve"> </w:t>
      </w:r>
      <w:r w:rsidR="008410EE" w:rsidRPr="004275F6">
        <w:t>video</w:t>
      </w:r>
      <w:r w:rsidRPr="004275F6">
        <w:t>, mengubah</w:t>
      </w:r>
      <w:r w:rsidR="008410EE" w:rsidRPr="004275F6">
        <w:t xml:space="preserve"> video </w:t>
      </w:r>
      <w:r w:rsidRPr="004275F6">
        <w:t xml:space="preserve">menjadi citra </w:t>
      </w:r>
      <w:r w:rsidRPr="004275F6">
        <w:rPr>
          <w:i/>
        </w:rPr>
        <w:t>greyscale</w:t>
      </w:r>
      <w:r w:rsidR="008410EE" w:rsidRPr="004275F6">
        <w:rPr>
          <w:i/>
        </w:rPr>
        <w:t xml:space="preserve">, </w:t>
      </w:r>
      <w:r w:rsidR="008410EE" w:rsidRPr="004275F6">
        <w:t xml:space="preserve">dan </w:t>
      </w:r>
      <w:r w:rsidR="004275F6" w:rsidRPr="004275F6">
        <w:t xml:space="preserve">memotong video menjadi segmen-segmen kecil yang mewakili suatu aktivitas. </w:t>
      </w:r>
      <w:r w:rsidRPr="004275F6">
        <w:t xml:space="preserve">Hasil </w:t>
      </w:r>
      <w:r w:rsidR="004275F6" w:rsidRPr="004275F6">
        <w:t>segmen</w:t>
      </w:r>
      <w:r w:rsidRPr="004275F6">
        <w:t xml:space="preserve"> </w:t>
      </w:r>
      <w:r w:rsidR="004275F6" w:rsidRPr="004275F6">
        <w:t xml:space="preserve">tersebut </w:t>
      </w:r>
      <w:r w:rsidRPr="004275F6">
        <w:t xml:space="preserve">digunakan sebagai data masukan proses </w:t>
      </w:r>
      <w:r w:rsidR="004275F6" w:rsidRPr="004275F6">
        <w:t>koleksi fitur</w:t>
      </w:r>
      <w:r w:rsidRPr="004275F6">
        <w:t>.</w:t>
      </w:r>
    </w:p>
    <w:p w:rsidR="004275F6" w:rsidRPr="007402A8" w:rsidRDefault="004275F6" w:rsidP="008410EE">
      <w:pPr>
        <w:ind w:firstLine="540"/>
      </w:pPr>
      <w:r w:rsidRPr="007402A8">
        <w:t xml:space="preserve">Proses Koleksi Fitur Lokal adalah </w:t>
      </w:r>
      <w:r w:rsidR="00B53DAE" w:rsidRPr="007402A8">
        <w:t xml:space="preserve">pengumpulan fitur-fitur lokal pada tiap segmen video berdasarkan fitur </w:t>
      </w:r>
      <w:r w:rsidR="00B53DAE" w:rsidRPr="007402A8">
        <w:rPr>
          <w:i/>
        </w:rPr>
        <w:t>optical flow</w:t>
      </w:r>
      <w:r w:rsidR="00B53DAE" w:rsidRPr="007402A8">
        <w:t xml:space="preserve">-nya. Fitur-fitur lokal tersebut terdiri dari 12 dimensi fitur yang diambil dari setiap piksel citra video. Sehinga hasil dari proses ini berupa </w:t>
      </w:r>
      <w:r w:rsidR="00B53DAE" w:rsidRPr="007402A8">
        <w:rPr>
          <w:i/>
        </w:rPr>
        <w:t>bag of localized features</w:t>
      </w:r>
      <w:r w:rsidR="00B53DAE" w:rsidRPr="007402A8">
        <w:t xml:space="preserve"> berukuran N x 12</w:t>
      </w:r>
      <w:r w:rsidR="00533E02" w:rsidRPr="007402A8">
        <w:t xml:space="preserve"> dimana N adalah jumlah seluruh piksel dalam satu segmen video</w:t>
      </w:r>
      <w:r w:rsidR="00B53DAE" w:rsidRPr="007402A8">
        <w:t>.</w:t>
      </w:r>
      <w:r w:rsidR="00533E02" w:rsidRPr="007402A8">
        <w:t xml:space="preserve"> </w:t>
      </w:r>
      <w:r w:rsidR="00533E02" w:rsidRPr="007402A8">
        <w:rPr>
          <w:i/>
        </w:rPr>
        <w:t>bag of localized features</w:t>
      </w:r>
      <w:r w:rsidR="00533E02" w:rsidRPr="007402A8">
        <w:t xml:space="preserve"> inilah yang akan menjadi data masukan proses representasi aktivitas.</w:t>
      </w:r>
    </w:p>
    <w:p w:rsidR="007402A8" w:rsidRDefault="007402A8" w:rsidP="007402A8">
      <w:pPr>
        <w:ind w:firstLine="540"/>
        <w:rPr>
          <w:noProof/>
          <w:sz w:val="20"/>
        </w:rPr>
      </w:pPr>
      <w:r w:rsidRPr="007402A8">
        <w:rPr>
          <w:szCs w:val="24"/>
        </w:rPr>
        <w:t xml:space="preserve">Pada tahap ini, seperti ilustrasi pada Gambar </w:t>
      </w:r>
      <w:r w:rsidRPr="00020B52">
        <w:rPr>
          <w:szCs w:val="24"/>
          <w:highlight w:val="yellow"/>
        </w:rPr>
        <w:t>x</w:t>
      </w:r>
      <w:r w:rsidRPr="007402A8">
        <w:rPr>
          <w:szCs w:val="24"/>
        </w:rPr>
        <w:t>, setelah fitur-fitur lokal (</w:t>
      </w:r>
      <w:r w:rsidRPr="007402A8">
        <w:rPr>
          <w:i/>
          <w:szCs w:val="24"/>
        </w:rPr>
        <w:t>bag of localized features</w:t>
      </w:r>
      <w:r w:rsidRPr="007402A8">
        <w:rPr>
          <w:szCs w:val="24"/>
        </w:rPr>
        <w:t>) dari segmen video terkumpul,</w:t>
      </w:r>
      <w:r w:rsidRPr="007402A8">
        <w:rPr>
          <w:noProof/>
          <w:sz w:val="20"/>
        </w:rPr>
        <w:t xml:space="preserve"> </w:t>
      </w:r>
    </w:p>
    <w:p w:rsidR="007402A8" w:rsidRPr="007402A8" w:rsidRDefault="007402A8" w:rsidP="007402A8">
      <w:pPr>
        <w:rPr>
          <w:szCs w:val="24"/>
        </w:rPr>
      </w:pPr>
      <w:r w:rsidRPr="007402A8">
        <w:rPr>
          <w:szCs w:val="24"/>
        </w:rPr>
        <w:lastRenderedPageBreak/>
        <w:t>dilakukanlah pengekstrakan fitur-fitur lokal tersebut menjadi</w:t>
      </w:r>
      <w:r>
        <w:rPr>
          <w:noProof/>
        </w:rPr>
        <w:drawing>
          <wp:anchor distT="0" distB="0" distL="114300" distR="114300" simplePos="0" relativeHeight="252035072" behindDoc="0" locked="0" layoutInCell="1" allowOverlap="1" wp14:anchorId="058C3409" wp14:editId="6EB4DF82">
            <wp:simplePos x="0" y="0"/>
            <wp:positionH relativeFrom="margin">
              <wp:align>center</wp:align>
            </wp:positionH>
            <wp:positionV relativeFrom="paragraph">
              <wp:posOffset>84727</wp:posOffset>
            </wp:positionV>
            <wp:extent cx="3069590" cy="11868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3069590" cy="1186815"/>
                    </a:xfrm>
                    <a:prstGeom prst="rect">
                      <a:avLst/>
                    </a:prstGeom>
                  </pic:spPr>
                </pic:pic>
              </a:graphicData>
            </a:graphic>
            <wp14:sizeRelH relativeFrom="margin">
              <wp14:pctWidth>0</wp14:pctWidth>
            </wp14:sizeRelH>
            <wp14:sizeRelV relativeFrom="margin">
              <wp14:pctHeight>0</wp14:pctHeight>
            </wp14:sizeRelV>
          </wp:anchor>
        </w:drawing>
      </w:r>
      <w:r>
        <w:rPr>
          <w:szCs w:val="24"/>
        </w:rPr>
        <w:t xml:space="preserve"> </w:t>
      </w:r>
      <w:r w:rsidRPr="007402A8">
        <w:rPr>
          <w:szCs w:val="24"/>
        </w:rPr>
        <w:t>representasi aktivitas menggunakan fitur matriks kovarian. Hal ini bertujuan untuk mendapatkan dimensi yang jauh lebih kecil. Setelah diperoleh fitur matriks kovariannya, dilanjutkan dengan menghitung logaritma dari matriks kovarian tersebut. Hal ini bertujuan untuk memetakan bentuk matriks yang sebelumnya “</w:t>
      </w:r>
      <w:r w:rsidRPr="007402A8">
        <w:rPr>
          <w:i/>
          <w:szCs w:val="24"/>
        </w:rPr>
        <w:t>convex cone</w:t>
      </w:r>
      <w:r w:rsidRPr="007402A8">
        <w:rPr>
          <w:szCs w:val="24"/>
        </w:rPr>
        <w:t xml:space="preserve">” menjadi bentuk ruang vector sehingga dapat digunakan oleh </w:t>
      </w:r>
      <w:r w:rsidRPr="007402A8">
        <w:rPr>
          <w:i/>
          <w:szCs w:val="24"/>
        </w:rPr>
        <w:t>machine learning</w:t>
      </w:r>
      <w:r w:rsidRPr="007402A8">
        <w:rPr>
          <w:szCs w:val="24"/>
        </w:rPr>
        <w:t xml:space="preserve"> untuk proses klasifikasi selanjutnya.</w:t>
      </w:r>
    </w:p>
    <w:p w:rsidR="00B53DAE" w:rsidRPr="004275F6" w:rsidRDefault="00B53DAE" w:rsidP="008410EE">
      <w:pPr>
        <w:ind w:firstLine="540"/>
      </w:pPr>
    </w:p>
    <w:p w:rsidR="009805F7" w:rsidRPr="009805F7" w:rsidRDefault="00EB3E74" w:rsidP="004A4BA9">
      <w:pPr>
        <w:pStyle w:val="Heading2"/>
      </w:pPr>
      <w:bookmarkStart w:id="322" w:name="_Toc513396356"/>
      <w:r>
        <w:t>Perancangan Data</w:t>
      </w:r>
      <w:bookmarkEnd w:id="322"/>
    </w:p>
    <w:p w:rsidR="007E54BB" w:rsidRDefault="000A152E" w:rsidP="007E54BB">
      <w:pPr>
        <w:spacing w:before="240"/>
        <w:ind w:firstLine="576"/>
      </w:pPr>
      <w:r w:rsidRPr="000A152E">
        <w:t xml:space="preserve">Perancangan data dilakukan untuk memastikan pengoperasian aplikasi berjalan dengan benar. </w:t>
      </w:r>
      <w:r w:rsidR="007E54BB">
        <w:t xml:space="preserve">Data </w:t>
      </w:r>
      <w:r w:rsidR="007E54BB" w:rsidRPr="007E54BB">
        <w:t xml:space="preserve">masukan (input) adalah data yang diperlukan dalam pengoperasian aplikasi dan data keluaran (output) adalah data yang </w:t>
      </w:r>
      <w:r w:rsidR="007E54BB">
        <w:t xml:space="preserve">dihasilkan oleh aplikasi dan </w:t>
      </w:r>
      <w:r w:rsidR="007E54BB" w:rsidRPr="007E54BB">
        <w:t xml:space="preserve">akan digunakan oleh pengguna. </w:t>
      </w:r>
    </w:p>
    <w:p w:rsidR="002115D8" w:rsidRDefault="007E54BB" w:rsidP="007E54BB">
      <w:pPr>
        <w:ind w:firstLine="576"/>
      </w:pPr>
      <w:r w:rsidRPr="007E54BB">
        <w:t xml:space="preserve">Data </w:t>
      </w:r>
      <w:r>
        <w:t xml:space="preserve">masukan pada </w:t>
      </w:r>
      <w:r w:rsidRPr="00D91A7C">
        <w:t>aplikasi pengenalan aktivitas manusia</w:t>
      </w:r>
      <w:r w:rsidRPr="007E54BB">
        <w:t xml:space="preserve"> adalah </w:t>
      </w:r>
      <w:r w:rsidR="00DF2EBF">
        <w:t xml:space="preserve">data video </w:t>
      </w:r>
      <w:r w:rsidRPr="007E54BB">
        <w:t xml:space="preserve">berukuran </w:t>
      </w:r>
      <w:r w:rsidR="00CD288B">
        <w:t>636x360</w:t>
      </w:r>
      <w:r w:rsidRPr="007E54BB">
        <w:t xml:space="preserve"> piksel dengan citra </w:t>
      </w:r>
      <w:r w:rsidR="002115D8">
        <w:t>warna RGB</w:t>
      </w:r>
      <w:r w:rsidR="00CD288B">
        <w:rPr>
          <w:i/>
        </w:rPr>
        <w:t xml:space="preserve"> </w:t>
      </w:r>
      <w:r w:rsidR="00CD288B">
        <w:t xml:space="preserve">dan memiliki </w:t>
      </w:r>
      <w:r w:rsidR="00CD288B" w:rsidRPr="00CD288B">
        <w:rPr>
          <w:i/>
        </w:rPr>
        <w:t>framerate</w:t>
      </w:r>
      <w:r w:rsidR="00CD288B">
        <w:t xml:space="preserve"> sebesar 25 </w:t>
      </w:r>
      <w:r w:rsidR="00CD288B" w:rsidRPr="0097609D">
        <w:rPr>
          <w:i/>
        </w:rPr>
        <w:t>fps</w:t>
      </w:r>
      <w:r w:rsidRPr="007E54BB">
        <w:t xml:space="preserve">. </w:t>
      </w:r>
      <w:r w:rsidR="002115D8">
        <w:t xml:space="preserve">Panjang frame yang akan diproses tiap iterasi adalah sebanyak 20 frame karena merupakan panjang frame yang paling ideal dalam merepresentasikan suatu gerakan aktivitas. </w:t>
      </w:r>
    </w:p>
    <w:p w:rsidR="002115D8" w:rsidRDefault="00CD288B" w:rsidP="007E54BB">
      <w:pPr>
        <w:ind w:firstLine="576"/>
      </w:pPr>
      <w:r>
        <w:t xml:space="preserve">Satu data video menampilkan satu </w:t>
      </w:r>
      <w:r w:rsidR="008A342B">
        <w:t xml:space="preserve">objek </w:t>
      </w:r>
      <w:r w:rsidR="0097609D">
        <w:t xml:space="preserve">yang melakukan satu jenis aktivitas. Aktivitas yang dilakukan yaitu aktivitas berlari, berjalan, dan melambaikan kedua tangan. Masing-masing aktivitas tersebut terdiri dari beberapa ragam pola arah dan titik gerakan </w:t>
      </w:r>
      <w:r w:rsidR="0097609D">
        <w:lastRenderedPageBreak/>
        <w:t>pada latar video. Seperti yang</w:t>
      </w:r>
      <w:r w:rsidR="0097609D">
        <w:t xml:space="preserve"> ditunjukkan pada Gambar </w:t>
      </w:r>
      <w:r w:rsidR="0097609D" w:rsidRPr="000A0E43">
        <w:rPr>
          <w:highlight w:val="yellow"/>
        </w:rPr>
        <w:t>x</w:t>
      </w:r>
      <w:r w:rsidR="0097609D">
        <w:rPr>
          <w:highlight w:val="yellow"/>
        </w:rPr>
        <w:t>,</w:t>
      </w:r>
      <w:r w:rsidR="007E54BB" w:rsidRPr="007E54BB">
        <w:t xml:space="preserve"> </w:t>
      </w:r>
      <w:r w:rsidR="0097609D">
        <w:t xml:space="preserve">Ada enam arah aktivitas lari, enam arah aktivitas jalan, dan </w:t>
      </w:r>
      <w:r w:rsidR="002115D8">
        <w:t>4 titik aktivitas melambaikan kedua tangan.</w:t>
      </w:r>
      <w:r w:rsidR="0097609D">
        <w:t xml:space="preserve"> </w:t>
      </w:r>
    </w:p>
    <w:p w:rsidR="005875BD" w:rsidRDefault="007E54BB" w:rsidP="007E54BB">
      <w:pPr>
        <w:ind w:firstLine="576"/>
      </w:pPr>
      <w:r w:rsidRPr="007E54BB">
        <w:t xml:space="preserve">Data keluaran </w:t>
      </w:r>
      <w:r w:rsidR="002115D8" w:rsidRPr="00D91A7C">
        <w:t>aplikasi pengenalan aktivitas manusia</w:t>
      </w:r>
      <w:r w:rsidRPr="007E54BB">
        <w:t xml:space="preserve"> merupakan </w:t>
      </w:r>
      <w:r w:rsidR="002115D8">
        <w:t>prediksi aktivitas yang dilakukan objek pada data masukan baik itu lari, jalan, atau melambaikan kedua tangan</w:t>
      </w:r>
      <w:r w:rsidRPr="007E54BB">
        <w:t>.</w:t>
      </w:r>
    </w:p>
    <w:p w:rsidR="002115D8" w:rsidRDefault="002115D8" w:rsidP="007E54BB">
      <w:pPr>
        <w:ind w:firstLine="576"/>
      </w:pPr>
    </w:p>
    <w:p w:rsidR="002115D8" w:rsidRPr="00C63621" w:rsidRDefault="00431431" w:rsidP="007E54BB">
      <w:pPr>
        <w:ind w:firstLine="576"/>
      </w:pPr>
      <w:r>
        <w:rPr>
          <w:noProof/>
        </w:rPr>
        <mc:AlternateContent>
          <mc:Choice Requires="wpg">
            <w:drawing>
              <wp:anchor distT="0" distB="0" distL="114300" distR="114300" simplePos="0" relativeHeight="252065792" behindDoc="0" locked="0" layoutInCell="1" allowOverlap="1">
                <wp:simplePos x="0" y="0"/>
                <wp:positionH relativeFrom="column">
                  <wp:posOffset>754578</wp:posOffset>
                </wp:positionH>
                <wp:positionV relativeFrom="paragraph">
                  <wp:posOffset>630419</wp:posOffset>
                </wp:positionV>
                <wp:extent cx="2117022" cy="1031706"/>
                <wp:effectExtent l="57150" t="38100" r="55245" b="111760"/>
                <wp:wrapNone/>
                <wp:docPr id="46" name="Group 46"/>
                <wp:cNvGraphicFramePr/>
                <a:graphic xmlns:a="http://schemas.openxmlformats.org/drawingml/2006/main">
                  <a:graphicData uri="http://schemas.microsoft.com/office/word/2010/wordprocessingGroup">
                    <wpg:wgp>
                      <wpg:cNvGrpSpPr/>
                      <wpg:grpSpPr>
                        <a:xfrm>
                          <a:off x="0" y="0"/>
                          <a:ext cx="2117022" cy="1031706"/>
                          <a:chOff x="0" y="0"/>
                          <a:chExt cx="2117022" cy="1031706"/>
                        </a:xfrm>
                      </wpg:grpSpPr>
                      <wps:wsp>
                        <wps:cNvPr id="26" name="Straight Arrow Connector 26"/>
                        <wps:cNvCnPr/>
                        <wps:spPr>
                          <a:xfrm flipV="1">
                            <a:off x="697693" y="0"/>
                            <a:ext cx="142903" cy="103040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27" name="Straight Arrow Connector 27"/>
                        <wps:cNvCnPr/>
                        <wps:spPr>
                          <a:xfrm flipV="1">
                            <a:off x="845688" y="776976"/>
                            <a:ext cx="1241236" cy="24566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5" name="Straight Arrow Connector 35"/>
                        <wps:cNvCnPr/>
                        <wps:spPr>
                          <a:xfrm flipH="1" flipV="1">
                            <a:off x="967256" y="5286"/>
                            <a:ext cx="1146412" cy="682388"/>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6" name="Straight Arrow Connector 36"/>
                        <wps:cNvCnPr/>
                        <wps:spPr>
                          <a:xfrm flipH="1">
                            <a:off x="607838" y="26428"/>
                            <a:ext cx="156949" cy="995737"/>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7" name="Straight Arrow Connector 37"/>
                        <wps:cNvCnPr/>
                        <wps:spPr>
                          <a:xfrm>
                            <a:off x="898544" y="47570"/>
                            <a:ext cx="1091821" cy="66874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8" name="Straight Arrow Connector 38"/>
                        <wps:cNvCnPr/>
                        <wps:spPr>
                          <a:xfrm flipH="1">
                            <a:off x="1189249" y="861545"/>
                            <a:ext cx="927773" cy="17016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40" name="Oval 40"/>
                        <wps:cNvSpPr/>
                        <wps:spPr>
                          <a:xfrm>
                            <a:off x="258992" y="47570"/>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1072967" y="554983"/>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331959" y="31713"/>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0" y="343561"/>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5A8EA5" id="Group 46" o:spid="_x0000_s1026" style="position:absolute;margin-left:59.4pt;margin-top:49.65pt;width:166.7pt;height:81.25pt;z-index:252065792" coordsize="21170,1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">
                <v:shape id="Straight Arrow Connector 26" o:spid="_x0000_s1027" type="#_x0000_t32" style="position:absolute;left:6976;width:1429;height:103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" strokecolor="#9bbb59 [3206]" strokeweight="2pt">
                  <v:stroke endarrow="block"/>
                  <v:shadow on="t" color="black" opacity="24903f" origin=",.5" offset="0,.55556mm"/>
                </v:shape>
                <v:shape id="Straight Arrow Connector 27" o:spid="_x0000_s1028" type="#_x0000_t32" style="position:absolute;left:8456;top:7769;width:12413;height:2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" strokecolor="#9bbb59 [3206]" strokeweight="2pt">
                  <v:stroke endarrow="block"/>
                  <v:shadow on="t" color="black" opacity="24903f" origin=",.5" offset="0,.55556mm"/>
                </v:shape>
                <v:shape id="Straight Arrow Connector 35" o:spid="_x0000_s1029" type="#_x0000_t32" style="position:absolute;left:9672;top:52;width:11464;height:68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" strokecolor="#9bbb59 [3206]" strokeweight="2pt">
                  <v:stroke endarrow="block"/>
                  <v:shadow on="t" color="black" opacity="24903f" origin=",.5" offset="0,.55556mm"/>
                </v:shape>
                <v:shape id="Straight Arrow Connector 36" o:spid="_x0000_s1030" type="#_x0000_t32" style="position:absolute;left:6078;top:264;width:1569;height:9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" strokecolor="#9bbb59 [3206]" strokeweight="2pt">
                  <v:stroke endarrow="block"/>
                  <v:shadow on="t" color="black" opacity="24903f" origin=",.5" offset="0,.55556mm"/>
                </v:shape>
                <v:shape id="Straight Arrow Connector 37" o:spid="_x0000_s1031" type="#_x0000_t32" style="position:absolute;left:8985;top:475;width:10918;height:6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" strokecolor="#9bbb59 [3206]" strokeweight="2pt">
                  <v:stroke endarrow="block"/>
                  <v:shadow on="t" color="black" opacity="24903f" origin=",.5" offset="0,.55556mm"/>
                </v:shape>
                <v:shape id="Straight Arrow Connector 38" o:spid="_x0000_s1032" type="#_x0000_t32" style="position:absolute;left:11892;top:8615;width:9278;height:17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" strokecolor="#9bbb59 [3206]" strokeweight="2pt">
                  <v:stroke endarrow="block"/>
                  <v:shadow on="t" color="black" opacity="24903f" origin=",.5" offset="0,.55556mm"/>
                </v:shape>
                <v:oval id="Oval 40" o:spid="_x0000_s1033" style="position:absolute;left:2589;top:475;width:497;height: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oval>
                <v:oval id="Oval 41" o:spid="_x0000_s1034" style="position:absolute;left:10729;top:5549;width:497;height: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oval>
                <v:oval id="Oval 43" o:spid="_x0000_s1035" style="position:absolute;left:13319;top:317;width:497;height: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oval>
                <v:oval id="Oval 45" o:spid="_x0000_s1036" style="position:absolute;top:3435;width:496;height: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oval>
              </v:group>
            </w:pict>
          </mc:Fallback>
        </mc:AlternateContent>
      </w:r>
      <w:r w:rsidR="002115D8">
        <w:rPr>
          <w:noProof/>
        </w:rPr>
        <w:drawing>
          <wp:inline distT="0" distB="0" distL="0" distR="0" wp14:anchorId="2EE37CF6" wp14:editId="683DB50B">
            <wp:extent cx="3033395" cy="169137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l="7974" t="3744" r="8177" b="8926"/>
                    <a:stretch/>
                  </pic:blipFill>
                  <pic:spPr bwMode="auto">
                    <a:xfrm>
                      <a:off x="0" y="0"/>
                      <a:ext cx="3067621" cy="1710460"/>
                    </a:xfrm>
                    <a:prstGeom prst="rect">
                      <a:avLst/>
                    </a:prstGeom>
                    <a:ln>
                      <a:noFill/>
                    </a:ln>
                    <a:extLst>
                      <a:ext uri="{53640926-AAD7-44D8-BBD7-CCE9431645EC}">
                        <a14:shadowObscured xmlns:a14="http://schemas.microsoft.com/office/drawing/2010/main"/>
                      </a:ext>
                    </a:extLst>
                  </pic:spPr>
                </pic:pic>
              </a:graphicData>
            </a:graphic>
          </wp:inline>
        </w:drawing>
      </w:r>
    </w:p>
    <w:p w:rsidR="009805F7" w:rsidRPr="00EB3E74" w:rsidRDefault="00EB3E74" w:rsidP="004A4BA9">
      <w:pPr>
        <w:pStyle w:val="Heading2"/>
      </w:pPr>
      <w:bookmarkStart w:id="323" w:name="_Toc513396357"/>
      <w:r w:rsidRPr="00EB3E74">
        <w:t>Perancangan Proses</w:t>
      </w:r>
      <w:bookmarkEnd w:id="323"/>
    </w:p>
    <w:p w:rsidR="009805F7" w:rsidRDefault="009805F7" w:rsidP="004A4BA9">
      <w:pPr>
        <w:ind w:left="720"/>
      </w:pPr>
    </w:p>
    <w:p w:rsidR="009805F7" w:rsidRDefault="00B51DB6" w:rsidP="004A4BA9">
      <w:pPr>
        <w:ind w:firstLine="720"/>
      </w:pPr>
      <w:r w:rsidRPr="00B51DB6">
        <w:t xml:space="preserve">Perancangan proses dilakukan untuk memberikan gambaran mengenai setiap proses yang terdapat pada aplikasi </w:t>
      </w:r>
      <w:r w:rsidRPr="00D91A7C">
        <w:t>pengenalan aktivitas manusia</w:t>
      </w:r>
      <w:r w:rsidRPr="00B51DB6">
        <w:t xml:space="preserve">. Bagian dari setiap proses utama aplikasi dapat dilihat pada </w:t>
      </w:r>
      <w:r w:rsidRPr="00B51DB6">
        <w:rPr>
          <w:highlight w:val="yellow"/>
        </w:rPr>
        <w:t>Gambar 3.2</w:t>
      </w:r>
    </w:p>
    <w:p w:rsidR="009805F7" w:rsidRPr="009805F7" w:rsidRDefault="009805F7" w:rsidP="004A4BA9">
      <w:pPr>
        <w:ind w:left="720"/>
      </w:pPr>
    </w:p>
    <w:p w:rsidR="009805F7" w:rsidRDefault="004A4BA9" w:rsidP="004A4BA9">
      <w:pPr>
        <w:pStyle w:val="Heading3"/>
        <w:rPr>
          <w:i/>
        </w:rPr>
      </w:pPr>
      <w:bookmarkStart w:id="324" w:name="_Toc513396358"/>
      <w:r>
        <w:rPr>
          <w:i/>
        </w:rPr>
        <w:t>Preprocessing</w:t>
      </w:r>
      <w:bookmarkEnd w:id="324"/>
    </w:p>
    <w:p w:rsidR="007F1A1F" w:rsidRDefault="003B6327" w:rsidP="00B51DB6">
      <w:pPr>
        <w:rPr>
          <w:i/>
        </w:rPr>
        <w:sectPr w:rsidR="007F1A1F" w:rsidSect="005339A8">
          <w:pgSz w:w="8391" w:h="11906" w:code="11"/>
          <w:pgMar w:top="1418" w:right="1418" w:bottom="1418" w:left="1134" w:header="709" w:footer="709" w:gutter="0"/>
          <w:cols w:space="708"/>
          <w:docGrid w:linePitch="360"/>
        </w:sectPr>
      </w:pPr>
      <w:r>
        <w:rPr>
          <w:i/>
        </w:rPr>
        <w:t xml:space="preserve"> </w:t>
      </w:r>
    </w:p>
    <w:p w:rsidR="00E51622" w:rsidRDefault="004A4BA9" w:rsidP="004A4BA9">
      <w:pPr>
        <w:pStyle w:val="Heading3"/>
        <w:rPr>
          <w:i/>
        </w:rPr>
      </w:pPr>
      <w:bookmarkStart w:id="325" w:name="_Toc513396359"/>
      <w:r>
        <w:lastRenderedPageBreak/>
        <w:t>Koleksi Fitur Lokal</w:t>
      </w:r>
      <w:bookmarkEnd w:id="325"/>
    </w:p>
    <w:p w:rsidR="00E51622" w:rsidRDefault="00E51622" w:rsidP="004A4BA9"/>
    <w:p w:rsidR="0064376F" w:rsidRDefault="00381217" w:rsidP="00B51DB6">
      <w:pPr>
        <w:pStyle w:val="Heading3"/>
      </w:pPr>
      <w:r>
        <w:t>Normalisasi</w:t>
      </w:r>
    </w:p>
    <w:p w:rsidR="00381217" w:rsidRPr="00381217" w:rsidRDefault="00381217" w:rsidP="00381217"/>
    <w:p w:rsidR="00B21D6E" w:rsidRDefault="004A4BA9" w:rsidP="00381217">
      <w:pPr>
        <w:pStyle w:val="Heading3"/>
      </w:pPr>
      <w:bookmarkStart w:id="326" w:name="_Toc513396360"/>
      <w:r>
        <w:t>Representasi Aktivitas</w:t>
      </w:r>
      <w:bookmarkStart w:id="327" w:name="_GoBack"/>
      <w:bookmarkEnd w:id="326"/>
      <w:bookmarkEnd w:id="327"/>
    </w:p>
    <w:p w:rsidR="002E4D69" w:rsidRPr="002E4D69" w:rsidRDefault="002E4D69" w:rsidP="004A4BA9">
      <w:pPr>
        <w:tabs>
          <w:tab w:val="left" w:pos="2445"/>
        </w:tabs>
      </w:pPr>
    </w:p>
    <w:p w:rsidR="009805F7" w:rsidRPr="006D084A" w:rsidRDefault="006D084A" w:rsidP="004A4BA9">
      <w:pPr>
        <w:pStyle w:val="Heading3"/>
      </w:pPr>
      <w:bookmarkStart w:id="328" w:name="_Toc513396361"/>
      <w:r>
        <w:t>Klasifikasi</w:t>
      </w:r>
      <w:bookmarkEnd w:id="328"/>
    </w:p>
    <w:p w:rsidR="009805F7" w:rsidRDefault="009805F7" w:rsidP="009805F7"/>
    <w:p w:rsidR="005F607C" w:rsidRDefault="005F607C" w:rsidP="009805F7"/>
    <w:p w:rsidR="005C6AF5" w:rsidRPr="009805F7" w:rsidRDefault="005C6AF5" w:rsidP="009805F7"/>
    <w:p w:rsidR="0062231E" w:rsidRDefault="0062231E" w:rsidP="001866E2">
      <w:pPr>
        <w:pStyle w:val="Heading1"/>
        <w:numPr>
          <w:ilvl w:val="0"/>
          <w:numId w:val="0"/>
        </w:numPr>
      </w:pPr>
      <w:bookmarkStart w:id="329" w:name="_Toc437274091"/>
      <w:bookmarkStart w:id="330" w:name="_Toc439259329"/>
      <w:bookmarkStart w:id="331" w:name="_Toc439259429"/>
      <w:bookmarkStart w:id="332" w:name="_Toc439260169"/>
      <w:bookmarkStart w:id="333" w:name="_Toc439260331"/>
      <w:bookmarkStart w:id="334" w:name="_Toc513396362"/>
      <w:r>
        <w:t>BAB IV</w:t>
      </w:r>
      <w:r>
        <w:br/>
        <w:t>IMPLEMENTASI</w:t>
      </w:r>
      <w:bookmarkEnd w:id="329"/>
      <w:bookmarkEnd w:id="330"/>
      <w:bookmarkEnd w:id="331"/>
      <w:bookmarkEnd w:id="332"/>
      <w:bookmarkEnd w:id="333"/>
      <w:bookmarkEnd w:id="334"/>
    </w:p>
    <w:p w:rsidR="00213229" w:rsidRDefault="0062231E" w:rsidP="00213229">
      <w:pPr>
        <w:ind w:firstLine="720"/>
        <w:rPr>
          <w:lang w:eastAsia="en-US"/>
        </w:rPr>
      </w:pPr>
      <w:r>
        <w:rPr>
          <w:lang w:eastAsia="en-US"/>
        </w:rPr>
        <w:t>Pada bab ini akan dijelaskan tahap-tahap implementasi dari perangkat</w:t>
      </w:r>
      <w:r w:rsidR="00213229">
        <w:rPr>
          <w:lang w:eastAsia="en-US"/>
        </w:rPr>
        <w:t xml:space="preserve"> lunak utama berdasarkan peranc</w:t>
      </w:r>
      <w:r>
        <w:rPr>
          <w:lang w:eastAsia="en-US"/>
        </w:rPr>
        <w:t>angan</w:t>
      </w:r>
      <w:r w:rsidR="00D04CE2">
        <w:rPr>
          <w:lang w:eastAsia="en-US"/>
        </w:rPr>
        <w:t xml:space="preserve"> yang telah dibahas pada bab</w:t>
      </w:r>
      <w:r>
        <w:rPr>
          <w:lang w:eastAsia="en-US"/>
        </w:rPr>
        <w:t xml:space="preserve"> sebelumnya dan aturan pembuatan modul</w:t>
      </w:r>
      <w:r w:rsidR="00A773F6">
        <w:rPr>
          <w:lang w:eastAsia="en-US"/>
        </w:rPr>
        <w:t xml:space="preserve"> perangkat lunak Sistem Informasi Akademik</w:t>
      </w:r>
      <w:r w:rsidR="00213229">
        <w:rPr>
          <w:lang w:eastAsia="en-US"/>
        </w:rPr>
        <w:t>. Penjelasan aturan pembuatan modul akan disertai langkah-langkah pembuatan modul. Selain itu juga akan dibahas mengenai persiapan lingkungan pengembangan yang mendukung OSGi, langkah-langkah pengembangan perangkat lunak web dengan S</w:t>
      </w:r>
      <w:r w:rsidR="00D04CE2">
        <w:rPr>
          <w:lang w:eastAsia="en-US"/>
        </w:rPr>
        <w:t>p</w:t>
      </w:r>
      <w:r w:rsidR="00213229">
        <w:rPr>
          <w:lang w:eastAsia="en-US"/>
        </w:rPr>
        <w:t>ring MVC,</w:t>
      </w:r>
      <w:r w:rsidR="00D04CE2">
        <w:rPr>
          <w:lang w:eastAsia="en-US"/>
        </w:rPr>
        <w:t xml:space="preserve"> dan langkah-langkah </w:t>
      </w:r>
      <w:r w:rsidR="00D04CE2" w:rsidRPr="00CB265F">
        <w:rPr>
          <w:i/>
          <w:lang w:eastAsia="en-US"/>
        </w:rPr>
        <w:t>refactoring</w:t>
      </w:r>
      <w:r w:rsidR="00D04CE2">
        <w:rPr>
          <w:lang w:eastAsia="en-US"/>
        </w:rPr>
        <w:t xml:space="preserve"> dari suatu perangkat lunak </w:t>
      </w:r>
      <w:r w:rsidR="00D04CE2" w:rsidRPr="00CB265F">
        <w:rPr>
          <w:i/>
          <w:lang w:eastAsia="en-US"/>
        </w:rPr>
        <w:t>web</w:t>
      </w:r>
      <w:r w:rsidR="00D04CE2">
        <w:rPr>
          <w:lang w:eastAsia="en-US"/>
        </w:rPr>
        <w:t xml:space="preserve"> standard dengan Spring MVC agar mendukung lingkungan OSGi.</w:t>
      </w:r>
    </w:p>
    <w:p w:rsidR="0062231E" w:rsidRPr="0062231E" w:rsidRDefault="00EF3C9E" w:rsidP="0062231E">
      <w:pPr>
        <w:rPr>
          <w:lang w:eastAsia="en-US"/>
        </w:rPr>
      </w:pPr>
      <w:r>
        <w:rPr>
          <w:lang w:eastAsia="en-US"/>
        </w:rPr>
        <w:tab/>
      </w:r>
      <w:r w:rsidR="00D8500C">
        <w:rPr>
          <w:lang w:eastAsia="en-US"/>
        </w:rPr>
        <w:t xml:space="preserve">Pada </w:t>
      </w:r>
      <w:r w:rsidR="00852374">
        <w:rPr>
          <w:lang w:eastAsia="en-US"/>
        </w:rPr>
        <w:t>bab</w:t>
      </w:r>
      <w:r w:rsidR="00D8500C">
        <w:rPr>
          <w:lang w:eastAsia="en-US"/>
        </w:rPr>
        <w:t xml:space="preserve"> ini, implemetasi akan dijelaskan berdasarkan lingkup utama dari perangkat lunak, yaitu modularitas, akses data, </w:t>
      </w:r>
      <w:r w:rsidR="00D8500C" w:rsidRPr="00D8500C">
        <w:rPr>
          <w:i/>
          <w:lang w:eastAsia="en-US"/>
        </w:rPr>
        <w:t>template</w:t>
      </w:r>
      <w:r w:rsidR="00D8500C">
        <w:rPr>
          <w:i/>
          <w:lang w:eastAsia="en-US"/>
        </w:rPr>
        <w:t xml:space="preserve"> </w:t>
      </w:r>
      <w:r w:rsidR="00D8500C">
        <w:rPr>
          <w:lang w:eastAsia="en-US"/>
        </w:rPr>
        <w:t>antarmuka pengguna, dan keamanan, dan fitur administratif.</w:t>
      </w:r>
    </w:p>
    <w:p w:rsidR="00D8500C" w:rsidRPr="00D8500C" w:rsidRDefault="00D8500C" w:rsidP="00D8500C">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335" w:name="_Toc437274092"/>
      <w:bookmarkStart w:id="336" w:name="_Toc439258989"/>
      <w:bookmarkStart w:id="337" w:name="_Toc439259230"/>
      <w:bookmarkStart w:id="338" w:name="_Toc439259330"/>
      <w:bookmarkStart w:id="339" w:name="_Toc439259430"/>
      <w:bookmarkStart w:id="340" w:name="_Toc439260170"/>
      <w:bookmarkStart w:id="341" w:name="_Toc439260332"/>
      <w:bookmarkStart w:id="342" w:name="_Toc439260588"/>
      <w:bookmarkStart w:id="343" w:name="_Toc440575308"/>
      <w:bookmarkStart w:id="344" w:name="_Toc440863974"/>
      <w:bookmarkStart w:id="345" w:name="_Toc512971697"/>
      <w:bookmarkStart w:id="346" w:name="_Toc513396363"/>
      <w:bookmarkEnd w:id="335"/>
      <w:bookmarkEnd w:id="336"/>
      <w:bookmarkEnd w:id="337"/>
      <w:bookmarkEnd w:id="338"/>
      <w:bookmarkEnd w:id="339"/>
      <w:bookmarkEnd w:id="340"/>
      <w:bookmarkEnd w:id="341"/>
      <w:bookmarkEnd w:id="342"/>
      <w:bookmarkEnd w:id="343"/>
      <w:bookmarkEnd w:id="344"/>
      <w:bookmarkEnd w:id="345"/>
      <w:bookmarkEnd w:id="346"/>
    </w:p>
    <w:p w:rsidR="00D8500C" w:rsidRDefault="00CE59EB" w:rsidP="00D8500C">
      <w:pPr>
        <w:pStyle w:val="Heading2"/>
      </w:pPr>
      <w:bookmarkStart w:id="347" w:name="_Toc437274093"/>
      <w:bookmarkStart w:id="348" w:name="_Toc439259331"/>
      <w:bookmarkStart w:id="349" w:name="_Toc439259431"/>
      <w:bookmarkStart w:id="350" w:name="_Toc439260171"/>
      <w:bookmarkStart w:id="351" w:name="_Toc439260333"/>
      <w:bookmarkStart w:id="352" w:name="_Toc513396364"/>
      <w:r>
        <w:t>Lingkungan P</w:t>
      </w:r>
      <w:r w:rsidR="00D8500C">
        <w:t>engembangan</w:t>
      </w:r>
      <w:bookmarkEnd w:id="347"/>
      <w:bookmarkEnd w:id="348"/>
      <w:bookmarkEnd w:id="349"/>
      <w:bookmarkEnd w:id="350"/>
      <w:bookmarkEnd w:id="351"/>
      <w:bookmarkEnd w:id="352"/>
    </w:p>
    <w:p w:rsidR="00D8500C" w:rsidRDefault="00D8500C" w:rsidP="00D8500C"/>
    <w:p w:rsidR="00D8500C" w:rsidRDefault="00D8500C" w:rsidP="00D8500C">
      <w:pPr>
        <w:ind w:firstLine="576"/>
      </w:pPr>
      <w:r>
        <w:t>Berikut kakas bantu yang digunakan pada proses implementasi perangkat lunak ini:</w:t>
      </w:r>
    </w:p>
    <w:p w:rsidR="00D8500C" w:rsidRDefault="00D8500C" w:rsidP="00D8500C">
      <w:pPr>
        <w:ind w:firstLine="576"/>
      </w:pPr>
    </w:p>
    <w:p w:rsidR="00D04CE2" w:rsidRDefault="00D8500C" w:rsidP="003B1F90">
      <w:pPr>
        <w:pStyle w:val="ListParagraph"/>
        <w:numPr>
          <w:ilvl w:val="3"/>
          <w:numId w:val="106"/>
        </w:numPr>
        <w:ind w:left="426"/>
      </w:pPr>
      <w:r>
        <w:t xml:space="preserve">Windows </w:t>
      </w:r>
      <w:r w:rsidR="003B1F90">
        <w:t>10</w:t>
      </w:r>
      <w:r>
        <w:t xml:space="preserve"> Ultimate </w:t>
      </w:r>
      <w:proofErr w:type="gramStart"/>
      <w:r>
        <w:t>64 bit</w:t>
      </w:r>
      <w:proofErr w:type="gramEnd"/>
      <w:r w:rsidR="00E3179C">
        <w:t xml:space="preserve"> sebagai sistem operasi</w:t>
      </w:r>
    </w:p>
    <w:p w:rsidR="003B1F90" w:rsidRPr="000C5E98" w:rsidRDefault="003B1F90" w:rsidP="003B1F90">
      <w:pPr>
        <w:pStyle w:val="ListParagraph"/>
        <w:numPr>
          <w:ilvl w:val="3"/>
          <w:numId w:val="106"/>
        </w:numPr>
        <w:ind w:left="426"/>
      </w:pPr>
      <w:r>
        <w:t>Matlab 2018a</w:t>
      </w:r>
    </w:p>
    <w:p w:rsidR="000C5E98" w:rsidRPr="00102068" w:rsidRDefault="000C5E98" w:rsidP="000C5E98">
      <w:pPr>
        <w:pStyle w:val="ListParagraph"/>
        <w:ind w:left="851"/>
      </w:pPr>
    </w:p>
    <w:p w:rsidR="00D04CE2" w:rsidRDefault="00D04CE2" w:rsidP="00D04CE2">
      <w:pPr>
        <w:pStyle w:val="Heading3"/>
      </w:pPr>
      <w:bookmarkStart w:id="353" w:name="_Toc439259332"/>
      <w:bookmarkStart w:id="354" w:name="_Toc439259432"/>
      <w:bookmarkStart w:id="355" w:name="_Toc439260172"/>
      <w:bookmarkStart w:id="356" w:name="_Toc439260334"/>
      <w:bookmarkStart w:id="357" w:name="_Toc513396365"/>
      <w:bookmarkStart w:id="358" w:name="_Toc437274094"/>
      <w:r>
        <w:t>Persiapan</w:t>
      </w:r>
      <w:r w:rsidR="00AC16D4">
        <w:t xml:space="preserve"> lingkungan dan implementasi kerangka kerja </w:t>
      </w:r>
      <w:r w:rsidR="00BD1A18">
        <w:t>OSGi</w:t>
      </w:r>
      <w:bookmarkEnd w:id="353"/>
      <w:bookmarkEnd w:id="354"/>
      <w:bookmarkEnd w:id="355"/>
      <w:bookmarkEnd w:id="356"/>
      <w:bookmarkEnd w:id="357"/>
      <w:r w:rsidR="003B0096">
        <w:t xml:space="preserve"> </w:t>
      </w:r>
    </w:p>
    <w:p w:rsidR="00D04CE2" w:rsidRDefault="00D04CE2" w:rsidP="00D04CE2"/>
    <w:p w:rsidR="00650EC8" w:rsidRDefault="006D7141" w:rsidP="00EE103B">
      <w:pPr>
        <w:ind w:firstLine="709"/>
      </w:pPr>
      <w:r>
        <w:t>Di</w:t>
      </w:r>
      <w:r w:rsidR="00AD7E01">
        <w:t xml:space="preserve"> </w:t>
      </w:r>
      <w:r>
        <w:t>antara semua</w:t>
      </w:r>
      <w:r w:rsidR="003B0096">
        <w:t xml:space="preserve"> persiapan</w:t>
      </w:r>
      <w:r>
        <w:t xml:space="preserve"> kakas bantu yang digunakan, persiapan lingkungan OSGi merupakan </w:t>
      </w:r>
      <w:r w:rsidR="002825F4">
        <w:t>yang paling rumit</w:t>
      </w:r>
      <w:r w:rsidR="004D2D14">
        <w:t>. Persiapan</w:t>
      </w:r>
      <w:r w:rsidR="00680A0F">
        <w:t xml:space="preserve"> lingkungan OSGi</w:t>
      </w:r>
      <w:r w:rsidR="004D2D14">
        <w:t xml:space="preserve"> yang dilakukan yaitu </w:t>
      </w:r>
      <w:r w:rsidR="00680A0F">
        <w:t xml:space="preserve">pemasangan </w:t>
      </w:r>
      <w:r w:rsidR="003B0096">
        <w:t xml:space="preserve">web server yang mendukung OSGi dan pemasangan dependensi dari perangkat lunak beserta masalah yang sering terjadi pada </w:t>
      </w:r>
      <w:r w:rsidR="00310D61">
        <w:t xml:space="preserve">kedua </w:t>
      </w:r>
      <w:r w:rsidR="003B0096">
        <w:t>proses tersebut.</w:t>
      </w:r>
      <w:r w:rsidR="00AC16D4">
        <w:t xml:space="preserve"> </w:t>
      </w:r>
    </w:p>
    <w:p w:rsidR="0010027E" w:rsidRDefault="00650EC8" w:rsidP="00AC16D4">
      <w:pPr>
        <w:ind w:firstLine="720"/>
      </w:pPr>
      <w:r>
        <w:t xml:space="preserve">Pada awal pengembangan, kerangka kerja OSGi yang dipilih adalah Apache Felix. </w:t>
      </w:r>
      <w:r w:rsidR="0010027E">
        <w:t xml:space="preserve">Alasan utama yang membuat penulis pada awalnya memilih kerangka kerja tersebut adalah karena kurangnya pengetahuan penulis tentang OSGi dan adanya </w:t>
      </w:r>
      <w:r w:rsidR="00AC16D4">
        <w:t xml:space="preserve">fitur </w:t>
      </w:r>
      <w:r w:rsidR="0010027E">
        <w:t xml:space="preserve">pengelolaan lingkup OSGi dalam bentuk </w:t>
      </w:r>
      <w:r w:rsidR="00AC16D4" w:rsidRPr="00704515">
        <w:rPr>
          <w:i/>
        </w:rPr>
        <w:t>web</w:t>
      </w:r>
      <w:r w:rsidR="00AC16D4">
        <w:t>. Setelah mengalami beberapa masalah dan kerumitan pada proses pemenuhan dependensi, lingkungan OSGi diubah ke Eclipse Virgo.</w:t>
      </w:r>
      <w:r w:rsidR="00B93114">
        <w:t xml:space="preserve"> </w:t>
      </w:r>
    </w:p>
    <w:p w:rsidR="00650EC8" w:rsidRPr="00650EC8" w:rsidRDefault="00650EC8" w:rsidP="00650EC8"/>
    <w:p w:rsidR="002825F4" w:rsidRDefault="002825F4" w:rsidP="002825F4">
      <w:pPr>
        <w:pStyle w:val="Heading4"/>
        <w:ind w:left="851"/>
      </w:pPr>
      <w:bookmarkStart w:id="359" w:name="_Toc439260173"/>
      <w:bookmarkStart w:id="360" w:name="_Toc439260335"/>
      <w:bookmarkStart w:id="361" w:name="_Toc513396366"/>
      <w:r>
        <w:t>Apache Tomcat dalam lingk</w:t>
      </w:r>
      <w:r w:rsidR="00DE1731">
        <w:t xml:space="preserve">ungan </w:t>
      </w:r>
      <w:r>
        <w:t>OSGi</w:t>
      </w:r>
      <w:bookmarkEnd w:id="359"/>
      <w:bookmarkEnd w:id="360"/>
      <w:bookmarkEnd w:id="361"/>
    </w:p>
    <w:p w:rsidR="002825F4" w:rsidRDefault="002825F4" w:rsidP="002825F4"/>
    <w:p w:rsidR="00CB265F" w:rsidRDefault="002825F4" w:rsidP="00CB265F">
      <w:pPr>
        <w:ind w:firstLine="720"/>
      </w:pPr>
      <w:r>
        <w:t xml:space="preserve">Karena perangkat lunak merupakan </w:t>
      </w:r>
      <w:r w:rsidRPr="002C4BB2">
        <w:rPr>
          <w:i/>
        </w:rPr>
        <w:t>bundle</w:t>
      </w:r>
      <w:r>
        <w:t xml:space="preserve"> OSGi yang dijalankan di dalam lingkup OSGi</w:t>
      </w:r>
      <w:r w:rsidR="00B93114">
        <w:t xml:space="preserve">, Apache Tomcat </w:t>
      </w:r>
      <w:r>
        <w:t>perlu dijalankan di dalam OSGi. Untuk menjalankan Tomcat di dalam OSGi diperlukan</w:t>
      </w:r>
      <w:r w:rsidR="004C4DE7">
        <w:t xml:space="preserve"> Tomcat yang berupa </w:t>
      </w:r>
      <w:r>
        <w:t>berkas jar. Terdapat beberapa berkas jar yang diperlukan dan berkas jar tersebut sangat sulit dicari. Penulis hanya dapat menemukan berkas jar Tomcat versi 6 yang merupakan ve</w:t>
      </w:r>
      <w:r w:rsidR="00AC16D4">
        <w:t>rsi yang suda</w:t>
      </w:r>
      <w:r w:rsidR="004C4DE7">
        <w:t>h lama tertinggal sehingga digunakanlah Tomcat versi 7 yang mendukung OSGi yang sudah terintegrasi dengan Eclipse Virgo.</w:t>
      </w:r>
    </w:p>
    <w:p w:rsidR="00CB265F" w:rsidRPr="002825F4" w:rsidRDefault="00CB265F" w:rsidP="002825F4">
      <w:pPr>
        <w:ind w:firstLine="720"/>
      </w:pPr>
    </w:p>
    <w:p w:rsidR="00CB265F" w:rsidRDefault="00CB265F" w:rsidP="00CB265F">
      <w:pPr>
        <w:pStyle w:val="Heading4"/>
        <w:ind w:left="851"/>
      </w:pPr>
      <w:bookmarkStart w:id="362" w:name="_Ref437804117"/>
      <w:bookmarkStart w:id="363" w:name="_Toc439260174"/>
      <w:bookmarkStart w:id="364" w:name="_Toc439260336"/>
      <w:bookmarkStart w:id="365" w:name="_Toc513396367"/>
      <w:r>
        <w:t>Pemasangan dependensi</w:t>
      </w:r>
      <w:bookmarkEnd w:id="362"/>
      <w:bookmarkEnd w:id="363"/>
      <w:bookmarkEnd w:id="364"/>
      <w:bookmarkEnd w:id="365"/>
    </w:p>
    <w:p w:rsidR="00CB265F" w:rsidRDefault="00CB265F" w:rsidP="00CB265F"/>
    <w:p w:rsidR="00CB265F" w:rsidRDefault="00F56FD0" w:rsidP="00F56FD0">
      <w:pPr>
        <w:ind w:firstLine="578"/>
      </w:pPr>
      <w:r>
        <w:t xml:space="preserve">Dependensi perangkat lunak merupakan pustaka yang diperlukan suatu perangkat lunak baik pada saat proses kompilasi, </w:t>
      </w:r>
      <w:r w:rsidRPr="00B93114">
        <w:rPr>
          <w:i/>
        </w:rPr>
        <w:t>testing</w:t>
      </w:r>
      <w:r>
        <w:t xml:space="preserve">, ataupun </w:t>
      </w:r>
      <w:r w:rsidRPr="00B93114">
        <w:rPr>
          <w:i/>
        </w:rPr>
        <w:t>runtime</w:t>
      </w:r>
      <w:r>
        <w:t>. Depende</w:t>
      </w:r>
      <w:r w:rsidR="004C4DE7">
        <w:t>n</w:t>
      </w:r>
      <w:r>
        <w:t xml:space="preserve">si pada OSGi berupa berkas </w:t>
      </w:r>
      <w:r>
        <w:lastRenderedPageBreak/>
        <w:t>bundle</w:t>
      </w:r>
      <w:r w:rsidR="00650EC8">
        <w:t xml:space="preserve">. </w:t>
      </w:r>
      <w:r w:rsidR="00865244">
        <w:t>Dependensi awal yang</w:t>
      </w:r>
      <w:r w:rsidR="00B93114">
        <w:t xml:space="preserve"> perlu</w:t>
      </w:r>
      <w:r w:rsidR="00865244">
        <w:t xml:space="preserve"> disediakan pada lingkungan OSGi adalah Spring MVC</w:t>
      </w:r>
      <w:r w:rsidR="00B93114">
        <w:t>.</w:t>
      </w:r>
    </w:p>
    <w:p w:rsidR="00B93114" w:rsidRDefault="00B93114" w:rsidP="00B93114">
      <w:pPr>
        <w:ind w:firstLine="720"/>
      </w:pPr>
      <w:r>
        <w:t xml:space="preserve">Salah satu tantangan dalam pemenuhan dependensi </w:t>
      </w:r>
      <w:proofErr w:type="gramStart"/>
      <w:r>
        <w:t>pada  OSGi</w:t>
      </w:r>
      <w:proofErr w:type="gramEnd"/>
      <w:r>
        <w:t xml:space="preserve"> adalah bagaimana </w:t>
      </w:r>
      <w:r w:rsidR="00ED3B5D">
        <w:t>mengubah</w:t>
      </w:r>
      <w:r>
        <w:t xml:space="preserve"> status suatu </w:t>
      </w:r>
      <w:r w:rsidRPr="002C4BB2">
        <w:rPr>
          <w:i/>
        </w:rPr>
        <w:t>bundle</w:t>
      </w:r>
      <w:r>
        <w:t xml:space="preserve"> dari </w:t>
      </w:r>
      <w:r>
        <w:rPr>
          <w:i/>
        </w:rPr>
        <w:t>INSTALLED</w:t>
      </w:r>
      <w:r>
        <w:t xml:space="preserve"> menjadi </w:t>
      </w:r>
      <w:r>
        <w:rPr>
          <w:i/>
        </w:rPr>
        <w:t>RESOLVED</w:t>
      </w:r>
      <w:r>
        <w:t xml:space="preserve">. Setiap </w:t>
      </w:r>
      <w:r w:rsidRPr="002C4BB2">
        <w:rPr>
          <w:i/>
        </w:rPr>
        <w:t>bundle</w:t>
      </w:r>
      <w:r>
        <w:t xml:space="preserve"> yang memerlukan sebuah pustaka dari bundle lain (dependensi) perlu menambahkan properti </w:t>
      </w:r>
      <w:r w:rsidRPr="002C4BB2">
        <w:rPr>
          <w:i/>
        </w:rPr>
        <w:t>Import</w:t>
      </w:r>
      <w:r>
        <w:t>-</w:t>
      </w:r>
      <w:r w:rsidRPr="002C4BB2">
        <w:rPr>
          <w:i/>
        </w:rPr>
        <w:t>Package</w:t>
      </w:r>
      <w:r>
        <w:t xml:space="preserve"> pada berkas </w:t>
      </w:r>
      <w:r w:rsidRPr="002C4BB2">
        <w:rPr>
          <w:i/>
        </w:rPr>
        <w:t>manifest</w:t>
      </w:r>
      <w:r>
        <w:t xml:space="preserve"> nya. Pada saat </w:t>
      </w:r>
      <w:r w:rsidRPr="002C4BB2">
        <w:rPr>
          <w:i/>
        </w:rPr>
        <w:t>bundle</w:t>
      </w:r>
      <w:r>
        <w:t xml:space="preserve"> dipasang ke dalam sistem OSGi, sistem akan mencari </w:t>
      </w:r>
      <w:r w:rsidRPr="002C4BB2">
        <w:rPr>
          <w:i/>
        </w:rPr>
        <w:t>bundle</w:t>
      </w:r>
      <w:r>
        <w:t xml:space="preserve"> lain yang memiliki </w:t>
      </w:r>
      <w:r w:rsidRPr="002C4BB2">
        <w:rPr>
          <w:i/>
        </w:rPr>
        <w:t>package</w:t>
      </w:r>
      <w:r>
        <w:t xml:space="preserve"> yang diperlukan. </w:t>
      </w:r>
      <w:r w:rsidRPr="002C4BB2">
        <w:rPr>
          <w:i/>
        </w:rPr>
        <w:t>Bundle</w:t>
      </w:r>
      <w:r>
        <w:t xml:space="preserve"> yang menyediakan </w:t>
      </w:r>
      <w:r w:rsidRPr="002C4BB2">
        <w:rPr>
          <w:i/>
        </w:rPr>
        <w:t>package</w:t>
      </w:r>
      <w:r>
        <w:t xml:space="preserve"> yang dibutuhkan tersebut perlu menambahkan properti </w:t>
      </w:r>
      <w:r w:rsidRPr="002C4BB2">
        <w:rPr>
          <w:i/>
        </w:rPr>
        <w:t>Export</w:t>
      </w:r>
      <w:r>
        <w:t>-</w:t>
      </w:r>
      <w:r w:rsidRPr="002C4BB2">
        <w:rPr>
          <w:i/>
        </w:rPr>
        <w:t>Package</w:t>
      </w:r>
      <w:r>
        <w:t xml:space="preserve"> yang bernilai </w:t>
      </w:r>
      <w:r w:rsidRPr="002C4BB2">
        <w:rPr>
          <w:i/>
        </w:rPr>
        <w:t>package</w:t>
      </w:r>
      <w:r>
        <w:t xml:space="preserve"> yang diperlukan oleh </w:t>
      </w:r>
      <w:r w:rsidRPr="002C4BB2">
        <w:rPr>
          <w:i/>
        </w:rPr>
        <w:t>bundle</w:t>
      </w:r>
      <w:r>
        <w:t xml:space="preserve"> sebelumnya. Jika tidak ada </w:t>
      </w:r>
      <w:r w:rsidRPr="002C4BB2">
        <w:rPr>
          <w:i/>
        </w:rPr>
        <w:t>bundle</w:t>
      </w:r>
      <w:r>
        <w:t xml:space="preserve"> yang mengekspor </w:t>
      </w:r>
      <w:r w:rsidRPr="002C4BB2">
        <w:rPr>
          <w:i/>
        </w:rPr>
        <w:t>package</w:t>
      </w:r>
      <w:r>
        <w:t xml:space="preserve"> tersebut, maka </w:t>
      </w:r>
      <w:r w:rsidRPr="00B8023C">
        <w:rPr>
          <w:i/>
        </w:rPr>
        <w:t>bundle</w:t>
      </w:r>
      <w:r>
        <w:t xml:space="preserve"> yang mengimpor </w:t>
      </w:r>
      <w:r w:rsidRPr="002C4BB2">
        <w:rPr>
          <w:i/>
        </w:rPr>
        <w:t>package</w:t>
      </w:r>
      <w:r>
        <w:t xml:space="preserve"> tersebut tidak dapat bernilai </w:t>
      </w:r>
      <w:r>
        <w:rPr>
          <w:i/>
        </w:rPr>
        <w:t>RESOLVED</w:t>
      </w:r>
      <w:r w:rsidR="00F72DA1">
        <w:t xml:space="preserve">. </w:t>
      </w:r>
      <w:r>
        <w:t xml:space="preserve">Adapun kasus yang terjadi setidaknya pada saat pemenuhan dependensi untuk tugas akhir ini yaitu konflik dependensi antar </w:t>
      </w:r>
      <w:r w:rsidRPr="002C4BB2">
        <w:rPr>
          <w:i/>
        </w:rPr>
        <w:t>bundle</w:t>
      </w:r>
      <w:r>
        <w:t xml:space="preserve">. </w:t>
      </w:r>
    </w:p>
    <w:p w:rsidR="00B93114" w:rsidRDefault="00B93114" w:rsidP="00B93114">
      <w:pPr>
        <w:ind w:firstLine="720"/>
      </w:pPr>
      <w:r>
        <w:t xml:space="preserve">Berikut contoh kasus konflik dependensi. Ada dua buah </w:t>
      </w:r>
      <w:r w:rsidRPr="002C4BB2">
        <w:rPr>
          <w:i/>
        </w:rPr>
        <w:t>bundle</w:t>
      </w:r>
      <w:r>
        <w:t xml:space="preserve"> dengan properti sebagai berikut:</w:t>
      </w:r>
    </w:p>
    <w:p w:rsidR="00B93114" w:rsidRDefault="00B93114" w:rsidP="00B93114"/>
    <w:p w:rsidR="00B93114" w:rsidRPr="002C4BB2" w:rsidRDefault="00B93114" w:rsidP="00B93114">
      <w:pPr>
        <w:rPr>
          <w:i/>
        </w:rPr>
      </w:pPr>
      <w:bookmarkStart w:id="366" w:name="OLE_LINK1"/>
      <w:bookmarkStart w:id="367" w:name="OLE_LINK2"/>
      <w:r w:rsidRPr="002C4BB2">
        <w:rPr>
          <w:i/>
        </w:rPr>
        <w:t>Bundle-SymbolicName: bundleA</w:t>
      </w:r>
    </w:p>
    <w:p w:rsidR="00B93114" w:rsidRPr="002C4BB2" w:rsidRDefault="00B93114" w:rsidP="00B93114">
      <w:pPr>
        <w:rPr>
          <w:i/>
        </w:rPr>
      </w:pPr>
      <w:r w:rsidRPr="002C4BB2">
        <w:rPr>
          <w:i/>
        </w:rPr>
        <w:t xml:space="preserve">Export-Package: </w:t>
      </w:r>
      <w:proofErr w:type="gramStart"/>
      <w:r w:rsidRPr="002C4BB2">
        <w:rPr>
          <w:i/>
        </w:rPr>
        <w:t>org.pck.foo;version</w:t>
      </w:r>
      <w:proofErr w:type="gramEnd"/>
      <w:r w:rsidRPr="002C4BB2">
        <w:rPr>
          <w:i/>
        </w:rPr>
        <w:t>=”1.0”</w:t>
      </w:r>
    </w:p>
    <w:p w:rsidR="00B93114" w:rsidRPr="002C4BB2" w:rsidRDefault="00B93114" w:rsidP="00B93114">
      <w:pPr>
        <w:rPr>
          <w:i/>
        </w:rPr>
      </w:pPr>
      <w:r w:rsidRPr="002C4BB2">
        <w:rPr>
          <w:i/>
        </w:rPr>
        <w:t xml:space="preserve">Import-Package: </w:t>
      </w:r>
      <w:proofErr w:type="gramStart"/>
      <w:r w:rsidRPr="002C4BB2">
        <w:rPr>
          <w:i/>
        </w:rPr>
        <w:t>org.pck.bar;version</w:t>
      </w:r>
      <w:proofErr w:type="gramEnd"/>
      <w:r w:rsidRPr="002C4BB2">
        <w:rPr>
          <w:i/>
        </w:rPr>
        <w:t>=”1.0”</w:t>
      </w:r>
    </w:p>
    <w:p w:rsidR="00B93114" w:rsidRPr="002C4BB2" w:rsidRDefault="00B93114" w:rsidP="00B93114">
      <w:pPr>
        <w:rPr>
          <w:i/>
        </w:rPr>
      </w:pPr>
    </w:p>
    <w:p w:rsidR="00B93114" w:rsidRPr="002C4BB2" w:rsidRDefault="00B93114" w:rsidP="00B93114">
      <w:pPr>
        <w:rPr>
          <w:i/>
        </w:rPr>
      </w:pPr>
      <w:r w:rsidRPr="002C4BB2">
        <w:rPr>
          <w:i/>
        </w:rPr>
        <w:t>Bundle-SymbolicName: bundleB</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=”1.0”</w:t>
      </w:r>
    </w:p>
    <w:bookmarkEnd w:id="366"/>
    <w:bookmarkEnd w:id="367"/>
    <w:p w:rsidR="00B93114" w:rsidRDefault="00B93114" w:rsidP="00B93114"/>
    <w:p w:rsidR="00B93114" w:rsidRDefault="00B93114" w:rsidP="00B93114">
      <w:pPr>
        <w:ind w:firstLine="720"/>
      </w:pPr>
      <w:r>
        <w:t xml:space="preserve">Pada kondisi seperti ini </w:t>
      </w:r>
      <w:r w:rsidRPr="002C4BB2">
        <w:rPr>
          <w:i/>
        </w:rPr>
        <w:t>bundleA</w:t>
      </w:r>
      <w:r>
        <w:t xml:space="preserve"> dan </w:t>
      </w:r>
      <w:r w:rsidRPr="002C4BB2">
        <w:rPr>
          <w:i/>
        </w:rPr>
        <w:t>bundleB</w:t>
      </w:r>
      <w:r>
        <w:t xml:space="preserve"> dapat dipasang. Namun ketika ada </w:t>
      </w:r>
      <w:r w:rsidRPr="002C4BB2">
        <w:rPr>
          <w:i/>
        </w:rPr>
        <w:t>bundle</w:t>
      </w:r>
      <w:r>
        <w:t xml:space="preserve"> lain dengan properti berikut:</w:t>
      </w:r>
    </w:p>
    <w:p w:rsidR="00B93114" w:rsidRDefault="00B93114" w:rsidP="00B93114"/>
    <w:p w:rsidR="00B93114" w:rsidRPr="002C4BB2" w:rsidRDefault="00B93114" w:rsidP="00B93114">
      <w:pPr>
        <w:rPr>
          <w:i/>
        </w:rPr>
      </w:pPr>
      <w:r w:rsidRPr="002C4BB2">
        <w:rPr>
          <w:i/>
        </w:rPr>
        <w:t>Bundle-SymbolicName: bundleC</w:t>
      </w:r>
    </w:p>
    <w:p w:rsidR="00B93114" w:rsidRPr="002C4BB2" w:rsidRDefault="00B93114" w:rsidP="00B93114">
      <w:pPr>
        <w:jc w:val="left"/>
        <w:rPr>
          <w:i/>
        </w:rPr>
      </w:pPr>
      <w:r w:rsidRPr="002C4BB2">
        <w:rPr>
          <w:i/>
        </w:rPr>
        <w:t xml:space="preserve">Import-Package: </w:t>
      </w:r>
      <w:bookmarkStart w:id="368" w:name="OLE_LINK3"/>
      <w:proofErr w:type="gramStart"/>
      <w:r w:rsidRPr="002C4BB2">
        <w:rPr>
          <w:i/>
        </w:rPr>
        <w:t>org.pck.foo;version</w:t>
      </w:r>
      <w:proofErr w:type="gramEnd"/>
      <w:r w:rsidRPr="002C4BB2">
        <w:rPr>
          <w:i/>
        </w:rPr>
        <w:t>=”1.0”</w:t>
      </w:r>
      <w:bookmarkEnd w:id="368"/>
      <w:r w:rsidRPr="002C4BB2">
        <w:rPr>
          <w:i/>
        </w:rPr>
        <w:t>, org.pck.bar;version=”2.0”</w:t>
      </w:r>
    </w:p>
    <w:p w:rsidR="00B93114" w:rsidRPr="002C4BB2" w:rsidRDefault="00B93114" w:rsidP="00B93114">
      <w:pPr>
        <w:rPr>
          <w:i/>
        </w:rPr>
      </w:pPr>
    </w:p>
    <w:p w:rsidR="00B93114" w:rsidRPr="002C4BB2" w:rsidRDefault="00B93114" w:rsidP="00B93114">
      <w:pPr>
        <w:rPr>
          <w:i/>
        </w:rPr>
      </w:pPr>
      <w:r w:rsidRPr="002C4BB2">
        <w:rPr>
          <w:i/>
        </w:rPr>
        <w:t>Bundle-SymbolicName: bundleD</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=”2.0”</w:t>
      </w:r>
    </w:p>
    <w:p w:rsidR="00B93114" w:rsidRDefault="00B93114" w:rsidP="00B93114"/>
    <w:p w:rsidR="00B93114" w:rsidRDefault="00B93114" w:rsidP="00906C93">
      <w:pPr>
        <w:ind w:firstLine="720"/>
      </w:pPr>
      <w:r w:rsidRPr="002C4BB2">
        <w:rPr>
          <w:i/>
        </w:rPr>
        <w:t>bundleA</w:t>
      </w:r>
      <w:r>
        <w:t xml:space="preserve"> dan </w:t>
      </w:r>
      <w:r w:rsidRPr="002C4BB2">
        <w:rPr>
          <w:i/>
        </w:rPr>
        <w:t>bundleC</w:t>
      </w:r>
      <w:r>
        <w:t xml:space="preserve"> tidak dapat dipasang karena adanya konflik dimana </w:t>
      </w:r>
      <w:r w:rsidRPr="002C4BB2">
        <w:rPr>
          <w:i/>
        </w:rPr>
        <w:t>bundleA</w:t>
      </w:r>
      <w:r>
        <w:t xml:space="preserve"> menggunakan </w:t>
      </w:r>
      <w:r w:rsidRPr="002C4BB2">
        <w:rPr>
          <w:i/>
        </w:rPr>
        <w:t>package</w:t>
      </w:r>
      <w:r>
        <w:t xml:space="preserve"> </w:t>
      </w:r>
      <w:r w:rsidRPr="002C4BB2">
        <w:rPr>
          <w:i/>
        </w:rPr>
        <w:t>org.pck.bar</w:t>
      </w:r>
      <w:r>
        <w:t xml:space="preserve"> versi 1.0 dari </w:t>
      </w:r>
      <w:r w:rsidRPr="002C4BB2">
        <w:rPr>
          <w:i/>
        </w:rPr>
        <w:t>bundleB</w:t>
      </w:r>
      <w:r>
        <w:t xml:space="preserve"> dan </w:t>
      </w:r>
      <w:r w:rsidRPr="002C4BB2">
        <w:rPr>
          <w:i/>
        </w:rPr>
        <w:t>bundleC</w:t>
      </w:r>
      <w:r>
        <w:t xml:space="preserve"> menggunakan </w:t>
      </w:r>
      <w:r w:rsidRPr="002C4BB2">
        <w:rPr>
          <w:i/>
        </w:rPr>
        <w:t>package</w:t>
      </w:r>
      <w:r>
        <w:t xml:space="preserve"> </w:t>
      </w:r>
      <w:r w:rsidRPr="002C4BB2">
        <w:rPr>
          <w:i/>
        </w:rPr>
        <w:t>org.pck.bar</w:t>
      </w:r>
      <w:r>
        <w:t xml:space="preserve"> versi 2.0 dari </w:t>
      </w:r>
      <w:r w:rsidRPr="002C4BB2">
        <w:rPr>
          <w:i/>
        </w:rPr>
        <w:t>bundleD</w:t>
      </w:r>
      <w:r>
        <w:t xml:space="preserve">. Masalah ini dapat diselesaikan dengan memaksakan agar </w:t>
      </w:r>
      <w:r w:rsidRPr="002C4BB2">
        <w:rPr>
          <w:i/>
        </w:rPr>
        <w:t>bundleC</w:t>
      </w:r>
      <w:r>
        <w:t xml:space="preserve"> mengimpor </w:t>
      </w:r>
      <w:r w:rsidRPr="002C4BB2">
        <w:rPr>
          <w:i/>
        </w:rPr>
        <w:t>package</w:t>
      </w:r>
      <w:r>
        <w:t xml:space="preserve"> dari </w:t>
      </w:r>
      <w:r w:rsidRPr="002C4BB2">
        <w:rPr>
          <w:i/>
        </w:rPr>
        <w:t>bundleB</w:t>
      </w:r>
      <w:r>
        <w:t xml:space="preserve"> agar dependensi konsisten.</w:t>
      </w:r>
      <w:r w:rsidR="001271D8">
        <w:t xml:space="preserve"> Namun, dengan solusi ini pengembang perlu </w:t>
      </w:r>
      <w:r w:rsidR="00ED3B5D">
        <w:t>mengubah</w:t>
      </w:r>
      <w:r w:rsidR="001271D8">
        <w:t xml:space="preserve"> berkas MANIFEST.MF pada bundle dan jika pohon dependensi terlalu besar maka solusi ini akan banyak memakan waktu.</w:t>
      </w:r>
    </w:p>
    <w:p w:rsidR="00EE103B" w:rsidRDefault="00CD0CA8" w:rsidP="00EE103B">
      <w:r>
        <w:tab/>
        <w:t>Konflik dependensi yang terjadi pada pengembangan perangkat lunak ini antara lain:</w:t>
      </w:r>
    </w:p>
    <w:p w:rsidR="00CD0CA8" w:rsidRDefault="00CD0CA8" w:rsidP="00A01DBC">
      <w:pPr>
        <w:pStyle w:val="ListParagraph"/>
        <w:numPr>
          <w:ilvl w:val="0"/>
          <w:numId w:val="15"/>
        </w:numPr>
        <w:ind w:left="284"/>
      </w:pPr>
      <w:r>
        <w:t xml:space="preserve">Komponen </w:t>
      </w:r>
      <w:r w:rsidRPr="00841C89">
        <w:rPr>
          <w:i/>
        </w:rPr>
        <w:t>servlet</w:t>
      </w:r>
      <w:r>
        <w:t xml:space="preserve"> pada </w:t>
      </w:r>
      <w:r w:rsidRPr="00841C89">
        <w:rPr>
          <w:i/>
        </w:rPr>
        <w:t xml:space="preserve">bundle </w:t>
      </w:r>
      <w:proofErr w:type="gramStart"/>
      <w:r w:rsidRPr="00841C89">
        <w:rPr>
          <w:i/>
        </w:rPr>
        <w:t>javax.servlet</w:t>
      </w:r>
      <w:proofErr w:type="gramEnd"/>
      <w:r>
        <w:t xml:space="preserve"> dan Spring MVC. Solusi yang dilakukan penulis adalah mengganti lingkungan dan kerangka kerja OSGi ke Eclipse Virgo yang sudah menyediakan Spring MVC dan </w:t>
      </w:r>
      <w:proofErr w:type="gramStart"/>
      <w:r w:rsidRPr="00841C89">
        <w:rPr>
          <w:i/>
        </w:rPr>
        <w:t>javax</w:t>
      </w:r>
      <w:r>
        <w:t>.</w:t>
      </w:r>
      <w:r w:rsidRPr="00841C89">
        <w:rPr>
          <w:i/>
        </w:rPr>
        <w:t>servlet</w:t>
      </w:r>
      <w:proofErr w:type="gramEnd"/>
      <w:r>
        <w:t xml:space="preserve"> dengan versi yang sesuai.</w:t>
      </w:r>
    </w:p>
    <w:p w:rsidR="00EE103B" w:rsidRDefault="00CD0CA8" w:rsidP="00A01DBC">
      <w:pPr>
        <w:pStyle w:val="ListParagraph"/>
        <w:numPr>
          <w:ilvl w:val="0"/>
          <w:numId w:val="15"/>
        </w:numPr>
        <w:ind w:left="284"/>
      </w:pPr>
      <w:r>
        <w:t xml:space="preserve">Pustaka untuk membaca berkas xml yaitu </w:t>
      </w:r>
      <w:proofErr w:type="gramStart"/>
      <w:r w:rsidRPr="00841C89">
        <w:rPr>
          <w:i/>
        </w:rPr>
        <w:t>javax</w:t>
      </w:r>
      <w:r>
        <w:t>.</w:t>
      </w:r>
      <w:r w:rsidRPr="00841C89">
        <w:rPr>
          <w:i/>
        </w:rPr>
        <w:t>xml</w:t>
      </w:r>
      <w:r>
        <w:t>.</w:t>
      </w:r>
      <w:r w:rsidRPr="00841C89">
        <w:rPr>
          <w:i/>
        </w:rPr>
        <w:t>parsers</w:t>
      </w:r>
      <w:proofErr w:type="gramEnd"/>
      <w:r>
        <w:t xml:space="preserve"> yang konflik dengan pustaka yang sudah disediakan Java. Solusi yang dilakukan adalah dengan </w:t>
      </w:r>
      <w:r w:rsidR="004C4DE7">
        <w:t>mengubah</w:t>
      </w:r>
      <w:r>
        <w:t xml:space="preserve"> versi </w:t>
      </w:r>
      <w:proofErr w:type="gramStart"/>
      <w:r w:rsidRPr="00841C89">
        <w:rPr>
          <w:i/>
        </w:rPr>
        <w:t>javax.xml.parsers</w:t>
      </w:r>
      <w:proofErr w:type="gramEnd"/>
      <w:r>
        <w:t xml:space="preserve"> ke versi yang sudah disediakan Java dan menghapus bundle dengan versi yang berbeda.</w:t>
      </w:r>
    </w:p>
    <w:p w:rsidR="00906C93" w:rsidRDefault="00906C93" w:rsidP="00906C93">
      <w:pPr>
        <w:pStyle w:val="ListParagraph"/>
        <w:ind w:left="284"/>
      </w:pPr>
    </w:p>
    <w:p w:rsidR="00C542D5" w:rsidRDefault="006E05A1" w:rsidP="0082761C">
      <w:pPr>
        <w:ind w:firstLine="720"/>
      </w:pPr>
      <w:r>
        <w:t xml:space="preserve">Tantangan lain agar dependensi proyek terpenuhi adalah mencari pustaka </w:t>
      </w:r>
      <w:r w:rsidR="0082761C">
        <w:t xml:space="preserve">yang berbentuk </w:t>
      </w:r>
      <w:r w:rsidR="0082761C" w:rsidRPr="0082761C">
        <w:rPr>
          <w:i/>
        </w:rPr>
        <w:t>bundle</w:t>
      </w:r>
      <w:r>
        <w:t xml:space="preserve">. Seperti yang telah dijelaskan pada subbab </w:t>
      </w:r>
      <w:r>
        <w:fldChar w:fldCharType="begin"/>
      </w:r>
      <w:r>
        <w:instrText xml:space="preserve"> REF _Ref437780135 \r \h </w:instrText>
      </w:r>
      <w:r>
        <w:fldChar w:fldCharType="separate"/>
      </w:r>
      <w:r w:rsidR="00EC2FF0">
        <w:t>2.5.1</w:t>
      </w:r>
      <w:r>
        <w:fldChar w:fldCharType="end"/>
      </w:r>
      <w:r>
        <w:t xml:space="preserve">, </w:t>
      </w:r>
      <w:r w:rsidRPr="0082761C">
        <w:rPr>
          <w:i/>
        </w:rPr>
        <w:t>bundle</w:t>
      </w:r>
      <w:r>
        <w:t xml:space="preserve"> merupakan berkas jar atau war yang memiliki properti khusus pada berkas MANIFEST.MF-nya. Tanpa properti tersebut berkas jar tidak mendukung OSGi. </w:t>
      </w:r>
      <w:r w:rsidR="00AE4A98">
        <w:t xml:space="preserve">Pustaka dapat dicari melalui </w:t>
      </w:r>
      <w:r w:rsidR="00AE4A98" w:rsidRPr="00AE4A98">
        <w:rPr>
          <w:i/>
        </w:rPr>
        <w:t>Maven Repository</w:t>
      </w:r>
      <w:r w:rsidR="00B7009E">
        <w:rPr>
          <w:i/>
        </w:rPr>
        <w:t xml:space="preserve"> </w:t>
      </w:r>
      <w:sdt>
        <w:sdtPr>
          <w:rPr>
            <w:i/>
          </w:rPr>
          <w:id w:val="2125495268"/>
          <w:citation/>
        </w:sdtPr>
        <w:sdtContent>
          <w:r w:rsidR="00B7009E">
            <w:rPr>
              <w:i/>
            </w:rPr>
            <w:fldChar w:fldCharType="begin"/>
          </w:r>
          <w:r w:rsidR="00B7009E">
            <w:rPr>
              <w:i/>
            </w:rPr>
            <w:instrText xml:space="preserve"> CITATION Mvn06 \l 1033 </w:instrText>
          </w:r>
          <w:r w:rsidR="00B7009E">
            <w:rPr>
              <w:i/>
            </w:rPr>
            <w:fldChar w:fldCharType="separate"/>
          </w:r>
          <w:r w:rsidR="00D304D7">
            <w:rPr>
              <w:noProof/>
            </w:rPr>
            <w:t>[19]</w:t>
          </w:r>
          <w:r w:rsidR="00B7009E">
            <w:rPr>
              <w:i/>
            </w:rPr>
            <w:fldChar w:fldCharType="end"/>
          </w:r>
        </w:sdtContent>
      </w:sdt>
      <w:r w:rsidR="00AE4A98">
        <w:t xml:space="preserve">, namun banyak pustaka pada repository tersebut yang belum mendukung OSGi. Selain </w:t>
      </w:r>
      <w:r w:rsidR="00AE4A98" w:rsidRPr="00AE4A98">
        <w:rPr>
          <w:i/>
        </w:rPr>
        <w:t>Maven Repository</w:t>
      </w:r>
      <w:r w:rsidR="00DD0CBF">
        <w:rPr>
          <w:i/>
        </w:rPr>
        <w:t xml:space="preserve"> </w:t>
      </w:r>
      <w:sdt>
        <w:sdtPr>
          <w:rPr>
            <w:i/>
          </w:rPr>
          <w:id w:val="1107540007"/>
          <w:citation/>
        </w:sdtPr>
        <w:sdtContent>
          <w:r w:rsidR="00DD0CBF">
            <w:rPr>
              <w:i/>
            </w:rPr>
            <w:fldChar w:fldCharType="begin"/>
          </w:r>
          <w:r w:rsidR="00DD0CBF">
            <w:rPr>
              <w:i/>
            </w:rPr>
            <w:instrText xml:space="preserve"> CITATION Mvn06 \l 1033 </w:instrText>
          </w:r>
          <w:r w:rsidR="00DD0CBF">
            <w:rPr>
              <w:i/>
            </w:rPr>
            <w:fldChar w:fldCharType="separate"/>
          </w:r>
          <w:r w:rsidR="00D304D7">
            <w:rPr>
              <w:noProof/>
            </w:rPr>
            <w:t>[19]</w:t>
          </w:r>
          <w:r w:rsidR="00DD0CBF">
            <w:rPr>
              <w:i/>
            </w:rPr>
            <w:fldChar w:fldCharType="end"/>
          </w:r>
        </w:sdtContent>
      </w:sdt>
      <w:r w:rsidR="00AE4A98">
        <w:t>, b</w:t>
      </w:r>
      <w:r>
        <w:t xml:space="preserve">eberapa berkas pustaka </w:t>
      </w:r>
      <w:r w:rsidR="00AE4A98">
        <w:t>yang mendukung OSGi</w:t>
      </w:r>
      <w:r>
        <w:t xml:space="preserve"> dapat ditemukan pada </w:t>
      </w:r>
      <w:r w:rsidR="00C542D5" w:rsidRPr="0082761C">
        <w:rPr>
          <w:i/>
        </w:rPr>
        <w:t>Spring Enterprise Bundle Repository</w:t>
      </w:r>
      <w:r w:rsidR="00082E1E">
        <w:rPr>
          <w:i/>
        </w:rPr>
        <w:t xml:space="preserve"> </w:t>
      </w:r>
      <w:sdt>
        <w:sdtPr>
          <w:rPr>
            <w:i/>
          </w:rPr>
          <w:id w:val="-1922708796"/>
          <w:citation/>
        </w:sdtPr>
        <w:sdtContent>
          <w:r w:rsidR="00082E1E">
            <w:rPr>
              <w:i/>
            </w:rPr>
            <w:fldChar w:fldCharType="begin"/>
          </w:r>
          <w:r w:rsidR="00082E1E">
            <w:rPr>
              <w:i/>
            </w:rPr>
            <w:instrText xml:space="preserve"> CITATION Spr08 \l 1033 </w:instrText>
          </w:r>
          <w:r w:rsidR="00082E1E">
            <w:rPr>
              <w:i/>
            </w:rPr>
            <w:fldChar w:fldCharType="separate"/>
          </w:r>
          <w:r w:rsidR="00D304D7">
            <w:rPr>
              <w:noProof/>
            </w:rPr>
            <w:t>[20]</w:t>
          </w:r>
          <w:r w:rsidR="00082E1E">
            <w:rPr>
              <w:i/>
            </w:rPr>
            <w:fldChar w:fldCharType="end"/>
          </w:r>
        </w:sdtContent>
      </w:sdt>
      <w:r w:rsidR="00C542D5">
        <w:t xml:space="preserve"> walaupun terbatas. Jika pustaka tidak ditemukan pada </w:t>
      </w:r>
      <w:r w:rsidR="00C542D5" w:rsidRPr="0082761C">
        <w:rPr>
          <w:i/>
        </w:rPr>
        <w:t>repository</w:t>
      </w:r>
      <w:r w:rsidR="00C542D5">
        <w:t xml:space="preserve"> tersebut, penulis terpaksa mencari kode sumber dari pustaka tersebut dan melakukan </w:t>
      </w:r>
      <w:r w:rsidR="00C542D5" w:rsidRPr="0082761C">
        <w:rPr>
          <w:i/>
        </w:rPr>
        <w:t>refactoring</w:t>
      </w:r>
      <w:r w:rsidR="00C542D5">
        <w:t xml:space="preserve"> agar </w:t>
      </w:r>
      <w:r w:rsidR="00C542D5">
        <w:lastRenderedPageBreak/>
        <w:t>pustaka tersebut mendukung OSGi.</w:t>
      </w:r>
      <w:r w:rsidR="0082761C">
        <w:t xml:space="preserve"> Beberapa pustaka yang di-</w:t>
      </w:r>
      <w:r w:rsidR="0082761C" w:rsidRPr="0082761C">
        <w:rPr>
          <w:i/>
        </w:rPr>
        <w:t>refactor</w:t>
      </w:r>
      <w:r w:rsidR="0082761C">
        <w:t xml:space="preserve"> yaitu pustaka </w:t>
      </w:r>
      <w:proofErr w:type="gramStart"/>
      <w:r w:rsidR="0082761C" w:rsidRPr="0082761C">
        <w:rPr>
          <w:i/>
        </w:rPr>
        <w:t>org.jadira</w:t>
      </w:r>
      <w:proofErr w:type="gramEnd"/>
      <w:r w:rsidR="0082761C">
        <w:t xml:space="preserve"> dan </w:t>
      </w:r>
      <w:r w:rsidR="0082761C" w:rsidRPr="0082761C">
        <w:rPr>
          <w:i/>
        </w:rPr>
        <w:t>libphonenumber</w:t>
      </w:r>
      <w:r w:rsidR="0082761C">
        <w:t xml:space="preserve"> yang digunakan pada beberapa kelas entitas.</w:t>
      </w:r>
    </w:p>
    <w:p w:rsidR="00EE103B" w:rsidRPr="00CD6DEF" w:rsidRDefault="00693415" w:rsidP="00EE103B">
      <w:r>
        <w:tab/>
        <w:t xml:space="preserve">Masalah terakhir pada pemasangan </w:t>
      </w:r>
      <w:r w:rsidRPr="00BB19D2">
        <w:rPr>
          <w:i/>
        </w:rPr>
        <w:t>bundle</w:t>
      </w:r>
      <w:r>
        <w:t xml:space="preserve"> untuk pemenuhan dependensi yaitu pemenuhan dependensi opsional dari suatu </w:t>
      </w:r>
      <w:r w:rsidRPr="00BB19D2">
        <w:rPr>
          <w:i/>
        </w:rPr>
        <w:t>bundle</w:t>
      </w:r>
      <w:r>
        <w:t xml:space="preserve"> yang sudah berstatus </w:t>
      </w:r>
      <w:r w:rsidRPr="00693415">
        <w:rPr>
          <w:i/>
        </w:rPr>
        <w:t>RESOLVED</w:t>
      </w:r>
      <w:r>
        <w:rPr>
          <w:i/>
        </w:rPr>
        <w:t xml:space="preserve">. </w:t>
      </w:r>
      <w:r>
        <w:t xml:space="preserve">Pemenuhan dependensi opsional tidak dapat dilakukan jika </w:t>
      </w:r>
      <w:r w:rsidR="00552BC7" w:rsidRPr="00BB19D2">
        <w:rPr>
          <w:i/>
        </w:rPr>
        <w:t>bundle</w:t>
      </w:r>
      <w:r w:rsidR="00552BC7">
        <w:t xml:space="preserve"> sudah berstatus </w:t>
      </w:r>
      <w:r w:rsidR="00552BC7" w:rsidRPr="00552BC7">
        <w:rPr>
          <w:i/>
        </w:rPr>
        <w:t>RESOLVED</w:t>
      </w:r>
      <w:r w:rsidR="00552BC7">
        <w:t xml:space="preserve">. Solusi yang dapat dilakukan adalah memasang </w:t>
      </w:r>
      <w:r w:rsidR="00552BC7" w:rsidRPr="00BB19D2">
        <w:rPr>
          <w:i/>
        </w:rPr>
        <w:t>bundle</w:t>
      </w:r>
      <w:r w:rsidR="00552BC7">
        <w:t xml:space="preserve"> tersebut bersamaan dengan dependensinya atau dengan memasang dependensinya terlebih dahulu sebelum </w:t>
      </w:r>
      <w:r w:rsidR="00BB19D2">
        <w:t xml:space="preserve">memasang </w:t>
      </w:r>
      <w:r w:rsidR="00552BC7" w:rsidRPr="00BB19D2">
        <w:rPr>
          <w:i/>
        </w:rPr>
        <w:t>bundle</w:t>
      </w:r>
      <w:r w:rsidR="00552BC7">
        <w:t xml:space="preserve">. Kasus ini terjadi pada saat pemasangan </w:t>
      </w:r>
      <w:r w:rsidR="00552BC7" w:rsidRPr="00BB19D2">
        <w:rPr>
          <w:i/>
        </w:rPr>
        <w:t>hibernate</w:t>
      </w:r>
      <w:r w:rsidR="00552BC7">
        <w:t xml:space="preserve"> yang merupakan dependensi opsional dari Spring ORM dan pustaka </w:t>
      </w:r>
      <w:r w:rsidR="00552BC7" w:rsidRPr="00BB19D2">
        <w:rPr>
          <w:i/>
        </w:rPr>
        <w:t>Jackson</w:t>
      </w:r>
      <w:r w:rsidR="00552BC7">
        <w:t xml:space="preserve"> yang merupakan dependensi opsional dari Spring MVC. Untuk dapat melakukan solusi tersebut, tentunya kedua </w:t>
      </w:r>
      <w:r w:rsidR="00552BC7" w:rsidRPr="00BB19D2">
        <w:rPr>
          <w:i/>
        </w:rPr>
        <w:t>bundle</w:t>
      </w:r>
      <w:r w:rsidR="00552BC7">
        <w:t xml:space="preserve"> Spring harus dihapus dari lingkungan OSGi, namun hal </w:t>
      </w:r>
      <w:r w:rsidR="00BB19D2">
        <w:t>itu</w:t>
      </w:r>
      <w:r w:rsidR="00552BC7">
        <w:t xml:space="preserve"> tidak dapat dilakukan karena pada Eclipse Virgo, kedua </w:t>
      </w:r>
      <w:r w:rsidR="00552BC7" w:rsidRPr="00BB19D2">
        <w:rPr>
          <w:i/>
        </w:rPr>
        <w:t>bundle</w:t>
      </w:r>
      <w:r w:rsidR="00552BC7">
        <w:t xml:space="preserve"> </w:t>
      </w:r>
      <w:r w:rsidR="00BB19D2">
        <w:t xml:space="preserve">Spring </w:t>
      </w:r>
      <w:r w:rsidR="00552BC7">
        <w:t xml:space="preserve">tersebut merupakan </w:t>
      </w:r>
      <w:r w:rsidR="00552BC7" w:rsidRPr="00BB19D2">
        <w:rPr>
          <w:i/>
        </w:rPr>
        <w:t>bundle</w:t>
      </w:r>
      <w:r w:rsidR="00552BC7">
        <w:t xml:space="preserve"> </w:t>
      </w:r>
      <w:r w:rsidR="00552BC7" w:rsidRPr="00BB19D2">
        <w:rPr>
          <w:i/>
        </w:rPr>
        <w:t>default</w:t>
      </w:r>
      <w:r w:rsidR="00552BC7">
        <w:t xml:space="preserve"> yang akan selalu ada dalam lingkungan OSGi.</w:t>
      </w:r>
      <w:r w:rsidR="004A1DD1">
        <w:t xml:space="preserve"> </w:t>
      </w:r>
      <w:r w:rsidR="00491726">
        <w:t xml:space="preserve">Untuk itu pemasangan </w:t>
      </w:r>
      <w:r w:rsidR="00491726" w:rsidRPr="00BB19D2">
        <w:rPr>
          <w:i/>
        </w:rPr>
        <w:t>hibernate</w:t>
      </w:r>
      <w:r w:rsidR="00491726">
        <w:t xml:space="preserve"> dan </w:t>
      </w:r>
      <w:r w:rsidR="00491726" w:rsidRPr="00BB19D2">
        <w:rPr>
          <w:i/>
        </w:rPr>
        <w:t>Jackson</w:t>
      </w:r>
      <w:r w:rsidR="00491726">
        <w:t xml:space="preserve"> dilakukan bersamaan pada saat lingkungan OSGi pertama kali dijalankan. Cara tersebut dilakukan dengan mem</w:t>
      </w:r>
      <w:r w:rsidR="00CD6DEF">
        <w:t xml:space="preserve">buat berkas XML </w:t>
      </w:r>
      <w:r w:rsidR="00491726">
        <w:t xml:space="preserve">dengan ekstensi </w:t>
      </w:r>
      <w:proofErr w:type="gramStart"/>
      <w:r w:rsidR="00491726">
        <w:t>“.plan</w:t>
      </w:r>
      <w:proofErr w:type="gramEnd"/>
      <w:r w:rsidR="00491726">
        <w:t xml:space="preserve">” untuk </w:t>
      </w:r>
      <w:r w:rsidR="00491726" w:rsidRPr="00BB19D2">
        <w:rPr>
          <w:i/>
        </w:rPr>
        <w:t>hibernate</w:t>
      </w:r>
      <w:r w:rsidR="00491726">
        <w:t xml:space="preserve"> dan </w:t>
      </w:r>
      <w:r w:rsidR="00491726" w:rsidRPr="00BB19D2">
        <w:rPr>
          <w:i/>
        </w:rPr>
        <w:t>Jackson</w:t>
      </w:r>
      <w:r w:rsidR="00491726">
        <w:t xml:space="preserve">. </w:t>
      </w:r>
      <w:r w:rsidR="00CD6DEF">
        <w:t xml:space="preserve">Kode sumber XML tersebut ditunjukkan pada </w:t>
      </w:r>
      <w:r w:rsidR="00CD6DEF" w:rsidRPr="00CD6DEF">
        <w:fldChar w:fldCharType="begin"/>
      </w:r>
      <w:r w:rsidR="00CD6DEF" w:rsidRPr="00CD6DEF">
        <w:instrText xml:space="preserve"> REF _Ref440513087 \h </w:instrText>
      </w:r>
      <w:r w:rsidR="00CD6DEF">
        <w:instrText xml:space="preserve"> \* MERGEFORMAT </w:instrText>
      </w:r>
      <w:r w:rsidR="00CD6DEF" w:rsidRPr="00CD6DEF">
        <w:fldChar w:fldCharType="separate"/>
      </w:r>
      <w:r w:rsidR="00EC2FF0" w:rsidRPr="00EC2FF0">
        <w:t>Kode Sumber 4.1</w:t>
      </w:r>
      <w:r w:rsidR="00CD6DEF" w:rsidRPr="00CD6DEF">
        <w:fldChar w:fldCharType="end"/>
      </w:r>
      <w:r w:rsidR="00CD6DEF">
        <w:t xml:space="preserve"> dan </w:t>
      </w:r>
      <w:r w:rsidR="00CD6DEF" w:rsidRPr="00CD6DEF">
        <w:fldChar w:fldCharType="begin"/>
      </w:r>
      <w:r w:rsidR="00CD6DEF" w:rsidRPr="00CD6DEF">
        <w:instrText xml:space="preserve"> REF _Ref440513089 \h </w:instrText>
      </w:r>
      <w:r w:rsidR="00CD6DEF">
        <w:instrText xml:space="preserve"> \* MERGEFORMAT </w:instrText>
      </w:r>
      <w:r w:rsidR="00CD6DEF" w:rsidRPr="00CD6DEF">
        <w:fldChar w:fldCharType="separate"/>
      </w:r>
      <w:r w:rsidR="00EC2FF0" w:rsidRPr="00EC2FF0">
        <w:t>Kode Sumber 4.2</w:t>
      </w:r>
      <w:r w:rsidR="00CD6DEF" w:rsidRPr="00CD6DEF">
        <w:fldChar w:fldCharType="end"/>
      </w:r>
      <w:r w:rsidR="00CD6DEF">
        <w:t>.</w:t>
      </w:r>
    </w:p>
    <w:p w:rsidR="00CB265F" w:rsidRDefault="00CB265F" w:rsidP="00CB265F"/>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com.springsource.org.dom</w:t>
      </w:r>
      <w:proofErr w:type="gramEnd"/>
      <w:r w:rsidRPr="00841C89">
        <w:rPr>
          <w:rFonts w:asciiTheme="minorHAnsi" w:hAnsiTheme="minorHAnsi" w:cstheme="minorHAnsi"/>
          <w:color w:val="0000FF"/>
          <w:sz w:val="16"/>
          <w:szCs w:val="16"/>
          <w:bdr w:val="none" w:sz="0" w:space="0" w:color="auto" w:frame="1"/>
          <w:lang w:eastAsia="en-US"/>
        </w:rPr>
        <w:t>4j"</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"1.6.1"</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w:t>
      </w:r>
      <w:proofErr w:type="gramEnd"/>
      <w:r w:rsidRPr="00841C89">
        <w:rPr>
          <w:rFonts w:asciiTheme="minorHAnsi" w:hAnsiTheme="minorHAnsi" w:cstheme="minorHAnsi"/>
          <w:color w:val="0000FF"/>
          <w:sz w:val="16"/>
          <w:szCs w:val="16"/>
          <w:bdr w:val="none" w:sz="0" w:space="0" w:color="auto" w:frame="1"/>
          <w:lang w:eastAsia="en-US"/>
        </w:rPr>
        <w:t>.antlr"</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"2.7.7"</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"com.springsource.org.apache.tools.ant"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"1.8.3"</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com.springsource.org.jboss</w:t>
      </w:r>
      <w:proofErr w:type="gramEnd"/>
      <w:r w:rsidRPr="00841C89">
        <w:rPr>
          <w:rFonts w:asciiTheme="minorHAnsi" w:hAnsiTheme="minorHAnsi" w:cstheme="minorHAnsi"/>
          <w:color w:val="0000FF"/>
          <w:sz w:val="16"/>
          <w:szCs w:val="16"/>
          <w:bdr w:val="none" w:sz="0" w:space="0" w:color="auto" w:frame="1"/>
          <w:lang w:eastAsia="en-US"/>
        </w:rPr>
        <w:t>.jandex"</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"1.0.3.Final"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lastRenderedPageBreak/>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"classmate"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"0.5.4"</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.logging.jboss-logging"</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"3.1.0.GA"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org.hibernate</w:t>
      </w:r>
      <w:proofErr w:type="gramEnd"/>
      <w:r w:rsidRPr="00841C89">
        <w:rPr>
          <w:rFonts w:asciiTheme="minorHAnsi" w:hAnsiTheme="minorHAnsi" w:cstheme="minorHAnsi"/>
          <w:color w:val="0000FF"/>
          <w:sz w:val="16"/>
          <w:szCs w:val="16"/>
          <w:bdr w:val="none" w:sz="0" w:space="0" w:color="auto" w:frame="1"/>
          <w:lang w:eastAsia="en-US"/>
        </w:rPr>
        <w:t>.common.hibernate-commons-annotations"</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"4.0.2.Final"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F72DA1"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"javassist"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"3.18.1.GA"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javax.persistence</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"2.0.0.v200911271158"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.spec.javax.transaction.jboss-transaction-api_1.1_spec"</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"1.0.1.Final"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F72DA1"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00F72DA1">
        <w:rPr>
          <w:rFonts w:asciiTheme="minorHAnsi" w:hAnsiTheme="minorHAnsi" w:cstheme="minorHAnsi"/>
          <w:color w:val="000000"/>
          <w:sz w:val="16"/>
          <w:szCs w:val="16"/>
          <w:bdr w:val="none" w:sz="0" w:space="0" w:color="auto" w:frame="1"/>
          <w:lang w:eastAsia="en-US"/>
        </w:rPr>
        <w:t xml:space="preserve">  </w:t>
      </w:r>
      <w:r w:rsidR="00F72DA1" w:rsidRPr="00841C89">
        <w:rPr>
          <w:rFonts w:asciiTheme="minorHAnsi" w:hAnsiTheme="minorHAnsi" w:cstheme="minorHAnsi"/>
          <w:b/>
          <w:bCs/>
          <w:color w:val="006699"/>
          <w:sz w:val="16"/>
          <w:szCs w:val="16"/>
          <w:bdr w:val="none" w:sz="0" w:space="0" w:color="auto" w:frame="1"/>
          <w:lang w:eastAsia="en-US"/>
        </w:rPr>
        <w:t>&lt;artifact</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type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"bundle"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name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w:t>
      </w:r>
      <w:proofErr w:type="gramStart"/>
      <w:r w:rsidR="00F72DA1" w:rsidRPr="00841C89">
        <w:rPr>
          <w:rFonts w:asciiTheme="minorHAnsi" w:hAnsiTheme="minorHAnsi" w:cstheme="minorHAnsi"/>
          <w:color w:val="0000FF"/>
          <w:sz w:val="16"/>
          <w:szCs w:val="16"/>
          <w:bdr w:val="none" w:sz="0" w:space="0" w:color="auto" w:frame="1"/>
          <w:lang w:eastAsia="en-US"/>
        </w:rPr>
        <w:t>org.hibernate</w:t>
      </w:r>
      <w:proofErr w:type="gramEnd"/>
      <w:r w:rsidR="00F72DA1" w:rsidRPr="00841C89">
        <w:rPr>
          <w:rFonts w:asciiTheme="minorHAnsi" w:hAnsiTheme="minorHAnsi" w:cstheme="minorHAnsi"/>
          <w:color w:val="0000FF"/>
          <w:sz w:val="16"/>
          <w:szCs w:val="16"/>
          <w:bdr w:val="none" w:sz="0" w:space="0" w:color="auto" w:frame="1"/>
          <w:lang w:eastAsia="en-US"/>
        </w:rPr>
        <w:t>.core"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version</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"4.2.18.Final"</w:t>
      </w:r>
      <w:r w:rsidR="00F72DA1" w:rsidRPr="00841C89">
        <w:rPr>
          <w:rFonts w:asciiTheme="minorHAnsi" w:hAnsiTheme="minorHAnsi" w:cstheme="minorHAnsi"/>
          <w:b/>
          <w:bCs/>
          <w:color w:val="006699"/>
          <w:sz w:val="16"/>
          <w:szCs w:val="16"/>
          <w:bdr w:val="none" w:sz="0" w:space="0" w:color="auto" w:frame="1"/>
          <w:lang w:eastAsia="en-US"/>
        </w:rPr>
        <w:t>/&gt;</w:t>
      </w:r>
      <w:r w:rsidR="00F72DA1"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Pr>
        <w:tabs>
          <w:tab w:val="num" w:pos="709"/>
        </w:tabs>
        <w:rPr>
          <w:rFonts w:asciiTheme="minorHAnsi" w:hAnsiTheme="minorHAnsi" w:cstheme="minorHAnsi"/>
          <w:sz w:val="16"/>
          <w:szCs w:val="16"/>
        </w:rPr>
      </w:pPr>
    </w:p>
    <w:p w:rsidR="00841C89" w:rsidRDefault="00841C89" w:rsidP="00841C89">
      <w:pPr>
        <w:pStyle w:val="Caption"/>
        <w:spacing w:after="0"/>
        <w:rPr>
          <w:sz w:val="18"/>
        </w:rPr>
      </w:pPr>
      <w:bookmarkStart w:id="369" w:name="_Ref440513087"/>
      <w:bookmarkStart w:id="370" w:name="_Toc440864193"/>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1</w:t>
      </w:r>
      <w:r w:rsidRPr="00684BED">
        <w:rPr>
          <w:sz w:val="18"/>
        </w:rPr>
        <w:fldChar w:fldCharType="end"/>
      </w:r>
      <w:bookmarkEnd w:id="369"/>
      <w:r>
        <w:rPr>
          <w:sz w:val="18"/>
        </w:rPr>
        <w:t xml:space="preserve"> </w:t>
      </w:r>
      <w:r w:rsidR="007547DC">
        <w:rPr>
          <w:sz w:val="18"/>
        </w:rPr>
        <w:t xml:space="preserve">Berkas </w:t>
      </w:r>
      <w:r w:rsidR="00CD6DEF">
        <w:rPr>
          <w:sz w:val="18"/>
        </w:rPr>
        <w:t>XML</w:t>
      </w:r>
      <w:r w:rsidR="007547DC">
        <w:rPr>
          <w:sz w:val="18"/>
        </w:rPr>
        <w:t xml:space="preserve"> </w:t>
      </w:r>
      <w:proofErr w:type="gramStart"/>
      <w:r>
        <w:rPr>
          <w:sz w:val="18"/>
        </w:rPr>
        <w:t>hibernate.plan</w:t>
      </w:r>
      <w:bookmarkEnd w:id="370"/>
      <w:proofErr w:type="gramEnd"/>
    </w:p>
    <w:p w:rsidR="00841C89" w:rsidRPr="00841C89" w:rsidRDefault="00841C89" w:rsidP="00841C89">
      <w:pPr>
        <w:tabs>
          <w:tab w:val="num" w:pos="709"/>
        </w:tabs>
        <w:rPr>
          <w:rFonts w:asciiTheme="minorHAnsi" w:hAnsiTheme="minorHAnsi" w:cstheme="minorHAnsi"/>
          <w:sz w:val="16"/>
          <w:szCs w:val="16"/>
        </w:rPr>
      </w:pP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"jackson-core-asl"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"jackson-mapper-asl"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 w:rsidR="00841C89" w:rsidRDefault="00841C89" w:rsidP="00841C89">
      <w:pPr>
        <w:pStyle w:val="Caption"/>
        <w:spacing w:after="0"/>
        <w:rPr>
          <w:sz w:val="18"/>
        </w:rPr>
      </w:pPr>
      <w:bookmarkStart w:id="371" w:name="_Ref440513089"/>
      <w:bookmarkStart w:id="372" w:name="_Toc440864194"/>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2</w:t>
      </w:r>
      <w:r w:rsidRPr="00684BED">
        <w:rPr>
          <w:sz w:val="18"/>
        </w:rPr>
        <w:fldChar w:fldCharType="end"/>
      </w:r>
      <w:bookmarkEnd w:id="371"/>
      <w:r>
        <w:rPr>
          <w:sz w:val="18"/>
        </w:rPr>
        <w:t xml:space="preserve"> </w:t>
      </w:r>
      <w:r w:rsidR="007547DC">
        <w:rPr>
          <w:sz w:val="18"/>
        </w:rPr>
        <w:t xml:space="preserve">Berkas </w:t>
      </w:r>
      <w:r w:rsidR="00CD6DEF">
        <w:rPr>
          <w:sz w:val="18"/>
        </w:rPr>
        <w:t>XML</w:t>
      </w:r>
      <w:r>
        <w:rPr>
          <w:sz w:val="18"/>
        </w:rPr>
        <w:t xml:space="preserve"> </w:t>
      </w:r>
      <w:proofErr w:type="gramStart"/>
      <w:r>
        <w:rPr>
          <w:sz w:val="18"/>
        </w:rPr>
        <w:t>jackson.plan</w:t>
      </w:r>
      <w:bookmarkEnd w:id="372"/>
      <w:proofErr w:type="gramEnd"/>
    </w:p>
    <w:p w:rsidR="00841C89" w:rsidRDefault="00841C89" w:rsidP="00CB265F"/>
    <w:p w:rsidR="00491726" w:rsidRDefault="00491726" w:rsidP="00C542D5">
      <w:pPr>
        <w:ind w:firstLine="720"/>
      </w:pPr>
      <w:r>
        <w:t xml:space="preserve">Kedua berkas </w:t>
      </w:r>
      <w:r w:rsidRPr="00BB19D2">
        <w:rPr>
          <w:i/>
        </w:rPr>
        <w:t>plan</w:t>
      </w:r>
      <w:r>
        <w:t xml:space="preserve"> </w:t>
      </w:r>
      <w:r w:rsidR="00BB19D2">
        <w:t xml:space="preserve">yang sudah dibuat, </w:t>
      </w:r>
      <w:r>
        <w:t xml:space="preserve">diletakkan pada </w:t>
      </w:r>
      <w:r w:rsidRPr="00906678">
        <w:rPr>
          <w:i/>
        </w:rPr>
        <w:t>folder</w:t>
      </w:r>
      <w:r>
        <w:t xml:space="preserve"> </w:t>
      </w:r>
      <w:r w:rsidR="00370D65">
        <w:t>“</w:t>
      </w:r>
      <w:r>
        <w:t>/repository/usr/</w:t>
      </w:r>
      <w:r w:rsidR="00370D65">
        <w:t>”</w:t>
      </w:r>
      <w:r>
        <w:t xml:space="preserve"> pada </w:t>
      </w:r>
      <w:r w:rsidRPr="00906678">
        <w:rPr>
          <w:i/>
        </w:rPr>
        <w:t>folder</w:t>
      </w:r>
      <w:r>
        <w:t xml:space="preserve"> instalasi Eclipse Virgo. Kedua berkas tersebut berisi </w:t>
      </w:r>
      <w:r w:rsidRPr="00841C89">
        <w:rPr>
          <w:i/>
        </w:rPr>
        <w:t>bundle</w:t>
      </w:r>
      <w:r>
        <w:t xml:space="preserve"> yang ingin dipasang beserta dependensinya ke dalam lingkungan OSGi.</w:t>
      </w:r>
      <w:r w:rsidR="00BB19D2">
        <w:t xml:space="preserve"> Daftar </w:t>
      </w:r>
      <w:r w:rsidR="00BB19D2" w:rsidRPr="00BB19D2">
        <w:rPr>
          <w:i/>
        </w:rPr>
        <w:t>bundle</w:t>
      </w:r>
      <w:r w:rsidR="00BB19D2">
        <w:rPr>
          <w:i/>
        </w:rPr>
        <w:t xml:space="preserve"> </w:t>
      </w:r>
      <w:r w:rsidR="00BB19D2">
        <w:t xml:space="preserve">pada berkas tersebut sudah diurutkan sehingga pengembang dapat merujuk ke berkas tersebut untuk menentukan </w:t>
      </w:r>
      <w:r w:rsidR="00BB19D2" w:rsidRPr="00BB19D2">
        <w:rPr>
          <w:i/>
        </w:rPr>
        <w:t>bundle</w:t>
      </w:r>
      <w:r w:rsidR="00BB19D2">
        <w:t xml:space="preserve"> apa yang perlu dipasang terlebih dahulu jika pengembang tidak menggunakan fitur berkas plan.</w:t>
      </w:r>
      <w:r>
        <w:t xml:space="preserve"> Setelah berkas tersebut diletakkan pada </w:t>
      </w:r>
      <w:r w:rsidRPr="00906678">
        <w:rPr>
          <w:i/>
        </w:rPr>
        <w:t>folder</w:t>
      </w:r>
      <w:r>
        <w:t xml:space="preserve"> </w:t>
      </w:r>
      <w:r w:rsidR="00BB19D2">
        <w:t xml:space="preserve">“/repository/usr/”, perlu dibuat sebuah </w:t>
      </w:r>
      <w:r w:rsidR="00370D65">
        <w:t xml:space="preserve">berkas </w:t>
      </w:r>
      <w:r w:rsidR="00370D65" w:rsidRPr="00BB19D2">
        <w:rPr>
          <w:i/>
        </w:rPr>
        <w:t>plan</w:t>
      </w:r>
      <w:r w:rsidR="00370D65">
        <w:t xml:space="preserve"> lain </w:t>
      </w:r>
      <w:r w:rsidR="00370D65">
        <w:lastRenderedPageBreak/>
        <w:t xml:space="preserve">yang </w:t>
      </w:r>
      <w:r w:rsidR="00841C89">
        <w:t>diberi nama “</w:t>
      </w:r>
      <w:proofErr w:type="gramStart"/>
      <w:r w:rsidR="00841C89">
        <w:t>sia.plan</w:t>
      </w:r>
      <w:proofErr w:type="gramEnd"/>
      <w:r w:rsidR="00841C89">
        <w:t xml:space="preserve">”. berkas </w:t>
      </w:r>
      <w:r w:rsidR="00841C89" w:rsidRPr="00BB19D2">
        <w:rPr>
          <w:i/>
        </w:rPr>
        <w:t>plan</w:t>
      </w:r>
      <w:r w:rsidR="00841C89">
        <w:t xml:space="preserve"> ini </w:t>
      </w:r>
      <w:r w:rsidR="00370D65">
        <w:t xml:space="preserve">berisi </w:t>
      </w:r>
      <w:r w:rsidR="00370D65" w:rsidRPr="00BB19D2">
        <w:rPr>
          <w:i/>
        </w:rPr>
        <w:t>plan</w:t>
      </w:r>
      <w:r w:rsidR="00370D65">
        <w:t xml:space="preserve"> apa saja yang in</w:t>
      </w:r>
      <w:r w:rsidR="00841C89">
        <w:t xml:space="preserve">gin dibaca sekaligus semua dependensi dari perangkat lunak Sistem Informasi Akademik. Berkas tersebut kemudian diletakkan pada </w:t>
      </w:r>
      <w:r w:rsidR="00841C89" w:rsidRPr="00906678">
        <w:rPr>
          <w:i/>
        </w:rPr>
        <w:t>folder</w:t>
      </w:r>
      <w:r w:rsidR="00841C89">
        <w:t xml:space="preserve"> “/</w:t>
      </w:r>
      <w:proofErr w:type="gramStart"/>
      <w:r w:rsidR="00841C89">
        <w:t>pickup”  pada</w:t>
      </w:r>
      <w:proofErr w:type="gramEnd"/>
      <w:r w:rsidR="00841C89">
        <w:t xml:space="preserve"> </w:t>
      </w:r>
      <w:r w:rsidR="00841C89" w:rsidRPr="00906678">
        <w:rPr>
          <w:i/>
        </w:rPr>
        <w:t>folder</w:t>
      </w:r>
      <w:r w:rsidR="00841C89">
        <w:t xml:space="preserve"> instalasi Eclipse Virgo. </w:t>
      </w:r>
      <w:r w:rsidR="00CD6DEF">
        <w:t xml:space="preserve">Kode sumber berkas XML ditunjukkan pada </w:t>
      </w:r>
      <w:r w:rsidR="00CD6DEF" w:rsidRPr="00CD6DEF">
        <w:fldChar w:fldCharType="begin"/>
      </w:r>
      <w:r w:rsidR="00CD6DEF" w:rsidRPr="00CD6DEF">
        <w:instrText xml:space="preserve"> REF _Ref440513233 \h  \* MERGEFORMAT </w:instrText>
      </w:r>
      <w:r w:rsidR="00CD6DEF" w:rsidRPr="00CD6DEF">
        <w:fldChar w:fldCharType="separate"/>
      </w:r>
      <w:r w:rsidR="00EC2FF0" w:rsidRPr="00EC2FF0">
        <w:t>Kode Sumber 4.3</w:t>
      </w:r>
      <w:r w:rsidR="00CD6DEF" w:rsidRPr="00CD6DEF">
        <w:fldChar w:fldCharType="end"/>
      </w:r>
      <w:r w:rsidR="00CD6DEF">
        <w:t>.</w:t>
      </w:r>
    </w:p>
    <w:p w:rsidR="00491726" w:rsidRDefault="00491726" w:rsidP="00CB265F"/>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sia.plan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"commons-</w:t>
      </w:r>
      <w:proofErr w:type="gramStart"/>
      <w:r w:rsidRPr="00841C89">
        <w:rPr>
          <w:rFonts w:asciiTheme="minorHAnsi" w:hAnsiTheme="minorHAnsi" w:cstheme="minorHAnsi"/>
          <w:color w:val="0000FF"/>
          <w:sz w:val="16"/>
          <w:szCs w:val="16"/>
          <w:bdr w:val="none" w:sz="0" w:space="0" w:color="auto" w:frame="1"/>
          <w:lang w:eastAsia="en-US"/>
        </w:rPr>
        <w:t>dbcp.plan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osgi.plan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security.plan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"3.1.7.RELEASE"</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com.springsource.com.opensymphony</w:t>
      </w:r>
      <w:proofErr w:type="gramEnd"/>
      <w:r w:rsidRPr="00841C89">
        <w:rPr>
          <w:rFonts w:asciiTheme="minorHAnsi" w:hAnsiTheme="minorHAnsi" w:cstheme="minorHAnsi"/>
          <w:color w:val="0000FF"/>
          <w:sz w:val="16"/>
          <w:szCs w:val="16"/>
          <w:bdr w:val="none" w:sz="0" w:space="0" w:color="auto" w:frame="1"/>
          <w:lang w:eastAsia="en-US"/>
        </w:rPr>
        <w:t>.sitemesh"</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"2.4.1"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org.postgresql</w:t>
      </w:r>
      <w:proofErr w:type="gramEnd"/>
      <w:r w:rsidRPr="00841C89">
        <w:rPr>
          <w:rFonts w:asciiTheme="minorHAnsi" w:hAnsiTheme="minorHAnsi" w:cstheme="minorHAnsi"/>
          <w:color w:val="0000FF"/>
          <w:sz w:val="16"/>
          <w:szCs w:val="16"/>
          <w:bdr w:val="none" w:sz="0" w:space="0" w:color="auto" w:frame="1"/>
          <w:lang w:eastAsia="en-US"/>
        </w:rPr>
        <w:t>.jdbc4"</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"9.4.0.build-1201"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org.apache</w:t>
      </w:r>
      <w:proofErr w:type="gramEnd"/>
      <w:r w:rsidRPr="00841C89">
        <w:rPr>
          <w:rFonts w:asciiTheme="minorHAnsi" w:hAnsiTheme="minorHAnsi" w:cstheme="minorHAnsi"/>
          <w:color w:val="0000FF"/>
          <w:sz w:val="16"/>
          <w:szCs w:val="16"/>
          <w:bdr w:val="none" w:sz="0" w:space="0" w:color="auto" w:frame="1"/>
          <w:lang w:eastAsia="en-US"/>
        </w:rPr>
        <w:t>.commons.logging"</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com.springsource.net.sf.cglib</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com.springsource.org.apache</w:t>
      </w:r>
      <w:proofErr w:type="gramEnd"/>
      <w:r w:rsidRPr="00841C89">
        <w:rPr>
          <w:rFonts w:asciiTheme="minorHAnsi" w:hAnsiTheme="minorHAnsi" w:cstheme="minorHAnsi"/>
          <w:color w:val="0000FF"/>
          <w:sz w:val="16"/>
          <w:szCs w:val="16"/>
          <w:bdr w:val="none" w:sz="0" w:space="0" w:color="auto" w:frame="1"/>
          <w:lang w:eastAsia="en-US"/>
        </w:rPr>
        <w:t>.xmlcommons"</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"1.3.4"</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jasperreports.plan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"5.0.1"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"sia-</w:t>
      </w:r>
      <w:proofErr w:type="gramStart"/>
      <w:r w:rsidRPr="00841C89">
        <w:rPr>
          <w:rFonts w:asciiTheme="minorHAnsi" w:hAnsiTheme="minorHAnsi" w:cstheme="minorHAnsi"/>
          <w:color w:val="0000FF"/>
          <w:sz w:val="16"/>
          <w:szCs w:val="16"/>
          <w:bdr w:val="none" w:sz="0" w:space="0" w:color="auto" w:frame="1"/>
          <w:lang w:eastAsia="en-US"/>
        </w:rPr>
        <w:t>modul.plan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841C89">
      <w:pPr>
        <w:rPr>
          <w:rFonts w:asciiTheme="minorHAnsi" w:hAnsiTheme="minorHAnsi" w:cstheme="minorHAnsi"/>
          <w:sz w:val="16"/>
          <w:szCs w:val="16"/>
        </w:rPr>
      </w:pPr>
    </w:p>
    <w:p w:rsidR="001866E2" w:rsidRDefault="00841C89" w:rsidP="001866E2">
      <w:pPr>
        <w:pStyle w:val="Caption"/>
        <w:spacing w:after="0"/>
        <w:rPr>
          <w:sz w:val="18"/>
        </w:rPr>
      </w:pPr>
      <w:bookmarkStart w:id="373" w:name="_Ref440513233"/>
      <w:bookmarkStart w:id="374" w:name="_Toc440864195"/>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3</w:t>
      </w:r>
      <w:r w:rsidRPr="00684BED">
        <w:rPr>
          <w:sz w:val="18"/>
        </w:rPr>
        <w:fldChar w:fldCharType="end"/>
      </w:r>
      <w:bookmarkEnd w:id="373"/>
      <w:r w:rsidR="007547DC">
        <w:rPr>
          <w:sz w:val="18"/>
        </w:rPr>
        <w:t xml:space="preserve"> Berkas </w:t>
      </w:r>
      <w:r w:rsidR="00CD6DEF">
        <w:rPr>
          <w:sz w:val="18"/>
        </w:rPr>
        <w:t>XML</w:t>
      </w:r>
      <w:r w:rsidR="001D0909">
        <w:rPr>
          <w:sz w:val="18"/>
        </w:rPr>
        <w:t xml:space="preserve"> </w:t>
      </w:r>
      <w:proofErr w:type="gramStart"/>
      <w:r w:rsidR="001D0909">
        <w:rPr>
          <w:sz w:val="18"/>
        </w:rPr>
        <w:t>sia.plan</w:t>
      </w:r>
      <w:bookmarkEnd w:id="374"/>
      <w:proofErr w:type="gramEnd"/>
    </w:p>
    <w:p w:rsidR="001866E2" w:rsidRPr="001866E2" w:rsidRDefault="001866E2" w:rsidP="001866E2"/>
    <w:p w:rsidR="00704515" w:rsidRDefault="00704515" w:rsidP="00D36213">
      <w:pPr>
        <w:pStyle w:val="Heading2"/>
        <w:spacing w:before="0"/>
      </w:pPr>
      <w:bookmarkStart w:id="375" w:name="_Toc439259333"/>
      <w:bookmarkStart w:id="376" w:name="_Toc439259433"/>
      <w:bookmarkStart w:id="377" w:name="_Toc439260175"/>
      <w:bookmarkStart w:id="378" w:name="_Toc439260337"/>
      <w:bookmarkStart w:id="379" w:name="_Toc513396368"/>
      <w:r>
        <w:t>I</w:t>
      </w:r>
      <w:r w:rsidR="00D36213">
        <w:t xml:space="preserve">mplementasi </w:t>
      </w:r>
      <w:bookmarkEnd w:id="375"/>
      <w:bookmarkEnd w:id="376"/>
      <w:bookmarkEnd w:id="377"/>
      <w:bookmarkEnd w:id="378"/>
      <w:r w:rsidR="007A2FBD">
        <w:t>Preprocessing</w:t>
      </w:r>
      <w:bookmarkEnd w:id="379"/>
    </w:p>
    <w:p w:rsidR="00704515" w:rsidRDefault="00704515" w:rsidP="00D36213"/>
    <w:p w:rsidR="00CE797C" w:rsidRDefault="00EA29CD" w:rsidP="00CE797C">
      <w:pPr>
        <w:ind w:firstLine="576"/>
      </w:pPr>
      <w:r>
        <w:t xml:space="preserve">Fungsionalitas administratif diimplementasi menggunakan pola arsitektur </w:t>
      </w:r>
      <w:r w:rsidRPr="00091ACF">
        <w:rPr>
          <w:i/>
        </w:rPr>
        <w:t>multilayer</w:t>
      </w:r>
      <w:r>
        <w:t xml:space="preserve"> </w:t>
      </w:r>
      <w:r w:rsidR="00201F26">
        <w:t xml:space="preserve">yang memisahkan perangkat lunak menjadi </w:t>
      </w:r>
      <w:r w:rsidR="00091ACF">
        <w:t xml:space="preserve">beberapa </w:t>
      </w:r>
      <w:r w:rsidR="00091ACF" w:rsidRPr="00091ACF">
        <w:rPr>
          <w:i/>
        </w:rPr>
        <w:t>layer</w:t>
      </w:r>
      <w:r w:rsidR="00201F26">
        <w:t xml:space="preserve"> secara fisik </w:t>
      </w:r>
      <w:r>
        <w:t xml:space="preserve">yaitu </w:t>
      </w:r>
      <w:r w:rsidRPr="00091ACF">
        <w:rPr>
          <w:i/>
        </w:rPr>
        <w:t>layer</w:t>
      </w:r>
      <w:r>
        <w:t xml:space="preserve"> </w:t>
      </w:r>
      <w:r w:rsidRPr="00091ACF">
        <w:rPr>
          <w:i/>
        </w:rPr>
        <w:t>web</w:t>
      </w:r>
      <w:r>
        <w:t xml:space="preserve">, </w:t>
      </w:r>
      <w:r w:rsidRPr="00091ACF">
        <w:rPr>
          <w:i/>
        </w:rPr>
        <w:t>service</w:t>
      </w:r>
      <w:r>
        <w:t xml:space="preserve">, </w:t>
      </w:r>
      <w:r w:rsidRPr="00091ACF">
        <w:rPr>
          <w:i/>
        </w:rPr>
        <w:t>DAO</w:t>
      </w:r>
      <w:r>
        <w:t xml:space="preserve">, </w:t>
      </w:r>
      <w:r w:rsidRPr="00091ACF">
        <w:rPr>
          <w:i/>
        </w:rPr>
        <w:lastRenderedPageBreak/>
        <w:t>domain</w:t>
      </w:r>
      <w:r>
        <w:t xml:space="preserve">, dan </w:t>
      </w:r>
      <w:r w:rsidRPr="00091ACF">
        <w:rPr>
          <w:i/>
        </w:rPr>
        <w:t>plugin</w:t>
      </w:r>
      <w:r>
        <w:t xml:space="preserve">. </w:t>
      </w:r>
      <w:r w:rsidRPr="00091ACF">
        <w:rPr>
          <w:i/>
        </w:rPr>
        <w:t>Layer</w:t>
      </w:r>
      <w:r>
        <w:t>-</w:t>
      </w:r>
      <w:r w:rsidRPr="00091ACF">
        <w:rPr>
          <w:i/>
        </w:rPr>
        <w:t>layer</w:t>
      </w:r>
      <w:r>
        <w:t xml:space="preserve"> tersebut di-</w:t>
      </w:r>
      <w:r w:rsidRPr="00091ACF">
        <w:rPr>
          <w:i/>
        </w:rPr>
        <w:t>deploy</w:t>
      </w:r>
      <w:r w:rsidR="00201F26">
        <w:t xml:space="preserve"> ke dalam lingkungan OSGi untuk dapat saling berhubungan.</w:t>
      </w:r>
    </w:p>
    <w:p w:rsidR="00CE797C" w:rsidRDefault="00CE797C" w:rsidP="00CE797C">
      <w:pPr>
        <w:ind w:firstLine="576"/>
      </w:pPr>
      <w:r>
        <w:t>Kode sumber yang disertakan pada bab ini diberi nomor baris yang sesuai dengan kode sumber asli.</w:t>
      </w:r>
    </w:p>
    <w:p w:rsidR="00704515" w:rsidRPr="00704515" w:rsidRDefault="00704515" w:rsidP="00D36213"/>
    <w:p w:rsidR="001D0909" w:rsidRDefault="001D0909" w:rsidP="00D36213">
      <w:pPr>
        <w:pStyle w:val="Heading3"/>
      </w:pPr>
      <w:bookmarkStart w:id="380" w:name="_Toc439259334"/>
      <w:bookmarkStart w:id="381" w:name="_Toc439259434"/>
      <w:bookmarkStart w:id="382" w:name="_Toc439260176"/>
      <w:bookmarkStart w:id="383" w:name="_Toc439260338"/>
      <w:bookmarkStart w:id="384" w:name="_Toc513396369"/>
      <w:r w:rsidRPr="00091ACF">
        <w:rPr>
          <w:i/>
        </w:rPr>
        <w:t>Web</w:t>
      </w:r>
      <w:r w:rsidR="00D36213">
        <w:t xml:space="preserve"> </w:t>
      </w:r>
      <w:r w:rsidR="00D36213" w:rsidRPr="00091ACF">
        <w:rPr>
          <w:i/>
        </w:rPr>
        <w:t>layer</w:t>
      </w:r>
      <w:bookmarkEnd w:id="380"/>
      <w:bookmarkEnd w:id="381"/>
      <w:bookmarkEnd w:id="382"/>
      <w:bookmarkEnd w:id="383"/>
      <w:bookmarkEnd w:id="384"/>
    </w:p>
    <w:p w:rsidR="0053582D" w:rsidRDefault="0053582D" w:rsidP="00D36213"/>
    <w:p w:rsidR="00201F26" w:rsidRDefault="00201F26" w:rsidP="00201F26">
      <w:pPr>
        <w:ind w:firstLine="720"/>
      </w:pPr>
      <w:r w:rsidRPr="00091ACF">
        <w:rPr>
          <w:i/>
        </w:rPr>
        <w:t>Web</w:t>
      </w:r>
      <w:r>
        <w:t xml:space="preserve"> </w:t>
      </w:r>
      <w:r w:rsidRPr="00091ACF">
        <w:rPr>
          <w:i/>
        </w:rPr>
        <w:t>layer</w:t>
      </w:r>
      <w:r>
        <w:t xml:space="preserve"> diimplementasi menggunakan Spring MVC. Pada </w:t>
      </w:r>
      <w:r w:rsidRPr="00091ACF">
        <w:rPr>
          <w:i/>
        </w:rPr>
        <w:t>layer</w:t>
      </w:r>
      <w:r>
        <w:t xml:space="preserve"> ini terdapat kelas-kelas dan komponen yang membentuk pola arsitektur MVC dan kelas-kelas yang berhubungan dengan pertukaran data dari </w:t>
      </w:r>
      <w:r w:rsidRPr="00091ACF">
        <w:rPr>
          <w:i/>
        </w:rPr>
        <w:t>client</w:t>
      </w:r>
      <w:r>
        <w:t xml:space="preserve"> ke perangkat lunak ataupun sebaliknya. Selain itu, terdapat kelas </w:t>
      </w:r>
      <w:r w:rsidRPr="00091ACF">
        <w:rPr>
          <w:i/>
        </w:rPr>
        <w:t>ServiceLocator&lt;T&gt;</w:t>
      </w:r>
      <w:r>
        <w:t xml:space="preserve"> dan berkas xml yang diberi nama “sia-web-osgi.xml” untuk mengambil </w:t>
      </w:r>
      <w:r w:rsidRPr="00091ACF">
        <w:rPr>
          <w:i/>
        </w:rPr>
        <w:t>service</w:t>
      </w:r>
      <w:r>
        <w:t xml:space="preserve"> yang disediakan </w:t>
      </w:r>
      <w:r w:rsidRPr="00091ACF">
        <w:rPr>
          <w:i/>
        </w:rPr>
        <w:t>layer</w:t>
      </w:r>
      <w:r>
        <w:t xml:space="preserve"> lain.</w:t>
      </w:r>
      <w:r w:rsidR="00810BF3">
        <w:t xml:space="preserve"> Kelas-kelas tersebut dibungkus ke dalam tigas </w:t>
      </w:r>
      <w:r w:rsidR="00810BF3" w:rsidRPr="00091ACF">
        <w:rPr>
          <w:i/>
        </w:rPr>
        <w:t>package</w:t>
      </w:r>
      <w:r w:rsidR="00810BF3">
        <w:t xml:space="preserve"> yaitu </w:t>
      </w:r>
      <w:r w:rsidR="00810BF3" w:rsidRPr="00091ACF">
        <w:rPr>
          <w:i/>
        </w:rPr>
        <w:t>Controllers</w:t>
      </w:r>
      <w:r w:rsidR="00810BF3">
        <w:t xml:space="preserve">, </w:t>
      </w:r>
      <w:r w:rsidR="00810BF3" w:rsidRPr="00091ACF">
        <w:t>JSON</w:t>
      </w:r>
      <w:r w:rsidR="00810BF3">
        <w:t xml:space="preserve"> </w:t>
      </w:r>
      <w:r w:rsidR="00810BF3" w:rsidRPr="00091ACF">
        <w:rPr>
          <w:i/>
        </w:rPr>
        <w:t>Model</w:t>
      </w:r>
      <w:r w:rsidR="00810BF3">
        <w:t xml:space="preserve"> dan </w:t>
      </w:r>
      <w:r w:rsidR="00810BF3" w:rsidRPr="00091ACF">
        <w:t>OSGi</w:t>
      </w:r>
      <w:r w:rsidR="00810BF3">
        <w:t>.</w:t>
      </w:r>
    </w:p>
    <w:p w:rsidR="00201F26" w:rsidRPr="0053582D" w:rsidRDefault="00201F26" w:rsidP="00D36213"/>
    <w:p w:rsidR="005A2945" w:rsidRDefault="005A2945" w:rsidP="00D36213">
      <w:pPr>
        <w:pStyle w:val="Heading4"/>
        <w:ind w:left="851"/>
      </w:pPr>
      <w:bookmarkStart w:id="385" w:name="_Toc439260177"/>
      <w:bookmarkStart w:id="386" w:name="_Toc439260339"/>
      <w:bookmarkStart w:id="387" w:name="_Toc513396370"/>
      <w:r w:rsidRPr="00091ACF">
        <w:rPr>
          <w:i/>
        </w:rPr>
        <w:t>Package</w:t>
      </w:r>
      <w:r>
        <w:t xml:space="preserve"> </w:t>
      </w:r>
      <w:r w:rsidRPr="00091ACF">
        <w:rPr>
          <w:i/>
        </w:rPr>
        <w:t>Controllers</w:t>
      </w:r>
      <w:bookmarkEnd w:id="385"/>
      <w:bookmarkEnd w:id="386"/>
      <w:bookmarkEnd w:id="387"/>
    </w:p>
    <w:p w:rsidR="00810BF3" w:rsidRDefault="00810BF3" w:rsidP="00810BF3"/>
    <w:p w:rsidR="00810BF3" w:rsidRDefault="00810BF3" w:rsidP="00810BF3">
      <w:pPr>
        <w:ind w:firstLine="720"/>
      </w:pPr>
      <w:r w:rsidRPr="00091ACF">
        <w:rPr>
          <w:i/>
        </w:rPr>
        <w:t>Package</w:t>
      </w:r>
      <w:r>
        <w:t xml:space="preserve"> ini, tentunya, berisi kelas-kelas </w:t>
      </w:r>
      <w:r w:rsidRPr="00091ACF">
        <w:rPr>
          <w:i/>
        </w:rPr>
        <w:t>controller</w:t>
      </w:r>
      <w:r>
        <w:t xml:space="preserve"> yang membentuk perangkat lunak Spring MVC. Pada perangkat lunak ini, </w:t>
      </w:r>
      <w:r w:rsidRPr="00091ACF">
        <w:rPr>
          <w:i/>
        </w:rPr>
        <w:t>package</w:t>
      </w:r>
      <w:r>
        <w:t xml:space="preserve"> diberi nama “</w:t>
      </w:r>
      <w:proofErr w:type="gramStart"/>
      <w:r>
        <w:t>com.sia.main.web.controllers</w:t>
      </w:r>
      <w:proofErr w:type="gramEnd"/>
      <w:r>
        <w:t xml:space="preserve">”. Berikut kelas-kelas </w:t>
      </w:r>
      <w:r w:rsidRPr="00091ACF">
        <w:rPr>
          <w:i/>
        </w:rPr>
        <w:t>controller</w:t>
      </w:r>
      <w:r>
        <w:t xml:space="preserve"> tersebut.</w:t>
      </w:r>
      <w:r w:rsidR="00AD49B2">
        <w:t xml:space="preserve"> Kelas-kelas </w:t>
      </w:r>
      <w:r w:rsidR="00AD49B2" w:rsidRPr="00091ACF">
        <w:rPr>
          <w:i/>
        </w:rPr>
        <w:t>controller</w:t>
      </w:r>
      <w:r w:rsidR="00AD49B2">
        <w:t xml:space="preserve"> difokuskan hanya berfungsi untuk pertukaran data dari </w:t>
      </w:r>
      <w:r w:rsidR="00AD49B2" w:rsidRPr="00091ACF">
        <w:rPr>
          <w:i/>
        </w:rPr>
        <w:t>web</w:t>
      </w:r>
      <w:r w:rsidR="00AD49B2">
        <w:t xml:space="preserve"> </w:t>
      </w:r>
      <w:r w:rsidR="00AD49B2" w:rsidRPr="00091ACF">
        <w:rPr>
          <w:i/>
        </w:rPr>
        <w:t>client</w:t>
      </w:r>
      <w:r w:rsidR="00AD49B2">
        <w:t xml:space="preserve"> ke perangkat lunak dan sebaliknya.</w:t>
      </w:r>
    </w:p>
    <w:p w:rsidR="00810BF3" w:rsidRPr="00091ACF" w:rsidRDefault="00810BF3" w:rsidP="00810BF3">
      <w:pPr>
        <w:rPr>
          <w:i/>
        </w:rPr>
      </w:pPr>
    </w:p>
    <w:p w:rsidR="005A2945" w:rsidRDefault="005A2945" w:rsidP="00D36213">
      <w:pPr>
        <w:pStyle w:val="Heading5"/>
        <w:spacing w:before="0"/>
      </w:pPr>
      <w:r>
        <w:t xml:space="preserve">Kelas </w:t>
      </w:r>
      <w:r w:rsidRPr="00091ACF">
        <w:rPr>
          <w:i/>
        </w:rPr>
        <w:t>ModuleController</w:t>
      </w:r>
    </w:p>
    <w:p w:rsidR="00810BF3" w:rsidRDefault="00810BF3" w:rsidP="00810BF3"/>
    <w:p w:rsidR="00AD49B2" w:rsidRPr="005B70D4" w:rsidRDefault="00810BF3" w:rsidP="00AD49B2">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modul. </w:t>
      </w:r>
      <w:r w:rsidR="00076B4D">
        <w:t xml:space="preserve">Pengelolaan modul meliputi pengunggahan modul, penghapusan modul, dan pengelolaan akses menu modul. </w:t>
      </w:r>
      <w:r w:rsidR="005B70D4">
        <w:t xml:space="preserve">Kode sumber fungsi-fungsi pada kelas </w:t>
      </w:r>
      <w:r w:rsidR="005B70D4" w:rsidRPr="005B70D4">
        <w:rPr>
          <w:i/>
        </w:rPr>
        <w:t>ModuleController</w:t>
      </w:r>
      <w:r w:rsidR="005B70D4">
        <w:t xml:space="preserve"> ditunjukkan pada </w:t>
      </w:r>
      <w:r w:rsidR="005B70D4" w:rsidRPr="005B70D4">
        <w:fldChar w:fldCharType="begin"/>
      </w:r>
      <w:r w:rsidR="005B70D4" w:rsidRPr="005B70D4">
        <w:instrText xml:space="preserve"> REF _Ref440513333 \h  \* MERGEFORMAT </w:instrText>
      </w:r>
      <w:r w:rsidR="005B70D4" w:rsidRPr="005B70D4">
        <w:fldChar w:fldCharType="separate"/>
      </w:r>
      <w:r w:rsidR="00EC2FF0" w:rsidRPr="00EC2FF0">
        <w:t>Kode Sumber 4.4</w:t>
      </w:r>
      <w:r w:rsidR="005B70D4" w:rsidRPr="005B70D4">
        <w:fldChar w:fldCharType="end"/>
      </w:r>
      <w:r w:rsidR="005B70D4">
        <w:t xml:space="preserve">, </w:t>
      </w:r>
      <w:r w:rsidR="005B70D4" w:rsidRPr="005B70D4">
        <w:fldChar w:fldCharType="begin"/>
      </w:r>
      <w:r w:rsidR="005B70D4" w:rsidRPr="005B70D4">
        <w:instrText xml:space="preserve"> REF _Ref440513337 \h  \* MERGEFORMAT </w:instrText>
      </w:r>
      <w:r w:rsidR="005B70D4" w:rsidRPr="005B70D4">
        <w:fldChar w:fldCharType="separate"/>
      </w:r>
      <w:r w:rsidR="00EC2FF0" w:rsidRPr="00EC2FF0">
        <w:t>Kode Sumber 4.5</w:t>
      </w:r>
      <w:r w:rsidR="005B70D4" w:rsidRPr="005B70D4">
        <w:fldChar w:fldCharType="end"/>
      </w:r>
      <w:r w:rsidR="005B70D4">
        <w:t xml:space="preserve">, dan </w:t>
      </w:r>
      <w:r w:rsidR="005B70D4" w:rsidRPr="005B70D4">
        <w:fldChar w:fldCharType="begin"/>
      </w:r>
      <w:r w:rsidR="005B70D4" w:rsidRPr="005B70D4">
        <w:instrText xml:space="preserve"> REF _Ref440513339 \h  \* MERGEFORMAT </w:instrText>
      </w:r>
      <w:r w:rsidR="005B70D4" w:rsidRPr="005B70D4">
        <w:fldChar w:fldCharType="separate"/>
      </w:r>
      <w:r w:rsidR="00EC2FF0" w:rsidRPr="00EC2FF0">
        <w:t>Kode Sumber 4.6</w:t>
      </w:r>
      <w:r w:rsidR="005B70D4" w:rsidRPr="005B70D4">
        <w:fldChar w:fldCharType="end"/>
      </w:r>
      <w:r w:rsidR="005B70D4">
        <w:t>.</w:t>
      </w:r>
    </w:p>
    <w:p w:rsidR="00AD49B2" w:rsidRPr="006D389D" w:rsidRDefault="00AD49B2" w:rsidP="007547DC">
      <w:pPr>
        <w:rPr>
          <w:rFonts w:asciiTheme="minorHAnsi" w:hAnsiTheme="minorHAnsi" w:cstheme="minorHAnsi"/>
          <w:sz w:val="16"/>
          <w:szCs w:val="16"/>
        </w:rPr>
      </w:pPr>
    </w:p>
    <w:p w:rsidR="00AD49B2" w:rsidRPr="00AD49B2" w:rsidRDefault="00AD49B2" w:rsidP="00A01DBC">
      <w:pPr>
        <w:numPr>
          <w:ilvl w:val="0"/>
          <w:numId w:val="6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lastRenderedPageBreak/>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"/uploadWizard/1/upload"</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ModelAndView uploadModule(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"file"</w:t>
      </w:r>
      <w:r w:rsidRPr="00AD49B2">
        <w:rPr>
          <w:rFonts w:asciiTheme="minorHAnsi" w:hAnsiTheme="minorHAnsi" w:cstheme="minorHAnsi"/>
          <w:color w:val="000000"/>
          <w:sz w:val="16"/>
          <w:szCs w:val="16"/>
          <w:bdr w:val="none" w:sz="0" w:space="0" w:color="auto" w:frame="1"/>
          <w:lang w:eastAsia="en-US"/>
        </w:rPr>
        <w:t>) Object file, HttpSession session)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 modelAndView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ModelAndView(</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Bundle hostBundle = FrameworkUtil.getBundle(</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.getClass</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.modulService.installModule</w:t>
      </w:r>
      <w:proofErr w:type="gramEnd"/>
      <w:r w:rsidRPr="00AD49B2">
        <w:rPr>
          <w:rFonts w:asciiTheme="minorHAnsi" w:hAnsiTheme="minorHAnsi" w:cstheme="minorHAnsi"/>
          <w:color w:val="000000"/>
          <w:sz w:val="16"/>
          <w:szCs w:val="16"/>
          <w:bdr w:val="none" w:sz="0" w:space="0" w:color="auto" w:frame="1"/>
          <w:lang w:eastAsia="en-US"/>
        </w:rPr>
        <w:t>(file, hostBundle);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response.getData</w:t>
      </w:r>
      <w:proofErr w:type="gramEnd"/>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(Modul)response.getData());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modelAndView.setViewName(</w:t>
      </w:r>
      <w:r w:rsidRPr="006D389D">
        <w:rPr>
          <w:rFonts w:asciiTheme="minorHAnsi" w:hAnsiTheme="minorHAnsi" w:cstheme="minorHAnsi"/>
          <w:color w:val="0000FF"/>
          <w:sz w:val="16"/>
          <w:szCs w:val="16"/>
          <w:bdr w:val="none" w:sz="0" w:space="0" w:color="auto" w:frame="1"/>
          <w:lang w:eastAsia="en-US"/>
        </w:rPr>
        <w:t>"redirect:/admin/module/uploadWizard/2"</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"uploadFailed"</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modelAndView.setViewName(</w:t>
      </w:r>
      <w:r w:rsidRPr="006D389D">
        <w:rPr>
          <w:rFonts w:asciiTheme="minorHAnsi" w:hAnsiTheme="minorHAnsi" w:cstheme="minorHAnsi"/>
          <w:color w:val="0000FF"/>
          <w:sz w:val="16"/>
          <w:szCs w:val="16"/>
          <w:bdr w:val="none" w:sz="0" w:space="0" w:color="auto" w:frame="1"/>
          <w:lang w:eastAsia="en-US"/>
        </w:rPr>
        <w:t>"redirect:/admin/module/uploadWizard/1"</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modelAndView;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
    <w:p w:rsidR="00AD49B2" w:rsidRDefault="00AD49B2" w:rsidP="00AD49B2">
      <w:pPr>
        <w:ind w:firstLine="720"/>
        <w:rPr>
          <w:rFonts w:asciiTheme="minorHAnsi" w:hAnsiTheme="minorHAnsi" w:cstheme="minorHAnsi"/>
          <w:sz w:val="16"/>
          <w:szCs w:val="16"/>
        </w:rPr>
      </w:pPr>
    </w:p>
    <w:p w:rsidR="00AD49B2" w:rsidRPr="001866E2" w:rsidRDefault="006D389D" w:rsidP="001866E2">
      <w:pPr>
        <w:pStyle w:val="Caption"/>
        <w:spacing w:after="0"/>
        <w:rPr>
          <w:sz w:val="18"/>
        </w:rPr>
      </w:pPr>
      <w:bookmarkStart w:id="388" w:name="_Ref440513333"/>
      <w:bookmarkStart w:id="389" w:name="_Toc440864196"/>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4</w:t>
      </w:r>
      <w:r w:rsidRPr="00684BED">
        <w:rPr>
          <w:sz w:val="18"/>
        </w:rPr>
        <w:fldChar w:fldCharType="end"/>
      </w:r>
      <w:bookmarkEnd w:id="388"/>
      <w:r>
        <w:rPr>
          <w:sz w:val="18"/>
        </w:rPr>
        <w:t xml:space="preserve"> </w:t>
      </w:r>
      <w:r w:rsidR="007547DC">
        <w:rPr>
          <w:sz w:val="18"/>
        </w:rPr>
        <w:t>Fungsi</w:t>
      </w:r>
      <w:r w:rsidR="001866E2">
        <w:rPr>
          <w:sz w:val="18"/>
        </w:rPr>
        <w:t xml:space="preserve"> pengunggahan berkas modul</w:t>
      </w:r>
      <w:bookmarkEnd w:id="389"/>
    </w:p>
    <w:p w:rsidR="001866E2" w:rsidRPr="006D389D" w:rsidRDefault="001866E2" w:rsidP="004D4B39">
      <w:pPr>
        <w:rPr>
          <w:rFonts w:asciiTheme="minorHAnsi" w:hAnsiTheme="minorHAnsi" w:cstheme="minorHAnsi"/>
          <w:sz w:val="16"/>
          <w:szCs w:val="16"/>
        </w:rPr>
      </w:pPr>
    </w:p>
    <w:p w:rsidR="00AD49B2" w:rsidRPr="00AD49B2" w:rsidRDefault="00AD49B2" w:rsidP="00A01DBC">
      <w:pPr>
        <w:numPr>
          <w:ilvl w:val="0"/>
          <w:numId w:val="61"/>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"/uploadWizard/2/submit"</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Response </w:t>
      </w:r>
      <w:proofErr w:type="gramStart"/>
      <w:r w:rsidRPr="00AD49B2">
        <w:rPr>
          <w:rFonts w:asciiTheme="minorHAnsi" w:hAnsiTheme="minorHAnsi" w:cstheme="minorHAnsi"/>
          <w:color w:val="000000"/>
          <w:sz w:val="16"/>
          <w:szCs w:val="16"/>
          <w:bdr w:val="none" w:sz="0" w:space="0" w:color="auto" w:frame="1"/>
          <w:lang w:eastAsia="en-US"/>
        </w:rPr>
        <w:t>saveMenus(</w:t>
      </w:r>
      <w:proofErr w:type="gramEnd"/>
      <w:r w:rsidRPr="006D389D">
        <w:rPr>
          <w:rFonts w:asciiTheme="minorHAnsi" w:hAnsiTheme="minorHAnsi" w:cstheme="minorHAnsi"/>
          <w:color w:val="646464"/>
          <w:sz w:val="16"/>
          <w:szCs w:val="16"/>
          <w:bdr w:val="none" w:sz="0" w:space="0" w:color="auto" w:frame="1"/>
          <w:lang w:eastAsia="en-US"/>
        </w:rPr>
        <w:t>@RequestBody</w:t>
      </w:r>
      <w:r w:rsidRPr="00AD49B2">
        <w:rPr>
          <w:rFonts w:asciiTheme="minorHAnsi" w:hAnsiTheme="minorHAnsi" w:cstheme="minorHAnsi"/>
          <w:color w:val="000000"/>
          <w:sz w:val="16"/>
          <w:szCs w:val="16"/>
          <w:bdr w:val="none" w:sz="0" w:space="0" w:color="auto" w:frame="1"/>
          <w:lang w:eastAsia="en-US"/>
        </w:rPr>
        <w:t> RoleMenu[] roleMenus, HttpSession session)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w:t>
      </w:r>
      <w:proofErr w:type="gramStart"/>
      <w:r w:rsidRPr="00AD49B2">
        <w:rPr>
          <w:rFonts w:asciiTheme="minorHAnsi" w:hAnsiTheme="minorHAnsi" w:cstheme="minorHAnsi"/>
          <w:color w:val="000000"/>
          <w:sz w:val="16"/>
          <w:szCs w:val="16"/>
          <w:bdr w:val="none" w:sz="0" w:space="0" w:color="auto" w:frame="1"/>
          <w:lang w:eastAsia="en-US"/>
        </w:rPr>
        <w:t>session.getAttribute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 menu: modul.getMenus())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menu.getDaftarMenuPeran())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.menuPeranService.delete</w:t>
      </w:r>
      <w:proofErr w:type="gramEnd"/>
      <w:r w:rsidRPr="00AD49B2">
        <w:rPr>
          <w:rFonts w:asciiTheme="minorHAnsi" w:hAnsiTheme="minorHAnsi" w:cstheme="minorHAnsi"/>
          <w:color w:val="000000"/>
          <w:sz w:val="16"/>
          <w:szCs w:val="16"/>
          <w:bdr w:val="none" w:sz="0" w:space="0" w:color="auto" w:frame="1"/>
          <w:lang w:eastAsia="en-US"/>
        </w:rPr>
        <w:t>(menuPeran);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List&lt;MenuPeran&gt; failures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ArrayList&lt;MenuPeran</w:t>
      </w:r>
      <w:proofErr w:type="gramStart"/>
      <w:r w:rsidRPr="00AD49B2">
        <w:rPr>
          <w:rFonts w:asciiTheme="minorHAnsi" w:hAnsiTheme="minorHAnsi" w:cstheme="minorHAnsi"/>
          <w:color w:val="000000"/>
          <w:sz w:val="16"/>
          <w:szCs w:val="16"/>
          <w:bdr w:val="none" w:sz="0" w:space="0" w:color="auto" w:frame="1"/>
          <w:lang w:eastAsia="en-US"/>
        </w:rPr>
        <w:t>&gt;(</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RoleMenu roleMenu: 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Peran peran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.peranService.getById</w:t>
      </w:r>
      <w:proofErr w:type="gramEnd"/>
      <w:r w:rsidRPr="00AD49B2">
        <w:rPr>
          <w:rFonts w:asciiTheme="minorHAnsi" w:hAnsiTheme="minorHAnsi" w:cstheme="minorHAnsi"/>
          <w:color w:val="000000"/>
          <w:sz w:val="16"/>
          <w:szCs w:val="16"/>
          <w:bdr w:val="none" w:sz="0" w:space="0" w:color="auto" w:frame="1"/>
          <w:lang w:eastAsia="en-US"/>
        </w:rPr>
        <w:t>(UUID.fromString(roleMenu.getRoleId()));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 (String </w:t>
      </w:r>
      <w:proofErr w:type="gramStart"/>
      <w:r w:rsidRPr="00AD49B2">
        <w:rPr>
          <w:rFonts w:asciiTheme="minorHAnsi" w:hAnsiTheme="minorHAnsi" w:cstheme="minorHAnsi"/>
          <w:color w:val="000000"/>
          <w:sz w:val="16"/>
          <w:szCs w:val="16"/>
          <w:bdr w:val="none" w:sz="0" w:space="0" w:color="auto" w:frame="1"/>
          <w:lang w:eastAsia="en-US"/>
        </w:rPr>
        <w:t>menuId :</w:t>
      </w:r>
      <w:proofErr w:type="gramEnd"/>
      <w:r w:rsidRPr="00AD49B2">
        <w:rPr>
          <w:rFonts w:asciiTheme="minorHAnsi" w:hAnsiTheme="minorHAnsi" w:cstheme="minorHAnsi"/>
          <w:color w:val="000000"/>
          <w:sz w:val="16"/>
          <w:szCs w:val="16"/>
          <w:bdr w:val="none" w:sz="0" w:space="0" w:color="auto" w:frame="1"/>
          <w:lang w:eastAsia="en-US"/>
        </w:rPr>
        <w:t> roleMenu.getRoleMenus())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 menu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.menuService.getById</w:t>
      </w:r>
      <w:proofErr w:type="gramEnd"/>
      <w:r w:rsidRPr="00AD49B2">
        <w:rPr>
          <w:rFonts w:asciiTheme="minorHAnsi" w:hAnsiTheme="minorHAnsi" w:cstheme="minorHAnsi"/>
          <w:color w:val="000000"/>
          <w:sz w:val="16"/>
          <w:szCs w:val="16"/>
          <w:bdr w:val="none" w:sz="0" w:space="0" w:color="auto" w:frame="1"/>
          <w:lang w:eastAsia="en-US"/>
        </w:rPr>
        <w:t>(UUID.fromString(menuId));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menuPeran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MenuPeran(</w:t>
      </w:r>
      <w:proofErr w:type="gramEnd"/>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peran, menu);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result = (MenuPeran)</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.menuPeranService.insertInto</w:t>
      </w:r>
      <w:proofErr w:type="gramEnd"/>
      <w:r w:rsidRPr="00AD49B2">
        <w:rPr>
          <w:rFonts w:asciiTheme="minorHAnsi" w:hAnsiTheme="minorHAnsi" w:cstheme="minorHAnsi"/>
          <w:color w:val="000000"/>
          <w:sz w:val="16"/>
          <w:szCs w:val="16"/>
          <w:bdr w:val="none" w:sz="0" w:space="0" w:color="auto" w:frame="1"/>
          <w:lang w:eastAsia="en-US"/>
        </w:rPr>
        <w:t>(menuPeran).getData();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result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failures.add(menuPeran);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lastRenderedPageBreak/>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.modulService.getById(modul.getIdModul()));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failures.size</w:t>
      </w:r>
      <w:proofErr w:type="gramEnd"/>
      <w:r w:rsidRPr="00AD49B2">
        <w:rPr>
          <w:rFonts w:asciiTheme="minorHAnsi" w:hAnsiTheme="minorHAnsi" w:cstheme="minorHAnsi"/>
          <w:color w:val="000000"/>
          <w:sz w:val="16"/>
          <w:szCs w:val="16"/>
          <w:bdr w:val="none" w:sz="0" w:space="0" w:color="auto" w:frame="1"/>
          <w:lang w:eastAsia="en-US"/>
        </w:rPr>
        <w:t>() &gt; </w:t>
      </w:r>
      <w:r w:rsidRPr="006D389D">
        <w:rPr>
          <w:rFonts w:asciiTheme="minorHAnsi" w:hAnsiTheme="minorHAnsi" w:cstheme="minorHAnsi"/>
          <w:color w:val="C00000"/>
          <w:sz w:val="16"/>
          <w:szCs w:val="16"/>
          <w:bdr w:val="none" w:sz="0" w:space="0" w:color="auto" w:frame="1"/>
          <w:lang w:eastAsia="en-US"/>
        </w:rPr>
        <w:t>0</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StringBuilder sb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StringBuilder(</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"Penambahan gagal pada: \n"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failures)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 Hak akses peran "</w:t>
      </w:r>
      <w:r w:rsidRPr="00AD49B2">
        <w:rPr>
          <w:rFonts w:asciiTheme="minorHAnsi" w:hAnsiTheme="minorHAnsi" w:cstheme="minorHAnsi"/>
          <w:color w:val="000000"/>
          <w:sz w:val="16"/>
          <w:szCs w:val="16"/>
          <w:bdr w:val="none" w:sz="0" w:space="0" w:color="auto" w:frame="1"/>
          <w:lang w:eastAsia="en-US"/>
        </w:rPr>
        <w:t> + menuPeran.getPeran() + </w:t>
      </w:r>
      <w:r w:rsidRPr="006D389D">
        <w:rPr>
          <w:rFonts w:asciiTheme="minorHAnsi" w:hAnsiTheme="minorHAnsi" w:cstheme="minorHAnsi"/>
          <w:color w:val="0000FF"/>
          <w:sz w:val="16"/>
          <w:szCs w:val="16"/>
          <w:bdr w:val="none" w:sz="0" w:space="0" w:color="auto" w:frame="1"/>
          <w:lang w:eastAsia="en-US"/>
        </w:rPr>
        <w:t>" untuk menu "</w:t>
      </w:r>
      <w:r w:rsidRPr="00AD49B2">
        <w:rPr>
          <w:rFonts w:asciiTheme="minorHAnsi" w:hAnsiTheme="minorHAnsi" w:cstheme="minorHAnsi"/>
          <w:color w:val="000000"/>
          <w:sz w:val="16"/>
          <w:szCs w:val="16"/>
          <w:bdr w:val="none" w:sz="0" w:space="0" w:color="auto" w:frame="1"/>
          <w:lang w:eastAsia="en-US"/>
        </w:rPr>
        <w:t> + menuPeran.getMenu() + </w:t>
      </w:r>
      <w:r w:rsidRPr="006D389D">
        <w:rPr>
          <w:rFonts w:asciiTheme="minorHAnsi" w:hAnsiTheme="minorHAnsi" w:cstheme="minorHAnsi"/>
          <w:color w:val="0000FF"/>
          <w:sz w:val="16"/>
          <w:szCs w:val="16"/>
          <w:bdr w:val="none" w:sz="0" w:space="0" w:color="auto" w:frame="1"/>
          <w:lang w:eastAsia="en-US"/>
        </w:rPr>
        <w:t>".\n"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Response.error, sb.toString(),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Response.ok, </w:t>
      </w:r>
      <w:r w:rsidRPr="006D389D">
        <w:rPr>
          <w:rFonts w:asciiTheme="minorHAnsi" w:hAnsiTheme="minorHAnsi" w:cstheme="minorHAnsi"/>
          <w:color w:val="0000FF"/>
          <w:sz w:val="16"/>
          <w:szCs w:val="16"/>
          <w:bdr w:val="none" w:sz="0" w:space="0" w:color="auto" w:frame="1"/>
          <w:lang w:eastAsia="en-US"/>
        </w:rPr>
        <w:t>"Penambahan hak akses menu pada peran berhasil."</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4D4B39" w:rsidRDefault="004D4B39" w:rsidP="004D4B39">
      <w:pPr>
        <w:jc w:val="center"/>
        <w:rPr>
          <w:rFonts w:asciiTheme="minorHAnsi" w:hAnsiTheme="minorHAnsi" w:cstheme="minorHAnsi"/>
          <w:sz w:val="16"/>
          <w:szCs w:val="16"/>
        </w:rPr>
      </w:pPr>
    </w:p>
    <w:p w:rsidR="00076B4D" w:rsidRPr="004D4B39" w:rsidRDefault="004D4B39" w:rsidP="004D4B39">
      <w:pPr>
        <w:jc w:val="center"/>
        <w:rPr>
          <w:rFonts w:asciiTheme="minorHAnsi" w:hAnsiTheme="minorHAnsi" w:cstheme="minorHAnsi"/>
          <w:b/>
          <w:sz w:val="16"/>
          <w:szCs w:val="16"/>
        </w:rPr>
      </w:pPr>
      <w:bookmarkStart w:id="390" w:name="_Ref440513337"/>
      <w:bookmarkStart w:id="391" w:name="_Toc440864197"/>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5</w:t>
      </w:r>
      <w:r w:rsidRPr="004D4B39">
        <w:rPr>
          <w:b/>
          <w:sz w:val="18"/>
        </w:rPr>
        <w:fldChar w:fldCharType="end"/>
      </w:r>
      <w:bookmarkEnd w:id="390"/>
      <w:r w:rsidRPr="004D4B39">
        <w:rPr>
          <w:b/>
          <w:sz w:val="18"/>
        </w:rPr>
        <w:t xml:space="preserve"> </w:t>
      </w:r>
      <w:r w:rsidR="007547DC">
        <w:rPr>
          <w:b/>
          <w:sz w:val="18"/>
        </w:rPr>
        <w:t>Fungsi</w:t>
      </w:r>
      <w:r w:rsidRPr="004D4B39">
        <w:rPr>
          <w:b/>
          <w:sz w:val="18"/>
        </w:rPr>
        <w:t xml:space="preserve"> </w:t>
      </w:r>
      <w:r>
        <w:rPr>
          <w:b/>
          <w:sz w:val="18"/>
        </w:rPr>
        <w:t>penambahan akses menu modul</w:t>
      </w:r>
      <w:bookmarkEnd w:id="391"/>
    </w:p>
    <w:p w:rsidR="00076B4D" w:rsidRPr="006D389D" w:rsidRDefault="00076B4D" w:rsidP="00AD49B2">
      <w:pPr>
        <w:ind w:firstLine="720"/>
        <w:rPr>
          <w:rFonts w:asciiTheme="minorHAnsi" w:hAnsiTheme="minorHAnsi" w:cstheme="minorHAnsi"/>
          <w:sz w:val="16"/>
          <w:szCs w:val="16"/>
        </w:rPr>
      </w:pPr>
    </w:p>
    <w:p w:rsidR="00AD49B2" w:rsidRPr="00AD49B2" w:rsidRDefault="00AD49B2" w:rsidP="00A01DBC">
      <w:pPr>
        <w:numPr>
          <w:ilvl w:val="0"/>
          <w:numId w:val="6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"/delete"</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Response deleteModule(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"idModul"</w:t>
      </w:r>
      <w:r w:rsidRPr="00AD49B2">
        <w:rPr>
          <w:rFonts w:asciiTheme="minorHAnsi" w:hAnsiTheme="minorHAnsi" w:cstheme="minorHAnsi"/>
          <w:color w:val="000000"/>
          <w:sz w:val="16"/>
          <w:szCs w:val="16"/>
          <w:bdr w:val="none" w:sz="0" w:space="0" w:color="auto" w:frame="1"/>
          <w:lang w:eastAsia="en-US"/>
        </w:rPr>
        <w:t>) String idModul) {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modulService.getById(UUID.fromString(idModul));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.modulService.uninstallModule</w:t>
      </w:r>
      <w:proofErr w:type="gramEnd"/>
      <w:r w:rsidRPr="00AD49B2">
        <w:rPr>
          <w:rFonts w:asciiTheme="minorHAnsi" w:hAnsiTheme="minorHAnsi" w:cstheme="minorHAnsi"/>
          <w:color w:val="000000"/>
          <w:sz w:val="16"/>
          <w:szCs w:val="16"/>
          <w:bdr w:val="none" w:sz="0" w:space="0" w:color="auto" w:frame="1"/>
          <w:lang w:eastAsia="en-US"/>
        </w:rPr>
        <w:t>(modul);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810BF3" w:rsidRDefault="00810BF3" w:rsidP="00810BF3"/>
    <w:p w:rsidR="004D4B39" w:rsidRPr="004D4B39" w:rsidRDefault="004D4B39" w:rsidP="004D4B39">
      <w:pPr>
        <w:jc w:val="center"/>
        <w:rPr>
          <w:rFonts w:asciiTheme="minorHAnsi" w:hAnsiTheme="minorHAnsi" w:cstheme="minorHAnsi"/>
          <w:b/>
          <w:sz w:val="16"/>
          <w:szCs w:val="16"/>
        </w:rPr>
      </w:pPr>
      <w:bookmarkStart w:id="392" w:name="_Ref440513339"/>
      <w:bookmarkStart w:id="393" w:name="_Toc440864198"/>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6</w:t>
      </w:r>
      <w:r w:rsidRPr="004D4B39">
        <w:rPr>
          <w:b/>
          <w:sz w:val="18"/>
        </w:rPr>
        <w:fldChar w:fldCharType="end"/>
      </w:r>
      <w:bookmarkEnd w:id="392"/>
      <w:r w:rsidRPr="004D4B39">
        <w:rPr>
          <w:b/>
          <w:sz w:val="18"/>
        </w:rPr>
        <w:t xml:space="preserve"> </w:t>
      </w:r>
      <w:r w:rsidR="007547DC">
        <w:rPr>
          <w:b/>
          <w:sz w:val="18"/>
        </w:rPr>
        <w:t>Fungsi</w:t>
      </w:r>
      <w:r w:rsidRPr="004D4B39">
        <w:rPr>
          <w:b/>
          <w:sz w:val="18"/>
        </w:rPr>
        <w:t xml:space="preserve"> </w:t>
      </w:r>
      <w:r>
        <w:rPr>
          <w:b/>
          <w:sz w:val="18"/>
        </w:rPr>
        <w:t>penghapusan modul</w:t>
      </w:r>
      <w:bookmarkEnd w:id="393"/>
    </w:p>
    <w:p w:rsidR="004D4B39" w:rsidRDefault="004D4B39" w:rsidP="00810BF3"/>
    <w:p w:rsidR="00AD49B2" w:rsidRDefault="00AD49B2" w:rsidP="00F05E48">
      <w:pPr>
        <w:ind w:firstLine="709"/>
      </w:pPr>
      <w:r>
        <w:t xml:space="preserve">Dapat dilihat fungsi </w:t>
      </w:r>
      <w:r w:rsidRPr="00091ACF">
        <w:rPr>
          <w:i/>
        </w:rPr>
        <w:t>uploadModule</w:t>
      </w:r>
      <w:r>
        <w:t xml:space="preserve"> dan </w:t>
      </w:r>
      <w:r w:rsidRPr="00091ACF">
        <w:rPr>
          <w:i/>
        </w:rPr>
        <w:t>saveMenus</w:t>
      </w:r>
      <w:r>
        <w:t xml:space="preserve"> memiliki </w:t>
      </w:r>
      <w:r w:rsidRPr="00091ACF">
        <w:rPr>
          <w:i/>
        </w:rPr>
        <w:t>RequestMapping</w:t>
      </w:r>
      <w:r>
        <w:t xml:space="preserve"> </w:t>
      </w:r>
      <w:r w:rsidR="006D389D">
        <w:t>“uploadWizard”. Fungsionalitas pengunggahan modul dan penambahan akses menu memang sengaja dibuat menjadi sebuah w</w:t>
      </w:r>
      <w:r w:rsidR="006D389D" w:rsidRPr="00091ACF">
        <w:rPr>
          <w:i/>
        </w:rPr>
        <w:t>i</w:t>
      </w:r>
      <w:r w:rsidR="006D389D">
        <w:t>zard dengan tujuan memaksa pengguna, dalam kasus ini admin, ag</w:t>
      </w:r>
      <w:r w:rsidR="00F05E48">
        <w:t>ar segera menam</w:t>
      </w:r>
      <w:r w:rsidR="006D389D">
        <w:t>bah akses menunya agar modul dapat segera digunakan.</w:t>
      </w:r>
    </w:p>
    <w:p w:rsidR="001866E2" w:rsidRPr="00810BF3" w:rsidRDefault="001866E2" w:rsidP="001866E2"/>
    <w:p w:rsidR="005A2945" w:rsidRDefault="005A2945" w:rsidP="00D36213">
      <w:pPr>
        <w:pStyle w:val="Heading5"/>
        <w:spacing w:before="0"/>
      </w:pPr>
      <w:r>
        <w:t xml:space="preserve">Kelas </w:t>
      </w:r>
      <w:r w:rsidRPr="00091ACF">
        <w:rPr>
          <w:i/>
        </w:rPr>
        <w:t>UserController</w:t>
      </w:r>
    </w:p>
    <w:p w:rsidR="004D4B39" w:rsidRDefault="004D4B39" w:rsidP="004D4B39"/>
    <w:p w:rsidR="004D4B39" w:rsidRDefault="00E93FC0" w:rsidP="00E93FC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pengguna. Pengelolaan pengguna meluputi penambahan pengguna, </w:t>
      </w:r>
      <w:r>
        <w:lastRenderedPageBreak/>
        <w:t xml:space="preserve">menonaktifkan pengguna, dan menyunting informasi pengguna. Penambahan pengguna dibagi menjadi dua fungsi yaitu fungsi </w:t>
      </w:r>
      <w:r w:rsidRPr="00091ACF">
        <w:rPr>
          <w:i/>
        </w:rPr>
        <w:t>submitUser</w:t>
      </w:r>
      <w:r>
        <w:t xml:space="preserve"> untuk menambah pengguna satu per satu dan </w:t>
      </w:r>
      <w:r w:rsidRPr="00091ACF">
        <w:rPr>
          <w:i/>
        </w:rPr>
        <w:t>uploadCSV</w:t>
      </w:r>
      <w:r>
        <w:t xml:space="preserve"> untuk menambah pengguna secara masal dengan pengunggahan berkas CSV. Hal ini diperlukan untuk memudahkan penambahan pengguna. </w:t>
      </w:r>
      <w:r w:rsidR="005B70D4">
        <w:t xml:space="preserve">Kode sumber fungsi-fungsi pada kelas ini ditunjukkan pada </w:t>
      </w:r>
      <w:r w:rsidR="005B70D4" w:rsidRPr="005B70D4">
        <w:fldChar w:fldCharType="begin"/>
      </w:r>
      <w:r w:rsidR="005B70D4" w:rsidRPr="005B70D4">
        <w:instrText xml:space="preserve"> REF _Ref440513749 \h  \* MERGEFORMAT </w:instrText>
      </w:r>
      <w:r w:rsidR="005B70D4" w:rsidRPr="005B70D4">
        <w:fldChar w:fldCharType="separate"/>
      </w:r>
      <w:r w:rsidR="00EC2FF0" w:rsidRPr="00EC2FF0">
        <w:t>Kode Sumber 4.7</w:t>
      </w:r>
      <w:r w:rsidR="005B70D4" w:rsidRPr="005B70D4">
        <w:fldChar w:fldCharType="end"/>
      </w:r>
      <w:r w:rsidR="005B70D4">
        <w:t>.</w:t>
      </w:r>
    </w:p>
    <w:p w:rsidR="00E93FC0" w:rsidRDefault="00E93FC0" w:rsidP="00E93FC0">
      <w:pPr>
        <w:ind w:firstLine="720"/>
      </w:pPr>
    </w:p>
    <w:p w:rsidR="00E93FC0" w:rsidRPr="00CE797C" w:rsidRDefault="00E93FC0" w:rsidP="00A01DBC">
      <w:pPr>
        <w:numPr>
          <w:ilvl w:val="0"/>
          <w:numId w:val="6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submitUser(</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"ni"</w:t>
      </w:r>
      <w:r w:rsidRPr="00CE797C">
        <w:rPr>
          <w:rFonts w:asciiTheme="minorHAnsi" w:hAnsiTheme="minorHAnsi" w:cstheme="minorHAnsi"/>
          <w:color w:val="000000"/>
          <w:sz w:val="16"/>
          <w:szCs w:val="16"/>
          <w:bdr w:val="none" w:sz="0" w:space="0" w:color="auto" w:frame="1"/>
          <w:lang w:eastAsia="en-US"/>
        </w:rPr>
        <w:t>) String ni,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"username"</w:t>
      </w:r>
      <w:r w:rsidRPr="00CE797C">
        <w:rPr>
          <w:rFonts w:asciiTheme="minorHAnsi" w:hAnsiTheme="minorHAnsi" w:cstheme="minorHAnsi"/>
          <w:color w:val="000000"/>
          <w:sz w:val="16"/>
          <w:szCs w:val="16"/>
          <w:bdr w:val="none" w:sz="0" w:space="0" w:color="auto" w:frame="1"/>
          <w:lang w:eastAsia="en-US"/>
        </w:rPr>
        <w:t>) String username,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"tipe"</w:t>
      </w:r>
      <w:r w:rsidRPr="00CE797C">
        <w:rPr>
          <w:rFonts w:asciiTheme="minorHAnsi" w:hAnsiTheme="minorHAnsi" w:cstheme="minorHAnsi"/>
          <w:color w:val="000000"/>
          <w:sz w:val="16"/>
          <w:szCs w:val="16"/>
          <w:bdr w:val="none" w:sz="0" w:space="0" w:color="auto" w:frame="1"/>
          <w:lang w:eastAsia="en-US"/>
        </w:rPr>
        <w:t>) String tipe,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"satMan"</w:t>
      </w:r>
      <w:r w:rsidRPr="00CE797C">
        <w:rPr>
          <w:rFonts w:asciiTheme="minorHAnsi" w:hAnsiTheme="minorHAnsi" w:cstheme="minorHAnsi"/>
          <w:color w:val="000000"/>
          <w:sz w:val="16"/>
          <w:szCs w:val="16"/>
          <w:bdr w:val="none" w:sz="0" w:space="0" w:color="auto" w:frame="1"/>
          <w:lang w:eastAsia="en-US"/>
        </w:rPr>
        <w:t>) String satMan)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newSatMan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satMan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w:t>
      </w:r>
      <w:proofErr w:type="gramStart"/>
      <w:r w:rsidRPr="00CE797C">
        <w:rPr>
          <w:rFonts w:asciiTheme="minorHAnsi" w:hAnsiTheme="minorHAnsi" w:cstheme="minorHAnsi"/>
          <w:color w:val="000000"/>
          <w:sz w:val="16"/>
          <w:szCs w:val="16"/>
          <w:bdr w:val="none" w:sz="0" w:space="0" w:color="auto" w:frame="1"/>
          <w:lang w:eastAsia="en-US"/>
        </w:rPr>
        <w:t>tipe.toLowerCase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tipe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newSatMan, username, ni,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"/add/upload"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uploadCSV(</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"file"</w:t>
      </w:r>
      <w:r w:rsidRPr="00CE797C">
        <w:rPr>
          <w:rFonts w:asciiTheme="minorHAnsi" w:hAnsiTheme="minorHAnsi" w:cstheme="minorHAnsi"/>
          <w:color w:val="000000"/>
          <w:sz w:val="16"/>
          <w:szCs w:val="16"/>
          <w:bdr w:val="none" w:sz="0" w:space="0" w:color="auto" w:frame="1"/>
          <w:lang w:eastAsia="en-US"/>
        </w:rPr>
        <w:t>) Object file)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 multipartFile = (MultipartFile) 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  br</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File newFile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File(</w:t>
      </w:r>
      <w:proofErr w:type="gramEnd"/>
      <w:r w:rsidRPr="00CE797C">
        <w:rPr>
          <w:rFonts w:asciiTheme="minorHAnsi" w:hAnsiTheme="minorHAnsi" w:cstheme="minorHAnsi"/>
          <w:color w:val="000000"/>
          <w:sz w:val="16"/>
          <w:szCs w:val="16"/>
          <w:bdr w:val="none" w:sz="0" w:space="0" w:color="auto" w:frame="1"/>
          <w:lang w:eastAsia="en-US"/>
        </w:rPr>
        <w:t>multipartFile.getOriginalFilename());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multipartFile.transferTo(newFile);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String line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br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w:t>
      </w:r>
      <w:proofErr w:type="gramEnd"/>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FileReader(newFile));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lastRenderedPageBreak/>
        <w:t>            </w:t>
      </w:r>
      <w:r w:rsidRPr="00CE797C">
        <w:rPr>
          <w:rFonts w:asciiTheme="minorHAnsi" w:hAnsiTheme="minorHAnsi" w:cstheme="minorHAnsi"/>
          <w:b/>
          <w:bCs/>
          <w:color w:val="006699"/>
          <w:sz w:val="16"/>
          <w:szCs w:val="16"/>
          <w:bdr w:val="none" w:sz="0" w:space="0" w:color="auto" w:frame="1"/>
          <w:lang w:eastAsia="en-US"/>
        </w:rPr>
        <w:t>while</w:t>
      </w:r>
      <w:r w:rsidRPr="00CE797C">
        <w:rPr>
          <w:rFonts w:asciiTheme="minorHAnsi" w:hAnsiTheme="minorHAnsi" w:cstheme="minorHAnsi"/>
          <w:color w:val="000000"/>
          <w:sz w:val="16"/>
          <w:szCs w:val="16"/>
          <w:bdr w:val="none" w:sz="0" w:space="0" w:color="auto" w:frame="1"/>
          <w:lang w:eastAsia="en-US"/>
        </w:rPr>
        <w:t> ((line = </w:t>
      </w:r>
      <w:proofErr w:type="gramStart"/>
      <w:r w:rsidRPr="00CE797C">
        <w:rPr>
          <w:rFonts w:asciiTheme="minorHAnsi" w:hAnsiTheme="minorHAnsi" w:cstheme="minorHAnsi"/>
          <w:color w:val="000000"/>
          <w:sz w:val="16"/>
          <w:szCs w:val="16"/>
          <w:bdr w:val="none" w:sz="0" w:space="0" w:color="auto" w:frame="1"/>
          <w:lang w:eastAsia="en-US"/>
        </w:rPr>
        <w:t>br.readLine</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String[</w:t>
      </w:r>
      <w:proofErr w:type="gramEnd"/>
      <w:r w:rsidRPr="00CE797C">
        <w:rPr>
          <w:rFonts w:asciiTheme="minorHAnsi" w:hAnsiTheme="minorHAnsi" w:cstheme="minorHAnsi"/>
          <w:color w:val="000000"/>
          <w:sz w:val="16"/>
          <w:szCs w:val="16"/>
          <w:bdr w:val="none" w:sz="0" w:space="0" w:color="auto" w:frame="1"/>
          <w:lang w:eastAsia="en-US"/>
        </w:rPr>
        <w:t>] userData = line.split(</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3</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(userData[</w:t>
      </w:r>
      <w:r w:rsidRPr="00CE797C">
        <w:rPr>
          <w:rFonts w:asciiTheme="minorHAnsi" w:hAnsiTheme="minorHAnsi" w:cstheme="minorHAnsi"/>
          <w:color w:val="C00000"/>
          <w:sz w:val="16"/>
          <w:szCs w:val="16"/>
          <w:bdr w:val="none" w:sz="0" w:space="0" w:color="auto" w:frame="1"/>
          <w:lang w:eastAsia="en-US"/>
        </w:rPr>
        <w:t>2</w:t>
      </w:r>
      <w:proofErr w:type="gramStart"/>
      <w:r w:rsidRPr="00CE797C">
        <w:rPr>
          <w:rFonts w:asciiTheme="minorHAnsi" w:hAnsiTheme="minorHAnsi" w:cstheme="minorHAnsi"/>
          <w:color w:val="000000"/>
          <w:sz w:val="16"/>
          <w:szCs w:val="16"/>
          <w:bdr w:val="none" w:sz="0" w:space="0" w:color="auto" w:frame="1"/>
          <w:lang w:eastAsia="en-US"/>
        </w:rPr>
        <w:t>].toLowerCase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2</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satMan, userData[</w:t>
      </w:r>
      <w:r w:rsidRPr="00CE797C">
        <w:rPr>
          <w:rFonts w:asciiTheme="minorHAnsi" w:hAnsiTheme="minorHAnsi" w:cstheme="minorHAnsi"/>
          <w:color w:val="C00000"/>
          <w:sz w:val="16"/>
          <w:szCs w:val="16"/>
          <w:bdr w:val="none" w:sz="0" w:space="0" w:color="auto" w:frame="1"/>
          <w:lang w:eastAsia="en-US"/>
        </w:rPr>
        <w:t>1</w:t>
      </w:r>
      <w:r w:rsidRPr="00CE797C">
        <w:rPr>
          <w:rFonts w:asciiTheme="minorHAnsi" w:hAnsiTheme="minorHAnsi" w:cstheme="minorHAnsi"/>
          <w:color w:val="000000"/>
          <w:sz w:val="16"/>
          <w:szCs w:val="16"/>
          <w:bdr w:val="none" w:sz="0" w:space="0" w:color="auto" w:frame="1"/>
          <w:lang w:eastAsia="en-US"/>
        </w:rPr>
        <w:t>],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(FileNotFoundException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(IllegalStateException e1)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e</w:t>
      </w:r>
      <w:proofErr w:type="gramStart"/>
      <w:r w:rsidRPr="00CE797C">
        <w:rPr>
          <w:rFonts w:asciiTheme="minorHAnsi" w:hAnsiTheme="minorHAnsi" w:cstheme="minorHAnsi"/>
          <w:color w:val="000000"/>
          <w:sz w:val="16"/>
          <w:szCs w:val="16"/>
          <w:bdr w:val="none" w:sz="0" w:space="0" w:color="auto" w:frame="1"/>
          <w:lang w:eastAsia="en-US"/>
        </w:rPr>
        <w:t>1.printStackTrace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finally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 !</w:t>
      </w:r>
      <w:proofErr w:type="gramEnd"/>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br.close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CE797C" w:rsidRPr="00906C93"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1866E2" w:rsidRDefault="001866E2" w:rsidP="00CE797C">
      <w:pPr>
        <w:jc w:val="center"/>
        <w:rPr>
          <w:b/>
          <w:sz w:val="18"/>
        </w:rPr>
      </w:pPr>
    </w:p>
    <w:p w:rsidR="00CE797C" w:rsidRPr="004D4B39" w:rsidRDefault="00CE797C" w:rsidP="00CE797C">
      <w:pPr>
        <w:jc w:val="center"/>
        <w:rPr>
          <w:rFonts w:asciiTheme="minorHAnsi" w:hAnsiTheme="minorHAnsi" w:cstheme="minorHAnsi"/>
          <w:b/>
          <w:sz w:val="16"/>
          <w:szCs w:val="16"/>
        </w:rPr>
      </w:pPr>
      <w:bookmarkStart w:id="394" w:name="_Ref440513749"/>
      <w:bookmarkStart w:id="395" w:name="_Toc440864199"/>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7</w:t>
      </w:r>
      <w:r w:rsidRPr="004D4B39">
        <w:rPr>
          <w:b/>
          <w:sz w:val="18"/>
        </w:rPr>
        <w:fldChar w:fldCharType="end"/>
      </w:r>
      <w:bookmarkEnd w:id="394"/>
      <w:r w:rsidRPr="004D4B39">
        <w:rPr>
          <w:b/>
          <w:sz w:val="18"/>
        </w:rPr>
        <w:t xml:space="preserve"> </w:t>
      </w:r>
      <w:r w:rsidR="007547DC">
        <w:rPr>
          <w:b/>
          <w:sz w:val="18"/>
        </w:rPr>
        <w:t>Fungsi</w:t>
      </w:r>
      <w:r w:rsidRPr="004D4B39">
        <w:rPr>
          <w:b/>
          <w:sz w:val="18"/>
        </w:rPr>
        <w:t xml:space="preserve"> </w:t>
      </w:r>
      <w:r>
        <w:rPr>
          <w:b/>
          <w:sz w:val="18"/>
        </w:rPr>
        <w:t>penambahan pengguna</w:t>
      </w:r>
      <w:bookmarkEnd w:id="395"/>
    </w:p>
    <w:p w:rsidR="004D4B39" w:rsidRDefault="004D4B39" w:rsidP="004D4B39"/>
    <w:p w:rsidR="001866E2" w:rsidRPr="004D4B39" w:rsidRDefault="001866E2" w:rsidP="004D4B39"/>
    <w:p w:rsidR="005A2945" w:rsidRDefault="005A2945" w:rsidP="00D36213">
      <w:pPr>
        <w:pStyle w:val="Heading5"/>
        <w:spacing w:before="0"/>
      </w:pPr>
      <w:r>
        <w:lastRenderedPageBreak/>
        <w:t xml:space="preserve">Kelas </w:t>
      </w:r>
      <w:r w:rsidRPr="00091ACF">
        <w:rPr>
          <w:i/>
        </w:rPr>
        <w:t>UserRoleController</w:t>
      </w:r>
    </w:p>
    <w:p w:rsidR="00CE797C" w:rsidRDefault="00CE797C" w:rsidP="00CE797C"/>
    <w:p w:rsidR="00EC2FF0" w:rsidRPr="00EC2FF0" w:rsidRDefault="00CE797C"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hak akses pengguna. Hak akses pengguna dikelola per pengguna.</w:t>
      </w:r>
      <w:r w:rsidR="007547DC">
        <w:t xml:space="preserve"> Pengelolaan ini meliputi penambahan dan penghapusan hak akses pengguna.</w:t>
      </w:r>
      <w:r w:rsidR="00CA5E19">
        <w:t xml:space="preserve"> Kode sumber fungsi-fungsi pada kelas ini ditunjukkan pada </w:t>
      </w:r>
      <w:r w:rsidR="00CA5E19" w:rsidRPr="00CA5E19">
        <w:fldChar w:fldCharType="begin"/>
      </w:r>
      <w:r w:rsidR="00CA5E19" w:rsidRPr="00CA5E19">
        <w:instrText xml:space="preserve"> REF _Ref440515320 \h  \* MERGEFORMAT </w:instrText>
      </w:r>
      <w:r w:rsidR="00CA5E19" w:rsidRPr="00CA5E19">
        <w:fldChar w:fldCharType="separate"/>
      </w:r>
    </w:p>
    <w:p w:rsidR="00CE797C" w:rsidRDefault="00EC2FF0" w:rsidP="00CE797C">
      <w:pPr>
        <w:ind w:firstLine="720"/>
      </w:pPr>
      <w:r w:rsidRPr="00EC2FF0">
        <w:t xml:space="preserve">Kode Sumber </w:t>
      </w:r>
      <w:r w:rsidRPr="007547DC">
        <w:rPr>
          <w:b/>
          <w:sz w:val="18"/>
        </w:rPr>
        <w:t>4.</w:t>
      </w:r>
      <w:r>
        <w:rPr>
          <w:b/>
          <w:sz w:val="18"/>
        </w:rPr>
        <w:t>8</w:t>
      </w:r>
      <w:r w:rsidR="00CA5E19" w:rsidRPr="00CA5E19">
        <w:fldChar w:fldCharType="end"/>
      </w:r>
      <w:r w:rsidR="00CA5E19">
        <w:t xml:space="preserve"> dan </w:t>
      </w:r>
      <w:r w:rsidR="00CA5E19" w:rsidRPr="00CA5E19">
        <w:fldChar w:fldCharType="begin"/>
      </w:r>
      <w:r w:rsidR="00CA5E19" w:rsidRPr="00CA5E19">
        <w:instrText xml:space="preserve"> REF _Ref440515323 \h  \* MERGEFORMAT </w:instrText>
      </w:r>
      <w:r w:rsidR="00CA5E19" w:rsidRPr="00CA5E19">
        <w:fldChar w:fldCharType="separate"/>
      </w:r>
      <w:r w:rsidRPr="00EC2FF0">
        <w:t>Kode Sumber 4.9</w:t>
      </w:r>
      <w:r w:rsidR="00CA5E19" w:rsidRPr="00CA5E19">
        <w:fldChar w:fldCharType="end"/>
      </w:r>
      <w:r w:rsidR="007547DC">
        <w:t>.</w:t>
      </w:r>
    </w:p>
    <w:p w:rsidR="007547DC" w:rsidRPr="007547DC" w:rsidRDefault="007547DC" w:rsidP="007547DC">
      <w:pPr>
        <w:ind w:firstLine="720"/>
        <w:rPr>
          <w:rFonts w:asciiTheme="minorHAnsi" w:hAnsiTheme="minorHAnsi" w:cstheme="minorHAnsi"/>
          <w:sz w:val="16"/>
          <w:szCs w:val="16"/>
        </w:rPr>
      </w:pP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"/add"</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add(</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userId,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"peran"</w:t>
      </w:r>
      <w:r w:rsidRPr="007547DC">
        <w:rPr>
          <w:rFonts w:asciiTheme="minorHAnsi" w:hAnsiTheme="minorHAnsi" w:cstheme="minorHAnsi"/>
          <w:color w:val="000000"/>
          <w:sz w:val="16"/>
          <w:szCs w:val="16"/>
          <w:bdr w:val="none" w:sz="0" w:space="0" w:color="auto" w:frame="1"/>
          <w:lang w:eastAsia="en-US"/>
        </w:rPr>
        <w:t>) String namaPeran,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"satMan"</w:t>
      </w:r>
      <w:r w:rsidRPr="007547DC">
        <w:rPr>
          <w:rFonts w:asciiTheme="minorHAnsi" w:hAnsiTheme="minorHAnsi" w:cstheme="minorHAnsi"/>
          <w:color w:val="000000"/>
          <w:sz w:val="16"/>
          <w:szCs w:val="16"/>
          <w:bdr w:val="none" w:sz="0" w:space="0" w:color="auto" w:frame="1"/>
          <w:lang w:eastAsia="en-US"/>
        </w:rPr>
        <w:t>) String namaSatMan, HttpSession session)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Pengguna 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.penggunaDAO.getById</w:t>
      </w:r>
      <w:proofErr w:type="gramEnd"/>
      <w:r w:rsidRPr="007547DC">
        <w:rPr>
          <w:rFonts w:asciiTheme="minorHAnsi" w:hAnsiTheme="minorHAnsi" w:cstheme="minorHAnsi"/>
          <w:color w:val="000000"/>
          <w:sz w:val="16"/>
          <w:szCs w:val="16"/>
          <w:bdr w:val="none" w:sz="0" w:space="0" w:color="auto" w:frame="1"/>
          <w:lang w:eastAsia="en-US"/>
        </w:rPr>
        <w:t>(userId);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 peran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namaPeran = '"</w:t>
      </w:r>
      <w:r w:rsidRPr="007547DC">
        <w:rPr>
          <w:rFonts w:asciiTheme="minorHAnsi" w:hAnsiTheme="minorHAnsi" w:cstheme="minorHAnsi"/>
          <w:color w:val="000000"/>
          <w:sz w:val="16"/>
          <w:szCs w:val="16"/>
          <w:bdr w:val="none" w:sz="0" w:space="0" w:color="auto" w:frame="1"/>
          <w:lang w:eastAsia="en-US"/>
        </w:rPr>
        <w:t> + namaPeran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SatMan satMan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.satManDAO.getByParam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nmSatMan = '"</w:t>
      </w:r>
      <w:r w:rsidRPr="007547DC">
        <w:rPr>
          <w:rFonts w:asciiTheme="minorHAnsi" w:hAnsiTheme="minorHAnsi" w:cstheme="minorHAnsi"/>
          <w:color w:val="000000"/>
          <w:sz w:val="16"/>
          <w:szCs w:val="16"/>
          <w:bdr w:val="none" w:sz="0" w:space="0" w:color="auto" w:frame="1"/>
          <w:lang w:eastAsia="en-US"/>
        </w:rPr>
        <w:t> + namaSatMan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PeranPengguna(</w:t>
      </w:r>
      <w:proofErr w:type="gramEnd"/>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pengguna, peran, satMan);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(peranPenggunaService.insertInto(peranPengguna</w:t>
      </w:r>
      <w:proofErr w:type="gramStart"/>
      <w:r w:rsidRPr="007547DC">
        <w:rPr>
          <w:rFonts w:asciiTheme="minorHAnsi" w:hAnsiTheme="minorHAnsi" w:cstheme="minorHAnsi"/>
          <w:color w:val="000000"/>
          <w:sz w:val="16"/>
          <w:szCs w:val="16"/>
          <w:bdr w:val="none" w:sz="0" w:space="0" w:color="auto" w:frame="1"/>
          <w:lang w:eastAsia="en-US"/>
        </w:rPr>
        <w:t>) !</w:t>
      </w:r>
      <w:proofErr w:type="gramEnd"/>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userId);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5841BA"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5841BA" w:rsidRDefault="005841BA" w:rsidP="007547DC">
      <w:pPr>
        <w:jc w:val="center"/>
        <w:rPr>
          <w:b/>
          <w:sz w:val="18"/>
        </w:rPr>
      </w:pPr>
      <w:bookmarkStart w:id="396" w:name="_Ref440515320"/>
    </w:p>
    <w:p w:rsidR="007547DC" w:rsidRPr="007547DC" w:rsidRDefault="007547DC" w:rsidP="007547DC">
      <w:pPr>
        <w:jc w:val="center"/>
        <w:rPr>
          <w:rFonts w:asciiTheme="minorHAnsi" w:hAnsiTheme="minorHAnsi" w:cstheme="minorHAnsi"/>
          <w:b/>
          <w:sz w:val="16"/>
          <w:szCs w:val="16"/>
        </w:rPr>
      </w:pPr>
      <w:bookmarkStart w:id="397" w:name="_Toc440864200"/>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8</w:t>
      </w:r>
      <w:r w:rsidRPr="007547DC">
        <w:rPr>
          <w:b/>
          <w:sz w:val="18"/>
        </w:rPr>
        <w:fldChar w:fldCharType="end"/>
      </w:r>
      <w:bookmarkEnd w:id="396"/>
      <w:r w:rsidRPr="007547DC">
        <w:rPr>
          <w:b/>
          <w:sz w:val="18"/>
        </w:rPr>
        <w:t xml:space="preserve"> </w:t>
      </w:r>
      <w:r w:rsidR="00332C82">
        <w:rPr>
          <w:b/>
          <w:sz w:val="18"/>
        </w:rPr>
        <w:t>Fungsi</w:t>
      </w:r>
      <w:r w:rsidRPr="007547DC">
        <w:rPr>
          <w:b/>
          <w:sz w:val="18"/>
        </w:rPr>
        <w:t xml:space="preserve"> </w:t>
      </w:r>
      <w:r>
        <w:rPr>
          <w:b/>
          <w:sz w:val="18"/>
        </w:rPr>
        <w:t>penambahan hak akses</w:t>
      </w:r>
      <w:r w:rsidRPr="007547DC">
        <w:rPr>
          <w:b/>
          <w:sz w:val="18"/>
        </w:rPr>
        <w:t xml:space="preserve"> pengguna</w:t>
      </w:r>
      <w:bookmarkEnd w:id="397"/>
    </w:p>
    <w:p w:rsidR="005841BA" w:rsidRPr="007547DC" w:rsidRDefault="005841BA" w:rsidP="005841BA">
      <w:pPr>
        <w:rPr>
          <w:rFonts w:asciiTheme="minorHAnsi" w:hAnsiTheme="minorHAnsi" w:cstheme="minorHAnsi"/>
          <w:sz w:val="16"/>
          <w:szCs w:val="16"/>
        </w:rPr>
      </w:pP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"/delete"</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delete(</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peranPenggunaId, HttpSession session)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lastRenderedPageBreak/>
        <w:t>        PeranPengguna peranPengguna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.peranPenggunaService.getById</w:t>
      </w:r>
      <w:proofErr w:type="gramEnd"/>
      <w:r w:rsidRPr="007547DC">
        <w:rPr>
          <w:rFonts w:asciiTheme="minorHAnsi" w:hAnsiTheme="minorHAnsi" w:cstheme="minorHAnsi"/>
          <w:color w:val="000000"/>
          <w:sz w:val="16"/>
          <w:szCs w:val="16"/>
          <w:bdr w:val="none" w:sz="0" w:space="0" w:color="auto" w:frame="1"/>
          <w:lang w:eastAsia="en-US"/>
        </w:rPr>
        <w:t>(peranPenggunaId);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.peranPenggunaService.delete</w:t>
      </w:r>
      <w:proofErr w:type="gramEnd"/>
      <w:r w:rsidRPr="007547DC">
        <w:rPr>
          <w:rFonts w:asciiTheme="minorHAnsi" w:hAnsiTheme="minorHAnsi" w:cstheme="minorHAnsi"/>
          <w:color w:val="000000"/>
          <w:sz w:val="16"/>
          <w:szCs w:val="16"/>
          <w:bdr w:val="none" w:sz="0" w:space="0" w:color="auto" w:frame="1"/>
          <w:lang w:eastAsia="en-US"/>
        </w:rPr>
        <w:t>(peranPengguna) !=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peranPengguna.getPengguna().getIdPengguna());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Pr="007547DC" w:rsidRDefault="00332C82" w:rsidP="00332C82">
      <w:pPr>
        <w:ind w:firstLine="720"/>
        <w:rPr>
          <w:rFonts w:asciiTheme="minorHAnsi" w:hAnsiTheme="minorHAnsi" w:cstheme="minorHAnsi"/>
          <w:sz w:val="16"/>
          <w:szCs w:val="16"/>
        </w:rPr>
      </w:pPr>
      <w:bookmarkStart w:id="398" w:name="_Ref440515323"/>
      <w:bookmarkStart w:id="399" w:name="_Toc440864201"/>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9</w:t>
      </w:r>
      <w:r w:rsidRPr="007547DC">
        <w:rPr>
          <w:b/>
          <w:sz w:val="18"/>
        </w:rPr>
        <w:fldChar w:fldCharType="end"/>
      </w:r>
      <w:bookmarkEnd w:id="398"/>
      <w:r w:rsidRPr="007547DC">
        <w:rPr>
          <w:b/>
          <w:sz w:val="18"/>
        </w:rPr>
        <w:t xml:space="preserve"> </w:t>
      </w:r>
      <w:r>
        <w:rPr>
          <w:b/>
          <w:sz w:val="18"/>
        </w:rPr>
        <w:t>Fungsi</w:t>
      </w:r>
      <w:r w:rsidRPr="007547DC">
        <w:rPr>
          <w:b/>
          <w:sz w:val="18"/>
        </w:rPr>
        <w:t xml:space="preserve"> </w:t>
      </w:r>
      <w:r>
        <w:rPr>
          <w:b/>
          <w:sz w:val="18"/>
        </w:rPr>
        <w:t>penghapusan hak akses</w:t>
      </w:r>
      <w:r w:rsidRPr="007547DC">
        <w:rPr>
          <w:b/>
          <w:sz w:val="18"/>
        </w:rPr>
        <w:t xml:space="preserve"> pengguna</w:t>
      </w:r>
      <w:bookmarkEnd w:id="399"/>
    </w:p>
    <w:p w:rsidR="007953FF" w:rsidRPr="007953FF" w:rsidRDefault="007953FF" w:rsidP="007547DC">
      <w:pPr>
        <w:rPr>
          <w:rFonts w:asciiTheme="minorHAnsi" w:hAnsiTheme="minorHAnsi" w:cstheme="minorHAnsi"/>
        </w:rPr>
      </w:pPr>
    </w:p>
    <w:p w:rsidR="005A2945" w:rsidRDefault="005A2945" w:rsidP="00D36213">
      <w:pPr>
        <w:pStyle w:val="Heading5"/>
        <w:spacing w:before="0"/>
      </w:pPr>
      <w:r>
        <w:t xml:space="preserve">Kelas </w:t>
      </w:r>
      <w:r w:rsidRPr="00091ACF">
        <w:rPr>
          <w:i/>
        </w:rPr>
        <w:t>RoleController</w:t>
      </w:r>
    </w:p>
    <w:p w:rsidR="00332C82" w:rsidRDefault="00332C82" w:rsidP="00332C82"/>
    <w:p w:rsidR="00EC2FF0" w:rsidRPr="00EC2FF0" w:rsidRDefault="00332C82"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peran. Peran dapat ditambah dan dihapus. </w:t>
      </w:r>
      <w:r w:rsidR="00CA5E19">
        <w:t xml:space="preserve">Kode sumber kedua fungsi tersebut ditunjukkan pada </w:t>
      </w:r>
      <w:r w:rsidR="00CA5E19" w:rsidRPr="00CA5E19">
        <w:fldChar w:fldCharType="begin"/>
      </w:r>
      <w:r w:rsidR="00CA5E19" w:rsidRPr="00CA5E19">
        <w:instrText xml:space="preserve"> REF _Ref440515364 \h  \* MERGEFORMAT </w:instrText>
      </w:r>
      <w:r w:rsidR="00CA5E19" w:rsidRPr="00CA5E19">
        <w:fldChar w:fldCharType="separate"/>
      </w:r>
    </w:p>
    <w:p w:rsidR="00332C82" w:rsidRDefault="00EC2FF0" w:rsidP="00332C82">
      <w:pPr>
        <w:ind w:firstLine="720"/>
      </w:pPr>
      <w:r w:rsidRPr="00EC2FF0">
        <w:t xml:space="preserve">Kode Sumber </w:t>
      </w:r>
      <w:r w:rsidRPr="00332C82">
        <w:rPr>
          <w:b/>
          <w:sz w:val="18"/>
        </w:rPr>
        <w:t>4.</w:t>
      </w:r>
      <w:r>
        <w:rPr>
          <w:b/>
          <w:sz w:val="18"/>
        </w:rPr>
        <w:t>10</w:t>
      </w:r>
      <w:r w:rsidR="00CA5E19" w:rsidRPr="00CA5E19">
        <w:fldChar w:fldCharType="end"/>
      </w:r>
      <w:r w:rsidR="00CA5E19" w:rsidRPr="00CA5E19">
        <w:t xml:space="preserve"> dan </w:t>
      </w:r>
      <w:r w:rsidR="00CA5E19" w:rsidRPr="00CA5E19">
        <w:fldChar w:fldCharType="begin"/>
      </w:r>
      <w:r w:rsidR="00CA5E19" w:rsidRPr="00CA5E19">
        <w:instrText xml:space="preserve"> REF _Ref440515366 \h  \* MERGEFORMAT </w:instrText>
      </w:r>
      <w:r w:rsidR="00CA5E19" w:rsidRPr="00CA5E19">
        <w:fldChar w:fldCharType="separate"/>
      </w:r>
      <w:r w:rsidRPr="00EC2FF0">
        <w:t>Kode Sumber 4.11</w:t>
      </w:r>
      <w:r w:rsidR="00CA5E19" w:rsidRPr="00CA5E19">
        <w:fldChar w:fldCharType="end"/>
      </w:r>
      <w:r w:rsidR="00CA5E19">
        <w:t>.</w:t>
      </w:r>
    </w:p>
    <w:p w:rsidR="00871C59" w:rsidRPr="00332C82" w:rsidRDefault="00871C59" w:rsidP="00332C82">
      <w:pPr>
        <w:rPr>
          <w:rFonts w:asciiTheme="minorHAnsi" w:hAnsiTheme="minorHAnsi" w:cstheme="minorHAnsi"/>
          <w:sz w:val="16"/>
          <w:szCs w:val="16"/>
        </w:rPr>
      </w:pP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"/add"</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tambahPeran(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"namaPeran"</w:t>
      </w:r>
      <w:r w:rsidRPr="00332C82">
        <w:rPr>
          <w:rFonts w:asciiTheme="minorHAnsi" w:hAnsiTheme="minorHAnsi" w:cstheme="minorHAnsi"/>
          <w:color w:val="000000"/>
          <w:sz w:val="16"/>
          <w:szCs w:val="16"/>
          <w:bdr w:val="none" w:sz="0" w:space="0" w:color="auto" w:frame="1"/>
          <w:lang w:eastAsia="en-US"/>
        </w:rPr>
        <w:t>) String namaPeran, HttpSession session)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peran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Peran(</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peran.setNamaPeran</w:t>
      </w:r>
      <w:proofErr w:type="gramEnd"/>
      <w:r w:rsidRPr="00332C82">
        <w:rPr>
          <w:rFonts w:asciiTheme="minorHAnsi" w:hAnsiTheme="minorHAnsi" w:cstheme="minorHAnsi"/>
          <w:color w:val="000000"/>
          <w:sz w:val="16"/>
          <w:szCs w:val="16"/>
          <w:bdr w:val="none" w:sz="0" w:space="0" w:color="auto" w:frame="1"/>
          <w:lang w:eastAsia="en-US"/>
        </w:rPr>
        <w:t>(namaPeran);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peranService.insertInto(peran);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berhasil ditambahkan"</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gagal ditambahkan"</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lastRenderedPageBreak/>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5841BA"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871C59" w:rsidRDefault="00871C59" w:rsidP="00332C82">
      <w:pPr>
        <w:jc w:val="center"/>
        <w:rPr>
          <w:b/>
          <w:sz w:val="18"/>
        </w:rPr>
      </w:pPr>
      <w:bookmarkStart w:id="400" w:name="_Ref440515364"/>
    </w:p>
    <w:p w:rsidR="00332C82" w:rsidRPr="00332C82" w:rsidRDefault="00332C82" w:rsidP="00332C82">
      <w:pPr>
        <w:jc w:val="center"/>
        <w:rPr>
          <w:rFonts w:asciiTheme="minorHAnsi" w:hAnsiTheme="minorHAnsi" w:cstheme="minorHAnsi"/>
          <w:sz w:val="16"/>
          <w:szCs w:val="16"/>
        </w:rPr>
      </w:pPr>
      <w:bookmarkStart w:id="401" w:name="_Toc440864202"/>
      <w:r w:rsidRPr="00332C82">
        <w:rPr>
          <w:b/>
          <w:sz w:val="18"/>
        </w:rPr>
        <w:t>Kode Sumber 4.</w:t>
      </w:r>
      <w:r w:rsidRPr="00332C82">
        <w:rPr>
          <w:b/>
          <w:sz w:val="18"/>
        </w:rPr>
        <w:fldChar w:fldCharType="begin"/>
      </w:r>
      <w:r w:rsidRPr="00332C82">
        <w:rPr>
          <w:b/>
          <w:sz w:val="18"/>
        </w:rPr>
        <w:instrText xml:space="preserve"> SEQ Kode_Sumber \* ARABIC \s 1 </w:instrText>
      </w:r>
      <w:r w:rsidRPr="00332C82">
        <w:rPr>
          <w:b/>
          <w:sz w:val="18"/>
        </w:rPr>
        <w:fldChar w:fldCharType="separate"/>
      </w:r>
      <w:r w:rsidR="00EC2FF0">
        <w:rPr>
          <w:b/>
          <w:noProof/>
          <w:sz w:val="18"/>
        </w:rPr>
        <w:t>10</w:t>
      </w:r>
      <w:r w:rsidRPr="00332C82">
        <w:rPr>
          <w:b/>
          <w:sz w:val="18"/>
        </w:rPr>
        <w:fldChar w:fldCharType="end"/>
      </w:r>
      <w:bookmarkEnd w:id="400"/>
      <w:r w:rsidRPr="00332C82">
        <w:rPr>
          <w:b/>
          <w:sz w:val="18"/>
        </w:rPr>
        <w:t xml:space="preserve"> Fungsi </w:t>
      </w:r>
      <w:r>
        <w:rPr>
          <w:b/>
          <w:sz w:val="18"/>
        </w:rPr>
        <w:t>penambahan peran</w:t>
      </w:r>
      <w:bookmarkEnd w:id="401"/>
    </w:p>
    <w:p w:rsidR="00332C82" w:rsidRPr="00332C82" w:rsidRDefault="00332C82" w:rsidP="00332C82">
      <w:pPr>
        <w:rPr>
          <w:rFonts w:asciiTheme="minorHAnsi" w:hAnsiTheme="minorHAnsi" w:cstheme="minorHAnsi"/>
          <w:sz w:val="16"/>
          <w:szCs w:val="16"/>
        </w:rPr>
      </w:pP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"/delete"</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hapusPeran(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"idPeran"</w:t>
      </w:r>
      <w:r w:rsidRPr="00332C82">
        <w:rPr>
          <w:rFonts w:asciiTheme="minorHAnsi" w:hAnsiTheme="minorHAnsi" w:cstheme="minorHAnsi"/>
          <w:color w:val="000000"/>
          <w:sz w:val="16"/>
          <w:szCs w:val="16"/>
          <w:bdr w:val="none" w:sz="0" w:space="0" w:color="auto" w:frame="1"/>
          <w:lang w:eastAsia="en-US"/>
        </w:rPr>
        <w:t>) String idPeran, HttpSession session)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peran = peranService.getById(UUID.fromString(idPeran));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peranService.delete(peran);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berhasil dihapus"</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gagal dihapus"</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Default="00332C82" w:rsidP="00332C82">
      <w:pPr>
        <w:jc w:val="center"/>
        <w:rPr>
          <w:rFonts w:asciiTheme="minorHAnsi" w:hAnsiTheme="minorHAnsi" w:cstheme="minorHAnsi"/>
          <w:sz w:val="16"/>
          <w:szCs w:val="16"/>
        </w:rPr>
      </w:pPr>
      <w:bookmarkStart w:id="402" w:name="_Ref440515366"/>
      <w:bookmarkStart w:id="403" w:name="_Toc440864203"/>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11</w:t>
      </w:r>
      <w:r w:rsidRPr="007547DC">
        <w:rPr>
          <w:b/>
          <w:sz w:val="18"/>
        </w:rPr>
        <w:fldChar w:fldCharType="end"/>
      </w:r>
      <w:bookmarkEnd w:id="402"/>
      <w:r w:rsidRPr="007547DC">
        <w:rPr>
          <w:b/>
          <w:sz w:val="18"/>
        </w:rPr>
        <w:t xml:space="preserve"> </w:t>
      </w:r>
      <w:r>
        <w:rPr>
          <w:b/>
          <w:sz w:val="18"/>
        </w:rPr>
        <w:t>Fungsi</w:t>
      </w:r>
      <w:r w:rsidRPr="007547DC">
        <w:rPr>
          <w:b/>
          <w:sz w:val="18"/>
        </w:rPr>
        <w:t xml:space="preserve"> </w:t>
      </w:r>
      <w:r>
        <w:rPr>
          <w:b/>
          <w:sz w:val="18"/>
        </w:rPr>
        <w:t>penghapusan peran</w:t>
      </w:r>
      <w:bookmarkEnd w:id="403"/>
    </w:p>
    <w:p w:rsidR="00332C82" w:rsidRPr="00332C82" w:rsidRDefault="00332C82" w:rsidP="00332C82"/>
    <w:p w:rsidR="005A2945" w:rsidRDefault="005A2945" w:rsidP="00D36213">
      <w:pPr>
        <w:pStyle w:val="Heading4"/>
        <w:ind w:left="851"/>
      </w:pPr>
      <w:bookmarkStart w:id="404" w:name="_Toc439260178"/>
      <w:bookmarkStart w:id="405" w:name="_Toc439260340"/>
      <w:bookmarkStart w:id="406" w:name="_Toc513396371"/>
      <w:r>
        <w:t xml:space="preserve">Package JSON </w:t>
      </w:r>
      <w:r w:rsidRPr="00091ACF">
        <w:rPr>
          <w:i/>
        </w:rPr>
        <w:t>Model</w:t>
      </w:r>
      <w:bookmarkEnd w:id="404"/>
      <w:bookmarkEnd w:id="405"/>
      <w:bookmarkEnd w:id="406"/>
    </w:p>
    <w:p w:rsidR="00332C82" w:rsidRDefault="00332C82" w:rsidP="00332C82"/>
    <w:p w:rsidR="00332C82" w:rsidRDefault="00332C82" w:rsidP="00514664">
      <w:pPr>
        <w:ind w:firstLine="720"/>
      </w:pPr>
      <w:r w:rsidRPr="00091ACF">
        <w:rPr>
          <w:i/>
        </w:rPr>
        <w:t>Package</w:t>
      </w:r>
      <w:r>
        <w:t xml:space="preserve"> ini berisi </w:t>
      </w:r>
      <w:r w:rsidR="00514664">
        <w:t xml:space="preserve">kelas-kelas yang digunakan sebagai tipe data dari pertukaran data melalui JSON pada beberapa fungsi pada </w:t>
      </w:r>
      <w:r w:rsidR="00514664" w:rsidRPr="00091ACF">
        <w:rPr>
          <w:i/>
        </w:rPr>
        <w:t>controller</w:t>
      </w:r>
      <w:r w:rsidR="00514664">
        <w:t>.</w:t>
      </w:r>
      <w:r w:rsidR="007A095F">
        <w:t xml:space="preserve"> </w:t>
      </w:r>
      <w:r w:rsidR="007A095F" w:rsidRPr="00091ACF">
        <w:rPr>
          <w:i/>
        </w:rPr>
        <w:t>Package</w:t>
      </w:r>
      <w:r w:rsidR="007A095F">
        <w:t xml:space="preserve"> ini diberi nama “</w:t>
      </w:r>
      <w:proofErr w:type="gramStart"/>
      <w:r w:rsidR="007A095F">
        <w:t>com.sia.main.web.json</w:t>
      </w:r>
      <w:proofErr w:type="gramEnd"/>
      <w:r w:rsidR="007A095F">
        <w:t>_model”.</w:t>
      </w:r>
      <w:r w:rsidR="00514664">
        <w:t xml:space="preserve"> Untuk mendukung JSON pada Java, diperlukan pust</w:t>
      </w:r>
      <w:r w:rsidR="00091ACF">
        <w:t xml:space="preserve">aka </w:t>
      </w:r>
      <w:r w:rsidR="00091ACF" w:rsidRPr="00091ACF">
        <w:rPr>
          <w:i/>
        </w:rPr>
        <w:t>Jackson</w:t>
      </w:r>
      <w:r w:rsidR="00091ACF">
        <w:t>. Pemasangan pustaka</w:t>
      </w:r>
      <w:r w:rsidR="00514664">
        <w:t xml:space="preserve"> </w:t>
      </w:r>
      <w:r w:rsidR="00514664" w:rsidRPr="00091ACF">
        <w:rPr>
          <w:i/>
        </w:rPr>
        <w:t>J</w:t>
      </w:r>
      <w:r w:rsidR="00091ACF" w:rsidRPr="00091ACF">
        <w:rPr>
          <w:i/>
        </w:rPr>
        <w:t>ackson</w:t>
      </w:r>
      <w:r w:rsidR="00514664">
        <w:t xml:space="preserve"> sudah disertakan pada subbab </w:t>
      </w:r>
      <w:r w:rsidR="00514664">
        <w:fldChar w:fldCharType="begin"/>
      </w:r>
      <w:r w:rsidR="00514664">
        <w:instrText xml:space="preserve"> REF _Ref437804117 \r \h </w:instrText>
      </w:r>
      <w:r w:rsidR="00514664">
        <w:fldChar w:fldCharType="separate"/>
      </w:r>
      <w:r w:rsidR="00EC2FF0">
        <w:t>4.1.1.2</w:t>
      </w:r>
      <w:r w:rsidR="00514664">
        <w:fldChar w:fldCharType="end"/>
      </w:r>
      <w:r w:rsidR="00514664">
        <w:t xml:space="preserve">. </w:t>
      </w:r>
    </w:p>
    <w:p w:rsidR="00332C82" w:rsidRPr="00332C82" w:rsidRDefault="00332C82" w:rsidP="00332C82"/>
    <w:p w:rsidR="0053582D" w:rsidRDefault="005A2945" w:rsidP="00D36213">
      <w:pPr>
        <w:pStyle w:val="Heading5"/>
        <w:spacing w:before="0"/>
      </w:pPr>
      <w:r>
        <w:t xml:space="preserve">Kelas </w:t>
      </w:r>
      <w:r w:rsidR="0053582D" w:rsidRPr="00091ACF">
        <w:rPr>
          <w:i/>
        </w:rPr>
        <w:t>Role</w:t>
      </w:r>
    </w:p>
    <w:p w:rsidR="00514664" w:rsidRDefault="00514664" w:rsidP="00514664"/>
    <w:p w:rsidR="00514664" w:rsidRDefault="00514664" w:rsidP="001B081E">
      <w:pPr>
        <w:ind w:firstLine="720"/>
      </w:pPr>
      <w:r>
        <w:t xml:space="preserve">Kelas ini merepresentasikan peran yang digunakan pada fungsi pengelolaan peran. </w:t>
      </w:r>
      <w:r w:rsidR="00CA5E19">
        <w:t xml:space="preserve">Kode sumber kelas ini ditunjukka pada </w:t>
      </w:r>
      <w:r w:rsidR="00CA5E19" w:rsidRPr="00CA5E19">
        <w:fldChar w:fldCharType="begin"/>
      </w:r>
      <w:r w:rsidR="00CA5E19" w:rsidRPr="00CA5E19">
        <w:instrText xml:space="preserve"> REF _Ref440515422 \h  \* MERGEFORMAT </w:instrText>
      </w:r>
      <w:r w:rsidR="00CA5E19" w:rsidRPr="00CA5E19">
        <w:fldChar w:fldCharType="separate"/>
      </w:r>
      <w:r w:rsidR="00EC2FF0" w:rsidRPr="00EC2FF0">
        <w:t>Kode Sumber 4.12</w:t>
      </w:r>
      <w:r w:rsidR="00CA5E19" w:rsidRPr="00CA5E19">
        <w:fldChar w:fldCharType="end"/>
      </w:r>
      <w:r>
        <w:t>.</w:t>
      </w:r>
    </w:p>
    <w:p w:rsidR="001B081E" w:rsidRDefault="001B081E" w:rsidP="001B081E">
      <w:pPr>
        <w:ind w:firstLine="720"/>
      </w:pP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514664">
        <w:rPr>
          <w:rFonts w:asciiTheme="minorHAnsi" w:hAnsiTheme="minorHAnsi" w:cstheme="minorHAnsi"/>
          <w:color w:val="000000"/>
          <w:sz w:val="16"/>
          <w:szCs w:val="16"/>
          <w:bdr w:val="none" w:sz="0" w:space="0" w:color="auto" w:frame="1"/>
          <w:lang w:eastAsia="en-US"/>
        </w:rPr>
        <w:t> Role {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UUID roleId;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String roleName;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1B081E"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1B081E" w:rsidRDefault="001B081E" w:rsidP="001B081E">
      <w:pPr>
        <w:jc w:val="center"/>
        <w:rPr>
          <w:rFonts w:asciiTheme="minorHAnsi" w:hAnsiTheme="minorHAnsi" w:cstheme="minorHAnsi"/>
          <w:sz w:val="16"/>
          <w:szCs w:val="16"/>
        </w:rPr>
      </w:pPr>
      <w:bookmarkStart w:id="407" w:name="_Ref440515422"/>
      <w:bookmarkStart w:id="408" w:name="_Toc440864204"/>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12</w:t>
      </w:r>
      <w:r w:rsidRPr="007547DC">
        <w:rPr>
          <w:b/>
          <w:sz w:val="18"/>
        </w:rPr>
        <w:fldChar w:fldCharType="end"/>
      </w:r>
      <w:bookmarkEnd w:id="407"/>
      <w:r w:rsidRPr="007547DC">
        <w:rPr>
          <w:b/>
          <w:sz w:val="18"/>
        </w:rPr>
        <w:t xml:space="preserve"> </w:t>
      </w:r>
      <w:r>
        <w:rPr>
          <w:b/>
          <w:sz w:val="18"/>
        </w:rPr>
        <w:t xml:space="preserve">Kelas </w:t>
      </w:r>
      <w:r w:rsidRPr="00091ACF">
        <w:rPr>
          <w:b/>
          <w:i/>
          <w:sz w:val="18"/>
        </w:rPr>
        <w:t>Role</w:t>
      </w:r>
      <w:bookmarkEnd w:id="408"/>
    </w:p>
    <w:p w:rsidR="00514664" w:rsidRPr="00514664" w:rsidRDefault="00514664" w:rsidP="00514664"/>
    <w:p w:rsidR="0053582D" w:rsidRDefault="0053582D" w:rsidP="00D36213">
      <w:pPr>
        <w:pStyle w:val="Heading5"/>
        <w:spacing w:before="0"/>
      </w:pPr>
      <w:r>
        <w:t xml:space="preserve">Kelas </w:t>
      </w:r>
      <w:r w:rsidRPr="00091ACF">
        <w:rPr>
          <w:i/>
        </w:rPr>
        <w:t>RoleMenu</w:t>
      </w:r>
    </w:p>
    <w:p w:rsidR="00514664" w:rsidRDefault="00514664" w:rsidP="00514664"/>
    <w:p w:rsidR="00514664" w:rsidRDefault="00514664" w:rsidP="00514664">
      <w:pPr>
        <w:ind w:firstLine="720"/>
      </w:pPr>
      <w:r>
        <w:t xml:space="preserve">Kelas ini merepresentasikan akses menu yang digunakan pada fungsi penambahan akses menu modul. </w:t>
      </w:r>
      <w:r w:rsidR="00CA5E19">
        <w:t xml:space="preserve">Kode sumber kelas ini ditunjukkan pada </w:t>
      </w:r>
      <w:r w:rsidR="00CA5E19" w:rsidRPr="00CA5E19">
        <w:fldChar w:fldCharType="begin"/>
      </w:r>
      <w:r w:rsidR="00CA5E19" w:rsidRPr="00CA5E19">
        <w:instrText xml:space="preserve"> REF _Ref440515449 \h  \* MERGEFORMAT </w:instrText>
      </w:r>
      <w:r w:rsidR="00CA5E19" w:rsidRPr="00CA5E19">
        <w:fldChar w:fldCharType="separate"/>
      </w:r>
      <w:r w:rsidR="00EC2FF0" w:rsidRPr="00EC2FF0">
        <w:t>Kode Sumber 4.13</w:t>
      </w:r>
      <w:r w:rsidR="00CA5E19" w:rsidRPr="00CA5E19">
        <w:fldChar w:fldCharType="end"/>
      </w:r>
      <w:r w:rsidR="00CA5E19">
        <w:t>.</w:t>
      </w:r>
    </w:p>
    <w:p w:rsidR="00514664" w:rsidRDefault="00514664" w:rsidP="00514664"/>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RoleMenu {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roleId;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w:t>
      </w:r>
      <w:proofErr w:type="gramStart"/>
      <w:r w:rsidRPr="001B081E">
        <w:rPr>
          <w:rFonts w:asciiTheme="minorHAnsi" w:hAnsiTheme="minorHAnsi" w:cstheme="minorHAnsi"/>
          <w:color w:val="000000"/>
          <w:sz w:val="16"/>
          <w:szCs w:val="16"/>
          <w:bdr w:val="none" w:sz="0" w:space="0" w:color="auto" w:frame="1"/>
          <w:lang w:eastAsia="en-US"/>
        </w:rPr>
        <w:t>String[</w:t>
      </w:r>
      <w:proofErr w:type="gramEnd"/>
      <w:r w:rsidRPr="001B081E">
        <w:rPr>
          <w:rFonts w:asciiTheme="minorHAnsi" w:hAnsiTheme="minorHAnsi" w:cstheme="minorHAnsi"/>
          <w:color w:val="000000"/>
          <w:sz w:val="16"/>
          <w:szCs w:val="16"/>
          <w:bdr w:val="none" w:sz="0" w:space="0" w:color="auto" w:frame="1"/>
          <w:lang w:eastAsia="en-US"/>
        </w:rPr>
        <w:t>] roleMenus;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1B081E">
      <w:pPr>
        <w:jc w:val="center"/>
        <w:rPr>
          <w:rFonts w:asciiTheme="minorHAnsi" w:hAnsiTheme="minorHAnsi" w:cstheme="minorHAnsi"/>
          <w:sz w:val="16"/>
          <w:szCs w:val="16"/>
        </w:rPr>
      </w:pPr>
      <w:bookmarkStart w:id="409" w:name="_Ref440515449"/>
      <w:bookmarkStart w:id="410" w:name="_Toc440864205"/>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13</w:t>
      </w:r>
      <w:r w:rsidRPr="001B081E">
        <w:rPr>
          <w:b/>
          <w:sz w:val="18"/>
        </w:rPr>
        <w:fldChar w:fldCharType="end"/>
      </w:r>
      <w:bookmarkEnd w:id="409"/>
      <w:r w:rsidRPr="001B081E">
        <w:rPr>
          <w:b/>
          <w:sz w:val="18"/>
        </w:rPr>
        <w:t xml:space="preserve"> Kelas </w:t>
      </w:r>
      <w:r w:rsidRPr="00091ACF">
        <w:rPr>
          <w:b/>
          <w:i/>
          <w:sz w:val="18"/>
        </w:rPr>
        <w:t>RoleMenu</w:t>
      </w:r>
      <w:bookmarkEnd w:id="410"/>
    </w:p>
    <w:p w:rsidR="001B081E" w:rsidRPr="00514664" w:rsidRDefault="001B081E" w:rsidP="00514664"/>
    <w:p w:rsidR="0053582D" w:rsidRDefault="0053582D" w:rsidP="00D36213">
      <w:pPr>
        <w:pStyle w:val="Heading5"/>
        <w:spacing w:before="0"/>
      </w:pPr>
      <w:r>
        <w:t xml:space="preserve">Kelas </w:t>
      </w:r>
      <w:r w:rsidRPr="00091ACF">
        <w:rPr>
          <w:i/>
        </w:rPr>
        <w:t>SatMan</w:t>
      </w:r>
    </w:p>
    <w:p w:rsidR="00514664" w:rsidRDefault="00514664" w:rsidP="00514664"/>
    <w:p w:rsidR="00EC2FF0" w:rsidRPr="00EC2FF0" w:rsidRDefault="00514664" w:rsidP="00EC2FF0">
      <w:pPr>
        <w:ind w:firstLine="720"/>
      </w:pPr>
      <w:r>
        <w:t xml:space="preserve">Kelas ini merepresentasikan data satuan manajemen yang digunakan pada fungsi pengelolaan pengguna dan hak akses pengguna. </w:t>
      </w:r>
      <w:r w:rsidR="00CA5E19">
        <w:t xml:space="preserve">Kode sumber kelas ini ditunjukkan pada </w:t>
      </w:r>
      <w:r w:rsidR="00CA5E19" w:rsidRPr="00CA5E19">
        <w:fldChar w:fldCharType="begin"/>
      </w:r>
      <w:r w:rsidR="00CA5E19" w:rsidRPr="00CA5E19">
        <w:instrText xml:space="preserve"> REF _Ref440515479 \h  \* MERGEFORMAT </w:instrText>
      </w:r>
      <w:r w:rsidR="00CA5E19" w:rsidRPr="00CA5E19">
        <w:fldChar w:fldCharType="separate"/>
      </w:r>
    </w:p>
    <w:p w:rsidR="00514664" w:rsidRDefault="00EC2FF0" w:rsidP="00514664">
      <w:pPr>
        <w:ind w:firstLine="720"/>
      </w:pPr>
      <w:r w:rsidRPr="00EC2FF0">
        <w:t xml:space="preserve">Kode Sumber </w:t>
      </w:r>
      <w:r w:rsidRPr="001B081E">
        <w:rPr>
          <w:b/>
          <w:sz w:val="18"/>
        </w:rPr>
        <w:t>4.</w:t>
      </w:r>
      <w:r>
        <w:rPr>
          <w:b/>
          <w:sz w:val="18"/>
        </w:rPr>
        <w:t>14</w:t>
      </w:r>
      <w:r w:rsidR="00CA5E19" w:rsidRPr="00CA5E19">
        <w:fldChar w:fldCharType="end"/>
      </w:r>
      <w:r w:rsidR="00514664">
        <w:t>.</w:t>
      </w:r>
    </w:p>
    <w:p w:rsidR="00514664" w:rsidRDefault="00514664" w:rsidP="00514664"/>
    <w:p w:rsidR="001B081E" w:rsidRPr="001B081E" w:rsidRDefault="001B081E" w:rsidP="00A01DBC">
      <w:pPr>
        <w:numPr>
          <w:ilvl w:val="0"/>
          <w:numId w:val="70"/>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SatMan {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idSatMan;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lastRenderedPageBreak/>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namaSatMan;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871C59" w:rsidRDefault="00871C59" w:rsidP="001B081E">
      <w:pPr>
        <w:jc w:val="center"/>
        <w:rPr>
          <w:b/>
          <w:sz w:val="18"/>
        </w:rPr>
      </w:pPr>
      <w:bookmarkStart w:id="411" w:name="_Ref440515479"/>
    </w:p>
    <w:p w:rsidR="001B081E" w:rsidRPr="001B081E" w:rsidRDefault="001B081E" w:rsidP="001B081E">
      <w:pPr>
        <w:jc w:val="center"/>
        <w:rPr>
          <w:rFonts w:asciiTheme="minorHAnsi" w:hAnsiTheme="minorHAnsi" w:cstheme="minorHAnsi"/>
          <w:sz w:val="16"/>
          <w:szCs w:val="16"/>
        </w:rPr>
      </w:pPr>
      <w:bookmarkStart w:id="412" w:name="_Toc440864206"/>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14</w:t>
      </w:r>
      <w:r w:rsidRPr="001B081E">
        <w:rPr>
          <w:b/>
          <w:sz w:val="18"/>
        </w:rPr>
        <w:fldChar w:fldCharType="end"/>
      </w:r>
      <w:bookmarkEnd w:id="411"/>
      <w:r w:rsidRPr="001B081E">
        <w:rPr>
          <w:b/>
          <w:sz w:val="18"/>
        </w:rPr>
        <w:t xml:space="preserve"> Kelas </w:t>
      </w:r>
      <w:r>
        <w:rPr>
          <w:b/>
          <w:sz w:val="18"/>
        </w:rPr>
        <w:t>SatMan</w:t>
      </w:r>
      <w:bookmarkEnd w:id="412"/>
    </w:p>
    <w:p w:rsidR="00514664" w:rsidRPr="00514664" w:rsidRDefault="00514664" w:rsidP="00514664"/>
    <w:p w:rsidR="0053582D" w:rsidRDefault="00810BF3" w:rsidP="00D36213">
      <w:pPr>
        <w:pStyle w:val="Heading4"/>
        <w:ind w:left="851"/>
      </w:pPr>
      <w:bookmarkStart w:id="413" w:name="_Toc439260179"/>
      <w:bookmarkStart w:id="414" w:name="_Toc439260341"/>
      <w:bookmarkStart w:id="415" w:name="_Toc513396372"/>
      <w:r w:rsidRPr="00091ACF">
        <w:rPr>
          <w:i/>
        </w:rPr>
        <w:t>Package</w:t>
      </w:r>
      <w:r>
        <w:t xml:space="preserve"> OSGi dan </w:t>
      </w:r>
      <w:r w:rsidR="00D36213">
        <w:t xml:space="preserve">OSGi </w:t>
      </w:r>
      <w:r w:rsidR="00D36213" w:rsidRPr="00091ACF">
        <w:rPr>
          <w:i/>
        </w:rPr>
        <w:t>Service Reference</w:t>
      </w:r>
      <w:bookmarkEnd w:id="413"/>
      <w:bookmarkEnd w:id="414"/>
      <w:bookmarkEnd w:id="415"/>
      <w:r w:rsidR="00D36213">
        <w:t xml:space="preserve"> </w:t>
      </w:r>
    </w:p>
    <w:p w:rsidR="007A095F" w:rsidRDefault="007A095F" w:rsidP="007A095F"/>
    <w:p w:rsidR="00EC2FF0" w:rsidRPr="00EC2FF0" w:rsidRDefault="007A095F" w:rsidP="00EC2FF0">
      <w:pPr>
        <w:ind w:firstLine="720"/>
      </w:pPr>
      <w:r>
        <w:t xml:space="preserve">Subbab ini menjelaskan </w:t>
      </w:r>
      <w:r w:rsidRPr="00091ACF">
        <w:rPr>
          <w:i/>
        </w:rPr>
        <w:t>package</w:t>
      </w:r>
      <w:r>
        <w:t xml:space="preserve"> yang berisi kelas </w:t>
      </w:r>
      <w:r w:rsidRPr="00091ACF">
        <w:rPr>
          <w:i/>
        </w:rPr>
        <w:t>ServiceLocator&lt;T&gt;</w:t>
      </w:r>
      <w:r>
        <w:t xml:space="preserve"> yang berfungsi untuk mengambil </w:t>
      </w:r>
      <w:r w:rsidRPr="00091ACF">
        <w:rPr>
          <w:i/>
        </w:rPr>
        <w:t>service</w:t>
      </w:r>
      <w:r>
        <w:t xml:space="preserve"> dari </w:t>
      </w:r>
      <w:r w:rsidRPr="00091ACF">
        <w:rPr>
          <w:i/>
        </w:rPr>
        <w:t>layer</w:t>
      </w:r>
      <w:r>
        <w:t xml:space="preserve"> lain </w:t>
      </w:r>
      <w:r w:rsidR="00F25F0B">
        <w:t xml:space="preserve">melalui OSGi </w:t>
      </w:r>
      <w:r w:rsidR="00F25F0B" w:rsidRPr="00091ACF">
        <w:rPr>
          <w:i/>
        </w:rPr>
        <w:t>Service Registry</w:t>
      </w:r>
      <w:r w:rsidR="00F25F0B">
        <w:t xml:space="preserve">. </w:t>
      </w:r>
      <w:r w:rsidR="00F25F0B" w:rsidRPr="00091ACF">
        <w:rPr>
          <w:i/>
        </w:rPr>
        <w:t>Package</w:t>
      </w:r>
      <w:r w:rsidR="00F25F0B">
        <w:t xml:space="preserve"> ini diberi nama “</w:t>
      </w:r>
      <w:proofErr w:type="gramStart"/>
      <w:r w:rsidR="00F25F0B">
        <w:t>com.sia.main.web.osgi</w:t>
      </w:r>
      <w:proofErr w:type="gramEnd"/>
      <w:r w:rsidR="00F25F0B">
        <w:t xml:space="preserve">”. Selain itu pengambilan </w:t>
      </w:r>
      <w:r w:rsidR="00F25F0B" w:rsidRPr="00091ACF">
        <w:rPr>
          <w:i/>
        </w:rPr>
        <w:t>service</w:t>
      </w:r>
      <w:r w:rsidR="00F25F0B">
        <w:t xml:space="preserve"> melalui OSGi </w:t>
      </w:r>
      <w:r w:rsidR="00F25F0B" w:rsidRPr="00091ACF">
        <w:rPr>
          <w:i/>
        </w:rPr>
        <w:t>Service Registry</w:t>
      </w:r>
      <w:r w:rsidR="00F25F0B">
        <w:t xml:space="preserve"> juga dapat dilakukan dengan Gemini Blueprint. Gemini Blueprint merupakan kakas bantu berbentuk berkas </w:t>
      </w:r>
      <w:r w:rsidR="00CA5E19">
        <w:t>XML</w:t>
      </w:r>
      <w:r w:rsidR="00F25F0B">
        <w:t xml:space="preserve"> untuk mengambil </w:t>
      </w:r>
      <w:r w:rsidR="00F25F0B" w:rsidRPr="00091ACF">
        <w:rPr>
          <w:i/>
        </w:rPr>
        <w:t>service</w:t>
      </w:r>
      <w:r w:rsidR="00F25F0B">
        <w:t xml:space="preserve"> pada OSGi </w:t>
      </w:r>
      <w:r w:rsidR="00F25F0B" w:rsidRPr="00091ACF">
        <w:rPr>
          <w:i/>
        </w:rPr>
        <w:t>Service Registry</w:t>
      </w:r>
      <w:r w:rsidR="00F25F0B">
        <w:t xml:space="preserve"> dengan metode </w:t>
      </w:r>
      <w:r w:rsidR="00F25F0B" w:rsidRPr="00091ACF">
        <w:rPr>
          <w:i/>
        </w:rPr>
        <w:t>Dependency Injection</w:t>
      </w:r>
      <w:r w:rsidR="00F25F0B">
        <w:t xml:space="preserve">. Kedua cara tersebut </w:t>
      </w:r>
      <w:r w:rsidR="00091ACF">
        <w:t>memang terlihat redundan</w:t>
      </w:r>
      <w:r w:rsidR="00F25F0B">
        <w:t xml:space="preserve">. Namun, Kelas </w:t>
      </w:r>
      <w:r w:rsidR="00F25F0B" w:rsidRPr="00091ACF">
        <w:rPr>
          <w:i/>
        </w:rPr>
        <w:t>ServiceLocator&lt;T&gt;</w:t>
      </w:r>
      <w:r w:rsidR="00F25F0B">
        <w:t xml:space="preserve"> tetap diperlukan saat pendaftaran </w:t>
      </w:r>
      <w:r w:rsidR="00F25F0B" w:rsidRPr="00091ACF">
        <w:rPr>
          <w:i/>
        </w:rPr>
        <w:t>servlet</w:t>
      </w:r>
      <w:r w:rsidR="00F25F0B">
        <w:t xml:space="preserve"> modul pada saat perangkat lunak sedang mulai dijalankan karena Blueprint hanya dapat dijalankan ketika perangkat lunak sudah berjalan. </w:t>
      </w:r>
      <w:r w:rsidR="0098346E" w:rsidRPr="0098346E">
        <w:rPr>
          <w:i/>
        </w:rPr>
        <w:t>Layer</w:t>
      </w:r>
      <w:r w:rsidR="0098346E">
        <w:t xml:space="preserve"> ini hanya mengambil OSGi </w:t>
      </w:r>
      <w:r w:rsidR="0098346E" w:rsidRPr="0098346E">
        <w:rPr>
          <w:i/>
        </w:rPr>
        <w:t>service</w:t>
      </w:r>
      <w:r w:rsidR="0098346E">
        <w:t xml:space="preserve"> dari </w:t>
      </w:r>
      <w:r w:rsidR="0098346E" w:rsidRPr="0098346E">
        <w:rPr>
          <w:i/>
        </w:rPr>
        <w:t>layer</w:t>
      </w:r>
      <w:r w:rsidR="0098346E">
        <w:t xml:space="preserve"> lain tanpa mendaftarkan OSGi </w:t>
      </w:r>
      <w:r w:rsidR="0098346E" w:rsidRPr="0098346E">
        <w:rPr>
          <w:i/>
        </w:rPr>
        <w:t>service</w:t>
      </w:r>
      <w:r w:rsidR="0098346E">
        <w:t xml:space="preserve"> apapun. </w:t>
      </w:r>
      <w:r w:rsidR="00CA5E19">
        <w:t xml:space="preserve">Kode sumber kelas </w:t>
      </w:r>
      <w:r w:rsidR="00CA5E19" w:rsidRPr="00CA5E19">
        <w:rPr>
          <w:i/>
        </w:rPr>
        <w:t>ServiceLocator&lt;T&gt;</w:t>
      </w:r>
      <w:r w:rsidR="00CA5E19">
        <w:t xml:space="preserve"> ditunjukkan pada </w:t>
      </w:r>
      <w:r w:rsidR="00CA5E19" w:rsidRPr="00CA5E19">
        <w:fldChar w:fldCharType="begin"/>
      </w:r>
      <w:r w:rsidR="00CA5E19" w:rsidRPr="00CA5E19">
        <w:instrText xml:space="preserve"> REF _Ref440515608 \h  \* MERGEFORMAT </w:instrText>
      </w:r>
      <w:r w:rsidR="00CA5E19" w:rsidRPr="00CA5E19">
        <w:fldChar w:fldCharType="separate"/>
      </w:r>
    </w:p>
    <w:p w:rsidR="007A095F" w:rsidRDefault="00EC2FF0" w:rsidP="00F25F0B">
      <w:pPr>
        <w:ind w:firstLine="720"/>
      </w:pPr>
      <w:r w:rsidRPr="00EC2FF0">
        <w:t xml:space="preserve">Kode Sumber </w:t>
      </w:r>
      <w:r w:rsidRPr="00176CCF">
        <w:rPr>
          <w:b/>
          <w:sz w:val="18"/>
        </w:rPr>
        <w:t>4.</w:t>
      </w:r>
      <w:r>
        <w:rPr>
          <w:b/>
          <w:sz w:val="18"/>
        </w:rPr>
        <w:t>15</w:t>
      </w:r>
      <w:r w:rsidR="00CA5E19" w:rsidRPr="00CA5E19">
        <w:fldChar w:fldCharType="end"/>
      </w:r>
      <w:r w:rsidR="00F25F0B">
        <w:t>.</w:t>
      </w:r>
      <w:r w:rsidR="00CA5E19">
        <w:t xml:space="preserve"> Contoh berkas XML ditunjukkan pada </w:t>
      </w:r>
      <w:r w:rsidR="00CA5E19" w:rsidRPr="00CA5E19">
        <w:fldChar w:fldCharType="begin"/>
      </w:r>
      <w:r w:rsidR="00CA5E19" w:rsidRPr="00CA5E19">
        <w:instrText xml:space="preserve"> REF _Ref440515671 \h  \* MERGEFORMAT </w:instrText>
      </w:r>
      <w:r w:rsidR="00CA5E19" w:rsidRPr="00CA5E19">
        <w:fldChar w:fldCharType="separate"/>
      </w:r>
      <w:r w:rsidRPr="00EC2FF0">
        <w:t>Kode Sumber 4.16</w:t>
      </w:r>
      <w:r w:rsidR="00CA5E19" w:rsidRPr="00CA5E19">
        <w:fldChar w:fldCharType="end"/>
      </w:r>
      <w:r w:rsidR="00CA5E19">
        <w:t>.</w:t>
      </w:r>
    </w:p>
    <w:p w:rsidR="00176CCF" w:rsidRDefault="00176CCF" w:rsidP="00F25F0B">
      <w:pPr>
        <w:ind w:firstLine="720"/>
      </w:pP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646464"/>
          <w:sz w:val="16"/>
          <w:szCs w:val="16"/>
          <w:bdr w:val="none" w:sz="0" w:space="0" w:color="auto" w:frame="1"/>
          <w:lang w:eastAsia="en-US"/>
        </w:rPr>
        <w:t>@</w:t>
      </w:r>
      <w:proofErr w:type="gramStart"/>
      <w:r w:rsidRPr="00176CCF">
        <w:rPr>
          <w:rFonts w:asciiTheme="minorHAnsi" w:hAnsiTheme="minorHAnsi" w:cstheme="minorHAnsi"/>
          <w:color w:val="646464"/>
          <w:sz w:val="16"/>
          <w:szCs w:val="16"/>
          <w:bdr w:val="none" w:sz="0" w:space="0" w:color="auto" w:frame="1"/>
          <w:lang w:eastAsia="en-US"/>
        </w:rPr>
        <w:t>SuppressWarnings</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"unchecked"</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"rawtypes"</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class</w:t>
      </w:r>
      <w:r w:rsidRPr="00176CCF">
        <w:rPr>
          <w:rFonts w:asciiTheme="minorHAnsi" w:hAnsiTheme="minorHAnsi" w:cstheme="minorHAnsi"/>
          <w:color w:val="000000"/>
          <w:sz w:val="16"/>
          <w:szCs w:val="16"/>
          <w:bdr w:val="none" w:sz="0" w:space="0" w:color="auto" w:frame="1"/>
          <w:lang w:eastAsia="en-US"/>
        </w:rPr>
        <w:t> ServiceLocator&lt;T&gt;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ServiceTracker serviceTracker;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Class&lt;T&gt;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lastRenderedPageBreak/>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BundleContext bundleContext, Class&lt;T&gt; serviceClass)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w:t>
      </w:r>
      <w:proofErr w:type="gramEnd"/>
      <w:r w:rsidRPr="00176CCF">
        <w:rPr>
          <w:rFonts w:asciiTheme="minorHAnsi" w:hAnsiTheme="minorHAnsi" w:cstheme="minorHAnsi"/>
          <w:color w:val="000000"/>
          <w:sz w:val="16"/>
          <w:szCs w:val="16"/>
          <w:bdr w:val="none" w:sz="0" w:space="0" w:color="auto" w:frame="1"/>
          <w:lang w:eastAsia="en-US"/>
        </w:rPr>
        <w:t> =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t>
      </w:r>
      <w:proofErr w:type="gramEnd"/>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new</w:t>
      </w:r>
      <w:r w:rsidRPr="00176CCF">
        <w:rPr>
          <w:rFonts w:asciiTheme="minorHAnsi" w:hAnsiTheme="minorHAnsi" w:cstheme="minorHAnsi"/>
          <w:color w:val="000000"/>
          <w:sz w:val="16"/>
          <w:szCs w:val="16"/>
          <w:bdr w:val="none" w:sz="0" w:space="0" w:color="auto" w:frame="1"/>
          <w:lang w:eastAsia="en-US"/>
        </w:rPr>
        <w:t> ServiceTracker(bundleContext,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.serviceClass.getName(),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.serviceTracker.open</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T </w:t>
      </w:r>
      <w:proofErr w:type="gramStart"/>
      <w:r w:rsidRPr="00176CCF">
        <w:rPr>
          <w:rFonts w:asciiTheme="minorHAnsi" w:hAnsiTheme="minorHAnsi" w:cstheme="minorHAnsi"/>
          <w:color w:val="000000"/>
          <w:sz w:val="16"/>
          <w:szCs w:val="16"/>
          <w:bdr w:val="none" w:sz="0" w:space="0" w:color="auto" w:frame="1"/>
          <w:lang w:eastAsia="en-US"/>
        </w:rPr>
        <w:t>getService(</w:t>
      </w:r>
      <w:proofErr w:type="gramEnd"/>
      <w:r w:rsidRPr="00176CCF">
        <w:rPr>
          <w:rFonts w:asciiTheme="minorHAnsi" w:hAnsiTheme="minorHAnsi" w:cstheme="minorHAnsi"/>
          <w:b/>
          <w:bCs/>
          <w:color w:val="006699"/>
          <w:sz w:val="16"/>
          <w:szCs w:val="16"/>
          <w:bdr w:val="none" w:sz="0" w:space="0" w:color="auto" w:frame="1"/>
          <w:lang w:eastAsia="en-US"/>
        </w:rPr>
        <w:t>long</w:t>
      </w:r>
      <w:r w:rsidRPr="00176CCF">
        <w:rPr>
          <w:rFonts w:asciiTheme="minorHAnsi" w:hAnsiTheme="minorHAnsi" w:cstheme="minorHAnsi"/>
          <w:color w:val="000000"/>
          <w:sz w:val="16"/>
          <w:szCs w:val="16"/>
          <w:bdr w:val="none" w:sz="0" w:space="0" w:color="auto" w:frame="1"/>
          <w:lang w:eastAsia="en-US"/>
        </w:rPr>
        <w:t> timeout)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T service =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try</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service =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.serviceClass.cast</w:t>
      </w:r>
      <w:proofErr w:type="gramEnd"/>
      <w:r w:rsidRPr="00176CCF">
        <w:rPr>
          <w:rFonts w:asciiTheme="minorHAnsi" w:hAnsiTheme="minorHAnsi" w:cstheme="minorHAnsi"/>
          <w:color w:val="000000"/>
          <w:sz w:val="16"/>
          <w:szCs w:val="16"/>
          <w:bdr w:val="none" w:sz="0" w:space="0" w:color="auto" w:frame="1"/>
          <w:lang w:eastAsia="en-US"/>
        </w:rPr>
        <w:t>(timeout == -</w:t>
      </w:r>
      <w:r w:rsidRPr="00176CCF">
        <w:rPr>
          <w:rFonts w:asciiTheme="minorHAnsi" w:hAnsiTheme="minorHAnsi" w:cstheme="minorHAnsi"/>
          <w:color w:val="C00000"/>
          <w:sz w:val="16"/>
          <w:szCs w:val="16"/>
          <w:bdr w:val="none" w:sz="0" w:space="0" w:color="auto" w:frame="1"/>
          <w:lang w:eastAsia="en-US"/>
        </w:rPr>
        <w:t>1</w:t>
      </w:r>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.serviceTracker.getService()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.serviceTracker.waitForService(timeout));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roofErr w:type="gramStart"/>
      <w:r w:rsidRPr="00176CCF">
        <w:rPr>
          <w:rFonts w:asciiTheme="minorHAnsi" w:hAnsiTheme="minorHAnsi" w:cstheme="minorHAnsi"/>
          <w:b/>
          <w:bCs/>
          <w:color w:val="006699"/>
          <w:sz w:val="16"/>
          <w:szCs w:val="16"/>
          <w:bdr w:val="none" w:sz="0" w:space="0" w:color="auto" w:frame="1"/>
          <w:lang w:eastAsia="en-US"/>
        </w:rPr>
        <w:t>catch</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Exception e)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e.printStackTrace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return</w:t>
      </w:r>
      <w:r w:rsidRPr="00176CCF">
        <w:rPr>
          <w:rFonts w:asciiTheme="minorHAnsi" w:hAnsiTheme="minorHAnsi" w:cstheme="minorHAnsi"/>
          <w:color w:val="000000"/>
          <w:sz w:val="16"/>
          <w:szCs w:val="16"/>
          <w:bdr w:val="none" w:sz="0" w:space="0" w:color="auto" w:frame="1"/>
          <w:lang w:eastAsia="en-US"/>
        </w:rPr>
        <w:t> service;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void</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close(</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.serviceTracker.close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871C59" w:rsidRDefault="00871C59" w:rsidP="00176CCF">
      <w:pPr>
        <w:jc w:val="center"/>
        <w:rPr>
          <w:b/>
          <w:sz w:val="18"/>
        </w:rPr>
      </w:pPr>
      <w:bookmarkStart w:id="416" w:name="_Ref440515608"/>
    </w:p>
    <w:p w:rsidR="00176CCF" w:rsidRPr="00176CCF" w:rsidRDefault="00176CCF" w:rsidP="00176CCF">
      <w:pPr>
        <w:jc w:val="center"/>
        <w:rPr>
          <w:rFonts w:asciiTheme="minorHAnsi" w:hAnsiTheme="minorHAnsi" w:cstheme="minorHAnsi"/>
          <w:sz w:val="16"/>
          <w:szCs w:val="16"/>
        </w:rPr>
      </w:pPr>
      <w:bookmarkStart w:id="417" w:name="_Toc440864207"/>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15</w:t>
      </w:r>
      <w:r w:rsidRPr="00176CCF">
        <w:rPr>
          <w:b/>
          <w:sz w:val="18"/>
        </w:rPr>
        <w:fldChar w:fldCharType="end"/>
      </w:r>
      <w:bookmarkEnd w:id="416"/>
      <w:r w:rsidRPr="00176CCF">
        <w:rPr>
          <w:b/>
          <w:sz w:val="18"/>
        </w:rPr>
        <w:t xml:space="preserve"> Kelas </w:t>
      </w:r>
      <w:r w:rsidRPr="00091ACF">
        <w:rPr>
          <w:b/>
          <w:i/>
          <w:sz w:val="18"/>
        </w:rPr>
        <w:t>ServiceLocator&lt;T&gt;</w:t>
      </w:r>
      <w:bookmarkEnd w:id="417"/>
    </w:p>
    <w:p w:rsidR="00176CCF" w:rsidRDefault="00176CCF" w:rsidP="00F25F0B">
      <w:pPr>
        <w:ind w:firstLine="720"/>
      </w:pP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76CCF">
        <w:rPr>
          <w:rFonts w:asciiTheme="minorHAnsi" w:hAnsiTheme="minorHAnsi" w:cstheme="minorHAnsi"/>
          <w:b/>
          <w:bCs/>
          <w:color w:val="006699"/>
          <w:sz w:val="16"/>
          <w:szCs w:val="16"/>
          <w:bdr w:val="none" w:sz="0" w:space="0" w:color="auto" w:frame="1"/>
          <w:lang w:eastAsia="en-US"/>
        </w:rPr>
        <w:t>&lt;?xml</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version</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"1.0"</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encoding</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"UTF-8"</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xmlns</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"http://www.springframework.org/schema/beans"</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xmlns:xsi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"http://www.w3.org/2001/XMLSchema-instance"</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xmlns:context</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"http://www.springframework.org/schema/context"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xmlns:osgi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"http://www.eclipse.org/gemini/blueprint/schema/blueprint"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xsi:schemaLocation</w:t>
      </w:r>
      <w:proofErr w:type="gramEnd"/>
      <w:r w:rsidRPr="00176CCF">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"modulServiceRef"</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"com.sia.main.service.services.ModulService"</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lastRenderedPageBreak/>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"com.sia.main.data.dao.PenggunaDAO"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&lt;/beans&gt;</w:t>
      </w:r>
      <w:r w:rsidRPr="00176CCF">
        <w:rPr>
          <w:rFonts w:asciiTheme="minorHAnsi" w:hAnsiTheme="minorHAnsi" w:cstheme="minorHAnsi"/>
          <w:color w:val="000000"/>
          <w:sz w:val="16"/>
          <w:szCs w:val="16"/>
          <w:bdr w:val="none" w:sz="0" w:space="0" w:color="auto" w:frame="1"/>
          <w:lang w:eastAsia="en-US"/>
        </w:rPr>
        <w:t>  </w:t>
      </w:r>
    </w:p>
    <w:p w:rsidR="007A095F" w:rsidRPr="00176CCF" w:rsidRDefault="007A095F" w:rsidP="00176CCF">
      <w:pPr>
        <w:tabs>
          <w:tab w:val="num" w:pos="360"/>
        </w:tabs>
        <w:ind w:left="284" w:hanging="284"/>
        <w:rPr>
          <w:rFonts w:asciiTheme="minorHAnsi" w:hAnsiTheme="minorHAnsi" w:cstheme="minorHAnsi"/>
          <w:sz w:val="16"/>
          <w:szCs w:val="16"/>
        </w:rPr>
      </w:pPr>
    </w:p>
    <w:p w:rsidR="00906C93" w:rsidRDefault="00176CCF" w:rsidP="00906C93">
      <w:pPr>
        <w:jc w:val="center"/>
        <w:rPr>
          <w:rFonts w:asciiTheme="minorHAnsi" w:hAnsiTheme="minorHAnsi" w:cstheme="minorHAnsi"/>
          <w:sz w:val="16"/>
          <w:szCs w:val="16"/>
        </w:rPr>
      </w:pPr>
      <w:bookmarkStart w:id="418" w:name="_Ref440515671"/>
      <w:bookmarkStart w:id="419" w:name="_Toc440864208"/>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16</w:t>
      </w:r>
      <w:r w:rsidRPr="00176CCF">
        <w:rPr>
          <w:b/>
          <w:sz w:val="18"/>
        </w:rPr>
        <w:fldChar w:fldCharType="end"/>
      </w:r>
      <w:bookmarkEnd w:id="418"/>
      <w:r w:rsidRPr="00176CCF">
        <w:rPr>
          <w:b/>
          <w:sz w:val="18"/>
        </w:rPr>
        <w:t xml:space="preserve"> </w:t>
      </w:r>
      <w:r>
        <w:rPr>
          <w:b/>
          <w:sz w:val="18"/>
        </w:rPr>
        <w:t xml:space="preserve">berkas </w:t>
      </w:r>
      <w:r w:rsidR="00CA5E19">
        <w:rPr>
          <w:b/>
          <w:sz w:val="18"/>
        </w:rPr>
        <w:t>XML</w:t>
      </w:r>
      <w:r>
        <w:rPr>
          <w:b/>
          <w:sz w:val="18"/>
        </w:rPr>
        <w:t xml:space="preserve"> Blueprint</w:t>
      </w:r>
      <w:bookmarkEnd w:id="419"/>
    </w:p>
    <w:p w:rsidR="00906C93" w:rsidRPr="00871C59" w:rsidRDefault="00906C93" w:rsidP="00906C93">
      <w:pPr>
        <w:jc w:val="center"/>
        <w:rPr>
          <w:rFonts w:asciiTheme="minorHAnsi" w:hAnsiTheme="minorHAnsi" w:cstheme="minorHAnsi"/>
        </w:rPr>
      </w:pPr>
    </w:p>
    <w:p w:rsidR="00D36213" w:rsidRDefault="00D36213" w:rsidP="00D36213">
      <w:pPr>
        <w:pStyle w:val="Heading4"/>
        <w:ind w:left="851"/>
      </w:pPr>
      <w:bookmarkStart w:id="420" w:name="_Toc439260180"/>
      <w:bookmarkStart w:id="421" w:name="_Toc439260342"/>
      <w:bookmarkStart w:id="422" w:name="_Toc513396373"/>
      <w:r>
        <w:t>Antarmuka pengguna</w:t>
      </w:r>
      <w:bookmarkEnd w:id="420"/>
      <w:bookmarkEnd w:id="421"/>
      <w:bookmarkEnd w:id="422"/>
    </w:p>
    <w:p w:rsidR="00091ACF" w:rsidRDefault="00091ACF" w:rsidP="00091ACF"/>
    <w:p w:rsidR="00091ACF" w:rsidRDefault="00091ACF" w:rsidP="00091ACF">
      <w:pPr>
        <w:ind w:firstLine="720"/>
      </w:pPr>
      <w:r>
        <w:t xml:space="preserve">Implementasi antarmuka pengguna dilakukan dengan menggunakan JSP sebagai tipe berkas </w:t>
      </w:r>
      <w:r w:rsidRPr="009E4749">
        <w:rPr>
          <w:i/>
        </w:rPr>
        <w:t>view</w:t>
      </w:r>
      <w:r>
        <w:t xml:space="preserve"> dan pustaka JSTL untuk mengakses </w:t>
      </w:r>
      <w:r w:rsidRPr="009E4749">
        <w:rPr>
          <w:i/>
        </w:rPr>
        <w:t>model</w:t>
      </w:r>
      <w:r>
        <w:t xml:space="preserve"> yang dikirim dari </w:t>
      </w:r>
      <w:r w:rsidRPr="009E4749">
        <w:rPr>
          <w:i/>
        </w:rPr>
        <w:t>controller</w:t>
      </w:r>
      <w:r>
        <w:t>.</w:t>
      </w:r>
    </w:p>
    <w:p w:rsidR="00091ACF" w:rsidRPr="00091ACF" w:rsidRDefault="00091ACF" w:rsidP="00091ACF"/>
    <w:p w:rsidR="00D36213" w:rsidRDefault="00D36213" w:rsidP="00D36213">
      <w:pPr>
        <w:pStyle w:val="Heading5"/>
        <w:spacing w:before="0"/>
      </w:pPr>
      <w:r>
        <w:t>Halaman pengunggahan modul</w:t>
      </w:r>
    </w:p>
    <w:p w:rsidR="00091ACF" w:rsidRDefault="00091ACF" w:rsidP="00091ACF"/>
    <w:p w:rsidR="00091ACF" w:rsidRDefault="00091ACF" w:rsidP="00091ACF">
      <w:pPr>
        <w:ind w:firstLine="720"/>
      </w:pPr>
      <w:r>
        <w:t>Halaman ini merupakan halaman yang digunakan untuk pengunggahan berkas modul. Hasil implementasi halaman ini ditunjukkan pada</w:t>
      </w:r>
      <w:r w:rsidR="009E4749">
        <w:t xml:space="preserve"> </w:t>
      </w:r>
      <w:r w:rsidR="009E4749" w:rsidRPr="009E4749">
        <w:fldChar w:fldCharType="begin"/>
      </w:r>
      <w:r w:rsidR="009E4749" w:rsidRPr="009E4749">
        <w:instrText xml:space="preserve"> REF _Ref437813107 \h </w:instrText>
      </w:r>
      <w:r w:rsidR="009E4749">
        <w:instrText xml:space="preserve"> \* MERGEFORMAT </w:instrText>
      </w:r>
      <w:r w:rsidR="009E4749" w:rsidRPr="009E4749">
        <w:fldChar w:fldCharType="separate"/>
      </w:r>
      <w:r w:rsidR="00EC2FF0" w:rsidRPr="00EC2FF0">
        <w:t>Gambar 4.1</w:t>
      </w:r>
      <w:r w:rsidR="009E4749" w:rsidRPr="009E4749">
        <w:fldChar w:fldCharType="end"/>
      </w:r>
      <w:r>
        <w:t>.</w:t>
      </w:r>
    </w:p>
    <w:p w:rsidR="00091ACF" w:rsidRPr="00091ACF" w:rsidRDefault="00091ACF" w:rsidP="00091ACF"/>
    <w:p w:rsidR="00D36213" w:rsidRDefault="00D36213" w:rsidP="00D36213">
      <w:pPr>
        <w:pStyle w:val="Heading5"/>
        <w:spacing w:before="0"/>
      </w:pPr>
      <w:r>
        <w:t>Halaman penambahan akses menu</w:t>
      </w:r>
    </w:p>
    <w:p w:rsidR="00091ACF" w:rsidRDefault="00091ACF" w:rsidP="00091ACF"/>
    <w:p w:rsidR="00091ACF" w:rsidRDefault="003412CC" w:rsidP="003412CC">
      <w:pPr>
        <w:ind w:firstLine="720"/>
      </w:pPr>
      <w:r>
        <w:t xml:space="preserve">Halaman ini merupakan halaman untuk memetakan hak akses dengan menu-menu yang ada pada modul yang sedang dipasang. Halaman ini merupakan halaman lanjutan dari halaman pengunggahan berkas modul. Kedua halaman tersebut dibuat menjadi suatu </w:t>
      </w:r>
      <w:r w:rsidRPr="009E4749">
        <w:rPr>
          <w:i/>
        </w:rPr>
        <w:t>wizard</w:t>
      </w:r>
      <w:r>
        <w:t>. Hasil implementasi halaman ini ditunjukkan pada</w:t>
      </w:r>
      <w:r w:rsidR="009E4749">
        <w:t xml:space="preserve"> </w:t>
      </w:r>
      <w:r w:rsidR="009E4749" w:rsidRPr="009E4749">
        <w:fldChar w:fldCharType="begin"/>
      </w:r>
      <w:r w:rsidR="009E4749" w:rsidRPr="009E4749">
        <w:instrText xml:space="preserve"> REF _Ref437813115 \h </w:instrText>
      </w:r>
      <w:r w:rsidR="009E4749">
        <w:instrText xml:space="preserve"> \* MERGEFORMAT </w:instrText>
      </w:r>
      <w:r w:rsidR="009E4749" w:rsidRPr="009E4749">
        <w:fldChar w:fldCharType="separate"/>
      </w:r>
      <w:r w:rsidR="00EC2FF0" w:rsidRPr="00EC2FF0">
        <w:t>Gambar 4.2</w:t>
      </w:r>
      <w:r w:rsidR="009E4749" w:rsidRPr="009E4749">
        <w:fldChar w:fldCharType="end"/>
      </w:r>
      <w:r>
        <w:t>.</w:t>
      </w:r>
    </w:p>
    <w:p w:rsidR="00091ACF" w:rsidRPr="00091ACF" w:rsidRDefault="00091ACF" w:rsidP="00091ACF"/>
    <w:p w:rsidR="00D36213" w:rsidRDefault="00D36213" w:rsidP="00D36213">
      <w:pPr>
        <w:pStyle w:val="Heading5"/>
        <w:spacing w:before="0"/>
      </w:pPr>
      <w:r>
        <w:t>Halaman daftar modul</w:t>
      </w:r>
    </w:p>
    <w:p w:rsidR="003412CC" w:rsidRDefault="003412CC" w:rsidP="003412CC"/>
    <w:p w:rsidR="00906C93" w:rsidRDefault="003D47F8" w:rsidP="00871C59">
      <w:pPr>
        <w:ind w:firstLine="720"/>
      </w:pPr>
      <w:r>
        <w:t xml:space="preserve">Halaman ini merupakan halaman yang menampilkan daftar modul yang terpasang pada Sistem Informasi Akademik. Pada halaman ini terdapat tombol yang mengarahkan pengguna ke halaman pengunggahan modul. Tiap baris pada daftar modul, terdapat tombol untuk menghapus modul dan tombol untuk mengakses halaman penambahan akses menu modul yang dipilih </w:t>
      </w:r>
      <w:r>
        <w:lastRenderedPageBreak/>
        <w:t>dari daftar modul. Hasil implementasi halaman ini ditunjukkan pada</w:t>
      </w:r>
      <w:r w:rsidR="009E4749">
        <w:t xml:space="preserve"> </w:t>
      </w:r>
      <w:r w:rsidR="009E4749" w:rsidRPr="009E4749">
        <w:fldChar w:fldCharType="begin"/>
      </w:r>
      <w:r w:rsidR="009E4749" w:rsidRPr="009E4749">
        <w:instrText xml:space="preserve"> REF _Ref437813126 \h </w:instrText>
      </w:r>
      <w:r w:rsidR="009E4749">
        <w:instrText xml:space="preserve"> \* MERGEFORMAT </w:instrText>
      </w:r>
      <w:r w:rsidR="009E4749" w:rsidRPr="009E4749">
        <w:fldChar w:fldCharType="separate"/>
      </w:r>
      <w:r w:rsidR="00EC2FF0" w:rsidRPr="00EC2FF0">
        <w:t>Gambar 4.3</w:t>
      </w:r>
      <w:r w:rsidR="009E4749" w:rsidRPr="009E4749">
        <w:fldChar w:fldCharType="end"/>
      </w:r>
      <w:r>
        <w:t>.</w:t>
      </w:r>
    </w:p>
    <w:p w:rsidR="00871C59" w:rsidRPr="003412CC" w:rsidRDefault="00871C59" w:rsidP="00871C59">
      <w:pPr>
        <w:ind w:firstLine="720"/>
      </w:pPr>
    </w:p>
    <w:p w:rsidR="00D36213" w:rsidRDefault="00D36213" w:rsidP="00D36213">
      <w:pPr>
        <w:pStyle w:val="Heading5"/>
        <w:spacing w:before="0"/>
      </w:pPr>
      <w:r>
        <w:t>Halaman daftar pengguna</w:t>
      </w:r>
    </w:p>
    <w:p w:rsidR="003D47F8" w:rsidRDefault="003D47F8" w:rsidP="003D47F8"/>
    <w:p w:rsidR="003D47F8" w:rsidRDefault="003D47F8" w:rsidP="003D47F8">
      <w:pPr>
        <w:ind w:firstLine="720"/>
      </w:pPr>
      <w:r>
        <w:t xml:space="preserve">Halaman ini menampilkan daftar pengguna yang masih aktif pada Sistem Informasi Akademik. Pada halaman ini terdapat beberapa komponen yaitu tombol untuk mengakses penambahan pengguna, tombol untuk menghapus pengguna satu per satu ataupun banyak pengguna, penanda pengguna untuk fitur penghapusan banyak pengguna, </w:t>
      </w:r>
      <w:r w:rsidR="00852043" w:rsidRPr="009E4749">
        <w:rPr>
          <w:i/>
        </w:rPr>
        <w:t>filter</w:t>
      </w:r>
      <w:r w:rsidR="00852043">
        <w:t xml:space="preserve"> pengguna berdasarkan satuan manajemen dan tipe pengguna, Kotak teks untuk mencari pengguna, dan tabel daftar pengguna. Implementasi ini dibantu dengan pustaka jQuery datatable. Hasil implementasi halaman ini ditunjukkan pada</w:t>
      </w:r>
      <w:r w:rsidR="009E4749">
        <w:t xml:space="preserve"> </w:t>
      </w:r>
      <w:r w:rsidR="009E4749" w:rsidRPr="009E4749">
        <w:fldChar w:fldCharType="begin"/>
      </w:r>
      <w:r w:rsidR="009E4749" w:rsidRPr="009E4749">
        <w:instrText xml:space="preserve"> REF _Ref437813140 \h </w:instrText>
      </w:r>
      <w:r w:rsidR="009E4749">
        <w:instrText xml:space="preserve"> \* MERGEFORMAT </w:instrText>
      </w:r>
      <w:r w:rsidR="009E4749" w:rsidRPr="009E4749">
        <w:fldChar w:fldCharType="separate"/>
      </w:r>
      <w:r w:rsidR="00EC2FF0" w:rsidRPr="00EC2FF0">
        <w:t>Gambar 4.4</w:t>
      </w:r>
      <w:r w:rsidR="009E4749" w:rsidRPr="009E4749">
        <w:fldChar w:fldCharType="end"/>
      </w:r>
      <w:r w:rsidR="00852043">
        <w:t>.</w:t>
      </w:r>
    </w:p>
    <w:p w:rsidR="003D47F8" w:rsidRPr="003D47F8" w:rsidRDefault="003D47F8" w:rsidP="003D47F8"/>
    <w:p w:rsidR="00D36213" w:rsidRDefault="00D36213" w:rsidP="00D36213">
      <w:pPr>
        <w:pStyle w:val="Heading5"/>
        <w:spacing w:before="0"/>
      </w:pPr>
      <w:r>
        <w:t>Halaman penambahan pengguna</w:t>
      </w:r>
    </w:p>
    <w:p w:rsidR="00852043" w:rsidRDefault="00852043" w:rsidP="00852043"/>
    <w:p w:rsidR="00852043" w:rsidRDefault="00852043" w:rsidP="00852043">
      <w:pPr>
        <w:ind w:firstLine="720"/>
      </w:pPr>
      <w:r>
        <w:t>Halaman penambahan pengguna dibagi menjadi dua yaitu penambahan secara manual ataupun dengan berkas CSV. Hasil implementasi halaman ini ditunjukkan pada</w:t>
      </w:r>
      <w:r w:rsidR="009E4749">
        <w:t xml:space="preserve"> </w:t>
      </w:r>
      <w:r w:rsidR="009E4749" w:rsidRPr="009E4749">
        <w:fldChar w:fldCharType="begin"/>
      </w:r>
      <w:r w:rsidR="009E4749" w:rsidRPr="009E4749">
        <w:instrText xml:space="preserve"> REF _Ref437813151 \h </w:instrText>
      </w:r>
      <w:r w:rsidR="009E4749">
        <w:instrText xml:space="preserve"> \* MERGEFORMAT </w:instrText>
      </w:r>
      <w:r w:rsidR="009E4749" w:rsidRPr="009E4749">
        <w:fldChar w:fldCharType="separate"/>
      </w:r>
      <w:r w:rsidR="00EC2FF0" w:rsidRPr="00EC2FF0">
        <w:t>Gambar 4.5</w:t>
      </w:r>
      <w:r w:rsidR="009E4749" w:rsidRPr="009E4749">
        <w:fldChar w:fldCharType="end"/>
      </w:r>
      <w:r>
        <w:t xml:space="preserve"> dan</w:t>
      </w:r>
      <w:r w:rsidR="009E4749">
        <w:t xml:space="preserve"> </w:t>
      </w:r>
      <w:r w:rsidR="009E4749" w:rsidRPr="009E4749">
        <w:fldChar w:fldCharType="begin"/>
      </w:r>
      <w:r w:rsidR="009E4749" w:rsidRPr="009E4749">
        <w:instrText xml:space="preserve"> REF _Ref437813159 \h </w:instrText>
      </w:r>
      <w:r w:rsidR="009E4749">
        <w:instrText xml:space="preserve"> \* MERGEFORMAT </w:instrText>
      </w:r>
      <w:r w:rsidR="009E4749" w:rsidRPr="009E4749">
        <w:fldChar w:fldCharType="separate"/>
      </w:r>
      <w:r w:rsidR="00EC2FF0" w:rsidRPr="00EC2FF0">
        <w:t>Gambar 4.6</w:t>
      </w:r>
      <w:r w:rsidR="009E4749" w:rsidRPr="009E4749">
        <w:fldChar w:fldCharType="end"/>
      </w:r>
      <w:r>
        <w:t>.</w:t>
      </w:r>
    </w:p>
    <w:p w:rsidR="00852043" w:rsidRPr="00852043" w:rsidRDefault="00852043" w:rsidP="00852043"/>
    <w:p w:rsidR="00852043" w:rsidRDefault="00D36213" w:rsidP="00852043">
      <w:pPr>
        <w:pStyle w:val="Heading5"/>
        <w:spacing w:before="0"/>
      </w:pPr>
      <w:r>
        <w:t>Halaman pe</w:t>
      </w:r>
      <w:r w:rsidR="008C69E8">
        <w:t>nyuntingan informasi</w:t>
      </w:r>
      <w:r>
        <w:t xml:space="preserve"> pengguna</w:t>
      </w:r>
    </w:p>
    <w:p w:rsidR="00852043" w:rsidRDefault="00852043" w:rsidP="00852043"/>
    <w:p w:rsidR="00852043" w:rsidRPr="00852043" w:rsidRDefault="00852043" w:rsidP="00A529D0">
      <w:pPr>
        <w:ind w:firstLine="720"/>
      </w:pPr>
      <w:r>
        <w:t xml:space="preserve">Halaman ini sebenarnya diimplementasi bukan sebagai halaman sendiri melainkan dalam bentuk </w:t>
      </w:r>
      <w:r w:rsidRPr="00852043">
        <w:rPr>
          <w:i/>
        </w:rPr>
        <w:t>modal</w:t>
      </w:r>
      <w:r>
        <w:t>.</w:t>
      </w:r>
      <w:r w:rsidR="00A529D0">
        <w:t xml:space="preserve"> Hasil implementasi halaman ini ditunjukkan pada</w:t>
      </w:r>
      <w:r w:rsidR="009E4749">
        <w:t xml:space="preserve"> </w:t>
      </w:r>
      <w:r w:rsidR="009E4749" w:rsidRPr="009E4749">
        <w:fldChar w:fldCharType="begin"/>
      </w:r>
      <w:r w:rsidR="009E4749" w:rsidRPr="009E4749">
        <w:instrText xml:space="preserve"> REF _Ref437813169 \h </w:instrText>
      </w:r>
      <w:r w:rsidR="009E4749">
        <w:instrText xml:space="preserve"> \* MERGEFORMAT </w:instrText>
      </w:r>
      <w:r w:rsidR="009E4749" w:rsidRPr="009E4749">
        <w:fldChar w:fldCharType="separate"/>
      </w:r>
      <w:r w:rsidR="00EC2FF0" w:rsidRPr="00EC2FF0">
        <w:t>Gambar 4.7</w:t>
      </w:r>
      <w:r w:rsidR="009E4749" w:rsidRPr="009E4749">
        <w:fldChar w:fldCharType="end"/>
      </w:r>
      <w:r w:rsidR="00A529D0">
        <w:t>.</w:t>
      </w:r>
    </w:p>
    <w:p w:rsidR="00852043" w:rsidRPr="00852043" w:rsidRDefault="00852043" w:rsidP="00852043"/>
    <w:p w:rsidR="00D36213" w:rsidRDefault="00D36213" w:rsidP="00D36213">
      <w:pPr>
        <w:pStyle w:val="Heading5"/>
        <w:spacing w:before="0"/>
      </w:pPr>
      <w:r>
        <w:t>Halaman pengelolaan hak akses penggu</w:t>
      </w:r>
      <w:r w:rsidR="00A529D0">
        <w:t>na</w:t>
      </w:r>
    </w:p>
    <w:p w:rsidR="00A529D0" w:rsidRDefault="00A529D0" w:rsidP="00A529D0"/>
    <w:p w:rsidR="00A529D0" w:rsidRDefault="00A529D0" w:rsidP="00A529D0">
      <w:pPr>
        <w:ind w:firstLine="720"/>
      </w:pPr>
      <w:r>
        <w:t xml:space="preserve">Halaman ini digunakan untuk melihat, menambah, dan menghapus hak akses yang dimiliki seorang pengguna. Halaman ini diakses melalui halaman daftar pengguna pada tiap baris dari </w:t>
      </w:r>
      <w:r>
        <w:lastRenderedPageBreak/>
        <w:t>tabel pengguna. Hasil implementasi halaman ini ditunjukkan pada</w:t>
      </w:r>
      <w:r w:rsidR="009E4749">
        <w:t xml:space="preserve"> </w:t>
      </w:r>
      <w:r w:rsidR="009E4749" w:rsidRPr="009E4749">
        <w:fldChar w:fldCharType="begin"/>
      </w:r>
      <w:r w:rsidR="009E4749" w:rsidRPr="009E4749">
        <w:instrText xml:space="preserve"> REF _Ref437813196 \h </w:instrText>
      </w:r>
      <w:r w:rsidR="009E4749">
        <w:instrText xml:space="preserve"> \* MERGEFORMAT </w:instrText>
      </w:r>
      <w:r w:rsidR="009E4749" w:rsidRPr="009E4749">
        <w:fldChar w:fldCharType="separate"/>
      </w:r>
      <w:r w:rsidR="00EC2FF0" w:rsidRPr="00EC2FF0">
        <w:t>Gambar 4.8</w:t>
      </w:r>
      <w:r w:rsidR="009E4749" w:rsidRPr="009E4749">
        <w:fldChar w:fldCharType="end"/>
      </w:r>
      <w:r>
        <w:t>.</w:t>
      </w:r>
    </w:p>
    <w:p w:rsidR="00A529D0" w:rsidRPr="00A529D0" w:rsidRDefault="00A529D0" w:rsidP="00A529D0"/>
    <w:p w:rsidR="00D36213" w:rsidRDefault="00D36213" w:rsidP="00D36213">
      <w:pPr>
        <w:pStyle w:val="Heading5"/>
        <w:spacing w:before="0"/>
      </w:pPr>
      <w:r>
        <w:t>Halaman daftar peran</w:t>
      </w:r>
    </w:p>
    <w:p w:rsidR="00A529D0" w:rsidRDefault="00A529D0" w:rsidP="00A529D0"/>
    <w:p w:rsidR="00A529D0" w:rsidRDefault="00A529D0" w:rsidP="00A529D0">
      <w:pPr>
        <w:ind w:firstLine="720"/>
      </w:pPr>
      <w:r>
        <w:t>Halaman ini berisi tabel daftar peran pada sistem. Tiap baris pada tabel terdapat informasi peran dan tombol untuk menghapus peran dan menyunting informasi peran. Hasil implementasi halaman ini ditunjukkan pada</w:t>
      </w:r>
      <w:r w:rsidR="009E4749">
        <w:t xml:space="preserve"> </w:t>
      </w:r>
      <w:r w:rsidR="009E4749" w:rsidRPr="009E4749">
        <w:fldChar w:fldCharType="begin"/>
      </w:r>
      <w:r w:rsidR="009E4749" w:rsidRPr="009E4749">
        <w:instrText xml:space="preserve"> REF _Ref437813210 \h </w:instrText>
      </w:r>
      <w:r w:rsidR="009E4749">
        <w:instrText xml:space="preserve"> \* MERGEFORMAT </w:instrText>
      </w:r>
      <w:r w:rsidR="009E4749" w:rsidRPr="009E4749">
        <w:fldChar w:fldCharType="separate"/>
      </w:r>
      <w:r w:rsidR="00EC2FF0" w:rsidRPr="00EC2FF0">
        <w:t>Gambar 4.10</w:t>
      </w:r>
      <w:r w:rsidR="009E4749" w:rsidRPr="009E4749">
        <w:fldChar w:fldCharType="end"/>
      </w:r>
      <w:r>
        <w:t>.</w:t>
      </w:r>
    </w:p>
    <w:p w:rsidR="00A529D0" w:rsidRPr="00A529D0" w:rsidRDefault="00A529D0" w:rsidP="00A529D0"/>
    <w:p w:rsidR="00D36213" w:rsidRDefault="00D36213" w:rsidP="00D36213">
      <w:pPr>
        <w:pStyle w:val="Heading5"/>
        <w:spacing w:before="0"/>
      </w:pPr>
      <w:r>
        <w:t>Halaman penambahan peran</w:t>
      </w:r>
    </w:p>
    <w:p w:rsidR="00D36213" w:rsidRDefault="00D36213" w:rsidP="00D36213"/>
    <w:p w:rsidR="00D36213" w:rsidRDefault="00A529D0" w:rsidP="001E0092">
      <w:pPr>
        <w:ind w:firstLine="720"/>
      </w:pPr>
      <w:r>
        <w:t xml:space="preserve">Halaman </w:t>
      </w:r>
      <w:r w:rsidR="00E46C07">
        <w:t xml:space="preserve">ini berbentuk </w:t>
      </w:r>
      <w:r w:rsidR="00E46C07" w:rsidRPr="009E4749">
        <w:rPr>
          <w:i/>
        </w:rPr>
        <w:t>modal</w:t>
      </w:r>
      <w:r w:rsidR="00E46C07">
        <w:t xml:space="preserve"> yang berfungsi untuk menambah peran pada sistem. Hasil implementasi halaman ini ditunjukkan pada</w:t>
      </w:r>
      <w:r w:rsidR="009E4749">
        <w:t xml:space="preserve"> </w:t>
      </w:r>
      <w:r w:rsidR="009E4749" w:rsidRPr="009E4749">
        <w:fldChar w:fldCharType="begin"/>
      </w:r>
      <w:r w:rsidR="009E4749" w:rsidRPr="009E4749">
        <w:instrText xml:space="preserve"> REF _Ref437813218 \h </w:instrText>
      </w:r>
      <w:r w:rsidR="009E4749">
        <w:instrText xml:space="preserve"> \* MERGEFORMAT </w:instrText>
      </w:r>
      <w:r w:rsidR="009E4749" w:rsidRPr="009E4749">
        <w:fldChar w:fldCharType="separate"/>
      </w:r>
      <w:r w:rsidR="00EC2FF0" w:rsidRPr="00EC2FF0">
        <w:t>Gambar 4.9</w:t>
      </w:r>
      <w:r w:rsidR="009E4749" w:rsidRPr="009E4749">
        <w:fldChar w:fldCharType="end"/>
      </w:r>
      <w:r w:rsidR="00E46C07">
        <w:t>.</w:t>
      </w:r>
    </w:p>
    <w:p w:rsidR="00D36213" w:rsidRDefault="00906C93" w:rsidP="00D36213">
      <w:r>
        <w:rPr>
          <w:noProof/>
          <w:lang w:eastAsia="en-US"/>
        </w:rPr>
        <w:drawing>
          <wp:anchor distT="0" distB="0" distL="114300" distR="114300" simplePos="0" relativeHeight="251356160" behindDoc="0" locked="0" layoutInCell="1" allowOverlap="1" wp14:anchorId="13B39D26" wp14:editId="6CA06F07">
            <wp:simplePos x="0" y="0"/>
            <wp:positionH relativeFrom="margin">
              <wp:posOffset>372745</wp:posOffset>
            </wp:positionH>
            <wp:positionV relativeFrom="paragraph">
              <wp:posOffset>80645</wp:posOffset>
            </wp:positionV>
            <wp:extent cx="2962800" cy="1044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170">
                      <a:extLst>
                        <a:ext uri="{28A0092B-C50C-407E-A947-70E740481C1C}">
                          <a14:useLocalDpi xmlns:a14="http://schemas.microsoft.com/office/drawing/2010/main" val="0"/>
                        </a:ext>
                      </a:extLst>
                    </a:blip>
                    <a:stretch>
                      <a:fillRect/>
                    </a:stretch>
                  </pic:blipFill>
                  <pic:spPr>
                    <a:xfrm>
                      <a:off x="0" y="0"/>
                      <a:ext cx="2962800" cy="104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00736" behindDoc="0" locked="0" layoutInCell="1" allowOverlap="1">
                <wp:simplePos x="0" y="0"/>
                <wp:positionH relativeFrom="column">
                  <wp:posOffset>-121285</wp:posOffset>
                </wp:positionH>
                <wp:positionV relativeFrom="paragraph">
                  <wp:posOffset>195580</wp:posOffset>
                </wp:positionV>
                <wp:extent cx="3950335" cy="276860"/>
                <wp:effectExtent l="2540" t="0" r="0" b="3810"/>
                <wp:wrapNone/>
                <wp:docPr id="45079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6C30A4" w:rsidRDefault="0019690D" w:rsidP="005242B9">
                            <w:pPr>
                              <w:pStyle w:val="Caption"/>
                              <w:rPr>
                                <w:noProof/>
                                <w:sz w:val="18"/>
                              </w:rPr>
                            </w:pPr>
                            <w:bookmarkStart w:id="423" w:name="_Ref437813107"/>
                            <w:bookmarkStart w:id="424"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23"/>
                            <w:r>
                              <w:rPr>
                                <w:noProof/>
                                <w:sz w:val="18"/>
                              </w:rPr>
                              <w:t xml:space="preserve"> Halaman penambahan modul</w:t>
                            </w:r>
                            <w:bookmarkEnd w:id="424"/>
                          </w:p>
                          <w:p w:rsidR="0019690D" w:rsidRDefault="0019690D" w:rsidP="005242B9">
                            <w:pPr>
                              <w:pStyle w:val="Caption"/>
                              <w:rPr>
                                <w:noProof/>
                                <w:sz w:val="18"/>
                              </w:rPr>
                            </w:pPr>
                            <w:r>
                              <w:rPr>
                                <w:noProof/>
                                <w:sz w:val="18"/>
                              </w:rPr>
                              <w:t xml:space="preserve"> </w:t>
                            </w:r>
                          </w:p>
                          <w:p w:rsidR="0019690D" w:rsidRPr="00780CEE" w:rsidRDefault="0019690D" w:rsidP="005242B9"/>
                          <w:p w:rsidR="0019690D" w:rsidRPr="00CA1C5E" w:rsidRDefault="0019690D" w:rsidP="005242B9"/>
                          <w:p w:rsidR="0019690D" w:rsidRPr="00956456" w:rsidRDefault="0019690D" w:rsidP="005242B9">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064" type="#_x0000_t202" style="position:absolute;left:0;text-align:left;margin-left:-9.55pt;margin-top:15.4pt;width:311.05pt;height:21.8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dPUwQIAAMg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" filled="f" stroked="f">
                <v:textbox>
                  <w:txbxContent>
                    <w:p w:rsidR="0019690D" w:rsidRPr="006C30A4" w:rsidRDefault="0019690D" w:rsidP="005242B9">
                      <w:pPr>
                        <w:pStyle w:val="Caption"/>
                        <w:rPr>
                          <w:noProof/>
                          <w:sz w:val="18"/>
                        </w:rPr>
                      </w:pPr>
                      <w:bookmarkStart w:id="425" w:name="_Ref437813107"/>
                      <w:bookmarkStart w:id="426"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25"/>
                      <w:r>
                        <w:rPr>
                          <w:noProof/>
                          <w:sz w:val="18"/>
                        </w:rPr>
                        <w:t xml:space="preserve"> Halaman penambahan modul</w:t>
                      </w:r>
                      <w:bookmarkEnd w:id="426"/>
                    </w:p>
                    <w:p w:rsidR="0019690D" w:rsidRDefault="0019690D" w:rsidP="005242B9">
                      <w:pPr>
                        <w:pStyle w:val="Caption"/>
                        <w:rPr>
                          <w:noProof/>
                          <w:sz w:val="18"/>
                        </w:rPr>
                      </w:pPr>
                      <w:r>
                        <w:rPr>
                          <w:noProof/>
                          <w:sz w:val="18"/>
                        </w:rPr>
                        <w:t xml:space="preserve"> </w:t>
                      </w:r>
                    </w:p>
                    <w:p w:rsidR="0019690D" w:rsidRPr="00780CEE" w:rsidRDefault="0019690D" w:rsidP="005242B9"/>
                    <w:p w:rsidR="0019690D" w:rsidRPr="00CA1C5E" w:rsidRDefault="0019690D" w:rsidP="005242B9"/>
                    <w:p w:rsidR="0019690D" w:rsidRPr="00956456" w:rsidRDefault="0019690D" w:rsidP="005242B9">
                      <w:pPr>
                        <w:rPr>
                          <w:sz w:val="18"/>
                          <w:szCs w:val="18"/>
                        </w:rPr>
                      </w:pPr>
                    </w:p>
                  </w:txbxContent>
                </v:textbox>
              </v:shape>
            </w:pict>
          </mc:Fallback>
        </mc:AlternateContent>
      </w:r>
    </w:p>
    <w:p w:rsidR="005242B9" w:rsidRDefault="005242B9" w:rsidP="00D36213"/>
    <w:p w:rsidR="005242B9" w:rsidRDefault="00A0666C" w:rsidP="00D36213">
      <w:r>
        <w:rPr>
          <w:noProof/>
          <w:lang w:eastAsia="en-US"/>
        </w:rPr>
        <w:drawing>
          <wp:anchor distT="0" distB="0" distL="114300" distR="114300" simplePos="0" relativeHeight="251370496" behindDoc="0" locked="0" layoutInCell="1" allowOverlap="1" wp14:anchorId="48E9120A" wp14:editId="3065E8A5">
            <wp:simplePos x="0" y="0"/>
            <wp:positionH relativeFrom="margin">
              <wp:posOffset>-134620</wp:posOffset>
            </wp:positionH>
            <wp:positionV relativeFrom="paragraph">
              <wp:posOffset>167005</wp:posOffset>
            </wp:positionV>
            <wp:extent cx="4053205" cy="15906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3.PN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4053205" cy="1590675"/>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01760" behindDoc="0" locked="0" layoutInCell="1" allowOverlap="1">
                <wp:simplePos x="0" y="0"/>
                <wp:positionH relativeFrom="column">
                  <wp:align>center</wp:align>
                </wp:positionH>
                <wp:positionV relativeFrom="paragraph">
                  <wp:posOffset>191135</wp:posOffset>
                </wp:positionV>
                <wp:extent cx="3950335" cy="276860"/>
                <wp:effectExtent l="0" t="635" r="2540" b="0"/>
                <wp:wrapNone/>
                <wp:docPr id="45079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6C30A4" w:rsidRDefault="0019690D" w:rsidP="008C69E8">
                            <w:pPr>
                              <w:pStyle w:val="Caption"/>
                              <w:rPr>
                                <w:noProof/>
                                <w:sz w:val="18"/>
                              </w:rPr>
                            </w:pPr>
                            <w:bookmarkStart w:id="427" w:name="_Ref437813115"/>
                            <w:bookmarkStart w:id="428"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27"/>
                            <w:r>
                              <w:rPr>
                                <w:noProof/>
                                <w:sz w:val="18"/>
                              </w:rPr>
                              <w:t xml:space="preserve"> Halaman penambahan akses menu</w:t>
                            </w:r>
                            <w:bookmarkEnd w:id="428"/>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065" type="#_x0000_t202" style="position:absolute;left:0;text-align:left;margin-left:0;margin-top:15.05pt;width:311.05pt;height:21.8pt;z-index:2517017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SwQIAAMg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" filled="f" stroked="f">
                <v:textbox>
                  <w:txbxContent>
                    <w:p w:rsidR="0019690D" w:rsidRPr="006C30A4" w:rsidRDefault="0019690D" w:rsidP="008C69E8">
                      <w:pPr>
                        <w:pStyle w:val="Caption"/>
                        <w:rPr>
                          <w:noProof/>
                          <w:sz w:val="18"/>
                        </w:rPr>
                      </w:pPr>
                      <w:bookmarkStart w:id="429" w:name="_Ref437813115"/>
                      <w:bookmarkStart w:id="430"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29"/>
                      <w:r>
                        <w:rPr>
                          <w:noProof/>
                          <w:sz w:val="18"/>
                        </w:rPr>
                        <w:t xml:space="preserve"> Halaman penambahan akses menu</w:t>
                      </w:r>
                      <w:bookmarkEnd w:id="430"/>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v:textbox>
              </v:shape>
            </w:pict>
          </mc:Fallback>
        </mc:AlternateContent>
      </w:r>
    </w:p>
    <w:p w:rsidR="005242B9" w:rsidRDefault="005242B9" w:rsidP="00D36213"/>
    <w:p w:rsidR="00A0666C" w:rsidRDefault="00A0666C"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57536" behindDoc="0" locked="0" layoutInCell="1" allowOverlap="1" wp14:anchorId="31CAC509" wp14:editId="4AF5B92B">
            <wp:simplePos x="0" y="0"/>
            <wp:positionH relativeFrom="margin">
              <wp:align>center</wp:align>
            </wp:positionH>
            <wp:positionV relativeFrom="paragraph">
              <wp:posOffset>50165</wp:posOffset>
            </wp:positionV>
            <wp:extent cx="3708000" cy="1825200"/>
            <wp:effectExtent l="0" t="0" r="0" b="0"/>
            <wp:wrapNone/>
            <wp:docPr id="450752" name="Picture 45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2" name="Capture2.PNG"/>
                    <pic:cNvPicPr/>
                  </pic:nvPicPr>
                  <pic:blipFill>
                    <a:blip r:embed="rId172">
                      <a:extLst>
                        <a:ext uri="{28A0092B-C50C-407E-A947-70E740481C1C}">
                          <a14:useLocalDpi xmlns:a14="http://schemas.microsoft.com/office/drawing/2010/main" val="0"/>
                        </a:ext>
                      </a:extLst>
                    </a:blip>
                    <a:stretch>
                      <a:fillRect/>
                    </a:stretch>
                  </pic:blipFill>
                  <pic:spPr>
                    <a:xfrm>
                      <a:off x="0" y="0"/>
                      <a:ext cx="3708000" cy="18252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02784" behindDoc="0" locked="0" layoutInCell="1" allowOverlap="1">
                <wp:simplePos x="0" y="0"/>
                <wp:positionH relativeFrom="column">
                  <wp:align>center</wp:align>
                </wp:positionH>
                <wp:positionV relativeFrom="paragraph">
                  <wp:posOffset>124460</wp:posOffset>
                </wp:positionV>
                <wp:extent cx="3950335" cy="276860"/>
                <wp:effectExtent l="0" t="635" r="2540" b="0"/>
                <wp:wrapNone/>
                <wp:docPr id="45078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6C30A4" w:rsidRDefault="0019690D" w:rsidP="008C69E8">
                            <w:pPr>
                              <w:pStyle w:val="Caption"/>
                              <w:rPr>
                                <w:noProof/>
                                <w:sz w:val="18"/>
                              </w:rPr>
                            </w:pPr>
                            <w:bookmarkStart w:id="431" w:name="_Ref437813126"/>
                            <w:bookmarkStart w:id="432"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431"/>
                            <w:r>
                              <w:rPr>
                                <w:noProof/>
                                <w:sz w:val="18"/>
                              </w:rPr>
                              <w:t xml:space="preserve"> Halaman daftar modul</w:t>
                            </w:r>
                            <w:bookmarkEnd w:id="432"/>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066" type="#_x0000_t202" style="position:absolute;left:0;text-align:left;margin-left:0;margin-top:9.8pt;width:311.05pt;height:21.8pt;z-index:251702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" filled="f" stroked="f">
                <v:textbox>
                  <w:txbxContent>
                    <w:p w:rsidR="0019690D" w:rsidRPr="006C30A4" w:rsidRDefault="0019690D" w:rsidP="008C69E8">
                      <w:pPr>
                        <w:pStyle w:val="Caption"/>
                        <w:rPr>
                          <w:noProof/>
                          <w:sz w:val="18"/>
                        </w:rPr>
                      </w:pPr>
                      <w:bookmarkStart w:id="433" w:name="_Ref437813126"/>
                      <w:bookmarkStart w:id="434"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433"/>
                      <w:r>
                        <w:rPr>
                          <w:noProof/>
                          <w:sz w:val="18"/>
                        </w:rPr>
                        <w:t xml:space="preserve"> Halaman daftar modul</w:t>
                      </w:r>
                      <w:bookmarkEnd w:id="434"/>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377664" behindDoc="0" locked="0" layoutInCell="1" allowOverlap="1" wp14:anchorId="4FCD8ABA" wp14:editId="1B4FCED3">
            <wp:simplePos x="0" y="0"/>
            <wp:positionH relativeFrom="margin">
              <wp:align>center</wp:align>
            </wp:positionH>
            <wp:positionV relativeFrom="paragraph">
              <wp:posOffset>110490</wp:posOffset>
            </wp:positionV>
            <wp:extent cx="3708000" cy="1803600"/>
            <wp:effectExtent l="0" t="0" r="0" b="0"/>
            <wp:wrapNone/>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6" name="Capture4.PN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3708000" cy="1803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03808" behindDoc="0" locked="0" layoutInCell="1" allowOverlap="1">
                <wp:simplePos x="0" y="0"/>
                <wp:positionH relativeFrom="column">
                  <wp:align>center</wp:align>
                </wp:positionH>
                <wp:positionV relativeFrom="paragraph">
                  <wp:posOffset>106680</wp:posOffset>
                </wp:positionV>
                <wp:extent cx="3950335" cy="276860"/>
                <wp:effectExtent l="0" t="1905" r="2540" b="0"/>
                <wp:wrapNone/>
                <wp:docPr id="45078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6C30A4" w:rsidRDefault="0019690D" w:rsidP="008C69E8">
                            <w:pPr>
                              <w:pStyle w:val="Caption"/>
                              <w:rPr>
                                <w:noProof/>
                                <w:sz w:val="18"/>
                              </w:rPr>
                            </w:pPr>
                            <w:bookmarkStart w:id="435" w:name="_Ref437813140"/>
                            <w:bookmarkStart w:id="436"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35"/>
                            <w:r>
                              <w:rPr>
                                <w:noProof/>
                                <w:sz w:val="18"/>
                              </w:rPr>
                              <w:t xml:space="preserve"> Halaman daftar pengguna</w:t>
                            </w:r>
                            <w:bookmarkEnd w:id="436"/>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067" type="#_x0000_t202" style="position:absolute;left:0;text-align:left;margin-left:0;margin-top:8.4pt;width:311.05pt;height:21.8pt;z-index:2517038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ZZ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" filled="f" stroked="f">
                <v:textbox>
                  <w:txbxContent>
                    <w:p w:rsidR="0019690D" w:rsidRPr="006C30A4" w:rsidRDefault="0019690D" w:rsidP="008C69E8">
                      <w:pPr>
                        <w:pStyle w:val="Caption"/>
                        <w:rPr>
                          <w:noProof/>
                          <w:sz w:val="18"/>
                        </w:rPr>
                      </w:pPr>
                      <w:bookmarkStart w:id="437" w:name="_Ref437813140"/>
                      <w:bookmarkStart w:id="438"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37"/>
                      <w:r>
                        <w:rPr>
                          <w:noProof/>
                          <w:sz w:val="18"/>
                        </w:rPr>
                        <w:t xml:space="preserve"> Halaman daftar pengguna</w:t>
                      </w:r>
                      <w:bookmarkEnd w:id="438"/>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lastRenderedPageBreak/>
        <w:drawing>
          <wp:anchor distT="0" distB="0" distL="114300" distR="114300" simplePos="0" relativeHeight="251481088" behindDoc="0" locked="0" layoutInCell="1" allowOverlap="1" wp14:anchorId="5FBE328B" wp14:editId="1EA5D9B0">
            <wp:simplePos x="0" y="0"/>
            <wp:positionH relativeFrom="margin">
              <wp:align>center</wp:align>
            </wp:positionH>
            <wp:positionV relativeFrom="paragraph">
              <wp:posOffset>4445</wp:posOffset>
            </wp:positionV>
            <wp:extent cx="2973600" cy="1818000"/>
            <wp:effectExtent l="0" t="0" r="0" b="0"/>
            <wp:wrapNone/>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7" name="Capture5.PNG"/>
                    <pic:cNvPicPr/>
                  </pic:nvPicPr>
                  <pic:blipFill>
                    <a:blip r:embed="rId174">
                      <a:extLst>
                        <a:ext uri="{28A0092B-C50C-407E-A947-70E740481C1C}">
                          <a14:useLocalDpi xmlns:a14="http://schemas.microsoft.com/office/drawing/2010/main" val="0"/>
                        </a:ext>
                      </a:extLst>
                    </a:blip>
                    <a:stretch>
                      <a:fillRect/>
                    </a:stretch>
                  </pic:blipFill>
                  <pic:spPr>
                    <a:xfrm>
                      <a:off x="0" y="0"/>
                      <a:ext cx="2973600" cy="1818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04832" behindDoc="0" locked="0" layoutInCell="1" allowOverlap="1">
                <wp:simplePos x="0" y="0"/>
                <wp:positionH relativeFrom="column">
                  <wp:align>center</wp:align>
                </wp:positionH>
                <wp:positionV relativeFrom="paragraph">
                  <wp:posOffset>160655</wp:posOffset>
                </wp:positionV>
                <wp:extent cx="3950335" cy="276860"/>
                <wp:effectExtent l="0" t="0" r="2540" b="635"/>
                <wp:wrapNone/>
                <wp:docPr id="45078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6C30A4" w:rsidRDefault="0019690D" w:rsidP="008C69E8">
                            <w:pPr>
                              <w:pStyle w:val="Caption"/>
                              <w:rPr>
                                <w:noProof/>
                                <w:sz w:val="18"/>
                              </w:rPr>
                            </w:pPr>
                            <w:bookmarkStart w:id="439" w:name="_Ref437813151"/>
                            <w:bookmarkStart w:id="440"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439"/>
                            <w:r>
                              <w:rPr>
                                <w:noProof/>
                                <w:sz w:val="18"/>
                              </w:rPr>
                              <w:t xml:space="preserve"> Halaman pengunggahan berkas CSV</w:t>
                            </w:r>
                            <w:bookmarkEnd w:id="440"/>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068" type="#_x0000_t202" style="position:absolute;left:0;text-align:left;margin-left:0;margin-top:12.65pt;width:311.05pt;height:21.8pt;z-index:251704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pkwQIAAMg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" filled="f" stroked="f">
                <v:textbox>
                  <w:txbxContent>
                    <w:p w:rsidR="0019690D" w:rsidRPr="006C30A4" w:rsidRDefault="0019690D" w:rsidP="008C69E8">
                      <w:pPr>
                        <w:pStyle w:val="Caption"/>
                        <w:rPr>
                          <w:noProof/>
                          <w:sz w:val="18"/>
                        </w:rPr>
                      </w:pPr>
                      <w:bookmarkStart w:id="441" w:name="_Ref437813151"/>
                      <w:bookmarkStart w:id="442"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441"/>
                      <w:r>
                        <w:rPr>
                          <w:noProof/>
                          <w:sz w:val="18"/>
                        </w:rPr>
                        <w:t xml:space="preserve"> Halaman pengunggahan berkas CSV</w:t>
                      </w:r>
                      <w:bookmarkEnd w:id="442"/>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399168" behindDoc="0" locked="0" layoutInCell="1" allowOverlap="1" wp14:anchorId="5B9CEA96" wp14:editId="2DE0586E">
            <wp:simplePos x="0" y="0"/>
            <wp:positionH relativeFrom="margin">
              <wp:align>center</wp:align>
            </wp:positionH>
            <wp:positionV relativeFrom="paragraph">
              <wp:posOffset>-3810</wp:posOffset>
            </wp:positionV>
            <wp:extent cx="3708000" cy="2574000"/>
            <wp:effectExtent l="0" t="0" r="0" b="0"/>
            <wp:wrapNone/>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8" name="Capture6.PNG"/>
                    <pic:cNvPicPr/>
                  </pic:nvPicPr>
                  <pic:blipFill>
                    <a:blip r:embed="rId175">
                      <a:extLst>
                        <a:ext uri="{28A0092B-C50C-407E-A947-70E740481C1C}">
                          <a14:useLocalDpi xmlns:a14="http://schemas.microsoft.com/office/drawing/2010/main" val="0"/>
                        </a:ext>
                      </a:extLst>
                    </a:blip>
                    <a:stretch>
                      <a:fillRect/>
                    </a:stretch>
                  </pic:blipFill>
                  <pic:spPr>
                    <a:xfrm>
                      <a:off x="0" y="0"/>
                      <a:ext cx="3708000" cy="257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05856" behindDoc="0" locked="0" layoutInCell="1" allowOverlap="1">
                <wp:simplePos x="0" y="0"/>
                <wp:positionH relativeFrom="column">
                  <wp:align>center</wp:align>
                </wp:positionH>
                <wp:positionV relativeFrom="paragraph">
                  <wp:posOffset>224790</wp:posOffset>
                </wp:positionV>
                <wp:extent cx="3950335" cy="276860"/>
                <wp:effectExtent l="0" t="0" r="2540" b="3175"/>
                <wp:wrapNone/>
                <wp:docPr id="45078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6C30A4" w:rsidRDefault="0019690D" w:rsidP="008C69E8">
                            <w:pPr>
                              <w:pStyle w:val="Caption"/>
                              <w:rPr>
                                <w:noProof/>
                                <w:sz w:val="18"/>
                              </w:rPr>
                            </w:pPr>
                            <w:bookmarkStart w:id="443" w:name="_Ref437813159"/>
                            <w:bookmarkStart w:id="444"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443"/>
                            <w:r>
                              <w:rPr>
                                <w:noProof/>
                                <w:sz w:val="18"/>
                              </w:rPr>
                              <w:t xml:space="preserve"> Halaman penambahan pengguna</w:t>
                            </w:r>
                            <w:bookmarkEnd w:id="444"/>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69" type="#_x0000_t202" style="position:absolute;left:0;text-align:left;margin-left:0;margin-top:17.7pt;width:311.05pt;height:21.8pt;z-index:2517058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" filled="f" stroked="f">
                <v:textbox>
                  <w:txbxContent>
                    <w:p w:rsidR="0019690D" w:rsidRPr="006C30A4" w:rsidRDefault="0019690D" w:rsidP="008C69E8">
                      <w:pPr>
                        <w:pStyle w:val="Caption"/>
                        <w:rPr>
                          <w:noProof/>
                          <w:sz w:val="18"/>
                        </w:rPr>
                      </w:pPr>
                      <w:bookmarkStart w:id="445" w:name="_Ref437813159"/>
                      <w:bookmarkStart w:id="446"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445"/>
                      <w:r>
                        <w:rPr>
                          <w:noProof/>
                          <w:sz w:val="18"/>
                        </w:rPr>
                        <w:t xml:space="preserve"> Halaman penambahan pengguna</w:t>
                      </w:r>
                      <w:bookmarkEnd w:id="446"/>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lastRenderedPageBreak/>
        <w:drawing>
          <wp:anchor distT="0" distB="0" distL="114300" distR="114300" simplePos="0" relativeHeight="251406336" behindDoc="0" locked="0" layoutInCell="1" allowOverlap="1" wp14:anchorId="12AD48EF" wp14:editId="1CD3AB8E">
            <wp:simplePos x="0" y="0"/>
            <wp:positionH relativeFrom="margin">
              <wp:posOffset>945</wp:posOffset>
            </wp:positionH>
            <wp:positionV relativeFrom="paragraph">
              <wp:posOffset>52070</wp:posOffset>
            </wp:positionV>
            <wp:extent cx="3708000" cy="1461600"/>
            <wp:effectExtent l="0" t="0" r="0" b="0"/>
            <wp:wrapNone/>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9" name="Capture7.PNG"/>
                    <pic:cNvPicPr/>
                  </pic:nvPicPr>
                  <pic:blipFill>
                    <a:blip r:embed="rId176">
                      <a:extLst>
                        <a:ext uri="{28A0092B-C50C-407E-A947-70E740481C1C}">
                          <a14:useLocalDpi xmlns:a14="http://schemas.microsoft.com/office/drawing/2010/main" val="0"/>
                        </a:ext>
                      </a:extLst>
                    </a:blip>
                    <a:stretch>
                      <a:fillRect/>
                    </a:stretch>
                  </pic:blipFill>
                  <pic:spPr>
                    <a:xfrm>
                      <a:off x="0" y="0"/>
                      <a:ext cx="3708000" cy="146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06880" behindDoc="0" locked="0" layoutInCell="1" allowOverlap="1">
                <wp:simplePos x="0" y="0"/>
                <wp:positionH relativeFrom="column">
                  <wp:posOffset>-123190</wp:posOffset>
                </wp:positionH>
                <wp:positionV relativeFrom="paragraph">
                  <wp:posOffset>130175</wp:posOffset>
                </wp:positionV>
                <wp:extent cx="3950335" cy="276860"/>
                <wp:effectExtent l="635" t="0" r="1905" b="2540"/>
                <wp:wrapNone/>
                <wp:docPr id="45078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6C30A4" w:rsidRDefault="0019690D" w:rsidP="008C69E8">
                            <w:pPr>
                              <w:pStyle w:val="Caption"/>
                              <w:rPr>
                                <w:noProof/>
                                <w:sz w:val="18"/>
                              </w:rPr>
                            </w:pPr>
                            <w:bookmarkStart w:id="447" w:name="_Ref437813169"/>
                            <w:bookmarkStart w:id="448"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447"/>
                            <w:r>
                              <w:rPr>
                                <w:noProof/>
                                <w:sz w:val="18"/>
                              </w:rPr>
                              <w:t xml:space="preserve"> Halaman penyuntingan informasi pengguna</w:t>
                            </w:r>
                            <w:bookmarkEnd w:id="448"/>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70" type="#_x0000_t202" style="position:absolute;left:0;text-align:left;margin-left:-9.7pt;margin-top:10.25pt;width:311.05pt;height:21.8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" filled="f" stroked="f">
                <v:textbox>
                  <w:txbxContent>
                    <w:p w:rsidR="0019690D" w:rsidRPr="006C30A4" w:rsidRDefault="0019690D" w:rsidP="008C69E8">
                      <w:pPr>
                        <w:pStyle w:val="Caption"/>
                        <w:rPr>
                          <w:noProof/>
                          <w:sz w:val="18"/>
                        </w:rPr>
                      </w:pPr>
                      <w:bookmarkStart w:id="449" w:name="_Ref437813169"/>
                      <w:bookmarkStart w:id="450"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449"/>
                      <w:r>
                        <w:rPr>
                          <w:noProof/>
                          <w:sz w:val="18"/>
                        </w:rPr>
                        <w:t xml:space="preserve"> Halaman penyuntingan informasi pengguna</w:t>
                      </w:r>
                      <w:bookmarkEnd w:id="450"/>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552768" behindDoc="0" locked="0" layoutInCell="1" allowOverlap="1" wp14:anchorId="7F6918EF" wp14:editId="7DEE8B6C">
            <wp:simplePos x="0" y="0"/>
            <wp:positionH relativeFrom="margin">
              <wp:posOffset>0</wp:posOffset>
            </wp:positionH>
            <wp:positionV relativeFrom="paragraph">
              <wp:posOffset>40005</wp:posOffset>
            </wp:positionV>
            <wp:extent cx="3707765" cy="914400"/>
            <wp:effectExtent l="0" t="0" r="0" b="0"/>
            <wp:wrapNone/>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0" name="Capture8.PNG"/>
                    <pic:cNvPicPr/>
                  </pic:nvPicPr>
                  <pic:blipFill>
                    <a:blip r:embed="rId177">
                      <a:extLst>
                        <a:ext uri="{28A0092B-C50C-407E-A947-70E740481C1C}">
                          <a14:useLocalDpi xmlns:a14="http://schemas.microsoft.com/office/drawing/2010/main" val="0"/>
                        </a:ext>
                      </a:extLst>
                    </a:blip>
                    <a:stretch>
                      <a:fillRect/>
                    </a:stretch>
                  </pic:blipFill>
                  <pic:spPr>
                    <a:xfrm>
                      <a:off x="0" y="0"/>
                      <a:ext cx="3707765" cy="9144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07904" behindDoc="0" locked="0" layoutInCell="1" allowOverlap="1">
                <wp:simplePos x="0" y="0"/>
                <wp:positionH relativeFrom="column">
                  <wp:posOffset>9525</wp:posOffset>
                </wp:positionH>
                <wp:positionV relativeFrom="paragraph">
                  <wp:posOffset>56515</wp:posOffset>
                </wp:positionV>
                <wp:extent cx="3950335" cy="276860"/>
                <wp:effectExtent l="0" t="0" r="2540" b="0"/>
                <wp:wrapNone/>
                <wp:docPr id="450783"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6C30A4" w:rsidRDefault="0019690D" w:rsidP="008C69E8">
                            <w:pPr>
                              <w:pStyle w:val="Caption"/>
                              <w:rPr>
                                <w:noProof/>
                                <w:sz w:val="18"/>
                              </w:rPr>
                            </w:pPr>
                            <w:bookmarkStart w:id="451" w:name="_Ref437813196"/>
                            <w:bookmarkStart w:id="452"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451"/>
                            <w:r>
                              <w:rPr>
                                <w:noProof/>
                                <w:sz w:val="18"/>
                              </w:rPr>
                              <w:t xml:space="preserve"> Halaman pengelolaan hak akses pengguna</w:t>
                            </w:r>
                            <w:bookmarkEnd w:id="452"/>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071" type="#_x0000_t202" style="position:absolute;left:0;text-align:left;margin-left:.75pt;margin-top:4.45pt;width:311.05pt;height:21.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nLwQIAAMg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" filled="f" stroked="f">
                <v:textbox>
                  <w:txbxContent>
                    <w:p w:rsidR="0019690D" w:rsidRPr="006C30A4" w:rsidRDefault="0019690D" w:rsidP="008C69E8">
                      <w:pPr>
                        <w:pStyle w:val="Caption"/>
                        <w:rPr>
                          <w:noProof/>
                          <w:sz w:val="18"/>
                        </w:rPr>
                      </w:pPr>
                      <w:bookmarkStart w:id="453" w:name="_Ref437813196"/>
                      <w:bookmarkStart w:id="454"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453"/>
                      <w:r>
                        <w:rPr>
                          <w:noProof/>
                          <w:sz w:val="18"/>
                        </w:rPr>
                        <w:t xml:space="preserve"> Halaman pengelolaan hak akses pengguna</w:t>
                      </w:r>
                      <w:bookmarkEnd w:id="454"/>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512832" behindDoc="0" locked="0" layoutInCell="1" allowOverlap="1" wp14:anchorId="43679F27" wp14:editId="79516AD0">
            <wp:simplePos x="0" y="0"/>
            <wp:positionH relativeFrom="margin">
              <wp:align>center</wp:align>
            </wp:positionH>
            <wp:positionV relativeFrom="paragraph">
              <wp:posOffset>52705</wp:posOffset>
            </wp:positionV>
            <wp:extent cx="1789200" cy="1191600"/>
            <wp:effectExtent l="0" t="0" r="0" b="0"/>
            <wp:wrapNone/>
            <wp:docPr id="450762" name="Picture 45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2" name="Capture10.PNG"/>
                    <pic:cNvPicPr/>
                  </pic:nvPicPr>
                  <pic:blipFill>
                    <a:blip r:embed="rId178">
                      <a:extLst>
                        <a:ext uri="{28A0092B-C50C-407E-A947-70E740481C1C}">
                          <a14:useLocalDpi xmlns:a14="http://schemas.microsoft.com/office/drawing/2010/main" val="0"/>
                        </a:ext>
                      </a:extLst>
                    </a:blip>
                    <a:stretch>
                      <a:fillRect/>
                    </a:stretch>
                  </pic:blipFill>
                  <pic:spPr>
                    <a:xfrm>
                      <a:off x="0" y="0"/>
                      <a:ext cx="1789200" cy="119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08928" behindDoc="0" locked="0" layoutInCell="1" allowOverlap="1">
                <wp:simplePos x="0" y="0"/>
                <wp:positionH relativeFrom="column">
                  <wp:align>center</wp:align>
                </wp:positionH>
                <wp:positionV relativeFrom="paragraph">
                  <wp:posOffset>91440</wp:posOffset>
                </wp:positionV>
                <wp:extent cx="3950335" cy="276860"/>
                <wp:effectExtent l="0" t="0" r="2540" b="3175"/>
                <wp:wrapNone/>
                <wp:docPr id="450782"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6C30A4" w:rsidRDefault="0019690D" w:rsidP="008C69E8">
                            <w:pPr>
                              <w:pStyle w:val="Caption"/>
                              <w:rPr>
                                <w:noProof/>
                                <w:sz w:val="18"/>
                              </w:rPr>
                            </w:pPr>
                            <w:bookmarkStart w:id="455" w:name="_Ref437813218"/>
                            <w:bookmarkStart w:id="456"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455"/>
                            <w:r>
                              <w:rPr>
                                <w:noProof/>
                                <w:sz w:val="18"/>
                              </w:rPr>
                              <w:t xml:space="preserve"> Halaman penambahan peran</w:t>
                            </w:r>
                            <w:bookmarkEnd w:id="456"/>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72" type="#_x0000_t202" style="position:absolute;left:0;text-align:left;margin-left:0;margin-top:7.2pt;width:311.05pt;height:21.8pt;z-index:251708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u8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QYCdpDnR7Y3qBbuUdhnNo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" filled="f" stroked="f">
                <v:textbox>
                  <w:txbxContent>
                    <w:p w:rsidR="0019690D" w:rsidRPr="006C30A4" w:rsidRDefault="0019690D" w:rsidP="008C69E8">
                      <w:pPr>
                        <w:pStyle w:val="Caption"/>
                        <w:rPr>
                          <w:noProof/>
                          <w:sz w:val="18"/>
                        </w:rPr>
                      </w:pPr>
                      <w:bookmarkStart w:id="457" w:name="_Ref437813218"/>
                      <w:bookmarkStart w:id="458"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457"/>
                      <w:r>
                        <w:rPr>
                          <w:noProof/>
                          <w:sz w:val="18"/>
                        </w:rPr>
                        <w:t xml:space="preserve"> Halaman penambahan peran</w:t>
                      </w:r>
                      <w:bookmarkEnd w:id="458"/>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lastRenderedPageBreak/>
        <w:drawing>
          <wp:anchor distT="0" distB="0" distL="114300" distR="114300" simplePos="0" relativeHeight="251413504" behindDoc="0" locked="0" layoutInCell="1" allowOverlap="1" wp14:anchorId="437BB0FD" wp14:editId="7B41A476">
            <wp:simplePos x="0" y="0"/>
            <wp:positionH relativeFrom="margin">
              <wp:posOffset>765175</wp:posOffset>
            </wp:positionH>
            <wp:positionV relativeFrom="paragraph">
              <wp:posOffset>29845</wp:posOffset>
            </wp:positionV>
            <wp:extent cx="2178000" cy="3200597"/>
            <wp:effectExtent l="0" t="0" r="0" b="0"/>
            <wp:wrapNone/>
            <wp:docPr id="450761" name="Picture 450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1" name="Capture9.PNG"/>
                    <pic:cNvPicPr/>
                  </pic:nvPicPr>
                  <pic:blipFill>
                    <a:blip r:embed="rId179">
                      <a:extLst>
                        <a:ext uri="{28A0092B-C50C-407E-A947-70E740481C1C}">
                          <a14:useLocalDpi xmlns:a14="http://schemas.microsoft.com/office/drawing/2010/main" val="0"/>
                        </a:ext>
                      </a:extLst>
                    </a:blip>
                    <a:stretch>
                      <a:fillRect/>
                    </a:stretch>
                  </pic:blipFill>
                  <pic:spPr>
                    <a:xfrm>
                      <a:off x="0" y="0"/>
                      <a:ext cx="2178000" cy="3200597"/>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9E4749" w:rsidRDefault="009E4749" w:rsidP="00D36213"/>
    <w:p w:rsidR="00906C93" w:rsidRDefault="00D7564E" w:rsidP="00D36213">
      <w:r>
        <w:rPr>
          <w:noProof/>
          <w:lang w:eastAsia="en-US"/>
        </w:rPr>
        <mc:AlternateContent>
          <mc:Choice Requires="wps">
            <w:drawing>
              <wp:anchor distT="0" distB="0" distL="114300" distR="114300" simplePos="0" relativeHeight="251709952" behindDoc="0" locked="0" layoutInCell="1" allowOverlap="1">
                <wp:simplePos x="0" y="0"/>
                <wp:positionH relativeFrom="column">
                  <wp:posOffset>-121285</wp:posOffset>
                </wp:positionH>
                <wp:positionV relativeFrom="paragraph">
                  <wp:posOffset>133350</wp:posOffset>
                </wp:positionV>
                <wp:extent cx="3950335" cy="276860"/>
                <wp:effectExtent l="2540" t="0" r="0" b="0"/>
                <wp:wrapNone/>
                <wp:docPr id="450781"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6C30A4" w:rsidRDefault="0019690D" w:rsidP="008C69E8">
                            <w:pPr>
                              <w:pStyle w:val="Caption"/>
                              <w:rPr>
                                <w:noProof/>
                                <w:sz w:val="18"/>
                              </w:rPr>
                            </w:pPr>
                            <w:bookmarkStart w:id="459" w:name="_Ref437813210"/>
                            <w:bookmarkStart w:id="460"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459"/>
                            <w:r>
                              <w:rPr>
                                <w:noProof/>
                                <w:sz w:val="18"/>
                              </w:rPr>
                              <w:t xml:space="preserve"> Halaman daftar peran</w:t>
                            </w:r>
                            <w:bookmarkEnd w:id="460"/>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073" type="#_x0000_t202" style="position:absolute;left:0;text-align:left;margin-left:-9.55pt;margin-top:10.5pt;width:311.05pt;height:21.8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lgLwQIAAMg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" filled="f" stroked="f">
                <v:textbox>
                  <w:txbxContent>
                    <w:p w:rsidR="0019690D" w:rsidRPr="006C30A4" w:rsidRDefault="0019690D" w:rsidP="008C69E8">
                      <w:pPr>
                        <w:pStyle w:val="Caption"/>
                        <w:rPr>
                          <w:noProof/>
                          <w:sz w:val="18"/>
                        </w:rPr>
                      </w:pPr>
                      <w:bookmarkStart w:id="461" w:name="_Ref437813210"/>
                      <w:bookmarkStart w:id="462"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461"/>
                      <w:r>
                        <w:rPr>
                          <w:noProof/>
                          <w:sz w:val="18"/>
                        </w:rPr>
                        <w:t xml:space="preserve"> Halaman daftar peran</w:t>
                      </w:r>
                      <w:bookmarkEnd w:id="462"/>
                    </w:p>
                    <w:p w:rsidR="0019690D" w:rsidRDefault="0019690D" w:rsidP="008C69E8">
                      <w:pPr>
                        <w:pStyle w:val="Caption"/>
                        <w:rPr>
                          <w:noProof/>
                          <w:sz w:val="18"/>
                        </w:rPr>
                      </w:pPr>
                      <w:r>
                        <w:rPr>
                          <w:noProof/>
                          <w:sz w:val="18"/>
                        </w:rPr>
                        <w:t xml:space="preserve"> </w:t>
                      </w:r>
                    </w:p>
                    <w:p w:rsidR="0019690D" w:rsidRPr="00780CEE" w:rsidRDefault="0019690D" w:rsidP="008C69E8"/>
                    <w:p w:rsidR="0019690D" w:rsidRPr="00CA1C5E" w:rsidRDefault="0019690D" w:rsidP="008C69E8"/>
                    <w:p w:rsidR="0019690D" w:rsidRPr="00956456" w:rsidRDefault="0019690D" w:rsidP="008C69E8">
                      <w:pPr>
                        <w:rPr>
                          <w:sz w:val="18"/>
                          <w:szCs w:val="18"/>
                        </w:rPr>
                      </w:pPr>
                    </w:p>
                  </w:txbxContent>
                </v:textbox>
              </v:shape>
            </w:pict>
          </mc:Fallback>
        </mc:AlternateContent>
      </w:r>
    </w:p>
    <w:p w:rsidR="005242B9" w:rsidRDefault="005242B9" w:rsidP="00D36213"/>
    <w:p w:rsidR="005242B9" w:rsidRPr="00D36213" w:rsidRDefault="005242B9" w:rsidP="00D36213"/>
    <w:p w:rsidR="001D0909" w:rsidRDefault="00D36213" w:rsidP="00A512FD">
      <w:pPr>
        <w:pStyle w:val="Heading3"/>
      </w:pPr>
      <w:bookmarkStart w:id="463" w:name="_Toc439259335"/>
      <w:bookmarkStart w:id="464" w:name="_Toc439259435"/>
      <w:bookmarkStart w:id="465" w:name="_Toc439260181"/>
      <w:bookmarkStart w:id="466" w:name="_Toc439260343"/>
      <w:bookmarkStart w:id="467" w:name="_Toc513396374"/>
      <w:r w:rsidRPr="00764EE0">
        <w:rPr>
          <w:i/>
        </w:rPr>
        <w:t>Service</w:t>
      </w:r>
      <w:r>
        <w:t xml:space="preserve"> </w:t>
      </w:r>
      <w:r w:rsidRPr="00764EE0">
        <w:rPr>
          <w:i/>
        </w:rPr>
        <w:t>layer</w:t>
      </w:r>
      <w:bookmarkEnd w:id="463"/>
      <w:bookmarkEnd w:id="464"/>
      <w:bookmarkEnd w:id="465"/>
      <w:bookmarkEnd w:id="466"/>
      <w:bookmarkEnd w:id="467"/>
    </w:p>
    <w:p w:rsidR="001D0909" w:rsidRDefault="001D0909" w:rsidP="00D36213"/>
    <w:p w:rsidR="00A512FD" w:rsidRDefault="00A512FD" w:rsidP="00A512FD">
      <w:pPr>
        <w:ind w:firstLine="720"/>
      </w:pPr>
      <w:r w:rsidRPr="00764EE0">
        <w:rPr>
          <w:i/>
        </w:rPr>
        <w:t>Service</w:t>
      </w:r>
      <w:r>
        <w:t xml:space="preserve"> </w:t>
      </w:r>
      <w:r w:rsidRPr="00764EE0">
        <w:rPr>
          <w:i/>
        </w:rPr>
        <w:t>layer</w:t>
      </w:r>
      <w:r>
        <w:t xml:space="preserve"> merupakan </w:t>
      </w:r>
      <w:r w:rsidRPr="00764EE0">
        <w:rPr>
          <w:i/>
        </w:rPr>
        <w:t>layer</w:t>
      </w:r>
      <w:r>
        <w:t xml:space="preserve"> yang berisi kelas-kelas yang mengimplementasi logika proses bisnis yang dibagi berdasarkan kelas entitas. Selain itu juga terdapat kelas-kelas yang menangani pembacaan berkas modul. Kelas-kelas tersebut dikelompokkan menjadi tiga </w:t>
      </w:r>
      <w:r w:rsidRPr="00764EE0">
        <w:rPr>
          <w:i/>
        </w:rPr>
        <w:t>package</w:t>
      </w:r>
      <w:r>
        <w:t xml:space="preserve">. Yaitu </w:t>
      </w:r>
      <w:r w:rsidRPr="00764EE0">
        <w:rPr>
          <w:i/>
        </w:rPr>
        <w:t>package</w:t>
      </w:r>
      <w:r>
        <w:t xml:space="preserve"> yang berisi kelas </w:t>
      </w:r>
      <w:r w:rsidRPr="00764EE0">
        <w:rPr>
          <w:i/>
        </w:rPr>
        <w:t>interface</w:t>
      </w:r>
      <w:r>
        <w:t xml:space="preserve"> service, </w:t>
      </w:r>
      <w:r w:rsidRPr="00764EE0">
        <w:rPr>
          <w:i/>
        </w:rPr>
        <w:t>package</w:t>
      </w:r>
      <w:r>
        <w:t xml:space="preserve"> yang berisi kelas realisasi dari kelas </w:t>
      </w:r>
      <w:r w:rsidRPr="00764EE0">
        <w:rPr>
          <w:i/>
        </w:rPr>
        <w:t>interface</w:t>
      </w:r>
      <w:r>
        <w:t xml:space="preserve"> pada package sebelumnya, dan </w:t>
      </w:r>
      <w:r w:rsidRPr="00764EE0">
        <w:rPr>
          <w:i/>
        </w:rPr>
        <w:t>package</w:t>
      </w:r>
      <w:r>
        <w:t xml:space="preserve"> </w:t>
      </w:r>
      <w:r w:rsidRPr="00764EE0">
        <w:rPr>
          <w:i/>
        </w:rPr>
        <w:t>module</w:t>
      </w:r>
      <w:r>
        <w:t xml:space="preserve"> yang berisi kelas untuk membaca informasi modul.</w:t>
      </w:r>
    </w:p>
    <w:p w:rsidR="00A512FD" w:rsidRDefault="00A512FD" w:rsidP="00A512FD">
      <w:pPr>
        <w:ind w:firstLine="720"/>
      </w:pPr>
      <w:r>
        <w:t xml:space="preserve">Selain </w:t>
      </w:r>
      <w:r w:rsidRPr="00764EE0">
        <w:rPr>
          <w:i/>
        </w:rPr>
        <w:t>package</w:t>
      </w:r>
      <w:r>
        <w:t xml:space="preserve">, pada layer ini juga terdapat berkas Blueprint untuk mendaftarkan dan mengambil </w:t>
      </w:r>
      <w:r w:rsidRPr="00764EE0">
        <w:rPr>
          <w:i/>
        </w:rPr>
        <w:t>service</w:t>
      </w:r>
      <w:r>
        <w:t xml:space="preserve"> ke dan dari </w:t>
      </w:r>
      <w:r>
        <w:lastRenderedPageBreak/>
        <w:t xml:space="preserve">dalam OSGi </w:t>
      </w:r>
      <w:r w:rsidRPr="00764EE0">
        <w:rPr>
          <w:i/>
        </w:rPr>
        <w:t>Service Registry</w:t>
      </w:r>
      <w:r>
        <w:t xml:space="preserve">. </w:t>
      </w:r>
      <w:r w:rsidRPr="00764EE0">
        <w:rPr>
          <w:i/>
        </w:rPr>
        <w:t>Service</w:t>
      </w:r>
      <w:r>
        <w:t xml:space="preserve"> yang didaftarkan merupakan kelas-kelas realisasi dari kelas interface </w:t>
      </w:r>
      <w:r w:rsidRPr="00764EE0">
        <w:rPr>
          <w:i/>
        </w:rPr>
        <w:t>service</w:t>
      </w:r>
      <w:r>
        <w:t xml:space="preserve">. </w:t>
      </w:r>
      <w:r w:rsidRPr="00764EE0">
        <w:rPr>
          <w:i/>
        </w:rPr>
        <w:t>Service</w:t>
      </w:r>
      <w:r>
        <w:t xml:space="preserve"> yang diambil merupakan </w:t>
      </w:r>
      <w:r w:rsidRPr="00764EE0">
        <w:rPr>
          <w:i/>
        </w:rPr>
        <w:t>service</w:t>
      </w:r>
      <w:r>
        <w:t xml:space="preserve"> yang didaftarkan dari layer DAO.</w:t>
      </w:r>
    </w:p>
    <w:p w:rsidR="00A512FD" w:rsidRPr="001D0909" w:rsidRDefault="00A512FD" w:rsidP="00D36213"/>
    <w:p w:rsidR="00A512FD" w:rsidRDefault="00A512FD" w:rsidP="00A512FD">
      <w:pPr>
        <w:pStyle w:val="Heading4"/>
        <w:ind w:left="851"/>
      </w:pPr>
      <w:bookmarkStart w:id="468" w:name="_Toc439260182"/>
      <w:bookmarkStart w:id="469" w:name="_Toc439260344"/>
      <w:bookmarkStart w:id="470" w:name="_Toc513396375"/>
      <w:r w:rsidRPr="00764EE0">
        <w:rPr>
          <w:i/>
        </w:rPr>
        <w:t>Package</w:t>
      </w:r>
      <w:r>
        <w:t xml:space="preserve"> </w:t>
      </w:r>
      <w:r w:rsidRPr="00764EE0">
        <w:rPr>
          <w:i/>
        </w:rPr>
        <w:t>Service</w:t>
      </w:r>
      <w:bookmarkEnd w:id="468"/>
      <w:bookmarkEnd w:id="469"/>
      <w:bookmarkEnd w:id="470"/>
    </w:p>
    <w:p w:rsidR="00A512FD" w:rsidRDefault="00A512FD" w:rsidP="00A512FD"/>
    <w:p w:rsidR="00163D64" w:rsidRDefault="00163D64" w:rsidP="00163D64">
      <w:pPr>
        <w:ind w:firstLine="720"/>
      </w:pPr>
      <w:r w:rsidRPr="00764EE0">
        <w:rPr>
          <w:i/>
        </w:rPr>
        <w:t>Package</w:t>
      </w:r>
      <w:r>
        <w:t xml:space="preserve"> ini diberi nama “</w:t>
      </w:r>
      <w:proofErr w:type="gramStart"/>
      <w:r>
        <w:t>com.sia.main</w:t>
      </w:r>
      <w:proofErr w:type="gramEnd"/>
      <w:r>
        <w:t xml:space="preserve">.service.services”. </w:t>
      </w:r>
      <w:r w:rsidRPr="00764EE0">
        <w:rPr>
          <w:i/>
        </w:rPr>
        <w:t>Package</w:t>
      </w:r>
      <w:r>
        <w:t xml:space="preserve"> ini berisi kelas interface </w:t>
      </w:r>
      <w:r w:rsidRPr="00764EE0">
        <w:rPr>
          <w:i/>
        </w:rPr>
        <w:t>service</w:t>
      </w:r>
      <w:r>
        <w:t xml:space="preserve"> yang dibagi berdasarkan kelas entitas. Kelas-kelas tersebut adalah:</w:t>
      </w:r>
    </w:p>
    <w:p w:rsidR="00163D64" w:rsidRPr="00764EE0" w:rsidRDefault="00163D64" w:rsidP="00A01DBC">
      <w:pPr>
        <w:pStyle w:val="ListParagraph"/>
        <w:numPr>
          <w:ilvl w:val="0"/>
          <w:numId w:val="15"/>
        </w:numPr>
        <w:ind w:left="426"/>
        <w:rPr>
          <w:i/>
        </w:rPr>
      </w:pPr>
      <w:r w:rsidRPr="00764EE0">
        <w:rPr>
          <w:i/>
        </w:rPr>
        <w:t>ModulService</w:t>
      </w:r>
    </w:p>
    <w:p w:rsidR="00163D64" w:rsidRPr="00764EE0" w:rsidRDefault="00163D64" w:rsidP="00A01DBC">
      <w:pPr>
        <w:pStyle w:val="ListParagraph"/>
        <w:numPr>
          <w:ilvl w:val="0"/>
          <w:numId w:val="15"/>
        </w:numPr>
        <w:ind w:left="426"/>
        <w:rPr>
          <w:i/>
        </w:rPr>
      </w:pPr>
      <w:r w:rsidRPr="00764EE0">
        <w:rPr>
          <w:i/>
        </w:rPr>
        <w:t>MenuService</w:t>
      </w:r>
    </w:p>
    <w:p w:rsidR="00163D64" w:rsidRPr="00764EE0" w:rsidRDefault="00163D64" w:rsidP="00A01DBC">
      <w:pPr>
        <w:pStyle w:val="ListParagraph"/>
        <w:numPr>
          <w:ilvl w:val="0"/>
          <w:numId w:val="15"/>
        </w:numPr>
        <w:ind w:left="426"/>
        <w:rPr>
          <w:i/>
        </w:rPr>
      </w:pPr>
      <w:r w:rsidRPr="00764EE0">
        <w:rPr>
          <w:i/>
        </w:rPr>
        <w:t>MenuPeranService</w:t>
      </w:r>
    </w:p>
    <w:p w:rsidR="00163D64" w:rsidRPr="00764EE0" w:rsidRDefault="00163D64" w:rsidP="00A01DBC">
      <w:pPr>
        <w:pStyle w:val="ListParagraph"/>
        <w:numPr>
          <w:ilvl w:val="0"/>
          <w:numId w:val="15"/>
        </w:numPr>
        <w:ind w:left="426"/>
        <w:rPr>
          <w:i/>
        </w:rPr>
      </w:pPr>
      <w:r w:rsidRPr="00764EE0">
        <w:rPr>
          <w:i/>
        </w:rPr>
        <w:t>PenggunaService</w:t>
      </w:r>
    </w:p>
    <w:p w:rsidR="00163D64" w:rsidRPr="00764EE0" w:rsidRDefault="00163D64" w:rsidP="00A01DBC">
      <w:pPr>
        <w:pStyle w:val="ListParagraph"/>
        <w:numPr>
          <w:ilvl w:val="0"/>
          <w:numId w:val="15"/>
        </w:numPr>
        <w:ind w:left="426"/>
        <w:rPr>
          <w:i/>
        </w:rPr>
      </w:pPr>
      <w:r w:rsidRPr="00764EE0">
        <w:rPr>
          <w:i/>
        </w:rPr>
        <w:t>PeranService</w:t>
      </w:r>
    </w:p>
    <w:p w:rsidR="00163D64" w:rsidRPr="00764EE0" w:rsidRDefault="00163D64" w:rsidP="00A01DBC">
      <w:pPr>
        <w:pStyle w:val="ListParagraph"/>
        <w:numPr>
          <w:ilvl w:val="0"/>
          <w:numId w:val="15"/>
        </w:numPr>
        <w:ind w:left="426"/>
        <w:rPr>
          <w:i/>
        </w:rPr>
      </w:pPr>
      <w:r w:rsidRPr="00764EE0">
        <w:rPr>
          <w:i/>
        </w:rPr>
        <w:t>PeranPenggunaService</w:t>
      </w:r>
    </w:p>
    <w:p w:rsidR="00163D64" w:rsidRDefault="00163D64" w:rsidP="00A01DBC">
      <w:pPr>
        <w:pStyle w:val="ListParagraph"/>
        <w:numPr>
          <w:ilvl w:val="0"/>
          <w:numId w:val="15"/>
        </w:numPr>
        <w:ind w:left="426"/>
        <w:rPr>
          <w:i/>
        </w:rPr>
      </w:pPr>
      <w:r w:rsidRPr="00764EE0">
        <w:rPr>
          <w:i/>
        </w:rPr>
        <w:t>SatuanManajemenService</w:t>
      </w:r>
    </w:p>
    <w:p w:rsidR="00764EE0" w:rsidRPr="00764EE0" w:rsidRDefault="00764EE0" w:rsidP="00764EE0">
      <w:pPr>
        <w:pStyle w:val="ListParagraph"/>
        <w:ind w:left="426"/>
        <w:rPr>
          <w:i/>
        </w:rPr>
      </w:pPr>
    </w:p>
    <w:p w:rsidR="00EC2FF0" w:rsidRPr="00EC2FF0" w:rsidRDefault="00163D64" w:rsidP="00EC2FF0">
      <w:pPr>
        <w:ind w:firstLine="720"/>
      </w:pPr>
      <w:r>
        <w:t>Berikut adalah</w:t>
      </w:r>
      <w:r w:rsidR="00CA5E19">
        <w:t xml:space="preserve"> </w:t>
      </w:r>
      <w:r w:rsidR="00CA5E19" w:rsidRPr="00CA5E19">
        <w:fldChar w:fldCharType="begin"/>
      </w:r>
      <w:r w:rsidR="00CA5E19" w:rsidRPr="00CA5E19">
        <w:instrText xml:space="preserve"> REF _Ref440515732 \h  \* MERGEFORMAT </w:instrText>
      </w:r>
      <w:r w:rsidR="00CA5E19" w:rsidRPr="00CA5E19">
        <w:fldChar w:fldCharType="separate"/>
      </w:r>
    </w:p>
    <w:p w:rsidR="00163D64" w:rsidRDefault="00EC2FF0" w:rsidP="00DE78D2">
      <w:pPr>
        <w:ind w:firstLine="720"/>
      </w:pPr>
      <w:r w:rsidRPr="00EC2FF0">
        <w:t xml:space="preserve">Kode Sumber </w:t>
      </w:r>
      <w:r w:rsidRPr="00176CCF">
        <w:rPr>
          <w:b/>
          <w:sz w:val="18"/>
        </w:rPr>
        <w:t>4.</w:t>
      </w:r>
      <w:r>
        <w:rPr>
          <w:b/>
          <w:sz w:val="18"/>
        </w:rPr>
        <w:t>17</w:t>
      </w:r>
      <w:r w:rsidR="00CA5E19" w:rsidRPr="00CA5E19">
        <w:fldChar w:fldCharType="end"/>
      </w:r>
      <w:r w:rsidR="00CA5E19">
        <w:t xml:space="preserve"> yang merupakan</w:t>
      </w:r>
      <w:r w:rsidR="00163D64">
        <w:t xml:space="preserve"> salah satu contoh kelas </w:t>
      </w:r>
      <w:r w:rsidR="00163D64" w:rsidRPr="00764EE0">
        <w:rPr>
          <w:i/>
        </w:rPr>
        <w:t>interface</w:t>
      </w:r>
      <w:r w:rsidR="00163D64">
        <w:t xml:space="preserve"> dari layer ini.</w:t>
      </w:r>
    </w:p>
    <w:p w:rsidR="00163D64" w:rsidRDefault="00163D64" w:rsidP="00163D64"/>
    <w:p w:rsidR="00764EE0" w:rsidRPr="00DE78D2" w:rsidRDefault="00764EE0" w:rsidP="00A01DBC">
      <w:pPr>
        <w:numPr>
          <w:ilvl w:val="0"/>
          <w:numId w:val="7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interface</w:t>
      </w:r>
      <w:r w:rsidRPr="00764EE0">
        <w:rPr>
          <w:rFonts w:asciiTheme="minorHAnsi" w:hAnsiTheme="minorHAnsi" w:cstheme="minorHAnsi"/>
          <w:color w:val="000000"/>
          <w:sz w:val="16"/>
          <w:szCs w:val="16"/>
          <w:bdr w:val="none" w:sz="0" w:space="0" w:color="auto" w:frame="1"/>
          <w:lang w:eastAsia="en-US"/>
        </w:rPr>
        <w:t> ModulService {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installModule(</w:t>
      </w:r>
      <w:proofErr w:type="gramEnd"/>
      <w:r w:rsidRPr="00764EE0">
        <w:rPr>
          <w:rFonts w:asciiTheme="minorHAnsi" w:hAnsiTheme="minorHAnsi" w:cstheme="minorHAnsi"/>
          <w:color w:val="000000"/>
          <w:sz w:val="16"/>
          <w:szCs w:val="16"/>
          <w:bdr w:val="none" w:sz="0" w:space="0" w:color="auto" w:frame="1"/>
          <w:lang w:eastAsia="en-US"/>
        </w:rPr>
        <w:t>Object modulFile, Object hostBundle);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uninstallModule(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update(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getAll(</w:t>
      </w:r>
      <w:proofErr w:type="gramEnd"/>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getById(</w:t>
      </w:r>
      <w:proofErr w:type="gramEnd"/>
      <w:r w:rsidRPr="00764EE0">
        <w:rPr>
          <w:rFonts w:asciiTheme="minorHAnsi" w:hAnsiTheme="minorHAnsi" w:cstheme="minorHAnsi"/>
          <w:color w:val="000000"/>
          <w:sz w:val="16"/>
          <w:szCs w:val="16"/>
          <w:bdr w:val="none" w:sz="0" w:space="0" w:color="auto" w:frame="1"/>
          <w:lang w:eastAsia="en-US"/>
        </w:rPr>
        <w:t>UUID idModul);  </w:t>
      </w:r>
    </w:p>
    <w:p w:rsidR="00764EE0" w:rsidRPr="00764EE0" w:rsidRDefault="00DE78D2"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Pr>
          <w:rFonts w:asciiTheme="minorHAnsi" w:hAnsiTheme="minorHAnsi" w:cstheme="minorHAnsi"/>
          <w:color w:val="000000"/>
          <w:sz w:val="16"/>
          <w:szCs w:val="16"/>
          <w:bdr w:val="none" w:sz="0" w:space="0" w:color="auto" w:frame="1"/>
          <w:lang w:eastAsia="en-US"/>
        </w:rPr>
        <w:t>   </w:t>
      </w:r>
    </w:p>
    <w:p w:rsidR="00764EE0" w:rsidRPr="00DE78D2"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getByParam(</w:t>
      </w:r>
      <w:proofErr w:type="gramEnd"/>
      <w:r w:rsidRPr="00764EE0">
        <w:rPr>
          <w:rFonts w:asciiTheme="minorHAnsi" w:hAnsiTheme="minorHAnsi" w:cstheme="minorHAnsi"/>
          <w:color w:val="000000"/>
          <w:sz w:val="16"/>
          <w:szCs w:val="16"/>
          <w:bdr w:val="none" w:sz="0" w:space="0" w:color="auto" w:frame="1"/>
          <w:lang w:eastAsia="en-US"/>
        </w:rPr>
        <w:t>String queryParam);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871C59" w:rsidRDefault="00871C59" w:rsidP="00764EE0">
      <w:pPr>
        <w:jc w:val="center"/>
        <w:rPr>
          <w:b/>
          <w:sz w:val="18"/>
        </w:rPr>
      </w:pPr>
      <w:bookmarkStart w:id="471" w:name="_Ref440515732"/>
    </w:p>
    <w:p w:rsidR="00764EE0" w:rsidRPr="00764EE0" w:rsidRDefault="00764EE0" w:rsidP="00764EE0">
      <w:pPr>
        <w:jc w:val="center"/>
        <w:rPr>
          <w:rFonts w:asciiTheme="minorHAnsi" w:hAnsiTheme="minorHAnsi" w:cstheme="minorHAnsi"/>
          <w:sz w:val="16"/>
          <w:szCs w:val="16"/>
        </w:rPr>
      </w:pPr>
      <w:bookmarkStart w:id="472" w:name="_Toc440864209"/>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17</w:t>
      </w:r>
      <w:r w:rsidRPr="00176CCF">
        <w:rPr>
          <w:b/>
          <w:sz w:val="18"/>
        </w:rPr>
        <w:fldChar w:fldCharType="end"/>
      </w:r>
      <w:bookmarkEnd w:id="471"/>
      <w:r w:rsidRPr="00176CCF">
        <w:rPr>
          <w:b/>
          <w:sz w:val="18"/>
        </w:rPr>
        <w:t xml:space="preserve"> Kelas </w:t>
      </w:r>
      <w:r>
        <w:rPr>
          <w:b/>
          <w:i/>
          <w:sz w:val="18"/>
        </w:rPr>
        <w:t>interface ModulService</w:t>
      </w:r>
      <w:bookmarkEnd w:id="472"/>
    </w:p>
    <w:p w:rsidR="00764EE0" w:rsidRDefault="00764EE0" w:rsidP="00163D64"/>
    <w:p w:rsidR="00A512FD" w:rsidRDefault="00A512FD" w:rsidP="00A512FD">
      <w:pPr>
        <w:pStyle w:val="Heading4"/>
        <w:ind w:left="851"/>
      </w:pPr>
      <w:bookmarkStart w:id="473" w:name="_Toc439260183"/>
      <w:bookmarkStart w:id="474" w:name="_Toc439260345"/>
      <w:bookmarkStart w:id="475" w:name="_Toc513396376"/>
      <w:r>
        <w:t>Package Service Implementation</w:t>
      </w:r>
      <w:bookmarkEnd w:id="473"/>
      <w:bookmarkEnd w:id="474"/>
      <w:bookmarkEnd w:id="475"/>
    </w:p>
    <w:p w:rsidR="00163D64" w:rsidRDefault="00163D64" w:rsidP="00163D64"/>
    <w:p w:rsidR="007D06AB" w:rsidRDefault="007D06AB" w:rsidP="007D06AB">
      <w:pPr>
        <w:ind w:firstLine="720"/>
      </w:pPr>
      <w:r w:rsidRPr="00764EE0">
        <w:rPr>
          <w:i/>
        </w:rPr>
        <w:t>Package</w:t>
      </w:r>
      <w:r>
        <w:t xml:space="preserve"> ini diberi nama “</w:t>
      </w:r>
      <w:proofErr w:type="gramStart"/>
      <w:r>
        <w:t>com.sia.main</w:t>
      </w:r>
      <w:proofErr w:type="gramEnd"/>
      <w:r>
        <w:t xml:space="preserve">.service.services.impl”. </w:t>
      </w:r>
      <w:r w:rsidRPr="00764EE0">
        <w:rPr>
          <w:i/>
        </w:rPr>
        <w:t>Package</w:t>
      </w:r>
      <w:r>
        <w:t xml:space="preserve"> ini berisi kelas-kelas realisasi dari kelas </w:t>
      </w:r>
      <w:r w:rsidRPr="00764EE0">
        <w:rPr>
          <w:i/>
        </w:rPr>
        <w:t>interface</w:t>
      </w:r>
      <w:r>
        <w:t xml:space="preserve"> </w:t>
      </w:r>
      <w:r w:rsidRPr="00764EE0">
        <w:rPr>
          <w:i/>
        </w:rPr>
        <w:t>service</w:t>
      </w:r>
      <w:r>
        <w:t xml:space="preserve"> pada package “</w:t>
      </w:r>
      <w:proofErr w:type="gramStart"/>
      <w:r>
        <w:t>com.sia.main</w:t>
      </w:r>
      <w:proofErr w:type="gramEnd"/>
      <w:r>
        <w:t>.service.services” yang dibagi berdasarkan kelas entitas. Kelas-kelas tersebut adalah:</w:t>
      </w:r>
    </w:p>
    <w:p w:rsidR="007D06AB" w:rsidRPr="00764EE0" w:rsidRDefault="007D06AB" w:rsidP="00A01DBC">
      <w:pPr>
        <w:pStyle w:val="ListParagraph"/>
        <w:numPr>
          <w:ilvl w:val="0"/>
          <w:numId w:val="15"/>
        </w:numPr>
        <w:ind w:left="426"/>
        <w:rPr>
          <w:i/>
        </w:rPr>
      </w:pPr>
      <w:r w:rsidRPr="00764EE0">
        <w:rPr>
          <w:i/>
        </w:rPr>
        <w:t>ModulServiceImpl</w:t>
      </w:r>
    </w:p>
    <w:p w:rsidR="007D06AB" w:rsidRPr="00764EE0" w:rsidRDefault="007D06AB" w:rsidP="00A01DBC">
      <w:pPr>
        <w:pStyle w:val="ListParagraph"/>
        <w:numPr>
          <w:ilvl w:val="0"/>
          <w:numId w:val="15"/>
        </w:numPr>
        <w:ind w:left="426"/>
        <w:rPr>
          <w:i/>
        </w:rPr>
      </w:pPr>
      <w:r w:rsidRPr="00764EE0">
        <w:rPr>
          <w:i/>
        </w:rPr>
        <w:t>MenuServiceImpl</w:t>
      </w:r>
    </w:p>
    <w:p w:rsidR="007D06AB" w:rsidRPr="00764EE0" w:rsidRDefault="007D06AB" w:rsidP="00A01DBC">
      <w:pPr>
        <w:pStyle w:val="ListParagraph"/>
        <w:numPr>
          <w:ilvl w:val="0"/>
          <w:numId w:val="15"/>
        </w:numPr>
        <w:ind w:left="426"/>
        <w:rPr>
          <w:i/>
        </w:rPr>
      </w:pPr>
      <w:r w:rsidRPr="00764EE0">
        <w:rPr>
          <w:i/>
        </w:rPr>
        <w:t>MenuPeranServiceImpl</w:t>
      </w:r>
    </w:p>
    <w:p w:rsidR="007D06AB" w:rsidRPr="00764EE0" w:rsidRDefault="007D06AB" w:rsidP="00A01DBC">
      <w:pPr>
        <w:pStyle w:val="ListParagraph"/>
        <w:numPr>
          <w:ilvl w:val="0"/>
          <w:numId w:val="15"/>
        </w:numPr>
        <w:ind w:left="426"/>
        <w:rPr>
          <w:i/>
        </w:rPr>
      </w:pPr>
      <w:r w:rsidRPr="00764EE0">
        <w:rPr>
          <w:i/>
        </w:rPr>
        <w:t>PenggunaServiceImpl</w:t>
      </w:r>
    </w:p>
    <w:p w:rsidR="007D06AB" w:rsidRPr="00764EE0" w:rsidRDefault="007D06AB" w:rsidP="00A01DBC">
      <w:pPr>
        <w:pStyle w:val="ListParagraph"/>
        <w:numPr>
          <w:ilvl w:val="0"/>
          <w:numId w:val="15"/>
        </w:numPr>
        <w:ind w:left="426"/>
        <w:rPr>
          <w:i/>
        </w:rPr>
      </w:pPr>
      <w:r w:rsidRPr="00764EE0">
        <w:rPr>
          <w:i/>
        </w:rPr>
        <w:t>PeranServiceImpl</w:t>
      </w:r>
    </w:p>
    <w:p w:rsidR="007D06AB" w:rsidRPr="00764EE0" w:rsidRDefault="007D06AB" w:rsidP="00A01DBC">
      <w:pPr>
        <w:pStyle w:val="ListParagraph"/>
        <w:numPr>
          <w:ilvl w:val="0"/>
          <w:numId w:val="15"/>
        </w:numPr>
        <w:ind w:left="426"/>
        <w:rPr>
          <w:i/>
        </w:rPr>
      </w:pPr>
      <w:r w:rsidRPr="00764EE0">
        <w:rPr>
          <w:i/>
        </w:rPr>
        <w:t>PeranPenggunaServiceImpl</w:t>
      </w:r>
    </w:p>
    <w:p w:rsidR="007D06AB" w:rsidRDefault="007D06AB" w:rsidP="00A01DBC">
      <w:pPr>
        <w:pStyle w:val="ListParagraph"/>
        <w:numPr>
          <w:ilvl w:val="0"/>
          <w:numId w:val="15"/>
        </w:numPr>
        <w:ind w:left="426"/>
      </w:pPr>
      <w:r w:rsidRPr="00764EE0">
        <w:rPr>
          <w:i/>
        </w:rPr>
        <w:t>SatuanManajemenServiceImpl</w:t>
      </w:r>
    </w:p>
    <w:p w:rsidR="007D06AB" w:rsidRDefault="007D06AB" w:rsidP="007D06AB">
      <w:pPr>
        <w:pStyle w:val="ListParagraph"/>
        <w:ind w:left="426"/>
      </w:pPr>
    </w:p>
    <w:p w:rsidR="00EC2FF0" w:rsidRPr="00EC2FF0" w:rsidRDefault="007D06AB" w:rsidP="00EC2FF0">
      <w:pPr>
        <w:ind w:firstLine="720"/>
      </w:pPr>
      <w:r>
        <w:t>Berikut adalah</w:t>
      </w:r>
      <w:r w:rsidR="0074704B">
        <w:t xml:space="preserve"> </w:t>
      </w:r>
      <w:r w:rsidR="0074704B" w:rsidRPr="0074704B">
        <w:fldChar w:fldCharType="begin"/>
      </w:r>
      <w:r w:rsidR="0074704B" w:rsidRPr="0074704B">
        <w:instrText xml:space="preserve"> REF _Ref440516189 \h  \* MERGEFORMAT </w:instrText>
      </w:r>
      <w:r w:rsidR="0074704B" w:rsidRPr="0074704B">
        <w:fldChar w:fldCharType="separate"/>
      </w:r>
    </w:p>
    <w:p w:rsidR="007D06AB" w:rsidRDefault="00EC2FF0" w:rsidP="007D06AB">
      <w:pPr>
        <w:ind w:firstLine="720"/>
      </w:pPr>
      <w:r w:rsidRPr="00EC2FF0">
        <w:t xml:space="preserve">Kode Sumber </w:t>
      </w:r>
      <w:r w:rsidRPr="00176CCF">
        <w:rPr>
          <w:b/>
          <w:sz w:val="18"/>
        </w:rPr>
        <w:t>4.</w:t>
      </w:r>
      <w:r>
        <w:rPr>
          <w:b/>
          <w:sz w:val="18"/>
        </w:rPr>
        <w:t>18</w:t>
      </w:r>
      <w:r w:rsidR="0074704B" w:rsidRPr="0074704B">
        <w:fldChar w:fldCharType="end"/>
      </w:r>
      <w:r w:rsidR="0074704B">
        <w:t xml:space="preserve"> yang merupakan</w:t>
      </w:r>
      <w:r w:rsidR="007D06AB">
        <w:t xml:space="preserve"> fungsi-fungsi penambahan modul pada kelas </w:t>
      </w:r>
      <w:r w:rsidR="007D06AB" w:rsidRPr="00764EE0">
        <w:rPr>
          <w:i/>
        </w:rPr>
        <w:t>ModulServiceImpl</w:t>
      </w:r>
      <w:r w:rsidR="007D06AB">
        <w:t xml:space="preserve"> yang direalisasikan dari kelas </w:t>
      </w:r>
      <w:r w:rsidR="007D06AB" w:rsidRPr="00764EE0">
        <w:rPr>
          <w:i/>
        </w:rPr>
        <w:t>ModulService</w:t>
      </w:r>
      <w:r w:rsidR="007D06AB">
        <w:t>.</w:t>
      </w:r>
    </w:p>
    <w:p w:rsidR="007D06AB" w:rsidRDefault="007D06AB" w:rsidP="007D06AB">
      <w:pPr>
        <w:ind w:firstLine="720"/>
      </w:pPr>
    </w:p>
    <w:p w:rsidR="007D06AB" w:rsidRPr="007D06AB" w:rsidRDefault="007D06AB" w:rsidP="00A01DBC">
      <w:pPr>
        <w:numPr>
          <w:ilvl w:val="0"/>
          <w:numId w:val="7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646464"/>
          <w:sz w:val="16"/>
          <w:szCs w:val="16"/>
          <w:bdr w:val="none" w:sz="0" w:space="0" w:color="auto" w:frame="1"/>
          <w:lang w:eastAsia="en-US"/>
        </w:rPr>
        <w:t>@Override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D06AB">
        <w:rPr>
          <w:rFonts w:asciiTheme="minorHAnsi" w:hAnsiTheme="minorHAnsi" w:cstheme="minorHAnsi"/>
          <w:color w:val="000000"/>
          <w:sz w:val="16"/>
          <w:szCs w:val="16"/>
          <w:bdr w:val="none" w:sz="0" w:space="0" w:color="auto" w:frame="1"/>
          <w:lang w:eastAsia="en-US"/>
        </w:rPr>
        <w:t> Response </w:t>
      </w:r>
      <w:proofErr w:type="gramStart"/>
      <w:r w:rsidRPr="007D06AB">
        <w:rPr>
          <w:rFonts w:asciiTheme="minorHAnsi" w:hAnsiTheme="minorHAnsi" w:cstheme="minorHAnsi"/>
          <w:color w:val="000000"/>
          <w:sz w:val="16"/>
          <w:szCs w:val="16"/>
          <w:bdr w:val="none" w:sz="0" w:space="0" w:color="auto" w:frame="1"/>
          <w:lang w:eastAsia="en-US"/>
        </w:rPr>
        <w:t>installModule(</w:t>
      </w:r>
      <w:proofErr w:type="gramEnd"/>
      <w:r w:rsidRPr="007D06AB">
        <w:rPr>
          <w:rFonts w:asciiTheme="minorHAnsi" w:hAnsiTheme="minorHAnsi" w:cstheme="minorHAnsi"/>
          <w:color w:val="000000"/>
          <w:sz w:val="16"/>
          <w:szCs w:val="16"/>
          <w:bdr w:val="none" w:sz="0" w:space="0" w:color="auto" w:frame="1"/>
          <w:lang w:eastAsia="en-US"/>
        </w:rPr>
        <w:t>Object modulFile, Object hostBundleObj)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MultipartFile multipartFile = (MultipartFile) modulFile;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ModuleWriter moduleToDiskWritter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ModuleWriter(</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 tempFile = moduleToDiskWritter.getFile(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multipartFile.getOriginalFilename());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hostBundle = (Bundle) hostBundleObj;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(tempFile.getAbsolutePath(),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.installedModuleLocation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moduleToDiskWritter.deleteFromDisk(tempFile.toPath());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Response.ok, </w:t>
      </w:r>
      <w:r w:rsidRPr="00764EE0">
        <w:rPr>
          <w:rFonts w:asciiTheme="minorHAnsi" w:hAnsiTheme="minorHAnsi" w:cstheme="minorHAnsi"/>
          <w:color w:val="0000FF"/>
          <w:sz w:val="16"/>
          <w:szCs w:val="16"/>
          <w:bdr w:val="none" w:sz="0" w:space="0" w:color="auto" w:frame="1"/>
          <w:lang w:eastAsia="en-US"/>
        </w:rPr>
        <w:t>"Modul berhasil ditambah"</w:t>
      </w:r>
      <w:r w:rsidRPr="007D06AB">
        <w:rPr>
          <w:rFonts w:asciiTheme="minorHAnsi" w:hAnsiTheme="minorHAnsi" w:cstheme="minorHAnsi"/>
          <w:color w:val="000000"/>
          <w:sz w:val="16"/>
          <w:szCs w:val="16"/>
          <w:bdr w:val="none" w:sz="0" w:space="0" w:color="auto" w:frame="1"/>
          <w:lang w:eastAsia="en-US"/>
        </w:rPr>
        <w:t>, 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e.printStackTrace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Response.error, </w:t>
      </w:r>
      <w:r w:rsidRPr="00764EE0">
        <w:rPr>
          <w:rFonts w:asciiTheme="minorHAnsi" w:hAnsiTheme="minorHAnsi" w:cstheme="minorHAnsi"/>
          <w:color w:val="0000FF"/>
          <w:sz w:val="16"/>
          <w:szCs w:val="16"/>
          <w:bdr w:val="none" w:sz="0" w:space="0" w:color="auto" w:frame="1"/>
          <w:lang w:eastAsia="en-US"/>
        </w:rPr>
        <w:t>"Modul gagal ditambah.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String filePath, Bundle hostBundle) </w:t>
      </w:r>
      <w:r w:rsidRPr="00764EE0">
        <w:rPr>
          <w:rFonts w:asciiTheme="minorHAnsi" w:hAnsiTheme="minorHAnsi" w:cstheme="minorHAnsi"/>
          <w:b/>
          <w:bCs/>
          <w:color w:val="006699"/>
          <w:sz w:val="16"/>
          <w:szCs w:val="16"/>
          <w:bdr w:val="none" w:sz="0" w:space="0" w:color="auto" w:frame="1"/>
          <w:lang w:eastAsia="en-US"/>
        </w:rPr>
        <w:t>throws</w:t>
      </w:r>
      <w:r w:rsidRPr="007D06AB">
        <w:rPr>
          <w:rFonts w:asciiTheme="minorHAnsi" w:hAnsiTheme="minorHAnsi" w:cstheme="minorHAnsi"/>
          <w:color w:val="000000"/>
          <w:sz w:val="16"/>
          <w:szCs w:val="16"/>
          <w:bdr w:val="none" w:sz="0" w:space="0" w:color="auto" w:frame="1"/>
          <w:lang w:eastAsia="en-US"/>
        </w:rPr>
        <w:t> Exception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res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.getClass</w:t>
      </w:r>
      <w:proofErr w:type="gramEnd"/>
      <w:r w:rsidRPr="007D06AB">
        <w:rPr>
          <w:rFonts w:asciiTheme="minorHAnsi" w:hAnsiTheme="minorHAnsi" w:cstheme="minorHAnsi"/>
          <w:color w:val="000000"/>
          <w:sz w:val="16"/>
          <w:szCs w:val="16"/>
          <w:bdr w:val="none" w:sz="0" w:space="0" w:color="auto" w:frame="1"/>
          <w:lang w:eastAsia="en-US"/>
        </w:rPr>
        <w:t>()).getBundleContext();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filePath = </w:t>
      </w:r>
      <w:r w:rsidRPr="00764EE0">
        <w:rPr>
          <w:rFonts w:asciiTheme="minorHAnsi" w:hAnsiTheme="minorHAnsi" w:cstheme="minorHAnsi"/>
          <w:color w:val="0000FF"/>
          <w:sz w:val="16"/>
          <w:szCs w:val="16"/>
          <w:bdr w:val="none" w:sz="0" w:space="0" w:color="auto" w:frame="1"/>
          <w:lang w:eastAsia="en-US"/>
        </w:rPr>
        <w:t>"file:"</w:t>
      </w:r>
      <w:r w:rsidRPr="007D06AB">
        <w:rPr>
          <w:rFonts w:asciiTheme="minorHAnsi" w:hAnsiTheme="minorHAnsi" w:cstheme="minorHAnsi"/>
          <w:color w:val="000000"/>
          <w:sz w:val="16"/>
          <w:szCs w:val="16"/>
          <w:bdr w:val="none" w:sz="0" w:space="0" w:color="auto" w:frame="1"/>
          <w:lang w:eastAsia="en-US"/>
        </w:rPr>
        <w:t> + filePath;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bundle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 bundleContext.installBundle(filePath);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systemBundle = bundleContext.getBundle(</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FrameworkWiring fw = systemBundle.adapt(FrameworkWiring.</w:t>
      </w:r>
      <w:r w:rsidRPr="00764EE0">
        <w:rPr>
          <w:rFonts w:asciiTheme="minorHAnsi" w:hAnsiTheme="minorHAnsi" w:cstheme="minorHAnsi"/>
          <w:b/>
          <w:bCs/>
          <w:color w:val="006699"/>
          <w:sz w:val="16"/>
          <w:szCs w:val="16"/>
          <w:bdr w:val="none" w:sz="0" w:space="0" w:color="auto" w:frame="1"/>
          <w:lang w:eastAsia="en-US"/>
        </w:rPr>
        <w:t>class</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ArrayList&lt;Bundle&gt; bundles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ArrayList&lt;Bundle</w:t>
      </w:r>
      <w:proofErr w:type="gramStart"/>
      <w:r w:rsidRPr="007D06AB">
        <w:rPr>
          <w:rFonts w:asciiTheme="minorHAnsi" w:hAnsiTheme="minorHAnsi" w:cstheme="minorHAnsi"/>
          <w:color w:val="000000"/>
          <w:sz w:val="16"/>
          <w:szCs w:val="16"/>
          <w:bdr w:val="none" w:sz="0" w:space="0" w:color="auto" w:frame="1"/>
          <w:lang w:eastAsia="en-US"/>
        </w:rPr>
        <w:t>&gt;(</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bundles.add(bundle);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fw.resolveBundles</w:t>
      </w:r>
      <w:proofErr w:type="gramEnd"/>
      <w:r w:rsidRPr="007D06AB">
        <w:rPr>
          <w:rFonts w:asciiTheme="minorHAnsi" w:hAnsiTheme="minorHAnsi" w:cstheme="minorHAnsi"/>
          <w:color w:val="000000"/>
          <w:sz w:val="16"/>
          <w:szCs w:val="16"/>
          <w:bdr w:val="none" w:sz="0" w:space="0" w:color="auto" w:frame="1"/>
          <w:lang w:eastAsia="en-US"/>
        </w:rPr>
        <w:t>(bundles);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(Modul)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.moduleReader.readModule</w:t>
      </w:r>
      <w:proofErr w:type="gramEnd"/>
      <w:r w:rsidRPr="007D06AB">
        <w:rPr>
          <w:rFonts w:asciiTheme="minorHAnsi" w:hAnsiTheme="minorHAnsi" w:cstheme="minorHAnsi"/>
          <w:color w:val="000000"/>
          <w:sz w:val="16"/>
          <w:szCs w:val="16"/>
          <w:bdr w:val="none" w:sz="0" w:space="0" w:color="auto" w:frame="1"/>
          <w:lang w:eastAsia="en-US"/>
        </w:rPr>
        <w:t>(bundle,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modul.setStatus</w:t>
      </w:r>
      <w:proofErr w:type="gramEnd"/>
      <w:r w:rsidRPr="007D06AB">
        <w:rPr>
          <w:rFonts w:asciiTheme="minorHAnsi" w:hAnsiTheme="minorHAnsi" w:cstheme="minorHAnsi"/>
          <w:color w:val="000000"/>
          <w:sz w:val="16"/>
          <w:szCs w:val="16"/>
          <w:bdr w:val="none" w:sz="0" w:space="0" w:color="auto" w:frame="1"/>
          <w:lang w:eastAsia="en-US"/>
        </w:rPr>
        <w:t>(OSGiBundleStatus.valueOf(bundle.getState()).name());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modul.setOsgiBundleId</w:t>
      </w:r>
      <w:proofErr w:type="gramEnd"/>
      <w:r w:rsidRPr="007D06AB">
        <w:rPr>
          <w:rFonts w:asciiTheme="minorHAnsi" w:hAnsiTheme="minorHAnsi" w:cstheme="minorHAnsi"/>
          <w:color w:val="000000"/>
          <w:sz w:val="16"/>
          <w:szCs w:val="16"/>
          <w:bdr w:val="none" w:sz="0" w:space="0" w:color="auto" w:frame="1"/>
          <w:lang w:eastAsia="en-US"/>
        </w:rPr>
        <w:t>(String.valueOf(bundle.getBundleId()));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modul.setNamaServlet</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modul.setVersi</w:t>
      </w:r>
      <w:proofErr w:type="gramEnd"/>
      <w:r w:rsidRPr="007D06AB">
        <w:rPr>
          <w:rFonts w:asciiTheme="minorHAnsi" w:hAnsiTheme="minorHAnsi" w:cstheme="minorHAnsi"/>
          <w:color w:val="000000"/>
          <w:sz w:val="16"/>
          <w:szCs w:val="16"/>
          <w:bdr w:val="none" w:sz="0" w:space="0" w:color="auto" w:frame="1"/>
          <w:lang w:eastAsia="en-US"/>
        </w:rPr>
        <w:t>(bundle.getVersion().toString());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res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menu.setModul</w:t>
      </w:r>
      <w:proofErr w:type="gramEnd"/>
      <w:r w:rsidRPr="007D06AB">
        <w:rPr>
          <w:rFonts w:asciiTheme="minorHAnsi" w:hAnsiTheme="minorHAnsi" w:cstheme="minorHAnsi"/>
          <w:color w:val="000000"/>
          <w:sz w:val="16"/>
          <w:szCs w:val="16"/>
          <w:bdr w:val="none" w:sz="0" w:space="0" w:color="auto" w:frame="1"/>
          <w:lang w:eastAsia="en-US"/>
        </w:rPr>
        <w:t>(res);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.menuService.insertInto</w:t>
      </w:r>
      <w:proofErr w:type="gramEnd"/>
      <w:r w:rsidRPr="007D06AB">
        <w:rPr>
          <w:rFonts w:asciiTheme="minorHAnsi" w:hAnsiTheme="minorHAnsi" w:cstheme="minorHAnsi"/>
          <w:color w:val="000000"/>
          <w:sz w:val="16"/>
          <w:szCs w:val="16"/>
          <w:bdr w:val="none" w:sz="0" w:space="0" w:color="auto" w:frame="1"/>
          <w:lang w:eastAsia="en-US"/>
        </w:rPr>
        <w:t>(menu);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menuOld :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.menuService.getByParam(</w:t>
      </w:r>
      <w:r w:rsidRPr="00764EE0">
        <w:rPr>
          <w:rFonts w:asciiTheme="minorHAnsi" w:hAnsiTheme="minorHAnsi" w:cstheme="minorHAnsi"/>
          <w:color w:val="0000FF"/>
          <w:sz w:val="16"/>
          <w:szCs w:val="16"/>
          <w:bdr w:val="none" w:sz="0" w:space="0" w:color="auto" w:frame="1"/>
          <w:lang w:eastAsia="en-US"/>
        </w:rPr>
        <w:t>"where modul.idModul = '"</w:t>
      </w:r>
      <w:r w:rsidRPr="007D06AB">
        <w:rPr>
          <w:rFonts w:asciiTheme="minorHAnsi" w:hAnsiTheme="minorHAnsi" w:cstheme="minorHAnsi"/>
          <w:color w:val="000000"/>
          <w:sz w:val="16"/>
          <w:szCs w:val="16"/>
          <w:bdr w:val="none" w:sz="0" w:space="0" w:color="auto" w:frame="1"/>
          <w:lang w:eastAsia="en-US"/>
        </w:rPr>
        <w:t> + res.getIdModul()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boolean</w:t>
      </w: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false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menuNew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(menuOld.getNamaMenu(</w:t>
      </w:r>
      <w:proofErr w:type="gramStart"/>
      <w:r w:rsidRPr="007D06AB">
        <w:rPr>
          <w:rFonts w:asciiTheme="minorHAnsi" w:hAnsiTheme="minorHAnsi" w:cstheme="minorHAnsi"/>
          <w:color w:val="000000"/>
          <w:sz w:val="16"/>
          <w:szCs w:val="16"/>
          <w:bdr w:val="none" w:sz="0" w:space="0" w:color="auto" w:frame="1"/>
          <w:lang w:eastAsia="en-US"/>
        </w:rPr>
        <w:t>).equals</w:t>
      </w:r>
      <w:proofErr w:type="gramEnd"/>
      <w:r w:rsidRPr="007D06AB">
        <w:rPr>
          <w:rFonts w:asciiTheme="minorHAnsi" w:hAnsiTheme="minorHAnsi" w:cstheme="minorHAnsi"/>
          <w:color w:val="000000"/>
          <w:sz w:val="16"/>
          <w:szCs w:val="16"/>
          <w:bdr w:val="none" w:sz="0" w:space="0" w:color="auto" w:frame="1"/>
          <w:lang w:eastAsia="en-US"/>
        </w:rPr>
        <w:t>(menuNew.getNamaMenu()))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true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proofErr w:type="gramStart"/>
      <w:r w:rsidRPr="007D06AB">
        <w:rPr>
          <w:rFonts w:asciiTheme="minorHAnsi" w:hAnsiTheme="minorHAnsi" w:cstheme="minorHAnsi"/>
          <w:color w:val="000000"/>
          <w:sz w:val="16"/>
          <w:szCs w:val="16"/>
          <w:bdr w:val="none" w:sz="0" w:space="0" w:color="auto" w:frame="1"/>
          <w:lang w:eastAsia="en-US"/>
        </w:rPr>
        <w:t>(!found</w:t>
      </w:r>
      <w:proofErr w:type="gramEnd"/>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.menuService.delete</w:t>
      </w:r>
      <w:proofErr w:type="gramEnd"/>
      <w:r w:rsidRPr="007D06AB">
        <w:rPr>
          <w:rFonts w:asciiTheme="minorHAnsi" w:hAnsiTheme="minorHAnsi" w:cstheme="minorHAnsi"/>
          <w:color w:val="000000"/>
          <w:sz w:val="16"/>
          <w:szCs w:val="16"/>
          <w:bdr w:val="none" w:sz="0" w:space="0" w:color="auto" w:frame="1"/>
          <w:lang w:eastAsia="en-US"/>
        </w:rPr>
        <w:t>(menuOld);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Exception(</w:t>
      </w:r>
      <w:proofErr w:type="gramEnd"/>
      <w:r w:rsidRPr="00764EE0">
        <w:rPr>
          <w:rFonts w:asciiTheme="minorHAnsi" w:hAnsiTheme="minorHAnsi" w:cstheme="minorHAnsi"/>
          <w:color w:val="0000FF"/>
          <w:sz w:val="16"/>
          <w:szCs w:val="16"/>
          <w:bdr w:val="none" w:sz="0" w:space="0" w:color="auto" w:frame="1"/>
          <w:lang w:eastAsia="en-US"/>
        </w:rPr>
        <w:t>"Modul dengan nama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 sudah ada dan pemetaan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 sudah digunakan"</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(BundleException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BundleException(</w:t>
      </w:r>
      <w:proofErr w:type="gramEnd"/>
      <w:r w:rsidRPr="00764EE0">
        <w:rPr>
          <w:rFonts w:asciiTheme="minorHAnsi" w:hAnsiTheme="minorHAnsi" w:cstheme="minorHAnsi"/>
          <w:color w:val="0000FF"/>
          <w:sz w:val="16"/>
          <w:szCs w:val="16"/>
          <w:bdr w:val="none" w:sz="0" w:space="0" w:color="auto" w:frame="1"/>
          <w:lang w:eastAsia="en-US"/>
        </w:rPr>
        <w:t>"Instalasi modul ke dalam container OSGi gagal. Pesan Exception: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res;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modul)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usedNameModules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Mapping =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usedNameModules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usedNameModules.size()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(!usedNameModules.get(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Mapping().equals(modul.get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((usedNameModules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usedNameModules.size()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.modulDAO.insert</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.update</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64EE0"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871C59" w:rsidRDefault="00871C59" w:rsidP="00764EE0">
      <w:pPr>
        <w:jc w:val="center"/>
        <w:rPr>
          <w:b/>
          <w:sz w:val="18"/>
        </w:rPr>
      </w:pPr>
      <w:bookmarkStart w:id="476" w:name="_Ref440516189"/>
    </w:p>
    <w:p w:rsidR="00163D64" w:rsidRPr="00764EE0" w:rsidRDefault="00764EE0" w:rsidP="00764EE0">
      <w:pPr>
        <w:jc w:val="center"/>
        <w:rPr>
          <w:rFonts w:asciiTheme="minorHAnsi" w:hAnsiTheme="minorHAnsi" w:cstheme="minorHAnsi"/>
          <w:sz w:val="16"/>
          <w:szCs w:val="16"/>
        </w:rPr>
      </w:pPr>
      <w:bookmarkStart w:id="477" w:name="_Toc440864210"/>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18</w:t>
      </w:r>
      <w:r w:rsidRPr="00176CCF">
        <w:rPr>
          <w:b/>
          <w:sz w:val="18"/>
        </w:rPr>
        <w:fldChar w:fldCharType="end"/>
      </w:r>
      <w:bookmarkEnd w:id="476"/>
      <w:r w:rsidRPr="00176CCF">
        <w:rPr>
          <w:b/>
          <w:sz w:val="18"/>
        </w:rPr>
        <w:t xml:space="preserve"> Kelas </w:t>
      </w:r>
      <w:r>
        <w:rPr>
          <w:b/>
          <w:i/>
          <w:sz w:val="18"/>
        </w:rPr>
        <w:t>ModulServiceImpl</w:t>
      </w:r>
      <w:bookmarkEnd w:id="477"/>
    </w:p>
    <w:p w:rsidR="00A512FD" w:rsidRPr="00A512FD" w:rsidRDefault="00A512FD" w:rsidP="00A512FD"/>
    <w:p w:rsidR="00A512FD" w:rsidRDefault="00A512FD" w:rsidP="00A512FD">
      <w:pPr>
        <w:pStyle w:val="Heading4"/>
        <w:ind w:left="851"/>
      </w:pPr>
      <w:bookmarkStart w:id="478" w:name="_Toc439260184"/>
      <w:bookmarkStart w:id="479" w:name="_Toc439260346"/>
      <w:bookmarkStart w:id="480" w:name="_Toc513396377"/>
      <w:r w:rsidRPr="00D62CF1">
        <w:rPr>
          <w:i/>
        </w:rPr>
        <w:t>Package</w:t>
      </w:r>
      <w:r>
        <w:t xml:space="preserve"> </w:t>
      </w:r>
      <w:r w:rsidRPr="00D62CF1">
        <w:rPr>
          <w:i/>
        </w:rPr>
        <w:t>Module</w:t>
      </w:r>
      <w:bookmarkEnd w:id="478"/>
      <w:bookmarkEnd w:id="479"/>
      <w:bookmarkEnd w:id="480"/>
    </w:p>
    <w:p w:rsidR="00A512FD" w:rsidRDefault="00A512FD" w:rsidP="00A512FD"/>
    <w:p w:rsidR="00764EE0" w:rsidRDefault="00546964" w:rsidP="00546964">
      <w:pPr>
        <w:ind w:firstLine="720"/>
      </w:pPr>
      <w:r w:rsidRPr="00D62CF1">
        <w:rPr>
          <w:i/>
        </w:rPr>
        <w:t>Package</w:t>
      </w:r>
      <w:r w:rsidR="00446FB4">
        <w:t xml:space="preserve"> ini diberi nama </w:t>
      </w:r>
      <w:r>
        <w:t>“</w:t>
      </w:r>
      <w:proofErr w:type="gramStart"/>
      <w:r>
        <w:t>com.sia.main</w:t>
      </w:r>
      <w:proofErr w:type="gramEnd"/>
      <w:r>
        <w:t xml:space="preserve">.service.module”. </w:t>
      </w:r>
      <w:r w:rsidRPr="00D62CF1">
        <w:rPr>
          <w:i/>
        </w:rPr>
        <w:t>Package</w:t>
      </w:r>
      <w:r>
        <w:t xml:space="preserve"> ini berisi kelas yang menangani pembacaan berkas detil </w:t>
      </w:r>
      <w:r>
        <w:lastRenderedPageBreak/>
        <w:t xml:space="preserve">modul. Kelas tersebut adalah </w:t>
      </w:r>
      <w:r w:rsidRPr="00D62CF1">
        <w:rPr>
          <w:i/>
        </w:rPr>
        <w:t>XmlModuleReaderBean</w:t>
      </w:r>
      <w:r>
        <w:t xml:space="preserve"> dan </w:t>
      </w:r>
      <w:r w:rsidRPr="00D62CF1">
        <w:rPr>
          <w:i/>
        </w:rPr>
        <w:t>ModuleXmlParseHandler</w:t>
      </w:r>
      <w:r>
        <w:t>.</w:t>
      </w:r>
    </w:p>
    <w:p w:rsidR="00546964" w:rsidRDefault="00546964" w:rsidP="00546964">
      <w:pPr>
        <w:ind w:firstLine="720"/>
      </w:pPr>
      <w:r>
        <w:t xml:space="preserve">Kelas </w:t>
      </w:r>
      <w:r w:rsidRPr="00D62CF1">
        <w:rPr>
          <w:i/>
        </w:rPr>
        <w:t>XmlModuleReaderBean</w:t>
      </w:r>
      <w:r>
        <w:t xml:space="preserve"> bertugas untuk mengambil hasil dari pembacaan modul yang dilakukan oleh ke</w:t>
      </w:r>
      <w:r w:rsidR="00D62CF1">
        <w:t>l</w:t>
      </w:r>
      <w:r>
        <w:t xml:space="preserve">as </w:t>
      </w:r>
      <w:r w:rsidRPr="00D62CF1">
        <w:rPr>
          <w:i/>
        </w:rPr>
        <w:t>ModuleXmlParseHandler</w:t>
      </w:r>
      <w:r>
        <w:t xml:space="preserve">. Detil modul yang didapat diperiksa kelengkapannya. Jika tidak lengkap, Kelas ini mengirim </w:t>
      </w:r>
      <w:r w:rsidRPr="00D62CF1">
        <w:rPr>
          <w:i/>
        </w:rPr>
        <w:t>Java</w:t>
      </w:r>
      <w:r>
        <w:t xml:space="preserve"> </w:t>
      </w:r>
      <w:r w:rsidRPr="00D62CF1">
        <w:rPr>
          <w:i/>
        </w:rPr>
        <w:t>Excpetion</w:t>
      </w:r>
      <w:r>
        <w:t>.</w:t>
      </w:r>
    </w:p>
    <w:p w:rsidR="00546964" w:rsidRDefault="00546964" w:rsidP="00546964">
      <w:pPr>
        <w:ind w:firstLine="720"/>
      </w:pPr>
      <w:r>
        <w:t xml:space="preserve">Kelas </w:t>
      </w:r>
      <w:r w:rsidRPr="00D62CF1">
        <w:rPr>
          <w:i/>
        </w:rPr>
        <w:t>ModuleXmlParseHandler</w:t>
      </w:r>
      <w:r>
        <w:t xml:space="preserve"> bertugas membaca berkas detil modul. Pembacaan dilakukan tiap </w:t>
      </w:r>
      <w:r w:rsidR="00446FB4">
        <w:t>elemen pada</w:t>
      </w:r>
      <w:r>
        <w:t xml:space="preserve"> xml yang ditemukan. </w:t>
      </w:r>
      <w:r w:rsidR="00446FB4">
        <w:t>Elemen pada</w:t>
      </w:r>
      <w:r>
        <w:t xml:space="preserve"> xml pada berkas juga diperiksa ke-</w:t>
      </w:r>
      <w:r w:rsidRPr="00D62CF1">
        <w:rPr>
          <w:i/>
        </w:rPr>
        <w:t>valid</w:t>
      </w:r>
      <w:r>
        <w:t>-</w:t>
      </w:r>
      <w:proofErr w:type="gramStart"/>
      <w:r>
        <w:t>an</w:t>
      </w:r>
      <w:proofErr w:type="gramEnd"/>
      <w:r>
        <w:t xml:space="preserve"> nya. Ke-</w:t>
      </w:r>
      <w:r w:rsidRPr="00D62CF1">
        <w:rPr>
          <w:i/>
        </w:rPr>
        <w:t>valid</w:t>
      </w:r>
      <w:r>
        <w:t>-</w:t>
      </w:r>
      <w:proofErr w:type="gramStart"/>
      <w:r>
        <w:t>an</w:t>
      </w:r>
      <w:proofErr w:type="gramEnd"/>
      <w:r>
        <w:t xml:space="preserve"> yang dimaksud adalah peletakkan suatu </w:t>
      </w:r>
      <w:r w:rsidR="00446FB4">
        <w:t>elemen</w:t>
      </w:r>
      <w:r>
        <w:t xml:space="preserve"> terhadap </w:t>
      </w:r>
      <w:r w:rsidR="00446FB4">
        <w:t xml:space="preserve">elemen </w:t>
      </w:r>
      <w:r>
        <w:t>lain.</w:t>
      </w:r>
    </w:p>
    <w:p w:rsidR="00EC2FF0" w:rsidRPr="00EC2FF0" w:rsidRDefault="0074704B" w:rsidP="00EC2FF0">
      <w:pPr>
        <w:ind w:firstLine="720"/>
      </w:pPr>
      <w:r>
        <w:t>C</w:t>
      </w:r>
      <w:r w:rsidR="00D62CF1">
        <w:t>ontoh fungsi pembacaan modul</w:t>
      </w:r>
      <w:r w:rsidR="00546964">
        <w:t xml:space="preserve"> pada kelas </w:t>
      </w:r>
      <w:r w:rsidR="00546964" w:rsidRPr="00D62CF1">
        <w:rPr>
          <w:i/>
        </w:rPr>
        <w:t>XmlModuleReaderBean</w:t>
      </w:r>
      <w:r>
        <w:t xml:space="preserve"> ditunjukkan pada </w:t>
      </w:r>
      <w:r w:rsidRPr="0074704B">
        <w:fldChar w:fldCharType="begin"/>
      </w:r>
      <w:r w:rsidRPr="0074704B">
        <w:instrText xml:space="preserve"> REF _Ref440516226 \h  \* MERGEFORMAT </w:instrText>
      </w:r>
      <w:r w:rsidRPr="0074704B">
        <w:fldChar w:fldCharType="separate"/>
      </w:r>
    </w:p>
    <w:p w:rsidR="00546964" w:rsidRDefault="00EC2FF0" w:rsidP="00546964">
      <w:pPr>
        <w:ind w:firstLine="720"/>
      </w:pPr>
      <w:r w:rsidRPr="00EC2FF0">
        <w:t xml:space="preserve">Kode Sumber </w:t>
      </w:r>
      <w:r w:rsidRPr="00176CCF">
        <w:rPr>
          <w:b/>
          <w:sz w:val="18"/>
        </w:rPr>
        <w:t>4.</w:t>
      </w:r>
      <w:r>
        <w:rPr>
          <w:b/>
          <w:sz w:val="18"/>
        </w:rPr>
        <w:t>19</w:t>
      </w:r>
      <w:r w:rsidR="0074704B" w:rsidRPr="0074704B">
        <w:fldChar w:fldCharType="end"/>
      </w:r>
      <w:r w:rsidR="0074704B">
        <w:t>.</w:t>
      </w:r>
    </w:p>
    <w:p w:rsidR="00546964" w:rsidRDefault="00546964" w:rsidP="00546964">
      <w:pPr>
        <w:ind w:firstLine="720"/>
      </w:pP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646464"/>
          <w:sz w:val="16"/>
          <w:szCs w:val="16"/>
          <w:bdr w:val="none" w:sz="0" w:space="0" w:color="auto" w:frame="1"/>
          <w:lang w:eastAsia="en-US"/>
        </w:rPr>
        <w:t>@Override</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public</w:t>
      </w:r>
      <w:r w:rsidRPr="00D62CF1">
        <w:rPr>
          <w:rFonts w:asciiTheme="minorHAnsi" w:hAnsiTheme="minorHAnsi" w:cstheme="minorHAnsi"/>
          <w:color w:val="000000"/>
          <w:sz w:val="16"/>
          <w:szCs w:val="16"/>
          <w:bdr w:val="none" w:sz="0" w:space="0" w:color="auto" w:frame="1"/>
          <w:lang w:eastAsia="en-US"/>
        </w:rPr>
        <w:t> Modul </w:t>
      </w:r>
      <w:proofErr w:type="gramStart"/>
      <w:r w:rsidRPr="00D62CF1">
        <w:rPr>
          <w:rFonts w:asciiTheme="minorHAnsi" w:hAnsiTheme="minorHAnsi" w:cstheme="minorHAnsi"/>
          <w:color w:val="000000"/>
          <w:sz w:val="16"/>
          <w:szCs w:val="16"/>
          <w:bdr w:val="none" w:sz="0" w:space="0" w:color="auto" w:frame="1"/>
          <w:lang w:eastAsia="en-US"/>
        </w:rPr>
        <w:t>readModule(</w:t>
      </w:r>
      <w:proofErr w:type="gramEnd"/>
      <w:r w:rsidRPr="00D62CF1">
        <w:rPr>
          <w:rFonts w:asciiTheme="minorHAnsi" w:hAnsiTheme="minorHAnsi" w:cstheme="minorHAnsi"/>
          <w:color w:val="000000"/>
          <w:sz w:val="16"/>
          <w:szCs w:val="16"/>
          <w:bdr w:val="none" w:sz="0" w:space="0" w:color="auto" w:frame="1"/>
          <w:lang w:eastAsia="en-US"/>
        </w:rPr>
        <w:t>Object module, Object host) </w:t>
      </w:r>
      <w:r w:rsidRPr="00D62CF1">
        <w:rPr>
          <w:rFonts w:asciiTheme="minorHAnsi" w:hAnsiTheme="minorHAnsi" w:cstheme="minorHAnsi"/>
          <w:b/>
          <w:bCs/>
          <w:color w:val="006699"/>
          <w:sz w:val="16"/>
          <w:szCs w:val="16"/>
          <w:bdr w:val="none" w:sz="0" w:space="0" w:color="auto" w:frame="1"/>
          <w:lang w:eastAsia="en-US"/>
        </w:rPr>
        <w:t>throws</w:t>
      </w:r>
      <w:r w:rsidRPr="00D62CF1">
        <w:rPr>
          <w:rFonts w:asciiTheme="minorHAnsi" w:hAnsiTheme="minorHAnsi" w:cstheme="minorHAnsi"/>
          <w:color w:val="000000"/>
          <w:sz w:val="16"/>
          <w:szCs w:val="16"/>
          <w:bdr w:val="none" w:sz="0" w:space="0" w:color="auto" w:frame="1"/>
          <w:lang w:eastAsia="en-US"/>
        </w:rPr>
        <w:t> Exception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moduleBundle = (Bundle) module;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hostBundle = (Bundle) host;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modul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try</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SAXParserFactory factory = SAXParserFactory.newInstance();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 saxParser = </w:t>
      </w:r>
      <w:proofErr w:type="gramStart"/>
      <w:r w:rsidRPr="00D62CF1">
        <w:rPr>
          <w:rFonts w:asciiTheme="minorHAnsi" w:hAnsiTheme="minorHAnsi" w:cstheme="minorHAnsi"/>
          <w:color w:val="000000"/>
          <w:sz w:val="16"/>
          <w:szCs w:val="16"/>
          <w:bdr w:val="none" w:sz="0" w:space="0" w:color="auto" w:frame="1"/>
          <w:lang w:eastAsia="en-US"/>
        </w:rPr>
        <w:t>factory.newSAXParser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String moduleDetailLocation = </w:t>
      </w:r>
      <w:proofErr w:type="gramStart"/>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.moduleDetailXmlPath</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.prefix + moduleBundle.getSymbolicName() + </w:t>
      </w:r>
      <w:r w:rsidRPr="00D62CF1">
        <w:rPr>
          <w:rFonts w:asciiTheme="minorHAnsi" w:hAnsiTheme="minorHAnsi" w:cstheme="minorHAnsi"/>
          <w:color w:val="0000FF"/>
          <w:sz w:val="16"/>
          <w:szCs w:val="16"/>
          <w:bdr w:val="none" w:sz="0" w:space="0" w:color="auto" w:frame="1"/>
          <w:lang w:eastAsia="en-US"/>
        </w:rPr>
        <w:t>".xml"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hostBundle.getResource(moduleDetailLocation);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"Berkas xml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ModuleXmlParseHandler parseHandler =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ModuleXmlParseHandler(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.openStream(), parseHandler);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 parseHandler.getGeneratedModule();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modul.getNamaModul</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modul.getNamaModul().equals(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"Pemetaan URL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lastRenderedPageBreak/>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modul.getLokasiKonfigServlet</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modul.getLokasiKonfigServlet().equals(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"Lokasi konfigurasi servlet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modul.getMenus</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modul.getMenus().size() == </w:t>
      </w:r>
      <w:r w:rsidRPr="00D62CF1">
        <w:rPr>
          <w:rFonts w:asciiTheme="minorHAnsi" w:hAnsiTheme="minorHAnsi" w:cstheme="minorHAnsi"/>
          <w:color w:val="C00000"/>
          <w:sz w:val="16"/>
          <w:szCs w:val="16"/>
          <w:bdr w:val="none" w:sz="0" w:space="0" w:color="auto" w:frame="1"/>
          <w:lang w:eastAsia="en-US"/>
        </w:rPr>
        <w:t>0</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"Tidak ada menu terdaftar pada modul"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else</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Menu menu: modul.getMenus())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menu.getNamaMenu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menu.getNamaMenu().equals(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"URL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String configLocation: modul.getServletConfigLocationList())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URL 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hostBundle.getResource(configLocation);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"Konfigurasi servlet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catch</w:t>
      </w:r>
      <w:r w:rsidRPr="00D62CF1">
        <w:rPr>
          <w:rFonts w:asciiTheme="minorHAnsi" w:hAnsiTheme="minorHAnsi" w:cstheme="minorHAnsi"/>
          <w:color w:val="000000"/>
          <w:sz w:val="16"/>
          <w:szCs w:val="16"/>
          <w:bdr w:val="none" w:sz="0" w:space="0" w:color="auto" w:frame="1"/>
          <w:lang w:eastAsia="en-US"/>
        </w:rPr>
        <w:t> (Exception e)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return</w:t>
      </w:r>
      <w:r w:rsidRPr="00D62CF1">
        <w:rPr>
          <w:rFonts w:asciiTheme="minorHAnsi" w:hAnsiTheme="minorHAnsi" w:cstheme="minorHAnsi"/>
          <w:color w:val="000000"/>
          <w:sz w:val="16"/>
          <w:szCs w:val="16"/>
          <w:bdr w:val="none" w:sz="0" w:space="0" w:color="auto" w:frame="1"/>
          <w:lang w:eastAsia="en-US"/>
        </w:rPr>
        <w:t> modul;  </w:t>
      </w:r>
    </w:p>
    <w:p w:rsidR="00546964"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74704B" w:rsidRDefault="0074704B" w:rsidP="00D62CF1">
      <w:pPr>
        <w:jc w:val="center"/>
        <w:rPr>
          <w:b/>
          <w:sz w:val="18"/>
        </w:rPr>
      </w:pPr>
      <w:bookmarkStart w:id="481" w:name="_Ref440516226"/>
    </w:p>
    <w:p w:rsidR="00D62CF1" w:rsidRPr="00D62CF1" w:rsidRDefault="00D62CF1" w:rsidP="00D62CF1">
      <w:pPr>
        <w:jc w:val="center"/>
        <w:rPr>
          <w:rFonts w:asciiTheme="minorHAnsi" w:hAnsiTheme="minorHAnsi" w:cstheme="minorHAnsi"/>
          <w:color w:val="646464"/>
          <w:sz w:val="16"/>
          <w:szCs w:val="16"/>
          <w:bdr w:val="none" w:sz="0" w:space="0" w:color="auto" w:frame="1"/>
          <w:lang w:eastAsia="en-US"/>
        </w:rPr>
      </w:pPr>
      <w:bookmarkStart w:id="482" w:name="_Toc440864211"/>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19</w:t>
      </w:r>
      <w:r w:rsidRPr="00176CCF">
        <w:rPr>
          <w:b/>
          <w:sz w:val="18"/>
        </w:rPr>
        <w:fldChar w:fldCharType="end"/>
      </w:r>
      <w:bookmarkEnd w:id="481"/>
      <w:r w:rsidRPr="00176CCF">
        <w:rPr>
          <w:b/>
          <w:sz w:val="18"/>
        </w:rPr>
        <w:t xml:space="preserve"> Kelas </w:t>
      </w:r>
      <w:r>
        <w:rPr>
          <w:b/>
          <w:i/>
          <w:sz w:val="18"/>
        </w:rPr>
        <w:t>XmlModuleReaderBean</w:t>
      </w:r>
      <w:bookmarkEnd w:id="482"/>
    </w:p>
    <w:p w:rsidR="00764EE0" w:rsidRPr="00871C59" w:rsidRDefault="00764EE0" w:rsidP="00D62CF1">
      <w:pPr>
        <w:rPr>
          <w:rFonts w:asciiTheme="minorHAnsi" w:hAnsiTheme="minorHAnsi" w:cstheme="minorHAnsi"/>
        </w:rPr>
      </w:pPr>
    </w:p>
    <w:p w:rsidR="00A512FD" w:rsidRDefault="00A512FD" w:rsidP="00A512FD">
      <w:pPr>
        <w:pStyle w:val="Heading4"/>
        <w:ind w:left="851"/>
      </w:pPr>
      <w:bookmarkStart w:id="483" w:name="_Toc439260185"/>
      <w:bookmarkStart w:id="484" w:name="_Toc439260347"/>
      <w:bookmarkStart w:id="485" w:name="_Toc513396378"/>
      <w:r>
        <w:t xml:space="preserve">OSGi </w:t>
      </w:r>
      <w:r w:rsidRPr="00FB6CDB">
        <w:rPr>
          <w:i/>
        </w:rPr>
        <w:t>Service R</w:t>
      </w:r>
      <w:r w:rsidR="00D62CF1" w:rsidRPr="00FB6CDB">
        <w:rPr>
          <w:i/>
        </w:rPr>
        <w:t>eference</w:t>
      </w:r>
      <w:bookmarkEnd w:id="483"/>
      <w:bookmarkEnd w:id="484"/>
      <w:bookmarkEnd w:id="485"/>
    </w:p>
    <w:p w:rsidR="00A512FD" w:rsidRDefault="00A512FD" w:rsidP="00A512FD"/>
    <w:p w:rsidR="00D62CF1" w:rsidRDefault="00D62CF1" w:rsidP="00FB6CDB">
      <w:pPr>
        <w:ind w:firstLine="720"/>
      </w:pPr>
      <w:r>
        <w:t xml:space="preserve">Sama seperti pada </w:t>
      </w:r>
      <w:r w:rsidRPr="00FB6CDB">
        <w:rPr>
          <w:i/>
        </w:rPr>
        <w:t>layer</w:t>
      </w:r>
      <w:r>
        <w:t xml:space="preserve"> </w:t>
      </w:r>
      <w:r w:rsidRPr="00FB6CDB">
        <w:rPr>
          <w:i/>
        </w:rPr>
        <w:t>web</w:t>
      </w:r>
      <w:r>
        <w:t xml:space="preserve">, Pendaftaran dan pengambilan OSGi </w:t>
      </w:r>
      <w:r w:rsidR="00FB6CDB">
        <w:rPr>
          <w:i/>
        </w:rPr>
        <w:t>s</w:t>
      </w:r>
      <w:r w:rsidRPr="00FB6CDB">
        <w:rPr>
          <w:i/>
        </w:rPr>
        <w:t>ervice</w:t>
      </w:r>
      <w:r>
        <w:t xml:space="preserve"> dilakukan dengan menggunakan Blueprint</w:t>
      </w:r>
      <w:r w:rsidR="00FB6CDB">
        <w:t xml:space="preserve">. OSGi </w:t>
      </w:r>
      <w:r w:rsidR="00FB6CDB" w:rsidRPr="00FB6CDB">
        <w:rPr>
          <w:i/>
        </w:rPr>
        <w:t>service</w:t>
      </w:r>
      <w:r w:rsidR="00FB6CDB">
        <w:t xml:space="preserve"> yang didaftakan adalah obyek-obyek dari kelas realisasi </w:t>
      </w:r>
      <w:r w:rsidR="00FB6CDB" w:rsidRPr="00FB6CDB">
        <w:rPr>
          <w:i/>
        </w:rPr>
        <w:t>interface</w:t>
      </w:r>
      <w:r w:rsidR="00FB6CDB">
        <w:t xml:space="preserve"> dari </w:t>
      </w:r>
      <w:r w:rsidR="00FB6CDB" w:rsidRPr="00FB6CDB">
        <w:rPr>
          <w:i/>
        </w:rPr>
        <w:t>package</w:t>
      </w:r>
      <w:r w:rsidR="00FB6CDB">
        <w:t xml:space="preserve"> </w:t>
      </w:r>
      <w:proofErr w:type="gramStart"/>
      <w:r w:rsidR="00FB6CDB">
        <w:t>com.sia.main</w:t>
      </w:r>
      <w:proofErr w:type="gramEnd"/>
      <w:r w:rsidR="00FB6CDB">
        <w:t xml:space="preserve">.service.services. OSGi </w:t>
      </w:r>
      <w:r w:rsidR="00FB6CDB" w:rsidRPr="00FB6CDB">
        <w:rPr>
          <w:i/>
        </w:rPr>
        <w:t>service</w:t>
      </w:r>
      <w:r w:rsidR="00FB6CDB">
        <w:t xml:space="preserve"> yang diambil merupakan OSGi </w:t>
      </w:r>
      <w:r w:rsidR="00FB6CDB" w:rsidRPr="00FB6CDB">
        <w:rPr>
          <w:i/>
        </w:rPr>
        <w:t>service</w:t>
      </w:r>
      <w:r w:rsidR="00FB6CDB">
        <w:t xml:space="preserve"> yang didaftarkan oleh </w:t>
      </w:r>
      <w:r w:rsidR="00FB6CDB" w:rsidRPr="00FB6CDB">
        <w:rPr>
          <w:i/>
        </w:rPr>
        <w:t>layer</w:t>
      </w:r>
      <w:r w:rsidR="00FB6CDB">
        <w:t xml:space="preserve"> DAO. </w:t>
      </w:r>
      <w:r w:rsidR="0074704B">
        <w:t xml:space="preserve">Potongan kode sumber XML ini ditunjukka pada </w:t>
      </w:r>
      <w:r w:rsidR="0074704B" w:rsidRPr="0074704B">
        <w:fldChar w:fldCharType="begin"/>
      </w:r>
      <w:r w:rsidR="0074704B" w:rsidRPr="0074704B">
        <w:instrText xml:space="preserve"> REF _Ref440516289 \h  \* MERGEFORMAT </w:instrText>
      </w:r>
      <w:r w:rsidR="0074704B" w:rsidRPr="0074704B">
        <w:fldChar w:fldCharType="separate"/>
      </w:r>
      <w:r w:rsidR="00EC2FF0" w:rsidRPr="00EC2FF0">
        <w:t>Kode Sumber 4.20</w:t>
      </w:r>
      <w:r w:rsidR="0074704B" w:rsidRPr="0074704B">
        <w:fldChar w:fldCharType="end"/>
      </w:r>
      <w:r w:rsidR="00FB6CDB">
        <w:t>.</w:t>
      </w:r>
    </w:p>
    <w:p w:rsidR="00FB6CDB" w:rsidRDefault="00FB6CDB" w:rsidP="00FB6CDB">
      <w:pPr>
        <w:ind w:firstLine="720"/>
      </w:pP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lastRenderedPageBreak/>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osgi:service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"modulServiceServ"</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"com.sia.main.service.services.ModulService"</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ref</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"modulServiceBean"</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osgi:reference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"modulDAORef"</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"com.sia.main.data.dao.ModulDAO"</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availability</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"mandatory"</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&lt;/beans&gt;</w:t>
      </w:r>
      <w:r w:rsidRPr="00FB6CDB">
        <w:rPr>
          <w:rFonts w:asciiTheme="minorHAnsi" w:hAnsiTheme="minorHAnsi" w:cstheme="minorHAnsi"/>
          <w:color w:val="000000"/>
          <w:sz w:val="16"/>
          <w:szCs w:val="16"/>
          <w:bdr w:val="none" w:sz="0" w:space="0" w:color="auto" w:frame="1"/>
          <w:lang w:eastAsia="en-US"/>
        </w:rPr>
        <w:t>  </w:t>
      </w:r>
    </w:p>
    <w:p w:rsidR="00FB6CDB" w:rsidRDefault="00FB6CDB" w:rsidP="00FB6CDB">
      <w:pPr>
        <w:jc w:val="center"/>
        <w:rPr>
          <w:b/>
          <w:sz w:val="18"/>
        </w:rPr>
      </w:pPr>
    </w:p>
    <w:p w:rsidR="00FB6CDB" w:rsidRPr="0074704B" w:rsidRDefault="00FB6CDB" w:rsidP="00FB6CDB">
      <w:pPr>
        <w:jc w:val="center"/>
        <w:rPr>
          <w:i/>
        </w:rPr>
      </w:pPr>
      <w:bookmarkStart w:id="486" w:name="_Ref440516289"/>
      <w:bookmarkStart w:id="487" w:name="_Toc440864212"/>
      <w:r w:rsidRPr="00FB6CDB">
        <w:rPr>
          <w:b/>
          <w:sz w:val="18"/>
        </w:rPr>
        <w:t>Kode Sumber 4.</w:t>
      </w:r>
      <w:r w:rsidRPr="00FB6CDB">
        <w:rPr>
          <w:b/>
          <w:sz w:val="18"/>
        </w:rPr>
        <w:fldChar w:fldCharType="begin"/>
      </w:r>
      <w:r w:rsidRPr="00FB6CDB">
        <w:rPr>
          <w:b/>
          <w:sz w:val="18"/>
        </w:rPr>
        <w:instrText xml:space="preserve"> SEQ Kode_Sumber \* ARABIC \s 1 </w:instrText>
      </w:r>
      <w:r w:rsidRPr="00FB6CDB">
        <w:rPr>
          <w:b/>
          <w:sz w:val="18"/>
        </w:rPr>
        <w:fldChar w:fldCharType="separate"/>
      </w:r>
      <w:r w:rsidR="00EC2FF0">
        <w:rPr>
          <w:b/>
          <w:noProof/>
          <w:sz w:val="18"/>
        </w:rPr>
        <w:t>20</w:t>
      </w:r>
      <w:r w:rsidRPr="00FB6CDB">
        <w:rPr>
          <w:b/>
          <w:sz w:val="18"/>
        </w:rPr>
        <w:fldChar w:fldCharType="end"/>
      </w:r>
      <w:bookmarkEnd w:id="486"/>
      <w:r w:rsidRPr="00FB6CDB">
        <w:rPr>
          <w:b/>
          <w:sz w:val="18"/>
        </w:rPr>
        <w:t xml:space="preserve"> </w:t>
      </w:r>
      <w:r>
        <w:rPr>
          <w:b/>
          <w:sz w:val="18"/>
        </w:rPr>
        <w:t xml:space="preserve">Berkas </w:t>
      </w:r>
      <w:r w:rsidR="0074704B">
        <w:rPr>
          <w:b/>
          <w:sz w:val="18"/>
        </w:rPr>
        <w:t xml:space="preserve">XML </w:t>
      </w:r>
      <w:r w:rsidRPr="00FB6CDB">
        <w:rPr>
          <w:b/>
          <w:sz w:val="18"/>
        </w:rPr>
        <w:t>Blueprint</w:t>
      </w:r>
      <w:r w:rsidR="0074704B">
        <w:rPr>
          <w:b/>
          <w:sz w:val="18"/>
        </w:rPr>
        <w:t xml:space="preserve"> untuk mengambil </w:t>
      </w:r>
      <w:r w:rsidR="0074704B" w:rsidRPr="0074704B">
        <w:rPr>
          <w:b/>
          <w:i/>
          <w:sz w:val="18"/>
        </w:rPr>
        <w:t>service</w:t>
      </w:r>
      <w:r w:rsidR="0074704B">
        <w:t xml:space="preserve"> </w:t>
      </w:r>
      <w:r w:rsidR="0074704B" w:rsidRPr="0074704B">
        <w:rPr>
          <w:b/>
          <w:sz w:val="18"/>
          <w:szCs w:val="18"/>
        </w:rPr>
        <w:t xml:space="preserve">dari komponen DAO </w:t>
      </w:r>
      <w:r w:rsidR="0074704B" w:rsidRPr="0074704B">
        <w:rPr>
          <w:b/>
          <w:i/>
          <w:sz w:val="18"/>
          <w:szCs w:val="18"/>
        </w:rPr>
        <w:t>layer</w:t>
      </w:r>
      <w:bookmarkEnd w:id="487"/>
    </w:p>
    <w:p w:rsidR="00A512FD" w:rsidRPr="00A512FD" w:rsidRDefault="00A512FD" w:rsidP="00A512FD"/>
    <w:p w:rsidR="001D0909" w:rsidRDefault="00D36213" w:rsidP="00D36213">
      <w:pPr>
        <w:pStyle w:val="Heading3"/>
      </w:pPr>
      <w:bookmarkStart w:id="488" w:name="_Toc439259336"/>
      <w:bookmarkStart w:id="489" w:name="_Toc439259436"/>
      <w:bookmarkStart w:id="490" w:name="_Toc439260186"/>
      <w:bookmarkStart w:id="491" w:name="_Toc439260348"/>
      <w:bookmarkStart w:id="492" w:name="_Toc513396379"/>
      <w:r w:rsidRPr="0098346E">
        <w:t>DAO</w:t>
      </w:r>
      <w:r>
        <w:t xml:space="preserve"> </w:t>
      </w:r>
      <w:r w:rsidRPr="0098346E">
        <w:rPr>
          <w:i/>
        </w:rPr>
        <w:t>layer</w:t>
      </w:r>
      <w:bookmarkEnd w:id="488"/>
      <w:bookmarkEnd w:id="489"/>
      <w:bookmarkEnd w:id="490"/>
      <w:bookmarkEnd w:id="491"/>
      <w:bookmarkEnd w:id="492"/>
    </w:p>
    <w:p w:rsidR="00FB6CDB" w:rsidRDefault="00FB6CDB" w:rsidP="00FB6CDB"/>
    <w:p w:rsidR="00FB6CDB" w:rsidRPr="00FB6CDB" w:rsidRDefault="00FB6CDB" w:rsidP="0098346E">
      <w:pPr>
        <w:ind w:firstLine="720"/>
      </w:pPr>
      <w:r>
        <w:t>Layer ini berisi dua package yang berisi kelas interface DAO dan kelas re</w:t>
      </w:r>
      <w:r w:rsidR="0098346E">
        <w:t>alisasinya. Kelas-kelas DAO bertugas menyimpan perubahan data dari perangkat lunak ke basis data ataupun sebaliknya.</w:t>
      </w:r>
    </w:p>
    <w:p w:rsidR="00D36213" w:rsidRPr="00D36213" w:rsidRDefault="00D36213" w:rsidP="00D36213"/>
    <w:p w:rsidR="0098346E" w:rsidRDefault="0098346E" w:rsidP="0098346E">
      <w:pPr>
        <w:pStyle w:val="Heading4"/>
        <w:ind w:left="851"/>
      </w:pPr>
      <w:bookmarkStart w:id="493" w:name="_Toc439260187"/>
      <w:bookmarkStart w:id="494" w:name="_Toc439260349"/>
      <w:bookmarkStart w:id="495" w:name="_Toc513396380"/>
      <w:r w:rsidRPr="0098346E">
        <w:rPr>
          <w:i/>
        </w:rPr>
        <w:t>Package</w:t>
      </w:r>
      <w:r>
        <w:t xml:space="preserve"> DAO</w:t>
      </w:r>
      <w:bookmarkEnd w:id="493"/>
      <w:bookmarkEnd w:id="494"/>
      <w:bookmarkEnd w:id="495"/>
    </w:p>
    <w:p w:rsidR="0098346E" w:rsidRDefault="0098346E" w:rsidP="0098346E"/>
    <w:p w:rsidR="0098346E" w:rsidRDefault="0098346E" w:rsidP="0098346E">
      <w:pPr>
        <w:ind w:firstLine="720"/>
      </w:pPr>
      <w:r w:rsidRPr="00764EE0">
        <w:rPr>
          <w:i/>
        </w:rPr>
        <w:t>Package</w:t>
      </w:r>
      <w:r>
        <w:t xml:space="preserve"> ini diberi nama “com.sia.main.data.dao”. </w:t>
      </w:r>
      <w:r w:rsidRPr="00764EE0">
        <w:rPr>
          <w:i/>
        </w:rPr>
        <w:t>Package</w:t>
      </w:r>
      <w:r>
        <w:t xml:space="preserve"> ini berisi kelas interface </w:t>
      </w:r>
      <w:r>
        <w:rPr>
          <w:i/>
        </w:rPr>
        <w:t>DAO</w:t>
      </w:r>
      <w:r>
        <w:t xml:space="preserve"> yang dibagi berdasarkan kelas entitas. Kelas-kelas tersebut adalah:</w:t>
      </w:r>
    </w:p>
    <w:p w:rsidR="0098346E" w:rsidRPr="0098346E" w:rsidRDefault="0098346E" w:rsidP="00A01DBC">
      <w:pPr>
        <w:pStyle w:val="ListParagraph"/>
        <w:numPr>
          <w:ilvl w:val="0"/>
          <w:numId w:val="15"/>
        </w:numPr>
        <w:ind w:left="426"/>
      </w:pPr>
      <w:r w:rsidRPr="0098346E">
        <w:rPr>
          <w:i/>
        </w:rPr>
        <w:t>GenericDAO</w:t>
      </w:r>
    </w:p>
    <w:p w:rsidR="0098346E" w:rsidRDefault="0098346E" w:rsidP="00A01DBC">
      <w:pPr>
        <w:pStyle w:val="ListParagraph"/>
        <w:numPr>
          <w:ilvl w:val="0"/>
          <w:numId w:val="15"/>
        </w:numPr>
        <w:ind w:left="426"/>
      </w:pPr>
      <w:r>
        <w:rPr>
          <w:i/>
        </w:rPr>
        <w:t>BasicDAO</w:t>
      </w:r>
    </w:p>
    <w:p w:rsidR="0098346E" w:rsidRPr="00764EE0" w:rsidRDefault="0098346E" w:rsidP="00A01DBC">
      <w:pPr>
        <w:pStyle w:val="ListParagraph"/>
        <w:numPr>
          <w:ilvl w:val="0"/>
          <w:numId w:val="15"/>
        </w:numPr>
        <w:ind w:left="426"/>
        <w:rPr>
          <w:i/>
        </w:rPr>
      </w:pPr>
      <w:r w:rsidRPr="00764EE0">
        <w:rPr>
          <w:i/>
        </w:rPr>
        <w:t>Modul</w:t>
      </w:r>
      <w:r>
        <w:rPr>
          <w:i/>
        </w:rPr>
        <w:t>DAO</w:t>
      </w:r>
    </w:p>
    <w:p w:rsidR="0098346E" w:rsidRPr="00764EE0" w:rsidRDefault="0098346E" w:rsidP="00A01DBC">
      <w:pPr>
        <w:pStyle w:val="ListParagraph"/>
        <w:numPr>
          <w:ilvl w:val="0"/>
          <w:numId w:val="15"/>
        </w:numPr>
        <w:ind w:left="426"/>
        <w:rPr>
          <w:i/>
        </w:rPr>
      </w:pPr>
      <w:r w:rsidRPr="00764EE0">
        <w:rPr>
          <w:i/>
        </w:rPr>
        <w:t>Menu</w:t>
      </w:r>
      <w:r>
        <w:rPr>
          <w:i/>
        </w:rPr>
        <w:t>DAO</w:t>
      </w:r>
    </w:p>
    <w:p w:rsidR="0098346E" w:rsidRPr="00764EE0" w:rsidRDefault="0098346E" w:rsidP="00A01DBC">
      <w:pPr>
        <w:pStyle w:val="ListParagraph"/>
        <w:numPr>
          <w:ilvl w:val="0"/>
          <w:numId w:val="15"/>
        </w:numPr>
        <w:ind w:left="426"/>
        <w:rPr>
          <w:i/>
        </w:rPr>
      </w:pPr>
      <w:r w:rsidRPr="00764EE0">
        <w:rPr>
          <w:i/>
        </w:rPr>
        <w:t>MenuPeran</w:t>
      </w:r>
      <w:r>
        <w:rPr>
          <w:i/>
        </w:rPr>
        <w:t>DAO</w:t>
      </w:r>
    </w:p>
    <w:p w:rsidR="0098346E" w:rsidRPr="00764EE0" w:rsidRDefault="0098346E" w:rsidP="00A01DBC">
      <w:pPr>
        <w:pStyle w:val="ListParagraph"/>
        <w:numPr>
          <w:ilvl w:val="0"/>
          <w:numId w:val="15"/>
        </w:numPr>
        <w:ind w:left="426"/>
        <w:rPr>
          <w:i/>
        </w:rPr>
      </w:pPr>
      <w:r w:rsidRPr="00764EE0">
        <w:rPr>
          <w:i/>
        </w:rPr>
        <w:t>Pengguna</w:t>
      </w:r>
      <w:r>
        <w:rPr>
          <w:i/>
        </w:rPr>
        <w:t>DAO</w:t>
      </w:r>
    </w:p>
    <w:p w:rsidR="0098346E" w:rsidRPr="00764EE0" w:rsidRDefault="0098346E" w:rsidP="00A01DBC">
      <w:pPr>
        <w:pStyle w:val="ListParagraph"/>
        <w:numPr>
          <w:ilvl w:val="0"/>
          <w:numId w:val="15"/>
        </w:numPr>
        <w:ind w:left="426"/>
        <w:rPr>
          <w:i/>
        </w:rPr>
      </w:pPr>
      <w:r w:rsidRPr="00764EE0">
        <w:rPr>
          <w:i/>
        </w:rPr>
        <w:t>Peran</w:t>
      </w:r>
      <w:r>
        <w:rPr>
          <w:i/>
        </w:rPr>
        <w:t>DAO</w:t>
      </w:r>
    </w:p>
    <w:p w:rsidR="0098346E" w:rsidRPr="00764EE0" w:rsidRDefault="0098346E" w:rsidP="00A01DBC">
      <w:pPr>
        <w:pStyle w:val="ListParagraph"/>
        <w:numPr>
          <w:ilvl w:val="0"/>
          <w:numId w:val="15"/>
        </w:numPr>
        <w:ind w:left="426"/>
        <w:rPr>
          <w:i/>
        </w:rPr>
      </w:pPr>
      <w:r w:rsidRPr="00764EE0">
        <w:rPr>
          <w:i/>
        </w:rPr>
        <w:lastRenderedPageBreak/>
        <w:t>PeranPengguna</w:t>
      </w:r>
      <w:r>
        <w:rPr>
          <w:i/>
        </w:rPr>
        <w:t>DAO</w:t>
      </w:r>
    </w:p>
    <w:p w:rsidR="0098346E" w:rsidRDefault="0098346E" w:rsidP="00A01DBC">
      <w:pPr>
        <w:pStyle w:val="ListParagraph"/>
        <w:numPr>
          <w:ilvl w:val="0"/>
          <w:numId w:val="15"/>
        </w:numPr>
        <w:ind w:left="426"/>
        <w:rPr>
          <w:i/>
        </w:rPr>
      </w:pPr>
      <w:r w:rsidRPr="00764EE0">
        <w:rPr>
          <w:i/>
        </w:rPr>
        <w:t>SatuanManajemen</w:t>
      </w:r>
      <w:r>
        <w:rPr>
          <w:i/>
        </w:rPr>
        <w:t>DAO</w:t>
      </w:r>
    </w:p>
    <w:p w:rsidR="0098346E" w:rsidRPr="00764EE0" w:rsidRDefault="0098346E" w:rsidP="0098346E">
      <w:pPr>
        <w:pStyle w:val="ListParagraph"/>
        <w:ind w:left="426"/>
        <w:rPr>
          <w:i/>
        </w:rPr>
      </w:pPr>
    </w:p>
    <w:p w:rsidR="00EC2FF0" w:rsidRPr="00EC2FF0" w:rsidRDefault="0098346E" w:rsidP="00EC2FF0">
      <w:r>
        <w:t>Berikut adalah</w:t>
      </w:r>
      <w:r w:rsidR="0074704B">
        <w:t xml:space="preserve"> </w:t>
      </w:r>
      <w:r w:rsidR="0074704B" w:rsidRPr="0074704B">
        <w:fldChar w:fldCharType="begin"/>
      </w:r>
      <w:r w:rsidR="0074704B" w:rsidRPr="0074704B">
        <w:instrText xml:space="preserve"> REF _Ref440516374 \h  \* MERGEFORMAT </w:instrText>
      </w:r>
      <w:r w:rsidR="0074704B" w:rsidRPr="0074704B">
        <w:fldChar w:fldCharType="separate"/>
      </w:r>
    </w:p>
    <w:p w:rsidR="0098346E" w:rsidRDefault="00EC2FF0" w:rsidP="00650405">
      <w:r w:rsidRPr="00EC2FF0">
        <w:t xml:space="preserve">Kode Sumber </w:t>
      </w:r>
      <w:r w:rsidRPr="0098346E">
        <w:rPr>
          <w:b/>
          <w:sz w:val="18"/>
        </w:rPr>
        <w:t>4.</w:t>
      </w:r>
      <w:r>
        <w:rPr>
          <w:b/>
          <w:sz w:val="18"/>
        </w:rPr>
        <w:t>21</w:t>
      </w:r>
      <w:r w:rsidR="0074704B" w:rsidRPr="0074704B">
        <w:fldChar w:fldCharType="end"/>
      </w:r>
      <w:r w:rsidR="0074704B">
        <w:t xml:space="preserve"> yang menunjukkan kelas </w:t>
      </w:r>
      <w:r w:rsidR="0074704B" w:rsidRPr="0074704B">
        <w:rPr>
          <w:i/>
        </w:rPr>
        <w:t>interface</w:t>
      </w:r>
      <w:r w:rsidR="0074704B">
        <w:t xml:space="preserve"> </w:t>
      </w:r>
      <w:r w:rsidR="0074704B" w:rsidRPr="0074704B">
        <w:rPr>
          <w:i/>
        </w:rPr>
        <w:t>GenericDAO&lt;T&gt;</w:t>
      </w:r>
      <w:r w:rsidR="0098346E" w:rsidRPr="0074704B">
        <w:rPr>
          <w:i/>
        </w:rPr>
        <w:t>.</w:t>
      </w:r>
    </w:p>
    <w:p w:rsidR="0098346E" w:rsidRDefault="0098346E" w:rsidP="0098346E">
      <w:pPr>
        <w:ind w:firstLine="426"/>
      </w:pPr>
    </w:p>
    <w:p w:rsidR="0098346E" w:rsidRPr="0098346E" w:rsidRDefault="0098346E" w:rsidP="00A01DBC">
      <w:pPr>
        <w:numPr>
          <w:ilvl w:val="0"/>
          <w:numId w:val="7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interface</w:t>
      </w:r>
      <w:r w:rsidRPr="0098346E">
        <w:rPr>
          <w:rFonts w:asciiTheme="minorHAnsi" w:hAnsiTheme="minorHAnsi" w:cstheme="minorHAnsi"/>
          <w:color w:val="000000"/>
          <w:sz w:val="16"/>
          <w:szCs w:val="16"/>
          <w:bdr w:val="none" w:sz="0" w:space="0" w:color="auto" w:frame="1"/>
          <w:lang w:eastAsia="en-US"/>
        </w:rPr>
        <w:t> GenericDAO&lt;T&gt; {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insert(</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update(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delete(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getAll(</w:t>
      </w:r>
      <w:proofErr w:type="gramEnd"/>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T </w:t>
      </w:r>
      <w:proofErr w:type="gramStart"/>
      <w:r w:rsidRPr="0098346E">
        <w:rPr>
          <w:rFonts w:asciiTheme="minorHAnsi" w:hAnsiTheme="minorHAnsi" w:cstheme="minorHAnsi"/>
          <w:color w:val="000000"/>
          <w:sz w:val="16"/>
          <w:szCs w:val="16"/>
          <w:bdr w:val="none" w:sz="0" w:space="0" w:color="auto" w:frame="1"/>
          <w:lang w:eastAsia="en-US"/>
        </w:rPr>
        <w:t>getById(</w:t>
      </w:r>
      <w:proofErr w:type="gramEnd"/>
      <w:r w:rsidRPr="0098346E">
        <w:rPr>
          <w:rFonts w:asciiTheme="minorHAnsi" w:hAnsiTheme="minorHAnsi" w:cstheme="minorHAnsi"/>
          <w:color w:val="000000"/>
          <w:sz w:val="16"/>
          <w:szCs w:val="16"/>
          <w:bdr w:val="none" w:sz="0" w:space="0" w:color="auto" w:frame="1"/>
          <w:lang w:eastAsia="en-US"/>
        </w:rPr>
        <w:t>UUID idObject);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getByParam(</w:t>
      </w:r>
      <w:proofErr w:type="gramEnd"/>
      <w:r w:rsidRPr="0098346E">
        <w:rPr>
          <w:rFonts w:asciiTheme="minorHAnsi" w:hAnsiTheme="minorHAnsi" w:cstheme="minorHAnsi"/>
          <w:color w:val="000000"/>
          <w:sz w:val="16"/>
          <w:szCs w:val="16"/>
          <w:bdr w:val="none" w:sz="0" w:space="0" w:color="auto" w:frame="1"/>
          <w:lang w:eastAsia="en-US"/>
        </w:rPr>
        <w:t>String queryParam);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871C59" w:rsidRDefault="00871C59" w:rsidP="0098346E">
      <w:pPr>
        <w:jc w:val="center"/>
        <w:rPr>
          <w:b/>
          <w:sz w:val="18"/>
        </w:rPr>
      </w:pPr>
      <w:bookmarkStart w:id="496" w:name="_Ref440516374"/>
    </w:p>
    <w:p w:rsidR="0098346E" w:rsidRPr="0098346E" w:rsidRDefault="0098346E" w:rsidP="0098346E">
      <w:pPr>
        <w:jc w:val="center"/>
        <w:rPr>
          <w:rFonts w:asciiTheme="minorHAnsi" w:hAnsiTheme="minorHAnsi" w:cstheme="minorHAnsi"/>
          <w:color w:val="646464"/>
          <w:sz w:val="16"/>
          <w:szCs w:val="16"/>
          <w:bdr w:val="none" w:sz="0" w:space="0" w:color="auto" w:frame="1"/>
          <w:lang w:eastAsia="en-US"/>
        </w:rPr>
      </w:pPr>
      <w:bookmarkStart w:id="497" w:name="_Toc440864213"/>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21</w:t>
      </w:r>
      <w:r w:rsidRPr="0098346E">
        <w:rPr>
          <w:b/>
          <w:sz w:val="18"/>
        </w:rPr>
        <w:fldChar w:fldCharType="end"/>
      </w:r>
      <w:bookmarkEnd w:id="496"/>
      <w:r w:rsidRPr="0098346E">
        <w:rPr>
          <w:b/>
          <w:sz w:val="18"/>
        </w:rPr>
        <w:t xml:space="preserve"> </w:t>
      </w:r>
      <w:r>
        <w:rPr>
          <w:b/>
          <w:sz w:val="18"/>
        </w:rPr>
        <w:t xml:space="preserve">Kelas </w:t>
      </w:r>
      <w:r>
        <w:rPr>
          <w:b/>
          <w:i/>
          <w:sz w:val="18"/>
        </w:rPr>
        <w:t>interface GenericDAO</w:t>
      </w:r>
      <w:bookmarkEnd w:id="497"/>
    </w:p>
    <w:p w:rsidR="0098346E" w:rsidRPr="0098346E" w:rsidRDefault="0098346E" w:rsidP="0098346E"/>
    <w:p w:rsidR="0098346E" w:rsidRDefault="0098346E" w:rsidP="0098346E">
      <w:pPr>
        <w:pStyle w:val="Heading4"/>
        <w:ind w:left="851"/>
      </w:pPr>
      <w:bookmarkStart w:id="498" w:name="_Toc439260188"/>
      <w:bookmarkStart w:id="499" w:name="_Toc439260350"/>
      <w:bookmarkStart w:id="500" w:name="_Toc513396381"/>
      <w:r w:rsidRPr="0098346E">
        <w:rPr>
          <w:i/>
        </w:rPr>
        <w:t>Package</w:t>
      </w:r>
      <w:r>
        <w:t xml:space="preserve"> DAO </w:t>
      </w:r>
      <w:r w:rsidRPr="0098346E">
        <w:rPr>
          <w:i/>
        </w:rPr>
        <w:t>Implementation</w:t>
      </w:r>
      <w:bookmarkEnd w:id="498"/>
      <w:bookmarkEnd w:id="499"/>
      <w:bookmarkEnd w:id="500"/>
    </w:p>
    <w:p w:rsidR="0098346E" w:rsidRDefault="0098346E" w:rsidP="0098346E"/>
    <w:p w:rsidR="0098346E" w:rsidRDefault="0098346E" w:rsidP="0098346E">
      <w:pPr>
        <w:ind w:firstLine="720"/>
      </w:pPr>
      <w:r w:rsidRPr="00C64FEC">
        <w:rPr>
          <w:i/>
        </w:rPr>
        <w:t>Package</w:t>
      </w:r>
      <w:r>
        <w:t xml:space="preserve"> ini berisi kelas realisasi dari </w:t>
      </w:r>
      <w:r w:rsidRPr="00C64FEC">
        <w:rPr>
          <w:i/>
        </w:rPr>
        <w:t>package</w:t>
      </w:r>
      <w:r>
        <w:t xml:space="preserve"> sebelumnya. Kelas-kelas pada </w:t>
      </w:r>
      <w:r w:rsidRPr="00C64FEC">
        <w:rPr>
          <w:i/>
        </w:rPr>
        <w:t>package</w:t>
      </w:r>
      <w:r>
        <w:t xml:space="preserve"> ini yaitu:</w:t>
      </w:r>
    </w:p>
    <w:p w:rsidR="0098346E" w:rsidRPr="00764EE0" w:rsidRDefault="0098346E" w:rsidP="00A01DBC">
      <w:pPr>
        <w:pStyle w:val="ListParagraph"/>
        <w:numPr>
          <w:ilvl w:val="0"/>
          <w:numId w:val="15"/>
        </w:numPr>
        <w:ind w:left="426"/>
        <w:rPr>
          <w:i/>
        </w:rPr>
      </w:pPr>
      <w:r w:rsidRPr="00764EE0">
        <w:rPr>
          <w:i/>
        </w:rPr>
        <w:t>Modul</w:t>
      </w:r>
      <w:r>
        <w:rPr>
          <w:i/>
        </w:rPr>
        <w:t>DAOImpl</w:t>
      </w:r>
    </w:p>
    <w:p w:rsidR="0098346E" w:rsidRPr="00764EE0" w:rsidRDefault="0098346E" w:rsidP="00A01DBC">
      <w:pPr>
        <w:pStyle w:val="ListParagraph"/>
        <w:numPr>
          <w:ilvl w:val="0"/>
          <w:numId w:val="15"/>
        </w:numPr>
        <w:ind w:left="426"/>
        <w:rPr>
          <w:i/>
        </w:rPr>
      </w:pPr>
      <w:r w:rsidRPr="00764EE0">
        <w:rPr>
          <w:i/>
        </w:rPr>
        <w:t>Menu</w:t>
      </w:r>
      <w:r>
        <w:rPr>
          <w:i/>
        </w:rPr>
        <w:t>DAOImpl</w:t>
      </w:r>
    </w:p>
    <w:p w:rsidR="0098346E" w:rsidRPr="00764EE0" w:rsidRDefault="0098346E" w:rsidP="00A01DBC">
      <w:pPr>
        <w:pStyle w:val="ListParagraph"/>
        <w:numPr>
          <w:ilvl w:val="0"/>
          <w:numId w:val="15"/>
        </w:numPr>
        <w:ind w:left="426"/>
        <w:rPr>
          <w:i/>
        </w:rPr>
      </w:pPr>
      <w:r w:rsidRPr="00764EE0">
        <w:rPr>
          <w:i/>
        </w:rPr>
        <w:t>MenuPeran</w:t>
      </w:r>
      <w:r>
        <w:rPr>
          <w:i/>
        </w:rPr>
        <w:t>DAOImpl</w:t>
      </w:r>
    </w:p>
    <w:p w:rsidR="0098346E" w:rsidRPr="00764EE0" w:rsidRDefault="0098346E" w:rsidP="00A01DBC">
      <w:pPr>
        <w:pStyle w:val="ListParagraph"/>
        <w:numPr>
          <w:ilvl w:val="0"/>
          <w:numId w:val="15"/>
        </w:numPr>
        <w:ind w:left="426"/>
        <w:rPr>
          <w:i/>
        </w:rPr>
      </w:pPr>
      <w:r w:rsidRPr="00764EE0">
        <w:rPr>
          <w:i/>
        </w:rPr>
        <w:t>Pengguna</w:t>
      </w:r>
      <w:r>
        <w:rPr>
          <w:i/>
        </w:rPr>
        <w:t>DAOImpl</w:t>
      </w:r>
    </w:p>
    <w:p w:rsidR="0098346E" w:rsidRPr="00764EE0" w:rsidRDefault="0098346E" w:rsidP="00A01DBC">
      <w:pPr>
        <w:pStyle w:val="ListParagraph"/>
        <w:numPr>
          <w:ilvl w:val="0"/>
          <w:numId w:val="15"/>
        </w:numPr>
        <w:ind w:left="426"/>
        <w:rPr>
          <w:i/>
        </w:rPr>
      </w:pPr>
      <w:r w:rsidRPr="00764EE0">
        <w:rPr>
          <w:i/>
        </w:rPr>
        <w:t>Peran</w:t>
      </w:r>
      <w:r>
        <w:rPr>
          <w:i/>
        </w:rPr>
        <w:t>DAOImpl</w:t>
      </w:r>
    </w:p>
    <w:p w:rsidR="0098346E" w:rsidRPr="00764EE0" w:rsidRDefault="0098346E" w:rsidP="00A01DBC">
      <w:pPr>
        <w:pStyle w:val="ListParagraph"/>
        <w:numPr>
          <w:ilvl w:val="0"/>
          <w:numId w:val="15"/>
        </w:numPr>
        <w:ind w:left="426"/>
        <w:rPr>
          <w:i/>
        </w:rPr>
      </w:pPr>
      <w:r w:rsidRPr="00764EE0">
        <w:rPr>
          <w:i/>
        </w:rPr>
        <w:t>PeranPengguna</w:t>
      </w:r>
      <w:r>
        <w:rPr>
          <w:i/>
        </w:rPr>
        <w:t>DAOImpl</w:t>
      </w:r>
    </w:p>
    <w:p w:rsidR="0098346E" w:rsidRDefault="0098346E" w:rsidP="00A01DBC">
      <w:pPr>
        <w:pStyle w:val="ListParagraph"/>
        <w:numPr>
          <w:ilvl w:val="0"/>
          <w:numId w:val="15"/>
        </w:numPr>
        <w:ind w:left="426"/>
        <w:rPr>
          <w:i/>
        </w:rPr>
      </w:pPr>
      <w:r w:rsidRPr="00764EE0">
        <w:rPr>
          <w:i/>
        </w:rPr>
        <w:t>SatuanManajemen</w:t>
      </w:r>
      <w:r>
        <w:rPr>
          <w:i/>
        </w:rPr>
        <w:t>DAOImpl</w:t>
      </w:r>
    </w:p>
    <w:p w:rsidR="0098346E" w:rsidRDefault="0098346E" w:rsidP="0098346E">
      <w:pPr>
        <w:ind w:left="720"/>
      </w:pPr>
    </w:p>
    <w:p w:rsidR="0098346E" w:rsidRDefault="0098346E" w:rsidP="0098346E">
      <w:pPr>
        <w:ind w:firstLine="720"/>
      </w:pPr>
      <w:r>
        <w:lastRenderedPageBreak/>
        <w:t xml:space="preserve">Implementasi pada kelas-kelas ini pada dasarnya hampir sama yaitu menambah, mengubah, menghapus, dan membaca data dari basis data namun berbeda pada kelas entitas yang ditangani. Implementasi pada kelas ini menggunakan </w:t>
      </w:r>
      <w:r w:rsidRPr="0098346E">
        <w:t>Hibernate</w:t>
      </w:r>
      <w:r>
        <w:t>.</w:t>
      </w:r>
    </w:p>
    <w:p w:rsidR="0098346E" w:rsidRPr="0098346E" w:rsidRDefault="0098346E" w:rsidP="0098346E"/>
    <w:p w:rsidR="0098346E" w:rsidRDefault="0098346E" w:rsidP="0098346E">
      <w:pPr>
        <w:pStyle w:val="Heading4"/>
        <w:ind w:left="851"/>
      </w:pPr>
      <w:bookmarkStart w:id="501" w:name="_Toc439260189"/>
      <w:bookmarkStart w:id="502" w:name="_Toc439260351"/>
      <w:bookmarkStart w:id="503" w:name="_Toc513396382"/>
      <w:r>
        <w:t xml:space="preserve">OSGi </w:t>
      </w:r>
      <w:r w:rsidRPr="00FA181A">
        <w:rPr>
          <w:i/>
        </w:rPr>
        <w:t>Service Reference</w:t>
      </w:r>
      <w:bookmarkEnd w:id="501"/>
      <w:bookmarkEnd w:id="502"/>
      <w:bookmarkEnd w:id="503"/>
    </w:p>
    <w:p w:rsidR="00C64FEC" w:rsidRDefault="00C64FEC" w:rsidP="00C64FEC"/>
    <w:p w:rsidR="00EC2FF0" w:rsidRPr="00EC2FF0" w:rsidRDefault="00C64FEC" w:rsidP="00EC2FF0">
      <w:pPr>
        <w:ind w:firstLine="720"/>
      </w:pPr>
      <w:r>
        <w:t xml:space="preserve">Pendaftaran OSGi </w:t>
      </w:r>
      <w:r w:rsidRPr="00C64FEC">
        <w:rPr>
          <w:i/>
        </w:rPr>
        <w:t>service</w:t>
      </w:r>
      <w:r>
        <w:t xml:space="preserve"> pada </w:t>
      </w:r>
      <w:r w:rsidRPr="00C64FEC">
        <w:rPr>
          <w:i/>
        </w:rPr>
        <w:t>layer</w:t>
      </w:r>
      <w:r>
        <w:t xml:space="preserve"> ini juga menggunakan Blueprint namun </w:t>
      </w:r>
      <w:r w:rsidRPr="00C64FEC">
        <w:rPr>
          <w:i/>
        </w:rPr>
        <w:t>layer</w:t>
      </w:r>
      <w:r>
        <w:t xml:space="preserve"> ini tidak mengambil OSGi </w:t>
      </w:r>
      <w:r w:rsidRPr="00C64FEC">
        <w:rPr>
          <w:i/>
        </w:rPr>
        <w:t>service</w:t>
      </w:r>
      <w:r>
        <w:t xml:space="preserve"> melainkan hanya mendaftarkan</w:t>
      </w:r>
      <w:r w:rsidRPr="0074704B">
        <w:t>.</w:t>
      </w:r>
      <w:r w:rsidR="0074704B" w:rsidRPr="0074704B">
        <w:t xml:space="preserve"> </w:t>
      </w:r>
      <w:r w:rsidR="0074704B" w:rsidRPr="0074704B">
        <w:fldChar w:fldCharType="begin"/>
      </w:r>
      <w:r w:rsidR="0074704B" w:rsidRPr="0074704B">
        <w:instrText xml:space="preserve"> REF _Ref440517057 \h  \* MERGEFORMAT </w:instrText>
      </w:r>
      <w:r w:rsidR="0074704B" w:rsidRPr="0074704B">
        <w:fldChar w:fldCharType="separate"/>
      </w:r>
    </w:p>
    <w:p w:rsidR="00C64FEC" w:rsidRPr="0074704B" w:rsidRDefault="00EC2FF0" w:rsidP="00C64FEC">
      <w:pPr>
        <w:ind w:firstLine="720"/>
      </w:pPr>
      <w:r w:rsidRPr="00EC2FF0">
        <w:t xml:space="preserve">Kode Sumber </w:t>
      </w:r>
      <w:r w:rsidRPr="00C64FEC">
        <w:rPr>
          <w:b/>
          <w:sz w:val="18"/>
        </w:rPr>
        <w:t>4.</w:t>
      </w:r>
      <w:r>
        <w:rPr>
          <w:b/>
          <w:sz w:val="18"/>
        </w:rPr>
        <w:t>22</w:t>
      </w:r>
      <w:r w:rsidR="0074704B" w:rsidRPr="0074704B">
        <w:fldChar w:fldCharType="end"/>
      </w:r>
      <w:r w:rsidR="0074704B">
        <w:t xml:space="preserve"> menunjukkan XML Blueprint untuk mendaftarkan </w:t>
      </w:r>
      <w:r w:rsidR="0074704B" w:rsidRPr="0074704B">
        <w:rPr>
          <w:i/>
        </w:rPr>
        <w:t>service</w:t>
      </w:r>
      <w:r w:rsidR="0074704B">
        <w:rPr>
          <w:i/>
        </w:rPr>
        <w:t>.</w:t>
      </w:r>
    </w:p>
    <w:p w:rsidR="00C64FEC" w:rsidRDefault="00C64FEC" w:rsidP="00C64FEC">
      <w:pPr>
        <w:ind w:firstLine="720"/>
      </w:pP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C64FEC">
        <w:rPr>
          <w:rFonts w:asciiTheme="minorHAnsi" w:hAnsiTheme="minorHAnsi" w:cstheme="minorHAnsi"/>
          <w:b/>
          <w:bCs/>
          <w:color w:val="006699"/>
          <w:sz w:val="16"/>
          <w:szCs w:val="16"/>
          <w:bdr w:val="none" w:sz="0" w:space="0" w:color="auto" w:frame="1"/>
          <w:lang w:eastAsia="en-US"/>
        </w:rPr>
        <w:t>&lt;</w:t>
      </w:r>
      <w:proofErr w:type="gramStart"/>
      <w:r w:rsidRPr="00C64FEC">
        <w:rPr>
          <w:rFonts w:asciiTheme="minorHAnsi" w:hAnsiTheme="minorHAnsi" w:cstheme="minorHAnsi"/>
          <w:b/>
          <w:bCs/>
          <w:color w:val="006699"/>
          <w:sz w:val="16"/>
          <w:szCs w:val="16"/>
          <w:bdr w:val="none" w:sz="0" w:space="0" w:color="auto" w:frame="1"/>
          <w:lang w:eastAsia="en-US"/>
        </w:rPr>
        <w:t>osgi:service</w:t>
      </w:r>
      <w:proofErr w:type="gramEnd"/>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id</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"modulDAOServ"</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interface</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"com.sia.main.data.dao.ModulDAO"</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ref</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w:t>
      </w:r>
      <w:r w:rsidRPr="00C64FEC">
        <w:rPr>
          <w:rFonts w:asciiTheme="minorHAnsi" w:hAnsiTheme="minorHAnsi" w:cstheme="minorHAnsi"/>
          <w:b/>
          <w:bCs/>
          <w:color w:val="006699"/>
          <w:sz w:val="16"/>
          <w:szCs w:val="16"/>
          <w:bdr w:val="none" w:sz="0" w:space="0" w:color="auto" w:frame="1"/>
          <w:lang w:eastAsia="en-US"/>
        </w:rPr>
        <w:t>/&gt;</w:t>
      </w:r>
      <w:r w:rsidRPr="00C64FEC">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&lt;/beans&gt;</w:t>
      </w:r>
      <w:r w:rsidRPr="00FB6CDB">
        <w:rPr>
          <w:rFonts w:asciiTheme="minorHAnsi" w:hAnsiTheme="minorHAnsi" w:cstheme="minorHAnsi"/>
          <w:color w:val="000000"/>
          <w:sz w:val="16"/>
          <w:szCs w:val="16"/>
          <w:bdr w:val="none" w:sz="0" w:space="0" w:color="auto" w:frame="1"/>
          <w:lang w:eastAsia="en-US"/>
        </w:rPr>
        <w:t>  </w:t>
      </w:r>
    </w:p>
    <w:p w:rsidR="00871C59" w:rsidRDefault="00871C59" w:rsidP="00C64FEC">
      <w:pPr>
        <w:jc w:val="center"/>
        <w:rPr>
          <w:b/>
          <w:sz w:val="18"/>
        </w:rPr>
      </w:pPr>
      <w:bookmarkStart w:id="504" w:name="_Ref440517057"/>
    </w:p>
    <w:p w:rsidR="00C64FEC" w:rsidRPr="00C64FEC" w:rsidRDefault="00C64FEC" w:rsidP="00C64FEC">
      <w:pPr>
        <w:jc w:val="center"/>
        <w:rPr>
          <w:rFonts w:asciiTheme="minorHAnsi" w:hAnsiTheme="minorHAnsi" w:cstheme="minorHAnsi"/>
          <w:color w:val="646464"/>
          <w:sz w:val="16"/>
          <w:szCs w:val="16"/>
          <w:bdr w:val="none" w:sz="0" w:space="0" w:color="auto" w:frame="1"/>
          <w:lang w:eastAsia="en-US"/>
        </w:rPr>
      </w:pPr>
      <w:bookmarkStart w:id="505" w:name="_Toc440864214"/>
      <w:r w:rsidRPr="00C64FEC">
        <w:rPr>
          <w:b/>
          <w:sz w:val="18"/>
        </w:rPr>
        <w:t>Kode Sumber 4.</w:t>
      </w:r>
      <w:r w:rsidRPr="00C64FEC">
        <w:rPr>
          <w:b/>
          <w:sz w:val="18"/>
        </w:rPr>
        <w:fldChar w:fldCharType="begin"/>
      </w:r>
      <w:r w:rsidRPr="00C64FEC">
        <w:rPr>
          <w:b/>
          <w:sz w:val="18"/>
        </w:rPr>
        <w:instrText xml:space="preserve"> SEQ Kode_Sumber \* ARABIC \s 1 </w:instrText>
      </w:r>
      <w:r w:rsidRPr="00C64FEC">
        <w:rPr>
          <w:b/>
          <w:sz w:val="18"/>
        </w:rPr>
        <w:fldChar w:fldCharType="separate"/>
      </w:r>
      <w:r w:rsidR="00EC2FF0">
        <w:rPr>
          <w:b/>
          <w:noProof/>
          <w:sz w:val="18"/>
        </w:rPr>
        <w:t>22</w:t>
      </w:r>
      <w:r w:rsidRPr="00C64FEC">
        <w:rPr>
          <w:b/>
          <w:sz w:val="18"/>
        </w:rPr>
        <w:fldChar w:fldCharType="end"/>
      </w:r>
      <w:bookmarkEnd w:id="504"/>
      <w:r w:rsidRPr="00C64FEC">
        <w:rPr>
          <w:b/>
          <w:sz w:val="18"/>
        </w:rPr>
        <w:t xml:space="preserve"> </w:t>
      </w:r>
      <w:r>
        <w:rPr>
          <w:b/>
          <w:sz w:val="18"/>
        </w:rPr>
        <w:t xml:space="preserve">Berkas </w:t>
      </w:r>
      <w:r w:rsidR="0074704B">
        <w:rPr>
          <w:b/>
          <w:sz w:val="18"/>
        </w:rPr>
        <w:t>XML</w:t>
      </w:r>
      <w:r>
        <w:rPr>
          <w:b/>
          <w:sz w:val="18"/>
        </w:rPr>
        <w:t xml:space="preserve"> Blueprint</w:t>
      </w:r>
      <w:r w:rsidR="0074704B">
        <w:rPr>
          <w:b/>
          <w:sz w:val="18"/>
        </w:rPr>
        <w:t xml:space="preserve"> pada DAO </w:t>
      </w:r>
      <w:r w:rsidR="0074704B" w:rsidRPr="0074704B">
        <w:rPr>
          <w:b/>
          <w:i/>
          <w:sz w:val="18"/>
        </w:rPr>
        <w:t>layer</w:t>
      </w:r>
      <w:bookmarkEnd w:id="505"/>
    </w:p>
    <w:p w:rsidR="0098346E" w:rsidRPr="0098346E" w:rsidRDefault="0098346E" w:rsidP="0098346E"/>
    <w:p w:rsidR="001D0909" w:rsidRDefault="00D36213" w:rsidP="00D36213">
      <w:pPr>
        <w:pStyle w:val="Heading3"/>
      </w:pPr>
      <w:bookmarkStart w:id="506" w:name="_Toc439259337"/>
      <w:bookmarkStart w:id="507" w:name="_Toc439259437"/>
      <w:bookmarkStart w:id="508" w:name="_Toc439260190"/>
      <w:bookmarkStart w:id="509" w:name="_Toc439260352"/>
      <w:bookmarkStart w:id="510" w:name="_Toc513396383"/>
      <w:r w:rsidRPr="0098346E">
        <w:rPr>
          <w:i/>
        </w:rPr>
        <w:t>Domain</w:t>
      </w:r>
      <w:r>
        <w:t xml:space="preserve"> </w:t>
      </w:r>
      <w:r w:rsidRPr="0098346E">
        <w:rPr>
          <w:i/>
        </w:rPr>
        <w:t>layer</w:t>
      </w:r>
      <w:bookmarkEnd w:id="506"/>
      <w:bookmarkEnd w:id="507"/>
      <w:bookmarkEnd w:id="508"/>
      <w:bookmarkEnd w:id="509"/>
      <w:bookmarkEnd w:id="510"/>
    </w:p>
    <w:p w:rsidR="00695191" w:rsidRDefault="00695191" w:rsidP="00695191"/>
    <w:p w:rsidR="00695191" w:rsidRDefault="00695191" w:rsidP="007B3EDE">
      <w:pPr>
        <w:ind w:firstLine="720"/>
      </w:pPr>
      <w:r w:rsidRPr="00FA181A">
        <w:rPr>
          <w:i/>
        </w:rPr>
        <w:t>Layer</w:t>
      </w:r>
      <w:r>
        <w:t xml:space="preserve"> ini berisi </w:t>
      </w:r>
      <w:r w:rsidR="008213E2">
        <w:t xml:space="preserve">satu </w:t>
      </w:r>
      <w:r w:rsidR="008213E2" w:rsidRPr="00C64FEC">
        <w:rPr>
          <w:i/>
        </w:rPr>
        <w:t>package</w:t>
      </w:r>
      <w:r w:rsidR="008213E2">
        <w:t xml:space="preserve"> yang diberi nama “</w:t>
      </w:r>
      <w:proofErr w:type="gramStart"/>
      <w:r w:rsidR="008213E2">
        <w:t>com.sia.main</w:t>
      </w:r>
      <w:proofErr w:type="gramEnd"/>
      <w:r w:rsidR="008213E2">
        <w:t xml:space="preserve">.domain”. Dalam </w:t>
      </w:r>
      <w:r w:rsidR="008213E2" w:rsidRPr="00C64FEC">
        <w:rPr>
          <w:i/>
        </w:rPr>
        <w:t>package</w:t>
      </w:r>
      <w:r w:rsidR="008213E2">
        <w:t xml:space="preserve"> tersebut terdapat kelas-kelas entitas yang atributnya dicocokan dengan kolom-kolom pada tabel pada basis data. Kelas-kelas tersebut dipetakan dengan tabel-tabel pada basis data dengan menggunakan Hibernate. Pemetaan dilakukan dengan menambah anotasi pada kelas dan atributnya. </w:t>
      </w:r>
      <w:r w:rsidR="008213E2">
        <w:lastRenderedPageBreak/>
        <w:t>Contoh salah satu kelas entitas ditunjukkan oleh</w:t>
      </w:r>
      <w:r w:rsidR="00C64FEC">
        <w:t xml:space="preserve"> </w:t>
      </w:r>
      <w:r w:rsidR="00C64FEC" w:rsidRPr="00C64FEC">
        <w:fldChar w:fldCharType="begin"/>
      </w:r>
      <w:r w:rsidR="00C64FEC" w:rsidRPr="00C64FEC">
        <w:instrText xml:space="preserve"> REF _Ref437821102 \h  \* MERGEFORMAT </w:instrText>
      </w:r>
      <w:r w:rsidR="00C64FEC" w:rsidRPr="00C64FEC">
        <w:fldChar w:fldCharType="separate"/>
      </w:r>
      <w:r w:rsidR="00EC2FF0" w:rsidRPr="00EC2FF0">
        <w:t>Kode Sumber 4.23</w:t>
      </w:r>
      <w:r w:rsidR="00C64FEC" w:rsidRPr="00C64FEC">
        <w:fldChar w:fldCharType="end"/>
      </w:r>
      <w:r w:rsidR="008213E2">
        <w:t>.</w:t>
      </w:r>
    </w:p>
    <w:p w:rsidR="008213E2" w:rsidRPr="008213E2" w:rsidRDefault="008213E2" w:rsidP="008213E2">
      <w:pPr>
        <w:ind w:firstLine="720"/>
        <w:rPr>
          <w:rFonts w:asciiTheme="minorHAnsi" w:hAnsiTheme="minorHAnsi" w:cstheme="minorHAnsi"/>
          <w:sz w:val="16"/>
          <w:szCs w:val="16"/>
        </w:rPr>
      </w:pP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@Entity</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Table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b/>
          <w:bCs/>
          <w:color w:val="006699"/>
          <w:sz w:val="16"/>
          <w:szCs w:val="16"/>
          <w:bdr w:val="none" w:sz="0" w:space="0" w:color="auto" w:frame="1"/>
          <w:lang w:eastAsia="en-US"/>
        </w:rPr>
        <w:t>public</w:t>
      </w: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class</w:t>
      </w:r>
      <w:r w:rsidRPr="008213E2">
        <w:rPr>
          <w:rFonts w:asciiTheme="minorHAnsi" w:hAnsiTheme="minorHAnsi" w:cstheme="minorHAnsi"/>
          <w:color w:val="000000"/>
          <w:sz w:val="16"/>
          <w:szCs w:val="16"/>
          <w:bdr w:val="none" w:sz="0" w:space="0" w:color="auto" w:frame="1"/>
          <w:lang w:eastAsia="en-US"/>
        </w:rPr>
        <w:t> Modul {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GeneratedValue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generator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GenericGenerator</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strategy = </w:t>
      </w:r>
      <w:r w:rsidRPr="008213E2">
        <w:rPr>
          <w:rFonts w:asciiTheme="minorHAnsi" w:hAnsiTheme="minorHAnsi" w:cstheme="minorHAnsi"/>
          <w:color w:val="0000FF"/>
          <w:sz w:val="16"/>
          <w:szCs w:val="16"/>
          <w:bdr w:val="none" w:sz="0" w:space="0" w:color="auto" w:frame="1"/>
          <w:lang w:eastAsia="en-US"/>
        </w:rPr>
        <w:t>"uuid2"</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Type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type = </w:t>
      </w:r>
      <w:r w:rsidRPr="008213E2">
        <w:rPr>
          <w:rFonts w:asciiTheme="minorHAnsi" w:hAnsiTheme="minorHAnsi" w:cstheme="minorHAnsi"/>
          <w:color w:val="0000FF"/>
          <w:sz w:val="16"/>
          <w:szCs w:val="16"/>
          <w:bdr w:val="none" w:sz="0" w:space="0" w:color="auto" w:frame="1"/>
          <w:lang w:eastAsia="en-US"/>
        </w:rPr>
        <w:t>"pg-uuid"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"id_modul"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UUID idModul;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"nama_modul"</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namaModul;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w:t>
      </w:r>
      <w:r w:rsidR="00DE1731">
        <w:rPr>
          <w:rFonts w:asciiTheme="minorHAnsi" w:hAnsiTheme="minorHAnsi" w:cstheme="minorHAnsi"/>
          <w:color w:val="0000FF"/>
          <w:sz w:val="16"/>
          <w:szCs w:val="16"/>
          <w:bdr w:val="none" w:sz="0" w:space="0" w:color="auto" w:frame="1"/>
          <w:lang w:eastAsia="en-US"/>
        </w:rPr>
        <w:t>URL</w:t>
      </w:r>
      <w:r w:rsidRPr="008213E2">
        <w:rPr>
          <w:rFonts w:asciiTheme="minorHAnsi" w:hAnsiTheme="minorHAnsi" w:cstheme="minorHAnsi"/>
          <w:color w:val="0000FF"/>
          <w:sz w:val="16"/>
          <w:szCs w:val="16"/>
          <w:bdr w:val="none" w:sz="0" w:space="0" w:color="auto" w:frame="1"/>
          <w:lang w:eastAsia="en-US"/>
        </w:rPr>
        <w:t>_mapping"</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w:t>
      </w:r>
      <w:r w:rsidR="00DE1731">
        <w:rPr>
          <w:rFonts w:asciiTheme="minorHAnsi" w:hAnsiTheme="minorHAnsi" w:cstheme="minorHAnsi"/>
          <w:color w:val="000000"/>
          <w:sz w:val="16"/>
          <w:szCs w:val="16"/>
          <w:bdr w:val="none" w:sz="0" w:space="0" w:color="auto" w:frame="1"/>
          <w:lang w:eastAsia="en-US"/>
        </w:rPr>
        <w:t>URL</w:t>
      </w:r>
      <w:r w:rsidRPr="008213E2">
        <w:rPr>
          <w:rFonts w:asciiTheme="minorHAnsi" w:hAnsiTheme="minorHAnsi" w:cstheme="minorHAnsi"/>
          <w:color w:val="000000"/>
          <w:sz w:val="16"/>
          <w:szCs w:val="16"/>
          <w:bdr w:val="none" w:sz="0" w:space="0" w:color="auto" w:frame="1"/>
          <w:lang w:eastAsia="en-US"/>
        </w:rPr>
        <w:t>Mapping;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"versi"</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versi;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"status"</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status;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"osgi_bundle_id"</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osgiBundleId;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"lokasi_konf_servlet"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lokasiKonfigServlet;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namaServlet;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"gambar"</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w:t>
      </w:r>
      <w:proofErr w:type="gramStart"/>
      <w:r w:rsidRPr="008213E2">
        <w:rPr>
          <w:rFonts w:asciiTheme="minorHAnsi" w:hAnsiTheme="minorHAnsi" w:cstheme="minorHAnsi"/>
          <w:b/>
          <w:bCs/>
          <w:color w:val="006699"/>
          <w:sz w:val="16"/>
          <w:szCs w:val="16"/>
          <w:bdr w:val="none" w:sz="0" w:space="0" w:color="auto" w:frame="1"/>
          <w:lang w:eastAsia="en-US"/>
        </w:rPr>
        <w:t>byte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 gambar;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"icon"</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namaIconTemplate;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OneToMany</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fetch = FetchType.LAZY, mappedBy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lastRenderedPageBreak/>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List&lt;Menu&gt; menus;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008200"/>
          <w:sz w:val="16"/>
          <w:szCs w:val="16"/>
          <w:bdr w:val="none" w:sz="0" w:space="0" w:color="auto" w:frame="1"/>
          <w:lang w:eastAsia="en-US"/>
        </w:rPr>
        <w:t>//constructor, setters, and getters</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71C59" w:rsidRDefault="008213E2" w:rsidP="008213E2">
      <w:pPr>
        <w:ind w:firstLine="720"/>
        <w:rPr>
          <w:rFonts w:asciiTheme="minorHAnsi" w:hAnsiTheme="minorHAnsi" w:cstheme="minorHAnsi"/>
        </w:rPr>
      </w:pPr>
    </w:p>
    <w:p w:rsidR="001D0909" w:rsidRPr="006E4E70" w:rsidRDefault="00C64FEC" w:rsidP="006E4E70">
      <w:pPr>
        <w:jc w:val="center"/>
        <w:rPr>
          <w:rFonts w:asciiTheme="minorHAnsi" w:hAnsiTheme="minorHAnsi" w:cstheme="minorHAnsi"/>
          <w:color w:val="646464"/>
          <w:sz w:val="16"/>
          <w:szCs w:val="16"/>
          <w:bdr w:val="none" w:sz="0" w:space="0" w:color="auto" w:frame="1"/>
          <w:lang w:eastAsia="en-US"/>
        </w:rPr>
      </w:pPr>
      <w:bookmarkStart w:id="511" w:name="_Ref437821102"/>
      <w:bookmarkStart w:id="512" w:name="_Toc440864215"/>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23</w:t>
      </w:r>
      <w:r w:rsidRPr="0098346E">
        <w:rPr>
          <w:b/>
          <w:sz w:val="18"/>
        </w:rPr>
        <w:fldChar w:fldCharType="end"/>
      </w:r>
      <w:bookmarkEnd w:id="511"/>
      <w:r w:rsidRPr="0098346E">
        <w:rPr>
          <w:b/>
          <w:sz w:val="18"/>
        </w:rPr>
        <w:t xml:space="preserve"> </w:t>
      </w:r>
      <w:r>
        <w:rPr>
          <w:b/>
          <w:sz w:val="18"/>
        </w:rPr>
        <w:t>Kelas entitas Modul</w:t>
      </w:r>
      <w:bookmarkEnd w:id="512"/>
    </w:p>
    <w:p w:rsidR="00CD44F3" w:rsidRDefault="007A2FBD">
      <w:pPr>
        <w:pStyle w:val="Heading2"/>
      </w:pPr>
      <w:bookmarkStart w:id="513" w:name="_Toc513396384"/>
      <w:r>
        <w:t>Implementasi Koleksi Fitur Lokal</w:t>
      </w:r>
      <w:bookmarkEnd w:id="513"/>
    </w:p>
    <w:p w:rsidR="00CD44F3" w:rsidRDefault="00CD44F3" w:rsidP="00CD44F3"/>
    <w:p w:rsidR="00D812FF" w:rsidRDefault="00CD44F3" w:rsidP="00D812FF">
      <w:pPr>
        <w:ind w:firstLine="720"/>
      </w:pPr>
      <w:r>
        <w:t>Pada subbab ini akan dibahas langkah-langkah yang mengembangkan perangkat lunak Spring MVC. Subbab ini diperlukan sebagai panduan dasar kepada pengembang lain yang akan melanjutkan pengembangan perangkat lunak ini.</w:t>
      </w:r>
    </w:p>
    <w:p w:rsidR="00D812FF" w:rsidRDefault="00D812FF" w:rsidP="00D812FF">
      <w:pPr>
        <w:ind w:firstLine="720"/>
      </w:pPr>
      <w:r>
        <w:t>Beberapa hal yang perlu disiapkan sebelum memulai panduan ini antara lain</w:t>
      </w:r>
    </w:p>
    <w:p w:rsidR="00D812FF" w:rsidRDefault="00D812FF" w:rsidP="00A01DBC">
      <w:pPr>
        <w:pStyle w:val="ListParagraph"/>
        <w:numPr>
          <w:ilvl w:val="1"/>
          <w:numId w:val="78"/>
        </w:numPr>
        <w:tabs>
          <w:tab w:val="clear" w:pos="1440"/>
          <w:tab w:val="num" w:pos="426"/>
        </w:tabs>
        <w:ind w:left="426"/>
      </w:pPr>
      <w:r>
        <w:t>Eclipse IDE dengan versi minimal 4.4.2</w:t>
      </w:r>
    </w:p>
    <w:p w:rsidR="00D812FF" w:rsidRDefault="00D812FF" w:rsidP="00A01DBC">
      <w:pPr>
        <w:pStyle w:val="ListParagraph"/>
        <w:numPr>
          <w:ilvl w:val="1"/>
          <w:numId w:val="78"/>
        </w:numPr>
        <w:tabs>
          <w:tab w:val="clear" w:pos="1440"/>
          <w:tab w:val="num" w:pos="426"/>
        </w:tabs>
        <w:ind w:left="426"/>
      </w:pPr>
      <w:r>
        <w:t>Maven</w:t>
      </w:r>
    </w:p>
    <w:p w:rsidR="00282177" w:rsidRDefault="00282177" w:rsidP="00A01DBC">
      <w:pPr>
        <w:pStyle w:val="ListParagraph"/>
        <w:numPr>
          <w:ilvl w:val="1"/>
          <w:numId w:val="78"/>
        </w:numPr>
        <w:tabs>
          <w:tab w:val="clear" w:pos="1440"/>
          <w:tab w:val="num" w:pos="426"/>
        </w:tabs>
        <w:ind w:left="426"/>
      </w:pPr>
      <w:r>
        <w:t>Apache Tomcat</w:t>
      </w:r>
    </w:p>
    <w:p w:rsidR="00D812FF" w:rsidRDefault="00D812FF" w:rsidP="00A01DBC">
      <w:pPr>
        <w:pStyle w:val="ListParagraph"/>
        <w:numPr>
          <w:ilvl w:val="1"/>
          <w:numId w:val="78"/>
        </w:numPr>
        <w:tabs>
          <w:tab w:val="clear" w:pos="1440"/>
          <w:tab w:val="num" w:pos="426"/>
        </w:tabs>
        <w:ind w:left="426"/>
      </w:pPr>
      <w:r>
        <w:t>Koneksi Internet</w:t>
      </w:r>
    </w:p>
    <w:p w:rsidR="00CD44F3" w:rsidRPr="00CD44F3" w:rsidRDefault="00CD44F3" w:rsidP="00CD44F3"/>
    <w:p w:rsidR="00D812FF" w:rsidRDefault="00282177" w:rsidP="001465B2">
      <w:pPr>
        <w:pStyle w:val="Heading3"/>
      </w:pPr>
      <w:bookmarkStart w:id="514" w:name="_Toc439259339"/>
      <w:bookmarkStart w:id="515" w:name="_Toc439259439"/>
      <w:bookmarkStart w:id="516" w:name="_Toc439260192"/>
      <w:bookmarkStart w:id="517" w:name="_Toc439260354"/>
      <w:bookmarkStart w:id="518" w:name="_Toc513396385"/>
      <w:r>
        <w:t>Pembuatan proyek baru</w:t>
      </w:r>
      <w:bookmarkEnd w:id="514"/>
      <w:bookmarkEnd w:id="515"/>
      <w:bookmarkEnd w:id="516"/>
      <w:bookmarkEnd w:id="517"/>
      <w:bookmarkEnd w:id="518"/>
    </w:p>
    <w:p w:rsidR="00282177" w:rsidRDefault="00282177" w:rsidP="00D812FF">
      <w:pPr>
        <w:ind w:firstLine="720"/>
      </w:pPr>
    </w:p>
    <w:p w:rsidR="00D812FF" w:rsidRDefault="00D812FF" w:rsidP="00D812FF">
      <w:pPr>
        <w:ind w:firstLine="720"/>
      </w:pPr>
      <w:r>
        <w:t>Pembuatan proyek baru dilakukan dengan membuat proyek maven. Hal tersebut dilakukan dengan cara berikut:</w:t>
      </w:r>
    </w:p>
    <w:p w:rsidR="00D812FF" w:rsidRDefault="00D812FF" w:rsidP="00D812FF">
      <w:pPr>
        <w:ind w:firstLine="720"/>
      </w:pPr>
    </w:p>
    <w:p w:rsidR="00D812FF" w:rsidRDefault="00D812FF" w:rsidP="00A01DBC">
      <w:pPr>
        <w:pStyle w:val="ListParagraph"/>
        <w:numPr>
          <w:ilvl w:val="0"/>
          <w:numId w:val="32"/>
        </w:numPr>
        <w:spacing w:after="160" w:line="259" w:lineRule="auto"/>
        <w:ind w:left="426"/>
      </w:pPr>
      <w:r>
        <w:t>Klik File -&gt; New -&gt; Project -&gt; Maven Project</w:t>
      </w:r>
    </w:p>
    <w:p w:rsidR="00282177" w:rsidRDefault="00282177" w:rsidP="00A01DBC">
      <w:pPr>
        <w:pStyle w:val="ListParagraph"/>
        <w:numPr>
          <w:ilvl w:val="0"/>
          <w:numId w:val="32"/>
        </w:numPr>
        <w:spacing w:after="160" w:line="259" w:lineRule="auto"/>
        <w:ind w:left="426"/>
      </w:pPr>
      <w:r>
        <w:t xml:space="preserve">Pilih maven-archetype-webapp. Perlu dicatat, pemilihan archetype maven diperlukan koneksi internet untuk pengunduhan struktur proyek. Jika terjadi kegagalan dalam mengunduh, hapus isi dari </w:t>
      </w:r>
      <w:r w:rsidRPr="00906678">
        <w:rPr>
          <w:i/>
        </w:rPr>
        <w:t>folder</w:t>
      </w:r>
      <w:r>
        <w:t xml:space="preserve"> “</w:t>
      </w:r>
      <w:proofErr w:type="gramStart"/>
      <w:r w:rsidRPr="00282177">
        <w:t>C:\Users\</w:t>
      </w:r>
      <w:r>
        <w:t>{</w:t>
      </w:r>
      <w:proofErr w:type="gramEnd"/>
      <w:r>
        <w:t>nama user}</w:t>
      </w:r>
      <w:r w:rsidRPr="00282177">
        <w:t>\.m2\repository\org\apache\maven\archetypes</w:t>
      </w:r>
      <w:r>
        <w:t>” dan ulangi lan</w:t>
      </w:r>
      <w:r w:rsidR="00DE78D2">
        <w:t>g</w:t>
      </w:r>
      <w:r>
        <w:t>kah nomor 1.</w:t>
      </w:r>
    </w:p>
    <w:p w:rsidR="00D812FF" w:rsidRPr="00D812FF" w:rsidRDefault="00282177" w:rsidP="00A01DBC">
      <w:pPr>
        <w:pStyle w:val="ListParagraph"/>
        <w:numPr>
          <w:ilvl w:val="0"/>
          <w:numId w:val="32"/>
        </w:numPr>
        <w:spacing w:after="160" w:line="259" w:lineRule="auto"/>
        <w:ind w:left="426"/>
      </w:pPr>
      <w:r>
        <w:t>Isi kolom Group Id, Artifact Id, dan Version. Biarkan kolom packaging kosong atau isi dengan nilai “war”</w:t>
      </w:r>
    </w:p>
    <w:p w:rsidR="00282177" w:rsidRDefault="00282177">
      <w:pPr>
        <w:pStyle w:val="Heading3"/>
      </w:pPr>
      <w:bookmarkStart w:id="519" w:name="_Toc439259340"/>
      <w:bookmarkStart w:id="520" w:name="_Toc439259440"/>
      <w:bookmarkStart w:id="521" w:name="_Toc439260193"/>
      <w:bookmarkStart w:id="522" w:name="_Toc439260355"/>
      <w:bookmarkStart w:id="523" w:name="_Toc513396386"/>
      <w:r>
        <w:lastRenderedPageBreak/>
        <w:t>Pom.xml</w:t>
      </w:r>
      <w:bookmarkEnd w:id="519"/>
      <w:bookmarkEnd w:id="520"/>
      <w:bookmarkEnd w:id="521"/>
      <w:bookmarkEnd w:id="522"/>
      <w:bookmarkEnd w:id="523"/>
    </w:p>
    <w:p w:rsidR="00282177" w:rsidRDefault="00282177" w:rsidP="00282177">
      <w:pPr>
        <w:ind w:left="720"/>
      </w:pPr>
    </w:p>
    <w:p w:rsidR="00650405" w:rsidRDefault="00282177" w:rsidP="006E4E70">
      <w:pPr>
        <w:ind w:firstLine="720"/>
      </w:pPr>
      <w:r>
        <w:t xml:space="preserve">Berkas pom.xml merupakan berkas yang merepresentasikan proyek dalam bentuk xml. Pada tahap ini pengembang perlu menambahkan dependensi proyek. Penambahan dependensi dapat dilakukan dengan menamabah </w:t>
      </w:r>
      <w:r w:rsidR="001465B2">
        <w:t xml:space="preserve">&lt;dependency&gt;&lt;/dependency&gt; untuk tiap pustaka dependensi ke dalam </w:t>
      </w:r>
      <w:r>
        <w:t>&lt;dependencies&gt;&lt;/dependencies&gt;</w:t>
      </w:r>
      <w:r w:rsidR="001465B2">
        <w:t>. Dependensi-dependensi yang diperlukan dapat ditemukan pada web Maven Repository. Pada kasus perangkat lunak Spring MVC sederhana, dependensi yang diperlukan adalah Spring webmvc, Javax Servlet API, JSP API dan JSTL. Berikut dependensi tersebut d</w:t>
      </w:r>
      <w:r w:rsidR="006E4E70">
        <w:t>alam &lt;dependency&gt;&lt;/dependency&gt;.</w:t>
      </w:r>
    </w:p>
    <w:p w:rsidR="00650405" w:rsidRDefault="00650405" w:rsidP="00650405"/>
    <w:p w:rsidR="001465B2" w:rsidRDefault="001465B2" w:rsidP="001465B2">
      <w:r>
        <w:t>&lt;dependency&gt;</w:t>
      </w:r>
    </w:p>
    <w:p w:rsidR="001465B2" w:rsidRDefault="001465B2" w:rsidP="001465B2">
      <w:r>
        <w:tab/>
        <w:t>&lt;groupId&gt;org.springframework&lt;/groupId&gt;</w:t>
      </w:r>
    </w:p>
    <w:p w:rsidR="001465B2" w:rsidRDefault="001465B2" w:rsidP="001465B2">
      <w:r>
        <w:tab/>
        <w:t>&lt;artifactId&gt;spring-webmvc&lt;/artifactId&gt;</w:t>
      </w:r>
    </w:p>
    <w:p w:rsidR="001465B2" w:rsidRDefault="001465B2" w:rsidP="001465B2">
      <w:r>
        <w:tab/>
        <w:t>&lt;version&gt;3.1.</w:t>
      </w:r>
      <w:proofErr w:type="gramStart"/>
      <w:r>
        <w:t>1.RELEASE</w:t>
      </w:r>
      <w:proofErr w:type="gramEnd"/>
      <w:r>
        <w:t>&lt;/version&gt;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&lt;artifactId&gt;javax.servlet-api&lt;/artifactId&gt;</w:t>
      </w:r>
    </w:p>
    <w:p w:rsidR="001465B2" w:rsidRDefault="001465B2" w:rsidP="001465B2">
      <w:r>
        <w:tab/>
        <w:t>&lt;version&gt;3.0.1&lt;/version&gt;</w:t>
      </w:r>
    </w:p>
    <w:p w:rsidR="00282177" w:rsidRDefault="001465B2" w:rsidP="001465B2">
      <w:r>
        <w:t>&lt;/dependency&gt;</w:t>
      </w:r>
    </w:p>
    <w:p w:rsidR="001465B2" w:rsidRDefault="001465B2" w:rsidP="001465B2">
      <w:r>
        <w:t>&lt;dependency&gt;</w:t>
      </w:r>
    </w:p>
    <w:p w:rsidR="001465B2" w:rsidRDefault="001465B2" w:rsidP="001465B2">
      <w:r>
        <w:tab/>
        <w:t>&lt;groupId&gt;javax.servlet.jsp&lt;/groupId&gt;</w:t>
      </w:r>
    </w:p>
    <w:p w:rsidR="001465B2" w:rsidRDefault="001465B2" w:rsidP="001465B2">
      <w:r>
        <w:tab/>
        <w:t>&lt;artifactId&gt;jsp-api&lt;/artifactId&gt;</w:t>
      </w:r>
    </w:p>
    <w:p w:rsidR="001465B2" w:rsidRDefault="001465B2" w:rsidP="001465B2">
      <w:r>
        <w:tab/>
        <w:t>&lt;version&gt;2.1&lt;/version&gt;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&lt;artifactId&gt;jstl&lt;/artifactId&gt;</w:t>
      </w:r>
    </w:p>
    <w:p w:rsidR="001465B2" w:rsidRDefault="001465B2" w:rsidP="001465B2">
      <w:r>
        <w:tab/>
        <w:t>&lt;version&gt;1.2&lt;/version&gt;</w:t>
      </w:r>
    </w:p>
    <w:p w:rsidR="001465B2" w:rsidRDefault="001465B2" w:rsidP="001465B2">
      <w:r>
        <w:t>&lt;/dependency&gt;</w:t>
      </w:r>
    </w:p>
    <w:p w:rsidR="001465B2" w:rsidRDefault="001465B2" w:rsidP="001465B2"/>
    <w:p w:rsidR="00EF1B90" w:rsidRDefault="00EF1B90" w:rsidP="00EF1B90">
      <w:pPr>
        <w:ind w:firstLine="720"/>
      </w:pPr>
      <w:r>
        <w:lastRenderedPageBreak/>
        <w:t>Setelah dependensi tersebut ditambah, pengembang perlu menentukan versi java yang digunakan pada proses kompilasi proyek. Untuk melakukan hal tersebut pengembang dapat menggunakan maven plugin.</w:t>
      </w:r>
    </w:p>
    <w:p w:rsidR="00EF1B90" w:rsidRDefault="00EF1B90" w:rsidP="00EF1B90">
      <w:pPr>
        <w:ind w:firstLine="720"/>
      </w:pPr>
      <w:r>
        <w:t xml:space="preserve">Maven plugin dapat ditambahkan dengan menambah maven-compiler-plugin dengan properti versi Java yang diinginkan. beserta isinya ke dalam &lt;plugins&gt;&lt;/plugins&gt; yang berada pada &lt;build&gt;&lt;/build&gt;. </w:t>
      </w:r>
      <w:r w:rsidR="0074704B" w:rsidRPr="0074704B">
        <w:fldChar w:fldCharType="begin"/>
      </w:r>
      <w:r w:rsidR="0074704B" w:rsidRPr="0074704B">
        <w:instrText xml:space="preserve"> REF _Ref440517158 \h  \* MERGEFORMAT </w:instrText>
      </w:r>
      <w:r w:rsidR="0074704B" w:rsidRPr="0074704B">
        <w:fldChar w:fldCharType="separate"/>
      </w:r>
      <w:r w:rsidR="00EC2FF0" w:rsidRPr="00EC2FF0">
        <w:t>Kode Sumber 4.24</w:t>
      </w:r>
      <w:r w:rsidR="0074704B" w:rsidRPr="0074704B">
        <w:fldChar w:fldCharType="end"/>
      </w:r>
      <w:r w:rsidR="0074704B">
        <w:t xml:space="preserve"> menunjukkan kode untuk menambah </w:t>
      </w:r>
      <w:r w:rsidR="0074704B" w:rsidRPr="0074704B">
        <w:rPr>
          <w:i/>
        </w:rPr>
        <w:t>maven compiler plugin</w:t>
      </w:r>
      <w:r w:rsidR="0074704B">
        <w:t>.</w:t>
      </w:r>
    </w:p>
    <w:p w:rsidR="00EF1B90" w:rsidRDefault="00EF1B90" w:rsidP="00EF1B90">
      <w:pPr>
        <w:ind w:left="284" w:hanging="284"/>
      </w:pP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Consolas" w:hAnsi="Consolas" w:cs="Consolas"/>
          <w:b/>
          <w:bCs/>
          <w:color w:val="006699"/>
          <w:sz w:val="18"/>
          <w:szCs w:val="18"/>
          <w:bdr w:val="none" w:sz="0" w:space="0" w:color="auto" w:frame="1"/>
          <w:lang w:eastAsia="en-US"/>
        </w:rPr>
        <w:t>&lt;</w:t>
      </w:r>
      <w:r w:rsidRPr="00EF1B90">
        <w:rPr>
          <w:rFonts w:asciiTheme="minorHAnsi" w:hAnsiTheme="minorHAnsi" w:cstheme="minorHAnsi"/>
          <w:b/>
          <w:bCs/>
          <w:color w:val="006699"/>
          <w:sz w:val="16"/>
          <w:szCs w:val="16"/>
          <w:bdr w:val="none" w:sz="0" w:space="0" w:color="auto" w:frame="1"/>
          <w:lang w:eastAsia="en-US"/>
        </w:rPr>
        <w:t>plugin&gt;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proofErr w:type="gramStart"/>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org.apache.maven</w:t>
      </w:r>
      <w:proofErr w:type="gramEnd"/>
      <w:r w:rsidRPr="00EF1B90">
        <w:rPr>
          <w:rFonts w:asciiTheme="minorHAnsi" w:hAnsiTheme="minorHAnsi" w:cstheme="minorHAnsi"/>
          <w:color w:val="000000"/>
          <w:sz w:val="16"/>
          <w:szCs w:val="16"/>
          <w:bdr w:val="none" w:sz="0" w:space="0" w:color="auto" w:frame="1"/>
          <w:lang w:eastAsia="en-US"/>
        </w:rPr>
        <w:t>.plugins</w:t>
      </w:r>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maven-compiler-plugin</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&lt;source&gt;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&lt;/source&gt;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&lt;target&gt;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&lt;/target&gt;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&lt;/plugin&gt;</w:t>
      </w:r>
      <w:r w:rsidRPr="00EF1B90">
        <w:rPr>
          <w:rFonts w:asciiTheme="minorHAnsi" w:hAnsiTheme="minorHAnsi" w:cstheme="minorHAnsi"/>
          <w:color w:val="000000"/>
          <w:sz w:val="16"/>
          <w:szCs w:val="16"/>
          <w:bdr w:val="none" w:sz="0" w:space="0" w:color="auto" w:frame="1"/>
          <w:lang w:eastAsia="en-US"/>
        </w:rPr>
        <w:t>  </w:t>
      </w:r>
    </w:p>
    <w:p w:rsidR="00EF1B90" w:rsidRPr="00871C59" w:rsidRDefault="00EF1B90" w:rsidP="00EF1B90">
      <w:pPr>
        <w:ind w:firstLine="720"/>
        <w:rPr>
          <w:rFonts w:asciiTheme="minorHAnsi" w:hAnsiTheme="minorHAnsi" w:cstheme="minorHAnsi"/>
        </w:rPr>
      </w:pPr>
    </w:p>
    <w:p w:rsidR="00EF1B90" w:rsidRPr="00114257" w:rsidRDefault="00EF1B90" w:rsidP="00EF1B90">
      <w:pPr>
        <w:jc w:val="center"/>
        <w:rPr>
          <w:rFonts w:asciiTheme="minorHAnsi" w:hAnsiTheme="minorHAnsi" w:cstheme="minorHAnsi"/>
          <w:color w:val="646464"/>
          <w:sz w:val="16"/>
          <w:szCs w:val="16"/>
          <w:bdr w:val="none" w:sz="0" w:space="0" w:color="auto" w:frame="1"/>
          <w:lang w:eastAsia="en-US"/>
        </w:rPr>
      </w:pPr>
      <w:bookmarkStart w:id="524" w:name="_Ref440517158"/>
      <w:bookmarkStart w:id="525" w:name="_Toc44086421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24</w:t>
      </w:r>
      <w:r w:rsidRPr="0098346E">
        <w:rPr>
          <w:b/>
          <w:sz w:val="18"/>
        </w:rPr>
        <w:fldChar w:fldCharType="end"/>
      </w:r>
      <w:bookmarkEnd w:id="524"/>
      <w:r w:rsidRPr="0098346E">
        <w:rPr>
          <w:b/>
          <w:sz w:val="18"/>
        </w:rPr>
        <w:t xml:space="preserve"> </w:t>
      </w:r>
      <w:r w:rsidRPr="00EF1B90">
        <w:rPr>
          <w:b/>
          <w:i/>
          <w:sz w:val="18"/>
        </w:rPr>
        <w:t>Maven compiler plugin</w:t>
      </w:r>
      <w:bookmarkEnd w:id="525"/>
    </w:p>
    <w:p w:rsidR="00EF1B90" w:rsidRDefault="00EF1B90" w:rsidP="007E063D">
      <w:pPr>
        <w:rPr>
          <w:rFonts w:asciiTheme="minorHAnsi" w:hAnsiTheme="minorHAnsi" w:cstheme="minorHAnsi"/>
          <w:sz w:val="16"/>
          <w:szCs w:val="16"/>
        </w:rPr>
      </w:pPr>
    </w:p>
    <w:p w:rsidR="007E063D" w:rsidRDefault="007E063D" w:rsidP="007E063D">
      <w:r>
        <w:t>Berikut</w:t>
      </w:r>
      <w:r w:rsidR="0074704B">
        <w:t xml:space="preserve"> adalah </w:t>
      </w:r>
      <w:r w:rsidR="0074704B" w:rsidRPr="0074704B">
        <w:fldChar w:fldCharType="begin"/>
      </w:r>
      <w:r w:rsidR="0074704B" w:rsidRPr="0074704B">
        <w:instrText xml:space="preserve"> REF _Ref440517212 \h  \* MERGEFORMAT </w:instrText>
      </w:r>
      <w:r w:rsidR="0074704B" w:rsidRPr="0074704B">
        <w:fldChar w:fldCharType="separate"/>
      </w:r>
      <w:r w:rsidR="00EC2FF0" w:rsidRPr="00EC2FF0">
        <w:t>Kode Sumber 4.25</w:t>
      </w:r>
      <w:r w:rsidR="0074704B" w:rsidRPr="0074704B">
        <w:fldChar w:fldCharType="end"/>
      </w:r>
      <w:r w:rsidR="0074704B">
        <w:t xml:space="preserve"> </w:t>
      </w:r>
      <w:r>
        <w:t xml:space="preserve"> merupakan hasil akhir berkas pom.xml</w:t>
      </w:r>
      <w:r w:rsidR="0074704B">
        <w:t>.</w:t>
      </w:r>
    </w:p>
    <w:p w:rsidR="007E063D" w:rsidRDefault="007E063D" w:rsidP="007E063D"/>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7E063D">
        <w:rPr>
          <w:rFonts w:asciiTheme="minorHAnsi" w:hAnsiTheme="minorHAnsi" w:cstheme="minorHAnsi"/>
          <w:b/>
          <w:bCs/>
          <w:color w:val="006699"/>
          <w:sz w:val="16"/>
          <w:szCs w:val="16"/>
          <w:bdr w:val="none" w:sz="0" w:space="0" w:color="auto" w:frame="1"/>
          <w:lang w:eastAsia="en-US"/>
        </w:rPr>
        <w:t>&lt;?xml</w:t>
      </w:r>
      <w:proofErr w:type="gramEnd"/>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version</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&lt;project</w:t>
      </w: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xsi:schemaLocation</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 http://maven.apache.org/xsd/maven-4.0.0.xsd"</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xmlns</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xmlns:xsi</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"http://www.w3.org/2001/XMLSchema-instance"</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4.0.0</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com.sia.main</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war</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lastRenderedPageBreak/>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org.apache.maven</w:t>
      </w:r>
      <w:proofErr w:type="gramEnd"/>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maven-compiler-plugin</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w:t>
      </w:r>
      <w:r w:rsidR="0074704B">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org.springframework</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spring-webmvc</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3.1.</w:t>
      </w:r>
      <w:proofErr w:type="gramStart"/>
      <w:r w:rsidRPr="007E063D">
        <w:rPr>
          <w:rFonts w:asciiTheme="minorHAnsi" w:hAnsiTheme="minorHAnsi" w:cstheme="minorHAnsi"/>
          <w:color w:val="000000"/>
          <w:sz w:val="16"/>
          <w:szCs w:val="16"/>
          <w:bdr w:val="none" w:sz="0" w:space="0" w:color="auto" w:frame="1"/>
          <w:lang w:eastAsia="en-US"/>
        </w:rPr>
        <w:t>1.RELEASE</w:t>
      </w:r>
      <w:proofErr w:type="gramEnd"/>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javax.servlet-api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3.0.1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javax.servlet.jsp</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jsp-api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2.1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jstl</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1.2</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6E4E70"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E4E70">
        <w:rPr>
          <w:rFonts w:asciiTheme="minorHAnsi" w:hAnsiTheme="minorHAnsi" w:cstheme="minorHAnsi"/>
          <w:b/>
          <w:bCs/>
          <w:color w:val="006699"/>
          <w:sz w:val="16"/>
          <w:szCs w:val="16"/>
          <w:bdr w:val="none" w:sz="0" w:space="0" w:color="auto" w:frame="1"/>
          <w:lang w:eastAsia="en-US"/>
        </w:rPr>
        <w:t>&lt;/project&gt;</w:t>
      </w:r>
      <w:r w:rsidRPr="006E4E70">
        <w:rPr>
          <w:rFonts w:asciiTheme="minorHAnsi" w:hAnsiTheme="minorHAnsi" w:cstheme="minorHAnsi"/>
          <w:color w:val="000000"/>
          <w:sz w:val="16"/>
          <w:szCs w:val="16"/>
          <w:bdr w:val="none" w:sz="0" w:space="0" w:color="auto" w:frame="1"/>
          <w:lang w:eastAsia="en-US"/>
        </w:rPr>
        <w:t>  </w:t>
      </w:r>
    </w:p>
    <w:p w:rsidR="007E063D" w:rsidRPr="00871C59" w:rsidRDefault="007E063D" w:rsidP="007E063D">
      <w:pPr>
        <w:rPr>
          <w:b/>
        </w:rPr>
      </w:pPr>
    </w:p>
    <w:p w:rsidR="00871C59" w:rsidRPr="006E4E70" w:rsidRDefault="007E063D" w:rsidP="006E4E70">
      <w:pPr>
        <w:jc w:val="center"/>
        <w:rPr>
          <w:b/>
        </w:rPr>
      </w:pPr>
      <w:bookmarkStart w:id="526" w:name="_Ref440517212"/>
      <w:bookmarkStart w:id="527" w:name="_Toc44086421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25</w:t>
      </w:r>
      <w:r w:rsidRPr="0098346E">
        <w:rPr>
          <w:b/>
          <w:sz w:val="18"/>
        </w:rPr>
        <w:fldChar w:fldCharType="end"/>
      </w:r>
      <w:bookmarkEnd w:id="526"/>
      <w:r w:rsidRPr="0098346E">
        <w:rPr>
          <w:b/>
          <w:sz w:val="18"/>
        </w:rPr>
        <w:t xml:space="preserve"> </w:t>
      </w:r>
      <w:r w:rsidR="009940F4">
        <w:rPr>
          <w:b/>
          <w:sz w:val="18"/>
        </w:rPr>
        <w:t>Berkas pom.xml</w:t>
      </w:r>
      <w:bookmarkEnd w:id="527"/>
    </w:p>
    <w:p w:rsidR="00871C59" w:rsidRPr="00282177" w:rsidRDefault="00871C59" w:rsidP="001465B2"/>
    <w:p w:rsidR="00BC6497" w:rsidRDefault="002A6BB7" w:rsidP="00BC6497">
      <w:pPr>
        <w:pStyle w:val="Heading3"/>
      </w:pPr>
      <w:bookmarkStart w:id="528" w:name="_Toc439259341"/>
      <w:bookmarkStart w:id="529" w:name="_Toc439259441"/>
      <w:bookmarkStart w:id="530" w:name="_Toc439260194"/>
      <w:bookmarkStart w:id="531" w:name="_Toc439260356"/>
      <w:bookmarkStart w:id="532" w:name="_Toc513396387"/>
      <w:r w:rsidRPr="00BF2ED5">
        <w:rPr>
          <w:i/>
        </w:rPr>
        <w:t>Servlet</w:t>
      </w:r>
      <w:r>
        <w:t xml:space="preserve"> dan </w:t>
      </w:r>
      <w:r w:rsidRPr="00BF2ED5">
        <w:rPr>
          <w:i/>
        </w:rPr>
        <w:t>Web Application Context</w:t>
      </w:r>
      <w:bookmarkEnd w:id="528"/>
      <w:bookmarkEnd w:id="529"/>
      <w:bookmarkEnd w:id="530"/>
      <w:bookmarkEnd w:id="531"/>
      <w:bookmarkEnd w:id="532"/>
    </w:p>
    <w:p w:rsidR="001A0CD8" w:rsidRDefault="001A0CD8" w:rsidP="001A0CD8"/>
    <w:p w:rsidR="001A0CD8" w:rsidRDefault="00866752" w:rsidP="00227A62">
      <w:pPr>
        <w:ind w:firstLine="720"/>
      </w:pPr>
      <w:r w:rsidRPr="00BF2ED5">
        <w:rPr>
          <w:i/>
        </w:rPr>
        <w:t>Servlet</w:t>
      </w:r>
      <w:r>
        <w:t xml:space="preserve"> merupakan komponen utama dalam perangkat lunak Java berbasis web. </w:t>
      </w:r>
      <w:r w:rsidRPr="00BF2ED5">
        <w:rPr>
          <w:i/>
        </w:rPr>
        <w:t>Servlet</w:t>
      </w:r>
      <w:r>
        <w:t xml:space="preserve"> dibuat dan kemudian didaftarkan kedalam sebua</w:t>
      </w:r>
      <w:r w:rsidR="00227A62">
        <w:t xml:space="preserve">h berkas xml bernama web.xml. Pada berkas web.xml, </w:t>
      </w:r>
      <w:r w:rsidR="00227A62" w:rsidRPr="00BF2ED5">
        <w:rPr>
          <w:i/>
        </w:rPr>
        <w:t>servlet</w:t>
      </w:r>
      <w:r w:rsidR="00227A62">
        <w:t xml:space="preserve"> didaftarkan dan dipetakan ke dalam suatu URL agar dapat diakses.</w:t>
      </w:r>
    </w:p>
    <w:p w:rsidR="00BC6497" w:rsidRPr="00BC6497" w:rsidRDefault="00BC6497" w:rsidP="00BC6497"/>
    <w:p w:rsidR="002B3059" w:rsidRDefault="002B3059" w:rsidP="002B3059">
      <w:pPr>
        <w:pStyle w:val="Heading4"/>
        <w:ind w:left="851"/>
      </w:pPr>
      <w:bookmarkStart w:id="533" w:name="_Toc439260195"/>
      <w:bookmarkStart w:id="534" w:name="_Toc439260357"/>
      <w:bookmarkStart w:id="535" w:name="_Toc513396388"/>
      <w:r>
        <w:t xml:space="preserve">Konfigurasi </w:t>
      </w:r>
      <w:r w:rsidRPr="00BF2ED5">
        <w:rPr>
          <w:i/>
        </w:rPr>
        <w:t>Servlet</w:t>
      </w:r>
      <w:bookmarkEnd w:id="533"/>
      <w:bookmarkEnd w:id="534"/>
      <w:bookmarkEnd w:id="535"/>
    </w:p>
    <w:p w:rsidR="002B3059" w:rsidRPr="002B3059" w:rsidRDefault="002B3059" w:rsidP="002B3059"/>
    <w:p w:rsidR="002B3059" w:rsidRDefault="002B3059" w:rsidP="002B3059">
      <w:pPr>
        <w:ind w:firstLine="720"/>
      </w:pPr>
      <w:r>
        <w:t xml:space="preserve">Pada Spring MVC </w:t>
      </w:r>
      <w:r w:rsidRPr="00BF2ED5">
        <w:rPr>
          <w:i/>
        </w:rPr>
        <w:t>servlet</w:t>
      </w:r>
      <w:r>
        <w:t xml:space="preserve"> berbentuk obyek dengan kelas </w:t>
      </w:r>
      <w:r w:rsidRPr="00BF2ED5">
        <w:rPr>
          <w:i/>
        </w:rPr>
        <w:t>DispatcherServlet</w:t>
      </w:r>
      <w:r>
        <w:t xml:space="preserve">. Obyek </w:t>
      </w:r>
      <w:r w:rsidRPr="00BF2ED5">
        <w:rPr>
          <w:i/>
        </w:rPr>
        <w:t>DispatcherServlet</w:t>
      </w:r>
      <w:r>
        <w:t xml:space="preserve"> dibuat dengan konfigurasi yang berbentuk berkas xml. Selain konfigurasi </w:t>
      </w:r>
      <w:r w:rsidRPr="00BF2ED5">
        <w:rPr>
          <w:i/>
        </w:rPr>
        <w:t>servlet</w:t>
      </w:r>
      <w:r>
        <w:t>, berkas</w:t>
      </w:r>
      <w:r w:rsidR="0008147C">
        <w:t xml:space="preserve"> tersebut</w:t>
      </w:r>
      <w:r>
        <w:t xml:space="preserve"> juga akan mendaftakan konfigurasi untuk </w:t>
      </w:r>
      <w:r w:rsidRPr="00BF2ED5">
        <w:rPr>
          <w:i/>
        </w:rPr>
        <w:t>root</w:t>
      </w:r>
      <w:r w:rsidR="00CF2675" w:rsidRPr="00BF2ED5">
        <w:rPr>
          <w:i/>
        </w:rPr>
        <w:t xml:space="preserve"> application</w:t>
      </w:r>
      <w:r w:rsidRPr="00BF2ED5">
        <w:rPr>
          <w:i/>
        </w:rPr>
        <w:t xml:space="preserve"> </w:t>
      </w:r>
      <w:r w:rsidR="00CF2675" w:rsidRPr="00BF2ED5">
        <w:rPr>
          <w:i/>
        </w:rPr>
        <w:t>context</w:t>
      </w:r>
      <w:r w:rsidR="00CF2675">
        <w:t xml:space="preserve"> </w:t>
      </w:r>
      <w:r>
        <w:t xml:space="preserve">pada perangkat lunak Spring MVC. Berikut langkah-langkah membuat konfigurasi </w:t>
      </w:r>
      <w:r w:rsidRPr="00BF2ED5">
        <w:rPr>
          <w:i/>
        </w:rPr>
        <w:t>servlet</w:t>
      </w:r>
      <w:r>
        <w:t>.</w:t>
      </w:r>
    </w:p>
    <w:p w:rsidR="002B3059" w:rsidRDefault="002B3059" w:rsidP="002B3059">
      <w:pPr>
        <w:ind w:firstLine="720"/>
      </w:pPr>
    </w:p>
    <w:p w:rsidR="002B3059" w:rsidRDefault="002B3059" w:rsidP="00A01DBC">
      <w:pPr>
        <w:pStyle w:val="ListParagraph"/>
        <w:numPr>
          <w:ilvl w:val="1"/>
          <w:numId w:val="80"/>
        </w:numPr>
        <w:tabs>
          <w:tab w:val="clear" w:pos="1440"/>
          <w:tab w:val="num" w:pos="426"/>
        </w:tabs>
        <w:ind w:left="426"/>
      </w:pPr>
      <w:r>
        <w:t xml:space="preserve">Buat </w:t>
      </w:r>
      <w:r w:rsidRPr="005D6EF6">
        <w:rPr>
          <w:i/>
        </w:rPr>
        <w:t>folder</w:t>
      </w:r>
      <w:r>
        <w:t xml:space="preserve"> “</w:t>
      </w:r>
      <w:r w:rsidR="001B5073">
        <w:t>WEB-INF</w:t>
      </w:r>
      <w:r>
        <w:t>”</w:t>
      </w:r>
      <w:r w:rsidR="001B5073">
        <w:t xml:space="preserve"> pada </w:t>
      </w:r>
      <w:r w:rsidR="001B5073" w:rsidRPr="005D6EF6">
        <w:rPr>
          <w:i/>
        </w:rPr>
        <w:t>folder</w:t>
      </w:r>
      <w:r w:rsidR="001B5073">
        <w:t xml:space="preserve"> src/main/webapp/ jika belum ada.</w:t>
      </w:r>
    </w:p>
    <w:p w:rsidR="001B5073" w:rsidRDefault="001B5073" w:rsidP="00A01DBC">
      <w:pPr>
        <w:pStyle w:val="ListParagraph"/>
        <w:numPr>
          <w:ilvl w:val="1"/>
          <w:numId w:val="80"/>
        </w:numPr>
        <w:tabs>
          <w:tab w:val="clear" w:pos="1440"/>
          <w:tab w:val="num" w:pos="426"/>
        </w:tabs>
        <w:ind w:left="426"/>
      </w:pPr>
      <w:r>
        <w:t xml:space="preserve">Buat berkas xml pada </w:t>
      </w:r>
      <w:r w:rsidRPr="005D6EF6">
        <w:rPr>
          <w:i/>
        </w:rPr>
        <w:t>folder</w:t>
      </w:r>
      <w:r>
        <w:t xml:space="preserve"> WEB-INF yang telah dibuat. Pengembang dapat membuat </w:t>
      </w:r>
      <w:r w:rsidRPr="005D6EF6">
        <w:rPr>
          <w:i/>
        </w:rPr>
        <w:t>folder</w:t>
      </w:r>
      <w:r>
        <w:t xml:space="preserve"> tambahan </w:t>
      </w:r>
      <w:r w:rsidR="004072ED">
        <w:t xml:space="preserve">pada WEB-INF </w:t>
      </w:r>
      <w:r>
        <w:t xml:space="preserve">untuk meletakkan </w:t>
      </w:r>
      <w:r w:rsidR="004072ED">
        <w:t>berkas xml. Namai berkas dengan nama apapun.</w:t>
      </w:r>
    </w:p>
    <w:p w:rsidR="004072ED" w:rsidRDefault="004072ED" w:rsidP="00A01DBC">
      <w:pPr>
        <w:pStyle w:val="ListParagraph"/>
        <w:numPr>
          <w:ilvl w:val="1"/>
          <w:numId w:val="80"/>
        </w:numPr>
        <w:tabs>
          <w:tab w:val="clear" w:pos="1440"/>
          <w:tab w:val="num" w:pos="426"/>
        </w:tabs>
        <w:ind w:left="426"/>
      </w:pPr>
      <w:r>
        <w:t xml:space="preserve">Berikut </w:t>
      </w:r>
      <w:r w:rsidR="003A3E3D">
        <w:t xml:space="preserve">adalah </w:t>
      </w:r>
      <w:r w:rsidR="003A3E3D" w:rsidRPr="003A3E3D">
        <w:fldChar w:fldCharType="begin"/>
      </w:r>
      <w:r w:rsidR="003A3E3D" w:rsidRPr="003A3E3D">
        <w:instrText xml:space="preserve"> REF _Ref440517312 \h  \* MERGEFORMAT </w:instrText>
      </w:r>
      <w:r w:rsidR="003A3E3D" w:rsidRPr="003A3E3D">
        <w:fldChar w:fldCharType="separate"/>
      </w:r>
      <w:r w:rsidR="00EC2FF0" w:rsidRPr="00EC2FF0">
        <w:t>Kode Sumber 4.26</w:t>
      </w:r>
      <w:r w:rsidR="003A3E3D" w:rsidRPr="003A3E3D">
        <w:fldChar w:fldCharType="end"/>
      </w:r>
      <w:r w:rsidR="003A3E3D">
        <w:t xml:space="preserve"> yang merupakan </w:t>
      </w:r>
      <w:r>
        <w:t xml:space="preserve">contoh isi konfigurasi </w:t>
      </w:r>
      <w:r w:rsidRPr="00BF2ED5">
        <w:rPr>
          <w:i/>
        </w:rPr>
        <w:t>servlet</w:t>
      </w:r>
      <w:r>
        <w:t>.</w:t>
      </w:r>
    </w:p>
    <w:p w:rsidR="004072ED" w:rsidRDefault="004072ED" w:rsidP="004072ED">
      <w:pPr>
        <w:pStyle w:val="ListParagraph"/>
        <w:tabs>
          <w:tab w:val="num" w:pos="426"/>
        </w:tabs>
        <w:ind w:left="426"/>
      </w:pP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4072ED">
        <w:rPr>
          <w:rFonts w:asciiTheme="minorHAnsi" w:hAnsiTheme="minorHAnsi" w:cstheme="minorHAnsi"/>
          <w:b/>
          <w:bCs/>
          <w:color w:val="006699"/>
          <w:sz w:val="16"/>
          <w:szCs w:val="16"/>
          <w:bdr w:val="none" w:sz="0" w:space="0" w:color="auto" w:frame="1"/>
          <w:lang w:eastAsia="en-US"/>
        </w:rPr>
        <w:t>&lt;?xml</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version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"1.0"</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encoding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"UTF-8"</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xmlns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"http://www.springframework.org/schema/mvc"</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xmlns:xsi</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"http://www.w3.org/2001/XMLSchema-instance"</w:t>
      </w:r>
      <w:r w:rsidR="004F6C55">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xmlns:beans</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"http://www.springframework.org/schema/beans"</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xmlns:context</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"http://www.springframework.org/schema/context"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xsi:schemaLocation</w:t>
      </w:r>
      <w:proofErr w:type="gramEnd"/>
      <w:r w:rsidRPr="004072ED">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lastRenderedPageBreak/>
        <w:t>        http://www.springframework.org/schema/context http://www.springframework.org/sch</w:t>
      </w:r>
      <w:r w:rsidR="004F6C55">
        <w:rPr>
          <w:rFonts w:asciiTheme="minorHAnsi" w:hAnsiTheme="minorHAnsi" w:cstheme="minorHAnsi"/>
          <w:color w:val="000000"/>
          <w:sz w:val="16"/>
          <w:szCs w:val="16"/>
          <w:bdr w:val="none" w:sz="0" w:space="0" w:color="auto" w:frame="1"/>
          <w:lang w:eastAsia="en-US"/>
        </w:rPr>
        <w:t>ema/context/spring-context.xsd</w:t>
      </w:r>
      <w:r w:rsidRPr="004072ED">
        <w:rPr>
          <w:rFonts w:asciiTheme="minorHAnsi" w:hAnsiTheme="minorHAnsi" w:cstheme="minorHAnsi"/>
          <w:color w:val="000000"/>
          <w:sz w:val="16"/>
          <w:szCs w:val="16"/>
          <w:bdr w:val="none" w:sz="0" w:space="0" w:color="auto" w:frame="1"/>
          <w:lang w:eastAsia="en-US"/>
        </w:rPr>
        <w:t>"</w:t>
      </w:r>
      <w:r w:rsidRPr="004F6C55">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DispatcherServlet Context: defines this servlet's request-processing infrastructure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Enables the Spring MVC @Controller programming model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&lt;annotation-driven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Handles HTTP GET requests for /resources/** by efficiently serving up static resources in the ${webappRoot}/resources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mapping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location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Resolves views selected for rendering by @Controllers to .jsp resources in the /WEB-INF/views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class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"org.springframework.web.servlet.view.InternalResourceViewResolver"</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"prefix"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"/WEB-INF/views/"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"suffix"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".jsp"</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context:component</w:t>
      </w:r>
      <w:proofErr w:type="gramEnd"/>
      <w:r w:rsidRPr="004072ED">
        <w:rPr>
          <w:rFonts w:asciiTheme="minorHAnsi" w:hAnsiTheme="minorHAnsi" w:cstheme="minorHAnsi"/>
          <w:b/>
          <w:bCs/>
          <w:color w:val="006699"/>
          <w:sz w:val="16"/>
          <w:szCs w:val="16"/>
          <w:bdr w:val="none" w:sz="0" w:space="0" w:color="auto" w:frame="1"/>
          <w:lang w:eastAsia="en-US"/>
        </w:rPr>
        <w:t>-scan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base-package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"com.sia.main.web.controllers"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DE78D2"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2B3059" w:rsidRDefault="002B3059" w:rsidP="004F6C55">
      <w:pPr>
        <w:ind w:left="426"/>
      </w:pPr>
    </w:p>
    <w:p w:rsidR="00BF2ED5" w:rsidRPr="00BF2ED5" w:rsidRDefault="00BF2ED5" w:rsidP="00BF2ED5">
      <w:pPr>
        <w:jc w:val="center"/>
        <w:rPr>
          <w:b/>
          <w:sz w:val="18"/>
        </w:rPr>
      </w:pPr>
      <w:bookmarkStart w:id="536" w:name="_Ref440517312"/>
      <w:bookmarkStart w:id="537" w:name="_Toc440864218"/>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26</w:t>
      </w:r>
      <w:r w:rsidRPr="006766A4">
        <w:rPr>
          <w:b/>
          <w:sz w:val="18"/>
        </w:rPr>
        <w:fldChar w:fldCharType="end"/>
      </w:r>
      <w:bookmarkEnd w:id="536"/>
      <w:r w:rsidRPr="006766A4">
        <w:rPr>
          <w:b/>
          <w:sz w:val="18"/>
        </w:rPr>
        <w:t xml:space="preserve"> </w:t>
      </w:r>
      <w:r>
        <w:rPr>
          <w:b/>
          <w:sz w:val="18"/>
        </w:rPr>
        <w:t xml:space="preserve">Contoh konfigurasi </w:t>
      </w:r>
      <w:r w:rsidRPr="00BF2ED5">
        <w:rPr>
          <w:b/>
          <w:i/>
          <w:sz w:val="18"/>
        </w:rPr>
        <w:t>servlet</w:t>
      </w:r>
      <w:bookmarkEnd w:id="537"/>
    </w:p>
    <w:p w:rsidR="00BF2ED5" w:rsidRDefault="00BF2ED5" w:rsidP="004F6C55">
      <w:pPr>
        <w:ind w:left="426"/>
      </w:pPr>
    </w:p>
    <w:p w:rsidR="002B3059" w:rsidRPr="002B3059" w:rsidRDefault="004F6C55" w:rsidP="005E076F">
      <w:pPr>
        <w:ind w:firstLine="709"/>
      </w:pPr>
      <w:r>
        <w:t xml:space="preserve">Baris 2 sampai 8 berguna untuk mendefiniskan lokasi pustaka xml. Baris 13 digunakan agar </w:t>
      </w:r>
      <w:r w:rsidRPr="00BF2ED5">
        <w:rPr>
          <w:i/>
        </w:rPr>
        <w:t>servlet</w:t>
      </w:r>
      <w:r>
        <w:t xml:space="preserve"> dapat membaca kelas-kelas dengan anotasi @Controller. Baris 16 digunakan untuk memetakan </w:t>
      </w:r>
      <w:r w:rsidRPr="00BF2ED5">
        <w:rPr>
          <w:i/>
        </w:rPr>
        <w:t>resource</w:t>
      </w:r>
      <w:r>
        <w:t xml:space="preserve"> pada perangkat lunak ke dalam URI sehingga dapat diakses </w:t>
      </w:r>
      <w:r w:rsidR="00512670">
        <w:t xml:space="preserve">oleh </w:t>
      </w:r>
      <w:r w:rsidR="00512670" w:rsidRPr="00BF2ED5">
        <w:rPr>
          <w:i/>
        </w:rPr>
        <w:t>web client</w:t>
      </w:r>
      <w:r w:rsidR="00512670">
        <w:t xml:space="preserve">. Beris 19 sampai 22 adalah </w:t>
      </w:r>
      <w:r w:rsidR="00512670" w:rsidRPr="00BF2ED5">
        <w:rPr>
          <w:i/>
        </w:rPr>
        <w:t>bean</w:t>
      </w:r>
      <w:r w:rsidR="00512670">
        <w:t xml:space="preserve"> yang merepresentasikan obyek </w:t>
      </w:r>
      <w:r w:rsidR="00512670" w:rsidRPr="00BF2ED5">
        <w:rPr>
          <w:i/>
        </w:rPr>
        <w:t>InternalResourceViewResolver</w:t>
      </w:r>
      <w:r w:rsidR="00512670">
        <w:t xml:space="preserve">. </w:t>
      </w:r>
      <w:r w:rsidR="00512670" w:rsidRPr="00BF2ED5">
        <w:rPr>
          <w:i/>
        </w:rPr>
        <w:t>Bean</w:t>
      </w:r>
      <w:r w:rsidR="00512670">
        <w:t xml:space="preserve"> ini adalah komponen yang menangani pengambilan berkas </w:t>
      </w:r>
      <w:r w:rsidR="00512670" w:rsidRPr="00BF2ED5">
        <w:rPr>
          <w:i/>
        </w:rPr>
        <w:t>view</w:t>
      </w:r>
      <w:r w:rsidR="00512670">
        <w:t xml:space="preserve"> yang dipanggil melalui @Controller.</w:t>
      </w:r>
      <w:r w:rsidR="005E076F">
        <w:t xml:space="preserve"> Baris 24 digunakan </w:t>
      </w:r>
      <w:r w:rsidR="005E076F" w:rsidRPr="00BF2ED5">
        <w:rPr>
          <w:i/>
        </w:rPr>
        <w:t>servlet</w:t>
      </w:r>
      <w:r w:rsidR="005E076F">
        <w:t xml:space="preserve"> untuk mencari kelas-kelas komponen untuk didaftarkan pada </w:t>
      </w:r>
      <w:r w:rsidR="005E076F" w:rsidRPr="00BF2ED5">
        <w:rPr>
          <w:i/>
        </w:rPr>
        <w:t>servlet</w:t>
      </w:r>
      <w:r w:rsidR="005E076F">
        <w:t xml:space="preserve"> pada </w:t>
      </w:r>
      <w:r w:rsidR="005E076F" w:rsidRPr="00BF2ED5">
        <w:rPr>
          <w:i/>
        </w:rPr>
        <w:t>package</w:t>
      </w:r>
      <w:r w:rsidR="005E076F">
        <w:t xml:space="preserve"> yang didefinisikan.</w:t>
      </w:r>
      <w:r w:rsidR="0008147C">
        <w:t xml:space="preserve"> Package yang berisi kelas </w:t>
      </w:r>
      <w:r w:rsidR="0008147C" w:rsidRPr="0008147C">
        <w:rPr>
          <w:i/>
        </w:rPr>
        <w:t>controller</w:t>
      </w:r>
      <w:r w:rsidR="0008147C">
        <w:t xml:space="preserve">, </w:t>
      </w:r>
      <w:r w:rsidR="0008147C" w:rsidRPr="0008147C">
        <w:rPr>
          <w:i/>
        </w:rPr>
        <w:lastRenderedPageBreak/>
        <w:t>service</w:t>
      </w:r>
      <w:r w:rsidR="0008147C">
        <w:t>, DAO wajib ditambahka</w:t>
      </w:r>
      <w:r w:rsidR="00446FB4">
        <w:t>n ke dalam berkas ini dengan elemen</w:t>
      </w:r>
      <w:r w:rsidR="0008147C">
        <w:t xml:space="preserve"> &lt;</w:t>
      </w:r>
      <w:proofErr w:type="gramStart"/>
      <w:r w:rsidR="0008147C">
        <w:t>context:component</w:t>
      </w:r>
      <w:proofErr w:type="gramEnd"/>
      <w:r w:rsidR="0008147C">
        <w:t>-scan&gt;</w:t>
      </w:r>
    </w:p>
    <w:p w:rsidR="002B3059" w:rsidRPr="003102F2" w:rsidRDefault="002B3059" w:rsidP="002B3059"/>
    <w:p w:rsidR="003102F2" w:rsidRDefault="003102F2" w:rsidP="003102F2">
      <w:pPr>
        <w:pStyle w:val="Heading4"/>
        <w:ind w:left="851"/>
      </w:pPr>
      <w:bookmarkStart w:id="538" w:name="_Toc439260196"/>
      <w:bookmarkStart w:id="539" w:name="_Toc439260358"/>
      <w:bookmarkStart w:id="540" w:name="_Toc513396389"/>
      <w:r>
        <w:t>Web.xml</w:t>
      </w:r>
      <w:bookmarkEnd w:id="538"/>
      <w:bookmarkEnd w:id="539"/>
      <w:bookmarkEnd w:id="540"/>
    </w:p>
    <w:p w:rsidR="003102F2" w:rsidRDefault="003102F2" w:rsidP="003102F2">
      <w:pPr>
        <w:ind w:left="851"/>
      </w:pPr>
    </w:p>
    <w:p w:rsidR="00CF2675" w:rsidRDefault="00CF2675" w:rsidP="00CF2675">
      <w:pPr>
        <w:ind w:firstLine="720"/>
      </w:pPr>
      <w:r>
        <w:t xml:space="preserve">Berkas web.xml digunakan untuk mendaftarkan </w:t>
      </w:r>
      <w:r w:rsidRPr="00BF2ED5">
        <w:rPr>
          <w:i/>
        </w:rPr>
        <w:t>servlet</w:t>
      </w:r>
      <w:r>
        <w:t xml:space="preserve"> dan mendefinisikan </w:t>
      </w:r>
      <w:r w:rsidRPr="00BF2ED5">
        <w:rPr>
          <w:i/>
        </w:rPr>
        <w:t>root application context</w:t>
      </w:r>
      <w:r>
        <w:t xml:space="preserve">. Berkas web.xml dapat diletakkan pada </w:t>
      </w:r>
      <w:r w:rsidRPr="005D6EF6">
        <w:rPr>
          <w:i/>
        </w:rPr>
        <w:t>folder</w:t>
      </w:r>
      <w:r>
        <w:t xml:space="preserve"> WEB-INF. </w:t>
      </w:r>
      <w:r w:rsidR="003A3E3D">
        <w:t xml:space="preserve">Contoh kode sumber berkas ini ditunjukkan pada </w:t>
      </w:r>
      <w:r w:rsidR="003A3E3D" w:rsidRPr="003A3E3D">
        <w:fldChar w:fldCharType="begin"/>
      </w:r>
      <w:r w:rsidR="003A3E3D" w:rsidRPr="003A3E3D">
        <w:instrText xml:space="preserve"> REF _Ref440517392 \h  \* MERGEFORMAT </w:instrText>
      </w:r>
      <w:r w:rsidR="003A3E3D" w:rsidRPr="003A3E3D">
        <w:fldChar w:fldCharType="separate"/>
      </w:r>
      <w:r w:rsidR="00EC2FF0" w:rsidRPr="00EC2FF0">
        <w:t>Kode Sumber 4.27</w:t>
      </w:r>
      <w:r w:rsidR="003A3E3D" w:rsidRPr="003A3E3D">
        <w:fldChar w:fldCharType="end"/>
      </w:r>
      <w:r w:rsidR="003A3E3D">
        <w:t>.</w:t>
      </w:r>
    </w:p>
    <w:p w:rsidR="003A3E3D" w:rsidRPr="00CF2675" w:rsidRDefault="003A3E3D" w:rsidP="00CF2675">
      <w:pPr>
        <w:ind w:firstLine="720"/>
        <w:rPr>
          <w:rFonts w:asciiTheme="minorHAnsi" w:hAnsiTheme="minorHAnsi" w:cstheme="minorHAnsi"/>
          <w:sz w:val="16"/>
          <w:szCs w:val="16"/>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w:t>
      </w: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xmlns</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"http://java.sun.com/xml/ns/javaee"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xmlns:xsi</w:t>
      </w:r>
      <w:proofErr w:type="gramEnd"/>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"http://www.w3.org/2001/XMLSchema-instance"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xsi:schemaLocation</w:t>
      </w:r>
      <w:proofErr w:type="gramEnd"/>
      <w:r w:rsidRPr="00CF2675">
        <w:rPr>
          <w:rFonts w:asciiTheme="minorHAnsi" w:hAnsiTheme="minorHAnsi" w:cstheme="minorHAnsi"/>
          <w:color w:val="000000"/>
          <w:sz w:val="16"/>
          <w:szCs w:val="16"/>
          <w:bdr w:val="none" w:sz="0" w:space="0" w:color="auto" w:frame="1"/>
          <w:lang w:eastAsia="en-US"/>
        </w:rPr>
        <w:t>="http://java.sun.com/xml/ns/javaee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http://java.sun.com/xml/ns/javaee/web-app_2_5.xsd"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version</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"2.5"</w:t>
      </w:r>
      <w:r w:rsidRPr="00CF2675">
        <w:rPr>
          <w:rFonts w:asciiTheme="minorHAnsi" w:hAnsiTheme="minorHAnsi" w:cstheme="minorHAnsi"/>
          <w:b/>
          <w:bCs/>
          <w:color w:val="006699"/>
          <w:sz w:val="16"/>
          <w:szCs w:val="16"/>
          <w:bdr w:val="none" w:sz="0" w:space="0" w:color="auto" w:frame="1"/>
          <w:lang w:eastAsia="en-US"/>
        </w:rPr>
        <w:t>&gt;</w:t>
      </w:r>
      <w:r w:rsidRPr="00CF2675">
        <w:rPr>
          <w:rFonts w:asciiTheme="minorHAnsi" w:hAnsiTheme="minorHAnsi" w:cstheme="minorHAnsi"/>
          <w:color w:val="000000"/>
          <w:sz w:val="16"/>
          <w:szCs w:val="16"/>
          <w:bdr w:val="none" w:sz="0" w:space="0" w:color="auto" w:frame="1"/>
          <w:lang w:eastAsia="en-US"/>
        </w:rPr>
        <w:t>  </w:t>
      </w:r>
    </w:p>
    <w:p w:rsidR="00CF2675" w:rsidRPr="00BF2ED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b/>
          <w:bCs/>
          <w:color w:val="006699"/>
          <w:sz w:val="16"/>
          <w:szCs w:val="16"/>
          <w:bdr w:val="none" w:sz="0" w:space="0" w:color="auto" w:frame="1"/>
          <w:lang w:eastAsia="en-US"/>
        </w:rPr>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proofErr w:type="gramStart"/>
      <w:r w:rsidRPr="00BF2ED5">
        <w:rPr>
          <w:rFonts w:asciiTheme="minorHAnsi" w:hAnsiTheme="minorHAnsi" w:cstheme="minorHAnsi"/>
          <w:color w:val="000000"/>
          <w:sz w:val="16"/>
          <w:szCs w:val="16"/>
          <w:bdr w:val="none" w:sz="0" w:space="0" w:color="auto" w:frame="1"/>
          <w:lang w:eastAsia="en-US"/>
        </w:rPr>
        <w:t>org.springframework.web.context</w:t>
      </w:r>
      <w:proofErr w:type="gramEnd"/>
      <w:r w:rsidRPr="00BF2ED5">
        <w:rPr>
          <w:rFonts w:asciiTheme="minorHAnsi" w:hAnsiTheme="minorHAnsi" w:cstheme="minorHAnsi"/>
          <w:color w:val="000000"/>
          <w:sz w:val="16"/>
          <w:szCs w:val="16"/>
          <w:bdr w:val="none" w:sz="0" w:space="0" w:color="auto" w:frame="1"/>
          <w:lang w:eastAsia="en-US"/>
        </w:rPr>
        <w:t>.ContextLoaderListener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FA727C" w:rsidRPr="00FA727C"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contextClass</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proofErr w:type="gramStart"/>
      <w:r w:rsidRPr="00BF2ED5">
        <w:rPr>
          <w:rFonts w:asciiTheme="minorHAnsi" w:hAnsiTheme="minorHAnsi" w:cstheme="minorHAnsi"/>
          <w:color w:val="000000"/>
          <w:sz w:val="16"/>
          <w:szCs w:val="16"/>
          <w:bdr w:val="none" w:sz="0" w:space="0" w:color="auto" w:frame="1"/>
          <w:lang w:eastAsia="en-US"/>
        </w:rPr>
        <w:t>org.springframework.web.servlet</w:t>
      </w:r>
      <w:proofErr w:type="gramEnd"/>
      <w:r w:rsidRPr="00BF2ED5">
        <w:rPr>
          <w:rFonts w:asciiTheme="minorHAnsi" w:hAnsiTheme="minorHAnsi" w:cstheme="minorHAnsi"/>
          <w:color w:val="000000"/>
          <w:sz w:val="16"/>
          <w:szCs w:val="16"/>
          <w:bdr w:val="none" w:sz="0" w:space="0" w:color="auto" w:frame="1"/>
          <w:lang w:eastAsia="en-US"/>
        </w:rPr>
        <w:t>.DispatcherServlet</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contextConfigLocation</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/WEB-INF/root-context.xml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FA727C" w:rsidRPr="00CF2675" w:rsidRDefault="00FA727C"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000000"/>
          <w:sz w:val="16"/>
          <w:szCs w:val="16"/>
          <w:bdr w:val="none" w:sz="0" w:space="0" w:color="auto" w:frame="1"/>
          <w:lang w:eastAsia="en-US"/>
        </w:rPr>
        <w:t>org.springframework.web.servlet</w:t>
      </w:r>
      <w:proofErr w:type="gramEnd"/>
      <w:r w:rsidRPr="00CF2675">
        <w:rPr>
          <w:rFonts w:asciiTheme="minorHAnsi" w:hAnsiTheme="minorHAnsi" w:cstheme="minorHAnsi"/>
          <w:color w:val="000000"/>
          <w:sz w:val="16"/>
          <w:szCs w:val="16"/>
          <w:bdr w:val="none" w:sz="0" w:space="0" w:color="auto" w:frame="1"/>
          <w:lang w:eastAsia="en-US"/>
        </w:rPr>
        <w:t>.DispatcherServlet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contextConfigLocation</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/WEB-INF/spring-mvc-config.xml</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lastRenderedPageBreak/>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1</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644616" w:rsidRPr="00DE78D2"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&lt;/web-app&gt;</w:t>
      </w:r>
      <w:r w:rsidRPr="00CF2675">
        <w:rPr>
          <w:rFonts w:asciiTheme="minorHAnsi" w:hAnsiTheme="minorHAnsi" w:cstheme="minorHAnsi"/>
          <w:color w:val="000000"/>
          <w:sz w:val="16"/>
          <w:szCs w:val="16"/>
          <w:bdr w:val="none" w:sz="0" w:space="0" w:color="auto" w:frame="1"/>
          <w:lang w:eastAsia="en-US"/>
        </w:rPr>
        <w:t>  </w:t>
      </w:r>
    </w:p>
    <w:p w:rsidR="00BF2ED5" w:rsidRDefault="00BF2ED5" w:rsidP="00AC61C5">
      <w:pPr>
        <w:ind w:firstLine="720"/>
      </w:pPr>
    </w:p>
    <w:p w:rsidR="00BF2ED5" w:rsidRPr="00BF2ED5" w:rsidRDefault="00BF2ED5" w:rsidP="00BF2ED5">
      <w:pPr>
        <w:jc w:val="center"/>
        <w:rPr>
          <w:b/>
          <w:sz w:val="18"/>
        </w:rPr>
      </w:pPr>
      <w:bookmarkStart w:id="541" w:name="_Ref440517392"/>
      <w:bookmarkStart w:id="542" w:name="_Toc44086421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27</w:t>
      </w:r>
      <w:r w:rsidRPr="006766A4">
        <w:rPr>
          <w:b/>
          <w:sz w:val="18"/>
        </w:rPr>
        <w:fldChar w:fldCharType="end"/>
      </w:r>
      <w:bookmarkEnd w:id="541"/>
      <w:r w:rsidRPr="006766A4">
        <w:rPr>
          <w:b/>
          <w:sz w:val="18"/>
        </w:rPr>
        <w:t xml:space="preserve"> </w:t>
      </w:r>
      <w:r>
        <w:rPr>
          <w:b/>
          <w:sz w:val="18"/>
        </w:rPr>
        <w:t>Contoh berkas web.xml</w:t>
      </w:r>
      <w:bookmarkEnd w:id="542"/>
    </w:p>
    <w:p w:rsidR="00BF2ED5" w:rsidRDefault="00BF2ED5" w:rsidP="00AC61C5">
      <w:pPr>
        <w:ind w:firstLine="720"/>
      </w:pPr>
    </w:p>
    <w:p w:rsidR="00644616" w:rsidRPr="00644616" w:rsidRDefault="00124A80" w:rsidP="00AC61C5">
      <w:pPr>
        <w:ind w:firstLine="720"/>
      </w:pPr>
      <w:r>
        <w:t>Baris 7 sampai 21</w:t>
      </w:r>
      <w:r w:rsidR="00FA727C">
        <w:t xml:space="preserve"> digunakan untuk </w:t>
      </w:r>
      <w:r w:rsidR="00FA727C" w:rsidRPr="00FA727C">
        <w:t>mendefinisikan</w:t>
      </w:r>
      <w:r w:rsidR="00FA727C" w:rsidRPr="00FA727C">
        <w:rPr>
          <w:i/>
        </w:rPr>
        <w:t xml:space="preserve"> root application context</w:t>
      </w:r>
      <w:r w:rsidR="00FA727C">
        <w:t xml:space="preserve">. </w:t>
      </w:r>
      <w:r w:rsidR="00644616">
        <w:t xml:space="preserve">Baris </w:t>
      </w:r>
      <w:r>
        <w:t>23</w:t>
      </w:r>
      <w:r w:rsidR="00AC61C5">
        <w:t xml:space="preserve"> sampai </w:t>
      </w:r>
      <w:r>
        <w:t>33</w:t>
      </w:r>
      <w:r w:rsidR="00AC61C5">
        <w:t xml:space="preserve"> merupakan definisi </w:t>
      </w:r>
      <w:r w:rsidR="00AC61C5" w:rsidRPr="00BF2ED5">
        <w:rPr>
          <w:i/>
        </w:rPr>
        <w:t>servlet</w:t>
      </w:r>
      <w:r w:rsidR="00AC61C5">
        <w:t xml:space="preserve">. Baris </w:t>
      </w:r>
      <w:r>
        <w:t>24</w:t>
      </w:r>
      <w:r w:rsidR="00AC61C5">
        <w:t xml:space="preserve"> mendefiiniskan nama </w:t>
      </w:r>
      <w:r w:rsidR="00AC61C5" w:rsidRPr="00BF2ED5">
        <w:rPr>
          <w:i/>
        </w:rPr>
        <w:t>servlet</w:t>
      </w:r>
      <w:r w:rsidR="00AC61C5">
        <w:t xml:space="preserve">. Baris </w:t>
      </w:r>
      <w:r>
        <w:t>30</w:t>
      </w:r>
      <w:r w:rsidR="00AC61C5">
        <w:t xml:space="preserve"> mendefinisikan lokasi dan nama berkas konfigurasi </w:t>
      </w:r>
      <w:r w:rsidR="00AC61C5" w:rsidRPr="00BF2ED5">
        <w:rPr>
          <w:i/>
        </w:rPr>
        <w:t>servlet</w:t>
      </w:r>
      <w:r w:rsidR="00AC61C5">
        <w:t xml:space="preserve"> yang telah dijelaskan pada subbab sebelumnya. Baris </w:t>
      </w:r>
      <w:r>
        <w:t>35</w:t>
      </w:r>
      <w:r w:rsidR="00AC61C5">
        <w:t xml:space="preserve"> sampai </w:t>
      </w:r>
      <w:r>
        <w:t>47</w:t>
      </w:r>
      <w:r w:rsidR="00AC61C5">
        <w:t xml:space="preserve"> mendefinisikan pemetaan </w:t>
      </w:r>
      <w:r w:rsidR="00AC61C5" w:rsidRPr="00BF2ED5">
        <w:rPr>
          <w:i/>
        </w:rPr>
        <w:t>servlet</w:t>
      </w:r>
      <w:r w:rsidR="00AC61C5">
        <w:t xml:space="preserve"> ke dalam URI.</w:t>
      </w:r>
    </w:p>
    <w:p w:rsidR="00644616" w:rsidRPr="00CF2675" w:rsidRDefault="00644616" w:rsidP="00CF2675">
      <w:pPr>
        <w:rPr>
          <w:rFonts w:asciiTheme="minorHAnsi" w:hAnsiTheme="minorHAnsi" w:cstheme="minorHAnsi"/>
          <w:sz w:val="16"/>
          <w:szCs w:val="16"/>
        </w:rPr>
      </w:pPr>
    </w:p>
    <w:p w:rsidR="002A6BB7" w:rsidRDefault="002A6BB7" w:rsidP="002A6BB7">
      <w:pPr>
        <w:pStyle w:val="Heading3"/>
      </w:pPr>
      <w:bookmarkStart w:id="543" w:name="_Toc439259342"/>
      <w:bookmarkStart w:id="544" w:name="_Toc439259442"/>
      <w:bookmarkStart w:id="545" w:name="_Toc439260197"/>
      <w:bookmarkStart w:id="546" w:name="_Toc439260359"/>
      <w:bookmarkStart w:id="547" w:name="_Toc513396390"/>
      <w:r>
        <w:t>Controllers</w:t>
      </w:r>
      <w:bookmarkEnd w:id="543"/>
      <w:bookmarkEnd w:id="544"/>
      <w:bookmarkEnd w:id="545"/>
      <w:bookmarkEnd w:id="546"/>
      <w:bookmarkEnd w:id="547"/>
    </w:p>
    <w:p w:rsidR="002804CD" w:rsidRDefault="002804CD" w:rsidP="002804CD"/>
    <w:p w:rsidR="001070FF" w:rsidRPr="003A3E3D" w:rsidRDefault="001070FF" w:rsidP="001070FF">
      <w:pPr>
        <w:ind w:firstLine="720"/>
      </w:pPr>
      <w:r>
        <w:t xml:space="preserve">Pada Spring MVC, </w:t>
      </w:r>
      <w:r w:rsidRPr="005070F3">
        <w:rPr>
          <w:i/>
        </w:rPr>
        <w:t>controller</w:t>
      </w:r>
      <w:r>
        <w:t xml:space="preserve"> adalah sebuah kelas dengan anotasi @Controller. Pada tiap kelas </w:t>
      </w:r>
      <w:r w:rsidRPr="005070F3">
        <w:rPr>
          <w:i/>
        </w:rPr>
        <w:t>controller</w:t>
      </w:r>
      <w:r>
        <w:t xml:space="preserve">, terdapat fungsi yang dipetakan dengan alamat </w:t>
      </w:r>
      <w:r w:rsidRPr="005070F3">
        <w:rPr>
          <w:i/>
        </w:rPr>
        <w:t>request</w:t>
      </w:r>
      <w:r>
        <w:t xml:space="preserve">. Fungsi pemetaan tersebut memiliki anotasi @RequestMapping. </w:t>
      </w:r>
      <w:r w:rsidR="003A3E3D">
        <w:t xml:space="preserve">Contoh kelas </w:t>
      </w:r>
      <w:r w:rsidR="003A3E3D">
        <w:rPr>
          <w:i/>
        </w:rPr>
        <w:t xml:space="preserve">controller </w:t>
      </w:r>
      <w:r w:rsidR="003A3E3D">
        <w:t xml:space="preserve">ditunjukkan pada </w:t>
      </w:r>
      <w:r w:rsidR="003A3E3D" w:rsidRPr="003A3E3D">
        <w:fldChar w:fldCharType="begin"/>
      </w:r>
      <w:r w:rsidR="003A3E3D" w:rsidRPr="003A3E3D">
        <w:instrText xml:space="preserve"> REF _Ref440517491 \h  \* MERGEFORMAT </w:instrText>
      </w:r>
      <w:r w:rsidR="003A3E3D" w:rsidRPr="003A3E3D">
        <w:fldChar w:fldCharType="separate"/>
      </w:r>
      <w:r w:rsidR="00EC2FF0" w:rsidRPr="00EC2FF0">
        <w:t>Kode Sumber 4.28</w:t>
      </w:r>
      <w:r w:rsidR="003A3E3D" w:rsidRPr="003A3E3D">
        <w:fldChar w:fldCharType="end"/>
      </w:r>
      <w:r w:rsidR="003A3E3D">
        <w:t>.</w:t>
      </w:r>
    </w:p>
    <w:p w:rsidR="00B121DE" w:rsidRDefault="00B121DE" w:rsidP="001070FF">
      <w:pPr>
        <w:ind w:firstLine="720"/>
      </w:pP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package</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com.sia.main.web.controllers</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t>
      </w:r>
      <w:proofErr w:type="gramEnd"/>
      <w:r w:rsidRPr="001070FF">
        <w:rPr>
          <w:rFonts w:asciiTheme="minorHAnsi" w:hAnsiTheme="minorHAnsi" w:cstheme="minorHAnsi"/>
          <w:color w:val="000000"/>
          <w:sz w:val="16"/>
          <w:szCs w:val="16"/>
          <w:bdr w:val="none" w:sz="0" w:space="0" w:color="auto" w:frame="1"/>
          <w:lang w:eastAsia="en-US"/>
        </w:rPr>
        <w:t>.stereotype.Controller;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.annotation.RequestMapping;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.annotation.RequestMethod;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org.springframework.web.servlet</w:t>
      </w:r>
      <w:proofErr w:type="gramEnd"/>
      <w:r w:rsidRPr="001070FF">
        <w:rPr>
          <w:rFonts w:asciiTheme="minorHAnsi" w:hAnsiTheme="minorHAnsi" w:cstheme="minorHAnsi"/>
          <w:color w:val="000000"/>
          <w:sz w:val="16"/>
          <w:szCs w:val="16"/>
          <w:bdr w:val="none" w:sz="0" w:space="0" w:color="auto" w:frame="1"/>
          <w:lang w:eastAsia="en-US"/>
        </w:rPr>
        <w:t>.ModelAndView;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@Controller</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class</w:t>
      </w:r>
      <w:r w:rsidRPr="001070FF">
        <w:rPr>
          <w:rFonts w:asciiTheme="minorHAnsi" w:hAnsiTheme="minorHAnsi" w:cstheme="minorHAnsi"/>
          <w:color w:val="000000"/>
          <w:sz w:val="16"/>
          <w:szCs w:val="16"/>
          <w:bdr w:val="none" w:sz="0" w:space="0" w:color="auto" w:frame="1"/>
          <w:lang w:eastAsia="en-US"/>
        </w:rPr>
        <w:t> ExampleController {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1070FF">
        <w:rPr>
          <w:rFonts w:asciiTheme="minorHAnsi" w:hAnsiTheme="minorHAnsi" w:cstheme="minorHAnsi"/>
          <w:color w:val="000000"/>
          <w:sz w:val="16"/>
          <w:szCs w:val="16"/>
          <w:bdr w:val="none" w:sz="0" w:space="0" w:color="auto" w:frame="1"/>
          <w:lang w:eastAsia="en-US"/>
        </w:rPr>
        <w:t>(</w:t>
      </w:r>
      <w:proofErr w:type="gramEnd"/>
      <w:r w:rsidRPr="001070F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w:t>
      </w:r>
      <w:r w:rsidRPr="001070FF">
        <w:rPr>
          <w:rFonts w:asciiTheme="minorHAnsi" w:hAnsiTheme="minorHAnsi" w:cstheme="minorHAnsi"/>
          <w:color w:val="000000"/>
          <w:sz w:val="16"/>
          <w:szCs w:val="16"/>
          <w:bdr w:val="none" w:sz="0" w:space="0" w:color="auto" w:frame="1"/>
          <w:lang w:eastAsia="en-US"/>
        </w:rPr>
        <w:t>, method = RequestMethod.GET)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ModelAndView </w:t>
      </w:r>
      <w:proofErr w:type="gramStart"/>
      <w:r w:rsidRPr="001070FF">
        <w:rPr>
          <w:rFonts w:asciiTheme="minorHAnsi" w:hAnsiTheme="minorHAnsi" w:cstheme="minorHAnsi"/>
          <w:color w:val="000000"/>
          <w:sz w:val="16"/>
          <w:szCs w:val="16"/>
          <w:bdr w:val="none" w:sz="0" w:space="0" w:color="auto" w:frame="1"/>
          <w:lang w:eastAsia="en-US"/>
        </w:rPr>
        <w:t>test(</w:t>
      </w:r>
      <w:proofErr w:type="gramEnd"/>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lastRenderedPageBreak/>
        <w:t>        ModelAndView mav = </w:t>
      </w:r>
      <w:r w:rsidRPr="00B121DE">
        <w:rPr>
          <w:rFonts w:asciiTheme="minorHAnsi" w:hAnsiTheme="minorHAnsi" w:cstheme="minorHAnsi"/>
          <w:b/>
          <w:bCs/>
          <w:color w:val="006699"/>
          <w:sz w:val="16"/>
          <w:szCs w:val="16"/>
          <w:bdr w:val="none" w:sz="0" w:space="0" w:color="auto" w:frame="1"/>
          <w:lang w:eastAsia="en-US"/>
        </w:rPr>
        <w:t>new</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ModelAndView(</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mav.setViewName</w:t>
      </w:r>
      <w:proofErr w:type="gramEnd"/>
      <w:r w:rsidRPr="001070F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"page"</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1070FF">
        <w:rPr>
          <w:rFonts w:asciiTheme="minorHAnsi" w:hAnsiTheme="minorHAnsi" w:cstheme="minorHAnsi"/>
          <w:color w:val="000000"/>
          <w:sz w:val="16"/>
          <w:szCs w:val="16"/>
          <w:bdr w:val="none" w:sz="0" w:space="0" w:color="auto" w:frame="1"/>
          <w:lang w:eastAsia="en-US"/>
        </w:rPr>
        <w:t> mav;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Default="001070FF" w:rsidP="002804CD"/>
    <w:p w:rsidR="001E3803" w:rsidRPr="006766A4" w:rsidRDefault="001E3803" w:rsidP="001E3803">
      <w:pPr>
        <w:jc w:val="center"/>
        <w:rPr>
          <w:b/>
          <w:sz w:val="18"/>
        </w:rPr>
      </w:pPr>
      <w:bookmarkStart w:id="548" w:name="_Ref440517491"/>
      <w:bookmarkStart w:id="549" w:name="_Toc44086422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28</w:t>
      </w:r>
      <w:r w:rsidRPr="006766A4">
        <w:rPr>
          <w:b/>
          <w:sz w:val="18"/>
        </w:rPr>
        <w:fldChar w:fldCharType="end"/>
      </w:r>
      <w:bookmarkEnd w:id="548"/>
      <w:r w:rsidRPr="006766A4">
        <w:rPr>
          <w:b/>
          <w:sz w:val="18"/>
        </w:rPr>
        <w:t xml:space="preserve"> </w:t>
      </w:r>
      <w:r>
        <w:rPr>
          <w:b/>
          <w:sz w:val="18"/>
        </w:rPr>
        <w:t xml:space="preserve">Contoh kelas </w:t>
      </w:r>
      <w:r w:rsidRPr="005070F3">
        <w:rPr>
          <w:b/>
          <w:i/>
          <w:sz w:val="18"/>
        </w:rPr>
        <w:t>controller</w:t>
      </w:r>
      <w:bookmarkEnd w:id="549"/>
    </w:p>
    <w:p w:rsidR="001E3803" w:rsidRPr="002804CD" w:rsidRDefault="001E3803" w:rsidP="002804CD"/>
    <w:p w:rsidR="002A6BB7" w:rsidRPr="00EF7EDC" w:rsidRDefault="002A6BB7">
      <w:pPr>
        <w:pStyle w:val="Heading3"/>
        <w:rPr>
          <w:b w:val="0"/>
        </w:rPr>
      </w:pPr>
      <w:bookmarkStart w:id="550" w:name="_Toc439259343"/>
      <w:bookmarkStart w:id="551" w:name="_Toc439259443"/>
      <w:bookmarkStart w:id="552" w:name="_Toc439260198"/>
      <w:bookmarkStart w:id="553" w:name="_Toc439260360"/>
      <w:bookmarkStart w:id="554" w:name="_Toc513396391"/>
      <w:r>
        <w:t>View</w:t>
      </w:r>
      <w:bookmarkEnd w:id="550"/>
      <w:bookmarkEnd w:id="551"/>
      <w:bookmarkEnd w:id="552"/>
      <w:bookmarkEnd w:id="553"/>
      <w:bookmarkEnd w:id="554"/>
    </w:p>
    <w:p w:rsidR="008F4867" w:rsidRDefault="008F4867" w:rsidP="008F4867"/>
    <w:p w:rsidR="008F4867" w:rsidRDefault="008F4867" w:rsidP="00EF7EDC">
      <w:pPr>
        <w:ind w:firstLine="720"/>
      </w:pPr>
      <w:r>
        <w:t>View pada Spring MVC adalah berkas JSP</w:t>
      </w:r>
      <w:r w:rsidR="00EF7EDC">
        <w:t>. Berkas JSP dibuat seperti berkas HTML.</w:t>
      </w:r>
      <w:r w:rsidR="004072ED">
        <w:t xml:space="preserve"> Berkas JSP</w:t>
      </w:r>
      <w:r w:rsidR="003A3E3D">
        <w:t xml:space="preserve"> diletakkan pada WEB-INF/views/. Contoh berkas JSP dapat dilihat pada </w:t>
      </w:r>
      <w:r w:rsidR="003A3E3D" w:rsidRPr="003A3E3D">
        <w:rPr>
          <w:sz w:val="28"/>
        </w:rPr>
        <w:fldChar w:fldCharType="begin"/>
      </w:r>
      <w:r w:rsidR="003A3E3D" w:rsidRPr="003A3E3D">
        <w:rPr>
          <w:sz w:val="28"/>
        </w:rPr>
        <w:instrText xml:space="preserve"> REF _Ref440517579 \h  \* MERGEFORMAT </w:instrText>
      </w:r>
      <w:r w:rsidR="003A3E3D" w:rsidRPr="003A3E3D">
        <w:rPr>
          <w:sz w:val="28"/>
        </w:rPr>
      </w:r>
      <w:r w:rsidR="003A3E3D" w:rsidRPr="003A3E3D">
        <w:rPr>
          <w:sz w:val="28"/>
        </w:rPr>
        <w:fldChar w:fldCharType="separate"/>
      </w:r>
      <w:r w:rsidR="00EC2FF0" w:rsidRPr="00EC2FF0">
        <w:t>Kode Sumber 4.29</w:t>
      </w:r>
      <w:r w:rsidR="003A3E3D" w:rsidRPr="003A3E3D">
        <w:rPr>
          <w:sz w:val="28"/>
        </w:rPr>
        <w:fldChar w:fldCharType="end"/>
      </w:r>
      <w:r w:rsidR="00EF7EDC">
        <w:t>.</w:t>
      </w:r>
    </w:p>
    <w:p w:rsidR="00666FCA" w:rsidRDefault="00666FCA" w:rsidP="00EF7EDC">
      <w:pPr>
        <w:ind w:firstLine="720"/>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w:t>
      </w:r>
      <w:r w:rsidRPr="00666FCA">
        <w:rPr>
          <w:rFonts w:asciiTheme="minorHAnsi" w:hAnsiTheme="minorHAnsi" w:cstheme="minorHAnsi"/>
          <w:color w:val="000000"/>
          <w:sz w:val="16"/>
          <w:szCs w:val="16"/>
          <w:bdr w:val="none" w:sz="0" w:space="0" w:color="auto" w:frame="1"/>
          <w:lang w:eastAsia="en-US"/>
        </w:rPr>
        <w:t>%@ page </w:t>
      </w:r>
      <w:r w:rsidRPr="00B121DE">
        <w:rPr>
          <w:rFonts w:asciiTheme="minorHAnsi" w:hAnsiTheme="minorHAnsi" w:cstheme="minorHAnsi"/>
          <w:color w:val="FF0000"/>
          <w:sz w:val="16"/>
          <w:szCs w:val="16"/>
          <w:bdr w:val="none" w:sz="0" w:space="0" w:color="auto" w:frame="1"/>
          <w:lang w:eastAsia="en-US"/>
        </w:rPr>
        <w:t>language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"java"</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contentType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"text/html; charset=UTF-8"</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pageEncoding</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"UTF-8"</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roofErr w:type="gramStart"/>
      <w:r w:rsidRPr="00666FCA">
        <w:rPr>
          <w:rFonts w:asciiTheme="minorHAnsi" w:hAnsiTheme="minorHAnsi" w:cstheme="minorHAnsi"/>
          <w:color w:val="000000"/>
          <w:sz w:val="16"/>
          <w:szCs w:val="16"/>
          <w:bdr w:val="none" w:sz="0" w:space="0" w:color="auto" w:frame="1"/>
          <w:lang w:eastAsia="en-US"/>
        </w:rPr>
        <w:t>&lt;!DOCTYPE</w:t>
      </w:r>
      <w:proofErr w:type="gramEnd"/>
      <w:r w:rsidRPr="00666FCA">
        <w:rPr>
          <w:rFonts w:asciiTheme="minorHAnsi" w:hAnsiTheme="minorHAnsi" w:cstheme="minorHAnsi"/>
          <w:color w:val="000000"/>
          <w:sz w:val="16"/>
          <w:szCs w:val="16"/>
          <w:bdr w:val="none" w:sz="0" w:space="0" w:color="auto" w:frame="1"/>
          <w:lang w:eastAsia="en-US"/>
        </w:rPr>
        <w:t> html</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&lt;title&gt;&lt;/title&gt;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action</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method</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"post"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"text"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name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"username"</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"submit"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Default="00666FCA" w:rsidP="00EF7EDC">
      <w:pPr>
        <w:ind w:firstLine="720"/>
      </w:pPr>
    </w:p>
    <w:p w:rsidR="001E3803" w:rsidRPr="006766A4" w:rsidRDefault="001E3803" w:rsidP="001E3803">
      <w:pPr>
        <w:jc w:val="center"/>
        <w:rPr>
          <w:b/>
          <w:sz w:val="18"/>
        </w:rPr>
      </w:pPr>
      <w:bookmarkStart w:id="555" w:name="_Ref440517579"/>
      <w:bookmarkStart w:id="556" w:name="_Toc44086422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29</w:t>
      </w:r>
      <w:r w:rsidRPr="006766A4">
        <w:rPr>
          <w:b/>
          <w:sz w:val="18"/>
        </w:rPr>
        <w:fldChar w:fldCharType="end"/>
      </w:r>
      <w:bookmarkEnd w:id="555"/>
      <w:r w:rsidRPr="006766A4">
        <w:rPr>
          <w:b/>
          <w:sz w:val="18"/>
        </w:rPr>
        <w:t xml:space="preserve"> </w:t>
      </w:r>
      <w:r>
        <w:rPr>
          <w:b/>
          <w:sz w:val="18"/>
        </w:rPr>
        <w:t>Berkas JSP</w:t>
      </w:r>
      <w:bookmarkEnd w:id="556"/>
    </w:p>
    <w:p w:rsidR="008F4867" w:rsidRPr="008F4867" w:rsidRDefault="008F4867" w:rsidP="008F4867"/>
    <w:p w:rsidR="002A6BB7" w:rsidRDefault="002A6BB7">
      <w:pPr>
        <w:pStyle w:val="Heading3"/>
      </w:pPr>
      <w:bookmarkStart w:id="557" w:name="_Toc439259344"/>
      <w:bookmarkStart w:id="558" w:name="_Toc439259444"/>
      <w:bookmarkStart w:id="559" w:name="_Toc439260199"/>
      <w:bookmarkStart w:id="560" w:name="_Toc439260361"/>
      <w:bookmarkStart w:id="561" w:name="_Toc513396392"/>
      <w:r>
        <w:t>Pertukaran Data</w:t>
      </w:r>
      <w:bookmarkEnd w:id="557"/>
      <w:bookmarkEnd w:id="558"/>
      <w:bookmarkEnd w:id="559"/>
      <w:bookmarkEnd w:id="560"/>
      <w:bookmarkEnd w:id="561"/>
    </w:p>
    <w:p w:rsidR="00EF7EDC" w:rsidRPr="00EF7EDC" w:rsidRDefault="00EF7EDC" w:rsidP="00EF7EDC"/>
    <w:p w:rsidR="00D67D21" w:rsidRDefault="007A5A11" w:rsidP="00D67D21">
      <w:pPr>
        <w:ind w:firstLine="720"/>
      </w:pPr>
      <w:r>
        <w:t xml:space="preserve">Pertukaran data yang dimaksud pada langkah ini adalah pengiriman data dari </w:t>
      </w:r>
      <w:r w:rsidRPr="005070F3">
        <w:rPr>
          <w:i/>
        </w:rPr>
        <w:t>view</w:t>
      </w:r>
      <w:r>
        <w:t xml:space="preserve"> ke </w:t>
      </w:r>
      <w:r w:rsidRPr="005070F3">
        <w:rPr>
          <w:i/>
        </w:rPr>
        <w:t>controller</w:t>
      </w:r>
      <w:r>
        <w:t xml:space="preserve"> untuk diolah dan </w:t>
      </w:r>
      <w:r>
        <w:lastRenderedPageBreak/>
        <w:t xml:space="preserve">sebaliknya untuk ditampilkan. Pengiriman data dari </w:t>
      </w:r>
      <w:r w:rsidRPr="005070F3">
        <w:rPr>
          <w:i/>
        </w:rPr>
        <w:t>view</w:t>
      </w:r>
      <w:r>
        <w:t xml:space="preserve"> dapat berupa </w:t>
      </w:r>
      <w:r w:rsidRPr="005070F3">
        <w:rPr>
          <w:i/>
        </w:rPr>
        <w:t>request</w:t>
      </w:r>
      <w:r>
        <w:t xml:space="preserve"> paramenter, URL </w:t>
      </w:r>
      <w:r w:rsidRPr="005070F3">
        <w:rPr>
          <w:i/>
        </w:rPr>
        <w:t>parameter</w:t>
      </w:r>
      <w:r>
        <w:t xml:space="preserve">, atau JSON. </w:t>
      </w:r>
      <w:r w:rsidR="00D67D21">
        <w:t xml:space="preserve">Pengiriman data dari </w:t>
      </w:r>
      <w:r w:rsidR="00D67D21" w:rsidRPr="005070F3">
        <w:rPr>
          <w:i/>
        </w:rPr>
        <w:t>controller</w:t>
      </w:r>
      <w:r w:rsidR="00D67D21">
        <w:t xml:space="preserve"> ke </w:t>
      </w:r>
      <w:r w:rsidR="00D67D21" w:rsidRPr="005070F3">
        <w:rPr>
          <w:i/>
        </w:rPr>
        <w:t>view</w:t>
      </w:r>
      <w:r w:rsidR="00D67D21">
        <w:t xml:space="preserve"> dapat dilakukan dengan </w:t>
      </w:r>
      <w:r w:rsidR="00D67D21" w:rsidRPr="005070F3">
        <w:rPr>
          <w:i/>
        </w:rPr>
        <w:t>ModelAndView</w:t>
      </w:r>
      <w:r w:rsidR="00D67D21">
        <w:t>.</w:t>
      </w:r>
      <w:r w:rsidR="00D67D21" w:rsidRPr="005070F3">
        <w:rPr>
          <w:i/>
        </w:rPr>
        <w:t>addObject</w:t>
      </w:r>
      <w:r w:rsidR="00D67D21">
        <w:t>() atau @ResponseBody.</w:t>
      </w:r>
    </w:p>
    <w:p w:rsidR="007A5A11" w:rsidRPr="007A5A11" w:rsidRDefault="007A5A11" w:rsidP="007A5A11"/>
    <w:p w:rsidR="002A6BB7" w:rsidRDefault="002A6BB7" w:rsidP="002A6BB7">
      <w:pPr>
        <w:pStyle w:val="Heading4"/>
        <w:ind w:left="851"/>
      </w:pPr>
      <w:bookmarkStart w:id="562" w:name="_Toc439260200"/>
      <w:bookmarkStart w:id="563" w:name="_Toc439260362"/>
      <w:bookmarkStart w:id="564" w:name="_Toc513396393"/>
      <w:r>
        <w:t>@RequestParam</w:t>
      </w:r>
      <w:bookmarkEnd w:id="562"/>
      <w:bookmarkEnd w:id="563"/>
      <w:bookmarkEnd w:id="564"/>
    </w:p>
    <w:p w:rsidR="00D67D21" w:rsidRDefault="00D67D21" w:rsidP="00D67D21"/>
    <w:p w:rsidR="00D67D21" w:rsidRDefault="000F7CF5" w:rsidP="000F7CF5">
      <w:pPr>
        <w:ind w:firstLine="720"/>
      </w:pPr>
      <w:r>
        <w:t xml:space="preserve">@RequestParam adalah anotasi yang menandakan suatu parameter yang dikirim </w:t>
      </w:r>
      <w:r w:rsidRPr="005070F3">
        <w:rPr>
          <w:i/>
        </w:rPr>
        <w:t>view</w:t>
      </w:r>
      <w:r>
        <w:t xml:space="preserve"> melalui H</w:t>
      </w:r>
      <w:r w:rsidR="005070F3">
        <w:t>TTP</w:t>
      </w:r>
      <w:r>
        <w:t xml:space="preserve"> </w:t>
      </w:r>
      <w:r w:rsidRPr="005070F3">
        <w:rPr>
          <w:i/>
        </w:rPr>
        <w:t>Request</w:t>
      </w:r>
      <w:r>
        <w:t>. Data tersebut biasan</w:t>
      </w:r>
      <w:r w:rsidR="00F362EC">
        <w:t xml:space="preserve">ya berasal dari </w:t>
      </w:r>
      <w:r w:rsidR="00F362EC" w:rsidRPr="005070F3">
        <w:rPr>
          <w:i/>
        </w:rPr>
        <w:t>form</w:t>
      </w:r>
      <w:r w:rsidR="00F362EC">
        <w:t xml:space="preserve"> </w:t>
      </w:r>
      <w:r w:rsidR="00F362EC" w:rsidRPr="005070F3">
        <w:rPr>
          <w:i/>
        </w:rPr>
        <w:t>submittion</w:t>
      </w:r>
      <w:r w:rsidR="00F362EC">
        <w:t xml:space="preserve"> atau melalui URL </w:t>
      </w:r>
      <w:r w:rsidR="00F362EC" w:rsidRPr="005070F3">
        <w:rPr>
          <w:i/>
        </w:rPr>
        <w:t>variable</w:t>
      </w:r>
      <w:r w:rsidR="00F362EC">
        <w:t>.</w:t>
      </w:r>
      <w:r>
        <w:t xml:space="preserve"> </w:t>
      </w:r>
      <w:r w:rsidR="003A3E3D">
        <w:t>C</w:t>
      </w:r>
      <w:r>
        <w:t>ontoh penggunaan @RequestParam</w:t>
      </w:r>
      <w:r w:rsidR="003A3E3D">
        <w:t xml:space="preserve"> dapat dilihat pada </w:t>
      </w:r>
      <w:r w:rsidR="003A3E3D" w:rsidRPr="003A3E3D">
        <w:rPr>
          <w:sz w:val="28"/>
        </w:rPr>
        <w:fldChar w:fldCharType="begin"/>
      </w:r>
      <w:r w:rsidR="003A3E3D" w:rsidRPr="003A3E3D">
        <w:rPr>
          <w:sz w:val="28"/>
        </w:rPr>
        <w:instrText xml:space="preserve"> REF _Ref440517618 \h  \* MERGEFORMAT </w:instrText>
      </w:r>
      <w:r w:rsidR="003A3E3D" w:rsidRPr="003A3E3D">
        <w:rPr>
          <w:sz w:val="28"/>
        </w:rPr>
      </w:r>
      <w:r w:rsidR="003A3E3D" w:rsidRPr="003A3E3D">
        <w:rPr>
          <w:sz w:val="28"/>
        </w:rPr>
        <w:fldChar w:fldCharType="separate"/>
      </w:r>
      <w:r w:rsidR="00EC2FF0" w:rsidRPr="00EC2FF0">
        <w:t>Kode Sumber 4.30</w:t>
      </w:r>
      <w:r w:rsidR="003A3E3D" w:rsidRPr="003A3E3D">
        <w:rPr>
          <w:sz w:val="28"/>
        </w:rPr>
        <w:fldChar w:fldCharType="end"/>
      </w:r>
      <w:r>
        <w:t>.</w:t>
      </w:r>
    </w:p>
    <w:p w:rsidR="003102F2" w:rsidRDefault="003102F2" w:rsidP="000F7CF5">
      <w:pPr>
        <w:ind w:firstLine="720"/>
      </w:pP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912F0E">
        <w:rPr>
          <w:rFonts w:asciiTheme="minorHAnsi" w:hAnsiTheme="minorHAnsi" w:cstheme="minorHAnsi"/>
          <w:color w:val="000000"/>
          <w:sz w:val="16"/>
          <w:szCs w:val="16"/>
          <w:bdr w:val="none" w:sz="0" w:space="0" w:color="auto" w:frame="1"/>
          <w:lang w:eastAsia="en-US"/>
        </w:rPr>
        <w:t>(</w:t>
      </w:r>
      <w:proofErr w:type="gramEnd"/>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B121DE">
        <w:rPr>
          <w:rFonts w:asciiTheme="minorHAnsi" w:hAnsiTheme="minorHAnsi" w:cstheme="minorHAnsi"/>
          <w:color w:val="000000"/>
          <w:sz w:val="16"/>
          <w:szCs w:val="16"/>
          <w:bdr w:val="none" w:sz="0" w:space="0" w:color="auto" w:frame="1"/>
          <w:lang w:eastAsia="en-US"/>
        </w:rPr>
        <w:t>, method = RequestMethod.</w:t>
      </w:r>
      <w:r w:rsidR="000B24AD" w:rsidRPr="00B121DE">
        <w:rPr>
          <w:rFonts w:asciiTheme="minorHAnsi" w:hAnsiTheme="minorHAnsi" w:cstheme="minorHAnsi"/>
          <w:color w:val="000000"/>
          <w:sz w:val="16"/>
          <w:szCs w:val="16"/>
          <w:bdr w:val="none" w:sz="0" w:space="0" w:color="auto" w:frame="1"/>
          <w:lang w:eastAsia="en-US"/>
        </w:rPr>
        <w:t>GET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912F0E">
        <w:rPr>
          <w:rFonts w:asciiTheme="minorHAnsi" w:hAnsiTheme="minorHAnsi" w:cstheme="minorHAnsi"/>
          <w:color w:val="000000"/>
          <w:sz w:val="16"/>
          <w:szCs w:val="16"/>
          <w:bdr w:val="none" w:sz="0" w:space="0" w:color="auto" w:frame="1"/>
          <w:lang w:eastAsia="en-US"/>
        </w:rPr>
        <w:t> </w:t>
      </w:r>
      <w:proofErr w:type="gramStart"/>
      <w:r w:rsidRPr="00912F0E">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912F0E">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912F0E">
        <w:rPr>
          <w:rFonts w:asciiTheme="minorHAnsi" w:hAnsiTheme="minorHAnsi" w:cstheme="minorHAnsi"/>
          <w:color w:val="000000"/>
          <w:sz w:val="16"/>
          <w:szCs w:val="16"/>
          <w:bdr w:val="none" w:sz="0" w:space="0" w:color="auto" w:frame="1"/>
          <w:lang w:eastAsia="en-US"/>
        </w:rPr>
        <w:t>) String username) {  </w:t>
      </w: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  </w:t>
      </w:r>
    </w:p>
    <w:p w:rsidR="00B121DE" w:rsidRDefault="00B121DE" w:rsidP="000B24AD">
      <w:pPr>
        <w:ind w:firstLine="720"/>
      </w:pPr>
    </w:p>
    <w:p w:rsidR="001E3803" w:rsidRPr="006766A4" w:rsidRDefault="001E3803" w:rsidP="001E3803">
      <w:pPr>
        <w:jc w:val="center"/>
        <w:rPr>
          <w:b/>
          <w:sz w:val="18"/>
        </w:rPr>
      </w:pPr>
      <w:bookmarkStart w:id="565" w:name="_Ref440517618"/>
      <w:bookmarkStart w:id="566" w:name="_Toc44086422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30</w:t>
      </w:r>
      <w:r w:rsidRPr="006766A4">
        <w:rPr>
          <w:b/>
          <w:sz w:val="18"/>
        </w:rPr>
        <w:fldChar w:fldCharType="end"/>
      </w:r>
      <w:bookmarkEnd w:id="565"/>
      <w:r w:rsidRPr="006766A4">
        <w:rPr>
          <w:b/>
          <w:sz w:val="18"/>
        </w:rPr>
        <w:t xml:space="preserve"> </w:t>
      </w:r>
      <w:r>
        <w:rPr>
          <w:b/>
          <w:sz w:val="18"/>
        </w:rPr>
        <w:t>Contoh penggunaan @RequestParam</w:t>
      </w:r>
      <w:bookmarkEnd w:id="566"/>
    </w:p>
    <w:p w:rsidR="001E3803" w:rsidRDefault="001E3803" w:rsidP="00DE78D2"/>
    <w:p w:rsidR="003102F2" w:rsidRDefault="00912F0E" w:rsidP="000B24AD">
      <w:pPr>
        <w:ind w:firstLine="720"/>
      </w:pPr>
      <w:r>
        <w:t xml:space="preserve">Pengiriman data dapat dilakukan dari </w:t>
      </w:r>
      <w:r w:rsidRPr="005070F3">
        <w:rPr>
          <w:i/>
        </w:rPr>
        <w:t>form</w:t>
      </w:r>
      <w:r>
        <w:t xml:space="preserve"> atau dari </w:t>
      </w:r>
      <w:r w:rsidRPr="005070F3">
        <w:rPr>
          <w:i/>
        </w:rPr>
        <w:t>request</w:t>
      </w:r>
      <w:r>
        <w:t xml:space="preserve"> </w:t>
      </w:r>
      <w:r w:rsidRPr="005070F3">
        <w:rPr>
          <w:i/>
        </w:rPr>
        <w:t>variable</w:t>
      </w:r>
      <w:r>
        <w:t xml:space="preserve">. </w:t>
      </w:r>
      <w:r w:rsidR="003A3E3D">
        <w:t xml:space="preserve">Contoh penggunaan @RequestParam dengan form ditunjukkan pada </w:t>
      </w:r>
      <w:r w:rsidR="003A3E3D" w:rsidRPr="003A3E3D">
        <w:rPr>
          <w:sz w:val="28"/>
        </w:rPr>
        <w:fldChar w:fldCharType="begin"/>
      </w:r>
      <w:r w:rsidR="003A3E3D" w:rsidRPr="003A3E3D">
        <w:rPr>
          <w:sz w:val="28"/>
        </w:rPr>
        <w:instrText xml:space="preserve"> REF _Ref440517690 \h  \* MERGEFORMAT </w:instrText>
      </w:r>
      <w:r w:rsidR="003A3E3D" w:rsidRPr="003A3E3D">
        <w:rPr>
          <w:sz w:val="28"/>
        </w:rPr>
      </w:r>
      <w:r w:rsidR="003A3E3D" w:rsidRPr="003A3E3D">
        <w:rPr>
          <w:sz w:val="28"/>
        </w:rPr>
        <w:fldChar w:fldCharType="separate"/>
      </w:r>
      <w:r w:rsidR="00EC2FF0" w:rsidRPr="00EC2FF0">
        <w:t>Kode Sumber 4.31</w:t>
      </w:r>
      <w:r w:rsidR="003A3E3D" w:rsidRPr="003A3E3D">
        <w:rPr>
          <w:sz w:val="28"/>
        </w:rPr>
        <w:fldChar w:fldCharType="end"/>
      </w:r>
      <w:r>
        <w:t>.</w:t>
      </w:r>
    </w:p>
    <w:p w:rsidR="00912F0E" w:rsidRDefault="00912F0E" w:rsidP="00912F0E"/>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action</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method</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w:t>
      </w:r>
      <w:r w:rsidR="000B24AD" w:rsidRPr="00B121DE">
        <w:rPr>
          <w:rFonts w:asciiTheme="minorHAnsi" w:hAnsiTheme="minorHAnsi" w:cstheme="minorHAnsi"/>
          <w:color w:val="0000FF"/>
          <w:sz w:val="16"/>
          <w:szCs w:val="16"/>
          <w:bdr w:val="none" w:sz="0" w:space="0" w:color="auto" w:frame="1"/>
          <w:lang w:eastAsia="en-US"/>
        </w:rPr>
        <w:t>get</w:t>
      </w:r>
      <w:r w:rsidRPr="00B121DE">
        <w:rPr>
          <w:rFonts w:asciiTheme="minorHAnsi" w:hAnsiTheme="minorHAnsi" w:cstheme="minorHAnsi"/>
          <w:color w:val="0000FF"/>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name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"submit"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&lt;/form&gt;</w:t>
      </w:r>
      <w:r w:rsidRPr="00912F0E">
        <w:rPr>
          <w:rFonts w:asciiTheme="minorHAnsi" w:hAnsiTheme="minorHAnsi" w:cstheme="minorHAnsi"/>
          <w:color w:val="000000"/>
          <w:sz w:val="16"/>
          <w:szCs w:val="16"/>
          <w:bdr w:val="none" w:sz="0" w:space="0" w:color="auto" w:frame="1"/>
          <w:lang w:eastAsia="en-US"/>
        </w:rPr>
        <w:t>  </w:t>
      </w:r>
    </w:p>
    <w:p w:rsidR="00B121DE" w:rsidRDefault="00B121DE" w:rsidP="000B24AD">
      <w:pPr>
        <w:ind w:firstLine="720"/>
      </w:pPr>
    </w:p>
    <w:p w:rsidR="001E3803" w:rsidRPr="00DA79D1" w:rsidRDefault="001E3803" w:rsidP="00DA79D1">
      <w:pPr>
        <w:jc w:val="center"/>
        <w:rPr>
          <w:b/>
          <w:sz w:val="18"/>
        </w:rPr>
      </w:pPr>
      <w:bookmarkStart w:id="567" w:name="_Ref440517690"/>
      <w:bookmarkStart w:id="568" w:name="_Toc44086422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31</w:t>
      </w:r>
      <w:r w:rsidRPr="006766A4">
        <w:rPr>
          <w:b/>
          <w:sz w:val="18"/>
        </w:rPr>
        <w:fldChar w:fldCharType="end"/>
      </w:r>
      <w:bookmarkEnd w:id="567"/>
      <w:r w:rsidRPr="006766A4">
        <w:rPr>
          <w:b/>
          <w:sz w:val="18"/>
        </w:rPr>
        <w:t xml:space="preserve"> </w:t>
      </w:r>
      <w:r w:rsidR="00DA79D1">
        <w:rPr>
          <w:b/>
          <w:sz w:val="18"/>
        </w:rPr>
        <w:t xml:space="preserve">Contoh penggunaan @RequestParam dengan </w:t>
      </w:r>
      <w:r w:rsidR="00DA79D1" w:rsidRPr="005070F3">
        <w:rPr>
          <w:b/>
          <w:i/>
          <w:sz w:val="18"/>
        </w:rPr>
        <w:t>form</w:t>
      </w:r>
      <w:bookmarkEnd w:id="568"/>
    </w:p>
    <w:p w:rsidR="001E3803" w:rsidRDefault="001E3803" w:rsidP="000B24AD">
      <w:pPr>
        <w:ind w:firstLine="720"/>
      </w:pPr>
    </w:p>
    <w:p w:rsidR="00D67D21" w:rsidRDefault="000B24AD" w:rsidP="000B24AD">
      <w:pPr>
        <w:ind w:firstLine="720"/>
      </w:pPr>
      <w:r>
        <w:t xml:space="preserve">Parameter </w:t>
      </w:r>
      <w:r w:rsidRPr="005070F3">
        <w:rPr>
          <w:i/>
        </w:rPr>
        <w:t>value</w:t>
      </w:r>
      <w:r>
        <w:t xml:space="preserve"> dari @RequestParam diisi dengan properti name dari elemen </w:t>
      </w:r>
      <w:r w:rsidRPr="005070F3">
        <w:rPr>
          <w:i/>
        </w:rPr>
        <w:t>form</w:t>
      </w:r>
      <w:r>
        <w:t>.</w:t>
      </w:r>
    </w:p>
    <w:p w:rsidR="000B24AD" w:rsidRDefault="000B24AD" w:rsidP="00D67D21">
      <w:r>
        <w:tab/>
        <w:t xml:space="preserve">Contoh pengiriman data dengan </w:t>
      </w:r>
      <w:r w:rsidRPr="005070F3">
        <w:rPr>
          <w:i/>
        </w:rPr>
        <w:t>request</w:t>
      </w:r>
      <w:r>
        <w:t xml:space="preserve"> </w:t>
      </w:r>
      <w:r w:rsidRPr="005070F3">
        <w:rPr>
          <w:i/>
        </w:rPr>
        <w:t>variable</w:t>
      </w:r>
      <w:r>
        <w:t xml:space="preserve"> adalah dengan mengarahkan URI ke “/user?username=username@ac.id”.</w:t>
      </w:r>
    </w:p>
    <w:p w:rsidR="00912F0E" w:rsidRDefault="00912F0E" w:rsidP="00D67D21"/>
    <w:p w:rsidR="00871C59" w:rsidRPr="00D67D21" w:rsidRDefault="00871C59" w:rsidP="00D67D21"/>
    <w:p w:rsidR="007A5A11" w:rsidRDefault="002A6BB7" w:rsidP="00DA79D1">
      <w:pPr>
        <w:pStyle w:val="Heading4"/>
        <w:ind w:left="851"/>
      </w:pPr>
      <w:bookmarkStart w:id="569" w:name="_Toc439260201"/>
      <w:bookmarkStart w:id="570" w:name="_Toc439260363"/>
      <w:bookmarkStart w:id="571" w:name="_Toc513396394"/>
      <w:r>
        <w:t>@RequestBody dan JSON</w:t>
      </w:r>
      <w:bookmarkEnd w:id="569"/>
      <w:bookmarkEnd w:id="570"/>
      <w:bookmarkEnd w:id="571"/>
    </w:p>
    <w:p w:rsidR="000F7CF5" w:rsidRDefault="000F7CF5" w:rsidP="000F7CF5"/>
    <w:p w:rsidR="000F7CF5" w:rsidRDefault="00F362EC" w:rsidP="00F362EC">
      <w:pPr>
        <w:ind w:firstLine="720"/>
      </w:pPr>
      <w:r>
        <w:t>@RequestBody adalah anotasi yang digunakan untuk mengirim data yang berupa JSON</w:t>
      </w:r>
      <w:r w:rsidR="00A60A4F">
        <w:t xml:space="preserve">. Penggunaan @RequestBody harus disertakan @ResponseBody sebagai HTTP </w:t>
      </w:r>
      <w:r w:rsidR="00A60A4F" w:rsidRPr="005070F3">
        <w:rPr>
          <w:i/>
        </w:rPr>
        <w:t>Response</w:t>
      </w:r>
      <w:r>
        <w:t xml:space="preserve">. </w:t>
      </w:r>
      <w:r w:rsidR="00A60A4F">
        <w:t xml:space="preserve">Untuk menggunakan @RequestBody diperlukan pustaka </w:t>
      </w:r>
      <w:r w:rsidR="00A60A4F" w:rsidRPr="005070F3">
        <w:t>Jackson</w:t>
      </w:r>
      <w:r w:rsidR="00A60A4F">
        <w:t xml:space="preserve">. Tambahkan Jackson sebagai </w:t>
      </w:r>
      <w:r w:rsidR="00DD0532">
        <w:t>dependensi pada berkas pom.xml</w:t>
      </w:r>
      <w:r w:rsidR="003A3E3D">
        <w:t xml:space="preserve"> spserti pada </w:t>
      </w:r>
      <w:r w:rsidR="003A3E3D" w:rsidRPr="003A3E3D">
        <w:rPr>
          <w:sz w:val="28"/>
        </w:rPr>
        <w:fldChar w:fldCharType="begin"/>
      </w:r>
      <w:r w:rsidR="003A3E3D" w:rsidRPr="003A3E3D">
        <w:rPr>
          <w:sz w:val="28"/>
        </w:rPr>
        <w:instrText xml:space="preserve"> REF _Ref440517753 \h  \* MERGEFORMAT </w:instrText>
      </w:r>
      <w:r w:rsidR="003A3E3D" w:rsidRPr="003A3E3D">
        <w:rPr>
          <w:sz w:val="28"/>
        </w:rPr>
      </w:r>
      <w:r w:rsidR="003A3E3D" w:rsidRPr="003A3E3D">
        <w:rPr>
          <w:sz w:val="28"/>
        </w:rPr>
        <w:fldChar w:fldCharType="separate"/>
      </w:r>
      <w:r w:rsidR="00EC2FF0" w:rsidRPr="00EC2FF0">
        <w:t>Kode Sumber 4.32</w:t>
      </w:r>
      <w:r w:rsidR="003A3E3D" w:rsidRPr="003A3E3D">
        <w:rPr>
          <w:sz w:val="28"/>
        </w:rPr>
        <w:fldChar w:fldCharType="end"/>
      </w:r>
      <w:r w:rsidR="00DD0532">
        <w:t xml:space="preserve">. </w:t>
      </w:r>
      <w:r w:rsidR="003A3E3D">
        <w:t>C</w:t>
      </w:r>
      <w:r>
        <w:t>ontoh penggunaan @RequestBody</w:t>
      </w:r>
      <w:r w:rsidR="003A3E3D">
        <w:t xml:space="preserve"> ditunjukkan pada </w:t>
      </w:r>
      <w:r w:rsidR="003A3E3D" w:rsidRPr="003A3E3D">
        <w:rPr>
          <w:sz w:val="28"/>
        </w:rPr>
        <w:fldChar w:fldCharType="begin"/>
      </w:r>
      <w:r w:rsidR="003A3E3D" w:rsidRPr="003A3E3D">
        <w:rPr>
          <w:sz w:val="28"/>
        </w:rPr>
        <w:instrText xml:space="preserve"> REF _Ref440517730 \h  \* MERGEFORMAT </w:instrText>
      </w:r>
      <w:r w:rsidR="003A3E3D" w:rsidRPr="003A3E3D">
        <w:rPr>
          <w:sz w:val="28"/>
        </w:rPr>
      </w:r>
      <w:r w:rsidR="003A3E3D" w:rsidRPr="003A3E3D">
        <w:rPr>
          <w:sz w:val="28"/>
        </w:rPr>
        <w:fldChar w:fldCharType="separate"/>
      </w:r>
      <w:r w:rsidR="00EC2FF0" w:rsidRPr="00EC2FF0">
        <w:t>Kode Sumber 4.33</w:t>
      </w:r>
      <w:r w:rsidR="003A3E3D" w:rsidRPr="003A3E3D">
        <w:rPr>
          <w:sz w:val="28"/>
        </w:rPr>
        <w:fldChar w:fldCharType="end"/>
      </w:r>
      <w:r>
        <w:t>.</w:t>
      </w:r>
    </w:p>
    <w:p w:rsidR="00B121DE" w:rsidRDefault="00B121DE" w:rsidP="00F362EC">
      <w:pPr>
        <w:ind w:firstLine="720"/>
      </w:pP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roofErr w:type="gramStart"/>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org.codehaus.jackson</w:t>
      </w:r>
      <w:proofErr w:type="gramEnd"/>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jackson-mapper-asl</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1.9.10</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DA79D1">
      <w:pPr>
        <w:tabs>
          <w:tab w:val="num" w:pos="360"/>
        </w:tabs>
        <w:rPr>
          <w:rFonts w:asciiTheme="minorHAnsi" w:hAnsiTheme="minorHAnsi" w:cstheme="minorHAnsi"/>
        </w:rPr>
      </w:pPr>
    </w:p>
    <w:p w:rsidR="00E74E92" w:rsidRPr="006766A4" w:rsidRDefault="00E74E92" w:rsidP="00E74E92">
      <w:pPr>
        <w:jc w:val="center"/>
        <w:rPr>
          <w:b/>
          <w:sz w:val="18"/>
        </w:rPr>
      </w:pPr>
      <w:bookmarkStart w:id="572" w:name="_Ref440517753"/>
      <w:bookmarkStart w:id="573" w:name="_Toc44086422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32</w:t>
      </w:r>
      <w:r w:rsidRPr="006766A4">
        <w:rPr>
          <w:b/>
          <w:sz w:val="18"/>
        </w:rPr>
        <w:fldChar w:fldCharType="end"/>
      </w:r>
      <w:bookmarkEnd w:id="572"/>
      <w:r w:rsidRPr="006766A4">
        <w:rPr>
          <w:b/>
          <w:sz w:val="18"/>
        </w:rPr>
        <w:t xml:space="preserve"> </w:t>
      </w:r>
      <w:r>
        <w:rPr>
          <w:b/>
          <w:sz w:val="18"/>
        </w:rPr>
        <w:t>Dependensi Jackson pada pom.xml</w:t>
      </w:r>
      <w:bookmarkEnd w:id="573"/>
    </w:p>
    <w:p w:rsidR="00E74E92" w:rsidRPr="00B121DE" w:rsidRDefault="00E74E92" w:rsidP="00B121DE">
      <w:pPr>
        <w:tabs>
          <w:tab w:val="num" w:pos="360"/>
        </w:tabs>
        <w:ind w:left="284" w:hanging="284"/>
        <w:rPr>
          <w:rFonts w:asciiTheme="minorHAnsi" w:hAnsiTheme="minorHAnsi" w:cstheme="minorHAnsi"/>
          <w:sz w:val="16"/>
          <w:szCs w:val="16"/>
        </w:rPr>
      </w:pP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DD0532">
        <w:rPr>
          <w:rFonts w:asciiTheme="minorHAnsi" w:hAnsiTheme="minorHAnsi" w:cstheme="minorHAnsi"/>
          <w:color w:val="000000"/>
          <w:sz w:val="16"/>
          <w:szCs w:val="16"/>
          <w:bdr w:val="none" w:sz="0" w:space="0" w:color="auto" w:frame="1"/>
          <w:lang w:eastAsia="en-US"/>
        </w:rPr>
        <w:t>(</w:t>
      </w:r>
      <w:proofErr w:type="gramEnd"/>
      <w:r w:rsidRPr="00DD053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DD0532">
        <w:rPr>
          <w:rFonts w:asciiTheme="minorHAnsi" w:hAnsiTheme="minorHAnsi" w:cstheme="minorHAnsi"/>
          <w:color w:val="000000"/>
          <w:sz w:val="16"/>
          <w:szCs w:val="16"/>
          <w:bdr w:val="none" w:sz="0" w:space="0" w:color="auto" w:frame="1"/>
          <w:lang w:eastAsia="en-US"/>
        </w:rPr>
        <w:t>,  method = RequestMethod.POST)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@ResponseBody</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DD0532">
        <w:rPr>
          <w:rFonts w:asciiTheme="minorHAnsi" w:hAnsiTheme="minorHAnsi" w:cstheme="minorHAnsi"/>
          <w:color w:val="000000"/>
          <w:sz w:val="16"/>
          <w:szCs w:val="16"/>
          <w:bdr w:val="none" w:sz="0" w:space="0" w:color="auto" w:frame="1"/>
          <w:lang w:eastAsia="en-US"/>
        </w:rPr>
        <w:t> Response </w:t>
      </w:r>
      <w:proofErr w:type="gramStart"/>
      <w:r w:rsidRPr="00DD0532">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@RequestBody</w:t>
      </w:r>
      <w:r w:rsidRPr="00DD0532">
        <w:rPr>
          <w:rFonts w:asciiTheme="minorHAnsi" w:hAnsiTheme="minorHAnsi" w:cstheme="minorHAnsi"/>
          <w:color w:val="000000"/>
          <w:sz w:val="16"/>
          <w:szCs w:val="16"/>
          <w:bdr w:val="none" w:sz="0" w:space="0" w:color="auto" w:frame="1"/>
          <w:lang w:eastAsia="en-US"/>
        </w:rPr>
        <w:t> User[] users) {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new</w:t>
      </w:r>
      <w:r w:rsidRPr="00DD0532">
        <w:rPr>
          <w:rFonts w:asciiTheme="minorHAnsi" w:hAnsiTheme="minorHAnsi" w:cstheme="minorHAnsi"/>
          <w:color w:val="000000"/>
          <w:sz w:val="16"/>
          <w:szCs w:val="16"/>
          <w:bdr w:val="none" w:sz="0" w:space="0" w:color="auto" w:frame="1"/>
          <w:lang w:eastAsia="en-US"/>
        </w:rPr>
        <w:t> </w:t>
      </w:r>
      <w:proofErr w:type="gramStart"/>
      <w:r w:rsidRPr="00DD0532">
        <w:rPr>
          <w:rFonts w:asciiTheme="minorHAnsi" w:hAnsiTheme="minorHAnsi" w:cstheme="minorHAnsi"/>
          <w:color w:val="000000"/>
          <w:sz w:val="16"/>
          <w:szCs w:val="16"/>
          <w:bdr w:val="none" w:sz="0" w:space="0" w:color="auto" w:frame="1"/>
          <w:lang w:eastAsia="en-US"/>
        </w:rPr>
        <w:t>Response(</w:t>
      </w:r>
      <w:proofErr w:type="gramEnd"/>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B121DE">
      <w:pPr>
        <w:ind w:firstLine="720"/>
        <w:rPr>
          <w:rFonts w:asciiTheme="minorHAnsi" w:hAnsiTheme="minorHAnsi" w:cstheme="minorHAnsi"/>
        </w:rPr>
      </w:pPr>
    </w:p>
    <w:p w:rsidR="00E74E92" w:rsidRPr="006766A4" w:rsidRDefault="00E74E92" w:rsidP="00E74E92">
      <w:pPr>
        <w:jc w:val="center"/>
        <w:rPr>
          <w:b/>
          <w:sz w:val="18"/>
        </w:rPr>
      </w:pPr>
      <w:bookmarkStart w:id="574" w:name="_Ref440517730"/>
      <w:bookmarkStart w:id="575" w:name="_Toc44086422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33</w:t>
      </w:r>
      <w:r w:rsidRPr="006766A4">
        <w:rPr>
          <w:b/>
          <w:sz w:val="18"/>
        </w:rPr>
        <w:fldChar w:fldCharType="end"/>
      </w:r>
      <w:bookmarkEnd w:id="574"/>
      <w:r w:rsidRPr="006766A4">
        <w:rPr>
          <w:b/>
          <w:sz w:val="18"/>
        </w:rPr>
        <w:t xml:space="preserve"> </w:t>
      </w:r>
      <w:r>
        <w:rPr>
          <w:b/>
          <w:sz w:val="18"/>
        </w:rPr>
        <w:t>Contoh penggunaan @RequestBody</w:t>
      </w:r>
      <w:bookmarkEnd w:id="575"/>
    </w:p>
    <w:p w:rsidR="00F362EC" w:rsidRPr="000F7CF5" w:rsidRDefault="00F362EC" w:rsidP="000F7CF5"/>
    <w:p w:rsidR="007A5A11" w:rsidRDefault="007A5A11" w:rsidP="007A5A11">
      <w:pPr>
        <w:pStyle w:val="Heading4"/>
        <w:ind w:left="851"/>
      </w:pPr>
      <w:bookmarkStart w:id="576" w:name="_Toc439260202"/>
      <w:bookmarkStart w:id="577" w:name="_Toc439260364"/>
      <w:bookmarkStart w:id="578" w:name="_Toc513396395"/>
      <w:r>
        <w:t>@PathVariable</w:t>
      </w:r>
      <w:bookmarkEnd w:id="576"/>
      <w:bookmarkEnd w:id="577"/>
      <w:bookmarkEnd w:id="578"/>
    </w:p>
    <w:p w:rsidR="00F362EC" w:rsidRDefault="00F362EC" w:rsidP="00F362EC"/>
    <w:p w:rsidR="000A2DFC" w:rsidRDefault="00F362EC" w:rsidP="000A2DFC">
      <w:pPr>
        <w:ind w:firstLine="720"/>
      </w:pPr>
      <w:r>
        <w:t xml:space="preserve">@PathVariable adalah anotasi </w:t>
      </w:r>
      <w:r w:rsidR="000A2DFC">
        <w:t>untuk mengambil nilai pada URI. Contoh penggunaan @PathVariable</w:t>
      </w:r>
      <w:r w:rsidR="003A3E3D">
        <w:t xml:space="preserve"> ditunjukkan pada </w:t>
      </w:r>
      <w:r w:rsidR="003A3E3D" w:rsidRPr="003A3E3D">
        <w:rPr>
          <w:sz w:val="28"/>
        </w:rPr>
        <w:fldChar w:fldCharType="begin"/>
      </w:r>
      <w:r w:rsidR="003A3E3D" w:rsidRPr="003A3E3D">
        <w:rPr>
          <w:sz w:val="28"/>
        </w:rPr>
        <w:instrText xml:space="preserve"> REF _Ref440518336 \h  \* MERGEFORMAT </w:instrText>
      </w:r>
      <w:r w:rsidR="003A3E3D" w:rsidRPr="003A3E3D">
        <w:rPr>
          <w:sz w:val="28"/>
        </w:rPr>
      </w:r>
      <w:r w:rsidR="003A3E3D" w:rsidRPr="003A3E3D">
        <w:rPr>
          <w:sz w:val="28"/>
        </w:rPr>
        <w:fldChar w:fldCharType="separate"/>
      </w:r>
      <w:r w:rsidR="00EC2FF0" w:rsidRPr="00EC2FF0">
        <w:t>Kode Sumber 4.34</w:t>
      </w:r>
      <w:r w:rsidR="003A3E3D" w:rsidRPr="003A3E3D">
        <w:rPr>
          <w:sz w:val="28"/>
        </w:rPr>
        <w:fldChar w:fldCharType="end"/>
      </w:r>
      <w:r w:rsidR="000A2DFC">
        <w:t>.</w:t>
      </w:r>
    </w:p>
    <w:p w:rsidR="003102F2" w:rsidRPr="00B121DE" w:rsidRDefault="003102F2" w:rsidP="00B121DE">
      <w:pPr>
        <w:ind w:firstLine="720"/>
        <w:rPr>
          <w:rFonts w:asciiTheme="minorHAnsi" w:hAnsiTheme="minorHAnsi" w:cstheme="minorHAnsi"/>
          <w:sz w:val="16"/>
          <w:szCs w:val="16"/>
        </w:rPr>
      </w:pP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3102F2">
        <w:rPr>
          <w:rFonts w:asciiTheme="minorHAnsi" w:hAnsiTheme="minorHAnsi" w:cstheme="minorHAnsi"/>
          <w:color w:val="000000"/>
          <w:sz w:val="16"/>
          <w:szCs w:val="16"/>
          <w:bdr w:val="none" w:sz="0" w:space="0" w:color="auto" w:frame="1"/>
          <w:lang w:eastAsia="en-US"/>
        </w:rPr>
        <w:t>(</w:t>
      </w:r>
      <w:proofErr w:type="gramEnd"/>
      <w:r w:rsidRPr="003102F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"/user/{username}"</w:t>
      </w:r>
      <w:r w:rsidRPr="003102F2">
        <w:rPr>
          <w:rFonts w:asciiTheme="minorHAnsi" w:hAnsiTheme="minorHAnsi" w:cstheme="minorHAnsi"/>
          <w:color w:val="000000"/>
          <w:sz w:val="16"/>
          <w:szCs w:val="16"/>
          <w:bdr w:val="none" w:sz="0" w:space="0" w:color="auto" w:frame="1"/>
          <w:lang w:eastAsia="en-US"/>
        </w:rPr>
        <w:t>, method = RequestMethod.GET)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3102F2">
        <w:rPr>
          <w:rFonts w:asciiTheme="minorHAnsi" w:hAnsiTheme="minorHAnsi" w:cstheme="minorHAnsi"/>
          <w:color w:val="000000"/>
          <w:sz w:val="16"/>
          <w:szCs w:val="16"/>
          <w:bdr w:val="none" w:sz="0" w:space="0" w:color="auto" w:frame="1"/>
          <w:lang w:eastAsia="en-US"/>
        </w:rPr>
        <w:t> showUser(</w:t>
      </w:r>
      <w:r w:rsidRPr="00B121DE">
        <w:rPr>
          <w:rFonts w:asciiTheme="minorHAnsi" w:hAnsiTheme="minorHAnsi" w:cstheme="minorHAnsi"/>
          <w:color w:val="646464"/>
          <w:sz w:val="16"/>
          <w:szCs w:val="16"/>
          <w:bdr w:val="none" w:sz="0" w:space="0" w:color="auto" w:frame="1"/>
          <w:lang w:eastAsia="en-US"/>
        </w:rPr>
        <w:t>@PathVariable</w:t>
      </w:r>
      <w:r w:rsidRPr="003102F2">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3102F2">
        <w:rPr>
          <w:rFonts w:asciiTheme="minorHAnsi" w:hAnsiTheme="minorHAnsi" w:cstheme="minorHAnsi"/>
          <w:color w:val="000000"/>
          <w:sz w:val="16"/>
          <w:szCs w:val="16"/>
          <w:bdr w:val="none" w:sz="0" w:space="0" w:color="auto" w:frame="1"/>
          <w:lang w:eastAsia="en-US"/>
        </w:rPr>
        <w:t>) String username) {  </w:t>
      </w: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  </w:t>
      </w:r>
    </w:p>
    <w:p w:rsidR="003102F2" w:rsidRPr="00871C59" w:rsidRDefault="003102F2" w:rsidP="00B121DE">
      <w:pPr>
        <w:ind w:firstLine="720"/>
        <w:rPr>
          <w:rFonts w:asciiTheme="minorHAnsi" w:hAnsiTheme="minorHAnsi" w:cstheme="minorHAnsi"/>
        </w:rPr>
      </w:pPr>
    </w:p>
    <w:p w:rsidR="00DA79D1" w:rsidRPr="006766A4" w:rsidRDefault="00DA79D1" w:rsidP="00DA79D1">
      <w:pPr>
        <w:jc w:val="center"/>
        <w:rPr>
          <w:b/>
          <w:sz w:val="18"/>
        </w:rPr>
      </w:pPr>
      <w:bookmarkStart w:id="579" w:name="_Ref440518336"/>
      <w:bookmarkStart w:id="580" w:name="_Toc440864226"/>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34</w:t>
      </w:r>
      <w:r w:rsidRPr="006766A4">
        <w:rPr>
          <w:b/>
          <w:sz w:val="18"/>
        </w:rPr>
        <w:fldChar w:fldCharType="end"/>
      </w:r>
      <w:bookmarkEnd w:id="579"/>
      <w:r w:rsidRPr="006766A4">
        <w:rPr>
          <w:b/>
          <w:sz w:val="18"/>
        </w:rPr>
        <w:t xml:space="preserve"> </w:t>
      </w:r>
      <w:r w:rsidR="00696751">
        <w:rPr>
          <w:b/>
          <w:sz w:val="18"/>
        </w:rPr>
        <w:t>Contoh penggunaan @PathVariable</w:t>
      </w:r>
      <w:bookmarkEnd w:id="580"/>
    </w:p>
    <w:p w:rsidR="00F362EC" w:rsidRPr="00F362EC" w:rsidRDefault="00F362EC" w:rsidP="00F362EC"/>
    <w:p w:rsidR="00D64519" w:rsidRDefault="002A6BB7" w:rsidP="00D64519">
      <w:pPr>
        <w:pStyle w:val="Heading4"/>
        <w:ind w:left="851"/>
      </w:pPr>
      <w:bookmarkStart w:id="581" w:name="_Toc439260203"/>
      <w:bookmarkStart w:id="582" w:name="_Toc439260365"/>
      <w:bookmarkStart w:id="583" w:name="_Toc513396396"/>
      <w:r>
        <w:t>@ResponseBody</w:t>
      </w:r>
      <w:bookmarkEnd w:id="581"/>
      <w:bookmarkEnd w:id="582"/>
      <w:bookmarkEnd w:id="583"/>
    </w:p>
    <w:p w:rsidR="000A2DFC" w:rsidRDefault="000A2DFC" w:rsidP="000A2DFC"/>
    <w:p w:rsidR="00DB68B7" w:rsidRDefault="000A2DFC" w:rsidP="00DB68B7">
      <w:pPr>
        <w:ind w:firstLine="720"/>
      </w:pPr>
      <w:r>
        <w:t xml:space="preserve">@ResponseBody adalah </w:t>
      </w:r>
      <w:r w:rsidR="00DB68B7">
        <w:t xml:space="preserve">anotasi untuk mengirim data dari </w:t>
      </w:r>
      <w:r w:rsidR="00DB68B7" w:rsidRPr="005070F3">
        <w:rPr>
          <w:i/>
        </w:rPr>
        <w:t>controller</w:t>
      </w:r>
      <w:r w:rsidR="00DB68B7">
        <w:t xml:space="preserve"> ke </w:t>
      </w:r>
      <w:r w:rsidR="00DB68B7" w:rsidRPr="005070F3">
        <w:rPr>
          <w:i/>
        </w:rPr>
        <w:t>view</w:t>
      </w:r>
      <w:r w:rsidR="00DB68B7">
        <w:t xml:space="preserve"> melalui H</w:t>
      </w:r>
      <w:r w:rsidR="005070F3">
        <w:t>TTP</w:t>
      </w:r>
      <w:r w:rsidR="00DB68B7">
        <w:t xml:space="preserve"> </w:t>
      </w:r>
      <w:r w:rsidR="00DB68B7" w:rsidRPr="005070F3">
        <w:rPr>
          <w:i/>
        </w:rPr>
        <w:t>Response</w:t>
      </w:r>
      <w:r w:rsidR="00DB68B7">
        <w:t xml:space="preserve">. </w:t>
      </w:r>
      <w:r w:rsidR="00A86203">
        <w:t>C</w:t>
      </w:r>
      <w:r w:rsidR="00DB68B7">
        <w:t>ontoh penggunaan @ResponseBody</w:t>
      </w:r>
      <w:r w:rsidR="00A86203">
        <w:t xml:space="preserve"> ditunjukkan pada </w:t>
      </w:r>
      <w:r w:rsidR="00A86203" w:rsidRPr="00A86203">
        <w:rPr>
          <w:sz w:val="28"/>
        </w:rPr>
        <w:fldChar w:fldCharType="begin"/>
      </w:r>
      <w:r w:rsidR="00A86203" w:rsidRPr="00A86203">
        <w:rPr>
          <w:sz w:val="28"/>
        </w:rPr>
        <w:instrText xml:space="preserve"> REF _Ref440518523 \h  \* MERGEFORMAT </w:instrText>
      </w:r>
      <w:r w:rsidR="00A86203" w:rsidRPr="00A86203">
        <w:rPr>
          <w:sz w:val="28"/>
        </w:rPr>
      </w:r>
      <w:r w:rsidR="00A86203" w:rsidRPr="00A86203">
        <w:rPr>
          <w:sz w:val="28"/>
        </w:rPr>
        <w:fldChar w:fldCharType="separate"/>
      </w:r>
      <w:r w:rsidR="00EC2FF0" w:rsidRPr="00EC2FF0">
        <w:t>Kode Sumber 4.35</w:t>
      </w:r>
      <w:r w:rsidR="00A86203" w:rsidRPr="00A86203">
        <w:rPr>
          <w:sz w:val="28"/>
        </w:rPr>
        <w:fldChar w:fldCharType="end"/>
      </w:r>
      <w:r w:rsidR="00DB68B7">
        <w:t>.</w:t>
      </w:r>
    </w:p>
    <w:p w:rsidR="000A2DFC" w:rsidRPr="00B121DE" w:rsidRDefault="000A2DFC" w:rsidP="000A2DFC">
      <w:pPr>
        <w:rPr>
          <w:rFonts w:asciiTheme="minorHAnsi" w:hAnsiTheme="minorHAnsi" w:cstheme="minorHAnsi"/>
          <w:sz w:val="16"/>
          <w:szCs w:val="16"/>
        </w:rPr>
      </w:pP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RequestMethod.POST)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@ResponseBody</w:t>
      </w:r>
      <w:r w:rsidRPr="00A60A4F">
        <w:rPr>
          <w:rFonts w:asciiTheme="minorHAnsi" w:hAnsiTheme="minorHAnsi" w:cstheme="minorHAnsi"/>
          <w:color w:val="000000"/>
          <w:sz w:val="16"/>
          <w:szCs w:val="16"/>
          <w:bdr w:val="none" w:sz="0" w:space="0" w:color="auto" w:frame="1"/>
          <w:lang w:eastAsia="en-US"/>
        </w:rPr>
        <w:t> Response showUser(</w:t>
      </w:r>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response;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A60A4F" w:rsidRDefault="00A60A4F" w:rsidP="000A2DFC"/>
    <w:p w:rsidR="00DA79D1" w:rsidRPr="006766A4" w:rsidRDefault="00DA79D1" w:rsidP="00DA79D1">
      <w:pPr>
        <w:jc w:val="center"/>
        <w:rPr>
          <w:b/>
          <w:sz w:val="18"/>
        </w:rPr>
      </w:pPr>
      <w:bookmarkStart w:id="584" w:name="_Ref440518523"/>
      <w:bookmarkStart w:id="585" w:name="_Toc440864227"/>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35</w:t>
      </w:r>
      <w:r w:rsidRPr="006766A4">
        <w:rPr>
          <w:b/>
          <w:sz w:val="18"/>
        </w:rPr>
        <w:fldChar w:fldCharType="end"/>
      </w:r>
      <w:bookmarkEnd w:id="584"/>
      <w:r w:rsidRPr="006766A4">
        <w:rPr>
          <w:b/>
          <w:sz w:val="18"/>
        </w:rPr>
        <w:t xml:space="preserve"> </w:t>
      </w:r>
      <w:r>
        <w:rPr>
          <w:b/>
          <w:sz w:val="18"/>
        </w:rPr>
        <w:t>Contoh penggunaan @</w:t>
      </w:r>
      <w:r w:rsidR="00696751">
        <w:rPr>
          <w:b/>
          <w:sz w:val="18"/>
        </w:rPr>
        <w:t>ResponseBody</w:t>
      </w:r>
      <w:bookmarkEnd w:id="585"/>
    </w:p>
    <w:p w:rsidR="00A60A4F" w:rsidRPr="000A2DFC" w:rsidRDefault="00A60A4F" w:rsidP="000A2DFC"/>
    <w:p w:rsidR="00D64519" w:rsidRDefault="00D64519" w:rsidP="00D64519">
      <w:pPr>
        <w:pStyle w:val="Heading4"/>
        <w:ind w:left="851"/>
      </w:pPr>
      <w:bookmarkStart w:id="586" w:name="_Toc439260204"/>
      <w:bookmarkStart w:id="587" w:name="_Toc439260366"/>
      <w:bookmarkStart w:id="588" w:name="_Toc513396397"/>
      <w:r w:rsidRPr="003B016E">
        <w:rPr>
          <w:i/>
        </w:rPr>
        <w:t>ModelAndView</w:t>
      </w:r>
      <w:bookmarkEnd w:id="586"/>
      <w:bookmarkEnd w:id="587"/>
      <w:bookmarkEnd w:id="588"/>
    </w:p>
    <w:p w:rsidR="00DB68B7" w:rsidRDefault="00DB68B7" w:rsidP="00DB68B7"/>
    <w:p w:rsidR="00DB68B7" w:rsidRDefault="00DB68B7" w:rsidP="006D5375">
      <w:pPr>
        <w:ind w:firstLine="720"/>
      </w:pPr>
      <w:r>
        <w:t xml:space="preserve">Pengiriman data dari </w:t>
      </w:r>
      <w:r w:rsidRPr="005070F3">
        <w:rPr>
          <w:i/>
        </w:rPr>
        <w:t>controller</w:t>
      </w:r>
      <w:r>
        <w:t xml:space="preserve"> ke </w:t>
      </w:r>
      <w:r w:rsidRPr="005070F3">
        <w:rPr>
          <w:i/>
        </w:rPr>
        <w:t>vi</w:t>
      </w:r>
      <w:r w:rsidR="006D5375" w:rsidRPr="005070F3">
        <w:rPr>
          <w:i/>
        </w:rPr>
        <w:t>ew</w:t>
      </w:r>
      <w:r w:rsidR="006D5375">
        <w:t xml:space="preserve"> dapat dilakukan melalui fungis </w:t>
      </w:r>
      <w:proofErr w:type="gramStart"/>
      <w:r w:rsidR="006D5375" w:rsidRPr="005070F3">
        <w:rPr>
          <w:i/>
        </w:rPr>
        <w:t>addObject</w:t>
      </w:r>
      <w:r w:rsidR="006D5375">
        <w:t>(</w:t>
      </w:r>
      <w:proofErr w:type="gramEnd"/>
      <w:r w:rsidR="006D5375">
        <w:t xml:space="preserve">) dari kelas </w:t>
      </w:r>
      <w:r w:rsidR="006D5375" w:rsidRPr="005070F3">
        <w:rPr>
          <w:i/>
        </w:rPr>
        <w:t>ModelAndView</w:t>
      </w:r>
      <w:r w:rsidR="006D5375">
        <w:t xml:space="preserve">. Fungsi ini menerima dua parameter yaitu nama data dan obyek data. </w:t>
      </w:r>
      <w:r w:rsidR="00042C11">
        <w:t>C</w:t>
      </w:r>
      <w:r w:rsidR="006D5375">
        <w:t xml:space="preserve">ontoh penggunaan fungsi </w:t>
      </w:r>
      <w:proofErr w:type="gramStart"/>
      <w:r w:rsidR="006D5375" w:rsidRPr="005070F3">
        <w:rPr>
          <w:i/>
        </w:rPr>
        <w:t>addObject</w:t>
      </w:r>
      <w:r w:rsidR="006D5375">
        <w:t>(</w:t>
      </w:r>
      <w:proofErr w:type="gramEnd"/>
      <w:r w:rsidR="006D5375">
        <w:t>)</w:t>
      </w:r>
      <w:r w:rsidR="00042C11">
        <w:t xml:space="preserve"> ditunjukkan pada </w:t>
      </w:r>
      <w:r w:rsidR="00042C11" w:rsidRPr="00042C11">
        <w:rPr>
          <w:sz w:val="28"/>
        </w:rPr>
        <w:fldChar w:fldCharType="begin"/>
      </w:r>
      <w:r w:rsidR="00042C11" w:rsidRPr="00042C11">
        <w:rPr>
          <w:sz w:val="28"/>
        </w:rPr>
        <w:instrText xml:space="preserve"> REF _Ref440518657 \h  \* MERGEFORMAT </w:instrText>
      </w:r>
      <w:r w:rsidR="00042C11" w:rsidRPr="00042C11">
        <w:rPr>
          <w:sz w:val="28"/>
        </w:rPr>
      </w:r>
      <w:r w:rsidR="00042C11" w:rsidRPr="00042C11">
        <w:rPr>
          <w:sz w:val="28"/>
        </w:rPr>
        <w:fldChar w:fldCharType="separate"/>
      </w:r>
      <w:r w:rsidR="00EC2FF0" w:rsidRPr="00EC2FF0">
        <w:t>Kode Sumber 4.36</w:t>
      </w:r>
      <w:r w:rsidR="00042C11" w:rsidRPr="00042C11">
        <w:rPr>
          <w:sz w:val="28"/>
        </w:rPr>
        <w:fldChar w:fldCharType="end"/>
      </w:r>
      <w:r w:rsidR="006D5375">
        <w:t>.</w:t>
      </w:r>
    </w:p>
    <w:p w:rsidR="00A60A4F" w:rsidRDefault="00A60A4F" w:rsidP="006D5375">
      <w:pPr>
        <w:ind w:firstLine="720"/>
      </w:pP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RequestMethod.GET)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ModelAndView </w:t>
      </w:r>
      <w:proofErr w:type="gramStart"/>
      <w:r w:rsidRPr="00A60A4F">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 modelAndView = </w:t>
      </w:r>
      <w:r w:rsidRPr="00B121DE">
        <w:rPr>
          <w:rFonts w:asciiTheme="minorHAnsi" w:hAnsiTheme="minorHAnsi" w:cstheme="minorHAnsi"/>
          <w:b/>
          <w:bCs/>
          <w:color w:val="006699"/>
          <w:sz w:val="16"/>
          <w:szCs w:val="16"/>
          <w:bdr w:val="none" w:sz="0" w:space="0" w:color="auto" w:frame="1"/>
          <w:lang w:eastAsia="en-US"/>
        </w:rPr>
        <w:t>new</w:t>
      </w:r>
      <w:r w:rsidRPr="00A60A4F">
        <w:rPr>
          <w:rFonts w:asciiTheme="minorHAnsi" w:hAnsiTheme="minorHAnsi" w:cstheme="minorHAnsi"/>
          <w:color w:val="000000"/>
          <w:sz w:val="16"/>
          <w:szCs w:val="16"/>
          <w:bdr w:val="none" w:sz="0" w:space="0" w:color="auto" w:frame="1"/>
          <w:lang w:eastAsia="en-US"/>
        </w:rPr>
        <w:t> </w:t>
      </w:r>
      <w:proofErr w:type="gramStart"/>
      <w:r w:rsidRPr="00A60A4F">
        <w:rPr>
          <w:rFonts w:asciiTheme="minorHAnsi" w:hAnsiTheme="minorHAnsi" w:cstheme="minorHAnsi"/>
          <w:color w:val="000000"/>
          <w:sz w:val="16"/>
          <w:szCs w:val="16"/>
          <w:bdr w:val="none" w:sz="0" w:space="0" w:color="auto" w:frame="1"/>
          <w:lang w:eastAsia="en-US"/>
        </w:rPr>
        <w:t>ModelAndView(</w:t>
      </w:r>
      <w:proofErr w:type="gramEnd"/>
      <w:r w:rsidRPr="00A60A4F">
        <w:rPr>
          <w:rFonts w:asciiTheme="minorHAnsi" w:hAnsiTheme="minorHAnsi" w:cstheme="minorHAnsi"/>
          <w:color w:val="000000"/>
          <w:sz w:val="16"/>
          <w:szCs w:val="16"/>
          <w:bdr w:val="none" w:sz="0" w:space="0" w:color="auto" w:frame="1"/>
          <w:lang w:eastAsia="en-US"/>
        </w:rPr>
        <w: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modelAndView.addObject(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username);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modelAndView;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DA79D1" w:rsidRPr="00871C59" w:rsidRDefault="00DA79D1" w:rsidP="00DA79D1">
      <w:pPr>
        <w:rPr>
          <w:b/>
        </w:rPr>
      </w:pPr>
    </w:p>
    <w:p w:rsidR="00DA79D1" w:rsidRPr="00DA79D1" w:rsidRDefault="00DA79D1" w:rsidP="00DA79D1">
      <w:pPr>
        <w:jc w:val="center"/>
        <w:rPr>
          <w:b/>
          <w:sz w:val="18"/>
        </w:rPr>
      </w:pPr>
      <w:bookmarkStart w:id="589" w:name="_Ref440518657"/>
      <w:bookmarkStart w:id="590" w:name="_Toc440864228"/>
      <w:r w:rsidRPr="00DA79D1">
        <w:rPr>
          <w:b/>
          <w:sz w:val="18"/>
        </w:rPr>
        <w:t>Kode Sumber 4.</w:t>
      </w:r>
      <w:r w:rsidRPr="00DA79D1">
        <w:rPr>
          <w:b/>
          <w:sz w:val="18"/>
        </w:rPr>
        <w:fldChar w:fldCharType="begin"/>
      </w:r>
      <w:r w:rsidRPr="00DA79D1">
        <w:rPr>
          <w:b/>
          <w:sz w:val="18"/>
        </w:rPr>
        <w:instrText xml:space="preserve"> SEQ Kode_Sumber \* ARABIC \s 1 </w:instrText>
      </w:r>
      <w:r w:rsidRPr="00DA79D1">
        <w:rPr>
          <w:b/>
          <w:sz w:val="18"/>
        </w:rPr>
        <w:fldChar w:fldCharType="separate"/>
      </w:r>
      <w:r w:rsidR="00EC2FF0">
        <w:rPr>
          <w:b/>
          <w:noProof/>
          <w:sz w:val="18"/>
        </w:rPr>
        <w:t>36</w:t>
      </w:r>
      <w:r w:rsidRPr="00DA79D1">
        <w:rPr>
          <w:b/>
          <w:sz w:val="18"/>
        </w:rPr>
        <w:fldChar w:fldCharType="end"/>
      </w:r>
      <w:bookmarkEnd w:id="589"/>
      <w:r w:rsidR="00696751">
        <w:rPr>
          <w:b/>
          <w:sz w:val="18"/>
        </w:rPr>
        <w:t xml:space="preserve"> Contoh penggunaan fungsi </w:t>
      </w:r>
      <w:proofErr w:type="gramStart"/>
      <w:r w:rsidR="00696751" w:rsidRPr="005070F3">
        <w:rPr>
          <w:b/>
          <w:i/>
          <w:sz w:val="18"/>
        </w:rPr>
        <w:t>addObject</w:t>
      </w:r>
      <w:r w:rsidR="00696751">
        <w:rPr>
          <w:b/>
          <w:sz w:val="18"/>
        </w:rPr>
        <w:t>(</w:t>
      </w:r>
      <w:proofErr w:type="gramEnd"/>
      <w:r w:rsidR="00696751">
        <w:rPr>
          <w:b/>
          <w:sz w:val="18"/>
        </w:rPr>
        <w:t>)</w:t>
      </w:r>
      <w:bookmarkEnd w:id="590"/>
    </w:p>
    <w:p w:rsidR="006D5375" w:rsidRPr="00DB68B7" w:rsidRDefault="006D5375" w:rsidP="00696751"/>
    <w:p w:rsidR="002A6BB7" w:rsidRDefault="002A6BB7" w:rsidP="00D64519">
      <w:pPr>
        <w:pStyle w:val="Heading4"/>
        <w:ind w:left="851"/>
      </w:pPr>
      <w:bookmarkStart w:id="591" w:name="_Toc439260205"/>
      <w:bookmarkStart w:id="592" w:name="_Toc439260367"/>
      <w:bookmarkStart w:id="593" w:name="_Toc513396398"/>
      <w:r>
        <w:t xml:space="preserve">JSP </w:t>
      </w:r>
      <w:r w:rsidRPr="005070F3">
        <w:rPr>
          <w:i/>
        </w:rPr>
        <w:t>Expression</w:t>
      </w:r>
      <w:r>
        <w:t xml:space="preserve"> </w:t>
      </w:r>
      <w:r w:rsidRPr="005070F3">
        <w:rPr>
          <w:i/>
        </w:rPr>
        <w:t>Language</w:t>
      </w:r>
      <w:bookmarkEnd w:id="591"/>
      <w:bookmarkEnd w:id="592"/>
      <w:bookmarkEnd w:id="593"/>
    </w:p>
    <w:p w:rsidR="006D5375" w:rsidRDefault="006D5375" w:rsidP="006D5375"/>
    <w:p w:rsidR="009C3217" w:rsidRDefault="009C3217" w:rsidP="0006477A">
      <w:pPr>
        <w:ind w:firstLine="720"/>
      </w:pPr>
      <w:r>
        <w:t xml:space="preserve">JSP </w:t>
      </w:r>
      <w:r w:rsidRPr="005070F3">
        <w:rPr>
          <w:i/>
        </w:rPr>
        <w:t>Expression</w:t>
      </w:r>
      <w:r>
        <w:t xml:space="preserve"> </w:t>
      </w:r>
      <w:r w:rsidRPr="005070F3">
        <w:rPr>
          <w:i/>
        </w:rPr>
        <w:t>Language</w:t>
      </w:r>
      <w:r>
        <w:t xml:space="preserve"> digunakan untuk mengakses data yang ada pada HTTP </w:t>
      </w:r>
      <w:r w:rsidRPr="005070F3">
        <w:rPr>
          <w:i/>
        </w:rPr>
        <w:t>Response</w:t>
      </w:r>
      <w:r>
        <w:t xml:space="preserve">. </w:t>
      </w:r>
      <w:r w:rsidR="00042C11">
        <w:t>C</w:t>
      </w:r>
      <w:r>
        <w:t xml:space="preserve">ontoh </w:t>
      </w:r>
      <w:r w:rsidR="0006477A">
        <w:t xml:space="preserve">penggunaan JSP </w:t>
      </w:r>
      <w:r w:rsidR="0006477A" w:rsidRPr="005070F3">
        <w:rPr>
          <w:i/>
        </w:rPr>
        <w:lastRenderedPageBreak/>
        <w:t>Expression</w:t>
      </w:r>
      <w:r w:rsidR="0006477A">
        <w:t xml:space="preserve"> </w:t>
      </w:r>
      <w:r w:rsidR="0006477A" w:rsidRPr="005070F3">
        <w:rPr>
          <w:i/>
        </w:rPr>
        <w:t>Language</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_Ref440518685 \h  \* MERGEFORMAT </w:instrText>
      </w:r>
      <w:r w:rsidR="00042C11" w:rsidRPr="00042C11">
        <w:rPr>
          <w:sz w:val="28"/>
        </w:rPr>
      </w:r>
      <w:r w:rsidR="00042C11" w:rsidRPr="00042C11">
        <w:rPr>
          <w:sz w:val="28"/>
        </w:rPr>
        <w:fldChar w:fldCharType="separate"/>
      </w:r>
      <w:r w:rsidR="00EC2FF0" w:rsidRPr="00EC2FF0">
        <w:t>Kode Sumber 4.37</w:t>
      </w:r>
      <w:r w:rsidR="00042C11" w:rsidRPr="00042C11">
        <w:rPr>
          <w:sz w:val="28"/>
        </w:rPr>
        <w:fldChar w:fldCharType="end"/>
      </w:r>
      <w:r w:rsidR="00042C11" w:rsidRPr="00042C11">
        <w:rPr>
          <w:sz w:val="28"/>
        </w:rPr>
        <w:t xml:space="preserve"> </w:t>
      </w:r>
      <w:r w:rsidR="00042C11" w:rsidRPr="00042C11">
        <w:t xml:space="preserve">dan </w:t>
      </w:r>
      <w:r w:rsidR="00042C11" w:rsidRPr="00042C11">
        <w:rPr>
          <w:sz w:val="28"/>
        </w:rPr>
        <w:fldChar w:fldCharType="begin"/>
      </w:r>
      <w:r w:rsidR="00042C11" w:rsidRPr="00042C11">
        <w:rPr>
          <w:sz w:val="28"/>
        </w:rPr>
        <w:instrText xml:space="preserve"> REF _Ref440518729 \h  \* MERGEFORMAT </w:instrText>
      </w:r>
      <w:r w:rsidR="00042C11" w:rsidRPr="00042C11">
        <w:rPr>
          <w:sz w:val="28"/>
        </w:rPr>
      </w:r>
      <w:r w:rsidR="00042C11" w:rsidRPr="00042C11">
        <w:rPr>
          <w:sz w:val="28"/>
        </w:rPr>
        <w:fldChar w:fldCharType="separate"/>
      </w:r>
      <w:r w:rsidR="00EC2FF0" w:rsidRPr="00EC2FF0">
        <w:t>Kode Sumber 4.38</w:t>
      </w:r>
      <w:r w:rsidR="00042C11" w:rsidRPr="00042C11">
        <w:rPr>
          <w:sz w:val="28"/>
        </w:rPr>
        <w:fldChar w:fldCharType="end"/>
      </w:r>
      <w:r w:rsidR="0006477A">
        <w:t>.</w:t>
      </w:r>
    </w:p>
    <w:p w:rsidR="006D5375" w:rsidRDefault="006D5375" w:rsidP="006D5375"/>
    <w:p w:rsidR="001647E5" w:rsidRPr="001E3803"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E3803">
        <w:rPr>
          <w:rFonts w:asciiTheme="minorHAnsi" w:hAnsiTheme="minorHAnsi" w:cstheme="minorHAnsi"/>
          <w:color w:val="646464"/>
          <w:sz w:val="16"/>
          <w:szCs w:val="16"/>
          <w:bdr w:val="none" w:sz="0" w:space="0" w:color="auto" w:frame="1"/>
          <w:lang w:eastAsia="en-US"/>
        </w:rPr>
        <w:t>@RequestParam</w:t>
      </w:r>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required = </w:t>
      </w:r>
      <w:r w:rsidRPr="001E3803">
        <w:rPr>
          <w:rFonts w:asciiTheme="minorHAnsi" w:hAnsiTheme="minorHAnsi" w:cstheme="minorHAnsi"/>
          <w:b/>
          <w:bCs/>
          <w:color w:val="006699"/>
          <w:sz w:val="16"/>
          <w:szCs w:val="16"/>
          <w:bdr w:val="none" w:sz="0" w:space="0" w:color="auto" w:frame="1"/>
          <w:lang w:eastAsia="en-US"/>
        </w:rPr>
        <w:t>true</w:t>
      </w:r>
      <w:r w:rsidRPr="001647E5">
        <w:rPr>
          <w:rFonts w:asciiTheme="minorHAnsi" w:hAnsiTheme="minorHAnsi" w:cstheme="minorHAnsi"/>
          <w:color w:val="000000"/>
          <w:sz w:val="16"/>
          <w:szCs w:val="16"/>
          <w:bdr w:val="none" w:sz="0" w:space="0" w:color="auto" w:frame="1"/>
          <w:lang w:eastAsia="en-US"/>
        </w:rPr>
        <w:t>) String username) {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650405" w:rsidRPr="00871C59" w:rsidRDefault="00650405" w:rsidP="001E3803">
      <w:pPr>
        <w:rPr>
          <w:rFonts w:asciiTheme="minorHAnsi" w:hAnsiTheme="minorHAnsi" w:cstheme="minorHAnsi"/>
        </w:rPr>
      </w:pPr>
    </w:p>
    <w:p w:rsidR="00650405" w:rsidRPr="00650405" w:rsidRDefault="00DA79D1" w:rsidP="00871C59">
      <w:pPr>
        <w:jc w:val="center"/>
        <w:rPr>
          <w:b/>
          <w:sz w:val="18"/>
        </w:rPr>
      </w:pPr>
      <w:bookmarkStart w:id="594" w:name="_Ref440518685"/>
      <w:bookmarkStart w:id="595" w:name="_Toc44086422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37</w:t>
      </w:r>
      <w:r w:rsidRPr="006766A4">
        <w:rPr>
          <w:b/>
          <w:sz w:val="18"/>
        </w:rPr>
        <w:fldChar w:fldCharType="end"/>
      </w:r>
      <w:bookmarkEnd w:id="594"/>
      <w:r w:rsidRPr="006766A4">
        <w:rPr>
          <w:b/>
          <w:sz w:val="18"/>
        </w:rPr>
        <w:t xml:space="preserve"> </w:t>
      </w:r>
      <w:r w:rsidR="00696751">
        <w:rPr>
          <w:b/>
          <w:sz w:val="18"/>
        </w:rPr>
        <w:t xml:space="preserve">Contoh penggunaan fungsi </w:t>
      </w:r>
      <w:proofErr w:type="gramStart"/>
      <w:r w:rsidR="00696751" w:rsidRPr="005070F3">
        <w:rPr>
          <w:b/>
          <w:i/>
          <w:sz w:val="18"/>
        </w:rPr>
        <w:t>addObject</w:t>
      </w:r>
      <w:r w:rsidR="00696751">
        <w:rPr>
          <w:b/>
          <w:sz w:val="18"/>
        </w:rPr>
        <w:t>(</w:t>
      </w:r>
      <w:proofErr w:type="gramEnd"/>
      <w:r w:rsidR="00696751">
        <w:rPr>
          <w:b/>
          <w:sz w:val="18"/>
        </w:rPr>
        <w:t>) untuk diakses pada JSP</w:t>
      </w:r>
      <w:bookmarkEnd w:id="595"/>
    </w:p>
    <w:p w:rsidR="00650405" w:rsidRPr="00871C59" w:rsidRDefault="00650405" w:rsidP="001E3803">
      <w:pPr>
        <w:rPr>
          <w:rFonts w:asciiTheme="minorHAnsi" w:hAnsiTheme="minorHAnsi" w:cstheme="minorHAnsi"/>
        </w:rPr>
      </w:pP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BF6BF1">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BF6BF1">
        <w:rPr>
          <w:rFonts w:asciiTheme="minorHAnsi" w:hAnsiTheme="minorHAnsi" w:cstheme="minorHAnsi"/>
          <w:color w:val="000000"/>
          <w:sz w:val="16"/>
          <w:szCs w:val="16"/>
          <w:bdr w:val="none" w:sz="0" w:space="0" w:color="auto" w:frame="1"/>
          <w:lang w:eastAsia="en-US"/>
        </w:rPr>
        <w:t>&lt;!DOCTYPE</w:t>
      </w:r>
      <w:proofErr w:type="gramEnd"/>
      <w:r w:rsidRPr="00BF6BF1">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871C59" w:rsidRDefault="00BF6BF1" w:rsidP="001E3803">
      <w:pPr>
        <w:rPr>
          <w:rFonts w:asciiTheme="minorHAnsi" w:hAnsiTheme="minorHAnsi" w:cstheme="minorHAnsi"/>
        </w:rPr>
      </w:pPr>
    </w:p>
    <w:p w:rsidR="00BF6BF1" w:rsidRDefault="00DA79D1" w:rsidP="00DA79D1">
      <w:pPr>
        <w:jc w:val="center"/>
      </w:pPr>
      <w:bookmarkStart w:id="596" w:name="_Ref440518729"/>
      <w:bookmarkStart w:id="597" w:name="_Toc44086423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38</w:t>
      </w:r>
      <w:r w:rsidRPr="006766A4">
        <w:rPr>
          <w:b/>
          <w:sz w:val="18"/>
        </w:rPr>
        <w:fldChar w:fldCharType="end"/>
      </w:r>
      <w:bookmarkEnd w:id="596"/>
      <w:r w:rsidRPr="006766A4">
        <w:rPr>
          <w:b/>
          <w:sz w:val="18"/>
        </w:rPr>
        <w:t xml:space="preserve"> </w:t>
      </w:r>
      <w:r w:rsidR="00F15BD4">
        <w:rPr>
          <w:b/>
          <w:sz w:val="18"/>
        </w:rPr>
        <w:t xml:space="preserve">Contoh pengambilan data dengan </w:t>
      </w:r>
      <w:r w:rsidR="00F15BD4" w:rsidRPr="00F23EEE">
        <w:rPr>
          <w:b/>
          <w:i/>
          <w:sz w:val="18"/>
        </w:rPr>
        <w:t>expression</w:t>
      </w:r>
      <w:r w:rsidR="00F15BD4">
        <w:rPr>
          <w:b/>
          <w:sz w:val="18"/>
        </w:rPr>
        <w:t xml:space="preserve"> </w:t>
      </w:r>
      <w:r w:rsidR="00F15BD4" w:rsidRPr="00F23EEE">
        <w:rPr>
          <w:b/>
          <w:i/>
          <w:sz w:val="18"/>
        </w:rPr>
        <w:t>language</w:t>
      </w:r>
      <w:bookmarkEnd w:id="597"/>
    </w:p>
    <w:p w:rsidR="00DA79D1" w:rsidRPr="006D5375" w:rsidRDefault="00DA79D1" w:rsidP="006D5375"/>
    <w:p w:rsidR="00D64519" w:rsidRDefault="00D64519" w:rsidP="00D64519">
      <w:pPr>
        <w:pStyle w:val="Heading4"/>
        <w:ind w:left="851"/>
      </w:pPr>
      <w:bookmarkStart w:id="598" w:name="_Toc439260206"/>
      <w:bookmarkStart w:id="599" w:name="_Toc439260368"/>
      <w:bookmarkStart w:id="600" w:name="_Toc513396399"/>
      <w:r>
        <w:t>JSTL</w:t>
      </w:r>
      <w:bookmarkEnd w:id="598"/>
      <w:bookmarkEnd w:id="599"/>
      <w:bookmarkEnd w:id="600"/>
    </w:p>
    <w:p w:rsidR="0006477A" w:rsidRDefault="0006477A" w:rsidP="0006477A"/>
    <w:p w:rsidR="00BF6BF1" w:rsidRDefault="0006477A" w:rsidP="00042C11">
      <w:pPr>
        <w:ind w:firstLine="576"/>
      </w:pPr>
      <w:r>
        <w:t>JSTL digunakan untuk memanipulasi data pada HTTP Response. Berikut</w:t>
      </w:r>
      <w:r w:rsidR="00042C11">
        <w:t xml:space="preserve"> adalah </w:t>
      </w:r>
      <w:r w:rsidR="00042C11" w:rsidRPr="00042C11">
        <w:rPr>
          <w:sz w:val="28"/>
        </w:rPr>
        <w:fldChar w:fldCharType="begin"/>
      </w:r>
      <w:r w:rsidR="00042C11" w:rsidRPr="00042C11">
        <w:rPr>
          <w:sz w:val="28"/>
        </w:rPr>
        <w:instrText xml:space="preserve"> REF _Ref440518769 \h  \* MERGEFORMAT </w:instrText>
      </w:r>
      <w:r w:rsidR="00042C11" w:rsidRPr="00042C11">
        <w:rPr>
          <w:sz w:val="28"/>
        </w:rPr>
      </w:r>
      <w:r w:rsidR="00042C11" w:rsidRPr="00042C11">
        <w:rPr>
          <w:sz w:val="28"/>
        </w:rPr>
        <w:fldChar w:fldCharType="separate"/>
      </w:r>
      <w:r w:rsidR="00EC2FF0" w:rsidRPr="00EC2FF0">
        <w:t>Kode Sumber 4.39</w:t>
      </w:r>
      <w:r w:rsidR="00042C11" w:rsidRPr="00042C11">
        <w:rPr>
          <w:sz w:val="28"/>
        </w:rPr>
        <w:fldChar w:fldCharType="end"/>
      </w:r>
      <w:r w:rsidR="00042C11">
        <w:rPr>
          <w:sz w:val="28"/>
        </w:rPr>
        <w:t xml:space="preserve"> </w:t>
      </w:r>
      <w:r w:rsidR="00042C11">
        <w:t xml:space="preserve">dan </w:t>
      </w:r>
      <w:r w:rsidR="00042C11" w:rsidRPr="00042C11">
        <w:rPr>
          <w:sz w:val="28"/>
        </w:rPr>
        <w:fldChar w:fldCharType="begin"/>
      </w:r>
      <w:r w:rsidR="00042C11" w:rsidRPr="00042C11">
        <w:rPr>
          <w:sz w:val="28"/>
        </w:rPr>
        <w:instrText xml:space="preserve"> REF _Ref440518810 \h  \* MERGEFORMAT </w:instrText>
      </w:r>
      <w:r w:rsidR="00042C11" w:rsidRPr="00042C11">
        <w:rPr>
          <w:sz w:val="28"/>
        </w:rPr>
      </w:r>
      <w:r w:rsidR="00042C11" w:rsidRPr="00042C11">
        <w:rPr>
          <w:sz w:val="28"/>
        </w:rPr>
        <w:fldChar w:fldCharType="separate"/>
      </w:r>
      <w:r w:rsidR="00EC2FF0" w:rsidRPr="00EC2FF0">
        <w:t>Kode Sumber 4.40</w:t>
      </w:r>
      <w:r w:rsidR="00042C11" w:rsidRPr="00042C11">
        <w:rPr>
          <w:sz w:val="28"/>
        </w:rPr>
        <w:fldChar w:fldCharType="end"/>
      </w:r>
      <w:r w:rsidR="00042C11">
        <w:t xml:space="preserve"> yang menunjukkan contoh penggunaan JSTL.</w:t>
      </w:r>
    </w:p>
    <w:p w:rsidR="00BF6BF1" w:rsidRDefault="00BF6BF1" w:rsidP="0006477A">
      <w:pPr>
        <w:ind w:firstLine="576"/>
      </w:pP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color w:val="646464"/>
          <w:sz w:val="16"/>
          <w:szCs w:val="16"/>
          <w:bdr w:val="none" w:sz="0" w:space="0" w:color="auto" w:frame="1"/>
          <w:lang w:eastAsia="en-US"/>
        </w:rPr>
        <w:t>@</w:t>
      </w:r>
      <w:proofErr w:type="gramStart"/>
      <w:r w:rsidRPr="001E3803">
        <w:rPr>
          <w:rFonts w:asciiTheme="minorHAnsi" w:hAnsiTheme="minorHAnsi" w:cstheme="minorHAnsi"/>
          <w:color w:val="646464"/>
          <w:sz w:val="16"/>
          <w:szCs w:val="16"/>
          <w:bdr w:val="none" w:sz="0" w:space="0" w:color="auto" w:frame="1"/>
          <w:lang w:eastAsia="en-US"/>
        </w:rPr>
        <w:t>RequestMapping</w:t>
      </w:r>
      <w:r w:rsidRPr="001647E5">
        <w:rPr>
          <w:rFonts w:asciiTheme="minorHAnsi" w:hAnsiTheme="minorHAnsi" w:cstheme="minorHAnsi"/>
          <w:color w:val="000000"/>
          <w:sz w:val="16"/>
          <w:szCs w:val="16"/>
          <w:bdr w:val="none" w:sz="0" w:space="0" w:color="auto" w:frame="1"/>
          <w:lang w:eastAsia="en-US"/>
        </w:rPr>
        <w:t>(</w:t>
      </w:r>
      <w:proofErr w:type="gramEnd"/>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w:t>
      </w:r>
      <w:r w:rsidRPr="001647E5">
        <w:rPr>
          <w:rFonts w:asciiTheme="minorHAnsi" w:hAnsiTheme="minorHAnsi" w:cstheme="minorHAnsi"/>
          <w:color w:val="000000"/>
          <w:sz w:val="16"/>
          <w:szCs w:val="16"/>
          <w:bdr w:val="none" w:sz="0" w:space="0" w:color="auto" w:frame="1"/>
          <w:lang w:eastAsia="en-US"/>
        </w:rPr>
        <w:t>, method = RequestMethod.GET)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647E5">
        <w:rPr>
          <w:rFonts w:asciiTheme="minorHAnsi" w:hAnsiTheme="minorHAnsi" w:cstheme="minorHAnsi"/>
          <w:color w:val="000000"/>
          <w:sz w:val="16"/>
          <w:szCs w:val="16"/>
          <w:bdr w:val="none" w:sz="0" w:space="0" w:color="auto" w:frame="1"/>
          <w:lang w:eastAsia="en-US"/>
        </w:rPr>
        <w:t>) {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List&lt;String&gt; usernames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ArrayList&lt;String</w:t>
      </w:r>
      <w:proofErr w:type="gramStart"/>
      <w:r w:rsidRPr="001647E5">
        <w:rPr>
          <w:rFonts w:asciiTheme="minorHAnsi" w:hAnsiTheme="minorHAnsi" w:cstheme="minorHAnsi"/>
          <w:color w:val="000000"/>
          <w:sz w:val="16"/>
          <w:szCs w:val="16"/>
          <w:bdr w:val="none" w:sz="0" w:space="0" w:color="auto" w:frame="1"/>
          <w:lang w:eastAsia="en-US"/>
        </w:rPr>
        <w:t>&gt;(</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lastRenderedPageBreak/>
        <w:t>        usernames.add(</w:t>
      </w:r>
      <w:r w:rsidRPr="001E3803">
        <w:rPr>
          <w:rFonts w:asciiTheme="minorHAnsi" w:hAnsiTheme="minorHAnsi" w:cstheme="minorHAnsi"/>
          <w:color w:val="0000FF"/>
          <w:sz w:val="16"/>
          <w:szCs w:val="16"/>
          <w:bdr w:val="none" w:sz="0" w:space="0" w:color="auto" w:frame="1"/>
          <w:lang w:eastAsia="en-US"/>
        </w:rPr>
        <w:t>"salahudin@if.its.ac.id"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"agung@if.its.ac.id"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"wijaya@if.its.ac.id"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usernames);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  </w:t>
      </w:r>
    </w:p>
    <w:p w:rsidR="00BF6BF1" w:rsidRPr="00871C59" w:rsidRDefault="00BF6BF1" w:rsidP="001E3803">
      <w:pPr>
        <w:ind w:firstLine="576"/>
        <w:rPr>
          <w:rFonts w:asciiTheme="minorHAnsi" w:hAnsiTheme="minorHAnsi" w:cstheme="minorHAnsi"/>
        </w:rPr>
      </w:pPr>
    </w:p>
    <w:p w:rsidR="00DA79D1" w:rsidRPr="00871C59" w:rsidRDefault="00DA79D1" w:rsidP="00871C59">
      <w:pPr>
        <w:jc w:val="center"/>
        <w:rPr>
          <w:b/>
          <w:sz w:val="18"/>
        </w:rPr>
      </w:pPr>
      <w:bookmarkStart w:id="601" w:name="_Ref440518769"/>
      <w:bookmarkStart w:id="602" w:name="_Toc44086423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39</w:t>
      </w:r>
      <w:r w:rsidRPr="006766A4">
        <w:rPr>
          <w:b/>
          <w:sz w:val="18"/>
        </w:rPr>
        <w:fldChar w:fldCharType="end"/>
      </w:r>
      <w:bookmarkEnd w:id="601"/>
      <w:r w:rsidRPr="006766A4">
        <w:rPr>
          <w:b/>
          <w:sz w:val="18"/>
        </w:rPr>
        <w:t xml:space="preserve"> </w:t>
      </w:r>
      <w:r>
        <w:rPr>
          <w:b/>
          <w:sz w:val="18"/>
        </w:rPr>
        <w:t xml:space="preserve">Contoh penggunaan </w:t>
      </w:r>
      <w:r w:rsidR="00F15BD4">
        <w:rPr>
          <w:b/>
          <w:sz w:val="18"/>
        </w:rPr>
        <w:t xml:space="preserve">fungsi </w:t>
      </w:r>
      <w:proofErr w:type="gramStart"/>
      <w:r w:rsidR="00F15BD4" w:rsidRPr="00F23EEE">
        <w:rPr>
          <w:b/>
          <w:i/>
          <w:sz w:val="18"/>
        </w:rPr>
        <w:t>addObject</w:t>
      </w:r>
      <w:r w:rsidR="00F15BD4">
        <w:rPr>
          <w:b/>
          <w:sz w:val="18"/>
        </w:rPr>
        <w:t>(</w:t>
      </w:r>
      <w:proofErr w:type="gramEnd"/>
      <w:r w:rsidR="00F15BD4">
        <w:rPr>
          <w:b/>
          <w:sz w:val="18"/>
        </w:rPr>
        <w:t>) untuk ditampilkan dengan JSTL</w:t>
      </w:r>
      <w:bookmarkEnd w:id="602"/>
    </w:p>
    <w:p w:rsidR="00DA79D1" w:rsidRPr="00871C59" w:rsidRDefault="00DA79D1" w:rsidP="001E3803">
      <w:pPr>
        <w:ind w:firstLine="576"/>
        <w:rPr>
          <w:rFonts w:asciiTheme="minorHAnsi" w:hAnsiTheme="minorHAnsi" w:cstheme="minorHAnsi"/>
        </w:rPr>
      </w:pP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taglib </w:t>
      </w:r>
      <w:r w:rsidRPr="001E3803">
        <w:rPr>
          <w:rFonts w:asciiTheme="minorHAnsi" w:hAnsiTheme="minorHAnsi" w:cstheme="minorHAnsi"/>
          <w:color w:val="FF0000"/>
          <w:sz w:val="16"/>
          <w:szCs w:val="16"/>
          <w:bdr w:val="none" w:sz="0" w:space="0" w:color="auto" w:frame="1"/>
          <w:lang w:eastAsia="en-US"/>
        </w:rPr>
        <w:t>prefix</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"c"</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uri</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"http://java.sun.com/jsp/jstl/core"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647E5">
        <w:rPr>
          <w:rFonts w:asciiTheme="minorHAnsi" w:hAnsiTheme="minorHAnsi" w:cstheme="minorHAnsi"/>
          <w:color w:val="000000"/>
          <w:sz w:val="16"/>
          <w:szCs w:val="16"/>
          <w:bdr w:val="none" w:sz="0" w:space="0" w:color="auto" w:frame="1"/>
          <w:lang w:eastAsia="en-US"/>
        </w:rPr>
        <w:t>&lt;!DOCTYPE</w:t>
      </w:r>
      <w:proofErr w:type="gramEnd"/>
      <w:r w:rsidRPr="001647E5">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items</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"${usernames}"</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var</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Default="001647E5" w:rsidP="0006477A">
      <w:pPr>
        <w:ind w:firstLine="576"/>
      </w:pPr>
    </w:p>
    <w:p w:rsidR="00BF6BF1" w:rsidRDefault="00DA79D1" w:rsidP="00025681">
      <w:pPr>
        <w:jc w:val="center"/>
        <w:rPr>
          <w:b/>
          <w:sz w:val="18"/>
        </w:rPr>
      </w:pPr>
      <w:bookmarkStart w:id="603" w:name="_Ref440518810"/>
      <w:bookmarkStart w:id="604" w:name="_Toc44086423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40</w:t>
      </w:r>
      <w:r w:rsidRPr="006766A4">
        <w:rPr>
          <w:b/>
          <w:sz w:val="18"/>
        </w:rPr>
        <w:fldChar w:fldCharType="end"/>
      </w:r>
      <w:bookmarkEnd w:id="603"/>
      <w:r w:rsidRPr="006766A4">
        <w:rPr>
          <w:b/>
          <w:sz w:val="18"/>
        </w:rPr>
        <w:t xml:space="preserve"> </w:t>
      </w:r>
      <w:r>
        <w:rPr>
          <w:b/>
          <w:sz w:val="18"/>
        </w:rPr>
        <w:t xml:space="preserve">Contoh penggunaan </w:t>
      </w:r>
      <w:r w:rsidR="00F15BD4">
        <w:rPr>
          <w:b/>
          <w:sz w:val="18"/>
        </w:rPr>
        <w:t>JSTL</w:t>
      </w:r>
      <w:bookmarkEnd w:id="604"/>
    </w:p>
    <w:p w:rsidR="00025681" w:rsidRPr="00871C59" w:rsidRDefault="00025681" w:rsidP="00025681">
      <w:pPr>
        <w:jc w:val="center"/>
        <w:rPr>
          <w:b/>
        </w:rPr>
      </w:pPr>
    </w:p>
    <w:p w:rsidR="00CD44F3" w:rsidRPr="00CD44F3" w:rsidRDefault="007A2FBD" w:rsidP="00871C59">
      <w:pPr>
        <w:pStyle w:val="Heading2"/>
        <w:spacing w:before="0"/>
        <w:ind w:left="578" w:hanging="578"/>
      </w:pPr>
      <w:bookmarkStart w:id="605" w:name="_Toc513396400"/>
      <w:r>
        <w:t>Implementasi Representasi Aktivitas</w:t>
      </w:r>
      <w:bookmarkEnd w:id="605"/>
    </w:p>
    <w:p w:rsidR="00CD44F3" w:rsidRDefault="00CD44F3" w:rsidP="00CD44F3"/>
    <w:p w:rsidR="009837D1" w:rsidRDefault="009837D1" w:rsidP="009837D1">
      <w:pPr>
        <w:ind w:firstLine="720"/>
      </w:pPr>
      <w:r>
        <w:t xml:space="preserve">Subbab ini menjelaskan </w:t>
      </w:r>
      <w:r w:rsidRPr="00E764E7">
        <w:rPr>
          <w:i/>
        </w:rPr>
        <w:t>refactoring</w:t>
      </w:r>
      <w:r>
        <w:t xml:space="preserve"> yang diperlukan untuk membuat suatu perangkat lunak Spring MVC dapat di-</w:t>
      </w:r>
      <w:r w:rsidRPr="00E764E7">
        <w:rPr>
          <w:i/>
        </w:rPr>
        <w:t>deploy</w:t>
      </w:r>
      <w:r>
        <w:t xml:space="preserve"> ke dalam OSGi. Tahap ini diperlukan sebagai panduan jika perangkat lunak ingin dikembangkan lebih lanjut.</w:t>
      </w:r>
    </w:p>
    <w:p w:rsidR="009837D1" w:rsidRDefault="009837D1" w:rsidP="00CD44F3"/>
    <w:p w:rsidR="00871C59" w:rsidRDefault="00871C59" w:rsidP="00CD44F3"/>
    <w:p w:rsidR="00871C59" w:rsidRPr="00CD44F3" w:rsidRDefault="00871C59" w:rsidP="00CD44F3"/>
    <w:p w:rsidR="009837D1" w:rsidRDefault="009837D1" w:rsidP="009837D1">
      <w:pPr>
        <w:pStyle w:val="Heading3"/>
      </w:pPr>
      <w:bookmarkStart w:id="606" w:name="_Toc439259346"/>
      <w:bookmarkStart w:id="607" w:name="_Toc439259446"/>
      <w:bookmarkStart w:id="608" w:name="_Toc439260208"/>
      <w:bookmarkStart w:id="609" w:name="_Toc439260370"/>
      <w:bookmarkStart w:id="610" w:name="_Toc513396401"/>
      <w:r>
        <w:t>Perubahan dependensi pada pom.xml</w:t>
      </w:r>
      <w:bookmarkEnd w:id="606"/>
      <w:bookmarkEnd w:id="607"/>
      <w:bookmarkEnd w:id="608"/>
      <w:bookmarkEnd w:id="609"/>
      <w:bookmarkEnd w:id="610"/>
    </w:p>
    <w:p w:rsidR="009837D1" w:rsidRDefault="009837D1" w:rsidP="009837D1"/>
    <w:p w:rsidR="009837D1" w:rsidRDefault="009837D1" w:rsidP="009837D1">
      <w:pPr>
        <w:ind w:firstLine="720"/>
      </w:pPr>
      <w:r>
        <w:t xml:space="preserve">Pada tiap dependensi pada berkas pom.xml ditambahkan </w:t>
      </w:r>
      <w:r w:rsidR="00446FB4">
        <w:t>elemen</w:t>
      </w:r>
      <w:r>
        <w:t xml:space="preserve"> &lt;scope&gt;provided&lt;/scope&gt;. Langkah ini opsional, namun sebaiknya dilakukan karena semua </w:t>
      </w:r>
      <w:r w:rsidR="004C4DE7">
        <w:t>dependensi</w:t>
      </w:r>
      <w:r>
        <w:t xml:space="preserve"> yang disertakan dalam berkas war tidak digunakan. Dependensi akan dipenuhi melalui OSGi. Dengan perubahan ini berkas </w:t>
      </w:r>
      <w:r w:rsidRPr="00E764E7">
        <w:rPr>
          <w:i/>
        </w:rPr>
        <w:t>war</w:t>
      </w:r>
      <w:r>
        <w:t xml:space="preserve"> akan berukuran lebih kecil.</w:t>
      </w:r>
    </w:p>
    <w:p w:rsidR="009837D1" w:rsidRPr="009837D1" w:rsidRDefault="009837D1" w:rsidP="009837D1"/>
    <w:p w:rsidR="009837D1" w:rsidRDefault="009837D1">
      <w:pPr>
        <w:pStyle w:val="Heading3"/>
      </w:pPr>
      <w:bookmarkStart w:id="611" w:name="_Toc439259347"/>
      <w:bookmarkStart w:id="612" w:name="_Toc439259447"/>
      <w:bookmarkStart w:id="613" w:name="_Toc439260209"/>
      <w:bookmarkStart w:id="614" w:name="_Toc439260371"/>
      <w:bookmarkStart w:id="615" w:name="_Toc513396402"/>
      <w:r>
        <w:t>Penambahan maven-bundle-plugin pada pom.xml</w:t>
      </w:r>
      <w:bookmarkEnd w:id="611"/>
      <w:bookmarkEnd w:id="612"/>
      <w:bookmarkEnd w:id="613"/>
      <w:bookmarkEnd w:id="614"/>
      <w:bookmarkEnd w:id="615"/>
    </w:p>
    <w:p w:rsidR="009837D1" w:rsidRDefault="009837D1" w:rsidP="009837D1"/>
    <w:p w:rsidR="00B21491" w:rsidRDefault="00B21491" w:rsidP="00B21491">
      <w:pPr>
        <w:ind w:firstLine="720"/>
      </w:pPr>
      <w:r>
        <w:t xml:space="preserve">Untuk membuat aplikasi Spring MVC yang mendukung OSGi, aplikasi web standard perlu diubah menjadi </w:t>
      </w:r>
      <w:r w:rsidRPr="00E764E7">
        <w:rPr>
          <w:i/>
        </w:rPr>
        <w:t>web</w:t>
      </w:r>
      <w:r>
        <w:t xml:space="preserve"> </w:t>
      </w:r>
      <w:r w:rsidRPr="00E764E7">
        <w:rPr>
          <w:i/>
        </w:rPr>
        <w:t>bundle</w:t>
      </w:r>
      <w:r>
        <w:t xml:space="preserve">. Pembuatan </w:t>
      </w:r>
      <w:r w:rsidRPr="00E764E7">
        <w:rPr>
          <w:i/>
        </w:rPr>
        <w:t>web</w:t>
      </w:r>
      <w:r>
        <w:t xml:space="preserve"> </w:t>
      </w:r>
      <w:r w:rsidRPr="00E764E7">
        <w:rPr>
          <w:i/>
        </w:rPr>
        <w:t>bundle</w:t>
      </w:r>
      <w:r>
        <w:t xml:space="preserve"> dilakukan dengan cara berikut:</w:t>
      </w:r>
    </w:p>
    <w:p w:rsidR="00B21491" w:rsidRDefault="00B21491" w:rsidP="00B21491">
      <w:pPr>
        <w:ind w:firstLine="720"/>
      </w:pPr>
    </w:p>
    <w:p w:rsidR="00B21491" w:rsidRPr="00E764E7" w:rsidRDefault="00B21491" w:rsidP="00A01DBC">
      <w:pPr>
        <w:pStyle w:val="ListParagraph"/>
        <w:numPr>
          <w:ilvl w:val="0"/>
          <w:numId w:val="102"/>
        </w:numPr>
        <w:spacing w:line="259" w:lineRule="auto"/>
        <w:ind w:left="426"/>
        <w:jc w:val="left"/>
        <w:rPr>
          <w:rFonts w:asciiTheme="minorHAnsi" w:hAnsiTheme="minorHAnsi" w:cstheme="minorHAnsi"/>
          <w:sz w:val="16"/>
          <w:szCs w:val="16"/>
        </w:rPr>
      </w:pPr>
      <w:r>
        <w:t>Menambahkan maven-bundle-plugin pada pom.x</w:t>
      </w:r>
      <w:r w:rsidR="00042C11">
        <w:t xml:space="preserve">ml seperti pada </w:t>
      </w:r>
      <w:r w:rsidR="00042C11" w:rsidRPr="00042C11">
        <w:rPr>
          <w:sz w:val="28"/>
        </w:rPr>
        <w:fldChar w:fldCharType="begin"/>
      </w:r>
      <w:r w:rsidR="00042C11" w:rsidRPr="00042C11">
        <w:rPr>
          <w:sz w:val="28"/>
        </w:rPr>
        <w:instrText xml:space="preserve"> REF _Ref440518842 \h  \* MERGEFORMAT </w:instrText>
      </w:r>
      <w:r w:rsidR="00042C11" w:rsidRPr="00042C11">
        <w:rPr>
          <w:sz w:val="28"/>
        </w:rPr>
      </w:r>
      <w:r w:rsidR="00042C11" w:rsidRPr="00042C11">
        <w:rPr>
          <w:sz w:val="28"/>
        </w:rPr>
        <w:fldChar w:fldCharType="separate"/>
      </w:r>
      <w:r w:rsidR="00EC2FF0" w:rsidRPr="00EC2FF0">
        <w:t>Kode Sumber 4.41</w:t>
      </w:r>
      <w:r w:rsidR="00042C11" w:rsidRPr="00042C11">
        <w:rPr>
          <w:sz w:val="28"/>
        </w:rPr>
        <w:fldChar w:fldCharType="end"/>
      </w:r>
    </w:p>
    <w:p w:rsidR="00B21491" w:rsidRPr="00B21491" w:rsidRDefault="00B21491" w:rsidP="00B21491">
      <w:pPr>
        <w:pStyle w:val="ListParagraph"/>
        <w:spacing w:line="259" w:lineRule="auto"/>
        <w:ind w:left="426"/>
        <w:jc w:val="left"/>
        <w:rPr>
          <w:rFonts w:asciiTheme="minorHAnsi" w:hAnsiTheme="minorHAnsi" w:cstheme="minorHAnsi"/>
          <w:sz w:val="16"/>
          <w:szCs w:val="16"/>
        </w:rPr>
      </w:pP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org.apache.felix</w:t>
      </w:r>
      <w:proofErr w:type="gramEnd"/>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maven-bundle-plugin</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2.1.0</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true</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war</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bundle</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WEB-INF/classes</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springmvcosgi</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Library&gt;</w:t>
      </w:r>
      <w:r w:rsidRPr="00B21491">
        <w:rPr>
          <w:rFonts w:asciiTheme="minorHAnsi" w:hAnsiTheme="minorHAnsi" w:cstheme="minorHAnsi"/>
          <w:color w:val="000000"/>
          <w:sz w:val="16"/>
          <w:szCs w:val="16"/>
          <w:bdr w:val="none" w:sz="0" w:space="0" w:color="auto" w:frame="1"/>
          <w:lang w:eastAsia="en-US"/>
        </w:rPr>
        <w:t>org.springframework.spring</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FF0000"/>
          <w:sz w:val="16"/>
          <w:szCs w:val="16"/>
          <w:bdr w:val="none" w:sz="0" w:space="0" w:color="auto" w:frame="1"/>
          <w:lang w:eastAsia="en-US"/>
        </w:rPr>
        <w:t>version</w:t>
      </w:r>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"3.1.0.RELEASE"</w:t>
      </w:r>
      <w:r w:rsidRPr="00B21491">
        <w:rPr>
          <w:rFonts w:asciiTheme="minorHAnsi" w:hAnsiTheme="minorHAnsi" w:cstheme="minorHAnsi"/>
          <w:b/>
          <w:bCs/>
          <w:color w:val="006699"/>
          <w:sz w:val="16"/>
          <w:szCs w:val="16"/>
          <w:bdr w:val="none" w:sz="0" w:space="0" w:color="auto" w:frame="1"/>
          <w:lang w:eastAsia="en-US"/>
        </w:rPr>
        <w:t>&lt;/Import-Library&gt;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Bundle&gt;</w:t>
      </w:r>
      <w:r w:rsidRPr="00B21491">
        <w:rPr>
          <w:rFonts w:asciiTheme="minorHAnsi" w:hAnsiTheme="minorHAnsi" w:cstheme="minorHAnsi"/>
          <w:color w:val="000000"/>
          <w:sz w:val="16"/>
          <w:szCs w:val="16"/>
          <w:bdr w:val="none" w:sz="0" w:space="0" w:color="auto" w:frame="1"/>
          <w:lang w:eastAsia="en-US"/>
        </w:rPr>
        <w:t>com.springsource.javax.servlet.jsp.jstl;</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"1.2.0"</w:t>
      </w:r>
      <w:r w:rsidRPr="00B21491">
        <w:rPr>
          <w:rFonts w:asciiTheme="minorHAnsi" w:hAnsiTheme="minorHAnsi" w:cstheme="minorHAnsi"/>
          <w:b/>
          <w:bCs/>
          <w:color w:val="006699"/>
          <w:sz w:val="16"/>
          <w:szCs w:val="16"/>
          <w:bdr w:val="none" w:sz="0" w:space="0" w:color="auto" w:frame="1"/>
          <w:lang w:eastAsia="en-US"/>
        </w:rPr>
        <w:t>&lt;/Import-Bundle&gt;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color w:val="000000"/>
          <w:sz w:val="16"/>
          <w:szCs w:val="16"/>
          <w:bdr w:val="none" w:sz="0" w:space="0" w:color="auto" w:frame="1"/>
          <w:lang w:eastAsia="en-US"/>
        </w:rPr>
        <w:t>org.eclipse.virgo.web.dm;</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"3.6.3.RELEASE"</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lastRenderedPageBreak/>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bundle-manifest</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process-classes</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manifest</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871C59" w:rsidRDefault="00B21491" w:rsidP="00E764E7">
      <w:pPr>
        <w:spacing w:line="259" w:lineRule="auto"/>
        <w:jc w:val="left"/>
        <w:rPr>
          <w:rFonts w:asciiTheme="minorHAnsi" w:hAnsiTheme="minorHAnsi" w:cstheme="minorHAnsi"/>
        </w:rPr>
      </w:pPr>
    </w:p>
    <w:p w:rsidR="00E764E7" w:rsidRPr="006766A4" w:rsidRDefault="00E764E7" w:rsidP="00E764E7">
      <w:pPr>
        <w:jc w:val="center"/>
        <w:rPr>
          <w:b/>
          <w:sz w:val="18"/>
        </w:rPr>
      </w:pPr>
      <w:bookmarkStart w:id="616" w:name="_Ref440518842"/>
      <w:bookmarkStart w:id="617" w:name="_Toc44086423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41</w:t>
      </w:r>
      <w:r w:rsidRPr="006766A4">
        <w:rPr>
          <w:b/>
          <w:sz w:val="18"/>
        </w:rPr>
        <w:fldChar w:fldCharType="end"/>
      </w:r>
      <w:bookmarkEnd w:id="616"/>
      <w:r w:rsidRPr="006766A4">
        <w:rPr>
          <w:b/>
          <w:sz w:val="18"/>
        </w:rPr>
        <w:t xml:space="preserve"> </w:t>
      </w:r>
      <w:r>
        <w:rPr>
          <w:b/>
          <w:sz w:val="18"/>
        </w:rPr>
        <w:t>maven-bundle-plugin pada berkas pom.xml</w:t>
      </w:r>
      <w:bookmarkEnd w:id="617"/>
    </w:p>
    <w:p w:rsidR="00E764E7" w:rsidRDefault="00E764E7" w:rsidP="00E764E7"/>
    <w:p w:rsidR="00B21491" w:rsidRDefault="00E764E7" w:rsidP="00E764E7">
      <w:pPr>
        <w:pStyle w:val="ListParagraph"/>
        <w:ind w:left="0" w:firstLine="709"/>
      </w:pPr>
      <w:r>
        <w:t xml:space="preserve">Nilai pada </w:t>
      </w:r>
      <w:r w:rsidR="00446FB4">
        <w:t>elemen</w:t>
      </w:r>
      <w:r>
        <w:rPr>
          <w:i/>
        </w:rPr>
        <w:t xml:space="preserve"> </w:t>
      </w:r>
      <w:r>
        <w:t>&lt;Web-ContextPath perlu disesuaikan dengan perangkat lunak web yang dibuat.</w:t>
      </w:r>
    </w:p>
    <w:p w:rsidR="00B21491" w:rsidRDefault="00B21491" w:rsidP="00B21491">
      <w:r>
        <w:tab/>
        <w:t xml:space="preserve">&lt;Bundle-Classpath&gt; berisi </w:t>
      </w:r>
      <w:r w:rsidRPr="00E764E7">
        <w:rPr>
          <w:i/>
        </w:rPr>
        <w:t>classpath</w:t>
      </w:r>
      <w:r>
        <w:t xml:space="preserve"> dari bundle aplikasi spring mvc ini, dimana pada </w:t>
      </w:r>
      <w:r w:rsidRPr="00E764E7">
        <w:rPr>
          <w:i/>
        </w:rPr>
        <w:t>classpath</w:t>
      </w:r>
      <w:r>
        <w:t xml:space="preserve"> terdapat </w:t>
      </w:r>
      <w:r w:rsidRPr="00E764E7">
        <w:rPr>
          <w:i/>
        </w:rPr>
        <w:t>controller</w:t>
      </w:r>
      <w:r>
        <w:t xml:space="preserve"> yang</w:t>
      </w:r>
      <w:r w:rsidR="00446FB4">
        <w:t xml:space="preserve"> sudah dibuat. Jika elemen</w:t>
      </w:r>
      <w:r>
        <w:t xml:space="preserve"> ini tidak disertakan, </w:t>
      </w:r>
      <w:r w:rsidRPr="00E764E7">
        <w:rPr>
          <w:i/>
        </w:rPr>
        <w:t>controller</w:t>
      </w:r>
      <w:r>
        <w:t xml:space="preserve"> tidak akan di</w:t>
      </w:r>
      <w:r w:rsidR="00E764E7">
        <w:t>petakan</w:t>
      </w:r>
      <w:r>
        <w:t xml:space="preserve"> oleh </w:t>
      </w:r>
      <w:r w:rsidRPr="00E764E7">
        <w:rPr>
          <w:i/>
        </w:rPr>
        <w:t>servlet</w:t>
      </w:r>
      <w:r>
        <w:t xml:space="preserve"> dan tidak bisa dipanggil melalui </w:t>
      </w:r>
      <w:r w:rsidRPr="00E764E7">
        <w:rPr>
          <w:i/>
        </w:rPr>
        <w:t>web</w:t>
      </w:r>
      <w:r>
        <w:t xml:space="preserve"> </w:t>
      </w:r>
      <w:r w:rsidRPr="00E764E7">
        <w:rPr>
          <w:i/>
        </w:rPr>
        <w:t>browser</w:t>
      </w:r>
      <w:r>
        <w:t>.</w:t>
      </w:r>
    </w:p>
    <w:p w:rsidR="00B21491" w:rsidRDefault="00B21491" w:rsidP="00B21491">
      <w:r>
        <w:tab/>
        <w:t xml:space="preserve">&lt;Web-ContextPath&gt; merupakan </w:t>
      </w:r>
      <w:r w:rsidR="00446FB4">
        <w:t>elemen</w:t>
      </w:r>
      <w:r>
        <w:t xml:space="preserve"> yang berisi </w:t>
      </w:r>
      <w:r w:rsidR="00E764E7">
        <w:t>URL</w:t>
      </w:r>
      <w:r>
        <w:t xml:space="preserve"> </w:t>
      </w:r>
      <w:r w:rsidRPr="00E764E7">
        <w:rPr>
          <w:i/>
        </w:rPr>
        <w:t>mapping</w:t>
      </w:r>
      <w:r>
        <w:t xml:space="preserve"> untuk </w:t>
      </w:r>
      <w:r w:rsidRPr="00E764E7">
        <w:rPr>
          <w:i/>
        </w:rPr>
        <w:t>web</w:t>
      </w:r>
      <w:r>
        <w:t xml:space="preserve"> </w:t>
      </w:r>
      <w:r w:rsidRPr="00E764E7">
        <w:rPr>
          <w:i/>
        </w:rPr>
        <w:t>bundle</w:t>
      </w:r>
      <w:r w:rsidR="00446FB4">
        <w:t xml:space="preserve"> ini. Pada aplikasi ini, elemen </w:t>
      </w:r>
      <w:r>
        <w:t>&lt;Web-ContextPath&gt; diisi “springmvcosgi” sehingga untuk membuka web bundle ini url yang diperlukan adalah “[ip_address</w:t>
      </w:r>
      <w:proofErr w:type="gramStart"/>
      <w:r>
        <w:t>]:[</w:t>
      </w:r>
      <w:proofErr w:type="gramEnd"/>
      <w:r>
        <w:t>port_tomcat]/springmvcosgi/”</w:t>
      </w:r>
      <w:r w:rsidR="00E764E7">
        <w:t>.</w:t>
      </w:r>
    </w:p>
    <w:p w:rsidR="00B21491" w:rsidRPr="00E764E7" w:rsidRDefault="00B21491" w:rsidP="00B21491">
      <w:pPr>
        <w:rPr>
          <w:i/>
        </w:rPr>
      </w:pPr>
      <w:r>
        <w:tab/>
        <w:t xml:space="preserve">&lt;Import-Package&gt; merupakan </w:t>
      </w:r>
      <w:r w:rsidR="00446FB4">
        <w:t>elemen</w:t>
      </w:r>
      <w:r>
        <w:t xml:space="preserve"> standard dari spesifikasi </w:t>
      </w:r>
      <w:proofErr w:type="gramStart"/>
      <w:r>
        <w:t>OSGi  untuk</w:t>
      </w:r>
      <w:proofErr w:type="gramEnd"/>
      <w:r>
        <w:t xml:space="preserve"> menentukan dependensi </w:t>
      </w:r>
      <w:r w:rsidRPr="00E764E7">
        <w:rPr>
          <w:i/>
        </w:rPr>
        <w:t>package</w:t>
      </w:r>
      <w:r>
        <w:t xml:space="preserve"> yang diperlukan dari </w:t>
      </w:r>
      <w:r w:rsidRPr="00E764E7">
        <w:rPr>
          <w:i/>
        </w:rPr>
        <w:t>bundle</w:t>
      </w:r>
      <w:r>
        <w:t xml:space="preserve"> lain. Pada contoh ini, penulis menambahkan org.eclipse.virgo.web.dm versi 3.6.</w:t>
      </w:r>
      <w:proofErr w:type="gramStart"/>
      <w:r>
        <w:t>3.RELEASE</w:t>
      </w:r>
      <w:proofErr w:type="gramEnd"/>
      <w:r>
        <w:t xml:space="preserve"> dari OSGi </w:t>
      </w:r>
      <w:r w:rsidRPr="00E764E7">
        <w:rPr>
          <w:i/>
        </w:rPr>
        <w:t>container</w:t>
      </w:r>
      <w:r>
        <w:t xml:space="preserve"> sebagai dependensi </w:t>
      </w:r>
      <w:r w:rsidRPr="00E764E7">
        <w:rPr>
          <w:i/>
        </w:rPr>
        <w:t>package</w:t>
      </w:r>
      <w:r>
        <w:t xml:space="preserve"> yang diperlukan proyek ini. Package ini diperlukan untuk mengambil kelas </w:t>
      </w:r>
      <w:r w:rsidRPr="00E764E7">
        <w:rPr>
          <w:i/>
        </w:rPr>
        <w:t>ServerOsgiBundleXmlWebApplicationContext</w:t>
      </w:r>
      <w:r>
        <w:t xml:space="preserve"> yang akan dibahas pada langkah Menambahkan OSGi </w:t>
      </w:r>
      <w:r w:rsidRPr="00E764E7">
        <w:rPr>
          <w:i/>
        </w:rPr>
        <w:t>Application Context</w:t>
      </w:r>
      <w:r>
        <w:t xml:space="preserve"> pada web.xml</w:t>
      </w:r>
      <w:r w:rsidR="00E764E7">
        <w:t>.</w:t>
      </w:r>
    </w:p>
    <w:p w:rsidR="00B21491" w:rsidRDefault="00B21491" w:rsidP="00B21491">
      <w:r>
        <w:lastRenderedPageBreak/>
        <w:tab/>
        <w:t xml:space="preserve">&lt;Import-Bundle&gt; merupakan </w:t>
      </w:r>
      <w:r w:rsidR="00446FB4">
        <w:t>elemen</w:t>
      </w:r>
      <w:r>
        <w:t xml:space="preserve"> khusus spring </w:t>
      </w:r>
      <w:r w:rsidRPr="00E764E7">
        <w:rPr>
          <w:i/>
        </w:rPr>
        <w:t>dynamic</w:t>
      </w:r>
      <w:r>
        <w:t xml:space="preserve"> </w:t>
      </w:r>
      <w:r w:rsidRPr="00E764E7">
        <w:rPr>
          <w:i/>
        </w:rPr>
        <w:t>module</w:t>
      </w:r>
      <w:r>
        <w:t xml:space="preserve"> / gemiini blueprint untuk menentukan dependensi </w:t>
      </w:r>
      <w:r w:rsidRPr="00E764E7">
        <w:rPr>
          <w:i/>
        </w:rPr>
        <w:t>bundle</w:t>
      </w:r>
      <w:r>
        <w:t xml:space="preserve"> yang diperlukan oleh </w:t>
      </w:r>
      <w:r w:rsidRPr="00E764E7">
        <w:rPr>
          <w:i/>
        </w:rPr>
        <w:t>web</w:t>
      </w:r>
      <w:r>
        <w:t xml:space="preserve"> </w:t>
      </w:r>
      <w:r w:rsidRPr="00E764E7">
        <w:rPr>
          <w:i/>
        </w:rPr>
        <w:t>bundle</w:t>
      </w:r>
      <w:r>
        <w:t xml:space="preserve"> ini. Pada dasarnya </w:t>
      </w:r>
      <w:r w:rsidR="00446FB4">
        <w:t>elemen</w:t>
      </w:r>
      <w:r>
        <w:t xml:space="preserve"> ini mirip dengan </w:t>
      </w:r>
      <w:r w:rsidR="00446FB4">
        <w:t>elemen</w:t>
      </w:r>
      <w:r>
        <w:t xml:space="preserve"> &lt;Import-Package&gt; namun </w:t>
      </w:r>
      <w:r w:rsidR="00446FB4">
        <w:t>elemen</w:t>
      </w:r>
      <w:r>
        <w:t xml:space="preserve"> ini mengambil seluruh </w:t>
      </w:r>
      <w:r w:rsidRPr="00E764E7">
        <w:rPr>
          <w:i/>
        </w:rPr>
        <w:t>package</w:t>
      </w:r>
      <w:r>
        <w:t xml:space="preserve"> pada </w:t>
      </w:r>
      <w:r w:rsidRPr="00E764E7">
        <w:rPr>
          <w:i/>
        </w:rPr>
        <w:t>bundle</w:t>
      </w:r>
      <w:r>
        <w:t xml:space="preserve"> yang diperlukan. Pada kasus ini, penulis menambahkan </w:t>
      </w:r>
      <w:r w:rsidRPr="00E764E7">
        <w:rPr>
          <w:i/>
        </w:rPr>
        <w:t>bundle</w:t>
      </w:r>
      <w:r>
        <w:t xml:space="preserve"> </w:t>
      </w:r>
      <w:proofErr w:type="gramStart"/>
      <w:r>
        <w:t>com.springsource.javax.servlet.jsp.jstl</w:t>
      </w:r>
      <w:proofErr w:type="gramEnd"/>
      <w:r>
        <w:t xml:space="preserve"> versi 1.2.0 dari OSGi </w:t>
      </w:r>
      <w:r w:rsidRPr="00E764E7">
        <w:rPr>
          <w:i/>
        </w:rPr>
        <w:t>container</w:t>
      </w:r>
      <w:r>
        <w:t xml:space="preserve"> sebagai </w:t>
      </w:r>
      <w:r w:rsidRPr="00E764E7">
        <w:rPr>
          <w:i/>
        </w:rPr>
        <w:t>bundle</w:t>
      </w:r>
      <w:r>
        <w:t xml:space="preserve"> yang diperlukan proyek </w:t>
      </w:r>
      <w:r w:rsidR="00E764E7">
        <w:t>.</w:t>
      </w:r>
    </w:p>
    <w:p w:rsidR="00B21491" w:rsidRDefault="00B21491" w:rsidP="00B21491">
      <w:r>
        <w:tab/>
        <w:t xml:space="preserve">&lt;Import-Library&gt; merupakan </w:t>
      </w:r>
      <w:r w:rsidR="00446FB4">
        <w:t>elemen</w:t>
      </w:r>
      <w:r>
        <w:t xml:space="preserve"> khusus spring </w:t>
      </w:r>
      <w:r w:rsidRPr="00E764E7">
        <w:rPr>
          <w:i/>
        </w:rPr>
        <w:t>dynamic</w:t>
      </w:r>
      <w:r>
        <w:t xml:space="preserve"> </w:t>
      </w:r>
      <w:r w:rsidRPr="00E764E7">
        <w:rPr>
          <w:i/>
        </w:rPr>
        <w:t>module</w:t>
      </w:r>
      <w:r>
        <w:t xml:space="preserve"> / gemiini blueprint untuk menentukan kumpulan b</w:t>
      </w:r>
      <w:r w:rsidRPr="00E764E7">
        <w:rPr>
          <w:i/>
        </w:rPr>
        <w:t>u</w:t>
      </w:r>
      <w:r>
        <w:t xml:space="preserve">ndle yang diperlukan oleh </w:t>
      </w:r>
      <w:r w:rsidRPr="00E764E7">
        <w:rPr>
          <w:i/>
        </w:rPr>
        <w:t>bundle</w:t>
      </w:r>
      <w:r>
        <w:t xml:space="preserve">. Satu </w:t>
      </w:r>
      <w:r w:rsidRPr="00E764E7">
        <w:rPr>
          <w:i/>
        </w:rPr>
        <w:t>library</w:t>
      </w:r>
      <w:r>
        <w:t xml:space="preserve"> menyatakan beberapa </w:t>
      </w:r>
      <w:r w:rsidRPr="00E764E7">
        <w:rPr>
          <w:i/>
        </w:rPr>
        <w:t>bundle</w:t>
      </w:r>
      <w:r>
        <w:t xml:space="preserve"> yang termasuk dalam </w:t>
      </w:r>
      <w:r w:rsidRPr="00E764E7">
        <w:rPr>
          <w:i/>
        </w:rPr>
        <w:t>library</w:t>
      </w:r>
      <w:r>
        <w:t xml:space="preserve"> tersebut. Pada contoh ini, penulis menambahkan </w:t>
      </w:r>
      <w:r w:rsidRPr="00E764E7">
        <w:rPr>
          <w:i/>
        </w:rPr>
        <w:t>library</w:t>
      </w:r>
      <w:r>
        <w:t xml:space="preserve"> </w:t>
      </w:r>
      <w:proofErr w:type="gramStart"/>
      <w:r>
        <w:t>org.springframework</w:t>
      </w:r>
      <w:proofErr w:type="gramEnd"/>
      <w:r>
        <w:t xml:space="preserve">.spring versi 3.1.0.RELEASE dari OSGi </w:t>
      </w:r>
      <w:r w:rsidRPr="00E764E7">
        <w:rPr>
          <w:i/>
        </w:rPr>
        <w:t>container</w:t>
      </w:r>
      <w:r>
        <w:t xml:space="preserve"> sebagai </w:t>
      </w:r>
      <w:r w:rsidRPr="00E764E7">
        <w:rPr>
          <w:i/>
        </w:rPr>
        <w:t>library</w:t>
      </w:r>
      <w:r>
        <w:t xml:space="preserve"> yang diperlukan proyek</w:t>
      </w:r>
      <w:r w:rsidR="00E764E7">
        <w:t>.</w:t>
      </w:r>
    </w:p>
    <w:p w:rsidR="00B21491" w:rsidRDefault="00B21491" w:rsidP="00B21491">
      <w:pPr>
        <w:ind w:firstLine="720"/>
      </w:pPr>
      <w:r>
        <w:t>Berikut ilustrasi perbedaan antara Import-Package, Import-Bundle, dan Import-Library</w:t>
      </w:r>
      <w:r w:rsidR="00E764E7">
        <w:t>.</w:t>
      </w:r>
    </w:p>
    <w:p w:rsidR="00B21491" w:rsidRDefault="00B21491" w:rsidP="00B21491">
      <w:pPr>
        <w:pStyle w:val="ListParagraph"/>
      </w:pPr>
    </w:p>
    <w:p w:rsidR="003513BE" w:rsidRDefault="00871C59" w:rsidP="00B21491">
      <w:pPr>
        <w:pStyle w:val="ListParagraph"/>
      </w:pPr>
      <w:r>
        <w:rPr>
          <w:noProof/>
          <w:lang w:eastAsia="en-US"/>
        </w:rPr>
        <w:drawing>
          <wp:anchor distT="0" distB="0" distL="114300" distR="114300" simplePos="0" relativeHeight="251363328" behindDoc="0" locked="0" layoutInCell="1" allowOverlap="1" wp14:anchorId="776EE3AB" wp14:editId="742110CD">
            <wp:simplePos x="0" y="0"/>
            <wp:positionH relativeFrom="margin">
              <wp:posOffset>779780</wp:posOffset>
            </wp:positionH>
            <wp:positionV relativeFrom="paragraph">
              <wp:posOffset>66040</wp:posOffset>
            </wp:positionV>
            <wp:extent cx="2148840" cy="2015490"/>
            <wp:effectExtent l="0" t="0" r="0" b="0"/>
            <wp:wrapNone/>
            <wp:docPr id="450764" name="Picture 45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package.png"/>
                    <pic:cNvPicPr/>
                  </pic:nvPicPr>
                  <pic:blipFill>
                    <a:blip r:embed="rId180">
                      <a:extLst>
                        <a:ext uri="{28A0092B-C50C-407E-A947-70E740481C1C}">
                          <a14:useLocalDpi xmlns:a14="http://schemas.microsoft.com/office/drawing/2010/main" val="0"/>
                        </a:ext>
                      </a:extLst>
                    </a:blip>
                    <a:stretch>
                      <a:fillRect/>
                    </a:stretch>
                  </pic:blipFill>
                  <pic:spPr>
                    <a:xfrm>
                      <a:off x="0" y="0"/>
                      <a:ext cx="2148840" cy="201549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871C59"/>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D7564E" w:rsidP="00B21491">
      <w:pPr>
        <w:pStyle w:val="ListParagraph"/>
      </w:pPr>
      <w:r>
        <w:rPr>
          <w:noProof/>
          <w:lang w:eastAsia="en-US"/>
        </w:rPr>
        <mc:AlternateContent>
          <mc:Choice Requires="wps">
            <w:drawing>
              <wp:anchor distT="0" distB="0" distL="114300" distR="114300" simplePos="0" relativeHeight="251713024" behindDoc="0" locked="0" layoutInCell="1" allowOverlap="1">
                <wp:simplePos x="0" y="0"/>
                <wp:positionH relativeFrom="column">
                  <wp:posOffset>-120015</wp:posOffset>
                </wp:positionH>
                <wp:positionV relativeFrom="paragraph">
                  <wp:posOffset>181610</wp:posOffset>
                </wp:positionV>
                <wp:extent cx="3950335" cy="276860"/>
                <wp:effectExtent l="3810" t="635" r="0" b="0"/>
                <wp:wrapNone/>
                <wp:docPr id="45078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6C30A4" w:rsidRDefault="0019690D" w:rsidP="00E764E7">
                            <w:pPr>
                              <w:pStyle w:val="Caption"/>
                              <w:rPr>
                                <w:noProof/>
                                <w:sz w:val="18"/>
                              </w:rPr>
                            </w:pPr>
                            <w:bookmarkStart w:id="618"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18"/>
                          </w:p>
                          <w:p w:rsidR="0019690D" w:rsidRDefault="0019690D" w:rsidP="00E764E7">
                            <w:pPr>
                              <w:pStyle w:val="Caption"/>
                              <w:rPr>
                                <w:noProof/>
                                <w:sz w:val="18"/>
                              </w:rPr>
                            </w:pPr>
                            <w:r>
                              <w:rPr>
                                <w:noProof/>
                                <w:sz w:val="18"/>
                              </w:rPr>
                              <w:t xml:space="preserve"> </w:t>
                            </w:r>
                          </w:p>
                          <w:p w:rsidR="0019690D" w:rsidRPr="00780CEE" w:rsidRDefault="0019690D" w:rsidP="00E764E7"/>
                          <w:p w:rsidR="0019690D" w:rsidRPr="00CA1C5E" w:rsidRDefault="0019690D" w:rsidP="00E764E7"/>
                          <w:p w:rsidR="0019690D" w:rsidRPr="00956456" w:rsidRDefault="0019690D"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74" type="#_x0000_t202" style="position:absolute;left:0;text-align:left;margin-left:-9.45pt;margin-top:14.3pt;width:311.05pt;height:21.8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" filled="f" stroked="f">
                <v:textbox>
                  <w:txbxContent>
                    <w:p w:rsidR="0019690D" w:rsidRPr="006C30A4" w:rsidRDefault="0019690D" w:rsidP="00E764E7">
                      <w:pPr>
                        <w:pStyle w:val="Caption"/>
                        <w:rPr>
                          <w:noProof/>
                          <w:sz w:val="18"/>
                        </w:rPr>
                      </w:pPr>
                      <w:bookmarkStart w:id="619"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19"/>
                    </w:p>
                    <w:p w:rsidR="0019690D" w:rsidRDefault="0019690D" w:rsidP="00E764E7">
                      <w:pPr>
                        <w:pStyle w:val="Caption"/>
                        <w:rPr>
                          <w:noProof/>
                          <w:sz w:val="18"/>
                        </w:rPr>
                      </w:pPr>
                      <w:r>
                        <w:rPr>
                          <w:noProof/>
                          <w:sz w:val="18"/>
                        </w:rPr>
                        <w:t xml:space="preserve"> </w:t>
                      </w:r>
                    </w:p>
                    <w:p w:rsidR="0019690D" w:rsidRPr="00780CEE" w:rsidRDefault="0019690D" w:rsidP="00E764E7"/>
                    <w:p w:rsidR="0019690D" w:rsidRPr="00CA1C5E" w:rsidRDefault="0019690D" w:rsidP="00E764E7"/>
                    <w:p w:rsidR="0019690D" w:rsidRPr="00956456" w:rsidRDefault="0019690D" w:rsidP="00E764E7">
                      <w:pPr>
                        <w:rPr>
                          <w:sz w:val="18"/>
                          <w:szCs w:val="18"/>
                        </w:rPr>
                      </w:pPr>
                    </w:p>
                  </w:txbxContent>
                </v:textbox>
              </v:shape>
            </w:pict>
          </mc:Fallback>
        </mc:AlternateContent>
      </w:r>
    </w:p>
    <w:p w:rsidR="00B21491" w:rsidRDefault="00B21491" w:rsidP="00B21491"/>
    <w:p w:rsidR="00B21491" w:rsidRDefault="00B21491" w:rsidP="00B21491"/>
    <w:p w:rsidR="006E4E70" w:rsidRDefault="006E4E70" w:rsidP="00B21491"/>
    <w:p w:rsidR="00B21491" w:rsidRDefault="003B016E" w:rsidP="00B21491">
      <w:r>
        <w:rPr>
          <w:noProof/>
          <w:lang w:eastAsia="en-US"/>
        </w:rPr>
        <w:lastRenderedPageBreak/>
        <w:drawing>
          <wp:anchor distT="0" distB="0" distL="114300" distR="114300" simplePos="0" relativeHeight="251584512" behindDoc="0" locked="0" layoutInCell="1" allowOverlap="1" wp14:anchorId="195994BB" wp14:editId="1CAB82F5">
            <wp:simplePos x="0" y="0"/>
            <wp:positionH relativeFrom="margin">
              <wp:posOffset>788035</wp:posOffset>
            </wp:positionH>
            <wp:positionV relativeFrom="paragraph">
              <wp:posOffset>94902</wp:posOffset>
            </wp:positionV>
            <wp:extent cx="2209800" cy="2166620"/>
            <wp:effectExtent l="0" t="0" r="0" b="0"/>
            <wp:wrapNone/>
            <wp:docPr id="450763" name="Picture 45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bundle_import-library.png"/>
                    <pic:cNvPicPr/>
                  </pic:nvPicPr>
                  <pic:blipFill>
                    <a:blip r:embed="rId181">
                      <a:extLst>
                        <a:ext uri="{28A0092B-C50C-407E-A947-70E740481C1C}">
                          <a14:useLocalDpi xmlns:a14="http://schemas.microsoft.com/office/drawing/2010/main" val="0"/>
                        </a:ext>
                      </a:extLst>
                    </a:blip>
                    <a:stretch>
                      <a:fillRect/>
                    </a:stretch>
                  </pic:blipFill>
                  <pic:spPr>
                    <a:xfrm>
                      <a:off x="0" y="0"/>
                      <a:ext cx="2209800" cy="216662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E764E7" w:rsidRDefault="00E764E7" w:rsidP="00B21491"/>
    <w:p w:rsidR="003B016E" w:rsidRDefault="00D7564E" w:rsidP="00B21491">
      <w:r>
        <w:rPr>
          <w:noProof/>
          <w:lang w:eastAsia="en-US"/>
        </w:rPr>
        <mc:AlternateContent>
          <mc:Choice Requires="wps">
            <w:drawing>
              <wp:anchor distT="0" distB="0" distL="114300" distR="114300" simplePos="0" relativeHeight="251714048" behindDoc="0" locked="0" layoutInCell="1" allowOverlap="1">
                <wp:simplePos x="0" y="0"/>
                <wp:positionH relativeFrom="column">
                  <wp:posOffset>-120015</wp:posOffset>
                </wp:positionH>
                <wp:positionV relativeFrom="paragraph">
                  <wp:posOffset>125730</wp:posOffset>
                </wp:positionV>
                <wp:extent cx="3950335" cy="404495"/>
                <wp:effectExtent l="3810" t="1905" r="0" b="3175"/>
                <wp:wrapNone/>
                <wp:docPr id="45077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6C30A4" w:rsidRDefault="0019690D" w:rsidP="00E764E7">
                            <w:pPr>
                              <w:pStyle w:val="Caption"/>
                              <w:rPr>
                                <w:noProof/>
                                <w:sz w:val="18"/>
                              </w:rPr>
                            </w:pPr>
                            <w:bookmarkStart w:id="620"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20"/>
                          </w:p>
                          <w:p w:rsidR="0019690D" w:rsidRDefault="0019690D" w:rsidP="00E764E7">
                            <w:pPr>
                              <w:pStyle w:val="Caption"/>
                              <w:rPr>
                                <w:noProof/>
                                <w:sz w:val="18"/>
                              </w:rPr>
                            </w:pPr>
                            <w:r>
                              <w:rPr>
                                <w:noProof/>
                                <w:sz w:val="18"/>
                              </w:rPr>
                              <w:t xml:space="preserve"> </w:t>
                            </w:r>
                          </w:p>
                          <w:p w:rsidR="0019690D" w:rsidRPr="00780CEE" w:rsidRDefault="0019690D" w:rsidP="00E764E7"/>
                          <w:p w:rsidR="0019690D" w:rsidRPr="00CA1C5E" w:rsidRDefault="0019690D" w:rsidP="00E764E7"/>
                          <w:p w:rsidR="0019690D" w:rsidRPr="00956456" w:rsidRDefault="0019690D"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75" type="#_x0000_t202" style="position:absolute;left:0;text-align:left;margin-left:-9.45pt;margin-top:9.9pt;width:311.05pt;height:31.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" filled="f" stroked="f">
                <v:textbox>
                  <w:txbxContent>
                    <w:p w:rsidR="0019690D" w:rsidRPr="006C30A4" w:rsidRDefault="0019690D" w:rsidP="00E764E7">
                      <w:pPr>
                        <w:pStyle w:val="Caption"/>
                        <w:rPr>
                          <w:noProof/>
                          <w:sz w:val="18"/>
                        </w:rPr>
                      </w:pPr>
                      <w:bookmarkStart w:id="621"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21"/>
                    </w:p>
                    <w:p w:rsidR="0019690D" w:rsidRDefault="0019690D" w:rsidP="00E764E7">
                      <w:pPr>
                        <w:pStyle w:val="Caption"/>
                        <w:rPr>
                          <w:noProof/>
                          <w:sz w:val="18"/>
                        </w:rPr>
                      </w:pPr>
                      <w:r>
                        <w:rPr>
                          <w:noProof/>
                          <w:sz w:val="18"/>
                        </w:rPr>
                        <w:t xml:space="preserve"> </w:t>
                      </w:r>
                    </w:p>
                    <w:p w:rsidR="0019690D" w:rsidRPr="00780CEE" w:rsidRDefault="0019690D" w:rsidP="00E764E7"/>
                    <w:p w:rsidR="0019690D" w:rsidRPr="00CA1C5E" w:rsidRDefault="0019690D" w:rsidP="00E764E7"/>
                    <w:p w:rsidR="0019690D" w:rsidRPr="00956456" w:rsidRDefault="0019690D" w:rsidP="00E764E7">
                      <w:pPr>
                        <w:rPr>
                          <w:sz w:val="18"/>
                          <w:szCs w:val="18"/>
                        </w:rPr>
                      </w:pPr>
                    </w:p>
                  </w:txbxContent>
                </v:textbox>
              </v:shape>
            </w:pict>
          </mc:Fallback>
        </mc:AlternateContent>
      </w:r>
    </w:p>
    <w:p w:rsidR="003B016E" w:rsidRDefault="003B016E" w:rsidP="00B21491"/>
    <w:p w:rsidR="003B016E" w:rsidRDefault="003B016E" w:rsidP="00B21491"/>
    <w:p w:rsidR="003B016E" w:rsidRDefault="003B016E" w:rsidP="00B21491"/>
    <w:p w:rsidR="00E764E7" w:rsidRDefault="00B21491" w:rsidP="00A01DBC">
      <w:pPr>
        <w:pStyle w:val="ListParagraph"/>
        <w:numPr>
          <w:ilvl w:val="0"/>
          <w:numId w:val="102"/>
        </w:numPr>
        <w:spacing w:after="160" w:line="259" w:lineRule="auto"/>
        <w:ind w:left="426"/>
        <w:jc w:val="left"/>
      </w:pPr>
      <w:r>
        <w:t>Mendefinisikan berkas manifest yang akan dimanipulasi oleh maven-bundle-plugin.</w:t>
      </w:r>
    </w:p>
    <w:p w:rsidR="00E764E7" w:rsidRDefault="00E764E7" w:rsidP="00E764E7">
      <w:pPr>
        <w:pStyle w:val="ListParagraph"/>
        <w:spacing w:after="160" w:line="259" w:lineRule="auto"/>
        <w:ind w:left="426"/>
        <w:jc w:val="left"/>
      </w:pPr>
    </w:p>
    <w:p w:rsidR="009837D1" w:rsidRDefault="00B21491" w:rsidP="00B21491">
      <w:pPr>
        <w:pStyle w:val="ListParagraph"/>
        <w:ind w:left="0" w:firstLine="708"/>
      </w:pPr>
      <w:r>
        <w:t>Langkah ini dilakukan dengan cara mendefinisikan ulang maven-war-plugin dan menambahkan lokasi berkas manifest proyek setelah di-</w:t>
      </w:r>
      <w:r w:rsidRPr="00E764E7">
        <w:rPr>
          <w:i/>
        </w:rPr>
        <w:t>build</w:t>
      </w:r>
      <w:r>
        <w:t xml:space="preserve"> pada pom.xml. </w:t>
      </w:r>
      <w:r w:rsidR="00042C11">
        <w:t xml:space="preserve"> Pendefinisian maven-war-plugin dapat dilihat pada </w:t>
      </w:r>
      <w:r w:rsidR="00042C11" w:rsidRPr="00042C11">
        <w:rPr>
          <w:sz w:val="28"/>
        </w:rPr>
        <w:fldChar w:fldCharType="begin"/>
      </w:r>
      <w:r w:rsidR="00042C11" w:rsidRPr="00042C11">
        <w:rPr>
          <w:sz w:val="28"/>
        </w:rPr>
        <w:instrText xml:space="preserve"> REF _Ref440518922 \h  \* MERGEFORMAT </w:instrText>
      </w:r>
      <w:r w:rsidR="00042C11" w:rsidRPr="00042C11">
        <w:rPr>
          <w:sz w:val="28"/>
        </w:rPr>
      </w:r>
      <w:r w:rsidR="00042C11" w:rsidRPr="00042C11">
        <w:rPr>
          <w:sz w:val="28"/>
        </w:rPr>
        <w:fldChar w:fldCharType="separate"/>
      </w:r>
      <w:r w:rsidR="00EC2FF0" w:rsidRPr="00EC2FF0">
        <w:t>Kode Sumber 4.42</w:t>
      </w:r>
      <w:r w:rsidR="00042C11" w:rsidRPr="00042C11">
        <w:rPr>
          <w:sz w:val="28"/>
        </w:rPr>
        <w:fldChar w:fldCharType="end"/>
      </w:r>
      <w:r w:rsidR="00042C11">
        <w:rPr>
          <w:sz w:val="28"/>
        </w:rPr>
        <w:t>.</w:t>
      </w:r>
    </w:p>
    <w:p w:rsidR="009837D1" w:rsidRPr="00E764E7" w:rsidRDefault="009837D1" w:rsidP="009837D1">
      <w:pPr>
        <w:rPr>
          <w:rFonts w:asciiTheme="minorHAnsi" w:hAnsiTheme="minorHAnsi" w:cstheme="minorHAnsi"/>
          <w:sz w:val="16"/>
          <w:szCs w:val="16"/>
        </w:rPr>
      </w:pP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org.apache.maven</w:t>
      </w:r>
      <w:proofErr w:type="gramEnd"/>
      <w:r w:rsidRPr="00E764E7">
        <w:rPr>
          <w:rFonts w:asciiTheme="minorHAnsi" w:hAnsiTheme="minorHAnsi" w:cstheme="minorHAnsi"/>
          <w:color w:val="000000"/>
          <w:sz w:val="16"/>
          <w:szCs w:val="16"/>
          <w:bdr w:val="none" w:sz="0" w:space="0" w:color="auto" w:frame="1"/>
          <w:lang w:eastAsia="en-US"/>
        </w:rPr>
        <w:t>.plugins</w:t>
      </w:r>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maven-war-plugin</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2.1.1</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000000"/>
          <w:sz w:val="16"/>
          <w:szCs w:val="16"/>
          <w:bdr w:val="none" w:sz="0" w:space="0" w:color="auto" w:frame="1"/>
          <w:lang w:eastAsia="en-US"/>
        </w:rPr>
        <w:t>project.build</w:t>
      </w:r>
      <w:proofErr w:type="gramEnd"/>
      <w:r w:rsidRPr="00E764E7">
        <w:rPr>
          <w:rFonts w:asciiTheme="minorHAnsi" w:hAnsiTheme="minorHAnsi" w:cstheme="minorHAnsi"/>
          <w:color w:val="000000"/>
          <w:sz w:val="16"/>
          <w:szCs w:val="16"/>
          <w:bdr w:val="none" w:sz="0" w:space="0" w:color="auto" w:frame="1"/>
          <w:lang w:eastAsia="en-US"/>
        </w:rPr>
        <w:t>.outputDirectory}/META-INF/MANIFEST.MF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false</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lastRenderedPageBreak/>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Default="00E764E7" w:rsidP="009837D1">
      <w:pPr>
        <w:rPr>
          <w:rFonts w:asciiTheme="minorHAnsi" w:hAnsiTheme="minorHAnsi" w:cstheme="minorHAnsi"/>
          <w:sz w:val="16"/>
          <w:szCs w:val="16"/>
        </w:rPr>
      </w:pPr>
    </w:p>
    <w:p w:rsidR="00E764E7" w:rsidRPr="006766A4" w:rsidRDefault="00E764E7" w:rsidP="00E764E7">
      <w:pPr>
        <w:jc w:val="center"/>
        <w:rPr>
          <w:b/>
          <w:sz w:val="18"/>
        </w:rPr>
      </w:pPr>
      <w:bookmarkStart w:id="622" w:name="_Ref440518922"/>
      <w:bookmarkStart w:id="623" w:name="_Toc44086423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42</w:t>
      </w:r>
      <w:r w:rsidRPr="006766A4">
        <w:rPr>
          <w:b/>
          <w:sz w:val="18"/>
        </w:rPr>
        <w:fldChar w:fldCharType="end"/>
      </w:r>
      <w:bookmarkEnd w:id="622"/>
      <w:r w:rsidRPr="006766A4">
        <w:rPr>
          <w:b/>
          <w:sz w:val="18"/>
        </w:rPr>
        <w:t xml:space="preserve"> </w:t>
      </w:r>
      <w:r>
        <w:rPr>
          <w:b/>
          <w:sz w:val="18"/>
        </w:rPr>
        <w:t>maven-war-plugin pada pom.xml</w:t>
      </w:r>
      <w:bookmarkEnd w:id="623"/>
    </w:p>
    <w:p w:rsidR="00E764E7" w:rsidRPr="00E764E7" w:rsidRDefault="00E764E7" w:rsidP="009837D1">
      <w:pPr>
        <w:rPr>
          <w:rFonts w:asciiTheme="minorHAnsi" w:hAnsiTheme="minorHAnsi" w:cstheme="minorHAnsi"/>
          <w:sz w:val="16"/>
          <w:szCs w:val="16"/>
        </w:rPr>
      </w:pPr>
    </w:p>
    <w:p w:rsidR="00E764E7" w:rsidRDefault="00E764E7" w:rsidP="00E764E7">
      <w:pPr>
        <w:pStyle w:val="Heading3"/>
      </w:pPr>
      <w:bookmarkStart w:id="624" w:name="_Toc439259348"/>
      <w:bookmarkStart w:id="625" w:name="_Toc439259448"/>
      <w:bookmarkStart w:id="626" w:name="_Toc439260210"/>
      <w:bookmarkStart w:id="627" w:name="_Toc439260372"/>
      <w:bookmarkStart w:id="628" w:name="_Toc513396403"/>
      <w:r w:rsidRPr="00E764E7">
        <w:rPr>
          <w:i/>
        </w:rPr>
        <w:t>ContextClass</w:t>
      </w:r>
      <w:r>
        <w:t xml:space="preserve"> pada </w:t>
      </w:r>
      <w:r w:rsidRPr="00E764E7">
        <w:rPr>
          <w:i/>
        </w:rPr>
        <w:t>DispactherServlet</w:t>
      </w:r>
      <w:bookmarkEnd w:id="624"/>
      <w:bookmarkEnd w:id="625"/>
      <w:bookmarkEnd w:id="626"/>
      <w:bookmarkEnd w:id="627"/>
      <w:bookmarkEnd w:id="628"/>
    </w:p>
    <w:p w:rsidR="00E764E7" w:rsidRDefault="00E764E7" w:rsidP="00E764E7"/>
    <w:p w:rsidR="00E764E7" w:rsidRDefault="00E764E7" w:rsidP="00E764E7">
      <w:pPr>
        <w:pStyle w:val="ListParagraph"/>
        <w:ind w:left="0" w:firstLine="720"/>
      </w:pPr>
      <w:r>
        <w:t xml:space="preserve">Hal ini dilakukan agar aplikasi </w:t>
      </w:r>
      <w:r w:rsidRPr="003B016E">
        <w:rPr>
          <w:i/>
        </w:rPr>
        <w:t>web</w:t>
      </w:r>
      <w:r>
        <w:t xml:space="preserve"> dapat mengakses OSGi </w:t>
      </w:r>
      <w:r w:rsidRPr="003B016E">
        <w:rPr>
          <w:i/>
        </w:rPr>
        <w:t>BundleContext</w:t>
      </w:r>
      <w:r>
        <w:t xml:space="preserve">. </w:t>
      </w:r>
      <w:r w:rsidRPr="003B016E">
        <w:rPr>
          <w:i/>
        </w:rPr>
        <w:t>BundleContext</w:t>
      </w:r>
      <w:r>
        <w:t xml:space="preserve"> diperlukan untuk mendaftarkan ataupun mengambil </w:t>
      </w:r>
      <w:r w:rsidRPr="003B016E">
        <w:rPr>
          <w:i/>
        </w:rPr>
        <w:t>Service</w:t>
      </w:r>
      <w:r>
        <w:t xml:space="preserve"> dari </w:t>
      </w:r>
      <w:r w:rsidRPr="003B016E">
        <w:rPr>
          <w:i/>
        </w:rPr>
        <w:t>Service</w:t>
      </w:r>
      <w:r>
        <w:t xml:space="preserve"> </w:t>
      </w:r>
      <w:r w:rsidRPr="003B016E">
        <w:rPr>
          <w:i/>
        </w:rPr>
        <w:t>Registry</w:t>
      </w:r>
      <w:r>
        <w:t>.</w:t>
      </w:r>
    </w:p>
    <w:p w:rsidR="00E764E7" w:rsidRDefault="00E764E7" w:rsidP="00E764E7">
      <w:pPr>
        <w:pStyle w:val="ListParagraph"/>
        <w:ind w:left="0" w:firstLine="578"/>
      </w:pPr>
      <w:r>
        <w:t xml:space="preserve">Tambahkan kelas </w:t>
      </w:r>
      <w:r w:rsidRPr="003B016E">
        <w:rPr>
          <w:i/>
        </w:rPr>
        <w:t>ServerOsgiBundleWebApplicationContext</w:t>
      </w:r>
      <w:r>
        <w:t xml:space="preserve"> pada </w:t>
      </w:r>
      <w:r w:rsidRPr="003B016E">
        <w:rPr>
          <w:i/>
        </w:rPr>
        <w:t>ContextLoaderListener</w:t>
      </w:r>
      <w:r w:rsidR="00042C11">
        <w:t xml:space="preserve"> atau </w:t>
      </w:r>
      <w:r>
        <w:t xml:space="preserve">pada </w:t>
      </w:r>
      <w:r w:rsidRPr="003B016E">
        <w:rPr>
          <w:i/>
        </w:rPr>
        <w:t>DispatcherServlet</w:t>
      </w:r>
      <w:r w:rsidR="00042C11">
        <w:rPr>
          <w:i/>
        </w:rPr>
        <w:t xml:space="preserve"> </w:t>
      </w:r>
      <w:r w:rsidR="00042C11">
        <w:t xml:space="preserve">seperti yang ditunjukkan pada </w:t>
      </w:r>
      <w:r w:rsidR="00042C11" w:rsidRPr="00042C11">
        <w:rPr>
          <w:sz w:val="28"/>
        </w:rPr>
        <w:fldChar w:fldCharType="begin"/>
      </w:r>
      <w:r w:rsidR="00042C11" w:rsidRPr="00042C11">
        <w:rPr>
          <w:sz w:val="28"/>
        </w:rPr>
        <w:instrText xml:space="preserve"> REF _Ref440518979 \h  \* MERGEFORMAT </w:instrText>
      </w:r>
      <w:r w:rsidR="00042C11" w:rsidRPr="00042C11">
        <w:rPr>
          <w:sz w:val="28"/>
        </w:rPr>
      </w:r>
      <w:r w:rsidR="00042C11" w:rsidRPr="00042C11">
        <w:rPr>
          <w:sz w:val="28"/>
        </w:rPr>
        <w:fldChar w:fldCharType="separate"/>
      </w:r>
      <w:r w:rsidR="00EC2FF0" w:rsidRPr="00EC2FF0">
        <w:t>Kode Sumber 4.43</w:t>
      </w:r>
      <w:r w:rsidR="00042C11" w:rsidRPr="00042C11">
        <w:rPr>
          <w:sz w:val="28"/>
        </w:rPr>
        <w:fldChar w:fldCharType="end"/>
      </w:r>
      <w:r>
        <w:t>.</w:t>
      </w:r>
    </w:p>
    <w:p w:rsidR="00E764E7" w:rsidRPr="00E764E7" w:rsidRDefault="00E764E7" w:rsidP="00E764E7">
      <w:pPr>
        <w:rPr>
          <w:rFonts w:asciiTheme="minorHAnsi" w:hAnsiTheme="minorHAnsi" w:cstheme="minorHAnsi"/>
          <w:sz w:val="16"/>
          <w:szCs w:val="16"/>
        </w:rPr>
      </w:pP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proofErr w:type="gramStart"/>
      <w:r w:rsidRPr="00E764E7">
        <w:rPr>
          <w:rFonts w:asciiTheme="minorHAnsi" w:hAnsiTheme="minorHAnsi" w:cstheme="minorHAnsi"/>
          <w:b/>
          <w:bCs/>
          <w:color w:val="006699"/>
          <w:sz w:val="16"/>
          <w:szCs w:val="16"/>
          <w:bdr w:val="none" w:sz="0" w:space="0" w:color="auto" w:frame="1"/>
          <w:lang w:eastAsia="en-US"/>
        </w:rPr>
        <w:t>&lt;?xml</w:t>
      </w:r>
      <w:proofErr w:type="gramEnd"/>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"1.0"</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encoding</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"UTF-8"</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&lt;web-app</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"2.5"</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xmlns</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xmlns:xsi</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"http://www.w3.org/2001/XMLSchema-instance"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xsi:schemaLocation</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 http://java.sun.com/xml/ns/javaee/web-app_2_5.xsd"</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426" w:hanging="426"/>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/WEB-INF/spring/springmvcosgi/applicationContext.xml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&lt;listener-class&gt;</w:t>
      </w:r>
      <w:proofErr w:type="gramStart"/>
      <w:r w:rsidRPr="00E764E7">
        <w:rPr>
          <w:rFonts w:asciiTheme="minorHAnsi" w:hAnsiTheme="minorHAnsi" w:cstheme="minorHAnsi"/>
          <w:color w:val="000000"/>
          <w:sz w:val="16"/>
          <w:szCs w:val="16"/>
          <w:bdr w:val="none" w:sz="0" w:space="0" w:color="auto" w:frame="1"/>
          <w:lang w:eastAsia="en-US"/>
        </w:rPr>
        <w:t>org.springframework.web.context</w:t>
      </w:r>
      <w:proofErr w:type="gramEnd"/>
      <w:r w:rsidRPr="00E764E7">
        <w:rPr>
          <w:rFonts w:asciiTheme="minorHAnsi" w:hAnsiTheme="minorHAnsi" w:cstheme="minorHAnsi"/>
          <w:color w:val="000000"/>
          <w:sz w:val="16"/>
          <w:szCs w:val="16"/>
          <w:bdr w:val="none" w:sz="0" w:space="0" w:color="auto" w:frame="1"/>
          <w:lang w:eastAsia="en-US"/>
        </w:rPr>
        <w:t>.ContextLoaderListener</w:t>
      </w:r>
      <w:r w:rsidRPr="00E764E7">
        <w:rPr>
          <w:rFonts w:asciiTheme="minorHAnsi" w:hAnsiTheme="minorHAnsi" w:cstheme="minorHAnsi"/>
          <w:b/>
          <w:bCs/>
          <w:color w:val="006699"/>
          <w:sz w:val="16"/>
          <w:szCs w:val="16"/>
          <w:bdr w:val="none" w:sz="0" w:space="0" w:color="auto" w:frame="1"/>
          <w:lang w:eastAsia="en-US"/>
        </w:rPr>
        <w:t>&lt;/listener-class&gt;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lastRenderedPageBreak/>
        <w:t>        </w:t>
      </w:r>
      <w:r w:rsidRPr="00E764E7">
        <w:rPr>
          <w:rFonts w:asciiTheme="minorHAnsi" w:hAnsiTheme="minorHAnsi" w:cstheme="minorHAnsi"/>
          <w:b/>
          <w:bCs/>
          <w:color w:val="006699"/>
          <w:sz w:val="16"/>
          <w:szCs w:val="16"/>
          <w:bdr w:val="none" w:sz="0" w:space="0" w:color="auto" w:frame="1"/>
          <w:lang w:eastAsia="en-US"/>
        </w:rPr>
        <w:t>&lt;servlet-class&gt;</w:t>
      </w:r>
      <w:proofErr w:type="gramStart"/>
      <w:r w:rsidRPr="00E764E7">
        <w:rPr>
          <w:rFonts w:asciiTheme="minorHAnsi" w:hAnsiTheme="minorHAnsi" w:cstheme="minorHAnsi"/>
          <w:color w:val="000000"/>
          <w:sz w:val="16"/>
          <w:szCs w:val="16"/>
          <w:bdr w:val="none" w:sz="0" w:space="0" w:color="auto" w:frame="1"/>
          <w:lang w:eastAsia="en-US"/>
        </w:rPr>
        <w:t>org.springframework.web.servlet</w:t>
      </w:r>
      <w:proofErr w:type="gramEnd"/>
      <w:r w:rsidRPr="00E764E7">
        <w:rPr>
          <w:rFonts w:asciiTheme="minorHAnsi" w:hAnsiTheme="minorHAnsi" w:cstheme="minorHAnsi"/>
          <w:color w:val="000000"/>
          <w:sz w:val="16"/>
          <w:szCs w:val="16"/>
          <w:bdr w:val="none" w:sz="0" w:space="0" w:color="auto" w:frame="1"/>
          <w:lang w:eastAsia="en-US"/>
        </w:rPr>
        <w:t>.DispatcherServlet</w:t>
      </w:r>
      <w:r w:rsidRPr="00E764E7">
        <w:rPr>
          <w:rFonts w:asciiTheme="minorHAnsi" w:hAnsiTheme="minorHAnsi" w:cstheme="minorHAnsi"/>
          <w:b/>
          <w:bCs/>
          <w:color w:val="006699"/>
          <w:sz w:val="16"/>
          <w:szCs w:val="16"/>
          <w:bdr w:val="none" w:sz="0" w:space="0" w:color="auto" w:frame="1"/>
          <w:lang w:eastAsia="en-US"/>
        </w:rPr>
        <w:t>&lt;/servlet-class&gt;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/WEB-INF/spring/springmvcosgi/appServlet-servlet.xml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1</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&lt;/web-app&gt;</w:t>
      </w:r>
      <w:r w:rsidRPr="00E764E7">
        <w:rPr>
          <w:rFonts w:asciiTheme="minorHAnsi" w:hAnsiTheme="minorHAnsi" w:cstheme="minorHAnsi"/>
          <w:color w:val="000000"/>
          <w:sz w:val="16"/>
          <w:szCs w:val="16"/>
          <w:bdr w:val="none" w:sz="0" w:space="0" w:color="auto" w:frame="1"/>
          <w:lang w:eastAsia="en-US"/>
        </w:rPr>
        <w:t>  </w:t>
      </w:r>
    </w:p>
    <w:p w:rsidR="00E764E7" w:rsidRDefault="00E764E7" w:rsidP="00E764E7"/>
    <w:p w:rsidR="00E764E7" w:rsidRPr="006766A4" w:rsidRDefault="00E764E7" w:rsidP="00E764E7">
      <w:pPr>
        <w:jc w:val="center"/>
        <w:rPr>
          <w:b/>
          <w:sz w:val="18"/>
        </w:rPr>
      </w:pPr>
      <w:bookmarkStart w:id="629" w:name="_Ref440518979"/>
      <w:bookmarkStart w:id="630" w:name="_Toc44086423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43</w:t>
      </w:r>
      <w:r w:rsidRPr="006766A4">
        <w:rPr>
          <w:b/>
          <w:sz w:val="18"/>
        </w:rPr>
        <w:fldChar w:fldCharType="end"/>
      </w:r>
      <w:bookmarkEnd w:id="629"/>
      <w:r w:rsidRPr="006766A4">
        <w:rPr>
          <w:b/>
          <w:sz w:val="18"/>
        </w:rPr>
        <w:t xml:space="preserve"> </w:t>
      </w:r>
      <w:r>
        <w:rPr>
          <w:b/>
          <w:sz w:val="18"/>
        </w:rPr>
        <w:t>Berkas web.xml yang mendukung OSGi</w:t>
      </w:r>
      <w:bookmarkEnd w:id="630"/>
    </w:p>
    <w:p w:rsidR="00E764E7" w:rsidRPr="00E764E7" w:rsidRDefault="00E764E7" w:rsidP="00E764E7"/>
    <w:p w:rsidR="00CE59EB" w:rsidRDefault="00CE59EB" w:rsidP="00CB265F">
      <w:pPr>
        <w:pStyle w:val="Heading2"/>
        <w:spacing w:before="0"/>
        <w:ind w:left="578" w:hanging="578"/>
      </w:pPr>
      <w:bookmarkStart w:id="631" w:name="_Toc439259349"/>
      <w:bookmarkStart w:id="632" w:name="_Toc439259449"/>
      <w:bookmarkStart w:id="633" w:name="_Toc439260211"/>
      <w:bookmarkStart w:id="634" w:name="_Toc439260373"/>
      <w:bookmarkStart w:id="635" w:name="_Toc513396404"/>
      <w:r>
        <w:t xml:space="preserve">Implementasi </w:t>
      </w:r>
      <w:bookmarkEnd w:id="358"/>
      <w:bookmarkEnd w:id="631"/>
      <w:bookmarkEnd w:id="632"/>
      <w:bookmarkEnd w:id="633"/>
      <w:bookmarkEnd w:id="634"/>
      <w:r w:rsidR="007A2FBD">
        <w:t>Klasifikasi Aktivitas</w:t>
      </w:r>
      <w:bookmarkEnd w:id="635"/>
    </w:p>
    <w:p w:rsidR="00CE59EB" w:rsidRDefault="00CE59EB" w:rsidP="007B2A7B"/>
    <w:p w:rsidR="00CE59EB" w:rsidRDefault="007B2A7B" w:rsidP="00DA79D1">
      <w:pPr>
        <w:ind w:firstLine="720"/>
      </w:pPr>
      <w:r>
        <w:t xml:space="preserve">Pada bagian ini implementasi yang dijelaskan meliputi pembuatan </w:t>
      </w:r>
      <w:r w:rsidR="003E3C13">
        <w:t>modul beserta aturan yang perlu diimplementasi, pembacaan modul pada perangkat lunak utama, dan pendaftaran servlet dari modul sehingga MVC dari modul dapat dijalankan pada perangkat lunak utama.</w:t>
      </w:r>
    </w:p>
    <w:p w:rsidR="00CE59EB" w:rsidRPr="00CE59EB" w:rsidRDefault="00CE59EB" w:rsidP="00CE59EB"/>
    <w:p w:rsidR="003F3CA0" w:rsidRDefault="003F3CA0" w:rsidP="003F3CA0">
      <w:pPr>
        <w:pStyle w:val="Heading3"/>
      </w:pPr>
      <w:bookmarkStart w:id="636" w:name="_Toc437274095"/>
      <w:bookmarkStart w:id="637" w:name="_Toc439259350"/>
      <w:bookmarkStart w:id="638" w:name="_Toc439259450"/>
      <w:bookmarkStart w:id="639" w:name="_Toc439260212"/>
      <w:bookmarkStart w:id="640" w:name="_Toc439260374"/>
      <w:bookmarkStart w:id="641" w:name="_Toc513396405"/>
      <w:r>
        <w:t>Pembuatan modul</w:t>
      </w:r>
      <w:bookmarkEnd w:id="636"/>
      <w:bookmarkEnd w:id="637"/>
      <w:bookmarkEnd w:id="638"/>
      <w:bookmarkEnd w:id="639"/>
      <w:bookmarkEnd w:id="640"/>
      <w:bookmarkEnd w:id="641"/>
    </w:p>
    <w:p w:rsidR="003E3C13" w:rsidRDefault="003E3C13" w:rsidP="003E3C13"/>
    <w:p w:rsidR="009C4735" w:rsidRDefault="00D63A34" w:rsidP="009C4735">
      <w:pPr>
        <w:ind w:firstLine="720"/>
      </w:pPr>
      <w:r>
        <w:t>Penjelasan cara pembuatan modul meliputi aturan apa saja yang diperlukan sebuah modul agar dapat digabungkan dengan perangkat lunak utama</w:t>
      </w:r>
      <w:r w:rsidR="009C4735">
        <w:t xml:space="preserve"> dan langkah</w:t>
      </w:r>
      <w:r w:rsidR="008309E5">
        <w:t>-</w:t>
      </w:r>
      <w:r w:rsidR="009C4735">
        <w:t xml:space="preserve">langkah pembuatan modul </w:t>
      </w:r>
      <w:r w:rsidR="009C4735">
        <w:lastRenderedPageBreak/>
        <w:t xml:space="preserve">yang mengikuti aturan-aturan yang telah dijelaskan. </w:t>
      </w:r>
      <w:r w:rsidR="00547EAE">
        <w:t xml:space="preserve">Langkah-langkah pembuatan peragkat lunak dengan Spring MVC akan dijelaskan pada subbab lain. </w:t>
      </w:r>
      <w:r w:rsidR="009C4735">
        <w:t>Berikut aturan</w:t>
      </w:r>
      <w:r w:rsidR="00A754B1">
        <w:t xml:space="preserve">-aturan yang </w:t>
      </w:r>
      <w:r w:rsidR="009C4735">
        <w:t>perlu</w:t>
      </w:r>
      <w:r w:rsidR="00A754B1">
        <w:t xml:space="preserve"> diimplementasikan pada modul.</w:t>
      </w:r>
    </w:p>
    <w:p w:rsidR="00547EAE" w:rsidRDefault="00547EAE" w:rsidP="009C4735">
      <w:pPr>
        <w:ind w:firstLine="720"/>
      </w:pPr>
    </w:p>
    <w:p w:rsidR="00A754B1" w:rsidRDefault="00F11323" w:rsidP="00A01DBC">
      <w:pPr>
        <w:pStyle w:val="ListParagraph"/>
        <w:numPr>
          <w:ilvl w:val="6"/>
          <w:numId w:val="106"/>
        </w:numPr>
        <w:ind w:left="426"/>
      </w:pPr>
      <w:r>
        <w:t>Modul wajib di-</w:t>
      </w:r>
      <w:r w:rsidRPr="00547EAE">
        <w:rPr>
          <w:i/>
        </w:rPr>
        <w:t>build</w:t>
      </w:r>
      <w:r>
        <w:t xml:space="preserve"> sebagai berkas jar.</w:t>
      </w:r>
    </w:p>
    <w:p w:rsidR="000022EB" w:rsidRDefault="00F11323" w:rsidP="00A01DBC">
      <w:pPr>
        <w:pStyle w:val="ListParagraph"/>
        <w:numPr>
          <w:ilvl w:val="6"/>
          <w:numId w:val="106"/>
        </w:numPr>
        <w:ind w:left="426"/>
      </w:pPr>
      <w:r>
        <w:t>Modul wajib di-</w:t>
      </w:r>
      <w:r w:rsidRPr="00547EAE">
        <w:rPr>
          <w:i/>
        </w:rPr>
        <w:t>build</w:t>
      </w:r>
      <w:r>
        <w:t xml:space="preserve"> sebagai OSGi </w:t>
      </w:r>
      <w:r w:rsidRPr="00547EAE">
        <w:rPr>
          <w:i/>
        </w:rPr>
        <w:t>fragment</w:t>
      </w:r>
      <w:r>
        <w:t xml:space="preserve"> </w:t>
      </w:r>
      <w:r w:rsidRPr="00547EAE">
        <w:rPr>
          <w:i/>
        </w:rPr>
        <w:t>bu</w:t>
      </w:r>
      <w:r w:rsidR="0018224E" w:rsidRPr="00547EAE">
        <w:rPr>
          <w:i/>
        </w:rPr>
        <w:t>ndle</w:t>
      </w:r>
      <w:r w:rsidR="0018224E">
        <w:t xml:space="preserve"> dari perangkat lunak utama dengan nama </w:t>
      </w:r>
      <w:r w:rsidR="0018224E" w:rsidRPr="00547EAE">
        <w:rPr>
          <w:i/>
        </w:rPr>
        <w:t>symbolic</w:t>
      </w:r>
      <w:r w:rsidR="0018224E">
        <w:t xml:space="preserve"> yang berbeda dengan modul lain.</w:t>
      </w:r>
      <w:r w:rsidR="00DF441E">
        <w:t xml:space="preserve"> Alasan modul dibuat menjadi OSGi </w:t>
      </w:r>
      <w:r w:rsidR="00DF441E" w:rsidRPr="00BD3435">
        <w:rPr>
          <w:i/>
        </w:rPr>
        <w:t>fragment</w:t>
      </w:r>
      <w:r w:rsidR="00DF441E">
        <w:t xml:space="preserve"> </w:t>
      </w:r>
      <w:r w:rsidR="00DF441E" w:rsidRPr="00BD3435">
        <w:rPr>
          <w:i/>
        </w:rPr>
        <w:t>bundle</w:t>
      </w:r>
      <w:r w:rsidR="00DF441E">
        <w:t xml:space="preserve"> dan tidak standard OSGi </w:t>
      </w:r>
      <w:r w:rsidR="00DF441E" w:rsidRPr="00DF441E">
        <w:rPr>
          <w:i/>
        </w:rPr>
        <w:t>bundle</w:t>
      </w:r>
      <w:r w:rsidR="00DF441E">
        <w:t xml:space="preserve"> adalah karena adanya masalah yang ditemukan pada proses memanggil berkas </w:t>
      </w:r>
      <w:r w:rsidR="00DF441E" w:rsidRPr="00DF441E">
        <w:rPr>
          <w:i/>
        </w:rPr>
        <w:t>view</w:t>
      </w:r>
      <w:r w:rsidR="00DF441E">
        <w:t xml:space="preserve"> pada </w:t>
      </w:r>
      <w:r w:rsidR="00DF441E" w:rsidRPr="00DF441E">
        <w:rPr>
          <w:i/>
        </w:rPr>
        <w:t>controller</w:t>
      </w:r>
      <w:r w:rsidR="00DF441E">
        <w:t xml:space="preserve">. Kelas </w:t>
      </w:r>
      <w:r w:rsidR="00DF441E" w:rsidRPr="00DF441E">
        <w:rPr>
          <w:i/>
        </w:rPr>
        <w:t>InternalResourceViewResolver</w:t>
      </w:r>
      <w:r w:rsidR="00DF441E">
        <w:t xml:space="preserve"> tidak bisa memanggil berkas </w:t>
      </w:r>
      <w:r w:rsidR="00DF441E" w:rsidRPr="00DF441E">
        <w:rPr>
          <w:i/>
        </w:rPr>
        <w:t>view</w:t>
      </w:r>
      <w:r w:rsidR="00DF441E">
        <w:t xml:space="preserve"> selain dari perangkat lunak utama. Dengan dibuatnya modul menjadi </w:t>
      </w:r>
      <w:r w:rsidR="00DF441E" w:rsidRPr="00DF441E">
        <w:rPr>
          <w:i/>
        </w:rPr>
        <w:t>fragment</w:t>
      </w:r>
      <w:r w:rsidR="00DF441E">
        <w:t xml:space="preserve"> </w:t>
      </w:r>
      <w:r w:rsidR="00DF441E" w:rsidRPr="00DF441E">
        <w:rPr>
          <w:i/>
        </w:rPr>
        <w:t>bundle</w:t>
      </w:r>
      <w:r w:rsidR="00DF441E">
        <w:t xml:space="preserve">, berkas </w:t>
      </w:r>
      <w:r w:rsidR="00DF441E" w:rsidRPr="00DF441E">
        <w:rPr>
          <w:i/>
        </w:rPr>
        <w:t>view</w:t>
      </w:r>
      <w:r w:rsidR="00DF441E">
        <w:t xml:space="preserve"> modul akan seolah-olah berada pada perangkat lunak utama.</w:t>
      </w:r>
    </w:p>
    <w:p w:rsidR="00F11323" w:rsidRDefault="00F11323" w:rsidP="00A01DBC">
      <w:pPr>
        <w:pStyle w:val="ListParagraph"/>
        <w:numPr>
          <w:ilvl w:val="6"/>
          <w:numId w:val="106"/>
        </w:numPr>
        <w:ind w:left="426"/>
      </w:pPr>
      <w:r>
        <w:t xml:space="preserve">Modul wajib mengimplementasikan </w:t>
      </w:r>
      <w:r w:rsidR="00921040">
        <w:t xml:space="preserve">keamanan pada menunya menggunakan anotasi </w:t>
      </w:r>
      <w:r w:rsidR="00547EAE">
        <w:t>@Secured.</w:t>
      </w:r>
    </w:p>
    <w:p w:rsidR="00921040" w:rsidRDefault="000022EB" w:rsidP="00A01DBC">
      <w:pPr>
        <w:pStyle w:val="ListParagraph"/>
        <w:numPr>
          <w:ilvl w:val="6"/>
          <w:numId w:val="106"/>
        </w:numPr>
        <w:ind w:left="426"/>
      </w:pPr>
      <w:r>
        <w:t xml:space="preserve">Jika ingin mengakses obyek </w:t>
      </w:r>
      <w:r w:rsidRPr="00547EAE">
        <w:rPr>
          <w:i/>
        </w:rPr>
        <w:t>security</w:t>
      </w:r>
      <w:r>
        <w:t xml:space="preserve">, modul dapat mengakses obyek </w:t>
      </w:r>
      <w:r w:rsidRPr="00547EAE">
        <w:rPr>
          <w:i/>
        </w:rPr>
        <w:t>HttpSession</w:t>
      </w:r>
      <w:r>
        <w:t xml:space="preserve"> dan menambahkan dependensi sia-domain ke dalam proyeknya.</w:t>
      </w:r>
      <w:r w:rsidR="009457A2">
        <w:t xml:space="preserve"> Sia-domain merupakan domain </w:t>
      </w:r>
      <w:r w:rsidR="009457A2" w:rsidRPr="00547EAE">
        <w:rPr>
          <w:i/>
        </w:rPr>
        <w:t>layer</w:t>
      </w:r>
      <w:r w:rsidR="009457A2">
        <w:t xml:space="preserve"> dari perangkat lunak utama yang berisi kelas-kelas entitas dari fitur admin.</w:t>
      </w:r>
    </w:p>
    <w:p w:rsidR="000022EB" w:rsidRDefault="000022EB" w:rsidP="00A01DBC">
      <w:pPr>
        <w:pStyle w:val="ListParagraph"/>
        <w:numPr>
          <w:ilvl w:val="6"/>
          <w:numId w:val="106"/>
        </w:numPr>
        <w:ind w:left="426"/>
      </w:pPr>
      <w:r>
        <w:t xml:space="preserve">Modul diwajibkan memiliki konfigurasi </w:t>
      </w:r>
      <w:r w:rsidRPr="00547EAE">
        <w:rPr>
          <w:i/>
        </w:rPr>
        <w:t>DispatcherServlet</w:t>
      </w:r>
      <w:r>
        <w:t xml:space="preserve"> yang berupa berkas xml yang setidaknya berisi lokasi komponen Spring MVC yang berupa </w:t>
      </w:r>
      <w:r w:rsidRPr="00547EAE">
        <w:rPr>
          <w:i/>
        </w:rPr>
        <w:t>controller</w:t>
      </w:r>
      <w:r>
        <w:t xml:space="preserve">, </w:t>
      </w:r>
      <w:r w:rsidRPr="00547EAE">
        <w:rPr>
          <w:i/>
        </w:rPr>
        <w:t>service</w:t>
      </w:r>
      <w:r>
        <w:t xml:space="preserve">, atau </w:t>
      </w:r>
      <w:r w:rsidRPr="00547EAE">
        <w:rPr>
          <w:i/>
        </w:rPr>
        <w:t>repo</w:t>
      </w:r>
      <w:r w:rsidR="009457A2" w:rsidRPr="00547EAE">
        <w:rPr>
          <w:i/>
        </w:rPr>
        <w:t>sitory</w:t>
      </w:r>
      <w:r w:rsidR="009457A2">
        <w:t xml:space="preserve">/DAO, komponen </w:t>
      </w:r>
      <w:r w:rsidR="009457A2" w:rsidRPr="00547EAE">
        <w:rPr>
          <w:i/>
        </w:rPr>
        <w:t>ViewResolver</w:t>
      </w:r>
      <w:r w:rsidR="009457A2">
        <w:t xml:space="preserve">, dan komponen </w:t>
      </w:r>
      <w:r w:rsidR="009457A2" w:rsidRPr="00547EAE">
        <w:rPr>
          <w:i/>
        </w:rPr>
        <w:t>resource</w:t>
      </w:r>
      <w:r w:rsidR="009457A2">
        <w:t xml:space="preserve"> </w:t>
      </w:r>
      <w:r w:rsidR="009457A2" w:rsidRPr="00547EAE">
        <w:rPr>
          <w:i/>
        </w:rPr>
        <w:t>mapping</w:t>
      </w:r>
      <w:r w:rsidR="009457A2">
        <w:t>.</w:t>
      </w:r>
    </w:p>
    <w:p w:rsidR="009457A2" w:rsidRDefault="009464D3" w:rsidP="00A01DBC">
      <w:pPr>
        <w:pStyle w:val="ListParagraph"/>
        <w:numPr>
          <w:ilvl w:val="6"/>
          <w:numId w:val="106"/>
        </w:numPr>
        <w:ind w:left="426"/>
      </w:pPr>
      <w:r>
        <w:t xml:space="preserve">Antarmuka pengguna menu hanya berisi </w:t>
      </w:r>
      <w:r w:rsidR="00547EAE">
        <w:t>badan</w:t>
      </w:r>
      <w:r w:rsidR="0018224E">
        <w:t xml:space="preserve"> menu. Komponen seperti menubar, header, dan footer disediakan oleh </w:t>
      </w:r>
      <w:r w:rsidR="0018224E" w:rsidRPr="00547EAE">
        <w:rPr>
          <w:i/>
        </w:rPr>
        <w:t>template</w:t>
      </w:r>
      <w:r w:rsidR="0018224E">
        <w:t xml:space="preserve"> pada perangkat lunak utama.</w:t>
      </w:r>
    </w:p>
    <w:p w:rsidR="0018224E" w:rsidRDefault="0018224E" w:rsidP="00A01DBC">
      <w:pPr>
        <w:pStyle w:val="ListParagraph"/>
        <w:numPr>
          <w:ilvl w:val="6"/>
          <w:numId w:val="106"/>
        </w:numPr>
        <w:ind w:left="426"/>
      </w:pPr>
      <w:r>
        <w:t xml:space="preserve">Berkas konfigurasi </w:t>
      </w:r>
      <w:r w:rsidRPr="00547EAE">
        <w:rPr>
          <w:i/>
        </w:rPr>
        <w:t>DispatcherServlet</w:t>
      </w:r>
      <w:r>
        <w:t xml:space="preserve"> dan JSP tidak diletakkan pada </w:t>
      </w:r>
      <w:r w:rsidRPr="005D6EF6">
        <w:rPr>
          <w:i/>
        </w:rPr>
        <w:t>folder</w:t>
      </w:r>
      <w:r>
        <w:t xml:space="preserve"> “/WEB-INF/”.</w:t>
      </w:r>
    </w:p>
    <w:p w:rsidR="0018224E" w:rsidRDefault="0018224E" w:rsidP="00A01DBC">
      <w:pPr>
        <w:pStyle w:val="ListParagraph"/>
        <w:numPr>
          <w:ilvl w:val="6"/>
          <w:numId w:val="106"/>
        </w:numPr>
        <w:ind w:left="426"/>
      </w:pPr>
      <w:r>
        <w:t xml:space="preserve">Modul wajib memiliki berkas xml yang berisi properti detil dari modul. Berkas tersebut wajib diletakkan pada </w:t>
      </w:r>
      <w:r w:rsidRPr="005D6EF6">
        <w:rPr>
          <w:i/>
        </w:rPr>
        <w:t>folder</w:t>
      </w:r>
      <w:r>
        <w:t xml:space="preserve"> </w:t>
      </w:r>
      <w:r>
        <w:lastRenderedPageBreak/>
        <w:t xml:space="preserve">“/module-detail/” dengan nama berkas “module-” + nama </w:t>
      </w:r>
      <w:r w:rsidRPr="00547EAE">
        <w:rPr>
          <w:i/>
        </w:rPr>
        <w:t>symbolic</w:t>
      </w:r>
      <w:r>
        <w:t xml:space="preserve"> modul sebagai OSGi </w:t>
      </w:r>
      <w:r w:rsidRPr="00547EAE">
        <w:rPr>
          <w:i/>
        </w:rPr>
        <w:t>bundle</w:t>
      </w:r>
      <w:r>
        <w:t xml:space="preserve"> + “.xml”. Properti yang wajib dimiliki modul antara lain.</w:t>
      </w:r>
    </w:p>
    <w:p w:rsidR="0018224E" w:rsidRDefault="0018224E" w:rsidP="00A01DBC">
      <w:pPr>
        <w:pStyle w:val="ListParagraph"/>
        <w:numPr>
          <w:ilvl w:val="0"/>
          <w:numId w:val="15"/>
        </w:numPr>
        <w:ind w:left="851"/>
      </w:pPr>
      <w:r>
        <w:t>Nama modul</w:t>
      </w:r>
    </w:p>
    <w:p w:rsidR="0018224E" w:rsidRDefault="0018224E" w:rsidP="00A01DBC">
      <w:pPr>
        <w:pStyle w:val="ListParagraph"/>
        <w:numPr>
          <w:ilvl w:val="0"/>
          <w:numId w:val="15"/>
        </w:numPr>
        <w:ind w:left="851"/>
      </w:pPr>
      <w:r>
        <w:t xml:space="preserve">URL </w:t>
      </w:r>
      <w:r w:rsidRPr="00547EAE">
        <w:rPr>
          <w:i/>
        </w:rPr>
        <w:t>mapping</w:t>
      </w:r>
      <w:r>
        <w:t xml:space="preserve"> yang berbeda dari modul lain</w:t>
      </w:r>
    </w:p>
    <w:p w:rsidR="0018224E" w:rsidRDefault="0018224E" w:rsidP="00A01DBC">
      <w:pPr>
        <w:pStyle w:val="ListParagraph"/>
        <w:numPr>
          <w:ilvl w:val="0"/>
          <w:numId w:val="15"/>
        </w:numPr>
        <w:ind w:left="851"/>
      </w:pPr>
      <w:r>
        <w:t xml:space="preserve">Lokasi berkas konfigurasi </w:t>
      </w:r>
      <w:r w:rsidRPr="00547EAE">
        <w:rPr>
          <w:i/>
        </w:rPr>
        <w:t>servlet</w:t>
      </w:r>
    </w:p>
    <w:p w:rsidR="0018224E" w:rsidRDefault="0018224E" w:rsidP="00A01DBC">
      <w:pPr>
        <w:pStyle w:val="ListParagraph"/>
        <w:numPr>
          <w:ilvl w:val="0"/>
          <w:numId w:val="15"/>
        </w:numPr>
        <w:ind w:left="851"/>
      </w:pPr>
      <w:r>
        <w:t>Daftar menu. Tiap menu memiliki properti:</w:t>
      </w:r>
    </w:p>
    <w:p w:rsidR="0018224E" w:rsidRDefault="001F542D" w:rsidP="00A01DBC">
      <w:pPr>
        <w:pStyle w:val="ListParagraph"/>
        <w:numPr>
          <w:ilvl w:val="0"/>
          <w:numId w:val="31"/>
        </w:numPr>
        <w:ind w:left="1276"/>
      </w:pPr>
      <w:r>
        <w:t>Nama menu</w:t>
      </w:r>
    </w:p>
    <w:p w:rsidR="00202E98" w:rsidRDefault="001F542D" w:rsidP="00A01DBC">
      <w:pPr>
        <w:pStyle w:val="ListParagraph"/>
        <w:numPr>
          <w:ilvl w:val="0"/>
          <w:numId w:val="31"/>
        </w:numPr>
        <w:ind w:left="1276"/>
      </w:pPr>
      <w:r>
        <w:t>URL menu</w:t>
      </w:r>
    </w:p>
    <w:p w:rsidR="003E3C13" w:rsidRPr="003E3C13" w:rsidRDefault="003E3C13" w:rsidP="003E3C13"/>
    <w:p w:rsidR="00202E98" w:rsidRDefault="000060D6" w:rsidP="00436122">
      <w:pPr>
        <w:pStyle w:val="Heading4"/>
        <w:ind w:left="851"/>
      </w:pPr>
      <w:bookmarkStart w:id="642" w:name="_Toc439260213"/>
      <w:bookmarkStart w:id="643" w:name="_Toc439260375"/>
      <w:bookmarkStart w:id="644" w:name="_Toc513396406"/>
      <w:r>
        <w:t>Pembuatan Proyek</w:t>
      </w:r>
      <w:r w:rsidR="00202E98">
        <w:t xml:space="preserve"> Maven Baru</w:t>
      </w:r>
      <w:bookmarkEnd w:id="642"/>
      <w:bookmarkEnd w:id="643"/>
      <w:bookmarkEnd w:id="644"/>
    </w:p>
    <w:p w:rsidR="00202E98" w:rsidRDefault="00202E98" w:rsidP="00202E98"/>
    <w:p w:rsidR="00202E98" w:rsidRDefault="00202E98" w:rsidP="00202E98">
      <w:pPr>
        <w:ind w:firstLine="709"/>
      </w:pPr>
      <w:r>
        <w:t xml:space="preserve">Pembuatan </w:t>
      </w:r>
      <w:r w:rsidR="00547EAE">
        <w:t>proyek</w:t>
      </w:r>
      <w:r w:rsidR="007F490E">
        <w:t xml:space="preserve"> maven pada E</w:t>
      </w:r>
      <w:r>
        <w:t>clipse dilakukan dengan cara berikut:</w:t>
      </w:r>
    </w:p>
    <w:p w:rsidR="00202E98" w:rsidRDefault="00202E98" w:rsidP="00202E98">
      <w:pPr>
        <w:ind w:firstLine="709"/>
      </w:pPr>
    </w:p>
    <w:p w:rsidR="00202E98" w:rsidRDefault="00202E98" w:rsidP="00A01DBC">
      <w:pPr>
        <w:pStyle w:val="ListParagraph"/>
        <w:numPr>
          <w:ilvl w:val="0"/>
          <w:numId w:val="81"/>
        </w:numPr>
        <w:spacing w:after="160" w:line="259" w:lineRule="auto"/>
        <w:ind w:left="426"/>
      </w:pPr>
      <w:r>
        <w:t>Kilk File -&gt; New -&gt; Project -&gt; Maven Project</w:t>
      </w:r>
    </w:p>
    <w:p w:rsidR="00202E98" w:rsidRDefault="00202E98" w:rsidP="00A01DBC">
      <w:pPr>
        <w:pStyle w:val="ListParagraph"/>
        <w:numPr>
          <w:ilvl w:val="0"/>
          <w:numId w:val="81"/>
        </w:numPr>
        <w:spacing w:after="160" w:line="259" w:lineRule="auto"/>
        <w:ind w:left="426"/>
      </w:pPr>
      <w:r>
        <w:t xml:space="preserve">Centang “Create simple project (skip archetype selection)” karena </w:t>
      </w:r>
      <w:r w:rsidR="00547EAE">
        <w:t>proyek</w:t>
      </w:r>
      <w:r>
        <w:t xml:space="preserve"> tidak memerlukan </w:t>
      </w:r>
      <w:r w:rsidRPr="00547EAE">
        <w:t>maven</w:t>
      </w:r>
      <w:r>
        <w:t xml:space="preserve"> </w:t>
      </w:r>
      <w:r w:rsidRPr="00547EAE">
        <w:t>archetype</w:t>
      </w:r>
      <w:r>
        <w:t xml:space="preserve"> apapun</w:t>
      </w:r>
    </w:p>
    <w:p w:rsidR="00202E98" w:rsidRDefault="00202E98" w:rsidP="00A01DBC">
      <w:pPr>
        <w:pStyle w:val="ListParagraph"/>
        <w:numPr>
          <w:ilvl w:val="0"/>
          <w:numId w:val="81"/>
        </w:numPr>
        <w:spacing w:after="160" w:line="259" w:lineRule="auto"/>
        <w:ind w:left="426"/>
      </w:pPr>
      <w:r>
        <w:t xml:space="preserve">Isi </w:t>
      </w:r>
      <w:r w:rsidRPr="00547EAE">
        <w:rPr>
          <w:i/>
        </w:rPr>
        <w:t>group</w:t>
      </w:r>
      <w:r>
        <w:t xml:space="preserve"> id, </w:t>
      </w:r>
      <w:r w:rsidRPr="00547EAE">
        <w:rPr>
          <w:i/>
        </w:rPr>
        <w:t>artifact</w:t>
      </w:r>
      <w:r>
        <w:t xml:space="preserve"> id, versi, dan </w:t>
      </w:r>
      <w:r w:rsidRPr="00547EAE">
        <w:rPr>
          <w:i/>
        </w:rPr>
        <w:t>packaging</w:t>
      </w:r>
      <w:r>
        <w:t>. Form lain opsional.</w:t>
      </w:r>
    </w:p>
    <w:p w:rsidR="00202E98" w:rsidRDefault="00202E98" w:rsidP="006C3297">
      <w:pPr>
        <w:pStyle w:val="ListParagraph"/>
        <w:ind w:left="426" w:firstLine="708"/>
      </w:pPr>
      <w:r>
        <w:t xml:space="preserve">Disarankan untuk mengisi </w:t>
      </w:r>
      <w:r w:rsidRPr="00547EAE">
        <w:rPr>
          <w:i/>
        </w:rPr>
        <w:t>Group</w:t>
      </w:r>
      <w:r>
        <w:t xml:space="preserve"> Id dengan “</w:t>
      </w:r>
      <w:proofErr w:type="gramStart"/>
      <w:r>
        <w:t>com.sia.modul</w:t>
      </w:r>
      <w:proofErr w:type="gramEnd"/>
      <w:r>
        <w:t xml:space="preserve">” dan </w:t>
      </w:r>
      <w:r w:rsidRPr="00547EAE">
        <w:rPr>
          <w:i/>
        </w:rPr>
        <w:t>Artifact</w:t>
      </w:r>
      <w:r>
        <w:t xml:space="preserve"> Id dengan nama modul agar seragam. </w:t>
      </w:r>
      <w:r w:rsidRPr="00547EAE">
        <w:rPr>
          <w:i/>
        </w:rPr>
        <w:t>Packaging</w:t>
      </w:r>
      <w:r>
        <w:t xml:space="preserve"> dari </w:t>
      </w:r>
      <w:r w:rsidR="00547EAE">
        <w:t>proyek</w:t>
      </w:r>
      <w:r w:rsidR="006C3297">
        <w:t xml:space="preserve"> diwajibkan untuk diisi “jar”.</w:t>
      </w:r>
    </w:p>
    <w:p w:rsidR="00202E98" w:rsidRDefault="00202E98" w:rsidP="00A01DBC">
      <w:pPr>
        <w:pStyle w:val="ListParagraph"/>
        <w:numPr>
          <w:ilvl w:val="0"/>
          <w:numId w:val="81"/>
        </w:numPr>
        <w:spacing w:line="259" w:lineRule="auto"/>
        <w:ind w:left="425" w:hanging="357"/>
      </w:pPr>
      <w:r>
        <w:t>Klik “Finish”</w:t>
      </w:r>
    </w:p>
    <w:p w:rsidR="00871C59" w:rsidRPr="00202E98" w:rsidRDefault="00871C59" w:rsidP="00871C59">
      <w:pPr>
        <w:pStyle w:val="ListParagraph"/>
        <w:spacing w:line="259" w:lineRule="auto"/>
        <w:ind w:left="425"/>
      </w:pPr>
    </w:p>
    <w:p w:rsidR="00202E98" w:rsidRDefault="00202E98" w:rsidP="00436122">
      <w:pPr>
        <w:pStyle w:val="Heading4"/>
        <w:ind w:left="851"/>
      </w:pPr>
      <w:bookmarkStart w:id="645" w:name="_Toc439260214"/>
      <w:bookmarkStart w:id="646" w:name="_Toc439260376"/>
      <w:bookmarkStart w:id="647" w:name="_Toc513396407"/>
      <w:r>
        <w:t>Pengaturan POM pada maven project</w:t>
      </w:r>
      <w:bookmarkEnd w:id="645"/>
      <w:bookmarkEnd w:id="646"/>
      <w:bookmarkEnd w:id="647"/>
    </w:p>
    <w:p w:rsidR="00202E98" w:rsidRDefault="00202E98" w:rsidP="00202E98"/>
    <w:p w:rsidR="00202E98" w:rsidRDefault="00202E98" w:rsidP="00202E98">
      <w:pPr>
        <w:pStyle w:val="ListParagraph"/>
        <w:ind w:left="0" w:firstLine="709"/>
      </w:pPr>
      <w:r>
        <w:t>Pengaturan dependensi dilakukan pada berkas pom.xml. POM merupakan kepanjangan dari “Project Object Model”. Berkas pom.xm</w:t>
      </w:r>
      <w:r w:rsidR="00547EAE">
        <w:t xml:space="preserve">l merupakan berkas khusus proyek maven </w:t>
      </w:r>
      <w:r>
        <w:t xml:space="preserve">yang merepresentasikan </w:t>
      </w:r>
      <w:r w:rsidR="00547EAE">
        <w:t>proyek</w:t>
      </w:r>
      <w:r>
        <w:t xml:space="preserve"> ke dalam berkas xml. Pengaturan ini dilakukan agar pustaka java yang diperlukan dapat digunakan saat proses implementasi. Pengaturan dependensi yang diperlukan juga disesuaikan dengan OSGi </w:t>
      </w:r>
      <w:r w:rsidRPr="00547EAE">
        <w:rPr>
          <w:i/>
        </w:rPr>
        <w:t>container</w:t>
      </w:r>
      <w:r>
        <w:t xml:space="preserve"> sehingga dapat di-</w:t>
      </w:r>
      <w:r w:rsidRPr="00547EAE">
        <w:rPr>
          <w:i/>
        </w:rPr>
        <w:t>deploy</w:t>
      </w:r>
      <w:r>
        <w:t xml:space="preserve"> dan </w:t>
      </w:r>
      <w:r>
        <w:lastRenderedPageBreak/>
        <w:t>dijalankan dalam lingkup OSGi. Pengaturan dilakukan dengan langkah</w:t>
      </w:r>
      <w:r w:rsidR="008309E5">
        <w:t>-</w:t>
      </w:r>
      <w:r>
        <w:t>langkah sebagai berikut:</w:t>
      </w:r>
    </w:p>
    <w:p w:rsidR="00202E98" w:rsidRDefault="00202E98" w:rsidP="00202E98">
      <w:pPr>
        <w:pStyle w:val="ListParagraph"/>
        <w:ind w:left="0"/>
      </w:pPr>
    </w:p>
    <w:p w:rsidR="00202E98" w:rsidRDefault="00202E98" w:rsidP="00A01DBC">
      <w:pPr>
        <w:pStyle w:val="ListParagraph"/>
        <w:numPr>
          <w:ilvl w:val="0"/>
          <w:numId w:val="33"/>
        </w:numPr>
        <w:spacing w:after="160" w:line="259" w:lineRule="auto"/>
        <w:ind w:left="426"/>
      </w:pPr>
      <w:r>
        <w:t xml:space="preserve">Tambahkan dependensi </w:t>
      </w:r>
      <w:r w:rsidR="00547EAE">
        <w:t xml:space="preserve">proyek </w:t>
      </w:r>
      <w:r>
        <w:t>yang diperlukan modul. Dependensi standard antara lain:</w:t>
      </w:r>
    </w:p>
    <w:p w:rsidR="00202E98" w:rsidRDefault="00202E98" w:rsidP="00A01DBC">
      <w:pPr>
        <w:pStyle w:val="ListParagraph"/>
        <w:numPr>
          <w:ilvl w:val="0"/>
          <w:numId w:val="34"/>
        </w:numPr>
        <w:spacing w:after="160" w:line="259" w:lineRule="auto"/>
      </w:pPr>
      <w:r>
        <w:t>Spring MVC versi 3.1.</w:t>
      </w:r>
      <w:proofErr w:type="gramStart"/>
      <w:r>
        <w:t>1.RELEASE</w:t>
      </w:r>
      <w:proofErr w:type="gramEnd"/>
      <w:r>
        <w:t>. Semua modul dikembangkan menggunakan kerangka kerja Spring MVC.</w:t>
      </w:r>
    </w:p>
    <w:p w:rsidR="00202E98" w:rsidRDefault="00202E98" w:rsidP="00A01DBC">
      <w:pPr>
        <w:pStyle w:val="ListParagraph"/>
        <w:numPr>
          <w:ilvl w:val="0"/>
          <w:numId w:val="34"/>
        </w:numPr>
        <w:spacing w:after="160" w:line="259" w:lineRule="auto"/>
      </w:pPr>
      <w:r>
        <w:t>Javax Servlet API versi 3.0 sebagai pustaka pendukung dari Spring MVC</w:t>
      </w:r>
    </w:p>
    <w:p w:rsidR="00202E98" w:rsidRDefault="00202E98" w:rsidP="00A01DBC">
      <w:pPr>
        <w:pStyle w:val="ListParagraph"/>
        <w:numPr>
          <w:ilvl w:val="0"/>
          <w:numId w:val="34"/>
        </w:numPr>
        <w:spacing w:after="160" w:line="259" w:lineRule="auto"/>
      </w:pPr>
      <w:r>
        <w:t>JSP API versi 2.1 dan JSTL API versi 1.2 untuk dapat menggunakan JSP dan pustaka JSTL.</w:t>
      </w:r>
    </w:p>
    <w:p w:rsidR="00202E98" w:rsidRDefault="00202E98" w:rsidP="00A01DBC">
      <w:pPr>
        <w:pStyle w:val="ListParagraph"/>
        <w:numPr>
          <w:ilvl w:val="0"/>
          <w:numId w:val="34"/>
        </w:numPr>
        <w:spacing w:after="160" w:line="259" w:lineRule="auto"/>
      </w:pPr>
      <w:r>
        <w:t>Spring Security versi 3.1.</w:t>
      </w:r>
      <w:proofErr w:type="gramStart"/>
      <w:r>
        <w:t>7.RELEASE</w:t>
      </w:r>
      <w:proofErr w:type="gramEnd"/>
      <w:r>
        <w:t xml:space="preserve"> sebagai pustaka keamanan.</w:t>
      </w:r>
    </w:p>
    <w:p w:rsidR="00202E98" w:rsidRDefault="00202E98" w:rsidP="00A01DBC">
      <w:pPr>
        <w:pStyle w:val="ListParagraph"/>
        <w:numPr>
          <w:ilvl w:val="0"/>
          <w:numId w:val="34"/>
        </w:numPr>
        <w:spacing w:after="160" w:line="259" w:lineRule="auto"/>
      </w:pPr>
      <w:r>
        <w:t>SIA modul domain yang berisi kelas</w:t>
      </w:r>
      <w:r w:rsidR="008309E5">
        <w:t>-</w:t>
      </w:r>
      <w:r>
        <w:t>kelas domain yang dibutuhkan modul.</w:t>
      </w:r>
    </w:p>
    <w:p w:rsidR="00202E98" w:rsidRDefault="00202E98" w:rsidP="00202E98">
      <w:pPr>
        <w:pStyle w:val="ListParagraph"/>
        <w:ind w:left="786"/>
      </w:pPr>
    </w:p>
    <w:p w:rsidR="00202E98" w:rsidRDefault="00202E98" w:rsidP="00547EAE">
      <w:pPr>
        <w:pStyle w:val="ListParagraph"/>
        <w:ind w:left="0" w:firstLine="709"/>
      </w:pPr>
      <w:r>
        <w:t xml:space="preserve">Perlu ditekankan bahwa dependensi diatas merupakan dependensi </w:t>
      </w:r>
      <w:proofErr w:type="gramStart"/>
      <w:r>
        <w:t>standard  yang</w:t>
      </w:r>
      <w:proofErr w:type="gramEnd"/>
      <w:r>
        <w:t xml:space="preserve"> harus ada. Dependensi lain mungkin saja diperlukan tergantung kebutuhan pustaka pada pengembangan modul. </w:t>
      </w:r>
    </w:p>
    <w:p w:rsidR="00202E98" w:rsidRDefault="00202E98" w:rsidP="00202E98">
      <w:pPr>
        <w:pStyle w:val="ListParagraph"/>
        <w:ind w:left="426"/>
      </w:pPr>
    </w:p>
    <w:p w:rsidR="00202E98" w:rsidRPr="00AE71C2" w:rsidRDefault="00202E98" w:rsidP="00A01DBC">
      <w:pPr>
        <w:pStyle w:val="ListParagraph"/>
        <w:numPr>
          <w:ilvl w:val="0"/>
          <w:numId w:val="33"/>
        </w:numPr>
        <w:autoSpaceDE w:val="0"/>
        <w:autoSpaceDN w:val="0"/>
        <w:adjustRightInd w:val="0"/>
        <w:ind w:left="426" w:hanging="426"/>
        <w:rPr>
          <w:rFonts w:ascii="Consolas" w:hAnsi="Consolas" w:cs="Consolas"/>
          <w:sz w:val="20"/>
          <w:szCs w:val="20"/>
        </w:rPr>
      </w:pPr>
      <w:r>
        <w:t xml:space="preserve">Tambahkan </w:t>
      </w:r>
      <w:r w:rsidR="00446FB4">
        <w:t>elemen</w:t>
      </w:r>
      <w:r>
        <w:t xml:space="preserve"> </w:t>
      </w:r>
      <w:r w:rsidR="0097588A" w:rsidRPr="00E053B2">
        <w:rPr>
          <w:b/>
          <w:bCs/>
          <w:bdr w:val="none" w:sz="0" w:space="0" w:color="auto" w:frame="1"/>
          <w:lang w:eastAsia="en-US"/>
        </w:rPr>
        <w:t>&lt;</w:t>
      </w:r>
      <w:r w:rsidR="0097588A" w:rsidRPr="00E053B2">
        <w:rPr>
          <w:bCs/>
          <w:bdr w:val="none" w:sz="0" w:space="0" w:color="auto" w:frame="1"/>
          <w:lang w:eastAsia="en-US"/>
        </w:rPr>
        <w:t>scope</w:t>
      </w:r>
      <w:r w:rsidR="0097588A" w:rsidRPr="00E053B2">
        <w:rPr>
          <w:b/>
          <w:bCs/>
          <w:bdr w:val="none" w:sz="0" w:space="0" w:color="auto" w:frame="1"/>
          <w:lang w:eastAsia="en-US"/>
        </w:rPr>
        <w:t>&gt;</w:t>
      </w:r>
      <w:r w:rsidR="0097588A" w:rsidRPr="00E053B2">
        <w:rPr>
          <w:bdr w:val="none" w:sz="0" w:space="0" w:color="auto" w:frame="1"/>
          <w:lang w:eastAsia="en-US"/>
        </w:rPr>
        <w:t>provided</w:t>
      </w:r>
      <w:r w:rsidR="0097588A" w:rsidRPr="00E053B2">
        <w:rPr>
          <w:b/>
          <w:bCs/>
          <w:bdr w:val="none" w:sz="0" w:space="0" w:color="auto" w:frame="1"/>
          <w:lang w:eastAsia="en-US"/>
        </w:rPr>
        <w:t>&lt;/</w:t>
      </w:r>
      <w:r w:rsidR="0097588A" w:rsidRPr="00E053B2">
        <w:rPr>
          <w:bCs/>
          <w:bdr w:val="none" w:sz="0" w:space="0" w:color="auto" w:frame="1"/>
          <w:lang w:eastAsia="en-US"/>
        </w:rPr>
        <w:t>scope</w:t>
      </w:r>
      <w:proofErr w:type="gramStart"/>
      <w:r w:rsidR="0097588A" w:rsidRPr="00E053B2">
        <w:rPr>
          <w:b/>
          <w:bCs/>
          <w:bdr w:val="none" w:sz="0" w:space="0" w:color="auto" w:frame="1"/>
          <w:lang w:eastAsia="en-US"/>
        </w:rPr>
        <w:t>&gt;</w:t>
      </w:r>
      <w:r w:rsidR="0097588A" w:rsidRPr="00076AD5">
        <w:rPr>
          <w:rFonts w:asciiTheme="minorHAnsi" w:hAnsiTheme="minorHAnsi" w:cstheme="minorHAnsi"/>
          <w:color w:val="000000"/>
          <w:sz w:val="16"/>
          <w:szCs w:val="16"/>
          <w:bdr w:val="none" w:sz="0" w:space="0" w:color="auto" w:frame="1"/>
          <w:lang w:eastAsia="en-US"/>
        </w:rPr>
        <w:t> </w:t>
      </w:r>
      <w:r w:rsidR="0097588A">
        <w:rPr>
          <w:rFonts w:asciiTheme="minorHAnsi" w:hAnsiTheme="minorHAnsi" w:cstheme="minorHAnsi"/>
          <w:color w:val="000000"/>
          <w:sz w:val="16"/>
          <w:szCs w:val="16"/>
          <w:bdr w:val="none" w:sz="0" w:space="0" w:color="auto" w:frame="1"/>
          <w:lang w:eastAsia="en-US"/>
        </w:rPr>
        <w:t xml:space="preserve"> </w:t>
      </w:r>
      <w:r>
        <w:t>untuk</w:t>
      </w:r>
      <w:proofErr w:type="gramEnd"/>
      <w:r>
        <w:t xml:space="preserve"> setiap</w:t>
      </w:r>
      <w:r w:rsidR="0097588A">
        <w:t xml:space="preserve"> </w:t>
      </w:r>
      <w:r w:rsidR="00446FB4">
        <w:t>elemen</w:t>
      </w:r>
      <w:r w:rsidR="0097588A">
        <w:t xml:space="preserve"> </w:t>
      </w:r>
      <w:r w:rsidR="0097588A" w:rsidRPr="00E053B2">
        <w:rPr>
          <w:bCs/>
          <w:bdr w:val="none" w:sz="0" w:space="0" w:color="auto" w:frame="1"/>
          <w:lang w:eastAsia="en-US"/>
        </w:rPr>
        <w:t>&lt;dependency&gt;&lt;/dependency&gt;</w:t>
      </w:r>
      <w:r w:rsidRPr="00E053B2">
        <w:t>.</w:t>
      </w:r>
      <w:r>
        <w:rPr>
          <w:rFonts w:ascii="Consolas" w:hAnsi="Consolas" w:cs="Consolas"/>
          <w:sz w:val="20"/>
          <w:szCs w:val="20"/>
        </w:rPr>
        <w:t xml:space="preserve"> </w:t>
      </w:r>
      <w:r>
        <w:rPr>
          <w:rFonts w:cstheme="minorHAnsi"/>
        </w:rPr>
        <w:t xml:space="preserve">Penambahan </w:t>
      </w:r>
      <w:r w:rsidR="00446FB4">
        <w:rPr>
          <w:rFonts w:cstheme="minorHAnsi"/>
        </w:rPr>
        <w:t>elemen</w:t>
      </w:r>
      <w:r>
        <w:rPr>
          <w:rFonts w:cstheme="minorHAnsi"/>
        </w:rPr>
        <w:t xml:space="preserve"> ini dilakukan agar maven tidak menyertakan berkas pustaka dependensi, yang berupa berkas jar, ke dalam modul saat modul di-</w:t>
      </w:r>
      <w:r w:rsidRPr="00547EAE">
        <w:rPr>
          <w:rFonts w:cstheme="minorHAnsi"/>
          <w:i/>
        </w:rPr>
        <w:t>build</w:t>
      </w:r>
      <w:r>
        <w:rPr>
          <w:rFonts w:cstheme="minorHAnsi"/>
        </w:rPr>
        <w:t xml:space="preserve">. Berkas pustaka tersebut akan disediakan OSGi </w:t>
      </w:r>
      <w:r w:rsidRPr="00547EAE">
        <w:rPr>
          <w:rFonts w:cstheme="minorHAnsi"/>
          <w:i/>
        </w:rPr>
        <w:t>container</w:t>
      </w:r>
      <w:r w:rsidR="00E053B2">
        <w:rPr>
          <w:rFonts w:cstheme="minorHAnsi"/>
        </w:rPr>
        <w:t>.</w:t>
      </w:r>
      <w:r w:rsidR="00042C11">
        <w:rPr>
          <w:rFonts w:cstheme="minorHAnsi"/>
        </w:rPr>
        <w:t xml:space="preserve"> </w:t>
      </w:r>
      <w:r w:rsidR="00042C11" w:rsidRPr="00042C11">
        <w:rPr>
          <w:rFonts w:cstheme="minorHAnsi"/>
          <w:sz w:val="28"/>
        </w:rPr>
        <w:fldChar w:fldCharType="begin"/>
      </w:r>
      <w:r w:rsidR="00042C11" w:rsidRPr="00042C11">
        <w:rPr>
          <w:rFonts w:cstheme="minorHAnsi"/>
          <w:sz w:val="28"/>
        </w:rPr>
        <w:instrText xml:space="preserve"> REF _Ref440519255 \h  \* MERGEFORMAT </w:instrText>
      </w:r>
      <w:r w:rsidR="00042C11" w:rsidRPr="00042C11">
        <w:rPr>
          <w:rFonts w:cstheme="minorHAnsi"/>
          <w:sz w:val="28"/>
        </w:rPr>
      </w:r>
      <w:r w:rsidR="00042C11" w:rsidRPr="00042C11">
        <w:rPr>
          <w:rFonts w:cstheme="minorHAnsi"/>
          <w:sz w:val="28"/>
        </w:rPr>
        <w:fldChar w:fldCharType="separate"/>
      </w:r>
      <w:r w:rsidR="00EC2FF0" w:rsidRPr="00EC2FF0">
        <w:t>Kode Sumber 4.44</w:t>
      </w:r>
      <w:r w:rsidR="00042C11" w:rsidRPr="00042C11">
        <w:rPr>
          <w:rFonts w:cstheme="minorHAnsi"/>
          <w:sz w:val="28"/>
        </w:rPr>
        <w:fldChar w:fldCharType="end"/>
      </w:r>
      <w:r w:rsidR="00042C11">
        <w:rPr>
          <w:rFonts w:cstheme="minorHAnsi"/>
          <w:sz w:val="28"/>
        </w:rPr>
        <w:t xml:space="preserve"> </w:t>
      </w:r>
      <w:r w:rsidR="00042C11">
        <w:rPr>
          <w:rFonts w:cstheme="minorHAnsi"/>
        </w:rPr>
        <w:t>menunjukkan dependensi minimal yang diperlukan modul.</w:t>
      </w:r>
    </w:p>
    <w:p w:rsidR="00202E98" w:rsidRDefault="00202E98" w:rsidP="00202E98">
      <w:pPr>
        <w:pStyle w:val="ListParagraph"/>
        <w:autoSpaceDE w:val="0"/>
        <w:autoSpaceDN w:val="0"/>
        <w:adjustRightInd w:val="0"/>
        <w:ind w:left="0"/>
        <w:rPr>
          <w:rFonts w:ascii="Consolas" w:hAnsi="Consolas" w:cs="Consolas"/>
          <w:color w:val="008080"/>
          <w:sz w:val="20"/>
          <w:szCs w:val="20"/>
        </w:rPr>
      </w:pP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Pr>
          <w:rFonts w:asciiTheme="minorHAnsi" w:hAnsiTheme="minorHAnsi" w:cstheme="minorHAnsi"/>
          <w:b/>
          <w:bCs/>
          <w:color w:val="006699"/>
          <w:sz w:val="16"/>
          <w:szCs w:val="16"/>
          <w:bdr w:val="none" w:sz="0" w:space="0" w:color="auto" w:frame="1"/>
          <w:lang w:eastAsia="en-US"/>
        </w:rPr>
        <w:t xml:space="preserve">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spring-webmvc</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lastRenderedPageBreak/>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javax.servlet-api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${servlet-</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javax.servlet.jsp</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jsp-api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${jsp-</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jstl</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${jstl-</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spring-security-core</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spring-security-web</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spring-security-config</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spring-security-taglibs</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lastRenderedPageBreak/>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com.sia.modul</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sia-modul-domain</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${sia-modul-domain-</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202E98" w:rsidRPr="00871C59" w:rsidRDefault="00202E98" w:rsidP="00202E98">
      <w:pPr>
        <w:ind w:firstLine="426"/>
        <w:rPr>
          <w:rFonts w:ascii="Consolas" w:hAnsi="Consolas" w:cs="Consolas"/>
          <w:color w:val="008080"/>
        </w:rPr>
      </w:pPr>
    </w:p>
    <w:p w:rsidR="00E053B2" w:rsidRPr="00E053B2" w:rsidRDefault="00E053B2" w:rsidP="00E053B2">
      <w:pPr>
        <w:jc w:val="center"/>
        <w:rPr>
          <w:b/>
        </w:rPr>
      </w:pPr>
      <w:bookmarkStart w:id="648" w:name="_Ref440519255"/>
      <w:bookmarkStart w:id="649" w:name="_Toc44086423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44</w:t>
      </w:r>
      <w:r w:rsidRPr="0098346E">
        <w:rPr>
          <w:b/>
          <w:sz w:val="18"/>
        </w:rPr>
        <w:fldChar w:fldCharType="end"/>
      </w:r>
      <w:bookmarkEnd w:id="648"/>
      <w:r w:rsidRPr="0098346E">
        <w:rPr>
          <w:b/>
          <w:sz w:val="18"/>
        </w:rPr>
        <w:t xml:space="preserve"> </w:t>
      </w:r>
      <w:r>
        <w:rPr>
          <w:b/>
          <w:sz w:val="18"/>
        </w:rPr>
        <w:t>Dependensi minimal modul pada berkas pom.xml</w:t>
      </w:r>
      <w:bookmarkEnd w:id="649"/>
    </w:p>
    <w:p w:rsidR="00E053B2" w:rsidRPr="00871C59" w:rsidRDefault="00E053B2" w:rsidP="00202E98">
      <w:pPr>
        <w:ind w:firstLine="426"/>
        <w:rPr>
          <w:rFonts w:ascii="Consolas" w:hAnsi="Consolas" w:cs="Consolas"/>
          <w:color w:val="008080"/>
        </w:rPr>
      </w:pPr>
    </w:p>
    <w:p w:rsidR="00202E98" w:rsidRDefault="00202E98" w:rsidP="00A01DBC">
      <w:pPr>
        <w:pStyle w:val="ListParagraph"/>
        <w:numPr>
          <w:ilvl w:val="0"/>
          <w:numId w:val="33"/>
        </w:numPr>
        <w:autoSpaceDE w:val="0"/>
        <w:autoSpaceDN w:val="0"/>
        <w:adjustRightInd w:val="0"/>
        <w:ind w:left="426"/>
      </w:pPr>
      <w:r>
        <w:t>Tambahkan maven-bundle-plugin, maven-jar-pl</w:t>
      </w:r>
      <w:r w:rsidR="00076AD5">
        <w:t xml:space="preserve">ugin, dan maven-compiler-plugin. </w:t>
      </w:r>
      <w:r>
        <w:t>Untuk dapat men-</w:t>
      </w:r>
      <w:r w:rsidRPr="008664E9">
        <w:rPr>
          <w:i/>
          <w:sz w:val="20"/>
        </w:rPr>
        <w:t>deploy</w:t>
      </w:r>
      <w:r>
        <w:t xml:space="preserve"> modul ke dalam OSGi container, modul harus di-</w:t>
      </w:r>
      <w:r w:rsidRPr="008664E9">
        <w:rPr>
          <w:i/>
        </w:rPr>
        <w:t>build</w:t>
      </w:r>
      <w:r>
        <w:t xml:space="preserve"> menjadi b</w:t>
      </w:r>
      <w:r w:rsidRPr="008664E9">
        <w:rPr>
          <w:i/>
        </w:rPr>
        <w:t>u</w:t>
      </w:r>
      <w:r w:rsidR="008664E9">
        <w:t>ndle</w:t>
      </w:r>
      <w:r>
        <w:t xml:space="preserve">. Dengan maven-bundle-plugin, modul dapat di-build menjadi </w:t>
      </w:r>
      <w:r w:rsidRPr="008664E9">
        <w:rPr>
          <w:i/>
        </w:rPr>
        <w:t>bundle</w:t>
      </w:r>
      <w:r>
        <w:t xml:space="preserve"> dan </w:t>
      </w:r>
      <w:r w:rsidR="008664E9">
        <w:t>properti-</w:t>
      </w:r>
      <w:r>
        <w:t xml:space="preserve">properti </w:t>
      </w:r>
      <w:r w:rsidR="008664E9" w:rsidRPr="008664E9">
        <w:rPr>
          <w:i/>
        </w:rPr>
        <w:t>bundle</w:t>
      </w:r>
      <w:r w:rsidR="008664E9">
        <w:t xml:space="preserve"> </w:t>
      </w:r>
      <w:r>
        <w:t xml:space="preserve">diisi jika properti tersebut tidak dinyatakan. Properti </w:t>
      </w:r>
      <w:r w:rsidRPr="008664E9">
        <w:rPr>
          <w:i/>
        </w:rPr>
        <w:t>bundle</w:t>
      </w:r>
      <w:r>
        <w:t xml:space="preserve"> yang diperlukan dapat dinyatakan langsung pada berkas pom.xml atau dipisah pada berkas lain. Pada kasus ini properti bundle akan dipisah pada berkas “</w:t>
      </w:r>
      <w:proofErr w:type="gramStart"/>
      <w:r>
        <w:t>osgi.properties</w:t>
      </w:r>
      <w:proofErr w:type="gramEnd"/>
      <w:r>
        <w:t xml:space="preserve">”. Untuk dapat membaca berkas tersebut, tambahkan </w:t>
      </w:r>
      <w:r w:rsidR="0097588A" w:rsidRPr="00E053B2">
        <w:rPr>
          <w:bCs/>
          <w:bdr w:val="none" w:sz="0" w:space="0" w:color="auto" w:frame="1"/>
          <w:lang w:eastAsia="en-US"/>
        </w:rPr>
        <w:t>&lt;_include&gt;</w:t>
      </w:r>
      <w:r w:rsidR="0097588A" w:rsidRPr="00E053B2">
        <w:rPr>
          <w:bdr w:val="none" w:sz="0" w:space="0" w:color="auto" w:frame="1"/>
          <w:lang w:eastAsia="en-US"/>
        </w:rPr>
        <w:t>-</w:t>
      </w:r>
      <w:proofErr w:type="gramStart"/>
      <w:r w:rsidR="0097588A" w:rsidRPr="00E053B2">
        <w:rPr>
          <w:bdr w:val="none" w:sz="0" w:space="0" w:color="auto" w:frame="1"/>
          <w:lang w:eastAsia="en-US"/>
        </w:rPr>
        <w:t>osgi.properties</w:t>
      </w:r>
      <w:proofErr w:type="gramEnd"/>
      <w:r w:rsidR="0097588A" w:rsidRPr="00E053B2">
        <w:rPr>
          <w:bCs/>
          <w:bdr w:val="none" w:sz="0" w:space="0" w:color="auto" w:frame="1"/>
          <w:lang w:eastAsia="en-US"/>
        </w:rPr>
        <w:t>&lt;/_include&gt;</w:t>
      </w:r>
      <w:r w:rsidR="0097588A" w:rsidRPr="00E053B2">
        <w:rPr>
          <w:bdr w:val="none" w:sz="0" w:space="0" w:color="auto" w:frame="1"/>
          <w:lang w:eastAsia="en-US"/>
        </w:rPr>
        <w:t> </w:t>
      </w:r>
      <w:r w:rsidRPr="00E053B2">
        <w:t xml:space="preserve"> ke dalam </w:t>
      </w:r>
      <w:r w:rsidR="00446FB4">
        <w:t>elemen</w:t>
      </w:r>
      <w:r w:rsidRPr="00E053B2">
        <w:t xml:space="preserve"> &lt;instructions&gt;</w:t>
      </w:r>
      <w:r w:rsidR="008B11A4" w:rsidRPr="00E053B2">
        <w:t xml:space="preserve"> </w:t>
      </w:r>
      <w:r w:rsidRPr="00E053B2">
        <w:t>&lt;/instructions&gt;</w:t>
      </w:r>
      <w:r w:rsidR="0097588A" w:rsidRPr="0097588A">
        <w:rPr>
          <w:rFonts w:asciiTheme="minorHAnsi" w:hAnsiTheme="minorHAnsi" w:cstheme="minorHAnsi"/>
        </w:rPr>
        <w:t>.</w:t>
      </w:r>
      <w:r w:rsidR="0097588A">
        <w:rPr>
          <w:rFonts w:cstheme="minorHAnsi"/>
        </w:rPr>
        <w:t xml:space="preserve"> </w:t>
      </w:r>
      <w:r>
        <w:t xml:space="preserve">Properti </w:t>
      </w:r>
      <w:r w:rsidRPr="008664E9">
        <w:rPr>
          <w:i/>
        </w:rPr>
        <w:t>bundle</w:t>
      </w:r>
      <w:r>
        <w:t xml:space="preserve"> yang diperlukan akan dijelaskan pada langkah lain.</w:t>
      </w:r>
    </w:p>
    <w:p w:rsidR="00202E98" w:rsidRPr="00E053B2" w:rsidRDefault="00202E98" w:rsidP="00B4627D">
      <w:pPr>
        <w:autoSpaceDE w:val="0"/>
        <w:autoSpaceDN w:val="0"/>
        <w:adjustRightInd w:val="0"/>
        <w:ind w:left="426" w:firstLine="708"/>
      </w:pPr>
      <w:r>
        <w:t xml:space="preserve">Maven-jar-plugin pada dasarnya merupakan plugin pada maven untuk membuat </w:t>
      </w:r>
      <w:r w:rsidR="008664E9">
        <w:t>proyek</w:t>
      </w:r>
      <w:r>
        <w:t xml:space="preserve"> dapat di-</w:t>
      </w:r>
      <w:r w:rsidRPr="008664E9">
        <w:rPr>
          <w:i/>
        </w:rPr>
        <w:t>build</w:t>
      </w:r>
      <w:r>
        <w:t xml:space="preserve"> menjadi berkas jar. Namun, pada kasus ini, selain digunakan untuk hal tersebut, </w:t>
      </w:r>
      <w:r w:rsidRPr="008664E9">
        <w:rPr>
          <w:i/>
        </w:rPr>
        <w:t>plugin</w:t>
      </w:r>
      <w:r>
        <w:t xml:space="preserve"> ini dikombinasikan dengan maven-bundle-plugin untuk memanipulasi berkas MANIFEST.MF pada berkas jar agar menyerupai berkas </w:t>
      </w:r>
      <w:r w:rsidRPr="008664E9">
        <w:rPr>
          <w:i/>
        </w:rPr>
        <w:t>bundle</w:t>
      </w:r>
      <w:r>
        <w:t xml:space="preserve">. Untuk memanipulasi berkas MANIFEST.MF, tambahkan </w:t>
      </w:r>
      <w:r w:rsidRPr="00E053B2">
        <w:t>&lt;manifestFile&gt;${</w:t>
      </w:r>
      <w:proofErr w:type="gramStart"/>
      <w:r w:rsidRPr="00E053B2">
        <w:t>project.build</w:t>
      </w:r>
      <w:proofErr w:type="gramEnd"/>
      <w:r w:rsidRPr="00E053B2">
        <w:t>.outputDirectory}/META-INF/MANIFEST.MF&lt;/manifestFile&gt; k</w:t>
      </w:r>
      <w:r w:rsidR="00446FB4">
        <w:t>e dalam elemen</w:t>
      </w:r>
      <w:r w:rsidRPr="00E053B2">
        <w:t xml:space="preserve"> &lt;archive&gt;</w:t>
      </w:r>
      <w:r w:rsidR="00B4627D" w:rsidRPr="00E053B2">
        <w:t xml:space="preserve"> </w:t>
      </w:r>
      <w:r w:rsidRPr="00E053B2">
        <w:t>&lt;/archive&gt;</w:t>
      </w:r>
      <w:r w:rsidR="00446FB4">
        <w:t xml:space="preserve"> pada elemen</w:t>
      </w:r>
      <w:r w:rsidR="00B4627D" w:rsidRPr="00E053B2">
        <w:t xml:space="preserve"> </w:t>
      </w:r>
      <w:r w:rsidRPr="00E053B2">
        <w:t>&lt;configuration&gt;</w:t>
      </w:r>
      <w:r w:rsidR="00B4627D" w:rsidRPr="00E053B2">
        <w:t xml:space="preserve"> </w:t>
      </w:r>
      <w:r w:rsidRPr="00E053B2">
        <w:t>&lt;/configuration&gt;.</w:t>
      </w:r>
    </w:p>
    <w:p w:rsidR="00202E98" w:rsidRPr="00042C11" w:rsidRDefault="00202E98" w:rsidP="002408DA">
      <w:pPr>
        <w:pStyle w:val="ListParagraph"/>
        <w:autoSpaceDE w:val="0"/>
        <w:autoSpaceDN w:val="0"/>
        <w:adjustRightInd w:val="0"/>
        <w:ind w:left="426" w:firstLine="708"/>
      </w:pPr>
      <w:r>
        <w:t xml:space="preserve">Maven-compiler-plugin digunakan untuk mengganti versi java yang digunakan pada proses kompilasi. Versi java </w:t>
      </w:r>
      <w:r>
        <w:lastRenderedPageBreak/>
        <w:t>yang digunakan adalah versi 1.7</w:t>
      </w:r>
      <w:r w:rsidR="0097588A">
        <w:t>.</w:t>
      </w:r>
      <w:r w:rsidR="00042C11">
        <w:t xml:space="preserve"> Penambahan maven </w:t>
      </w:r>
      <w:r w:rsidR="00042C11" w:rsidRPr="00042C11">
        <w:rPr>
          <w:i/>
        </w:rPr>
        <w:t>plugin</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_Ref440519628 \h  \* MERGEFORMAT </w:instrText>
      </w:r>
      <w:r w:rsidR="00042C11" w:rsidRPr="00042C11">
        <w:rPr>
          <w:sz w:val="28"/>
        </w:rPr>
      </w:r>
      <w:r w:rsidR="00042C11" w:rsidRPr="00042C11">
        <w:rPr>
          <w:sz w:val="28"/>
        </w:rPr>
        <w:fldChar w:fldCharType="separate"/>
      </w:r>
      <w:r w:rsidR="00EC2FF0" w:rsidRPr="00EC2FF0">
        <w:t>Kode Sumber 4.45</w:t>
      </w:r>
      <w:r w:rsidR="00042C11" w:rsidRPr="00042C11">
        <w:rPr>
          <w:sz w:val="28"/>
        </w:rPr>
        <w:fldChar w:fldCharType="end"/>
      </w:r>
      <w:r w:rsidR="00042C11">
        <w:rPr>
          <w:sz w:val="28"/>
        </w:rPr>
        <w:t>.</w:t>
      </w:r>
    </w:p>
    <w:p w:rsidR="00E053B2" w:rsidRDefault="00E053B2" w:rsidP="002408DA">
      <w:pPr>
        <w:pStyle w:val="ListParagraph"/>
        <w:autoSpaceDE w:val="0"/>
        <w:autoSpaceDN w:val="0"/>
        <w:adjustRightInd w:val="0"/>
        <w:ind w:left="426" w:firstLine="708"/>
      </w:pPr>
    </w:p>
    <w:p w:rsidR="00E053B2" w:rsidRDefault="00E053B2" w:rsidP="002408DA">
      <w:pPr>
        <w:pStyle w:val="ListParagraph"/>
        <w:autoSpaceDE w:val="0"/>
        <w:autoSpaceDN w:val="0"/>
        <w:adjustRightInd w:val="0"/>
        <w:ind w:left="426" w:firstLine="708"/>
      </w:pP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org.apache.felix</w:t>
      </w:r>
      <w:proofErr w:type="gramEnd"/>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maven-bundle-plugin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2.1.0</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true</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bundle</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jar</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w:t>
      </w:r>
      <w:proofErr w:type="gramStart"/>
      <w:r w:rsidRPr="00E053B2">
        <w:rPr>
          <w:rFonts w:asciiTheme="minorHAnsi" w:hAnsiTheme="minorHAnsi" w:cstheme="minorHAnsi"/>
          <w:color w:val="000000"/>
          <w:sz w:val="16"/>
          <w:szCs w:val="16"/>
          <w:bdr w:val="none" w:sz="0" w:space="0" w:color="auto" w:frame="1"/>
          <w:lang w:eastAsia="en-US"/>
        </w:rPr>
        <w:t>osgi.properties</w:t>
      </w:r>
      <w:proofErr w:type="gramEnd"/>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bundle-manifest</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process-classes</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manifest</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maven-jar-plugin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color w:val="000000"/>
          <w:sz w:val="16"/>
          <w:szCs w:val="16"/>
          <w:bdr w:val="none" w:sz="0" w:space="0" w:color="auto" w:frame="1"/>
          <w:lang w:eastAsia="en-US"/>
        </w:rPr>
        <w:t>project.build</w:t>
      </w:r>
      <w:proofErr w:type="gramEnd"/>
      <w:r w:rsidRPr="00E053B2">
        <w:rPr>
          <w:rFonts w:asciiTheme="minorHAnsi" w:hAnsiTheme="minorHAnsi" w:cstheme="minorHAnsi"/>
          <w:color w:val="000000"/>
          <w:sz w:val="16"/>
          <w:szCs w:val="16"/>
          <w:bdr w:val="none" w:sz="0" w:space="0" w:color="auto" w:frame="1"/>
          <w:lang w:eastAsia="en-US"/>
        </w:rPr>
        <w:t>.outputDirectory}/META-INF/MANIFEST.MF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org.apache.maven</w:t>
      </w:r>
      <w:proofErr w:type="gramEnd"/>
      <w:r w:rsidRPr="00E053B2">
        <w:rPr>
          <w:rFonts w:asciiTheme="minorHAnsi" w:hAnsiTheme="minorHAnsi" w:cstheme="minorHAnsi"/>
          <w:color w:val="000000"/>
          <w:sz w:val="16"/>
          <w:szCs w:val="16"/>
          <w:bdr w:val="none" w:sz="0" w:space="0" w:color="auto" w:frame="1"/>
          <w:lang w:eastAsia="en-US"/>
        </w:rPr>
        <w:t>.plugins</w:t>
      </w:r>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lastRenderedPageBreak/>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maven-compiler-plugin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Default="00E053B2" w:rsidP="002408DA">
      <w:pPr>
        <w:pStyle w:val="ListParagraph"/>
        <w:autoSpaceDE w:val="0"/>
        <w:autoSpaceDN w:val="0"/>
        <w:adjustRightInd w:val="0"/>
        <w:ind w:left="426" w:firstLine="708"/>
      </w:pPr>
    </w:p>
    <w:p w:rsidR="00E053B2" w:rsidRPr="00E053B2" w:rsidRDefault="00E053B2" w:rsidP="00E053B2">
      <w:pPr>
        <w:jc w:val="center"/>
        <w:rPr>
          <w:b/>
        </w:rPr>
      </w:pPr>
      <w:bookmarkStart w:id="650" w:name="_Ref440519628"/>
      <w:bookmarkStart w:id="651" w:name="_Toc44086423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45</w:t>
      </w:r>
      <w:r w:rsidRPr="0098346E">
        <w:rPr>
          <w:b/>
          <w:sz w:val="18"/>
        </w:rPr>
        <w:fldChar w:fldCharType="end"/>
      </w:r>
      <w:bookmarkEnd w:id="650"/>
      <w:r w:rsidRPr="0098346E">
        <w:rPr>
          <w:b/>
          <w:sz w:val="18"/>
        </w:rPr>
        <w:t xml:space="preserve"> </w:t>
      </w:r>
      <w:r>
        <w:rPr>
          <w:b/>
          <w:sz w:val="18"/>
        </w:rPr>
        <w:t xml:space="preserve">Maven </w:t>
      </w:r>
      <w:r w:rsidRPr="008664E9">
        <w:rPr>
          <w:b/>
          <w:i/>
          <w:sz w:val="18"/>
        </w:rPr>
        <w:t>plugin</w:t>
      </w:r>
      <w:r>
        <w:rPr>
          <w:b/>
          <w:sz w:val="18"/>
        </w:rPr>
        <w:t xml:space="preserve"> modul pada berkas pom.xml</w:t>
      </w:r>
      <w:bookmarkEnd w:id="651"/>
    </w:p>
    <w:p w:rsidR="00E053B2" w:rsidRDefault="00E053B2" w:rsidP="00E71762">
      <w:pPr>
        <w:autoSpaceDE w:val="0"/>
        <w:autoSpaceDN w:val="0"/>
        <w:adjustRightInd w:val="0"/>
      </w:pPr>
    </w:p>
    <w:p w:rsidR="00202E98" w:rsidRDefault="00202E98" w:rsidP="002408DA">
      <w:pPr>
        <w:pStyle w:val="ListParagraph"/>
        <w:autoSpaceDE w:val="0"/>
        <w:autoSpaceDN w:val="0"/>
        <w:adjustRightInd w:val="0"/>
        <w:ind w:left="426" w:firstLine="708"/>
      </w:pPr>
      <w:r>
        <w:t xml:space="preserve">Jika terjadi </w:t>
      </w:r>
      <w:r w:rsidRPr="008664E9">
        <w:rPr>
          <w:i/>
        </w:rPr>
        <w:t>error</w:t>
      </w:r>
      <w:r w:rsidR="00446FB4">
        <w:t xml:space="preserve"> pada elemen</w:t>
      </w:r>
      <w:r>
        <w:t xml:space="preserve"> </w:t>
      </w:r>
      <w:r w:rsidRPr="006114C9">
        <w:t>&lt;executions&gt;</w:t>
      </w:r>
      <w:r>
        <w:rPr>
          <w:rFonts w:ascii="Consolas" w:hAnsi="Consolas" w:cs="Consolas"/>
          <w:color w:val="008080"/>
          <w:sz w:val="20"/>
          <w:szCs w:val="20"/>
        </w:rPr>
        <w:t xml:space="preserve"> </w:t>
      </w:r>
      <w:r>
        <w:t xml:space="preserve">atau </w:t>
      </w:r>
      <w:r w:rsidR="00446FB4">
        <w:t>elemen</w:t>
      </w:r>
      <w:r>
        <w:t xml:space="preserve"> lain pada maven-bundle-plugin, klik pada tanda </w:t>
      </w:r>
      <w:r w:rsidRPr="008664E9">
        <w:rPr>
          <w:i/>
        </w:rPr>
        <w:t>error</w:t>
      </w:r>
      <w:r>
        <w:t xml:space="preserve"> dan pilih </w:t>
      </w:r>
      <w:r w:rsidRPr="008664E9">
        <w:rPr>
          <w:i/>
        </w:rPr>
        <w:t>install</w:t>
      </w:r>
      <w:r>
        <w:t xml:space="preserve"> m2e </w:t>
      </w:r>
      <w:r w:rsidRPr="008664E9">
        <w:rPr>
          <w:i/>
        </w:rPr>
        <w:t>connector</w:t>
      </w:r>
      <w:r>
        <w:t xml:space="preserve">. Proses intallasi m2e </w:t>
      </w:r>
      <w:r w:rsidRPr="008664E9">
        <w:rPr>
          <w:i/>
        </w:rPr>
        <w:t>connector</w:t>
      </w:r>
      <w:r>
        <w:t xml:space="preserve"> memerlukan koneksi internet.</w:t>
      </w:r>
    </w:p>
    <w:p w:rsidR="00202E98" w:rsidRPr="00202E98" w:rsidRDefault="00202E98" w:rsidP="00202E98"/>
    <w:p w:rsidR="002408DA" w:rsidRDefault="002408DA" w:rsidP="006114C9">
      <w:pPr>
        <w:pStyle w:val="Heading4"/>
        <w:ind w:left="851"/>
      </w:pPr>
      <w:bookmarkStart w:id="652" w:name="_Toc439260215"/>
      <w:bookmarkStart w:id="653" w:name="_Toc439260377"/>
      <w:bookmarkStart w:id="654" w:name="_Toc513396408"/>
      <w:r>
        <w:t xml:space="preserve">Pengisian OSGi </w:t>
      </w:r>
      <w:r w:rsidRPr="008664E9">
        <w:rPr>
          <w:i/>
        </w:rPr>
        <w:t>bundle</w:t>
      </w:r>
      <w:r>
        <w:t xml:space="preserve"> properties</w:t>
      </w:r>
      <w:bookmarkEnd w:id="652"/>
      <w:bookmarkEnd w:id="653"/>
      <w:bookmarkEnd w:id="654"/>
    </w:p>
    <w:p w:rsidR="002408DA" w:rsidRDefault="002408DA" w:rsidP="002408DA"/>
    <w:p w:rsidR="002408DA" w:rsidRDefault="002408DA" w:rsidP="002408DA">
      <w:pPr>
        <w:autoSpaceDE w:val="0"/>
        <w:autoSpaceDN w:val="0"/>
        <w:adjustRightInd w:val="0"/>
        <w:ind w:firstLine="709"/>
      </w:pPr>
      <w:r w:rsidRPr="008664E9">
        <w:rPr>
          <w:i/>
        </w:rPr>
        <w:t>Bundle</w:t>
      </w:r>
      <w:r>
        <w:t xml:space="preserve"> properti digunakan untuk menyatakan identitas dari suatu </w:t>
      </w:r>
      <w:r w:rsidRPr="008664E9">
        <w:rPr>
          <w:i/>
        </w:rPr>
        <w:t>bundle</w:t>
      </w:r>
      <w:r>
        <w:t xml:space="preserve">. Dengan maven-bundle-plugin, properti tertentu otomatis ditentukan jika properti tersebut tidak dinyatakan. Properti-properti </w:t>
      </w:r>
      <w:r w:rsidRPr="008664E9">
        <w:rPr>
          <w:i/>
        </w:rPr>
        <w:t>bundle</w:t>
      </w:r>
      <w:r>
        <w:t xml:space="preserve"> dinyatakan di dalam berkas </w:t>
      </w:r>
      <w:proofErr w:type="gramStart"/>
      <w:r>
        <w:t>osgi.properties</w:t>
      </w:r>
      <w:proofErr w:type="gramEnd"/>
      <w:r>
        <w:t>. pembuatan dan pengisian properti dilakukan dengan langkah-langkah berikut:</w:t>
      </w:r>
    </w:p>
    <w:p w:rsidR="002408DA" w:rsidRDefault="002408DA" w:rsidP="002408DA">
      <w:pPr>
        <w:autoSpaceDE w:val="0"/>
        <w:autoSpaceDN w:val="0"/>
        <w:adjustRightInd w:val="0"/>
      </w:pPr>
    </w:p>
    <w:p w:rsidR="002408DA" w:rsidRDefault="002408DA" w:rsidP="00A01DBC">
      <w:pPr>
        <w:pStyle w:val="ListParagraph"/>
        <w:numPr>
          <w:ilvl w:val="0"/>
          <w:numId w:val="35"/>
        </w:numPr>
        <w:autoSpaceDE w:val="0"/>
        <w:autoSpaceDN w:val="0"/>
        <w:adjustRightInd w:val="0"/>
        <w:ind w:left="426"/>
      </w:pPr>
      <w:r>
        <w:t xml:space="preserve">Buat berkas </w:t>
      </w:r>
      <w:proofErr w:type="gramStart"/>
      <w:r>
        <w:t>osgi.properti</w:t>
      </w:r>
      <w:proofErr w:type="gramEnd"/>
      <w:r>
        <w:t xml:space="preserve"> pada </w:t>
      </w:r>
      <w:r w:rsidRPr="008664E9">
        <w:rPr>
          <w:i/>
        </w:rPr>
        <w:t>root</w:t>
      </w:r>
      <w:r>
        <w:t xml:space="preserve"> </w:t>
      </w:r>
      <w:r w:rsidRPr="008664E9">
        <w:rPr>
          <w:i/>
        </w:rPr>
        <w:t>project</w:t>
      </w:r>
      <w:r>
        <w:t xml:space="preserve"> d</w:t>
      </w:r>
      <w:r w:rsidR="008664E9">
        <w:t>engan File -&gt; New -&gt; File pada E</w:t>
      </w:r>
      <w:r>
        <w:t>clipse. Isi nama berkas dengan “</w:t>
      </w:r>
      <w:proofErr w:type="gramStart"/>
      <w:r>
        <w:t>osgi.properties</w:t>
      </w:r>
      <w:proofErr w:type="gramEnd"/>
      <w:r>
        <w:t>”.</w:t>
      </w:r>
    </w:p>
    <w:p w:rsidR="006114C9" w:rsidRDefault="006114C9" w:rsidP="006114C9">
      <w:pPr>
        <w:pStyle w:val="ListParagraph"/>
        <w:autoSpaceDE w:val="0"/>
        <w:autoSpaceDN w:val="0"/>
        <w:adjustRightInd w:val="0"/>
        <w:ind w:left="426"/>
      </w:pPr>
    </w:p>
    <w:p w:rsidR="002408DA" w:rsidRDefault="00042C11" w:rsidP="00A01DBC">
      <w:pPr>
        <w:pStyle w:val="ListParagraph"/>
        <w:numPr>
          <w:ilvl w:val="0"/>
          <w:numId w:val="35"/>
        </w:numPr>
        <w:autoSpaceDE w:val="0"/>
        <w:autoSpaceDN w:val="0"/>
        <w:adjustRightInd w:val="0"/>
        <w:ind w:left="426"/>
      </w:pPr>
      <w:r>
        <w:t xml:space="preserve">Isi berkas tersebut seperti pada </w:t>
      </w:r>
      <w:r w:rsidRPr="00042C11">
        <w:rPr>
          <w:sz w:val="28"/>
        </w:rPr>
        <w:fldChar w:fldCharType="begin"/>
      </w:r>
      <w:r w:rsidRPr="00042C11">
        <w:rPr>
          <w:sz w:val="28"/>
        </w:rPr>
        <w:instrText xml:space="preserve"> REF _Ref440519664 \h  \* MERGEFORMAT </w:instrText>
      </w:r>
      <w:r w:rsidRPr="00042C11">
        <w:rPr>
          <w:sz w:val="28"/>
        </w:rPr>
      </w:r>
      <w:r w:rsidRPr="00042C11">
        <w:rPr>
          <w:sz w:val="28"/>
        </w:rPr>
        <w:fldChar w:fldCharType="separate"/>
      </w:r>
      <w:r w:rsidR="00EC2FF0" w:rsidRPr="00EC2FF0">
        <w:t>Kode Sumber 4.46</w:t>
      </w:r>
      <w:r w:rsidRPr="00042C11">
        <w:rPr>
          <w:sz w:val="28"/>
        </w:rPr>
        <w:fldChar w:fldCharType="end"/>
      </w:r>
    </w:p>
    <w:p w:rsidR="002408DA" w:rsidRDefault="002408DA" w:rsidP="002408DA">
      <w:pPr>
        <w:pStyle w:val="ListParagraph"/>
        <w:autoSpaceDE w:val="0"/>
        <w:autoSpaceDN w:val="0"/>
        <w:adjustRightInd w:val="0"/>
        <w:ind w:left="426"/>
      </w:pP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Fragment-Host: com.sia.main.sia-</w:t>
      </w:r>
      <w:proofErr w:type="gramStart"/>
      <w:r w:rsidRPr="00C67203">
        <w:rPr>
          <w:rFonts w:asciiTheme="minorHAnsi" w:hAnsiTheme="minorHAnsi" w:cstheme="minorHAnsi"/>
          <w:color w:val="000000"/>
          <w:sz w:val="16"/>
          <w:szCs w:val="16"/>
          <w:bdr w:val="none" w:sz="0" w:space="0" w:color="auto" w:frame="1"/>
          <w:lang w:eastAsia="en-US"/>
        </w:rPr>
        <w:t>web;bundle</w:t>
      </w:r>
      <w:proofErr w:type="gramEnd"/>
      <w:r w:rsidRPr="00C67203">
        <w:rPr>
          <w:rFonts w:asciiTheme="minorHAnsi" w:hAnsiTheme="minorHAnsi" w:cstheme="minorHAnsi"/>
          <w:color w:val="000000"/>
          <w:sz w:val="16"/>
          <w:szCs w:val="16"/>
          <w:bdr w:val="none" w:sz="0" w:space="0" w:color="auto" w:frame="1"/>
          <w:lang w:eastAsia="en-US"/>
        </w:rPr>
        <w:t>-version=</w:t>
      </w:r>
      <w:r w:rsidRPr="00C67203">
        <w:rPr>
          <w:rFonts w:asciiTheme="minorHAnsi" w:hAnsiTheme="minorHAnsi" w:cstheme="minorHAnsi"/>
          <w:color w:val="0000FF"/>
          <w:sz w:val="16"/>
          <w:szCs w:val="16"/>
          <w:bdr w:val="none" w:sz="0" w:space="0" w:color="auto" w:frame="1"/>
          <w:lang w:eastAsia="en-US"/>
        </w:rPr>
        <w:t>"0.0.1.SNAPSHOT"</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2"/>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Import-Package:   </w:t>
      </w: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Export-Package:  </w:t>
      </w:r>
    </w:p>
    <w:p w:rsidR="002408DA" w:rsidRDefault="002408DA" w:rsidP="002408DA">
      <w:pPr>
        <w:pStyle w:val="ListParagraph"/>
        <w:autoSpaceDE w:val="0"/>
        <w:autoSpaceDN w:val="0"/>
        <w:adjustRightInd w:val="0"/>
        <w:ind w:left="426"/>
        <w:rPr>
          <w:rFonts w:ascii="Consolas" w:hAnsi="Consolas" w:cs="Consolas"/>
          <w:color w:val="000000"/>
          <w:sz w:val="20"/>
          <w:szCs w:val="20"/>
        </w:rPr>
      </w:pPr>
    </w:p>
    <w:p w:rsidR="006114C9" w:rsidRPr="00E053B2" w:rsidRDefault="006114C9" w:rsidP="006114C9">
      <w:pPr>
        <w:jc w:val="center"/>
        <w:rPr>
          <w:b/>
        </w:rPr>
      </w:pPr>
      <w:bookmarkStart w:id="655" w:name="_Ref440519664"/>
      <w:bookmarkStart w:id="656" w:name="_Toc440864238"/>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46</w:t>
      </w:r>
      <w:r w:rsidRPr="0098346E">
        <w:rPr>
          <w:b/>
          <w:sz w:val="18"/>
        </w:rPr>
        <w:fldChar w:fldCharType="end"/>
      </w:r>
      <w:bookmarkEnd w:id="655"/>
      <w:r w:rsidRPr="0098346E">
        <w:rPr>
          <w:b/>
          <w:sz w:val="18"/>
        </w:rPr>
        <w:t xml:space="preserve"> </w:t>
      </w:r>
      <w:r>
        <w:rPr>
          <w:b/>
          <w:sz w:val="18"/>
        </w:rPr>
        <w:t xml:space="preserve">Berkas </w:t>
      </w:r>
      <w:proofErr w:type="gramStart"/>
      <w:r>
        <w:rPr>
          <w:b/>
          <w:sz w:val="18"/>
        </w:rPr>
        <w:t>osgi.properties</w:t>
      </w:r>
      <w:proofErr w:type="gramEnd"/>
      <w:r>
        <w:rPr>
          <w:b/>
          <w:sz w:val="18"/>
        </w:rPr>
        <w:t xml:space="preserve"> pada modul</w:t>
      </w:r>
      <w:bookmarkEnd w:id="656"/>
    </w:p>
    <w:p w:rsidR="006114C9" w:rsidRPr="006114C9" w:rsidRDefault="006114C9" w:rsidP="006114C9">
      <w:pPr>
        <w:autoSpaceDE w:val="0"/>
        <w:autoSpaceDN w:val="0"/>
        <w:adjustRightInd w:val="0"/>
        <w:rPr>
          <w:rFonts w:ascii="Consolas" w:hAnsi="Consolas" w:cs="Consolas"/>
          <w:color w:val="000000"/>
          <w:sz w:val="20"/>
          <w:szCs w:val="20"/>
        </w:rPr>
      </w:pPr>
    </w:p>
    <w:p w:rsidR="002408DA" w:rsidRDefault="002408DA" w:rsidP="00E053B2">
      <w:pPr>
        <w:pStyle w:val="ListParagraph"/>
        <w:autoSpaceDE w:val="0"/>
        <w:autoSpaceDN w:val="0"/>
        <w:adjustRightInd w:val="0"/>
        <w:ind w:left="0" w:firstLine="708"/>
        <w:rPr>
          <w:rFonts w:cstheme="minorHAnsi"/>
          <w:color w:val="000000"/>
        </w:rPr>
      </w:pPr>
      <w:r w:rsidRPr="008664E9">
        <w:rPr>
          <w:rFonts w:cstheme="minorHAnsi"/>
          <w:i/>
          <w:color w:val="000000"/>
        </w:rPr>
        <w:lastRenderedPageBreak/>
        <w:t>Fragment</w:t>
      </w:r>
      <w:r>
        <w:rPr>
          <w:rFonts w:cstheme="minorHAnsi"/>
          <w:color w:val="000000"/>
        </w:rPr>
        <w:t xml:space="preserve"> </w:t>
      </w:r>
      <w:r w:rsidRPr="008664E9">
        <w:rPr>
          <w:rFonts w:cstheme="minorHAnsi"/>
          <w:i/>
          <w:color w:val="000000"/>
        </w:rPr>
        <w:t>host</w:t>
      </w:r>
      <w:r>
        <w:rPr>
          <w:rFonts w:cstheme="minorHAnsi"/>
          <w:color w:val="000000"/>
        </w:rPr>
        <w:t xml:space="preserve"> merupakan properti yang menyatakan bahwa </w:t>
      </w:r>
      <w:r w:rsidRPr="008664E9">
        <w:rPr>
          <w:rFonts w:cstheme="minorHAnsi"/>
          <w:i/>
          <w:color w:val="000000"/>
        </w:rPr>
        <w:t>bundle</w:t>
      </w:r>
      <w:r>
        <w:rPr>
          <w:rFonts w:cstheme="minorHAnsi"/>
          <w:color w:val="000000"/>
        </w:rPr>
        <w:t xml:space="preserve"> tersebut merupakan pecahan dari </w:t>
      </w:r>
      <w:r w:rsidRPr="008664E9">
        <w:rPr>
          <w:rFonts w:cstheme="minorHAnsi"/>
          <w:i/>
          <w:color w:val="000000"/>
        </w:rPr>
        <w:t>bundle</w:t>
      </w:r>
      <w:r>
        <w:rPr>
          <w:rFonts w:cstheme="minorHAnsi"/>
          <w:color w:val="000000"/>
        </w:rPr>
        <w:t xml:space="preserve"> lain. Pada kasus ini adalah </w:t>
      </w:r>
      <w:r w:rsidRPr="008664E9">
        <w:rPr>
          <w:rFonts w:cstheme="minorHAnsi"/>
          <w:i/>
          <w:color w:val="000000"/>
        </w:rPr>
        <w:t>bundle</w:t>
      </w:r>
      <w:r>
        <w:rPr>
          <w:rFonts w:cstheme="minorHAnsi"/>
          <w:color w:val="000000"/>
        </w:rPr>
        <w:t xml:space="preserve"> sia-web yang merupakan perangkat lunak utama Sitem Informasi Akademik. Import-Package dan Export-Package diisi kosong karena dependensi </w:t>
      </w:r>
      <w:r w:rsidRPr="008664E9">
        <w:rPr>
          <w:rFonts w:cstheme="minorHAnsi"/>
          <w:i/>
          <w:color w:val="000000"/>
        </w:rPr>
        <w:t>bundle</w:t>
      </w:r>
      <w:r>
        <w:rPr>
          <w:rFonts w:cstheme="minorHAnsi"/>
          <w:color w:val="000000"/>
        </w:rPr>
        <w:t xml:space="preserve"> sudah dinyatakan pada </w:t>
      </w:r>
      <w:r w:rsidRPr="008664E9">
        <w:rPr>
          <w:rFonts w:cstheme="minorHAnsi"/>
          <w:i/>
          <w:color w:val="000000"/>
        </w:rPr>
        <w:t>host</w:t>
      </w:r>
      <w:r>
        <w:rPr>
          <w:rFonts w:cstheme="minorHAnsi"/>
          <w:color w:val="000000"/>
        </w:rPr>
        <w:t xml:space="preserve"> </w:t>
      </w:r>
      <w:r w:rsidRPr="008664E9">
        <w:rPr>
          <w:rFonts w:cstheme="minorHAnsi"/>
          <w:i/>
          <w:color w:val="000000"/>
        </w:rPr>
        <w:t>bundle</w:t>
      </w:r>
      <w:r>
        <w:rPr>
          <w:rFonts w:cstheme="minorHAnsi"/>
          <w:color w:val="000000"/>
        </w:rPr>
        <w:t>.</w:t>
      </w:r>
    </w:p>
    <w:p w:rsidR="002408DA" w:rsidRPr="002408DA" w:rsidRDefault="002408DA" w:rsidP="002408DA">
      <w:pPr>
        <w:pStyle w:val="ListParagraph"/>
        <w:autoSpaceDE w:val="0"/>
        <w:autoSpaceDN w:val="0"/>
        <w:adjustRightInd w:val="0"/>
        <w:ind w:left="426" w:firstLine="708"/>
        <w:rPr>
          <w:rFonts w:cstheme="minorHAnsi"/>
          <w:color w:val="000000"/>
        </w:rPr>
      </w:pPr>
    </w:p>
    <w:p w:rsidR="002408DA" w:rsidRDefault="002408DA" w:rsidP="006114C9">
      <w:pPr>
        <w:pStyle w:val="Heading4"/>
        <w:ind w:left="851"/>
        <w:rPr>
          <w:rFonts w:cstheme="minorHAnsi"/>
          <w:color w:val="000000"/>
        </w:rPr>
      </w:pPr>
      <w:bookmarkStart w:id="657" w:name="_Ref439010422"/>
      <w:bookmarkStart w:id="658" w:name="_Toc439260216"/>
      <w:bookmarkStart w:id="659" w:name="_Toc439260378"/>
      <w:bookmarkStart w:id="660" w:name="_Toc513396409"/>
      <w:r>
        <w:rPr>
          <w:rFonts w:cstheme="minorHAnsi"/>
          <w:color w:val="000000"/>
        </w:rPr>
        <w:t>Implementasi Modul</w:t>
      </w:r>
      <w:bookmarkEnd w:id="657"/>
      <w:bookmarkEnd w:id="658"/>
      <w:bookmarkEnd w:id="659"/>
      <w:bookmarkEnd w:id="660"/>
    </w:p>
    <w:p w:rsidR="002408DA" w:rsidRDefault="002408DA" w:rsidP="002408DA"/>
    <w:p w:rsidR="00C67203" w:rsidRDefault="00F97BC9" w:rsidP="00C67203">
      <w:pPr>
        <w:autoSpaceDE w:val="0"/>
        <w:autoSpaceDN w:val="0"/>
        <w:adjustRightInd w:val="0"/>
        <w:ind w:firstLine="709"/>
        <w:rPr>
          <w:rFonts w:cstheme="minorHAnsi"/>
        </w:rPr>
      </w:pPr>
      <w:r>
        <w:rPr>
          <w:rFonts w:cstheme="minorHAnsi"/>
        </w:rPr>
        <w:t xml:space="preserve">Proses implementasi pada subbab ini hanya meliputi penyesuaian agar modul dapat ditambah ke dalam perangkat lunak utama. </w:t>
      </w:r>
      <w:r w:rsidR="00C67203">
        <w:rPr>
          <w:rFonts w:cstheme="minorHAnsi"/>
        </w:rPr>
        <w:t>Modul diimplementasi dengan menggun</w:t>
      </w:r>
      <w:r w:rsidR="008664E9">
        <w:rPr>
          <w:rFonts w:cstheme="minorHAnsi"/>
        </w:rPr>
        <w:t xml:space="preserve">akan kerangka kerja Spring MVC. </w:t>
      </w:r>
      <w:r w:rsidR="00C67203">
        <w:rPr>
          <w:rFonts w:cstheme="minorHAnsi"/>
        </w:rPr>
        <w:t>Langkah</w:t>
      </w:r>
      <w:r w:rsidR="008309E5">
        <w:rPr>
          <w:rFonts w:cstheme="minorHAnsi"/>
        </w:rPr>
        <w:t>-</w:t>
      </w:r>
      <w:r w:rsidR="00C67203">
        <w:rPr>
          <w:rFonts w:cstheme="minorHAnsi"/>
        </w:rPr>
        <w:t>langkah Implementasi yang diperlukan adalah sebagai berikut:</w:t>
      </w:r>
    </w:p>
    <w:p w:rsidR="00C67203" w:rsidRDefault="00C67203" w:rsidP="00C67203">
      <w:pPr>
        <w:autoSpaceDE w:val="0"/>
        <w:autoSpaceDN w:val="0"/>
        <w:adjustRightInd w:val="0"/>
        <w:rPr>
          <w:rFonts w:cstheme="minorHAnsi"/>
        </w:rPr>
      </w:pPr>
    </w:p>
    <w:p w:rsidR="00C67203" w:rsidRDefault="00C67203" w:rsidP="00A01DBC">
      <w:pPr>
        <w:pStyle w:val="ListParagraph"/>
        <w:numPr>
          <w:ilvl w:val="0"/>
          <w:numId w:val="38"/>
        </w:numPr>
        <w:autoSpaceDE w:val="0"/>
        <w:autoSpaceDN w:val="0"/>
        <w:adjustRightInd w:val="0"/>
        <w:ind w:left="426"/>
      </w:pPr>
      <w:r>
        <w:t xml:space="preserve">Penambahan keamanan pada </w:t>
      </w:r>
      <w:r w:rsidR="00F97BC9">
        <w:rPr>
          <w:i/>
        </w:rPr>
        <w:t>c</w:t>
      </w:r>
      <w:r w:rsidRPr="00F97BC9">
        <w:rPr>
          <w:i/>
        </w:rPr>
        <w:t>ontroller</w:t>
      </w:r>
    </w:p>
    <w:p w:rsidR="00E053B2" w:rsidRDefault="00E053B2" w:rsidP="00E053B2">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t xml:space="preserve">Keamanan merupakan pembatasan akses terhadap suatu fungsi atau </w:t>
      </w:r>
      <w:r w:rsidRPr="00F97BC9">
        <w:rPr>
          <w:i/>
        </w:rPr>
        <w:t>request</w:t>
      </w:r>
      <w:r>
        <w:t xml:space="preserve"> ke dalam modul Sistem Informasi Akademik. keamanan pada modul didukung oleh kerangka kerja Spring Security. Pengaturan utama dari keamanan sudah diimplementasi pada perangkat lunak utama Sistem Informasi Akademik sehingga modul hanya perlu menentukan </w:t>
      </w:r>
      <w:r w:rsidRPr="00F97BC9">
        <w:rPr>
          <w:i/>
        </w:rPr>
        <w:t>request</w:t>
      </w:r>
      <w:r>
        <w:t xml:space="preserve"> apa saja yang ingin dibatasi.</w:t>
      </w:r>
    </w:p>
    <w:p w:rsidR="00C67203" w:rsidRDefault="00C67203" w:rsidP="00E053B2">
      <w:pPr>
        <w:pStyle w:val="ListParagraph"/>
        <w:autoSpaceDE w:val="0"/>
        <w:autoSpaceDN w:val="0"/>
        <w:adjustRightInd w:val="0"/>
        <w:ind w:left="0" w:firstLine="708"/>
      </w:pPr>
      <w:r>
        <w:t xml:space="preserve">Penambahan keamanan dilakukan dengan menambahkan </w:t>
      </w:r>
      <w:r w:rsidR="00F97BC9">
        <w:t xml:space="preserve">anotasi </w:t>
      </w:r>
      <w:r>
        <w:t xml:space="preserve">@Secured pada fungsi </w:t>
      </w:r>
      <w:r w:rsidRPr="00F97BC9">
        <w:rPr>
          <w:i/>
        </w:rPr>
        <w:t>controller</w:t>
      </w:r>
      <w:r>
        <w:t xml:space="preserve"> atau pada kelas </w:t>
      </w:r>
      <w:r w:rsidRPr="00F97BC9">
        <w:rPr>
          <w:i/>
        </w:rPr>
        <w:t>controller</w:t>
      </w:r>
      <w:r>
        <w:t xml:space="preserve">, pada Spring MVC fungsi </w:t>
      </w:r>
      <w:r w:rsidRPr="00F97BC9">
        <w:rPr>
          <w:i/>
        </w:rPr>
        <w:t>controller</w:t>
      </w:r>
      <w:r>
        <w:t xml:space="preserve"> merupakan fungsi pada java yang memiliki anotasi @RequestMapping dan kelas </w:t>
      </w:r>
      <w:r w:rsidRPr="00F97BC9">
        <w:rPr>
          <w:i/>
        </w:rPr>
        <w:t>controller</w:t>
      </w:r>
      <w:r>
        <w:t xml:space="preserve"> merupakan kelas yang memiliki anotasi @Controller. Penambahan anotasi @Secured pada suatu fungsi </w:t>
      </w:r>
      <w:r w:rsidRPr="00F97BC9">
        <w:rPr>
          <w:i/>
        </w:rPr>
        <w:t>controller</w:t>
      </w:r>
      <w:r>
        <w:t xml:space="preserve"> akan membatasi akses pada fungsi </w:t>
      </w:r>
      <w:r w:rsidRPr="00F97BC9">
        <w:rPr>
          <w:i/>
        </w:rPr>
        <w:t>controller</w:t>
      </w:r>
      <w:r>
        <w:t xml:space="preserve"> itu saja sementara penambahan anotasi @Secured pada kelas </w:t>
      </w:r>
      <w:r w:rsidRPr="00F97BC9">
        <w:rPr>
          <w:i/>
        </w:rPr>
        <w:t>controller</w:t>
      </w:r>
      <w:r>
        <w:t xml:space="preserve"> akan membatasi semua fungsi </w:t>
      </w:r>
      <w:r w:rsidRPr="00F97BC9">
        <w:rPr>
          <w:i/>
        </w:rPr>
        <w:t>controller</w:t>
      </w:r>
      <w:r>
        <w:t xml:space="preserve"> pada kelas </w:t>
      </w:r>
      <w:r w:rsidR="00F97BC9">
        <w:rPr>
          <w:i/>
        </w:rPr>
        <w:t>controller</w:t>
      </w:r>
      <w:r>
        <w:t>.</w:t>
      </w:r>
    </w:p>
    <w:p w:rsidR="00C67203" w:rsidRDefault="00C67203" w:rsidP="00E053B2">
      <w:pPr>
        <w:pStyle w:val="ListParagraph"/>
        <w:autoSpaceDE w:val="0"/>
        <w:autoSpaceDN w:val="0"/>
        <w:adjustRightInd w:val="0"/>
        <w:ind w:left="0" w:firstLine="708"/>
      </w:pPr>
      <w:r>
        <w:t xml:space="preserve">Anotasi @Secured memiliki satu parameter yang merupakan </w:t>
      </w:r>
      <w:r w:rsidRPr="00F97BC9">
        <w:rPr>
          <w:i/>
        </w:rPr>
        <w:t>role</w:t>
      </w:r>
      <w:r>
        <w:t xml:space="preserve"> apa saja yang bisa mengakses </w:t>
      </w:r>
      <w:r w:rsidRPr="00F97BC9">
        <w:rPr>
          <w:i/>
        </w:rPr>
        <w:t>controller</w:t>
      </w:r>
      <w:r>
        <w:t xml:space="preserve"> tersebut. </w:t>
      </w:r>
      <w:r>
        <w:lastRenderedPageBreak/>
        <w:t xml:space="preserve">Pengaturan pada perangkat lunak utama Sistem Informasi Akademik menetapkan aturan penamaan </w:t>
      </w:r>
      <w:r w:rsidRPr="00F97BC9">
        <w:rPr>
          <w:i/>
        </w:rPr>
        <w:t>role</w:t>
      </w:r>
      <w:r>
        <w:t xml:space="preserve"> pada @Secured dengan menambahkan “ROLE_” + nama </w:t>
      </w:r>
      <w:r w:rsidRPr="00F97BC9">
        <w:rPr>
          <w:i/>
        </w:rPr>
        <w:t>role</w:t>
      </w:r>
      <w:r>
        <w:t xml:space="preserve">. Contoh: Untuk menetapkan @Secured untuk </w:t>
      </w:r>
      <w:r w:rsidRPr="00F97BC9">
        <w:rPr>
          <w:i/>
        </w:rPr>
        <w:t>role</w:t>
      </w:r>
      <w:r>
        <w:t xml:space="preserve"> “Administrator” pengembang menambahkan @Secured(“ROLE_Administrator”) pada </w:t>
      </w:r>
      <w:r w:rsidRPr="00F97BC9">
        <w:rPr>
          <w:i/>
        </w:rPr>
        <w:t>controller</w:t>
      </w:r>
      <w:r>
        <w: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9"/>
        </w:numPr>
        <w:autoSpaceDE w:val="0"/>
        <w:autoSpaceDN w:val="0"/>
        <w:adjustRightInd w:val="0"/>
        <w:ind w:left="426"/>
      </w:pPr>
      <w:r>
        <w:t>Contoh penambahan anotasi @Secured pada fungsi controller</w:t>
      </w:r>
      <w:r w:rsidR="008A546A">
        <w:t xml:space="preserve"> ditunjukkan pada </w:t>
      </w:r>
      <w:r w:rsidR="008A546A" w:rsidRPr="008A546A">
        <w:rPr>
          <w:sz w:val="28"/>
        </w:rPr>
        <w:fldChar w:fldCharType="begin"/>
      </w:r>
      <w:r w:rsidR="008A546A" w:rsidRPr="008A546A">
        <w:rPr>
          <w:sz w:val="28"/>
        </w:rPr>
        <w:instrText xml:space="preserve"> REF _Ref440519689 \h  \* MERGEFORMAT </w:instrText>
      </w:r>
      <w:r w:rsidR="008A546A" w:rsidRPr="008A546A">
        <w:rPr>
          <w:sz w:val="28"/>
        </w:rPr>
      </w:r>
      <w:r w:rsidR="008A546A" w:rsidRPr="008A546A">
        <w:rPr>
          <w:sz w:val="28"/>
        </w:rPr>
        <w:fldChar w:fldCharType="separate"/>
      </w:r>
      <w:r w:rsidR="00EC2FF0" w:rsidRPr="00EC2FF0">
        <w:t>Kode Sumber 4.47</w:t>
      </w:r>
      <w:r w:rsidR="008A546A" w:rsidRPr="008A546A">
        <w:rPr>
          <w:sz w:val="28"/>
        </w:rPr>
        <w:fldChar w:fldCharType="end"/>
      </w:r>
    </w:p>
    <w:p w:rsidR="00C67203" w:rsidRPr="00C67203" w:rsidRDefault="00C67203" w:rsidP="00C67203">
      <w:pPr>
        <w:pStyle w:val="ListParagraph"/>
        <w:autoSpaceDE w:val="0"/>
        <w:autoSpaceDN w:val="0"/>
        <w:adjustRightInd w:val="0"/>
        <w:ind w:left="426"/>
        <w:rPr>
          <w:rFonts w:asciiTheme="minorHAnsi" w:hAnsiTheme="minorHAnsi" w:cstheme="minorHAnsi"/>
          <w:sz w:val="16"/>
          <w:szCs w:val="16"/>
        </w:rPr>
      </w:pP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"ROLE_Administrator”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Default="00C67203" w:rsidP="00C67203">
      <w:pPr>
        <w:pStyle w:val="ListParagraph"/>
        <w:autoSpaceDE w:val="0"/>
        <w:autoSpaceDN w:val="0"/>
        <w:adjustRightInd w:val="0"/>
        <w:ind w:left="426"/>
      </w:pPr>
    </w:p>
    <w:p w:rsidR="006114C9" w:rsidRPr="00E053B2" w:rsidRDefault="006114C9" w:rsidP="006114C9">
      <w:pPr>
        <w:jc w:val="center"/>
        <w:rPr>
          <w:b/>
        </w:rPr>
      </w:pPr>
      <w:bookmarkStart w:id="661" w:name="_Ref440519689"/>
      <w:bookmarkStart w:id="662" w:name="_Toc440864239"/>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47</w:t>
      </w:r>
      <w:r w:rsidRPr="0098346E">
        <w:rPr>
          <w:b/>
          <w:sz w:val="18"/>
        </w:rPr>
        <w:fldChar w:fldCharType="end"/>
      </w:r>
      <w:bookmarkEnd w:id="661"/>
      <w:r w:rsidRPr="0098346E">
        <w:rPr>
          <w:b/>
          <w:sz w:val="18"/>
        </w:rPr>
        <w:t xml:space="preserve"> </w:t>
      </w:r>
      <w:r>
        <w:rPr>
          <w:b/>
          <w:sz w:val="18"/>
        </w:rPr>
        <w:t>Penggunaan @Secured pada @RequestMapping</w:t>
      </w:r>
      <w:bookmarkEnd w:id="662"/>
    </w:p>
    <w:p w:rsidR="006114C9" w:rsidRDefault="006114C9" w:rsidP="006114C9">
      <w:pPr>
        <w:autoSpaceDE w:val="0"/>
        <w:autoSpaceDN w:val="0"/>
        <w:adjustRightInd w:val="0"/>
      </w:pPr>
    </w:p>
    <w:p w:rsidR="00C67203" w:rsidRDefault="00C67203" w:rsidP="00A01DBC">
      <w:pPr>
        <w:pStyle w:val="ListParagraph"/>
        <w:numPr>
          <w:ilvl w:val="0"/>
          <w:numId w:val="39"/>
        </w:numPr>
        <w:autoSpaceDE w:val="0"/>
        <w:autoSpaceDN w:val="0"/>
        <w:adjustRightInd w:val="0"/>
        <w:ind w:left="426"/>
      </w:pPr>
      <w:r>
        <w:t>Contoh penambahan anotasi @Secured pada kelas controller</w:t>
      </w:r>
      <w:r w:rsidR="008A546A">
        <w:t xml:space="preserve"> ditunjukkan pada </w:t>
      </w:r>
      <w:r w:rsidR="008A546A" w:rsidRPr="008A546A">
        <w:rPr>
          <w:sz w:val="28"/>
        </w:rPr>
        <w:fldChar w:fldCharType="begin"/>
      </w:r>
      <w:r w:rsidR="008A546A" w:rsidRPr="008A546A">
        <w:rPr>
          <w:sz w:val="28"/>
        </w:rPr>
        <w:instrText xml:space="preserve"> REF _Ref440519717 \h  \* MERGEFORMAT </w:instrText>
      </w:r>
      <w:r w:rsidR="008A546A" w:rsidRPr="008A546A">
        <w:rPr>
          <w:sz w:val="28"/>
        </w:rPr>
      </w:r>
      <w:r w:rsidR="008A546A" w:rsidRPr="008A546A">
        <w:rPr>
          <w:sz w:val="28"/>
        </w:rPr>
        <w:fldChar w:fldCharType="separate"/>
      </w:r>
      <w:r w:rsidR="00EC2FF0" w:rsidRPr="00EC2FF0">
        <w:t>Kode Sumber 4.48</w:t>
      </w:r>
      <w:r w:rsidR="008A546A" w:rsidRPr="008A546A">
        <w:rPr>
          <w:sz w:val="28"/>
        </w:rPr>
        <w:fldChar w:fldCharType="end"/>
      </w:r>
    </w:p>
    <w:p w:rsidR="00C67203" w:rsidRDefault="00C67203" w:rsidP="00C67203">
      <w:pPr>
        <w:pStyle w:val="ListParagraph"/>
        <w:autoSpaceDE w:val="0"/>
        <w:autoSpaceDN w:val="0"/>
        <w:adjustRightInd w:val="0"/>
        <w:ind w:left="786"/>
      </w:pP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@Controller</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w:t>
      </w:r>
      <w:r w:rsidRPr="00C67203">
        <w:rPr>
          <w:rFonts w:asciiTheme="minorHAnsi" w:hAnsiTheme="minorHAnsi" w:cstheme="minorHAnsi"/>
          <w:color w:val="0000FF"/>
          <w:sz w:val="16"/>
          <w:szCs w:val="16"/>
          <w:bdr w:val="none" w:sz="0" w:space="0" w:color="auto" w:frame="1"/>
          <w:lang w:eastAsia="en-US"/>
        </w:rPr>
        <w:t>"ROLE_Administrator"</w:t>
      </w: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"/admin/module"</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class</w:t>
      </w:r>
      <w:r w:rsidRPr="00C67203">
        <w:rPr>
          <w:rFonts w:asciiTheme="minorHAnsi" w:hAnsiTheme="minorHAnsi" w:cstheme="minorHAnsi"/>
          <w:color w:val="000000"/>
          <w:sz w:val="16"/>
          <w:szCs w:val="16"/>
          <w:bdr w:val="none" w:sz="0" w:space="0" w:color="auto" w:frame="1"/>
          <w:lang w:eastAsia="en-US"/>
        </w:rPr>
        <w:t> ModuleController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6114C9" w:rsidRDefault="006114C9" w:rsidP="006114C9">
      <w:pPr>
        <w:rPr>
          <w:b/>
          <w:sz w:val="18"/>
        </w:rPr>
      </w:pPr>
    </w:p>
    <w:p w:rsidR="006114C9" w:rsidRPr="006114C9" w:rsidRDefault="006114C9" w:rsidP="006114C9">
      <w:pPr>
        <w:jc w:val="center"/>
        <w:rPr>
          <w:b/>
        </w:rPr>
      </w:pPr>
      <w:bookmarkStart w:id="663" w:name="_Ref440519717"/>
      <w:bookmarkStart w:id="664" w:name="_Toc440864240"/>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48</w:t>
      </w:r>
      <w:r w:rsidRPr="006114C9">
        <w:rPr>
          <w:b/>
          <w:sz w:val="18"/>
        </w:rPr>
        <w:fldChar w:fldCharType="end"/>
      </w:r>
      <w:bookmarkEnd w:id="663"/>
      <w:r w:rsidRPr="006114C9">
        <w:rPr>
          <w:b/>
          <w:sz w:val="18"/>
        </w:rPr>
        <w:t xml:space="preserve"> Penggunaan @Secured pada @</w:t>
      </w:r>
      <w:r>
        <w:rPr>
          <w:b/>
          <w:sz w:val="18"/>
        </w:rPr>
        <w:t>Controller</w:t>
      </w:r>
      <w:bookmarkEnd w:id="664"/>
    </w:p>
    <w:p w:rsidR="00C67203" w:rsidRPr="006114C9" w:rsidRDefault="00C67203" w:rsidP="006114C9">
      <w:pPr>
        <w:autoSpaceDE w:val="0"/>
        <w:autoSpaceDN w:val="0"/>
        <w:adjustRightInd w:val="0"/>
        <w:rPr>
          <w:rFonts w:ascii="Consolas" w:hAnsi="Consolas" w:cs="Consolas"/>
          <w:b/>
          <w:bCs/>
          <w:color w:val="7F0055"/>
          <w:sz w:val="20"/>
          <w:szCs w:val="20"/>
        </w:rPr>
      </w:pPr>
    </w:p>
    <w:p w:rsidR="00C67203" w:rsidRPr="008A546A" w:rsidRDefault="00C67203" w:rsidP="00E053B2">
      <w:pPr>
        <w:pStyle w:val="ListParagraph"/>
        <w:autoSpaceDE w:val="0"/>
        <w:autoSpaceDN w:val="0"/>
        <w:adjustRightInd w:val="0"/>
        <w:ind w:left="0" w:firstLine="708"/>
        <w:rPr>
          <w:rFonts w:cstheme="minorHAnsi"/>
        </w:rPr>
      </w:pPr>
      <w:r>
        <w:rPr>
          <w:rFonts w:cstheme="minorHAnsi"/>
        </w:rPr>
        <w:lastRenderedPageBreak/>
        <w:t xml:space="preserve">Untuk dapat mengakses </w:t>
      </w:r>
      <w:r w:rsidR="00F97BC9" w:rsidRPr="00F97BC9">
        <w:rPr>
          <w:rFonts w:cstheme="minorHAnsi"/>
        </w:rPr>
        <w:t>obyek</w:t>
      </w:r>
      <w:r>
        <w:rPr>
          <w:rFonts w:cstheme="minorHAnsi"/>
        </w:rPr>
        <w:t xml:space="preserve"> yang berisi iden</w:t>
      </w:r>
      <w:r w:rsidR="00F97BC9">
        <w:rPr>
          <w:rFonts w:cstheme="minorHAnsi"/>
        </w:rPr>
        <w:t>titas pengguna dan hak akses</w:t>
      </w:r>
      <w:r>
        <w:rPr>
          <w:rFonts w:cstheme="minorHAnsi"/>
        </w:rPr>
        <w:t xml:space="preserve">nya, dapat dilakukan dengan mengambil atribut dengan nama “userRoleSession” dari </w:t>
      </w:r>
      <w:r w:rsidR="00F97BC9">
        <w:rPr>
          <w:rFonts w:cstheme="minorHAnsi"/>
        </w:rPr>
        <w:t xml:space="preserve">obyek </w:t>
      </w:r>
      <w:r w:rsidRPr="00F97BC9">
        <w:rPr>
          <w:rFonts w:cstheme="minorHAnsi"/>
          <w:i/>
        </w:rPr>
        <w:t>HttpSession</w:t>
      </w:r>
      <w:r>
        <w:rPr>
          <w:rFonts w:cstheme="minorHAnsi"/>
        </w:rPr>
        <w:t xml:space="preserve"> dan disimpan ke dalam </w:t>
      </w:r>
      <w:r w:rsidR="00F97BC9">
        <w:rPr>
          <w:rFonts w:cstheme="minorHAnsi"/>
        </w:rPr>
        <w:t>obyek</w:t>
      </w:r>
      <w:r>
        <w:rPr>
          <w:rFonts w:cstheme="minorHAnsi"/>
        </w:rPr>
        <w:t xml:space="preserve"> </w:t>
      </w:r>
      <w:r w:rsidRPr="00F97BC9">
        <w:rPr>
          <w:rFonts w:cstheme="minorHAnsi"/>
        </w:rPr>
        <w:t>PeranPengguna</w:t>
      </w:r>
      <w:r>
        <w:rPr>
          <w:rFonts w:cstheme="minorHAnsi"/>
        </w:rPr>
        <w:t>.</w:t>
      </w:r>
      <w:r w:rsidR="008A546A">
        <w:rPr>
          <w:rFonts w:cstheme="minorHAnsi"/>
        </w:rPr>
        <w:t xml:space="preserve"> Contoh penggunaannya ditunjukkan pada </w:t>
      </w:r>
      <w:r w:rsidR="008A546A" w:rsidRPr="008A546A">
        <w:rPr>
          <w:rFonts w:cstheme="minorHAnsi"/>
          <w:sz w:val="28"/>
        </w:rPr>
        <w:fldChar w:fldCharType="begin"/>
      </w:r>
      <w:r w:rsidR="008A546A" w:rsidRPr="008A546A">
        <w:rPr>
          <w:rFonts w:cstheme="minorHAnsi"/>
          <w:sz w:val="28"/>
        </w:rPr>
        <w:instrText xml:space="preserve"> REF _Ref440519781 \h  \* MERGEFORMAT </w:instrText>
      </w:r>
      <w:r w:rsidR="008A546A" w:rsidRPr="008A546A">
        <w:rPr>
          <w:rFonts w:cstheme="minorHAnsi"/>
          <w:sz w:val="28"/>
        </w:rPr>
      </w:r>
      <w:r w:rsidR="008A546A" w:rsidRPr="008A546A">
        <w:rPr>
          <w:rFonts w:cstheme="minorHAnsi"/>
          <w:sz w:val="28"/>
        </w:rPr>
        <w:fldChar w:fldCharType="separate"/>
      </w:r>
      <w:r w:rsidR="00EC2FF0" w:rsidRPr="00EC2FF0">
        <w:t>Kode Sumber 4.49</w:t>
      </w:r>
      <w:r w:rsidR="008A546A" w:rsidRPr="008A546A">
        <w:rPr>
          <w:rFonts w:cstheme="minorHAnsi"/>
          <w:sz w:val="28"/>
        </w:rPr>
        <w:fldChar w:fldCharType="end"/>
      </w:r>
      <w:r w:rsidR="008A546A" w:rsidRPr="008A546A">
        <w:rPr>
          <w:rFonts w:cstheme="minorHAnsi"/>
        </w:rPr>
        <w:t>.</w:t>
      </w:r>
    </w:p>
    <w:p w:rsidR="00C67203" w:rsidRDefault="00C67203" w:rsidP="00C67203">
      <w:pPr>
        <w:pStyle w:val="ListParagraph"/>
        <w:autoSpaceDE w:val="0"/>
        <w:autoSpaceDN w:val="0"/>
        <w:adjustRightInd w:val="0"/>
        <w:ind w:left="426"/>
        <w:rPr>
          <w:rFonts w:cstheme="minorHAnsi"/>
        </w:rPr>
      </w:pP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HttpSession session) {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PeranPengguna peranPengguna = (PeranPengguna)</w:t>
      </w:r>
      <w:proofErr w:type="gramStart"/>
      <w:r w:rsidRPr="00C67203">
        <w:rPr>
          <w:rFonts w:asciiTheme="minorHAnsi" w:hAnsiTheme="minorHAnsi" w:cstheme="minorHAnsi"/>
          <w:color w:val="000000"/>
          <w:sz w:val="16"/>
          <w:szCs w:val="16"/>
          <w:bdr w:val="none" w:sz="0" w:space="0" w:color="auto" w:frame="1"/>
          <w:lang w:eastAsia="en-US"/>
        </w:rPr>
        <w:t>session.getAttribute</w:t>
      </w:r>
      <w:proofErr w:type="gramEnd"/>
      <w:r w:rsidRPr="00C67203">
        <w:rPr>
          <w:rFonts w:asciiTheme="minorHAnsi" w:hAnsiTheme="minorHAnsi" w:cstheme="minorHAnsi"/>
          <w:color w:val="000000"/>
          <w:sz w:val="16"/>
          <w:szCs w:val="16"/>
          <w:bdr w:val="none" w:sz="0" w:space="0" w:color="auto" w:frame="1"/>
          <w:lang w:eastAsia="en-US"/>
        </w:rPr>
        <w:t>(</w:t>
      </w:r>
      <w:r w:rsidRPr="00C67203">
        <w:rPr>
          <w:rFonts w:asciiTheme="minorHAnsi" w:hAnsiTheme="minorHAnsi" w:cstheme="minorHAnsi"/>
          <w:color w:val="0000FF"/>
          <w:sz w:val="16"/>
          <w:szCs w:val="16"/>
          <w:bdr w:val="none" w:sz="0" w:space="0" w:color="auto" w:frame="1"/>
          <w:lang w:eastAsia="en-US"/>
        </w:rPr>
        <w:t>"userRoleSession"</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445219"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Default="00C67203" w:rsidP="00C67203">
      <w:pPr>
        <w:pStyle w:val="ListParagraph"/>
        <w:autoSpaceDE w:val="0"/>
        <w:autoSpaceDN w:val="0"/>
        <w:adjustRightInd w:val="0"/>
        <w:ind w:left="426"/>
      </w:pPr>
    </w:p>
    <w:p w:rsidR="006114C9" w:rsidRDefault="006114C9" w:rsidP="006114C9">
      <w:pPr>
        <w:autoSpaceDE w:val="0"/>
        <w:autoSpaceDN w:val="0"/>
        <w:adjustRightInd w:val="0"/>
        <w:jc w:val="center"/>
      </w:pPr>
      <w:bookmarkStart w:id="665" w:name="_Ref440519781"/>
      <w:bookmarkStart w:id="666" w:name="_Toc440864241"/>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49</w:t>
      </w:r>
      <w:r w:rsidRPr="006114C9">
        <w:rPr>
          <w:b/>
          <w:sz w:val="18"/>
        </w:rPr>
        <w:fldChar w:fldCharType="end"/>
      </w:r>
      <w:bookmarkEnd w:id="665"/>
      <w:r w:rsidRPr="006114C9">
        <w:rPr>
          <w:b/>
          <w:sz w:val="18"/>
        </w:rPr>
        <w:t xml:space="preserve"> </w:t>
      </w:r>
      <w:r>
        <w:rPr>
          <w:b/>
          <w:sz w:val="18"/>
        </w:rPr>
        <w:t xml:space="preserve">Pengambilan obyek </w:t>
      </w:r>
      <w:r w:rsidRPr="00F97BC9">
        <w:rPr>
          <w:b/>
          <w:i/>
          <w:sz w:val="18"/>
        </w:rPr>
        <w:t>session</w:t>
      </w:r>
      <w:r>
        <w:rPr>
          <w:b/>
          <w:sz w:val="18"/>
        </w:rPr>
        <w:t xml:space="preserve"> pengguna yang terautentikasi</w:t>
      </w:r>
      <w:bookmarkEnd w:id="666"/>
    </w:p>
    <w:p w:rsidR="006114C9" w:rsidRDefault="006114C9" w:rsidP="00C67203">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t>Untuk dapat menggunakan kelas PeranPengguna diperlukan dependensi pustaka sia-domain dari perangkat lunak utama. Tambahkan dependensi maven sia-domain ke dalam berkas pom.xml</w:t>
      </w:r>
      <w:r w:rsidR="008A546A">
        <w:t xml:space="preserve"> seperti pada </w:t>
      </w:r>
      <w:r w:rsidR="008A546A" w:rsidRPr="008A546A">
        <w:rPr>
          <w:sz w:val="28"/>
        </w:rPr>
        <w:fldChar w:fldCharType="begin"/>
      </w:r>
      <w:r w:rsidR="008A546A" w:rsidRPr="008A546A">
        <w:rPr>
          <w:sz w:val="28"/>
        </w:rPr>
        <w:instrText xml:space="preserve"> REF _Ref440519811 \h  \* MERGEFORMAT </w:instrText>
      </w:r>
      <w:r w:rsidR="008A546A" w:rsidRPr="008A546A">
        <w:rPr>
          <w:sz w:val="28"/>
        </w:rPr>
      </w:r>
      <w:r w:rsidR="008A546A" w:rsidRPr="008A546A">
        <w:rPr>
          <w:sz w:val="28"/>
        </w:rPr>
        <w:fldChar w:fldCharType="separate"/>
      </w:r>
      <w:r w:rsidR="00EC2FF0" w:rsidRPr="00EC2FF0">
        <w:t>Kode Sumber 4.50</w:t>
      </w:r>
      <w:r w:rsidR="008A546A" w:rsidRPr="008A546A">
        <w:rPr>
          <w:sz w:val="28"/>
        </w:rPr>
        <w:fldChar w:fldCharType="end"/>
      </w:r>
      <w:r w:rsidR="008A546A" w:rsidRPr="008A546A">
        <w:t>.</w:t>
      </w:r>
    </w:p>
    <w:p w:rsidR="00C67203" w:rsidRDefault="00C67203" w:rsidP="00C67203">
      <w:pPr>
        <w:pStyle w:val="ListParagraph"/>
        <w:autoSpaceDE w:val="0"/>
        <w:autoSpaceDN w:val="0"/>
        <w:adjustRightInd w:val="0"/>
        <w:ind w:left="426"/>
      </w:pP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com.sia.main</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sia-domain</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&lt;version&gt;</w:t>
      </w:r>
      <w:r w:rsidRPr="00445219">
        <w:rPr>
          <w:rFonts w:asciiTheme="minorHAnsi" w:hAnsiTheme="minorHAnsi" w:cstheme="minorHAnsi"/>
          <w:color w:val="000000"/>
          <w:sz w:val="16"/>
          <w:szCs w:val="16"/>
          <w:bdr w:val="none" w:sz="0" w:space="0" w:color="auto" w:frame="1"/>
          <w:lang w:eastAsia="en-US"/>
        </w:rPr>
        <w:t>${sia-</w:t>
      </w:r>
      <w:proofErr w:type="gramStart"/>
      <w:r w:rsidRPr="00445219">
        <w:rPr>
          <w:rFonts w:asciiTheme="minorHAnsi" w:hAnsiTheme="minorHAnsi" w:cstheme="minorHAnsi"/>
          <w:color w:val="000000"/>
          <w:sz w:val="16"/>
          <w:szCs w:val="16"/>
          <w:bdr w:val="none" w:sz="0" w:space="0" w:color="auto" w:frame="1"/>
          <w:lang w:eastAsia="en-US"/>
        </w:rPr>
        <w:t>version}</w:t>
      </w:r>
      <w:r w:rsidRPr="00445219">
        <w:rPr>
          <w:rFonts w:asciiTheme="minorHAnsi" w:hAnsiTheme="minorHAnsi" w:cstheme="minorHAnsi"/>
          <w:b/>
          <w:bCs/>
          <w:color w:val="006699"/>
          <w:sz w:val="16"/>
          <w:szCs w:val="16"/>
          <w:bdr w:val="none" w:sz="0" w:space="0" w:color="auto" w:frame="1"/>
          <w:lang w:eastAsia="en-US"/>
        </w:rPr>
        <w:t>&lt;</w:t>
      </w:r>
      <w:proofErr w:type="gramEnd"/>
      <w:r w:rsidRPr="00445219">
        <w:rPr>
          <w:rFonts w:asciiTheme="minorHAnsi" w:hAnsiTheme="minorHAnsi" w:cstheme="minorHAnsi"/>
          <w:b/>
          <w:bCs/>
          <w:color w:val="006699"/>
          <w:sz w:val="16"/>
          <w:szCs w:val="16"/>
          <w:bdr w:val="none" w:sz="0" w:space="0" w:color="auto" w:frame="1"/>
          <w:lang w:eastAsia="en-US"/>
        </w:rPr>
        <w:t>/version&gt;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provided</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C67203" w:rsidRDefault="00C67203" w:rsidP="00C67203">
      <w:pPr>
        <w:autoSpaceDE w:val="0"/>
        <w:autoSpaceDN w:val="0"/>
        <w:adjustRightInd w:val="0"/>
      </w:pPr>
    </w:p>
    <w:p w:rsidR="006114C9" w:rsidRDefault="006114C9" w:rsidP="006114C9">
      <w:pPr>
        <w:autoSpaceDE w:val="0"/>
        <w:autoSpaceDN w:val="0"/>
        <w:adjustRightInd w:val="0"/>
        <w:jc w:val="center"/>
      </w:pPr>
      <w:bookmarkStart w:id="667" w:name="_Ref440519811"/>
      <w:bookmarkStart w:id="668" w:name="_Toc440864242"/>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50</w:t>
      </w:r>
      <w:r w:rsidRPr="0098346E">
        <w:rPr>
          <w:b/>
          <w:sz w:val="18"/>
        </w:rPr>
        <w:fldChar w:fldCharType="end"/>
      </w:r>
      <w:bookmarkEnd w:id="667"/>
      <w:r w:rsidRPr="0098346E">
        <w:rPr>
          <w:b/>
          <w:sz w:val="18"/>
        </w:rPr>
        <w:t xml:space="preserve"> </w:t>
      </w:r>
      <w:r>
        <w:rPr>
          <w:b/>
          <w:sz w:val="18"/>
        </w:rPr>
        <w:t>Penambahan dependensi sia-domain pada berkas pom.xml</w:t>
      </w:r>
      <w:bookmarkEnd w:id="668"/>
    </w:p>
    <w:p w:rsidR="006114C9" w:rsidRPr="00AE7318" w:rsidRDefault="006114C9" w:rsidP="00C67203">
      <w:pPr>
        <w:autoSpaceDE w:val="0"/>
        <w:autoSpaceDN w:val="0"/>
        <w:adjustRightInd w:val="0"/>
      </w:pPr>
    </w:p>
    <w:p w:rsidR="008E4093" w:rsidRDefault="008E4093" w:rsidP="00A01DBC">
      <w:pPr>
        <w:pStyle w:val="ListParagraph"/>
        <w:numPr>
          <w:ilvl w:val="0"/>
          <w:numId w:val="38"/>
        </w:numPr>
        <w:autoSpaceDE w:val="0"/>
        <w:autoSpaceDN w:val="0"/>
        <w:adjustRightInd w:val="0"/>
        <w:ind w:left="426"/>
      </w:pPr>
      <w:r>
        <w:t>Implementasi akses data</w:t>
      </w:r>
    </w:p>
    <w:p w:rsidR="008E4093" w:rsidRDefault="008E4093" w:rsidP="008E4093">
      <w:pPr>
        <w:pStyle w:val="ListParagraph"/>
        <w:autoSpaceDE w:val="0"/>
        <w:autoSpaceDN w:val="0"/>
        <w:adjustRightInd w:val="0"/>
        <w:ind w:left="426"/>
      </w:pPr>
    </w:p>
    <w:p w:rsidR="000B263F" w:rsidRDefault="008E4093" w:rsidP="00D53D50">
      <w:pPr>
        <w:pStyle w:val="ListParagraph"/>
        <w:autoSpaceDE w:val="0"/>
        <w:autoSpaceDN w:val="0"/>
        <w:adjustRightInd w:val="0"/>
        <w:ind w:left="0" w:firstLine="709"/>
      </w:pPr>
      <w:r>
        <w:t xml:space="preserve">Konfigurasi akses data yang disediakan perangkat lunak utama menggunakan Hibernate Transaction Manager. </w:t>
      </w:r>
      <w:r w:rsidR="00087DFD">
        <w:t xml:space="preserve">Oleh karena </w:t>
      </w:r>
      <w:r w:rsidR="00087DFD">
        <w:lastRenderedPageBreak/>
        <w:t>itu perlu ditambahkan anotasi @Repository pada kelas DAO dan @Transactional pada fungsi kelas tersebut.</w:t>
      </w:r>
    </w:p>
    <w:p w:rsidR="000B263F" w:rsidRDefault="000B263F" w:rsidP="00D53D50">
      <w:pPr>
        <w:pStyle w:val="ListParagraph"/>
        <w:autoSpaceDE w:val="0"/>
        <w:autoSpaceDN w:val="0"/>
        <w:adjustRightInd w:val="0"/>
        <w:ind w:left="0" w:firstLine="709"/>
      </w:pPr>
      <w:r>
        <w:t>Penambahan anotasi @Repository bertujuan untuk menginjeksi obyek Hibernate SessionFactory ke dalam atribut SessionFactory pada kelas DAO.</w:t>
      </w:r>
    </w:p>
    <w:p w:rsidR="000B263F" w:rsidRDefault="000B263F" w:rsidP="00D53D50">
      <w:pPr>
        <w:pStyle w:val="ListParagraph"/>
        <w:autoSpaceDE w:val="0"/>
        <w:autoSpaceDN w:val="0"/>
        <w:adjustRightInd w:val="0"/>
        <w:ind w:left="0" w:firstLine="709"/>
      </w:pPr>
      <w:r>
        <w:t>Anotasi @Transactional di</w:t>
      </w:r>
      <w:r w:rsidR="00E355CB">
        <w:t>tambah a</w:t>
      </w:r>
      <w:r w:rsidR="00087DFD">
        <w:t>gar fungsi DAO secara otomatis menggunakan Transaction pada</w:t>
      </w:r>
      <w:r w:rsidR="00E355CB">
        <w:t xml:space="preserve"> saat melakukan pertukaran data dari basis data. Transaction berguna ketika terjadi kesalahan pada proses pertukaran data, basis data akan dikembalikan ke keadaan sebelum pertukaran data dilakukan (</w:t>
      </w:r>
      <w:r w:rsidR="00E355CB" w:rsidRPr="00E355CB">
        <w:rPr>
          <w:i/>
        </w:rPr>
        <w:t>Rollback</w:t>
      </w:r>
      <w:r w:rsidR="00E355CB">
        <w:t>)</w:t>
      </w:r>
    </w:p>
    <w:p w:rsidR="00D53D50" w:rsidRDefault="00D53D50" w:rsidP="00D53D50">
      <w:pPr>
        <w:pStyle w:val="ListParagraph"/>
        <w:autoSpaceDE w:val="0"/>
        <w:autoSpaceDN w:val="0"/>
        <w:adjustRightInd w:val="0"/>
        <w:ind w:left="0" w:firstLine="709"/>
      </w:pPr>
      <w:r>
        <w:t xml:space="preserve">Contoh penggunaan anotasi-anotasi tersebut </w:t>
      </w:r>
      <w:r w:rsidR="008A546A">
        <w:t xml:space="preserve">ditunjukkan pada </w:t>
      </w:r>
      <w:r w:rsidR="008A546A" w:rsidRPr="008A546A">
        <w:rPr>
          <w:sz w:val="28"/>
        </w:rPr>
        <w:fldChar w:fldCharType="begin"/>
      </w:r>
      <w:r w:rsidR="008A546A" w:rsidRPr="008A546A">
        <w:rPr>
          <w:sz w:val="28"/>
        </w:rPr>
        <w:instrText xml:space="preserve"> REF _Ref440519846 \h  \* MERGEFORMAT </w:instrText>
      </w:r>
      <w:r w:rsidR="008A546A" w:rsidRPr="008A546A">
        <w:rPr>
          <w:sz w:val="28"/>
        </w:rPr>
      </w:r>
      <w:r w:rsidR="008A546A" w:rsidRPr="008A546A">
        <w:rPr>
          <w:sz w:val="28"/>
        </w:rPr>
        <w:fldChar w:fldCharType="separate"/>
      </w:r>
      <w:r w:rsidR="00EC2FF0" w:rsidRPr="00EC2FF0">
        <w:t>Kode Sumber 4.51</w:t>
      </w:r>
      <w:r w:rsidR="008A546A" w:rsidRPr="008A546A">
        <w:rPr>
          <w:sz w:val="28"/>
        </w:rPr>
        <w:fldChar w:fldCharType="end"/>
      </w:r>
      <w:r w:rsidR="008A546A" w:rsidRPr="008A546A">
        <w:t>.</w:t>
      </w:r>
    </w:p>
    <w:p w:rsidR="008E4093" w:rsidRDefault="008E4093" w:rsidP="008E4093">
      <w:pPr>
        <w:pStyle w:val="ListParagraph"/>
        <w:autoSpaceDE w:val="0"/>
        <w:autoSpaceDN w:val="0"/>
        <w:adjustRightInd w:val="0"/>
        <w:ind w:left="426"/>
      </w:pP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package</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com.sia.main.data.dao.impl</w:t>
      </w:r>
      <w:proofErr w:type="gramEnd"/>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org.hibernate</w:t>
      </w:r>
      <w:proofErr w:type="gramEnd"/>
      <w:r w:rsidRPr="000B263F">
        <w:rPr>
          <w:rFonts w:asciiTheme="minorHAnsi" w:hAnsiTheme="minorHAnsi" w:cstheme="minorHAnsi"/>
          <w:color w:val="000000"/>
          <w:sz w:val="16"/>
          <w:szCs w:val="16"/>
          <w:bdr w:val="none" w:sz="0" w:space="0" w:color="auto" w:frame="1"/>
          <w:lang w:eastAsia="en-US"/>
        </w:rPr>
        <w:t>.SessionFactory;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.stereotype.Repository;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.transaction.annotation.Transactional;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t>@Repository</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t>@Transactional</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class</w:t>
      </w:r>
      <w:r w:rsidRPr="000B263F">
        <w:rPr>
          <w:rFonts w:asciiTheme="minorHAnsi" w:hAnsiTheme="minorHAnsi" w:cstheme="minorHAnsi"/>
          <w:color w:val="000000"/>
          <w:sz w:val="16"/>
          <w:szCs w:val="16"/>
          <w:bdr w:val="none" w:sz="0" w:space="0" w:color="auto" w:frame="1"/>
          <w:lang w:eastAsia="en-US"/>
        </w:rPr>
        <w:t> ADAOClass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private</w:t>
      </w:r>
      <w:r w:rsidRPr="000B263F">
        <w:rPr>
          <w:rFonts w:asciiTheme="minorHAnsi" w:hAnsiTheme="minorHAnsi" w:cstheme="minorHAnsi"/>
          <w:color w:val="000000"/>
          <w:sz w:val="16"/>
          <w:szCs w:val="16"/>
          <w:bdr w:val="none" w:sz="0" w:space="0" w:color="auto" w:frame="1"/>
          <w:lang w:eastAsia="en-US"/>
        </w:rPr>
        <w:t> SessionFactory 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SessionFactory </w:t>
      </w:r>
      <w:proofErr w:type="gramStart"/>
      <w:r w:rsidRPr="000B263F">
        <w:rPr>
          <w:rFonts w:asciiTheme="minorHAnsi" w:hAnsiTheme="minorHAnsi" w:cstheme="minorHAnsi"/>
          <w:color w:val="000000"/>
          <w:sz w:val="16"/>
          <w:szCs w:val="16"/>
          <w:bdr w:val="none" w:sz="0" w:space="0" w:color="auto" w:frame="1"/>
          <w:lang w:eastAsia="en-US"/>
        </w:rPr>
        <w:t>getSessionFactory(</w:t>
      </w:r>
      <w:proofErr w:type="gramEnd"/>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return</w:t>
      </w:r>
      <w:r w:rsidRPr="000B263F">
        <w:rPr>
          <w:rFonts w:asciiTheme="minorHAnsi" w:hAnsiTheme="minorHAnsi" w:cstheme="minorHAnsi"/>
          <w:color w:val="000000"/>
          <w:sz w:val="16"/>
          <w:szCs w:val="16"/>
          <w:bdr w:val="none" w:sz="0" w:space="0" w:color="auto" w:frame="1"/>
          <w:lang w:eastAsia="en-US"/>
        </w:rPr>
        <w:t>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setSessionFactory(</w:t>
      </w:r>
      <w:proofErr w:type="gramEnd"/>
      <w:r w:rsidRPr="000B263F">
        <w:rPr>
          <w:rFonts w:asciiTheme="minorHAnsi" w:hAnsiTheme="minorHAnsi" w:cstheme="minorHAnsi"/>
          <w:color w:val="000000"/>
          <w:sz w:val="16"/>
          <w:szCs w:val="16"/>
          <w:bdr w:val="none" w:sz="0" w:space="0" w:color="auto" w:frame="1"/>
          <w:lang w:eastAsia="en-US"/>
        </w:rPr>
        <w:t>SessionFactory sessionFactory)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w:t>
      </w:r>
      <w:proofErr w:type="gramEnd"/>
      <w:r w:rsidRPr="000B263F">
        <w:rPr>
          <w:rFonts w:asciiTheme="minorHAnsi" w:hAnsiTheme="minorHAnsi" w:cstheme="minorHAnsi"/>
          <w:color w:val="000000"/>
          <w:sz w:val="16"/>
          <w:szCs w:val="16"/>
          <w:bdr w:val="none" w:sz="0" w:space="0" w:color="auto" w:frame="1"/>
          <w:lang w:eastAsia="en-US"/>
        </w:rPr>
        <w:t> =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insert(</w:t>
      </w:r>
      <w:proofErr w:type="gramEnd"/>
      <w:r w:rsidRPr="000B263F">
        <w:rPr>
          <w:rFonts w:asciiTheme="minorHAnsi" w:hAnsiTheme="minorHAnsi" w:cstheme="minorHAnsi"/>
          <w:color w:val="000000"/>
          <w:sz w:val="16"/>
          <w:szCs w:val="16"/>
          <w:bdr w:val="none" w:sz="0" w:space="0" w:color="auto" w:frame="1"/>
          <w:lang w:eastAsia="en-US"/>
        </w:rPr>
        <w:t>Object object)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.sessionFactory.getCurrentSession</w:t>
      </w:r>
      <w:proofErr w:type="gramEnd"/>
      <w:r w:rsidRPr="000B263F">
        <w:rPr>
          <w:rFonts w:asciiTheme="minorHAnsi" w:hAnsiTheme="minorHAnsi" w:cstheme="minorHAnsi"/>
          <w:color w:val="000000"/>
          <w:sz w:val="16"/>
          <w:szCs w:val="16"/>
          <w:bdr w:val="none" w:sz="0" w:space="0" w:color="auto" w:frame="1"/>
          <w:lang w:eastAsia="en-US"/>
        </w:rPr>
        <w:t>().save(object);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DC06D0" w:rsidRDefault="000B263F" w:rsidP="00DC06D0">
      <w:pPr>
        <w:autoSpaceDE w:val="0"/>
        <w:autoSpaceDN w:val="0"/>
        <w:adjustRightInd w:val="0"/>
        <w:rPr>
          <w:rFonts w:asciiTheme="minorHAnsi" w:hAnsiTheme="minorHAnsi" w:cstheme="minorHAnsi"/>
          <w:sz w:val="16"/>
          <w:szCs w:val="16"/>
        </w:rPr>
      </w:pPr>
    </w:p>
    <w:p w:rsidR="00DC06D0" w:rsidRDefault="00DC06D0" w:rsidP="00DC06D0">
      <w:pPr>
        <w:autoSpaceDE w:val="0"/>
        <w:autoSpaceDN w:val="0"/>
        <w:adjustRightInd w:val="0"/>
        <w:jc w:val="center"/>
      </w:pPr>
      <w:bookmarkStart w:id="669" w:name="_Ref440519846"/>
      <w:bookmarkStart w:id="670" w:name="_Toc440864243"/>
      <w:r w:rsidRPr="0098346E">
        <w:rPr>
          <w:b/>
          <w:sz w:val="18"/>
        </w:rPr>
        <w:lastRenderedPageBreak/>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51</w:t>
      </w:r>
      <w:r w:rsidRPr="0098346E">
        <w:rPr>
          <w:b/>
          <w:sz w:val="18"/>
        </w:rPr>
        <w:fldChar w:fldCharType="end"/>
      </w:r>
      <w:bookmarkEnd w:id="669"/>
      <w:r w:rsidRPr="0098346E">
        <w:rPr>
          <w:b/>
          <w:sz w:val="18"/>
        </w:rPr>
        <w:t xml:space="preserve"> </w:t>
      </w:r>
      <w:r>
        <w:rPr>
          <w:b/>
          <w:sz w:val="18"/>
        </w:rPr>
        <w:t>Contoh kelas DAO</w:t>
      </w:r>
      <w:bookmarkEnd w:id="670"/>
    </w:p>
    <w:p w:rsidR="000B263F" w:rsidRDefault="000B263F" w:rsidP="00DC06D0">
      <w:pPr>
        <w:autoSpaceDE w:val="0"/>
        <w:autoSpaceDN w:val="0"/>
        <w:adjustRightInd w:val="0"/>
      </w:pPr>
    </w:p>
    <w:p w:rsidR="00C67203" w:rsidRDefault="00C67203" w:rsidP="00A01DBC">
      <w:pPr>
        <w:pStyle w:val="ListParagraph"/>
        <w:numPr>
          <w:ilvl w:val="0"/>
          <w:numId w:val="38"/>
        </w:numPr>
        <w:autoSpaceDE w:val="0"/>
        <w:autoSpaceDN w:val="0"/>
        <w:adjustRightInd w:val="0"/>
        <w:ind w:left="426"/>
      </w:pPr>
      <w:r>
        <w:t>Peniadaan berkas web.xml</w:t>
      </w:r>
    </w:p>
    <w:p w:rsidR="00E053B2" w:rsidRDefault="00E053B2" w:rsidP="00E053B2">
      <w:pPr>
        <w:pStyle w:val="ListParagraph"/>
        <w:autoSpaceDE w:val="0"/>
        <w:autoSpaceDN w:val="0"/>
        <w:adjustRightInd w:val="0"/>
        <w:ind w:left="0"/>
      </w:pPr>
    </w:p>
    <w:p w:rsidR="00C67203" w:rsidRDefault="00C67203" w:rsidP="00E053B2">
      <w:pPr>
        <w:pStyle w:val="ListParagraph"/>
        <w:autoSpaceDE w:val="0"/>
        <w:autoSpaceDN w:val="0"/>
        <w:adjustRightInd w:val="0"/>
        <w:ind w:left="0" w:firstLine="708"/>
      </w:pPr>
      <w:r>
        <w:t xml:space="preserve">Berkas web.xml merupakan berkas yang berisi meta-data dari perangkat lunak berbasis web pada java seperti definisi </w:t>
      </w:r>
      <w:r w:rsidRPr="00F97BC9">
        <w:rPr>
          <w:i/>
        </w:rPr>
        <w:t>servlet</w:t>
      </w:r>
      <w:r>
        <w:t xml:space="preserve">, </w:t>
      </w:r>
      <w:proofErr w:type="gramStart"/>
      <w:r w:rsidRPr="00F97BC9">
        <w:rPr>
          <w:i/>
        </w:rPr>
        <w:t>filter</w:t>
      </w:r>
      <w:r w:rsidR="00F97BC9">
        <w:t>,</w:t>
      </w:r>
      <w:r>
        <w:t>dan</w:t>
      </w:r>
      <w:proofErr w:type="gramEnd"/>
      <w:r>
        <w:t xml:space="preserve"> lain</w:t>
      </w:r>
      <w:r w:rsidR="008309E5">
        <w:t>-</w:t>
      </w:r>
      <w:r>
        <w:t xml:space="preserve">lain. Berkas web.xml ini tidak </w:t>
      </w:r>
      <w:proofErr w:type="gramStart"/>
      <w:r>
        <w:t xml:space="preserve">diperlukan </w:t>
      </w:r>
      <w:r w:rsidR="00F97BC9">
        <w:t xml:space="preserve"> </w:t>
      </w:r>
      <w:r>
        <w:t>karena</w:t>
      </w:r>
      <w:proofErr w:type="gramEnd"/>
      <w:r>
        <w:t xml:space="preserve"> berkas web.xml dan pendaftaran konfigurasi </w:t>
      </w:r>
      <w:r w:rsidRPr="00F97BC9">
        <w:rPr>
          <w:i/>
        </w:rPr>
        <w:t>servlet</w:t>
      </w:r>
      <w:r>
        <w:t xml:space="preserve"> akan ditangani oleh perangkat lunak utama.</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8"/>
        </w:numPr>
        <w:autoSpaceDE w:val="0"/>
        <w:autoSpaceDN w:val="0"/>
        <w:adjustRightInd w:val="0"/>
        <w:ind w:left="426"/>
      </w:pPr>
      <w:r>
        <w:t>Penambahan dan aturan penempat</w:t>
      </w:r>
      <w:r w:rsidR="00445219">
        <w:t xml:space="preserve">an definisi konfigurasi </w:t>
      </w:r>
      <w:r w:rsidR="00445219" w:rsidRPr="00F97BC9">
        <w:rPr>
          <w:i/>
        </w:rPr>
        <w:t>servlet</w:t>
      </w:r>
    </w:p>
    <w:p w:rsidR="00E053B2" w:rsidRDefault="00E053B2" w:rsidP="00E053B2">
      <w:pPr>
        <w:pStyle w:val="ListParagraph"/>
        <w:autoSpaceDE w:val="0"/>
        <w:autoSpaceDN w:val="0"/>
        <w:adjustRightInd w:val="0"/>
        <w:ind w:left="426"/>
      </w:pPr>
    </w:p>
    <w:p w:rsidR="00C67203" w:rsidRDefault="00F97BC9" w:rsidP="00E053B2">
      <w:pPr>
        <w:pStyle w:val="ListParagraph"/>
        <w:autoSpaceDE w:val="0"/>
        <w:autoSpaceDN w:val="0"/>
        <w:adjustRightInd w:val="0"/>
        <w:ind w:left="0" w:firstLine="708"/>
      </w:pPr>
      <w:r>
        <w:t xml:space="preserve">Komponen </w:t>
      </w:r>
      <w:r w:rsidRPr="00F97BC9">
        <w:rPr>
          <w:i/>
        </w:rPr>
        <w:t>servlet</w:t>
      </w:r>
      <w:r>
        <w:t xml:space="preserve"> yang diperlukan </w:t>
      </w:r>
      <w:r w:rsidR="00C67203">
        <w:t>pada dasarnya hanya:</w:t>
      </w:r>
    </w:p>
    <w:p w:rsidR="006114C9" w:rsidRDefault="006114C9" w:rsidP="00E053B2">
      <w:pPr>
        <w:pStyle w:val="ListParagraph"/>
        <w:autoSpaceDE w:val="0"/>
        <w:autoSpaceDN w:val="0"/>
        <w:adjustRightInd w:val="0"/>
        <w:ind w:left="0" w:firstLine="708"/>
      </w:pP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&lt;resources</w:t>
      </w:r>
      <w:r w:rsidRPr="009B6A10">
        <w:rPr>
          <w:bdr w:val="none" w:sz="0" w:space="0" w:color="auto" w:frame="1"/>
          <w:lang w:eastAsia="en-US"/>
        </w:rPr>
        <w:t> mapping="” location="" </w:t>
      </w:r>
      <w:r w:rsidRPr="009B6A10">
        <w:rPr>
          <w:bCs/>
          <w:bdr w:val="none" w:sz="0" w:space="0" w:color="auto" w:frame="1"/>
          <w:lang w:eastAsia="en-US"/>
        </w:rPr>
        <w:t>/</w:t>
      </w:r>
      <w:proofErr w:type="gramStart"/>
      <w:r w:rsidRPr="009B6A10">
        <w:rPr>
          <w:bCs/>
          <w:bdr w:val="none" w:sz="0" w:space="0" w:color="auto" w:frame="1"/>
          <w:lang w:eastAsia="en-US"/>
        </w:rPr>
        <w:t>&gt;</w:t>
      </w:r>
      <w:r w:rsidRPr="009B6A10">
        <w:t xml:space="preserve">  </w:t>
      </w:r>
      <w:r w:rsidR="00C67203" w:rsidRPr="009B6A10">
        <w:t>yang</w:t>
      </w:r>
      <w:proofErr w:type="gramEnd"/>
      <w:r w:rsidR="00C67203" w:rsidRPr="009B6A10">
        <w:t xml:space="preserve"> menyatakan lokasi </w:t>
      </w:r>
      <w:r w:rsidR="00C67203" w:rsidRPr="00F97BC9">
        <w:rPr>
          <w:i/>
        </w:rPr>
        <w:t>resource</w:t>
      </w:r>
      <w:r w:rsidR="00C67203" w:rsidRPr="009B6A10">
        <w:t xml:space="preserve"> dari modul. </w:t>
      </w:r>
      <w:r w:rsidR="00C67203" w:rsidRPr="00F97BC9">
        <w:rPr>
          <w:i/>
        </w:rPr>
        <w:t>Resource</w:t>
      </w:r>
      <w:r w:rsidR="00C67203" w:rsidRPr="009B6A10">
        <w:t xml:space="preserve"> yang dimaksud adalah berkas </w:t>
      </w:r>
      <w:r w:rsidR="00F97BC9" w:rsidRPr="00F97BC9">
        <w:rPr>
          <w:i/>
        </w:rPr>
        <w:t>stylesheet</w:t>
      </w:r>
      <w:r w:rsidR="00C67203" w:rsidRPr="009B6A10">
        <w:t xml:space="preserve">, </w:t>
      </w:r>
      <w:r w:rsidR="00C67203" w:rsidRPr="00F97BC9">
        <w:rPr>
          <w:i/>
        </w:rPr>
        <w:t>javascript</w:t>
      </w:r>
      <w:r w:rsidR="00C67203" w:rsidRPr="009B6A10">
        <w:t xml:space="preserve">, atau gambar untuk keperluan </w:t>
      </w:r>
      <w:r w:rsidR="00C67203" w:rsidRPr="00F97BC9">
        <w:rPr>
          <w:i/>
        </w:rPr>
        <w:t>front end</w:t>
      </w:r>
      <w:r w:rsidR="00C67203" w:rsidRPr="009B6A10">
        <w:t>.</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w:t>
      </w:r>
      <w:proofErr w:type="gramStart"/>
      <w:r w:rsidRPr="009B6A10">
        <w:rPr>
          <w:bCs/>
          <w:bdr w:val="none" w:sz="0" w:space="0" w:color="auto" w:frame="1"/>
          <w:lang w:eastAsia="en-US"/>
        </w:rPr>
        <w:t>beans:bean</w:t>
      </w:r>
      <w:proofErr w:type="gramEnd"/>
      <w:r w:rsidRPr="009B6A10">
        <w:rPr>
          <w:bdr w:val="none" w:sz="0" w:space="0" w:color="auto" w:frame="1"/>
          <w:lang w:eastAsia="en-US"/>
        </w:rPr>
        <w:t> class="org.springframework.web.servlet.view.InternalResourceViewResolver"</w:t>
      </w:r>
      <w:r w:rsidRPr="009B6A10">
        <w:rPr>
          <w:bCs/>
          <w:bdr w:val="none" w:sz="0" w:space="0" w:color="auto" w:frame="1"/>
          <w:lang w:eastAsia="en-US"/>
        </w:rPr>
        <w:t xml:space="preserve">&gt; </w:t>
      </w:r>
      <w:r w:rsidR="00C67203" w:rsidRPr="009B6A10">
        <w:t xml:space="preserve">dengan properti </w:t>
      </w:r>
      <w:r w:rsidR="00C67203" w:rsidRPr="00F97BC9">
        <w:rPr>
          <w:i/>
        </w:rPr>
        <w:t>prefix</w:t>
      </w:r>
      <w:r w:rsidR="00C67203" w:rsidRPr="009B6A10">
        <w:t xml:space="preserve"> dan </w:t>
      </w:r>
      <w:r w:rsidR="00C67203" w:rsidRPr="00F97BC9">
        <w:rPr>
          <w:i/>
        </w:rPr>
        <w:t>suffix</w:t>
      </w:r>
      <w:r w:rsidR="00C67203" w:rsidRPr="009B6A10">
        <w:t xml:space="preserve"> yang menentukan lokasi penempatan berkas JSP.</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w:t>
      </w:r>
      <w:proofErr w:type="gramStart"/>
      <w:r w:rsidRPr="009B6A10">
        <w:rPr>
          <w:bCs/>
          <w:bdr w:val="none" w:sz="0" w:space="0" w:color="auto" w:frame="1"/>
          <w:lang w:eastAsia="en-US"/>
        </w:rPr>
        <w:t>context:component</w:t>
      </w:r>
      <w:proofErr w:type="gramEnd"/>
      <w:r w:rsidRPr="009B6A10">
        <w:rPr>
          <w:bCs/>
          <w:bdr w:val="none" w:sz="0" w:space="0" w:color="auto" w:frame="1"/>
          <w:lang w:eastAsia="en-US"/>
        </w:rPr>
        <w:t>-scan</w:t>
      </w:r>
      <w:r w:rsidRPr="009B6A10">
        <w:rPr>
          <w:bdr w:val="none" w:sz="0" w:space="0" w:color="auto" w:frame="1"/>
          <w:lang w:eastAsia="en-US"/>
        </w:rPr>
        <w:t> base-package="" </w:t>
      </w:r>
      <w:r w:rsidRPr="009B6A10">
        <w:rPr>
          <w:bCs/>
          <w:bdr w:val="none" w:sz="0" w:space="0" w:color="auto" w:frame="1"/>
          <w:lang w:eastAsia="en-US"/>
        </w:rPr>
        <w:t>/&gt;</w:t>
      </w:r>
      <w:r w:rsidRPr="009B6A10">
        <w:rPr>
          <w:sz w:val="16"/>
          <w:szCs w:val="16"/>
          <w:bdr w:val="none" w:sz="0" w:space="0" w:color="auto" w:frame="1"/>
          <w:lang w:eastAsia="en-US"/>
        </w:rPr>
        <w:t> </w:t>
      </w:r>
      <w:r w:rsidR="00C67203" w:rsidRPr="009B6A10">
        <w:rPr>
          <w:sz w:val="20"/>
          <w:szCs w:val="20"/>
        </w:rPr>
        <w:t xml:space="preserve"> </w:t>
      </w:r>
      <w:r w:rsidR="00C67203" w:rsidRPr="009B6A10">
        <w:t xml:space="preserve">untuk menetukan package apa saja yang dapat dibaca sebagai komponen Spring Bean seperti </w:t>
      </w:r>
      <w:r w:rsidR="00C67203" w:rsidRPr="00F97BC9">
        <w:rPr>
          <w:i/>
        </w:rPr>
        <w:t>controller</w:t>
      </w:r>
      <w:r w:rsidR="00C67203" w:rsidRPr="009B6A10">
        <w:t xml:space="preserve">, </w:t>
      </w:r>
      <w:r w:rsidR="00C67203" w:rsidRPr="00F97BC9">
        <w:rPr>
          <w:i/>
        </w:rPr>
        <w:t>service</w:t>
      </w:r>
      <w:r w:rsidR="00C67203" w:rsidRPr="009B6A10">
        <w:t>, atau DAO.</w:t>
      </w:r>
    </w:p>
    <w:p w:rsidR="00C67203" w:rsidRPr="009B6A10" w:rsidRDefault="00C67203" w:rsidP="00C67203">
      <w:pPr>
        <w:pStyle w:val="ListParagraph"/>
        <w:autoSpaceDE w:val="0"/>
        <w:autoSpaceDN w:val="0"/>
        <w:adjustRightInd w:val="0"/>
        <w:ind w:left="426"/>
        <w:rPr>
          <w:b/>
        </w:rPr>
      </w:pPr>
    </w:p>
    <w:p w:rsidR="00C67203" w:rsidRDefault="00546F3D" w:rsidP="009B6A10">
      <w:pPr>
        <w:pStyle w:val="ListParagraph"/>
        <w:autoSpaceDE w:val="0"/>
        <w:autoSpaceDN w:val="0"/>
        <w:adjustRightInd w:val="0"/>
        <w:ind w:left="0" w:firstLine="708"/>
      </w:pPr>
      <w:r>
        <w:t xml:space="preserve">Peletakkan berkas harus berbeda antara satu modul dengan modul lain. Untuk membedakan peletakkan berkas ini. Pengembang dapat membuat </w:t>
      </w:r>
      <w:r w:rsidRPr="005D6EF6">
        <w:rPr>
          <w:i/>
        </w:rPr>
        <w:t>folder</w:t>
      </w:r>
      <w:r>
        <w:t xml:space="preserve"> “module-resource” pada </w:t>
      </w:r>
      <w:r w:rsidRPr="005D6EF6">
        <w:rPr>
          <w:i/>
        </w:rPr>
        <w:t>folder</w:t>
      </w:r>
      <w:r>
        <w:t xml:space="preserve"> src/main/resources/ dan membuat </w:t>
      </w:r>
      <w:r w:rsidRPr="005D6EF6">
        <w:rPr>
          <w:i/>
        </w:rPr>
        <w:t>folder</w:t>
      </w:r>
      <w:r>
        <w:t xml:space="preserve"> dengan nama modul sebagai nama </w:t>
      </w:r>
      <w:r w:rsidRPr="005D6EF6">
        <w:rPr>
          <w:i/>
        </w:rPr>
        <w:t>folder</w:t>
      </w:r>
      <w:r>
        <w:t xml:space="preserve"> pada </w:t>
      </w:r>
      <w:r w:rsidRPr="005D6EF6">
        <w:rPr>
          <w:i/>
        </w:rPr>
        <w:t>folder</w:t>
      </w:r>
      <w:r>
        <w:t xml:space="preserve"> module-resource.</w:t>
      </w:r>
    </w:p>
    <w:p w:rsidR="00C67203" w:rsidRDefault="00C67203" w:rsidP="009B6A10">
      <w:pPr>
        <w:pStyle w:val="ListParagraph"/>
        <w:autoSpaceDE w:val="0"/>
        <w:autoSpaceDN w:val="0"/>
        <w:adjustRightInd w:val="0"/>
        <w:ind w:left="0" w:firstLine="708"/>
      </w:pPr>
      <w:r>
        <w:t>Langkah</w:t>
      </w:r>
      <w:r w:rsidR="008309E5">
        <w:t>-</w:t>
      </w:r>
      <w:r>
        <w:t xml:space="preserve">langkah pembuatan konfigurasi </w:t>
      </w:r>
      <w:r w:rsidRPr="00672468">
        <w:rPr>
          <w:i/>
        </w:rPr>
        <w:t>servlet</w:t>
      </w:r>
      <w:r>
        <w:t xml:space="preserve"> adalah sebagai berikut: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41"/>
        </w:numPr>
        <w:autoSpaceDE w:val="0"/>
        <w:autoSpaceDN w:val="0"/>
        <w:adjustRightInd w:val="0"/>
        <w:ind w:left="426"/>
      </w:pPr>
      <w:r>
        <w:t xml:space="preserve">Buatlah </w:t>
      </w:r>
      <w:r w:rsidRPr="005D6EF6">
        <w:rPr>
          <w:i/>
        </w:rPr>
        <w:t>folder</w:t>
      </w:r>
      <w:r>
        <w:t xml:space="preserve"> dengan nama “resource” pada src/main/ jika belum ada.</w:t>
      </w:r>
    </w:p>
    <w:p w:rsidR="00C67203" w:rsidRDefault="00C67203" w:rsidP="00A01DBC">
      <w:pPr>
        <w:pStyle w:val="ListParagraph"/>
        <w:numPr>
          <w:ilvl w:val="0"/>
          <w:numId w:val="41"/>
        </w:numPr>
        <w:autoSpaceDE w:val="0"/>
        <w:autoSpaceDN w:val="0"/>
        <w:adjustRightInd w:val="0"/>
        <w:ind w:left="426"/>
      </w:pPr>
      <w:r>
        <w:lastRenderedPageBreak/>
        <w:t xml:space="preserve">Pada </w:t>
      </w:r>
      <w:r w:rsidRPr="005D6EF6">
        <w:rPr>
          <w:i/>
        </w:rPr>
        <w:t>folder</w:t>
      </w:r>
      <w:r>
        <w:t xml:space="preserve"> “resource”, Klik kanan dan pilih File -&gt; New -&gt; File. Pilih XML File pada window New File. </w:t>
      </w:r>
    </w:p>
    <w:p w:rsidR="00C67203" w:rsidRDefault="00C67203" w:rsidP="00A01DBC">
      <w:pPr>
        <w:pStyle w:val="ListParagraph"/>
        <w:numPr>
          <w:ilvl w:val="0"/>
          <w:numId w:val="41"/>
        </w:numPr>
        <w:autoSpaceDE w:val="0"/>
        <w:autoSpaceDN w:val="0"/>
        <w:adjustRightInd w:val="0"/>
        <w:ind w:left="426"/>
      </w:pPr>
      <w:r>
        <w:t>Isi nama berkas xml.</w:t>
      </w:r>
    </w:p>
    <w:p w:rsidR="00C67203" w:rsidRDefault="00C67203" w:rsidP="00A01DBC">
      <w:pPr>
        <w:pStyle w:val="ListParagraph"/>
        <w:numPr>
          <w:ilvl w:val="0"/>
          <w:numId w:val="41"/>
        </w:numPr>
        <w:autoSpaceDE w:val="0"/>
        <w:autoSpaceDN w:val="0"/>
        <w:adjustRightInd w:val="0"/>
        <w:ind w:left="426"/>
      </w:pPr>
      <w:r>
        <w:t xml:space="preserve">Isi berkas xml dengan elemen konfigurasi </w:t>
      </w:r>
      <w:r w:rsidRPr="00672468">
        <w:rPr>
          <w:i/>
        </w:rPr>
        <w:t>servlet</w:t>
      </w:r>
      <w:r>
        <w:t xml:space="preserve"> Spring MVC. Contoh isi berkas </w:t>
      </w:r>
      <w:r w:rsidR="008A546A">
        <w:t>XML</w:t>
      </w:r>
      <w:r>
        <w:t xml:space="preserve"> </w:t>
      </w:r>
      <w:r w:rsidR="008A546A">
        <w:t xml:space="preserve">ditunjukkan pada </w:t>
      </w:r>
      <w:r w:rsidR="008A546A" w:rsidRPr="008A546A">
        <w:rPr>
          <w:sz w:val="28"/>
        </w:rPr>
        <w:fldChar w:fldCharType="begin"/>
      </w:r>
      <w:r w:rsidR="008A546A" w:rsidRPr="008A546A">
        <w:rPr>
          <w:sz w:val="28"/>
        </w:rPr>
        <w:instrText xml:space="preserve"> REF _Ref440519907 \h  \* MERGEFORMAT </w:instrText>
      </w:r>
      <w:r w:rsidR="008A546A" w:rsidRPr="008A546A">
        <w:rPr>
          <w:sz w:val="28"/>
        </w:rPr>
      </w:r>
      <w:r w:rsidR="008A546A" w:rsidRPr="008A546A">
        <w:rPr>
          <w:sz w:val="28"/>
        </w:rPr>
        <w:fldChar w:fldCharType="separate"/>
      </w:r>
      <w:r w:rsidR="00EC2FF0" w:rsidRPr="00EC2FF0">
        <w:t>Kode Sumber 4.52</w:t>
      </w:r>
      <w:r w:rsidR="008A546A" w:rsidRPr="008A546A">
        <w:rPr>
          <w:sz w:val="28"/>
        </w:rPr>
        <w:fldChar w:fldCharType="end"/>
      </w:r>
      <w:r w:rsidR="008A546A">
        <w:rPr>
          <w:sz w:val="28"/>
        </w:rPr>
        <w:t xml:space="preserve"> </w:t>
      </w:r>
      <w:r w:rsidR="008A546A">
        <w:t>seperti berikut ini</w:t>
      </w:r>
      <w:r>
        <w:t>:</w:t>
      </w:r>
    </w:p>
    <w:p w:rsidR="00D04553" w:rsidRDefault="00D04553" w:rsidP="00D04553">
      <w:pPr>
        <w:pStyle w:val="ListParagraph"/>
        <w:autoSpaceDE w:val="0"/>
        <w:autoSpaceDN w:val="0"/>
        <w:adjustRightInd w:val="0"/>
        <w:ind w:left="786"/>
      </w:pP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D04553">
        <w:rPr>
          <w:rFonts w:asciiTheme="minorHAnsi" w:hAnsiTheme="minorHAnsi" w:cstheme="minorHAnsi"/>
          <w:b/>
          <w:bCs/>
          <w:color w:val="006699"/>
          <w:sz w:val="16"/>
          <w:szCs w:val="16"/>
          <w:bdr w:val="none" w:sz="0" w:space="0" w:color="auto" w:frame="1"/>
          <w:lang w:eastAsia="en-US"/>
        </w:rPr>
        <w:t>&lt;?xml</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version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"1.0"</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encoding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"UTF-8"</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xmlns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"http://www.springframework.org/schema/mvc"</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xmlns:xsi</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"http://www.w3.org/2001/XMLSchema-instance"</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xmlns:beans</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"http://www.springframework.org/schema/beans"</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xmlns:context</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"http://www.springframework.org/schema/context"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xmlns:tx</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"http://www.springframework.org/schema/tx"</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xsi:schemaLocation</w:t>
      </w:r>
      <w:proofErr w:type="gramEnd"/>
      <w:r w:rsidRPr="00D04553">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http://www.springframework.org/schema/tx http://www.springframework.org/schema/tx/spring-tx-3.1.xsd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mapping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location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class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"org.springframework.web.servlet.view.InternalResourceViewResolver"</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"prefix"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"/module-resource/</w:t>
      </w:r>
      <w:r w:rsidR="00546F3D">
        <w:rPr>
          <w:rFonts w:asciiTheme="minorHAnsi" w:hAnsiTheme="minorHAnsi" w:cstheme="minorHAnsi"/>
          <w:color w:val="0000FF"/>
          <w:sz w:val="16"/>
          <w:szCs w:val="16"/>
          <w:bdr w:val="none" w:sz="0" w:space="0" w:color="auto" w:frame="1"/>
          <w:lang w:eastAsia="en-US"/>
        </w:rPr>
        <w:t>penilaian/</w:t>
      </w:r>
      <w:r w:rsidRPr="00D04553">
        <w:rPr>
          <w:rFonts w:asciiTheme="minorHAnsi" w:hAnsiTheme="minorHAnsi" w:cstheme="minorHAnsi"/>
          <w:color w:val="0000FF"/>
          <w:sz w:val="16"/>
          <w:szCs w:val="16"/>
          <w:bdr w:val="none" w:sz="0" w:space="0" w:color="auto" w:frame="1"/>
          <w:lang w:eastAsia="en-US"/>
        </w:rPr>
        <w:t>views/"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"suffix"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".jsp"</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"com.siakad.modul_penilaian.controller"</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"com.siakad.modul_penilaian.repository"</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"com.siakad.modul_penilaian.service"</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672468" w:rsidRDefault="00D04553" w:rsidP="00DA6347">
      <w:pPr>
        <w:autoSpaceDE w:val="0"/>
        <w:autoSpaceDN w:val="0"/>
        <w:adjustRightInd w:val="0"/>
        <w:rPr>
          <w:i/>
        </w:rPr>
      </w:pPr>
    </w:p>
    <w:p w:rsidR="00660424" w:rsidRDefault="00660424" w:rsidP="00254AB9">
      <w:pPr>
        <w:autoSpaceDE w:val="0"/>
        <w:autoSpaceDN w:val="0"/>
        <w:adjustRightInd w:val="0"/>
        <w:jc w:val="center"/>
      </w:pPr>
      <w:bookmarkStart w:id="671" w:name="_Ref440519907"/>
      <w:bookmarkStart w:id="672" w:name="_Toc440864244"/>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52</w:t>
      </w:r>
      <w:r w:rsidRPr="0098346E">
        <w:rPr>
          <w:b/>
          <w:sz w:val="18"/>
        </w:rPr>
        <w:fldChar w:fldCharType="end"/>
      </w:r>
      <w:bookmarkEnd w:id="671"/>
      <w:r w:rsidRPr="0098346E">
        <w:rPr>
          <w:b/>
          <w:sz w:val="18"/>
        </w:rPr>
        <w:t xml:space="preserve"> </w:t>
      </w:r>
      <w:r>
        <w:rPr>
          <w:b/>
          <w:sz w:val="18"/>
        </w:rPr>
        <w:t xml:space="preserve">Konigurasi </w:t>
      </w:r>
      <w:r w:rsidRPr="00672468">
        <w:rPr>
          <w:b/>
          <w:i/>
          <w:sz w:val="18"/>
        </w:rPr>
        <w:t>servlet</w:t>
      </w:r>
      <w:r>
        <w:rPr>
          <w:b/>
          <w:sz w:val="18"/>
        </w:rPr>
        <w:t xml:space="preserve"> modul</w:t>
      </w:r>
      <w:bookmarkEnd w:id="672"/>
    </w:p>
    <w:p w:rsidR="00D04553" w:rsidRDefault="00D04553" w:rsidP="00A01DBC">
      <w:pPr>
        <w:pStyle w:val="ListParagraph"/>
        <w:numPr>
          <w:ilvl w:val="0"/>
          <w:numId w:val="41"/>
        </w:numPr>
        <w:autoSpaceDE w:val="0"/>
        <w:autoSpaceDN w:val="0"/>
        <w:adjustRightInd w:val="0"/>
        <w:ind w:left="426"/>
      </w:pPr>
      <w:r>
        <w:lastRenderedPageBreak/>
        <w:t>Simpan berkas.</w:t>
      </w:r>
    </w:p>
    <w:p w:rsidR="00D04553" w:rsidRDefault="00D04553" w:rsidP="00D04553">
      <w:pPr>
        <w:autoSpaceDE w:val="0"/>
        <w:autoSpaceDN w:val="0"/>
        <w:adjustRightInd w:val="0"/>
        <w:ind w:left="426"/>
      </w:pPr>
    </w:p>
    <w:p w:rsidR="00D04553" w:rsidRDefault="00D04553" w:rsidP="00D04553">
      <w:pPr>
        <w:autoSpaceDE w:val="0"/>
        <w:autoSpaceDN w:val="0"/>
        <w:adjustRightInd w:val="0"/>
        <w:ind w:left="426" w:firstLine="708"/>
      </w:pPr>
      <w:r>
        <w:t xml:space="preserve">Pada bean dengan kelas </w:t>
      </w:r>
      <w:proofErr w:type="gramStart"/>
      <w:r>
        <w:t>org.springframework.web.servlet</w:t>
      </w:r>
      <w:proofErr w:type="gramEnd"/>
      <w:r>
        <w:t>.view.InternalResour</w:t>
      </w:r>
      <w:r w:rsidR="00672468">
        <w:t>ceViewResolver terdapat properti</w:t>
      </w:r>
      <w:r>
        <w:t xml:space="preserve"> dengan nama “prefix” yang bernilai “/module-resource/views/”. Artinya, penempatan berkas JSP harus pada </w:t>
      </w:r>
      <w:r w:rsidRPr="005D6EF6">
        <w:rPr>
          <w:i/>
        </w:rPr>
        <w:t>folder</w:t>
      </w:r>
      <w:r>
        <w:t xml:space="preserve"> “/module-resource/</w:t>
      </w:r>
      <w:r w:rsidR="00546F3D">
        <w:t>penilaian/</w:t>
      </w:r>
      <w:r>
        <w:t>views/”.</w:t>
      </w:r>
    </w:p>
    <w:p w:rsidR="00D56FEF" w:rsidRDefault="00D56FEF" w:rsidP="00D04553">
      <w:pPr>
        <w:autoSpaceDE w:val="0"/>
        <w:autoSpaceDN w:val="0"/>
        <w:adjustRightInd w:val="0"/>
        <w:ind w:left="426" w:firstLine="708"/>
      </w:pPr>
    </w:p>
    <w:p w:rsidR="00D56FEF" w:rsidRDefault="00D56FEF" w:rsidP="00A01DBC">
      <w:pPr>
        <w:pStyle w:val="ListParagraph"/>
        <w:numPr>
          <w:ilvl w:val="0"/>
          <w:numId w:val="38"/>
        </w:numPr>
        <w:autoSpaceDE w:val="0"/>
        <w:autoSpaceDN w:val="0"/>
        <w:adjustRightInd w:val="0"/>
        <w:ind w:left="426"/>
      </w:pPr>
      <w:r>
        <w:t>Antarmuka pengguna</w:t>
      </w:r>
    </w:p>
    <w:p w:rsidR="009B6A10" w:rsidRDefault="009B6A10" w:rsidP="009B6A10">
      <w:pPr>
        <w:pStyle w:val="ListParagraph"/>
        <w:autoSpaceDE w:val="0"/>
        <w:autoSpaceDN w:val="0"/>
        <w:adjustRightInd w:val="0"/>
        <w:ind w:left="426"/>
      </w:pPr>
    </w:p>
    <w:p w:rsidR="00D56FEF" w:rsidRDefault="00D56FEF" w:rsidP="00A01DBC">
      <w:pPr>
        <w:pStyle w:val="ListParagraph"/>
        <w:numPr>
          <w:ilvl w:val="0"/>
          <w:numId w:val="48"/>
        </w:numPr>
        <w:autoSpaceDE w:val="0"/>
        <w:autoSpaceDN w:val="0"/>
        <w:adjustRightInd w:val="0"/>
      </w:pPr>
      <w:r>
        <w:t xml:space="preserve">Antarmuka pengguna dapat dibuat dengan seluruh </w:t>
      </w:r>
      <w:r w:rsidR="00446FB4">
        <w:t>elemen</w:t>
      </w:r>
      <w:r>
        <w:t xml:space="preserve"> standard html lengkap.</w:t>
      </w:r>
    </w:p>
    <w:p w:rsidR="00D56FEF" w:rsidRDefault="00D56FEF" w:rsidP="00A01DBC">
      <w:pPr>
        <w:pStyle w:val="ListParagraph"/>
        <w:numPr>
          <w:ilvl w:val="0"/>
          <w:numId w:val="48"/>
        </w:numPr>
        <w:autoSpaceDE w:val="0"/>
        <w:autoSpaceDN w:val="0"/>
        <w:adjustRightInd w:val="0"/>
      </w:pPr>
      <w:r>
        <w:t>Penambahan &lt;title&gt; dapat dilakukan di dalam &lt;head&gt;&lt;/head&gt;.</w:t>
      </w:r>
    </w:p>
    <w:p w:rsidR="00D56FEF" w:rsidRDefault="00D56FEF" w:rsidP="00A01DBC">
      <w:pPr>
        <w:pStyle w:val="ListParagraph"/>
        <w:numPr>
          <w:ilvl w:val="0"/>
          <w:numId w:val="48"/>
        </w:numPr>
        <w:autoSpaceDE w:val="0"/>
        <w:autoSpaceDN w:val="0"/>
        <w:adjustRightInd w:val="0"/>
      </w:pPr>
      <w:r>
        <w:t xml:space="preserve">Beberapa </w:t>
      </w:r>
      <w:r w:rsidRPr="00672468">
        <w:rPr>
          <w:i/>
        </w:rPr>
        <w:t>script</w:t>
      </w:r>
      <w:r>
        <w:t xml:space="preserve"> dan </w:t>
      </w:r>
      <w:r w:rsidRPr="00672468">
        <w:rPr>
          <w:i/>
        </w:rPr>
        <w:t>stylesheet</w:t>
      </w:r>
      <w:r>
        <w:t xml:space="preserve"> di dalam &lt;head&gt;&lt;/head&gt; dari tema yang sudah disepakati tidak perlu dinyatakan ulang karena sudah dinyatakan pada template.</w:t>
      </w:r>
      <w:r w:rsidR="008A546A">
        <w:t xml:space="preserve"> </w:t>
      </w:r>
      <w:proofErr w:type="gramStart"/>
      <w:r w:rsidR="008A546A">
        <w:rPr>
          <w:i/>
        </w:rPr>
        <w:t xml:space="preserve">Script </w:t>
      </w:r>
      <w:r w:rsidR="008A546A">
        <w:t xml:space="preserve"> dan</w:t>
      </w:r>
      <w:proofErr w:type="gramEnd"/>
      <w:r w:rsidR="008A546A">
        <w:t xml:space="preserve"> </w:t>
      </w:r>
      <w:r w:rsidR="008A546A">
        <w:rPr>
          <w:i/>
        </w:rPr>
        <w:t xml:space="preserve">stylesheet </w:t>
      </w:r>
      <w:r w:rsidR="008A546A">
        <w:t xml:space="preserve">tersebut ditunjukkan pada </w:t>
      </w:r>
      <w:r w:rsidR="008A546A" w:rsidRPr="008A546A">
        <w:rPr>
          <w:sz w:val="28"/>
        </w:rPr>
        <w:fldChar w:fldCharType="begin"/>
      </w:r>
      <w:r w:rsidR="008A546A" w:rsidRPr="008A546A">
        <w:rPr>
          <w:sz w:val="28"/>
        </w:rPr>
        <w:instrText xml:space="preserve"> REF _Ref440520001 \h  \* MERGEFORMAT </w:instrText>
      </w:r>
      <w:r w:rsidR="008A546A" w:rsidRPr="008A546A">
        <w:rPr>
          <w:sz w:val="28"/>
        </w:rPr>
      </w:r>
      <w:r w:rsidR="008A546A" w:rsidRPr="008A546A">
        <w:rPr>
          <w:sz w:val="28"/>
        </w:rPr>
        <w:fldChar w:fldCharType="separate"/>
      </w:r>
      <w:r w:rsidR="00EC2FF0" w:rsidRPr="00EC2FF0">
        <w:t>Kode Sumber 4.53</w:t>
      </w:r>
      <w:r w:rsidR="008A546A" w:rsidRPr="008A546A">
        <w:rPr>
          <w:sz w:val="28"/>
        </w:rPr>
        <w:fldChar w:fldCharType="end"/>
      </w:r>
      <w:r>
        <w:t xml:space="preserve">: </w:t>
      </w:r>
    </w:p>
    <w:p w:rsidR="00D56FEF" w:rsidRPr="00DA6347" w:rsidRDefault="00D56FEF" w:rsidP="00DA6347">
      <w:pPr>
        <w:pStyle w:val="ListParagraph"/>
        <w:autoSpaceDE w:val="0"/>
        <w:autoSpaceDN w:val="0"/>
        <w:adjustRightInd w:val="0"/>
        <w:ind w:left="786"/>
        <w:rPr>
          <w:rFonts w:asciiTheme="minorHAnsi" w:hAnsiTheme="minorHAnsi" w:cstheme="minorHAnsi"/>
          <w:sz w:val="16"/>
          <w:szCs w:val="16"/>
        </w:rPr>
      </w:pP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"shotcut icon"</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}/resources/images/icon.ico"</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'http://fonts.googleapis.com/css?family=Open+Sans:400,300,600'</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}/resources/plugins/pace-master/themes/blue/pace-theme-flash.css"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}/resources/plugins/bootstrap/css/bootstrap.min.css"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}/resources/plugins/fontawesome/css/font-awesome.css"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}/resources/css/modern.min.css"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}/resources/css/themes/white.css"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class</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"theme-color"</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Default="00D56FEF" w:rsidP="009B6A10"/>
    <w:p w:rsidR="00660424" w:rsidRDefault="00660424" w:rsidP="00660424">
      <w:pPr>
        <w:jc w:val="center"/>
      </w:pPr>
      <w:bookmarkStart w:id="673" w:name="_Ref440520001"/>
      <w:bookmarkStart w:id="674" w:name="_Toc440864245"/>
      <w:r w:rsidRPr="0098346E">
        <w:rPr>
          <w:b/>
          <w:sz w:val="18"/>
        </w:rPr>
        <w:lastRenderedPageBreak/>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53</w:t>
      </w:r>
      <w:r w:rsidRPr="0098346E">
        <w:rPr>
          <w:b/>
          <w:sz w:val="18"/>
        </w:rPr>
        <w:fldChar w:fldCharType="end"/>
      </w:r>
      <w:bookmarkEnd w:id="673"/>
      <w:r w:rsidRPr="0098346E">
        <w:rPr>
          <w:b/>
          <w:sz w:val="18"/>
        </w:rPr>
        <w:t xml:space="preserve"> </w:t>
      </w:r>
      <w:r>
        <w:rPr>
          <w:b/>
          <w:sz w:val="18"/>
        </w:rPr>
        <w:t xml:space="preserve">Daftar </w:t>
      </w:r>
      <w:r w:rsidRPr="00672468">
        <w:rPr>
          <w:b/>
          <w:i/>
          <w:sz w:val="18"/>
        </w:rPr>
        <w:t>stylesheet</w:t>
      </w:r>
      <w:r>
        <w:rPr>
          <w:b/>
          <w:sz w:val="18"/>
        </w:rPr>
        <w:t xml:space="preserve"> yang telah disediakan template</w:t>
      </w:r>
      <w:bookmarkEnd w:id="674"/>
    </w:p>
    <w:p w:rsidR="00660424" w:rsidRDefault="00660424" w:rsidP="009B6A10"/>
    <w:p w:rsidR="00660424" w:rsidRPr="00660424" w:rsidRDefault="00FC1799" w:rsidP="00660424">
      <w:pPr>
        <w:pStyle w:val="ListParagraph"/>
        <w:ind w:firstLine="720"/>
        <w:rPr>
          <w:i/>
        </w:rPr>
      </w:pPr>
      <w:r>
        <w:t>Elemen</w:t>
      </w:r>
      <w:r w:rsidR="009B6A10">
        <w:t xml:space="preserve"> </w:t>
      </w:r>
      <w:r w:rsidR="00D56FEF">
        <w:t xml:space="preserve">&lt;head&gt;&lt;/head&gt; dari JSP modul akan otomatis ditambahkan ke akhir &lt;head&gt;&lt;/head&gt; dari </w:t>
      </w:r>
      <w:r w:rsidR="00D56FEF" w:rsidRPr="007516D3">
        <w:rPr>
          <w:i/>
        </w:rPr>
        <w:t>template</w:t>
      </w:r>
      <w:r w:rsidR="00D56FEF">
        <w:rPr>
          <w:i/>
        </w:rPr>
        <w:t>.</w:t>
      </w:r>
    </w:p>
    <w:p w:rsidR="00D56FEF" w:rsidRDefault="00D56FEF" w:rsidP="00A01DBC">
      <w:pPr>
        <w:pStyle w:val="ListParagraph"/>
        <w:numPr>
          <w:ilvl w:val="0"/>
          <w:numId w:val="48"/>
        </w:numPr>
        <w:autoSpaceDE w:val="0"/>
        <w:autoSpaceDN w:val="0"/>
        <w:adjustRightInd w:val="0"/>
      </w:pPr>
      <w:r>
        <w:t xml:space="preserve">Penambahan </w:t>
      </w:r>
      <w:r w:rsidRPr="00672468">
        <w:rPr>
          <w:i/>
        </w:rPr>
        <w:t>Script</w:t>
      </w:r>
      <w:r>
        <w:t xml:space="preserve"> pada &lt;body&gt; &lt;/body&gt; dilakukan di dalam &lt;content tag</w:t>
      </w:r>
      <w:proofErr w:type="gramStart"/>
      <w:r>
        <w:t>=”scripts</w:t>
      </w:r>
      <w:proofErr w:type="gramEnd"/>
      <w:r>
        <w:t xml:space="preserve">”&gt;&lt;/content&gt;. &lt;content&gt;&lt;/content&gt; merupakan </w:t>
      </w:r>
      <w:r w:rsidR="00446FB4">
        <w:t>elemen</w:t>
      </w:r>
      <w:r>
        <w:t xml:space="preserve"> </w:t>
      </w:r>
      <w:r w:rsidRPr="00672468">
        <w:rPr>
          <w:i/>
        </w:rPr>
        <w:t>custom</w:t>
      </w:r>
      <w:r>
        <w:t xml:space="preserve"> dari mesin </w:t>
      </w:r>
      <w:r w:rsidRPr="00DA6347">
        <w:rPr>
          <w:i/>
        </w:rPr>
        <w:t>template</w:t>
      </w:r>
      <w:r w:rsidR="00672468">
        <w:t xml:space="preserve">. </w:t>
      </w:r>
      <w:r>
        <w:t xml:space="preserve">Beberapa </w:t>
      </w:r>
      <w:r w:rsidRPr="00672468">
        <w:rPr>
          <w:i/>
        </w:rPr>
        <w:t>script</w:t>
      </w:r>
      <w:r>
        <w:t xml:space="preserve"> dari tema yang sudah disepakati tidak perlu dinyatakan ulang karena sudah dinyatakan pada template. Berikut</w:t>
      </w:r>
      <w:r w:rsidR="008A546A">
        <w:t xml:space="preserve"> adalah </w:t>
      </w:r>
      <w:r w:rsidR="008A546A" w:rsidRPr="008A546A">
        <w:rPr>
          <w:sz w:val="28"/>
        </w:rPr>
        <w:fldChar w:fldCharType="begin"/>
      </w:r>
      <w:r w:rsidR="008A546A" w:rsidRPr="008A546A">
        <w:rPr>
          <w:sz w:val="28"/>
        </w:rPr>
        <w:instrText xml:space="preserve"> REF _Ref440520059 \h  \* MERGEFORMAT </w:instrText>
      </w:r>
      <w:r w:rsidR="008A546A" w:rsidRPr="008A546A">
        <w:rPr>
          <w:sz w:val="28"/>
        </w:rPr>
      </w:r>
      <w:r w:rsidR="008A546A" w:rsidRPr="008A546A">
        <w:rPr>
          <w:sz w:val="28"/>
        </w:rPr>
        <w:fldChar w:fldCharType="separate"/>
      </w:r>
      <w:r w:rsidR="00EC2FF0" w:rsidRPr="00EC2FF0">
        <w:t>Kode Sumber 4.54</w:t>
      </w:r>
      <w:r w:rsidR="008A546A" w:rsidRPr="008A546A">
        <w:rPr>
          <w:sz w:val="28"/>
        </w:rPr>
        <w:fldChar w:fldCharType="end"/>
      </w:r>
      <w:r>
        <w:t xml:space="preserve"> </w:t>
      </w:r>
      <w:r w:rsidR="008A546A">
        <w:t xml:space="preserve">yang menunjukkan </w:t>
      </w:r>
      <w:r w:rsidRPr="00672468">
        <w:rPr>
          <w:i/>
        </w:rPr>
        <w:t>script</w:t>
      </w:r>
      <w:r>
        <w:t xml:space="preserve"> tersebut:</w:t>
      </w:r>
    </w:p>
    <w:p w:rsidR="00D56FEF" w:rsidRDefault="00D56FEF" w:rsidP="00D56FEF">
      <w:pPr>
        <w:pStyle w:val="ListParagraph"/>
        <w:autoSpaceDE w:val="0"/>
        <w:autoSpaceDN w:val="0"/>
        <w:adjustRightInd w:val="0"/>
        <w:ind w:left="426"/>
      </w:pP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}/resources/plugins/jquery/jquery-2.1.3.min.js"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}/resources/plugins/jquery-ui/jquery-ui.min.js"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}/resources/plugins/jquery-blockui/jquery.blockui.js"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}/resources/plugins/bootstrap/js/bootstrap.min.js"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}/resources/plugins/pace-master/pace.min.js"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}/resources/plugins/jquery-slimscroll/jquery.slimscroll.min.js"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}/resources/js/pages/notifications.js"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}/resources/js/modern.min.js"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proofErr w:type="gramStart"/>
      <w:r w:rsidRPr="00DA6347">
        <w:rPr>
          <w:rFonts w:asciiTheme="minorHAnsi" w:hAnsiTheme="minorHAnsi" w:cstheme="minorHAnsi"/>
          <w:color w:val="FF0000"/>
          <w:sz w:val="16"/>
          <w:szCs w:val="16"/>
          <w:bdr w:val="none" w:sz="0" w:space="0" w:color="auto" w:frame="1"/>
          <w:lang w:eastAsia="en-US"/>
        </w:rPr>
        <w:t>toastr.options</w:t>
      </w:r>
      <w:proofErr w:type="gramEnd"/>
      <w:r w:rsidRPr="00DA6347">
        <w:rPr>
          <w:rFonts w:asciiTheme="minorHAnsi" w:hAnsiTheme="minorHAnsi" w:cstheme="minorHAnsi"/>
          <w:color w:val="000000"/>
          <w:sz w:val="16"/>
          <w:szCs w:val="16"/>
          <w:bdr w:val="none" w:sz="0" w:space="0" w:color="auto" w:frame="1"/>
          <w:lang w:eastAsia="en-US"/>
        </w:rPr>
        <w:t> = {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"closeButton": true,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"debug":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"newestOnTop": false,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"progressBar":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"positionClass": "toast-top-right",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lastRenderedPageBreak/>
        <w:t>    "preventDuplicates":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"onclick": null,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"showDuration": "300",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"hideDuration":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"timeOut": "5000",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"extendedTimeOut":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"showEasing": "swing",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"hideEasing": "linear",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"showMethod": "fadeIn",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"hideMethod": "fadeOut"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var </w:t>
      </w:r>
      <w:r w:rsidRPr="00DA6347">
        <w:rPr>
          <w:rFonts w:asciiTheme="minorHAnsi" w:hAnsiTheme="minorHAnsi" w:cstheme="minorHAnsi"/>
          <w:color w:val="FF0000"/>
          <w:sz w:val="16"/>
          <w:szCs w:val="16"/>
          <w:bdr w:val="none" w:sz="0" w:space="0" w:color="auto" w:frame="1"/>
          <w:lang w:eastAsia="en-US"/>
        </w:rPr>
        <w:t>contextPath</w:t>
      </w:r>
      <w:r w:rsidRPr="00DA6347">
        <w:rPr>
          <w:rFonts w:asciiTheme="minorHAnsi" w:hAnsiTheme="minorHAnsi" w:cstheme="minorHAnsi"/>
          <w:color w:val="000000"/>
          <w:sz w:val="16"/>
          <w:szCs w:val="16"/>
          <w:bdr w:val="none" w:sz="0" w:space="0" w:color="auto" w:frame="1"/>
          <w:lang w:eastAsia="en-US"/>
        </w:rPr>
        <w:t> = </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D56FEF">
      <w:pPr>
        <w:pStyle w:val="ListParagraph"/>
        <w:autoSpaceDE w:val="0"/>
        <w:autoSpaceDN w:val="0"/>
        <w:adjustRightInd w:val="0"/>
        <w:ind w:left="426"/>
      </w:pPr>
      <w:bookmarkStart w:id="675" w:name="_Ref440520059"/>
      <w:bookmarkStart w:id="676" w:name="_Toc44086424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54</w:t>
      </w:r>
      <w:r w:rsidRPr="0098346E">
        <w:rPr>
          <w:b/>
          <w:sz w:val="18"/>
        </w:rPr>
        <w:fldChar w:fldCharType="end"/>
      </w:r>
      <w:bookmarkEnd w:id="675"/>
      <w:r w:rsidRPr="0098346E">
        <w:rPr>
          <w:b/>
          <w:sz w:val="18"/>
        </w:rPr>
        <w:t xml:space="preserve"> </w:t>
      </w:r>
      <w:r>
        <w:rPr>
          <w:b/>
          <w:sz w:val="18"/>
        </w:rPr>
        <w:t xml:space="preserve">Daftar </w:t>
      </w:r>
      <w:r w:rsidR="00672468" w:rsidRPr="00672468">
        <w:rPr>
          <w:b/>
          <w:i/>
          <w:sz w:val="18"/>
        </w:rPr>
        <w:t>scri</w:t>
      </w:r>
      <w:r w:rsidRPr="00672468">
        <w:rPr>
          <w:b/>
          <w:i/>
          <w:sz w:val="18"/>
        </w:rPr>
        <w:t>p</w:t>
      </w:r>
      <w:r w:rsidR="00672468" w:rsidRPr="00672468">
        <w:rPr>
          <w:b/>
          <w:i/>
          <w:sz w:val="18"/>
        </w:rPr>
        <w:t>t</w:t>
      </w:r>
      <w:r>
        <w:rPr>
          <w:b/>
          <w:sz w:val="18"/>
        </w:rPr>
        <w:t xml:space="preserve"> yang telah disediakan template</w:t>
      </w:r>
      <w:bookmarkEnd w:id="676"/>
    </w:p>
    <w:p w:rsidR="00660424" w:rsidRDefault="00660424" w:rsidP="00D56FEF">
      <w:pPr>
        <w:pStyle w:val="ListParagraph"/>
        <w:autoSpaceDE w:val="0"/>
        <w:autoSpaceDN w:val="0"/>
        <w:adjustRightInd w:val="0"/>
        <w:ind w:left="426"/>
      </w:pPr>
    </w:p>
    <w:p w:rsidR="00DA6347" w:rsidRPr="007516D3" w:rsidRDefault="00DA6347" w:rsidP="00254AB9">
      <w:pPr>
        <w:pStyle w:val="ListParagraph"/>
        <w:autoSpaceDE w:val="0"/>
        <w:autoSpaceDN w:val="0"/>
        <w:adjustRightInd w:val="0"/>
      </w:pPr>
      <w:r w:rsidRPr="00672468">
        <w:rPr>
          <w:i/>
        </w:rPr>
        <w:t>Script</w:t>
      </w:r>
      <w:r w:rsidR="00446FB4">
        <w:t xml:space="preserve"> yang ditambahkan ke dalam</w:t>
      </w:r>
      <w:r w:rsidR="00446FB4">
        <w:rPr>
          <w:i/>
        </w:rPr>
        <w:t xml:space="preserve"> </w:t>
      </w:r>
      <w:r w:rsidR="00446FB4">
        <w:t>elemen</w:t>
      </w:r>
      <w:r>
        <w:t xml:space="preserve"> &lt;content&gt;&lt;/content&gt; pada JSP modul akan otomatis ditambahkan ke sebelum </w:t>
      </w:r>
      <w:r w:rsidR="00446FB4" w:rsidRPr="00446FB4">
        <w:rPr>
          <w:i/>
        </w:rPr>
        <w:t>closing</w:t>
      </w:r>
      <w:r w:rsidR="00446FB4">
        <w:t xml:space="preserve"> </w:t>
      </w:r>
      <w:r w:rsidRPr="00672468">
        <w:rPr>
          <w:i/>
        </w:rPr>
        <w:t>tag</w:t>
      </w:r>
      <w:r w:rsidR="00446FB4">
        <w:t xml:space="preserve"> </w:t>
      </w:r>
      <w:r>
        <w:t xml:space="preserve">&lt;/body&gt; pada </w:t>
      </w:r>
      <w:r w:rsidRPr="007516D3">
        <w:rPr>
          <w:i/>
        </w:rPr>
        <w:t>template</w:t>
      </w:r>
      <w:r>
        <w:rPr>
          <w:i/>
        </w:rPr>
        <w:t>.</w:t>
      </w:r>
    </w:p>
    <w:p w:rsidR="00B00C14" w:rsidRDefault="00672468" w:rsidP="00A01DBC">
      <w:pPr>
        <w:pStyle w:val="ListParagraph"/>
        <w:numPr>
          <w:ilvl w:val="0"/>
          <w:numId w:val="48"/>
        </w:numPr>
        <w:autoSpaceDE w:val="0"/>
        <w:autoSpaceDN w:val="0"/>
        <w:adjustRightInd w:val="0"/>
      </w:pPr>
      <w:r>
        <w:t xml:space="preserve">Jika menggunakan tema yang sama dengan </w:t>
      </w:r>
      <w:r w:rsidRPr="00672468">
        <w:rPr>
          <w:i/>
        </w:rPr>
        <w:t>template</w:t>
      </w:r>
      <w:r>
        <w:t xml:space="preserve">. </w:t>
      </w:r>
      <w:r w:rsidR="00DA6347">
        <w:t>Isi &lt;body&gt; pada JSP modul hanya isi dari &lt;div id</w:t>
      </w:r>
      <w:proofErr w:type="gramStart"/>
      <w:r w:rsidR="00DA6347">
        <w:t>=”main</w:t>
      </w:r>
      <w:proofErr w:type="gramEnd"/>
      <w:r w:rsidR="00DA6347">
        <w:t>-wrapper”&gt;&lt;/div&gt;.</w:t>
      </w:r>
    </w:p>
    <w:p w:rsidR="00DA6347" w:rsidRDefault="00DA6347" w:rsidP="00A01DBC">
      <w:pPr>
        <w:pStyle w:val="ListParagraph"/>
        <w:numPr>
          <w:ilvl w:val="0"/>
          <w:numId w:val="48"/>
        </w:numPr>
        <w:autoSpaceDE w:val="0"/>
        <w:autoSpaceDN w:val="0"/>
        <w:adjustRightInd w:val="0"/>
      </w:pPr>
      <w:r>
        <w:t>Contoh JSP</w:t>
      </w:r>
      <w:r w:rsidR="008A546A">
        <w:t xml:space="preserve"> dengan </w:t>
      </w:r>
      <w:r w:rsidR="008A546A" w:rsidRPr="008A546A">
        <w:rPr>
          <w:i/>
        </w:rPr>
        <w:t>element</w:t>
      </w:r>
      <w:r w:rsidR="008A546A">
        <w:t xml:space="preserve"> tambahan ditunjukkan pada </w:t>
      </w:r>
      <w:r w:rsidR="008A546A" w:rsidRPr="008A546A">
        <w:rPr>
          <w:sz w:val="28"/>
        </w:rPr>
        <w:fldChar w:fldCharType="begin"/>
      </w:r>
      <w:r w:rsidR="008A546A" w:rsidRPr="008A546A">
        <w:rPr>
          <w:sz w:val="28"/>
        </w:rPr>
        <w:instrText xml:space="preserve"> REF _Ref440520399 \h  \* MERGEFORMAT </w:instrText>
      </w:r>
      <w:r w:rsidR="008A546A" w:rsidRPr="008A546A">
        <w:rPr>
          <w:sz w:val="28"/>
        </w:rPr>
      </w:r>
      <w:r w:rsidR="008A546A" w:rsidRPr="008A546A">
        <w:rPr>
          <w:sz w:val="28"/>
        </w:rPr>
        <w:fldChar w:fldCharType="separate"/>
      </w:r>
      <w:r w:rsidR="00EC2FF0" w:rsidRPr="00EC2FF0">
        <w:t>Kode Sumber 4.55</w:t>
      </w:r>
      <w:r w:rsidR="008A546A" w:rsidRPr="008A546A">
        <w:rPr>
          <w:sz w:val="28"/>
        </w:rPr>
        <w:fldChar w:fldCharType="end"/>
      </w:r>
    </w:p>
    <w:p w:rsidR="00D56FEF" w:rsidRDefault="00D56FEF" w:rsidP="00B00C14">
      <w:pPr>
        <w:autoSpaceDE w:val="0"/>
        <w:autoSpaceDN w:val="0"/>
        <w:adjustRightInd w:val="0"/>
      </w:pP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page </w:t>
      </w:r>
      <w:r w:rsidRPr="00B00C14">
        <w:rPr>
          <w:rFonts w:asciiTheme="minorHAnsi" w:hAnsiTheme="minorHAnsi" w:cstheme="minorHAnsi"/>
          <w:color w:val="FF0000"/>
          <w:sz w:val="16"/>
          <w:szCs w:val="16"/>
          <w:bdr w:val="none" w:sz="0" w:space="0" w:color="auto" w:frame="1"/>
          <w:lang w:eastAsia="en-US"/>
        </w:rPr>
        <w:t>language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"java"</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contentType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"text/html; charset=ISO-8859-1"</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pageEncoding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"ISO-8859-1"</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"c"</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"http://java.sun.com/jsp/jstl/core"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"fn"</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"http://java.sun.com/jsp/jstl/functions"</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color w:val="000000"/>
          <w:sz w:val="16"/>
          <w:szCs w:val="16"/>
          <w:bdr w:val="none" w:sz="0" w:space="0" w:color="auto" w:frame="1"/>
          <w:lang w:eastAsia="en-US"/>
        </w:rPr>
        <w:t>&lt;!DOCTYPE</w:t>
      </w:r>
      <w:proofErr w:type="gramEnd"/>
      <w:r w:rsidRPr="00B00C14">
        <w:rPr>
          <w:rFonts w:asciiTheme="minorHAnsi" w:hAnsiTheme="minorHAnsi" w:cstheme="minorHAnsi"/>
          <w:color w:val="000000"/>
          <w:sz w:val="16"/>
          <w:szCs w:val="16"/>
          <w:bdr w:val="none" w:sz="0" w:space="0" w:color="auto" w:frame="1"/>
          <w:lang w:eastAsia="en-US"/>
        </w:rPr>
        <w:t> html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Insert title here</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&lt;link</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href</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}/resources/aCSSPlugin/aCSSPlugin.css"</w:t>
      </w:r>
      <w:r w:rsidRPr="00B00C14">
        <w:rPr>
          <w:rFonts w:asciiTheme="minorHAnsi" w:hAnsiTheme="minorHAnsi" w:cstheme="minorHAnsi"/>
          <w:b/>
          <w:bCs/>
          <w:color w:val="006699"/>
          <w:sz w:val="16"/>
          <w:szCs w:val="16"/>
          <w:bdr w:val="none" w:sz="0" w:space="0" w:color="auto" w:frame="1"/>
          <w:lang w:eastAsia="en-US"/>
        </w:rPr>
        <w:t>&gt;&lt;/link</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lastRenderedPageBreak/>
        <w:t>        </w:t>
      </w:r>
      <w:r w:rsidRPr="00B00C14">
        <w:rPr>
          <w:rFonts w:asciiTheme="minorHAnsi" w:hAnsiTheme="minorHAnsi" w:cstheme="minorHAnsi"/>
          <w:b/>
          <w:bCs/>
          <w:color w:val="006699"/>
          <w:sz w:val="16"/>
          <w:szCs w:val="16"/>
          <w:bdr w:val="none" w:sz="0" w:space="0" w:color="auto" w:frame="1"/>
          <w:lang w:eastAsia="en-US"/>
        </w:rPr>
        <w:t>&lt;div</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class</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"row"</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&lt;/div&gt;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tag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"scripts"</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src</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}/resources/aJSPlugin/aJSPlugin.js"</w:t>
      </w:r>
      <w:r w:rsidRPr="00B00C14">
        <w:rPr>
          <w:rFonts w:asciiTheme="minorHAnsi" w:hAnsiTheme="minorHAnsi" w:cstheme="minorHAnsi"/>
          <w:b/>
          <w:bCs/>
          <w:color w:val="006699"/>
          <w:sz w:val="16"/>
          <w:szCs w:val="16"/>
          <w:bdr w:val="none" w:sz="0" w:space="0" w:color="auto" w:frame="1"/>
          <w:lang w:eastAsia="en-US"/>
        </w:rPr>
        <w:t>&gt;&lt;/script&gt;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8200"/>
          <w:sz w:val="16"/>
          <w:szCs w:val="16"/>
          <w:bdr w:val="none" w:sz="0" w:space="0" w:color="auto" w:frame="1"/>
          <w:lang w:eastAsia="en-US"/>
        </w:rPr>
        <w:t>&lt;!--</w:t>
      </w:r>
      <w:proofErr w:type="gramEnd"/>
      <w:r w:rsidRPr="00B00C14">
        <w:rPr>
          <w:rFonts w:asciiTheme="minorHAnsi" w:hAnsiTheme="minorHAnsi" w:cstheme="minorHAnsi"/>
          <w:color w:val="008200"/>
          <w:sz w:val="16"/>
          <w:szCs w:val="16"/>
          <w:bdr w:val="none" w:sz="0" w:space="0" w:color="auto" w:frame="1"/>
          <w:lang w:eastAsia="en-US"/>
        </w:rPr>
        <w:t> js / jquery here --&gt;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660424">
      <w:pPr>
        <w:autoSpaceDE w:val="0"/>
        <w:autoSpaceDN w:val="0"/>
        <w:adjustRightInd w:val="0"/>
        <w:jc w:val="center"/>
      </w:pPr>
      <w:bookmarkStart w:id="677" w:name="_Ref440520399"/>
      <w:bookmarkStart w:id="678" w:name="_Toc440864247"/>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55</w:t>
      </w:r>
      <w:r w:rsidRPr="00660424">
        <w:rPr>
          <w:b/>
          <w:sz w:val="18"/>
        </w:rPr>
        <w:fldChar w:fldCharType="end"/>
      </w:r>
      <w:bookmarkEnd w:id="677"/>
      <w:r w:rsidRPr="00660424">
        <w:rPr>
          <w:b/>
          <w:sz w:val="18"/>
        </w:rPr>
        <w:t xml:space="preserve"> </w:t>
      </w:r>
      <w:r>
        <w:rPr>
          <w:b/>
          <w:sz w:val="18"/>
        </w:rPr>
        <w:t>Contoh struktur berkas JSP</w:t>
      </w:r>
      <w:bookmarkEnd w:id="678"/>
    </w:p>
    <w:p w:rsidR="00660424" w:rsidRDefault="00660424" w:rsidP="00D56FEF">
      <w:pPr>
        <w:pStyle w:val="ListParagraph"/>
        <w:autoSpaceDE w:val="0"/>
        <w:autoSpaceDN w:val="0"/>
        <w:adjustRightInd w:val="0"/>
        <w:ind w:left="426"/>
      </w:pPr>
    </w:p>
    <w:p w:rsidR="00B00C14" w:rsidRDefault="00B00C14" w:rsidP="00A01DBC">
      <w:pPr>
        <w:pStyle w:val="ListParagraph"/>
        <w:numPr>
          <w:ilvl w:val="0"/>
          <w:numId w:val="48"/>
        </w:numPr>
        <w:spacing w:after="160" w:line="259" w:lineRule="auto"/>
      </w:pPr>
      <w:r>
        <w:t xml:space="preserve">Penempatan berkas JSP </w:t>
      </w:r>
      <w:r w:rsidR="00546F3D">
        <w:t xml:space="preserve">wajib disesuaikan dengan nilai </w:t>
      </w:r>
      <w:r w:rsidR="00546F3D" w:rsidRPr="00546F3D">
        <w:rPr>
          <w:i/>
        </w:rPr>
        <w:t>prefix</w:t>
      </w:r>
      <w:r w:rsidR="00546F3D">
        <w:t xml:space="preserve"> dari kelas </w:t>
      </w:r>
      <w:r w:rsidR="00546F3D" w:rsidRPr="00546F3D">
        <w:rPr>
          <w:i/>
        </w:rPr>
        <w:t>InternalResourceViewResolver</w:t>
      </w:r>
      <w:r w:rsidR="00546F3D">
        <w:t xml:space="preserve"> pada berkas konfigurasi yang telah dijelaskan</w:t>
      </w:r>
      <w:r>
        <w:t>.</w:t>
      </w:r>
    </w:p>
    <w:p w:rsidR="00546F3D" w:rsidRDefault="00546F3D" w:rsidP="00A01DBC">
      <w:pPr>
        <w:pStyle w:val="ListParagraph"/>
        <w:numPr>
          <w:ilvl w:val="0"/>
          <w:numId w:val="48"/>
        </w:numPr>
        <w:spacing w:after="160" w:line="259" w:lineRule="auto"/>
      </w:pPr>
      <w:r>
        <w:t xml:space="preserve">Penempatan berkas resources seperti stylesheet dan javascript dapat diletakkan pada </w:t>
      </w:r>
      <w:r w:rsidRPr="005D6EF6">
        <w:rPr>
          <w:i/>
        </w:rPr>
        <w:t>folder</w:t>
      </w:r>
      <w:r>
        <w:t xml:space="preserve"> resources pada </w:t>
      </w:r>
      <w:r w:rsidRPr="005D6EF6">
        <w:rPr>
          <w:i/>
        </w:rPr>
        <w:t>folder</w:t>
      </w:r>
      <w:r>
        <w:t xml:space="preserve"> src/main/resources.</w:t>
      </w:r>
    </w:p>
    <w:p w:rsidR="00D56FEF" w:rsidRDefault="00B00C14" w:rsidP="00A01DBC">
      <w:pPr>
        <w:pStyle w:val="ListParagraph"/>
        <w:numPr>
          <w:ilvl w:val="0"/>
          <w:numId w:val="48"/>
        </w:numPr>
        <w:spacing w:after="160" w:line="259" w:lineRule="auto"/>
      </w:pPr>
      <w:r>
        <w:t xml:space="preserve">Tiap menu pada modul dapat menampilkan judul menu ke </w:t>
      </w:r>
      <w:r w:rsidRPr="00672468">
        <w:rPr>
          <w:i/>
        </w:rPr>
        <w:t>template</w:t>
      </w:r>
      <w:r>
        <w:t xml:space="preserve"> antar muka pengguna dengan cara mendaftarkan </w:t>
      </w:r>
      <w:r w:rsidR="00672468">
        <w:t>obyek</w:t>
      </w:r>
      <w:r>
        <w:t xml:space="preserve"> Menu ke dalam </w:t>
      </w:r>
      <w:r w:rsidR="00E900DC">
        <w:t xml:space="preserve">obyek </w:t>
      </w:r>
      <w:r w:rsidRPr="00E900DC">
        <w:rPr>
          <w:i/>
        </w:rPr>
        <w:t>HttpSession</w:t>
      </w:r>
      <w:r>
        <w:t xml:space="preserve"> dengan nama atribut “menuActive”</w:t>
      </w:r>
      <w:r w:rsidR="008A546A">
        <w:t xml:space="preserve"> seperti yang ditunjukkan pada </w:t>
      </w:r>
      <w:r w:rsidR="008A546A" w:rsidRPr="008A546A">
        <w:rPr>
          <w:sz w:val="28"/>
        </w:rPr>
        <w:fldChar w:fldCharType="begin"/>
      </w:r>
      <w:r w:rsidR="008A546A" w:rsidRPr="008A546A">
        <w:rPr>
          <w:sz w:val="28"/>
        </w:rPr>
        <w:instrText xml:space="preserve"> REF _Ref440520451 \h  \* MERGEFORMAT </w:instrText>
      </w:r>
      <w:r w:rsidR="008A546A" w:rsidRPr="008A546A">
        <w:rPr>
          <w:sz w:val="28"/>
        </w:rPr>
      </w:r>
      <w:r w:rsidR="008A546A" w:rsidRPr="008A546A">
        <w:rPr>
          <w:sz w:val="28"/>
        </w:rPr>
        <w:fldChar w:fldCharType="separate"/>
      </w:r>
      <w:r w:rsidR="00EC2FF0" w:rsidRPr="00EC2FF0">
        <w:t>Kode Sumber 4.56</w:t>
      </w:r>
      <w:r w:rsidR="008A546A" w:rsidRPr="008A546A">
        <w:rPr>
          <w:sz w:val="28"/>
        </w:rPr>
        <w:fldChar w:fldCharType="end"/>
      </w:r>
      <w:r>
        <w:t>.</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646464"/>
          <w:sz w:val="16"/>
          <w:szCs w:val="16"/>
          <w:bdr w:val="none" w:sz="0" w:space="0" w:color="auto" w:frame="1"/>
          <w:lang w:eastAsia="en-US"/>
        </w:rPr>
        <w:t>@</w:t>
      </w:r>
      <w:proofErr w:type="gramStart"/>
      <w:r w:rsidRPr="00B00C14">
        <w:rPr>
          <w:rFonts w:asciiTheme="minorHAnsi" w:hAnsiTheme="minorHAnsi" w:cstheme="minorHAnsi"/>
          <w:color w:val="646464"/>
          <w:sz w:val="16"/>
          <w:szCs w:val="16"/>
          <w:bdr w:val="none" w:sz="0" w:space="0" w:color="auto" w:frame="1"/>
          <w:lang w:eastAsia="en-US"/>
        </w:rPr>
        <w:t>RequestMapping</w:t>
      </w:r>
      <w:r w:rsidRPr="00B00C14">
        <w:rPr>
          <w:rFonts w:asciiTheme="minorHAnsi" w:hAnsiTheme="minorHAnsi" w:cstheme="minorHAnsi"/>
          <w:color w:val="000000"/>
          <w:sz w:val="16"/>
          <w:szCs w:val="16"/>
          <w:bdr w:val="none" w:sz="0" w:space="0" w:color="auto" w:frame="1"/>
          <w:lang w:eastAsia="en-US"/>
        </w:rPr>
        <w:t>(</w:t>
      </w:r>
      <w:proofErr w:type="gramEnd"/>
      <w:r w:rsidRPr="00B00C14">
        <w:rPr>
          <w:rFonts w:asciiTheme="minorHAnsi" w:hAnsiTheme="minorHAnsi" w:cstheme="minorHAnsi"/>
          <w:color w:val="000000"/>
          <w:sz w:val="16"/>
          <w:szCs w:val="16"/>
          <w:bdr w:val="none" w:sz="0" w:space="0" w:color="auto" w:frame="1"/>
          <w:lang w:eastAsia="en-US"/>
        </w:rPr>
        <w:t>value = {</w:t>
      </w:r>
      <w:r w:rsidRPr="00B00C14">
        <w:rPr>
          <w:rFonts w:asciiTheme="minorHAnsi" w:hAnsiTheme="minorHAnsi" w:cstheme="minorHAnsi"/>
          <w:color w:val="0000FF"/>
          <w:sz w:val="16"/>
          <w:szCs w:val="16"/>
          <w:bdr w:val="none" w:sz="0" w:space="0" w:color="auto" w:frame="1"/>
          <w:lang w:eastAsia="en-US"/>
        </w:rPr>
        <w:t>"/home"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00FF"/>
          <w:sz w:val="16"/>
          <w:szCs w:val="16"/>
          <w:bdr w:val="none" w:sz="0" w:space="0" w:color="auto" w:frame="1"/>
          <w:lang w:eastAsia="en-US"/>
        </w:rPr>
        <w:t>"/"</w:t>
      </w:r>
      <w:r w:rsidRPr="00B00C14">
        <w:rPr>
          <w:rFonts w:asciiTheme="minorHAnsi" w:hAnsiTheme="minorHAnsi" w:cstheme="minorHAnsi"/>
          <w:color w:val="000000"/>
          <w:sz w:val="16"/>
          <w:szCs w:val="16"/>
          <w:bdr w:val="none" w:sz="0" w:space="0" w:color="auto" w:frame="1"/>
          <w:lang w:eastAsia="en-US"/>
        </w:rPr>
        <w:t>}, method = RequestMethod.GET)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public</w:t>
      </w:r>
      <w:r w:rsidRPr="00B00C14">
        <w:rPr>
          <w:rFonts w:asciiTheme="minorHAnsi" w:hAnsiTheme="minorHAnsi" w:cstheme="minorHAnsi"/>
          <w:color w:val="000000"/>
          <w:sz w:val="16"/>
          <w:szCs w:val="16"/>
          <w:bdr w:val="none" w:sz="0" w:space="0" w:color="auto" w:frame="1"/>
          <w:lang w:eastAsia="en-US"/>
        </w:rPr>
        <w:t> ModelAndView </w:t>
      </w:r>
      <w:proofErr w:type="gramStart"/>
      <w:r w:rsidRPr="00B00C14">
        <w:rPr>
          <w:rFonts w:asciiTheme="minorHAnsi" w:hAnsiTheme="minorHAnsi" w:cstheme="minorHAnsi"/>
          <w:color w:val="000000"/>
          <w:sz w:val="16"/>
          <w:szCs w:val="16"/>
          <w:bdr w:val="none" w:sz="0" w:space="0" w:color="auto" w:frame="1"/>
          <w:lang w:eastAsia="en-US"/>
        </w:rPr>
        <w:t>home(</w:t>
      </w:r>
      <w:proofErr w:type="gramEnd"/>
      <w:r w:rsidRPr="00B00C14">
        <w:rPr>
          <w:rFonts w:asciiTheme="minorHAnsi" w:hAnsiTheme="minorHAnsi" w:cstheme="minorHAnsi"/>
          <w:color w:val="000000"/>
          <w:sz w:val="16"/>
          <w:szCs w:val="16"/>
          <w:bdr w:val="none" w:sz="0" w:space="0" w:color="auto" w:frame="1"/>
          <w:lang w:eastAsia="en-US"/>
        </w:rPr>
        <w:t>HttpSession session) {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ModelAndView modelAndView = </w:t>
      </w:r>
      <w:r w:rsidRPr="00B00C14">
        <w:rPr>
          <w:rFonts w:asciiTheme="minorHAnsi" w:hAnsiTheme="minorHAnsi" w:cstheme="minorHAnsi"/>
          <w:b/>
          <w:bCs/>
          <w:color w:val="006699"/>
          <w:sz w:val="16"/>
          <w:szCs w:val="16"/>
          <w:bdr w:val="none" w:sz="0" w:space="0" w:color="auto" w:frame="1"/>
          <w:lang w:eastAsia="en-US"/>
        </w:rPr>
        <w:t>new</w:t>
      </w: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ModelAndView(</w:t>
      </w:r>
      <w:proofErr w:type="gramEnd"/>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660424">
        <w:rPr>
          <w:rFonts w:asciiTheme="minorHAnsi" w:hAnsiTheme="minorHAnsi" w:cstheme="minorHAnsi"/>
          <w:color w:val="000000"/>
          <w:sz w:val="16"/>
          <w:szCs w:val="16"/>
          <w:bdr w:val="none" w:sz="0" w:space="0" w:color="auto" w:frame="1"/>
          <w:lang w:eastAsia="en-US"/>
        </w:rPr>
        <w:t>String menu;</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8200"/>
          <w:sz w:val="16"/>
          <w:szCs w:val="16"/>
          <w:bdr w:val="none" w:sz="0" w:space="0" w:color="auto" w:frame="1"/>
          <w:lang w:eastAsia="en-US"/>
        </w:rPr>
        <w:t>//isi object menu yang sesuai dengan request mapping</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session.setAttribute</w:t>
      </w:r>
      <w:proofErr w:type="gramEnd"/>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"menuActive"</w:t>
      </w:r>
      <w:r w:rsidRPr="00B00C14">
        <w:rPr>
          <w:rFonts w:asciiTheme="minorHAnsi" w:hAnsiTheme="minorHAnsi" w:cstheme="minorHAnsi"/>
          <w:color w:val="000000"/>
          <w:sz w:val="16"/>
          <w:szCs w:val="16"/>
          <w:bdr w:val="none" w:sz="0" w:space="0" w:color="auto" w:frame="1"/>
          <w:lang w:eastAsia="en-US"/>
        </w:rPr>
        <w:t>, menu);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return</w:t>
      </w:r>
      <w:r w:rsidRPr="00B00C14">
        <w:rPr>
          <w:rFonts w:asciiTheme="minorHAnsi" w:hAnsiTheme="minorHAnsi" w:cstheme="minorHAnsi"/>
          <w:color w:val="000000"/>
          <w:sz w:val="16"/>
          <w:szCs w:val="16"/>
          <w:bdr w:val="none" w:sz="0" w:space="0" w:color="auto" w:frame="1"/>
          <w:lang w:eastAsia="en-US"/>
        </w:rPr>
        <w:t> modelAndView;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  </w:t>
      </w:r>
    </w:p>
    <w:p w:rsidR="00660424" w:rsidRDefault="00660424" w:rsidP="00660424">
      <w:pPr>
        <w:autoSpaceDE w:val="0"/>
        <w:autoSpaceDN w:val="0"/>
        <w:adjustRightInd w:val="0"/>
        <w:ind w:left="360"/>
        <w:rPr>
          <w:b/>
          <w:sz w:val="18"/>
        </w:rPr>
      </w:pPr>
    </w:p>
    <w:p w:rsidR="00D56FEF" w:rsidRDefault="00660424" w:rsidP="00660424">
      <w:pPr>
        <w:autoSpaceDE w:val="0"/>
        <w:autoSpaceDN w:val="0"/>
        <w:adjustRightInd w:val="0"/>
        <w:ind w:left="360"/>
        <w:jc w:val="center"/>
      </w:pPr>
      <w:bookmarkStart w:id="679" w:name="_Ref440520451"/>
      <w:bookmarkStart w:id="680" w:name="_Toc440864248"/>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56</w:t>
      </w:r>
      <w:r w:rsidRPr="00660424">
        <w:rPr>
          <w:b/>
          <w:sz w:val="18"/>
        </w:rPr>
        <w:fldChar w:fldCharType="end"/>
      </w:r>
      <w:bookmarkEnd w:id="679"/>
      <w:r w:rsidRPr="00660424">
        <w:rPr>
          <w:b/>
          <w:sz w:val="18"/>
        </w:rPr>
        <w:t xml:space="preserve"> </w:t>
      </w:r>
      <w:r>
        <w:rPr>
          <w:b/>
          <w:sz w:val="18"/>
        </w:rPr>
        <w:t>Penambahan menu yang sedang diakses</w:t>
      </w:r>
      <w:bookmarkEnd w:id="680"/>
    </w:p>
    <w:p w:rsidR="00B00C14" w:rsidRDefault="00B00C14" w:rsidP="00B00C14"/>
    <w:p w:rsidR="00B00C14" w:rsidRDefault="00B00C14" w:rsidP="00A01DBC">
      <w:pPr>
        <w:pStyle w:val="ListParagraph"/>
        <w:numPr>
          <w:ilvl w:val="0"/>
          <w:numId w:val="38"/>
        </w:numPr>
        <w:spacing w:line="259" w:lineRule="auto"/>
        <w:ind w:left="426"/>
      </w:pPr>
      <w:r>
        <w:t>Penambahan Rincian Modul</w:t>
      </w:r>
    </w:p>
    <w:p w:rsidR="00660424" w:rsidRDefault="00660424" w:rsidP="00660424">
      <w:pPr>
        <w:pStyle w:val="ListParagraph"/>
        <w:spacing w:line="259" w:lineRule="auto"/>
        <w:ind w:left="426"/>
      </w:pPr>
    </w:p>
    <w:p w:rsidR="00B00C14" w:rsidRDefault="00B00C14" w:rsidP="00DD0859">
      <w:pPr>
        <w:ind w:firstLine="708"/>
      </w:pPr>
      <w:r>
        <w:t xml:space="preserve">Walaupun modul dapat dibaca oleh OSGi sebagai </w:t>
      </w:r>
      <w:r w:rsidRPr="00E900DC">
        <w:rPr>
          <w:i/>
        </w:rPr>
        <w:t>fragment</w:t>
      </w:r>
      <w:r>
        <w:t xml:space="preserve"> </w:t>
      </w:r>
      <w:r w:rsidRPr="00E900DC">
        <w:rPr>
          <w:i/>
        </w:rPr>
        <w:t>bundle</w:t>
      </w:r>
      <w:r>
        <w:t xml:space="preserve"> dari perangkat lunak utama, perangkat lunak utama tidak mengetahui properti </w:t>
      </w:r>
      <w:r w:rsidR="00E900DC">
        <w:t>- properti dari modul tersebut. Untuk itu diperlukan suatu berkas yang berisi properti modul. P</w:t>
      </w:r>
      <w:r>
        <w:t>roperti</w:t>
      </w:r>
      <w:r w:rsidR="008309E5">
        <w:t>-</w:t>
      </w:r>
      <w:r>
        <w:t>properti tersebut harus dimiliki modul. Jika tidak, modul tidak bisa ditambahkan ke dalam perangkat lunak utama. Rincian modul dibuat sebagai berkas xml. Properti tersebut antara lain adalah:</w:t>
      </w:r>
    </w:p>
    <w:p w:rsidR="00B00C14" w:rsidRDefault="00B00C14" w:rsidP="00A01DBC">
      <w:pPr>
        <w:pStyle w:val="ListParagraph"/>
        <w:numPr>
          <w:ilvl w:val="0"/>
          <w:numId w:val="53"/>
        </w:numPr>
        <w:spacing w:after="160" w:line="259" w:lineRule="auto"/>
        <w:ind w:left="426"/>
      </w:pPr>
      <w:r>
        <w:t xml:space="preserve">Nama </w:t>
      </w:r>
      <w:r w:rsidR="00446FB4">
        <w:t xml:space="preserve">modul dengan elemen dalam xml </w:t>
      </w:r>
      <w:r>
        <w:t xml:space="preserve">&lt;name&gt;&lt;/name&gt;. </w:t>
      </w:r>
      <w:r w:rsidR="00446FB4">
        <w:t>Elemen</w:t>
      </w:r>
      <w:r>
        <w:t xml:space="preserve"> ini harus ada di dalam </w:t>
      </w:r>
      <w:r w:rsidR="00446FB4">
        <w:t>elemen</w:t>
      </w:r>
      <w:r>
        <w:t xml:space="preserve"> &lt;module&gt;&lt;/module&gt;.</w:t>
      </w:r>
    </w:p>
    <w:p w:rsidR="00B00C14" w:rsidRDefault="00E900DC" w:rsidP="00A01DBC">
      <w:pPr>
        <w:pStyle w:val="ListParagraph"/>
        <w:numPr>
          <w:ilvl w:val="0"/>
          <w:numId w:val="53"/>
        </w:numPr>
        <w:spacing w:after="160" w:line="259" w:lineRule="auto"/>
        <w:ind w:left="426"/>
      </w:pPr>
      <w:r>
        <w:t>URL</w:t>
      </w:r>
      <w:r w:rsidR="00B00C14">
        <w:t xml:space="preserve"> </w:t>
      </w:r>
      <w:r w:rsidR="00B00C14" w:rsidRPr="00E900DC">
        <w:rPr>
          <w:i/>
        </w:rPr>
        <w:t>mapping</w:t>
      </w:r>
      <w:r w:rsidR="00B00C14">
        <w:t xml:space="preserve"> modul. </w:t>
      </w:r>
      <w:r>
        <w:t>URL</w:t>
      </w:r>
      <w:r w:rsidR="00B00C14">
        <w:t xml:space="preserve"> </w:t>
      </w:r>
      <w:r w:rsidR="00B00C14" w:rsidRPr="00E900DC">
        <w:rPr>
          <w:i/>
        </w:rPr>
        <w:t>mapping</w:t>
      </w:r>
      <w:r w:rsidR="00B00C14">
        <w:t xml:space="preserve"> modul merupakan </w:t>
      </w:r>
      <w:r w:rsidR="00DE1731">
        <w:t>URL</w:t>
      </w:r>
      <w:r w:rsidR="00B00C14">
        <w:t xml:space="preserve"> </w:t>
      </w:r>
      <w:r w:rsidR="00B00C14" w:rsidRPr="00E900DC">
        <w:rPr>
          <w:i/>
        </w:rPr>
        <w:t>mapping</w:t>
      </w:r>
      <w:r w:rsidR="00B00C14">
        <w:t xml:space="preserve"> yang akan ditambahkan pada </w:t>
      </w:r>
      <w:r w:rsidR="00B00C14" w:rsidRPr="00E900DC">
        <w:rPr>
          <w:i/>
        </w:rPr>
        <w:t>request</w:t>
      </w:r>
      <w:r w:rsidR="00B00C14">
        <w:t xml:space="preserve"> </w:t>
      </w:r>
      <w:r w:rsidR="00B00C14" w:rsidRPr="00E900DC">
        <w:rPr>
          <w:i/>
        </w:rPr>
        <w:t>mapping</w:t>
      </w:r>
      <w:r w:rsidR="00B00C14">
        <w:t xml:space="preserve"> menu pada modul untuk membedakan </w:t>
      </w:r>
      <w:r w:rsidR="00DE1731">
        <w:t>URL</w:t>
      </w:r>
      <w:r w:rsidR="00B00C14">
        <w:t xml:space="preserve"> suatu modul dengan modul lain. </w:t>
      </w:r>
      <w:r>
        <w:t>URL</w:t>
      </w:r>
      <w:r w:rsidR="00B00C14">
        <w:t xml:space="preserve"> </w:t>
      </w:r>
      <w:r w:rsidR="00B00C14" w:rsidRPr="00E900DC">
        <w:rPr>
          <w:i/>
        </w:rPr>
        <w:t>mapping</w:t>
      </w:r>
      <w:r w:rsidR="00B00C14">
        <w:t xml:space="preserve"> harus berbeda antara suatu modul dengan modul lain. Jika tidak, modul tidak bisa ditambahkan. </w:t>
      </w:r>
      <w:r w:rsidR="00FC1799">
        <w:t>Elemen</w:t>
      </w:r>
      <w:r w:rsidR="00B00C14">
        <w:t xml:space="preserve"> properti ini adalah &lt;</w:t>
      </w:r>
      <w:r>
        <w:t>url</w:t>
      </w:r>
      <w:r w:rsidR="00B00C14">
        <w:t>-maping&gt;&lt;/</w:t>
      </w:r>
      <w:r>
        <w:t>url-mapping&gt;</w:t>
      </w:r>
      <w:r w:rsidR="00B00C14">
        <w:t xml:space="preserve">. </w:t>
      </w:r>
      <w:r w:rsidR="00FC1799">
        <w:t>Elemen</w:t>
      </w:r>
      <w:r w:rsidR="00B00C14">
        <w:t xml:space="preserve"> ini harus ada di dalam </w:t>
      </w:r>
      <w:r w:rsidR="00446FB4">
        <w:t>elemen</w:t>
      </w:r>
      <w:r w:rsidR="00B00C14">
        <w:t xml:space="preserve"> &lt;module&gt;&lt;/module&gt;.</w:t>
      </w:r>
    </w:p>
    <w:p w:rsidR="00B00C14" w:rsidRDefault="00B00C14" w:rsidP="00A01DBC">
      <w:pPr>
        <w:pStyle w:val="ListParagraph"/>
        <w:numPr>
          <w:ilvl w:val="0"/>
          <w:numId w:val="53"/>
        </w:numPr>
        <w:spacing w:after="160" w:line="259" w:lineRule="auto"/>
        <w:ind w:left="426"/>
      </w:pPr>
      <w:r>
        <w:t xml:space="preserve">Lokasi konfigurasi </w:t>
      </w:r>
      <w:r w:rsidRPr="00E900DC">
        <w:rPr>
          <w:i/>
        </w:rPr>
        <w:t>servlet</w:t>
      </w:r>
      <w:r>
        <w:t xml:space="preserve">. Konfigurasi </w:t>
      </w:r>
      <w:r w:rsidRPr="00E900DC">
        <w:rPr>
          <w:i/>
        </w:rPr>
        <w:t>servlet</w:t>
      </w:r>
      <w:r>
        <w:t xml:space="preserve"> yang telah dibuat pada langkah sebelumnya perlu didaftarkan ke dalam berkas rincian ini. Perangkat lunak utama akan memeriksa apakah konfigurasi </w:t>
      </w:r>
      <w:r w:rsidRPr="00E900DC">
        <w:rPr>
          <w:i/>
        </w:rPr>
        <w:t>servlet</w:t>
      </w:r>
      <w:r>
        <w:t xml:space="preserve"> ada pada lokasi yang tertulis pada properti ini. Jika konfigurasi </w:t>
      </w:r>
      <w:r w:rsidRPr="00E900DC">
        <w:rPr>
          <w:i/>
        </w:rPr>
        <w:t>servlet</w:t>
      </w:r>
      <w:r>
        <w:t xml:space="preserve"> tidak ditemukan, penambahan modul ditolak. </w:t>
      </w:r>
      <w:r w:rsidR="00FC1799">
        <w:t>Elemen</w:t>
      </w:r>
      <w:r>
        <w:t xml:space="preserve"> properti ini adalah &lt;config-locations&gt;&lt;/config-locations&gt;. </w:t>
      </w:r>
      <w:r w:rsidR="00FC1799">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Daftar menu dengan </w:t>
      </w:r>
      <w:r w:rsidR="00441163">
        <w:t>elemen</w:t>
      </w:r>
      <w:r>
        <w:t xml:space="preserve"> &lt;menues&gt;&lt;/menues&gt;. Properti ini diisi oleh </w:t>
      </w:r>
      <w:r w:rsidR="00441163">
        <w:t>elemen</w:t>
      </w:r>
      <w:r>
        <w:t xml:space="preserve"> &lt;menu&gt;&lt;/menu&gt;. </w:t>
      </w:r>
      <w:r w:rsidR="00441163">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Menu dengan </w:t>
      </w:r>
      <w:r w:rsidR="00441163">
        <w:t>elemen</w:t>
      </w:r>
      <w:r>
        <w:t xml:space="preserve"> &lt;menu&gt;&lt;/menu&gt;. Properti ini digunakan untuk pembatasan akses peran terhadap menu dan agar menu bisa diakses melalui menubar pada antarmuka </w:t>
      </w:r>
      <w:r>
        <w:lastRenderedPageBreak/>
        <w:t xml:space="preserve">pengguna. </w:t>
      </w:r>
      <w:r w:rsidR="00441163">
        <w:t xml:space="preserve">Elemen ini harus ada di dalam elemen </w:t>
      </w:r>
      <w:r>
        <w:t>&lt;menues&gt;&lt;/menues&gt;.</w:t>
      </w:r>
    </w:p>
    <w:p w:rsidR="00B00C14" w:rsidRDefault="00B00C14" w:rsidP="00A01DBC">
      <w:pPr>
        <w:pStyle w:val="ListParagraph"/>
        <w:numPr>
          <w:ilvl w:val="0"/>
          <w:numId w:val="53"/>
        </w:numPr>
        <w:spacing w:after="160" w:line="259" w:lineRule="auto"/>
        <w:ind w:left="426"/>
      </w:pPr>
      <w:r>
        <w:t xml:space="preserve">Nama menu dengan </w:t>
      </w:r>
      <w:r w:rsidR="00441163">
        <w:t>elemen</w:t>
      </w:r>
      <w:r>
        <w:t xml:space="preserve"> yang sama dengan nama modul yaitu &lt;name&gt;&lt;/name&gt;. </w:t>
      </w:r>
      <w:r w:rsidR="00441163">
        <w:t>Elemen</w:t>
      </w:r>
      <w:r>
        <w:t xml:space="preserve"> ini harus ada di dalam </w:t>
      </w:r>
      <w:r w:rsidR="00441163">
        <w:t>elemen</w:t>
      </w:r>
      <w:r>
        <w:t xml:space="preserve"> &lt;menu&gt;&lt;/menu&gt;.</w:t>
      </w:r>
    </w:p>
    <w:p w:rsidR="00B00C14" w:rsidRDefault="00E900DC" w:rsidP="00A01DBC">
      <w:pPr>
        <w:pStyle w:val="ListParagraph"/>
        <w:numPr>
          <w:ilvl w:val="0"/>
          <w:numId w:val="53"/>
        </w:numPr>
        <w:spacing w:line="259" w:lineRule="auto"/>
        <w:ind w:left="426"/>
      </w:pPr>
      <w:r>
        <w:t>URL</w:t>
      </w:r>
      <w:r w:rsidR="00B00C14">
        <w:t xml:space="preserve"> menu dengan </w:t>
      </w:r>
      <w:r w:rsidR="00441163">
        <w:t>elemen</w:t>
      </w:r>
      <w:r w:rsidR="00B00C14">
        <w:t xml:space="preserve"> </w:t>
      </w:r>
      <w:r>
        <w:t>&lt;url&gt;</w:t>
      </w:r>
      <w:r w:rsidR="00B00C14">
        <w:t>&lt;/</w:t>
      </w:r>
      <w:r w:rsidR="00DE1731">
        <w:t>URL</w:t>
      </w:r>
      <w:r w:rsidR="00B00C14">
        <w:t xml:space="preserve">&gt;. </w:t>
      </w:r>
      <w:r w:rsidR="00441163">
        <w:t>Elemen</w:t>
      </w:r>
      <w:r w:rsidR="00B00C14">
        <w:t xml:space="preserve"> ini harus ada di dalam </w:t>
      </w:r>
      <w:r w:rsidR="00441163">
        <w:t>elemen</w:t>
      </w:r>
      <w:r w:rsidR="00B00C14">
        <w:t xml:space="preserve"> &lt;menu&gt;&lt;/menu&gt;.</w:t>
      </w:r>
    </w:p>
    <w:p w:rsidR="00DD0859" w:rsidRDefault="00DD0859" w:rsidP="00DD0859">
      <w:pPr>
        <w:pStyle w:val="ListParagraph"/>
        <w:spacing w:line="259" w:lineRule="auto"/>
        <w:ind w:left="426"/>
      </w:pPr>
    </w:p>
    <w:p w:rsidR="00B00C14" w:rsidRDefault="00B00C14" w:rsidP="00DD0859">
      <w:pPr>
        <w:ind w:firstLine="426"/>
      </w:pPr>
      <w:r>
        <w:t>Langkah</w:t>
      </w:r>
      <w:r w:rsidR="008309E5">
        <w:t>-</w:t>
      </w:r>
      <w:r>
        <w:t>langkah membuat berkas rincian ini adalah sebagai berikut:</w:t>
      </w:r>
    </w:p>
    <w:p w:rsidR="00E900DC" w:rsidRDefault="00E900DC" w:rsidP="00DD0859">
      <w:pPr>
        <w:ind w:firstLine="426"/>
      </w:pPr>
    </w:p>
    <w:p w:rsidR="00B00C14" w:rsidRDefault="00B00C14" w:rsidP="00A01DBC">
      <w:pPr>
        <w:pStyle w:val="ListParagraph"/>
        <w:numPr>
          <w:ilvl w:val="0"/>
          <w:numId w:val="54"/>
        </w:numPr>
        <w:spacing w:line="259" w:lineRule="auto"/>
        <w:ind w:left="426"/>
      </w:pPr>
      <w:r>
        <w:t xml:space="preserve">Buatlah </w:t>
      </w:r>
      <w:r w:rsidRPr="005D6EF6">
        <w:rPr>
          <w:i/>
        </w:rPr>
        <w:t>folder</w:t>
      </w:r>
      <w:r>
        <w:t xml:space="preserve"> “module-detail” pada </w:t>
      </w:r>
      <w:r w:rsidRPr="005D6EF6">
        <w:rPr>
          <w:i/>
        </w:rPr>
        <w:t>folder</w:t>
      </w:r>
      <w:r>
        <w:t xml:space="preserve"> “resource” yang telah dibuat pada langkah sebelumnya.</w:t>
      </w:r>
    </w:p>
    <w:p w:rsidR="00B00C14" w:rsidRDefault="00B00C14" w:rsidP="00A01DBC">
      <w:pPr>
        <w:pStyle w:val="ListParagraph"/>
        <w:numPr>
          <w:ilvl w:val="0"/>
          <w:numId w:val="54"/>
        </w:numPr>
        <w:spacing w:line="259" w:lineRule="auto"/>
        <w:ind w:left="426"/>
      </w:pPr>
      <w:r>
        <w:t xml:space="preserve">Pada </w:t>
      </w:r>
      <w:r w:rsidRPr="005D6EF6">
        <w:rPr>
          <w:i/>
        </w:rPr>
        <w:t>folder</w:t>
      </w:r>
      <w:r>
        <w:t xml:space="preserve"> tersebut buatlah berkas xml. Isi nama berkas xml dengan “module-” + </w:t>
      </w:r>
      <w:r w:rsidRPr="00E900DC">
        <w:rPr>
          <w:i/>
        </w:rPr>
        <w:t>group</w:t>
      </w:r>
      <w:r>
        <w:t xml:space="preserve"> id </w:t>
      </w:r>
      <w:r w:rsidR="00E900DC">
        <w:t xml:space="preserve">proyek </w:t>
      </w:r>
      <w:r>
        <w:t xml:space="preserve">maven + “.” + </w:t>
      </w:r>
      <w:r w:rsidRPr="00E900DC">
        <w:rPr>
          <w:i/>
        </w:rPr>
        <w:t>artifact</w:t>
      </w:r>
      <w:r>
        <w:t xml:space="preserve"> id </w:t>
      </w:r>
      <w:r w:rsidR="00E900DC">
        <w:t>proyek</w:t>
      </w:r>
      <w:r>
        <w:t xml:space="preserve"> maven + “.xml”. Contoh: “module-com.sia.modul.penilaian.xml”.</w:t>
      </w:r>
    </w:p>
    <w:p w:rsidR="00B00C14" w:rsidRDefault="00B00C14" w:rsidP="00A01DBC">
      <w:pPr>
        <w:pStyle w:val="ListParagraph"/>
        <w:numPr>
          <w:ilvl w:val="0"/>
          <w:numId w:val="54"/>
        </w:numPr>
        <w:spacing w:line="259" w:lineRule="auto"/>
        <w:ind w:left="426"/>
      </w:pPr>
      <w:r>
        <w:t xml:space="preserve">Isi berkas xml tersebut dengan </w:t>
      </w:r>
      <w:r w:rsidR="00441163">
        <w:t>elemen</w:t>
      </w:r>
      <w:r>
        <w:t xml:space="preserve"> properti yang telah dijelaskan sebelumnya</w:t>
      </w:r>
      <w:r w:rsidR="00EB2030">
        <w:t xml:space="preserve"> dan simpan</w:t>
      </w:r>
      <w:r w:rsidR="008A546A">
        <w:t xml:space="preserve">. Berkas XML ini ditunjukkan pada </w:t>
      </w:r>
      <w:r w:rsidR="008A546A" w:rsidRPr="008A546A">
        <w:rPr>
          <w:sz w:val="28"/>
        </w:rPr>
        <w:fldChar w:fldCharType="begin"/>
      </w:r>
      <w:r w:rsidR="008A546A" w:rsidRPr="008A546A">
        <w:rPr>
          <w:sz w:val="28"/>
        </w:rPr>
        <w:instrText xml:space="preserve"> REF _Ref440520494 \h  \* MERGEFORMAT </w:instrText>
      </w:r>
      <w:r w:rsidR="008A546A" w:rsidRPr="008A546A">
        <w:rPr>
          <w:sz w:val="28"/>
        </w:rPr>
      </w:r>
      <w:r w:rsidR="008A546A" w:rsidRPr="008A546A">
        <w:rPr>
          <w:sz w:val="28"/>
        </w:rPr>
        <w:fldChar w:fldCharType="separate"/>
      </w:r>
      <w:r w:rsidR="00EC2FF0" w:rsidRPr="00EC2FF0">
        <w:t>Kode Sumber 4.57</w:t>
      </w:r>
      <w:r w:rsidR="008A546A" w:rsidRPr="008A546A">
        <w:rPr>
          <w:sz w:val="28"/>
        </w:rPr>
        <w:fldChar w:fldCharType="end"/>
      </w:r>
      <w:r w:rsidR="008A546A">
        <w:rPr>
          <w:sz w:val="28"/>
        </w:rPr>
        <w:t xml:space="preserve"> </w:t>
      </w:r>
      <w:r w:rsidR="008A546A">
        <w:t>yaitu sebagai berikut</w:t>
      </w:r>
      <w:r>
        <w:t>:</w:t>
      </w:r>
    </w:p>
    <w:p w:rsidR="00D56FEF" w:rsidRPr="00B00C14" w:rsidRDefault="00D56FEF" w:rsidP="00B00C14">
      <w:pPr>
        <w:pStyle w:val="ListParagraph"/>
        <w:autoSpaceDE w:val="0"/>
        <w:autoSpaceDN w:val="0"/>
        <w:adjustRightInd w:val="0"/>
        <w:ind w:left="426"/>
        <w:rPr>
          <w:rFonts w:asciiTheme="minorHAnsi" w:hAnsiTheme="minorHAnsi" w:cstheme="minorHAnsi"/>
          <w:sz w:val="16"/>
          <w:szCs w:val="16"/>
        </w:rPr>
      </w:pP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b/>
          <w:bCs/>
          <w:color w:val="006699"/>
          <w:sz w:val="16"/>
          <w:szCs w:val="16"/>
          <w:bdr w:val="none" w:sz="0" w:space="0" w:color="auto" w:frame="1"/>
          <w:lang w:eastAsia="en-US"/>
        </w:rPr>
        <w:t>&lt;?xml</w:t>
      </w:r>
      <w:proofErr w:type="gramEnd"/>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version</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"1.0"</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"UTF-8"</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Modul Penilaian</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/penilaian/*</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/module-resource/spring/appServlet/servlet-context.xml</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Lihat IPS</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E900DC">
        <w:rPr>
          <w:rFonts w:asciiTheme="minorHAnsi" w:hAnsiTheme="minorHAnsi" w:cstheme="minorHAnsi"/>
          <w:b/>
          <w:bCs/>
          <w:color w:val="006699"/>
          <w:sz w:val="16"/>
          <w:szCs w:val="16"/>
          <w:bdr w:val="none" w:sz="0" w:space="0" w:color="auto" w:frame="1"/>
          <w:lang w:eastAsia="en-US"/>
        </w:rPr>
        <w:t>&lt;url&gt;</w:t>
      </w:r>
      <w:r w:rsidRPr="00B00C14">
        <w:rPr>
          <w:rFonts w:asciiTheme="minorHAnsi" w:hAnsiTheme="minorHAnsi" w:cstheme="minorHAnsi"/>
          <w:color w:val="000000"/>
          <w:sz w:val="16"/>
          <w:szCs w:val="16"/>
          <w:bdr w:val="none" w:sz="0" w:space="0" w:color="auto" w:frame="1"/>
          <w:lang w:eastAsia="en-US"/>
        </w:rPr>
        <w:t>/lihat_ips/</w:t>
      </w:r>
      <w:r w:rsidRPr="00B00C14">
        <w:rPr>
          <w:rFonts w:asciiTheme="minorHAnsi" w:hAnsiTheme="minorHAnsi" w:cstheme="minorHAnsi"/>
          <w:b/>
          <w:bCs/>
          <w:color w:val="006699"/>
          <w:sz w:val="16"/>
          <w:szCs w:val="16"/>
          <w:bdr w:val="none" w:sz="0" w:space="0" w:color="auto" w:frame="1"/>
          <w:lang w:eastAsia="en-US"/>
        </w:rPr>
        <w:t>&lt;/</w:t>
      </w:r>
      <w:r w:rsidR="00DE1731">
        <w:rPr>
          <w:rFonts w:asciiTheme="minorHAnsi" w:hAnsiTheme="minorHAnsi" w:cstheme="minorHAnsi"/>
          <w:b/>
          <w:bCs/>
          <w:color w:val="006699"/>
          <w:sz w:val="16"/>
          <w:szCs w:val="16"/>
          <w:bdr w:val="none" w:sz="0" w:space="0" w:color="auto" w:frame="1"/>
          <w:lang w:eastAsia="en-US"/>
        </w:rPr>
        <w:t>URL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D56FEF" w:rsidRDefault="00D56FEF" w:rsidP="00B00C14">
      <w:pPr>
        <w:autoSpaceDE w:val="0"/>
        <w:autoSpaceDN w:val="0"/>
        <w:adjustRightInd w:val="0"/>
      </w:pPr>
    </w:p>
    <w:p w:rsidR="00DD0859" w:rsidRDefault="00DD0859" w:rsidP="00547EAE">
      <w:pPr>
        <w:autoSpaceDE w:val="0"/>
        <w:autoSpaceDN w:val="0"/>
        <w:adjustRightInd w:val="0"/>
        <w:jc w:val="center"/>
      </w:pPr>
      <w:bookmarkStart w:id="681" w:name="_Ref440520494"/>
      <w:bookmarkStart w:id="682" w:name="_Toc440864249"/>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57</w:t>
      </w:r>
      <w:r w:rsidRPr="00660424">
        <w:rPr>
          <w:b/>
          <w:sz w:val="18"/>
        </w:rPr>
        <w:fldChar w:fldCharType="end"/>
      </w:r>
      <w:bookmarkEnd w:id="681"/>
      <w:r w:rsidRPr="00660424">
        <w:rPr>
          <w:b/>
          <w:sz w:val="18"/>
        </w:rPr>
        <w:t xml:space="preserve"> </w:t>
      </w:r>
      <w:r>
        <w:rPr>
          <w:b/>
          <w:sz w:val="18"/>
        </w:rPr>
        <w:t xml:space="preserve">Contoh struktur berkas </w:t>
      </w:r>
      <w:r w:rsidR="00547EAE">
        <w:rPr>
          <w:b/>
          <w:sz w:val="18"/>
        </w:rPr>
        <w:t>properti modul</w:t>
      </w:r>
      <w:bookmarkEnd w:id="682"/>
    </w:p>
    <w:p w:rsidR="00B00C14" w:rsidRDefault="00B00C14" w:rsidP="00EB2030">
      <w:pPr>
        <w:tabs>
          <w:tab w:val="left" w:pos="993"/>
        </w:tabs>
        <w:spacing w:after="160" w:line="259" w:lineRule="auto"/>
      </w:pPr>
    </w:p>
    <w:p w:rsidR="00B00C14" w:rsidRDefault="00B00C14" w:rsidP="00A01DBC">
      <w:pPr>
        <w:pStyle w:val="ListParagraph"/>
        <w:numPr>
          <w:ilvl w:val="0"/>
          <w:numId w:val="38"/>
        </w:numPr>
        <w:spacing w:line="259" w:lineRule="auto"/>
        <w:ind w:left="425" w:hanging="357"/>
      </w:pPr>
      <w:r w:rsidRPr="00E900DC">
        <w:rPr>
          <w:i/>
        </w:rPr>
        <w:lastRenderedPageBreak/>
        <w:t>Build</w:t>
      </w:r>
      <w:r>
        <w:t xml:space="preserve"> modul</w:t>
      </w:r>
    </w:p>
    <w:p w:rsidR="00DD0859" w:rsidRDefault="00DD0859" w:rsidP="00B00C14">
      <w:pPr>
        <w:ind w:left="426" w:firstLine="708"/>
      </w:pPr>
    </w:p>
    <w:p w:rsidR="00B00C14" w:rsidRDefault="00B00C14" w:rsidP="00DD0859">
      <w:pPr>
        <w:ind w:firstLine="708"/>
      </w:pPr>
      <w:r>
        <w:t>Langkah ini merupakan langkah terakhir sebelum modul ditambahka</w:t>
      </w:r>
      <w:r w:rsidR="00E900DC">
        <w:t>n</w:t>
      </w:r>
      <w:r>
        <w:t xml:space="preserve">. Langkah build modul dilakukan dengan maven build. Langkah melakukan maven </w:t>
      </w:r>
      <w:r w:rsidRPr="00E900DC">
        <w:rPr>
          <w:i/>
        </w:rPr>
        <w:t>build</w:t>
      </w:r>
      <w:r>
        <w:t xml:space="preserve"> adalah sebagai berikut:</w:t>
      </w:r>
    </w:p>
    <w:p w:rsidR="00DD0859" w:rsidRDefault="00DD0859" w:rsidP="00DD0859">
      <w:pPr>
        <w:ind w:firstLine="708"/>
      </w:pPr>
    </w:p>
    <w:p w:rsidR="00B00C14" w:rsidRDefault="00B00C14" w:rsidP="00A01DBC">
      <w:pPr>
        <w:pStyle w:val="ListParagraph"/>
        <w:numPr>
          <w:ilvl w:val="0"/>
          <w:numId w:val="56"/>
        </w:numPr>
        <w:spacing w:after="160" w:line="259" w:lineRule="auto"/>
      </w:pPr>
      <w:r>
        <w:t xml:space="preserve">Klik kanan pada maven </w:t>
      </w:r>
      <w:r w:rsidR="00E900DC">
        <w:t>proyek</w:t>
      </w:r>
      <w:r>
        <w:t xml:space="preserve"> modul</w:t>
      </w:r>
    </w:p>
    <w:p w:rsidR="00B00C14" w:rsidRDefault="00B00C14" w:rsidP="00A01DBC">
      <w:pPr>
        <w:pStyle w:val="ListParagraph"/>
        <w:numPr>
          <w:ilvl w:val="0"/>
          <w:numId w:val="56"/>
        </w:numPr>
        <w:spacing w:after="160" w:line="259" w:lineRule="auto"/>
      </w:pPr>
      <w:r>
        <w:t>Pilih Run As -&gt; Maven build</w:t>
      </w:r>
    </w:p>
    <w:p w:rsidR="00B00C14" w:rsidRDefault="00B00C14" w:rsidP="00A01DBC">
      <w:pPr>
        <w:pStyle w:val="ListParagraph"/>
        <w:numPr>
          <w:ilvl w:val="0"/>
          <w:numId w:val="56"/>
        </w:numPr>
        <w:spacing w:after="160" w:line="259" w:lineRule="auto"/>
      </w:pPr>
      <w:r>
        <w:t>Isi Goals dengan “clean install”</w:t>
      </w:r>
    </w:p>
    <w:p w:rsidR="00B00C14" w:rsidRDefault="00B00C14" w:rsidP="00A01DBC">
      <w:pPr>
        <w:pStyle w:val="ListParagraph"/>
        <w:numPr>
          <w:ilvl w:val="0"/>
          <w:numId w:val="56"/>
        </w:numPr>
        <w:spacing w:after="160" w:line="259" w:lineRule="auto"/>
      </w:pPr>
      <w:r>
        <w:t>Klik Run</w:t>
      </w:r>
    </w:p>
    <w:p w:rsidR="00B00C14" w:rsidRDefault="00B00C14" w:rsidP="00DD0859">
      <w:pPr>
        <w:pStyle w:val="ListParagraph"/>
        <w:ind w:left="426"/>
      </w:pPr>
      <w:r>
        <w:t xml:space="preserve">Jika terjadi </w:t>
      </w:r>
      <w:r w:rsidRPr="00E900DC">
        <w:rPr>
          <w:i/>
        </w:rPr>
        <w:t>error</w:t>
      </w:r>
      <w:r>
        <w:t>, Beberapa cara dibawah ini dapat dilakukan:</w:t>
      </w:r>
    </w:p>
    <w:p w:rsidR="00B00C14" w:rsidRDefault="00B00C14" w:rsidP="00A01DBC">
      <w:pPr>
        <w:pStyle w:val="ListParagraph"/>
        <w:numPr>
          <w:ilvl w:val="0"/>
          <w:numId w:val="39"/>
        </w:numPr>
        <w:spacing w:after="160" w:line="259" w:lineRule="auto"/>
        <w:ind w:left="851"/>
      </w:pPr>
      <w:r>
        <w:t xml:space="preserve">Pastikan </w:t>
      </w:r>
      <w:r w:rsidR="00E900DC">
        <w:t xml:space="preserve">proyek </w:t>
      </w:r>
      <w:r>
        <w:t xml:space="preserve">bisa mengakses </w:t>
      </w:r>
      <w:r w:rsidRPr="00E900DC">
        <w:rPr>
          <w:i/>
        </w:rPr>
        <w:t>repository</w:t>
      </w:r>
      <w:r>
        <w:t xml:space="preserve"> utama maven.</w:t>
      </w:r>
    </w:p>
    <w:p w:rsidR="00B00C14" w:rsidRDefault="00B00C14" w:rsidP="00A01DBC">
      <w:pPr>
        <w:pStyle w:val="ListParagraph"/>
        <w:numPr>
          <w:ilvl w:val="0"/>
          <w:numId w:val="39"/>
        </w:numPr>
        <w:spacing w:after="160" w:line="259" w:lineRule="auto"/>
        <w:ind w:left="851"/>
      </w:pPr>
      <w:r>
        <w:t>Pastikan semua dependensi yang dibutuhkan sudah diatur pada berkas pom.xml</w:t>
      </w:r>
    </w:p>
    <w:p w:rsidR="00B00C14" w:rsidRDefault="00547EAE" w:rsidP="00A01DBC">
      <w:pPr>
        <w:pStyle w:val="ListParagraph"/>
        <w:numPr>
          <w:ilvl w:val="0"/>
          <w:numId w:val="39"/>
        </w:numPr>
        <w:spacing w:after="160" w:line="259" w:lineRule="auto"/>
        <w:ind w:left="851"/>
      </w:pPr>
      <w:r>
        <w:t>Ubah</w:t>
      </w:r>
      <w:r w:rsidR="00B00C14">
        <w:t xml:space="preserve"> Goals dengan “install” melalui Run As -&gt; Run Configuration.</w:t>
      </w:r>
    </w:p>
    <w:p w:rsidR="00B00C14" w:rsidRDefault="00B00C14" w:rsidP="00A01DBC">
      <w:pPr>
        <w:pStyle w:val="ListParagraph"/>
        <w:numPr>
          <w:ilvl w:val="0"/>
          <w:numId w:val="56"/>
        </w:numPr>
        <w:spacing w:after="160" w:line="259" w:lineRule="auto"/>
      </w:pPr>
      <w:r>
        <w:t xml:space="preserve">Berkas modul yang berupa jar dapat ditemukan pada </w:t>
      </w:r>
      <w:r w:rsidRPr="005D6EF6">
        <w:rPr>
          <w:i/>
        </w:rPr>
        <w:t>folder</w:t>
      </w:r>
      <w:r>
        <w:t xml:space="preserve"> “target”</w:t>
      </w:r>
    </w:p>
    <w:p w:rsidR="002408DA" w:rsidRDefault="00B00C14" w:rsidP="00A01DBC">
      <w:pPr>
        <w:pStyle w:val="ListParagraph"/>
        <w:numPr>
          <w:ilvl w:val="0"/>
          <w:numId w:val="56"/>
        </w:numPr>
        <w:spacing w:line="259" w:lineRule="auto"/>
        <w:ind w:hanging="357"/>
      </w:pPr>
      <w:r>
        <w:t>Modul siap ditambahkan ke dalam perangkat lunak utama</w:t>
      </w:r>
    </w:p>
    <w:p w:rsidR="00772EEC" w:rsidRPr="002408DA" w:rsidRDefault="00772EEC" w:rsidP="00772EEC">
      <w:pPr>
        <w:pStyle w:val="ListParagraph"/>
        <w:spacing w:line="259" w:lineRule="auto"/>
        <w:ind w:left="850"/>
      </w:pPr>
    </w:p>
    <w:p w:rsidR="003F3CA0" w:rsidRDefault="003F3CA0" w:rsidP="00A650B3">
      <w:pPr>
        <w:pStyle w:val="Heading3"/>
      </w:pPr>
      <w:bookmarkStart w:id="683" w:name="_Toc437274096"/>
      <w:bookmarkStart w:id="684" w:name="_Toc439259351"/>
      <w:bookmarkStart w:id="685" w:name="_Toc439259451"/>
      <w:bookmarkStart w:id="686" w:name="_Toc439260217"/>
      <w:bookmarkStart w:id="687" w:name="_Toc439260379"/>
      <w:bookmarkStart w:id="688" w:name="_Toc513396410"/>
      <w:r>
        <w:t>Pembacaan modul</w:t>
      </w:r>
      <w:bookmarkEnd w:id="683"/>
      <w:bookmarkEnd w:id="684"/>
      <w:bookmarkEnd w:id="685"/>
      <w:bookmarkEnd w:id="686"/>
      <w:bookmarkEnd w:id="687"/>
      <w:bookmarkEnd w:id="688"/>
    </w:p>
    <w:p w:rsidR="00F568A6" w:rsidRDefault="00F568A6" w:rsidP="00F568A6"/>
    <w:p w:rsidR="00F568A6" w:rsidRDefault="00BD4C26" w:rsidP="00E91FEB">
      <w:pPr>
        <w:ind w:firstLine="709"/>
      </w:pPr>
      <w:r>
        <w:t xml:space="preserve">Pembacaan berkas detail modul yang berupa berkas xml dilakukan di dalam fungsi </w:t>
      </w:r>
      <w:proofErr w:type="gramStart"/>
      <w:r w:rsidRPr="00A742A6">
        <w:rPr>
          <w:i/>
        </w:rPr>
        <w:t>installModule</w:t>
      </w:r>
      <w:r>
        <w:t>(</w:t>
      </w:r>
      <w:proofErr w:type="gramEnd"/>
      <w:r>
        <w:t xml:space="preserve">) dari kelas implementasi </w:t>
      </w:r>
      <w:r w:rsidRPr="00A742A6">
        <w:rPr>
          <w:i/>
        </w:rPr>
        <w:t>interface</w:t>
      </w:r>
      <w:r>
        <w:t xml:space="preserve"> </w:t>
      </w:r>
      <w:r w:rsidRPr="00A742A6">
        <w:rPr>
          <w:i/>
        </w:rPr>
        <w:t>ModulService</w:t>
      </w:r>
      <w:r>
        <w:t xml:space="preserve">. Pada implementasi fungsi tersebut, fungsi </w:t>
      </w:r>
      <w:proofErr w:type="gramStart"/>
      <w:r w:rsidRPr="00A742A6">
        <w:rPr>
          <w:i/>
        </w:rPr>
        <w:t>readModule</w:t>
      </w:r>
      <w:r>
        <w:t>(</w:t>
      </w:r>
      <w:proofErr w:type="gramEnd"/>
      <w:r>
        <w:t xml:space="preserve">) dari kelas </w:t>
      </w:r>
      <w:r w:rsidRPr="00A742A6">
        <w:rPr>
          <w:i/>
        </w:rPr>
        <w:t>XmlModuleReaderBean</w:t>
      </w:r>
      <w:r>
        <w:t xml:space="preserve"> dipanggil. Pada fungsi tersebut, </w:t>
      </w:r>
      <w:r w:rsidR="002A1C01">
        <w:t xml:space="preserve">berkas detail modul dibaca pada lokasi, </w:t>
      </w:r>
      <w:r w:rsidR="002A1C01" w:rsidRPr="00A742A6">
        <w:rPr>
          <w:i/>
        </w:rPr>
        <w:t>prefix</w:t>
      </w:r>
      <w:r w:rsidR="002A1C01">
        <w:t xml:space="preserve">, </w:t>
      </w:r>
      <w:r w:rsidR="002A1C01" w:rsidRPr="00A742A6">
        <w:rPr>
          <w:i/>
        </w:rPr>
        <w:t>suffix</w:t>
      </w:r>
      <w:r w:rsidR="002A1C01">
        <w:t xml:space="preserve"> dari berkas yang telah ditentukan yaitu pada lokasi adalah “/module-detail/”, </w:t>
      </w:r>
      <w:r w:rsidR="002A1C01" w:rsidRPr="00A742A6">
        <w:rPr>
          <w:i/>
        </w:rPr>
        <w:t>prefix</w:t>
      </w:r>
      <w:r w:rsidR="002A1C01">
        <w:t xml:space="preserve"> adalah “module-”, dan </w:t>
      </w:r>
      <w:r w:rsidR="002A1C01" w:rsidRPr="00A742A6">
        <w:rPr>
          <w:i/>
        </w:rPr>
        <w:t>suffix</w:t>
      </w:r>
      <w:r w:rsidR="002A1C01">
        <w:t xml:space="preserve"> adalah “.xml”.</w:t>
      </w:r>
      <w:r>
        <w:t xml:space="preserve"> </w:t>
      </w:r>
      <w:r w:rsidR="002A1C01">
        <w:t>J</w:t>
      </w:r>
      <w:r>
        <w:t>ika ada properti yang kurang, maka fungsi tersebut menghasilkan error. Jika properti modul lengkap, obyek modul beserta menu di</w:t>
      </w:r>
      <w:r w:rsidR="00B46284">
        <w:t xml:space="preserve">dalamnya ditambahkan ke dalam basis data melalui </w:t>
      </w:r>
      <w:r w:rsidR="00B46284">
        <w:lastRenderedPageBreak/>
        <w:t xml:space="preserve">kelas implementasi dari </w:t>
      </w:r>
      <w:r w:rsidR="00B46284" w:rsidRPr="00A742A6">
        <w:rPr>
          <w:i/>
        </w:rPr>
        <w:t>ModulDAO</w:t>
      </w:r>
      <w:r w:rsidR="00B46284">
        <w:t xml:space="preserve">. Fungsi </w:t>
      </w:r>
      <w:proofErr w:type="gramStart"/>
      <w:r w:rsidR="00B46284" w:rsidRPr="00A742A6">
        <w:rPr>
          <w:i/>
        </w:rPr>
        <w:t>readModul</w:t>
      </w:r>
      <w:r w:rsidR="00D5207B" w:rsidRPr="00A742A6">
        <w:rPr>
          <w:i/>
        </w:rPr>
        <w:t>e</w:t>
      </w:r>
      <w:r w:rsidR="00D5207B">
        <w:t>(</w:t>
      </w:r>
      <w:proofErr w:type="gramEnd"/>
      <w:r w:rsidR="00D5207B">
        <w:t>)</w:t>
      </w:r>
      <w:r w:rsidR="00B46284">
        <w:t xml:space="preserve"> ditunjukkan</w:t>
      </w:r>
      <w:r w:rsidR="00ED7743">
        <w:t xml:space="preserve"> </w:t>
      </w:r>
      <w:r w:rsidR="00ED7743" w:rsidRPr="00ED7743">
        <w:fldChar w:fldCharType="begin"/>
      </w:r>
      <w:r w:rsidR="00ED7743" w:rsidRPr="00ED7743">
        <w:instrText xml:space="preserve"> REF _Ref438189106 \h </w:instrText>
      </w:r>
      <w:r w:rsidR="00ED7743">
        <w:instrText xml:space="preserve"> \* MERGEFORMAT </w:instrText>
      </w:r>
      <w:r w:rsidR="00ED7743" w:rsidRPr="00ED7743">
        <w:fldChar w:fldCharType="separate"/>
      </w:r>
      <w:r w:rsidR="00EC2FF0" w:rsidRPr="00EC2FF0">
        <w:t>Kode Sumber 4.58</w:t>
      </w:r>
      <w:r w:rsidR="00ED7743" w:rsidRPr="00ED7743">
        <w:fldChar w:fldCharType="end"/>
      </w:r>
      <w:r w:rsidR="00B46284">
        <w:t>.</w:t>
      </w:r>
    </w:p>
    <w:p w:rsidR="00B46284" w:rsidRDefault="00B46284" w:rsidP="00F568A6"/>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646464"/>
          <w:sz w:val="16"/>
          <w:szCs w:val="16"/>
          <w:bdr w:val="none" w:sz="0" w:space="0" w:color="auto" w:frame="1"/>
          <w:lang w:eastAsia="en-US"/>
        </w:rPr>
        <w:t>@Override</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public</w:t>
      </w:r>
      <w:r w:rsidRPr="00FE0184">
        <w:rPr>
          <w:rFonts w:asciiTheme="minorHAnsi" w:hAnsiTheme="minorHAnsi" w:cstheme="minorHAnsi"/>
          <w:color w:val="000000"/>
          <w:sz w:val="16"/>
          <w:szCs w:val="16"/>
          <w:bdr w:val="none" w:sz="0" w:space="0" w:color="auto" w:frame="1"/>
          <w:lang w:eastAsia="en-US"/>
        </w:rPr>
        <w:t> Modul </w:t>
      </w:r>
      <w:proofErr w:type="gramStart"/>
      <w:r w:rsidRPr="00FE0184">
        <w:rPr>
          <w:rFonts w:asciiTheme="minorHAnsi" w:hAnsiTheme="minorHAnsi" w:cstheme="minorHAnsi"/>
          <w:color w:val="000000"/>
          <w:sz w:val="16"/>
          <w:szCs w:val="16"/>
          <w:bdr w:val="none" w:sz="0" w:space="0" w:color="auto" w:frame="1"/>
          <w:lang w:eastAsia="en-US"/>
        </w:rPr>
        <w:t>readModule(</w:t>
      </w:r>
      <w:proofErr w:type="gramEnd"/>
      <w:r w:rsidRPr="00FE0184">
        <w:rPr>
          <w:rFonts w:asciiTheme="minorHAnsi" w:hAnsiTheme="minorHAnsi" w:cstheme="minorHAnsi"/>
          <w:color w:val="000000"/>
          <w:sz w:val="16"/>
          <w:szCs w:val="16"/>
          <w:bdr w:val="none" w:sz="0" w:space="0" w:color="auto" w:frame="1"/>
          <w:lang w:eastAsia="en-US"/>
        </w:rPr>
        <w:t>Object module, Object host) </w:t>
      </w:r>
      <w:r w:rsidRPr="00FE0184">
        <w:rPr>
          <w:rFonts w:asciiTheme="minorHAnsi" w:hAnsiTheme="minorHAnsi" w:cstheme="minorHAnsi"/>
          <w:b/>
          <w:bCs/>
          <w:color w:val="006699"/>
          <w:sz w:val="16"/>
          <w:szCs w:val="16"/>
          <w:bdr w:val="none" w:sz="0" w:space="0" w:color="auto" w:frame="1"/>
          <w:lang w:eastAsia="en-US"/>
        </w:rPr>
        <w:t>throws</w:t>
      </w:r>
      <w:r w:rsidRPr="00FE0184">
        <w:rPr>
          <w:rFonts w:asciiTheme="minorHAnsi" w:hAnsiTheme="minorHAnsi" w:cstheme="minorHAnsi"/>
          <w:color w:val="000000"/>
          <w:sz w:val="16"/>
          <w:szCs w:val="16"/>
          <w:bdr w:val="none" w:sz="0" w:space="0" w:color="auto" w:frame="1"/>
          <w:lang w:eastAsia="en-US"/>
        </w:rPr>
        <w:t> Exception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moduleBundle = (Bundle) module;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hostBundle = (Bundle) host;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modul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try</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SAXParserFactory factory = SAXParserFactory.newInstance();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 saxParser = </w:t>
      </w:r>
      <w:proofErr w:type="gramStart"/>
      <w:r w:rsidRPr="00FE0184">
        <w:rPr>
          <w:rFonts w:asciiTheme="minorHAnsi" w:hAnsiTheme="minorHAnsi" w:cstheme="minorHAnsi"/>
          <w:color w:val="000000"/>
          <w:sz w:val="16"/>
          <w:szCs w:val="16"/>
          <w:bdr w:val="none" w:sz="0" w:space="0" w:color="auto" w:frame="1"/>
          <w:lang w:eastAsia="en-US"/>
        </w:rPr>
        <w:t>factory.newSAXParser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String moduleDetailLocation = </w:t>
      </w:r>
      <w:proofErr w:type="gramStart"/>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.moduleDetailXmlPath</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.prefix + moduleBundle.getSymbolicName() + </w:t>
      </w:r>
      <w:r w:rsidRPr="00FE0184">
        <w:rPr>
          <w:rFonts w:asciiTheme="minorHAnsi" w:hAnsiTheme="minorHAnsi" w:cstheme="minorHAnsi"/>
          <w:color w:val="0000FF"/>
          <w:sz w:val="16"/>
          <w:szCs w:val="16"/>
          <w:bdr w:val="none" w:sz="0" w:space="0" w:color="auto" w:frame="1"/>
          <w:lang w:eastAsia="en-US"/>
        </w:rPr>
        <w:t>".xml"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hostBundle.getResource(moduleDetailLocation);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"Berkas xml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ModuleXmlParseHandler parseHandler =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ModuleXmlParseHandler(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.openStream(), parseHandler);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 parseHandler.getGeneratedModule();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modul.getNamaModul</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modul.getNamaModul().equals(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"Pemetaan URL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modul.getLokasiKonfigServlet</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modul.getLokasiKonfigServlet().equals(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"Lokasi konfigurasi servlet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modul.getMenus</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modul.getMenus().size() == </w:t>
      </w:r>
      <w:r w:rsidRPr="00FE0184">
        <w:rPr>
          <w:rFonts w:asciiTheme="minorHAnsi" w:hAnsiTheme="minorHAnsi" w:cstheme="minorHAnsi"/>
          <w:color w:val="C00000"/>
          <w:sz w:val="16"/>
          <w:szCs w:val="16"/>
          <w:bdr w:val="none" w:sz="0" w:space="0" w:color="auto" w:frame="1"/>
          <w:lang w:eastAsia="en-US"/>
        </w:rPr>
        <w:t>0</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"Tidak ada menu terdaftar pada modul"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else</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Menu menu: modul.getMenus())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menu.getNamaMenu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menu.getNamaMenu().equals(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"URL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String configLocation: modul.getServletConfigLocationList())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hostBundle.getResource(configLocation);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"Konfigurasi servlet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lastRenderedPageBreak/>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catch</w:t>
      </w:r>
      <w:r w:rsidRPr="00FE0184">
        <w:rPr>
          <w:rFonts w:asciiTheme="minorHAnsi" w:hAnsiTheme="minorHAnsi" w:cstheme="minorHAnsi"/>
          <w:color w:val="000000"/>
          <w:sz w:val="16"/>
          <w:szCs w:val="16"/>
          <w:bdr w:val="none" w:sz="0" w:space="0" w:color="auto" w:frame="1"/>
          <w:lang w:eastAsia="en-US"/>
        </w:rPr>
        <w:t> (ParserConfigurationException | SAXException | IOException | NullPointerException e)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e.getClass</w:t>
      </w:r>
      <w:proofErr w:type="gramEnd"/>
      <w:r w:rsidRPr="00FE0184">
        <w:rPr>
          <w:rFonts w:asciiTheme="minorHAnsi" w:hAnsiTheme="minorHAnsi" w:cstheme="minorHAnsi"/>
          <w:color w:val="000000"/>
          <w:sz w:val="16"/>
          <w:szCs w:val="16"/>
          <w:bdr w:val="none" w:sz="0" w:space="0" w:color="auto" w:frame="1"/>
          <w:lang w:eastAsia="en-US"/>
        </w:rPr>
        <w:t>().getDeclaredConstructor(String.</w:t>
      </w:r>
      <w:r w:rsidRPr="00FE0184">
        <w:rPr>
          <w:rFonts w:asciiTheme="minorHAnsi" w:hAnsiTheme="minorHAnsi" w:cstheme="minorHAnsi"/>
          <w:b/>
          <w:bCs/>
          <w:color w:val="006699"/>
          <w:sz w:val="16"/>
          <w:szCs w:val="16"/>
          <w:bdr w:val="none" w:sz="0" w:space="0" w:color="auto" w:frame="1"/>
          <w:lang w:eastAsia="en-US"/>
        </w:rPr>
        <w:t>class</w:t>
      </w:r>
      <w:r w:rsidRPr="00FE0184">
        <w:rPr>
          <w:rFonts w:asciiTheme="minorHAnsi" w:hAnsiTheme="minorHAnsi" w:cstheme="minorHAnsi"/>
          <w:color w:val="000000"/>
          <w:sz w:val="16"/>
          <w:szCs w:val="16"/>
          <w:bdr w:val="none" w:sz="0" w:space="0" w:color="auto" w:frame="1"/>
          <w:lang w:eastAsia="en-US"/>
        </w:rPr>
        <w:t>).newInstance(</w:t>
      </w:r>
      <w:r w:rsidRPr="00FE0184">
        <w:rPr>
          <w:rFonts w:asciiTheme="minorHAnsi" w:hAnsiTheme="minorHAnsi" w:cstheme="minorHAnsi"/>
          <w:color w:val="0000FF"/>
          <w:sz w:val="16"/>
          <w:szCs w:val="16"/>
          <w:bdr w:val="none" w:sz="0" w:space="0" w:color="auto" w:frame="1"/>
          <w:lang w:eastAsia="en-US"/>
        </w:rPr>
        <w:t>"Pembacaan detail modul pada berkas xml gagal. Pesan Exception: "</w:t>
      </w:r>
      <w:r w:rsidRPr="00FE0184">
        <w:rPr>
          <w:rFonts w:asciiTheme="minorHAnsi" w:hAnsiTheme="minorHAnsi" w:cstheme="minorHAnsi"/>
          <w:color w:val="000000"/>
          <w:sz w:val="16"/>
          <w:szCs w:val="16"/>
          <w:bdr w:val="none" w:sz="0" w:space="0" w:color="auto" w:frame="1"/>
          <w:lang w:eastAsia="en-US"/>
        </w:rPr>
        <w:t> + </w:t>
      </w:r>
      <w:proofErr w:type="gramStart"/>
      <w:r w:rsidRPr="00FE0184">
        <w:rPr>
          <w:rFonts w:asciiTheme="minorHAnsi" w:hAnsiTheme="minorHAnsi" w:cstheme="minorHAnsi"/>
          <w:color w:val="000000"/>
          <w:sz w:val="16"/>
          <w:szCs w:val="16"/>
          <w:bdr w:val="none" w:sz="0" w:space="0" w:color="auto" w:frame="1"/>
          <w:lang w:eastAsia="en-US"/>
        </w:rPr>
        <w:t>e.getMessage</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100" w:beforeAutospacing="1" w:after="100"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return</w:t>
      </w:r>
      <w:r w:rsidRPr="00FE0184">
        <w:rPr>
          <w:rFonts w:asciiTheme="minorHAnsi" w:hAnsiTheme="minorHAnsi" w:cstheme="minorHAnsi"/>
          <w:color w:val="000000"/>
          <w:sz w:val="16"/>
          <w:szCs w:val="16"/>
          <w:bdr w:val="none" w:sz="0" w:space="0" w:color="auto" w:frame="1"/>
          <w:lang w:eastAsia="en-US"/>
        </w:rPr>
        <w:t> modul;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568A6" w:rsidRDefault="00F568A6" w:rsidP="00F568A6">
      <w:pPr>
        <w:rPr>
          <w:rFonts w:asciiTheme="minorHAnsi" w:hAnsiTheme="minorHAnsi" w:cstheme="minorHAnsi"/>
          <w:b/>
          <w:bCs/>
          <w:color w:val="006699"/>
          <w:sz w:val="16"/>
          <w:szCs w:val="16"/>
          <w:bdr w:val="none" w:sz="0" w:space="0" w:color="auto" w:frame="1"/>
          <w:lang w:eastAsia="en-US"/>
        </w:rPr>
      </w:pPr>
    </w:p>
    <w:p w:rsidR="00A742A6" w:rsidRDefault="00A742A6" w:rsidP="00A742A6">
      <w:pPr>
        <w:pStyle w:val="Caption"/>
        <w:spacing w:after="0"/>
        <w:rPr>
          <w:sz w:val="18"/>
        </w:rPr>
      </w:pPr>
      <w:bookmarkStart w:id="689" w:name="_Ref438189106"/>
      <w:bookmarkStart w:id="690" w:name="_Toc440864250"/>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58</w:t>
      </w:r>
      <w:r w:rsidRPr="00684BED">
        <w:rPr>
          <w:sz w:val="18"/>
        </w:rPr>
        <w:fldChar w:fldCharType="end"/>
      </w:r>
      <w:bookmarkEnd w:id="689"/>
      <w:r>
        <w:rPr>
          <w:sz w:val="18"/>
        </w:rPr>
        <w:t xml:space="preserve"> Kode sumber fungsi </w:t>
      </w:r>
      <w:proofErr w:type="gramStart"/>
      <w:r w:rsidRPr="00A742A6">
        <w:rPr>
          <w:i/>
          <w:sz w:val="18"/>
        </w:rPr>
        <w:t>readModule</w:t>
      </w:r>
      <w:r>
        <w:rPr>
          <w:sz w:val="18"/>
        </w:rPr>
        <w:t>(</w:t>
      </w:r>
      <w:proofErr w:type="gramEnd"/>
      <w:r>
        <w:rPr>
          <w:sz w:val="18"/>
        </w:rPr>
        <w:t>)</w:t>
      </w:r>
      <w:bookmarkEnd w:id="690"/>
    </w:p>
    <w:p w:rsidR="00B46284" w:rsidRPr="00F568A6" w:rsidRDefault="00B46284" w:rsidP="00F568A6"/>
    <w:p w:rsidR="003F3CA0" w:rsidRDefault="003F3CA0" w:rsidP="003F3CA0">
      <w:pPr>
        <w:pStyle w:val="Heading3"/>
      </w:pPr>
      <w:bookmarkStart w:id="691" w:name="_Toc437274097"/>
      <w:bookmarkStart w:id="692" w:name="_Toc439259352"/>
      <w:bookmarkStart w:id="693" w:name="_Toc439259452"/>
      <w:bookmarkStart w:id="694" w:name="_Toc439260218"/>
      <w:bookmarkStart w:id="695" w:name="_Toc439260380"/>
      <w:bookmarkStart w:id="696" w:name="_Toc513396411"/>
      <w:r>
        <w:t xml:space="preserve">Pendaftaran </w:t>
      </w:r>
      <w:r w:rsidRPr="00A742A6">
        <w:rPr>
          <w:i/>
        </w:rPr>
        <w:t>servlet</w:t>
      </w:r>
      <w:r>
        <w:t xml:space="preserve"> modul</w:t>
      </w:r>
      <w:bookmarkEnd w:id="691"/>
      <w:bookmarkEnd w:id="692"/>
      <w:bookmarkEnd w:id="693"/>
      <w:bookmarkEnd w:id="694"/>
      <w:bookmarkEnd w:id="695"/>
      <w:bookmarkEnd w:id="696"/>
    </w:p>
    <w:p w:rsidR="003F3CA0" w:rsidRDefault="003F3CA0" w:rsidP="003F3CA0"/>
    <w:p w:rsidR="00FD556E" w:rsidRDefault="003F3CA0" w:rsidP="007B2A7B">
      <w:pPr>
        <w:ind w:firstLine="720"/>
      </w:pPr>
      <w:r>
        <w:t xml:space="preserve">Modul yang telah dibaca dan disimpan dalam basis data didaftarkan ke dalam perangkat lunak utama sebagai obyek dari kelas </w:t>
      </w:r>
      <w:r w:rsidRPr="00A742A6">
        <w:rPr>
          <w:i/>
        </w:rPr>
        <w:t>DispatcherServlet</w:t>
      </w:r>
      <w:r>
        <w:t xml:space="preserve"> yang disediakan oleh pustaka Spring MVC.</w:t>
      </w:r>
      <w:r w:rsidR="00F81A62">
        <w:t xml:space="preserve"> Sampai saat buku ini dibuat, penulis hanya </w:t>
      </w:r>
      <w:proofErr w:type="gramStart"/>
      <w:r w:rsidR="00F81A62">
        <w:t>dapat  mendaftarkan</w:t>
      </w:r>
      <w:proofErr w:type="gramEnd"/>
      <w:r w:rsidR="00F81A62">
        <w:t xml:space="preserve"> </w:t>
      </w:r>
      <w:r w:rsidR="00F81A62" w:rsidRPr="00A742A6">
        <w:rPr>
          <w:i/>
        </w:rPr>
        <w:t>servlet</w:t>
      </w:r>
      <w:r w:rsidR="00F81A62">
        <w:t xml:space="preserve"> pada saat aplikasi pertama kali dijalankan. Untuk dapat mendaftarkan </w:t>
      </w:r>
      <w:r w:rsidR="00A742A6">
        <w:rPr>
          <w:i/>
        </w:rPr>
        <w:t>servlet</w:t>
      </w:r>
      <w:r w:rsidR="00F81A62">
        <w:t xml:space="preserve">, perlu dibuat kelas yang mengimplementasi fungsi </w:t>
      </w:r>
      <w:proofErr w:type="gramStart"/>
      <w:r w:rsidR="00F81A62" w:rsidRPr="00A742A6">
        <w:rPr>
          <w:i/>
        </w:rPr>
        <w:t>onStartup</w:t>
      </w:r>
      <w:r w:rsidR="00F81A62">
        <w:t>(</w:t>
      </w:r>
      <w:proofErr w:type="gramEnd"/>
      <w:r w:rsidR="00F81A62" w:rsidRPr="00A742A6">
        <w:rPr>
          <w:i/>
        </w:rPr>
        <w:t>ServletContext</w:t>
      </w:r>
      <w:r w:rsidR="00F81A62">
        <w:t xml:space="preserve"> </w:t>
      </w:r>
      <w:r w:rsidR="00F81A62" w:rsidRPr="00A742A6">
        <w:rPr>
          <w:i/>
        </w:rPr>
        <w:t>servletContext</w:t>
      </w:r>
      <w:r w:rsidR="00F81A62">
        <w:t xml:space="preserve">) dari interface </w:t>
      </w:r>
      <w:r w:rsidR="00F81A62" w:rsidRPr="00A742A6">
        <w:rPr>
          <w:i/>
        </w:rPr>
        <w:t>WebApplicationInitialzer</w:t>
      </w:r>
      <w:r w:rsidR="00EF1B61">
        <w:t xml:space="preserve">. Pada implementasi ini kelas implementasi tersebut dinamai </w:t>
      </w:r>
      <w:r w:rsidR="00EF1B61" w:rsidRPr="00A742A6">
        <w:rPr>
          <w:i/>
        </w:rPr>
        <w:t>WebApp</w:t>
      </w:r>
      <w:r w:rsidR="00301AF3" w:rsidRPr="00A742A6">
        <w:rPr>
          <w:i/>
        </w:rPr>
        <w:t>Initializer</w:t>
      </w:r>
      <w:r w:rsidR="00301AF3">
        <w:t xml:space="preserve">. Fungsi implementasi dari </w:t>
      </w:r>
      <w:proofErr w:type="gramStart"/>
      <w:r w:rsidR="00301AF3" w:rsidRPr="00A742A6">
        <w:rPr>
          <w:i/>
        </w:rPr>
        <w:t>onStartup</w:t>
      </w:r>
      <w:r w:rsidR="00301AF3">
        <w:t>(</w:t>
      </w:r>
      <w:proofErr w:type="gramEnd"/>
      <w:r w:rsidR="00301AF3" w:rsidRPr="00A742A6">
        <w:rPr>
          <w:i/>
        </w:rPr>
        <w:t>ServletContext</w:t>
      </w:r>
      <w:r w:rsidR="00301AF3">
        <w:t xml:space="preserve"> </w:t>
      </w:r>
      <w:r w:rsidR="00301AF3" w:rsidRPr="00A742A6">
        <w:rPr>
          <w:i/>
        </w:rPr>
        <w:t>servletContext</w:t>
      </w:r>
      <w:r w:rsidR="00A742A6">
        <w:t xml:space="preserve">) </w:t>
      </w:r>
      <w:r w:rsidR="00301AF3">
        <w:t xml:space="preserve">memanggil </w:t>
      </w:r>
      <w:r w:rsidR="00301AF3" w:rsidRPr="00A742A6">
        <w:rPr>
          <w:i/>
        </w:rPr>
        <w:t>instance</w:t>
      </w:r>
      <w:r w:rsidR="00301AF3">
        <w:t xml:space="preserve"> dari kelas </w:t>
      </w:r>
      <w:r w:rsidR="00301AF3" w:rsidRPr="00A742A6">
        <w:rPr>
          <w:i/>
        </w:rPr>
        <w:t>SIAMainWebApplication</w:t>
      </w:r>
      <w:r w:rsidR="00301AF3">
        <w:t xml:space="preserve"> dan memanggil fungsi </w:t>
      </w:r>
      <w:r w:rsidR="00301AF3" w:rsidRPr="00A742A6">
        <w:rPr>
          <w:i/>
        </w:rPr>
        <w:t>init</w:t>
      </w:r>
      <w:r w:rsidR="00301AF3">
        <w:t>() dari kelas tersebut</w:t>
      </w:r>
      <w:r w:rsidR="00FD556E">
        <w:t xml:space="preserve"> seperti yang ditunjukka</w:t>
      </w:r>
      <w:r w:rsidR="00ED7743">
        <w:t>n</w:t>
      </w:r>
      <w:r w:rsidR="00FD556E">
        <w:t xml:space="preserve"> pada</w:t>
      </w:r>
      <w:r w:rsidR="00ED7743">
        <w:t xml:space="preserve"> </w:t>
      </w:r>
      <w:r w:rsidR="00ED7743" w:rsidRPr="00ED7743">
        <w:fldChar w:fldCharType="begin"/>
      </w:r>
      <w:r w:rsidR="00ED7743" w:rsidRPr="00ED7743">
        <w:instrText xml:space="preserve"> REF _Ref438189218 \h  \* MERGEFORMAT </w:instrText>
      </w:r>
      <w:r w:rsidR="00ED7743" w:rsidRPr="00ED7743">
        <w:fldChar w:fldCharType="separate"/>
      </w:r>
      <w:r w:rsidR="00EC2FF0" w:rsidRPr="00EC2FF0">
        <w:t>Kode Sumber 4.60</w:t>
      </w:r>
      <w:r w:rsidR="00ED7743" w:rsidRPr="00ED7743">
        <w:fldChar w:fldCharType="end"/>
      </w:r>
      <w:r w:rsidR="00FD556E">
        <w:t>.</w:t>
      </w:r>
      <w:r w:rsidR="00301AF3">
        <w:t xml:space="preserve"> Pada fungsi </w:t>
      </w:r>
      <w:proofErr w:type="gramStart"/>
      <w:r w:rsidR="00301AF3" w:rsidRPr="005D6EF6">
        <w:rPr>
          <w:i/>
        </w:rPr>
        <w:t>init</w:t>
      </w:r>
      <w:r w:rsidR="00301AF3">
        <w:t>(</w:t>
      </w:r>
      <w:proofErr w:type="gramEnd"/>
      <w:r w:rsidR="00301AF3">
        <w:t xml:space="preserve">), fungsi </w:t>
      </w:r>
      <w:r w:rsidR="00301AF3" w:rsidRPr="00A742A6">
        <w:rPr>
          <w:i/>
        </w:rPr>
        <w:t>registerServlet</w:t>
      </w:r>
      <w:r w:rsidR="00301AF3">
        <w:t xml:space="preserve">() pada kelas yang sama dipanggil. Informasi yang diperlukan untuk pendaftaran </w:t>
      </w:r>
      <w:r w:rsidR="00301AF3" w:rsidRPr="00A742A6">
        <w:rPr>
          <w:i/>
        </w:rPr>
        <w:t>servlet</w:t>
      </w:r>
      <w:r w:rsidR="00301AF3">
        <w:t xml:space="preserve"> diambil langsung dari basis data mel</w:t>
      </w:r>
      <w:r w:rsidR="004347B2">
        <w:t xml:space="preserve">alui </w:t>
      </w:r>
      <w:r w:rsidR="004347B2" w:rsidRPr="00A742A6">
        <w:rPr>
          <w:i/>
        </w:rPr>
        <w:t>interface</w:t>
      </w:r>
      <w:r w:rsidR="004347B2">
        <w:t xml:space="preserve"> </w:t>
      </w:r>
      <w:r w:rsidR="004347B2" w:rsidRPr="00A742A6">
        <w:rPr>
          <w:i/>
        </w:rPr>
        <w:t>ModulService</w:t>
      </w:r>
      <w:r w:rsidR="004347B2">
        <w:t xml:space="preserve">. </w:t>
      </w:r>
      <w:r w:rsidR="004347B2" w:rsidRPr="00A742A6">
        <w:rPr>
          <w:i/>
        </w:rPr>
        <w:t>Interface</w:t>
      </w:r>
      <w:r w:rsidR="004347B2">
        <w:t xml:space="preserve"> tersebut merupakan </w:t>
      </w:r>
      <w:r w:rsidR="004347B2" w:rsidRPr="00A742A6">
        <w:rPr>
          <w:i/>
        </w:rPr>
        <w:t>interface</w:t>
      </w:r>
      <w:r w:rsidR="004347B2">
        <w:t xml:space="preserve"> dari layer </w:t>
      </w:r>
      <w:r w:rsidR="004347B2" w:rsidRPr="00A742A6">
        <w:rPr>
          <w:i/>
        </w:rPr>
        <w:t>service</w:t>
      </w:r>
      <w:r w:rsidR="004347B2">
        <w:t xml:space="preserve">. </w:t>
      </w:r>
      <w:r w:rsidR="004347B2" w:rsidRPr="00A742A6">
        <w:rPr>
          <w:i/>
        </w:rPr>
        <w:t>Interface</w:t>
      </w:r>
      <w:r w:rsidR="004347B2">
        <w:t xml:space="preserve"> tersebut diambil melalui kelas </w:t>
      </w:r>
      <w:r w:rsidR="004347B2" w:rsidRPr="00A742A6">
        <w:rPr>
          <w:i/>
        </w:rPr>
        <w:t>ServiceTracker</w:t>
      </w:r>
      <w:r w:rsidR="004347B2">
        <w:t xml:space="preserve"> yang disediakan OSGi untuk mengambil </w:t>
      </w:r>
      <w:r w:rsidR="004347B2" w:rsidRPr="00A742A6">
        <w:rPr>
          <w:i/>
        </w:rPr>
        <w:t>service</w:t>
      </w:r>
      <w:r w:rsidR="004347B2">
        <w:t xml:space="preserve"> pada OSGi </w:t>
      </w:r>
      <w:r w:rsidR="004347B2" w:rsidRPr="00A742A6">
        <w:rPr>
          <w:i/>
        </w:rPr>
        <w:t>Service</w:t>
      </w:r>
      <w:r w:rsidR="004347B2">
        <w:t xml:space="preserve"> </w:t>
      </w:r>
      <w:r w:rsidR="004347B2" w:rsidRPr="00A742A6">
        <w:rPr>
          <w:i/>
        </w:rPr>
        <w:t>Registry</w:t>
      </w:r>
      <w:r w:rsidR="004347B2">
        <w:t>.</w:t>
      </w:r>
      <w:r w:rsidR="004552FC">
        <w:t xml:space="preserve"> Pengambilan </w:t>
      </w:r>
      <w:r w:rsidR="004552FC" w:rsidRPr="00A742A6">
        <w:rPr>
          <w:i/>
        </w:rPr>
        <w:t>service</w:t>
      </w:r>
      <w:r w:rsidR="004552FC">
        <w:t xml:space="preserve"> dari OSGi </w:t>
      </w:r>
      <w:r w:rsidR="004552FC" w:rsidRPr="00A742A6">
        <w:rPr>
          <w:i/>
        </w:rPr>
        <w:t>Service</w:t>
      </w:r>
      <w:r w:rsidR="004552FC">
        <w:t xml:space="preserve"> </w:t>
      </w:r>
      <w:r w:rsidR="004552FC" w:rsidRPr="00A742A6">
        <w:rPr>
          <w:i/>
        </w:rPr>
        <w:t>Registry</w:t>
      </w:r>
      <w:r w:rsidR="004552FC">
        <w:t xml:space="preserve"> sebenarnya dapat lebih mudah dilakukan yaitu dengan </w:t>
      </w:r>
      <w:r w:rsidR="004552FC" w:rsidRPr="00A742A6">
        <w:rPr>
          <w:i/>
        </w:rPr>
        <w:t>blueprint</w:t>
      </w:r>
      <w:r w:rsidR="007B2A7B">
        <w:t xml:space="preserve"> namun </w:t>
      </w:r>
      <w:r w:rsidR="004552FC" w:rsidRPr="00A742A6">
        <w:rPr>
          <w:i/>
        </w:rPr>
        <w:t>blueprint</w:t>
      </w:r>
      <w:r w:rsidR="004552FC">
        <w:t xml:space="preserve"> tidak bisa dilakukan sebelum </w:t>
      </w:r>
      <w:r w:rsidR="007B2A7B">
        <w:t xml:space="preserve">fungsi </w:t>
      </w:r>
      <w:proofErr w:type="gramStart"/>
      <w:r w:rsidR="007B2A7B" w:rsidRPr="00A742A6">
        <w:rPr>
          <w:i/>
        </w:rPr>
        <w:t>onStartup</w:t>
      </w:r>
      <w:r w:rsidR="007B2A7B">
        <w:t>(</w:t>
      </w:r>
      <w:proofErr w:type="gramEnd"/>
      <w:r w:rsidR="007B2A7B">
        <w:t>) selesai</w:t>
      </w:r>
      <w:r w:rsidR="004552FC">
        <w:t>.</w:t>
      </w:r>
      <w:r w:rsidR="004347B2">
        <w:t xml:space="preserve"> </w:t>
      </w:r>
      <w:r w:rsidR="00FD556E">
        <w:t>Kode sumber bagian tersebut ditunjukkan pada</w:t>
      </w:r>
      <w:r w:rsidR="00ED7743">
        <w:t xml:space="preserve"> </w:t>
      </w:r>
      <w:r w:rsidR="00ED7743" w:rsidRPr="00ED7743">
        <w:fldChar w:fldCharType="begin"/>
      </w:r>
      <w:r w:rsidR="00ED7743" w:rsidRPr="00ED7743">
        <w:instrText xml:space="preserve"> REF _Ref438189262 \h </w:instrText>
      </w:r>
      <w:r w:rsidR="00ED7743">
        <w:instrText xml:space="preserve"> \* MERGEFORMAT </w:instrText>
      </w:r>
      <w:r w:rsidR="00ED7743" w:rsidRPr="00ED7743">
        <w:fldChar w:fldCharType="separate"/>
      </w:r>
      <w:r w:rsidR="00EC2FF0" w:rsidRPr="00EC2FF0">
        <w:t>Kode Sumber 4.59</w:t>
      </w:r>
      <w:r w:rsidR="00ED7743" w:rsidRPr="00ED7743">
        <w:fldChar w:fldCharType="end"/>
      </w:r>
      <w:r w:rsidR="00FD556E">
        <w:t xml:space="preserve">. </w:t>
      </w:r>
      <w:r w:rsidR="00DF24B0">
        <w:t xml:space="preserve">Pada saat pendaftaran </w:t>
      </w:r>
      <w:r w:rsidR="00DF24B0" w:rsidRPr="00A742A6">
        <w:rPr>
          <w:i/>
        </w:rPr>
        <w:t>servlet</w:t>
      </w:r>
      <w:r w:rsidR="00DF24B0">
        <w:t xml:space="preserve"> dilakukan, konfigurasi tambahan yang </w:t>
      </w:r>
      <w:r w:rsidR="00DF24B0">
        <w:lastRenderedPageBreak/>
        <w:t xml:space="preserve">meliputi implementasi hak akses dan keamanan disertakan bersama dengan konfigurasi </w:t>
      </w:r>
      <w:r w:rsidR="00DF24B0" w:rsidRPr="00A742A6">
        <w:rPr>
          <w:i/>
        </w:rPr>
        <w:t>servlet</w:t>
      </w:r>
      <w:r w:rsidR="00DF24B0">
        <w:t xml:space="preserve"> pada masing-masing modul. Selain itu tiap </w:t>
      </w:r>
      <w:r w:rsidR="00A742A6">
        <w:t>URL</w:t>
      </w:r>
      <w:r w:rsidR="00DF24B0">
        <w:t xml:space="preserve"> </w:t>
      </w:r>
      <w:r w:rsidR="00DF24B0" w:rsidRPr="00A742A6">
        <w:rPr>
          <w:i/>
        </w:rPr>
        <w:t>mapping</w:t>
      </w:r>
      <w:r w:rsidR="00DF24B0">
        <w:t xml:space="preserve"> tiap </w:t>
      </w:r>
      <w:r w:rsidR="00DF24B0" w:rsidRPr="00A742A6">
        <w:rPr>
          <w:i/>
        </w:rPr>
        <w:t>servlet</w:t>
      </w:r>
      <w:r w:rsidR="00DF24B0">
        <w:t xml:space="preserve"> diberikan </w:t>
      </w:r>
      <w:r w:rsidR="00DF24B0" w:rsidRPr="00A742A6">
        <w:rPr>
          <w:i/>
        </w:rPr>
        <w:t>prefix</w:t>
      </w:r>
      <w:r w:rsidR="00DF24B0">
        <w:t xml:space="preserve"> “/modul” untuk berguna sebagai pembeda antara </w:t>
      </w:r>
      <w:r w:rsidR="00DF24B0" w:rsidRPr="00A742A6">
        <w:rPr>
          <w:i/>
        </w:rPr>
        <w:t>servlet</w:t>
      </w:r>
      <w:r w:rsidR="00DF24B0">
        <w:t xml:space="preserve"> perangkat lunak utama dan </w:t>
      </w:r>
      <w:r w:rsidR="00DF24B0" w:rsidRPr="00A742A6">
        <w:rPr>
          <w:i/>
        </w:rPr>
        <w:t>servlet</w:t>
      </w:r>
      <w:r w:rsidR="00DF24B0">
        <w:t xml:space="preserve"> modul dan sebagai pembeda saat penentuan </w:t>
      </w:r>
      <w:r w:rsidR="00DF24B0" w:rsidRPr="00A742A6">
        <w:rPr>
          <w:i/>
        </w:rPr>
        <w:t>template</w:t>
      </w:r>
      <w:r w:rsidR="00DF24B0">
        <w:t xml:space="preserve"> antarmuka pengguna yang digunakan.</w:t>
      </w:r>
      <w:r w:rsidR="00FD556E">
        <w:t xml:space="preserve"> Kode sumber dari fungsi </w:t>
      </w:r>
      <w:r w:rsidR="00FD556E" w:rsidRPr="00A742A6">
        <w:rPr>
          <w:i/>
        </w:rPr>
        <w:t>registerServlet</w:t>
      </w:r>
      <w:r w:rsidR="00FD556E">
        <w:t xml:space="preserve"> ditunjukkan pada</w:t>
      </w:r>
      <w:r w:rsidR="00ED7743">
        <w:t xml:space="preserve"> </w:t>
      </w:r>
      <w:r w:rsidR="00ED7743" w:rsidRPr="00ED7743">
        <w:fldChar w:fldCharType="begin"/>
      </w:r>
      <w:r w:rsidR="00ED7743" w:rsidRPr="00ED7743">
        <w:instrText xml:space="preserve"> REF _Ref438189218 \h </w:instrText>
      </w:r>
      <w:r w:rsidR="00ED7743">
        <w:instrText xml:space="preserve"> \* MERGEFORMAT </w:instrText>
      </w:r>
      <w:r w:rsidR="00ED7743" w:rsidRPr="00ED7743">
        <w:fldChar w:fldCharType="separate"/>
      </w:r>
      <w:r w:rsidR="00EC2FF0" w:rsidRPr="00EC2FF0">
        <w:t>Kode Sumber 4.60</w:t>
      </w:r>
      <w:r w:rsidR="00ED7743" w:rsidRPr="00ED7743">
        <w:fldChar w:fldCharType="end"/>
      </w:r>
      <w:r w:rsidR="00FD556E">
        <w:t>.</w:t>
      </w:r>
    </w:p>
    <w:p w:rsidR="00254AB9" w:rsidRDefault="00254AB9" w:rsidP="007B2A7B">
      <w:pPr>
        <w:ind w:firstLine="720"/>
      </w:pP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package</w:t>
      </w:r>
      <w:r w:rsidRPr="008D493A">
        <w:rPr>
          <w:rFonts w:asciiTheme="minorHAnsi" w:hAnsiTheme="minorHAnsi" w:cstheme="minorHAnsi"/>
          <w:color w:val="000000"/>
          <w:sz w:val="16"/>
          <w:szCs w:val="16"/>
          <w:bdr w:val="none" w:sz="0" w:space="0" w:color="auto" w:frame="1"/>
          <w:lang w:eastAsia="en-US"/>
        </w:rPr>
        <w:t> com.sia.main.web;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.ServletException;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org.springframework.web.WebApplicationInitializer</w:t>
      </w:r>
      <w:proofErr w:type="gramEnd"/>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class</w:t>
      </w:r>
      <w:r w:rsidRPr="008D493A">
        <w:rPr>
          <w:rFonts w:asciiTheme="minorHAnsi" w:hAnsiTheme="minorHAnsi" w:cstheme="minorHAnsi"/>
          <w:color w:val="000000"/>
          <w:sz w:val="16"/>
          <w:szCs w:val="16"/>
          <w:bdr w:val="none" w:sz="0" w:space="0" w:color="auto" w:frame="1"/>
          <w:lang w:eastAsia="en-US"/>
        </w:rPr>
        <w:t> WebAppInitializer </w:t>
      </w:r>
      <w:r w:rsidRPr="008D493A">
        <w:rPr>
          <w:rFonts w:asciiTheme="minorHAnsi" w:hAnsiTheme="minorHAnsi" w:cstheme="minorHAnsi"/>
          <w:b/>
          <w:bCs/>
          <w:color w:val="006699"/>
          <w:sz w:val="16"/>
          <w:szCs w:val="16"/>
          <w:bdr w:val="none" w:sz="0" w:space="0" w:color="auto" w:frame="1"/>
          <w:lang w:eastAsia="en-US"/>
        </w:rPr>
        <w:t>implements</w:t>
      </w:r>
      <w:r w:rsidRPr="008D493A">
        <w:rPr>
          <w:rFonts w:asciiTheme="minorHAnsi" w:hAnsiTheme="minorHAnsi" w:cstheme="minorHAnsi"/>
          <w:color w:val="000000"/>
          <w:sz w:val="16"/>
          <w:szCs w:val="16"/>
          <w:bdr w:val="none" w:sz="0" w:space="0" w:color="auto" w:frame="1"/>
          <w:lang w:eastAsia="en-US"/>
        </w:rPr>
        <w:t> WebApplicationInitializer {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color w:val="646464"/>
          <w:sz w:val="16"/>
          <w:szCs w:val="16"/>
          <w:bdr w:val="none" w:sz="0" w:space="0" w:color="auto" w:frame="1"/>
          <w:lang w:eastAsia="en-US"/>
        </w:rPr>
        <w:t>@Override</w:t>
      </w: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void</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onStartup(</w:t>
      </w:r>
      <w:proofErr w:type="gramEnd"/>
      <w:r w:rsidRPr="008D493A">
        <w:rPr>
          <w:rFonts w:asciiTheme="minorHAnsi" w:hAnsiTheme="minorHAnsi" w:cstheme="minorHAnsi"/>
          <w:color w:val="000000"/>
          <w:sz w:val="16"/>
          <w:szCs w:val="16"/>
          <w:bdr w:val="none" w:sz="0" w:space="0" w:color="auto" w:frame="1"/>
          <w:lang w:eastAsia="en-US"/>
        </w:rPr>
        <w:t>ServletContext servletContext)</w:t>
      </w:r>
      <w:r w:rsidRPr="008D493A">
        <w:rPr>
          <w:rFonts w:asciiTheme="minorHAnsi" w:hAnsiTheme="minorHAnsi" w:cstheme="minorHAnsi"/>
          <w:b/>
          <w:bCs/>
          <w:color w:val="006699"/>
          <w:sz w:val="16"/>
          <w:szCs w:val="16"/>
          <w:bdr w:val="none" w:sz="0" w:space="0" w:color="auto" w:frame="1"/>
          <w:lang w:eastAsia="en-US"/>
        </w:rPr>
        <w:t>throws</w:t>
      </w:r>
      <w:r w:rsidRPr="008D493A">
        <w:rPr>
          <w:rFonts w:asciiTheme="minorHAnsi" w:hAnsiTheme="minorHAnsi" w:cstheme="minorHAnsi"/>
          <w:color w:val="000000"/>
          <w:sz w:val="16"/>
          <w:szCs w:val="16"/>
          <w:bdr w:val="none" w:sz="0" w:space="0" w:color="auto" w:frame="1"/>
          <w:lang w:eastAsia="en-US"/>
        </w:rPr>
        <w:t> ServletException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SIAMainWebApplication webApplication = SIAMainWebApplication.getInstance();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webApplication.setServletContext(servletContext);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webApplication.init();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684BED" w:rsidRPr="00650405"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8D493A" w:rsidRDefault="00CB103D" w:rsidP="00684BED">
      <w:pPr>
        <w:pStyle w:val="Caption"/>
        <w:spacing w:after="0"/>
        <w:rPr>
          <w:sz w:val="18"/>
        </w:rPr>
      </w:pPr>
      <w:bookmarkStart w:id="697" w:name="_Ref438189262"/>
      <w:bookmarkStart w:id="698" w:name="_Toc440864251"/>
      <w:r w:rsidRPr="00684BED">
        <w:rPr>
          <w:sz w:val="18"/>
        </w:rPr>
        <w:t xml:space="preserve">Kode Sumber </w:t>
      </w:r>
      <w:r w:rsidR="00684BED" w:rsidRPr="00684BED">
        <w:rPr>
          <w:sz w:val="18"/>
        </w:rPr>
        <w:t>4</w:t>
      </w:r>
      <w:r w:rsidRPr="00684BED">
        <w:rPr>
          <w:sz w:val="18"/>
        </w:rPr>
        <w:t>.</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59</w:t>
      </w:r>
      <w:r w:rsidRPr="00684BED">
        <w:rPr>
          <w:sz w:val="18"/>
        </w:rPr>
        <w:fldChar w:fldCharType="end"/>
      </w:r>
      <w:bookmarkEnd w:id="697"/>
      <w:r w:rsidR="00684BED">
        <w:rPr>
          <w:sz w:val="18"/>
        </w:rPr>
        <w:t xml:space="preserve"> Kode sumber kelas WebAppInitializer</w:t>
      </w:r>
      <w:bookmarkEnd w:id="698"/>
    </w:p>
    <w:p w:rsidR="00684BED" w:rsidRPr="00684BED" w:rsidRDefault="00684BED" w:rsidP="00684BED"/>
    <w:p w:rsidR="00CB103D" w:rsidRPr="00CB103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5" w:hanging="425"/>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package</w:t>
      </w:r>
      <w:r w:rsidRPr="00CB103D">
        <w:rPr>
          <w:rFonts w:asciiTheme="minorHAnsi" w:hAnsiTheme="minorHAnsi" w:cstheme="minorHAnsi"/>
          <w:color w:val="000000"/>
          <w:sz w:val="16"/>
          <w:szCs w:val="16"/>
          <w:bdr w:val="none" w:sz="0" w:space="0" w:color="auto" w:frame="1"/>
          <w:lang w:eastAsia="en-US"/>
        </w:rPr>
        <w:t> com.sia.main.web;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java.util</w:t>
      </w:r>
      <w:proofErr w:type="gramEnd"/>
      <w:r w:rsidRPr="00CB103D">
        <w:rPr>
          <w:rFonts w:asciiTheme="minorHAnsi" w:hAnsiTheme="minorHAnsi" w:cstheme="minorHAnsi"/>
          <w:color w:val="000000"/>
          <w:sz w:val="16"/>
          <w:szCs w:val="16"/>
          <w:bdr w:val="none" w:sz="0" w:space="0" w:color="auto" w:frame="1"/>
          <w:lang w:eastAsia="en-US"/>
        </w:rPr>
        <w:t>.List;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.ServletRegistration;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.framework.FrameworkUtil;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org.springframework.web.context</w:t>
      </w:r>
      <w:proofErr w:type="gramEnd"/>
      <w:r w:rsidRPr="00CB103D">
        <w:rPr>
          <w:rFonts w:asciiTheme="minorHAnsi" w:hAnsiTheme="minorHAnsi" w:cstheme="minorHAnsi"/>
          <w:color w:val="000000"/>
          <w:sz w:val="16"/>
          <w:szCs w:val="16"/>
          <w:bdr w:val="none" w:sz="0" w:space="0" w:color="auto" w:frame="1"/>
          <w:lang w:eastAsia="en-US"/>
        </w:rPr>
        <w:t>.support.XmlWebApplicationContext;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org.springframework.web.servlet</w:t>
      </w:r>
      <w:proofErr w:type="gramEnd"/>
      <w:r w:rsidRPr="00CB103D">
        <w:rPr>
          <w:rFonts w:asciiTheme="minorHAnsi" w:hAnsiTheme="minorHAnsi" w:cstheme="minorHAnsi"/>
          <w:color w:val="000000"/>
          <w:sz w:val="16"/>
          <w:szCs w:val="16"/>
          <w:bdr w:val="none" w:sz="0" w:space="0" w:color="auto" w:frame="1"/>
          <w:lang w:eastAsia="en-US"/>
        </w:rPr>
        <w:t>.DispatcherServlet;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.domain.Modul;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lastRenderedPageBreak/>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.plugin.ApplicationInitializer;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.service.services.ModulService;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com.sia.main.web.osgi</w:t>
      </w:r>
      <w:proofErr w:type="gramEnd"/>
      <w:r w:rsidRPr="00CB103D">
        <w:rPr>
          <w:rFonts w:asciiTheme="minorHAnsi" w:hAnsiTheme="minorHAnsi" w:cstheme="minorHAnsi"/>
          <w:color w:val="000000"/>
          <w:sz w:val="16"/>
          <w:szCs w:val="16"/>
          <w:bdr w:val="none" w:sz="0" w:space="0" w:color="auto" w:frame="1"/>
          <w:lang w:eastAsia="en-US"/>
        </w:rPr>
        <w:t>.ServiceLocator;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SIAMainWebApplication </w:t>
      </w:r>
      <w:r w:rsidRPr="00CB103D">
        <w:rPr>
          <w:rFonts w:asciiTheme="minorHAnsi" w:hAnsiTheme="minorHAnsi" w:cstheme="minorHAnsi"/>
          <w:b/>
          <w:bCs/>
          <w:color w:val="006699"/>
          <w:sz w:val="16"/>
          <w:szCs w:val="16"/>
          <w:bdr w:val="none" w:sz="0" w:space="0" w:color="auto" w:frame="1"/>
          <w:lang w:eastAsia="en-US"/>
        </w:rPr>
        <w:t>implements</w:t>
      </w:r>
      <w:r w:rsidRPr="00CB103D">
        <w:rPr>
          <w:rFonts w:asciiTheme="minorHAnsi" w:hAnsiTheme="minorHAnsi" w:cstheme="minorHAnsi"/>
          <w:color w:val="000000"/>
          <w:sz w:val="16"/>
          <w:szCs w:val="16"/>
          <w:bdr w:val="none" w:sz="0" w:space="0" w:color="auto" w:frame="1"/>
          <w:lang w:eastAsia="en-US"/>
        </w:rPr>
        <w:t> ApplicationInitializer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ServletContext servletContext;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ServletRegistration.Dynamic dispatcher;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String moduleContextPathPrefix;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String[</w:t>
      </w:r>
      <w:proofErr w:type="gramEnd"/>
      <w:r w:rsidRPr="00CB103D">
        <w:rPr>
          <w:rFonts w:asciiTheme="minorHAnsi" w:hAnsiTheme="minorHAnsi" w:cstheme="minorHAnsi"/>
          <w:color w:val="000000"/>
          <w:sz w:val="16"/>
          <w:szCs w:val="16"/>
          <w:bdr w:val="none" w:sz="0" w:space="0" w:color="auto" w:frame="1"/>
          <w:lang w:eastAsia="en-US"/>
        </w:rPr>
        <w:t>] additionalModuleConfigLocations;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w:t>
      </w:r>
      <w:proofErr w:type="gramStart"/>
      <w:r w:rsidRPr="00CB103D">
        <w:rPr>
          <w:rFonts w:asciiTheme="minorHAnsi" w:hAnsiTheme="minorHAnsi" w:cstheme="minorHAnsi"/>
          <w:color w:val="000000"/>
          <w:sz w:val="16"/>
          <w:szCs w:val="16"/>
          <w:bdr w:val="none" w:sz="0" w:space="0" w:color="auto" w:frame="1"/>
          <w:lang w:eastAsia="en-US"/>
        </w:rPr>
        <w:t>getInstance(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instance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instance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color w:val="0000FF"/>
          <w:sz w:val="16"/>
          <w:szCs w:val="16"/>
          <w:bdr w:val="none" w:sz="0" w:space="0" w:color="auto" w:frame="1"/>
          <w:lang w:eastAsia="en-US"/>
        </w:rPr>
        <w:t>"/modul"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 {</w:t>
      </w:r>
      <w:r w:rsidRPr="00CB103D">
        <w:rPr>
          <w:rFonts w:asciiTheme="minorHAnsi" w:hAnsiTheme="minorHAnsi" w:cstheme="minorHAnsi"/>
          <w:color w:val="0000FF"/>
          <w:sz w:val="16"/>
          <w:szCs w:val="16"/>
          <w:bdr w:val="none" w:sz="0" w:space="0" w:color="auto" w:frame="1"/>
          <w:lang w:eastAsia="en-US"/>
        </w:rPr>
        <w:t>"/WEB-INF/spring-beans/servlet/modul/sia-modul-servlet.xml"</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FF"/>
          <w:sz w:val="16"/>
          <w:szCs w:val="16"/>
          <w:bdr w:val="none" w:sz="0" w:space="0" w:color="auto" w:frame="1"/>
          <w:lang w:eastAsia="en-US"/>
        </w:rPr>
        <w:t>"/WEB-INF/spring-beans/servlet/modul/sia-modul-dataaccess.xml"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8200"/>
          <w:sz w:val="16"/>
          <w:szCs w:val="16"/>
          <w:bdr w:val="none" w:sz="0" w:space="0" w:color="auto" w:frame="1"/>
          <w:lang w:eastAsia="en-US"/>
        </w:rPr>
        <w:t>// properties setters and getters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646464"/>
          <w:sz w:val="16"/>
          <w:szCs w:val="16"/>
          <w:bdr w:val="none" w:sz="0" w:space="0" w:color="auto" w:frame="1"/>
          <w:lang w:eastAsia="en-US"/>
        </w:rPr>
        <w:t>@Override</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init(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ModulService modulService =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modulService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List&lt;Modul&gt; modules </w:t>
      </w:r>
      <w:proofErr w:type="gramStart"/>
      <w:r w:rsidRPr="00CB103D">
        <w:rPr>
          <w:rFonts w:asciiTheme="minorHAnsi" w:hAnsiTheme="minorHAnsi" w:cstheme="minorHAnsi"/>
          <w:color w:val="000000"/>
          <w:sz w:val="16"/>
          <w:szCs w:val="16"/>
          <w:bdr w:val="none" w:sz="0" w:space="0" w:color="auto" w:frame="1"/>
          <w:lang w:eastAsia="en-US"/>
        </w:rPr>
        <w:t>=  modulService.getByParam</w:t>
      </w:r>
      <w:proofErr w:type="gramEnd"/>
      <w:r w:rsidRPr="00CB103D">
        <w:rPr>
          <w:rFonts w:asciiTheme="minorHAnsi" w:hAnsiTheme="minorHAnsi" w:cstheme="minorHAnsi"/>
          <w:color w:val="000000"/>
          <w:sz w:val="16"/>
          <w:szCs w:val="16"/>
          <w:bdr w:val="none" w:sz="0" w:space="0" w:color="auto" w:frame="1"/>
          <w:lang w:eastAsia="en-US"/>
        </w:rPr>
        <w:t>(</w:t>
      </w:r>
      <w:r w:rsidRPr="00CB103D">
        <w:rPr>
          <w:rFonts w:asciiTheme="minorHAnsi" w:hAnsiTheme="minorHAnsi" w:cstheme="minorHAnsi"/>
          <w:color w:val="0000FF"/>
          <w:sz w:val="16"/>
          <w:szCs w:val="16"/>
          <w:bdr w:val="none" w:sz="0" w:space="0" w:color="auto" w:frame="1"/>
          <w:lang w:eastAsia="en-US"/>
        </w:rPr>
        <w:t>"where status = 'RESOLVED'"</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modules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&amp;&amp; modules.size() &gt; </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lastRenderedPageBreak/>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 module: modules)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List&lt;String&gt; servletConfigLocations = </w:t>
      </w:r>
      <w:proofErr w:type="gramStart"/>
      <w:r w:rsidRPr="00CB103D">
        <w:rPr>
          <w:rFonts w:asciiTheme="minorHAnsi" w:hAnsiTheme="minorHAnsi" w:cstheme="minorHAnsi"/>
          <w:color w:val="000000"/>
          <w:sz w:val="16"/>
          <w:szCs w:val="16"/>
          <w:bdr w:val="none" w:sz="0" w:space="0" w:color="auto" w:frame="1"/>
          <w:lang w:eastAsia="en-US"/>
        </w:rPr>
        <w:t>module.getServletConfigLocationList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String loc: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servletConfigLocations.add(loc);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XmlWebApplicationContext context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XmlWebApplicationContext(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context.setConfigLocations</w:t>
      </w:r>
      <w:proofErr w:type="gramEnd"/>
      <w:r w:rsidRPr="00CB103D">
        <w:rPr>
          <w:rFonts w:asciiTheme="minorHAnsi" w:hAnsiTheme="minorHAnsi" w:cstheme="minorHAnsi"/>
          <w:color w:val="000000"/>
          <w:sz w:val="16"/>
          <w:szCs w:val="16"/>
          <w:bdr w:val="none" w:sz="0" w:space="0" w:color="auto" w:frame="1"/>
          <w:lang w:eastAsia="en-US"/>
        </w:rPr>
        <w:t>(servletConfigLocations.toArray(</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String[servletConfigLocations.size()]));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.servletContext.addServlet(module.getNamaServlet(),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DispatcherServlet(context));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.addMapping(</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 + module.get</w:t>
      </w:r>
      <w:r w:rsidR="00E900DC">
        <w:rPr>
          <w:rFonts w:asciiTheme="minorHAnsi" w:hAnsiTheme="minorHAnsi" w:cstheme="minorHAnsi"/>
          <w:color w:val="000000"/>
          <w:sz w:val="16"/>
          <w:szCs w:val="16"/>
          <w:bdr w:val="none" w:sz="0" w:space="0" w:color="auto" w:frame="1"/>
          <w:lang w:eastAsia="en-US"/>
        </w:rPr>
        <w:t>URL</w:t>
      </w:r>
      <w:r w:rsidRPr="00CB103D">
        <w:rPr>
          <w:rFonts w:asciiTheme="minorHAnsi" w:hAnsiTheme="minorHAnsi" w:cstheme="minorHAnsi"/>
          <w:color w:val="000000"/>
          <w:sz w:val="16"/>
          <w:szCs w:val="16"/>
          <w:bdr w:val="none" w:sz="0" w:space="0" w:color="auto" w:frame="1"/>
          <w:lang w:eastAsia="en-US"/>
        </w:rPr>
        <w:t>Mapping());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.setLoadOnStartup(</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ModulService </w:t>
      </w:r>
      <w:proofErr w:type="gramStart"/>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.getClass</w:t>
      </w:r>
      <w:proofErr w:type="gramEnd"/>
      <w:r w:rsidRPr="00CB103D">
        <w:rPr>
          <w:rFonts w:asciiTheme="minorHAnsi" w:hAnsiTheme="minorHAnsi" w:cstheme="minorHAnsi"/>
          <w:color w:val="000000"/>
          <w:sz w:val="16"/>
          <w:szCs w:val="16"/>
          <w:bdr w:val="none" w:sz="0" w:space="0" w:color="auto" w:frame="1"/>
          <w:lang w:eastAsia="en-US"/>
        </w:rPr>
        <w:t>()).getBundleContext();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ServiceLocator&lt;ModulService&gt; serviceLocator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ServiceLocator&lt;ModulService</w:t>
      </w:r>
      <w:proofErr w:type="gramStart"/>
      <w:r w:rsidRPr="00CB103D">
        <w:rPr>
          <w:rFonts w:asciiTheme="minorHAnsi" w:hAnsiTheme="minorHAnsi" w:cstheme="minorHAnsi"/>
          <w:color w:val="000000"/>
          <w:sz w:val="16"/>
          <w:szCs w:val="16"/>
          <w:bdr w:val="none" w:sz="0" w:space="0" w:color="auto" w:frame="1"/>
          <w:lang w:eastAsia="en-US"/>
        </w:rPr>
        <w:t>&gt;(</w:t>
      </w:r>
      <w:proofErr w:type="gramEnd"/>
      <w:r w:rsidRPr="00CB103D">
        <w:rPr>
          <w:rFonts w:asciiTheme="minorHAnsi" w:hAnsiTheme="minorHAnsi" w:cstheme="minorHAnsi"/>
          <w:color w:val="000000"/>
          <w:sz w:val="16"/>
          <w:szCs w:val="16"/>
          <w:bdr w:val="none" w:sz="0" w:space="0" w:color="auto" w:frame="1"/>
          <w:lang w:eastAsia="en-US"/>
        </w:rPr>
        <w:t>bundleContext, ModulService.</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serviceLocator.getService(</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684BED" w:rsidRPr="00684BE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6" w:hanging="426"/>
        <w:jc w:val="left"/>
        <w:rPr>
          <w:rFonts w:asciiTheme="minorHAnsi" w:hAnsiTheme="minorHAnsi" w:cstheme="minorHAnsi"/>
          <w:color w:val="5C5C5C"/>
          <w:sz w:val="18"/>
          <w:szCs w:val="18"/>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00"/>
          <w:sz w:val="18"/>
          <w:szCs w:val="18"/>
          <w:bdr w:val="none" w:sz="0" w:space="0" w:color="auto" w:frame="1"/>
          <w:lang w:eastAsia="en-US"/>
        </w:rPr>
        <w:t> </w:t>
      </w:r>
    </w:p>
    <w:p w:rsidR="00684BED" w:rsidRPr="00254AB9" w:rsidRDefault="00684BED" w:rsidP="00684BED">
      <w:pPr>
        <w:pStyle w:val="Caption"/>
        <w:spacing w:after="0"/>
        <w:ind w:left="720"/>
        <w:jc w:val="both"/>
        <w:rPr>
          <w:szCs w:val="22"/>
        </w:rPr>
      </w:pPr>
    </w:p>
    <w:p w:rsidR="008A546A" w:rsidRDefault="00684BED" w:rsidP="00254AB9">
      <w:pPr>
        <w:pStyle w:val="Caption"/>
        <w:spacing w:after="0"/>
        <w:ind w:left="720"/>
        <w:rPr>
          <w:sz w:val="18"/>
        </w:rPr>
      </w:pPr>
      <w:bookmarkStart w:id="699" w:name="_Ref438189218"/>
      <w:bookmarkStart w:id="700" w:name="_Toc440864252"/>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60</w:t>
      </w:r>
      <w:r w:rsidRPr="00684BED">
        <w:rPr>
          <w:sz w:val="18"/>
        </w:rPr>
        <w:fldChar w:fldCharType="end"/>
      </w:r>
      <w:bookmarkEnd w:id="699"/>
      <w:r>
        <w:rPr>
          <w:sz w:val="18"/>
        </w:rPr>
        <w:t xml:space="preserve"> Kode sumber kelas </w:t>
      </w:r>
      <w:r w:rsidR="004552FC">
        <w:rPr>
          <w:sz w:val="18"/>
        </w:rPr>
        <w:t>SIAMainWebApplication sebagai kelas pendaftar servlet</w:t>
      </w:r>
      <w:bookmarkEnd w:id="700"/>
    </w:p>
    <w:p w:rsidR="00254AB9" w:rsidRPr="00254AB9" w:rsidRDefault="00254AB9" w:rsidP="00254AB9"/>
    <w:p w:rsidR="001C7D1E" w:rsidRDefault="001C7D1E" w:rsidP="001C7D1E">
      <w:bookmarkStart w:id="701" w:name="_Toc437274098"/>
    </w:p>
    <w:p w:rsidR="00526DE8" w:rsidRDefault="00526DE8" w:rsidP="00526DE8">
      <w:pPr>
        <w:rPr>
          <w:b/>
          <w:i/>
          <w:noProof/>
        </w:rPr>
      </w:pPr>
    </w:p>
    <w:p w:rsidR="00526DE8" w:rsidRPr="00526DE8" w:rsidRDefault="00526DE8" w:rsidP="00526DE8">
      <w:pPr>
        <w:sectPr w:rsidR="00526DE8" w:rsidRPr="00526DE8" w:rsidSect="00076554">
          <w:headerReference w:type="even" r:id="rId182"/>
          <w:headerReference w:type="default" r:id="rId183"/>
          <w:footerReference w:type="even" r:id="rId184"/>
          <w:footerReference w:type="default" r:id="rId185"/>
          <w:headerReference w:type="first" r:id="rId186"/>
          <w:pgSz w:w="8392" w:h="11907" w:code="11"/>
          <w:pgMar w:top="1418" w:right="1134" w:bottom="1418" w:left="1418" w:header="709" w:footer="709" w:gutter="0"/>
          <w:cols w:space="708"/>
          <w:titlePg/>
          <w:docGrid w:linePitch="360"/>
        </w:sectPr>
      </w:pPr>
    </w:p>
    <w:p w:rsidR="00526DE8" w:rsidRDefault="00B92C5C" w:rsidP="008738F4">
      <w:pPr>
        <w:pStyle w:val="Heading1"/>
        <w:numPr>
          <w:ilvl w:val="0"/>
          <w:numId w:val="0"/>
        </w:numPr>
        <w:rPr>
          <w:lang w:val="id-ID"/>
        </w:rPr>
      </w:pPr>
      <w:bookmarkStart w:id="702" w:name="_Toc439259357"/>
      <w:bookmarkStart w:id="703" w:name="_Toc439259457"/>
      <w:bookmarkStart w:id="704" w:name="_Toc439260228"/>
      <w:bookmarkStart w:id="705" w:name="_Toc439260390"/>
      <w:bookmarkStart w:id="706" w:name="_Toc513396412"/>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701"/>
      <w:bookmarkEnd w:id="702"/>
      <w:bookmarkEnd w:id="703"/>
      <w:bookmarkEnd w:id="704"/>
      <w:bookmarkEnd w:id="705"/>
      <w:bookmarkEnd w:id="706"/>
    </w:p>
    <w:p w:rsidR="00142533" w:rsidRDefault="008738F4" w:rsidP="000F5FE5">
      <w:pPr>
        <w:ind w:firstLine="576"/>
        <w:rPr>
          <w:lang w:eastAsia="en-US"/>
        </w:rPr>
      </w:pPr>
      <w:r>
        <w:rPr>
          <w:lang w:eastAsia="en-US"/>
        </w:rPr>
        <w:t xml:space="preserve">Pada bab ini akan dijelaskan pengujian dan evaluasi dari perangkat lunak </w:t>
      </w:r>
      <w:r w:rsidR="00142533">
        <w:rPr>
          <w:lang w:eastAsia="en-US"/>
        </w:rPr>
        <w:t xml:space="preserve">ini yang meliputi </w:t>
      </w:r>
      <w:r w:rsidR="004C0D73">
        <w:rPr>
          <w:lang w:eastAsia="en-US"/>
        </w:rPr>
        <w:t xml:space="preserve">rincian lingkungan uji coba dan </w:t>
      </w:r>
      <w:r w:rsidR="00142533">
        <w:rPr>
          <w:lang w:eastAsia="en-US"/>
        </w:rPr>
        <w:t xml:space="preserve">pengujian </w:t>
      </w:r>
      <w:r w:rsidR="001B3D7B">
        <w:rPr>
          <w:lang w:eastAsia="en-US"/>
        </w:rPr>
        <w:t xml:space="preserve">pada semua fungsionalitas administratif dan </w:t>
      </w:r>
      <w:r w:rsidR="00FC3EBD">
        <w:rPr>
          <w:lang w:eastAsia="en-US"/>
        </w:rPr>
        <w:t>semu</w:t>
      </w:r>
      <w:r w:rsidR="001B3D7B">
        <w:rPr>
          <w:lang w:eastAsia="en-US"/>
        </w:rPr>
        <w:t xml:space="preserve">a menu pada modul yang terintegrasi. </w:t>
      </w:r>
      <w:r w:rsidR="008A1E82">
        <w:rPr>
          <w:lang w:eastAsia="en-US"/>
        </w:rPr>
        <w:t>Aspek yang diperhatikan dalam pengujian perangkat lunak ini adalah terpenuhinya fungsionalitas administratif dan integrasi</w:t>
      </w:r>
      <w:r w:rsidR="00142533">
        <w:rPr>
          <w:lang w:eastAsia="en-US"/>
        </w:rPr>
        <w:t xml:space="preserve"> modul ke dalam perangkat lunak.</w:t>
      </w:r>
    </w:p>
    <w:p w:rsidR="00142533" w:rsidRPr="00142533" w:rsidRDefault="00142533"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val="id-ID" w:eastAsia="en-US"/>
        </w:rPr>
      </w:pPr>
      <w:bookmarkStart w:id="707" w:name="_Toc439259048"/>
      <w:bookmarkStart w:id="708" w:name="_Toc439259258"/>
      <w:bookmarkStart w:id="709" w:name="_Toc439259358"/>
      <w:bookmarkStart w:id="710" w:name="_Toc439259458"/>
      <w:bookmarkStart w:id="711" w:name="_Toc439260229"/>
      <w:bookmarkStart w:id="712" w:name="_Toc439260391"/>
      <w:bookmarkStart w:id="713" w:name="_Toc439260647"/>
      <w:bookmarkStart w:id="714" w:name="_Toc440575367"/>
      <w:bookmarkStart w:id="715" w:name="_Toc440864033"/>
      <w:bookmarkStart w:id="716" w:name="_Toc512971747"/>
      <w:bookmarkStart w:id="717" w:name="_Toc513396413"/>
      <w:bookmarkEnd w:id="707"/>
      <w:bookmarkEnd w:id="708"/>
      <w:bookmarkEnd w:id="709"/>
      <w:bookmarkEnd w:id="710"/>
      <w:bookmarkEnd w:id="711"/>
      <w:bookmarkEnd w:id="712"/>
      <w:bookmarkEnd w:id="713"/>
      <w:bookmarkEnd w:id="714"/>
      <w:bookmarkEnd w:id="715"/>
      <w:bookmarkEnd w:id="716"/>
      <w:bookmarkEnd w:id="717"/>
    </w:p>
    <w:p w:rsidR="00142533" w:rsidRDefault="00142533" w:rsidP="00142533">
      <w:pPr>
        <w:pStyle w:val="Heading2"/>
      </w:pPr>
      <w:bookmarkStart w:id="718" w:name="_Toc439259359"/>
      <w:bookmarkStart w:id="719" w:name="_Toc439259459"/>
      <w:bookmarkStart w:id="720" w:name="_Toc439260230"/>
      <w:bookmarkStart w:id="721" w:name="_Toc439260392"/>
      <w:bookmarkStart w:id="722" w:name="_Toc513396414"/>
      <w:bookmarkStart w:id="723" w:name="_Toc437274099"/>
      <w:r>
        <w:t>Lingkungan Uji Coba</w:t>
      </w:r>
      <w:bookmarkEnd w:id="718"/>
      <w:bookmarkEnd w:id="719"/>
      <w:bookmarkEnd w:id="720"/>
      <w:bookmarkEnd w:id="721"/>
      <w:bookmarkEnd w:id="722"/>
    </w:p>
    <w:p w:rsidR="000F5FE5" w:rsidRDefault="000F5FE5" w:rsidP="000F5FE5"/>
    <w:p w:rsidR="00142533" w:rsidRDefault="000F5FE5" w:rsidP="001522FB">
      <w:pPr>
        <w:ind w:firstLine="576"/>
      </w:pPr>
      <w:r>
        <w:t>Lingkungan uji coba merupakan perangkat keras dan perangkat lunak yang digunakan selama melakukan pengujian. Pengujian dilakukan dengan menggunakan dua l</w:t>
      </w:r>
      <w:r w:rsidR="004C0D73">
        <w:t>ingkungan pengujian yaitu klien</w:t>
      </w:r>
      <w:r>
        <w:t xml:space="preserve"> dan </w:t>
      </w:r>
      <w:r w:rsidRPr="004C0D73">
        <w:rPr>
          <w:i/>
        </w:rPr>
        <w:t>server</w:t>
      </w:r>
      <w:r>
        <w:t xml:space="preserve"> yang merangkap sebagai </w:t>
      </w:r>
      <w:r w:rsidRPr="004C0D73">
        <w:rPr>
          <w:i/>
        </w:rPr>
        <w:t>web</w:t>
      </w:r>
      <w:r>
        <w:t xml:space="preserve"> </w:t>
      </w:r>
      <w:r w:rsidRPr="004C0D73">
        <w:rPr>
          <w:i/>
        </w:rPr>
        <w:t>server</w:t>
      </w:r>
      <w:r>
        <w:t xml:space="preserve"> dan </w:t>
      </w:r>
      <w:r w:rsidRPr="004C0D73">
        <w:rPr>
          <w:i/>
        </w:rPr>
        <w:t>server</w:t>
      </w:r>
      <w:r>
        <w:t xml:space="preserve"> basis data. </w:t>
      </w:r>
      <w:r w:rsidR="00D5184E">
        <w:t>Ri</w:t>
      </w:r>
      <w:r w:rsidR="00BD77FC">
        <w:t>n</w:t>
      </w:r>
      <w:r w:rsidR="00D5184E">
        <w:t>cian dari kedua lingkungan pengujian ditunjukkan pada</w:t>
      </w:r>
      <w:r w:rsidR="00C25471">
        <w:t xml:space="preserve"> </w:t>
      </w:r>
      <w:r w:rsidR="00C25471" w:rsidRPr="00C25471">
        <w:fldChar w:fldCharType="begin"/>
      </w:r>
      <w:r w:rsidR="00C25471" w:rsidRPr="00C25471">
        <w:instrText xml:space="preserve"> REF _Ref438993226 \h </w:instrText>
      </w:r>
      <w:r w:rsidR="00C25471">
        <w:instrText xml:space="preserve"> \* MERGEFORMAT </w:instrText>
      </w:r>
      <w:r w:rsidR="00C25471" w:rsidRPr="00C25471">
        <w:fldChar w:fldCharType="separate"/>
      </w:r>
      <w:r w:rsidR="00EC2FF0" w:rsidRPr="00EC2FF0">
        <w:t>Tabel 5.1</w:t>
      </w:r>
      <w:r w:rsidR="00C25471" w:rsidRPr="00C25471">
        <w:fldChar w:fldCharType="end"/>
      </w:r>
      <w:r w:rsidR="00D5184E">
        <w:t xml:space="preserve"> dan</w:t>
      </w:r>
      <w:r w:rsidR="00C25471">
        <w:t xml:space="preserve"> </w:t>
      </w:r>
      <w:r w:rsidR="00C25471" w:rsidRPr="00C25471">
        <w:fldChar w:fldCharType="begin"/>
      </w:r>
      <w:r w:rsidR="00C25471" w:rsidRPr="00C25471">
        <w:instrText xml:space="preserve"> REF _Ref438993253 \h </w:instrText>
      </w:r>
      <w:r w:rsidR="00C25471">
        <w:instrText xml:space="preserve"> \* MERGEFORMAT </w:instrText>
      </w:r>
      <w:r w:rsidR="00C25471" w:rsidRPr="00C25471">
        <w:fldChar w:fldCharType="separate"/>
      </w:r>
      <w:r w:rsidR="00EC2FF0" w:rsidRPr="00EC2FF0">
        <w:t>Tabel 5.2</w:t>
      </w:r>
      <w:r w:rsidR="00C25471" w:rsidRPr="00C25471">
        <w:fldChar w:fldCharType="end"/>
      </w:r>
      <w:r w:rsidR="003E6C91">
        <w:t>.</w:t>
      </w:r>
    </w:p>
    <w:p w:rsidR="001522FB" w:rsidRDefault="001522FB" w:rsidP="001522FB">
      <w:pPr>
        <w:ind w:firstLine="576"/>
      </w:pPr>
    </w:p>
    <w:p w:rsidR="00C25471" w:rsidRDefault="00C25471" w:rsidP="00C25471">
      <w:pPr>
        <w:pStyle w:val="Caption"/>
        <w:keepNext/>
        <w:spacing w:after="0"/>
        <w:rPr>
          <w:sz w:val="18"/>
        </w:rPr>
      </w:pPr>
      <w:bookmarkStart w:id="724" w:name="_Ref438993226"/>
      <w:bookmarkStart w:id="725" w:name="_Toc44086416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w:t>
      </w:r>
      <w:r w:rsidRPr="00C25471">
        <w:rPr>
          <w:sz w:val="18"/>
        </w:rPr>
        <w:fldChar w:fldCharType="end"/>
      </w:r>
      <w:bookmarkEnd w:id="724"/>
      <w:r w:rsidRPr="00C25471">
        <w:rPr>
          <w:sz w:val="18"/>
        </w:rPr>
        <w:t xml:space="preserve"> Tabel lingkungan uji coba klien</w:t>
      </w:r>
      <w:bookmarkEnd w:id="725"/>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0F5FE5"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0F5FE5" w:rsidRDefault="000F5FE5" w:rsidP="00DB7422">
            <w:pPr>
              <w:pStyle w:val="ListParagraph"/>
              <w:ind w:left="0"/>
            </w:pPr>
            <w:r>
              <w:t>Spesifikasi</w:t>
            </w:r>
          </w:p>
        </w:tc>
        <w:tc>
          <w:tcPr>
            <w:tcW w:w="4050" w:type="dxa"/>
          </w:tcPr>
          <w:p w:rsidR="000F5FE5" w:rsidRDefault="000F5FE5" w:rsidP="00DB7422">
            <w:pPr>
              <w:pStyle w:val="ListParagraph"/>
              <w:ind w:left="0"/>
            </w:pPr>
            <w:r>
              <w:t>Deskripsi</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CPU</w:t>
            </w:r>
          </w:p>
        </w:tc>
        <w:tc>
          <w:tcPr>
            <w:tcW w:w="4050" w:type="dxa"/>
          </w:tcPr>
          <w:p w:rsidR="000F5FE5" w:rsidRDefault="000F5FE5" w:rsidP="00DB7422">
            <w:pPr>
              <w:pStyle w:val="ListParagraph"/>
              <w:ind w:left="0"/>
            </w:pPr>
            <w:r>
              <w:t>Intel ® Core ™ i5-2450 CPU @ 2.50 GHz</w:t>
            </w:r>
          </w:p>
        </w:tc>
      </w:tr>
      <w:tr w:rsidR="000F5FE5" w:rsidTr="00DB7422">
        <w:tc>
          <w:tcPr>
            <w:tcW w:w="1705" w:type="dxa"/>
          </w:tcPr>
          <w:p w:rsidR="000F5FE5" w:rsidRDefault="000F5FE5" w:rsidP="00DB7422">
            <w:pPr>
              <w:pStyle w:val="ListParagraph"/>
              <w:ind w:left="0"/>
            </w:pPr>
            <w:r>
              <w:t>RAM</w:t>
            </w:r>
          </w:p>
        </w:tc>
        <w:tc>
          <w:tcPr>
            <w:tcW w:w="4050" w:type="dxa"/>
          </w:tcPr>
          <w:p w:rsidR="000F5FE5" w:rsidRDefault="000F5FE5" w:rsidP="00DB7422">
            <w:pPr>
              <w:pStyle w:val="ListParagraph"/>
              <w:ind w:left="0"/>
            </w:pPr>
            <w:r>
              <w:t>4.00 GB</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Sistem Operasi</w:t>
            </w:r>
          </w:p>
        </w:tc>
        <w:tc>
          <w:tcPr>
            <w:tcW w:w="4050" w:type="dxa"/>
          </w:tcPr>
          <w:p w:rsidR="000F5FE5" w:rsidRDefault="000F5FE5" w:rsidP="000F5FE5">
            <w:pPr>
              <w:pStyle w:val="ListParagraph"/>
              <w:ind w:left="0"/>
            </w:pPr>
            <w:r>
              <w:t>Windows 7 Ultimate 64 bit</w:t>
            </w:r>
          </w:p>
        </w:tc>
      </w:tr>
      <w:tr w:rsidR="000F5FE5" w:rsidTr="00DB7422">
        <w:tc>
          <w:tcPr>
            <w:tcW w:w="1705" w:type="dxa"/>
          </w:tcPr>
          <w:p w:rsidR="000F5FE5" w:rsidRDefault="000F5FE5" w:rsidP="00DB7422">
            <w:pPr>
              <w:pStyle w:val="ListParagraph"/>
              <w:ind w:left="0"/>
            </w:pPr>
            <w:r>
              <w:t>Browser</w:t>
            </w:r>
          </w:p>
        </w:tc>
        <w:tc>
          <w:tcPr>
            <w:tcW w:w="4050" w:type="dxa"/>
          </w:tcPr>
          <w:p w:rsidR="000F5FE5" w:rsidRDefault="000F5FE5" w:rsidP="00DB7422">
            <w:pPr>
              <w:pStyle w:val="ListParagraph"/>
              <w:ind w:left="0"/>
            </w:pPr>
            <w:r>
              <w:t>Google Chrome versi 47.0</w:t>
            </w:r>
          </w:p>
        </w:tc>
      </w:tr>
    </w:tbl>
    <w:p w:rsidR="00D5184E" w:rsidRDefault="00D5184E" w:rsidP="00C25471"/>
    <w:p w:rsidR="001522FB" w:rsidRDefault="001522FB" w:rsidP="00C25471"/>
    <w:p w:rsidR="00C25471" w:rsidRDefault="00C25471" w:rsidP="00C25471">
      <w:pPr>
        <w:pStyle w:val="Caption"/>
        <w:keepNext/>
        <w:spacing w:after="0"/>
        <w:rPr>
          <w:sz w:val="18"/>
        </w:rPr>
      </w:pPr>
      <w:bookmarkStart w:id="726" w:name="_Ref438993253"/>
      <w:bookmarkStart w:id="727" w:name="_Toc440864163"/>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w:t>
      </w:r>
      <w:r w:rsidRPr="00C25471">
        <w:rPr>
          <w:sz w:val="18"/>
        </w:rPr>
        <w:fldChar w:fldCharType="end"/>
      </w:r>
      <w:bookmarkEnd w:id="726"/>
      <w:r w:rsidRPr="00C25471">
        <w:rPr>
          <w:sz w:val="18"/>
        </w:rPr>
        <w:t xml:space="preserve"> Tabel lingkungan uji coba server</w:t>
      </w:r>
      <w:bookmarkEnd w:id="727"/>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D5184E"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D5184E" w:rsidRDefault="00D5184E" w:rsidP="00DB7422">
            <w:pPr>
              <w:pStyle w:val="ListParagraph"/>
              <w:ind w:left="0"/>
            </w:pPr>
            <w:r>
              <w:t>Spesifikasi</w:t>
            </w:r>
          </w:p>
        </w:tc>
        <w:tc>
          <w:tcPr>
            <w:tcW w:w="4050" w:type="dxa"/>
          </w:tcPr>
          <w:p w:rsidR="00D5184E" w:rsidRDefault="00D5184E" w:rsidP="00DB7422">
            <w:pPr>
              <w:pStyle w:val="ListParagraph"/>
              <w:ind w:left="0"/>
            </w:pPr>
            <w:r>
              <w:t>Deskripsi</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CPU</w:t>
            </w:r>
          </w:p>
        </w:tc>
        <w:tc>
          <w:tcPr>
            <w:tcW w:w="4050" w:type="dxa"/>
          </w:tcPr>
          <w:p w:rsidR="00D5184E" w:rsidRDefault="0039417B" w:rsidP="00DB7422">
            <w:pPr>
              <w:pStyle w:val="ListParagraph"/>
              <w:ind w:left="0"/>
            </w:pPr>
            <w:r>
              <w:t>Intel® Xeon® E5-2600 v3@ 2.4 GHz</w:t>
            </w:r>
          </w:p>
        </w:tc>
      </w:tr>
      <w:tr w:rsidR="00D5184E" w:rsidTr="00DB7422">
        <w:tc>
          <w:tcPr>
            <w:tcW w:w="1705" w:type="dxa"/>
          </w:tcPr>
          <w:p w:rsidR="00D5184E" w:rsidRDefault="00D5184E" w:rsidP="00DB7422">
            <w:pPr>
              <w:pStyle w:val="ListParagraph"/>
              <w:ind w:left="0"/>
            </w:pPr>
            <w:r>
              <w:t>RAM</w:t>
            </w:r>
          </w:p>
        </w:tc>
        <w:tc>
          <w:tcPr>
            <w:tcW w:w="4050" w:type="dxa"/>
          </w:tcPr>
          <w:p w:rsidR="00D5184E" w:rsidRDefault="00C25471" w:rsidP="00DB7422">
            <w:pPr>
              <w:pStyle w:val="ListParagraph"/>
              <w:ind w:left="0"/>
            </w:pPr>
            <w:r>
              <w:t>8</w:t>
            </w:r>
            <w:r w:rsidR="00D5184E">
              <w:t>.00 GB</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Sistem Operasi</w:t>
            </w:r>
          </w:p>
        </w:tc>
        <w:tc>
          <w:tcPr>
            <w:tcW w:w="4050" w:type="dxa"/>
          </w:tcPr>
          <w:p w:rsidR="00D5184E" w:rsidRDefault="00C25471" w:rsidP="00DB7422">
            <w:pPr>
              <w:pStyle w:val="ListParagraph"/>
              <w:ind w:left="0"/>
            </w:pPr>
            <w:r>
              <w:t>Ubuntu Server</w:t>
            </w:r>
            <w:r w:rsidR="0039417B">
              <w:t xml:space="preserve"> 14.04.3 LTS</w:t>
            </w:r>
          </w:p>
        </w:tc>
      </w:tr>
      <w:tr w:rsidR="00C25471" w:rsidTr="00DB7422">
        <w:tc>
          <w:tcPr>
            <w:tcW w:w="1705" w:type="dxa"/>
          </w:tcPr>
          <w:p w:rsidR="00C25471" w:rsidRDefault="00C25471" w:rsidP="00DB7422">
            <w:pPr>
              <w:pStyle w:val="ListParagraph"/>
              <w:ind w:left="0"/>
            </w:pPr>
            <w:r>
              <w:lastRenderedPageBreak/>
              <w:t>Web Server</w:t>
            </w:r>
          </w:p>
        </w:tc>
        <w:tc>
          <w:tcPr>
            <w:tcW w:w="4050" w:type="dxa"/>
          </w:tcPr>
          <w:p w:rsidR="00C25471" w:rsidRDefault="00C25471" w:rsidP="00DB7422">
            <w:pPr>
              <w:pStyle w:val="ListParagraph"/>
              <w:ind w:left="0"/>
            </w:pPr>
            <w:r>
              <w:t>Eclipse Virgo Tomcat Server 3.6.</w:t>
            </w:r>
            <w:proofErr w:type="gramStart"/>
            <w:r>
              <w:t>3.RELEASE</w:t>
            </w:r>
            <w:proofErr w:type="gramEnd"/>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Basis Data</w:t>
            </w:r>
          </w:p>
        </w:tc>
        <w:tc>
          <w:tcPr>
            <w:tcW w:w="4050" w:type="dxa"/>
          </w:tcPr>
          <w:p w:rsidR="00D5184E" w:rsidRDefault="00C25471" w:rsidP="00DB7422">
            <w:pPr>
              <w:pStyle w:val="ListParagraph"/>
              <w:ind w:left="0"/>
            </w:pPr>
            <w:r>
              <w:t>PostgreSQL 9.3</w:t>
            </w:r>
          </w:p>
        </w:tc>
      </w:tr>
    </w:tbl>
    <w:p w:rsidR="00142533" w:rsidRPr="00142533" w:rsidRDefault="00142533" w:rsidP="002F3596">
      <w:pPr>
        <w:tabs>
          <w:tab w:val="left" w:pos="914"/>
        </w:tabs>
      </w:pPr>
    </w:p>
    <w:p w:rsidR="003E6C91" w:rsidRDefault="004F6E0E" w:rsidP="008E618F">
      <w:pPr>
        <w:pStyle w:val="Heading2"/>
        <w:spacing w:before="0"/>
        <w:ind w:left="578" w:hanging="578"/>
      </w:pPr>
      <w:bookmarkStart w:id="728" w:name="_Toc439259360"/>
      <w:bookmarkStart w:id="729" w:name="_Toc439259460"/>
      <w:bookmarkStart w:id="730" w:name="_Toc439260231"/>
      <w:bookmarkStart w:id="731" w:name="_Toc439260393"/>
      <w:bookmarkStart w:id="732" w:name="_Toc513396415"/>
      <w:r>
        <w:t>Uji Coba</w:t>
      </w:r>
      <w:bookmarkEnd w:id="728"/>
      <w:bookmarkEnd w:id="729"/>
      <w:bookmarkEnd w:id="730"/>
      <w:bookmarkEnd w:id="731"/>
      <w:bookmarkEnd w:id="732"/>
    </w:p>
    <w:p w:rsidR="002F3596" w:rsidRDefault="002F3596" w:rsidP="002F3596"/>
    <w:p w:rsidR="002F3596" w:rsidRDefault="002F3596" w:rsidP="00815AED">
      <w:pPr>
        <w:ind w:firstLine="720"/>
      </w:pPr>
      <w:r>
        <w:t xml:space="preserve">Uji coba fungsionalitas administratif adalah uji coba yang dilakukan terhadap fungsionalitas yang dapat dilakukan oleh </w:t>
      </w:r>
      <w:r w:rsidR="004C0D73">
        <w:t>administrator</w:t>
      </w:r>
      <w:r>
        <w:t xml:space="preserve">. Fungsionalitas tersebut merupakan kasus penggunaan yang sebelumnya telah dijelaskan pada Subbab </w:t>
      </w:r>
      <w:r>
        <w:fldChar w:fldCharType="begin"/>
      </w:r>
      <w:r>
        <w:instrText xml:space="preserve"> REF _Ref438994794 \r \h </w:instrText>
      </w:r>
      <w:r>
        <w:fldChar w:fldCharType="separate"/>
      </w:r>
      <w:r w:rsidR="00EC2FF0">
        <w:t>3.1.3</w:t>
      </w:r>
      <w:r>
        <w:fldChar w:fldCharType="end"/>
      </w:r>
      <w:r>
        <w:t>. Penjelasan uji coba meliputi skenario uji coba dan hasil uji coba.</w:t>
      </w:r>
    </w:p>
    <w:p w:rsidR="002F3596" w:rsidRPr="002F3596" w:rsidRDefault="002F3596" w:rsidP="00815AED">
      <w:pPr>
        <w:ind w:firstLine="720"/>
      </w:pPr>
      <w:r>
        <w:t xml:space="preserve">Uji coba dilakukan dengan metode </w:t>
      </w:r>
      <w:r w:rsidRPr="00EE6F46">
        <w:rPr>
          <w:i/>
        </w:rPr>
        <w:t>black box</w:t>
      </w:r>
      <w:r>
        <w:t xml:space="preserve"> yang artinya fungsionalitas diperiksa apakah terpenuhi atau tidak tanpa melihat struktur internal ataupun metode yang digunakan dalam peng</w:t>
      </w:r>
      <w:r w:rsidR="00846275">
        <w:t>erjaan fungsionalitas tersebut.</w:t>
      </w:r>
    </w:p>
    <w:p w:rsidR="002F3596" w:rsidRPr="002F3596" w:rsidRDefault="002F3596" w:rsidP="002F3596"/>
    <w:p w:rsidR="00846275" w:rsidRDefault="00846275" w:rsidP="00846275">
      <w:pPr>
        <w:pStyle w:val="Heading3"/>
      </w:pPr>
      <w:bookmarkStart w:id="733" w:name="_Ref439039840"/>
      <w:bookmarkStart w:id="734" w:name="_Toc439259361"/>
      <w:bookmarkStart w:id="735" w:name="_Toc439259461"/>
      <w:bookmarkStart w:id="736" w:name="_Toc439260232"/>
      <w:bookmarkStart w:id="737" w:name="_Toc439260394"/>
      <w:bookmarkStart w:id="738" w:name="_Toc513396416"/>
      <w:r>
        <w:t>Kasus uji fungsionalitas administratif</w:t>
      </w:r>
      <w:bookmarkEnd w:id="733"/>
      <w:bookmarkEnd w:id="734"/>
      <w:bookmarkEnd w:id="735"/>
      <w:bookmarkEnd w:id="736"/>
      <w:bookmarkEnd w:id="737"/>
      <w:bookmarkEnd w:id="738"/>
    </w:p>
    <w:p w:rsidR="00846275" w:rsidRDefault="00846275" w:rsidP="00846275"/>
    <w:p w:rsidR="00846275" w:rsidRDefault="00846275" w:rsidP="00815AED">
      <w:pPr>
        <w:ind w:firstLine="720"/>
      </w:pPr>
      <w:r>
        <w:t>Pengujian fungsionalitas administratif dilak</w:t>
      </w:r>
      <w:r w:rsidR="004C0D73">
        <w:t xml:space="preserve">ukan dengan menguji </w:t>
      </w:r>
      <w:r>
        <w:t>kasus-kasus uji tiap kasus penggunaan. Berikut adalah kasus uji dari fungsionalitas administratif.</w:t>
      </w:r>
    </w:p>
    <w:p w:rsidR="00846275" w:rsidRPr="00846275" w:rsidRDefault="00846275" w:rsidP="00846275"/>
    <w:p w:rsidR="008E618F" w:rsidRDefault="004F6E0E" w:rsidP="00846275">
      <w:pPr>
        <w:pStyle w:val="Heading4"/>
        <w:ind w:left="851"/>
      </w:pPr>
      <w:bookmarkStart w:id="739" w:name="_Toc439260233"/>
      <w:bookmarkStart w:id="740" w:name="_Toc439260395"/>
      <w:bookmarkStart w:id="741" w:name="_Toc513396417"/>
      <w:r>
        <w:t>Kasus uji</w:t>
      </w:r>
      <w:r w:rsidR="00EE6F46">
        <w:t xml:space="preserve"> menambah modul</w:t>
      </w:r>
      <w:bookmarkEnd w:id="739"/>
      <w:bookmarkEnd w:id="740"/>
      <w:bookmarkEnd w:id="741"/>
    </w:p>
    <w:p w:rsidR="00265396" w:rsidRDefault="00265396" w:rsidP="00265396"/>
    <w:p w:rsidR="00846275" w:rsidRDefault="00265396" w:rsidP="00743452">
      <w:pPr>
        <w:ind w:firstLine="720"/>
      </w:pPr>
      <w:r>
        <w:t xml:space="preserve">Pada kasus uji ini terdapat </w:t>
      </w:r>
      <w:r w:rsidR="006F4DAA">
        <w:t>empat</w:t>
      </w:r>
      <w:r>
        <w:t xml:space="preserve"> skenario yaitu jika modul yang ditambahkan belum ada, jika</w:t>
      </w:r>
      <w:r w:rsidR="006F4DAA">
        <w:t xml:space="preserve"> properti modul yang ingin ditambahkan tidak terpenuhi</w:t>
      </w:r>
      <w:r w:rsidR="001522FB">
        <w:t xml:space="preserve">, </w:t>
      </w:r>
      <w:r w:rsidR="006F4DAA">
        <w:t xml:space="preserve">jika modul yang ingin ditambahkan sudah terdaftar dan URL mapping belum digunakan, </w:t>
      </w:r>
      <w:r w:rsidR="001522FB">
        <w:t>dan</w:t>
      </w:r>
      <w:r w:rsidR="006F4DAA">
        <w:t xml:space="preserve"> jika ada modul yang terdaftar memiliki URL mapping yang sama dengan modul yang ingin ditambah. </w:t>
      </w:r>
      <w:r w:rsidR="001522FB">
        <w:t xml:space="preserve">Properti yang dimaksud sudah dijelaskan pada Subbab </w:t>
      </w:r>
      <w:r w:rsidR="001522FB">
        <w:fldChar w:fldCharType="begin"/>
      </w:r>
      <w:r w:rsidR="001522FB">
        <w:instrText xml:space="preserve"> REF _Ref439010422 \r \h </w:instrText>
      </w:r>
      <w:r w:rsidR="001522FB">
        <w:fldChar w:fldCharType="separate"/>
      </w:r>
      <w:r w:rsidR="00EC2FF0">
        <w:t>4.5.1.4</w:t>
      </w:r>
      <w:r w:rsidR="001522FB">
        <w:fldChar w:fldCharType="end"/>
      </w:r>
      <w:r w:rsidR="001522FB">
        <w:t xml:space="preserve">. Properti tidak memenuhi artinya salah satu properti yang diperlukan tidak ada atau berkas konfigurasi </w:t>
      </w:r>
      <w:r w:rsidR="001522FB" w:rsidRPr="004C0D73">
        <w:rPr>
          <w:i/>
        </w:rPr>
        <w:t>servlet</w:t>
      </w:r>
      <w:r w:rsidR="001522FB">
        <w:t xml:space="preserve"> yang dinyatakan dalam properti tidak ditemukan. </w:t>
      </w:r>
      <w:r w:rsidR="006F4DAA">
        <w:t xml:space="preserve">Jika properti tidak memenuhi atau terdapat URL </w:t>
      </w:r>
      <w:r w:rsidR="006F4DAA" w:rsidRPr="00B30E96">
        <w:rPr>
          <w:i/>
        </w:rPr>
        <w:t>mapping</w:t>
      </w:r>
      <w:r w:rsidR="006F4DAA">
        <w:t xml:space="preserve"> yang sama pada modul yang sudah terdaftar dengan </w:t>
      </w:r>
      <w:r w:rsidR="006F4DAA">
        <w:lastRenderedPageBreak/>
        <w:t xml:space="preserve">modul yang ingin ditambah, sistem akan mengeluarkan pesan </w:t>
      </w:r>
      <w:r w:rsidR="006F4DAA" w:rsidRPr="00B30E96">
        <w:rPr>
          <w:i/>
        </w:rPr>
        <w:t>error</w:t>
      </w:r>
      <w:r w:rsidR="006F4DAA">
        <w:t xml:space="preserve"> seperti pada </w:t>
      </w:r>
      <w:r w:rsidR="00B30E96" w:rsidRPr="00B30E96">
        <w:fldChar w:fldCharType="begin"/>
      </w:r>
      <w:r w:rsidR="00B30E96" w:rsidRPr="00B30E96">
        <w:instrText xml:space="preserve"> REF _Ref440461600 \h </w:instrText>
      </w:r>
      <w:r w:rsidR="00B30E96">
        <w:instrText xml:space="preserve"> \* MERGEFORMAT </w:instrText>
      </w:r>
      <w:r w:rsidR="00B30E96" w:rsidRPr="00B30E96">
        <w:fldChar w:fldCharType="separate"/>
      </w:r>
      <w:r w:rsidR="00EC2FF0" w:rsidRPr="00EC2FF0">
        <w:t>Gambar 5.1</w:t>
      </w:r>
      <w:r w:rsidR="00B30E96" w:rsidRPr="00B30E96">
        <w:fldChar w:fldCharType="end"/>
      </w:r>
      <w:r w:rsidR="006F4DAA" w:rsidRPr="00B30E96">
        <w:t xml:space="preserve"> </w:t>
      </w:r>
      <w:r w:rsidR="006F4DAA">
        <w:t xml:space="preserve">dan </w:t>
      </w:r>
      <w:r w:rsidR="00B30E96" w:rsidRPr="00B30E96">
        <w:fldChar w:fldCharType="begin"/>
      </w:r>
      <w:r w:rsidR="00B30E96" w:rsidRPr="00B30E96">
        <w:instrText xml:space="preserve"> REF _Ref440461611 \h </w:instrText>
      </w:r>
      <w:r w:rsidR="00B30E96">
        <w:instrText xml:space="preserve"> \* MERGEFORMAT </w:instrText>
      </w:r>
      <w:r w:rsidR="00B30E96" w:rsidRPr="00B30E96">
        <w:fldChar w:fldCharType="separate"/>
      </w:r>
      <w:r w:rsidR="00EC2FF0" w:rsidRPr="00EC2FF0">
        <w:t>Gambar 5.2</w:t>
      </w:r>
      <w:r w:rsidR="00B30E96" w:rsidRPr="00B30E96">
        <w:fldChar w:fldCharType="end"/>
      </w:r>
      <w:r w:rsidR="006F4DAA">
        <w:t xml:space="preserve">. </w:t>
      </w:r>
      <w:r w:rsidR="001522FB">
        <w:t>Rincian kasu</w:t>
      </w:r>
      <w:r w:rsidR="00790F52">
        <w:t xml:space="preserve">s uji ini ditunjukkan pada </w:t>
      </w:r>
      <w:r w:rsidR="00790F52" w:rsidRPr="00790F52">
        <w:fldChar w:fldCharType="begin"/>
      </w:r>
      <w:r w:rsidR="00790F52" w:rsidRPr="00790F52">
        <w:instrText xml:space="preserve"> REF _Ref439011503 \h </w:instrText>
      </w:r>
      <w:r w:rsidR="00790F52">
        <w:instrText xml:space="preserve"> \* MERGEFORMAT </w:instrText>
      </w:r>
      <w:r w:rsidR="00790F52" w:rsidRPr="00790F52">
        <w:fldChar w:fldCharType="separate"/>
      </w:r>
      <w:r w:rsidR="00EC2FF0" w:rsidRPr="00EC2FF0">
        <w:t>Tabel 5.3</w:t>
      </w:r>
      <w:r w:rsidR="00790F52" w:rsidRPr="00790F52">
        <w:fldChar w:fldCharType="end"/>
      </w:r>
      <w:r w:rsidR="00743452">
        <w:t>.</w:t>
      </w:r>
    </w:p>
    <w:p w:rsidR="00743452" w:rsidRDefault="00743452" w:rsidP="00743452">
      <w:pPr>
        <w:ind w:firstLine="720"/>
      </w:pPr>
    </w:p>
    <w:p w:rsidR="001522FB" w:rsidRDefault="001522FB" w:rsidP="001522FB">
      <w:pPr>
        <w:pStyle w:val="Caption"/>
        <w:keepNext/>
        <w:spacing w:after="0"/>
        <w:rPr>
          <w:sz w:val="18"/>
        </w:rPr>
      </w:pPr>
      <w:bookmarkStart w:id="742" w:name="_Ref439011503"/>
      <w:bookmarkStart w:id="743" w:name="_Toc44086416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3</w:t>
      </w:r>
      <w:r w:rsidRPr="00C25471">
        <w:rPr>
          <w:sz w:val="18"/>
        </w:rPr>
        <w:fldChar w:fldCharType="end"/>
      </w:r>
      <w:bookmarkEnd w:id="742"/>
      <w:r w:rsidRPr="00C25471">
        <w:rPr>
          <w:sz w:val="18"/>
        </w:rPr>
        <w:t xml:space="preserve"> </w:t>
      </w:r>
      <w:r>
        <w:rPr>
          <w:sz w:val="18"/>
        </w:rPr>
        <w:t>Tabel kasus uji menambah modul</w:t>
      </w:r>
      <w:bookmarkEnd w:id="743"/>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65396"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ID</w:t>
            </w:r>
          </w:p>
        </w:tc>
        <w:tc>
          <w:tcPr>
            <w:tcW w:w="4467" w:type="dxa"/>
          </w:tcPr>
          <w:p w:rsidR="00265396" w:rsidRDefault="00265396" w:rsidP="006E24B8">
            <w:pPr>
              <w:jc w:val="left"/>
              <w:cnfStyle w:val="100000000000" w:firstRow="1" w:lastRow="0" w:firstColumn="0" w:lastColumn="0" w:oddVBand="0" w:evenVBand="0" w:oddHBand="0" w:evenHBand="0" w:firstRowFirstColumn="0" w:firstRowLastColumn="0" w:lastRowFirstColumn="0" w:lastRowLastColumn="0"/>
            </w:pPr>
            <w:r>
              <w:t>TC-001</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Kasus Penggunaan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Menambah modul</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Nama</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Pengujian menambah modul</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Tujuan Pengujian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Menguji apakah modul dapat ditambah ke dalam perangkat lunak</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E30FEC" w:rsidRDefault="00265396" w:rsidP="006E24B8">
            <w:pPr>
              <w:jc w:val="left"/>
              <w:rPr>
                <w:i/>
              </w:rPr>
            </w:pPr>
            <w:r w:rsidRPr="00E30FEC">
              <w:rPr>
                <w:i/>
              </w:rPr>
              <w:t>Skenario 1</w:t>
            </w:r>
          </w:p>
        </w:tc>
        <w:tc>
          <w:tcPr>
            <w:tcW w:w="4467" w:type="dxa"/>
          </w:tcPr>
          <w:p w:rsidR="00265396" w:rsidRPr="00E30FEC"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E30FEC">
              <w:rPr>
                <w:i/>
              </w:rPr>
              <w:t>Aktor menambahkan modul dengan semua properti dan URL mapping memenuhi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w:t>
            </w:r>
          </w:p>
        </w:tc>
      </w:tr>
      <w:tr w:rsidR="00146C25" w:rsidTr="006E24B8">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6E24B8">
            <w:pPr>
              <w:jc w:val="left"/>
            </w:pPr>
            <w:r>
              <w:t>Data Uji</w:t>
            </w:r>
          </w:p>
        </w:tc>
        <w:tc>
          <w:tcPr>
            <w:tcW w:w="4467" w:type="dxa"/>
          </w:tcPr>
          <w:p w:rsidR="00146C25" w:rsidRDefault="00146C25"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146C25" w:rsidRPr="00F738C0" w:rsidRDefault="006632A7"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F738C0" w:rsidRPr="00F738C0" w:rsidRDefault="00F738C0"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F738C0" w:rsidRPr="00F738C0" w:rsidRDefault="00F738C0"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F738C0"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F738C0"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Modul berhasil didaftarkan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terdaftar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sidRPr="00CC6D36">
              <w:rPr>
                <w:i/>
              </w:rPr>
              <w:t>Skenario 2</w:t>
            </w:r>
          </w:p>
        </w:tc>
        <w:tc>
          <w:tcPr>
            <w:tcW w:w="4467" w:type="dxa"/>
          </w:tcPr>
          <w:p w:rsidR="00265396" w:rsidRPr="00CC6D36" w:rsidRDefault="00265396" w:rsidP="00F738C0">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 dengan properti yang kurang</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lastRenderedPageBreak/>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 atau modul sudah terdaftar</w:t>
            </w:r>
          </w:p>
        </w:tc>
      </w:tr>
      <w:tr w:rsidR="00F738C0" w:rsidTr="006E24B8">
        <w:tc>
          <w:tcPr>
            <w:cnfStyle w:val="001000000000" w:firstRow="0" w:lastRow="0" w:firstColumn="1" w:lastColumn="0" w:oddVBand="0" w:evenVBand="0" w:oddHBand="0" w:evenHBand="0" w:firstRowFirstColumn="0" w:firstRowLastColumn="0" w:lastRowFirstColumn="0" w:lastRowLastColumn="0"/>
            <w:tcW w:w="1525" w:type="dxa"/>
          </w:tcPr>
          <w:p w:rsidR="00F738C0" w:rsidRDefault="00F738C0" w:rsidP="006E24B8">
            <w:pPr>
              <w:jc w:val="left"/>
            </w:pPr>
            <w:r>
              <w:t>Data Uji</w:t>
            </w:r>
          </w:p>
        </w:tc>
        <w:tc>
          <w:tcPr>
            <w:tcW w:w="4467" w:type="dxa"/>
          </w:tcPr>
          <w:p w:rsidR="00F738C0" w:rsidRDefault="003E7155" w:rsidP="00A01DBC">
            <w:pPr>
              <w:pStyle w:val="ListParagraph"/>
              <w:numPr>
                <w:ilvl w:val="2"/>
                <w:numId w:val="82"/>
              </w:numPr>
              <w:tabs>
                <w:tab w:val="clear" w:pos="2160"/>
                <w:tab w:val="num" w:pos="2444"/>
              </w:tabs>
              <w:ind w:left="318" w:hanging="318"/>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3E7155"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xml:space="preserve">: </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3E7155" w:rsidRPr="00F738C0" w:rsidRDefault="003E7155"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3E7155"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3E7155"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10"/>
              </w:numPr>
              <w:ind w:left="318" w:hanging="318"/>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0"/>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C244CC" w:rsidP="00265396">
            <w:pPr>
              <w:jc w:val="left"/>
              <w:cnfStyle w:val="000000000000" w:firstRow="0" w:lastRow="0" w:firstColumn="0" w:lastColumn="0" w:oddVBand="0" w:evenVBand="0" w:oddHBand="0" w:evenHBand="0" w:firstRowFirstColumn="0" w:firstRowLastColumn="0" w:lastRowFirstColumn="0" w:lastRowLastColumn="0"/>
            </w:pPr>
            <w:r>
              <w:t>Penambahan modul gagal dan mengeluarkan pesan error</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kembali ke kondisi awal</w:t>
            </w:r>
          </w:p>
        </w:tc>
      </w:tr>
      <w:tr w:rsidR="00265396" w:rsidRPr="00CC6D3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Pr>
                <w:i/>
              </w:rPr>
              <w:t>Skenario 3</w:t>
            </w:r>
          </w:p>
        </w:tc>
        <w:tc>
          <w:tcPr>
            <w:tcW w:w="4467" w:type="dxa"/>
          </w:tcPr>
          <w:p w:rsidR="00265396" w:rsidRPr="00CC6D36"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CC6D36">
              <w:rPr>
                <w:i/>
              </w:rPr>
              <w:t xml:space="preserve">Aktor </w:t>
            </w:r>
            <w:r>
              <w:rPr>
                <w:i/>
              </w:rPr>
              <w:t>menambahkan modul yang sudah terdaftar</w:t>
            </w:r>
            <w:r w:rsidR="00C244CC">
              <w:rPr>
                <w:i/>
              </w:rPr>
              <w:t xml:space="preserve"> dengan URL mapping yang belum digunakan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C244CC" w:rsidTr="006E24B8">
        <w:tc>
          <w:tcPr>
            <w:cnfStyle w:val="001000000000" w:firstRow="0" w:lastRow="0" w:firstColumn="1" w:lastColumn="0" w:oddVBand="0" w:evenVBand="0" w:oddHBand="0" w:evenHBand="0" w:firstRowFirstColumn="0" w:firstRowLastColumn="0" w:lastRowFirstColumn="0" w:lastRowLastColumn="0"/>
            <w:tcW w:w="1525" w:type="dxa"/>
          </w:tcPr>
          <w:p w:rsidR="00C244CC" w:rsidRDefault="00C244CC" w:rsidP="006E24B8">
            <w:pPr>
              <w:jc w:val="left"/>
            </w:pPr>
            <w:r>
              <w:t>Data Uji</w:t>
            </w:r>
          </w:p>
        </w:tc>
        <w:tc>
          <w:tcPr>
            <w:tcW w:w="4467" w:type="dxa"/>
          </w:tcPr>
          <w:p w:rsidR="00C244CC" w:rsidRDefault="00C244CC"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C244CC" w:rsidRPr="00F738C0" w:rsidRDefault="00C244CC"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C244CC" w:rsidRP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C244CC" w:rsidRPr="003E7155">
              <w:rPr>
                <w:rFonts w:eastAsiaTheme="minorHAnsi"/>
                <w:lang w:eastAsia="en-US"/>
              </w:rPr>
              <w:t xml:space="preserve"> Menu: /lihat_transkrip/</w:t>
            </w:r>
          </w:p>
          <w:p w:rsidR="00830FAA" w:rsidRDefault="00830FAA"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sudah terdaftar</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2B2848">
              <w:t>modul_</w:t>
            </w:r>
            <w:r>
              <w:t>penilaian/*</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Lokasi konfigurasi </w:t>
            </w:r>
            <w:r w:rsidRPr="00D230C6">
              <w:rPr>
                <w:i/>
              </w:rPr>
              <w:t>servlet</w:t>
            </w:r>
            <w:r>
              <w:t xml:space="preserve">: </w:t>
            </w:r>
            <w:r w:rsidRPr="006632A7">
              <w:rPr>
                <w:rFonts w:eastAsiaTheme="minorHAnsi"/>
                <w:lang w:eastAsia="en-US"/>
              </w:rPr>
              <w:t>/module-resource/servlet-context.xml</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830FAA" w:rsidRPr="00F738C0" w:rsidRDefault="00830FAA"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830FAA"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265396" w:rsidP="006E24B8">
            <w:pPr>
              <w:jc w:val="left"/>
              <w:cnfStyle w:val="000000000000" w:firstRow="0" w:lastRow="0" w:firstColumn="0" w:lastColumn="0" w:oddVBand="0" w:evenVBand="0" w:oddHBand="0" w:evenHBand="0" w:firstRowFirstColumn="0" w:firstRowLastColumn="0" w:lastRowFirstColumn="0" w:lastRowLastColumn="0"/>
            </w:pPr>
            <w:r>
              <w:t>Properti modul diperbarui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B2848" w:rsidRDefault="002B2848" w:rsidP="002B2848">
            <w:pPr>
              <w:tabs>
                <w:tab w:val="num" w:pos="318"/>
              </w:tabs>
              <w:jc w:val="left"/>
              <w:cnfStyle w:val="000000100000" w:firstRow="0" w:lastRow="0" w:firstColumn="0" w:lastColumn="0" w:oddVBand="0" w:evenVBand="0" w:oddHBand="1" w:evenHBand="0" w:firstRowFirstColumn="0" w:firstRowLastColumn="0" w:lastRowFirstColumn="0" w:lastRowLastColumn="0"/>
            </w:pPr>
            <w:r>
              <w:t>Properti modul yang terdaftar diperbarui menjadi:</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Nama modul: Modul Penilaian</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URL </w:t>
            </w:r>
            <w:r w:rsidRPr="00D230C6">
              <w:rPr>
                <w:i/>
              </w:rPr>
              <w:t>mapping</w:t>
            </w:r>
            <w:r>
              <w:t>: /penilaian/*</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Menu:</w:t>
            </w:r>
          </w:p>
          <w:p w:rsidR="002B2848" w:rsidRPr="00F738C0"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Nama Menu: Transkrip Nilai</w:t>
            </w:r>
          </w:p>
          <w:p w:rsidR="00265396"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tc>
      </w:tr>
      <w:tr w:rsidR="00146C25" w:rsidRPr="00CC6D36" w:rsidTr="00146C25">
        <w:tc>
          <w:tcPr>
            <w:cnfStyle w:val="001000000000" w:firstRow="0" w:lastRow="0" w:firstColumn="1" w:lastColumn="0" w:oddVBand="0" w:evenVBand="0" w:oddHBand="0" w:evenHBand="0" w:firstRowFirstColumn="0" w:firstRowLastColumn="0" w:lastRowFirstColumn="0" w:lastRowLastColumn="0"/>
            <w:tcW w:w="1525" w:type="dxa"/>
          </w:tcPr>
          <w:p w:rsidR="00146C25" w:rsidRPr="00CC6D36" w:rsidRDefault="00A44FF4" w:rsidP="00146C25">
            <w:pPr>
              <w:jc w:val="left"/>
              <w:rPr>
                <w:i/>
              </w:rPr>
            </w:pPr>
            <w:r>
              <w:rPr>
                <w:i/>
              </w:rPr>
              <w:t>Skenario 4</w:t>
            </w:r>
          </w:p>
        </w:tc>
        <w:tc>
          <w:tcPr>
            <w:tcW w:w="4467" w:type="dxa"/>
          </w:tcPr>
          <w:p w:rsidR="00146C25" w:rsidRPr="00CC6D36" w:rsidRDefault="00146C25" w:rsidP="00A44FF4">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w:t>
            </w:r>
            <w:r w:rsidR="0052385A">
              <w:rPr>
                <w:i/>
              </w:rPr>
              <w:t xml:space="preserve"> yang sudah terdaftar</w:t>
            </w:r>
            <w:r w:rsidRPr="00CC6D36">
              <w:rPr>
                <w:i/>
              </w:rPr>
              <w:t xml:space="preserve"> </w:t>
            </w:r>
            <w:r w:rsidR="00A44FF4">
              <w:rPr>
                <w:i/>
              </w:rPr>
              <w:t xml:space="preserve">dengan </w:t>
            </w:r>
            <w:r w:rsidR="0052385A">
              <w:rPr>
                <w:i/>
              </w:rPr>
              <w:t>URL mapping yang sama dengan modul lain</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t>Kondisi Awal</w:t>
            </w:r>
          </w:p>
        </w:tc>
        <w:tc>
          <w:tcPr>
            <w:tcW w:w="4467" w:type="dxa"/>
          </w:tcPr>
          <w:p w:rsidR="00146C25" w:rsidRDefault="0052385A" w:rsidP="00146C25">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A44FF4" w:rsidTr="00146C25">
        <w:tc>
          <w:tcPr>
            <w:cnfStyle w:val="001000000000" w:firstRow="0" w:lastRow="0" w:firstColumn="1" w:lastColumn="0" w:oddVBand="0" w:evenVBand="0" w:oddHBand="0" w:evenHBand="0" w:firstRowFirstColumn="0" w:firstRowLastColumn="0" w:lastRowFirstColumn="0" w:lastRowLastColumn="0"/>
            <w:tcW w:w="1525" w:type="dxa"/>
          </w:tcPr>
          <w:p w:rsidR="00A44FF4" w:rsidRDefault="00A44FF4" w:rsidP="00146C25">
            <w:pPr>
              <w:jc w:val="left"/>
            </w:pPr>
            <w:r>
              <w:t>Data Uji</w:t>
            </w:r>
          </w:p>
        </w:tc>
        <w:tc>
          <w:tcPr>
            <w:tcW w:w="4467" w:type="dxa"/>
          </w:tcPr>
          <w:p w:rsidR="00A44FF4" w:rsidRDefault="00A44FF4"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52385A">
              <w:t>kurikulum</w:t>
            </w:r>
            <w:r>
              <w:t>/*</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F738C0"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830FAA"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A44FF4" w:rsidRDefault="00A44FF4" w:rsidP="00A01DBC">
            <w:pPr>
              <w:pStyle w:val="ListParagraph"/>
              <w:numPr>
                <w:ilvl w:val="2"/>
                <w:numId w:val="82"/>
              </w:numPr>
              <w:tabs>
                <w:tab w:val="clear" w:pos="2160"/>
                <w:tab w:val="num" w:pos="318"/>
              </w:tabs>
              <w:ind w:left="318"/>
              <w:jc w:val="left"/>
              <w:cnfStyle w:val="000000000000" w:firstRow="0" w:lastRow="0" w:firstColumn="0" w:lastColumn="0" w:oddVBand="0" w:evenVBand="0" w:oddHBand="0" w:evenHBand="0" w:firstRowFirstColumn="0" w:firstRowLastColumn="0" w:lastRowFirstColumn="0" w:lastRowLastColumn="0"/>
            </w:pPr>
            <w:r>
              <w:t>Modul yang sudah terdaftar</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Nama modul: Modul </w:t>
            </w:r>
            <w:r w:rsidR="0052385A">
              <w:t>Pen</w:t>
            </w:r>
            <w:r>
              <w:t>ilai</w:t>
            </w:r>
            <w:r w:rsidR="0052385A">
              <w:t>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A44FF4"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52385A"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52385A" w:rsidRDefault="0052385A" w:rsidP="0052385A">
            <w:pPr>
              <w:jc w:val="left"/>
              <w:cnfStyle w:val="000000000000" w:firstRow="0" w:lastRow="0" w:firstColumn="0" w:lastColumn="0" w:oddVBand="0" w:evenVBand="0" w:oddHBand="0" w:evenHBand="0" w:firstRowFirstColumn="0" w:firstRowLastColumn="0" w:lastRowFirstColumn="0" w:lastRowLastColumn="0"/>
            </w:pP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Kurikulum</w:t>
            </w: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/kurikulum/*</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w:t>
            </w:r>
            <w:r>
              <w:rPr>
                <w:rFonts w:eastAsiaTheme="minorHAnsi"/>
                <w:lang w:eastAsia="en-US"/>
              </w:rPr>
              <w:t>/kurikulum</w:t>
            </w:r>
            <w:r w:rsidRPr="006632A7">
              <w:rPr>
                <w:rFonts w:eastAsiaTheme="minorHAnsi"/>
                <w:lang w:eastAsia="en-US"/>
              </w:rPr>
              <w:t>/servlet-context.xml</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52385A" w:rsidRPr="00A44FF4"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Kelola Rencana Pembelajaran</w:t>
            </w:r>
          </w:p>
          <w:p w:rsidR="0052385A"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w:t>
            </w:r>
            <w:r w:rsidR="00596C5B">
              <w:rPr>
                <w:rFonts w:eastAsiaTheme="minorHAnsi"/>
                <w:lang w:eastAsia="en-US"/>
              </w:rPr>
              <w:t>kelola_rp</w:t>
            </w:r>
            <w:r w:rsidRPr="003E7155">
              <w:rPr>
                <w:rFonts w:eastAsiaTheme="minorHAnsi"/>
                <w:lang w:eastAsia="en-US"/>
              </w:rPr>
              <w:t>/</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t>Langkah Pengujian</w:t>
            </w:r>
          </w:p>
        </w:tc>
        <w:tc>
          <w:tcPr>
            <w:tcW w:w="4467" w:type="dxa"/>
          </w:tcPr>
          <w:p w:rsidR="00146C25" w:rsidRPr="009731E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146C2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D230C6" w:rsidTr="00146C25">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Hasil yang diharapkan</w:t>
            </w:r>
          </w:p>
        </w:tc>
        <w:tc>
          <w:tcPr>
            <w:tcW w:w="4467" w:type="dxa"/>
          </w:tcPr>
          <w:p w:rsidR="00D230C6" w:rsidRDefault="00D230C6" w:rsidP="00D230C6">
            <w:pPr>
              <w:jc w:val="left"/>
              <w:cnfStyle w:val="000000000000" w:firstRow="0" w:lastRow="0" w:firstColumn="0" w:lastColumn="0" w:oddVBand="0" w:evenVBand="0" w:oddHBand="0" w:evenHBand="0" w:firstRowFirstColumn="0" w:firstRowLastColumn="0" w:lastRowFirstColumn="0" w:lastRowLastColumn="0"/>
            </w:pPr>
            <w:r>
              <w:t>Penambahan modul gagal</w:t>
            </w:r>
          </w:p>
        </w:tc>
      </w:tr>
      <w:tr w:rsidR="00D230C6"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Kondisi Akhir</w:t>
            </w:r>
          </w:p>
        </w:tc>
        <w:tc>
          <w:tcPr>
            <w:tcW w:w="4467" w:type="dxa"/>
          </w:tcPr>
          <w:p w:rsidR="00D230C6" w:rsidRDefault="00D230C6" w:rsidP="00D230C6">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15AED" w:rsidRDefault="00815AED" w:rsidP="0015439B"/>
    <w:p w:rsidR="006F4DAA" w:rsidRDefault="00743452" w:rsidP="0015439B">
      <w:r>
        <w:rPr>
          <w:noProof/>
          <w:lang w:eastAsia="en-US"/>
        </w:rPr>
        <w:drawing>
          <wp:anchor distT="0" distB="0" distL="114300" distR="114300" simplePos="0" relativeHeight="251433984" behindDoc="0" locked="0" layoutInCell="1" allowOverlap="1" wp14:anchorId="13432C88" wp14:editId="1310233E">
            <wp:simplePos x="0" y="0"/>
            <wp:positionH relativeFrom="margin">
              <wp:align>center</wp:align>
            </wp:positionH>
            <wp:positionV relativeFrom="paragraph">
              <wp:posOffset>163195</wp:posOffset>
            </wp:positionV>
            <wp:extent cx="2383200" cy="9396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sz_error.png"/>
                    <pic:cNvPicPr/>
                  </pic:nvPicPr>
                  <pic:blipFill>
                    <a:blip r:embed="rId187">
                      <a:extLst>
                        <a:ext uri="{28A0092B-C50C-407E-A947-70E740481C1C}">
                          <a14:useLocalDpi xmlns:a14="http://schemas.microsoft.com/office/drawing/2010/main" val="0"/>
                        </a:ext>
                      </a:extLst>
                    </a:blip>
                    <a:stretch>
                      <a:fillRect/>
                    </a:stretch>
                  </pic:blipFill>
                  <pic:spPr>
                    <a:xfrm>
                      <a:off x="0" y="0"/>
                      <a:ext cx="2383200" cy="9396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rPr>
        <mc:AlternateContent>
          <mc:Choice Requires="wps">
            <w:drawing>
              <wp:anchor distT="0" distB="0" distL="114300" distR="114300" simplePos="0" relativeHeight="251717120" behindDoc="0" locked="0" layoutInCell="1" allowOverlap="1">
                <wp:simplePos x="0" y="0"/>
                <wp:positionH relativeFrom="column">
                  <wp:align>center</wp:align>
                </wp:positionH>
                <wp:positionV relativeFrom="paragraph">
                  <wp:posOffset>124460</wp:posOffset>
                </wp:positionV>
                <wp:extent cx="3950335" cy="258445"/>
                <wp:effectExtent l="0" t="635" r="2540" b="0"/>
                <wp:wrapNone/>
                <wp:docPr id="450776"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690D" w:rsidRPr="00743452" w:rsidRDefault="0019690D" w:rsidP="00743452">
                            <w:pPr>
                              <w:pStyle w:val="Caption"/>
                              <w:rPr>
                                <w:noProof/>
                                <w:sz w:val="18"/>
                              </w:rPr>
                            </w:pPr>
                            <w:bookmarkStart w:id="744" w:name="_Ref440461600"/>
                            <w:bookmarkStart w:id="745"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744"/>
                            <w:r w:rsidRPr="00743452">
                              <w:rPr>
                                <w:sz w:val="18"/>
                              </w:rPr>
                              <w:t xml:space="preserve"> </w:t>
                            </w:r>
                            <w:r w:rsidRPr="00B30E96">
                              <w:rPr>
                                <w:i/>
                                <w:sz w:val="18"/>
                              </w:rPr>
                              <w:t>Error</w:t>
                            </w:r>
                            <w:r w:rsidRPr="00743452">
                              <w:rPr>
                                <w:sz w:val="18"/>
                              </w:rPr>
                              <w:t xml:space="preserve"> jika properti modul tidak lengkap</w:t>
                            </w:r>
                            <w:bookmarkEnd w:id="7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9" o:spid="_x0000_s1076" type="#_x0000_t202" style="position:absolute;left:0;text-align:left;margin-left:0;margin-top:9.8pt;width:311.05pt;height:20.35pt;z-index:251717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" stroked="f">
                <v:textbox style="mso-fit-shape-to-text:t" inset="0,0,0,0">
                  <w:txbxContent>
                    <w:p w:rsidR="0019690D" w:rsidRPr="00743452" w:rsidRDefault="0019690D" w:rsidP="00743452">
                      <w:pPr>
                        <w:pStyle w:val="Caption"/>
                        <w:rPr>
                          <w:noProof/>
                          <w:sz w:val="18"/>
                        </w:rPr>
                      </w:pPr>
                      <w:bookmarkStart w:id="746" w:name="_Ref440461600"/>
                      <w:bookmarkStart w:id="747"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746"/>
                      <w:r w:rsidRPr="00743452">
                        <w:rPr>
                          <w:sz w:val="18"/>
                        </w:rPr>
                        <w:t xml:space="preserve"> </w:t>
                      </w:r>
                      <w:r w:rsidRPr="00B30E96">
                        <w:rPr>
                          <w:i/>
                          <w:sz w:val="18"/>
                        </w:rPr>
                        <w:t>Error</w:t>
                      </w:r>
                      <w:r w:rsidRPr="00743452">
                        <w:rPr>
                          <w:sz w:val="18"/>
                        </w:rPr>
                        <w:t xml:space="preserve"> jika properti modul tidak lengkap</w:t>
                      </w:r>
                      <w:bookmarkEnd w:id="747"/>
                    </w:p>
                  </w:txbxContent>
                </v:textbox>
              </v:shape>
            </w:pict>
          </mc:Fallback>
        </mc:AlternateContent>
      </w:r>
    </w:p>
    <w:p w:rsidR="00743452" w:rsidRDefault="00743452" w:rsidP="0015439B"/>
    <w:p w:rsidR="00743452" w:rsidRDefault="00743452" w:rsidP="0015439B"/>
    <w:p w:rsidR="00743452" w:rsidRDefault="00743452" w:rsidP="0015439B"/>
    <w:p w:rsidR="00743452" w:rsidRDefault="00743452" w:rsidP="0015439B"/>
    <w:p w:rsidR="006F4DAA" w:rsidRDefault="00743452" w:rsidP="0015439B">
      <w:r>
        <w:rPr>
          <w:noProof/>
          <w:lang w:eastAsia="en-US"/>
        </w:rPr>
        <w:drawing>
          <wp:anchor distT="0" distB="0" distL="114300" distR="114300" simplePos="0" relativeHeight="251419648" behindDoc="0" locked="0" layoutInCell="1" allowOverlap="1" wp14:anchorId="61AA01E6" wp14:editId="5217C2C6">
            <wp:simplePos x="0" y="0"/>
            <wp:positionH relativeFrom="margin">
              <wp:align>center</wp:align>
            </wp:positionH>
            <wp:positionV relativeFrom="paragraph">
              <wp:posOffset>4445</wp:posOffset>
            </wp:positionV>
            <wp:extent cx="2354400" cy="9648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sz_error2.png"/>
                    <pic:cNvPicPr/>
                  </pic:nvPicPr>
                  <pic:blipFill>
                    <a:blip r:embed="rId188">
                      <a:extLst>
                        <a:ext uri="{28A0092B-C50C-407E-A947-70E740481C1C}">
                          <a14:useLocalDpi xmlns:a14="http://schemas.microsoft.com/office/drawing/2010/main" val="0"/>
                        </a:ext>
                      </a:extLst>
                    </a:blip>
                    <a:stretch>
                      <a:fillRect/>
                    </a:stretch>
                  </pic:blipFill>
                  <pic:spPr>
                    <a:xfrm>
                      <a:off x="0" y="0"/>
                      <a:ext cx="2354400" cy="9648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lang w:eastAsia="en-US"/>
        </w:rPr>
        <mc:AlternateContent>
          <mc:Choice Requires="wps">
            <w:drawing>
              <wp:anchor distT="0" distB="0" distL="114300" distR="114300" simplePos="0" relativeHeight="251718144" behindDoc="0" locked="0" layoutInCell="1" allowOverlap="1">
                <wp:simplePos x="0" y="0"/>
                <wp:positionH relativeFrom="column">
                  <wp:align>center</wp:align>
                </wp:positionH>
                <wp:positionV relativeFrom="paragraph">
                  <wp:posOffset>135890</wp:posOffset>
                </wp:positionV>
                <wp:extent cx="3950335" cy="258445"/>
                <wp:effectExtent l="0" t="2540" r="2540" b="0"/>
                <wp:wrapNone/>
                <wp:docPr id="45077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690D" w:rsidRPr="00743452" w:rsidRDefault="0019690D" w:rsidP="00743452">
                            <w:pPr>
                              <w:pStyle w:val="Caption"/>
                              <w:rPr>
                                <w:noProof/>
                                <w:sz w:val="18"/>
                              </w:rPr>
                            </w:pPr>
                            <w:bookmarkStart w:id="748" w:name="_Ref440461611"/>
                            <w:bookmarkStart w:id="749"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748"/>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7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0" o:spid="_x0000_s1077" type="#_x0000_t202" style="position:absolute;left:0;text-align:left;margin-left:0;margin-top:10.7pt;width:311.05pt;height:20.35pt;z-index:2517181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" stroked="f">
                <v:textbox style="mso-fit-shape-to-text:t" inset="0,0,0,0">
                  <w:txbxContent>
                    <w:p w:rsidR="0019690D" w:rsidRPr="00743452" w:rsidRDefault="0019690D" w:rsidP="00743452">
                      <w:pPr>
                        <w:pStyle w:val="Caption"/>
                        <w:rPr>
                          <w:noProof/>
                          <w:sz w:val="18"/>
                        </w:rPr>
                      </w:pPr>
                      <w:bookmarkStart w:id="750" w:name="_Ref440461611"/>
                      <w:bookmarkStart w:id="751"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750"/>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751"/>
                    </w:p>
                  </w:txbxContent>
                </v:textbox>
              </v:shape>
            </w:pict>
          </mc:Fallback>
        </mc:AlternateContent>
      </w:r>
    </w:p>
    <w:p w:rsidR="00743452" w:rsidRDefault="00743452" w:rsidP="0015439B"/>
    <w:p w:rsidR="00815AED" w:rsidRDefault="00815AED" w:rsidP="0015439B"/>
    <w:p w:rsidR="00EE6F46" w:rsidRDefault="004F6E0E" w:rsidP="00846275">
      <w:pPr>
        <w:pStyle w:val="Heading4"/>
        <w:ind w:left="851"/>
      </w:pPr>
      <w:bookmarkStart w:id="752" w:name="_Toc439260234"/>
      <w:bookmarkStart w:id="753" w:name="_Toc439260396"/>
      <w:bookmarkStart w:id="754" w:name="_Toc513396418"/>
      <w:r>
        <w:t>Kasus uji</w:t>
      </w:r>
      <w:r w:rsidR="00EE6F46">
        <w:t xml:space="preserve"> menghapus modul</w:t>
      </w:r>
      <w:bookmarkEnd w:id="752"/>
      <w:bookmarkEnd w:id="753"/>
      <w:bookmarkEnd w:id="754"/>
    </w:p>
    <w:p w:rsidR="001522FB" w:rsidRDefault="001522FB" w:rsidP="001522FB"/>
    <w:p w:rsidR="001522FB" w:rsidRDefault="00790F52" w:rsidP="00790F52">
      <w:pPr>
        <w:ind w:firstLine="720"/>
      </w:pPr>
      <w:r>
        <w:t xml:space="preserve">Kasus uji menghapus modul memeriksa apakah modul dapat dihapus dari basis data perangkat lunak dan dari OSGi </w:t>
      </w:r>
      <w:r w:rsidRPr="004C0D73">
        <w:rPr>
          <w:i/>
        </w:rPr>
        <w:t>Environment</w:t>
      </w:r>
      <w:r>
        <w:t xml:space="preserve">. Penghapusan modul sekaligus menghapus menu semua menu pada modul tersebut. Rincian kasus uji menghapus modul ditunjukkan pada </w:t>
      </w:r>
      <w:r w:rsidRPr="00790F52">
        <w:fldChar w:fldCharType="begin"/>
      </w:r>
      <w:r w:rsidRPr="00790F52">
        <w:instrText xml:space="preserve"> REF _Ref439012014 \h  \* MERGEFORMAT </w:instrText>
      </w:r>
      <w:r w:rsidRPr="00790F52">
        <w:fldChar w:fldCharType="separate"/>
      </w:r>
      <w:r w:rsidR="00EC2FF0" w:rsidRPr="00EC2FF0">
        <w:t>Tabel 5.4</w:t>
      </w:r>
      <w:r w:rsidRPr="00790F52">
        <w:fldChar w:fldCharType="end"/>
      </w:r>
      <w:r>
        <w:t>.</w:t>
      </w:r>
    </w:p>
    <w:p w:rsidR="00790F52" w:rsidRDefault="00790F52" w:rsidP="00790F52">
      <w:pPr>
        <w:ind w:firstLine="720"/>
      </w:pPr>
    </w:p>
    <w:p w:rsidR="00790F52" w:rsidRDefault="00790F52" w:rsidP="00790F52">
      <w:pPr>
        <w:pStyle w:val="Caption"/>
        <w:keepNext/>
        <w:spacing w:after="0"/>
        <w:rPr>
          <w:sz w:val="18"/>
        </w:rPr>
      </w:pPr>
      <w:bookmarkStart w:id="755" w:name="_Ref439012014"/>
      <w:bookmarkStart w:id="756" w:name="_Toc44086416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4</w:t>
      </w:r>
      <w:r w:rsidRPr="00C25471">
        <w:rPr>
          <w:sz w:val="18"/>
        </w:rPr>
        <w:fldChar w:fldCharType="end"/>
      </w:r>
      <w:bookmarkEnd w:id="755"/>
      <w:r w:rsidRPr="00C25471">
        <w:rPr>
          <w:sz w:val="18"/>
        </w:rPr>
        <w:t xml:space="preserve"> </w:t>
      </w:r>
      <w:r>
        <w:rPr>
          <w:sz w:val="18"/>
        </w:rPr>
        <w:t>Tabel kasus uji menghapus modul</w:t>
      </w:r>
      <w:bookmarkEnd w:id="75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790F5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ID</w:t>
            </w:r>
          </w:p>
        </w:tc>
        <w:tc>
          <w:tcPr>
            <w:tcW w:w="4467" w:type="dxa"/>
          </w:tcPr>
          <w:p w:rsidR="00790F52" w:rsidRDefault="00790F52" w:rsidP="006E24B8">
            <w:pPr>
              <w:jc w:val="left"/>
              <w:cnfStyle w:val="100000000000" w:firstRow="1" w:lastRow="0" w:firstColumn="0" w:lastColumn="0" w:oddVBand="0" w:evenVBand="0" w:oddHBand="0" w:evenHBand="0" w:firstRowFirstColumn="0" w:firstRowLastColumn="0" w:lastRowFirstColumn="0" w:lastRowLastColumn="0"/>
            </w:pPr>
            <w:r>
              <w:t>TC-002</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Kasus Penggunaan</w:t>
            </w:r>
          </w:p>
        </w:tc>
        <w:tc>
          <w:tcPr>
            <w:tcW w:w="4467" w:type="dxa"/>
          </w:tcPr>
          <w:p w:rsidR="00790F52" w:rsidRPr="009731E5" w:rsidRDefault="00790F52" w:rsidP="006E24B8">
            <w:pPr>
              <w:jc w:val="left"/>
              <w:cnfStyle w:val="000000100000" w:firstRow="0" w:lastRow="0" w:firstColumn="0" w:lastColumn="0" w:oddVBand="0" w:evenVBand="0" w:oddHBand="1" w:evenHBand="0" w:firstRowFirstColumn="0" w:firstRowLastColumn="0" w:lastRowFirstColumn="0" w:lastRowLastColumn="0"/>
            </w:pPr>
            <w:r>
              <w:t>Menghapus modul</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Nama</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Pengujian menghapus modul</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Tujuan Pengujian</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Menguji apakah modul dapat dihapus dari perangkat lunak</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Awal</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terdaftar</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Langkah Pengujian</w:t>
            </w:r>
          </w:p>
        </w:tc>
        <w:tc>
          <w:tcPr>
            <w:tcW w:w="4467" w:type="dxa"/>
          </w:tcPr>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modul</w:t>
            </w:r>
            <w:r w:rsidRPr="009731E5">
              <w:t>.</w:t>
            </w:r>
          </w:p>
          <w:p w:rsidR="00790F52"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memilih modul yang ingin dihapus</w:t>
            </w:r>
          </w:p>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Hasil yang Diharapkan</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berhasil dihapus</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Akhir</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B69FD" w:rsidRDefault="008B69FD" w:rsidP="001522FB"/>
    <w:p w:rsidR="00815AED" w:rsidRPr="001522FB" w:rsidRDefault="00815AED" w:rsidP="001522FB"/>
    <w:p w:rsidR="00EE6F46" w:rsidRDefault="004F6E0E" w:rsidP="00846275">
      <w:pPr>
        <w:pStyle w:val="Heading4"/>
        <w:ind w:left="851"/>
      </w:pPr>
      <w:bookmarkStart w:id="757" w:name="_Toc439260235"/>
      <w:bookmarkStart w:id="758" w:name="_Toc439260397"/>
      <w:bookmarkStart w:id="759" w:name="_Toc513396419"/>
      <w:r>
        <w:t>Kasus uji</w:t>
      </w:r>
      <w:r w:rsidR="00EE6F46">
        <w:t xml:space="preserve"> menambah akses menu</w:t>
      </w:r>
      <w:bookmarkEnd w:id="757"/>
      <w:bookmarkEnd w:id="758"/>
      <w:bookmarkEnd w:id="759"/>
    </w:p>
    <w:p w:rsidR="00790F52" w:rsidRDefault="00790F52" w:rsidP="00790F52"/>
    <w:p w:rsidR="00BC04D9" w:rsidRDefault="00BC04D9" w:rsidP="00846275">
      <w:pPr>
        <w:ind w:firstLine="720"/>
      </w:pPr>
      <w:r>
        <w:t xml:space="preserve">Kasus uji ini digunakan untuk menguji apakah peran dan menu dapat dipetakan. Rincian kasus uji ditunjukkan pada </w:t>
      </w:r>
      <w:r w:rsidRPr="00BC04D9">
        <w:fldChar w:fldCharType="begin"/>
      </w:r>
      <w:r w:rsidRPr="00BC04D9">
        <w:instrText xml:space="preserve"> REF _Ref439013258 \h </w:instrText>
      </w:r>
      <w:r>
        <w:instrText xml:space="preserve"> \* MERGEFORMAT </w:instrText>
      </w:r>
      <w:r w:rsidRPr="00BC04D9">
        <w:fldChar w:fldCharType="separate"/>
      </w:r>
      <w:r w:rsidR="00EC2FF0" w:rsidRPr="00EC2FF0">
        <w:t>Tabel 5.5</w:t>
      </w:r>
      <w:r w:rsidRPr="00BC04D9">
        <w:fldChar w:fldCharType="end"/>
      </w:r>
      <w:r>
        <w:t>.</w:t>
      </w:r>
    </w:p>
    <w:p w:rsidR="00846275" w:rsidRDefault="00846275" w:rsidP="00846275">
      <w:pPr>
        <w:ind w:firstLine="720"/>
      </w:pPr>
    </w:p>
    <w:p w:rsidR="00BC04D9" w:rsidRDefault="00BC04D9" w:rsidP="00BC04D9">
      <w:pPr>
        <w:pStyle w:val="Caption"/>
        <w:keepNext/>
        <w:spacing w:after="0"/>
        <w:rPr>
          <w:sz w:val="18"/>
        </w:rPr>
      </w:pPr>
      <w:bookmarkStart w:id="760" w:name="_Ref439013258"/>
      <w:bookmarkStart w:id="761" w:name="_Toc44086416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5</w:t>
      </w:r>
      <w:r w:rsidRPr="00C25471">
        <w:rPr>
          <w:sz w:val="18"/>
        </w:rPr>
        <w:fldChar w:fldCharType="end"/>
      </w:r>
      <w:bookmarkEnd w:id="760"/>
      <w:r w:rsidRPr="00C25471">
        <w:rPr>
          <w:sz w:val="18"/>
        </w:rPr>
        <w:t xml:space="preserve"> </w:t>
      </w:r>
      <w:r>
        <w:rPr>
          <w:sz w:val="18"/>
        </w:rPr>
        <w:t>Tabel kasus uji menambah akses menu</w:t>
      </w:r>
      <w:bookmarkEnd w:id="76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BC04D9"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ID</w:t>
            </w:r>
          </w:p>
        </w:tc>
        <w:tc>
          <w:tcPr>
            <w:tcW w:w="4467" w:type="dxa"/>
          </w:tcPr>
          <w:p w:rsidR="00BC04D9" w:rsidRDefault="00BC04D9" w:rsidP="006E24B8">
            <w:pPr>
              <w:jc w:val="left"/>
              <w:cnfStyle w:val="100000000000" w:firstRow="1" w:lastRow="0" w:firstColumn="0" w:lastColumn="0" w:oddVBand="0" w:evenVBand="0" w:oddHBand="0" w:evenHBand="0" w:firstRowFirstColumn="0" w:firstRowLastColumn="0" w:lastRowFirstColumn="0" w:lastRowLastColumn="0"/>
            </w:pPr>
            <w:r>
              <w:t>TC-003</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Kasus Penggunaan</w:t>
            </w:r>
          </w:p>
        </w:tc>
        <w:tc>
          <w:tcPr>
            <w:tcW w:w="4467" w:type="dxa"/>
          </w:tcPr>
          <w:p w:rsidR="00BC04D9" w:rsidRPr="009731E5" w:rsidRDefault="00BC04D9" w:rsidP="006E24B8">
            <w:pPr>
              <w:jc w:val="left"/>
              <w:cnfStyle w:val="000000100000" w:firstRow="0" w:lastRow="0" w:firstColumn="0" w:lastColumn="0" w:oddVBand="0" w:evenVBand="0" w:oddHBand="1" w:evenHBand="0" w:firstRowFirstColumn="0" w:firstRowLastColumn="0" w:lastRowFirstColumn="0" w:lastRowLastColumn="0"/>
            </w:pPr>
            <w:r>
              <w:t>Menambah akses menu</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Nama</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Pengujian menambah akses menu</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Tujuan Pengujian</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Menguji apakah akses menu dapat ditambah</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Awal</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tidak terpetakan dengan hak akses/peran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Langkah Pengujian</w:t>
            </w:r>
          </w:p>
        </w:tc>
        <w:tc>
          <w:tcPr>
            <w:tcW w:w="4467" w:type="dxa"/>
          </w:tcPr>
          <w:p w:rsidR="00BC04D9" w:rsidRPr="009731E5"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dan peran yang ingin dipetakan</w:t>
            </w:r>
          </w:p>
          <w:p w:rsidR="002C782C" w:rsidRPr="009731E5"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Hasil yang Diharapkan</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berhasil dipetakan dengan 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Akhir</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Menu terpetakan dengan peran</w:t>
            </w:r>
          </w:p>
        </w:tc>
      </w:tr>
    </w:tbl>
    <w:p w:rsidR="00815AED" w:rsidRPr="00790F52" w:rsidRDefault="00815AED" w:rsidP="00790F52"/>
    <w:p w:rsidR="004F6E0E" w:rsidRDefault="004F6E0E" w:rsidP="00846275">
      <w:pPr>
        <w:pStyle w:val="Heading4"/>
        <w:ind w:left="851"/>
      </w:pPr>
      <w:bookmarkStart w:id="762" w:name="_Toc439260236"/>
      <w:bookmarkStart w:id="763" w:name="_Toc439260398"/>
      <w:bookmarkStart w:id="764" w:name="_Toc513396420"/>
      <w:r>
        <w:t>Kasus uji</w:t>
      </w:r>
      <w:r w:rsidR="00EE6F46">
        <w:t xml:space="preserve"> menghapus akses menu</w:t>
      </w:r>
      <w:bookmarkEnd w:id="762"/>
      <w:bookmarkEnd w:id="763"/>
      <w:bookmarkEnd w:id="764"/>
    </w:p>
    <w:p w:rsidR="00BC04D9" w:rsidRDefault="00BC04D9" w:rsidP="00BC04D9"/>
    <w:p w:rsidR="00BC04D9" w:rsidRDefault="00BC04D9" w:rsidP="00BC04D9">
      <w:pPr>
        <w:ind w:firstLine="720"/>
      </w:pPr>
      <w:r>
        <w:t xml:space="preserve">Kasus uji ini </w:t>
      </w:r>
      <w:r w:rsidR="002C782C">
        <w:t xml:space="preserve">digunakan untuk menguji apakah pemetaan menu terhadap peran yang sudah ada dapat dihapus. Rincian kasus uji ditunjukkan pada </w:t>
      </w:r>
      <w:r w:rsidR="002C782C" w:rsidRPr="002C782C">
        <w:fldChar w:fldCharType="begin"/>
      </w:r>
      <w:r w:rsidR="002C782C" w:rsidRPr="002C782C">
        <w:instrText xml:space="preserve"> REF _Ref439014225 \h </w:instrText>
      </w:r>
      <w:r w:rsidR="002C782C">
        <w:instrText xml:space="preserve"> \* MERGEFORMAT </w:instrText>
      </w:r>
      <w:r w:rsidR="002C782C" w:rsidRPr="002C782C">
        <w:fldChar w:fldCharType="separate"/>
      </w:r>
      <w:r w:rsidR="00EC2FF0" w:rsidRPr="00EC2FF0">
        <w:t>Tabel 5.6</w:t>
      </w:r>
      <w:r w:rsidR="002C782C" w:rsidRPr="002C782C">
        <w:fldChar w:fldCharType="end"/>
      </w:r>
      <w:r w:rsidR="002C782C" w:rsidRPr="002C782C">
        <w:t>.</w:t>
      </w:r>
    </w:p>
    <w:p w:rsidR="008B69FD" w:rsidRDefault="008B69FD" w:rsidP="00846275"/>
    <w:p w:rsidR="00815AED" w:rsidRDefault="00815AED" w:rsidP="00846275"/>
    <w:p w:rsidR="00BC04D9" w:rsidRDefault="002C782C" w:rsidP="002C782C">
      <w:pPr>
        <w:pStyle w:val="Caption"/>
        <w:keepNext/>
        <w:spacing w:after="0"/>
        <w:rPr>
          <w:sz w:val="18"/>
        </w:rPr>
      </w:pPr>
      <w:bookmarkStart w:id="765" w:name="_Ref439014225"/>
      <w:bookmarkStart w:id="766" w:name="_Toc440864167"/>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6</w:t>
      </w:r>
      <w:r w:rsidRPr="00C25471">
        <w:rPr>
          <w:sz w:val="18"/>
        </w:rPr>
        <w:fldChar w:fldCharType="end"/>
      </w:r>
      <w:bookmarkEnd w:id="765"/>
      <w:r w:rsidRPr="00C25471">
        <w:rPr>
          <w:sz w:val="18"/>
        </w:rPr>
        <w:t xml:space="preserve"> </w:t>
      </w:r>
      <w:r>
        <w:rPr>
          <w:sz w:val="18"/>
        </w:rPr>
        <w:t>Tabel kasus uji menghapus akses menu</w:t>
      </w:r>
      <w:bookmarkEnd w:id="76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C782C"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ID</w:t>
            </w:r>
          </w:p>
        </w:tc>
        <w:tc>
          <w:tcPr>
            <w:tcW w:w="4467" w:type="dxa"/>
          </w:tcPr>
          <w:p w:rsidR="002C782C" w:rsidRDefault="002C782C" w:rsidP="006E24B8">
            <w:pPr>
              <w:jc w:val="left"/>
              <w:cnfStyle w:val="100000000000" w:firstRow="1" w:lastRow="0" w:firstColumn="0" w:lastColumn="0" w:oddVBand="0" w:evenVBand="0" w:oddHBand="0" w:evenHBand="0" w:firstRowFirstColumn="0" w:firstRowLastColumn="0" w:lastRowFirstColumn="0" w:lastRowLastColumn="0"/>
            </w:pPr>
            <w:r>
              <w:t>TC-004</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Kasus Penggunaan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Menghapus akses menu</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Nama</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Pengujian menghapus akses menu</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Tujuan Pengujian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Menguji apakah akses menu dapat dihapus</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Awal</w:t>
            </w:r>
          </w:p>
        </w:tc>
        <w:tc>
          <w:tcPr>
            <w:tcW w:w="4467" w:type="dxa"/>
          </w:tcPr>
          <w:p w:rsidR="002C782C" w:rsidRPr="009731E5" w:rsidRDefault="002C782C" w:rsidP="006E24B8">
            <w:pPr>
              <w:jc w:val="left"/>
              <w:cnfStyle w:val="000000000000" w:firstRow="0" w:lastRow="0" w:firstColumn="0" w:lastColumn="0" w:oddVBand="0" w:evenVBand="0" w:oddHBand="0" w:evenHBand="0" w:firstRowFirstColumn="0" w:firstRowLastColumn="0" w:lastRowFirstColumn="0" w:lastRowLastColumn="0"/>
            </w:pPr>
            <w:r>
              <w:t>Menu terpetakan dengan hak akses/peran</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Langkah Pengujian</w:t>
            </w:r>
          </w:p>
        </w:tc>
        <w:tc>
          <w:tcPr>
            <w:tcW w:w="4467" w:type="dxa"/>
          </w:tcPr>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menghapus menu yang sudah dipetakan untuk dihapus</w:t>
            </w:r>
          </w:p>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Hasil yang Diharapkan</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Pemetaan menu dan peran dapat terhapus</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Akhir</w:t>
            </w:r>
          </w:p>
        </w:tc>
        <w:tc>
          <w:tcPr>
            <w:tcW w:w="4467" w:type="dxa"/>
          </w:tcPr>
          <w:p w:rsidR="002C782C" w:rsidRPr="009731E5" w:rsidRDefault="002C782C" w:rsidP="006E24B8">
            <w:pPr>
              <w:jc w:val="left"/>
              <w:cnfStyle w:val="000000100000" w:firstRow="0" w:lastRow="0" w:firstColumn="0" w:lastColumn="0" w:oddVBand="0" w:evenVBand="0" w:oddHBand="1" w:evenHBand="0" w:firstRowFirstColumn="0" w:firstRowLastColumn="0" w:lastRowFirstColumn="0" w:lastRowLastColumn="0"/>
            </w:pPr>
            <w:r>
              <w:t>Pemetaan menu dan peran dapat terhapus</w:t>
            </w:r>
          </w:p>
        </w:tc>
      </w:tr>
    </w:tbl>
    <w:p w:rsidR="002C782C" w:rsidRPr="00BC04D9" w:rsidRDefault="002C782C" w:rsidP="00BC04D9"/>
    <w:p w:rsidR="00EE6F46" w:rsidRDefault="004F6E0E" w:rsidP="00846275">
      <w:pPr>
        <w:pStyle w:val="Heading4"/>
        <w:ind w:left="851"/>
      </w:pPr>
      <w:bookmarkStart w:id="767" w:name="_Toc439260237"/>
      <w:bookmarkStart w:id="768" w:name="_Toc439260399"/>
      <w:bookmarkStart w:id="769" w:name="_Toc513396421"/>
      <w:r>
        <w:t xml:space="preserve">Kasus uji </w:t>
      </w:r>
      <w:r w:rsidR="00EE6F46">
        <w:t>menambah pengguna</w:t>
      </w:r>
      <w:bookmarkEnd w:id="767"/>
      <w:bookmarkEnd w:id="768"/>
      <w:bookmarkEnd w:id="769"/>
      <w:r w:rsidR="00EE6F46" w:rsidRPr="00EE6F46">
        <w:t xml:space="preserve"> </w:t>
      </w:r>
    </w:p>
    <w:p w:rsidR="002C782C" w:rsidRDefault="002C782C" w:rsidP="002C782C"/>
    <w:p w:rsidR="002C782C" w:rsidRDefault="002C782C" w:rsidP="002C782C">
      <w:pPr>
        <w:ind w:firstLine="720"/>
      </w:pPr>
      <w:r>
        <w:t xml:space="preserve">Kasus uji ini digunakan untuk menguji apakah </w:t>
      </w:r>
      <w:r w:rsidR="00C92DE8">
        <w:t>pengguna perangkat lunak dapat didaftarkan</w:t>
      </w:r>
      <w:r>
        <w:t>.</w:t>
      </w:r>
      <w:r w:rsidR="00C92DE8">
        <w:t xml:space="preserve"> Kasus uji ini memiliki dua </w:t>
      </w:r>
      <w:r w:rsidR="00F66FD4">
        <w:t>sk</w:t>
      </w:r>
      <w:r w:rsidR="00C92DE8">
        <w:t>enario yaitu penambahan satu per satu atau dengan berkas CSV.</w:t>
      </w:r>
      <w:r>
        <w:t xml:space="preserve"> Rincian kasus uji ditunjukkan pada</w:t>
      </w:r>
      <w:r w:rsidR="00C92DE8">
        <w:t xml:space="preserve"> </w:t>
      </w:r>
      <w:r w:rsidR="005E1892" w:rsidRPr="005E1892">
        <w:fldChar w:fldCharType="begin"/>
      </w:r>
      <w:r w:rsidR="005E1892" w:rsidRPr="005E1892">
        <w:instrText xml:space="preserve"> REF _Ref439016111 \h </w:instrText>
      </w:r>
      <w:r w:rsidR="005E1892">
        <w:instrText xml:space="preserve"> \* MERGEFORMAT </w:instrText>
      </w:r>
      <w:r w:rsidR="005E1892" w:rsidRPr="005E1892">
        <w:fldChar w:fldCharType="separate"/>
      </w:r>
      <w:r w:rsidR="00EC2FF0" w:rsidRPr="00EC2FF0">
        <w:t>Tabel 5.7</w:t>
      </w:r>
      <w:r w:rsidR="005E1892" w:rsidRPr="005E1892">
        <w:fldChar w:fldCharType="end"/>
      </w:r>
      <w:r w:rsidR="00C92DE8">
        <w:t>.</w:t>
      </w:r>
    </w:p>
    <w:p w:rsidR="002C782C" w:rsidRDefault="002C782C" w:rsidP="002C782C"/>
    <w:p w:rsidR="005E1892" w:rsidRDefault="005E1892" w:rsidP="005E1892">
      <w:pPr>
        <w:pStyle w:val="Caption"/>
        <w:keepNext/>
        <w:spacing w:after="0"/>
        <w:rPr>
          <w:sz w:val="18"/>
        </w:rPr>
      </w:pPr>
      <w:bookmarkStart w:id="770" w:name="_Ref439016111"/>
      <w:bookmarkStart w:id="771" w:name="_Toc44086416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7</w:t>
      </w:r>
      <w:r w:rsidRPr="00C25471">
        <w:rPr>
          <w:sz w:val="18"/>
        </w:rPr>
        <w:fldChar w:fldCharType="end"/>
      </w:r>
      <w:bookmarkEnd w:id="770"/>
      <w:r w:rsidRPr="00C25471">
        <w:rPr>
          <w:sz w:val="18"/>
        </w:rPr>
        <w:t xml:space="preserve"> </w:t>
      </w:r>
      <w:r>
        <w:rPr>
          <w:sz w:val="18"/>
        </w:rPr>
        <w:t>Tabel kasus uji menambah pengguna</w:t>
      </w:r>
      <w:bookmarkEnd w:id="77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C92DE8"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ID</w:t>
            </w:r>
          </w:p>
        </w:tc>
        <w:tc>
          <w:tcPr>
            <w:tcW w:w="4467" w:type="dxa"/>
          </w:tcPr>
          <w:p w:rsidR="00C92DE8" w:rsidRDefault="00F66FD4" w:rsidP="006E24B8">
            <w:pPr>
              <w:jc w:val="left"/>
              <w:cnfStyle w:val="100000000000" w:firstRow="1" w:lastRow="0" w:firstColumn="0" w:lastColumn="0" w:oddVBand="0" w:evenVBand="0" w:oddHBand="0" w:evenHBand="0" w:firstRowFirstColumn="0" w:firstRowLastColumn="0" w:lastRowFirstColumn="0" w:lastRowLastColumn="0"/>
            </w:pPr>
            <w:r>
              <w:t>TC-005</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Kasus Penggunaan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Menambah </w:t>
            </w:r>
            <w:r w:rsidR="00F66FD4">
              <w:t>pengguna</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Nama</w:t>
            </w:r>
          </w:p>
        </w:tc>
        <w:tc>
          <w:tcPr>
            <w:tcW w:w="4467" w:type="dxa"/>
          </w:tcPr>
          <w:p w:rsidR="00C92DE8" w:rsidRPr="009731E5" w:rsidRDefault="00C92DE8" w:rsidP="00F66FD4">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F66FD4">
              <w:t>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lastRenderedPageBreak/>
              <w:t>Tujuan Pengujian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F66FD4">
              <w:t>pengguna dapat ditambah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Pr="00E30FEC" w:rsidRDefault="00C92DE8" w:rsidP="006E24B8">
            <w:pPr>
              <w:jc w:val="left"/>
              <w:rPr>
                <w:i/>
              </w:rPr>
            </w:pPr>
            <w:r w:rsidRPr="00E30FEC">
              <w:rPr>
                <w:i/>
              </w:rPr>
              <w:t>Skenario 1</w:t>
            </w:r>
          </w:p>
        </w:tc>
        <w:tc>
          <w:tcPr>
            <w:tcW w:w="4467" w:type="dxa"/>
          </w:tcPr>
          <w:p w:rsidR="00C92DE8" w:rsidRPr="00E30FEC" w:rsidRDefault="00C92DE8" w:rsidP="00F66FD4">
            <w:pPr>
              <w:jc w:val="left"/>
              <w:cnfStyle w:val="000000000000" w:firstRow="0" w:lastRow="0" w:firstColumn="0" w:lastColumn="0" w:oddVBand="0" w:evenVBand="0" w:oddHBand="0" w:evenHBand="0" w:firstRowFirstColumn="0" w:firstRowLastColumn="0" w:lastRowFirstColumn="0" w:lastRowLastColumn="0"/>
              <w:rPr>
                <w:i/>
              </w:rPr>
            </w:pPr>
            <w:r w:rsidRPr="00E30FEC">
              <w:rPr>
                <w:i/>
              </w:rPr>
              <w:t xml:space="preserve">Aktor menambahkan </w:t>
            </w:r>
            <w:r w:rsidR="00F66FD4">
              <w:rPr>
                <w:i/>
              </w:rPr>
              <w:t>pengguna satu per satu</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 xml:space="preserve">Pengguna </w:t>
            </w:r>
            <w:r w:rsidR="00C92DE8">
              <w:t>belum terdaftar</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C92DE8" w:rsidRPr="009731E5"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rsidRPr="009731E5">
              <w:t xml:space="preserve">Aktor memilih </w:t>
            </w:r>
            <w:r>
              <w:t xml:space="preserve">menu </w:t>
            </w:r>
            <w:r w:rsidR="00F66FD4">
              <w:t>kelola pengguna</w:t>
            </w:r>
            <w:r w:rsidRPr="009731E5">
              <w:t>.</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memilih </w:t>
            </w:r>
            <w:r w:rsidR="00F66FD4">
              <w:t>pilihan tambah pengguna</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w:t>
            </w:r>
            <w:r w:rsidR="00F66FD4">
              <w:t>memilih pilihan menambah pengguna satu per satu</w:t>
            </w:r>
          </w:p>
          <w:p w:rsidR="00F66FD4"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mengisi isian NRP, username, tipe pengguna, dan satuan manajemen.</w:t>
            </w:r>
          </w:p>
          <w:p w:rsidR="005E1892" w:rsidRPr="009731E5"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menyimpan 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Pengguna</w:t>
            </w:r>
            <w:r w:rsidR="00C92DE8">
              <w:t xml:space="preserve"> berhasil didaftarkan</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Pr="009731E5" w:rsidRDefault="00F66FD4" w:rsidP="006E24B8">
            <w:pPr>
              <w:jc w:val="left"/>
              <w:cnfStyle w:val="000000000000" w:firstRow="0" w:lastRow="0" w:firstColumn="0" w:lastColumn="0" w:oddVBand="0" w:evenVBand="0" w:oddHBand="0" w:evenHBand="0" w:firstRowFirstColumn="0" w:firstRowLastColumn="0" w:lastRowFirstColumn="0" w:lastRowLastColumn="0"/>
            </w:pPr>
            <w:r>
              <w:t>Pengguna</w:t>
            </w:r>
            <w:r w:rsidR="00C92DE8">
              <w:t xml:space="preserve">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Pr="00CC6D36" w:rsidRDefault="00C92DE8" w:rsidP="006E24B8">
            <w:pPr>
              <w:jc w:val="left"/>
              <w:rPr>
                <w:i/>
              </w:rPr>
            </w:pPr>
            <w:r w:rsidRPr="00CC6D36">
              <w:rPr>
                <w:i/>
              </w:rPr>
              <w:t>Skenario 2</w:t>
            </w:r>
          </w:p>
        </w:tc>
        <w:tc>
          <w:tcPr>
            <w:tcW w:w="4467" w:type="dxa"/>
          </w:tcPr>
          <w:p w:rsidR="00C92DE8" w:rsidRPr="00CC6D36" w:rsidRDefault="00C92DE8" w:rsidP="005E1892">
            <w:pPr>
              <w:jc w:val="left"/>
              <w:cnfStyle w:val="000000100000" w:firstRow="0" w:lastRow="0" w:firstColumn="0" w:lastColumn="0" w:oddVBand="0" w:evenVBand="0" w:oddHBand="1" w:evenHBand="0" w:firstRowFirstColumn="0" w:firstRowLastColumn="0" w:lastRowFirstColumn="0" w:lastRowLastColumn="0"/>
              <w:rPr>
                <w:i/>
              </w:rPr>
            </w:pPr>
            <w:r w:rsidRPr="00CC6D36">
              <w:rPr>
                <w:i/>
              </w:rPr>
              <w:t xml:space="preserve">Aktor </w:t>
            </w:r>
            <w:r w:rsidR="005E1892">
              <w:rPr>
                <w:i/>
              </w:rPr>
              <w:t>mengunggah berkas CSV</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belum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5E1892" w:rsidRPr="009731E5"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tambah pengguna</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unggah CSV</w:t>
            </w:r>
          </w:p>
          <w:p w:rsidR="00C92DE8"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berkas CSV</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mengunggah berkas yang dipilih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berhasil didaftarkan</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Default="005E1892" w:rsidP="006E24B8">
            <w:pPr>
              <w:jc w:val="left"/>
              <w:cnfStyle w:val="000000100000" w:firstRow="0" w:lastRow="0" w:firstColumn="0" w:lastColumn="0" w:oddVBand="0" w:evenVBand="0" w:oddHBand="1" w:evenHBand="0" w:firstRowFirstColumn="0" w:firstRowLastColumn="0" w:lastRowFirstColumn="0" w:lastRowLastColumn="0"/>
            </w:pPr>
            <w:r>
              <w:t>Pengguna terdaftar</w:t>
            </w:r>
          </w:p>
        </w:tc>
      </w:tr>
    </w:tbl>
    <w:p w:rsidR="00815AED" w:rsidRPr="002C782C" w:rsidRDefault="00815AED" w:rsidP="002C782C"/>
    <w:p w:rsidR="00EE6F46" w:rsidRDefault="004F6E0E" w:rsidP="00846275">
      <w:pPr>
        <w:pStyle w:val="Heading4"/>
        <w:ind w:left="851"/>
      </w:pPr>
      <w:bookmarkStart w:id="772" w:name="_Toc439260238"/>
      <w:bookmarkStart w:id="773" w:name="_Toc439260400"/>
      <w:bookmarkStart w:id="774" w:name="_Toc513396422"/>
      <w:r>
        <w:t xml:space="preserve">Kasus uji </w:t>
      </w:r>
      <w:r w:rsidR="00EE6F46">
        <w:t>menonaktifkan pengguna</w:t>
      </w:r>
      <w:bookmarkEnd w:id="772"/>
      <w:bookmarkEnd w:id="773"/>
      <w:bookmarkEnd w:id="774"/>
      <w:r w:rsidR="00EE6F46" w:rsidRPr="00EE6F46">
        <w:t xml:space="preserve"> </w:t>
      </w:r>
    </w:p>
    <w:p w:rsidR="005E1892" w:rsidRDefault="005E1892" w:rsidP="005E1892"/>
    <w:p w:rsidR="005E1892" w:rsidRDefault="005E1892" w:rsidP="005E1892">
      <w:pPr>
        <w:ind w:firstLine="720"/>
      </w:pPr>
      <w:r>
        <w:t xml:space="preserve">Kasus uji ini digunakan untuk menguji apakah pengguna perangkat lunak yang sudah terdaftar dapat dinonaktifkan. Rincian kasus uji ditunjukkan pada </w:t>
      </w:r>
      <w:r w:rsidR="00747BC8" w:rsidRPr="00747BC8">
        <w:fldChar w:fldCharType="begin"/>
      </w:r>
      <w:r w:rsidR="00747BC8" w:rsidRPr="00747BC8">
        <w:instrText xml:space="preserve"> REF _Ref439016864 \h </w:instrText>
      </w:r>
      <w:r w:rsidR="00747BC8">
        <w:instrText xml:space="preserve"> \* MERGEFORMAT </w:instrText>
      </w:r>
      <w:r w:rsidR="00747BC8" w:rsidRPr="00747BC8">
        <w:fldChar w:fldCharType="separate"/>
      </w:r>
      <w:r w:rsidR="00EC2FF0" w:rsidRPr="00EC2FF0">
        <w:t>Tabel 5.8</w:t>
      </w:r>
      <w:r w:rsidR="00747BC8" w:rsidRPr="00747BC8">
        <w:fldChar w:fldCharType="end"/>
      </w:r>
      <w:r>
        <w:t>.</w:t>
      </w:r>
    </w:p>
    <w:p w:rsidR="008B69FD" w:rsidRDefault="008B69FD" w:rsidP="005E1892"/>
    <w:p w:rsidR="00815AED" w:rsidRDefault="00815AED" w:rsidP="005E1892"/>
    <w:p w:rsidR="00815AED" w:rsidRDefault="00815AED" w:rsidP="005E1892"/>
    <w:p w:rsidR="005E1892" w:rsidRDefault="00747BC8" w:rsidP="00747BC8">
      <w:pPr>
        <w:pStyle w:val="Caption"/>
        <w:keepNext/>
        <w:spacing w:after="0"/>
        <w:rPr>
          <w:sz w:val="18"/>
        </w:rPr>
      </w:pPr>
      <w:bookmarkStart w:id="775" w:name="_Ref439016864"/>
      <w:bookmarkStart w:id="776" w:name="_Toc44086416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8</w:t>
      </w:r>
      <w:r w:rsidRPr="00C25471">
        <w:rPr>
          <w:sz w:val="18"/>
        </w:rPr>
        <w:fldChar w:fldCharType="end"/>
      </w:r>
      <w:bookmarkEnd w:id="775"/>
      <w:r w:rsidRPr="00C25471">
        <w:rPr>
          <w:sz w:val="18"/>
        </w:rPr>
        <w:t xml:space="preserve"> </w:t>
      </w:r>
      <w:r>
        <w:rPr>
          <w:sz w:val="18"/>
        </w:rPr>
        <w:t>Tabel kasus uji menonaktifkan pengguna</w:t>
      </w:r>
      <w:bookmarkEnd w:id="77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E189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ID</w:t>
            </w:r>
          </w:p>
        </w:tc>
        <w:tc>
          <w:tcPr>
            <w:tcW w:w="4467" w:type="dxa"/>
          </w:tcPr>
          <w:p w:rsidR="005E1892" w:rsidRDefault="005E1892" w:rsidP="006E24B8">
            <w:pPr>
              <w:jc w:val="left"/>
              <w:cnfStyle w:val="100000000000" w:firstRow="1" w:lastRow="0" w:firstColumn="0" w:lastColumn="0" w:oddVBand="0" w:evenVBand="0" w:oddHBand="0" w:evenHBand="0" w:firstRowFirstColumn="0" w:firstRowLastColumn="0" w:lastRowFirstColumn="0" w:lastRowLastColumn="0"/>
            </w:pPr>
            <w:r>
              <w:t>TC-006</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Kasus Penggunaan</w:t>
            </w:r>
          </w:p>
        </w:tc>
        <w:tc>
          <w:tcPr>
            <w:tcW w:w="4467" w:type="dxa"/>
          </w:tcPr>
          <w:p w:rsidR="005E1892" w:rsidRPr="009731E5" w:rsidRDefault="005E1892" w:rsidP="005E1892">
            <w:pPr>
              <w:jc w:val="left"/>
              <w:cnfStyle w:val="000000100000" w:firstRow="0" w:lastRow="0" w:firstColumn="0" w:lastColumn="0" w:oddVBand="0" w:evenVBand="0" w:oddHBand="1" w:evenHBand="0" w:firstRowFirstColumn="0" w:firstRowLastColumn="0" w:lastRowFirstColumn="0" w:lastRowLastColumn="0"/>
            </w:pPr>
            <w:r>
              <w:t>Menonaktifkan pengguna</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Nama</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 xml:space="preserve">Pengujian </w:t>
            </w:r>
            <w:r w:rsidR="00747BC8">
              <w:t>menonaktifkan</w:t>
            </w:r>
            <w:r>
              <w:t xml:space="preserve"> pengguna</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Tujuan Pengujian</w:t>
            </w:r>
          </w:p>
        </w:tc>
        <w:tc>
          <w:tcPr>
            <w:tcW w:w="4467" w:type="dxa"/>
          </w:tcPr>
          <w:p w:rsidR="005E1892" w:rsidRPr="009731E5" w:rsidRDefault="005E1892" w:rsidP="00747BC8">
            <w:pPr>
              <w:jc w:val="left"/>
              <w:cnfStyle w:val="000000100000" w:firstRow="0" w:lastRow="0" w:firstColumn="0" w:lastColumn="0" w:oddVBand="0" w:evenVBand="0" w:oddHBand="1" w:evenHBand="0" w:firstRowFirstColumn="0" w:firstRowLastColumn="0" w:lastRowFirstColumn="0" w:lastRowLastColumn="0"/>
            </w:pPr>
            <w:r>
              <w:t>Menguji apakah pengguna dapat d</w:t>
            </w:r>
            <w:r w:rsidR="00747BC8">
              <w:t>inonaktifkan</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Awal</w:t>
            </w:r>
          </w:p>
        </w:tc>
        <w:tc>
          <w:tcPr>
            <w:tcW w:w="4467" w:type="dxa"/>
          </w:tcPr>
          <w:p w:rsidR="005E1892" w:rsidRPr="009731E5"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terdaftar</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Langkah Pengujian</w:t>
            </w:r>
          </w:p>
        </w:tc>
        <w:tc>
          <w:tcPr>
            <w:tcW w:w="4467" w:type="dxa"/>
          </w:tcPr>
          <w:p w:rsidR="005E1892" w:rsidRPr="009731E5" w:rsidRDefault="005E1892"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pengguna yang ingin dihapus</w:t>
            </w:r>
          </w:p>
          <w:p w:rsidR="00747BC8" w:rsidRPr="009731E5"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menu hapus</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Hasil yang Diharapkan</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Pengguna</w:t>
            </w:r>
            <w:r w:rsidR="00747BC8">
              <w:t xml:space="preserve"> berhasil dinonaktifkan</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Akhir</w:t>
            </w:r>
          </w:p>
        </w:tc>
        <w:tc>
          <w:tcPr>
            <w:tcW w:w="4467" w:type="dxa"/>
          </w:tcPr>
          <w:p w:rsidR="005E1892" w:rsidRPr="009731E5" w:rsidRDefault="005E1892" w:rsidP="006E24B8">
            <w:pPr>
              <w:jc w:val="left"/>
              <w:cnfStyle w:val="000000100000" w:firstRow="0" w:lastRow="0" w:firstColumn="0" w:lastColumn="0" w:oddVBand="0" w:evenVBand="0" w:oddHBand="1" w:evenHBand="0" w:firstRowFirstColumn="0" w:firstRowLastColumn="0" w:lastRowFirstColumn="0" w:lastRowLastColumn="0"/>
            </w:pPr>
            <w:r>
              <w:t>Pengguna</w:t>
            </w:r>
            <w:r w:rsidR="00747BC8">
              <w:t xml:space="preserve"> terdaftar namun berstatus non aktif</w:t>
            </w:r>
          </w:p>
        </w:tc>
      </w:tr>
    </w:tbl>
    <w:p w:rsidR="005E1892" w:rsidRPr="005E1892" w:rsidRDefault="005E1892" w:rsidP="005E1892"/>
    <w:p w:rsidR="00EE6F46" w:rsidRDefault="004F6E0E" w:rsidP="00846275">
      <w:pPr>
        <w:pStyle w:val="Heading4"/>
        <w:ind w:left="851"/>
      </w:pPr>
      <w:bookmarkStart w:id="777" w:name="_Toc439260239"/>
      <w:bookmarkStart w:id="778" w:name="_Toc439260401"/>
      <w:bookmarkStart w:id="779" w:name="_Toc513396423"/>
      <w:r>
        <w:t xml:space="preserve">Kasus uji </w:t>
      </w:r>
      <w:r w:rsidR="00EE6F46">
        <w:t>menambah hak akses pengguna</w:t>
      </w:r>
      <w:bookmarkEnd w:id="777"/>
      <w:bookmarkEnd w:id="778"/>
      <w:bookmarkEnd w:id="779"/>
      <w:r w:rsidR="00EE6F46" w:rsidRPr="00EE6F46">
        <w:t xml:space="preserve"> </w:t>
      </w:r>
    </w:p>
    <w:p w:rsidR="008C7891" w:rsidRDefault="008C7891" w:rsidP="008C7891"/>
    <w:p w:rsidR="008C7891" w:rsidRDefault="008C7891" w:rsidP="008C7891">
      <w:pPr>
        <w:ind w:firstLine="720"/>
      </w:pPr>
      <w:r>
        <w:t xml:space="preserve">Kasus uji ini digunakan untuk menguji apakah pengguna dapat diberikan hak akses. Rincian kasus uji ditunjukkan pada </w:t>
      </w:r>
      <w:r w:rsidR="005D4027" w:rsidRPr="005D4027">
        <w:fldChar w:fldCharType="begin"/>
      </w:r>
      <w:r w:rsidR="005D4027" w:rsidRPr="005D4027">
        <w:instrText xml:space="preserve"> REF _Ref439018290 \h </w:instrText>
      </w:r>
      <w:r w:rsidR="005D4027">
        <w:instrText xml:space="preserve"> \* MERGEFORMAT </w:instrText>
      </w:r>
      <w:r w:rsidR="005D4027" w:rsidRPr="005D4027">
        <w:fldChar w:fldCharType="separate"/>
      </w:r>
      <w:r w:rsidR="00EC2FF0" w:rsidRPr="00EC2FF0">
        <w:t>Tabel 5.9</w:t>
      </w:r>
      <w:r w:rsidR="005D4027" w:rsidRPr="005D4027">
        <w:fldChar w:fldCharType="end"/>
      </w:r>
      <w:r>
        <w:t xml:space="preserve">. </w:t>
      </w:r>
    </w:p>
    <w:p w:rsidR="008C7891" w:rsidRDefault="008C7891" w:rsidP="008C7891"/>
    <w:p w:rsidR="00412B5B" w:rsidRDefault="00412B5B" w:rsidP="00412B5B">
      <w:pPr>
        <w:pStyle w:val="Caption"/>
        <w:keepNext/>
        <w:spacing w:after="0"/>
        <w:rPr>
          <w:sz w:val="18"/>
        </w:rPr>
      </w:pPr>
      <w:bookmarkStart w:id="780" w:name="_Ref439018290"/>
      <w:bookmarkStart w:id="781" w:name="_Toc44086417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9</w:t>
      </w:r>
      <w:r w:rsidRPr="00C25471">
        <w:rPr>
          <w:sz w:val="18"/>
        </w:rPr>
        <w:fldChar w:fldCharType="end"/>
      </w:r>
      <w:bookmarkEnd w:id="780"/>
      <w:r w:rsidRPr="00C25471">
        <w:rPr>
          <w:sz w:val="18"/>
        </w:rPr>
        <w:t xml:space="preserve"> </w:t>
      </w:r>
      <w:r>
        <w:rPr>
          <w:sz w:val="18"/>
        </w:rPr>
        <w:t>Tabel</w:t>
      </w:r>
      <w:r w:rsidR="008B69FD">
        <w:rPr>
          <w:sz w:val="18"/>
        </w:rPr>
        <w:t xml:space="preserve"> kasus uji</w:t>
      </w:r>
      <w:r>
        <w:rPr>
          <w:sz w:val="18"/>
        </w:rPr>
        <w:t xml:space="preserve"> </w:t>
      </w:r>
      <w:r w:rsidR="005D4027">
        <w:rPr>
          <w:sz w:val="18"/>
        </w:rPr>
        <w:t>menambah hak akses pengguna.</w:t>
      </w:r>
      <w:bookmarkEnd w:id="78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C7891"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ID</w:t>
            </w:r>
          </w:p>
        </w:tc>
        <w:tc>
          <w:tcPr>
            <w:tcW w:w="4467" w:type="dxa"/>
          </w:tcPr>
          <w:p w:rsidR="008C7891" w:rsidRDefault="00412B5B" w:rsidP="006E24B8">
            <w:pPr>
              <w:jc w:val="left"/>
              <w:cnfStyle w:val="100000000000" w:firstRow="1" w:lastRow="0" w:firstColumn="0" w:lastColumn="0" w:oddVBand="0" w:evenVBand="0" w:oddHBand="0" w:evenHBand="0" w:firstRowFirstColumn="0" w:firstRowLastColumn="0" w:lastRowFirstColumn="0" w:lastRowLastColumn="0"/>
            </w:pPr>
            <w:r>
              <w:t>TC-007</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Kasus Penggunaan</w:t>
            </w:r>
          </w:p>
        </w:tc>
        <w:tc>
          <w:tcPr>
            <w:tcW w:w="4467" w:type="dxa"/>
          </w:tcPr>
          <w:p w:rsidR="008C7891" w:rsidRPr="009731E5" w:rsidRDefault="008C7891" w:rsidP="00412B5B">
            <w:pPr>
              <w:jc w:val="left"/>
              <w:cnfStyle w:val="000000100000" w:firstRow="0" w:lastRow="0" w:firstColumn="0" w:lastColumn="0" w:oddVBand="0" w:evenVBand="0" w:oddHBand="1" w:evenHBand="0" w:firstRowFirstColumn="0" w:firstRowLastColumn="0" w:lastRowFirstColumn="0" w:lastRowLastColumn="0"/>
            </w:pPr>
            <w:r>
              <w:t xml:space="preserve">Menambah </w:t>
            </w:r>
            <w:r w:rsidR="00412B5B">
              <w:t>hak akses pengguna</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Nama</w:t>
            </w:r>
          </w:p>
        </w:tc>
        <w:tc>
          <w:tcPr>
            <w:tcW w:w="4467" w:type="dxa"/>
          </w:tcPr>
          <w:p w:rsidR="008C7891" w:rsidRPr="009731E5" w:rsidRDefault="008C7891" w:rsidP="006E24B8">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412B5B">
              <w:t xml:space="preserve">hak akses </w:t>
            </w:r>
            <w:r>
              <w:t>pengguna</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Tujuan Pengujian</w:t>
            </w:r>
          </w:p>
        </w:tc>
        <w:tc>
          <w:tcPr>
            <w:tcW w:w="4467" w:type="dxa"/>
          </w:tcPr>
          <w:p w:rsidR="008C7891" w:rsidRPr="009731E5" w:rsidRDefault="008C7891" w:rsidP="006E24B8">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412B5B">
              <w:t xml:space="preserve">hak akses </w:t>
            </w:r>
            <w:r>
              <w:t>pengguna dapat ditambah</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Awal</w:t>
            </w:r>
          </w:p>
        </w:tc>
        <w:tc>
          <w:tcPr>
            <w:tcW w:w="4467" w:type="dxa"/>
          </w:tcPr>
          <w:p w:rsidR="008C7891" w:rsidRPr="009731E5" w:rsidRDefault="00412B5B" w:rsidP="006E24B8">
            <w:pPr>
              <w:jc w:val="left"/>
              <w:cnfStyle w:val="000000000000" w:firstRow="0" w:lastRow="0" w:firstColumn="0" w:lastColumn="0" w:oddVBand="0" w:evenVBand="0" w:oddHBand="0" w:evenHBand="0" w:firstRowFirstColumn="0" w:firstRowLastColumn="0" w:lastRowFirstColumn="0" w:lastRowLastColumn="0"/>
            </w:pPr>
            <w:r>
              <w:t>Pengguna belum memiliki hak akses yang ingin ditambahkan</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lastRenderedPageBreak/>
              <w:t>Langkah Pengujian</w:t>
            </w:r>
          </w:p>
        </w:tc>
        <w:tc>
          <w:tcPr>
            <w:tcW w:w="4467" w:type="dxa"/>
          </w:tcPr>
          <w:p w:rsidR="008C7891"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pengguna terkait hak akses yang ingin ditambahkan</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mengisi isian peran yang ingin ditambahkan ke pengguna sebagai hak akses</w:t>
            </w:r>
          </w:p>
          <w:p w:rsidR="00412B5B" w:rsidRPr="009731E5"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pilihan untuk menyimpan perubahan</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Hasil yang Diharapkan</w:t>
            </w:r>
          </w:p>
        </w:tc>
        <w:tc>
          <w:tcPr>
            <w:tcW w:w="4467" w:type="dxa"/>
          </w:tcPr>
          <w:p w:rsidR="008C7891" w:rsidRPr="009731E5" w:rsidRDefault="00412B5B" w:rsidP="00412B5B">
            <w:pPr>
              <w:jc w:val="left"/>
              <w:cnfStyle w:val="000000000000" w:firstRow="0" w:lastRow="0" w:firstColumn="0" w:lastColumn="0" w:oddVBand="0" w:evenVBand="0" w:oddHBand="0" w:evenHBand="0" w:firstRowFirstColumn="0" w:firstRowLastColumn="0" w:lastRowFirstColumn="0" w:lastRowLastColumn="0"/>
            </w:pPr>
            <w:r>
              <w:t>Penambahan hak akses pengguna berhasil</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Akhir</w:t>
            </w:r>
          </w:p>
        </w:tc>
        <w:tc>
          <w:tcPr>
            <w:tcW w:w="4467" w:type="dxa"/>
          </w:tcPr>
          <w:p w:rsidR="008C7891" w:rsidRPr="009731E5" w:rsidRDefault="00412B5B" w:rsidP="00412B5B">
            <w:pPr>
              <w:jc w:val="left"/>
              <w:cnfStyle w:val="000000100000" w:firstRow="0" w:lastRow="0" w:firstColumn="0" w:lastColumn="0" w:oddVBand="0" w:evenVBand="0" w:oddHBand="1" w:evenHBand="0" w:firstRowFirstColumn="0" w:firstRowLastColumn="0" w:lastRowFirstColumn="0" w:lastRowLastColumn="0"/>
            </w:pPr>
            <w:r>
              <w:t>Pengguna memiliki hak akses yang diinginkan</w:t>
            </w:r>
          </w:p>
        </w:tc>
      </w:tr>
    </w:tbl>
    <w:p w:rsidR="008C7891" w:rsidRPr="008C7891" w:rsidRDefault="008C7891" w:rsidP="008C7891"/>
    <w:p w:rsidR="00EE6F46" w:rsidRDefault="004F6E0E" w:rsidP="00846275">
      <w:pPr>
        <w:pStyle w:val="Heading4"/>
        <w:ind w:left="851"/>
      </w:pPr>
      <w:bookmarkStart w:id="782" w:name="_Toc439260240"/>
      <w:bookmarkStart w:id="783" w:name="_Toc439260402"/>
      <w:bookmarkStart w:id="784" w:name="_Toc513396424"/>
      <w:r>
        <w:t xml:space="preserve">Kasus uji </w:t>
      </w:r>
      <w:r w:rsidR="00EE6F46">
        <w:t>menghapus hak akses pengguna</w:t>
      </w:r>
      <w:bookmarkEnd w:id="782"/>
      <w:bookmarkEnd w:id="783"/>
      <w:bookmarkEnd w:id="784"/>
      <w:r w:rsidR="00EE6F46" w:rsidRPr="00EE6F46">
        <w:t xml:space="preserve"> </w:t>
      </w:r>
    </w:p>
    <w:p w:rsidR="005D4027" w:rsidRDefault="005D4027" w:rsidP="005D4027"/>
    <w:p w:rsidR="005D4027" w:rsidRDefault="005D4027" w:rsidP="008B69FD">
      <w:pPr>
        <w:ind w:firstLine="720"/>
      </w:pPr>
      <w:r>
        <w:t>Kasus uji ini digunakan untuk menguji apakah hak akses yang sudah dimiliki pengguna dapat dihapus. Rincian kasus uji ditunjukkan pada</w:t>
      </w:r>
      <w:r w:rsidR="008B69FD">
        <w:t xml:space="preserve"> </w:t>
      </w:r>
      <w:r w:rsidR="008B69FD" w:rsidRPr="008B69FD">
        <w:fldChar w:fldCharType="begin"/>
      </w:r>
      <w:r w:rsidR="008B69FD" w:rsidRPr="008B69FD">
        <w:instrText xml:space="preserve"> REF _Ref439020005 \h </w:instrText>
      </w:r>
      <w:r w:rsidR="008B69FD">
        <w:instrText xml:space="preserve"> \* MERGEFORMAT </w:instrText>
      </w:r>
      <w:r w:rsidR="008B69FD" w:rsidRPr="008B69FD">
        <w:fldChar w:fldCharType="separate"/>
      </w:r>
      <w:r w:rsidR="00EC2FF0" w:rsidRPr="00EC2FF0">
        <w:t>Tabel 5.10</w:t>
      </w:r>
      <w:r w:rsidR="008B69FD" w:rsidRPr="008B69FD">
        <w:fldChar w:fldCharType="end"/>
      </w:r>
      <w:r w:rsidRPr="008B69FD">
        <w:t>.</w:t>
      </w:r>
      <w:r>
        <w:t xml:space="preserve"> </w:t>
      </w:r>
    </w:p>
    <w:p w:rsidR="008B69FD" w:rsidRDefault="008B69FD" w:rsidP="008B69FD"/>
    <w:p w:rsidR="005D4027" w:rsidRDefault="008B69FD" w:rsidP="008B69FD">
      <w:pPr>
        <w:pStyle w:val="Caption"/>
        <w:keepNext/>
        <w:spacing w:after="0"/>
        <w:rPr>
          <w:sz w:val="18"/>
        </w:rPr>
      </w:pPr>
      <w:bookmarkStart w:id="785" w:name="_Ref439020005"/>
      <w:bookmarkStart w:id="786" w:name="_Toc44086417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10</w:t>
      </w:r>
      <w:r w:rsidRPr="00C25471">
        <w:rPr>
          <w:sz w:val="18"/>
        </w:rPr>
        <w:fldChar w:fldCharType="end"/>
      </w:r>
      <w:bookmarkEnd w:id="785"/>
      <w:r w:rsidRPr="00C25471">
        <w:rPr>
          <w:sz w:val="18"/>
        </w:rPr>
        <w:t xml:space="preserve"> </w:t>
      </w:r>
      <w:r>
        <w:rPr>
          <w:sz w:val="18"/>
        </w:rPr>
        <w:t>Tabel kasus uji menghapus hak akses pengguna.</w:t>
      </w:r>
      <w:bookmarkEnd w:id="78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D4027"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ID</w:t>
            </w:r>
          </w:p>
        </w:tc>
        <w:tc>
          <w:tcPr>
            <w:tcW w:w="4467" w:type="dxa"/>
          </w:tcPr>
          <w:p w:rsidR="005D4027" w:rsidRDefault="005D4027" w:rsidP="006E24B8">
            <w:pPr>
              <w:jc w:val="left"/>
              <w:cnfStyle w:val="100000000000" w:firstRow="1" w:lastRow="0" w:firstColumn="0" w:lastColumn="0" w:oddVBand="0" w:evenVBand="0" w:oddHBand="0" w:evenHBand="0" w:firstRowFirstColumn="0" w:firstRowLastColumn="0" w:lastRowFirstColumn="0" w:lastRowLastColumn="0"/>
            </w:pPr>
            <w:r>
              <w:t>TC-008</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Kasus Penggunaan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Menghapus hak akses pengguna</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Nama</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Pengujian menghapus hak akses pengguna</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Tujuan Pengujian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Menguji apakah hak akses pengguna dapat dihapus</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Awal</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Pengguna memiliki hak akses yang ingin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Langkah Pengujian</w:t>
            </w:r>
          </w:p>
        </w:tc>
        <w:tc>
          <w:tcPr>
            <w:tcW w:w="4467" w:type="dxa"/>
          </w:tcPr>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 xml:space="preserve">Aktor memilih pengguna terkait </w:t>
            </w:r>
            <w:r w:rsidR="008B69FD">
              <w:t>hak akses yang ingin dihapus dari pengguna</w:t>
            </w:r>
          </w:p>
          <w:p w:rsidR="008B69FD"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pilihan hapus hak akses yang ingin dihapus dari pengguna</w:t>
            </w:r>
          </w:p>
          <w:p w:rsidR="008B69FD" w:rsidRPr="009731E5"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lastRenderedPageBreak/>
              <w:t>Hasil yang Diharapkan</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Hak akses pengguna berhasil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Akhir</w:t>
            </w:r>
          </w:p>
        </w:tc>
        <w:tc>
          <w:tcPr>
            <w:tcW w:w="4467" w:type="dxa"/>
          </w:tcPr>
          <w:p w:rsidR="005D4027" w:rsidRPr="009731E5" w:rsidRDefault="005D4027" w:rsidP="006E24B8">
            <w:pPr>
              <w:jc w:val="left"/>
              <w:cnfStyle w:val="000000100000" w:firstRow="0" w:lastRow="0" w:firstColumn="0" w:lastColumn="0" w:oddVBand="0" w:evenVBand="0" w:oddHBand="1" w:evenHBand="0" w:firstRowFirstColumn="0" w:firstRowLastColumn="0" w:lastRowFirstColumn="0" w:lastRowLastColumn="0"/>
            </w:pPr>
            <w:r>
              <w:t>Pengguna tidak memiliki hak akses yang ingin dihapus</w:t>
            </w:r>
          </w:p>
        </w:tc>
      </w:tr>
    </w:tbl>
    <w:p w:rsidR="005D4027" w:rsidRPr="005D4027" w:rsidRDefault="005D4027" w:rsidP="005D4027"/>
    <w:p w:rsidR="00EE6F46" w:rsidRDefault="004F6E0E" w:rsidP="00846275">
      <w:pPr>
        <w:pStyle w:val="Heading4"/>
        <w:ind w:left="851"/>
      </w:pPr>
      <w:bookmarkStart w:id="787" w:name="_Toc439260241"/>
      <w:bookmarkStart w:id="788" w:name="_Toc439260403"/>
      <w:bookmarkStart w:id="789" w:name="_Toc513396425"/>
      <w:r>
        <w:t xml:space="preserve">Kasus uji </w:t>
      </w:r>
      <w:r w:rsidR="00EE6F46">
        <w:t>menambah peran</w:t>
      </w:r>
      <w:bookmarkEnd w:id="787"/>
      <w:bookmarkEnd w:id="788"/>
      <w:bookmarkEnd w:id="789"/>
      <w:r w:rsidR="00EE6F46" w:rsidRPr="00EE6F46">
        <w:t xml:space="preserve"> </w:t>
      </w:r>
    </w:p>
    <w:p w:rsidR="005D4027" w:rsidRDefault="005D4027" w:rsidP="005D4027"/>
    <w:p w:rsidR="008B69FD" w:rsidRDefault="008B69FD" w:rsidP="008B69FD">
      <w:pPr>
        <w:ind w:firstLine="720"/>
      </w:pPr>
      <w:r>
        <w:t xml:space="preserve">Kasus uji ini digunakan untuk menguji apakah peran dapat ditambah ke dalam perangkat lunak untuk digunakan sebagai hak akses. Rincian kasus uji ditunjukkan pada </w:t>
      </w:r>
      <w:r w:rsidRPr="008B69FD">
        <w:fldChar w:fldCharType="begin"/>
      </w:r>
      <w:r w:rsidRPr="008B69FD">
        <w:instrText xml:space="preserve"> REF _Ref439020441 \h </w:instrText>
      </w:r>
      <w:r>
        <w:instrText xml:space="preserve"> \* MERGEFORMAT </w:instrText>
      </w:r>
      <w:r w:rsidRPr="008B69FD">
        <w:fldChar w:fldCharType="separate"/>
      </w:r>
      <w:r w:rsidR="00EC2FF0" w:rsidRPr="00EC2FF0">
        <w:t>Tabel 5.11</w:t>
      </w:r>
      <w:r w:rsidRPr="008B69FD">
        <w:fldChar w:fldCharType="end"/>
      </w:r>
      <w:r>
        <w:t>.</w:t>
      </w:r>
    </w:p>
    <w:p w:rsidR="008B69FD" w:rsidRDefault="008B69FD" w:rsidP="008B69FD">
      <w:pPr>
        <w:ind w:firstLine="720"/>
      </w:pPr>
    </w:p>
    <w:p w:rsidR="005D4027" w:rsidRDefault="008B69FD" w:rsidP="008B69FD">
      <w:pPr>
        <w:pStyle w:val="Caption"/>
        <w:keepNext/>
        <w:spacing w:after="0"/>
        <w:rPr>
          <w:sz w:val="18"/>
        </w:rPr>
      </w:pPr>
      <w:bookmarkStart w:id="790" w:name="_Ref439020441"/>
      <w:bookmarkStart w:id="791" w:name="_Toc44086417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11</w:t>
      </w:r>
      <w:r w:rsidRPr="00C25471">
        <w:rPr>
          <w:sz w:val="18"/>
        </w:rPr>
        <w:fldChar w:fldCharType="end"/>
      </w:r>
      <w:bookmarkEnd w:id="790"/>
      <w:r w:rsidRPr="00C25471">
        <w:rPr>
          <w:sz w:val="18"/>
        </w:rPr>
        <w:t xml:space="preserve"> </w:t>
      </w:r>
      <w:r>
        <w:rPr>
          <w:sz w:val="18"/>
        </w:rPr>
        <w:t>Tabel kasus uji menambah peran</w:t>
      </w:r>
      <w:bookmarkEnd w:id="79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TC-009</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Menambah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Pengujian menambah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ditambahkan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tidak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mengisi isian nama peran</w:t>
            </w:r>
          </w:p>
          <w:p w:rsidR="008B69FD" w:rsidRPr="009731E5"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berhasil ditambah</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terdaftar</w:t>
            </w:r>
          </w:p>
        </w:tc>
      </w:tr>
    </w:tbl>
    <w:p w:rsidR="00846275" w:rsidRPr="005D4027" w:rsidRDefault="00846275" w:rsidP="005D4027"/>
    <w:p w:rsidR="00EE6F46" w:rsidRDefault="004F6E0E" w:rsidP="00846275">
      <w:pPr>
        <w:pStyle w:val="Heading4"/>
        <w:ind w:left="851"/>
      </w:pPr>
      <w:bookmarkStart w:id="792" w:name="_Toc439260242"/>
      <w:bookmarkStart w:id="793" w:name="_Toc439260404"/>
      <w:bookmarkStart w:id="794" w:name="_Toc513396426"/>
      <w:r>
        <w:t xml:space="preserve">Kasus uji </w:t>
      </w:r>
      <w:r w:rsidR="00EE6F46">
        <w:t>menghapus peran</w:t>
      </w:r>
      <w:bookmarkEnd w:id="792"/>
      <w:bookmarkEnd w:id="793"/>
      <w:bookmarkEnd w:id="794"/>
      <w:r w:rsidR="00EE6F46" w:rsidRPr="00EE6F46">
        <w:t xml:space="preserve"> </w:t>
      </w:r>
    </w:p>
    <w:p w:rsidR="008B69FD" w:rsidRDefault="008B69FD" w:rsidP="008B69FD"/>
    <w:p w:rsidR="008B69FD" w:rsidRDefault="008B69FD" w:rsidP="008B69FD">
      <w:pPr>
        <w:ind w:firstLine="720"/>
      </w:pPr>
      <w:r>
        <w:t xml:space="preserve">Kasus uji ini digunakan untuk menguji apakah peran yang terdaftar dapat dihapus dari perangkat. Rincian kasus uji ditunjukkan </w:t>
      </w:r>
      <w:r w:rsidRPr="008B69FD">
        <w:t xml:space="preserve">pada </w:t>
      </w:r>
      <w:r w:rsidRPr="008B69FD">
        <w:fldChar w:fldCharType="begin"/>
      </w:r>
      <w:r w:rsidRPr="008B69FD">
        <w:instrText xml:space="preserve"> REF _Ref439020541 \h </w:instrText>
      </w:r>
      <w:r>
        <w:instrText xml:space="preserve"> \* MERGEFORMAT </w:instrText>
      </w:r>
      <w:r w:rsidRPr="008B69FD">
        <w:fldChar w:fldCharType="separate"/>
      </w:r>
      <w:r w:rsidR="00EC2FF0" w:rsidRPr="00EC2FF0">
        <w:t>Tabel 5.12</w:t>
      </w:r>
      <w:r w:rsidRPr="008B69FD">
        <w:fldChar w:fldCharType="end"/>
      </w:r>
      <w:r>
        <w:t>.</w:t>
      </w:r>
    </w:p>
    <w:p w:rsidR="008B69FD" w:rsidRDefault="008B69FD" w:rsidP="008B69FD"/>
    <w:p w:rsidR="008B69FD" w:rsidRDefault="008B69FD" w:rsidP="008B69FD">
      <w:pPr>
        <w:pStyle w:val="Caption"/>
        <w:keepNext/>
        <w:spacing w:after="0"/>
        <w:rPr>
          <w:sz w:val="18"/>
        </w:rPr>
      </w:pPr>
      <w:bookmarkStart w:id="795" w:name="_Ref439020541"/>
      <w:bookmarkStart w:id="796" w:name="_Toc44086417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12</w:t>
      </w:r>
      <w:r w:rsidRPr="00C25471">
        <w:rPr>
          <w:sz w:val="18"/>
        </w:rPr>
        <w:fldChar w:fldCharType="end"/>
      </w:r>
      <w:bookmarkEnd w:id="795"/>
      <w:r w:rsidRPr="00C25471">
        <w:rPr>
          <w:sz w:val="18"/>
        </w:rPr>
        <w:t xml:space="preserve"> </w:t>
      </w:r>
      <w:r>
        <w:rPr>
          <w:sz w:val="18"/>
        </w:rPr>
        <w:t>Tabel kasus uji menghapus peran</w:t>
      </w:r>
      <w:bookmarkEnd w:id="79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TC-010</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Menghapus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DF327D" w:rsidP="008B69FD">
            <w:pPr>
              <w:jc w:val="left"/>
              <w:cnfStyle w:val="000000000000" w:firstRow="0" w:lastRow="0" w:firstColumn="0" w:lastColumn="0" w:oddVBand="0" w:evenVBand="0" w:oddHBand="0" w:evenHBand="0" w:firstRowFirstColumn="0" w:firstRowLastColumn="0" w:lastRowFirstColumn="0" w:lastRowLastColumn="0"/>
            </w:pPr>
            <w:r>
              <w:t>Pengujian menghapus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peran yang ingin dihapus</w:t>
            </w:r>
          </w:p>
          <w:p w:rsidR="008B69FD" w:rsidRPr="009731E5"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berhasil dihapus</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tidak terdaftar</w:t>
            </w:r>
          </w:p>
        </w:tc>
      </w:tr>
    </w:tbl>
    <w:p w:rsidR="008B69FD" w:rsidRPr="008B69FD" w:rsidRDefault="008B69FD" w:rsidP="008B69FD"/>
    <w:p w:rsidR="00846275" w:rsidRDefault="00846275" w:rsidP="00846275">
      <w:pPr>
        <w:pStyle w:val="Heading3"/>
      </w:pPr>
      <w:bookmarkStart w:id="797" w:name="_Toc439259362"/>
      <w:bookmarkStart w:id="798" w:name="_Toc439259462"/>
      <w:bookmarkStart w:id="799" w:name="_Toc439260243"/>
      <w:bookmarkStart w:id="800" w:name="_Toc439260405"/>
      <w:bookmarkStart w:id="801" w:name="_Toc513396427"/>
      <w:r>
        <w:t>Uji coba integrasi modul</w:t>
      </w:r>
      <w:bookmarkEnd w:id="797"/>
      <w:bookmarkEnd w:id="798"/>
      <w:bookmarkEnd w:id="799"/>
      <w:bookmarkEnd w:id="800"/>
      <w:bookmarkEnd w:id="801"/>
    </w:p>
    <w:p w:rsidR="00846275" w:rsidRDefault="00846275" w:rsidP="00846275"/>
    <w:p w:rsidR="005526CA" w:rsidRDefault="00846275" w:rsidP="00815AED">
      <w:pPr>
        <w:ind w:firstLine="576"/>
      </w:pPr>
      <w:r>
        <w:t>Modul yang diuji coba merupakan modul</w:t>
      </w:r>
      <w:r w:rsidR="00676961">
        <w:t>-</w:t>
      </w:r>
      <w:r>
        <w:t xml:space="preserve">modul yang telah dibuat </w:t>
      </w:r>
      <w:r w:rsidR="007C6F0B">
        <w:t>pada tugas akhir lain. Modul tersebut ditunjukkan pada</w:t>
      </w:r>
      <w:r w:rsidR="00815AED">
        <w:t xml:space="preserve"> </w:t>
      </w:r>
      <w:r w:rsidR="00815AED" w:rsidRPr="00815AED">
        <w:fldChar w:fldCharType="begin"/>
      </w:r>
      <w:r w:rsidR="00815AED" w:rsidRPr="00815AED">
        <w:instrText xml:space="preserve"> REF _Ref440574298 \h  \* MERGEFORMAT </w:instrText>
      </w:r>
      <w:r w:rsidR="00815AED" w:rsidRPr="00815AED">
        <w:fldChar w:fldCharType="separate"/>
      </w:r>
      <w:r w:rsidR="00EC2FF0" w:rsidRPr="00EC2FF0">
        <w:t>Tabel 5.13</w:t>
      </w:r>
      <w:r w:rsidR="00815AED" w:rsidRPr="00815AED">
        <w:fldChar w:fldCharType="end"/>
      </w:r>
      <w:r w:rsidR="007C6F0B">
        <w:t>.</w:t>
      </w:r>
      <w:r w:rsidR="00815AED">
        <w:t xml:space="preserve"> </w:t>
      </w:r>
      <w:r w:rsidR="00676961">
        <w:t>Pengujian pada modul</w:t>
      </w:r>
      <w:r w:rsidR="005526CA">
        <w:t xml:space="preserve"> tidak dilakukan dengan kasus uji karena sudah dibahas pada masing-masing buku melainkan</w:t>
      </w:r>
      <w:r w:rsidR="00676961">
        <w:t xml:space="preserve"> dilakukan dengan menjalankan semua menu yang ada pada suatu modul dan memeriksa apakah menu dapat dijalankan dengan normal seperti saat modul masih berdiri sendiri. Menu-menu tiap modul ditunjukkan pada </w:t>
      </w:r>
      <w:r w:rsidR="005526CA" w:rsidRPr="005526CA">
        <w:fldChar w:fldCharType="begin"/>
      </w:r>
      <w:r w:rsidR="005526CA" w:rsidRPr="005526CA">
        <w:instrText xml:space="preserve"> REF _Ref439035933 \h </w:instrText>
      </w:r>
      <w:r w:rsidR="005526CA">
        <w:instrText xml:space="preserve"> \* MERGEFORMAT </w:instrText>
      </w:r>
      <w:r w:rsidR="005526CA" w:rsidRPr="005526CA">
        <w:fldChar w:fldCharType="separate"/>
      </w:r>
      <w:r w:rsidR="00EC2FF0" w:rsidRPr="00EC2FF0">
        <w:t>Tabel 5.14</w:t>
      </w:r>
      <w:r w:rsidR="005526CA" w:rsidRPr="005526CA">
        <w:fldChar w:fldCharType="end"/>
      </w:r>
      <w:r w:rsidR="005526CA">
        <w:t xml:space="preserve">, </w:t>
      </w:r>
      <w:r w:rsidR="005526CA" w:rsidRPr="005526CA">
        <w:fldChar w:fldCharType="begin"/>
      </w:r>
      <w:r w:rsidR="005526CA" w:rsidRPr="005526CA">
        <w:instrText xml:space="preserve"> REF _Ref439035935 \h </w:instrText>
      </w:r>
      <w:r w:rsidR="005526CA">
        <w:instrText xml:space="preserve"> \* MERGEFORMAT </w:instrText>
      </w:r>
      <w:r w:rsidR="005526CA" w:rsidRPr="005526CA">
        <w:fldChar w:fldCharType="separate"/>
      </w:r>
      <w:r w:rsidR="00EC2FF0" w:rsidRPr="00EC2FF0">
        <w:t>Tabel 5.15</w:t>
      </w:r>
      <w:r w:rsidR="005526CA" w:rsidRPr="005526CA">
        <w:fldChar w:fldCharType="end"/>
      </w:r>
      <w:r w:rsidR="005526CA">
        <w:t xml:space="preserve">, </w:t>
      </w:r>
      <w:r w:rsidR="005526CA" w:rsidRPr="005526CA">
        <w:fldChar w:fldCharType="begin"/>
      </w:r>
      <w:r w:rsidR="005526CA" w:rsidRPr="005526CA">
        <w:instrText xml:space="preserve"> REF _Ref439035938 \h </w:instrText>
      </w:r>
      <w:r w:rsidR="005526CA">
        <w:instrText xml:space="preserve"> \* MERGEFORMAT </w:instrText>
      </w:r>
      <w:r w:rsidR="005526CA" w:rsidRPr="005526CA">
        <w:fldChar w:fldCharType="separate"/>
      </w:r>
      <w:r w:rsidR="00EC2FF0" w:rsidRPr="00EC2FF0">
        <w:t>Tabel 5.16</w:t>
      </w:r>
      <w:r w:rsidR="005526CA" w:rsidRPr="005526CA">
        <w:fldChar w:fldCharType="end"/>
      </w:r>
      <w:r w:rsidR="005526CA">
        <w:t xml:space="preserve">, dan </w:t>
      </w:r>
      <w:r w:rsidR="005526CA" w:rsidRPr="005526CA">
        <w:fldChar w:fldCharType="begin"/>
      </w:r>
      <w:r w:rsidR="005526CA" w:rsidRPr="005526CA">
        <w:instrText xml:space="preserve"> REF _Ref439035939 \h </w:instrText>
      </w:r>
      <w:r w:rsidR="005526CA">
        <w:instrText xml:space="preserve"> \* MERGEFORMAT </w:instrText>
      </w:r>
      <w:r w:rsidR="005526CA" w:rsidRPr="005526CA">
        <w:fldChar w:fldCharType="separate"/>
      </w:r>
      <w:r w:rsidR="00EC2FF0" w:rsidRPr="00EC2FF0">
        <w:t>Tabel 5.17</w:t>
      </w:r>
      <w:r w:rsidR="005526CA" w:rsidRPr="005526CA">
        <w:fldChar w:fldCharType="end"/>
      </w:r>
      <w:r w:rsidR="005526CA">
        <w:t>.</w:t>
      </w:r>
    </w:p>
    <w:p w:rsidR="00815AED" w:rsidRDefault="00815AED" w:rsidP="00815AED">
      <w:pPr>
        <w:ind w:firstLine="576"/>
      </w:pPr>
    </w:p>
    <w:p w:rsidR="00815AED" w:rsidRPr="00815AED" w:rsidRDefault="00815AED" w:rsidP="00815AED">
      <w:pPr>
        <w:jc w:val="center"/>
        <w:rPr>
          <w:b/>
        </w:rPr>
      </w:pPr>
      <w:bookmarkStart w:id="802" w:name="_Ref440574298"/>
      <w:bookmarkStart w:id="803" w:name="_Toc440864174"/>
      <w:r w:rsidRPr="00815AED">
        <w:rPr>
          <w:b/>
          <w:sz w:val="18"/>
        </w:rPr>
        <w:t>Tabel 5.</w:t>
      </w:r>
      <w:r w:rsidRPr="00815AED">
        <w:rPr>
          <w:b/>
          <w:sz w:val="18"/>
        </w:rPr>
        <w:fldChar w:fldCharType="begin"/>
      </w:r>
      <w:r w:rsidRPr="00815AED">
        <w:rPr>
          <w:b/>
          <w:sz w:val="18"/>
        </w:rPr>
        <w:instrText xml:space="preserve"> SEQ Tabel \* ARABIC \s 1 </w:instrText>
      </w:r>
      <w:r w:rsidRPr="00815AED">
        <w:rPr>
          <w:b/>
          <w:sz w:val="18"/>
        </w:rPr>
        <w:fldChar w:fldCharType="separate"/>
      </w:r>
      <w:r w:rsidR="00EC2FF0">
        <w:rPr>
          <w:b/>
          <w:noProof/>
          <w:sz w:val="18"/>
        </w:rPr>
        <w:t>13</w:t>
      </w:r>
      <w:r w:rsidRPr="00815AED">
        <w:rPr>
          <w:b/>
          <w:sz w:val="18"/>
        </w:rPr>
        <w:fldChar w:fldCharType="end"/>
      </w:r>
      <w:bookmarkEnd w:id="802"/>
      <w:r w:rsidRPr="00815AED">
        <w:rPr>
          <w:b/>
          <w:sz w:val="18"/>
        </w:rPr>
        <w:t xml:space="preserve"> </w:t>
      </w:r>
      <w:r>
        <w:rPr>
          <w:b/>
          <w:sz w:val="18"/>
        </w:rPr>
        <w:t>Tabel daftar modul yang diuji coba</w:t>
      </w:r>
      <w:bookmarkEnd w:id="803"/>
    </w:p>
    <w:p w:rsidR="00815AED" w:rsidRDefault="00815AED" w:rsidP="00846275">
      <w:pPr>
        <w:ind w:firstLine="576"/>
      </w:pPr>
    </w:p>
    <w:tbl>
      <w:tblPr>
        <w:tblW w:w="5120" w:type="dxa"/>
        <w:jc w:val="center"/>
        <w:tblLook w:val="04A0" w:firstRow="1" w:lastRow="0" w:firstColumn="1" w:lastColumn="0" w:noHBand="0" w:noVBand="1"/>
      </w:tblPr>
      <w:tblGrid>
        <w:gridCol w:w="580"/>
        <w:gridCol w:w="4540"/>
      </w:tblGrid>
      <w:tr w:rsidR="007C6F0B" w:rsidRPr="00F36D42" w:rsidTr="00385A0E">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7C6F0B" w:rsidRPr="00F36D42" w:rsidRDefault="007C6F0B" w:rsidP="007C6F0B">
            <w:pPr>
              <w:jc w:val="left"/>
              <w:rPr>
                <w:b/>
                <w:bCs/>
                <w:color w:val="000000"/>
                <w:lang w:eastAsia="en-US"/>
              </w:rPr>
            </w:pPr>
            <w:r w:rsidRPr="00F36D42">
              <w:rPr>
                <w:b/>
                <w:bCs/>
                <w:color w:val="000000"/>
                <w:lang w:eastAsia="en-US"/>
              </w:rPr>
              <w:t xml:space="preserve">Nama </w:t>
            </w:r>
            <w:r>
              <w:rPr>
                <w:b/>
                <w:bCs/>
                <w:color w:val="000000"/>
                <w:lang w:eastAsia="en-US"/>
              </w:rPr>
              <w:t>Modul</w:t>
            </w:r>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Ekivalensi </w:t>
            </w:r>
            <w:sdt>
              <w:sdtPr>
                <w:rPr>
                  <w:color w:val="000000"/>
                  <w:lang w:eastAsia="en-US"/>
                </w:rPr>
                <w:id w:val="-1625223951"/>
                <w:citation/>
              </w:sdtPr>
              <w:sdtContent>
                <w:r>
                  <w:rPr>
                    <w:color w:val="000000"/>
                    <w:lang w:eastAsia="en-US"/>
                  </w:rPr>
                  <w:fldChar w:fldCharType="begin"/>
                </w:r>
                <w:r>
                  <w:rPr>
                    <w:color w:val="000000"/>
                    <w:lang w:eastAsia="en-US"/>
                  </w:rPr>
                  <w:instrText xml:space="preserve"> CITATION Bus15 \l 1033 </w:instrText>
                </w:r>
                <w:r>
                  <w:rPr>
                    <w:color w:val="000000"/>
                    <w:lang w:eastAsia="en-US"/>
                  </w:rPr>
                  <w:fldChar w:fldCharType="separate"/>
                </w:r>
                <w:r w:rsidR="00D304D7" w:rsidRPr="00D304D7">
                  <w:rPr>
                    <w:noProof/>
                    <w:color w:val="000000"/>
                    <w:lang w:eastAsia="en-US"/>
                  </w:rPr>
                  <w:t>[4]</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Modul</w:t>
            </w:r>
            <w:r w:rsidRPr="00F36D42">
              <w:rPr>
                <w:color w:val="000000"/>
                <w:lang w:eastAsia="en-US"/>
              </w:rPr>
              <w:t xml:space="preserve"> Kurikulum</w:t>
            </w:r>
            <w:r>
              <w:rPr>
                <w:color w:val="000000"/>
                <w:lang w:eastAsia="en-US"/>
              </w:rPr>
              <w:t xml:space="preserve"> </w:t>
            </w:r>
            <w:sdt>
              <w:sdtPr>
                <w:rPr>
                  <w:color w:val="000000"/>
                  <w:lang w:eastAsia="en-US"/>
                </w:rPr>
                <w:id w:val="-2117128643"/>
                <w:citation/>
              </w:sdtPr>
              <w:sdtContent>
                <w:r>
                  <w:rPr>
                    <w:color w:val="000000"/>
                    <w:lang w:eastAsia="en-US"/>
                  </w:rPr>
                  <w:fldChar w:fldCharType="begin"/>
                </w:r>
                <w:r>
                  <w:rPr>
                    <w:color w:val="000000"/>
                    <w:lang w:eastAsia="en-US"/>
                  </w:rPr>
                  <w:instrText xml:space="preserve"> CITATION Ave \l 1033 </w:instrText>
                </w:r>
                <w:r>
                  <w:rPr>
                    <w:color w:val="000000"/>
                    <w:lang w:eastAsia="en-US"/>
                  </w:rPr>
                  <w:fldChar w:fldCharType="separate"/>
                </w:r>
                <w:r w:rsidR="00D304D7" w:rsidRPr="00D304D7">
                  <w:rPr>
                    <w:noProof/>
                    <w:color w:val="000000"/>
                    <w:lang w:eastAsia="en-US"/>
                  </w:rPr>
                  <w:t>[3]</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lastRenderedPageBreak/>
              <w:t>3</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Pembelajaran </w:t>
            </w:r>
            <w:sdt>
              <w:sdtPr>
                <w:rPr>
                  <w:color w:val="000000"/>
                  <w:lang w:eastAsia="en-US"/>
                </w:rPr>
                <w:id w:val="2028512907"/>
                <w:citation/>
              </w:sdtPr>
              <w:sdtContent>
                <w:r>
                  <w:rPr>
                    <w:color w:val="000000"/>
                    <w:lang w:eastAsia="en-US"/>
                  </w:rPr>
                  <w:fldChar w:fldCharType="begin"/>
                </w:r>
                <w:r>
                  <w:rPr>
                    <w:color w:val="000000"/>
                    <w:lang w:eastAsia="en-US"/>
                  </w:rPr>
                  <w:instrText xml:space="preserve"> CITATION Gal15 \l 1033 </w:instrText>
                </w:r>
                <w:r>
                  <w:rPr>
                    <w:color w:val="000000"/>
                    <w:lang w:eastAsia="en-US"/>
                  </w:rPr>
                  <w:fldChar w:fldCharType="separate"/>
                </w:r>
                <w:r w:rsidR="00D304D7" w:rsidRPr="00D304D7">
                  <w:rPr>
                    <w:noProof/>
                    <w:color w:val="000000"/>
                    <w:lang w:eastAsia="en-US"/>
                  </w:rPr>
                  <w:t>[5]</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 xml:space="preserve">Modul Penilaian </w:t>
            </w:r>
            <w:sdt>
              <w:sdtPr>
                <w:rPr>
                  <w:color w:val="000000"/>
                  <w:lang w:eastAsia="en-US"/>
                </w:rPr>
                <w:id w:val="-188137099"/>
                <w:citation/>
              </w:sdtPr>
              <w:sdtContent>
                <w:r>
                  <w:rPr>
                    <w:color w:val="000000"/>
                    <w:lang w:eastAsia="en-US"/>
                  </w:rPr>
                  <w:fldChar w:fldCharType="begin"/>
                </w:r>
                <w:r>
                  <w:rPr>
                    <w:color w:val="000000"/>
                    <w:lang w:eastAsia="en-US"/>
                  </w:rPr>
                  <w:instrText xml:space="preserve"> CITATION Haw15 \l 1033 </w:instrText>
                </w:r>
                <w:r>
                  <w:rPr>
                    <w:color w:val="000000"/>
                    <w:lang w:eastAsia="en-US"/>
                  </w:rPr>
                  <w:fldChar w:fldCharType="separate"/>
                </w:r>
                <w:r w:rsidR="00D304D7" w:rsidRPr="00D304D7">
                  <w:rPr>
                    <w:noProof/>
                    <w:color w:val="000000"/>
                    <w:lang w:eastAsia="en-US"/>
                  </w:rPr>
                  <w:t>[6]</w:t>
                </w:r>
                <w:r>
                  <w:rPr>
                    <w:color w:val="000000"/>
                    <w:lang w:eastAsia="en-US"/>
                  </w:rPr>
                  <w:fldChar w:fldCharType="end"/>
                </w:r>
              </w:sdtContent>
            </w:sdt>
          </w:p>
        </w:tc>
      </w:tr>
    </w:tbl>
    <w:p w:rsidR="00F36D42" w:rsidRDefault="00F36D42" w:rsidP="00F36D42"/>
    <w:p w:rsidR="00815AED" w:rsidRDefault="00815AED" w:rsidP="00F36D42"/>
    <w:p w:rsidR="00F36D42" w:rsidRPr="00F36D42" w:rsidRDefault="00F36D42" w:rsidP="00F36D42">
      <w:pPr>
        <w:pStyle w:val="Caption"/>
        <w:keepNext/>
        <w:spacing w:after="0"/>
        <w:rPr>
          <w:sz w:val="18"/>
        </w:rPr>
      </w:pPr>
      <w:bookmarkStart w:id="804" w:name="_Ref439035933"/>
      <w:bookmarkStart w:id="805" w:name="_Toc44086417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14</w:t>
      </w:r>
      <w:r w:rsidRPr="00C25471">
        <w:rPr>
          <w:sz w:val="18"/>
        </w:rPr>
        <w:fldChar w:fldCharType="end"/>
      </w:r>
      <w:bookmarkEnd w:id="804"/>
      <w:r w:rsidRPr="00C25471">
        <w:rPr>
          <w:sz w:val="18"/>
        </w:rPr>
        <w:t xml:space="preserve"> </w:t>
      </w:r>
      <w:r>
        <w:rPr>
          <w:sz w:val="18"/>
        </w:rPr>
        <w:t>Tabel daftar menu pada modul kurikulum</w:t>
      </w:r>
      <w:sdt>
        <w:sdtPr>
          <w:rPr>
            <w:sz w:val="18"/>
          </w:rPr>
          <w:id w:val="-1785491669"/>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Pr>
              <w:noProof/>
              <w:sz w:val="18"/>
            </w:rPr>
            <w:t xml:space="preserve"> </w:t>
          </w:r>
          <w:r w:rsidR="00D304D7" w:rsidRPr="00D304D7">
            <w:rPr>
              <w:noProof/>
              <w:sz w:val="18"/>
            </w:rPr>
            <w:t>[3]</w:t>
          </w:r>
          <w:r w:rsidR="00DD0CBF">
            <w:rPr>
              <w:sz w:val="18"/>
            </w:rPr>
            <w:fldChar w:fldCharType="end"/>
          </w:r>
        </w:sdtContent>
      </w:sdt>
      <w:bookmarkEnd w:id="805"/>
    </w:p>
    <w:p w:rsidR="00F36D42" w:rsidRDefault="00F36D42" w:rsidP="00846275">
      <w:pPr>
        <w:ind w:firstLine="576"/>
      </w:pPr>
    </w:p>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Bentuk Penilaian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 Kuliah Prasyarat</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 untuk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Metode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Pustaka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Rumpun Matakuliah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Silabus</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Silabus</w:t>
            </w:r>
          </w:p>
        </w:tc>
      </w:tr>
    </w:tbl>
    <w:p w:rsidR="00F36D42" w:rsidRDefault="00F36D42" w:rsidP="00846275">
      <w:pPr>
        <w:ind w:firstLine="576"/>
      </w:pPr>
    </w:p>
    <w:p w:rsidR="00F36D42" w:rsidRDefault="00F36D42" w:rsidP="00F36D42">
      <w:pPr>
        <w:pStyle w:val="Caption"/>
        <w:keepNext/>
        <w:spacing w:after="0"/>
        <w:jc w:val="both"/>
        <w:rPr>
          <w:b w:val="0"/>
          <w:bCs w:val="0"/>
          <w:szCs w:val="22"/>
        </w:rPr>
      </w:pPr>
    </w:p>
    <w:p w:rsidR="00F36D42" w:rsidRDefault="00F36D42" w:rsidP="00F36D42">
      <w:pPr>
        <w:pStyle w:val="Caption"/>
        <w:keepNext/>
        <w:spacing w:after="0"/>
        <w:rPr>
          <w:sz w:val="18"/>
        </w:rPr>
      </w:pPr>
      <w:bookmarkStart w:id="806" w:name="_Ref439035935"/>
      <w:bookmarkStart w:id="807" w:name="_Toc44086417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15</w:t>
      </w:r>
      <w:r w:rsidRPr="00C25471">
        <w:rPr>
          <w:sz w:val="18"/>
        </w:rPr>
        <w:fldChar w:fldCharType="end"/>
      </w:r>
      <w:bookmarkEnd w:id="806"/>
      <w:r w:rsidRPr="00C25471">
        <w:rPr>
          <w:sz w:val="18"/>
        </w:rPr>
        <w:t xml:space="preserve"> </w:t>
      </w:r>
      <w:r>
        <w:rPr>
          <w:sz w:val="18"/>
        </w:rPr>
        <w:t>Tabel daftar menu pada modul pembelajaran</w:t>
      </w:r>
      <w:r w:rsidR="00DD0CBF">
        <w:rPr>
          <w:sz w:val="18"/>
        </w:rPr>
        <w:t xml:space="preserve"> </w:t>
      </w:r>
      <w:sdt>
        <w:sdtPr>
          <w:rPr>
            <w:sz w:val="18"/>
          </w:rPr>
          <w:id w:val="953911562"/>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07"/>
    </w:p>
    <w:p w:rsidR="008535EF" w:rsidRPr="00F36D42" w:rsidRDefault="008535EF"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Berita Acara</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Kartu Rencana Studi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Aturan Pengganti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lastRenderedPageBreak/>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Batas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Pembelajaran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Pendamping Akademik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Rombongan Belajar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Semester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Status 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Tahun 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Pembayaran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Pertemuan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Monitoring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Persetujuan Kartu Rencana Studi</w:t>
            </w:r>
          </w:p>
        </w:tc>
      </w:tr>
    </w:tbl>
    <w:p w:rsidR="008535EF" w:rsidRDefault="008535EF" w:rsidP="00846275">
      <w:pPr>
        <w:ind w:firstLine="576"/>
      </w:pPr>
    </w:p>
    <w:p w:rsidR="00F36D42" w:rsidRDefault="00F36D42" w:rsidP="00846275">
      <w:pPr>
        <w:ind w:firstLine="576"/>
      </w:pPr>
    </w:p>
    <w:p w:rsidR="008535EF" w:rsidRPr="00F36D42" w:rsidRDefault="00F36D42" w:rsidP="00F36D42">
      <w:pPr>
        <w:pStyle w:val="Caption"/>
        <w:keepNext/>
        <w:spacing w:after="0"/>
        <w:rPr>
          <w:sz w:val="18"/>
        </w:rPr>
      </w:pPr>
      <w:bookmarkStart w:id="808" w:name="_Ref439035938"/>
      <w:bookmarkStart w:id="809" w:name="_Toc44086417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16</w:t>
      </w:r>
      <w:r w:rsidRPr="00C25471">
        <w:rPr>
          <w:sz w:val="18"/>
        </w:rPr>
        <w:fldChar w:fldCharType="end"/>
      </w:r>
      <w:bookmarkEnd w:id="808"/>
      <w:r w:rsidRPr="00C25471">
        <w:rPr>
          <w:sz w:val="18"/>
        </w:rPr>
        <w:t xml:space="preserve"> </w:t>
      </w:r>
      <w:r>
        <w:rPr>
          <w:sz w:val="18"/>
        </w:rPr>
        <w:t>Tabel daftar menu pada modul penilaian</w:t>
      </w:r>
      <w:r w:rsidR="00DD0CBF">
        <w:rPr>
          <w:sz w:val="18"/>
        </w:rPr>
        <w:t xml:space="preserve"> </w:t>
      </w:r>
      <w:sdt>
        <w:sdtPr>
          <w:rPr>
            <w:sz w:val="18"/>
          </w:rPr>
          <w:id w:val="-648904238"/>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09"/>
    </w:p>
    <w:p w:rsidR="00F36D42" w:rsidRDefault="00F36D42"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Isi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Konversi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Kuisioner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Kuisioner Periodik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Peringkat IPK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Peringkat IPS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Lihat Nilai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Nilai Per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Transkrip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Perbaharui IP</w:t>
            </w:r>
          </w:p>
        </w:tc>
      </w:tr>
    </w:tbl>
    <w:p w:rsidR="008535EF" w:rsidRDefault="008535EF" w:rsidP="00846275">
      <w:pPr>
        <w:ind w:firstLine="576"/>
      </w:pPr>
    </w:p>
    <w:p w:rsidR="00F36D42" w:rsidRDefault="00F36D42" w:rsidP="00846275">
      <w:pPr>
        <w:ind w:firstLine="576"/>
      </w:pPr>
    </w:p>
    <w:p w:rsidR="00F36D42" w:rsidRDefault="00F36D42" w:rsidP="004C0D73"/>
    <w:p w:rsidR="00F36D42" w:rsidRPr="00F36D42" w:rsidRDefault="00F36D42" w:rsidP="00F36D42">
      <w:pPr>
        <w:pStyle w:val="Caption"/>
        <w:keepNext/>
        <w:spacing w:after="0"/>
        <w:rPr>
          <w:sz w:val="18"/>
        </w:rPr>
      </w:pPr>
      <w:bookmarkStart w:id="810" w:name="_Ref439035939"/>
      <w:bookmarkStart w:id="811" w:name="_Toc44086417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17</w:t>
      </w:r>
      <w:r w:rsidRPr="00C25471">
        <w:rPr>
          <w:sz w:val="18"/>
        </w:rPr>
        <w:fldChar w:fldCharType="end"/>
      </w:r>
      <w:bookmarkEnd w:id="810"/>
      <w:r w:rsidRPr="00C25471">
        <w:rPr>
          <w:sz w:val="18"/>
        </w:rPr>
        <w:t xml:space="preserve"> </w:t>
      </w:r>
      <w:r>
        <w:rPr>
          <w:sz w:val="18"/>
        </w:rPr>
        <w:t>Tabel daftar menu pada modul ekuivalensi</w:t>
      </w:r>
      <w:r w:rsidR="00DD0CBF">
        <w:rPr>
          <w:sz w:val="18"/>
        </w:rPr>
        <w:t xml:space="preserve"> </w:t>
      </w:r>
      <w:sdt>
        <w:sdtPr>
          <w:rPr>
            <w:sz w:val="18"/>
          </w:rPr>
          <w:id w:val="235127313"/>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11"/>
    </w:p>
    <w:p w:rsidR="008535EF" w:rsidRDefault="008535EF" w:rsidP="00F36D42"/>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Matakuliah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Manajemen Mahasiswa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Persetujuan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Alihjenjang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Ekuivalensi Alih Jenjang</w:t>
            </w:r>
          </w:p>
        </w:tc>
      </w:tr>
    </w:tbl>
    <w:p w:rsidR="00F36D42" w:rsidRPr="00846275" w:rsidRDefault="00F36D42" w:rsidP="00846275">
      <w:pPr>
        <w:ind w:firstLine="576"/>
      </w:pPr>
    </w:p>
    <w:p w:rsidR="005526CA" w:rsidRDefault="005526CA" w:rsidP="005526CA">
      <w:pPr>
        <w:pStyle w:val="Heading3"/>
      </w:pPr>
      <w:bookmarkStart w:id="812" w:name="_Toc439259363"/>
      <w:bookmarkStart w:id="813" w:name="_Toc439259463"/>
      <w:bookmarkStart w:id="814" w:name="_Toc439260244"/>
      <w:bookmarkStart w:id="815" w:name="_Toc439260406"/>
      <w:bookmarkStart w:id="816" w:name="_Toc513396428"/>
      <w:r>
        <w:t>Uji coba hak akses</w:t>
      </w:r>
      <w:bookmarkEnd w:id="812"/>
      <w:bookmarkEnd w:id="813"/>
      <w:bookmarkEnd w:id="814"/>
      <w:bookmarkEnd w:id="815"/>
      <w:bookmarkEnd w:id="816"/>
    </w:p>
    <w:p w:rsidR="005526CA" w:rsidRDefault="005526CA" w:rsidP="005526CA"/>
    <w:p w:rsidR="005526CA" w:rsidRDefault="005526CA" w:rsidP="005526CA">
      <w:pPr>
        <w:ind w:firstLine="576"/>
      </w:pPr>
      <w:r>
        <w:t xml:space="preserve">Uji coba ini dilakukan untuk menguji apakah hak akses berhasil diterapkan ke dalam menu-menu pada modul. </w:t>
      </w:r>
      <w:r w:rsidR="00C76D44">
        <w:t xml:space="preserve">Aspek pengujian yang dilihat pada pengujian ini adalah apakah suatu menu hanya dapat diakses oleh peran tertentu yang sudah dinyatakan saja. Peran-peran yang sudah terdaftar pada basis data ditunjukkan pada </w:t>
      </w:r>
      <w:r w:rsidR="00063DF5" w:rsidRPr="00063DF5">
        <w:fldChar w:fldCharType="begin"/>
      </w:r>
      <w:r w:rsidR="00063DF5" w:rsidRPr="00063DF5">
        <w:instrText xml:space="preserve"> REF _Ref439039397 \h </w:instrText>
      </w:r>
      <w:r w:rsidR="00063DF5">
        <w:instrText xml:space="preserve"> \* MERGEFORMAT </w:instrText>
      </w:r>
      <w:r w:rsidR="00063DF5" w:rsidRPr="00063DF5">
        <w:fldChar w:fldCharType="separate"/>
      </w:r>
      <w:r w:rsidR="00EC2FF0" w:rsidRPr="00EC2FF0">
        <w:t>Tabel 5.18</w:t>
      </w:r>
      <w:r w:rsidR="00063DF5" w:rsidRPr="00063DF5">
        <w:fldChar w:fldCharType="end"/>
      </w:r>
      <w:r w:rsidR="00C76D44" w:rsidRPr="00063DF5">
        <w:t>.</w:t>
      </w:r>
      <w:r w:rsidR="00C76D44">
        <w:t xml:space="preserve"> Daftar menu-menu pada modul denga</w:t>
      </w:r>
      <w:r w:rsidR="00063DF5">
        <w:t xml:space="preserve">n hak aksesnya ditunjukkan </w:t>
      </w:r>
      <w:r w:rsidR="00063DF5" w:rsidRPr="00063DF5">
        <w:t xml:space="preserve">pada </w:t>
      </w:r>
      <w:r w:rsidR="00063DF5" w:rsidRPr="00063DF5">
        <w:fldChar w:fldCharType="begin"/>
      </w:r>
      <w:r w:rsidR="00063DF5" w:rsidRPr="00063DF5">
        <w:instrText xml:space="preserve"> REF _Ref439039423 \h </w:instrText>
      </w:r>
      <w:r w:rsidR="00063DF5">
        <w:instrText xml:space="preserve"> \* MERGEFORMAT </w:instrText>
      </w:r>
      <w:r w:rsidR="00063DF5" w:rsidRPr="00063DF5">
        <w:fldChar w:fldCharType="separate"/>
      </w:r>
      <w:r w:rsidR="00EC2FF0" w:rsidRPr="00EC2FF0">
        <w:t>Tabel 5.19</w:t>
      </w:r>
      <w:r w:rsidR="00063DF5" w:rsidRPr="00063DF5">
        <w:fldChar w:fldCharType="end"/>
      </w:r>
      <w:r w:rsidR="00063DF5">
        <w:t xml:space="preserve">, </w:t>
      </w:r>
      <w:r w:rsidR="00063DF5" w:rsidRPr="00063DF5">
        <w:fldChar w:fldCharType="begin"/>
      </w:r>
      <w:r w:rsidR="00063DF5" w:rsidRPr="00063DF5">
        <w:instrText xml:space="preserve"> REF _Ref439039425 \h </w:instrText>
      </w:r>
      <w:r w:rsidR="00063DF5">
        <w:instrText xml:space="preserve"> \* MERGEFORMAT </w:instrText>
      </w:r>
      <w:r w:rsidR="00063DF5" w:rsidRPr="00063DF5">
        <w:fldChar w:fldCharType="separate"/>
      </w:r>
      <w:r w:rsidR="00EC2FF0" w:rsidRPr="00EC2FF0">
        <w:t>Tabel 5.20</w:t>
      </w:r>
      <w:r w:rsidR="00063DF5" w:rsidRPr="00063DF5">
        <w:fldChar w:fldCharType="end"/>
      </w:r>
      <w:r w:rsidR="00063DF5">
        <w:t xml:space="preserve">, </w:t>
      </w:r>
      <w:r w:rsidR="00063DF5" w:rsidRPr="00063DF5">
        <w:fldChar w:fldCharType="begin"/>
      </w:r>
      <w:r w:rsidR="00063DF5" w:rsidRPr="00063DF5">
        <w:instrText xml:space="preserve"> REF _Ref439039427 \h </w:instrText>
      </w:r>
      <w:r w:rsidR="00063DF5">
        <w:instrText xml:space="preserve"> \* MERGEFORMAT </w:instrText>
      </w:r>
      <w:r w:rsidR="00063DF5" w:rsidRPr="00063DF5">
        <w:fldChar w:fldCharType="separate"/>
      </w:r>
      <w:r w:rsidR="00EC2FF0" w:rsidRPr="00EC2FF0">
        <w:t>Tabel 5.21</w:t>
      </w:r>
      <w:r w:rsidR="00063DF5" w:rsidRPr="00063DF5">
        <w:fldChar w:fldCharType="end"/>
      </w:r>
      <w:r w:rsidR="00063DF5">
        <w:t xml:space="preserve">, dan </w:t>
      </w:r>
      <w:r w:rsidR="00063DF5" w:rsidRPr="00063DF5">
        <w:fldChar w:fldCharType="begin"/>
      </w:r>
      <w:r w:rsidR="00063DF5" w:rsidRPr="00063DF5">
        <w:instrText xml:space="preserve"> REF _Ref439039428 \h </w:instrText>
      </w:r>
      <w:r w:rsidR="00063DF5">
        <w:instrText xml:space="preserve"> \* MERGEFORMAT </w:instrText>
      </w:r>
      <w:r w:rsidR="00063DF5" w:rsidRPr="00063DF5">
        <w:fldChar w:fldCharType="separate"/>
      </w:r>
      <w:r w:rsidR="00EC2FF0" w:rsidRPr="00EC2FF0">
        <w:t>Tabel 5.22</w:t>
      </w:r>
      <w:r w:rsidR="00063DF5" w:rsidRPr="00063DF5">
        <w:fldChar w:fldCharType="end"/>
      </w:r>
      <w:r w:rsidR="00C76D44" w:rsidRPr="00063DF5">
        <w:t>.</w:t>
      </w:r>
      <w:r w:rsidR="00F63322" w:rsidRPr="00063DF5">
        <w:t xml:space="preserve"> </w:t>
      </w:r>
      <w:r w:rsidR="00F63322">
        <w:t xml:space="preserve">Dapat dilihat pada daftar peran terdapat peran </w:t>
      </w:r>
      <w:r w:rsidR="00F63322" w:rsidRPr="00906678">
        <w:t>Admin</w:t>
      </w:r>
      <w:r w:rsidR="00F63322">
        <w:t xml:space="preserve"> dan </w:t>
      </w:r>
      <w:r w:rsidR="00F63322" w:rsidRPr="00906678">
        <w:t>System Admin</w:t>
      </w:r>
      <w:r w:rsidR="00F63322">
        <w:t xml:space="preserve">. Kedua peran tersebut berbeda dimana peran Admin hanya memiliki fungsi administrator pada modul sementara </w:t>
      </w:r>
      <w:r w:rsidR="00F63322" w:rsidRPr="00906678">
        <w:t>System</w:t>
      </w:r>
      <w:r w:rsidR="00F63322" w:rsidRPr="00906678">
        <w:rPr>
          <w:i/>
        </w:rPr>
        <w:t xml:space="preserve"> </w:t>
      </w:r>
      <w:r w:rsidR="00F63322" w:rsidRPr="00906678">
        <w:t>Admin</w:t>
      </w:r>
      <w:r w:rsidR="00F63322">
        <w:t xml:space="preserve"> adalah administrator yang mengurus fungsi administratif perangkat lunak ini.</w:t>
      </w:r>
    </w:p>
    <w:p w:rsidR="004C0D73" w:rsidRDefault="004C0D73" w:rsidP="005526CA">
      <w:pPr>
        <w:ind w:firstLine="576"/>
      </w:pPr>
    </w:p>
    <w:p w:rsidR="004C0D73" w:rsidRDefault="004C0D73" w:rsidP="005526CA">
      <w:pPr>
        <w:ind w:firstLine="576"/>
      </w:pPr>
    </w:p>
    <w:p w:rsidR="00F63322" w:rsidRPr="00F36D42" w:rsidRDefault="00F63322" w:rsidP="00F63322">
      <w:pPr>
        <w:pStyle w:val="Caption"/>
        <w:keepNext/>
        <w:spacing w:after="0"/>
        <w:rPr>
          <w:sz w:val="18"/>
        </w:rPr>
      </w:pPr>
      <w:bookmarkStart w:id="817" w:name="_Ref439039397"/>
      <w:bookmarkStart w:id="818" w:name="_Toc44086417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18</w:t>
      </w:r>
      <w:r w:rsidRPr="00C25471">
        <w:rPr>
          <w:sz w:val="18"/>
        </w:rPr>
        <w:fldChar w:fldCharType="end"/>
      </w:r>
      <w:bookmarkEnd w:id="817"/>
      <w:r w:rsidRPr="00C25471">
        <w:rPr>
          <w:sz w:val="18"/>
        </w:rPr>
        <w:t xml:space="preserve"> </w:t>
      </w:r>
      <w:r>
        <w:rPr>
          <w:sz w:val="18"/>
        </w:rPr>
        <w:t xml:space="preserve">Tabel daftar </w:t>
      </w:r>
      <w:r w:rsidR="00063DF5">
        <w:rPr>
          <w:sz w:val="18"/>
        </w:rPr>
        <w:t>peran</w:t>
      </w:r>
      <w:bookmarkEnd w:id="818"/>
    </w:p>
    <w:p w:rsidR="00F63322" w:rsidRDefault="00F63322" w:rsidP="005526CA">
      <w:pPr>
        <w:ind w:firstLine="576"/>
      </w:pPr>
    </w:p>
    <w:tbl>
      <w:tblPr>
        <w:tblW w:w="3220" w:type="dxa"/>
        <w:jc w:val="center"/>
        <w:tblLook w:val="04A0" w:firstRow="1" w:lastRow="0" w:firstColumn="1" w:lastColumn="0" w:noHBand="0" w:noVBand="1"/>
      </w:tblPr>
      <w:tblGrid>
        <w:gridCol w:w="580"/>
        <w:gridCol w:w="2640"/>
      </w:tblGrid>
      <w:tr w:rsidR="00F63322" w:rsidRPr="00F63322" w:rsidTr="00F6332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No</w:t>
            </w:r>
          </w:p>
        </w:tc>
        <w:tc>
          <w:tcPr>
            <w:tcW w:w="2640" w:type="dxa"/>
            <w:tcBorders>
              <w:top w:val="single" w:sz="4" w:space="0" w:color="auto"/>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Nama Peran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1</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Kepala</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2</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Pendidik</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3</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Tenaga Kependidikan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4</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Tim Ekuivalensi</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5</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906678" w:rsidRDefault="00F63322" w:rsidP="00F63322">
            <w:pPr>
              <w:jc w:val="left"/>
              <w:rPr>
                <w:color w:val="000000"/>
                <w:lang w:eastAsia="en-US"/>
              </w:rPr>
            </w:pP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6</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906678" w:rsidRDefault="00F63322" w:rsidP="00F63322">
            <w:pPr>
              <w:jc w:val="left"/>
              <w:rPr>
                <w:i/>
                <w:color w:val="000000"/>
                <w:lang w:eastAsia="en-US"/>
              </w:rPr>
            </w:pPr>
            <w:r w:rsidRPr="00906678">
              <w:rPr>
                <w:color w:val="000000"/>
                <w:lang w:eastAsia="en-US"/>
              </w:rPr>
              <w:t>System</w:t>
            </w:r>
            <w:r w:rsidRPr="00906678">
              <w:rPr>
                <w:i/>
                <w:color w:val="000000"/>
                <w:lang w:eastAsia="en-US"/>
              </w:rPr>
              <w:t xml:space="preserve"> </w:t>
            </w: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7</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Peserta Didik</w:t>
            </w:r>
          </w:p>
        </w:tc>
      </w:tr>
    </w:tbl>
    <w:p w:rsidR="00F63322" w:rsidRDefault="00F63322"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19" w:name="_Ref439039423"/>
      <w:bookmarkStart w:id="820" w:name="_Toc44086418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19</w:t>
      </w:r>
      <w:r w:rsidRPr="00C25471">
        <w:rPr>
          <w:sz w:val="18"/>
        </w:rPr>
        <w:fldChar w:fldCharType="end"/>
      </w:r>
      <w:bookmarkEnd w:id="819"/>
      <w:r w:rsidRPr="00C25471">
        <w:rPr>
          <w:sz w:val="18"/>
        </w:rPr>
        <w:t xml:space="preserve"> </w:t>
      </w:r>
      <w:r>
        <w:rPr>
          <w:sz w:val="18"/>
        </w:rPr>
        <w:t>Tabel daftar a</w:t>
      </w:r>
      <w:r w:rsidR="00DD0CBF">
        <w:rPr>
          <w:sz w:val="18"/>
        </w:rPr>
        <w:t xml:space="preserve">kses menu dari modul kurikulum </w:t>
      </w:r>
      <w:sdt>
        <w:sdtPr>
          <w:rPr>
            <w:sz w:val="18"/>
          </w:rPr>
          <w:id w:val="744454752"/>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20"/>
      <w:r w:rsidR="00DD0CBF">
        <w:rPr>
          <w:sz w:val="18"/>
        </w:rPr>
        <w:t xml:space="preserve"> </w:t>
      </w:r>
    </w:p>
    <w:p w:rsidR="004E6273" w:rsidRDefault="004E6273" w:rsidP="005526CA">
      <w:pPr>
        <w:ind w:firstLine="576"/>
      </w:pPr>
    </w:p>
    <w:tbl>
      <w:tblPr>
        <w:tblW w:w="5786" w:type="dxa"/>
        <w:jc w:val="center"/>
        <w:tblLook w:val="04A0" w:firstRow="1" w:lastRow="0" w:firstColumn="1" w:lastColumn="0" w:noHBand="0" w:noVBand="1"/>
      </w:tblPr>
      <w:tblGrid>
        <w:gridCol w:w="490"/>
        <w:gridCol w:w="4122"/>
        <w:gridCol w:w="1174"/>
      </w:tblGrid>
      <w:tr w:rsidR="000A1667" w:rsidRPr="000A1667" w:rsidTr="004E6273">
        <w:trPr>
          <w:trHeight w:val="300"/>
          <w:jc w:val="center"/>
        </w:trPr>
        <w:tc>
          <w:tcPr>
            <w:tcW w:w="49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No</w:t>
            </w:r>
          </w:p>
        </w:tc>
        <w:tc>
          <w:tcPr>
            <w:tcW w:w="4122"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Nama Menu</w:t>
            </w:r>
          </w:p>
        </w:tc>
        <w:tc>
          <w:tcPr>
            <w:tcW w:w="1174"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Peran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Bentuk Penilaian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Mata Kuliah</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Kurikulum</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5</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6</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Mata Kuliah Prasyarat</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7</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 untuk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8</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Metode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9</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Pustaka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10</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Rencana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Pendidik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Rumpun Matakuliah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Laporan Rencana Pembelajaran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Pendidik, Peserta 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lastRenderedPageBreak/>
              <w:t>14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Laporan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 Pendidik, Peserta Didik</w:t>
            </w:r>
          </w:p>
        </w:tc>
      </w:tr>
    </w:tbl>
    <w:p w:rsidR="00C76D44" w:rsidRDefault="00C76D44" w:rsidP="005526CA">
      <w:pPr>
        <w:ind w:firstLine="576"/>
      </w:pPr>
    </w:p>
    <w:p w:rsidR="004E6273" w:rsidRDefault="004E6273" w:rsidP="005526CA">
      <w:pPr>
        <w:ind w:firstLine="576"/>
      </w:pPr>
    </w:p>
    <w:p w:rsidR="00C76D44" w:rsidRPr="004E6273" w:rsidRDefault="004E6273" w:rsidP="004E6273">
      <w:pPr>
        <w:pStyle w:val="Caption"/>
        <w:keepNext/>
        <w:spacing w:after="0"/>
        <w:rPr>
          <w:sz w:val="18"/>
        </w:rPr>
      </w:pPr>
      <w:bookmarkStart w:id="821" w:name="_Ref439039425"/>
      <w:bookmarkStart w:id="822" w:name="_Toc44086418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20</w:t>
      </w:r>
      <w:r w:rsidRPr="00C25471">
        <w:rPr>
          <w:sz w:val="18"/>
        </w:rPr>
        <w:fldChar w:fldCharType="end"/>
      </w:r>
      <w:bookmarkEnd w:id="821"/>
      <w:r w:rsidRPr="00C25471">
        <w:rPr>
          <w:sz w:val="18"/>
        </w:rPr>
        <w:t xml:space="preserve"> </w:t>
      </w:r>
      <w:r>
        <w:rPr>
          <w:sz w:val="18"/>
        </w:rPr>
        <w:t>Tabel daftar akses menu dari modul pembelajaran</w:t>
      </w:r>
      <w:r w:rsidR="00DD0CBF">
        <w:rPr>
          <w:sz w:val="18"/>
        </w:rPr>
        <w:t xml:space="preserve"> </w:t>
      </w:r>
      <w:sdt>
        <w:sdtPr>
          <w:rPr>
            <w:sz w:val="18"/>
          </w:rPr>
          <w:id w:val="-1817022277"/>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22"/>
    </w:p>
    <w:p w:rsidR="004E6273" w:rsidRDefault="004E6273" w:rsidP="005526CA">
      <w:pPr>
        <w:ind w:firstLine="576"/>
      </w:pPr>
    </w:p>
    <w:tbl>
      <w:tblPr>
        <w:tblW w:w="5326" w:type="dxa"/>
        <w:jc w:val="center"/>
        <w:tblLook w:val="04A0" w:firstRow="1" w:lastRow="0" w:firstColumn="1" w:lastColumn="0" w:noHBand="0" w:noVBand="1"/>
      </w:tblPr>
      <w:tblGrid>
        <w:gridCol w:w="520"/>
        <w:gridCol w:w="3166"/>
        <w:gridCol w:w="1640"/>
      </w:tblGrid>
      <w:tr w:rsidR="004E6273" w:rsidRPr="004E6273" w:rsidTr="004E6273">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166"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640"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Berita Acara</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Kartu Rencana Studi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Aturan Pengganti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Batas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Pembelajaran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Pendamping Akademik</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Periode</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Rombongan Belajar</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Semester</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Status 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Tahun 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Pembayaran</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Pertemuan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Monitoring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Persetujuan Kartu Rencana Studi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23" w:name="_Ref439039427"/>
      <w:bookmarkStart w:id="824" w:name="_Toc440864182"/>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21</w:t>
      </w:r>
      <w:r w:rsidRPr="00C25471">
        <w:rPr>
          <w:sz w:val="18"/>
        </w:rPr>
        <w:fldChar w:fldCharType="end"/>
      </w:r>
      <w:bookmarkEnd w:id="823"/>
      <w:r w:rsidRPr="00C25471">
        <w:rPr>
          <w:sz w:val="18"/>
        </w:rPr>
        <w:t xml:space="preserve"> </w:t>
      </w:r>
      <w:r>
        <w:rPr>
          <w:sz w:val="18"/>
        </w:rPr>
        <w:t>Tabel daftar akses menu dari modul penilaian</w:t>
      </w:r>
      <w:r w:rsidR="00DD0CBF">
        <w:rPr>
          <w:sz w:val="18"/>
        </w:rPr>
        <w:t xml:space="preserve"> </w:t>
      </w:r>
      <w:sdt>
        <w:sdtPr>
          <w:rPr>
            <w:sz w:val="18"/>
          </w:rPr>
          <w:id w:val="-8908750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24"/>
    </w:p>
    <w:p w:rsidR="004E6273" w:rsidRDefault="004E6273" w:rsidP="005526CA">
      <w:pPr>
        <w:ind w:firstLine="576"/>
      </w:pPr>
    </w:p>
    <w:tbl>
      <w:tblPr>
        <w:tblW w:w="5434" w:type="dxa"/>
        <w:jc w:val="center"/>
        <w:tblLook w:val="04A0" w:firstRow="1" w:lastRow="0" w:firstColumn="1" w:lastColumn="0" w:noHBand="0" w:noVBand="1"/>
      </w:tblPr>
      <w:tblGrid>
        <w:gridCol w:w="485"/>
        <w:gridCol w:w="2882"/>
        <w:gridCol w:w="2268"/>
      </w:tblGrid>
      <w:tr w:rsidR="004E6273" w:rsidRPr="004E6273" w:rsidTr="004E6273">
        <w:trPr>
          <w:trHeight w:val="300"/>
          <w:jc w:val="center"/>
        </w:trPr>
        <w:tc>
          <w:tcPr>
            <w:tcW w:w="28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2882"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2268"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Isi Kuisioner</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Kuisioner</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Konversi Nilai</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Kuisioner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Kuisioner Periodik</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Peringkat IPK</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Peringkat IPS</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Lihat Nilai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Nilai Per Periode</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 xml:space="preserve">Admin, Kepala, Pendidik, Peserta Didik, Tenaga </w:t>
            </w:r>
            <w:r w:rsidRPr="00063DF5">
              <w:rPr>
                <w:color w:val="000000"/>
                <w:shd w:val="clear" w:color="auto" w:fill="F2F2F2" w:themeFill="background1" w:themeFillShade="F2"/>
                <w:lang w:eastAsia="en-US"/>
              </w:rPr>
              <w:t>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Transkrip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Perbaharui IP</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25" w:name="_Ref439039428"/>
      <w:bookmarkStart w:id="826" w:name="_Toc44086418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22</w:t>
      </w:r>
      <w:r w:rsidRPr="00C25471">
        <w:rPr>
          <w:sz w:val="18"/>
        </w:rPr>
        <w:fldChar w:fldCharType="end"/>
      </w:r>
      <w:bookmarkEnd w:id="825"/>
      <w:r w:rsidRPr="00C25471">
        <w:rPr>
          <w:sz w:val="18"/>
        </w:rPr>
        <w:t xml:space="preserve"> </w:t>
      </w:r>
      <w:r>
        <w:rPr>
          <w:sz w:val="18"/>
        </w:rPr>
        <w:t>Tabel daftar akses menu dari modul ekuivalensi</w:t>
      </w:r>
      <w:r w:rsidR="00DD0CBF">
        <w:rPr>
          <w:sz w:val="18"/>
        </w:rPr>
        <w:t xml:space="preserve"> </w:t>
      </w:r>
      <w:sdt>
        <w:sdtPr>
          <w:rPr>
            <w:sz w:val="18"/>
          </w:rPr>
          <w:id w:val="-7061750"/>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26"/>
    </w:p>
    <w:p w:rsidR="004E6273" w:rsidRDefault="004E6273" w:rsidP="005526CA">
      <w:pPr>
        <w:ind w:firstLine="576"/>
      </w:pPr>
    </w:p>
    <w:tbl>
      <w:tblPr>
        <w:tblW w:w="5535" w:type="dxa"/>
        <w:jc w:val="center"/>
        <w:tblLook w:val="04A0" w:firstRow="1" w:lastRow="0" w:firstColumn="1" w:lastColumn="0" w:noHBand="0" w:noVBand="1"/>
      </w:tblPr>
      <w:tblGrid>
        <w:gridCol w:w="485"/>
        <w:gridCol w:w="3599"/>
        <w:gridCol w:w="1451"/>
      </w:tblGrid>
      <w:tr w:rsidR="004E6273" w:rsidRPr="004E6273" w:rsidTr="004E6273">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599"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Matakuliah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Manajemen Mahasiswa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Ekuivalensi</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Peserta Didik, Tenaga Kependidikan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Persetujuan Ekuivalensi</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Kurikulum</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Alihjenjang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Ekuivalensi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bl>
    <w:p w:rsidR="004E6273" w:rsidRPr="005526CA" w:rsidRDefault="004E6273" w:rsidP="00DF23EC"/>
    <w:p w:rsidR="00683FA5" w:rsidRDefault="00683FA5" w:rsidP="00683FA5">
      <w:pPr>
        <w:pStyle w:val="Heading2"/>
      </w:pPr>
      <w:bookmarkStart w:id="827" w:name="_Toc439259364"/>
      <w:bookmarkStart w:id="828" w:name="_Toc439259464"/>
      <w:bookmarkStart w:id="829" w:name="_Toc439260245"/>
      <w:bookmarkStart w:id="830" w:name="_Toc439260407"/>
      <w:bookmarkStart w:id="831" w:name="_Toc513396429"/>
      <w:r>
        <w:t>Evaluasi</w:t>
      </w:r>
      <w:bookmarkEnd w:id="827"/>
      <w:bookmarkEnd w:id="828"/>
      <w:bookmarkEnd w:id="829"/>
      <w:bookmarkEnd w:id="830"/>
      <w:bookmarkEnd w:id="831"/>
    </w:p>
    <w:p w:rsidR="00DF2657" w:rsidRDefault="00DF2657" w:rsidP="00DF2657"/>
    <w:p w:rsidR="00063DF5" w:rsidRPr="00DF2657" w:rsidRDefault="00063DF5" w:rsidP="00DF23EC">
      <w:pPr>
        <w:ind w:firstLine="576"/>
      </w:pPr>
      <w:r>
        <w:t>Pada Subbab ini dijelaskan hasil dari pengujian yang dilakukan pada Subbab sebelumnya</w:t>
      </w:r>
      <w:r w:rsidR="00DF23EC">
        <w:t>. Sama seperti Subbab sebelumnya, evaluasi dibagi menjadi tiga yaitu evaluasi pengujian fungsionalitas administratif, evaluasi integrasi modul, dan evaluasi hak akses.</w:t>
      </w:r>
    </w:p>
    <w:p w:rsidR="004F6E0E" w:rsidRDefault="004F6E0E" w:rsidP="004F6E0E"/>
    <w:p w:rsidR="00DF23EC" w:rsidRDefault="00DF23EC" w:rsidP="004F6E0E"/>
    <w:p w:rsidR="00DF23EC" w:rsidRPr="004F6E0E" w:rsidRDefault="00DF23EC" w:rsidP="004F6E0E"/>
    <w:p w:rsidR="004F6E0E" w:rsidRDefault="00DF23EC" w:rsidP="004F6E0E">
      <w:pPr>
        <w:pStyle w:val="Heading3"/>
      </w:pPr>
      <w:bookmarkStart w:id="832" w:name="_Toc439259365"/>
      <w:bookmarkStart w:id="833" w:name="_Toc439259465"/>
      <w:bookmarkStart w:id="834" w:name="_Toc439260246"/>
      <w:bookmarkStart w:id="835" w:name="_Toc439260408"/>
      <w:bookmarkStart w:id="836" w:name="_Toc513396430"/>
      <w:r>
        <w:lastRenderedPageBreak/>
        <w:t>Evaluasi f</w:t>
      </w:r>
      <w:r w:rsidR="004F6E0E">
        <w:t>ungsionalitas administratif</w:t>
      </w:r>
      <w:bookmarkEnd w:id="832"/>
      <w:bookmarkEnd w:id="833"/>
      <w:bookmarkEnd w:id="834"/>
      <w:bookmarkEnd w:id="835"/>
      <w:bookmarkEnd w:id="836"/>
    </w:p>
    <w:p w:rsidR="00DF23EC" w:rsidRDefault="00DF23EC" w:rsidP="004F6E0E"/>
    <w:p w:rsidR="00DF23EC" w:rsidRDefault="00DF23EC" w:rsidP="00DF23EC">
      <w:pPr>
        <w:ind w:firstLine="720"/>
      </w:pPr>
      <w:r>
        <w:t xml:space="preserve">Evaluasi ini adalah hasil dari pengujian kasus uji pada Subbab </w:t>
      </w:r>
      <w:r>
        <w:fldChar w:fldCharType="begin"/>
      </w:r>
      <w:r>
        <w:instrText xml:space="preserve"> REF _Ref439039840 \r \h </w:instrText>
      </w:r>
      <w:r>
        <w:fldChar w:fldCharType="separate"/>
      </w:r>
      <w:r w:rsidR="00EC2FF0">
        <w:t>5.2.1</w:t>
      </w:r>
      <w:r>
        <w:fldChar w:fldCharType="end"/>
      </w:r>
      <w:r>
        <w:t xml:space="preserve">. Hasil dinyatakan dalam status terpenuhi atau tidak. Hasil tersebut ditunjukkan pada </w:t>
      </w:r>
      <w:r w:rsidR="005B2DA1" w:rsidRPr="005B2DA1">
        <w:fldChar w:fldCharType="begin"/>
      </w:r>
      <w:r w:rsidR="005B2DA1" w:rsidRPr="005B2DA1">
        <w:instrText xml:space="preserve"> REF _Ref439040583 \h </w:instrText>
      </w:r>
      <w:r w:rsidR="005B2DA1">
        <w:instrText xml:space="preserve"> \* MERGEFORMAT </w:instrText>
      </w:r>
      <w:r w:rsidR="005B2DA1" w:rsidRPr="005B2DA1">
        <w:fldChar w:fldCharType="separate"/>
      </w:r>
      <w:r w:rsidR="00EC2FF0" w:rsidRPr="00EC2FF0">
        <w:t>Tabel 5.23</w:t>
      </w:r>
      <w:r w:rsidR="005B2DA1" w:rsidRPr="005B2DA1">
        <w:fldChar w:fldCharType="end"/>
      </w:r>
      <w:r w:rsidR="005B2DA1">
        <w:t>.</w:t>
      </w:r>
    </w:p>
    <w:p w:rsidR="00DF23EC" w:rsidRDefault="00DF23EC" w:rsidP="00DF23EC">
      <w:pPr>
        <w:ind w:firstLine="720"/>
      </w:pPr>
    </w:p>
    <w:p w:rsidR="00DF23EC" w:rsidRPr="00DF23EC" w:rsidRDefault="00DF23EC" w:rsidP="00DF23EC">
      <w:pPr>
        <w:pStyle w:val="Caption"/>
        <w:keepNext/>
        <w:spacing w:after="0"/>
        <w:rPr>
          <w:sz w:val="18"/>
        </w:rPr>
      </w:pPr>
      <w:bookmarkStart w:id="837" w:name="_Ref439040583"/>
      <w:bookmarkStart w:id="838" w:name="_Toc44086418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23</w:t>
      </w:r>
      <w:r w:rsidRPr="00C25471">
        <w:rPr>
          <w:sz w:val="18"/>
        </w:rPr>
        <w:fldChar w:fldCharType="end"/>
      </w:r>
      <w:bookmarkEnd w:id="837"/>
      <w:r w:rsidRPr="00C25471">
        <w:rPr>
          <w:sz w:val="18"/>
        </w:rPr>
        <w:t xml:space="preserve"> </w:t>
      </w:r>
      <w:r w:rsidR="005B2DA1">
        <w:rPr>
          <w:sz w:val="18"/>
        </w:rPr>
        <w:t>Tabel evaluasi kasus uji fungsionalitas administratif</w:t>
      </w:r>
      <w:bookmarkEnd w:id="838"/>
    </w:p>
    <w:p w:rsidR="00DF23EC" w:rsidRDefault="00DF23EC" w:rsidP="004F6E0E"/>
    <w:tbl>
      <w:tblPr>
        <w:tblStyle w:val="PlainTable1"/>
        <w:tblW w:w="4326" w:type="dxa"/>
        <w:jc w:val="center"/>
        <w:tblLook w:val="0420" w:firstRow="1" w:lastRow="0" w:firstColumn="0" w:lastColumn="0" w:noHBand="0" w:noVBand="1"/>
      </w:tblPr>
      <w:tblGrid>
        <w:gridCol w:w="540"/>
        <w:gridCol w:w="2335"/>
        <w:gridCol w:w="1451"/>
      </w:tblGrid>
      <w:tr w:rsidR="00DF2657" w:rsidTr="004E6273">
        <w:trPr>
          <w:cnfStyle w:val="100000000000" w:firstRow="1" w:lastRow="0" w:firstColumn="0" w:lastColumn="0" w:oddVBand="0" w:evenVBand="0" w:oddHBand="0" w:evenHBand="0" w:firstRowFirstColumn="0" w:firstRowLastColumn="0" w:lastRowFirstColumn="0" w:lastRowLastColumn="0"/>
          <w:jc w:val="center"/>
        </w:trPr>
        <w:tc>
          <w:tcPr>
            <w:tcW w:w="540" w:type="dxa"/>
          </w:tcPr>
          <w:p w:rsidR="00DF2657" w:rsidRPr="0059334D" w:rsidRDefault="00DF2657" w:rsidP="004E6273">
            <w:pPr>
              <w:rPr>
                <w:b w:val="0"/>
              </w:rPr>
            </w:pPr>
            <w:r w:rsidRPr="0059334D">
              <w:t>No.</w:t>
            </w:r>
          </w:p>
        </w:tc>
        <w:tc>
          <w:tcPr>
            <w:tcW w:w="2335" w:type="dxa"/>
          </w:tcPr>
          <w:p w:rsidR="00DF2657" w:rsidRPr="0059334D" w:rsidRDefault="00DF2657" w:rsidP="004E6273">
            <w:pPr>
              <w:rPr>
                <w:b w:val="0"/>
              </w:rPr>
            </w:pPr>
            <w:r w:rsidRPr="0059334D">
              <w:t>Kode Kasus Pengujian</w:t>
            </w:r>
          </w:p>
        </w:tc>
        <w:tc>
          <w:tcPr>
            <w:tcW w:w="1451" w:type="dxa"/>
          </w:tcPr>
          <w:p w:rsidR="00DF2657" w:rsidRPr="0059334D" w:rsidRDefault="00DF2657" w:rsidP="004E6273">
            <w:pPr>
              <w:jc w:val="center"/>
              <w:rPr>
                <w:b w:val="0"/>
              </w:rPr>
            </w:pPr>
            <w:r>
              <w:t>Terpenuhi</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1</w:t>
            </w:r>
          </w:p>
        </w:tc>
        <w:tc>
          <w:tcPr>
            <w:tcW w:w="2335" w:type="dxa"/>
          </w:tcPr>
          <w:p w:rsidR="00DF2657" w:rsidRDefault="00DF2657" w:rsidP="004E6273">
            <w:r>
              <w:t>TC-001</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2</w:t>
            </w:r>
          </w:p>
        </w:tc>
        <w:tc>
          <w:tcPr>
            <w:tcW w:w="2335" w:type="dxa"/>
          </w:tcPr>
          <w:p w:rsidR="00DF2657" w:rsidRDefault="00DF2657" w:rsidP="004E6273">
            <w:r>
              <w:t>TC -002</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3</w:t>
            </w:r>
          </w:p>
        </w:tc>
        <w:tc>
          <w:tcPr>
            <w:tcW w:w="2335" w:type="dxa"/>
          </w:tcPr>
          <w:p w:rsidR="00DF2657" w:rsidRDefault="00DF2657" w:rsidP="004E6273">
            <w:r>
              <w:t>TC -003</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4</w:t>
            </w:r>
          </w:p>
        </w:tc>
        <w:tc>
          <w:tcPr>
            <w:tcW w:w="2335" w:type="dxa"/>
          </w:tcPr>
          <w:p w:rsidR="00DF2657" w:rsidRDefault="00DF2657" w:rsidP="004E6273">
            <w:r>
              <w:t>TC -004</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5</w:t>
            </w:r>
          </w:p>
        </w:tc>
        <w:tc>
          <w:tcPr>
            <w:tcW w:w="2335" w:type="dxa"/>
          </w:tcPr>
          <w:p w:rsidR="00DF2657" w:rsidRDefault="00DF2657" w:rsidP="004E6273">
            <w:r>
              <w:t>TC -005</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6</w:t>
            </w:r>
          </w:p>
        </w:tc>
        <w:tc>
          <w:tcPr>
            <w:tcW w:w="2335" w:type="dxa"/>
          </w:tcPr>
          <w:p w:rsidR="00DF2657" w:rsidRDefault="00DF2657" w:rsidP="004E6273">
            <w:r>
              <w:t>TC -006</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7</w:t>
            </w:r>
          </w:p>
        </w:tc>
        <w:tc>
          <w:tcPr>
            <w:tcW w:w="2335" w:type="dxa"/>
          </w:tcPr>
          <w:p w:rsidR="00DF2657" w:rsidRDefault="00DF2657" w:rsidP="004E6273">
            <w:r>
              <w:t>TC -007</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8</w:t>
            </w:r>
          </w:p>
        </w:tc>
        <w:tc>
          <w:tcPr>
            <w:tcW w:w="2335" w:type="dxa"/>
          </w:tcPr>
          <w:p w:rsidR="00DF2657" w:rsidRDefault="00DF2657" w:rsidP="004E6273">
            <w:r>
              <w:t>TC -008</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9</w:t>
            </w:r>
          </w:p>
        </w:tc>
        <w:tc>
          <w:tcPr>
            <w:tcW w:w="2335" w:type="dxa"/>
          </w:tcPr>
          <w:p w:rsidR="00DF2657" w:rsidRDefault="00DF2657" w:rsidP="004E6273">
            <w:r>
              <w:t>TC -009</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10</w:t>
            </w:r>
          </w:p>
        </w:tc>
        <w:tc>
          <w:tcPr>
            <w:tcW w:w="2335" w:type="dxa"/>
          </w:tcPr>
          <w:p w:rsidR="00DF2657" w:rsidRDefault="00DF2657" w:rsidP="004E6273">
            <w:r>
              <w:t>TC -010</w:t>
            </w:r>
          </w:p>
        </w:tc>
        <w:tc>
          <w:tcPr>
            <w:tcW w:w="1451" w:type="dxa"/>
          </w:tcPr>
          <w:p w:rsidR="00DF2657" w:rsidRDefault="00DF2657" w:rsidP="004E6273">
            <w:pPr>
              <w:jc w:val="center"/>
            </w:pPr>
            <w:r>
              <w:t>√</w:t>
            </w:r>
          </w:p>
        </w:tc>
      </w:tr>
    </w:tbl>
    <w:p w:rsidR="00DF2657" w:rsidRDefault="00DF2657" w:rsidP="004F6E0E"/>
    <w:p w:rsidR="00593E01" w:rsidRDefault="00790714" w:rsidP="00790714">
      <w:pPr>
        <w:ind w:firstLine="720"/>
      </w:pPr>
      <w:r>
        <w:t xml:space="preserve">Berdasarkan </w:t>
      </w:r>
      <w:r w:rsidRPr="00790714">
        <w:fldChar w:fldCharType="begin"/>
      </w:r>
      <w:r w:rsidRPr="00790714">
        <w:instrText xml:space="preserve"> REF _Ref439040583 \h </w:instrText>
      </w:r>
      <w:r>
        <w:instrText xml:space="preserve"> \* MERGEFORMAT </w:instrText>
      </w:r>
      <w:r w:rsidRPr="00790714">
        <w:fldChar w:fldCharType="separate"/>
      </w:r>
      <w:r w:rsidR="00EC2FF0" w:rsidRPr="00EC2FF0">
        <w:t>Tabel 5.23</w:t>
      </w:r>
      <w:r w:rsidRPr="00790714">
        <w:fldChar w:fldCharType="end"/>
      </w:r>
      <w:r>
        <w:t xml:space="preserve"> dapat</w:t>
      </w:r>
      <w:r w:rsidR="00593E01">
        <w:t xml:space="preserve"> disimpulkan bahwa </w:t>
      </w:r>
      <w:r>
        <w:t>seluruh fungsionalitas administratif dapat dijalankan oleh aktor dan semua kasus uji coba terpenuhi.</w:t>
      </w:r>
    </w:p>
    <w:p w:rsidR="00593E01" w:rsidRPr="004F6E0E" w:rsidRDefault="00593E01" w:rsidP="004F6E0E"/>
    <w:p w:rsidR="004F6E0E" w:rsidRDefault="00DF23EC">
      <w:pPr>
        <w:pStyle w:val="Heading3"/>
      </w:pPr>
      <w:bookmarkStart w:id="839" w:name="_Toc439259366"/>
      <w:bookmarkStart w:id="840" w:name="_Toc439259466"/>
      <w:bookmarkStart w:id="841" w:name="_Toc439260247"/>
      <w:bookmarkStart w:id="842" w:name="_Toc439260409"/>
      <w:bookmarkStart w:id="843" w:name="_Toc513396431"/>
      <w:r>
        <w:t xml:space="preserve">Evaluasi </w:t>
      </w:r>
      <w:r w:rsidR="00EB07E9">
        <w:t>Integrasi modul</w:t>
      </w:r>
      <w:bookmarkEnd w:id="839"/>
      <w:bookmarkEnd w:id="840"/>
      <w:bookmarkEnd w:id="841"/>
      <w:bookmarkEnd w:id="842"/>
      <w:bookmarkEnd w:id="843"/>
    </w:p>
    <w:p w:rsidR="00EB07E9" w:rsidRDefault="00EB07E9" w:rsidP="00EB07E9"/>
    <w:p w:rsidR="005B2DA1" w:rsidRDefault="005B2DA1" w:rsidP="005B2DA1">
      <w:pPr>
        <w:ind w:firstLine="720"/>
      </w:pPr>
      <w:r>
        <w:t>Evaluasi ini adalah hasil dari uji coba integrasi modul. Hasil menyatakan apakah menu-menu pada modul dapat berjalan dan jika tidak, disertakan penyebab kegagalan menu tersebut. Hasil ditunjukkan pada</w:t>
      </w:r>
      <w:r w:rsidR="007B76A2">
        <w:t xml:space="preserve"> </w:t>
      </w:r>
      <w:r w:rsidR="007B76A2" w:rsidRPr="007B76A2">
        <w:fldChar w:fldCharType="begin"/>
      </w:r>
      <w:r w:rsidR="007B76A2" w:rsidRPr="007B76A2">
        <w:instrText xml:space="preserve"> REF _Ref439044771 \h </w:instrText>
      </w:r>
      <w:r w:rsidR="007B76A2">
        <w:instrText xml:space="preserve"> \* MERGEFORMAT </w:instrText>
      </w:r>
      <w:r w:rsidR="007B76A2" w:rsidRPr="007B76A2">
        <w:fldChar w:fldCharType="separate"/>
      </w:r>
      <w:r w:rsidR="00EC2FF0" w:rsidRPr="00EC2FF0">
        <w:t>Tabel 5.24</w:t>
      </w:r>
      <w:r w:rsidR="007B76A2" w:rsidRPr="007B76A2">
        <w:fldChar w:fldCharType="end"/>
      </w:r>
      <w:r w:rsidR="007B76A2">
        <w:t xml:space="preserve">, </w:t>
      </w:r>
      <w:r w:rsidR="007B76A2" w:rsidRPr="007B76A2">
        <w:fldChar w:fldCharType="begin"/>
      </w:r>
      <w:r w:rsidR="007B76A2" w:rsidRPr="007B76A2">
        <w:instrText xml:space="preserve"> REF _Ref439044772 \h </w:instrText>
      </w:r>
      <w:r w:rsidR="007B76A2">
        <w:instrText xml:space="preserve"> \* MERGEFORMAT </w:instrText>
      </w:r>
      <w:r w:rsidR="007B76A2" w:rsidRPr="007B76A2">
        <w:fldChar w:fldCharType="separate"/>
      </w:r>
      <w:r w:rsidR="00EC2FF0" w:rsidRPr="00EC2FF0">
        <w:t>Tabel 5.25</w:t>
      </w:r>
      <w:r w:rsidR="007B76A2" w:rsidRPr="007B76A2">
        <w:fldChar w:fldCharType="end"/>
      </w:r>
      <w:r w:rsidR="007B76A2">
        <w:t xml:space="preserve">, </w:t>
      </w:r>
      <w:r w:rsidR="007B76A2" w:rsidRPr="007B76A2">
        <w:fldChar w:fldCharType="begin"/>
      </w:r>
      <w:r w:rsidR="007B76A2" w:rsidRPr="007B76A2">
        <w:instrText xml:space="preserve"> REF _Ref439044774 \h </w:instrText>
      </w:r>
      <w:r w:rsidR="007B76A2">
        <w:instrText xml:space="preserve"> \* MERGEFORMAT </w:instrText>
      </w:r>
      <w:r w:rsidR="007B76A2" w:rsidRPr="007B76A2">
        <w:fldChar w:fldCharType="separate"/>
      </w:r>
      <w:r w:rsidR="00EC2FF0" w:rsidRPr="00EC2FF0">
        <w:t>Tabel 5.26</w:t>
      </w:r>
      <w:r w:rsidR="007B76A2" w:rsidRPr="007B76A2">
        <w:fldChar w:fldCharType="end"/>
      </w:r>
      <w:r w:rsidR="007B76A2">
        <w:t xml:space="preserve">, dan </w:t>
      </w:r>
      <w:r w:rsidR="007B76A2" w:rsidRPr="007B76A2">
        <w:fldChar w:fldCharType="begin"/>
      </w:r>
      <w:r w:rsidR="007B76A2" w:rsidRPr="007B76A2">
        <w:instrText xml:space="preserve"> REF _Ref439044775 \h </w:instrText>
      </w:r>
      <w:r w:rsidR="007B76A2">
        <w:instrText xml:space="preserve"> \* MERGEFORMAT </w:instrText>
      </w:r>
      <w:r w:rsidR="007B76A2" w:rsidRPr="007B76A2">
        <w:fldChar w:fldCharType="separate"/>
      </w:r>
      <w:r w:rsidR="00EC2FF0" w:rsidRPr="00EC2FF0">
        <w:t>Tabel 5.27</w:t>
      </w:r>
      <w:r w:rsidR="007B76A2" w:rsidRPr="007B76A2">
        <w:fldChar w:fldCharType="end"/>
      </w:r>
      <w:r w:rsidR="007B76A2">
        <w:t>.</w:t>
      </w:r>
    </w:p>
    <w:p w:rsidR="007B76A2" w:rsidRDefault="007B76A2" w:rsidP="005B2DA1">
      <w:pPr>
        <w:ind w:firstLine="720"/>
      </w:pPr>
    </w:p>
    <w:p w:rsidR="005B2DA1" w:rsidRPr="007B76A2" w:rsidRDefault="007B76A2" w:rsidP="007B76A2">
      <w:pPr>
        <w:pStyle w:val="Caption"/>
        <w:keepNext/>
        <w:spacing w:after="0"/>
        <w:rPr>
          <w:sz w:val="18"/>
        </w:rPr>
      </w:pPr>
      <w:bookmarkStart w:id="844" w:name="_Ref439044771"/>
      <w:bookmarkStart w:id="845" w:name="_Toc44086418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24</w:t>
      </w:r>
      <w:r w:rsidRPr="00C25471">
        <w:rPr>
          <w:sz w:val="18"/>
        </w:rPr>
        <w:fldChar w:fldCharType="end"/>
      </w:r>
      <w:bookmarkEnd w:id="844"/>
      <w:r w:rsidRPr="00C25471">
        <w:rPr>
          <w:sz w:val="18"/>
        </w:rPr>
        <w:t xml:space="preserve"> </w:t>
      </w:r>
      <w:r>
        <w:rPr>
          <w:sz w:val="18"/>
        </w:rPr>
        <w:t>Tabel evaluasi integrasi modul kurikulum</w:t>
      </w:r>
      <w:r w:rsidR="00DD0CBF">
        <w:rPr>
          <w:sz w:val="18"/>
        </w:rPr>
        <w:t xml:space="preserve"> </w:t>
      </w:r>
      <w:sdt>
        <w:sdtPr>
          <w:rPr>
            <w:sz w:val="18"/>
          </w:rPr>
          <w:id w:val="-2086994468"/>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45"/>
    </w:p>
    <w:p w:rsidR="007B76A2" w:rsidRDefault="007B76A2" w:rsidP="00EB07E9"/>
    <w:tbl>
      <w:tblPr>
        <w:tblW w:w="6397" w:type="dxa"/>
        <w:jc w:val="center"/>
        <w:tblLook w:val="04A0" w:firstRow="1" w:lastRow="0" w:firstColumn="1" w:lastColumn="0" w:noHBand="0" w:noVBand="1"/>
      </w:tblPr>
      <w:tblGrid>
        <w:gridCol w:w="485"/>
        <w:gridCol w:w="3254"/>
        <w:gridCol w:w="1207"/>
        <w:gridCol w:w="1451"/>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3254"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207"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Bentuk Penilaian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Mata Kuliah</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Kurikulum</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Mata Kuliah Prasyarat</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 untuk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Metode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9</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Pustaka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Rencana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Rumpun Matakuliah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Rencana Pembelajaran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bl>
    <w:p w:rsidR="00816D86" w:rsidRDefault="00816D86" w:rsidP="00EB07E9"/>
    <w:p w:rsidR="007B76A2" w:rsidRDefault="007B76A2" w:rsidP="00EB07E9"/>
    <w:p w:rsidR="007B76A2" w:rsidRPr="007B76A2" w:rsidRDefault="007B76A2" w:rsidP="007B76A2">
      <w:pPr>
        <w:pStyle w:val="Caption"/>
        <w:keepNext/>
        <w:spacing w:after="0"/>
        <w:rPr>
          <w:sz w:val="18"/>
        </w:rPr>
      </w:pPr>
      <w:bookmarkStart w:id="846" w:name="_Ref439044772"/>
      <w:bookmarkStart w:id="847" w:name="_Toc44086418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25</w:t>
      </w:r>
      <w:r w:rsidRPr="00C25471">
        <w:rPr>
          <w:sz w:val="18"/>
        </w:rPr>
        <w:fldChar w:fldCharType="end"/>
      </w:r>
      <w:bookmarkEnd w:id="846"/>
      <w:r w:rsidRPr="00C25471">
        <w:rPr>
          <w:sz w:val="18"/>
        </w:rPr>
        <w:t xml:space="preserve"> </w:t>
      </w:r>
      <w:r>
        <w:rPr>
          <w:sz w:val="18"/>
        </w:rPr>
        <w:t>Tabel evaluasi integrasi modul pembelajaran</w:t>
      </w:r>
      <w:r w:rsidR="00DD0CBF">
        <w:rPr>
          <w:sz w:val="18"/>
        </w:rPr>
        <w:t xml:space="preserve"> </w:t>
      </w:r>
      <w:sdt>
        <w:sdtPr>
          <w:rPr>
            <w:sz w:val="18"/>
          </w:rPr>
          <w:id w:val="652037696"/>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47"/>
    </w:p>
    <w:p w:rsidR="00816D86" w:rsidRDefault="00816D86" w:rsidP="00EB07E9"/>
    <w:tbl>
      <w:tblPr>
        <w:tblW w:w="6152" w:type="dxa"/>
        <w:jc w:val="center"/>
        <w:tblLook w:val="04A0" w:firstRow="1" w:lastRow="0" w:firstColumn="1" w:lastColumn="0" w:noHBand="0" w:noVBand="1"/>
      </w:tblPr>
      <w:tblGrid>
        <w:gridCol w:w="485"/>
        <w:gridCol w:w="2565"/>
        <w:gridCol w:w="1360"/>
        <w:gridCol w:w="1742"/>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2565"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742"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Berita Acara</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Kemung</w:t>
            </w:r>
            <w:r w:rsidR="009A4ED7">
              <w:rPr>
                <w:color w:val="000000"/>
                <w:lang w:eastAsia="en-US"/>
              </w:rPr>
              <w:t xml:space="preserve">kinan masalah pada pustaka </w:t>
            </w:r>
            <w:proofErr w:type="gramStart"/>
            <w:r w:rsidR="009A4ED7">
              <w:rPr>
                <w:color w:val="000000"/>
                <w:lang w:eastAsia="en-US"/>
              </w:rPr>
              <w:t>joda.</w:t>
            </w:r>
            <w:r w:rsidRPr="00816D86">
              <w:rPr>
                <w:color w:val="000000"/>
                <w:lang w:eastAsia="en-US"/>
              </w:rPr>
              <w:t>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Kartu Rencana Studi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Aturan Pengganti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Batas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Pembelajaran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Pendamping Akademik</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9</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Rombongan Belajar</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Semester</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Status 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Tahun 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Pembayaran</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Pertemuan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Monitoring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Persetujuan Kartu Rencana Studi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bl>
    <w:p w:rsidR="00816D86" w:rsidRDefault="00816D86" w:rsidP="00EB07E9"/>
    <w:p w:rsidR="00816D86" w:rsidRDefault="00816D86" w:rsidP="00EB07E9"/>
    <w:p w:rsidR="007B76A2" w:rsidRPr="007B76A2" w:rsidRDefault="007B76A2" w:rsidP="007B76A2">
      <w:pPr>
        <w:pStyle w:val="Caption"/>
        <w:keepNext/>
        <w:spacing w:after="0"/>
        <w:rPr>
          <w:sz w:val="18"/>
        </w:rPr>
      </w:pPr>
      <w:bookmarkStart w:id="848" w:name="_Ref439044774"/>
      <w:bookmarkStart w:id="849" w:name="_Toc44086418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26</w:t>
      </w:r>
      <w:r w:rsidRPr="00C25471">
        <w:rPr>
          <w:sz w:val="18"/>
        </w:rPr>
        <w:fldChar w:fldCharType="end"/>
      </w:r>
      <w:bookmarkEnd w:id="848"/>
      <w:r w:rsidRPr="00C25471">
        <w:rPr>
          <w:sz w:val="18"/>
        </w:rPr>
        <w:t xml:space="preserve"> </w:t>
      </w:r>
      <w:r>
        <w:rPr>
          <w:sz w:val="18"/>
        </w:rPr>
        <w:t>Tabel evaluasi integrasi modul penilaian</w:t>
      </w:r>
      <w:r w:rsidR="00DD0CBF">
        <w:rPr>
          <w:sz w:val="18"/>
        </w:rPr>
        <w:t xml:space="preserve"> </w:t>
      </w:r>
      <w:sdt>
        <w:sdtPr>
          <w:rPr>
            <w:sz w:val="18"/>
          </w:rPr>
          <w:id w:val="16797008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49"/>
    </w:p>
    <w:p w:rsidR="007B76A2" w:rsidRDefault="007B76A2" w:rsidP="00EB07E9"/>
    <w:tbl>
      <w:tblPr>
        <w:tblW w:w="6046" w:type="dxa"/>
        <w:jc w:val="center"/>
        <w:tblLook w:val="04A0" w:firstRow="1" w:lastRow="0" w:firstColumn="1" w:lastColumn="0" w:noHBand="0" w:noVBand="1"/>
      </w:tblPr>
      <w:tblGrid>
        <w:gridCol w:w="485"/>
        <w:gridCol w:w="2541"/>
        <w:gridCol w:w="1360"/>
        <w:gridCol w:w="1660"/>
      </w:tblGrid>
      <w:tr w:rsidR="007B76A2" w:rsidRPr="007B76A2" w:rsidTr="007B76A2">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54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Terpenuhi</w:t>
            </w:r>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Isi Kuisioner</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Kuisioner</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Konversi Nilai</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Kuisioner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Kuisioner Periodik</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Peringkat IPK</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Peringkat IPS</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Lihat Nilai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Nilai Per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Transkrip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versi </w:t>
            </w:r>
            <w:r w:rsidRPr="007B76A2">
              <w:rPr>
                <w:color w:val="000000"/>
                <w:lang w:eastAsia="en-US"/>
              </w:rPr>
              <w:lastRenderedPageBreak/>
              <w:t>JasperReporting yang digunakan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Perbaharui IP</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bl>
    <w:p w:rsidR="007B76A2" w:rsidRDefault="007B76A2" w:rsidP="00EB07E9"/>
    <w:p w:rsidR="007B76A2" w:rsidRPr="007B76A2" w:rsidRDefault="007B76A2" w:rsidP="007B76A2">
      <w:pPr>
        <w:pStyle w:val="Caption"/>
        <w:keepNext/>
        <w:spacing w:after="0"/>
        <w:rPr>
          <w:sz w:val="18"/>
        </w:rPr>
      </w:pPr>
      <w:bookmarkStart w:id="850" w:name="_Ref439044775"/>
      <w:bookmarkStart w:id="851" w:name="_Toc44086418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27</w:t>
      </w:r>
      <w:r w:rsidRPr="00C25471">
        <w:rPr>
          <w:sz w:val="18"/>
        </w:rPr>
        <w:fldChar w:fldCharType="end"/>
      </w:r>
      <w:bookmarkEnd w:id="850"/>
      <w:r w:rsidRPr="00C25471">
        <w:rPr>
          <w:sz w:val="18"/>
        </w:rPr>
        <w:t xml:space="preserve"> </w:t>
      </w:r>
      <w:r>
        <w:rPr>
          <w:sz w:val="18"/>
        </w:rPr>
        <w:t>Tabel evaluasi integrasi modul ekuivalensi</w:t>
      </w:r>
      <w:r w:rsidR="00DD0CBF">
        <w:rPr>
          <w:sz w:val="18"/>
        </w:rPr>
        <w:t xml:space="preserve"> </w:t>
      </w:r>
      <w:sdt>
        <w:sdtPr>
          <w:rPr>
            <w:sz w:val="18"/>
          </w:rPr>
          <w:id w:val="1802491376"/>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51"/>
    </w:p>
    <w:p w:rsidR="007B76A2" w:rsidRDefault="007B76A2" w:rsidP="00EB07E9"/>
    <w:tbl>
      <w:tblPr>
        <w:tblW w:w="6412" w:type="dxa"/>
        <w:jc w:val="center"/>
        <w:tblLook w:val="04A0" w:firstRow="1" w:lastRow="0" w:firstColumn="1" w:lastColumn="0" w:noHBand="0" w:noVBand="1"/>
      </w:tblPr>
      <w:tblGrid>
        <w:gridCol w:w="485"/>
        <w:gridCol w:w="2671"/>
        <w:gridCol w:w="1262"/>
        <w:gridCol w:w="1994"/>
      </w:tblGrid>
      <w:tr w:rsidR="007B76A2" w:rsidRPr="007B76A2" w:rsidTr="009A4ED7">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67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262"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 </w:t>
            </w:r>
            <w:r>
              <w:rPr>
                <w:b/>
                <w:bCs/>
                <w:color w:val="000000"/>
                <w:lang w:eastAsia="en-US"/>
              </w:rPr>
              <w:t>Terpenuhi</w:t>
            </w:r>
          </w:p>
        </w:tc>
        <w:tc>
          <w:tcPr>
            <w:tcW w:w="1994"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Matakuliah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Manajemen Mahasiswa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pustaka </w:t>
            </w:r>
            <w:proofErr w:type="gramStart"/>
            <w:r w:rsidRPr="007B76A2">
              <w:rPr>
                <w:color w:val="000000"/>
                <w:lang w:eastAsia="en-US"/>
              </w:rPr>
              <w:t>joda.time</w:t>
            </w:r>
            <w:proofErr w:type="gramEnd"/>
            <w:r w:rsidRPr="007B76A2">
              <w:rPr>
                <w:color w:val="000000"/>
                <w:lang w:eastAsia="en-US"/>
              </w:rPr>
              <w:t xml:space="preserve"> yang gagal melakukan deserializing data dari JSON yang berupa tanggal</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Ekuivalensi</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Persetujuan Ekuivalensi</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Kurikulum</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Memerlukan input dari menu Manajemen </w:t>
            </w:r>
            <w:r w:rsidRPr="007B76A2">
              <w:rPr>
                <w:color w:val="000000"/>
                <w:lang w:eastAsia="en-US"/>
              </w:rPr>
              <w:lastRenderedPageBreak/>
              <w:t>Mahasiswa Alihjenjang</w:t>
            </w:r>
          </w:p>
        </w:tc>
      </w:tr>
    </w:tbl>
    <w:p w:rsidR="007B76A2" w:rsidRDefault="007B76A2" w:rsidP="00EB07E9"/>
    <w:p w:rsidR="00790714" w:rsidRDefault="00790714" w:rsidP="00566933">
      <w:pPr>
        <w:ind w:firstLine="720"/>
      </w:pPr>
      <w:r>
        <w:t>Berdasarkan k</w:t>
      </w:r>
      <w:r w:rsidR="00566933">
        <w:t xml:space="preserve">eempat tabel diatas, yaitu </w:t>
      </w:r>
      <w:r w:rsidRPr="00566933">
        <w:fldChar w:fldCharType="begin"/>
      </w:r>
      <w:r w:rsidRPr="00566933">
        <w:instrText xml:space="preserve"> REF _Ref439044771 \h </w:instrText>
      </w:r>
      <w:r w:rsidR="00566933">
        <w:instrText xml:space="preserve"> \* MERGEFORMAT </w:instrText>
      </w:r>
      <w:r w:rsidRPr="00566933">
        <w:fldChar w:fldCharType="separate"/>
      </w:r>
      <w:r w:rsidR="00EC2FF0" w:rsidRPr="00EC2FF0">
        <w:t>Tabel 5.24</w:t>
      </w:r>
      <w:r w:rsidRPr="00566933">
        <w:fldChar w:fldCharType="end"/>
      </w:r>
      <w:r w:rsidR="00566933">
        <w:t xml:space="preserve">, </w:t>
      </w:r>
      <w:r w:rsidRPr="00566933">
        <w:fldChar w:fldCharType="begin"/>
      </w:r>
      <w:r w:rsidRPr="00566933">
        <w:instrText xml:space="preserve"> REF _Ref439044772 \h </w:instrText>
      </w:r>
      <w:r w:rsidR="00566933">
        <w:instrText xml:space="preserve"> \* MERGEFORMAT </w:instrText>
      </w:r>
      <w:r w:rsidRPr="00566933">
        <w:fldChar w:fldCharType="separate"/>
      </w:r>
      <w:r w:rsidR="00EC2FF0" w:rsidRPr="00EC2FF0">
        <w:t>Tabel 5.25</w:t>
      </w:r>
      <w:r w:rsidRPr="00566933">
        <w:fldChar w:fldCharType="end"/>
      </w:r>
      <w:r w:rsidR="00566933">
        <w:t xml:space="preserve">, </w:t>
      </w:r>
      <w:r w:rsidRPr="00566933">
        <w:fldChar w:fldCharType="begin"/>
      </w:r>
      <w:r w:rsidRPr="00566933">
        <w:instrText xml:space="preserve"> REF _Ref439044774 \h </w:instrText>
      </w:r>
      <w:r w:rsidR="00566933">
        <w:instrText xml:space="preserve"> \* MERGEFORMAT </w:instrText>
      </w:r>
      <w:r w:rsidRPr="00566933">
        <w:fldChar w:fldCharType="separate"/>
      </w:r>
      <w:r w:rsidR="00EC2FF0" w:rsidRPr="00EC2FF0">
        <w:t>Tabel 5.26</w:t>
      </w:r>
      <w:r w:rsidRPr="00566933">
        <w:fldChar w:fldCharType="end"/>
      </w:r>
      <w:r w:rsidR="00566933">
        <w:t xml:space="preserve">, dan </w:t>
      </w:r>
      <w:r w:rsidRPr="00566933">
        <w:fldChar w:fldCharType="begin"/>
      </w:r>
      <w:r w:rsidRPr="00566933">
        <w:instrText xml:space="preserve"> REF _Ref439044775 \h </w:instrText>
      </w:r>
      <w:r w:rsidR="00566933">
        <w:instrText xml:space="preserve"> \* MERGEFORMAT </w:instrText>
      </w:r>
      <w:r w:rsidRPr="00566933">
        <w:fldChar w:fldCharType="separate"/>
      </w:r>
      <w:r w:rsidR="00EC2FF0" w:rsidRPr="00EC2FF0">
        <w:t>Tabel 5.27</w:t>
      </w:r>
      <w:r w:rsidRPr="00566933">
        <w:fldChar w:fldCharType="end"/>
      </w:r>
      <w:r w:rsidR="00566933">
        <w:t>, hampir semua menu pada modul yang sudah diintegrasikan dapat dijalankan</w:t>
      </w:r>
      <w:r w:rsidR="0081391E">
        <w:t xml:space="preserve"> dan terdapat beberapa menu yang tidak dapat dijalankan. Hal-hal yang mengakibatkan tidak dapat berjalannya menu-menu tersebut antara lain:</w:t>
      </w:r>
    </w:p>
    <w:p w:rsidR="0081391E" w:rsidRDefault="0081391E" w:rsidP="00A01DBC">
      <w:pPr>
        <w:pStyle w:val="ListParagraph"/>
        <w:numPr>
          <w:ilvl w:val="1"/>
          <w:numId w:val="133"/>
        </w:numPr>
        <w:tabs>
          <w:tab w:val="clear" w:pos="1440"/>
          <w:tab w:val="num" w:pos="426"/>
          <w:tab w:val="left" w:pos="1985"/>
        </w:tabs>
        <w:ind w:left="426"/>
      </w:pPr>
      <w:r>
        <w:t>Versi JasperReport. JasperReport merupakan sebuah pustaka pembuatan laporan dalam bentuk berkas PDF ataupun berkas lain. Versi pustaka yang digunakan pada modul dan versi yang disediakan pada perangkat lunak utama tidak cocok sehingga laporan yang sudah dibuat pada modul perlu diganti menyesuaikan versi pustaka pada perangkat lunak utama. Menu-menu yang tidak dapat dijalankan karena masalah ini antara lain:</w:t>
      </w:r>
    </w:p>
    <w:p w:rsidR="0081391E" w:rsidRDefault="0081391E" w:rsidP="00A01DBC">
      <w:pPr>
        <w:pStyle w:val="ListParagraph"/>
        <w:numPr>
          <w:ilvl w:val="0"/>
          <w:numId w:val="39"/>
        </w:numPr>
      </w:pPr>
      <w:r>
        <w:t xml:space="preserve">Menu </w:t>
      </w:r>
      <w:r w:rsidR="00A448F5">
        <w:t>laporan rencana pembelajaran dan menu laporan silabus pada modul kurikulum.</w:t>
      </w:r>
    </w:p>
    <w:p w:rsidR="00A448F5" w:rsidRDefault="00A448F5" w:rsidP="00A01DBC">
      <w:pPr>
        <w:pStyle w:val="ListParagraph"/>
        <w:numPr>
          <w:ilvl w:val="0"/>
          <w:numId w:val="39"/>
        </w:numPr>
      </w:pPr>
      <w:r>
        <w:t>Menu transkrip nilai pada modul penilaian.</w:t>
      </w:r>
    </w:p>
    <w:p w:rsidR="0081391E" w:rsidRDefault="00A448F5" w:rsidP="00A01DBC">
      <w:pPr>
        <w:pStyle w:val="ListParagraph"/>
        <w:numPr>
          <w:ilvl w:val="0"/>
          <w:numId w:val="39"/>
        </w:numPr>
      </w:pPr>
      <w:r>
        <w:t>Menu laporan alihjenjang dan laporan ekivalensi pada modul ekivalensi</w:t>
      </w:r>
    </w:p>
    <w:p w:rsidR="0081391E" w:rsidRDefault="00A448F5" w:rsidP="00A01DBC">
      <w:pPr>
        <w:pStyle w:val="ListParagraph"/>
        <w:numPr>
          <w:ilvl w:val="1"/>
          <w:numId w:val="133"/>
        </w:numPr>
        <w:ind w:left="426"/>
      </w:pPr>
      <w:r>
        <w:t xml:space="preserve">Kelas-kelas pustaka </w:t>
      </w:r>
      <w:proofErr w:type="gramStart"/>
      <w:r w:rsidR="009A4ED7">
        <w:t>joda.time</w:t>
      </w:r>
      <w:proofErr w:type="gramEnd"/>
      <w:r>
        <w:t xml:space="preserve"> yang tidak dapat terbaca oleh perankat lunak utama pada saat </w:t>
      </w:r>
      <w:r w:rsidRPr="00A448F5">
        <w:rPr>
          <w:i/>
        </w:rPr>
        <w:t>runtime</w:t>
      </w:r>
      <w:r>
        <w:rPr>
          <w:i/>
        </w:rPr>
        <w:t>.</w:t>
      </w:r>
      <w:r w:rsidR="009A4ED7">
        <w:t xml:space="preserve"> Menu-menu yang terpengaruhi adalah menu-menu yang memerlukan format tanggal pada input nya, yaitu antara lain:</w:t>
      </w:r>
    </w:p>
    <w:p w:rsidR="009A4ED7" w:rsidRDefault="009A4ED7" w:rsidP="00A01DBC">
      <w:pPr>
        <w:pStyle w:val="ListParagraph"/>
        <w:numPr>
          <w:ilvl w:val="0"/>
          <w:numId w:val="39"/>
        </w:numPr>
      </w:pPr>
      <w:r>
        <w:t>Menu berita acara, kelola aturan pengganti, dan kelola periode pada modul pembelajaran.</w:t>
      </w:r>
    </w:p>
    <w:p w:rsidR="009A4ED7" w:rsidRDefault="009A4ED7" w:rsidP="00A01DBC">
      <w:pPr>
        <w:pStyle w:val="ListParagraph"/>
        <w:numPr>
          <w:ilvl w:val="0"/>
          <w:numId w:val="39"/>
        </w:numPr>
      </w:pPr>
      <w:r>
        <w:t>Menu manajemen mahasiswa alihjenjang pada modul ekivalensi yang mengakibatkan tidak berjalannya menu ekivalensi alihjenjang pada modul yang sama.</w:t>
      </w:r>
    </w:p>
    <w:p w:rsidR="00790714" w:rsidRDefault="009A4ED7" w:rsidP="00A01DBC">
      <w:pPr>
        <w:pStyle w:val="ListParagraph"/>
        <w:numPr>
          <w:ilvl w:val="1"/>
          <w:numId w:val="133"/>
        </w:numPr>
        <w:ind w:left="426"/>
      </w:pPr>
      <w:r>
        <w:t>Kesalahan pada pembuatan javascript pada menu modul. Menu yang terpengaruh masalah ini adalah menu kelola capaian belajar mata kuliah, capaian belajar satuan manajemen, dan kelola rencana pembelajaran pada modul kurikulum.</w:t>
      </w:r>
    </w:p>
    <w:p w:rsidR="00790714" w:rsidRPr="00EB07E9" w:rsidRDefault="00790714" w:rsidP="00EB07E9"/>
    <w:p w:rsidR="006E24B8" w:rsidRDefault="00DF23EC">
      <w:pPr>
        <w:pStyle w:val="Heading3"/>
      </w:pPr>
      <w:bookmarkStart w:id="852" w:name="_Toc439259367"/>
      <w:bookmarkStart w:id="853" w:name="_Toc439259467"/>
      <w:bookmarkStart w:id="854" w:name="_Toc439260248"/>
      <w:bookmarkStart w:id="855" w:name="_Toc439260410"/>
      <w:bookmarkStart w:id="856" w:name="_Toc513396432"/>
      <w:r>
        <w:t xml:space="preserve">Evaluasi </w:t>
      </w:r>
      <w:r w:rsidR="00632116">
        <w:t xml:space="preserve">hak akses </w:t>
      </w:r>
      <w:r w:rsidR="006E24B8">
        <w:t>modul</w:t>
      </w:r>
      <w:bookmarkEnd w:id="852"/>
      <w:bookmarkEnd w:id="853"/>
      <w:bookmarkEnd w:id="854"/>
      <w:bookmarkEnd w:id="855"/>
      <w:bookmarkEnd w:id="856"/>
    </w:p>
    <w:p w:rsidR="006E24B8" w:rsidRDefault="006E24B8" w:rsidP="006E24B8"/>
    <w:p w:rsidR="005B2DA1" w:rsidRPr="00906678" w:rsidRDefault="00632116" w:rsidP="00632116">
      <w:pPr>
        <w:ind w:firstLine="720"/>
      </w:pPr>
      <w:r>
        <w:t xml:space="preserve">Evaluasi hak akses modul adalah hasil dari uji coba hak akses. Hasil yang ditampilkan yaitu berupa tabel yang berisi nama menu pada tiap modul dengan rincian apakah suatu peran dapat mengakses menu tersebut. Tabel tersebut ditunjukkan pada </w:t>
      </w:r>
      <w:r w:rsidR="00906678" w:rsidRPr="00906678">
        <w:fldChar w:fldCharType="begin"/>
      </w:r>
      <w:r w:rsidR="00906678" w:rsidRPr="00906678">
        <w:instrText xml:space="preserve"> REF _Ref439055899 \h </w:instrText>
      </w:r>
      <w:r w:rsidR="00906678">
        <w:instrText xml:space="preserve"> \* MERGEFORMAT </w:instrText>
      </w:r>
      <w:r w:rsidR="00906678" w:rsidRPr="00906678">
        <w:fldChar w:fldCharType="separate"/>
      </w:r>
      <w:r w:rsidR="00EC2FF0" w:rsidRPr="00EC2FF0">
        <w:t>Tabel 5.28</w:t>
      </w:r>
      <w:r w:rsidR="00906678" w:rsidRPr="00906678">
        <w:fldChar w:fldCharType="end"/>
      </w:r>
      <w:r w:rsidR="00906678">
        <w:t xml:space="preserve">, </w:t>
      </w:r>
      <w:r w:rsidR="00906678" w:rsidRPr="00906678">
        <w:fldChar w:fldCharType="begin"/>
      </w:r>
      <w:r w:rsidR="00906678" w:rsidRPr="00906678">
        <w:instrText xml:space="preserve"> REF _Ref439055901 \h </w:instrText>
      </w:r>
      <w:r w:rsidR="00906678">
        <w:instrText xml:space="preserve"> \* MERGEFORMAT </w:instrText>
      </w:r>
      <w:r w:rsidR="00906678" w:rsidRPr="00906678">
        <w:fldChar w:fldCharType="separate"/>
      </w:r>
      <w:r w:rsidR="00EC2FF0" w:rsidRPr="00EC2FF0">
        <w:t>Tabel 5.29</w:t>
      </w:r>
      <w:r w:rsidR="00906678" w:rsidRPr="00906678">
        <w:fldChar w:fldCharType="end"/>
      </w:r>
      <w:r w:rsidR="00906678">
        <w:t xml:space="preserve">, </w:t>
      </w:r>
      <w:r w:rsidR="00906678" w:rsidRPr="00906678">
        <w:fldChar w:fldCharType="begin"/>
      </w:r>
      <w:r w:rsidR="00906678" w:rsidRPr="00906678">
        <w:instrText xml:space="preserve"> REF _Ref439055902 \h </w:instrText>
      </w:r>
      <w:r w:rsidR="00906678">
        <w:instrText xml:space="preserve"> \* MERGEFORMAT </w:instrText>
      </w:r>
      <w:r w:rsidR="00906678" w:rsidRPr="00906678">
        <w:fldChar w:fldCharType="separate"/>
      </w:r>
      <w:r w:rsidR="00EC2FF0" w:rsidRPr="00EC2FF0">
        <w:t>Tabel 5.30</w:t>
      </w:r>
      <w:r w:rsidR="00906678" w:rsidRPr="00906678">
        <w:fldChar w:fldCharType="end"/>
      </w:r>
      <w:r w:rsidR="00906678">
        <w:t xml:space="preserve">, dan </w:t>
      </w:r>
      <w:r w:rsidR="00906678" w:rsidRPr="00906678">
        <w:fldChar w:fldCharType="begin"/>
      </w:r>
      <w:r w:rsidR="00906678" w:rsidRPr="00906678">
        <w:instrText xml:space="preserve"> REF _Ref439055904 \h </w:instrText>
      </w:r>
      <w:r w:rsidR="00906678">
        <w:instrText xml:space="preserve"> \* MERGEFORMAT </w:instrText>
      </w:r>
      <w:r w:rsidR="00906678" w:rsidRPr="00906678">
        <w:fldChar w:fldCharType="separate"/>
      </w:r>
      <w:r w:rsidR="00EC2FF0" w:rsidRPr="00EC2FF0">
        <w:t>Tabel 5.31</w:t>
      </w:r>
      <w:r w:rsidR="00906678" w:rsidRPr="00906678">
        <w:fldChar w:fldCharType="end"/>
      </w:r>
      <w:r w:rsidRPr="00906678">
        <w:t>.</w:t>
      </w:r>
    </w:p>
    <w:p w:rsidR="00591385" w:rsidRDefault="00591385" w:rsidP="00591385"/>
    <w:p w:rsidR="005B2DA1" w:rsidRDefault="005B37FD" w:rsidP="005B37FD">
      <w:pPr>
        <w:pStyle w:val="Caption"/>
        <w:keepNext/>
        <w:spacing w:after="0"/>
        <w:rPr>
          <w:sz w:val="18"/>
        </w:rPr>
      </w:pPr>
      <w:bookmarkStart w:id="857" w:name="_Ref439055899"/>
      <w:bookmarkStart w:id="858" w:name="_Toc440864189"/>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28</w:t>
      </w:r>
      <w:r w:rsidRPr="00C25471">
        <w:rPr>
          <w:sz w:val="18"/>
        </w:rPr>
        <w:fldChar w:fldCharType="end"/>
      </w:r>
      <w:bookmarkEnd w:id="857"/>
      <w:r w:rsidRPr="00C25471">
        <w:rPr>
          <w:sz w:val="18"/>
        </w:rPr>
        <w:t xml:space="preserve"> </w:t>
      </w:r>
      <w:r>
        <w:rPr>
          <w:sz w:val="18"/>
        </w:rPr>
        <w:t>Tabel evaluasi hak akses untuk modul kurikulum</w:t>
      </w:r>
      <w:r w:rsidR="00DD0CBF">
        <w:rPr>
          <w:sz w:val="18"/>
        </w:rPr>
        <w:t xml:space="preserve"> </w:t>
      </w:r>
      <w:sdt>
        <w:sdtPr>
          <w:rPr>
            <w:sz w:val="18"/>
          </w:rPr>
          <w:id w:val="1868719026"/>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58"/>
    </w:p>
    <w:p w:rsidR="005B37FD" w:rsidRPr="005B37FD" w:rsidRDefault="005B37FD" w:rsidP="005B37FD"/>
    <w:tbl>
      <w:tblPr>
        <w:tblW w:w="5812" w:type="dxa"/>
        <w:tblInd w:w="108" w:type="dxa"/>
        <w:tblLook w:val="04A0" w:firstRow="1" w:lastRow="0" w:firstColumn="1" w:lastColumn="0" w:noHBand="0" w:noVBand="1"/>
      </w:tblPr>
      <w:tblGrid>
        <w:gridCol w:w="514"/>
        <w:gridCol w:w="1414"/>
        <w:gridCol w:w="889"/>
        <w:gridCol w:w="1060"/>
        <w:gridCol w:w="1549"/>
        <w:gridCol w:w="1317"/>
        <w:gridCol w:w="864"/>
        <w:gridCol w:w="913"/>
      </w:tblGrid>
      <w:tr w:rsidR="00591385" w:rsidRPr="00591385" w:rsidTr="00591385">
        <w:trPr>
          <w:trHeight w:val="300"/>
        </w:trPr>
        <w:tc>
          <w:tcPr>
            <w:tcW w:w="51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No</w:t>
            </w:r>
          </w:p>
        </w:tc>
        <w:tc>
          <w:tcPr>
            <w:tcW w:w="9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Nama Menu</w:t>
            </w:r>
          </w:p>
        </w:tc>
        <w:tc>
          <w:tcPr>
            <w:tcW w:w="622"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Kepala</w:t>
            </w:r>
          </w:p>
        </w:tc>
        <w:tc>
          <w:tcPr>
            <w:tcW w:w="7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Pendidik</w:t>
            </w:r>
          </w:p>
        </w:tc>
        <w:tc>
          <w:tcPr>
            <w:tcW w:w="102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Tenaga Kependidikan</w:t>
            </w:r>
          </w:p>
        </w:tc>
        <w:tc>
          <w:tcPr>
            <w:tcW w:w="88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Tim Ekuivalensi</w:t>
            </w:r>
          </w:p>
        </w:tc>
        <w:tc>
          <w:tcPr>
            <w:tcW w:w="607"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Admin</w:t>
            </w:r>
          </w:p>
        </w:tc>
        <w:tc>
          <w:tcPr>
            <w:tcW w:w="50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Peserta Didik</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Bentuk Penilaian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Capaian Belajar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Capaian Belajar 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Kurikulum</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Mata Kuliah Prasyarat</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 xml:space="preserve">Kelola Mata Kuliah untuk </w:t>
            </w:r>
            <w:r w:rsidRPr="00052E48">
              <w:rPr>
                <w:lang w:eastAsia="en-US"/>
              </w:rPr>
              <w:lastRenderedPageBreak/>
              <w:t>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lastRenderedPageBreak/>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Metode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Pustaka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Rumpun Matakuliah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bl>
    <w:p w:rsidR="00591385" w:rsidRPr="00052E48" w:rsidRDefault="00591385" w:rsidP="006E24B8"/>
    <w:p w:rsidR="00591385" w:rsidRPr="00052E48" w:rsidRDefault="00591385" w:rsidP="006E24B8"/>
    <w:p w:rsidR="00591385" w:rsidRPr="00052E48" w:rsidRDefault="005B37FD" w:rsidP="005B37FD">
      <w:pPr>
        <w:pStyle w:val="Caption"/>
        <w:keepNext/>
        <w:spacing w:after="0"/>
        <w:rPr>
          <w:sz w:val="18"/>
        </w:rPr>
      </w:pPr>
      <w:bookmarkStart w:id="859" w:name="_Ref439055901"/>
      <w:bookmarkStart w:id="860" w:name="_Toc440864190"/>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29</w:t>
      </w:r>
      <w:r w:rsidRPr="00052E48">
        <w:rPr>
          <w:sz w:val="18"/>
        </w:rPr>
        <w:fldChar w:fldCharType="end"/>
      </w:r>
      <w:bookmarkEnd w:id="859"/>
      <w:r w:rsidRPr="00052E48">
        <w:rPr>
          <w:sz w:val="18"/>
        </w:rPr>
        <w:t xml:space="preserve"> Tabel evaluasi hak akses untuk modul pembelajaran</w:t>
      </w:r>
      <w:sdt>
        <w:sdtPr>
          <w:rPr>
            <w:sz w:val="18"/>
          </w:rPr>
          <w:id w:val="-1633172318"/>
          <w:citation/>
        </w:sdtPr>
        <w:sdtContent>
          <w:r w:rsidR="00DD0CBF" w:rsidRPr="00052E48">
            <w:rPr>
              <w:sz w:val="18"/>
            </w:rPr>
            <w:fldChar w:fldCharType="begin"/>
          </w:r>
          <w:r w:rsidR="00DD0CBF" w:rsidRPr="00052E48">
            <w:rPr>
              <w:sz w:val="18"/>
            </w:rPr>
            <w:instrText xml:space="preserve"> CITATION Gal15 \l 1033 </w:instrText>
          </w:r>
          <w:r w:rsidR="00DD0CBF" w:rsidRPr="00052E48">
            <w:rPr>
              <w:sz w:val="18"/>
            </w:rPr>
            <w:fldChar w:fldCharType="separate"/>
          </w:r>
          <w:r w:rsidR="00D304D7">
            <w:rPr>
              <w:noProof/>
              <w:sz w:val="18"/>
            </w:rPr>
            <w:t xml:space="preserve"> </w:t>
          </w:r>
          <w:r w:rsidR="00D304D7" w:rsidRPr="00D304D7">
            <w:rPr>
              <w:noProof/>
              <w:sz w:val="18"/>
            </w:rPr>
            <w:t>[5]</w:t>
          </w:r>
          <w:r w:rsidR="00DD0CBF" w:rsidRPr="00052E48">
            <w:rPr>
              <w:sz w:val="18"/>
            </w:rPr>
            <w:fldChar w:fldCharType="end"/>
          </w:r>
        </w:sdtContent>
      </w:sdt>
      <w:bookmarkEnd w:id="860"/>
    </w:p>
    <w:p w:rsidR="005B37FD" w:rsidRPr="00052E48" w:rsidRDefault="005B37FD" w:rsidP="006E24B8"/>
    <w:tbl>
      <w:tblPr>
        <w:tblW w:w="5948" w:type="dxa"/>
        <w:tblInd w:w="108" w:type="dxa"/>
        <w:tblLook w:val="04A0" w:firstRow="1" w:lastRow="0" w:firstColumn="1" w:lastColumn="0" w:noHBand="0" w:noVBand="1"/>
      </w:tblPr>
      <w:tblGrid>
        <w:gridCol w:w="485"/>
        <w:gridCol w:w="1414"/>
        <w:gridCol w:w="889"/>
        <w:gridCol w:w="1060"/>
        <w:gridCol w:w="1549"/>
        <w:gridCol w:w="1317"/>
        <w:gridCol w:w="864"/>
        <w:gridCol w:w="913"/>
      </w:tblGrid>
      <w:tr w:rsidR="00591385" w:rsidRPr="00052E48" w:rsidTr="00591385">
        <w:trPr>
          <w:trHeight w:val="300"/>
        </w:trPr>
        <w:tc>
          <w:tcPr>
            <w:tcW w:w="37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18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60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709"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9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86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62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Berita Acara</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Aturan Pengganti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Batas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Pembelajaran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Pendamping Akademik</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Periode</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Rombongan Belajar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Semester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Status 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Tahun 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Pembayaran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Pertemuan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Monitoring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Persetujuan 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B37FD" w:rsidP="00906678">
      <w:pPr>
        <w:pStyle w:val="Caption"/>
        <w:keepNext/>
        <w:spacing w:after="0"/>
        <w:rPr>
          <w:sz w:val="18"/>
        </w:rPr>
      </w:pPr>
      <w:bookmarkStart w:id="861" w:name="_Ref439055902"/>
      <w:bookmarkStart w:id="862" w:name="_Toc440864191"/>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30</w:t>
      </w:r>
      <w:r w:rsidRPr="00052E48">
        <w:rPr>
          <w:sz w:val="18"/>
        </w:rPr>
        <w:fldChar w:fldCharType="end"/>
      </w:r>
      <w:bookmarkEnd w:id="861"/>
      <w:r w:rsidRPr="00052E48">
        <w:rPr>
          <w:sz w:val="18"/>
        </w:rPr>
        <w:t xml:space="preserve"> Tabel evaluasi hak akses untuk modul penilaian</w:t>
      </w:r>
      <w:r w:rsidR="00DD0CBF" w:rsidRPr="00052E48">
        <w:rPr>
          <w:sz w:val="18"/>
        </w:rPr>
        <w:t xml:space="preserve"> </w:t>
      </w:r>
      <w:sdt>
        <w:sdtPr>
          <w:rPr>
            <w:sz w:val="18"/>
          </w:rPr>
          <w:id w:val="969025943"/>
          <w:citation/>
        </w:sdtPr>
        <w:sdtContent>
          <w:r w:rsidR="00DD0CBF" w:rsidRPr="00052E48">
            <w:rPr>
              <w:sz w:val="18"/>
            </w:rPr>
            <w:fldChar w:fldCharType="begin"/>
          </w:r>
          <w:r w:rsidR="00DD0CBF" w:rsidRPr="00052E48">
            <w:rPr>
              <w:sz w:val="18"/>
            </w:rPr>
            <w:instrText xml:space="preserve"> CITATION Haw15 \l 1033 </w:instrText>
          </w:r>
          <w:r w:rsidR="00DD0CBF" w:rsidRPr="00052E48">
            <w:rPr>
              <w:sz w:val="18"/>
            </w:rPr>
            <w:fldChar w:fldCharType="separate"/>
          </w:r>
          <w:r w:rsidR="00D304D7" w:rsidRPr="00D304D7">
            <w:rPr>
              <w:noProof/>
              <w:sz w:val="18"/>
            </w:rPr>
            <w:t>[6]</w:t>
          </w:r>
          <w:r w:rsidR="00DD0CBF" w:rsidRPr="00052E48">
            <w:rPr>
              <w:sz w:val="18"/>
            </w:rPr>
            <w:fldChar w:fldCharType="end"/>
          </w:r>
        </w:sdtContent>
      </w:sdt>
      <w:bookmarkEnd w:id="862"/>
    </w:p>
    <w:p w:rsidR="00591385" w:rsidRPr="00052E48" w:rsidRDefault="00591385" w:rsidP="006E24B8"/>
    <w:tbl>
      <w:tblPr>
        <w:tblW w:w="5780" w:type="dxa"/>
        <w:tblInd w:w="108" w:type="dxa"/>
        <w:tblLook w:val="04A0" w:firstRow="1" w:lastRow="0" w:firstColumn="1" w:lastColumn="0" w:noHBand="0" w:noVBand="1"/>
      </w:tblPr>
      <w:tblGrid>
        <w:gridCol w:w="485"/>
        <w:gridCol w:w="3340"/>
        <w:gridCol w:w="889"/>
        <w:gridCol w:w="1060"/>
        <w:gridCol w:w="1549"/>
        <w:gridCol w:w="1317"/>
        <w:gridCol w:w="864"/>
        <w:gridCol w:w="913"/>
      </w:tblGrid>
      <w:tr w:rsidR="00591385" w:rsidRPr="00052E48" w:rsidTr="00591385">
        <w:trPr>
          <w:trHeight w:val="300"/>
        </w:trPr>
        <w:tc>
          <w:tcPr>
            <w:tcW w:w="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3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Isi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Konversi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Kuisioner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Kuisioner Periodik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Peringkat IPK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Peringkat IPS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Lihat Nilai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Nilai Per Periode</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Transkrip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Perbaharui IP</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91385" w:rsidP="006E24B8"/>
    <w:p w:rsidR="00591385" w:rsidRPr="00052E48" w:rsidRDefault="00591385"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5B37FD">
      <w:pPr>
        <w:pStyle w:val="Caption"/>
        <w:keepNext/>
        <w:spacing w:after="0"/>
        <w:rPr>
          <w:sz w:val="18"/>
        </w:rPr>
      </w:pPr>
      <w:bookmarkStart w:id="863" w:name="_Ref439055904"/>
      <w:bookmarkStart w:id="864" w:name="_Toc440864192"/>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31</w:t>
      </w:r>
      <w:r w:rsidRPr="00052E48">
        <w:rPr>
          <w:sz w:val="18"/>
        </w:rPr>
        <w:fldChar w:fldCharType="end"/>
      </w:r>
      <w:bookmarkEnd w:id="863"/>
      <w:r w:rsidRPr="00052E48">
        <w:rPr>
          <w:sz w:val="18"/>
        </w:rPr>
        <w:t xml:space="preserve"> Tabel evaluasi hak akses untuk modul ekuivalensi</w:t>
      </w:r>
      <w:r w:rsidR="00DD0CBF" w:rsidRPr="00052E48">
        <w:rPr>
          <w:sz w:val="18"/>
        </w:rPr>
        <w:t xml:space="preserve"> </w:t>
      </w:r>
      <w:sdt>
        <w:sdtPr>
          <w:rPr>
            <w:sz w:val="18"/>
          </w:rPr>
          <w:id w:val="-1794201355"/>
          <w:citation/>
        </w:sdtPr>
        <w:sdtContent>
          <w:r w:rsidR="00DD0CBF" w:rsidRPr="00052E48">
            <w:rPr>
              <w:sz w:val="18"/>
            </w:rPr>
            <w:fldChar w:fldCharType="begin"/>
          </w:r>
          <w:r w:rsidR="00DD0CBF" w:rsidRPr="00052E48">
            <w:rPr>
              <w:sz w:val="18"/>
            </w:rPr>
            <w:instrText xml:space="preserve"> CITATION Bus15 \l 1033 </w:instrText>
          </w:r>
          <w:r w:rsidR="00DD0CBF" w:rsidRPr="00052E48">
            <w:rPr>
              <w:sz w:val="18"/>
            </w:rPr>
            <w:fldChar w:fldCharType="separate"/>
          </w:r>
          <w:r w:rsidR="00D304D7" w:rsidRPr="00D304D7">
            <w:rPr>
              <w:noProof/>
              <w:sz w:val="18"/>
            </w:rPr>
            <w:t>[4]</w:t>
          </w:r>
          <w:r w:rsidR="00DD0CBF" w:rsidRPr="00052E48">
            <w:rPr>
              <w:sz w:val="18"/>
            </w:rPr>
            <w:fldChar w:fldCharType="end"/>
          </w:r>
        </w:sdtContent>
      </w:sdt>
      <w:bookmarkEnd w:id="864"/>
    </w:p>
    <w:p w:rsidR="00591385" w:rsidRPr="00052E48" w:rsidRDefault="00591385" w:rsidP="006E24B8"/>
    <w:tbl>
      <w:tblPr>
        <w:tblW w:w="5948" w:type="dxa"/>
        <w:tblInd w:w="108" w:type="dxa"/>
        <w:tblLook w:val="04A0" w:firstRow="1" w:lastRow="0" w:firstColumn="1" w:lastColumn="0" w:noHBand="0" w:noVBand="1"/>
      </w:tblPr>
      <w:tblGrid>
        <w:gridCol w:w="485"/>
        <w:gridCol w:w="1733"/>
        <w:gridCol w:w="889"/>
        <w:gridCol w:w="1060"/>
        <w:gridCol w:w="1549"/>
        <w:gridCol w:w="1317"/>
        <w:gridCol w:w="864"/>
        <w:gridCol w:w="913"/>
      </w:tblGrid>
      <w:tr w:rsidR="002E13C9" w:rsidRPr="00052E48" w:rsidTr="002E13C9">
        <w:trPr>
          <w:trHeight w:val="300"/>
        </w:trPr>
        <w:tc>
          <w:tcPr>
            <w:tcW w:w="34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73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54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6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86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75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3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55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Matakuliah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Manajemen Mahasiswa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Persetujuan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Kurikulum</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Default="00591385" w:rsidP="006E24B8"/>
    <w:p w:rsidR="00370CBB" w:rsidRDefault="00370CBB" w:rsidP="00824040">
      <w:pPr>
        <w:ind w:firstLine="720"/>
      </w:pPr>
      <w:r>
        <w:t xml:space="preserve">Berdasarkan </w:t>
      </w:r>
      <w:r w:rsidR="00824040">
        <w:t xml:space="preserve">tabel evaluasi hak akses modul, yaitu </w:t>
      </w:r>
      <w:r w:rsidR="00824040" w:rsidRPr="00824040">
        <w:fldChar w:fldCharType="begin"/>
      </w:r>
      <w:r w:rsidR="00824040" w:rsidRPr="00824040">
        <w:instrText xml:space="preserve"> REF _Ref439055899 \h </w:instrText>
      </w:r>
      <w:r w:rsidR="00824040">
        <w:instrText xml:space="preserve"> \* MERGEFORMAT </w:instrText>
      </w:r>
      <w:r w:rsidR="00824040" w:rsidRPr="00824040">
        <w:fldChar w:fldCharType="separate"/>
      </w:r>
      <w:r w:rsidR="00EC2FF0" w:rsidRPr="00EC2FF0">
        <w:t>Tabel 5.28</w:t>
      </w:r>
      <w:r w:rsidR="00824040" w:rsidRPr="00824040">
        <w:fldChar w:fldCharType="end"/>
      </w:r>
      <w:r w:rsidR="00824040">
        <w:t xml:space="preserve">, </w:t>
      </w:r>
      <w:r w:rsidR="00824040" w:rsidRPr="00824040">
        <w:fldChar w:fldCharType="begin"/>
      </w:r>
      <w:r w:rsidR="00824040" w:rsidRPr="00824040">
        <w:instrText xml:space="preserve"> REF _Ref439055901 \h </w:instrText>
      </w:r>
      <w:r w:rsidR="00824040">
        <w:instrText xml:space="preserve"> \* MERGEFORMAT </w:instrText>
      </w:r>
      <w:r w:rsidR="00824040" w:rsidRPr="00824040">
        <w:fldChar w:fldCharType="separate"/>
      </w:r>
      <w:r w:rsidR="00EC2FF0" w:rsidRPr="00EC2FF0">
        <w:t>Tabel 5.29</w:t>
      </w:r>
      <w:r w:rsidR="00824040" w:rsidRPr="00824040">
        <w:fldChar w:fldCharType="end"/>
      </w:r>
      <w:r w:rsidR="00824040">
        <w:t xml:space="preserve">, </w:t>
      </w:r>
      <w:r w:rsidR="00824040" w:rsidRPr="00824040">
        <w:fldChar w:fldCharType="begin"/>
      </w:r>
      <w:r w:rsidR="00824040" w:rsidRPr="00824040">
        <w:instrText xml:space="preserve"> REF _Ref439055902 \h </w:instrText>
      </w:r>
      <w:r w:rsidR="00824040">
        <w:instrText xml:space="preserve"> \* MERGEFORMAT </w:instrText>
      </w:r>
      <w:r w:rsidR="00824040" w:rsidRPr="00824040">
        <w:fldChar w:fldCharType="separate"/>
      </w:r>
      <w:r w:rsidR="00EC2FF0" w:rsidRPr="00EC2FF0">
        <w:t>Tabel 5.30</w:t>
      </w:r>
      <w:r w:rsidR="00824040" w:rsidRPr="00824040">
        <w:fldChar w:fldCharType="end"/>
      </w:r>
      <w:r w:rsidR="00824040">
        <w:t xml:space="preserve">, </w:t>
      </w:r>
      <w:r w:rsidR="00824040" w:rsidRPr="00824040">
        <w:fldChar w:fldCharType="begin"/>
      </w:r>
      <w:r w:rsidR="00824040" w:rsidRPr="00824040">
        <w:instrText xml:space="preserve"> REF _Ref439055904 \h </w:instrText>
      </w:r>
      <w:r w:rsidR="00824040">
        <w:instrText xml:space="preserve"> \* MERGEFORMAT </w:instrText>
      </w:r>
      <w:r w:rsidR="00824040" w:rsidRPr="00824040">
        <w:fldChar w:fldCharType="separate"/>
      </w:r>
      <w:r w:rsidR="00EC2FF0" w:rsidRPr="00EC2FF0">
        <w:t>Tabel 5.31</w:t>
      </w:r>
      <w:r w:rsidR="00824040" w:rsidRPr="00824040">
        <w:fldChar w:fldCharType="end"/>
      </w:r>
      <w:r w:rsidR="00824040">
        <w:t>, implementasi otorisasi menu untuk membatasi akses menu pada modul yang sudah diintegrasi berhasil.</w:t>
      </w:r>
    </w:p>
    <w:p w:rsidR="00E10E01" w:rsidRDefault="00E10E01" w:rsidP="00E10E01">
      <w:bookmarkStart w:id="865" w:name="_Toc439259368"/>
      <w:bookmarkStart w:id="866" w:name="_Toc439259468"/>
      <w:bookmarkStart w:id="867" w:name="_Toc439260249"/>
      <w:bookmarkStart w:id="868" w:name="_Toc439260411"/>
    </w:p>
    <w:p w:rsidR="00E10E01" w:rsidRDefault="00E10E01" w:rsidP="00E10E01"/>
    <w:p w:rsidR="00E10E01" w:rsidRDefault="00E10E01" w:rsidP="00E10E01">
      <w:pPr>
        <w:sectPr w:rsidR="00E10E01" w:rsidSect="00076554">
          <w:pgSz w:w="8392" w:h="11907" w:code="11"/>
          <w:pgMar w:top="1418" w:right="1134" w:bottom="1418" w:left="1418" w:header="709" w:footer="709" w:gutter="0"/>
          <w:cols w:space="708"/>
          <w:titlePg/>
          <w:docGrid w:linePitch="360"/>
        </w:sectPr>
      </w:pPr>
    </w:p>
    <w:p w:rsidR="0098724F" w:rsidRDefault="00893607" w:rsidP="004A68C7">
      <w:pPr>
        <w:pStyle w:val="Heading1"/>
        <w:numPr>
          <w:ilvl w:val="0"/>
          <w:numId w:val="0"/>
        </w:numPr>
        <w:rPr>
          <w:lang w:val="id-ID"/>
        </w:rPr>
      </w:pPr>
      <w:bookmarkStart w:id="869" w:name="_Toc513396433"/>
      <w:r>
        <w:rPr>
          <w:lang w:val="id-ID"/>
        </w:rPr>
        <w:lastRenderedPageBreak/>
        <w:t>BAB VI</w:t>
      </w:r>
      <w:r w:rsidRPr="00326ED3">
        <w:rPr>
          <w:lang w:val="id-ID"/>
        </w:rPr>
        <w:br/>
      </w:r>
      <w:r>
        <w:rPr>
          <w:lang w:val="id-ID"/>
        </w:rPr>
        <w:t xml:space="preserve">KESIMPULAN </w:t>
      </w:r>
      <w:r w:rsidR="00833EC5">
        <w:t>DAN</w:t>
      </w:r>
      <w:r>
        <w:rPr>
          <w:lang w:val="id-ID"/>
        </w:rPr>
        <w:t xml:space="preserve"> SARAN</w:t>
      </w:r>
      <w:bookmarkEnd w:id="723"/>
      <w:bookmarkEnd w:id="865"/>
      <w:bookmarkEnd w:id="866"/>
      <w:bookmarkEnd w:id="867"/>
      <w:bookmarkEnd w:id="868"/>
      <w:bookmarkEnd w:id="869"/>
    </w:p>
    <w:p w:rsidR="0045301C" w:rsidRDefault="00016A3D" w:rsidP="00B029BA">
      <w:pPr>
        <w:ind w:firstLine="720"/>
        <w:rPr>
          <w:lang w:eastAsia="en-US"/>
        </w:rPr>
      </w:pPr>
      <w:r>
        <w:rPr>
          <w:lang w:eastAsia="en-US"/>
        </w:rPr>
        <w:t>Bab ini membah</w:t>
      </w:r>
      <w:r w:rsidR="00823404">
        <w:rPr>
          <w:lang w:eastAsia="en-US"/>
        </w:rPr>
        <w:t>as kesimpulan yang dapat diambil dari hasil uji coba</w:t>
      </w:r>
      <w:r w:rsidR="00CD30C1">
        <w:rPr>
          <w:lang w:eastAsia="en-US"/>
        </w:rPr>
        <w:t xml:space="preserve"> dan perancangan</w:t>
      </w:r>
      <w:r w:rsidR="00823404">
        <w:rPr>
          <w:lang w:eastAsia="en-US"/>
        </w:rPr>
        <w:t xml:space="preserve"> perangkat lunak sebagai jawaban dari rumusan masalah yang telah dikemukakan dan saran yang berisi pengembangan yang dapat dilakukan lebih lanjut untuk menyempurnakan perangkat lunak.</w:t>
      </w:r>
    </w:p>
    <w:p w:rsidR="00016A3D" w:rsidRPr="00016A3D" w:rsidRDefault="00016A3D"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eastAsia="en-US"/>
        </w:rPr>
      </w:pPr>
      <w:bookmarkStart w:id="870" w:name="_Toc439259069"/>
      <w:bookmarkStart w:id="871" w:name="_Toc439259269"/>
      <w:bookmarkStart w:id="872" w:name="_Toc439259369"/>
      <w:bookmarkStart w:id="873" w:name="_Toc439259469"/>
      <w:bookmarkStart w:id="874" w:name="_Toc439260250"/>
      <w:bookmarkStart w:id="875" w:name="_Toc439260412"/>
      <w:bookmarkStart w:id="876" w:name="_Toc439260668"/>
      <w:bookmarkStart w:id="877" w:name="_Toc440575388"/>
      <w:bookmarkStart w:id="878" w:name="_Toc440864054"/>
      <w:bookmarkStart w:id="879" w:name="_Toc512971768"/>
      <w:bookmarkStart w:id="880" w:name="_Toc513396434"/>
      <w:bookmarkEnd w:id="870"/>
      <w:bookmarkEnd w:id="871"/>
      <w:bookmarkEnd w:id="872"/>
      <w:bookmarkEnd w:id="873"/>
      <w:bookmarkEnd w:id="874"/>
      <w:bookmarkEnd w:id="875"/>
      <w:bookmarkEnd w:id="876"/>
      <w:bookmarkEnd w:id="877"/>
      <w:bookmarkEnd w:id="878"/>
      <w:bookmarkEnd w:id="879"/>
      <w:bookmarkEnd w:id="880"/>
    </w:p>
    <w:p w:rsidR="0045301C" w:rsidRDefault="00016A3D" w:rsidP="0045301C">
      <w:pPr>
        <w:pStyle w:val="Heading2"/>
      </w:pPr>
      <w:bookmarkStart w:id="881" w:name="_Toc439259370"/>
      <w:bookmarkStart w:id="882" w:name="_Toc439259470"/>
      <w:bookmarkStart w:id="883" w:name="_Toc439260251"/>
      <w:bookmarkStart w:id="884" w:name="_Toc439260413"/>
      <w:bookmarkStart w:id="885" w:name="_Toc513396435"/>
      <w:r>
        <w:t>Kesimpulan</w:t>
      </w:r>
      <w:bookmarkEnd w:id="881"/>
      <w:bookmarkEnd w:id="882"/>
      <w:bookmarkEnd w:id="883"/>
      <w:bookmarkEnd w:id="884"/>
      <w:bookmarkEnd w:id="885"/>
    </w:p>
    <w:p w:rsidR="0051118A" w:rsidRPr="0051118A" w:rsidRDefault="0051118A" w:rsidP="0051118A"/>
    <w:p w:rsidR="0045301C" w:rsidRDefault="0051118A" w:rsidP="0045301C">
      <w:pPr>
        <w:ind w:firstLine="576"/>
      </w:pPr>
      <w:r>
        <w:t>Berikut merupakan kesimpulan yang dapat diambil dari proses pengembangan dan hasil uji coba.</w:t>
      </w:r>
    </w:p>
    <w:p w:rsidR="0045301C" w:rsidRDefault="0045301C" w:rsidP="00A01DBC">
      <w:pPr>
        <w:pStyle w:val="ListParagraph"/>
        <w:numPr>
          <w:ilvl w:val="0"/>
          <w:numId w:val="122"/>
        </w:numPr>
        <w:spacing w:after="200"/>
        <w:ind w:left="284" w:hanging="284"/>
        <w:rPr>
          <w:lang w:eastAsia="en-US"/>
        </w:rPr>
      </w:pPr>
      <w:r>
        <w:rPr>
          <w:lang w:eastAsia="en-US"/>
        </w:rPr>
        <w:t>Perangkat lunak telah dapat mengintegrasikan fungsionalitas modul. Perangkat lunak telah dapat mengintegrasikan modul-modul generik dari tugas akhir sebelumnya</w:t>
      </w:r>
      <w:r w:rsidR="00D9433B">
        <w:rPr>
          <w:lang w:eastAsia="en-US"/>
        </w:rPr>
        <w:t xml:space="preserve"> dan menjalankan menu di dalam modul-modul tersebut</w:t>
      </w:r>
      <w:r>
        <w:rPr>
          <w:lang w:eastAsia="en-US"/>
        </w:rPr>
        <w:t>. Modul yang diintegrasikan dalam perangkat lunak ini antara lain modul kurikulum</w:t>
      </w:r>
      <w:r w:rsidR="00DD0CBF">
        <w:rPr>
          <w:lang w:eastAsia="en-US"/>
        </w:rPr>
        <w:t xml:space="preserve"> </w:t>
      </w:r>
      <w:sdt>
        <w:sdtPr>
          <w:rPr>
            <w:lang w:eastAsia="en-US"/>
          </w:rPr>
          <w:id w:val="-1203621767"/>
          <w:citation/>
        </w:sdtPr>
        <w:sdtContent>
          <w:r w:rsidR="00DD0CBF">
            <w:rPr>
              <w:lang w:eastAsia="en-US"/>
            </w:rPr>
            <w:fldChar w:fldCharType="begin"/>
          </w:r>
          <w:r w:rsidR="00DD0CBF">
            <w:rPr>
              <w:lang w:eastAsia="en-US"/>
            </w:rPr>
            <w:instrText xml:space="preserve"> CITATION Ave \l 1033 </w:instrText>
          </w:r>
          <w:r w:rsidR="00DD0CBF">
            <w:rPr>
              <w:lang w:eastAsia="en-US"/>
            </w:rPr>
            <w:fldChar w:fldCharType="separate"/>
          </w:r>
          <w:r w:rsidR="00AB7C66">
            <w:rPr>
              <w:noProof/>
              <w:lang w:eastAsia="en-US"/>
            </w:rPr>
            <w:t>[3]</w:t>
          </w:r>
          <w:r w:rsidR="00DD0CBF">
            <w:rPr>
              <w:lang w:eastAsia="en-US"/>
            </w:rPr>
            <w:fldChar w:fldCharType="end"/>
          </w:r>
        </w:sdtContent>
      </w:sdt>
      <w:r>
        <w:rPr>
          <w:lang w:eastAsia="en-US"/>
        </w:rPr>
        <w:t>, modul pembelajaran</w:t>
      </w:r>
      <w:r w:rsidR="00DD0CBF">
        <w:rPr>
          <w:lang w:eastAsia="en-US"/>
        </w:rPr>
        <w:t xml:space="preserve"> </w:t>
      </w:r>
      <w:sdt>
        <w:sdtPr>
          <w:rPr>
            <w:lang w:eastAsia="en-US"/>
          </w:rPr>
          <w:id w:val="-1793739535"/>
          <w:citation/>
        </w:sdtPr>
        <w:sdtContent>
          <w:r w:rsidR="00DD0CBF">
            <w:rPr>
              <w:lang w:eastAsia="en-US"/>
            </w:rPr>
            <w:fldChar w:fldCharType="begin"/>
          </w:r>
          <w:r w:rsidR="00DD0CBF">
            <w:rPr>
              <w:lang w:eastAsia="en-US"/>
            </w:rPr>
            <w:instrText xml:space="preserve"> CITATION Gal15 \l 1033 </w:instrText>
          </w:r>
          <w:r w:rsidR="00DD0CBF">
            <w:rPr>
              <w:lang w:eastAsia="en-US"/>
            </w:rPr>
            <w:fldChar w:fldCharType="separate"/>
          </w:r>
          <w:r w:rsidR="00D304D7">
            <w:rPr>
              <w:noProof/>
              <w:lang w:eastAsia="en-US"/>
            </w:rPr>
            <w:t>[5]</w:t>
          </w:r>
          <w:r w:rsidR="00DD0CBF">
            <w:rPr>
              <w:lang w:eastAsia="en-US"/>
            </w:rPr>
            <w:fldChar w:fldCharType="end"/>
          </w:r>
        </w:sdtContent>
      </w:sdt>
      <w:r>
        <w:rPr>
          <w:lang w:eastAsia="en-US"/>
        </w:rPr>
        <w:t>, modul penilaian</w:t>
      </w:r>
      <w:r w:rsidR="00DD0CBF">
        <w:rPr>
          <w:lang w:eastAsia="en-US"/>
        </w:rPr>
        <w:t xml:space="preserve"> </w:t>
      </w:r>
      <w:sdt>
        <w:sdtPr>
          <w:rPr>
            <w:lang w:eastAsia="en-US"/>
          </w:rPr>
          <w:id w:val="-1621833511"/>
          <w:citation/>
        </w:sdtPr>
        <w:sdtContent>
          <w:r w:rsidR="00DD0CBF">
            <w:rPr>
              <w:lang w:eastAsia="en-US"/>
            </w:rPr>
            <w:fldChar w:fldCharType="begin"/>
          </w:r>
          <w:r w:rsidR="00DD0CBF">
            <w:rPr>
              <w:lang w:eastAsia="en-US"/>
            </w:rPr>
            <w:instrText xml:space="preserve"> CITATION Haw15 \l 1033 </w:instrText>
          </w:r>
          <w:r w:rsidR="00DD0CBF">
            <w:rPr>
              <w:lang w:eastAsia="en-US"/>
            </w:rPr>
            <w:fldChar w:fldCharType="separate"/>
          </w:r>
          <w:r w:rsidR="00D304D7">
            <w:rPr>
              <w:noProof/>
              <w:lang w:eastAsia="en-US"/>
            </w:rPr>
            <w:t>[6]</w:t>
          </w:r>
          <w:r w:rsidR="00DD0CBF">
            <w:rPr>
              <w:lang w:eastAsia="en-US"/>
            </w:rPr>
            <w:fldChar w:fldCharType="end"/>
          </w:r>
        </w:sdtContent>
      </w:sdt>
      <w:r>
        <w:rPr>
          <w:lang w:eastAsia="en-US"/>
        </w:rPr>
        <w:t xml:space="preserve">, dan modul </w:t>
      </w:r>
      <w:r w:rsidR="00DD0CBF">
        <w:rPr>
          <w:lang w:eastAsia="en-US"/>
        </w:rPr>
        <w:t xml:space="preserve">ekuivalensi </w:t>
      </w:r>
      <w:sdt>
        <w:sdtPr>
          <w:rPr>
            <w:lang w:eastAsia="en-US"/>
          </w:rPr>
          <w:id w:val="-1482232866"/>
          <w:citation/>
        </w:sdtPr>
        <w:sdtContent>
          <w:r w:rsidR="00DD0CBF">
            <w:rPr>
              <w:lang w:eastAsia="en-US"/>
            </w:rPr>
            <w:fldChar w:fldCharType="begin"/>
          </w:r>
          <w:r w:rsidR="00DD0CBF">
            <w:rPr>
              <w:lang w:eastAsia="en-US"/>
            </w:rPr>
            <w:instrText xml:space="preserve"> CITATION Bus15 \l 1033 </w:instrText>
          </w:r>
          <w:r w:rsidR="00DD0CBF">
            <w:rPr>
              <w:lang w:eastAsia="en-US"/>
            </w:rPr>
            <w:fldChar w:fldCharType="separate"/>
          </w:r>
          <w:r w:rsidR="00D304D7">
            <w:rPr>
              <w:noProof/>
              <w:lang w:eastAsia="en-US"/>
            </w:rPr>
            <w:t>[4]</w:t>
          </w:r>
          <w:r w:rsidR="00DD0CBF">
            <w:rPr>
              <w:lang w:eastAsia="en-US"/>
            </w:rPr>
            <w:fldChar w:fldCharType="end"/>
          </w:r>
        </w:sdtContent>
      </w:sdt>
      <w:r>
        <w:rPr>
          <w:lang w:eastAsia="en-US"/>
        </w:rPr>
        <w:t>. Bagan modul-modul tersebut dapat dilihat pada</w:t>
      </w:r>
      <w:r w:rsidR="006B5613">
        <w:rPr>
          <w:lang w:eastAsia="en-US"/>
        </w:rPr>
        <w:t xml:space="preserve"> </w:t>
      </w:r>
      <w:r w:rsidR="006B5613" w:rsidRPr="006B5613">
        <w:rPr>
          <w:lang w:eastAsia="en-US"/>
        </w:rPr>
        <w:fldChar w:fldCharType="begin"/>
      </w:r>
      <w:r w:rsidR="006B5613" w:rsidRPr="006B5613">
        <w:rPr>
          <w:lang w:eastAsia="en-US"/>
        </w:rPr>
        <w:instrText xml:space="preserve"> REF _Ref439137064 \h </w:instrText>
      </w:r>
      <w:r w:rsidR="006B5613">
        <w:rPr>
          <w:lang w:eastAsia="en-US"/>
        </w:rPr>
        <w:instrText xml:space="preserve"> \* MERGEFORMAT </w:instrText>
      </w:r>
      <w:r w:rsidR="006B5613" w:rsidRPr="006B5613">
        <w:rPr>
          <w:lang w:eastAsia="en-US"/>
        </w:rPr>
      </w:r>
      <w:r w:rsidR="006B5613" w:rsidRPr="006B5613">
        <w:rPr>
          <w:lang w:eastAsia="en-US"/>
        </w:rPr>
        <w:fldChar w:fldCharType="separate"/>
      </w:r>
      <w:r w:rsidR="00EC2FF0" w:rsidRPr="00EC2FF0">
        <w:t>Gambar 6.1</w:t>
      </w:r>
      <w:r w:rsidR="006B5613" w:rsidRPr="006B5613">
        <w:rPr>
          <w:lang w:eastAsia="en-US"/>
        </w:rPr>
        <w:fldChar w:fldCharType="end"/>
      </w:r>
      <w:r>
        <w:rPr>
          <w:lang w:eastAsia="en-US"/>
        </w:rPr>
        <w:t>.</w:t>
      </w:r>
    </w:p>
    <w:p w:rsidR="00D9433B" w:rsidRDefault="00D9433B" w:rsidP="00A01DBC">
      <w:pPr>
        <w:pStyle w:val="ListParagraph"/>
        <w:numPr>
          <w:ilvl w:val="0"/>
          <w:numId w:val="122"/>
        </w:numPr>
        <w:spacing w:after="200"/>
        <w:ind w:left="284" w:hanging="284"/>
        <w:rPr>
          <w:lang w:eastAsia="en-US"/>
        </w:rPr>
      </w:pPr>
      <w:r>
        <w:rPr>
          <w:lang w:eastAsia="en-US"/>
        </w:rPr>
        <w:t>Terdapat beberapa menu</w:t>
      </w:r>
      <w:r w:rsidR="0051118A">
        <w:rPr>
          <w:lang w:eastAsia="en-US"/>
        </w:rPr>
        <w:t xml:space="preserve"> pada modul</w:t>
      </w:r>
      <w:r>
        <w:rPr>
          <w:lang w:eastAsia="en-US"/>
        </w:rPr>
        <w:t xml:space="preserve"> yang tidak dapat dijalankan yang kemungkinan dikarenakan masalah dependensi proyek terhadap </w:t>
      </w:r>
      <w:r w:rsidRPr="00CD30C1">
        <w:rPr>
          <w:lang w:eastAsia="en-US"/>
        </w:rPr>
        <w:t>JasperReports</w:t>
      </w:r>
      <w:r w:rsidR="0051118A">
        <w:rPr>
          <w:lang w:eastAsia="en-US"/>
        </w:rPr>
        <w:t xml:space="preserve"> dan Joda-Time </w:t>
      </w:r>
      <w:r>
        <w:rPr>
          <w:lang w:eastAsia="en-US"/>
        </w:rPr>
        <w:t>pada lingkungan OSGi</w:t>
      </w:r>
      <w:r w:rsidR="0051118A">
        <w:rPr>
          <w:lang w:eastAsia="en-US"/>
        </w:rPr>
        <w:t xml:space="preserve"> dan implementasi Javascript pada menu-menu tersebut</w:t>
      </w:r>
      <w:r>
        <w:rPr>
          <w:lang w:eastAsia="en-US"/>
        </w:rPr>
        <w:t>.</w:t>
      </w:r>
    </w:p>
    <w:p w:rsidR="0045301C" w:rsidRDefault="0045301C" w:rsidP="00A01DBC">
      <w:pPr>
        <w:pStyle w:val="ListParagraph"/>
        <w:numPr>
          <w:ilvl w:val="0"/>
          <w:numId w:val="122"/>
        </w:numPr>
        <w:spacing w:after="200"/>
        <w:ind w:left="284" w:hanging="284"/>
        <w:rPr>
          <w:lang w:eastAsia="en-US"/>
        </w:rPr>
      </w:pPr>
      <w:r>
        <w:rPr>
          <w:lang w:eastAsia="en-US"/>
        </w:rPr>
        <w:t xml:space="preserve">Modularitas perangkat lunak dapat dicapai dengan menggunakan </w:t>
      </w:r>
      <w:r w:rsidR="0051118A">
        <w:rPr>
          <w:lang w:eastAsia="en-US"/>
        </w:rPr>
        <w:t>OSGi</w:t>
      </w:r>
      <w:r>
        <w:rPr>
          <w:lang w:eastAsia="en-US"/>
        </w:rPr>
        <w:t>.</w:t>
      </w:r>
    </w:p>
    <w:p w:rsidR="0051118A" w:rsidRDefault="0045301C" w:rsidP="00A01DBC">
      <w:pPr>
        <w:pStyle w:val="ListParagraph"/>
        <w:numPr>
          <w:ilvl w:val="0"/>
          <w:numId w:val="122"/>
        </w:numPr>
        <w:spacing w:after="200"/>
        <w:ind w:left="284" w:hanging="284"/>
        <w:rPr>
          <w:lang w:eastAsia="en-US"/>
        </w:rPr>
      </w:pPr>
      <w:r>
        <w:rPr>
          <w:lang w:eastAsia="en-US"/>
        </w:rPr>
        <w:t xml:space="preserve">Modul wajib dibuat dalam bentuk OSGi </w:t>
      </w:r>
      <w:r w:rsidRPr="00CD30C1">
        <w:rPr>
          <w:i/>
          <w:lang w:eastAsia="en-US"/>
        </w:rPr>
        <w:t>fragment</w:t>
      </w:r>
      <w:r>
        <w:rPr>
          <w:lang w:eastAsia="en-US"/>
        </w:rPr>
        <w:t xml:space="preserve"> </w:t>
      </w:r>
      <w:r w:rsidRPr="00CD30C1">
        <w:rPr>
          <w:i/>
          <w:lang w:eastAsia="en-US"/>
        </w:rPr>
        <w:t>bundle</w:t>
      </w:r>
      <w:r>
        <w:rPr>
          <w:lang w:eastAsia="en-US"/>
        </w:rPr>
        <w:t xml:space="preserve"> dan mengimplementasi spesifikasi/aturan yang telah ditetapkan perangkat lunak utama agar dapat dibaca dan dibedakan dengan modul yang lain.</w:t>
      </w:r>
    </w:p>
    <w:p w:rsidR="0045301C" w:rsidRPr="0045301C" w:rsidRDefault="0051118A" w:rsidP="00A01DBC">
      <w:pPr>
        <w:pStyle w:val="ListParagraph"/>
        <w:numPr>
          <w:ilvl w:val="0"/>
          <w:numId w:val="122"/>
        </w:numPr>
        <w:spacing w:after="200"/>
        <w:ind w:left="284" w:hanging="284"/>
        <w:rPr>
          <w:lang w:eastAsia="en-US"/>
        </w:rPr>
      </w:pPr>
      <w:r>
        <w:rPr>
          <w:lang w:eastAsia="en-US"/>
        </w:rPr>
        <w:t xml:space="preserve">Penggunaan </w:t>
      </w:r>
      <w:r w:rsidRPr="00CD30C1">
        <w:rPr>
          <w:i/>
          <w:lang w:eastAsia="en-US"/>
        </w:rPr>
        <w:t>fragment</w:t>
      </w:r>
      <w:r>
        <w:rPr>
          <w:lang w:eastAsia="en-US"/>
        </w:rPr>
        <w:t xml:space="preserve"> </w:t>
      </w:r>
      <w:r w:rsidRPr="00CD30C1">
        <w:rPr>
          <w:i/>
          <w:lang w:eastAsia="en-US"/>
        </w:rPr>
        <w:t>bundle</w:t>
      </w:r>
      <w:r>
        <w:rPr>
          <w:lang w:eastAsia="en-US"/>
        </w:rPr>
        <w:t xml:space="preserve"> sebagai bentuk modul memiliki k</w:t>
      </w:r>
      <w:r w:rsidR="006E1A82">
        <w:rPr>
          <w:lang w:eastAsia="en-US"/>
        </w:rPr>
        <w:t xml:space="preserve">ekurangan pada proses OSGi </w:t>
      </w:r>
      <w:r w:rsidR="006E1A82" w:rsidRPr="00CD30C1">
        <w:rPr>
          <w:i/>
          <w:lang w:eastAsia="en-US"/>
        </w:rPr>
        <w:t>dependency</w:t>
      </w:r>
      <w:r w:rsidR="006E1A82">
        <w:rPr>
          <w:lang w:eastAsia="en-US"/>
        </w:rPr>
        <w:t xml:space="preserve"> </w:t>
      </w:r>
      <w:r w:rsidR="006E1A82" w:rsidRPr="00CD30C1">
        <w:rPr>
          <w:i/>
          <w:lang w:eastAsia="en-US"/>
        </w:rPr>
        <w:t>resolving</w:t>
      </w:r>
      <w:r w:rsidR="006E1A82">
        <w:rPr>
          <w:lang w:eastAsia="en-US"/>
        </w:rPr>
        <w:t xml:space="preserve"> dimana dependensi OSGi </w:t>
      </w:r>
      <w:r>
        <w:rPr>
          <w:lang w:eastAsia="en-US"/>
        </w:rPr>
        <w:t>yang diperlukan modul harus dinyatakan pada perangkat lunak utama.</w:t>
      </w:r>
    </w:p>
    <w:p w:rsidR="00016A3D" w:rsidRDefault="00016A3D">
      <w:pPr>
        <w:pStyle w:val="Heading2"/>
      </w:pPr>
      <w:bookmarkStart w:id="886" w:name="_Toc439259371"/>
      <w:bookmarkStart w:id="887" w:name="_Toc439259471"/>
      <w:bookmarkStart w:id="888" w:name="_Toc439260252"/>
      <w:bookmarkStart w:id="889" w:name="_Toc439260414"/>
      <w:bookmarkStart w:id="890" w:name="_Toc513396436"/>
      <w:r>
        <w:lastRenderedPageBreak/>
        <w:t>Saran</w:t>
      </w:r>
      <w:bookmarkEnd w:id="886"/>
      <w:bookmarkEnd w:id="887"/>
      <w:bookmarkEnd w:id="888"/>
      <w:bookmarkEnd w:id="889"/>
      <w:bookmarkEnd w:id="890"/>
    </w:p>
    <w:p w:rsidR="0051118A" w:rsidRDefault="0051118A" w:rsidP="0051118A"/>
    <w:p w:rsidR="00A12648" w:rsidRDefault="00A12648" w:rsidP="00A12648">
      <w:pPr>
        <w:ind w:firstLine="576"/>
      </w:pPr>
      <w:r>
        <w:t>Berikut ini merupakan pengembangan lebih lanjut yang dapat dilakukan untuk menyempurnakan perangkat lunak.</w:t>
      </w:r>
    </w:p>
    <w:p w:rsidR="0051118A" w:rsidRDefault="006E1A82" w:rsidP="00A01DBC">
      <w:pPr>
        <w:pStyle w:val="ListParagraph"/>
        <w:numPr>
          <w:ilvl w:val="1"/>
          <w:numId w:val="132"/>
        </w:numPr>
        <w:tabs>
          <w:tab w:val="clear" w:pos="1440"/>
          <w:tab w:val="num" w:pos="284"/>
        </w:tabs>
        <w:ind w:left="284" w:hanging="284"/>
      </w:pPr>
      <w:r>
        <w:t xml:space="preserve">Baik modul yang belum terintegrasi dan sudah terintegrasi dapat ditambah atau diganti untuk menyesuaikan </w:t>
      </w:r>
      <w:r w:rsidR="00486E1E">
        <w:t>proses bisnis sistem informasi a</w:t>
      </w:r>
      <w:r>
        <w:t>kademik pada perguruan tinggi tertentu.</w:t>
      </w:r>
      <w:r w:rsidR="00486E1E">
        <w:t xml:space="preserve"> Contoh modul sistem informasi akademik yang mungkin dapat ditambah ditunjukkan sebagai kotak berwa</w:t>
      </w:r>
      <w:r w:rsidR="0039417B">
        <w:t>r</w:t>
      </w:r>
      <w:r w:rsidR="00486E1E">
        <w:t>na putih pada</w:t>
      </w:r>
      <w:r w:rsidR="006B5613">
        <w:t xml:space="preserve"> </w:t>
      </w:r>
      <w:r w:rsidR="006B5613" w:rsidRPr="006B5613">
        <w:fldChar w:fldCharType="begin"/>
      </w:r>
      <w:r w:rsidR="006B5613" w:rsidRPr="006B5613">
        <w:instrText xml:space="preserve"> REF _Ref439137064 \h </w:instrText>
      </w:r>
      <w:r w:rsidR="006B5613">
        <w:instrText xml:space="preserve"> \* MERGEFORMAT </w:instrText>
      </w:r>
      <w:r w:rsidR="006B5613" w:rsidRPr="006B5613">
        <w:fldChar w:fldCharType="separate"/>
      </w:r>
      <w:r w:rsidR="00EC2FF0" w:rsidRPr="00EC2FF0">
        <w:t>Gambar 6.1</w:t>
      </w:r>
      <w:r w:rsidR="006B5613" w:rsidRPr="006B5613">
        <w:fldChar w:fldCharType="end"/>
      </w:r>
      <w:r w:rsidR="00486E1E">
        <w:t>.</w:t>
      </w:r>
    </w:p>
    <w:p w:rsidR="00963F5F" w:rsidRDefault="00963F5F" w:rsidP="00A01DBC">
      <w:pPr>
        <w:pStyle w:val="ListParagraph"/>
        <w:numPr>
          <w:ilvl w:val="1"/>
          <w:numId w:val="132"/>
        </w:numPr>
        <w:ind w:left="284" w:hanging="284"/>
      </w:pPr>
      <w:r>
        <w:t xml:space="preserve">Perangkat lunak utama perlu dikembangkan </w:t>
      </w:r>
      <w:r w:rsidR="00A12648">
        <w:t xml:space="preserve">lebih lanjut untuk </w:t>
      </w:r>
      <w:r>
        <w:t>membaca modul dalam bentuk</w:t>
      </w:r>
      <w:r w:rsidR="00A12648">
        <w:t xml:space="preserve"> OSGi</w:t>
      </w:r>
      <w:r>
        <w:t xml:space="preserve"> </w:t>
      </w:r>
      <w:r w:rsidRPr="00CD30C1">
        <w:rPr>
          <w:i/>
        </w:rPr>
        <w:t>bundle</w:t>
      </w:r>
      <w:r>
        <w:t xml:space="preserve"> mengingat adanya kekurangan pada </w:t>
      </w:r>
      <w:r w:rsidR="00A12648">
        <w:t xml:space="preserve">OSGi </w:t>
      </w:r>
      <w:r w:rsidRPr="00CD30C1">
        <w:rPr>
          <w:i/>
        </w:rPr>
        <w:t>fragment</w:t>
      </w:r>
      <w:r>
        <w:t xml:space="preserve"> </w:t>
      </w:r>
      <w:r w:rsidRPr="00CD30C1">
        <w:rPr>
          <w:i/>
        </w:rPr>
        <w:t>bundle</w:t>
      </w:r>
      <w:r>
        <w:t>.</w:t>
      </w:r>
      <w:r w:rsidR="009F6F85">
        <w:t xml:space="preserve"> Pengembangan yang dilakukan untuk masalah ini adalah pengembangan komponen </w:t>
      </w:r>
      <w:r w:rsidR="009F6F85" w:rsidRPr="00CD30C1">
        <w:rPr>
          <w:i/>
        </w:rPr>
        <w:t>ViewResolver</w:t>
      </w:r>
      <w:r w:rsidR="009F6F85">
        <w:t xml:space="preserve"> pada Spring MVC agar dapat membaca berkas JSP antar OSGi </w:t>
      </w:r>
      <w:r w:rsidR="009F6F85" w:rsidRPr="00CD30C1">
        <w:rPr>
          <w:i/>
        </w:rPr>
        <w:t>bundle</w:t>
      </w:r>
      <w:r w:rsidR="009F6F85">
        <w:t>.</w:t>
      </w:r>
    </w:p>
    <w:p w:rsidR="00A12648" w:rsidRDefault="00A12648" w:rsidP="00A01DBC">
      <w:pPr>
        <w:pStyle w:val="ListParagraph"/>
        <w:numPr>
          <w:ilvl w:val="1"/>
          <w:numId w:val="132"/>
        </w:numPr>
        <w:ind w:left="284" w:hanging="284"/>
      </w:pPr>
      <w:r>
        <w:t>Perangkat lunak utama perlu dikembangk</w:t>
      </w:r>
      <w:r w:rsidR="00CD30C1">
        <w:t xml:space="preserve">an lebih lanjut untuk fitur </w:t>
      </w:r>
      <w:r w:rsidR="00CD30C1" w:rsidRPr="00CD30C1">
        <w:rPr>
          <w:i/>
        </w:rPr>
        <w:t>hot</w:t>
      </w:r>
      <w:r w:rsidR="00CD30C1">
        <w:t xml:space="preserve"> </w:t>
      </w:r>
      <w:r w:rsidRPr="00CD30C1">
        <w:rPr>
          <w:i/>
        </w:rPr>
        <w:t>deployment</w:t>
      </w:r>
      <w:r>
        <w:t xml:space="preserve"> agar perangkat lunak utama tidak perlu di-</w:t>
      </w:r>
      <w:r w:rsidRPr="00CD30C1">
        <w:rPr>
          <w:i/>
        </w:rPr>
        <w:t>restart</w:t>
      </w:r>
      <w:r>
        <w:t xml:space="preserve"> ketika ada penambahan modul.</w:t>
      </w:r>
    </w:p>
    <w:p w:rsidR="00A12648" w:rsidRDefault="00A12648" w:rsidP="00A01DBC">
      <w:pPr>
        <w:pStyle w:val="ListParagraph"/>
        <w:numPr>
          <w:ilvl w:val="1"/>
          <w:numId w:val="132"/>
        </w:numPr>
        <w:ind w:left="284" w:hanging="284"/>
      </w:pPr>
      <w:r>
        <w:t>Versi bundle dan dependensinya pada lingkungan OSGi perlu disesuaikan untuk menghindari masalah pustaka seperti JasperReports.</w:t>
      </w:r>
    </w:p>
    <w:p w:rsidR="00A15A2D" w:rsidRDefault="00424240" w:rsidP="00486E1E">
      <w:pPr>
        <w:pStyle w:val="ListParagraph"/>
        <w:ind w:left="284"/>
      </w:pPr>
      <w:r>
        <w:rPr>
          <w:noProof/>
          <w:lang w:eastAsia="en-US"/>
        </w:rPr>
        <w:drawing>
          <wp:anchor distT="0" distB="0" distL="114300" distR="114300" simplePos="0" relativeHeight="251627520" behindDoc="0" locked="0" layoutInCell="1" allowOverlap="1">
            <wp:simplePos x="0" y="0"/>
            <wp:positionH relativeFrom="margin">
              <wp:posOffset>610235</wp:posOffset>
            </wp:positionH>
            <wp:positionV relativeFrom="paragraph">
              <wp:posOffset>51435</wp:posOffset>
            </wp:positionV>
            <wp:extent cx="2487600" cy="11592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a-flow.png"/>
                    <pic:cNvPicPr/>
                  </pic:nvPicPr>
                  <pic:blipFill>
                    <a:blip r:embed="rId189">
                      <a:extLst>
                        <a:ext uri="{28A0092B-C50C-407E-A947-70E740481C1C}">
                          <a14:useLocalDpi xmlns:a14="http://schemas.microsoft.com/office/drawing/2010/main" val="0"/>
                        </a:ext>
                      </a:extLst>
                    </a:blip>
                    <a:stretch>
                      <a:fillRect/>
                    </a:stretch>
                  </pic:blipFill>
                  <pic:spPr>
                    <a:xfrm>
                      <a:off x="0" y="0"/>
                      <a:ext cx="2487600" cy="1159200"/>
                    </a:xfrm>
                    <a:prstGeom prst="rect">
                      <a:avLst/>
                    </a:prstGeom>
                  </pic:spPr>
                </pic:pic>
              </a:graphicData>
            </a:graphic>
            <wp14:sizeRelH relativeFrom="margin">
              <wp14:pctWidth>0</wp14:pctWidth>
            </wp14:sizeRelH>
            <wp14:sizeRelV relativeFrom="margin">
              <wp14:pctHeight>0</wp14:pctHeight>
            </wp14:sizeRelV>
          </wp:anchor>
        </w:drawing>
      </w: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D7564E" w:rsidP="00424240">
      <w:r>
        <w:rPr>
          <w:noProof/>
          <w:lang w:eastAsia="en-US"/>
        </w:rPr>
        <mc:AlternateContent>
          <mc:Choice Requires="wps">
            <w:drawing>
              <wp:anchor distT="0" distB="0" distL="114300" distR="114300" simplePos="0" relativeHeight="251723264" behindDoc="0" locked="0" layoutInCell="1" allowOverlap="1">
                <wp:simplePos x="0" y="0"/>
                <wp:positionH relativeFrom="column">
                  <wp:posOffset>-45720</wp:posOffset>
                </wp:positionH>
                <wp:positionV relativeFrom="paragraph">
                  <wp:posOffset>176530</wp:posOffset>
                </wp:positionV>
                <wp:extent cx="3950335" cy="437515"/>
                <wp:effectExtent l="1905" t="0" r="635" b="0"/>
                <wp:wrapNone/>
                <wp:docPr id="45075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90D" w:rsidRPr="006C30A4" w:rsidRDefault="0019690D" w:rsidP="00424240">
                            <w:pPr>
                              <w:pStyle w:val="Caption"/>
                              <w:rPr>
                                <w:noProof/>
                                <w:sz w:val="18"/>
                              </w:rPr>
                            </w:pPr>
                            <w:bookmarkStart w:id="891" w:name="_Ref439137064"/>
                            <w:bookmarkStart w:id="892"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891"/>
                            <w:r>
                              <w:rPr>
                                <w:noProof/>
                                <w:sz w:val="18"/>
                              </w:rPr>
                              <w:t xml:space="preserve"> Modul-modul SIAKAD yang sudah terintegrasi dan yang dapat dikembangkan lebih lanjut</w:t>
                            </w:r>
                            <w:bookmarkEnd w:id="892"/>
                          </w:p>
                          <w:p w:rsidR="0019690D" w:rsidRDefault="0019690D" w:rsidP="00424240">
                            <w:pPr>
                              <w:pStyle w:val="Caption"/>
                              <w:rPr>
                                <w:noProof/>
                                <w:sz w:val="18"/>
                              </w:rPr>
                            </w:pPr>
                            <w:r>
                              <w:rPr>
                                <w:noProof/>
                                <w:sz w:val="18"/>
                              </w:rPr>
                              <w:t xml:space="preserve"> </w:t>
                            </w:r>
                          </w:p>
                          <w:p w:rsidR="0019690D" w:rsidRPr="00780CEE" w:rsidRDefault="0019690D" w:rsidP="00424240"/>
                          <w:p w:rsidR="0019690D" w:rsidRPr="00CA1C5E" w:rsidRDefault="0019690D" w:rsidP="00424240"/>
                          <w:p w:rsidR="0019690D" w:rsidRPr="00956456" w:rsidRDefault="0019690D" w:rsidP="0042424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078" type="#_x0000_t202" style="position:absolute;left:0;text-align:left;margin-left:-3.6pt;margin-top:13.9pt;width:311.05pt;height:34.4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" filled="f" stroked="f">
                <v:textbox>
                  <w:txbxContent>
                    <w:p w:rsidR="0019690D" w:rsidRPr="006C30A4" w:rsidRDefault="0019690D" w:rsidP="00424240">
                      <w:pPr>
                        <w:pStyle w:val="Caption"/>
                        <w:rPr>
                          <w:noProof/>
                          <w:sz w:val="18"/>
                        </w:rPr>
                      </w:pPr>
                      <w:bookmarkStart w:id="893" w:name="_Ref439137064"/>
                      <w:bookmarkStart w:id="894"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893"/>
                      <w:r>
                        <w:rPr>
                          <w:noProof/>
                          <w:sz w:val="18"/>
                        </w:rPr>
                        <w:t xml:space="preserve"> Modul-modul SIAKAD yang sudah terintegrasi dan yang dapat dikembangkan lebih lanjut</w:t>
                      </w:r>
                      <w:bookmarkEnd w:id="894"/>
                    </w:p>
                    <w:p w:rsidR="0019690D" w:rsidRDefault="0019690D" w:rsidP="00424240">
                      <w:pPr>
                        <w:pStyle w:val="Caption"/>
                        <w:rPr>
                          <w:noProof/>
                          <w:sz w:val="18"/>
                        </w:rPr>
                      </w:pPr>
                      <w:r>
                        <w:rPr>
                          <w:noProof/>
                          <w:sz w:val="18"/>
                        </w:rPr>
                        <w:t xml:space="preserve"> </w:t>
                      </w:r>
                    </w:p>
                    <w:p w:rsidR="0019690D" w:rsidRPr="00780CEE" w:rsidRDefault="0019690D" w:rsidP="00424240"/>
                    <w:p w:rsidR="0019690D" w:rsidRPr="00CA1C5E" w:rsidRDefault="0019690D" w:rsidP="00424240"/>
                    <w:p w:rsidR="0019690D" w:rsidRPr="00956456" w:rsidRDefault="0019690D" w:rsidP="00424240">
                      <w:pPr>
                        <w:rPr>
                          <w:sz w:val="18"/>
                          <w:szCs w:val="18"/>
                        </w:rPr>
                      </w:pPr>
                    </w:p>
                  </w:txbxContent>
                </v:textbox>
              </v:shape>
            </w:pict>
          </mc:Fallback>
        </mc:AlternateContent>
      </w:r>
    </w:p>
    <w:p w:rsidR="00E24C76" w:rsidRPr="00DC72D9" w:rsidRDefault="00E24C76" w:rsidP="00DC72D9"/>
    <w:p w:rsidR="00291B16" w:rsidRDefault="00291B16" w:rsidP="00DC72D9">
      <w:pPr>
        <w:tabs>
          <w:tab w:val="left" w:pos="1195"/>
        </w:tabs>
        <w:sectPr w:rsidR="00291B16" w:rsidSect="00076554">
          <w:pgSz w:w="8392" w:h="11907" w:code="11"/>
          <w:pgMar w:top="1418" w:right="1134" w:bottom="1418" w:left="1418" w:header="709" w:footer="709" w:gutter="0"/>
          <w:cols w:space="708"/>
          <w:titlePg/>
          <w:docGrid w:linePitch="360"/>
        </w:sectPr>
      </w:pPr>
    </w:p>
    <w:p w:rsidR="00291B16" w:rsidRDefault="00291B16" w:rsidP="00291B16">
      <w:pPr>
        <w:pStyle w:val="Heading1"/>
        <w:numPr>
          <w:ilvl w:val="0"/>
          <w:numId w:val="0"/>
        </w:numPr>
      </w:pPr>
      <w:bookmarkStart w:id="895" w:name="_Toc439259372"/>
      <w:bookmarkStart w:id="896" w:name="_Toc439259472"/>
      <w:bookmarkStart w:id="897" w:name="_Toc439260253"/>
      <w:bookmarkStart w:id="898" w:name="_Toc439260415"/>
      <w:bookmarkStart w:id="899" w:name="_Toc513396437"/>
      <w:r>
        <w:lastRenderedPageBreak/>
        <w:t>DAFTAR PUSTAKA</w:t>
      </w:r>
      <w:bookmarkEnd w:id="895"/>
      <w:bookmarkEnd w:id="896"/>
      <w:bookmarkEnd w:id="897"/>
      <w:bookmarkEnd w:id="898"/>
      <w:bookmarkEnd w:id="899"/>
    </w:p>
    <w:p w:rsidR="00AB7C66" w:rsidRDefault="00291B16" w:rsidP="00866D5E">
      <w:pPr>
        <w:rPr>
          <w:rFonts w:asciiTheme="minorHAnsi" w:eastAsiaTheme="minorHAnsi" w:hAnsiTheme="minorHAnsi" w:cstheme="minorBidi"/>
          <w:noProof/>
          <w:lang w:eastAsia="en-US"/>
        </w:rPr>
      </w:pPr>
      <w:r>
        <w:rPr>
          <w:lang w:eastAsia="en-US"/>
        </w:rPr>
        <w:fldChar w:fldCharType="begin"/>
      </w:r>
      <w:r>
        <w:rPr>
          <w:lang w:eastAsia="en-US"/>
        </w:rPr>
        <w:instrText xml:space="preserve"> BIBLIOGRAPHY  \l 1033 </w:instrText>
      </w:r>
      <w:r>
        <w:rPr>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AB7C66">
        <w:trPr>
          <w:divId w:val="1224298104"/>
          <w:tblCellSpacing w:w="15" w:type="dxa"/>
        </w:trPr>
        <w:tc>
          <w:tcPr>
            <w:tcW w:w="50" w:type="pct"/>
            <w:hideMark/>
          </w:tcPr>
          <w:p w:rsidR="00AB7C66" w:rsidRDefault="00AB7C66">
            <w:pPr>
              <w:pStyle w:val="Bibliography"/>
              <w:rPr>
                <w:noProof/>
                <w:sz w:val="24"/>
                <w:szCs w:val="24"/>
              </w:rPr>
            </w:pPr>
            <w:r>
              <w:rPr>
                <w:noProof/>
              </w:rPr>
              <w:t xml:space="preserve">[1] </w:t>
            </w:r>
          </w:p>
        </w:tc>
        <w:tc>
          <w:tcPr>
            <w:tcW w:w="0" w:type="auto"/>
            <w:hideMark/>
          </w:tcPr>
          <w:p w:rsidR="00AB7C66" w:rsidRDefault="00AB7C66">
            <w:pPr>
              <w:pStyle w:val="Bibliography"/>
              <w:rPr>
                <w:noProof/>
              </w:rPr>
            </w:pPr>
            <w:r>
              <w:rPr>
                <w:noProof/>
              </w:rPr>
              <w:t>PDDIKTI, "SRV5 PDDIKTI : Pangkalan Data Pendidikan Tinggi," PDDIKTI, 2013. [Online]. Available: http://forlap.dikti.go.id/perguruantinggi/homegraphpt.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 </w:t>
            </w:r>
          </w:p>
        </w:tc>
        <w:tc>
          <w:tcPr>
            <w:tcW w:w="0" w:type="auto"/>
            <w:hideMark/>
          </w:tcPr>
          <w:p w:rsidR="00AB7C66" w:rsidRDefault="00AB7C66">
            <w:pPr>
              <w:pStyle w:val="Bibliography"/>
              <w:rPr>
                <w:noProof/>
              </w:rPr>
            </w:pPr>
            <w:r>
              <w:rPr>
                <w:noProof/>
              </w:rPr>
              <w:t xml:space="preserve">A. Rouf, "PENGUJIAN PERANGKAT LUNAK DENGAN MENGGUNAKAN METODEWHITE BOX DAN BLACK BOX," </w:t>
            </w:r>
            <w:r>
              <w:rPr>
                <w:i/>
                <w:iCs/>
                <w:noProof/>
              </w:rPr>
              <w:t xml:space="preserve">STIMIK HIMSYA JOURNAL, </w:t>
            </w:r>
            <w:r>
              <w:rPr>
                <w:noProof/>
              </w:rPr>
              <w:t xml:space="preserve">vol. VIII, no. 1, pp. 3-6, 2012.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[3] </w:t>
            </w:r>
          </w:p>
        </w:tc>
        <w:tc>
          <w:tcPr>
            <w:tcW w:w="0" w:type="auto"/>
            <w:hideMark/>
          </w:tcPr>
          <w:p w:rsidR="00AB7C66" w:rsidRDefault="00AB7C66">
            <w:pPr>
              <w:pStyle w:val="Bibliography"/>
              <w:rPr>
                <w:noProof/>
              </w:rPr>
            </w:pPr>
            <w:r>
              <w:rPr>
                <w:noProof/>
              </w:rPr>
              <w:t xml:space="preserve">A. T. Averousi, Rancang Bangun Perangkat Lunak Sistem Informasi Akademik Generik Pada Modul Kurikulum,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[4] </w:t>
            </w:r>
          </w:p>
        </w:tc>
        <w:tc>
          <w:tcPr>
            <w:tcW w:w="0" w:type="auto"/>
            <w:hideMark/>
          </w:tcPr>
          <w:p w:rsidR="00AB7C66" w:rsidRDefault="00AB7C66">
            <w:pPr>
              <w:pStyle w:val="Bibliography"/>
              <w:rPr>
                <w:noProof/>
              </w:rPr>
            </w:pPr>
            <w:r>
              <w:rPr>
                <w:noProof/>
              </w:rPr>
              <w:t xml:space="preserve">B. A. Alfirdaus, Rancang Bangun Perangkat Lunak Sistem Informasi Akademik Generik Berbasis Web Pada Modul Ekuivalensi,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[5] </w:t>
            </w:r>
          </w:p>
        </w:tc>
        <w:tc>
          <w:tcPr>
            <w:tcW w:w="0" w:type="auto"/>
            <w:hideMark/>
          </w:tcPr>
          <w:p w:rsidR="00AB7C66" w:rsidRDefault="00AB7C66">
            <w:pPr>
              <w:pStyle w:val="Bibliography"/>
              <w:rPr>
                <w:noProof/>
              </w:rPr>
            </w:pPr>
            <w:r>
              <w:rPr>
                <w:noProof/>
              </w:rPr>
              <w:t xml:space="preserve">G. P. N. Suminto, Rancang Bangun Commercial Off The Shelf (COTS) Sistem Informasi Akademik Berbasis Web Pada Modul Kelola Pembelajaran,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[6] </w:t>
            </w:r>
          </w:p>
        </w:tc>
        <w:tc>
          <w:tcPr>
            <w:tcW w:w="0" w:type="auto"/>
            <w:hideMark/>
          </w:tcPr>
          <w:p w:rsidR="00AB7C66" w:rsidRDefault="00AB7C66">
            <w:pPr>
              <w:pStyle w:val="Bibliography"/>
              <w:rPr>
                <w:noProof/>
              </w:rPr>
            </w:pPr>
            <w:r>
              <w:rPr>
                <w:noProof/>
              </w:rPr>
              <w:t xml:space="preserve">H. Rahman, Rancang Bangun Sistem Informasi Akademik Generik Pada Modul Penilaian Menggunakan Pola Perancangan Hierarchical Model-View-Controller,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[7] </w:t>
            </w:r>
          </w:p>
        </w:tc>
        <w:tc>
          <w:tcPr>
            <w:tcW w:w="0" w:type="auto"/>
            <w:hideMark/>
          </w:tcPr>
          <w:p w:rsidR="00AB7C66" w:rsidRDefault="00AB7C66">
            <w:pPr>
              <w:pStyle w:val="Bibliography"/>
              <w:rPr>
                <w:noProof/>
              </w:rPr>
            </w:pPr>
            <w:r>
              <w:rPr>
                <w:noProof/>
              </w:rPr>
              <w:t xml:space="preserve">C. Walls, Modular Java - Creating Flexible Applications with OSGi and Spring, The Pragmatic Bookshelf, 2009.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[8] </w:t>
            </w:r>
          </w:p>
        </w:tc>
        <w:tc>
          <w:tcPr>
            <w:tcW w:w="0" w:type="auto"/>
            <w:hideMark/>
          </w:tcPr>
          <w:p w:rsidR="00AB7C66" w:rsidRDefault="00AB7C66">
            <w:pPr>
              <w:pStyle w:val="Bibliography"/>
              <w:rPr>
                <w:noProof/>
              </w:rPr>
            </w:pPr>
            <w:r>
              <w:rPr>
                <w:noProof/>
              </w:rPr>
              <w:t>J. Cai, R. Kapila and G. Pal, "HMVC: The layered pattern for developing strong client tiers," JavaWorld, Inc, 21 Juli 2000. [Online]. Available: http://www.javaworld.com/article/2076128/design-</w:t>
            </w:r>
            <w:r>
              <w:rPr>
                <w:noProof/>
              </w:rPr>
              <w:lastRenderedPageBreak/>
              <w:t>patterns/hmvc--the-layered-pattern-for-developing-strong-client-tiers.html.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[9] </w:t>
            </w:r>
          </w:p>
        </w:tc>
        <w:tc>
          <w:tcPr>
            <w:tcW w:w="0" w:type="auto"/>
            <w:hideMark/>
          </w:tcPr>
          <w:p w:rsidR="00AB7C66" w:rsidRDefault="00AB7C66">
            <w:pPr>
              <w:pStyle w:val="Bibliography"/>
              <w:rPr>
                <w:noProof/>
              </w:rPr>
            </w:pPr>
            <w:r>
              <w:rPr>
                <w:noProof/>
              </w:rPr>
              <w:t>"Introduction of Spring Framework," Spring, [Online]. Available: http://docs.spring.io/spring-framework/docs/3.0.x/reference/overview.html. [Accessed 6 April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[10] </w:t>
            </w:r>
          </w:p>
        </w:tc>
        <w:tc>
          <w:tcPr>
            <w:tcW w:w="0" w:type="auto"/>
            <w:hideMark/>
          </w:tcPr>
          <w:p w:rsidR="00AB7C66" w:rsidRDefault="00AB7C66">
            <w:pPr>
              <w:pStyle w:val="Bibliography"/>
              <w:rPr>
                <w:noProof/>
              </w:rPr>
            </w:pPr>
            <w:r>
              <w:rPr>
                <w:noProof/>
              </w:rPr>
              <w:t>R. Harrop, "OSGi Concepts," Eclipse Virgo, 2011. [Online]. Available: http://www.eclipse.org/virgo/documentation/virgo-documentation-3.6.4.RELEASE/docs/virgo-user-guide/htmlsingle/virgo-user-guide.html#concepts.osgi.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[11] </w:t>
            </w:r>
          </w:p>
        </w:tc>
        <w:tc>
          <w:tcPr>
            <w:tcW w:w="0" w:type="auto"/>
            <w:hideMark/>
          </w:tcPr>
          <w:p w:rsidR="00AB7C66" w:rsidRDefault="00AB7C66">
            <w:pPr>
              <w:pStyle w:val="Bibliography"/>
              <w:rPr>
                <w:noProof/>
              </w:rPr>
            </w:pPr>
            <w:r>
              <w:rPr>
                <w:noProof/>
              </w:rPr>
              <w:t>T. A. S. Foundation, "Apache Tomcat," The Apache Software Foundation, [Online]. Available: http://tomcat.apache.org/.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[12] </w:t>
            </w:r>
          </w:p>
        </w:tc>
        <w:tc>
          <w:tcPr>
            <w:tcW w:w="0" w:type="auto"/>
            <w:hideMark/>
          </w:tcPr>
          <w:p w:rsidR="00AB7C66" w:rsidRDefault="00AB7C66">
            <w:pPr>
              <w:pStyle w:val="Bibliography"/>
              <w:rPr>
                <w:noProof/>
              </w:rPr>
            </w:pPr>
            <w:r>
              <w:rPr>
                <w:noProof/>
              </w:rPr>
              <w:t>T. P. G. D. Group, "PostgreSQL 9.3.10 Documentation," The PostgreSQL Global Development Group, [Online]. Available: http://www.postgresql.org/docs/9.3/static/intro-whatis.html.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[13] </w:t>
            </w:r>
          </w:p>
        </w:tc>
        <w:tc>
          <w:tcPr>
            <w:tcW w:w="0" w:type="auto"/>
            <w:hideMark/>
          </w:tcPr>
          <w:p w:rsidR="00AB7C66" w:rsidRDefault="00AB7C66">
            <w:pPr>
              <w:pStyle w:val="Bibliography"/>
              <w:rPr>
                <w:noProof/>
              </w:rPr>
            </w:pPr>
            <w:r>
              <w:rPr>
                <w:noProof/>
              </w:rPr>
              <w:t>J2EEBrain, "Hibernate Object Relational Mapping," J2EEBrain, [Online]. Available: http://www.j2eebrain.com/java-J2ee-hibernate-object-relational-mapping.html.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[14] </w:t>
            </w:r>
          </w:p>
        </w:tc>
        <w:tc>
          <w:tcPr>
            <w:tcW w:w="0" w:type="auto"/>
            <w:hideMark/>
          </w:tcPr>
          <w:p w:rsidR="00AB7C66" w:rsidRDefault="00AB7C66">
            <w:pPr>
              <w:pStyle w:val="Bibliography"/>
              <w:rPr>
                <w:noProof/>
              </w:rPr>
            </w:pPr>
            <w:r>
              <w:rPr>
                <w:noProof/>
              </w:rPr>
              <w:t xml:space="preserve">B. Varanasi and S. Belida, "Maven Dependency Management," in </w:t>
            </w:r>
            <w:r>
              <w:rPr>
                <w:i/>
                <w:iCs/>
                <w:noProof/>
              </w:rPr>
              <w:t>Introducing Maven</w:t>
            </w:r>
            <w:r>
              <w:rPr>
                <w:noProof/>
              </w:rPr>
              <w:t>, Apress, 2014, p. 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[15] </w:t>
            </w:r>
          </w:p>
        </w:tc>
        <w:tc>
          <w:tcPr>
            <w:tcW w:w="0" w:type="auto"/>
            <w:hideMark/>
          </w:tcPr>
          <w:p w:rsidR="00AB7C66" w:rsidRDefault="00AB7C66">
            <w:pPr>
              <w:pStyle w:val="Bibliography"/>
              <w:rPr>
                <w:noProof/>
              </w:rPr>
            </w:pPr>
            <w:r>
              <w:rPr>
                <w:noProof/>
              </w:rPr>
              <w:t xml:space="preserve">B. Varanasi and S. Belida, "Transitive Dependencies," in </w:t>
            </w:r>
            <w:r>
              <w:rPr>
                <w:i/>
                <w:iCs/>
                <w:noProof/>
              </w:rPr>
              <w:t>Introducing Maven</w:t>
            </w:r>
            <w:r>
              <w:rPr>
                <w:noProof/>
              </w:rPr>
              <w:t>, Apress, 2014, p. 19.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[16] </w:t>
            </w:r>
          </w:p>
        </w:tc>
        <w:tc>
          <w:tcPr>
            <w:tcW w:w="0" w:type="auto"/>
            <w:hideMark/>
          </w:tcPr>
          <w:p w:rsidR="00AB7C66" w:rsidRDefault="00AB7C66">
            <w:pPr>
              <w:pStyle w:val="Bibliography"/>
              <w:rPr>
                <w:noProof/>
              </w:rPr>
            </w:pPr>
            <w:r>
              <w:rPr>
                <w:noProof/>
              </w:rPr>
              <w:t xml:space="preserve">B. Varanasi and S. Belida, "Dependency Scope," in </w:t>
            </w:r>
            <w:r>
              <w:rPr>
                <w:i/>
                <w:iCs/>
                <w:noProof/>
              </w:rPr>
              <w:t>Introducing Maven</w:t>
            </w:r>
            <w:r>
              <w:rPr>
                <w:noProof/>
              </w:rPr>
              <w:t>, Apress, 2014, p. 21.</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[17] </w:t>
            </w:r>
          </w:p>
        </w:tc>
        <w:tc>
          <w:tcPr>
            <w:tcW w:w="0" w:type="auto"/>
            <w:hideMark/>
          </w:tcPr>
          <w:p w:rsidR="00AB7C66" w:rsidRDefault="00AB7C66">
            <w:pPr>
              <w:pStyle w:val="Bibliography"/>
              <w:rPr>
                <w:noProof/>
              </w:rPr>
            </w:pPr>
            <w:r>
              <w:rPr>
                <w:noProof/>
              </w:rPr>
              <w:t xml:space="preserve">B. Varanasi and S. Belida, "Maven Life Cycle," in </w:t>
            </w:r>
            <w:r>
              <w:rPr>
                <w:i/>
                <w:iCs/>
                <w:noProof/>
              </w:rPr>
              <w:t>Introducing Maven</w:t>
            </w:r>
            <w:r>
              <w:rPr>
                <w:noProof/>
              </w:rPr>
              <w:t>, Apress, 2014, p. 37.</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[18] </w:t>
            </w:r>
          </w:p>
        </w:tc>
        <w:tc>
          <w:tcPr>
            <w:tcW w:w="0" w:type="auto"/>
            <w:hideMark/>
          </w:tcPr>
          <w:p w:rsidR="00AB7C66" w:rsidRDefault="00AB7C66">
            <w:pPr>
              <w:pStyle w:val="Bibliography"/>
              <w:rPr>
                <w:noProof/>
              </w:rPr>
            </w:pPr>
            <w:r>
              <w:rPr>
                <w:noProof/>
              </w:rPr>
              <w:t xml:space="preserve">M. Fayad and D. C. Schmidt, "Object-Oriented Application Frameworks," 28 September 2006. [Online]. Available: </w:t>
            </w:r>
            <w:r>
              <w:rPr>
                <w:noProof/>
              </w:rPr>
              <w:lastRenderedPageBreak/>
              <w:t>http://www1.cse.wustl.edu/~schmidt/CACM-frameworks.html. [Accessed 2016 Januari 14].</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[19] </w:t>
            </w:r>
          </w:p>
        </w:tc>
        <w:tc>
          <w:tcPr>
            <w:tcW w:w="0" w:type="auto"/>
            <w:hideMark/>
          </w:tcPr>
          <w:p w:rsidR="00AB7C66" w:rsidRDefault="00AB7C66">
            <w:pPr>
              <w:pStyle w:val="Bibliography"/>
              <w:rPr>
                <w:noProof/>
              </w:rPr>
            </w:pPr>
            <w:r>
              <w:rPr>
                <w:noProof/>
              </w:rPr>
              <w:t>MvnRepository, "MavenRepository," Maven, 2006. [Online]. Available: http://mvnrepository.com/.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[20] </w:t>
            </w:r>
          </w:p>
        </w:tc>
        <w:tc>
          <w:tcPr>
            <w:tcW w:w="0" w:type="auto"/>
            <w:hideMark/>
          </w:tcPr>
          <w:p w:rsidR="00AB7C66" w:rsidRDefault="00AB7C66">
            <w:pPr>
              <w:pStyle w:val="Bibliography"/>
              <w:rPr>
                <w:noProof/>
              </w:rPr>
            </w:pPr>
            <w:r>
              <w:rPr>
                <w:noProof/>
              </w:rPr>
              <w:t>SpringSource, "SpringSource Enterprise Bundle Repository," SpringSource, 2008. [Online]. Available: http://ebr.springsource.com/repository/app/.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[21] </w:t>
            </w:r>
          </w:p>
        </w:tc>
        <w:tc>
          <w:tcPr>
            <w:tcW w:w="0" w:type="auto"/>
            <w:hideMark/>
          </w:tcPr>
          <w:p w:rsidR="00AB7C66" w:rsidRDefault="00AB7C66">
            <w:pPr>
              <w:pStyle w:val="Bibliography"/>
              <w:rPr>
                <w:noProof/>
              </w:rPr>
            </w:pPr>
            <w:r>
              <w:rPr>
                <w:noProof/>
              </w:rPr>
              <w:t xml:space="preserve">M. Deinum and K. Serneels, "The request processing workflow," in </w:t>
            </w:r>
            <w:r>
              <w:rPr>
                <w:i/>
                <w:iCs/>
                <w:noProof/>
              </w:rPr>
              <w:t>Pro Spring MVC</w:t>
            </w:r>
            <w:r>
              <w:rPr>
                <w:noProof/>
              </w:rPr>
              <w:t>, New York, Apress, 2012, p. 66.</w:t>
            </w:r>
          </w:p>
        </w:tc>
      </w:tr>
    </w:tbl>
    <w:p w:rsidR="00AB7C66" w:rsidRDefault="00AB7C66">
      <w:pPr>
        <w:divId w:val="1224298104"/>
        <w:rPr>
          <w:noProof/>
        </w:rPr>
      </w:pPr>
    </w:p>
    <w:p w:rsidR="00866D5E" w:rsidRDefault="00291B16" w:rsidP="00866D5E">
      <w:pPr>
        <w:rPr>
          <w:lang w:eastAsia="en-US"/>
        </w:rPr>
      </w:pPr>
      <w:r>
        <w:rPr>
          <w:lang w:eastAsia="en-US"/>
        </w:rPr>
        <w:fldChar w:fldCharType="end"/>
      </w:r>
    </w:p>
    <w:p w:rsidR="00424240" w:rsidRDefault="00424240" w:rsidP="00866D5E">
      <w:pPr>
        <w:rPr>
          <w:lang w:eastAsia="en-US"/>
        </w:rPr>
      </w:pPr>
    </w:p>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424240">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424240" w:rsidRDefault="00424240" w:rsidP="00424240">
      <w:pPr>
        <w:rPr>
          <w:b/>
          <w:i/>
          <w:sz w:val="24"/>
          <w:szCs w:val="24"/>
        </w:rPr>
      </w:pPr>
    </w:p>
    <w:p w:rsidR="00424240" w:rsidRDefault="00424240" w:rsidP="00424240">
      <w:pPr>
        <w:sectPr w:rsidR="00424240" w:rsidSect="00076554">
          <w:pgSz w:w="8392" w:h="11907" w:code="11"/>
          <w:pgMar w:top="1418" w:right="1134" w:bottom="1418" w:left="1418" w:header="709" w:footer="709" w:gutter="0"/>
          <w:cols w:space="708"/>
          <w:titlePg/>
          <w:docGrid w:linePitch="360"/>
        </w:sectPr>
      </w:pPr>
    </w:p>
    <w:p w:rsidR="00866D5E" w:rsidRDefault="00866D5E" w:rsidP="00866D5E">
      <w:pPr>
        <w:pStyle w:val="Heading1"/>
        <w:numPr>
          <w:ilvl w:val="0"/>
          <w:numId w:val="0"/>
        </w:numPr>
      </w:pPr>
      <w:bookmarkStart w:id="900" w:name="_Toc513396438"/>
      <w:r>
        <w:lastRenderedPageBreak/>
        <w:t>BIODATA PENULIS</w:t>
      </w:r>
      <w:bookmarkEnd w:id="900"/>
    </w:p>
    <w:p w:rsidR="00866D5E" w:rsidRDefault="00866D5E" w:rsidP="00866D5E">
      <w:pPr>
        <w:rPr>
          <w:lang w:eastAsia="en-US"/>
        </w:rPr>
      </w:pPr>
    </w:p>
    <w:p w:rsidR="001E3118" w:rsidRDefault="00424240" w:rsidP="001E3118">
      <w:r>
        <w:rPr>
          <w:noProof/>
          <w:lang w:eastAsia="en-US"/>
        </w:rPr>
        <w:drawing>
          <wp:anchor distT="0" distB="0" distL="114300" distR="114300" simplePos="0" relativeHeight="251566592" behindDoc="0" locked="0" layoutInCell="1" allowOverlap="1" wp14:anchorId="3C87D73B" wp14:editId="4258B964">
            <wp:simplePos x="0" y="0"/>
            <wp:positionH relativeFrom="margin">
              <wp:posOffset>13970</wp:posOffset>
            </wp:positionH>
            <wp:positionV relativeFrom="page">
              <wp:posOffset>1457325</wp:posOffset>
            </wp:positionV>
            <wp:extent cx="1439545" cy="2159635"/>
            <wp:effectExtent l="0" t="0" r="0" b="0"/>
            <wp:wrapSquare wrapText="bothSides"/>
            <wp:docPr id="28" name="Picture 2" descr="IMG_4200-crop.jpg"/>
            <wp:cNvGraphicFramePr/>
            <a:graphic xmlns:a="http://schemas.openxmlformats.org/drawingml/2006/main">
              <a:graphicData uri="http://schemas.openxmlformats.org/drawingml/2006/picture">
                <pic:pic xmlns:pic="http://schemas.openxmlformats.org/drawingml/2006/picture">
                  <pic:nvPicPr>
                    <pic:cNvPr id="3" name="Picture 2" descr="IMG_4200-crop.jpg"/>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1439545" cy="2159635"/>
                    </a:xfrm>
                    <a:prstGeom prst="rect">
                      <a:avLst/>
                    </a:prstGeom>
                  </pic:spPr>
                </pic:pic>
              </a:graphicData>
            </a:graphic>
            <wp14:sizeRelH relativeFrom="margin">
              <wp14:pctWidth>0</wp14:pctWidth>
            </wp14:sizeRelH>
            <wp14:sizeRelV relativeFrom="margin">
              <wp14:pctHeight>0</wp14:pctHeight>
            </wp14:sizeRelV>
          </wp:anchor>
        </w:drawing>
      </w:r>
      <w:r w:rsidR="001E3118">
        <w:t>Salahudin Agung Wijaya, lahir di Jakarta</w:t>
      </w:r>
      <w:r w:rsidR="001E3118">
        <w:rPr>
          <w:lang w:val="id-ID"/>
        </w:rPr>
        <w:t>,</w:t>
      </w:r>
      <w:r w:rsidR="001E3118">
        <w:t xml:space="preserve"> pada tanggal 15 April </w:t>
      </w:r>
      <w:r w:rsidR="001E3118">
        <w:rPr>
          <w:lang w:val="id-ID"/>
        </w:rPr>
        <w:t>1993</w:t>
      </w:r>
      <w:r w:rsidR="001E3118">
        <w:t>. Penulis menempuh pendidikan dasar di SD Islam Pondok Duta Depok (1999-2005), pendidikan menengah pertama di SMP Negeri</w:t>
      </w:r>
      <w:r w:rsidR="001E3118">
        <w:rPr>
          <w:lang w:val="id-ID"/>
        </w:rPr>
        <w:t xml:space="preserve"> </w:t>
      </w:r>
      <w:r w:rsidR="001E3118">
        <w:t xml:space="preserve">103 Jakarta (2005-2008), pendidikan menengah atas di SMA Negeri 58 Jakarta (2008-2011) dan pendidikan tinggi di S1 Teknik Informatika ITS (2011-2015). </w:t>
      </w:r>
    </w:p>
    <w:p w:rsidR="00866D5E" w:rsidRPr="00866D5E" w:rsidRDefault="001E3118" w:rsidP="00866D5E">
      <w:r>
        <w:rPr>
          <w:lang w:val="id-ID"/>
        </w:rPr>
        <w:t xml:space="preserve">Selama kuliah di Teknik </w:t>
      </w:r>
      <w:r>
        <w:t>I</w:t>
      </w:r>
      <w:r>
        <w:rPr>
          <w:lang w:val="id-ID"/>
        </w:rPr>
        <w:t>nformatika ITS</w:t>
      </w:r>
      <w:r>
        <w:t>,</w:t>
      </w:r>
      <w:r>
        <w:rPr>
          <w:lang w:val="id-ID"/>
        </w:rPr>
        <w:t xml:space="preserve"> penulis </w:t>
      </w:r>
      <w:r>
        <w:t>mendalami</w:t>
      </w:r>
      <w:r>
        <w:rPr>
          <w:lang w:val="id-ID"/>
        </w:rPr>
        <w:t xml:space="preserve"> bidang minat </w:t>
      </w:r>
      <w:r>
        <w:t>Rekayasa Perangkat Lunak</w:t>
      </w:r>
      <w:r>
        <w:rPr>
          <w:lang w:val="id-ID"/>
        </w:rPr>
        <w:t xml:space="preserve"> (</w:t>
      </w:r>
      <w:r>
        <w:t>RPL</w:t>
      </w:r>
      <w:r>
        <w:rPr>
          <w:lang w:val="id-ID"/>
        </w:rPr>
        <w:t>)</w:t>
      </w:r>
      <w:r>
        <w:t xml:space="preserve"> dan Penulis pernah menjadi asisten dosen pada mata kuliah </w:t>
      </w:r>
      <w:r w:rsidR="00780DA0">
        <w:t>konstruksi perangkat lunak</w:t>
      </w:r>
      <w:r>
        <w:t>. P</w:t>
      </w:r>
      <w:r>
        <w:rPr>
          <w:lang w:val="id-ID"/>
        </w:rPr>
        <w:t xml:space="preserve">enulis </w:t>
      </w:r>
      <w:r>
        <w:t xml:space="preserve">dapat dihubungi </w:t>
      </w:r>
      <w:r>
        <w:rPr>
          <w:lang w:val="id-ID"/>
        </w:rPr>
        <w:t>melalui</w:t>
      </w:r>
      <w:r w:rsidR="00780DA0">
        <w:t xml:space="preserve"> surel</w:t>
      </w:r>
      <w:r>
        <w:rPr>
          <w:lang w:val="id-ID"/>
        </w:rPr>
        <w:t>:</w:t>
      </w:r>
      <w:r w:rsidR="00780DA0">
        <w:rPr>
          <w:b/>
        </w:rPr>
        <w:t xml:space="preserve"> salahudin.agung@yahoo.co.id</w:t>
      </w:r>
      <w:r w:rsidRPr="006C3F76">
        <w:rPr>
          <w:lang w:val="id-ID"/>
        </w:rPr>
        <w:t>.</w:t>
      </w:r>
    </w:p>
    <w:sectPr w:rsidR="00866D5E" w:rsidRPr="00866D5E" w:rsidSect="00076554">
      <w:pgSz w:w="8392" w:h="11907" w:code="11"/>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4F98" w:rsidRDefault="00A34F98" w:rsidP="00E774EF">
      <w:r>
        <w:separator/>
      </w:r>
    </w:p>
  </w:endnote>
  <w:endnote w:type="continuationSeparator" w:id="0">
    <w:p w:rsidR="00A34F98" w:rsidRDefault="00A34F98"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viii</w:t>
    </w:r>
    <w:r>
      <w:rPr>
        <w:noProof/>
      </w:rPr>
      <w:fldChar w:fldCharType="end"/>
    </w:r>
  </w:p>
  <w:p w:rsidR="0019690D" w:rsidRDefault="0019690D"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vii</w:t>
    </w:r>
    <w:r>
      <w:rPr>
        <w:noProof/>
      </w:rPr>
      <w:fldChar w:fldCharType="end"/>
    </w:r>
  </w:p>
  <w:p w:rsidR="0019690D" w:rsidRDefault="0019690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x</w:t>
    </w:r>
    <w:r>
      <w:rPr>
        <w:noProof/>
      </w:rPr>
      <w:fldChar w:fldCharType="end"/>
    </w:r>
  </w:p>
  <w:p w:rsidR="0019690D" w:rsidRDefault="0019690D" w:rsidP="002104C4">
    <w:pPr>
      <w:pStyle w:val="Footer"/>
      <w:ind w:right="360" w:firstLine="3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ix</w:t>
    </w:r>
    <w:r>
      <w:rPr>
        <w:noProof/>
      </w:rPr>
      <w:fldChar w:fldCharType="end"/>
    </w:r>
  </w:p>
  <w:p w:rsidR="0019690D" w:rsidRDefault="0019690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xviii</w:t>
    </w:r>
    <w:r>
      <w:rPr>
        <w:noProof/>
      </w:rPr>
      <w:fldChar w:fldCharType="end"/>
    </w:r>
  </w:p>
  <w:p w:rsidR="0019690D" w:rsidRDefault="0019690D" w:rsidP="002104C4">
    <w:pPr>
      <w:pStyle w:val="Footer"/>
      <w:ind w:right="360" w:firstLine="36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xvii</w:t>
    </w:r>
    <w:r>
      <w:rPr>
        <w:noProof/>
      </w:rPr>
      <w:fldChar w:fldCharType="end"/>
    </w:r>
  </w:p>
  <w:p w:rsidR="0019690D" w:rsidRDefault="0019690D" w:rsidP="002104C4">
    <w:pPr>
      <w:pStyle w:val="Foote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xiii</w:t>
    </w:r>
    <w:r>
      <w:rPr>
        <w:noProof/>
      </w:rPr>
      <w:fldChar w:fldCharType="end"/>
    </w:r>
  </w:p>
  <w:p w:rsidR="0019690D" w:rsidRDefault="0019690D">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xx</w:t>
    </w:r>
    <w:r>
      <w:rPr>
        <w:noProof/>
      </w:rPr>
      <w:fldChar w:fldCharType="end"/>
    </w:r>
  </w:p>
  <w:p w:rsidR="0019690D" w:rsidRDefault="0019690D" w:rsidP="002104C4">
    <w:pPr>
      <w:pStyle w:val="Footer"/>
      <w:ind w:right="360" w:firstLine="360"/>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xxi</w:t>
    </w:r>
    <w:r>
      <w:rPr>
        <w:noProof/>
      </w:rPr>
      <w:fldChar w:fldCharType="end"/>
    </w:r>
  </w:p>
  <w:p w:rsidR="0019690D" w:rsidRDefault="0019690D" w:rsidP="002104C4">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xix</w:t>
    </w:r>
    <w:r>
      <w:rPr>
        <w:noProof/>
      </w:rPr>
      <w:fldChar w:fldCharType="end"/>
    </w:r>
  </w:p>
  <w:p w:rsidR="0019690D" w:rsidRDefault="001969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p>
  <w:p w:rsidR="0019690D" w:rsidRDefault="0019690D"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xxx</w:t>
    </w:r>
    <w:r>
      <w:rPr>
        <w:noProof/>
      </w:rPr>
      <w:fldChar w:fldCharType="end"/>
    </w:r>
  </w:p>
  <w:p w:rsidR="0019690D" w:rsidRDefault="0019690D" w:rsidP="002104C4">
    <w:pPr>
      <w:pStyle w:val="Footer"/>
      <w:ind w:right="360" w:firstLine="360"/>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xxix</w:t>
    </w:r>
    <w:r>
      <w:rPr>
        <w:noProof/>
      </w:rPr>
      <w:fldChar w:fldCharType="end"/>
    </w:r>
  </w:p>
  <w:p w:rsidR="0019690D" w:rsidRDefault="0019690D" w:rsidP="002104C4">
    <w:pPr>
      <w:pStyle w:val="Footer"/>
      <w:ind w:right="36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xxiii</w:t>
    </w:r>
    <w:r>
      <w:rPr>
        <w:noProof/>
      </w:rPr>
      <w:fldChar w:fldCharType="end"/>
    </w:r>
  </w:p>
  <w:p w:rsidR="0019690D" w:rsidRDefault="0019690D">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Footer"/>
      <w:ind w:right="360" w:firstLine="360"/>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p>
  <w:p w:rsidR="0019690D" w:rsidRDefault="0019690D" w:rsidP="002104C4">
    <w:pPr>
      <w:pStyle w:val="Footer"/>
      <w:ind w:right="360"/>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1342269"/>
      <w:docPartObj>
        <w:docPartGallery w:val="Page Numbers (Bottom of Page)"/>
        <w:docPartUnique/>
      </w:docPartObj>
    </w:sdtPr>
    <w:sdtEndPr>
      <w:rPr>
        <w:noProof/>
      </w:rPr>
    </w:sdtEndPr>
    <w:sdtContent>
      <w:p w:rsidR="0019690D" w:rsidRDefault="0019690D">
        <w:pPr>
          <w:pStyle w:val="Footer"/>
          <w:jc w:val="center"/>
        </w:pPr>
        <w:r>
          <w:fldChar w:fldCharType="begin"/>
        </w:r>
        <w:r>
          <w:instrText xml:space="preserve"> PAGE   \* MERGEFORMAT </w:instrText>
        </w:r>
        <w:r>
          <w:fldChar w:fldCharType="separate"/>
        </w:r>
        <w:r>
          <w:rPr>
            <w:noProof/>
          </w:rPr>
          <w:t>93</w:t>
        </w:r>
        <w:r>
          <w:rPr>
            <w:noProof/>
          </w:rPr>
          <w:fldChar w:fldCharType="end"/>
        </w:r>
      </w:p>
    </w:sdtContent>
  </w:sdt>
  <w:p w:rsidR="0019690D" w:rsidRDefault="0019690D">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34496"/>
      <w:docPartObj>
        <w:docPartGallery w:val="Page Numbers (Bottom of Page)"/>
        <w:docPartUnique/>
      </w:docPartObj>
    </w:sdtPr>
    <w:sdtEndPr>
      <w:rPr>
        <w:noProof/>
      </w:rPr>
    </w:sdtEndPr>
    <w:sdtContent>
      <w:p w:rsidR="0019690D" w:rsidRDefault="0019690D">
        <w:pPr>
          <w:pStyle w:val="Footer"/>
        </w:pPr>
      </w:p>
    </w:sdtContent>
  </w:sdt>
  <w:p w:rsidR="0019690D" w:rsidRDefault="0019690D" w:rsidP="002104C4">
    <w:pPr>
      <w:pStyle w:val="Footer"/>
      <w:ind w:right="360" w:firstLine="360"/>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i</w:t>
    </w:r>
    <w:r>
      <w:rPr>
        <w:noProof/>
      </w:rPr>
      <w:fldChar w:fldCharType="end"/>
    </w:r>
  </w:p>
  <w:p w:rsidR="0019690D" w:rsidRDefault="0019690D"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ii</w:t>
    </w:r>
    <w:r>
      <w:rPr>
        <w:noProof/>
      </w:rPr>
      <w:fldChar w:fldCharType="end"/>
    </w:r>
  </w:p>
  <w:p w:rsidR="0019690D" w:rsidRDefault="0019690D"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ii</w:t>
    </w:r>
    <w:r>
      <w:rPr>
        <w:noProof/>
      </w:rPr>
      <w:fldChar w:fldCharType="end"/>
    </w:r>
  </w:p>
  <w:p w:rsidR="0019690D" w:rsidRDefault="0019690D"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Pr="00615EA2" w:rsidRDefault="0019690D">
    <w:pPr>
      <w:pStyle w:val="Footer"/>
      <w:jc w:val="center"/>
      <w:rPr>
        <w:sz w:val="20"/>
      </w:rPr>
    </w:pPr>
    <w:r w:rsidRPr="00615EA2">
      <w:rPr>
        <w:sz w:val="20"/>
      </w:rPr>
      <w:fldChar w:fldCharType="begin"/>
    </w:r>
    <w:r w:rsidRPr="00615EA2">
      <w:rPr>
        <w:sz w:val="20"/>
      </w:rPr>
      <w:instrText xml:space="preserve"> PAGE   \* MERGEFORMAT </w:instrText>
    </w:r>
    <w:r w:rsidRPr="00615EA2">
      <w:rPr>
        <w:sz w:val="20"/>
      </w:rPr>
      <w:fldChar w:fldCharType="separate"/>
    </w:r>
    <w:r w:rsidRPr="00615EA2">
      <w:rPr>
        <w:noProof/>
        <w:sz w:val="20"/>
      </w:rPr>
      <w:t>i</w:t>
    </w:r>
    <w:r w:rsidRPr="00615EA2">
      <w:rPr>
        <w:noProof/>
        <w:sz w:val="20"/>
      </w:rPr>
      <w:fldChar w:fldCharType="end"/>
    </w:r>
  </w:p>
  <w:p w:rsidR="0019690D" w:rsidRDefault="0019690D"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vi</w:t>
    </w:r>
    <w:r>
      <w:rPr>
        <w:noProof/>
      </w:rPr>
      <w:fldChar w:fldCharType="end"/>
    </w:r>
  </w:p>
  <w:p w:rsidR="0019690D" w:rsidRDefault="0019690D"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vii</w:t>
    </w:r>
    <w:r>
      <w:rPr>
        <w:noProof/>
      </w:rPr>
      <w:fldChar w:fldCharType="end"/>
    </w:r>
  </w:p>
  <w:p w:rsidR="0019690D" w:rsidRDefault="0019690D"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Footer"/>
      <w:jc w:val="center"/>
    </w:pPr>
    <w:r>
      <w:fldChar w:fldCharType="begin"/>
    </w:r>
    <w:r>
      <w:instrText xml:space="preserve"> PAGE   \* MERGEFORMAT </w:instrText>
    </w:r>
    <w:r>
      <w:fldChar w:fldCharType="separate"/>
    </w:r>
    <w:r>
      <w:rPr>
        <w:noProof/>
      </w:rPr>
      <w:t>v</w:t>
    </w:r>
    <w:r>
      <w:rPr>
        <w:noProof/>
      </w:rPr>
      <w:fldChar w:fldCharType="end"/>
    </w:r>
  </w:p>
  <w:p w:rsidR="0019690D" w:rsidRDefault="001969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4F98" w:rsidRDefault="00A34F98" w:rsidP="00E774EF">
      <w:r>
        <w:separator/>
      </w:r>
    </w:p>
  </w:footnote>
  <w:footnote w:type="continuationSeparator" w:id="0">
    <w:p w:rsidR="00A34F98" w:rsidRDefault="00A34F98"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rPr>
        <w:rFonts w:eastAsia="Times New Roman"/>
        <w:lang w:eastAsia="ja-JP"/>
      </w:rPr>
    </w:pPr>
    <w:r>
      <w:rPr>
        <w:rFonts w:eastAsia="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6" o:spid="_x0000_s2050" type="#_x0000_t75" style="position:absolute;left:0;text-align:left;margin-left:0;margin-top:0;width:291.85pt;height:109.2pt;z-index:-251657216;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5" o:spid="_x0000_s2059" type="#_x0000_t75" style="position:absolute;left:0;text-align:left;margin-left:0;margin-top:0;width:291.85pt;height:109.2pt;z-index:-251648000;mso-position-horizontal:center;mso-position-horizontal-relative:margin;mso-position-vertical:center;mso-position-vertical-relative:margin" o:allowincell="f">
          <v:imagedata r:id="rId1" o:title="RBTC2"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6" o:spid="_x0000_s2060" type="#_x0000_t75" style="position:absolute;left:0;text-align:left;margin-left:0;margin-top:0;width:291.85pt;height:109.2pt;z-index:-25164697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4" o:spid="_x0000_s2058" type="#_x0000_t75" style="position:absolute;left:0;text-align:left;margin-left:0;margin-top:0;width:291.85pt;height:109.2pt;z-index:-251649024;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8" o:spid="_x0000_s2062" type="#_x0000_t75" style="position:absolute;left:0;text-align:left;margin-left:0;margin-top:0;width:291.85pt;height:109.2pt;z-index:-251644928;mso-position-horizontal:center;mso-position-horizontal-relative:margin;mso-position-vertical:center;mso-position-vertical-relative:margin" o:allowincell="f">
          <v:imagedata r:id="rId1" o:title="RBTC2"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9" o:spid="_x0000_s2063" type="#_x0000_t75" style="position:absolute;left:0;text-align:left;margin-left:0;margin-top:0;width:291.85pt;height:109.2pt;z-index:-251643904;mso-position-horizontal:center;mso-position-horizontal-relative:margin;mso-position-vertical:center;mso-position-vertical-relative:margin" o:allowincell="f">
          <v:imagedata r:id="rId1" o:title="RBTC2"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7" o:spid="_x0000_s2061" type="#_x0000_t75" style="position:absolute;left:0;text-align:left;margin-left:0;margin-top:0;width:291.85pt;height:109.2pt;z-index:-251645952;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1" o:spid="_x0000_s2065" type="#_x0000_t75" style="position:absolute;left:0;text-align:left;margin-left:0;margin-top:0;width:291.85pt;height:109.2pt;z-index:-25164185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2" o:spid="_x0000_s2066" type="#_x0000_t75" style="position:absolute;left:0;text-align:left;margin-left:0;margin-top:0;width:291.85pt;height:109.2pt;z-index:-251640832;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0" o:spid="_x0000_s2064" type="#_x0000_t75" style="position:absolute;left:0;text-align:left;margin-left:0;margin-top:0;width:291.85pt;height:109.2pt;z-index:-251642880;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4" o:spid="_x0000_s2068" type="#_x0000_t75" style="position:absolute;left:0;text-align:left;margin-left:0;margin-top:0;width:291.85pt;height:109.2pt;z-index:-25163878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7" o:spid="_x0000_s2051" type="#_x0000_t75" style="position:absolute;left:0;text-align:left;margin-left:0;margin-top:0;width:291.85pt;height:109.2pt;z-index:-251656192;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5" o:spid="_x0000_s2069" type="#_x0000_t75" style="position:absolute;left:0;text-align:left;margin-left:0;margin-top:0;width:291.85pt;height:109.2pt;z-index:-251637760;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3" o:spid="_x0000_s2067" type="#_x0000_t75" style="position:absolute;left:0;text-align:left;margin-left:0;margin-top:0;width:291.85pt;height:109.2pt;z-index:-251639808;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7" o:spid="_x0000_s2071" type="#_x0000_t75" style="position:absolute;left:0;text-align:left;margin-left:0;margin-top:0;width:291.85pt;height:109.2pt;z-index:-251635712;mso-position-horizontal:center;mso-position-horizontal-relative:margin;mso-position-vertical:center;mso-position-vertical-relative:margin" o:allowincell="f">
          <v:imagedata r:id="rId1" o:title="RBTC2"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8" o:spid="_x0000_s2072" type="#_x0000_t75" style="position:absolute;left:0;text-align:left;margin-left:0;margin-top:0;width:291.85pt;height:109.2pt;z-index:-251634688;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6" o:spid="_x0000_s2070" type="#_x0000_t75" style="position:absolute;left:0;text-align:left;margin-left:0;margin-top:0;width:291.85pt;height:109.2pt;z-index:-251636736;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040B61">
    <w:pPr>
      <w:pStyle w:val="Header"/>
      <w:ind w:firstLine="0"/>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0" o:spid="_x0000_s2074" type="#_x0000_t75" style="position:absolute;left:0;text-align:left;margin-left:0;margin-top:0;width:291.85pt;height:109.2pt;z-index:-251632640;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92</w:t>
    </w:r>
    <w:r>
      <w:rPr>
        <w:noProof/>
      </w:rPr>
      <w:fldChar w:fldCharType="end"/>
    </w:r>
  </w:p>
  <w:p w:rsidR="0019690D" w:rsidRDefault="0019690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65858"/>
      <w:docPartObj>
        <w:docPartGallery w:val="Page Numbers (Top of Page)"/>
        <w:docPartUnique/>
      </w:docPartObj>
    </w:sdtPr>
    <w:sdtEndPr>
      <w:rPr>
        <w:noProof/>
      </w:rPr>
    </w:sdtEndPr>
    <w:sdtContent>
      <w:p w:rsidR="0019690D" w:rsidRDefault="0019690D">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1" o:spid="_x0000_s2075" type="#_x0000_t75" style="position:absolute;left:0;text-align:left;margin-left:0;margin-top:0;width:291.85pt;height:109.2pt;z-index:-251631616;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91</w:t>
        </w:r>
        <w:r>
          <w:rPr>
            <w:noProof/>
          </w:rPr>
          <w:fldChar w:fldCharType="end"/>
        </w:r>
      </w:p>
    </w:sdtContent>
  </w:sdt>
  <w:p w:rsidR="0019690D" w:rsidRPr="001372C3" w:rsidRDefault="0019690D" w:rsidP="002104C4">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tabs>
        <w:tab w:val="clear" w:pos="4320"/>
      </w:tabs>
      <w:ind w:right="28"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9" o:spid="_x0000_s2073" type="#_x0000_t75" style="position:absolute;margin-left:0;margin-top:0;width:291.85pt;height:109.2pt;z-index:-25163366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075720"/>
      <w:docPartObj>
        <w:docPartGallery w:val="Page Numbers (Top of Page)"/>
        <w:docPartUnique/>
      </w:docPartObj>
    </w:sdtPr>
    <w:sdtContent>
      <w:p w:rsidR="0019690D" w:rsidRDefault="0019690D" w:rsidP="00BA779F">
        <w:pPr>
          <w:pStyle w:val="Header"/>
          <w:ind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3" o:spid="_x0000_s2077" type="#_x0000_t75" style="position:absolute;margin-left:0;margin-top:0;width:291.85pt;height:109.2pt;z-index:-251629568;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220</w:t>
        </w:r>
        <w:r>
          <w:rPr>
            <w:noProof/>
          </w:rPr>
          <w:fldChar w:fldCharType="end"/>
        </w:r>
      </w:p>
    </w:sdtContent>
  </w:sdt>
  <w:p w:rsidR="0019690D" w:rsidRDefault="0019690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567530"/>
      <w:docPartObj>
        <w:docPartGallery w:val="Page Numbers (Top of Page)"/>
        <w:docPartUnique/>
      </w:docPartObj>
    </w:sdtPr>
    <w:sdtEndPr>
      <w:rPr>
        <w:noProof/>
      </w:rPr>
    </w:sdtEndPr>
    <w:sdtContent>
      <w:p w:rsidR="0019690D" w:rsidRDefault="0019690D">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4" o:spid="_x0000_s2078" type="#_x0000_t75" style="position:absolute;left:0;text-align:left;margin-left:0;margin-top:0;width:291.85pt;height:109.2pt;z-index:-251628544;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219</w:t>
        </w:r>
        <w:r>
          <w:rPr>
            <w:noProof/>
          </w:rPr>
          <w:fldChar w:fldCharType="end"/>
        </w:r>
      </w:p>
    </w:sdtContent>
  </w:sdt>
  <w:p w:rsidR="0019690D" w:rsidRDefault="001969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5" o:spid="_x0000_s2049" type="#_x0000_t75" style="position:absolute;left:0;text-align:left;margin-left:0;margin-top:0;width:291.85pt;height:109.2pt;z-index:-251658240;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rsidP="002104C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2" o:spid="_x0000_s2076" type="#_x0000_t75" style="position:absolute;left:0;text-align:left;margin-left:0;margin-top:0;width:291.85pt;height:109.2pt;z-index:-251630592;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rsidP="002104C4">
    <w:pPr>
      <w:pStyle w:val="Header"/>
      <w:tabs>
        <w:tab w:val="clear" w:pos="4320"/>
      </w:tabs>
      <w:ind w:right="28"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9" o:spid="_x0000_s2053" type="#_x0000_t75" style="position:absolute;left:0;text-align:left;margin-left:0;margin-top:0;width:291.85pt;height:109.2pt;z-index:-251654144;mso-position-horizontal:center;mso-position-horizontal-relative:margin;mso-position-vertical:center;mso-position-vertical-relative:margin" o:allowincell="f">
          <v:imagedata r:id="rId1" o:title="RBTC2"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0" o:spid="_x0000_s2054" type="#_x0000_t75" style="position:absolute;left:0;text-align:left;margin-left:0;margin-top:0;width:291.85pt;height:109.2pt;z-index:-251653120;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8" o:spid="_x0000_s2052" type="#_x0000_t75" style="position:absolute;left:0;text-align:left;margin-left:0;margin-top:0;width:291.85pt;height:109.2pt;z-index:-251655168;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2" o:spid="_x0000_s2056" type="#_x0000_t75" style="position:absolute;left:0;text-align:left;margin-left:0;margin-top:0;width:291.85pt;height:109.2pt;z-index:-251651072;mso-position-horizontal:center;mso-position-horizontal-relative:margin;mso-position-vertical:center;mso-position-vertical-relative:margin" o:allowincell="f">
          <v:imagedata r:id="rId1" o:title="RBTC2"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3" o:spid="_x0000_s2057" type="#_x0000_t75" style="position:absolute;left:0;text-align:left;margin-left:0;margin-top:0;width:291.85pt;height:109.2pt;z-index:-251650048;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690D" w:rsidRDefault="0019690D"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1" o:spid="_x0000_s2055" type="#_x0000_t75" style="position:absolute;left:0;text-align:left;margin-left:0;margin-top:0;width:291.85pt;height:109.2pt;z-index:-251652096;mso-position-horizontal:center;mso-position-horizontal-relative:margin;mso-position-vertical:center;mso-position-vertical-relative:margin" o:allowincell="f">
          <v:imagedata r:id="rId1" o:title="RBTC2" gain="19661f" blacklevel="22938f"/>
          <w10:wrap anchorx="margin" anchory="margin"/>
        </v:shape>
      </w:pict>
    </w:r>
  </w:p>
  <w:p w:rsidR="0019690D" w:rsidRDefault="0019690D"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2326653"/>
    <w:multiLevelType w:val="multilevel"/>
    <w:tmpl w:val="7B7E0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A17FB"/>
    <w:multiLevelType w:val="multilevel"/>
    <w:tmpl w:val="C8A6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9716E5"/>
    <w:multiLevelType w:val="multilevel"/>
    <w:tmpl w:val="9318A6D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29952EC"/>
    <w:multiLevelType w:val="multilevel"/>
    <w:tmpl w:val="8752ED80"/>
    <w:lvl w:ilvl="0">
      <w:start w:val="7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301677F"/>
    <w:multiLevelType w:val="multilevel"/>
    <w:tmpl w:val="398AC3DE"/>
    <w:lvl w:ilvl="0">
      <w:start w:val="7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3CB2983"/>
    <w:multiLevelType w:val="hybridMultilevel"/>
    <w:tmpl w:val="FDF8D850"/>
    <w:lvl w:ilvl="0" w:tplc="0D0C010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04025D1B"/>
    <w:multiLevelType w:val="multilevel"/>
    <w:tmpl w:val="86305A42"/>
    <w:lvl w:ilvl="0">
      <w:start w:val="4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4043D7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5E265FF"/>
    <w:multiLevelType w:val="multilevel"/>
    <w:tmpl w:val="81D0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AE76FA"/>
    <w:multiLevelType w:val="multilevel"/>
    <w:tmpl w:val="745A2280"/>
    <w:lvl w:ilvl="0">
      <w:start w:val="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075E573F"/>
    <w:multiLevelType w:val="multilevel"/>
    <w:tmpl w:val="0B8C60BE"/>
    <w:lvl w:ilvl="0">
      <w:start w:val="1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96C1B27"/>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F36309"/>
    <w:multiLevelType w:val="multilevel"/>
    <w:tmpl w:val="294E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297048"/>
    <w:multiLevelType w:val="multilevel"/>
    <w:tmpl w:val="88F0C6F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0B531134"/>
    <w:multiLevelType w:val="multilevel"/>
    <w:tmpl w:val="960E0B64"/>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0B9806C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7E76AC"/>
    <w:multiLevelType w:val="multilevel"/>
    <w:tmpl w:val="DB80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945B84"/>
    <w:multiLevelType w:val="multilevel"/>
    <w:tmpl w:val="64E0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E3088B"/>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20C7E34"/>
    <w:multiLevelType w:val="multilevel"/>
    <w:tmpl w:val="B0F8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F03213"/>
    <w:multiLevelType w:val="hybridMultilevel"/>
    <w:tmpl w:val="43B87DBC"/>
    <w:lvl w:ilvl="0" w:tplc="EC7AAA2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14DD0686"/>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15D07577"/>
    <w:multiLevelType w:val="hybridMultilevel"/>
    <w:tmpl w:val="6310CEC4"/>
    <w:lvl w:ilvl="0" w:tplc="C0889CB8">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8" w15:restartNumberingAfterBreak="0">
    <w:nsid w:val="16C7129A"/>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19C97577"/>
    <w:multiLevelType w:val="hybridMultilevel"/>
    <w:tmpl w:val="996AFC7C"/>
    <w:lvl w:ilvl="0" w:tplc="B5D066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CC3DFF"/>
    <w:multiLevelType w:val="multilevel"/>
    <w:tmpl w:val="59D4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D1766B"/>
    <w:multiLevelType w:val="multilevel"/>
    <w:tmpl w:val="76E8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DD1505"/>
    <w:multiLevelType w:val="multilevel"/>
    <w:tmpl w:val="4600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5A4A3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D881FF6"/>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1F2762A7"/>
    <w:multiLevelType w:val="multilevel"/>
    <w:tmpl w:val="DCCAE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8906C2"/>
    <w:multiLevelType w:val="hybridMultilevel"/>
    <w:tmpl w:val="120EF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0656E3D"/>
    <w:multiLevelType w:val="multilevel"/>
    <w:tmpl w:val="5CF4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BD7E8C"/>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23482937"/>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23582AB4"/>
    <w:multiLevelType w:val="multilevel"/>
    <w:tmpl w:val="F0CEB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A81098"/>
    <w:multiLevelType w:val="multilevel"/>
    <w:tmpl w:val="83FA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13641"/>
    <w:multiLevelType w:val="multilevel"/>
    <w:tmpl w:val="59DA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5418E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669498B"/>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26B92F4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7EE1BE4"/>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2AB46BC9"/>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2B9D6B96"/>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BD71CA6"/>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2EA527B1"/>
    <w:multiLevelType w:val="multilevel"/>
    <w:tmpl w:val="F9D6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C73934"/>
    <w:multiLevelType w:val="multilevel"/>
    <w:tmpl w:val="7D3A7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161F68"/>
    <w:multiLevelType w:val="multilevel"/>
    <w:tmpl w:val="408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66060A"/>
    <w:multiLevelType w:val="multilevel"/>
    <w:tmpl w:val="FF0E7BB6"/>
    <w:lvl w:ilvl="0">
      <w:start w:val="1"/>
      <w:numFmt w:val="decimal"/>
      <w:lvlText w:val="%1."/>
      <w:lvlJc w:val="left"/>
      <w:pPr>
        <w:tabs>
          <w:tab w:val="num" w:pos="720"/>
        </w:tabs>
        <w:ind w:left="720" w:hanging="360"/>
      </w:pPr>
      <w:rPr>
        <w:rFonts w:asciiTheme="minorHAnsi" w:hAnsiTheme="minorHAnsi" w:cstheme="minorHAnsi" w:hint="default"/>
        <w:sz w:val="18"/>
        <w:szCs w:val="18"/>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D10FCF"/>
    <w:multiLevelType w:val="hybridMultilevel"/>
    <w:tmpl w:val="CE144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2A35980"/>
    <w:multiLevelType w:val="multilevel"/>
    <w:tmpl w:val="3F26FA92"/>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32E25103"/>
    <w:multiLevelType w:val="hybridMultilevel"/>
    <w:tmpl w:val="343A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A77CA5"/>
    <w:multiLevelType w:val="multilevel"/>
    <w:tmpl w:val="29725294"/>
    <w:lvl w:ilvl="0">
      <w:start w:val="2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35E70F5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368835CF"/>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73E0465"/>
    <w:multiLevelType w:val="multilevel"/>
    <w:tmpl w:val="931E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A97AE9"/>
    <w:multiLevelType w:val="hybridMultilevel"/>
    <w:tmpl w:val="2580088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E14C14"/>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15:restartNumberingAfterBreak="0">
    <w:nsid w:val="3921703C"/>
    <w:multiLevelType w:val="hybridMultilevel"/>
    <w:tmpl w:val="E15C0B3E"/>
    <w:lvl w:ilvl="0" w:tplc="48A2EFB6">
      <w:start w:val="1"/>
      <w:numFmt w:val="bullet"/>
      <w:lvlText w:val="-"/>
      <w:lvlJc w:val="left"/>
      <w:pPr>
        <w:ind w:left="786" w:hanging="360"/>
      </w:pPr>
      <w:rPr>
        <w:rFonts w:ascii="Calibri" w:eastAsiaTheme="minorHAnsi" w:hAnsi="Calibri" w:cs="Calibri"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5"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3A6502B5"/>
    <w:multiLevelType w:val="hybridMultilevel"/>
    <w:tmpl w:val="D160F514"/>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9E4D32"/>
    <w:multiLevelType w:val="multilevel"/>
    <w:tmpl w:val="88C0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A374AA"/>
    <w:multiLevelType w:val="hybridMultilevel"/>
    <w:tmpl w:val="B832088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69" w15:restartNumberingAfterBreak="0">
    <w:nsid w:val="3D913419"/>
    <w:multiLevelType w:val="multilevel"/>
    <w:tmpl w:val="BB00A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DC6F0D"/>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A508C9"/>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F9E622B"/>
    <w:multiLevelType w:val="hybridMultilevel"/>
    <w:tmpl w:val="CE74E79A"/>
    <w:lvl w:ilvl="0" w:tplc="04090001">
      <w:start w:val="1"/>
      <w:numFmt w:val="bullet"/>
      <w:lvlText w:val=""/>
      <w:lvlJc w:val="left"/>
      <w:pPr>
        <w:ind w:left="1322" w:hanging="360"/>
      </w:pPr>
      <w:rPr>
        <w:rFonts w:ascii="Symbol" w:hAnsi="Symbol" w:hint="default"/>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73" w15:restartNumberingAfterBreak="0">
    <w:nsid w:val="403D36CD"/>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0B34C48"/>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5" w15:restartNumberingAfterBreak="0">
    <w:nsid w:val="411C19B5"/>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142301F"/>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7" w15:restartNumberingAfterBreak="0">
    <w:nsid w:val="42C00EE8"/>
    <w:multiLevelType w:val="multilevel"/>
    <w:tmpl w:val="00144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9" w15:restartNumberingAfterBreak="0">
    <w:nsid w:val="439B47BA"/>
    <w:multiLevelType w:val="multilevel"/>
    <w:tmpl w:val="6854FD7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43F019F1"/>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51905CB"/>
    <w:multiLevelType w:val="multilevel"/>
    <w:tmpl w:val="CDA4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53B3105"/>
    <w:multiLevelType w:val="multilevel"/>
    <w:tmpl w:val="7AE0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580716"/>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15:restartNumberingAfterBreak="0">
    <w:nsid w:val="45B14D21"/>
    <w:multiLevelType w:val="multilevel"/>
    <w:tmpl w:val="7E0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DD6370"/>
    <w:multiLevelType w:val="hybridMultilevel"/>
    <w:tmpl w:val="73D2DBF6"/>
    <w:lvl w:ilvl="0" w:tplc="61A684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464A44C8"/>
    <w:multiLevelType w:val="multilevel"/>
    <w:tmpl w:val="EFD8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014022"/>
    <w:multiLevelType w:val="multilevel"/>
    <w:tmpl w:val="48EAB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93531D8"/>
    <w:multiLevelType w:val="multilevel"/>
    <w:tmpl w:val="E750AA98"/>
    <w:lvl w:ilvl="0">
      <w:start w:val="1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15:restartNumberingAfterBreak="0">
    <w:nsid w:val="4ED04EFF"/>
    <w:multiLevelType w:val="multilevel"/>
    <w:tmpl w:val="ABE6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F926045"/>
    <w:multiLevelType w:val="multilevel"/>
    <w:tmpl w:val="1138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FB47EFA"/>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1880895"/>
    <w:multiLevelType w:val="multilevel"/>
    <w:tmpl w:val="FDA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323200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4865E4B"/>
    <w:multiLevelType w:val="multilevel"/>
    <w:tmpl w:val="C1C42388"/>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1148"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6" w15:restartNumberingAfterBreak="0">
    <w:nsid w:val="56536E89"/>
    <w:multiLevelType w:val="multilevel"/>
    <w:tmpl w:val="B18C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B649DF"/>
    <w:multiLevelType w:val="multilevel"/>
    <w:tmpl w:val="5F12C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857412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85F72B8"/>
    <w:multiLevelType w:val="multilevel"/>
    <w:tmpl w:val="ABD2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A455415"/>
    <w:multiLevelType w:val="multilevel"/>
    <w:tmpl w:val="F56269C0"/>
    <w:lvl w:ilvl="0">
      <w:start w:val="23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5AFE125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5D8F06DC"/>
    <w:multiLevelType w:val="hybridMultilevel"/>
    <w:tmpl w:val="B076496A"/>
    <w:lvl w:ilvl="0" w:tplc="D986638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3" w15:restartNumberingAfterBreak="0">
    <w:nsid w:val="5D974422"/>
    <w:multiLevelType w:val="multilevel"/>
    <w:tmpl w:val="F83C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C77510"/>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0003D04"/>
    <w:multiLevelType w:val="multilevel"/>
    <w:tmpl w:val="294E0B3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15:restartNumberingAfterBreak="0">
    <w:nsid w:val="6080468D"/>
    <w:multiLevelType w:val="hybridMultilevel"/>
    <w:tmpl w:val="4A924870"/>
    <w:lvl w:ilvl="0" w:tplc="61EE4C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2971724"/>
    <w:multiLevelType w:val="multilevel"/>
    <w:tmpl w:val="745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9" w15:restartNumberingAfterBreak="0">
    <w:nsid w:val="65541AF1"/>
    <w:multiLevelType w:val="multilevel"/>
    <w:tmpl w:val="AE8A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4533B1"/>
    <w:multiLevelType w:val="multilevel"/>
    <w:tmpl w:val="AB508AFE"/>
    <w:lvl w:ilvl="0">
      <w:start w:val="6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1" w15:restartNumberingAfterBreak="0">
    <w:nsid w:val="66A87A92"/>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2" w15:restartNumberingAfterBreak="0">
    <w:nsid w:val="67014BAE"/>
    <w:multiLevelType w:val="multilevel"/>
    <w:tmpl w:val="BB986D6C"/>
    <w:lvl w:ilvl="0">
      <w:start w:val="1"/>
      <w:numFmt w:val="decimal"/>
      <w:lvlText w:val="%1."/>
      <w:lvlJc w:val="left"/>
      <w:pPr>
        <w:ind w:left="1980" w:hanging="360"/>
      </w:pPr>
      <w:rPr>
        <w:rFonts w:hint="default"/>
      </w:rPr>
    </w:lvl>
    <w:lvl w:ilvl="1">
      <w:start w:val="1"/>
      <w:numFmt w:val="decimal"/>
      <w:isLgl/>
      <w:lvlText w:val="%1.%2."/>
      <w:lvlJc w:val="left"/>
      <w:pPr>
        <w:ind w:left="198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420" w:hanging="1800"/>
      </w:pPr>
      <w:rPr>
        <w:rFonts w:hint="default"/>
      </w:rPr>
    </w:lvl>
  </w:abstractNum>
  <w:abstractNum w:abstractNumId="113" w15:restartNumberingAfterBreak="0">
    <w:nsid w:val="675735F8"/>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4" w15:restartNumberingAfterBreak="0">
    <w:nsid w:val="67A023C1"/>
    <w:multiLevelType w:val="multilevel"/>
    <w:tmpl w:val="9FD6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51318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8526FF5"/>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7" w15:restartNumberingAfterBreak="0">
    <w:nsid w:val="6AE7702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8" w15:restartNumberingAfterBreak="0">
    <w:nsid w:val="6AF80CA7"/>
    <w:multiLevelType w:val="multilevel"/>
    <w:tmpl w:val="4C244E64"/>
    <w:lvl w:ilvl="0">
      <w:start w:val="5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6E8815A2"/>
    <w:multiLevelType w:val="hybridMultilevel"/>
    <w:tmpl w:val="69262DC6"/>
    <w:lvl w:ilvl="0" w:tplc="748C7E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1" w15:restartNumberingAfterBreak="0">
    <w:nsid w:val="6ED95B66"/>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25261C"/>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3" w15:restartNumberingAfterBreak="0">
    <w:nsid w:val="729F7D05"/>
    <w:multiLevelType w:val="hybridMultilevel"/>
    <w:tmpl w:val="BB60D914"/>
    <w:lvl w:ilvl="0" w:tplc="8774027E">
      <w:start w:val="1"/>
      <w:numFmt w:val="decimal"/>
      <w:lvlText w:val="%1."/>
      <w:lvlJc w:val="left"/>
      <w:pPr>
        <w:ind w:left="786" w:hanging="360"/>
      </w:pPr>
      <w:rPr>
        <w:rFonts w:ascii="Times New Roman" w:hAnsi="Times New Roman" w:cs="Times New Roman" w:hint="default"/>
        <w:sz w:val="22"/>
        <w:szCs w:val="22"/>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4" w15:restartNumberingAfterBreak="0">
    <w:nsid w:val="736D6DA8"/>
    <w:multiLevelType w:val="multilevel"/>
    <w:tmpl w:val="148A4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8B72FC"/>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74025002"/>
    <w:multiLevelType w:val="hybridMultilevel"/>
    <w:tmpl w:val="D980AA8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7" w15:restartNumberingAfterBreak="0">
    <w:nsid w:val="743C677F"/>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8" w15:restartNumberingAfterBreak="0">
    <w:nsid w:val="746A57E6"/>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5E242E2"/>
    <w:multiLevelType w:val="hybridMultilevel"/>
    <w:tmpl w:val="8C5C1168"/>
    <w:lvl w:ilvl="0" w:tplc="65FCE5B2">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30"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1" w15:restartNumberingAfterBreak="0">
    <w:nsid w:val="7D700802"/>
    <w:multiLevelType w:val="multilevel"/>
    <w:tmpl w:val="254C265C"/>
    <w:lvl w:ilvl="0">
      <w:start w:val="8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2" w15:restartNumberingAfterBreak="0">
    <w:nsid w:val="7DD77B3E"/>
    <w:multiLevelType w:val="hybridMultilevel"/>
    <w:tmpl w:val="008C7BAC"/>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5"/>
  </w:num>
  <w:num w:numId="2">
    <w:abstractNumId w:val="119"/>
  </w:num>
  <w:num w:numId="3">
    <w:abstractNumId w:val="65"/>
  </w:num>
  <w:num w:numId="4">
    <w:abstractNumId w:val="130"/>
  </w:num>
  <w:num w:numId="5">
    <w:abstractNumId w:val="108"/>
  </w:num>
  <w:num w:numId="6">
    <w:abstractNumId w:val="78"/>
  </w:num>
  <w:num w:numId="7">
    <w:abstractNumId w:val="113"/>
  </w:num>
  <w:num w:numId="8">
    <w:abstractNumId w:val="63"/>
  </w:num>
  <w:num w:numId="9">
    <w:abstractNumId w:val="83"/>
  </w:num>
  <w:num w:numId="10">
    <w:abstractNumId w:val="22"/>
  </w:num>
  <w:num w:numId="11">
    <w:abstractNumId w:val="27"/>
  </w:num>
  <w:num w:numId="12">
    <w:abstractNumId w:val="127"/>
  </w:num>
  <w:num w:numId="13">
    <w:abstractNumId w:val="112"/>
  </w:num>
  <w:num w:numId="14">
    <w:abstractNumId w:val="29"/>
  </w:num>
  <w:num w:numId="15">
    <w:abstractNumId w:val="26"/>
  </w:num>
  <w:num w:numId="16">
    <w:abstractNumId w:val="106"/>
  </w:num>
  <w:num w:numId="17">
    <w:abstractNumId w:val="9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117"/>
  </w:num>
  <w:num w:numId="20">
    <w:abstractNumId w:val="74"/>
  </w:num>
  <w:num w:numId="21">
    <w:abstractNumId w:val="77"/>
  </w:num>
  <w:num w:numId="22">
    <w:abstractNumId w:val="59"/>
  </w:num>
  <w:num w:numId="23">
    <w:abstractNumId w:val="46"/>
  </w:num>
  <w:num w:numId="24">
    <w:abstractNumId w:val="39"/>
  </w:num>
  <w:num w:numId="25">
    <w:abstractNumId w:val="47"/>
  </w:num>
  <w:num w:numId="26">
    <w:abstractNumId w:val="76"/>
  </w:num>
  <w:num w:numId="27">
    <w:abstractNumId w:val="122"/>
  </w:num>
  <w:num w:numId="28">
    <w:abstractNumId w:val="28"/>
  </w:num>
  <w:num w:numId="29">
    <w:abstractNumId w:val="61"/>
  </w:num>
  <w:num w:numId="30">
    <w:abstractNumId w:val="23"/>
  </w:num>
  <w:num w:numId="31">
    <w:abstractNumId w:val="68"/>
  </w:num>
  <w:num w:numId="32">
    <w:abstractNumId w:val="104"/>
  </w:num>
  <w:num w:numId="33">
    <w:abstractNumId w:val="123"/>
  </w:num>
  <w:num w:numId="34">
    <w:abstractNumId w:val="102"/>
  </w:num>
  <w:num w:numId="35">
    <w:abstractNumId w:val="36"/>
  </w:num>
  <w:num w:numId="36">
    <w:abstractNumId w:val="37"/>
  </w:num>
  <w:num w:numId="37">
    <w:abstractNumId w:val="58"/>
  </w:num>
  <w:num w:numId="38">
    <w:abstractNumId w:val="55"/>
  </w:num>
  <w:num w:numId="39">
    <w:abstractNumId w:val="64"/>
  </w:num>
  <w:num w:numId="40">
    <w:abstractNumId w:val="120"/>
  </w:num>
  <w:num w:numId="41">
    <w:abstractNumId w:val="9"/>
  </w:num>
  <w:num w:numId="42">
    <w:abstractNumId w:val="109"/>
  </w:num>
  <w:num w:numId="43">
    <w:abstractNumId w:val="82"/>
  </w:num>
  <w:num w:numId="44">
    <w:abstractNumId w:val="41"/>
  </w:num>
  <w:num w:numId="45">
    <w:abstractNumId w:val="87"/>
  </w:num>
  <w:num w:numId="46">
    <w:abstractNumId w:val="30"/>
  </w:num>
  <w:num w:numId="47">
    <w:abstractNumId w:val="67"/>
  </w:num>
  <w:num w:numId="48">
    <w:abstractNumId w:val="24"/>
  </w:num>
  <w:num w:numId="49">
    <w:abstractNumId w:val="62"/>
  </w:num>
  <w:num w:numId="50">
    <w:abstractNumId w:val="20"/>
  </w:num>
  <w:num w:numId="51">
    <w:abstractNumId w:val="81"/>
  </w:num>
  <w:num w:numId="52">
    <w:abstractNumId w:val="86"/>
  </w:num>
  <w:num w:numId="53">
    <w:abstractNumId w:val="132"/>
  </w:num>
  <w:num w:numId="54">
    <w:abstractNumId w:val="66"/>
  </w:num>
  <w:num w:numId="55">
    <w:abstractNumId w:val="21"/>
  </w:num>
  <w:num w:numId="56">
    <w:abstractNumId w:val="129"/>
  </w:num>
  <w:num w:numId="57">
    <w:abstractNumId w:val="103"/>
  </w:num>
  <w:num w:numId="58">
    <w:abstractNumId w:val="4"/>
  </w:num>
  <w:num w:numId="59">
    <w:abstractNumId w:val="97"/>
  </w:num>
  <w:num w:numId="60">
    <w:abstractNumId w:val="8"/>
  </w:num>
  <w:num w:numId="61">
    <w:abstractNumId w:val="88"/>
  </w:num>
  <w:num w:numId="62">
    <w:abstractNumId w:val="100"/>
  </w:num>
  <w:num w:numId="63">
    <w:abstractNumId w:val="14"/>
  </w:num>
  <w:num w:numId="64">
    <w:abstractNumId w:val="110"/>
  </w:num>
  <w:num w:numId="65">
    <w:abstractNumId w:val="131"/>
  </w:num>
  <w:num w:numId="66">
    <w:abstractNumId w:val="10"/>
  </w:num>
  <w:num w:numId="67">
    <w:abstractNumId w:val="7"/>
  </w:num>
  <w:num w:numId="68">
    <w:abstractNumId w:val="56"/>
  </w:num>
  <w:num w:numId="69">
    <w:abstractNumId w:val="17"/>
  </w:num>
  <w:num w:numId="70">
    <w:abstractNumId w:val="6"/>
  </w:num>
  <w:num w:numId="71">
    <w:abstractNumId w:val="79"/>
  </w:num>
  <w:num w:numId="72">
    <w:abstractNumId w:val="15"/>
  </w:num>
  <w:num w:numId="73">
    <w:abstractNumId w:val="121"/>
  </w:num>
  <w:num w:numId="74">
    <w:abstractNumId w:val="18"/>
  </w:num>
  <w:num w:numId="75">
    <w:abstractNumId w:val="118"/>
  </w:num>
  <w:num w:numId="76">
    <w:abstractNumId w:val="13"/>
  </w:num>
  <w:num w:numId="77">
    <w:abstractNumId w:val="107"/>
  </w:num>
  <w:num w:numId="78">
    <w:abstractNumId w:val="105"/>
  </w:num>
  <w:num w:numId="79">
    <w:abstractNumId w:val="16"/>
  </w:num>
  <w:num w:numId="80">
    <w:abstractNumId w:val="54"/>
  </w:num>
  <w:num w:numId="81">
    <w:abstractNumId w:val="48"/>
  </w:num>
  <w:num w:numId="82">
    <w:abstractNumId w:val="44"/>
  </w:num>
  <w:num w:numId="83">
    <w:abstractNumId w:val="5"/>
  </w:num>
  <w:num w:numId="84">
    <w:abstractNumId w:val="84"/>
  </w:num>
  <w:num w:numId="85">
    <w:abstractNumId w:val="93"/>
  </w:num>
  <w:num w:numId="86">
    <w:abstractNumId w:val="32"/>
  </w:num>
  <w:num w:numId="87">
    <w:abstractNumId w:val="124"/>
  </w:num>
  <w:num w:numId="88">
    <w:abstractNumId w:val="69"/>
  </w:num>
  <w:num w:numId="89">
    <w:abstractNumId w:val="42"/>
  </w:num>
  <w:num w:numId="90">
    <w:abstractNumId w:val="12"/>
  </w:num>
  <w:num w:numId="91">
    <w:abstractNumId w:val="35"/>
  </w:num>
  <w:num w:numId="92">
    <w:abstractNumId w:val="114"/>
  </w:num>
  <w:num w:numId="93">
    <w:abstractNumId w:val="52"/>
  </w:num>
  <w:num w:numId="94">
    <w:abstractNumId w:val="89"/>
  </w:num>
  <w:num w:numId="95">
    <w:abstractNumId w:val="31"/>
  </w:num>
  <w:num w:numId="96">
    <w:abstractNumId w:val="53"/>
  </w:num>
  <w:num w:numId="97">
    <w:abstractNumId w:val="40"/>
  </w:num>
  <w:num w:numId="98">
    <w:abstractNumId w:val="90"/>
  </w:num>
  <w:num w:numId="99">
    <w:abstractNumId w:val="99"/>
  </w:num>
  <w:num w:numId="100">
    <w:abstractNumId w:val="51"/>
  </w:num>
  <w:num w:numId="101">
    <w:abstractNumId w:val="33"/>
  </w:num>
  <w:num w:numId="102">
    <w:abstractNumId w:val="85"/>
  </w:num>
  <w:num w:numId="103">
    <w:abstractNumId w:val="70"/>
  </w:num>
  <w:num w:numId="104">
    <w:abstractNumId w:val="19"/>
  </w:num>
  <w:num w:numId="105">
    <w:abstractNumId w:val="128"/>
  </w:num>
  <w:num w:numId="106">
    <w:abstractNumId w:val="25"/>
  </w:num>
  <w:num w:numId="107">
    <w:abstractNumId w:val="96"/>
  </w:num>
  <w:num w:numId="108">
    <w:abstractNumId w:val="95"/>
  </w:num>
  <w:num w:numId="109">
    <w:abstractNumId w:val="80"/>
  </w:num>
  <w:num w:numId="110">
    <w:abstractNumId w:val="60"/>
  </w:num>
  <w:num w:numId="111">
    <w:abstractNumId w:val="49"/>
  </w:num>
  <w:num w:numId="112">
    <w:abstractNumId w:val="94"/>
  </w:num>
  <w:num w:numId="113">
    <w:abstractNumId w:val="73"/>
  </w:num>
  <w:num w:numId="114">
    <w:abstractNumId w:val="75"/>
  </w:num>
  <w:num w:numId="115">
    <w:abstractNumId w:val="101"/>
  </w:num>
  <w:num w:numId="116">
    <w:abstractNumId w:val="71"/>
  </w:num>
  <w:num w:numId="117">
    <w:abstractNumId w:val="11"/>
  </w:num>
  <w:num w:numId="118">
    <w:abstractNumId w:val="125"/>
  </w:num>
  <w:num w:numId="119">
    <w:abstractNumId w:val="43"/>
  </w:num>
  <w:num w:numId="120">
    <w:abstractNumId w:val="98"/>
  </w:num>
  <w:num w:numId="121">
    <w:abstractNumId w:val="115"/>
  </w:num>
  <w:num w:numId="122">
    <w:abstractNumId w:val="126"/>
  </w:num>
  <w:num w:numId="123">
    <w:abstractNumId w:val="50"/>
  </w:num>
  <w:num w:numId="124">
    <w:abstractNumId w:val="92"/>
  </w:num>
  <w:num w:numId="125">
    <w:abstractNumId w:val="45"/>
  </w:num>
  <w:num w:numId="126">
    <w:abstractNumId w:val="72"/>
  </w:num>
  <w:num w:numId="127">
    <w:abstractNumId w:val="57"/>
  </w:num>
  <w:num w:numId="128">
    <w:abstractNumId w:val="111"/>
  </w:num>
  <w:num w:numId="12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95"/>
  </w:num>
  <w:num w:numId="131">
    <w:abstractNumId w:val="95"/>
    <w:lvlOverride w:ilvl="0">
      <w:startOverride w:val="3"/>
    </w:lvlOverride>
    <w:lvlOverride w:ilvl="1">
      <w:startOverride w:val="1"/>
    </w:lvlOverride>
  </w:num>
  <w:num w:numId="132">
    <w:abstractNumId w:val="116"/>
  </w:num>
  <w:num w:numId="133">
    <w:abstractNumId w:val="38"/>
  </w:num>
  <w:num w:numId="134">
    <w:abstractNumId w:val="91"/>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hideSpellingErrors/>
  <w:proofState w:grammar="clean"/>
  <w:defaultTabStop w:val="720"/>
  <w:evenAndOddHeaders/>
  <w:characterSpacingControl w:val="doNotCompress"/>
  <w:hdrShapeDefaults>
    <o:shapedefaults v:ext="edit" spidmax="2079" fill="f" fillcolor="white" stroke="f">
      <v:fill color="white" on="f"/>
      <v:stroke on="f"/>
      <o:colormru v:ext="edit" colors="#eae12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56C"/>
    <w:rsid w:val="0000088E"/>
    <w:rsid w:val="00001610"/>
    <w:rsid w:val="00001FA5"/>
    <w:rsid w:val="000022EB"/>
    <w:rsid w:val="000023C7"/>
    <w:rsid w:val="000024D3"/>
    <w:rsid w:val="00002676"/>
    <w:rsid w:val="000028D2"/>
    <w:rsid w:val="00002C5D"/>
    <w:rsid w:val="00002C6D"/>
    <w:rsid w:val="00002D02"/>
    <w:rsid w:val="00002F38"/>
    <w:rsid w:val="0000317F"/>
    <w:rsid w:val="00003444"/>
    <w:rsid w:val="00003474"/>
    <w:rsid w:val="00003B8E"/>
    <w:rsid w:val="0000464E"/>
    <w:rsid w:val="00004D12"/>
    <w:rsid w:val="00004EE1"/>
    <w:rsid w:val="000050B5"/>
    <w:rsid w:val="0000526F"/>
    <w:rsid w:val="000059DF"/>
    <w:rsid w:val="00005AFF"/>
    <w:rsid w:val="00005BFD"/>
    <w:rsid w:val="000060D6"/>
    <w:rsid w:val="0000630E"/>
    <w:rsid w:val="00006CC3"/>
    <w:rsid w:val="0000768F"/>
    <w:rsid w:val="00007952"/>
    <w:rsid w:val="00007BE0"/>
    <w:rsid w:val="00007BF5"/>
    <w:rsid w:val="000100E4"/>
    <w:rsid w:val="000102F7"/>
    <w:rsid w:val="00010429"/>
    <w:rsid w:val="000107B7"/>
    <w:rsid w:val="00010CB8"/>
    <w:rsid w:val="00010CF5"/>
    <w:rsid w:val="00010DFC"/>
    <w:rsid w:val="000115E9"/>
    <w:rsid w:val="0001167A"/>
    <w:rsid w:val="00011804"/>
    <w:rsid w:val="00011896"/>
    <w:rsid w:val="00011FD4"/>
    <w:rsid w:val="000129A4"/>
    <w:rsid w:val="00012CBE"/>
    <w:rsid w:val="00012DCC"/>
    <w:rsid w:val="00012E6E"/>
    <w:rsid w:val="00013029"/>
    <w:rsid w:val="00013498"/>
    <w:rsid w:val="00013534"/>
    <w:rsid w:val="00013801"/>
    <w:rsid w:val="00013915"/>
    <w:rsid w:val="00013987"/>
    <w:rsid w:val="000147EF"/>
    <w:rsid w:val="000148A4"/>
    <w:rsid w:val="00014C85"/>
    <w:rsid w:val="000152C9"/>
    <w:rsid w:val="000167B3"/>
    <w:rsid w:val="00016A3D"/>
    <w:rsid w:val="00016CD5"/>
    <w:rsid w:val="00016E97"/>
    <w:rsid w:val="000171EA"/>
    <w:rsid w:val="00017403"/>
    <w:rsid w:val="00017974"/>
    <w:rsid w:val="00017B04"/>
    <w:rsid w:val="00017B55"/>
    <w:rsid w:val="00020255"/>
    <w:rsid w:val="00020346"/>
    <w:rsid w:val="00020911"/>
    <w:rsid w:val="00020A71"/>
    <w:rsid w:val="00020B52"/>
    <w:rsid w:val="00020C85"/>
    <w:rsid w:val="00020FBB"/>
    <w:rsid w:val="00020FFA"/>
    <w:rsid w:val="00021691"/>
    <w:rsid w:val="000218A6"/>
    <w:rsid w:val="00021F3E"/>
    <w:rsid w:val="00021FC6"/>
    <w:rsid w:val="00022DFB"/>
    <w:rsid w:val="00022E5C"/>
    <w:rsid w:val="00022E6C"/>
    <w:rsid w:val="00022EAB"/>
    <w:rsid w:val="0002340E"/>
    <w:rsid w:val="0002390E"/>
    <w:rsid w:val="0002391A"/>
    <w:rsid w:val="000239AF"/>
    <w:rsid w:val="00023AB0"/>
    <w:rsid w:val="00023F53"/>
    <w:rsid w:val="0002415F"/>
    <w:rsid w:val="000249E1"/>
    <w:rsid w:val="00024C8D"/>
    <w:rsid w:val="00025009"/>
    <w:rsid w:val="000252AE"/>
    <w:rsid w:val="00025681"/>
    <w:rsid w:val="00025E15"/>
    <w:rsid w:val="00025FAA"/>
    <w:rsid w:val="000273DC"/>
    <w:rsid w:val="00027B8A"/>
    <w:rsid w:val="00027C4E"/>
    <w:rsid w:val="00030939"/>
    <w:rsid w:val="000310D4"/>
    <w:rsid w:val="0003195E"/>
    <w:rsid w:val="00031F50"/>
    <w:rsid w:val="000320DC"/>
    <w:rsid w:val="0003269A"/>
    <w:rsid w:val="00032FC9"/>
    <w:rsid w:val="00033358"/>
    <w:rsid w:val="0003344A"/>
    <w:rsid w:val="000337DB"/>
    <w:rsid w:val="000337E0"/>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97A"/>
    <w:rsid w:val="00035CC4"/>
    <w:rsid w:val="00035E77"/>
    <w:rsid w:val="00036939"/>
    <w:rsid w:val="00036AF4"/>
    <w:rsid w:val="00036B71"/>
    <w:rsid w:val="00036EF6"/>
    <w:rsid w:val="00037398"/>
    <w:rsid w:val="000377E7"/>
    <w:rsid w:val="000378E3"/>
    <w:rsid w:val="000379BE"/>
    <w:rsid w:val="00037FBD"/>
    <w:rsid w:val="00040039"/>
    <w:rsid w:val="00040176"/>
    <w:rsid w:val="000401B3"/>
    <w:rsid w:val="00040415"/>
    <w:rsid w:val="0004046A"/>
    <w:rsid w:val="00040843"/>
    <w:rsid w:val="00040B61"/>
    <w:rsid w:val="00040C06"/>
    <w:rsid w:val="0004160A"/>
    <w:rsid w:val="00041D9E"/>
    <w:rsid w:val="00042592"/>
    <w:rsid w:val="000426CE"/>
    <w:rsid w:val="00042C11"/>
    <w:rsid w:val="0004314C"/>
    <w:rsid w:val="00043383"/>
    <w:rsid w:val="000433C3"/>
    <w:rsid w:val="00043882"/>
    <w:rsid w:val="0004455E"/>
    <w:rsid w:val="00044884"/>
    <w:rsid w:val="00044923"/>
    <w:rsid w:val="00044A7A"/>
    <w:rsid w:val="00044B7A"/>
    <w:rsid w:val="000453DC"/>
    <w:rsid w:val="000456F0"/>
    <w:rsid w:val="00045A41"/>
    <w:rsid w:val="00045F29"/>
    <w:rsid w:val="00046B98"/>
    <w:rsid w:val="0004719F"/>
    <w:rsid w:val="00047760"/>
    <w:rsid w:val="00047844"/>
    <w:rsid w:val="00047BE1"/>
    <w:rsid w:val="00047E69"/>
    <w:rsid w:val="000504FD"/>
    <w:rsid w:val="00050A60"/>
    <w:rsid w:val="00050F96"/>
    <w:rsid w:val="00051040"/>
    <w:rsid w:val="00051401"/>
    <w:rsid w:val="000522EF"/>
    <w:rsid w:val="000523CE"/>
    <w:rsid w:val="000528F4"/>
    <w:rsid w:val="000529A0"/>
    <w:rsid w:val="000529B0"/>
    <w:rsid w:val="000529FA"/>
    <w:rsid w:val="00052B90"/>
    <w:rsid w:val="00052DD3"/>
    <w:rsid w:val="00052E48"/>
    <w:rsid w:val="0005328A"/>
    <w:rsid w:val="000536DA"/>
    <w:rsid w:val="00053716"/>
    <w:rsid w:val="000539AB"/>
    <w:rsid w:val="00054542"/>
    <w:rsid w:val="0005504C"/>
    <w:rsid w:val="000555C9"/>
    <w:rsid w:val="0005593F"/>
    <w:rsid w:val="00055CDE"/>
    <w:rsid w:val="000566F8"/>
    <w:rsid w:val="00056A24"/>
    <w:rsid w:val="00056C44"/>
    <w:rsid w:val="0005790E"/>
    <w:rsid w:val="00057C03"/>
    <w:rsid w:val="00057D15"/>
    <w:rsid w:val="00060145"/>
    <w:rsid w:val="00060306"/>
    <w:rsid w:val="0006043E"/>
    <w:rsid w:val="0006072F"/>
    <w:rsid w:val="000609DC"/>
    <w:rsid w:val="0006104C"/>
    <w:rsid w:val="00062171"/>
    <w:rsid w:val="00062344"/>
    <w:rsid w:val="00062383"/>
    <w:rsid w:val="00062546"/>
    <w:rsid w:val="000625DD"/>
    <w:rsid w:val="000626A2"/>
    <w:rsid w:val="00062A40"/>
    <w:rsid w:val="00062B73"/>
    <w:rsid w:val="00062F89"/>
    <w:rsid w:val="00062FE3"/>
    <w:rsid w:val="000632A1"/>
    <w:rsid w:val="000633FE"/>
    <w:rsid w:val="00063DF5"/>
    <w:rsid w:val="00063EC6"/>
    <w:rsid w:val="00064015"/>
    <w:rsid w:val="000640C2"/>
    <w:rsid w:val="000643BD"/>
    <w:rsid w:val="0006477A"/>
    <w:rsid w:val="000651C6"/>
    <w:rsid w:val="00066317"/>
    <w:rsid w:val="00066410"/>
    <w:rsid w:val="00066507"/>
    <w:rsid w:val="00066664"/>
    <w:rsid w:val="000666A8"/>
    <w:rsid w:val="00066AA0"/>
    <w:rsid w:val="00066D0D"/>
    <w:rsid w:val="0006778E"/>
    <w:rsid w:val="00067A10"/>
    <w:rsid w:val="00067DF6"/>
    <w:rsid w:val="00067F08"/>
    <w:rsid w:val="000705D8"/>
    <w:rsid w:val="00070A6C"/>
    <w:rsid w:val="000713DA"/>
    <w:rsid w:val="00071857"/>
    <w:rsid w:val="00071A94"/>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5EAA"/>
    <w:rsid w:val="00076025"/>
    <w:rsid w:val="00076533"/>
    <w:rsid w:val="00076554"/>
    <w:rsid w:val="00076779"/>
    <w:rsid w:val="00076A60"/>
    <w:rsid w:val="00076AD5"/>
    <w:rsid w:val="00076B4D"/>
    <w:rsid w:val="00076BC9"/>
    <w:rsid w:val="00076CA6"/>
    <w:rsid w:val="0007739B"/>
    <w:rsid w:val="000779FD"/>
    <w:rsid w:val="00077B47"/>
    <w:rsid w:val="000806D2"/>
    <w:rsid w:val="00080B35"/>
    <w:rsid w:val="0008119B"/>
    <w:rsid w:val="000811E8"/>
    <w:rsid w:val="0008147C"/>
    <w:rsid w:val="00081C24"/>
    <w:rsid w:val="00082163"/>
    <w:rsid w:val="00082A53"/>
    <w:rsid w:val="00082E18"/>
    <w:rsid w:val="00082E1E"/>
    <w:rsid w:val="000838CB"/>
    <w:rsid w:val="00083D7B"/>
    <w:rsid w:val="00083DD0"/>
    <w:rsid w:val="0008472B"/>
    <w:rsid w:val="00084B70"/>
    <w:rsid w:val="00084F77"/>
    <w:rsid w:val="000858D9"/>
    <w:rsid w:val="00085AE5"/>
    <w:rsid w:val="00086F4B"/>
    <w:rsid w:val="0008732E"/>
    <w:rsid w:val="0008769F"/>
    <w:rsid w:val="0008779D"/>
    <w:rsid w:val="00087DC0"/>
    <w:rsid w:val="00087DFD"/>
    <w:rsid w:val="00087E06"/>
    <w:rsid w:val="00087FB3"/>
    <w:rsid w:val="00090B9C"/>
    <w:rsid w:val="00090E7A"/>
    <w:rsid w:val="00091ACF"/>
    <w:rsid w:val="00092C27"/>
    <w:rsid w:val="00092D6A"/>
    <w:rsid w:val="00093135"/>
    <w:rsid w:val="000933B3"/>
    <w:rsid w:val="00093622"/>
    <w:rsid w:val="00093FA1"/>
    <w:rsid w:val="00094051"/>
    <w:rsid w:val="00094D4E"/>
    <w:rsid w:val="00094F4B"/>
    <w:rsid w:val="000952AE"/>
    <w:rsid w:val="0009581C"/>
    <w:rsid w:val="00095B15"/>
    <w:rsid w:val="00096456"/>
    <w:rsid w:val="00096602"/>
    <w:rsid w:val="00096D65"/>
    <w:rsid w:val="00096E28"/>
    <w:rsid w:val="000971AF"/>
    <w:rsid w:val="000971CC"/>
    <w:rsid w:val="00097301"/>
    <w:rsid w:val="00097467"/>
    <w:rsid w:val="000975C4"/>
    <w:rsid w:val="0009786B"/>
    <w:rsid w:val="00097C4A"/>
    <w:rsid w:val="000A044B"/>
    <w:rsid w:val="000A0A89"/>
    <w:rsid w:val="000A0DB9"/>
    <w:rsid w:val="000A0E43"/>
    <w:rsid w:val="000A1311"/>
    <w:rsid w:val="000A152E"/>
    <w:rsid w:val="000A1667"/>
    <w:rsid w:val="000A1684"/>
    <w:rsid w:val="000A16C4"/>
    <w:rsid w:val="000A1886"/>
    <w:rsid w:val="000A1DAE"/>
    <w:rsid w:val="000A1E60"/>
    <w:rsid w:val="000A1E8E"/>
    <w:rsid w:val="000A1FF3"/>
    <w:rsid w:val="000A2372"/>
    <w:rsid w:val="000A23CA"/>
    <w:rsid w:val="000A266E"/>
    <w:rsid w:val="000A2DFC"/>
    <w:rsid w:val="000A326B"/>
    <w:rsid w:val="000A3696"/>
    <w:rsid w:val="000A3717"/>
    <w:rsid w:val="000A39F9"/>
    <w:rsid w:val="000A41B8"/>
    <w:rsid w:val="000A4516"/>
    <w:rsid w:val="000A480B"/>
    <w:rsid w:val="000A4A1A"/>
    <w:rsid w:val="000A5128"/>
    <w:rsid w:val="000A5543"/>
    <w:rsid w:val="000A5638"/>
    <w:rsid w:val="000A5831"/>
    <w:rsid w:val="000A599A"/>
    <w:rsid w:val="000A65A6"/>
    <w:rsid w:val="000A6816"/>
    <w:rsid w:val="000A7CB8"/>
    <w:rsid w:val="000B0202"/>
    <w:rsid w:val="000B05E6"/>
    <w:rsid w:val="000B081F"/>
    <w:rsid w:val="000B0CB9"/>
    <w:rsid w:val="000B1188"/>
    <w:rsid w:val="000B15B2"/>
    <w:rsid w:val="000B1771"/>
    <w:rsid w:val="000B24AD"/>
    <w:rsid w:val="000B263F"/>
    <w:rsid w:val="000B2879"/>
    <w:rsid w:val="000B34C9"/>
    <w:rsid w:val="000B37CD"/>
    <w:rsid w:val="000B4167"/>
    <w:rsid w:val="000B4358"/>
    <w:rsid w:val="000B4493"/>
    <w:rsid w:val="000B453B"/>
    <w:rsid w:val="000B467A"/>
    <w:rsid w:val="000B48A4"/>
    <w:rsid w:val="000B4BCA"/>
    <w:rsid w:val="000B5703"/>
    <w:rsid w:val="000B6214"/>
    <w:rsid w:val="000B62C7"/>
    <w:rsid w:val="000B6B35"/>
    <w:rsid w:val="000B6F39"/>
    <w:rsid w:val="000B6FED"/>
    <w:rsid w:val="000B71F2"/>
    <w:rsid w:val="000B7239"/>
    <w:rsid w:val="000B7EE8"/>
    <w:rsid w:val="000C0708"/>
    <w:rsid w:val="000C074E"/>
    <w:rsid w:val="000C0852"/>
    <w:rsid w:val="000C14CA"/>
    <w:rsid w:val="000C16FE"/>
    <w:rsid w:val="000C1962"/>
    <w:rsid w:val="000C1D73"/>
    <w:rsid w:val="000C1ED3"/>
    <w:rsid w:val="000C213E"/>
    <w:rsid w:val="000C2242"/>
    <w:rsid w:val="000C248A"/>
    <w:rsid w:val="000C263C"/>
    <w:rsid w:val="000C2899"/>
    <w:rsid w:val="000C2AFA"/>
    <w:rsid w:val="000C38E2"/>
    <w:rsid w:val="000C3D8D"/>
    <w:rsid w:val="000C3FD1"/>
    <w:rsid w:val="000C3FFF"/>
    <w:rsid w:val="000C4439"/>
    <w:rsid w:val="000C53F9"/>
    <w:rsid w:val="000C5E98"/>
    <w:rsid w:val="000C6498"/>
    <w:rsid w:val="000C6A51"/>
    <w:rsid w:val="000C6FF5"/>
    <w:rsid w:val="000C72B0"/>
    <w:rsid w:val="000C7C82"/>
    <w:rsid w:val="000C7D21"/>
    <w:rsid w:val="000D00C4"/>
    <w:rsid w:val="000D0109"/>
    <w:rsid w:val="000D079A"/>
    <w:rsid w:val="000D134A"/>
    <w:rsid w:val="000D1430"/>
    <w:rsid w:val="000D1783"/>
    <w:rsid w:val="000D23CB"/>
    <w:rsid w:val="000D24DD"/>
    <w:rsid w:val="000D256C"/>
    <w:rsid w:val="000D2F6C"/>
    <w:rsid w:val="000D305E"/>
    <w:rsid w:val="000D4009"/>
    <w:rsid w:val="000D44DD"/>
    <w:rsid w:val="000D5269"/>
    <w:rsid w:val="000D5439"/>
    <w:rsid w:val="000D5C65"/>
    <w:rsid w:val="000D5ECF"/>
    <w:rsid w:val="000D5FFC"/>
    <w:rsid w:val="000D6011"/>
    <w:rsid w:val="000D633F"/>
    <w:rsid w:val="000D68B1"/>
    <w:rsid w:val="000D6922"/>
    <w:rsid w:val="000D6A86"/>
    <w:rsid w:val="000D71F1"/>
    <w:rsid w:val="000D7224"/>
    <w:rsid w:val="000D751D"/>
    <w:rsid w:val="000D752A"/>
    <w:rsid w:val="000E0BA8"/>
    <w:rsid w:val="000E0FAA"/>
    <w:rsid w:val="000E14F7"/>
    <w:rsid w:val="000E200A"/>
    <w:rsid w:val="000E271E"/>
    <w:rsid w:val="000E2871"/>
    <w:rsid w:val="000E2B7B"/>
    <w:rsid w:val="000E2D8A"/>
    <w:rsid w:val="000E300F"/>
    <w:rsid w:val="000E37AA"/>
    <w:rsid w:val="000E3F46"/>
    <w:rsid w:val="000E3F47"/>
    <w:rsid w:val="000E4374"/>
    <w:rsid w:val="000E446A"/>
    <w:rsid w:val="000E4697"/>
    <w:rsid w:val="000E4CD6"/>
    <w:rsid w:val="000E5236"/>
    <w:rsid w:val="000E5386"/>
    <w:rsid w:val="000E5619"/>
    <w:rsid w:val="000E5A2C"/>
    <w:rsid w:val="000E5AA5"/>
    <w:rsid w:val="000E6372"/>
    <w:rsid w:val="000E653B"/>
    <w:rsid w:val="000E689D"/>
    <w:rsid w:val="000E7F0B"/>
    <w:rsid w:val="000F00BC"/>
    <w:rsid w:val="000F04B3"/>
    <w:rsid w:val="000F051A"/>
    <w:rsid w:val="000F098A"/>
    <w:rsid w:val="000F0A0D"/>
    <w:rsid w:val="000F0A33"/>
    <w:rsid w:val="000F2544"/>
    <w:rsid w:val="000F362F"/>
    <w:rsid w:val="000F39B8"/>
    <w:rsid w:val="000F3BB9"/>
    <w:rsid w:val="000F4191"/>
    <w:rsid w:val="000F4C6B"/>
    <w:rsid w:val="000F5157"/>
    <w:rsid w:val="000F5FE5"/>
    <w:rsid w:val="000F6ACF"/>
    <w:rsid w:val="000F70DF"/>
    <w:rsid w:val="000F73BD"/>
    <w:rsid w:val="000F7462"/>
    <w:rsid w:val="000F76D2"/>
    <w:rsid w:val="000F7A50"/>
    <w:rsid w:val="000F7A79"/>
    <w:rsid w:val="000F7BDC"/>
    <w:rsid w:val="000F7CC5"/>
    <w:rsid w:val="000F7CF5"/>
    <w:rsid w:val="000F7E4C"/>
    <w:rsid w:val="0010022E"/>
    <w:rsid w:val="0010027E"/>
    <w:rsid w:val="001011F3"/>
    <w:rsid w:val="0010128E"/>
    <w:rsid w:val="00102068"/>
    <w:rsid w:val="0010239D"/>
    <w:rsid w:val="00102568"/>
    <w:rsid w:val="00102B60"/>
    <w:rsid w:val="00102BC1"/>
    <w:rsid w:val="00102D69"/>
    <w:rsid w:val="001031BF"/>
    <w:rsid w:val="0010350C"/>
    <w:rsid w:val="001039F9"/>
    <w:rsid w:val="00103D0B"/>
    <w:rsid w:val="00104406"/>
    <w:rsid w:val="00105329"/>
    <w:rsid w:val="00105777"/>
    <w:rsid w:val="00105DD9"/>
    <w:rsid w:val="00105FD1"/>
    <w:rsid w:val="001062F1"/>
    <w:rsid w:val="00106664"/>
    <w:rsid w:val="00106AE4"/>
    <w:rsid w:val="001070FF"/>
    <w:rsid w:val="00107341"/>
    <w:rsid w:val="00107580"/>
    <w:rsid w:val="00107C0D"/>
    <w:rsid w:val="00110318"/>
    <w:rsid w:val="00110358"/>
    <w:rsid w:val="0011089A"/>
    <w:rsid w:val="00110F31"/>
    <w:rsid w:val="00111383"/>
    <w:rsid w:val="001113B6"/>
    <w:rsid w:val="00111671"/>
    <w:rsid w:val="001117C2"/>
    <w:rsid w:val="001122E1"/>
    <w:rsid w:val="00112F47"/>
    <w:rsid w:val="00113085"/>
    <w:rsid w:val="001140BD"/>
    <w:rsid w:val="001141C4"/>
    <w:rsid w:val="00114257"/>
    <w:rsid w:val="0011435A"/>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59C"/>
    <w:rsid w:val="00122649"/>
    <w:rsid w:val="00122E4F"/>
    <w:rsid w:val="00122F38"/>
    <w:rsid w:val="0012301E"/>
    <w:rsid w:val="00123383"/>
    <w:rsid w:val="00123536"/>
    <w:rsid w:val="0012409F"/>
    <w:rsid w:val="00124A4F"/>
    <w:rsid w:val="00124A80"/>
    <w:rsid w:val="001250AF"/>
    <w:rsid w:val="00125260"/>
    <w:rsid w:val="00125322"/>
    <w:rsid w:val="001259E0"/>
    <w:rsid w:val="00125C4F"/>
    <w:rsid w:val="0012616B"/>
    <w:rsid w:val="00126AC4"/>
    <w:rsid w:val="00126C5D"/>
    <w:rsid w:val="00126E24"/>
    <w:rsid w:val="00126EDC"/>
    <w:rsid w:val="0012702B"/>
    <w:rsid w:val="001271D8"/>
    <w:rsid w:val="00130052"/>
    <w:rsid w:val="001309AB"/>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6E14"/>
    <w:rsid w:val="00137DC0"/>
    <w:rsid w:val="00140127"/>
    <w:rsid w:val="001404E3"/>
    <w:rsid w:val="00141772"/>
    <w:rsid w:val="00142533"/>
    <w:rsid w:val="00142789"/>
    <w:rsid w:val="00142ABC"/>
    <w:rsid w:val="00142B07"/>
    <w:rsid w:val="00142D39"/>
    <w:rsid w:val="0014301F"/>
    <w:rsid w:val="00144164"/>
    <w:rsid w:val="001445AB"/>
    <w:rsid w:val="00145093"/>
    <w:rsid w:val="0014511B"/>
    <w:rsid w:val="0014556C"/>
    <w:rsid w:val="0014603B"/>
    <w:rsid w:val="00146239"/>
    <w:rsid w:val="001465B2"/>
    <w:rsid w:val="001466BC"/>
    <w:rsid w:val="00146C25"/>
    <w:rsid w:val="0014708B"/>
    <w:rsid w:val="0014711A"/>
    <w:rsid w:val="00150183"/>
    <w:rsid w:val="00150701"/>
    <w:rsid w:val="0015091B"/>
    <w:rsid w:val="00150E08"/>
    <w:rsid w:val="001510F0"/>
    <w:rsid w:val="001511CB"/>
    <w:rsid w:val="00151991"/>
    <w:rsid w:val="00151ABA"/>
    <w:rsid w:val="00151B49"/>
    <w:rsid w:val="001522FB"/>
    <w:rsid w:val="0015243A"/>
    <w:rsid w:val="001526B5"/>
    <w:rsid w:val="001528B2"/>
    <w:rsid w:val="0015326D"/>
    <w:rsid w:val="00153765"/>
    <w:rsid w:val="00153CFC"/>
    <w:rsid w:val="00154155"/>
    <w:rsid w:val="0015439B"/>
    <w:rsid w:val="0015446E"/>
    <w:rsid w:val="00154592"/>
    <w:rsid w:val="00154802"/>
    <w:rsid w:val="00154A7E"/>
    <w:rsid w:val="00155006"/>
    <w:rsid w:val="001550E5"/>
    <w:rsid w:val="001553D4"/>
    <w:rsid w:val="00155508"/>
    <w:rsid w:val="0015557D"/>
    <w:rsid w:val="001558E7"/>
    <w:rsid w:val="00155B73"/>
    <w:rsid w:val="00155D73"/>
    <w:rsid w:val="00156085"/>
    <w:rsid w:val="00156620"/>
    <w:rsid w:val="00156D9E"/>
    <w:rsid w:val="001579F4"/>
    <w:rsid w:val="00157EB2"/>
    <w:rsid w:val="00157F64"/>
    <w:rsid w:val="00160328"/>
    <w:rsid w:val="00160B50"/>
    <w:rsid w:val="001612F1"/>
    <w:rsid w:val="001614D7"/>
    <w:rsid w:val="0016168F"/>
    <w:rsid w:val="00161AE9"/>
    <w:rsid w:val="00161C71"/>
    <w:rsid w:val="0016201C"/>
    <w:rsid w:val="00162078"/>
    <w:rsid w:val="00162387"/>
    <w:rsid w:val="00162A05"/>
    <w:rsid w:val="00163281"/>
    <w:rsid w:val="0016333F"/>
    <w:rsid w:val="00163930"/>
    <w:rsid w:val="00163A50"/>
    <w:rsid w:val="00163ACF"/>
    <w:rsid w:val="00163D64"/>
    <w:rsid w:val="001647E5"/>
    <w:rsid w:val="00164ABE"/>
    <w:rsid w:val="00165597"/>
    <w:rsid w:val="001658F0"/>
    <w:rsid w:val="00165D94"/>
    <w:rsid w:val="00165DE5"/>
    <w:rsid w:val="00165EB3"/>
    <w:rsid w:val="00166483"/>
    <w:rsid w:val="001665FF"/>
    <w:rsid w:val="00166F64"/>
    <w:rsid w:val="00167120"/>
    <w:rsid w:val="00167C95"/>
    <w:rsid w:val="001704BA"/>
    <w:rsid w:val="001707E8"/>
    <w:rsid w:val="00170956"/>
    <w:rsid w:val="00170C21"/>
    <w:rsid w:val="00171100"/>
    <w:rsid w:val="001719FD"/>
    <w:rsid w:val="00171E88"/>
    <w:rsid w:val="001722F9"/>
    <w:rsid w:val="0017289F"/>
    <w:rsid w:val="00172A7C"/>
    <w:rsid w:val="00172B42"/>
    <w:rsid w:val="00173D27"/>
    <w:rsid w:val="0017481D"/>
    <w:rsid w:val="001748F3"/>
    <w:rsid w:val="001750AC"/>
    <w:rsid w:val="00175279"/>
    <w:rsid w:val="001759B8"/>
    <w:rsid w:val="00175A92"/>
    <w:rsid w:val="00176576"/>
    <w:rsid w:val="001769DA"/>
    <w:rsid w:val="00176A53"/>
    <w:rsid w:val="00176CCF"/>
    <w:rsid w:val="00176D55"/>
    <w:rsid w:val="00177D9E"/>
    <w:rsid w:val="00177E22"/>
    <w:rsid w:val="0018037E"/>
    <w:rsid w:val="001807F8"/>
    <w:rsid w:val="00180D9A"/>
    <w:rsid w:val="00180DB7"/>
    <w:rsid w:val="001810E7"/>
    <w:rsid w:val="001811C5"/>
    <w:rsid w:val="00181240"/>
    <w:rsid w:val="0018193B"/>
    <w:rsid w:val="00182052"/>
    <w:rsid w:val="0018224E"/>
    <w:rsid w:val="00183068"/>
    <w:rsid w:val="001830FF"/>
    <w:rsid w:val="0018347F"/>
    <w:rsid w:val="001836AC"/>
    <w:rsid w:val="00183F69"/>
    <w:rsid w:val="0018407C"/>
    <w:rsid w:val="0018460A"/>
    <w:rsid w:val="001850EF"/>
    <w:rsid w:val="00185387"/>
    <w:rsid w:val="00185696"/>
    <w:rsid w:val="00185D27"/>
    <w:rsid w:val="00185FB6"/>
    <w:rsid w:val="00186255"/>
    <w:rsid w:val="001866E2"/>
    <w:rsid w:val="00186A10"/>
    <w:rsid w:val="00186AB1"/>
    <w:rsid w:val="00186B21"/>
    <w:rsid w:val="001870F9"/>
    <w:rsid w:val="00187888"/>
    <w:rsid w:val="00190107"/>
    <w:rsid w:val="0019020B"/>
    <w:rsid w:val="00190978"/>
    <w:rsid w:val="001909E1"/>
    <w:rsid w:val="00190B62"/>
    <w:rsid w:val="00190BEA"/>
    <w:rsid w:val="00190FC1"/>
    <w:rsid w:val="0019105C"/>
    <w:rsid w:val="001915B5"/>
    <w:rsid w:val="00191F7C"/>
    <w:rsid w:val="00191FDC"/>
    <w:rsid w:val="001934D6"/>
    <w:rsid w:val="00193AF3"/>
    <w:rsid w:val="001943A9"/>
    <w:rsid w:val="00194CBF"/>
    <w:rsid w:val="001956D2"/>
    <w:rsid w:val="001957E4"/>
    <w:rsid w:val="0019607A"/>
    <w:rsid w:val="00196235"/>
    <w:rsid w:val="001965D0"/>
    <w:rsid w:val="00196867"/>
    <w:rsid w:val="0019690D"/>
    <w:rsid w:val="00197082"/>
    <w:rsid w:val="0019715E"/>
    <w:rsid w:val="00197AFE"/>
    <w:rsid w:val="00197E28"/>
    <w:rsid w:val="00197F3A"/>
    <w:rsid w:val="001A05A2"/>
    <w:rsid w:val="001A07AC"/>
    <w:rsid w:val="001A0898"/>
    <w:rsid w:val="001A0CD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5A3E"/>
    <w:rsid w:val="001A628B"/>
    <w:rsid w:val="001A6291"/>
    <w:rsid w:val="001A649D"/>
    <w:rsid w:val="001A6760"/>
    <w:rsid w:val="001A775D"/>
    <w:rsid w:val="001A7788"/>
    <w:rsid w:val="001A7D40"/>
    <w:rsid w:val="001A7DD9"/>
    <w:rsid w:val="001B0061"/>
    <w:rsid w:val="001B0118"/>
    <w:rsid w:val="001B033F"/>
    <w:rsid w:val="001B0471"/>
    <w:rsid w:val="001B0504"/>
    <w:rsid w:val="001B05DD"/>
    <w:rsid w:val="001B081E"/>
    <w:rsid w:val="001B0CC8"/>
    <w:rsid w:val="001B10A4"/>
    <w:rsid w:val="001B1133"/>
    <w:rsid w:val="001B16A6"/>
    <w:rsid w:val="001B19C2"/>
    <w:rsid w:val="001B1A17"/>
    <w:rsid w:val="001B1DFA"/>
    <w:rsid w:val="001B238D"/>
    <w:rsid w:val="001B2A7E"/>
    <w:rsid w:val="001B2B59"/>
    <w:rsid w:val="001B2D8D"/>
    <w:rsid w:val="001B3D7B"/>
    <w:rsid w:val="001B4268"/>
    <w:rsid w:val="001B4C63"/>
    <w:rsid w:val="001B4D9E"/>
    <w:rsid w:val="001B4F05"/>
    <w:rsid w:val="001B5073"/>
    <w:rsid w:val="001B5493"/>
    <w:rsid w:val="001B62FD"/>
    <w:rsid w:val="001B6317"/>
    <w:rsid w:val="001B63A7"/>
    <w:rsid w:val="001B69B7"/>
    <w:rsid w:val="001B6A1D"/>
    <w:rsid w:val="001B7000"/>
    <w:rsid w:val="001B7F80"/>
    <w:rsid w:val="001C0F04"/>
    <w:rsid w:val="001C1397"/>
    <w:rsid w:val="001C16BF"/>
    <w:rsid w:val="001C1BFE"/>
    <w:rsid w:val="001C1E3E"/>
    <w:rsid w:val="001C2558"/>
    <w:rsid w:val="001C2840"/>
    <w:rsid w:val="001C3B53"/>
    <w:rsid w:val="001C3E44"/>
    <w:rsid w:val="001C4629"/>
    <w:rsid w:val="001C4DF9"/>
    <w:rsid w:val="001C5365"/>
    <w:rsid w:val="001C565F"/>
    <w:rsid w:val="001C57E0"/>
    <w:rsid w:val="001C5DA6"/>
    <w:rsid w:val="001C6153"/>
    <w:rsid w:val="001C6F9A"/>
    <w:rsid w:val="001C7D1E"/>
    <w:rsid w:val="001D022F"/>
    <w:rsid w:val="001D02D0"/>
    <w:rsid w:val="001D07B9"/>
    <w:rsid w:val="001D0807"/>
    <w:rsid w:val="001D0909"/>
    <w:rsid w:val="001D0D42"/>
    <w:rsid w:val="001D1045"/>
    <w:rsid w:val="001D1160"/>
    <w:rsid w:val="001D11EC"/>
    <w:rsid w:val="001D1277"/>
    <w:rsid w:val="001D1315"/>
    <w:rsid w:val="001D177D"/>
    <w:rsid w:val="001D18B3"/>
    <w:rsid w:val="001D1EF8"/>
    <w:rsid w:val="001D21D8"/>
    <w:rsid w:val="001D2398"/>
    <w:rsid w:val="001D26A4"/>
    <w:rsid w:val="001D2C24"/>
    <w:rsid w:val="001D302E"/>
    <w:rsid w:val="001D3095"/>
    <w:rsid w:val="001D34C0"/>
    <w:rsid w:val="001D34CC"/>
    <w:rsid w:val="001D3568"/>
    <w:rsid w:val="001D430D"/>
    <w:rsid w:val="001D436A"/>
    <w:rsid w:val="001D458B"/>
    <w:rsid w:val="001D4E12"/>
    <w:rsid w:val="001D546C"/>
    <w:rsid w:val="001D55E9"/>
    <w:rsid w:val="001D56E3"/>
    <w:rsid w:val="001D584F"/>
    <w:rsid w:val="001D6605"/>
    <w:rsid w:val="001D6BBA"/>
    <w:rsid w:val="001D6C8B"/>
    <w:rsid w:val="001D71DA"/>
    <w:rsid w:val="001E0092"/>
    <w:rsid w:val="001E04B3"/>
    <w:rsid w:val="001E0676"/>
    <w:rsid w:val="001E1ED7"/>
    <w:rsid w:val="001E2270"/>
    <w:rsid w:val="001E28E1"/>
    <w:rsid w:val="001E2EE4"/>
    <w:rsid w:val="001E3118"/>
    <w:rsid w:val="001E36F4"/>
    <w:rsid w:val="001E3803"/>
    <w:rsid w:val="001E3EFE"/>
    <w:rsid w:val="001E3F78"/>
    <w:rsid w:val="001E4084"/>
    <w:rsid w:val="001E4092"/>
    <w:rsid w:val="001E4585"/>
    <w:rsid w:val="001E4B93"/>
    <w:rsid w:val="001E4CF7"/>
    <w:rsid w:val="001E52E5"/>
    <w:rsid w:val="001E568B"/>
    <w:rsid w:val="001E58D3"/>
    <w:rsid w:val="001E5FDA"/>
    <w:rsid w:val="001E66B9"/>
    <w:rsid w:val="001E68F4"/>
    <w:rsid w:val="001E6B8A"/>
    <w:rsid w:val="001E6C61"/>
    <w:rsid w:val="001E6F66"/>
    <w:rsid w:val="001E702D"/>
    <w:rsid w:val="001E72A7"/>
    <w:rsid w:val="001E72D1"/>
    <w:rsid w:val="001E7402"/>
    <w:rsid w:val="001E75A9"/>
    <w:rsid w:val="001E77C1"/>
    <w:rsid w:val="001E793E"/>
    <w:rsid w:val="001F00E3"/>
    <w:rsid w:val="001F06F1"/>
    <w:rsid w:val="001F0BAC"/>
    <w:rsid w:val="001F1835"/>
    <w:rsid w:val="001F1D7A"/>
    <w:rsid w:val="001F1ED6"/>
    <w:rsid w:val="001F23D1"/>
    <w:rsid w:val="001F2A62"/>
    <w:rsid w:val="001F2AF8"/>
    <w:rsid w:val="001F2E41"/>
    <w:rsid w:val="001F40C9"/>
    <w:rsid w:val="001F423F"/>
    <w:rsid w:val="001F45EC"/>
    <w:rsid w:val="001F4EB5"/>
    <w:rsid w:val="001F4F2B"/>
    <w:rsid w:val="001F4FB8"/>
    <w:rsid w:val="001F542D"/>
    <w:rsid w:val="001F5981"/>
    <w:rsid w:val="001F6D10"/>
    <w:rsid w:val="001F6F5E"/>
    <w:rsid w:val="001F7682"/>
    <w:rsid w:val="001F779D"/>
    <w:rsid w:val="001F7E92"/>
    <w:rsid w:val="002001CE"/>
    <w:rsid w:val="0020065B"/>
    <w:rsid w:val="00200C5C"/>
    <w:rsid w:val="00200DF2"/>
    <w:rsid w:val="0020126B"/>
    <w:rsid w:val="00201A9B"/>
    <w:rsid w:val="00201B8D"/>
    <w:rsid w:val="00201BC5"/>
    <w:rsid w:val="00201F26"/>
    <w:rsid w:val="002020A9"/>
    <w:rsid w:val="002023EC"/>
    <w:rsid w:val="00202D4A"/>
    <w:rsid w:val="00202E98"/>
    <w:rsid w:val="00203238"/>
    <w:rsid w:val="0020371B"/>
    <w:rsid w:val="00203729"/>
    <w:rsid w:val="0020408E"/>
    <w:rsid w:val="00204AD9"/>
    <w:rsid w:val="00204BCB"/>
    <w:rsid w:val="00205145"/>
    <w:rsid w:val="0020542A"/>
    <w:rsid w:val="002058F7"/>
    <w:rsid w:val="00205A61"/>
    <w:rsid w:val="00206014"/>
    <w:rsid w:val="00207742"/>
    <w:rsid w:val="00207DCF"/>
    <w:rsid w:val="002104C4"/>
    <w:rsid w:val="0021078A"/>
    <w:rsid w:val="00210CBA"/>
    <w:rsid w:val="00210E29"/>
    <w:rsid w:val="00210EDB"/>
    <w:rsid w:val="002110F3"/>
    <w:rsid w:val="00211575"/>
    <w:rsid w:val="002115C9"/>
    <w:rsid w:val="002115D8"/>
    <w:rsid w:val="0021169C"/>
    <w:rsid w:val="00211F22"/>
    <w:rsid w:val="0021275B"/>
    <w:rsid w:val="00213229"/>
    <w:rsid w:val="00213C3B"/>
    <w:rsid w:val="0021423B"/>
    <w:rsid w:val="00214494"/>
    <w:rsid w:val="00214504"/>
    <w:rsid w:val="0021498C"/>
    <w:rsid w:val="00214C19"/>
    <w:rsid w:val="00214F51"/>
    <w:rsid w:val="00214FE6"/>
    <w:rsid w:val="0021595D"/>
    <w:rsid w:val="0021623B"/>
    <w:rsid w:val="002165D4"/>
    <w:rsid w:val="00216B98"/>
    <w:rsid w:val="00216C1F"/>
    <w:rsid w:val="00216F2A"/>
    <w:rsid w:val="002177D5"/>
    <w:rsid w:val="00217836"/>
    <w:rsid w:val="00217A79"/>
    <w:rsid w:val="0022009A"/>
    <w:rsid w:val="002208CB"/>
    <w:rsid w:val="00221210"/>
    <w:rsid w:val="002215C1"/>
    <w:rsid w:val="00221743"/>
    <w:rsid w:val="00221879"/>
    <w:rsid w:val="00221FFE"/>
    <w:rsid w:val="002224A0"/>
    <w:rsid w:val="00222651"/>
    <w:rsid w:val="002226FF"/>
    <w:rsid w:val="002228F5"/>
    <w:rsid w:val="00222935"/>
    <w:rsid w:val="00223137"/>
    <w:rsid w:val="002232F9"/>
    <w:rsid w:val="0022330E"/>
    <w:rsid w:val="00223CF5"/>
    <w:rsid w:val="00223F54"/>
    <w:rsid w:val="00224472"/>
    <w:rsid w:val="00224866"/>
    <w:rsid w:val="00224B12"/>
    <w:rsid w:val="00224E60"/>
    <w:rsid w:val="00225465"/>
    <w:rsid w:val="00225808"/>
    <w:rsid w:val="00225A94"/>
    <w:rsid w:val="00225C47"/>
    <w:rsid w:val="002263A4"/>
    <w:rsid w:val="0022658E"/>
    <w:rsid w:val="0022668D"/>
    <w:rsid w:val="00226726"/>
    <w:rsid w:val="00227018"/>
    <w:rsid w:val="00227159"/>
    <w:rsid w:val="00227433"/>
    <w:rsid w:val="002277E8"/>
    <w:rsid w:val="00227899"/>
    <w:rsid w:val="00227A40"/>
    <w:rsid w:val="00227A62"/>
    <w:rsid w:val="00230383"/>
    <w:rsid w:val="00230C62"/>
    <w:rsid w:val="00230DD7"/>
    <w:rsid w:val="00230EBC"/>
    <w:rsid w:val="00233063"/>
    <w:rsid w:val="00233345"/>
    <w:rsid w:val="002335BF"/>
    <w:rsid w:val="0023366B"/>
    <w:rsid w:val="002339F3"/>
    <w:rsid w:val="00233A52"/>
    <w:rsid w:val="00233CEE"/>
    <w:rsid w:val="00233F41"/>
    <w:rsid w:val="00235ABE"/>
    <w:rsid w:val="00236514"/>
    <w:rsid w:val="00236699"/>
    <w:rsid w:val="00236BAE"/>
    <w:rsid w:val="00236CFE"/>
    <w:rsid w:val="002371E4"/>
    <w:rsid w:val="00237241"/>
    <w:rsid w:val="00237286"/>
    <w:rsid w:val="0023749F"/>
    <w:rsid w:val="00237A90"/>
    <w:rsid w:val="00237ED6"/>
    <w:rsid w:val="00237F2C"/>
    <w:rsid w:val="00240525"/>
    <w:rsid w:val="002408BE"/>
    <w:rsid w:val="002408DA"/>
    <w:rsid w:val="00240C5D"/>
    <w:rsid w:val="0024102F"/>
    <w:rsid w:val="002413A0"/>
    <w:rsid w:val="002413D4"/>
    <w:rsid w:val="00241DE0"/>
    <w:rsid w:val="00241EC2"/>
    <w:rsid w:val="00242846"/>
    <w:rsid w:val="00242B5C"/>
    <w:rsid w:val="002435F4"/>
    <w:rsid w:val="00243BBA"/>
    <w:rsid w:val="00243E0B"/>
    <w:rsid w:val="00243E4D"/>
    <w:rsid w:val="00243E5F"/>
    <w:rsid w:val="0024482A"/>
    <w:rsid w:val="002448D1"/>
    <w:rsid w:val="00244CB9"/>
    <w:rsid w:val="00244D54"/>
    <w:rsid w:val="00244E6E"/>
    <w:rsid w:val="00244F93"/>
    <w:rsid w:val="00245115"/>
    <w:rsid w:val="002453D0"/>
    <w:rsid w:val="002459C2"/>
    <w:rsid w:val="00245A35"/>
    <w:rsid w:val="00245B2A"/>
    <w:rsid w:val="00245B7F"/>
    <w:rsid w:val="00245FD7"/>
    <w:rsid w:val="002470F9"/>
    <w:rsid w:val="002472DE"/>
    <w:rsid w:val="00247B28"/>
    <w:rsid w:val="00250C5B"/>
    <w:rsid w:val="00250E19"/>
    <w:rsid w:val="00251F7F"/>
    <w:rsid w:val="002523A7"/>
    <w:rsid w:val="002528F2"/>
    <w:rsid w:val="00252BD1"/>
    <w:rsid w:val="00252E48"/>
    <w:rsid w:val="00253103"/>
    <w:rsid w:val="00253666"/>
    <w:rsid w:val="00253971"/>
    <w:rsid w:val="00253C86"/>
    <w:rsid w:val="00253FBC"/>
    <w:rsid w:val="00254037"/>
    <w:rsid w:val="00254479"/>
    <w:rsid w:val="00254A9D"/>
    <w:rsid w:val="00254AB9"/>
    <w:rsid w:val="00254E8B"/>
    <w:rsid w:val="0025510E"/>
    <w:rsid w:val="00255D6B"/>
    <w:rsid w:val="0025651B"/>
    <w:rsid w:val="00257265"/>
    <w:rsid w:val="002573BC"/>
    <w:rsid w:val="0025797B"/>
    <w:rsid w:val="00257E6D"/>
    <w:rsid w:val="00257F7C"/>
    <w:rsid w:val="00257FE9"/>
    <w:rsid w:val="002600A9"/>
    <w:rsid w:val="0026051B"/>
    <w:rsid w:val="00260D9C"/>
    <w:rsid w:val="0026109B"/>
    <w:rsid w:val="00261590"/>
    <w:rsid w:val="0026165B"/>
    <w:rsid w:val="0026166D"/>
    <w:rsid w:val="00261DC7"/>
    <w:rsid w:val="0026200F"/>
    <w:rsid w:val="00262435"/>
    <w:rsid w:val="00262C7A"/>
    <w:rsid w:val="00262F50"/>
    <w:rsid w:val="00263890"/>
    <w:rsid w:val="002639CF"/>
    <w:rsid w:val="00263A04"/>
    <w:rsid w:val="00263B9C"/>
    <w:rsid w:val="00264080"/>
    <w:rsid w:val="0026414B"/>
    <w:rsid w:val="002641CE"/>
    <w:rsid w:val="002644CB"/>
    <w:rsid w:val="00264747"/>
    <w:rsid w:val="002648DF"/>
    <w:rsid w:val="00264AB3"/>
    <w:rsid w:val="00264DA5"/>
    <w:rsid w:val="00264E07"/>
    <w:rsid w:val="00265396"/>
    <w:rsid w:val="002659ED"/>
    <w:rsid w:val="00265A21"/>
    <w:rsid w:val="00265B18"/>
    <w:rsid w:val="00265E1B"/>
    <w:rsid w:val="00266124"/>
    <w:rsid w:val="0026686B"/>
    <w:rsid w:val="00266A39"/>
    <w:rsid w:val="00266A99"/>
    <w:rsid w:val="00266CFF"/>
    <w:rsid w:val="00266E91"/>
    <w:rsid w:val="002671CB"/>
    <w:rsid w:val="002674B7"/>
    <w:rsid w:val="002677D5"/>
    <w:rsid w:val="00267D13"/>
    <w:rsid w:val="00270D4D"/>
    <w:rsid w:val="00271236"/>
    <w:rsid w:val="002719EA"/>
    <w:rsid w:val="00272060"/>
    <w:rsid w:val="00272079"/>
    <w:rsid w:val="002725D1"/>
    <w:rsid w:val="0027281F"/>
    <w:rsid w:val="002729D3"/>
    <w:rsid w:val="00272B82"/>
    <w:rsid w:val="00272DCE"/>
    <w:rsid w:val="002734A0"/>
    <w:rsid w:val="00273BB4"/>
    <w:rsid w:val="00273CD5"/>
    <w:rsid w:val="00274274"/>
    <w:rsid w:val="002748E9"/>
    <w:rsid w:val="002749FA"/>
    <w:rsid w:val="0027518F"/>
    <w:rsid w:val="00275619"/>
    <w:rsid w:val="00275AF7"/>
    <w:rsid w:val="00275BD3"/>
    <w:rsid w:val="0027695F"/>
    <w:rsid w:val="00276E98"/>
    <w:rsid w:val="00277425"/>
    <w:rsid w:val="00277BCA"/>
    <w:rsid w:val="002800D7"/>
    <w:rsid w:val="00280310"/>
    <w:rsid w:val="002804CD"/>
    <w:rsid w:val="002807B7"/>
    <w:rsid w:val="00280DA9"/>
    <w:rsid w:val="00281531"/>
    <w:rsid w:val="00281B88"/>
    <w:rsid w:val="00281E12"/>
    <w:rsid w:val="00282177"/>
    <w:rsid w:val="002823E9"/>
    <w:rsid w:val="002825F4"/>
    <w:rsid w:val="0028318D"/>
    <w:rsid w:val="002832B4"/>
    <w:rsid w:val="00283EC8"/>
    <w:rsid w:val="00284083"/>
    <w:rsid w:val="00285694"/>
    <w:rsid w:val="00285DE2"/>
    <w:rsid w:val="00285FDF"/>
    <w:rsid w:val="002868DE"/>
    <w:rsid w:val="002868F1"/>
    <w:rsid w:val="0028694E"/>
    <w:rsid w:val="00286B5F"/>
    <w:rsid w:val="00286C5B"/>
    <w:rsid w:val="0028741E"/>
    <w:rsid w:val="00290B12"/>
    <w:rsid w:val="00291590"/>
    <w:rsid w:val="00291B16"/>
    <w:rsid w:val="00291B21"/>
    <w:rsid w:val="00291D15"/>
    <w:rsid w:val="0029257A"/>
    <w:rsid w:val="0029285A"/>
    <w:rsid w:val="002930BD"/>
    <w:rsid w:val="002933C4"/>
    <w:rsid w:val="00293AED"/>
    <w:rsid w:val="00293CC8"/>
    <w:rsid w:val="00294690"/>
    <w:rsid w:val="00294F3C"/>
    <w:rsid w:val="002956EC"/>
    <w:rsid w:val="00295B11"/>
    <w:rsid w:val="00295F06"/>
    <w:rsid w:val="00296141"/>
    <w:rsid w:val="00296BB6"/>
    <w:rsid w:val="002970BF"/>
    <w:rsid w:val="002976AD"/>
    <w:rsid w:val="00297982"/>
    <w:rsid w:val="00297E18"/>
    <w:rsid w:val="002A03CA"/>
    <w:rsid w:val="002A071C"/>
    <w:rsid w:val="002A0742"/>
    <w:rsid w:val="002A09DD"/>
    <w:rsid w:val="002A0E56"/>
    <w:rsid w:val="002A1926"/>
    <w:rsid w:val="002A1C01"/>
    <w:rsid w:val="002A1F04"/>
    <w:rsid w:val="002A1F37"/>
    <w:rsid w:val="002A1F8F"/>
    <w:rsid w:val="002A28C4"/>
    <w:rsid w:val="002A2BD0"/>
    <w:rsid w:val="002A2E1E"/>
    <w:rsid w:val="002A32F0"/>
    <w:rsid w:val="002A4544"/>
    <w:rsid w:val="002A5BDA"/>
    <w:rsid w:val="002A6107"/>
    <w:rsid w:val="002A6895"/>
    <w:rsid w:val="002A6ABD"/>
    <w:rsid w:val="002A6BB7"/>
    <w:rsid w:val="002A7104"/>
    <w:rsid w:val="002B000D"/>
    <w:rsid w:val="002B0636"/>
    <w:rsid w:val="002B0C35"/>
    <w:rsid w:val="002B1CF0"/>
    <w:rsid w:val="002B1FFC"/>
    <w:rsid w:val="002B21FA"/>
    <w:rsid w:val="002B2407"/>
    <w:rsid w:val="002B2755"/>
    <w:rsid w:val="002B2848"/>
    <w:rsid w:val="002B2A49"/>
    <w:rsid w:val="002B2C36"/>
    <w:rsid w:val="002B3059"/>
    <w:rsid w:val="002B3265"/>
    <w:rsid w:val="002B33FD"/>
    <w:rsid w:val="002B3427"/>
    <w:rsid w:val="002B353F"/>
    <w:rsid w:val="002B39C6"/>
    <w:rsid w:val="002B3A48"/>
    <w:rsid w:val="002B3C28"/>
    <w:rsid w:val="002B46D4"/>
    <w:rsid w:val="002B46F1"/>
    <w:rsid w:val="002B4AAB"/>
    <w:rsid w:val="002B4CE9"/>
    <w:rsid w:val="002B62E8"/>
    <w:rsid w:val="002B6AD3"/>
    <w:rsid w:val="002C012A"/>
    <w:rsid w:val="002C0499"/>
    <w:rsid w:val="002C0D70"/>
    <w:rsid w:val="002C0F8E"/>
    <w:rsid w:val="002C0FA2"/>
    <w:rsid w:val="002C18AB"/>
    <w:rsid w:val="002C1F1A"/>
    <w:rsid w:val="002C21A8"/>
    <w:rsid w:val="002C223A"/>
    <w:rsid w:val="002C26A0"/>
    <w:rsid w:val="002C26FD"/>
    <w:rsid w:val="002C2901"/>
    <w:rsid w:val="002C2AC0"/>
    <w:rsid w:val="002C30DE"/>
    <w:rsid w:val="002C32B1"/>
    <w:rsid w:val="002C392A"/>
    <w:rsid w:val="002C3F15"/>
    <w:rsid w:val="002C4055"/>
    <w:rsid w:val="002C4A58"/>
    <w:rsid w:val="002C4BB2"/>
    <w:rsid w:val="002C5301"/>
    <w:rsid w:val="002C585B"/>
    <w:rsid w:val="002C5F76"/>
    <w:rsid w:val="002C6B8E"/>
    <w:rsid w:val="002C71EC"/>
    <w:rsid w:val="002C721E"/>
    <w:rsid w:val="002C7329"/>
    <w:rsid w:val="002C7570"/>
    <w:rsid w:val="002C7648"/>
    <w:rsid w:val="002C782C"/>
    <w:rsid w:val="002C7CEF"/>
    <w:rsid w:val="002C7F45"/>
    <w:rsid w:val="002D0130"/>
    <w:rsid w:val="002D0A4A"/>
    <w:rsid w:val="002D0ADE"/>
    <w:rsid w:val="002D1555"/>
    <w:rsid w:val="002D158B"/>
    <w:rsid w:val="002D1BFC"/>
    <w:rsid w:val="002D1D93"/>
    <w:rsid w:val="002D1DE8"/>
    <w:rsid w:val="002D28D2"/>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3C9"/>
    <w:rsid w:val="002E1829"/>
    <w:rsid w:val="002E1F24"/>
    <w:rsid w:val="002E215C"/>
    <w:rsid w:val="002E2602"/>
    <w:rsid w:val="002E348F"/>
    <w:rsid w:val="002E3BF8"/>
    <w:rsid w:val="002E3FF7"/>
    <w:rsid w:val="002E4964"/>
    <w:rsid w:val="002E4D69"/>
    <w:rsid w:val="002E4FFE"/>
    <w:rsid w:val="002E526D"/>
    <w:rsid w:val="002E5280"/>
    <w:rsid w:val="002E576B"/>
    <w:rsid w:val="002E67C7"/>
    <w:rsid w:val="002E73B5"/>
    <w:rsid w:val="002E760D"/>
    <w:rsid w:val="002E780B"/>
    <w:rsid w:val="002E7FE6"/>
    <w:rsid w:val="002F066F"/>
    <w:rsid w:val="002F1B33"/>
    <w:rsid w:val="002F27F2"/>
    <w:rsid w:val="002F2A7C"/>
    <w:rsid w:val="002F2B33"/>
    <w:rsid w:val="002F2C6A"/>
    <w:rsid w:val="002F3596"/>
    <w:rsid w:val="002F3EF4"/>
    <w:rsid w:val="002F40A4"/>
    <w:rsid w:val="002F4913"/>
    <w:rsid w:val="002F4EB3"/>
    <w:rsid w:val="002F5101"/>
    <w:rsid w:val="002F53B2"/>
    <w:rsid w:val="002F5A6D"/>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AF3"/>
    <w:rsid w:val="00301B32"/>
    <w:rsid w:val="0030213E"/>
    <w:rsid w:val="00302481"/>
    <w:rsid w:val="00302573"/>
    <w:rsid w:val="00302D50"/>
    <w:rsid w:val="00303238"/>
    <w:rsid w:val="0030370E"/>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2F2"/>
    <w:rsid w:val="00310655"/>
    <w:rsid w:val="003106BE"/>
    <w:rsid w:val="00310931"/>
    <w:rsid w:val="00310A4D"/>
    <w:rsid w:val="00310D61"/>
    <w:rsid w:val="0031188D"/>
    <w:rsid w:val="00311AB6"/>
    <w:rsid w:val="00311ACD"/>
    <w:rsid w:val="00311F4E"/>
    <w:rsid w:val="00312194"/>
    <w:rsid w:val="003127D2"/>
    <w:rsid w:val="003128C2"/>
    <w:rsid w:val="00312B86"/>
    <w:rsid w:val="00312E5E"/>
    <w:rsid w:val="00312FC1"/>
    <w:rsid w:val="00313D00"/>
    <w:rsid w:val="00313F56"/>
    <w:rsid w:val="003142B9"/>
    <w:rsid w:val="00314448"/>
    <w:rsid w:val="00314622"/>
    <w:rsid w:val="00314D25"/>
    <w:rsid w:val="00315212"/>
    <w:rsid w:val="00315503"/>
    <w:rsid w:val="003155A6"/>
    <w:rsid w:val="0031596D"/>
    <w:rsid w:val="003159C8"/>
    <w:rsid w:val="00315D26"/>
    <w:rsid w:val="00315DFF"/>
    <w:rsid w:val="00315E34"/>
    <w:rsid w:val="003161FE"/>
    <w:rsid w:val="003163F3"/>
    <w:rsid w:val="0031648D"/>
    <w:rsid w:val="00316861"/>
    <w:rsid w:val="00316B36"/>
    <w:rsid w:val="00316BB2"/>
    <w:rsid w:val="003173B1"/>
    <w:rsid w:val="0031750B"/>
    <w:rsid w:val="0032043E"/>
    <w:rsid w:val="003207EC"/>
    <w:rsid w:val="0032091A"/>
    <w:rsid w:val="00320BB5"/>
    <w:rsid w:val="00320CE3"/>
    <w:rsid w:val="00320CE6"/>
    <w:rsid w:val="00321F1C"/>
    <w:rsid w:val="00322489"/>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26E"/>
    <w:rsid w:val="003263D2"/>
    <w:rsid w:val="00326ED3"/>
    <w:rsid w:val="00327482"/>
    <w:rsid w:val="003278BB"/>
    <w:rsid w:val="0032791E"/>
    <w:rsid w:val="00327D8F"/>
    <w:rsid w:val="00330592"/>
    <w:rsid w:val="00330651"/>
    <w:rsid w:val="00330861"/>
    <w:rsid w:val="00330D26"/>
    <w:rsid w:val="00331187"/>
    <w:rsid w:val="00331C26"/>
    <w:rsid w:val="00332607"/>
    <w:rsid w:val="0033286A"/>
    <w:rsid w:val="00332C82"/>
    <w:rsid w:val="003334BB"/>
    <w:rsid w:val="00333997"/>
    <w:rsid w:val="00333B7E"/>
    <w:rsid w:val="003345AB"/>
    <w:rsid w:val="00334640"/>
    <w:rsid w:val="00334BEB"/>
    <w:rsid w:val="00335119"/>
    <w:rsid w:val="003360F8"/>
    <w:rsid w:val="003361B3"/>
    <w:rsid w:val="003364BF"/>
    <w:rsid w:val="0033690E"/>
    <w:rsid w:val="00336AA3"/>
    <w:rsid w:val="00337677"/>
    <w:rsid w:val="00337CEE"/>
    <w:rsid w:val="00337E2A"/>
    <w:rsid w:val="00340201"/>
    <w:rsid w:val="003403B0"/>
    <w:rsid w:val="003408F0"/>
    <w:rsid w:val="00340D6B"/>
    <w:rsid w:val="0034118D"/>
    <w:rsid w:val="003412A5"/>
    <w:rsid w:val="003412CC"/>
    <w:rsid w:val="00341A6D"/>
    <w:rsid w:val="00341D86"/>
    <w:rsid w:val="00341F34"/>
    <w:rsid w:val="003424C9"/>
    <w:rsid w:val="003428DF"/>
    <w:rsid w:val="00342AC8"/>
    <w:rsid w:val="00343101"/>
    <w:rsid w:val="00343B4C"/>
    <w:rsid w:val="00343C81"/>
    <w:rsid w:val="00343EA4"/>
    <w:rsid w:val="00343F78"/>
    <w:rsid w:val="00344796"/>
    <w:rsid w:val="00345156"/>
    <w:rsid w:val="003451B1"/>
    <w:rsid w:val="00345B87"/>
    <w:rsid w:val="0034653F"/>
    <w:rsid w:val="00346A28"/>
    <w:rsid w:val="00347914"/>
    <w:rsid w:val="00347B6E"/>
    <w:rsid w:val="003506F4"/>
    <w:rsid w:val="003508A3"/>
    <w:rsid w:val="00350B23"/>
    <w:rsid w:val="00350E0E"/>
    <w:rsid w:val="00350EB2"/>
    <w:rsid w:val="003511A2"/>
    <w:rsid w:val="003513BE"/>
    <w:rsid w:val="003524B3"/>
    <w:rsid w:val="003526AD"/>
    <w:rsid w:val="003527A0"/>
    <w:rsid w:val="0035365F"/>
    <w:rsid w:val="0035377C"/>
    <w:rsid w:val="003540A7"/>
    <w:rsid w:val="003543B5"/>
    <w:rsid w:val="00354471"/>
    <w:rsid w:val="003544F2"/>
    <w:rsid w:val="0035454B"/>
    <w:rsid w:val="00354D03"/>
    <w:rsid w:val="0035580E"/>
    <w:rsid w:val="00356BD1"/>
    <w:rsid w:val="00357626"/>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BC6"/>
    <w:rsid w:val="00362E90"/>
    <w:rsid w:val="003631C0"/>
    <w:rsid w:val="0036338D"/>
    <w:rsid w:val="00364B8B"/>
    <w:rsid w:val="00364C39"/>
    <w:rsid w:val="00364E55"/>
    <w:rsid w:val="00365463"/>
    <w:rsid w:val="003665F3"/>
    <w:rsid w:val="00367D2A"/>
    <w:rsid w:val="00367F86"/>
    <w:rsid w:val="003702A8"/>
    <w:rsid w:val="003703E0"/>
    <w:rsid w:val="003704F8"/>
    <w:rsid w:val="00370AB6"/>
    <w:rsid w:val="00370CBB"/>
    <w:rsid w:val="00370D65"/>
    <w:rsid w:val="00371D96"/>
    <w:rsid w:val="00372511"/>
    <w:rsid w:val="003726A3"/>
    <w:rsid w:val="0037286D"/>
    <w:rsid w:val="003732D9"/>
    <w:rsid w:val="0037375E"/>
    <w:rsid w:val="0037376E"/>
    <w:rsid w:val="00373CD8"/>
    <w:rsid w:val="0037462D"/>
    <w:rsid w:val="003747ED"/>
    <w:rsid w:val="00374949"/>
    <w:rsid w:val="00374BE1"/>
    <w:rsid w:val="00375A8D"/>
    <w:rsid w:val="003765D0"/>
    <w:rsid w:val="00376AC1"/>
    <w:rsid w:val="00376C51"/>
    <w:rsid w:val="00376EA0"/>
    <w:rsid w:val="0037726E"/>
    <w:rsid w:val="00377296"/>
    <w:rsid w:val="00377BE5"/>
    <w:rsid w:val="00377DC7"/>
    <w:rsid w:val="003806E5"/>
    <w:rsid w:val="00381042"/>
    <w:rsid w:val="00381217"/>
    <w:rsid w:val="00381F04"/>
    <w:rsid w:val="00382246"/>
    <w:rsid w:val="00382D6C"/>
    <w:rsid w:val="00382F1F"/>
    <w:rsid w:val="00383270"/>
    <w:rsid w:val="00383343"/>
    <w:rsid w:val="00383768"/>
    <w:rsid w:val="003837EF"/>
    <w:rsid w:val="00383C93"/>
    <w:rsid w:val="00383D15"/>
    <w:rsid w:val="003841F1"/>
    <w:rsid w:val="00384BBA"/>
    <w:rsid w:val="003855E9"/>
    <w:rsid w:val="003859D2"/>
    <w:rsid w:val="00385A0E"/>
    <w:rsid w:val="00385D45"/>
    <w:rsid w:val="00385D66"/>
    <w:rsid w:val="00385DEB"/>
    <w:rsid w:val="003860EE"/>
    <w:rsid w:val="003864C6"/>
    <w:rsid w:val="00387105"/>
    <w:rsid w:val="00390644"/>
    <w:rsid w:val="003909AB"/>
    <w:rsid w:val="0039115B"/>
    <w:rsid w:val="0039136C"/>
    <w:rsid w:val="003915A7"/>
    <w:rsid w:val="00392056"/>
    <w:rsid w:val="0039277B"/>
    <w:rsid w:val="0039326E"/>
    <w:rsid w:val="00393ABC"/>
    <w:rsid w:val="003940D0"/>
    <w:rsid w:val="0039417B"/>
    <w:rsid w:val="003941A6"/>
    <w:rsid w:val="003941D4"/>
    <w:rsid w:val="00394316"/>
    <w:rsid w:val="00394771"/>
    <w:rsid w:val="0039490F"/>
    <w:rsid w:val="00394CE2"/>
    <w:rsid w:val="00394E3B"/>
    <w:rsid w:val="00395065"/>
    <w:rsid w:val="00395158"/>
    <w:rsid w:val="00395FAC"/>
    <w:rsid w:val="0039678A"/>
    <w:rsid w:val="00396831"/>
    <w:rsid w:val="003970D9"/>
    <w:rsid w:val="00397D9E"/>
    <w:rsid w:val="00397EA5"/>
    <w:rsid w:val="003A047C"/>
    <w:rsid w:val="003A051A"/>
    <w:rsid w:val="003A06AF"/>
    <w:rsid w:val="003A077C"/>
    <w:rsid w:val="003A0936"/>
    <w:rsid w:val="003A1327"/>
    <w:rsid w:val="003A2082"/>
    <w:rsid w:val="003A2111"/>
    <w:rsid w:val="003A2491"/>
    <w:rsid w:val="003A2A13"/>
    <w:rsid w:val="003A2BCD"/>
    <w:rsid w:val="003A2DAC"/>
    <w:rsid w:val="003A3046"/>
    <w:rsid w:val="003A30C5"/>
    <w:rsid w:val="003A326F"/>
    <w:rsid w:val="003A3618"/>
    <w:rsid w:val="003A3D95"/>
    <w:rsid w:val="003A3E3D"/>
    <w:rsid w:val="003A3E42"/>
    <w:rsid w:val="003A4180"/>
    <w:rsid w:val="003A4187"/>
    <w:rsid w:val="003A4485"/>
    <w:rsid w:val="003A5080"/>
    <w:rsid w:val="003A5404"/>
    <w:rsid w:val="003A5CF9"/>
    <w:rsid w:val="003A63D8"/>
    <w:rsid w:val="003A7836"/>
    <w:rsid w:val="003B0096"/>
    <w:rsid w:val="003B0114"/>
    <w:rsid w:val="003B016E"/>
    <w:rsid w:val="003B04FA"/>
    <w:rsid w:val="003B053A"/>
    <w:rsid w:val="003B08B8"/>
    <w:rsid w:val="003B09F3"/>
    <w:rsid w:val="003B0B63"/>
    <w:rsid w:val="003B0CAC"/>
    <w:rsid w:val="003B19CA"/>
    <w:rsid w:val="003B1F90"/>
    <w:rsid w:val="003B1F97"/>
    <w:rsid w:val="003B2065"/>
    <w:rsid w:val="003B216D"/>
    <w:rsid w:val="003B2252"/>
    <w:rsid w:val="003B28AB"/>
    <w:rsid w:val="003B2C0D"/>
    <w:rsid w:val="003B2ED7"/>
    <w:rsid w:val="003B3729"/>
    <w:rsid w:val="003B3985"/>
    <w:rsid w:val="003B3DA3"/>
    <w:rsid w:val="003B4115"/>
    <w:rsid w:val="003B438A"/>
    <w:rsid w:val="003B440B"/>
    <w:rsid w:val="003B4C25"/>
    <w:rsid w:val="003B4C5B"/>
    <w:rsid w:val="003B4FBB"/>
    <w:rsid w:val="003B5264"/>
    <w:rsid w:val="003B5618"/>
    <w:rsid w:val="003B57E8"/>
    <w:rsid w:val="003B5ADA"/>
    <w:rsid w:val="003B6327"/>
    <w:rsid w:val="003B6E6B"/>
    <w:rsid w:val="003B6E7D"/>
    <w:rsid w:val="003B6F54"/>
    <w:rsid w:val="003B6F89"/>
    <w:rsid w:val="003B755A"/>
    <w:rsid w:val="003B7584"/>
    <w:rsid w:val="003B75E1"/>
    <w:rsid w:val="003B7841"/>
    <w:rsid w:val="003B78B3"/>
    <w:rsid w:val="003B79E0"/>
    <w:rsid w:val="003B7BE0"/>
    <w:rsid w:val="003C020F"/>
    <w:rsid w:val="003C0486"/>
    <w:rsid w:val="003C0665"/>
    <w:rsid w:val="003C070D"/>
    <w:rsid w:val="003C086E"/>
    <w:rsid w:val="003C0897"/>
    <w:rsid w:val="003C0ABF"/>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5"/>
    <w:rsid w:val="003C4FE6"/>
    <w:rsid w:val="003C5271"/>
    <w:rsid w:val="003C52A4"/>
    <w:rsid w:val="003C59D7"/>
    <w:rsid w:val="003C5E0F"/>
    <w:rsid w:val="003C6B29"/>
    <w:rsid w:val="003D00D3"/>
    <w:rsid w:val="003D05A0"/>
    <w:rsid w:val="003D1814"/>
    <w:rsid w:val="003D201E"/>
    <w:rsid w:val="003D22A0"/>
    <w:rsid w:val="003D2D4C"/>
    <w:rsid w:val="003D2E4D"/>
    <w:rsid w:val="003D3B02"/>
    <w:rsid w:val="003D4457"/>
    <w:rsid w:val="003D47F8"/>
    <w:rsid w:val="003D4871"/>
    <w:rsid w:val="003D5606"/>
    <w:rsid w:val="003D5757"/>
    <w:rsid w:val="003D57EA"/>
    <w:rsid w:val="003D5E8D"/>
    <w:rsid w:val="003D60B1"/>
    <w:rsid w:val="003D617B"/>
    <w:rsid w:val="003D649B"/>
    <w:rsid w:val="003D6819"/>
    <w:rsid w:val="003D6E49"/>
    <w:rsid w:val="003D7163"/>
    <w:rsid w:val="003D7B32"/>
    <w:rsid w:val="003D7CDC"/>
    <w:rsid w:val="003E0233"/>
    <w:rsid w:val="003E027A"/>
    <w:rsid w:val="003E02B5"/>
    <w:rsid w:val="003E0A83"/>
    <w:rsid w:val="003E0CAC"/>
    <w:rsid w:val="003E0CB0"/>
    <w:rsid w:val="003E11C1"/>
    <w:rsid w:val="003E152C"/>
    <w:rsid w:val="003E1F46"/>
    <w:rsid w:val="003E266E"/>
    <w:rsid w:val="003E282E"/>
    <w:rsid w:val="003E2A3E"/>
    <w:rsid w:val="003E2DCC"/>
    <w:rsid w:val="003E3196"/>
    <w:rsid w:val="003E326B"/>
    <w:rsid w:val="003E38F1"/>
    <w:rsid w:val="003E3C13"/>
    <w:rsid w:val="003E45DF"/>
    <w:rsid w:val="003E4772"/>
    <w:rsid w:val="003E4F67"/>
    <w:rsid w:val="003E4F87"/>
    <w:rsid w:val="003E505B"/>
    <w:rsid w:val="003E5116"/>
    <w:rsid w:val="003E516A"/>
    <w:rsid w:val="003E54CD"/>
    <w:rsid w:val="003E5E9C"/>
    <w:rsid w:val="003E5FF2"/>
    <w:rsid w:val="003E635D"/>
    <w:rsid w:val="003E695C"/>
    <w:rsid w:val="003E6C91"/>
    <w:rsid w:val="003E7155"/>
    <w:rsid w:val="003E73D3"/>
    <w:rsid w:val="003E753C"/>
    <w:rsid w:val="003E76A2"/>
    <w:rsid w:val="003E7F94"/>
    <w:rsid w:val="003F03F1"/>
    <w:rsid w:val="003F0A63"/>
    <w:rsid w:val="003F0BC3"/>
    <w:rsid w:val="003F1A25"/>
    <w:rsid w:val="003F1D67"/>
    <w:rsid w:val="003F1DF0"/>
    <w:rsid w:val="003F1EF2"/>
    <w:rsid w:val="003F1F09"/>
    <w:rsid w:val="003F2236"/>
    <w:rsid w:val="003F2B2A"/>
    <w:rsid w:val="003F2BBF"/>
    <w:rsid w:val="003F3354"/>
    <w:rsid w:val="003F354A"/>
    <w:rsid w:val="003F3CA0"/>
    <w:rsid w:val="003F3E3E"/>
    <w:rsid w:val="003F433E"/>
    <w:rsid w:val="003F4557"/>
    <w:rsid w:val="003F4658"/>
    <w:rsid w:val="003F5285"/>
    <w:rsid w:val="003F5552"/>
    <w:rsid w:val="003F5F0C"/>
    <w:rsid w:val="003F6139"/>
    <w:rsid w:val="003F68DC"/>
    <w:rsid w:val="003F6DA6"/>
    <w:rsid w:val="003F7064"/>
    <w:rsid w:val="003F7507"/>
    <w:rsid w:val="003F77B9"/>
    <w:rsid w:val="004009DD"/>
    <w:rsid w:val="00400D8E"/>
    <w:rsid w:val="00401198"/>
    <w:rsid w:val="00401476"/>
    <w:rsid w:val="0040168D"/>
    <w:rsid w:val="004016FF"/>
    <w:rsid w:val="00401A15"/>
    <w:rsid w:val="00401B09"/>
    <w:rsid w:val="00401DCD"/>
    <w:rsid w:val="00402159"/>
    <w:rsid w:val="0040271A"/>
    <w:rsid w:val="00402878"/>
    <w:rsid w:val="00402978"/>
    <w:rsid w:val="00403010"/>
    <w:rsid w:val="0040328C"/>
    <w:rsid w:val="00403D60"/>
    <w:rsid w:val="0040482E"/>
    <w:rsid w:val="00404976"/>
    <w:rsid w:val="00404E87"/>
    <w:rsid w:val="00405163"/>
    <w:rsid w:val="00405189"/>
    <w:rsid w:val="00405416"/>
    <w:rsid w:val="0040549F"/>
    <w:rsid w:val="0040568F"/>
    <w:rsid w:val="0040580F"/>
    <w:rsid w:val="00405894"/>
    <w:rsid w:val="00405F84"/>
    <w:rsid w:val="004068E2"/>
    <w:rsid w:val="004069A0"/>
    <w:rsid w:val="004072ED"/>
    <w:rsid w:val="0040757F"/>
    <w:rsid w:val="004107B4"/>
    <w:rsid w:val="004107DE"/>
    <w:rsid w:val="00411115"/>
    <w:rsid w:val="00411135"/>
    <w:rsid w:val="00411201"/>
    <w:rsid w:val="00411616"/>
    <w:rsid w:val="0041183A"/>
    <w:rsid w:val="00411A29"/>
    <w:rsid w:val="00411DA3"/>
    <w:rsid w:val="00412647"/>
    <w:rsid w:val="00412B5B"/>
    <w:rsid w:val="00413439"/>
    <w:rsid w:val="004138FB"/>
    <w:rsid w:val="00413ADA"/>
    <w:rsid w:val="00413DD2"/>
    <w:rsid w:val="00413DDF"/>
    <w:rsid w:val="004140D3"/>
    <w:rsid w:val="00414592"/>
    <w:rsid w:val="004149C1"/>
    <w:rsid w:val="00414A37"/>
    <w:rsid w:val="004152AA"/>
    <w:rsid w:val="004152DF"/>
    <w:rsid w:val="004154D1"/>
    <w:rsid w:val="00415A52"/>
    <w:rsid w:val="00415CBB"/>
    <w:rsid w:val="004163CB"/>
    <w:rsid w:val="004174C7"/>
    <w:rsid w:val="00417E11"/>
    <w:rsid w:val="00417E22"/>
    <w:rsid w:val="00417FDE"/>
    <w:rsid w:val="004208B8"/>
    <w:rsid w:val="00420C9F"/>
    <w:rsid w:val="00421246"/>
    <w:rsid w:val="00421792"/>
    <w:rsid w:val="004223CD"/>
    <w:rsid w:val="00422481"/>
    <w:rsid w:val="00422789"/>
    <w:rsid w:val="00423134"/>
    <w:rsid w:val="00423399"/>
    <w:rsid w:val="00423D73"/>
    <w:rsid w:val="0042411B"/>
    <w:rsid w:val="00424240"/>
    <w:rsid w:val="00424439"/>
    <w:rsid w:val="004245E4"/>
    <w:rsid w:val="004248B7"/>
    <w:rsid w:val="00424A1D"/>
    <w:rsid w:val="00424AA6"/>
    <w:rsid w:val="00424C56"/>
    <w:rsid w:val="004254EC"/>
    <w:rsid w:val="0042583A"/>
    <w:rsid w:val="004258FD"/>
    <w:rsid w:val="00425DCE"/>
    <w:rsid w:val="00426294"/>
    <w:rsid w:val="00426DF4"/>
    <w:rsid w:val="00426FC4"/>
    <w:rsid w:val="00427318"/>
    <w:rsid w:val="00427530"/>
    <w:rsid w:val="004275F6"/>
    <w:rsid w:val="004278B4"/>
    <w:rsid w:val="004305DD"/>
    <w:rsid w:val="00430939"/>
    <w:rsid w:val="00430E6A"/>
    <w:rsid w:val="00430F8A"/>
    <w:rsid w:val="00431155"/>
    <w:rsid w:val="00431431"/>
    <w:rsid w:val="00431754"/>
    <w:rsid w:val="004318DA"/>
    <w:rsid w:val="00431E47"/>
    <w:rsid w:val="0043206B"/>
    <w:rsid w:val="004324AC"/>
    <w:rsid w:val="0043281D"/>
    <w:rsid w:val="0043289C"/>
    <w:rsid w:val="00432E7A"/>
    <w:rsid w:val="004335A2"/>
    <w:rsid w:val="004337EB"/>
    <w:rsid w:val="00434045"/>
    <w:rsid w:val="004347A9"/>
    <w:rsid w:val="004347B2"/>
    <w:rsid w:val="00434851"/>
    <w:rsid w:val="00434C0D"/>
    <w:rsid w:val="00435CB4"/>
    <w:rsid w:val="00436122"/>
    <w:rsid w:val="004363AF"/>
    <w:rsid w:val="004367C8"/>
    <w:rsid w:val="00436DC8"/>
    <w:rsid w:val="00436E21"/>
    <w:rsid w:val="004371AC"/>
    <w:rsid w:val="0043733E"/>
    <w:rsid w:val="00437398"/>
    <w:rsid w:val="00437B3F"/>
    <w:rsid w:val="004402EA"/>
    <w:rsid w:val="00440400"/>
    <w:rsid w:val="00440CB2"/>
    <w:rsid w:val="00440E16"/>
    <w:rsid w:val="0044100A"/>
    <w:rsid w:val="00441163"/>
    <w:rsid w:val="00441427"/>
    <w:rsid w:val="004416FB"/>
    <w:rsid w:val="00441E2E"/>
    <w:rsid w:val="004432AE"/>
    <w:rsid w:val="004438E9"/>
    <w:rsid w:val="00443B29"/>
    <w:rsid w:val="0044412E"/>
    <w:rsid w:val="004444AA"/>
    <w:rsid w:val="00444ECE"/>
    <w:rsid w:val="00445219"/>
    <w:rsid w:val="00445519"/>
    <w:rsid w:val="00445750"/>
    <w:rsid w:val="004460E6"/>
    <w:rsid w:val="00446FB4"/>
    <w:rsid w:val="00446FEF"/>
    <w:rsid w:val="00447BCF"/>
    <w:rsid w:val="00447F21"/>
    <w:rsid w:val="004505C6"/>
    <w:rsid w:val="00450B90"/>
    <w:rsid w:val="00450EAB"/>
    <w:rsid w:val="00451231"/>
    <w:rsid w:val="00451CA2"/>
    <w:rsid w:val="00451E8B"/>
    <w:rsid w:val="00452591"/>
    <w:rsid w:val="004527F1"/>
    <w:rsid w:val="00452915"/>
    <w:rsid w:val="00452D6E"/>
    <w:rsid w:val="0045301C"/>
    <w:rsid w:val="00453034"/>
    <w:rsid w:val="004538E8"/>
    <w:rsid w:val="00453AE6"/>
    <w:rsid w:val="00453E62"/>
    <w:rsid w:val="00454021"/>
    <w:rsid w:val="004549AF"/>
    <w:rsid w:val="00455097"/>
    <w:rsid w:val="004552FC"/>
    <w:rsid w:val="0045560B"/>
    <w:rsid w:val="0045588C"/>
    <w:rsid w:val="00456232"/>
    <w:rsid w:val="00456415"/>
    <w:rsid w:val="004564F9"/>
    <w:rsid w:val="00456A6E"/>
    <w:rsid w:val="00456AE4"/>
    <w:rsid w:val="00456FC8"/>
    <w:rsid w:val="00457127"/>
    <w:rsid w:val="00457148"/>
    <w:rsid w:val="004571B7"/>
    <w:rsid w:val="00457389"/>
    <w:rsid w:val="004574C8"/>
    <w:rsid w:val="00460DEA"/>
    <w:rsid w:val="00460FF7"/>
    <w:rsid w:val="004618BC"/>
    <w:rsid w:val="00461CCB"/>
    <w:rsid w:val="0046205E"/>
    <w:rsid w:val="00462085"/>
    <w:rsid w:val="00462BF6"/>
    <w:rsid w:val="00463B19"/>
    <w:rsid w:val="00463B27"/>
    <w:rsid w:val="0046404F"/>
    <w:rsid w:val="00464287"/>
    <w:rsid w:val="0046468A"/>
    <w:rsid w:val="004650EA"/>
    <w:rsid w:val="0046586B"/>
    <w:rsid w:val="00465AD2"/>
    <w:rsid w:val="00465C76"/>
    <w:rsid w:val="00465EB1"/>
    <w:rsid w:val="00466330"/>
    <w:rsid w:val="0046666D"/>
    <w:rsid w:val="00466D0B"/>
    <w:rsid w:val="00466F81"/>
    <w:rsid w:val="004674FD"/>
    <w:rsid w:val="00467D36"/>
    <w:rsid w:val="00470712"/>
    <w:rsid w:val="00471654"/>
    <w:rsid w:val="00471989"/>
    <w:rsid w:val="004719E9"/>
    <w:rsid w:val="004726AF"/>
    <w:rsid w:val="004728DF"/>
    <w:rsid w:val="00472AC1"/>
    <w:rsid w:val="00472E39"/>
    <w:rsid w:val="00473CD2"/>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939"/>
    <w:rsid w:val="00481FD4"/>
    <w:rsid w:val="004823C5"/>
    <w:rsid w:val="00482E6B"/>
    <w:rsid w:val="00483227"/>
    <w:rsid w:val="0048328C"/>
    <w:rsid w:val="00483299"/>
    <w:rsid w:val="004834D9"/>
    <w:rsid w:val="0048354C"/>
    <w:rsid w:val="00483A38"/>
    <w:rsid w:val="00483C9F"/>
    <w:rsid w:val="0048409D"/>
    <w:rsid w:val="004846A6"/>
    <w:rsid w:val="00485745"/>
    <w:rsid w:val="00485BFF"/>
    <w:rsid w:val="00485CBF"/>
    <w:rsid w:val="0048669F"/>
    <w:rsid w:val="00486B86"/>
    <w:rsid w:val="00486BCF"/>
    <w:rsid w:val="00486E1E"/>
    <w:rsid w:val="00486EA8"/>
    <w:rsid w:val="004873AA"/>
    <w:rsid w:val="004876E7"/>
    <w:rsid w:val="00487826"/>
    <w:rsid w:val="004878A8"/>
    <w:rsid w:val="00487C4C"/>
    <w:rsid w:val="00487D64"/>
    <w:rsid w:val="00490033"/>
    <w:rsid w:val="00490711"/>
    <w:rsid w:val="00490B06"/>
    <w:rsid w:val="00490CE8"/>
    <w:rsid w:val="00491638"/>
    <w:rsid w:val="00491726"/>
    <w:rsid w:val="00491BB3"/>
    <w:rsid w:val="00491CC1"/>
    <w:rsid w:val="00491D67"/>
    <w:rsid w:val="00492110"/>
    <w:rsid w:val="00492123"/>
    <w:rsid w:val="004922B5"/>
    <w:rsid w:val="004926F0"/>
    <w:rsid w:val="0049271D"/>
    <w:rsid w:val="004929AF"/>
    <w:rsid w:val="00492FB1"/>
    <w:rsid w:val="00494282"/>
    <w:rsid w:val="004948F8"/>
    <w:rsid w:val="00494D8A"/>
    <w:rsid w:val="00494F68"/>
    <w:rsid w:val="00495A53"/>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DD1"/>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4BA9"/>
    <w:rsid w:val="004A50E2"/>
    <w:rsid w:val="004A55F9"/>
    <w:rsid w:val="004A5890"/>
    <w:rsid w:val="004A5E83"/>
    <w:rsid w:val="004A6619"/>
    <w:rsid w:val="004A678F"/>
    <w:rsid w:val="004A68C7"/>
    <w:rsid w:val="004A695C"/>
    <w:rsid w:val="004A699C"/>
    <w:rsid w:val="004A6AC5"/>
    <w:rsid w:val="004A6D71"/>
    <w:rsid w:val="004A7292"/>
    <w:rsid w:val="004A7A3E"/>
    <w:rsid w:val="004A7D65"/>
    <w:rsid w:val="004B0C47"/>
    <w:rsid w:val="004B1010"/>
    <w:rsid w:val="004B10C7"/>
    <w:rsid w:val="004B1166"/>
    <w:rsid w:val="004B120E"/>
    <w:rsid w:val="004B167A"/>
    <w:rsid w:val="004B1906"/>
    <w:rsid w:val="004B25F9"/>
    <w:rsid w:val="004B2E4A"/>
    <w:rsid w:val="004B3878"/>
    <w:rsid w:val="004B41F4"/>
    <w:rsid w:val="004B4243"/>
    <w:rsid w:val="004B4328"/>
    <w:rsid w:val="004B45AA"/>
    <w:rsid w:val="004B4ACD"/>
    <w:rsid w:val="004B4F18"/>
    <w:rsid w:val="004B52ED"/>
    <w:rsid w:val="004B56A6"/>
    <w:rsid w:val="004B6070"/>
    <w:rsid w:val="004B64D7"/>
    <w:rsid w:val="004B6548"/>
    <w:rsid w:val="004B6E9C"/>
    <w:rsid w:val="004B7367"/>
    <w:rsid w:val="004B7407"/>
    <w:rsid w:val="004B75A6"/>
    <w:rsid w:val="004B7C6A"/>
    <w:rsid w:val="004B7D9E"/>
    <w:rsid w:val="004C031E"/>
    <w:rsid w:val="004C0D73"/>
    <w:rsid w:val="004C0E40"/>
    <w:rsid w:val="004C1048"/>
    <w:rsid w:val="004C1BEC"/>
    <w:rsid w:val="004C1DE1"/>
    <w:rsid w:val="004C2497"/>
    <w:rsid w:val="004C2B52"/>
    <w:rsid w:val="004C39C9"/>
    <w:rsid w:val="004C43EA"/>
    <w:rsid w:val="004C4427"/>
    <w:rsid w:val="004C46AF"/>
    <w:rsid w:val="004C4814"/>
    <w:rsid w:val="004C4DE7"/>
    <w:rsid w:val="004C4E9C"/>
    <w:rsid w:val="004C4F43"/>
    <w:rsid w:val="004C54E4"/>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2937"/>
    <w:rsid w:val="004D2D14"/>
    <w:rsid w:val="004D3291"/>
    <w:rsid w:val="004D3B28"/>
    <w:rsid w:val="004D41B5"/>
    <w:rsid w:val="004D431C"/>
    <w:rsid w:val="004D4B39"/>
    <w:rsid w:val="004D548E"/>
    <w:rsid w:val="004D5ACB"/>
    <w:rsid w:val="004D5E68"/>
    <w:rsid w:val="004D5F40"/>
    <w:rsid w:val="004D6253"/>
    <w:rsid w:val="004D672D"/>
    <w:rsid w:val="004D6794"/>
    <w:rsid w:val="004D6E42"/>
    <w:rsid w:val="004D7016"/>
    <w:rsid w:val="004D7034"/>
    <w:rsid w:val="004D7203"/>
    <w:rsid w:val="004D74B8"/>
    <w:rsid w:val="004D7D69"/>
    <w:rsid w:val="004E0254"/>
    <w:rsid w:val="004E0543"/>
    <w:rsid w:val="004E08F7"/>
    <w:rsid w:val="004E15DA"/>
    <w:rsid w:val="004E16E3"/>
    <w:rsid w:val="004E1919"/>
    <w:rsid w:val="004E2140"/>
    <w:rsid w:val="004E224B"/>
    <w:rsid w:val="004E272C"/>
    <w:rsid w:val="004E29D9"/>
    <w:rsid w:val="004E2F36"/>
    <w:rsid w:val="004E2FCA"/>
    <w:rsid w:val="004E3C31"/>
    <w:rsid w:val="004E3E9F"/>
    <w:rsid w:val="004E410B"/>
    <w:rsid w:val="004E429A"/>
    <w:rsid w:val="004E443F"/>
    <w:rsid w:val="004E46A5"/>
    <w:rsid w:val="004E4929"/>
    <w:rsid w:val="004E4F3B"/>
    <w:rsid w:val="004E547C"/>
    <w:rsid w:val="004E6156"/>
    <w:rsid w:val="004E6273"/>
    <w:rsid w:val="004E62C0"/>
    <w:rsid w:val="004E658C"/>
    <w:rsid w:val="004E6646"/>
    <w:rsid w:val="004E6937"/>
    <w:rsid w:val="004E6B3D"/>
    <w:rsid w:val="004E6D0F"/>
    <w:rsid w:val="004E6F48"/>
    <w:rsid w:val="004E7C65"/>
    <w:rsid w:val="004E7DD7"/>
    <w:rsid w:val="004F0D61"/>
    <w:rsid w:val="004F0E00"/>
    <w:rsid w:val="004F0FCD"/>
    <w:rsid w:val="004F1A07"/>
    <w:rsid w:val="004F20DC"/>
    <w:rsid w:val="004F24F5"/>
    <w:rsid w:val="004F2A76"/>
    <w:rsid w:val="004F2C27"/>
    <w:rsid w:val="004F2FF6"/>
    <w:rsid w:val="004F3372"/>
    <w:rsid w:val="004F3472"/>
    <w:rsid w:val="004F35EC"/>
    <w:rsid w:val="004F3D3D"/>
    <w:rsid w:val="004F3F85"/>
    <w:rsid w:val="004F4839"/>
    <w:rsid w:val="004F4AA7"/>
    <w:rsid w:val="004F536B"/>
    <w:rsid w:val="004F5464"/>
    <w:rsid w:val="004F5519"/>
    <w:rsid w:val="004F5674"/>
    <w:rsid w:val="004F5D99"/>
    <w:rsid w:val="004F6C55"/>
    <w:rsid w:val="004F6E0E"/>
    <w:rsid w:val="004F6E9C"/>
    <w:rsid w:val="004F7961"/>
    <w:rsid w:val="00500115"/>
    <w:rsid w:val="00500569"/>
    <w:rsid w:val="005005CB"/>
    <w:rsid w:val="00501062"/>
    <w:rsid w:val="0050138D"/>
    <w:rsid w:val="00501BCB"/>
    <w:rsid w:val="005027EC"/>
    <w:rsid w:val="00502A94"/>
    <w:rsid w:val="00503391"/>
    <w:rsid w:val="00503E9D"/>
    <w:rsid w:val="00504369"/>
    <w:rsid w:val="005046EA"/>
    <w:rsid w:val="005049A4"/>
    <w:rsid w:val="00504EF5"/>
    <w:rsid w:val="005058B2"/>
    <w:rsid w:val="005058D9"/>
    <w:rsid w:val="005059CA"/>
    <w:rsid w:val="00505C65"/>
    <w:rsid w:val="00505D32"/>
    <w:rsid w:val="00505FE3"/>
    <w:rsid w:val="0050658E"/>
    <w:rsid w:val="00506C21"/>
    <w:rsid w:val="00506E84"/>
    <w:rsid w:val="005070F3"/>
    <w:rsid w:val="0050782B"/>
    <w:rsid w:val="00507A94"/>
    <w:rsid w:val="00507D50"/>
    <w:rsid w:val="00507DA2"/>
    <w:rsid w:val="00510063"/>
    <w:rsid w:val="005103BA"/>
    <w:rsid w:val="00510484"/>
    <w:rsid w:val="00510A7B"/>
    <w:rsid w:val="00510C56"/>
    <w:rsid w:val="00511126"/>
    <w:rsid w:val="0051118A"/>
    <w:rsid w:val="005111F7"/>
    <w:rsid w:val="00511BE6"/>
    <w:rsid w:val="00511F9A"/>
    <w:rsid w:val="00512670"/>
    <w:rsid w:val="00512B44"/>
    <w:rsid w:val="00512F85"/>
    <w:rsid w:val="0051307F"/>
    <w:rsid w:val="005132A9"/>
    <w:rsid w:val="00513691"/>
    <w:rsid w:val="005140B2"/>
    <w:rsid w:val="005141AE"/>
    <w:rsid w:val="00514664"/>
    <w:rsid w:val="0051495E"/>
    <w:rsid w:val="00514A27"/>
    <w:rsid w:val="00514B80"/>
    <w:rsid w:val="0051506B"/>
    <w:rsid w:val="00515523"/>
    <w:rsid w:val="00515679"/>
    <w:rsid w:val="005164E4"/>
    <w:rsid w:val="005168DD"/>
    <w:rsid w:val="00516AD1"/>
    <w:rsid w:val="00516E2F"/>
    <w:rsid w:val="00517102"/>
    <w:rsid w:val="00517509"/>
    <w:rsid w:val="005178D6"/>
    <w:rsid w:val="00517B4F"/>
    <w:rsid w:val="00517EF8"/>
    <w:rsid w:val="00517F36"/>
    <w:rsid w:val="0052049E"/>
    <w:rsid w:val="00520982"/>
    <w:rsid w:val="00520C0D"/>
    <w:rsid w:val="00520CE2"/>
    <w:rsid w:val="0052128C"/>
    <w:rsid w:val="00521EE2"/>
    <w:rsid w:val="00521F7A"/>
    <w:rsid w:val="00522D0D"/>
    <w:rsid w:val="0052385A"/>
    <w:rsid w:val="005239F7"/>
    <w:rsid w:val="00523E2F"/>
    <w:rsid w:val="005242B9"/>
    <w:rsid w:val="00524445"/>
    <w:rsid w:val="00524490"/>
    <w:rsid w:val="00524CCE"/>
    <w:rsid w:val="00524E04"/>
    <w:rsid w:val="00525212"/>
    <w:rsid w:val="0052525F"/>
    <w:rsid w:val="00525683"/>
    <w:rsid w:val="00525D40"/>
    <w:rsid w:val="00525DB1"/>
    <w:rsid w:val="0052633D"/>
    <w:rsid w:val="00526881"/>
    <w:rsid w:val="00526DE8"/>
    <w:rsid w:val="00527698"/>
    <w:rsid w:val="00527C08"/>
    <w:rsid w:val="00530625"/>
    <w:rsid w:val="0053068D"/>
    <w:rsid w:val="00530864"/>
    <w:rsid w:val="00531642"/>
    <w:rsid w:val="00531786"/>
    <w:rsid w:val="00531D66"/>
    <w:rsid w:val="00531D7D"/>
    <w:rsid w:val="00532519"/>
    <w:rsid w:val="0053274B"/>
    <w:rsid w:val="00532FCC"/>
    <w:rsid w:val="0053300C"/>
    <w:rsid w:val="00533490"/>
    <w:rsid w:val="005339A8"/>
    <w:rsid w:val="00533B82"/>
    <w:rsid w:val="00533E02"/>
    <w:rsid w:val="0053409D"/>
    <w:rsid w:val="00534324"/>
    <w:rsid w:val="00534513"/>
    <w:rsid w:val="00534CE7"/>
    <w:rsid w:val="0053574F"/>
    <w:rsid w:val="0053582D"/>
    <w:rsid w:val="00535E4C"/>
    <w:rsid w:val="00535E4D"/>
    <w:rsid w:val="0053607F"/>
    <w:rsid w:val="0053679A"/>
    <w:rsid w:val="00537052"/>
    <w:rsid w:val="00537407"/>
    <w:rsid w:val="00537443"/>
    <w:rsid w:val="00537BED"/>
    <w:rsid w:val="00537C9D"/>
    <w:rsid w:val="00537E07"/>
    <w:rsid w:val="00540118"/>
    <w:rsid w:val="0054015C"/>
    <w:rsid w:val="005403F4"/>
    <w:rsid w:val="0054059C"/>
    <w:rsid w:val="00540773"/>
    <w:rsid w:val="00541A72"/>
    <w:rsid w:val="00542D4E"/>
    <w:rsid w:val="00543572"/>
    <w:rsid w:val="00543675"/>
    <w:rsid w:val="00543680"/>
    <w:rsid w:val="00543947"/>
    <w:rsid w:val="005440C5"/>
    <w:rsid w:val="005442F2"/>
    <w:rsid w:val="00544772"/>
    <w:rsid w:val="00544A9C"/>
    <w:rsid w:val="00544B2D"/>
    <w:rsid w:val="005450C9"/>
    <w:rsid w:val="00545125"/>
    <w:rsid w:val="00545135"/>
    <w:rsid w:val="00545154"/>
    <w:rsid w:val="005454DC"/>
    <w:rsid w:val="005456AE"/>
    <w:rsid w:val="00545B21"/>
    <w:rsid w:val="00545DA0"/>
    <w:rsid w:val="005468C7"/>
    <w:rsid w:val="00546964"/>
    <w:rsid w:val="00546C74"/>
    <w:rsid w:val="00546CE6"/>
    <w:rsid w:val="00546F3D"/>
    <w:rsid w:val="005471E1"/>
    <w:rsid w:val="00547C95"/>
    <w:rsid w:val="00547EAE"/>
    <w:rsid w:val="00551686"/>
    <w:rsid w:val="0055168B"/>
    <w:rsid w:val="00551FAE"/>
    <w:rsid w:val="005526CA"/>
    <w:rsid w:val="00552778"/>
    <w:rsid w:val="00552BC7"/>
    <w:rsid w:val="00552BCB"/>
    <w:rsid w:val="0055314A"/>
    <w:rsid w:val="0055358F"/>
    <w:rsid w:val="00553B4F"/>
    <w:rsid w:val="00553D6C"/>
    <w:rsid w:val="0055477D"/>
    <w:rsid w:val="005549A2"/>
    <w:rsid w:val="0055575E"/>
    <w:rsid w:val="00555A13"/>
    <w:rsid w:val="00555C05"/>
    <w:rsid w:val="00555D42"/>
    <w:rsid w:val="0055614E"/>
    <w:rsid w:val="00556978"/>
    <w:rsid w:val="00556C2B"/>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575"/>
    <w:rsid w:val="00565629"/>
    <w:rsid w:val="00565740"/>
    <w:rsid w:val="00566772"/>
    <w:rsid w:val="00566886"/>
    <w:rsid w:val="00566933"/>
    <w:rsid w:val="00566BD8"/>
    <w:rsid w:val="005671D7"/>
    <w:rsid w:val="00567446"/>
    <w:rsid w:val="005677BE"/>
    <w:rsid w:val="00567D01"/>
    <w:rsid w:val="00567D12"/>
    <w:rsid w:val="00567E80"/>
    <w:rsid w:val="00567FEC"/>
    <w:rsid w:val="005705D7"/>
    <w:rsid w:val="0057065D"/>
    <w:rsid w:val="00571C0C"/>
    <w:rsid w:val="00572A0F"/>
    <w:rsid w:val="0057308E"/>
    <w:rsid w:val="005734A6"/>
    <w:rsid w:val="0057365D"/>
    <w:rsid w:val="00573BBC"/>
    <w:rsid w:val="00573E82"/>
    <w:rsid w:val="00574281"/>
    <w:rsid w:val="00574331"/>
    <w:rsid w:val="00574E70"/>
    <w:rsid w:val="005757D4"/>
    <w:rsid w:val="00575A0F"/>
    <w:rsid w:val="00575D25"/>
    <w:rsid w:val="005760D6"/>
    <w:rsid w:val="00576108"/>
    <w:rsid w:val="00576455"/>
    <w:rsid w:val="00576498"/>
    <w:rsid w:val="0057669A"/>
    <w:rsid w:val="00576A96"/>
    <w:rsid w:val="00576B78"/>
    <w:rsid w:val="00576EC3"/>
    <w:rsid w:val="00577174"/>
    <w:rsid w:val="00577709"/>
    <w:rsid w:val="00577CA0"/>
    <w:rsid w:val="005805D3"/>
    <w:rsid w:val="005809A8"/>
    <w:rsid w:val="00580C27"/>
    <w:rsid w:val="00580E6B"/>
    <w:rsid w:val="00580FFC"/>
    <w:rsid w:val="005813B9"/>
    <w:rsid w:val="005816BB"/>
    <w:rsid w:val="00581943"/>
    <w:rsid w:val="00581C11"/>
    <w:rsid w:val="00581C62"/>
    <w:rsid w:val="00581CD4"/>
    <w:rsid w:val="00581DD9"/>
    <w:rsid w:val="00582054"/>
    <w:rsid w:val="00582499"/>
    <w:rsid w:val="0058278C"/>
    <w:rsid w:val="00583385"/>
    <w:rsid w:val="005837AE"/>
    <w:rsid w:val="00583C1A"/>
    <w:rsid w:val="00583E8C"/>
    <w:rsid w:val="00583F18"/>
    <w:rsid w:val="005841BA"/>
    <w:rsid w:val="00584210"/>
    <w:rsid w:val="0058479A"/>
    <w:rsid w:val="00584932"/>
    <w:rsid w:val="00584A48"/>
    <w:rsid w:val="00584E6E"/>
    <w:rsid w:val="00585C30"/>
    <w:rsid w:val="00585E95"/>
    <w:rsid w:val="00586614"/>
    <w:rsid w:val="00586F89"/>
    <w:rsid w:val="005875BD"/>
    <w:rsid w:val="0058780B"/>
    <w:rsid w:val="005878E1"/>
    <w:rsid w:val="0058793F"/>
    <w:rsid w:val="00587F13"/>
    <w:rsid w:val="0059023B"/>
    <w:rsid w:val="00590F01"/>
    <w:rsid w:val="00591385"/>
    <w:rsid w:val="005922F1"/>
    <w:rsid w:val="0059240F"/>
    <w:rsid w:val="0059246E"/>
    <w:rsid w:val="0059261B"/>
    <w:rsid w:val="00593E01"/>
    <w:rsid w:val="00594643"/>
    <w:rsid w:val="00594975"/>
    <w:rsid w:val="00594A53"/>
    <w:rsid w:val="00594ABB"/>
    <w:rsid w:val="00594D51"/>
    <w:rsid w:val="005953DB"/>
    <w:rsid w:val="00595512"/>
    <w:rsid w:val="00595C06"/>
    <w:rsid w:val="005968B7"/>
    <w:rsid w:val="00596C5B"/>
    <w:rsid w:val="00596F25"/>
    <w:rsid w:val="00597099"/>
    <w:rsid w:val="0059750E"/>
    <w:rsid w:val="005975DE"/>
    <w:rsid w:val="0059769E"/>
    <w:rsid w:val="005976C0"/>
    <w:rsid w:val="00597883"/>
    <w:rsid w:val="005A07B0"/>
    <w:rsid w:val="005A07D0"/>
    <w:rsid w:val="005A0CB5"/>
    <w:rsid w:val="005A1AFD"/>
    <w:rsid w:val="005A1D86"/>
    <w:rsid w:val="005A2676"/>
    <w:rsid w:val="005A2945"/>
    <w:rsid w:val="005A2CE2"/>
    <w:rsid w:val="005A3055"/>
    <w:rsid w:val="005A31CC"/>
    <w:rsid w:val="005A31DC"/>
    <w:rsid w:val="005A32D5"/>
    <w:rsid w:val="005A3358"/>
    <w:rsid w:val="005A33FE"/>
    <w:rsid w:val="005A380B"/>
    <w:rsid w:val="005A388F"/>
    <w:rsid w:val="005A396F"/>
    <w:rsid w:val="005A3CCA"/>
    <w:rsid w:val="005A42A0"/>
    <w:rsid w:val="005A459B"/>
    <w:rsid w:val="005A4603"/>
    <w:rsid w:val="005A4EB7"/>
    <w:rsid w:val="005A5213"/>
    <w:rsid w:val="005A546D"/>
    <w:rsid w:val="005A54E9"/>
    <w:rsid w:val="005A58CF"/>
    <w:rsid w:val="005A5A28"/>
    <w:rsid w:val="005A5E69"/>
    <w:rsid w:val="005A606A"/>
    <w:rsid w:val="005A66B5"/>
    <w:rsid w:val="005A6901"/>
    <w:rsid w:val="005A7B4C"/>
    <w:rsid w:val="005B01B7"/>
    <w:rsid w:val="005B11C4"/>
    <w:rsid w:val="005B2B8B"/>
    <w:rsid w:val="005B2DA1"/>
    <w:rsid w:val="005B2DB1"/>
    <w:rsid w:val="005B30EF"/>
    <w:rsid w:val="005B3786"/>
    <w:rsid w:val="005B37FD"/>
    <w:rsid w:val="005B4D60"/>
    <w:rsid w:val="005B649F"/>
    <w:rsid w:val="005B64C7"/>
    <w:rsid w:val="005B6B29"/>
    <w:rsid w:val="005B707E"/>
    <w:rsid w:val="005B70D4"/>
    <w:rsid w:val="005B7333"/>
    <w:rsid w:val="005C04E2"/>
    <w:rsid w:val="005C085A"/>
    <w:rsid w:val="005C09AB"/>
    <w:rsid w:val="005C1084"/>
    <w:rsid w:val="005C1167"/>
    <w:rsid w:val="005C1382"/>
    <w:rsid w:val="005C1396"/>
    <w:rsid w:val="005C1795"/>
    <w:rsid w:val="005C19B0"/>
    <w:rsid w:val="005C1F0E"/>
    <w:rsid w:val="005C20AC"/>
    <w:rsid w:val="005C279E"/>
    <w:rsid w:val="005C28C0"/>
    <w:rsid w:val="005C2C3B"/>
    <w:rsid w:val="005C32AD"/>
    <w:rsid w:val="005C4C61"/>
    <w:rsid w:val="005C4C78"/>
    <w:rsid w:val="005C4D45"/>
    <w:rsid w:val="005C4E3A"/>
    <w:rsid w:val="005C55EF"/>
    <w:rsid w:val="005C562E"/>
    <w:rsid w:val="005C58B1"/>
    <w:rsid w:val="005C656E"/>
    <w:rsid w:val="005C65A7"/>
    <w:rsid w:val="005C67BE"/>
    <w:rsid w:val="005C6AF5"/>
    <w:rsid w:val="005C741F"/>
    <w:rsid w:val="005C756A"/>
    <w:rsid w:val="005C7BBE"/>
    <w:rsid w:val="005D023D"/>
    <w:rsid w:val="005D078E"/>
    <w:rsid w:val="005D0AB6"/>
    <w:rsid w:val="005D2105"/>
    <w:rsid w:val="005D2FCF"/>
    <w:rsid w:val="005D3665"/>
    <w:rsid w:val="005D4027"/>
    <w:rsid w:val="005D40D9"/>
    <w:rsid w:val="005D4262"/>
    <w:rsid w:val="005D4C13"/>
    <w:rsid w:val="005D4CF4"/>
    <w:rsid w:val="005D511B"/>
    <w:rsid w:val="005D5656"/>
    <w:rsid w:val="005D5831"/>
    <w:rsid w:val="005D5E58"/>
    <w:rsid w:val="005D6D1D"/>
    <w:rsid w:val="005D6EF6"/>
    <w:rsid w:val="005D739D"/>
    <w:rsid w:val="005E0045"/>
    <w:rsid w:val="005E00B4"/>
    <w:rsid w:val="005E0758"/>
    <w:rsid w:val="005E076F"/>
    <w:rsid w:val="005E1892"/>
    <w:rsid w:val="005E1B04"/>
    <w:rsid w:val="005E1E13"/>
    <w:rsid w:val="005E240C"/>
    <w:rsid w:val="005E256E"/>
    <w:rsid w:val="005E27B3"/>
    <w:rsid w:val="005E280C"/>
    <w:rsid w:val="005E3019"/>
    <w:rsid w:val="005E309E"/>
    <w:rsid w:val="005E31C2"/>
    <w:rsid w:val="005E3632"/>
    <w:rsid w:val="005E4261"/>
    <w:rsid w:val="005E482B"/>
    <w:rsid w:val="005E4B0F"/>
    <w:rsid w:val="005E4DDB"/>
    <w:rsid w:val="005E4FB9"/>
    <w:rsid w:val="005E5386"/>
    <w:rsid w:val="005E5AE2"/>
    <w:rsid w:val="005E5DB7"/>
    <w:rsid w:val="005E6422"/>
    <w:rsid w:val="005E7584"/>
    <w:rsid w:val="005E7595"/>
    <w:rsid w:val="005E75E1"/>
    <w:rsid w:val="005E7A90"/>
    <w:rsid w:val="005E7F78"/>
    <w:rsid w:val="005F06AC"/>
    <w:rsid w:val="005F09E6"/>
    <w:rsid w:val="005F0C4A"/>
    <w:rsid w:val="005F1B7E"/>
    <w:rsid w:val="005F20F5"/>
    <w:rsid w:val="005F224D"/>
    <w:rsid w:val="005F2644"/>
    <w:rsid w:val="005F264A"/>
    <w:rsid w:val="005F2895"/>
    <w:rsid w:val="005F32E4"/>
    <w:rsid w:val="005F363C"/>
    <w:rsid w:val="005F372F"/>
    <w:rsid w:val="005F3A00"/>
    <w:rsid w:val="005F3E5C"/>
    <w:rsid w:val="005F4068"/>
    <w:rsid w:val="005F489A"/>
    <w:rsid w:val="005F4FEE"/>
    <w:rsid w:val="005F53B7"/>
    <w:rsid w:val="005F5E56"/>
    <w:rsid w:val="005F5E6C"/>
    <w:rsid w:val="005F5F3F"/>
    <w:rsid w:val="005F607C"/>
    <w:rsid w:val="005F617D"/>
    <w:rsid w:val="005F625C"/>
    <w:rsid w:val="005F62E8"/>
    <w:rsid w:val="005F6307"/>
    <w:rsid w:val="005F6534"/>
    <w:rsid w:val="005F7285"/>
    <w:rsid w:val="005F75C7"/>
    <w:rsid w:val="005F761D"/>
    <w:rsid w:val="005F79FB"/>
    <w:rsid w:val="00600679"/>
    <w:rsid w:val="00600AC6"/>
    <w:rsid w:val="006011F7"/>
    <w:rsid w:val="00601709"/>
    <w:rsid w:val="00601C4D"/>
    <w:rsid w:val="006020B9"/>
    <w:rsid w:val="00602436"/>
    <w:rsid w:val="0060283E"/>
    <w:rsid w:val="006030C3"/>
    <w:rsid w:val="00603A14"/>
    <w:rsid w:val="0060418C"/>
    <w:rsid w:val="00604320"/>
    <w:rsid w:val="00604538"/>
    <w:rsid w:val="00604816"/>
    <w:rsid w:val="00604841"/>
    <w:rsid w:val="00604C86"/>
    <w:rsid w:val="00604EEB"/>
    <w:rsid w:val="006053E4"/>
    <w:rsid w:val="0060565D"/>
    <w:rsid w:val="00605A4C"/>
    <w:rsid w:val="00605BF2"/>
    <w:rsid w:val="00605F96"/>
    <w:rsid w:val="006068BF"/>
    <w:rsid w:val="00606A55"/>
    <w:rsid w:val="00607246"/>
    <w:rsid w:val="006072AA"/>
    <w:rsid w:val="006072CE"/>
    <w:rsid w:val="00607944"/>
    <w:rsid w:val="00610000"/>
    <w:rsid w:val="006101F3"/>
    <w:rsid w:val="006108A6"/>
    <w:rsid w:val="006114C9"/>
    <w:rsid w:val="00611A2E"/>
    <w:rsid w:val="00611C05"/>
    <w:rsid w:val="00612391"/>
    <w:rsid w:val="00613787"/>
    <w:rsid w:val="006139E6"/>
    <w:rsid w:val="00613A4B"/>
    <w:rsid w:val="00613B75"/>
    <w:rsid w:val="00613FC4"/>
    <w:rsid w:val="00614434"/>
    <w:rsid w:val="006145EF"/>
    <w:rsid w:val="00614630"/>
    <w:rsid w:val="00614B38"/>
    <w:rsid w:val="00614EEC"/>
    <w:rsid w:val="0061533C"/>
    <w:rsid w:val="006153F4"/>
    <w:rsid w:val="00615710"/>
    <w:rsid w:val="006159BB"/>
    <w:rsid w:val="00615B1B"/>
    <w:rsid w:val="00615EA2"/>
    <w:rsid w:val="006163D9"/>
    <w:rsid w:val="00616450"/>
    <w:rsid w:val="00616917"/>
    <w:rsid w:val="0061722B"/>
    <w:rsid w:val="006178AE"/>
    <w:rsid w:val="00617B22"/>
    <w:rsid w:val="00617E00"/>
    <w:rsid w:val="0062007F"/>
    <w:rsid w:val="0062046E"/>
    <w:rsid w:val="00620B64"/>
    <w:rsid w:val="00620E4B"/>
    <w:rsid w:val="00621429"/>
    <w:rsid w:val="006217DA"/>
    <w:rsid w:val="006218F5"/>
    <w:rsid w:val="00621CDE"/>
    <w:rsid w:val="00622199"/>
    <w:rsid w:val="0062231E"/>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221"/>
    <w:rsid w:val="00626C38"/>
    <w:rsid w:val="00626CF6"/>
    <w:rsid w:val="00626D9C"/>
    <w:rsid w:val="00627544"/>
    <w:rsid w:val="00627667"/>
    <w:rsid w:val="0062796B"/>
    <w:rsid w:val="00627B3E"/>
    <w:rsid w:val="00627FF3"/>
    <w:rsid w:val="0063004D"/>
    <w:rsid w:val="006302DF"/>
    <w:rsid w:val="006305DF"/>
    <w:rsid w:val="006306C3"/>
    <w:rsid w:val="00630A20"/>
    <w:rsid w:val="00630A8D"/>
    <w:rsid w:val="00631229"/>
    <w:rsid w:val="00631290"/>
    <w:rsid w:val="00631450"/>
    <w:rsid w:val="006318C6"/>
    <w:rsid w:val="00631B1E"/>
    <w:rsid w:val="00631C63"/>
    <w:rsid w:val="00631CC9"/>
    <w:rsid w:val="00631F63"/>
    <w:rsid w:val="006320BA"/>
    <w:rsid w:val="00632116"/>
    <w:rsid w:val="006324AD"/>
    <w:rsid w:val="00632777"/>
    <w:rsid w:val="006327A7"/>
    <w:rsid w:val="00632CDD"/>
    <w:rsid w:val="00633BEF"/>
    <w:rsid w:val="00633E20"/>
    <w:rsid w:val="00633E22"/>
    <w:rsid w:val="006342F9"/>
    <w:rsid w:val="006344AD"/>
    <w:rsid w:val="006347A4"/>
    <w:rsid w:val="00634ACD"/>
    <w:rsid w:val="006350ED"/>
    <w:rsid w:val="0063525F"/>
    <w:rsid w:val="00635668"/>
    <w:rsid w:val="00635863"/>
    <w:rsid w:val="00635A89"/>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F72"/>
    <w:rsid w:val="00641176"/>
    <w:rsid w:val="0064138A"/>
    <w:rsid w:val="0064297E"/>
    <w:rsid w:val="00642E1B"/>
    <w:rsid w:val="0064376F"/>
    <w:rsid w:val="00643BD6"/>
    <w:rsid w:val="00643E98"/>
    <w:rsid w:val="00643EB1"/>
    <w:rsid w:val="00644033"/>
    <w:rsid w:val="006441DB"/>
    <w:rsid w:val="006444F3"/>
    <w:rsid w:val="00644616"/>
    <w:rsid w:val="006447A9"/>
    <w:rsid w:val="006448BC"/>
    <w:rsid w:val="00644C15"/>
    <w:rsid w:val="00644D1F"/>
    <w:rsid w:val="00644E85"/>
    <w:rsid w:val="00645181"/>
    <w:rsid w:val="0064553F"/>
    <w:rsid w:val="0064603A"/>
    <w:rsid w:val="006462EA"/>
    <w:rsid w:val="00646B57"/>
    <w:rsid w:val="00647004"/>
    <w:rsid w:val="00647A1C"/>
    <w:rsid w:val="00650405"/>
    <w:rsid w:val="0065060D"/>
    <w:rsid w:val="0065080E"/>
    <w:rsid w:val="00650C8C"/>
    <w:rsid w:val="00650EC8"/>
    <w:rsid w:val="00651255"/>
    <w:rsid w:val="006515AB"/>
    <w:rsid w:val="006515DE"/>
    <w:rsid w:val="006516AE"/>
    <w:rsid w:val="00652358"/>
    <w:rsid w:val="00652C67"/>
    <w:rsid w:val="00652E7E"/>
    <w:rsid w:val="006530E7"/>
    <w:rsid w:val="00653D31"/>
    <w:rsid w:val="00653EF8"/>
    <w:rsid w:val="00654C58"/>
    <w:rsid w:val="00654F02"/>
    <w:rsid w:val="00655341"/>
    <w:rsid w:val="0065548E"/>
    <w:rsid w:val="0065552C"/>
    <w:rsid w:val="00655C2D"/>
    <w:rsid w:val="006563CA"/>
    <w:rsid w:val="00656444"/>
    <w:rsid w:val="00656977"/>
    <w:rsid w:val="00656E74"/>
    <w:rsid w:val="00656FAB"/>
    <w:rsid w:val="0065777C"/>
    <w:rsid w:val="00657FD6"/>
    <w:rsid w:val="006602D5"/>
    <w:rsid w:val="00660424"/>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1DD"/>
    <w:rsid w:val="006632A7"/>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5F1E"/>
    <w:rsid w:val="00666082"/>
    <w:rsid w:val="00666265"/>
    <w:rsid w:val="006662B3"/>
    <w:rsid w:val="006663CE"/>
    <w:rsid w:val="006663EA"/>
    <w:rsid w:val="006669DD"/>
    <w:rsid w:val="00666B6F"/>
    <w:rsid w:val="00666FCA"/>
    <w:rsid w:val="00667668"/>
    <w:rsid w:val="00667787"/>
    <w:rsid w:val="006677E4"/>
    <w:rsid w:val="00667EAA"/>
    <w:rsid w:val="006701D6"/>
    <w:rsid w:val="00670EDD"/>
    <w:rsid w:val="0067141D"/>
    <w:rsid w:val="0067186C"/>
    <w:rsid w:val="00671A29"/>
    <w:rsid w:val="00671ADC"/>
    <w:rsid w:val="006722C8"/>
    <w:rsid w:val="00672468"/>
    <w:rsid w:val="006725DA"/>
    <w:rsid w:val="00672ABF"/>
    <w:rsid w:val="00672F8F"/>
    <w:rsid w:val="006736FC"/>
    <w:rsid w:val="0067380A"/>
    <w:rsid w:val="00673815"/>
    <w:rsid w:val="00673C1B"/>
    <w:rsid w:val="00673CF1"/>
    <w:rsid w:val="00673E3D"/>
    <w:rsid w:val="00673E78"/>
    <w:rsid w:val="006742D5"/>
    <w:rsid w:val="00674B8F"/>
    <w:rsid w:val="00675238"/>
    <w:rsid w:val="0067664B"/>
    <w:rsid w:val="006766A4"/>
    <w:rsid w:val="00676961"/>
    <w:rsid w:val="00676A9C"/>
    <w:rsid w:val="00677911"/>
    <w:rsid w:val="006806B3"/>
    <w:rsid w:val="00680711"/>
    <w:rsid w:val="00680A0F"/>
    <w:rsid w:val="00680B7A"/>
    <w:rsid w:val="00680E4A"/>
    <w:rsid w:val="00680F1E"/>
    <w:rsid w:val="00680FFF"/>
    <w:rsid w:val="006810C1"/>
    <w:rsid w:val="00681BFE"/>
    <w:rsid w:val="00682078"/>
    <w:rsid w:val="00682D9B"/>
    <w:rsid w:val="00682E4D"/>
    <w:rsid w:val="0068305E"/>
    <w:rsid w:val="00683A50"/>
    <w:rsid w:val="00683FA5"/>
    <w:rsid w:val="0068406C"/>
    <w:rsid w:val="00684120"/>
    <w:rsid w:val="006842C0"/>
    <w:rsid w:val="006843F2"/>
    <w:rsid w:val="006846A3"/>
    <w:rsid w:val="00684BED"/>
    <w:rsid w:val="00685B84"/>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90B"/>
    <w:rsid w:val="00692C13"/>
    <w:rsid w:val="00692D56"/>
    <w:rsid w:val="00693063"/>
    <w:rsid w:val="00693415"/>
    <w:rsid w:val="00693508"/>
    <w:rsid w:val="006944BC"/>
    <w:rsid w:val="0069485A"/>
    <w:rsid w:val="00695191"/>
    <w:rsid w:val="00695391"/>
    <w:rsid w:val="0069555A"/>
    <w:rsid w:val="00695798"/>
    <w:rsid w:val="00695BAE"/>
    <w:rsid w:val="006960D9"/>
    <w:rsid w:val="0069637F"/>
    <w:rsid w:val="0069667A"/>
    <w:rsid w:val="006966FA"/>
    <w:rsid w:val="00696751"/>
    <w:rsid w:val="006967C3"/>
    <w:rsid w:val="006967E4"/>
    <w:rsid w:val="00696A35"/>
    <w:rsid w:val="00696AFB"/>
    <w:rsid w:val="00696BE8"/>
    <w:rsid w:val="00697176"/>
    <w:rsid w:val="006972A2"/>
    <w:rsid w:val="00697B53"/>
    <w:rsid w:val="00697EFA"/>
    <w:rsid w:val="006A0970"/>
    <w:rsid w:val="006A0ADE"/>
    <w:rsid w:val="006A172B"/>
    <w:rsid w:val="006A194B"/>
    <w:rsid w:val="006A1A36"/>
    <w:rsid w:val="006A1A39"/>
    <w:rsid w:val="006A1AA0"/>
    <w:rsid w:val="006A2055"/>
    <w:rsid w:val="006A2104"/>
    <w:rsid w:val="006A25BD"/>
    <w:rsid w:val="006A2B18"/>
    <w:rsid w:val="006A2BC8"/>
    <w:rsid w:val="006A3C40"/>
    <w:rsid w:val="006A409E"/>
    <w:rsid w:val="006A4AF7"/>
    <w:rsid w:val="006A4F5C"/>
    <w:rsid w:val="006A5614"/>
    <w:rsid w:val="006A5AF5"/>
    <w:rsid w:val="006A5F57"/>
    <w:rsid w:val="006A69D7"/>
    <w:rsid w:val="006A6A14"/>
    <w:rsid w:val="006A6A90"/>
    <w:rsid w:val="006A797D"/>
    <w:rsid w:val="006B04AF"/>
    <w:rsid w:val="006B0650"/>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613"/>
    <w:rsid w:val="006B5D1B"/>
    <w:rsid w:val="006B60B6"/>
    <w:rsid w:val="006B6A94"/>
    <w:rsid w:val="006B7303"/>
    <w:rsid w:val="006B7593"/>
    <w:rsid w:val="006B7730"/>
    <w:rsid w:val="006B7DFA"/>
    <w:rsid w:val="006C028C"/>
    <w:rsid w:val="006C040A"/>
    <w:rsid w:val="006C04B5"/>
    <w:rsid w:val="006C05BC"/>
    <w:rsid w:val="006C0A92"/>
    <w:rsid w:val="006C10BB"/>
    <w:rsid w:val="006C1929"/>
    <w:rsid w:val="006C1B3F"/>
    <w:rsid w:val="006C20F1"/>
    <w:rsid w:val="006C24AF"/>
    <w:rsid w:val="006C2EB0"/>
    <w:rsid w:val="006C30A4"/>
    <w:rsid w:val="006C30ED"/>
    <w:rsid w:val="006C3297"/>
    <w:rsid w:val="006C3394"/>
    <w:rsid w:val="006C364B"/>
    <w:rsid w:val="006C3F76"/>
    <w:rsid w:val="006C4333"/>
    <w:rsid w:val="006C4A4D"/>
    <w:rsid w:val="006C4B26"/>
    <w:rsid w:val="006C6280"/>
    <w:rsid w:val="006C62B6"/>
    <w:rsid w:val="006C6548"/>
    <w:rsid w:val="006C6E44"/>
    <w:rsid w:val="006C72DD"/>
    <w:rsid w:val="006C7A9E"/>
    <w:rsid w:val="006C7BC5"/>
    <w:rsid w:val="006C7BD6"/>
    <w:rsid w:val="006C7EDC"/>
    <w:rsid w:val="006C7F6F"/>
    <w:rsid w:val="006D084A"/>
    <w:rsid w:val="006D10D8"/>
    <w:rsid w:val="006D131D"/>
    <w:rsid w:val="006D1C3E"/>
    <w:rsid w:val="006D1E81"/>
    <w:rsid w:val="006D2170"/>
    <w:rsid w:val="006D2235"/>
    <w:rsid w:val="006D2A27"/>
    <w:rsid w:val="006D2EC7"/>
    <w:rsid w:val="006D300A"/>
    <w:rsid w:val="006D3194"/>
    <w:rsid w:val="006D33FF"/>
    <w:rsid w:val="006D3491"/>
    <w:rsid w:val="006D35D1"/>
    <w:rsid w:val="006D36EE"/>
    <w:rsid w:val="006D389D"/>
    <w:rsid w:val="006D3A92"/>
    <w:rsid w:val="006D3C53"/>
    <w:rsid w:val="006D4B08"/>
    <w:rsid w:val="006D5375"/>
    <w:rsid w:val="006D5836"/>
    <w:rsid w:val="006D6100"/>
    <w:rsid w:val="006D6509"/>
    <w:rsid w:val="006D6648"/>
    <w:rsid w:val="006D6C9C"/>
    <w:rsid w:val="006D7141"/>
    <w:rsid w:val="006D78EA"/>
    <w:rsid w:val="006D79FC"/>
    <w:rsid w:val="006E0032"/>
    <w:rsid w:val="006E0141"/>
    <w:rsid w:val="006E0452"/>
    <w:rsid w:val="006E05A1"/>
    <w:rsid w:val="006E066B"/>
    <w:rsid w:val="006E0866"/>
    <w:rsid w:val="006E0875"/>
    <w:rsid w:val="006E0CCC"/>
    <w:rsid w:val="006E0EE8"/>
    <w:rsid w:val="006E1126"/>
    <w:rsid w:val="006E178E"/>
    <w:rsid w:val="006E1A82"/>
    <w:rsid w:val="006E2374"/>
    <w:rsid w:val="006E24B8"/>
    <w:rsid w:val="006E256F"/>
    <w:rsid w:val="006E268E"/>
    <w:rsid w:val="006E2B01"/>
    <w:rsid w:val="006E3346"/>
    <w:rsid w:val="006E3E76"/>
    <w:rsid w:val="006E4680"/>
    <w:rsid w:val="006E4E70"/>
    <w:rsid w:val="006E5071"/>
    <w:rsid w:val="006E517C"/>
    <w:rsid w:val="006E56E9"/>
    <w:rsid w:val="006E57F0"/>
    <w:rsid w:val="006E59E4"/>
    <w:rsid w:val="006E5B9A"/>
    <w:rsid w:val="006E5E38"/>
    <w:rsid w:val="006E60B4"/>
    <w:rsid w:val="006E6358"/>
    <w:rsid w:val="006E636B"/>
    <w:rsid w:val="006E66AE"/>
    <w:rsid w:val="006E673E"/>
    <w:rsid w:val="006E6BA8"/>
    <w:rsid w:val="006E6C4C"/>
    <w:rsid w:val="006E73F9"/>
    <w:rsid w:val="006E79C2"/>
    <w:rsid w:val="006E7CA7"/>
    <w:rsid w:val="006E7FE5"/>
    <w:rsid w:val="006E7FF8"/>
    <w:rsid w:val="006F0323"/>
    <w:rsid w:val="006F0774"/>
    <w:rsid w:val="006F0A2F"/>
    <w:rsid w:val="006F0DED"/>
    <w:rsid w:val="006F118B"/>
    <w:rsid w:val="006F15F1"/>
    <w:rsid w:val="006F1880"/>
    <w:rsid w:val="006F1B47"/>
    <w:rsid w:val="006F2043"/>
    <w:rsid w:val="006F20A7"/>
    <w:rsid w:val="006F2113"/>
    <w:rsid w:val="006F4DAA"/>
    <w:rsid w:val="006F5050"/>
    <w:rsid w:val="006F5593"/>
    <w:rsid w:val="006F586A"/>
    <w:rsid w:val="006F60E1"/>
    <w:rsid w:val="006F6576"/>
    <w:rsid w:val="006F687C"/>
    <w:rsid w:val="006F6894"/>
    <w:rsid w:val="006F6E7B"/>
    <w:rsid w:val="006F6EAD"/>
    <w:rsid w:val="006F7558"/>
    <w:rsid w:val="006F7954"/>
    <w:rsid w:val="006F7F77"/>
    <w:rsid w:val="007002AB"/>
    <w:rsid w:val="00700456"/>
    <w:rsid w:val="00700F8B"/>
    <w:rsid w:val="007013E7"/>
    <w:rsid w:val="0070148A"/>
    <w:rsid w:val="00701662"/>
    <w:rsid w:val="007027B5"/>
    <w:rsid w:val="0070282E"/>
    <w:rsid w:val="00702D9C"/>
    <w:rsid w:val="00703485"/>
    <w:rsid w:val="007034E0"/>
    <w:rsid w:val="00703E78"/>
    <w:rsid w:val="00703EB5"/>
    <w:rsid w:val="00704345"/>
    <w:rsid w:val="00704515"/>
    <w:rsid w:val="00704DAF"/>
    <w:rsid w:val="00704EDC"/>
    <w:rsid w:val="00705033"/>
    <w:rsid w:val="007052CB"/>
    <w:rsid w:val="007052FD"/>
    <w:rsid w:val="0070562E"/>
    <w:rsid w:val="00705CDB"/>
    <w:rsid w:val="00705D8C"/>
    <w:rsid w:val="00706B3E"/>
    <w:rsid w:val="00706BBB"/>
    <w:rsid w:val="0070761E"/>
    <w:rsid w:val="00707FA5"/>
    <w:rsid w:val="007103DE"/>
    <w:rsid w:val="00710894"/>
    <w:rsid w:val="00710DE8"/>
    <w:rsid w:val="00710EA0"/>
    <w:rsid w:val="00712090"/>
    <w:rsid w:val="007121F5"/>
    <w:rsid w:val="0071257E"/>
    <w:rsid w:val="00712942"/>
    <w:rsid w:val="007132D6"/>
    <w:rsid w:val="007146FB"/>
    <w:rsid w:val="00714997"/>
    <w:rsid w:val="00716064"/>
    <w:rsid w:val="00716542"/>
    <w:rsid w:val="00716798"/>
    <w:rsid w:val="00716CAE"/>
    <w:rsid w:val="00716F06"/>
    <w:rsid w:val="007177E8"/>
    <w:rsid w:val="00717B0B"/>
    <w:rsid w:val="00717BF0"/>
    <w:rsid w:val="00720341"/>
    <w:rsid w:val="00720380"/>
    <w:rsid w:val="00720391"/>
    <w:rsid w:val="007205CE"/>
    <w:rsid w:val="00720C22"/>
    <w:rsid w:val="00720D6E"/>
    <w:rsid w:val="00721ACB"/>
    <w:rsid w:val="007220F6"/>
    <w:rsid w:val="00722684"/>
    <w:rsid w:val="00722808"/>
    <w:rsid w:val="00722F88"/>
    <w:rsid w:val="00723144"/>
    <w:rsid w:val="00723603"/>
    <w:rsid w:val="007236B7"/>
    <w:rsid w:val="00723D47"/>
    <w:rsid w:val="00724039"/>
    <w:rsid w:val="00724148"/>
    <w:rsid w:val="00724674"/>
    <w:rsid w:val="0072481A"/>
    <w:rsid w:val="00724C02"/>
    <w:rsid w:val="00724D54"/>
    <w:rsid w:val="00725009"/>
    <w:rsid w:val="00725135"/>
    <w:rsid w:val="00725214"/>
    <w:rsid w:val="007256F1"/>
    <w:rsid w:val="007259E5"/>
    <w:rsid w:val="007262CB"/>
    <w:rsid w:val="007262CF"/>
    <w:rsid w:val="00726659"/>
    <w:rsid w:val="00726C6E"/>
    <w:rsid w:val="00726E27"/>
    <w:rsid w:val="00726FC9"/>
    <w:rsid w:val="00727355"/>
    <w:rsid w:val="00727FBC"/>
    <w:rsid w:val="007301BE"/>
    <w:rsid w:val="007305CD"/>
    <w:rsid w:val="00730A00"/>
    <w:rsid w:val="00730F5E"/>
    <w:rsid w:val="0073157D"/>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6D7F"/>
    <w:rsid w:val="00737C6C"/>
    <w:rsid w:val="00737D9F"/>
    <w:rsid w:val="007402A8"/>
    <w:rsid w:val="00740ED6"/>
    <w:rsid w:val="00740F22"/>
    <w:rsid w:val="00742877"/>
    <w:rsid w:val="00742893"/>
    <w:rsid w:val="0074298C"/>
    <w:rsid w:val="00742EA1"/>
    <w:rsid w:val="00742FC5"/>
    <w:rsid w:val="007433C4"/>
    <w:rsid w:val="00743452"/>
    <w:rsid w:val="007438EE"/>
    <w:rsid w:val="0074408E"/>
    <w:rsid w:val="007440CE"/>
    <w:rsid w:val="0074453C"/>
    <w:rsid w:val="00744623"/>
    <w:rsid w:val="00744BA5"/>
    <w:rsid w:val="00744D5E"/>
    <w:rsid w:val="00745229"/>
    <w:rsid w:val="00745348"/>
    <w:rsid w:val="00745700"/>
    <w:rsid w:val="007458F4"/>
    <w:rsid w:val="00745A2A"/>
    <w:rsid w:val="00745E94"/>
    <w:rsid w:val="00745F18"/>
    <w:rsid w:val="00746776"/>
    <w:rsid w:val="00746B15"/>
    <w:rsid w:val="0074704B"/>
    <w:rsid w:val="00747BC8"/>
    <w:rsid w:val="00750046"/>
    <w:rsid w:val="007501D2"/>
    <w:rsid w:val="00750689"/>
    <w:rsid w:val="00750C27"/>
    <w:rsid w:val="007510F3"/>
    <w:rsid w:val="0075121B"/>
    <w:rsid w:val="00751C27"/>
    <w:rsid w:val="00751E39"/>
    <w:rsid w:val="0075202E"/>
    <w:rsid w:val="00752238"/>
    <w:rsid w:val="0075246F"/>
    <w:rsid w:val="00752507"/>
    <w:rsid w:val="00752CBB"/>
    <w:rsid w:val="007531AF"/>
    <w:rsid w:val="0075329E"/>
    <w:rsid w:val="007537BB"/>
    <w:rsid w:val="00753FB4"/>
    <w:rsid w:val="0075450B"/>
    <w:rsid w:val="007547DC"/>
    <w:rsid w:val="00754D10"/>
    <w:rsid w:val="00754E87"/>
    <w:rsid w:val="007550C2"/>
    <w:rsid w:val="0075523C"/>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1DEF"/>
    <w:rsid w:val="00762793"/>
    <w:rsid w:val="007629FC"/>
    <w:rsid w:val="007630EE"/>
    <w:rsid w:val="0076356A"/>
    <w:rsid w:val="00763888"/>
    <w:rsid w:val="007638EF"/>
    <w:rsid w:val="00763DE9"/>
    <w:rsid w:val="007647C1"/>
    <w:rsid w:val="00764EE0"/>
    <w:rsid w:val="00765329"/>
    <w:rsid w:val="007656C1"/>
    <w:rsid w:val="0076589E"/>
    <w:rsid w:val="007660C9"/>
    <w:rsid w:val="00766754"/>
    <w:rsid w:val="00766BAD"/>
    <w:rsid w:val="0076728B"/>
    <w:rsid w:val="0076734A"/>
    <w:rsid w:val="00767520"/>
    <w:rsid w:val="00767729"/>
    <w:rsid w:val="0076782A"/>
    <w:rsid w:val="00767CE5"/>
    <w:rsid w:val="00767DD5"/>
    <w:rsid w:val="00767F90"/>
    <w:rsid w:val="00770030"/>
    <w:rsid w:val="007704B2"/>
    <w:rsid w:val="00770805"/>
    <w:rsid w:val="00770EBD"/>
    <w:rsid w:val="007711FA"/>
    <w:rsid w:val="00771957"/>
    <w:rsid w:val="00771ADF"/>
    <w:rsid w:val="00771DCA"/>
    <w:rsid w:val="007722B1"/>
    <w:rsid w:val="00772AB3"/>
    <w:rsid w:val="00772DB3"/>
    <w:rsid w:val="00772EAC"/>
    <w:rsid w:val="00772EEC"/>
    <w:rsid w:val="00773089"/>
    <w:rsid w:val="00773119"/>
    <w:rsid w:val="00773281"/>
    <w:rsid w:val="00773398"/>
    <w:rsid w:val="00773808"/>
    <w:rsid w:val="00773D2E"/>
    <w:rsid w:val="00773E2A"/>
    <w:rsid w:val="00773F50"/>
    <w:rsid w:val="00774991"/>
    <w:rsid w:val="007749E8"/>
    <w:rsid w:val="00774A07"/>
    <w:rsid w:val="00774C21"/>
    <w:rsid w:val="00774D09"/>
    <w:rsid w:val="00774FD5"/>
    <w:rsid w:val="00775131"/>
    <w:rsid w:val="00775360"/>
    <w:rsid w:val="007758A5"/>
    <w:rsid w:val="00775D38"/>
    <w:rsid w:val="00776166"/>
    <w:rsid w:val="007762A9"/>
    <w:rsid w:val="0077663F"/>
    <w:rsid w:val="00776EC9"/>
    <w:rsid w:val="007772DF"/>
    <w:rsid w:val="00777330"/>
    <w:rsid w:val="0077758B"/>
    <w:rsid w:val="00777598"/>
    <w:rsid w:val="00777B64"/>
    <w:rsid w:val="007805A7"/>
    <w:rsid w:val="00780B87"/>
    <w:rsid w:val="00780CEE"/>
    <w:rsid w:val="00780DA0"/>
    <w:rsid w:val="00780ECB"/>
    <w:rsid w:val="00781056"/>
    <w:rsid w:val="0078132B"/>
    <w:rsid w:val="00781459"/>
    <w:rsid w:val="007819FD"/>
    <w:rsid w:val="00781E25"/>
    <w:rsid w:val="007829D0"/>
    <w:rsid w:val="007829EF"/>
    <w:rsid w:val="00783004"/>
    <w:rsid w:val="00783728"/>
    <w:rsid w:val="0078491F"/>
    <w:rsid w:val="00784AAF"/>
    <w:rsid w:val="00785460"/>
    <w:rsid w:val="00785711"/>
    <w:rsid w:val="00785928"/>
    <w:rsid w:val="007861B7"/>
    <w:rsid w:val="00786BF7"/>
    <w:rsid w:val="00786E64"/>
    <w:rsid w:val="007872D4"/>
    <w:rsid w:val="007874DE"/>
    <w:rsid w:val="00790714"/>
    <w:rsid w:val="0079093F"/>
    <w:rsid w:val="007909F4"/>
    <w:rsid w:val="00790F52"/>
    <w:rsid w:val="0079154A"/>
    <w:rsid w:val="007916FD"/>
    <w:rsid w:val="00791CB3"/>
    <w:rsid w:val="00792003"/>
    <w:rsid w:val="00792600"/>
    <w:rsid w:val="00792972"/>
    <w:rsid w:val="00792ABE"/>
    <w:rsid w:val="007930ED"/>
    <w:rsid w:val="0079385F"/>
    <w:rsid w:val="007938FD"/>
    <w:rsid w:val="00793E7A"/>
    <w:rsid w:val="00793F1A"/>
    <w:rsid w:val="00794381"/>
    <w:rsid w:val="00794A41"/>
    <w:rsid w:val="00794FC0"/>
    <w:rsid w:val="007953FF"/>
    <w:rsid w:val="00795CE6"/>
    <w:rsid w:val="00795F30"/>
    <w:rsid w:val="007968D6"/>
    <w:rsid w:val="0079697B"/>
    <w:rsid w:val="00796D74"/>
    <w:rsid w:val="00796E5B"/>
    <w:rsid w:val="007975D6"/>
    <w:rsid w:val="0079770F"/>
    <w:rsid w:val="00797CFB"/>
    <w:rsid w:val="007A0143"/>
    <w:rsid w:val="007A0304"/>
    <w:rsid w:val="007A07F4"/>
    <w:rsid w:val="007A095F"/>
    <w:rsid w:val="007A0C75"/>
    <w:rsid w:val="007A0F76"/>
    <w:rsid w:val="007A19DC"/>
    <w:rsid w:val="007A1A59"/>
    <w:rsid w:val="007A1C35"/>
    <w:rsid w:val="007A1F67"/>
    <w:rsid w:val="007A2250"/>
    <w:rsid w:val="007A23E7"/>
    <w:rsid w:val="007A2FBD"/>
    <w:rsid w:val="007A3B72"/>
    <w:rsid w:val="007A3CA2"/>
    <w:rsid w:val="007A417F"/>
    <w:rsid w:val="007A4187"/>
    <w:rsid w:val="007A4888"/>
    <w:rsid w:val="007A582C"/>
    <w:rsid w:val="007A584F"/>
    <w:rsid w:val="007A5A11"/>
    <w:rsid w:val="007A5C44"/>
    <w:rsid w:val="007A5E95"/>
    <w:rsid w:val="007A642A"/>
    <w:rsid w:val="007A66BD"/>
    <w:rsid w:val="007A68EA"/>
    <w:rsid w:val="007A6AF5"/>
    <w:rsid w:val="007A6BAA"/>
    <w:rsid w:val="007A6DD7"/>
    <w:rsid w:val="007A7090"/>
    <w:rsid w:val="007A73FB"/>
    <w:rsid w:val="007A74D5"/>
    <w:rsid w:val="007B0906"/>
    <w:rsid w:val="007B0DC0"/>
    <w:rsid w:val="007B107E"/>
    <w:rsid w:val="007B11B1"/>
    <w:rsid w:val="007B1372"/>
    <w:rsid w:val="007B1739"/>
    <w:rsid w:val="007B1911"/>
    <w:rsid w:val="007B1C21"/>
    <w:rsid w:val="007B2A7B"/>
    <w:rsid w:val="007B3790"/>
    <w:rsid w:val="007B39B4"/>
    <w:rsid w:val="007B39EB"/>
    <w:rsid w:val="007B3AD9"/>
    <w:rsid w:val="007B3C39"/>
    <w:rsid w:val="007B3EDE"/>
    <w:rsid w:val="007B4368"/>
    <w:rsid w:val="007B462A"/>
    <w:rsid w:val="007B5867"/>
    <w:rsid w:val="007B590E"/>
    <w:rsid w:val="007B5A1D"/>
    <w:rsid w:val="007B5CBE"/>
    <w:rsid w:val="007B6349"/>
    <w:rsid w:val="007B6497"/>
    <w:rsid w:val="007B6768"/>
    <w:rsid w:val="007B6D27"/>
    <w:rsid w:val="007B76A2"/>
    <w:rsid w:val="007B78B8"/>
    <w:rsid w:val="007B7D71"/>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A00"/>
    <w:rsid w:val="007C3E61"/>
    <w:rsid w:val="007C4E2A"/>
    <w:rsid w:val="007C4F96"/>
    <w:rsid w:val="007C5113"/>
    <w:rsid w:val="007C524B"/>
    <w:rsid w:val="007C558F"/>
    <w:rsid w:val="007C5F59"/>
    <w:rsid w:val="007C6701"/>
    <w:rsid w:val="007C6EC8"/>
    <w:rsid w:val="007C6F0B"/>
    <w:rsid w:val="007C7983"/>
    <w:rsid w:val="007C7B7C"/>
    <w:rsid w:val="007C7B9B"/>
    <w:rsid w:val="007C7F0C"/>
    <w:rsid w:val="007D06AB"/>
    <w:rsid w:val="007D0E40"/>
    <w:rsid w:val="007D0FEA"/>
    <w:rsid w:val="007D118E"/>
    <w:rsid w:val="007D128F"/>
    <w:rsid w:val="007D15C1"/>
    <w:rsid w:val="007D1A37"/>
    <w:rsid w:val="007D1B68"/>
    <w:rsid w:val="007D1F12"/>
    <w:rsid w:val="007D2363"/>
    <w:rsid w:val="007D257F"/>
    <w:rsid w:val="007D2B02"/>
    <w:rsid w:val="007D2E23"/>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D7B"/>
    <w:rsid w:val="007D6E2A"/>
    <w:rsid w:val="007D71DE"/>
    <w:rsid w:val="007D77B8"/>
    <w:rsid w:val="007E0056"/>
    <w:rsid w:val="007E0314"/>
    <w:rsid w:val="007E03A7"/>
    <w:rsid w:val="007E060A"/>
    <w:rsid w:val="007E063D"/>
    <w:rsid w:val="007E11C6"/>
    <w:rsid w:val="007E15D7"/>
    <w:rsid w:val="007E2B1F"/>
    <w:rsid w:val="007E2E65"/>
    <w:rsid w:val="007E343B"/>
    <w:rsid w:val="007E4217"/>
    <w:rsid w:val="007E42F5"/>
    <w:rsid w:val="007E4C58"/>
    <w:rsid w:val="007E54BB"/>
    <w:rsid w:val="007E565F"/>
    <w:rsid w:val="007E588A"/>
    <w:rsid w:val="007E58E4"/>
    <w:rsid w:val="007E5D4B"/>
    <w:rsid w:val="007E5E3B"/>
    <w:rsid w:val="007E6913"/>
    <w:rsid w:val="007E6C44"/>
    <w:rsid w:val="007E7AB0"/>
    <w:rsid w:val="007E7AED"/>
    <w:rsid w:val="007E7B62"/>
    <w:rsid w:val="007E7CE1"/>
    <w:rsid w:val="007F0D7A"/>
    <w:rsid w:val="007F0EB2"/>
    <w:rsid w:val="007F12A8"/>
    <w:rsid w:val="007F1367"/>
    <w:rsid w:val="007F17C3"/>
    <w:rsid w:val="007F185B"/>
    <w:rsid w:val="007F1A1F"/>
    <w:rsid w:val="007F1B68"/>
    <w:rsid w:val="007F1C1B"/>
    <w:rsid w:val="007F3399"/>
    <w:rsid w:val="007F3838"/>
    <w:rsid w:val="007F3BBC"/>
    <w:rsid w:val="007F4703"/>
    <w:rsid w:val="007F477C"/>
    <w:rsid w:val="007F479E"/>
    <w:rsid w:val="007F490E"/>
    <w:rsid w:val="007F4C82"/>
    <w:rsid w:val="007F4E78"/>
    <w:rsid w:val="007F53A0"/>
    <w:rsid w:val="007F5CEB"/>
    <w:rsid w:val="007F6ACC"/>
    <w:rsid w:val="007F6F1F"/>
    <w:rsid w:val="007F7338"/>
    <w:rsid w:val="007F73C0"/>
    <w:rsid w:val="007F7869"/>
    <w:rsid w:val="007F7FB8"/>
    <w:rsid w:val="00800FBA"/>
    <w:rsid w:val="00801D81"/>
    <w:rsid w:val="00802123"/>
    <w:rsid w:val="0080216F"/>
    <w:rsid w:val="00802324"/>
    <w:rsid w:val="0080235C"/>
    <w:rsid w:val="00802B6D"/>
    <w:rsid w:val="008032EE"/>
    <w:rsid w:val="00803422"/>
    <w:rsid w:val="008035ED"/>
    <w:rsid w:val="00803944"/>
    <w:rsid w:val="008039A7"/>
    <w:rsid w:val="008048FA"/>
    <w:rsid w:val="00804A25"/>
    <w:rsid w:val="00804C96"/>
    <w:rsid w:val="00804D8C"/>
    <w:rsid w:val="00805782"/>
    <w:rsid w:val="00805B83"/>
    <w:rsid w:val="00805BF7"/>
    <w:rsid w:val="00805DCA"/>
    <w:rsid w:val="0080603E"/>
    <w:rsid w:val="008060AF"/>
    <w:rsid w:val="00806981"/>
    <w:rsid w:val="00806AA8"/>
    <w:rsid w:val="00806B42"/>
    <w:rsid w:val="0080707A"/>
    <w:rsid w:val="00807ACE"/>
    <w:rsid w:val="008105A9"/>
    <w:rsid w:val="00810BEC"/>
    <w:rsid w:val="00810BF3"/>
    <w:rsid w:val="0081108A"/>
    <w:rsid w:val="0081145E"/>
    <w:rsid w:val="008115C9"/>
    <w:rsid w:val="0081197B"/>
    <w:rsid w:val="00811E6C"/>
    <w:rsid w:val="008127C6"/>
    <w:rsid w:val="0081295B"/>
    <w:rsid w:val="0081391E"/>
    <w:rsid w:val="00813A7E"/>
    <w:rsid w:val="00814497"/>
    <w:rsid w:val="00814E75"/>
    <w:rsid w:val="00815579"/>
    <w:rsid w:val="00815AED"/>
    <w:rsid w:val="00815C62"/>
    <w:rsid w:val="00816D86"/>
    <w:rsid w:val="00816DE6"/>
    <w:rsid w:val="00817245"/>
    <w:rsid w:val="00817459"/>
    <w:rsid w:val="008174AA"/>
    <w:rsid w:val="008174C4"/>
    <w:rsid w:val="00817E5D"/>
    <w:rsid w:val="00817FB6"/>
    <w:rsid w:val="00820089"/>
    <w:rsid w:val="008202CF"/>
    <w:rsid w:val="00820896"/>
    <w:rsid w:val="00820A0F"/>
    <w:rsid w:val="00820A33"/>
    <w:rsid w:val="00820BDA"/>
    <w:rsid w:val="008213E2"/>
    <w:rsid w:val="0082174D"/>
    <w:rsid w:val="008217DE"/>
    <w:rsid w:val="00823404"/>
    <w:rsid w:val="008234FD"/>
    <w:rsid w:val="00823925"/>
    <w:rsid w:val="00823DA3"/>
    <w:rsid w:val="00824040"/>
    <w:rsid w:val="008246E4"/>
    <w:rsid w:val="00824EB5"/>
    <w:rsid w:val="00825AED"/>
    <w:rsid w:val="00826013"/>
    <w:rsid w:val="008260EB"/>
    <w:rsid w:val="0082621A"/>
    <w:rsid w:val="008263BE"/>
    <w:rsid w:val="00826DBF"/>
    <w:rsid w:val="00826DE8"/>
    <w:rsid w:val="00827110"/>
    <w:rsid w:val="0082761C"/>
    <w:rsid w:val="00827A85"/>
    <w:rsid w:val="00827C0A"/>
    <w:rsid w:val="00827C54"/>
    <w:rsid w:val="00830539"/>
    <w:rsid w:val="00830708"/>
    <w:rsid w:val="0083071D"/>
    <w:rsid w:val="00830772"/>
    <w:rsid w:val="008309E5"/>
    <w:rsid w:val="00830A68"/>
    <w:rsid w:val="00830FAA"/>
    <w:rsid w:val="0083115D"/>
    <w:rsid w:val="008311B1"/>
    <w:rsid w:val="008311DB"/>
    <w:rsid w:val="008314A9"/>
    <w:rsid w:val="0083150C"/>
    <w:rsid w:val="00831638"/>
    <w:rsid w:val="00832B45"/>
    <w:rsid w:val="00832D02"/>
    <w:rsid w:val="00833B46"/>
    <w:rsid w:val="00833EC5"/>
    <w:rsid w:val="0083433E"/>
    <w:rsid w:val="00835017"/>
    <w:rsid w:val="00835084"/>
    <w:rsid w:val="0083515B"/>
    <w:rsid w:val="00836244"/>
    <w:rsid w:val="00836363"/>
    <w:rsid w:val="008366FE"/>
    <w:rsid w:val="0083687F"/>
    <w:rsid w:val="00836CE5"/>
    <w:rsid w:val="008374CF"/>
    <w:rsid w:val="0083772C"/>
    <w:rsid w:val="00840B76"/>
    <w:rsid w:val="008410E2"/>
    <w:rsid w:val="008410EE"/>
    <w:rsid w:val="00841464"/>
    <w:rsid w:val="00841964"/>
    <w:rsid w:val="00841C89"/>
    <w:rsid w:val="00841D5A"/>
    <w:rsid w:val="00842D9F"/>
    <w:rsid w:val="00842DFF"/>
    <w:rsid w:val="008442B9"/>
    <w:rsid w:val="00844418"/>
    <w:rsid w:val="00844895"/>
    <w:rsid w:val="0084499B"/>
    <w:rsid w:val="00844B22"/>
    <w:rsid w:val="00844E94"/>
    <w:rsid w:val="00845B15"/>
    <w:rsid w:val="00845E37"/>
    <w:rsid w:val="00846275"/>
    <w:rsid w:val="00846366"/>
    <w:rsid w:val="00846664"/>
    <w:rsid w:val="008467B6"/>
    <w:rsid w:val="00846BC7"/>
    <w:rsid w:val="00846C25"/>
    <w:rsid w:val="008504BA"/>
    <w:rsid w:val="00850769"/>
    <w:rsid w:val="0085092F"/>
    <w:rsid w:val="00850C9E"/>
    <w:rsid w:val="008511A1"/>
    <w:rsid w:val="008511B3"/>
    <w:rsid w:val="008519AA"/>
    <w:rsid w:val="00851B5A"/>
    <w:rsid w:val="00851C38"/>
    <w:rsid w:val="00851DB5"/>
    <w:rsid w:val="00852043"/>
    <w:rsid w:val="00852374"/>
    <w:rsid w:val="0085289D"/>
    <w:rsid w:val="00852C18"/>
    <w:rsid w:val="00852DD1"/>
    <w:rsid w:val="008530E9"/>
    <w:rsid w:val="0085343E"/>
    <w:rsid w:val="008535EF"/>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859"/>
    <w:rsid w:val="00861C3C"/>
    <w:rsid w:val="008620DC"/>
    <w:rsid w:val="00862217"/>
    <w:rsid w:val="0086292C"/>
    <w:rsid w:val="00862E0E"/>
    <w:rsid w:val="00862E57"/>
    <w:rsid w:val="0086363D"/>
    <w:rsid w:val="008637E6"/>
    <w:rsid w:val="0086414E"/>
    <w:rsid w:val="008645D7"/>
    <w:rsid w:val="008646BB"/>
    <w:rsid w:val="00864D94"/>
    <w:rsid w:val="00864ECB"/>
    <w:rsid w:val="00865244"/>
    <w:rsid w:val="008657A5"/>
    <w:rsid w:val="00865A34"/>
    <w:rsid w:val="00865D05"/>
    <w:rsid w:val="00865D88"/>
    <w:rsid w:val="00865FF0"/>
    <w:rsid w:val="00866007"/>
    <w:rsid w:val="0086614C"/>
    <w:rsid w:val="008664E9"/>
    <w:rsid w:val="00866752"/>
    <w:rsid w:val="008669DA"/>
    <w:rsid w:val="00866D5E"/>
    <w:rsid w:val="0086703C"/>
    <w:rsid w:val="008673BD"/>
    <w:rsid w:val="008674F3"/>
    <w:rsid w:val="0086780C"/>
    <w:rsid w:val="008678B6"/>
    <w:rsid w:val="008679FA"/>
    <w:rsid w:val="00867F17"/>
    <w:rsid w:val="00870965"/>
    <w:rsid w:val="008710EC"/>
    <w:rsid w:val="00871184"/>
    <w:rsid w:val="00871431"/>
    <w:rsid w:val="00871BBE"/>
    <w:rsid w:val="00871C59"/>
    <w:rsid w:val="00871D17"/>
    <w:rsid w:val="00871D7A"/>
    <w:rsid w:val="0087213F"/>
    <w:rsid w:val="008721AB"/>
    <w:rsid w:val="0087242F"/>
    <w:rsid w:val="00872591"/>
    <w:rsid w:val="008728EE"/>
    <w:rsid w:val="00872965"/>
    <w:rsid w:val="008729CB"/>
    <w:rsid w:val="00872C70"/>
    <w:rsid w:val="00872DBF"/>
    <w:rsid w:val="0087338C"/>
    <w:rsid w:val="008738F4"/>
    <w:rsid w:val="00873AED"/>
    <w:rsid w:val="00873B19"/>
    <w:rsid w:val="008744FB"/>
    <w:rsid w:val="008746CF"/>
    <w:rsid w:val="00874BE6"/>
    <w:rsid w:val="008759BB"/>
    <w:rsid w:val="00875AA3"/>
    <w:rsid w:val="008773AF"/>
    <w:rsid w:val="008773E3"/>
    <w:rsid w:val="00877532"/>
    <w:rsid w:val="00877D3A"/>
    <w:rsid w:val="00880056"/>
    <w:rsid w:val="00880185"/>
    <w:rsid w:val="00880803"/>
    <w:rsid w:val="00880EBB"/>
    <w:rsid w:val="0088160D"/>
    <w:rsid w:val="00881724"/>
    <w:rsid w:val="008817F5"/>
    <w:rsid w:val="008823AE"/>
    <w:rsid w:val="008824F2"/>
    <w:rsid w:val="00882620"/>
    <w:rsid w:val="00882AE6"/>
    <w:rsid w:val="0088331A"/>
    <w:rsid w:val="00883501"/>
    <w:rsid w:val="008845AF"/>
    <w:rsid w:val="00884740"/>
    <w:rsid w:val="0088483A"/>
    <w:rsid w:val="00884843"/>
    <w:rsid w:val="00884A31"/>
    <w:rsid w:val="00885081"/>
    <w:rsid w:val="008854CE"/>
    <w:rsid w:val="008858A8"/>
    <w:rsid w:val="00885914"/>
    <w:rsid w:val="00885C26"/>
    <w:rsid w:val="00885D26"/>
    <w:rsid w:val="008860F2"/>
    <w:rsid w:val="008864B9"/>
    <w:rsid w:val="00886690"/>
    <w:rsid w:val="00887423"/>
    <w:rsid w:val="0088748D"/>
    <w:rsid w:val="00887490"/>
    <w:rsid w:val="00887498"/>
    <w:rsid w:val="00887599"/>
    <w:rsid w:val="0089039B"/>
    <w:rsid w:val="00890E9D"/>
    <w:rsid w:val="00891BF4"/>
    <w:rsid w:val="00892D98"/>
    <w:rsid w:val="00893607"/>
    <w:rsid w:val="0089363B"/>
    <w:rsid w:val="00893E5E"/>
    <w:rsid w:val="00893FC8"/>
    <w:rsid w:val="0089452B"/>
    <w:rsid w:val="00895574"/>
    <w:rsid w:val="00895600"/>
    <w:rsid w:val="00895CB5"/>
    <w:rsid w:val="00895DBC"/>
    <w:rsid w:val="00895DFB"/>
    <w:rsid w:val="00895F59"/>
    <w:rsid w:val="00896291"/>
    <w:rsid w:val="00896553"/>
    <w:rsid w:val="00896AFF"/>
    <w:rsid w:val="008973EC"/>
    <w:rsid w:val="008973F9"/>
    <w:rsid w:val="008976C6"/>
    <w:rsid w:val="00897A6D"/>
    <w:rsid w:val="00897FCB"/>
    <w:rsid w:val="008A039C"/>
    <w:rsid w:val="008A08E2"/>
    <w:rsid w:val="008A0AFF"/>
    <w:rsid w:val="008A0B25"/>
    <w:rsid w:val="008A17E9"/>
    <w:rsid w:val="008A1874"/>
    <w:rsid w:val="008A1880"/>
    <w:rsid w:val="008A1BD6"/>
    <w:rsid w:val="008A1D04"/>
    <w:rsid w:val="008A1E82"/>
    <w:rsid w:val="008A292C"/>
    <w:rsid w:val="008A2C5C"/>
    <w:rsid w:val="008A3252"/>
    <w:rsid w:val="008A342B"/>
    <w:rsid w:val="008A394D"/>
    <w:rsid w:val="008A442F"/>
    <w:rsid w:val="008A4556"/>
    <w:rsid w:val="008A4723"/>
    <w:rsid w:val="008A4B02"/>
    <w:rsid w:val="008A4B72"/>
    <w:rsid w:val="008A546A"/>
    <w:rsid w:val="008A55C0"/>
    <w:rsid w:val="008A57FD"/>
    <w:rsid w:val="008A5FB1"/>
    <w:rsid w:val="008A6025"/>
    <w:rsid w:val="008A6388"/>
    <w:rsid w:val="008A66A4"/>
    <w:rsid w:val="008A6B2C"/>
    <w:rsid w:val="008A6E14"/>
    <w:rsid w:val="008A713F"/>
    <w:rsid w:val="008A770F"/>
    <w:rsid w:val="008A78E8"/>
    <w:rsid w:val="008A7D15"/>
    <w:rsid w:val="008A7E19"/>
    <w:rsid w:val="008B0284"/>
    <w:rsid w:val="008B0887"/>
    <w:rsid w:val="008B0D2E"/>
    <w:rsid w:val="008B0D96"/>
    <w:rsid w:val="008B0FC6"/>
    <w:rsid w:val="008B11A4"/>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332"/>
    <w:rsid w:val="008B67DB"/>
    <w:rsid w:val="008B6866"/>
    <w:rsid w:val="008B69FD"/>
    <w:rsid w:val="008B6D8E"/>
    <w:rsid w:val="008B7BB5"/>
    <w:rsid w:val="008B7C54"/>
    <w:rsid w:val="008C0637"/>
    <w:rsid w:val="008C077F"/>
    <w:rsid w:val="008C16BA"/>
    <w:rsid w:val="008C21B3"/>
    <w:rsid w:val="008C2C12"/>
    <w:rsid w:val="008C2E6A"/>
    <w:rsid w:val="008C3149"/>
    <w:rsid w:val="008C3DF7"/>
    <w:rsid w:val="008C4160"/>
    <w:rsid w:val="008C437C"/>
    <w:rsid w:val="008C45EA"/>
    <w:rsid w:val="008C4B57"/>
    <w:rsid w:val="008C4C77"/>
    <w:rsid w:val="008C5017"/>
    <w:rsid w:val="008C513F"/>
    <w:rsid w:val="008C6288"/>
    <w:rsid w:val="008C665C"/>
    <w:rsid w:val="008C69E8"/>
    <w:rsid w:val="008C69F2"/>
    <w:rsid w:val="008C71AF"/>
    <w:rsid w:val="008C74F9"/>
    <w:rsid w:val="008C7850"/>
    <w:rsid w:val="008C7891"/>
    <w:rsid w:val="008C7B57"/>
    <w:rsid w:val="008C7E99"/>
    <w:rsid w:val="008D01AE"/>
    <w:rsid w:val="008D0977"/>
    <w:rsid w:val="008D09C5"/>
    <w:rsid w:val="008D0CEC"/>
    <w:rsid w:val="008D13E9"/>
    <w:rsid w:val="008D158D"/>
    <w:rsid w:val="008D2330"/>
    <w:rsid w:val="008D2D1E"/>
    <w:rsid w:val="008D30B4"/>
    <w:rsid w:val="008D3CFC"/>
    <w:rsid w:val="008D3EF5"/>
    <w:rsid w:val="008D467B"/>
    <w:rsid w:val="008D493A"/>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093"/>
    <w:rsid w:val="008E4534"/>
    <w:rsid w:val="008E460A"/>
    <w:rsid w:val="008E4642"/>
    <w:rsid w:val="008E5089"/>
    <w:rsid w:val="008E53D7"/>
    <w:rsid w:val="008E54D0"/>
    <w:rsid w:val="008E5D9F"/>
    <w:rsid w:val="008E5F0F"/>
    <w:rsid w:val="008E618F"/>
    <w:rsid w:val="008E695A"/>
    <w:rsid w:val="008E6B13"/>
    <w:rsid w:val="008E6B6C"/>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3A32"/>
    <w:rsid w:val="008F4867"/>
    <w:rsid w:val="008F4F82"/>
    <w:rsid w:val="008F5259"/>
    <w:rsid w:val="008F6087"/>
    <w:rsid w:val="008F6980"/>
    <w:rsid w:val="008F6A7B"/>
    <w:rsid w:val="008F6B0D"/>
    <w:rsid w:val="008F6C04"/>
    <w:rsid w:val="008F6C87"/>
    <w:rsid w:val="008F73B1"/>
    <w:rsid w:val="008F7E71"/>
    <w:rsid w:val="009003D3"/>
    <w:rsid w:val="00900473"/>
    <w:rsid w:val="0090119D"/>
    <w:rsid w:val="0090135E"/>
    <w:rsid w:val="00901B3A"/>
    <w:rsid w:val="00901C01"/>
    <w:rsid w:val="0090228C"/>
    <w:rsid w:val="00902C04"/>
    <w:rsid w:val="00902C46"/>
    <w:rsid w:val="00903032"/>
    <w:rsid w:val="0090311C"/>
    <w:rsid w:val="00903AB9"/>
    <w:rsid w:val="00903D26"/>
    <w:rsid w:val="0090482D"/>
    <w:rsid w:val="00904A66"/>
    <w:rsid w:val="00904E4E"/>
    <w:rsid w:val="009054B5"/>
    <w:rsid w:val="00905DE8"/>
    <w:rsid w:val="00905E20"/>
    <w:rsid w:val="00906678"/>
    <w:rsid w:val="00906C93"/>
    <w:rsid w:val="00906EC3"/>
    <w:rsid w:val="00906F21"/>
    <w:rsid w:val="00906FA0"/>
    <w:rsid w:val="009072A4"/>
    <w:rsid w:val="0090733E"/>
    <w:rsid w:val="00907F66"/>
    <w:rsid w:val="00907F9C"/>
    <w:rsid w:val="009103BE"/>
    <w:rsid w:val="00910604"/>
    <w:rsid w:val="00910B61"/>
    <w:rsid w:val="0091151B"/>
    <w:rsid w:val="009117EF"/>
    <w:rsid w:val="009120E9"/>
    <w:rsid w:val="00912C65"/>
    <w:rsid w:val="00912F0E"/>
    <w:rsid w:val="00913E62"/>
    <w:rsid w:val="00914420"/>
    <w:rsid w:val="00914BDD"/>
    <w:rsid w:val="00914CD4"/>
    <w:rsid w:val="00914CF4"/>
    <w:rsid w:val="00914D68"/>
    <w:rsid w:val="00915022"/>
    <w:rsid w:val="0091537A"/>
    <w:rsid w:val="00915B24"/>
    <w:rsid w:val="00916A0C"/>
    <w:rsid w:val="00916CC2"/>
    <w:rsid w:val="009175F0"/>
    <w:rsid w:val="009179AA"/>
    <w:rsid w:val="0092011C"/>
    <w:rsid w:val="00920582"/>
    <w:rsid w:val="00920CB1"/>
    <w:rsid w:val="00920D68"/>
    <w:rsid w:val="00921040"/>
    <w:rsid w:val="0092144E"/>
    <w:rsid w:val="009218C6"/>
    <w:rsid w:val="00921E78"/>
    <w:rsid w:val="0092260F"/>
    <w:rsid w:val="0092282F"/>
    <w:rsid w:val="00922CD1"/>
    <w:rsid w:val="00923307"/>
    <w:rsid w:val="00923C50"/>
    <w:rsid w:val="00923FDD"/>
    <w:rsid w:val="00924123"/>
    <w:rsid w:val="00924A4C"/>
    <w:rsid w:val="00925189"/>
    <w:rsid w:val="00925403"/>
    <w:rsid w:val="009258ED"/>
    <w:rsid w:val="00925919"/>
    <w:rsid w:val="00925A20"/>
    <w:rsid w:val="00925AC8"/>
    <w:rsid w:val="00925AFD"/>
    <w:rsid w:val="00925F87"/>
    <w:rsid w:val="00926AF8"/>
    <w:rsid w:val="00926F68"/>
    <w:rsid w:val="00927964"/>
    <w:rsid w:val="00927D87"/>
    <w:rsid w:val="00927D90"/>
    <w:rsid w:val="00930A55"/>
    <w:rsid w:val="00931284"/>
    <w:rsid w:val="0093193B"/>
    <w:rsid w:val="00931BFC"/>
    <w:rsid w:val="00932063"/>
    <w:rsid w:val="009321EB"/>
    <w:rsid w:val="00932646"/>
    <w:rsid w:val="009326D1"/>
    <w:rsid w:val="0093275E"/>
    <w:rsid w:val="009331BD"/>
    <w:rsid w:val="00933274"/>
    <w:rsid w:val="009333B1"/>
    <w:rsid w:val="00934104"/>
    <w:rsid w:val="00934173"/>
    <w:rsid w:val="00934216"/>
    <w:rsid w:val="00934588"/>
    <w:rsid w:val="00934605"/>
    <w:rsid w:val="009347D0"/>
    <w:rsid w:val="009348DE"/>
    <w:rsid w:val="0093493F"/>
    <w:rsid w:val="00934C7C"/>
    <w:rsid w:val="0093504A"/>
    <w:rsid w:val="00935166"/>
    <w:rsid w:val="0093537E"/>
    <w:rsid w:val="00935414"/>
    <w:rsid w:val="00935A32"/>
    <w:rsid w:val="00936492"/>
    <w:rsid w:val="0093690A"/>
    <w:rsid w:val="00936F35"/>
    <w:rsid w:val="009372B9"/>
    <w:rsid w:val="00937E05"/>
    <w:rsid w:val="009403DE"/>
    <w:rsid w:val="009403EA"/>
    <w:rsid w:val="009403F5"/>
    <w:rsid w:val="009411DB"/>
    <w:rsid w:val="009415CD"/>
    <w:rsid w:val="00941659"/>
    <w:rsid w:val="00941725"/>
    <w:rsid w:val="00941A06"/>
    <w:rsid w:val="00941CF6"/>
    <w:rsid w:val="00942011"/>
    <w:rsid w:val="0094206A"/>
    <w:rsid w:val="009421E4"/>
    <w:rsid w:val="009424E7"/>
    <w:rsid w:val="009428BB"/>
    <w:rsid w:val="00942F47"/>
    <w:rsid w:val="00943987"/>
    <w:rsid w:val="00943A67"/>
    <w:rsid w:val="00943DC5"/>
    <w:rsid w:val="00944517"/>
    <w:rsid w:val="00944A6A"/>
    <w:rsid w:val="00944BF5"/>
    <w:rsid w:val="00944ECA"/>
    <w:rsid w:val="00944F85"/>
    <w:rsid w:val="009457A2"/>
    <w:rsid w:val="00945A6F"/>
    <w:rsid w:val="00945FC0"/>
    <w:rsid w:val="00946283"/>
    <w:rsid w:val="009463E3"/>
    <w:rsid w:val="009463F0"/>
    <w:rsid w:val="00946496"/>
    <w:rsid w:val="009464D3"/>
    <w:rsid w:val="00946E35"/>
    <w:rsid w:val="00946F85"/>
    <w:rsid w:val="0094731A"/>
    <w:rsid w:val="009503AE"/>
    <w:rsid w:val="00950408"/>
    <w:rsid w:val="00950578"/>
    <w:rsid w:val="0095058B"/>
    <w:rsid w:val="009505DE"/>
    <w:rsid w:val="00950CA4"/>
    <w:rsid w:val="00951C7A"/>
    <w:rsid w:val="00952011"/>
    <w:rsid w:val="00952340"/>
    <w:rsid w:val="009524BB"/>
    <w:rsid w:val="00952513"/>
    <w:rsid w:val="00952574"/>
    <w:rsid w:val="00952887"/>
    <w:rsid w:val="009531CB"/>
    <w:rsid w:val="0095343E"/>
    <w:rsid w:val="00953752"/>
    <w:rsid w:val="00953D4A"/>
    <w:rsid w:val="00953E6D"/>
    <w:rsid w:val="00954240"/>
    <w:rsid w:val="0095463B"/>
    <w:rsid w:val="0095470D"/>
    <w:rsid w:val="0095487C"/>
    <w:rsid w:val="00954942"/>
    <w:rsid w:val="00954B46"/>
    <w:rsid w:val="00954BC6"/>
    <w:rsid w:val="00954DB0"/>
    <w:rsid w:val="009553E9"/>
    <w:rsid w:val="009553F1"/>
    <w:rsid w:val="0095624A"/>
    <w:rsid w:val="00956456"/>
    <w:rsid w:val="00956504"/>
    <w:rsid w:val="00956602"/>
    <w:rsid w:val="00957C94"/>
    <w:rsid w:val="00957E8E"/>
    <w:rsid w:val="00960116"/>
    <w:rsid w:val="00960432"/>
    <w:rsid w:val="00960576"/>
    <w:rsid w:val="00960AE3"/>
    <w:rsid w:val="00960CA0"/>
    <w:rsid w:val="00961125"/>
    <w:rsid w:val="00961BE4"/>
    <w:rsid w:val="00961CDC"/>
    <w:rsid w:val="00961D00"/>
    <w:rsid w:val="00961E3C"/>
    <w:rsid w:val="00961F11"/>
    <w:rsid w:val="00962148"/>
    <w:rsid w:val="009622E0"/>
    <w:rsid w:val="00962CA5"/>
    <w:rsid w:val="00962D15"/>
    <w:rsid w:val="00962E4E"/>
    <w:rsid w:val="0096399F"/>
    <w:rsid w:val="00963C4E"/>
    <w:rsid w:val="00963E3C"/>
    <w:rsid w:val="00963F5F"/>
    <w:rsid w:val="00964623"/>
    <w:rsid w:val="00964919"/>
    <w:rsid w:val="009649AE"/>
    <w:rsid w:val="009651A1"/>
    <w:rsid w:val="0096548A"/>
    <w:rsid w:val="009654E2"/>
    <w:rsid w:val="00965571"/>
    <w:rsid w:val="009657C5"/>
    <w:rsid w:val="00965D95"/>
    <w:rsid w:val="009673D0"/>
    <w:rsid w:val="0096796E"/>
    <w:rsid w:val="009701D0"/>
    <w:rsid w:val="00970344"/>
    <w:rsid w:val="009708E1"/>
    <w:rsid w:val="00970A4D"/>
    <w:rsid w:val="00970F31"/>
    <w:rsid w:val="00971893"/>
    <w:rsid w:val="00971944"/>
    <w:rsid w:val="00971D50"/>
    <w:rsid w:val="009722DF"/>
    <w:rsid w:val="00972516"/>
    <w:rsid w:val="009733CA"/>
    <w:rsid w:val="00973953"/>
    <w:rsid w:val="00973E52"/>
    <w:rsid w:val="00974026"/>
    <w:rsid w:val="00974AEC"/>
    <w:rsid w:val="00974B6A"/>
    <w:rsid w:val="00974D9A"/>
    <w:rsid w:val="00974E97"/>
    <w:rsid w:val="00975309"/>
    <w:rsid w:val="00975764"/>
    <w:rsid w:val="0097588A"/>
    <w:rsid w:val="009758CE"/>
    <w:rsid w:val="009759E5"/>
    <w:rsid w:val="0097609D"/>
    <w:rsid w:val="009760A6"/>
    <w:rsid w:val="009766FC"/>
    <w:rsid w:val="00976DD9"/>
    <w:rsid w:val="0097786D"/>
    <w:rsid w:val="00977C5F"/>
    <w:rsid w:val="009805F7"/>
    <w:rsid w:val="00981160"/>
    <w:rsid w:val="0098161B"/>
    <w:rsid w:val="009817F1"/>
    <w:rsid w:val="00982977"/>
    <w:rsid w:val="0098346E"/>
    <w:rsid w:val="0098367F"/>
    <w:rsid w:val="009837D1"/>
    <w:rsid w:val="00984155"/>
    <w:rsid w:val="00984CBC"/>
    <w:rsid w:val="00984DC3"/>
    <w:rsid w:val="009850E0"/>
    <w:rsid w:val="00985910"/>
    <w:rsid w:val="00985A0C"/>
    <w:rsid w:val="00985CA5"/>
    <w:rsid w:val="00985F65"/>
    <w:rsid w:val="00986783"/>
    <w:rsid w:val="00986991"/>
    <w:rsid w:val="00986B33"/>
    <w:rsid w:val="00987224"/>
    <w:rsid w:val="0098724F"/>
    <w:rsid w:val="009873FC"/>
    <w:rsid w:val="0098799C"/>
    <w:rsid w:val="009901C2"/>
    <w:rsid w:val="0099064E"/>
    <w:rsid w:val="00990C12"/>
    <w:rsid w:val="00990F26"/>
    <w:rsid w:val="0099108D"/>
    <w:rsid w:val="00991AEF"/>
    <w:rsid w:val="00991ED2"/>
    <w:rsid w:val="009921B8"/>
    <w:rsid w:val="00992563"/>
    <w:rsid w:val="00992B72"/>
    <w:rsid w:val="00992EA4"/>
    <w:rsid w:val="00993988"/>
    <w:rsid w:val="00993BA1"/>
    <w:rsid w:val="00993BB9"/>
    <w:rsid w:val="009940F4"/>
    <w:rsid w:val="009942DB"/>
    <w:rsid w:val="00994376"/>
    <w:rsid w:val="00994973"/>
    <w:rsid w:val="00994E50"/>
    <w:rsid w:val="00995578"/>
    <w:rsid w:val="0099622F"/>
    <w:rsid w:val="009966FD"/>
    <w:rsid w:val="00997099"/>
    <w:rsid w:val="0099712C"/>
    <w:rsid w:val="00997474"/>
    <w:rsid w:val="00997731"/>
    <w:rsid w:val="009A0295"/>
    <w:rsid w:val="009A035D"/>
    <w:rsid w:val="009A0908"/>
    <w:rsid w:val="009A0A60"/>
    <w:rsid w:val="009A0DAD"/>
    <w:rsid w:val="009A12CA"/>
    <w:rsid w:val="009A1560"/>
    <w:rsid w:val="009A1596"/>
    <w:rsid w:val="009A1672"/>
    <w:rsid w:val="009A1D33"/>
    <w:rsid w:val="009A1F14"/>
    <w:rsid w:val="009A219A"/>
    <w:rsid w:val="009A222C"/>
    <w:rsid w:val="009A326E"/>
    <w:rsid w:val="009A3784"/>
    <w:rsid w:val="009A3933"/>
    <w:rsid w:val="009A3D75"/>
    <w:rsid w:val="009A3E0D"/>
    <w:rsid w:val="009A42A1"/>
    <w:rsid w:val="009A42F4"/>
    <w:rsid w:val="009A4477"/>
    <w:rsid w:val="009A4927"/>
    <w:rsid w:val="009A4DDE"/>
    <w:rsid w:val="009A4E06"/>
    <w:rsid w:val="009A4ED7"/>
    <w:rsid w:val="009A570C"/>
    <w:rsid w:val="009A5DAF"/>
    <w:rsid w:val="009A638D"/>
    <w:rsid w:val="009A6B8C"/>
    <w:rsid w:val="009A6FB9"/>
    <w:rsid w:val="009A71E5"/>
    <w:rsid w:val="009A731D"/>
    <w:rsid w:val="009A77EC"/>
    <w:rsid w:val="009A799D"/>
    <w:rsid w:val="009B0065"/>
    <w:rsid w:val="009B06E4"/>
    <w:rsid w:val="009B0CFD"/>
    <w:rsid w:val="009B0E91"/>
    <w:rsid w:val="009B1CD6"/>
    <w:rsid w:val="009B23AA"/>
    <w:rsid w:val="009B2F41"/>
    <w:rsid w:val="009B2F4E"/>
    <w:rsid w:val="009B365C"/>
    <w:rsid w:val="009B36A6"/>
    <w:rsid w:val="009B3D40"/>
    <w:rsid w:val="009B578E"/>
    <w:rsid w:val="009B5DC2"/>
    <w:rsid w:val="009B5EAF"/>
    <w:rsid w:val="009B6418"/>
    <w:rsid w:val="009B649A"/>
    <w:rsid w:val="009B6A10"/>
    <w:rsid w:val="009B6C0F"/>
    <w:rsid w:val="009B71C6"/>
    <w:rsid w:val="009B7449"/>
    <w:rsid w:val="009B7C7A"/>
    <w:rsid w:val="009C0299"/>
    <w:rsid w:val="009C041E"/>
    <w:rsid w:val="009C07BD"/>
    <w:rsid w:val="009C088D"/>
    <w:rsid w:val="009C0C93"/>
    <w:rsid w:val="009C0CC2"/>
    <w:rsid w:val="009C0CDC"/>
    <w:rsid w:val="009C142E"/>
    <w:rsid w:val="009C175B"/>
    <w:rsid w:val="009C1B84"/>
    <w:rsid w:val="009C2193"/>
    <w:rsid w:val="009C259B"/>
    <w:rsid w:val="009C275D"/>
    <w:rsid w:val="009C2B8F"/>
    <w:rsid w:val="009C2BD5"/>
    <w:rsid w:val="009C2FCC"/>
    <w:rsid w:val="009C3217"/>
    <w:rsid w:val="009C3913"/>
    <w:rsid w:val="009C3C43"/>
    <w:rsid w:val="009C3E5A"/>
    <w:rsid w:val="009C3F3A"/>
    <w:rsid w:val="009C401D"/>
    <w:rsid w:val="009C406E"/>
    <w:rsid w:val="009C4097"/>
    <w:rsid w:val="009C4435"/>
    <w:rsid w:val="009C4469"/>
    <w:rsid w:val="009C4735"/>
    <w:rsid w:val="009C4D1C"/>
    <w:rsid w:val="009C4E87"/>
    <w:rsid w:val="009C52F7"/>
    <w:rsid w:val="009C5472"/>
    <w:rsid w:val="009C5C00"/>
    <w:rsid w:val="009C5E2E"/>
    <w:rsid w:val="009C660E"/>
    <w:rsid w:val="009C6A46"/>
    <w:rsid w:val="009C6B7A"/>
    <w:rsid w:val="009C6BF1"/>
    <w:rsid w:val="009C6C95"/>
    <w:rsid w:val="009C7E2D"/>
    <w:rsid w:val="009D07E1"/>
    <w:rsid w:val="009D1019"/>
    <w:rsid w:val="009D17F6"/>
    <w:rsid w:val="009D1BB3"/>
    <w:rsid w:val="009D20D9"/>
    <w:rsid w:val="009D236A"/>
    <w:rsid w:val="009D2384"/>
    <w:rsid w:val="009D2760"/>
    <w:rsid w:val="009D2AE5"/>
    <w:rsid w:val="009D2B11"/>
    <w:rsid w:val="009D38C8"/>
    <w:rsid w:val="009D39C1"/>
    <w:rsid w:val="009D3D0C"/>
    <w:rsid w:val="009D3E31"/>
    <w:rsid w:val="009D493D"/>
    <w:rsid w:val="009D4C1C"/>
    <w:rsid w:val="009D531A"/>
    <w:rsid w:val="009D55B6"/>
    <w:rsid w:val="009D572A"/>
    <w:rsid w:val="009D65DD"/>
    <w:rsid w:val="009D6964"/>
    <w:rsid w:val="009D697F"/>
    <w:rsid w:val="009D6A7D"/>
    <w:rsid w:val="009D70AB"/>
    <w:rsid w:val="009D7492"/>
    <w:rsid w:val="009D75A7"/>
    <w:rsid w:val="009E0855"/>
    <w:rsid w:val="009E0CDD"/>
    <w:rsid w:val="009E130C"/>
    <w:rsid w:val="009E1A9E"/>
    <w:rsid w:val="009E1FC2"/>
    <w:rsid w:val="009E2425"/>
    <w:rsid w:val="009E2C1D"/>
    <w:rsid w:val="009E3160"/>
    <w:rsid w:val="009E3C7A"/>
    <w:rsid w:val="009E3E3C"/>
    <w:rsid w:val="009E4749"/>
    <w:rsid w:val="009E50D9"/>
    <w:rsid w:val="009E5A4B"/>
    <w:rsid w:val="009E6350"/>
    <w:rsid w:val="009E7458"/>
    <w:rsid w:val="009E797D"/>
    <w:rsid w:val="009E7E7F"/>
    <w:rsid w:val="009F0384"/>
    <w:rsid w:val="009F09D6"/>
    <w:rsid w:val="009F0B74"/>
    <w:rsid w:val="009F0BD1"/>
    <w:rsid w:val="009F0F91"/>
    <w:rsid w:val="009F111D"/>
    <w:rsid w:val="009F19DD"/>
    <w:rsid w:val="009F1A0F"/>
    <w:rsid w:val="009F20C1"/>
    <w:rsid w:val="009F25E8"/>
    <w:rsid w:val="009F2BCB"/>
    <w:rsid w:val="009F2D5B"/>
    <w:rsid w:val="009F2DF6"/>
    <w:rsid w:val="009F41A7"/>
    <w:rsid w:val="009F435B"/>
    <w:rsid w:val="009F44F9"/>
    <w:rsid w:val="009F467D"/>
    <w:rsid w:val="009F5079"/>
    <w:rsid w:val="009F58A4"/>
    <w:rsid w:val="009F5933"/>
    <w:rsid w:val="009F6168"/>
    <w:rsid w:val="009F649E"/>
    <w:rsid w:val="009F6932"/>
    <w:rsid w:val="009F6F85"/>
    <w:rsid w:val="009F7306"/>
    <w:rsid w:val="009F7A17"/>
    <w:rsid w:val="009F7ABD"/>
    <w:rsid w:val="00A0018F"/>
    <w:rsid w:val="00A00DD7"/>
    <w:rsid w:val="00A010A6"/>
    <w:rsid w:val="00A012BE"/>
    <w:rsid w:val="00A01977"/>
    <w:rsid w:val="00A01DBC"/>
    <w:rsid w:val="00A01EC6"/>
    <w:rsid w:val="00A02790"/>
    <w:rsid w:val="00A0280D"/>
    <w:rsid w:val="00A02816"/>
    <w:rsid w:val="00A02ADC"/>
    <w:rsid w:val="00A02AEE"/>
    <w:rsid w:val="00A03201"/>
    <w:rsid w:val="00A03818"/>
    <w:rsid w:val="00A03957"/>
    <w:rsid w:val="00A039D5"/>
    <w:rsid w:val="00A03B26"/>
    <w:rsid w:val="00A03DBF"/>
    <w:rsid w:val="00A04F40"/>
    <w:rsid w:val="00A05078"/>
    <w:rsid w:val="00A05120"/>
    <w:rsid w:val="00A05184"/>
    <w:rsid w:val="00A05569"/>
    <w:rsid w:val="00A0559B"/>
    <w:rsid w:val="00A0572B"/>
    <w:rsid w:val="00A062D3"/>
    <w:rsid w:val="00A0633B"/>
    <w:rsid w:val="00A0666C"/>
    <w:rsid w:val="00A068C0"/>
    <w:rsid w:val="00A06DCC"/>
    <w:rsid w:val="00A06E67"/>
    <w:rsid w:val="00A075C9"/>
    <w:rsid w:val="00A076BE"/>
    <w:rsid w:val="00A10033"/>
    <w:rsid w:val="00A106F1"/>
    <w:rsid w:val="00A10AD6"/>
    <w:rsid w:val="00A10F59"/>
    <w:rsid w:val="00A10F97"/>
    <w:rsid w:val="00A1130C"/>
    <w:rsid w:val="00A1181C"/>
    <w:rsid w:val="00A12614"/>
    <w:rsid w:val="00A12648"/>
    <w:rsid w:val="00A129A4"/>
    <w:rsid w:val="00A12D12"/>
    <w:rsid w:val="00A132E5"/>
    <w:rsid w:val="00A136F6"/>
    <w:rsid w:val="00A13720"/>
    <w:rsid w:val="00A13A67"/>
    <w:rsid w:val="00A141ED"/>
    <w:rsid w:val="00A14925"/>
    <w:rsid w:val="00A14BF9"/>
    <w:rsid w:val="00A14CA9"/>
    <w:rsid w:val="00A15164"/>
    <w:rsid w:val="00A15335"/>
    <w:rsid w:val="00A15A2D"/>
    <w:rsid w:val="00A162D3"/>
    <w:rsid w:val="00A163BE"/>
    <w:rsid w:val="00A1689E"/>
    <w:rsid w:val="00A16A26"/>
    <w:rsid w:val="00A16D70"/>
    <w:rsid w:val="00A16F75"/>
    <w:rsid w:val="00A1794C"/>
    <w:rsid w:val="00A17973"/>
    <w:rsid w:val="00A17B09"/>
    <w:rsid w:val="00A17CF3"/>
    <w:rsid w:val="00A20044"/>
    <w:rsid w:val="00A202C8"/>
    <w:rsid w:val="00A20CAA"/>
    <w:rsid w:val="00A20D33"/>
    <w:rsid w:val="00A21054"/>
    <w:rsid w:val="00A215D4"/>
    <w:rsid w:val="00A219A7"/>
    <w:rsid w:val="00A21AD1"/>
    <w:rsid w:val="00A21EA3"/>
    <w:rsid w:val="00A223BF"/>
    <w:rsid w:val="00A22512"/>
    <w:rsid w:val="00A2369B"/>
    <w:rsid w:val="00A24AC4"/>
    <w:rsid w:val="00A25242"/>
    <w:rsid w:val="00A254E9"/>
    <w:rsid w:val="00A25E70"/>
    <w:rsid w:val="00A263CF"/>
    <w:rsid w:val="00A26857"/>
    <w:rsid w:val="00A26911"/>
    <w:rsid w:val="00A26E41"/>
    <w:rsid w:val="00A26F8D"/>
    <w:rsid w:val="00A2734E"/>
    <w:rsid w:val="00A27FC1"/>
    <w:rsid w:val="00A30220"/>
    <w:rsid w:val="00A30607"/>
    <w:rsid w:val="00A307AE"/>
    <w:rsid w:val="00A315D3"/>
    <w:rsid w:val="00A31856"/>
    <w:rsid w:val="00A31A69"/>
    <w:rsid w:val="00A32023"/>
    <w:rsid w:val="00A321DB"/>
    <w:rsid w:val="00A32A64"/>
    <w:rsid w:val="00A32F2C"/>
    <w:rsid w:val="00A33C1F"/>
    <w:rsid w:val="00A33DFE"/>
    <w:rsid w:val="00A33FF6"/>
    <w:rsid w:val="00A340E6"/>
    <w:rsid w:val="00A34755"/>
    <w:rsid w:val="00A34D12"/>
    <w:rsid w:val="00A34F98"/>
    <w:rsid w:val="00A3524A"/>
    <w:rsid w:val="00A352CD"/>
    <w:rsid w:val="00A35867"/>
    <w:rsid w:val="00A35868"/>
    <w:rsid w:val="00A3694D"/>
    <w:rsid w:val="00A36AC2"/>
    <w:rsid w:val="00A36D13"/>
    <w:rsid w:val="00A37192"/>
    <w:rsid w:val="00A3722B"/>
    <w:rsid w:val="00A37478"/>
    <w:rsid w:val="00A3750B"/>
    <w:rsid w:val="00A376DC"/>
    <w:rsid w:val="00A37DCB"/>
    <w:rsid w:val="00A4016D"/>
    <w:rsid w:val="00A405E4"/>
    <w:rsid w:val="00A40891"/>
    <w:rsid w:val="00A40B45"/>
    <w:rsid w:val="00A41025"/>
    <w:rsid w:val="00A41509"/>
    <w:rsid w:val="00A418BE"/>
    <w:rsid w:val="00A41F5E"/>
    <w:rsid w:val="00A425DE"/>
    <w:rsid w:val="00A42603"/>
    <w:rsid w:val="00A426D5"/>
    <w:rsid w:val="00A42B14"/>
    <w:rsid w:val="00A42E5A"/>
    <w:rsid w:val="00A42FE1"/>
    <w:rsid w:val="00A43A7C"/>
    <w:rsid w:val="00A43F2C"/>
    <w:rsid w:val="00A44060"/>
    <w:rsid w:val="00A4444D"/>
    <w:rsid w:val="00A44455"/>
    <w:rsid w:val="00A448F5"/>
    <w:rsid w:val="00A44BD5"/>
    <w:rsid w:val="00A44FF4"/>
    <w:rsid w:val="00A4533F"/>
    <w:rsid w:val="00A45EB6"/>
    <w:rsid w:val="00A46765"/>
    <w:rsid w:val="00A46E8F"/>
    <w:rsid w:val="00A47DE6"/>
    <w:rsid w:val="00A501CD"/>
    <w:rsid w:val="00A502AC"/>
    <w:rsid w:val="00A50317"/>
    <w:rsid w:val="00A50594"/>
    <w:rsid w:val="00A50AFE"/>
    <w:rsid w:val="00A50D0C"/>
    <w:rsid w:val="00A50F27"/>
    <w:rsid w:val="00A512FD"/>
    <w:rsid w:val="00A51BCA"/>
    <w:rsid w:val="00A522DD"/>
    <w:rsid w:val="00A527BE"/>
    <w:rsid w:val="00A529D0"/>
    <w:rsid w:val="00A52ADD"/>
    <w:rsid w:val="00A52DBE"/>
    <w:rsid w:val="00A52EA7"/>
    <w:rsid w:val="00A53140"/>
    <w:rsid w:val="00A531D6"/>
    <w:rsid w:val="00A5325B"/>
    <w:rsid w:val="00A53971"/>
    <w:rsid w:val="00A53AE1"/>
    <w:rsid w:val="00A53BD2"/>
    <w:rsid w:val="00A542B1"/>
    <w:rsid w:val="00A545BE"/>
    <w:rsid w:val="00A547BC"/>
    <w:rsid w:val="00A54E42"/>
    <w:rsid w:val="00A54F2A"/>
    <w:rsid w:val="00A55AFC"/>
    <w:rsid w:val="00A55C61"/>
    <w:rsid w:val="00A55C6F"/>
    <w:rsid w:val="00A5640D"/>
    <w:rsid w:val="00A570F3"/>
    <w:rsid w:val="00A60387"/>
    <w:rsid w:val="00A605C8"/>
    <w:rsid w:val="00A6079F"/>
    <w:rsid w:val="00A60A4F"/>
    <w:rsid w:val="00A60DD3"/>
    <w:rsid w:val="00A611EF"/>
    <w:rsid w:val="00A61408"/>
    <w:rsid w:val="00A61774"/>
    <w:rsid w:val="00A61911"/>
    <w:rsid w:val="00A61CD8"/>
    <w:rsid w:val="00A61FCA"/>
    <w:rsid w:val="00A620F9"/>
    <w:rsid w:val="00A623F7"/>
    <w:rsid w:val="00A62614"/>
    <w:rsid w:val="00A62EFA"/>
    <w:rsid w:val="00A62F75"/>
    <w:rsid w:val="00A6324C"/>
    <w:rsid w:val="00A63EEE"/>
    <w:rsid w:val="00A64055"/>
    <w:rsid w:val="00A64197"/>
    <w:rsid w:val="00A643D5"/>
    <w:rsid w:val="00A643E8"/>
    <w:rsid w:val="00A64D86"/>
    <w:rsid w:val="00A650B3"/>
    <w:rsid w:val="00A6531B"/>
    <w:rsid w:val="00A65453"/>
    <w:rsid w:val="00A657B0"/>
    <w:rsid w:val="00A6608F"/>
    <w:rsid w:val="00A662A1"/>
    <w:rsid w:val="00A668A9"/>
    <w:rsid w:val="00A66CA0"/>
    <w:rsid w:val="00A67370"/>
    <w:rsid w:val="00A6784F"/>
    <w:rsid w:val="00A67BDB"/>
    <w:rsid w:val="00A704DF"/>
    <w:rsid w:val="00A715A7"/>
    <w:rsid w:val="00A71816"/>
    <w:rsid w:val="00A71A6A"/>
    <w:rsid w:val="00A71B19"/>
    <w:rsid w:val="00A721DD"/>
    <w:rsid w:val="00A7239C"/>
    <w:rsid w:val="00A72E0A"/>
    <w:rsid w:val="00A73726"/>
    <w:rsid w:val="00A73793"/>
    <w:rsid w:val="00A73849"/>
    <w:rsid w:val="00A73851"/>
    <w:rsid w:val="00A73A9C"/>
    <w:rsid w:val="00A73D8F"/>
    <w:rsid w:val="00A742A6"/>
    <w:rsid w:val="00A74D6E"/>
    <w:rsid w:val="00A74D89"/>
    <w:rsid w:val="00A751E1"/>
    <w:rsid w:val="00A7526F"/>
    <w:rsid w:val="00A754B1"/>
    <w:rsid w:val="00A75804"/>
    <w:rsid w:val="00A75E0B"/>
    <w:rsid w:val="00A765D6"/>
    <w:rsid w:val="00A767C9"/>
    <w:rsid w:val="00A767D1"/>
    <w:rsid w:val="00A76A25"/>
    <w:rsid w:val="00A76BD6"/>
    <w:rsid w:val="00A76C37"/>
    <w:rsid w:val="00A76E58"/>
    <w:rsid w:val="00A773F6"/>
    <w:rsid w:val="00A77991"/>
    <w:rsid w:val="00A779D4"/>
    <w:rsid w:val="00A77DEB"/>
    <w:rsid w:val="00A80293"/>
    <w:rsid w:val="00A803D1"/>
    <w:rsid w:val="00A80B4E"/>
    <w:rsid w:val="00A80E64"/>
    <w:rsid w:val="00A81137"/>
    <w:rsid w:val="00A81245"/>
    <w:rsid w:val="00A813B7"/>
    <w:rsid w:val="00A815FB"/>
    <w:rsid w:val="00A819BE"/>
    <w:rsid w:val="00A81A3F"/>
    <w:rsid w:val="00A81DF7"/>
    <w:rsid w:val="00A81E3B"/>
    <w:rsid w:val="00A822A9"/>
    <w:rsid w:val="00A825EB"/>
    <w:rsid w:val="00A829DE"/>
    <w:rsid w:val="00A83094"/>
    <w:rsid w:val="00A83C43"/>
    <w:rsid w:val="00A83F12"/>
    <w:rsid w:val="00A840AF"/>
    <w:rsid w:val="00A854AB"/>
    <w:rsid w:val="00A8566D"/>
    <w:rsid w:val="00A85DB7"/>
    <w:rsid w:val="00A86203"/>
    <w:rsid w:val="00A863BB"/>
    <w:rsid w:val="00A86EA2"/>
    <w:rsid w:val="00A876C4"/>
    <w:rsid w:val="00A87C95"/>
    <w:rsid w:val="00A87E08"/>
    <w:rsid w:val="00A9068B"/>
    <w:rsid w:val="00A909AE"/>
    <w:rsid w:val="00A909E9"/>
    <w:rsid w:val="00A90D12"/>
    <w:rsid w:val="00A914A1"/>
    <w:rsid w:val="00A917A3"/>
    <w:rsid w:val="00A918CA"/>
    <w:rsid w:val="00A9196E"/>
    <w:rsid w:val="00A91ABD"/>
    <w:rsid w:val="00A92477"/>
    <w:rsid w:val="00A92622"/>
    <w:rsid w:val="00A92AB9"/>
    <w:rsid w:val="00A92CD5"/>
    <w:rsid w:val="00A93892"/>
    <w:rsid w:val="00A93D9B"/>
    <w:rsid w:val="00A93DA0"/>
    <w:rsid w:val="00A93E0B"/>
    <w:rsid w:val="00A945E9"/>
    <w:rsid w:val="00A946A4"/>
    <w:rsid w:val="00A949A5"/>
    <w:rsid w:val="00A94E36"/>
    <w:rsid w:val="00A94F2B"/>
    <w:rsid w:val="00A94F82"/>
    <w:rsid w:val="00A9539D"/>
    <w:rsid w:val="00A9630B"/>
    <w:rsid w:val="00A964BC"/>
    <w:rsid w:val="00A97D6B"/>
    <w:rsid w:val="00A97F43"/>
    <w:rsid w:val="00AA0AA4"/>
    <w:rsid w:val="00AA0AA6"/>
    <w:rsid w:val="00AA0BAE"/>
    <w:rsid w:val="00AA0DCC"/>
    <w:rsid w:val="00AA1214"/>
    <w:rsid w:val="00AA12C4"/>
    <w:rsid w:val="00AA1715"/>
    <w:rsid w:val="00AA1783"/>
    <w:rsid w:val="00AA1A23"/>
    <w:rsid w:val="00AA1B0B"/>
    <w:rsid w:val="00AA1D7F"/>
    <w:rsid w:val="00AA1E06"/>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34CE"/>
    <w:rsid w:val="00AB3AEF"/>
    <w:rsid w:val="00AB3CCE"/>
    <w:rsid w:val="00AB4000"/>
    <w:rsid w:val="00AB41CE"/>
    <w:rsid w:val="00AB4213"/>
    <w:rsid w:val="00AB424D"/>
    <w:rsid w:val="00AB463F"/>
    <w:rsid w:val="00AB47BF"/>
    <w:rsid w:val="00AB4C5E"/>
    <w:rsid w:val="00AB4DA5"/>
    <w:rsid w:val="00AB4E0E"/>
    <w:rsid w:val="00AB54B5"/>
    <w:rsid w:val="00AB574B"/>
    <w:rsid w:val="00AB58CD"/>
    <w:rsid w:val="00AB6062"/>
    <w:rsid w:val="00AB61E6"/>
    <w:rsid w:val="00AB6324"/>
    <w:rsid w:val="00AB659E"/>
    <w:rsid w:val="00AB66C3"/>
    <w:rsid w:val="00AB6B32"/>
    <w:rsid w:val="00AB6CF0"/>
    <w:rsid w:val="00AB787E"/>
    <w:rsid w:val="00AB7C66"/>
    <w:rsid w:val="00AB7D63"/>
    <w:rsid w:val="00AB7DB0"/>
    <w:rsid w:val="00AB7DD1"/>
    <w:rsid w:val="00AB7E25"/>
    <w:rsid w:val="00AC0033"/>
    <w:rsid w:val="00AC0104"/>
    <w:rsid w:val="00AC01B2"/>
    <w:rsid w:val="00AC03A7"/>
    <w:rsid w:val="00AC077F"/>
    <w:rsid w:val="00AC0C8B"/>
    <w:rsid w:val="00AC16D4"/>
    <w:rsid w:val="00AC1F85"/>
    <w:rsid w:val="00AC2048"/>
    <w:rsid w:val="00AC2093"/>
    <w:rsid w:val="00AC22F9"/>
    <w:rsid w:val="00AC25B5"/>
    <w:rsid w:val="00AC261D"/>
    <w:rsid w:val="00AC2D0F"/>
    <w:rsid w:val="00AC3612"/>
    <w:rsid w:val="00AC37E8"/>
    <w:rsid w:val="00AC3B85"/>
    <w:rsid w:val="00AC3CE7"/>
    <w:rsid w:val="00AC489B"/>
    <w:rsid w:val="00AC51A4"/>
    <w:rsid w:val="00AC571A"/>
    <w:rsid w:val="00AC5A91"/>
    <w:rsid w:val="00AC5B1D"/>
    <w:rsid w:val="00AC5B36"/>
    <w:rsid w:val="00AC6054"/>
    <w:rsid w:val="00AC61C5"/>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9B2"/>
    <w:rsid w:val="00AD4BD2"/>
    <w:rsid w:val="00AD4E11"/>
    <w:rsid w:val="00AD5BD3"/>
    <w:rsid w:val="00AD5D3E"/>
    <w:rsid w:val="00AD5E35"/>
    <w:rsid w:val="00AD6034"/>
    <w:rsid w:val="00AD6135"/>
    <w:rsid w:val="00AD61BD"/>
    <w:rsid w:val="00AD6C5E"/>
    <w:rsid w:val="00AD6D8E"/>
    <w:rsid w:val="00AD7070"/>
    <w:rsid w:val="00AD7289"/>
    <w:rsid w:val="00AD7506"/>
    <w:rsid w:val="00AD7683"/>
    <w:rsid w:val="00AD7789"/>
    <w:rsid w:val="00AD7E01"/>
    <w:rsid w:val="00AE03D3"/>
    <w:rsid w:val="00AE0A45"/>
    <w:rsid w:val="00AE1072"/>
    <w:rsid w:val="00AE13C1"/>
    <w:rsid w:val="00AE286F"/>
    <w:rsid w:val="00AE29D7"/>
    <w:rsid w:val="00AE2D46"/>
    <w:rsid w:val="00AE3027"/>
    <w:rsid w:val="00AE346A"/>
    <w:rsid w:val="00AE3B4E"/>
    <w:rsid w:val="00AE4772"/>
    <w:rsid w:val="00AE4A98"/>
    <w:rsid w:val="00AE4F17"/>
    <w:rsid w:val="00AE5975"/>
    <w:rsid w:val="00AE60FC"/>
    <w:rsid w:val="00AE6214"/>
    <w:rsid w:val="00AE6244"/>
    <w:rsid w:val="00AE62FC"/>
    <w:rsid w:val="00AE6DE0"/>
    <w:rsid w:val="00AE7197"/>
    <w:rsid w:val="00AE7D9F"/>
    <w:rsid w:val="00AF0238"/>
    <w:rsid w:val="00AF0569"/>
    <w:rsid w:val="00AF056E"/>
    <w:rsid w:val="00AF0580"/>
    <w:rsid w:val="00AF065E"/>
    <w:rsid w:val="00AF0C0A"/>
    <w:rsid w:val="00AF0C57"/>
    <w:rsid w:val="00AF0D98"/>
    <w:rsid w:val="00AF0F63"/>
    <w:rsid w:val="00AF1065"/>
    <w:rsid w:val="00AF1233"/>
    <w:rsid w:val="00AF1B58"/>
    <w:rsid w:val="00AF1B5A"/>
    <w:rsid w:val="00AF2678"/>
    <w:rsid w:val="00AF2863"/>
    <w:rsid w:val="00AF2989"/>
    <w:rsid w:val="00AF2B07"/>
    <w:rsid w:val="00AF3699"/>
    <w:rsid w:val="00AF3EDF"/>
    <w:rsid w:val="00AF4003"/>
    <w:rsid w:val="00AF465B"/>
    <w:rsid w:val="00AF4695"/>
    <w:rsid w:val="00AF4CB1"/>
    <w:rsid w:val="00AF52BC"/>
    <w:rsid w:val="00AF5C73"/>
    <w:rsid w:val="00AF5EE2"/>
    <w:rsid w:val="00AF6494"/>
    <w:rsid w:val="00AF68E4"/>
    <w:rsid w:val="00AF6A93"/>
    <w:rsid w:val="00AF6B61"/>
    <w:rsid w:val="00AF6BDA"/>
    <w:rsid w:val="00AF6C66"/>
    <w:rsid w:val="00AF7225"/>
    <w:rsid w:val="00AF7275"/>
    <w:rsid w:val="00AF7333"/>
    <w:rsid w:val="00AF75F0"/>
    <w:rsid w:val="00AF7C8E"/>
    <w:rsid w:val="00B00234"/>
    <w:rsid w:val="00B008FB"/>
    <w:rsid w:val="00B00949"/>
    <w:rsid w:val="00B00C14"/>
    <w:rsid w:val="00B00EE0"/>
    <w:rsid w:val="00B01404"/>
    <w:rsid w:val="00B01703"/>
    <w:rsid w:val="00B01AC7"/>
    <w:rsid w:val="00B01CE9"/>
    <w:rsid w:val="00B023BC"/>
    <w:rsid w:val="00B028A6"/>
    <w:rsid w:val="00B029BA"/>
    <w:rsid w:val="00B02B30"/>
    <w:rsid w:val="00B02D2E"/>
    <w:rsid w:val="00B02E5A"/>
    <w:rsid w:val="00B0307D"/>
    <w:rsid w:val="00B03B0B"/>
    <w:rsid w:val="00B03F6E"/>
    <w:rsid w:val="00B0464D"/>
    <w:rsid w:val="00B04650"/>
    <w:rsid w:val="00B046BB"/>
    <w:rsid w:val="00B046C0"/>
    <w:rsid w:val="00B0488A"/>
    <w:rsid w:val="00B04A19"/>
    <w:rsid w:val="00B04B18"/>
    <w:rsid w:val="00B04DD1"/>
    <w:rsid w:val="00B05228"/>
    <w:rsid w:val="00B055AE"/>
    <w:rsid w:val="00B05796"/>
    <w:rsid w:val="00B0604A"/>
    <w:rsid w:val="00B06CE9"/>
    <w:rsid w:val="00B0775B"/>
    <w:rsid w:val="00B07CD2"/>
    <w:rsid w:val="00B102A2"/>
    <w:rsid w:val="00B103D5"/>
    <w:rsid w:val="00B1041E"/>
    <w:rsid w:val="00B115E5"/>
    <w:rsid w:val="00B11604"/>
    <w:rsid w:val="00B121DE"/>
    <w:rsid w:val="00B127C0"/>
    <w:rsid w:val="00B12ADB"/>
    <w:rsid w:val="00B12E78"/>
    <w:rsid w:val="00B12F01"/>
    <w:rsid w:val="00B13075"/>
    <w:rsid w:val="00B146CF"/>
    <w:rsid w:val="00B14B0D"/>
    <w:rsid w:val="00B14F08"/>
    <w:rsid w:val="00B15053"/>
    <w:rsid w:val="00B1523E"/>
    <w:rsid w:val="00B15657"/>
    <w:rsid w:val="00B168FC"/>
    <w:rsid w:val="00B16B0B"/>
    <w:rsid w:val="00B173DF"/>
    <w:rsid w:val="00B17469"/>
    <w:rsid w:val="00B175C2"/>
    <w:rsid w:val="00B1766E"/>
    <w:rsid w:val="00B17A5B"/>
    <w:rsid w:val="00B17E74"/>
    <w:rsid w:val="00B17EC6"/>
    <w:rsid w:val="00B20640"/>
    <w:rsid w:val="00B20B20"/>
    <w:rsid w:val="00B20C3D"/>
    <w:rsid w:val="00B20E42"/>
    <w:rsid w:val="00B20ECB"/>
    <w:rsid w:val="00B20F24"/>
    <w:rsid w:val="00B21491"/>
    <w:rsid w:val="00B215CB"/>
    <w:rsid w:val="00B2189D"/>
    <w:rsid w:val="00B21D6E"/>
    <w:rsid w:val="00B2224C"/>
    <w:rsid w:val="00B223E7"/>
    <w:rsid w:val="00B2245A"/>
    <w:rsid w:val="00B22A78"/>
    <w:rsid w:val="00B2320A"/>
    <w:rsid w:val="00B233CE"/>
    <w:rsid w:val="00B2367D"/>
    <w:rsid w:val="00B23773"/>
    <w:rsid w:val="00B238A6"/>
    <w:rsid w:val="00B239F5"/>
    <w:rsid w:val="00B23FB6"/>
    <w:rsid w:val="00B24CF0"/>
    <w:rsid w:val="00B25C51"/>
    <w:rsid w:val="00B25CC6"/>
    <w:rsid w:val="00B26454"/>
    <w:rsid w:val="00B26868"/>
    <w:rsid w:val="00B26BBE"/>
    <w:rsid w:val="00B2718D"/>
    <w:rsid w:val="00B27200"/>
    <w:rsid w:val="00B273B3"/>
    <w:rsid w:val="00B27623"/>
    <w:rsid w:val="00B2786D"/>
    <w:rsid w:val="00B30245"/>
    <w:rsid w:val="00B30E96"/>
    <w:rsid w:val="00B318DC"/>
    <w:rsid w:val="00B3231E"/>
    <w:rsid w:val="00B32768"/>
    <w:rsid w:val="00B32DD5"/>
    <w:rsid w:val="00B32F81"/>
    <w:rsid w:val="00B33164"/>
    <w:rsid w:val="00B33964"/>
    <w:rsid w:val="00B33C21"/>
    <w:rsid w:val="00B34622"/>
    <w:rsid w:val="00B34D28"/>
    <w:rsid w:val="00B34E3D"/>
    <w:rsid w:val="00B34ED3"/>
    <w:rsid w:val="00B363A8"/>
    <w:rsid w:val="00B36CF7"/>
    <w:rsid w:val="00B376C2"/>
    <w:rsid w:val="00B37724"/>
    <w:rsid w:val="00B37E6F"/>
    <w:rsid w:val="00B40910"/>
    <w:rsid w:val="00B40BA0"/>
    <w:rsid w:val="00B40D34"/>
    <w:rsid w:val="00B40F3E"/>
    <w:rsid w:val="00B41339"/>
    <w:rsid w:val="00B415A1"/>
    <w:rsid w:val="00B418D7"/>
    <w:rsid w:val="00B42823"/>
    <w:rsid w:val="00B42C58"/>
    <w:rsid w:val="00B42CF7"/>
    <w:rsid w:val="00B42EE4"/>
    <w:rsid w:val="00B4303D"/>
    <w:rsid w:val="00B43243"/>
    <w:rsid w:val="00B441B3"/>
    <w:rsid w:val="00B443AA"/>
    <w:rsid w:val="00B44584"/>
    <w:rsid w:val="00B445D2"/>
    <w:rsid w:val="00B446F0"/>
    <w:rsid w:val="00B44BC6"/>
    <w:rsid w:val="00B44C68"/>
    <w:rsid w:val="00B44FC2"/>
    <w:rsid w:val="00B44FD4"/>
    <w:rsid w:val="00B45493"/>
    <w:rsid w:val="00B4570F"/>
    <w:rsid w:val="00B4595D"/>
    <w:rsid w:val="00B45B01"/>
    <w:rsid w:val="00B45DB4"/>
    <w:rsid w:val="00B45F63"/>
    <w:rsid w:val="00B4627D"/>
    <w:rsid w:val="00B46284"/>
    <w:rsid w:val="00B465D6"/>
    <w:rsid w:val="00B465D7"/>
    <w:rsid w:val="00B46733"/>
    <w:rsid w:val="00B46B95"/>
    <w:rsid w:val="00B46F5E"/>
    <w:rsid w:val="00B47038"/>
    <w:rsid w:val="00B4766C"/>
    <w:rsid w:val="00B47671"/>
    <w:rsid w:val="00B47B86"/>
    <w:rsid w:val="00B47CD5"/>
    <w:rsid w:val="00B5007B"/>
    <w:rsid w:val="00B5062B"/>
    <w:rsid w:val="00B50BB8"/>
    <w:rsid w:val="00B51262"/>
    <w:rsid w:val="00B5160E"/>
    <w:rsid w:val="00B51962"/>
    <w:rsid w:val="00B51B33"/>
    <w:rsid w:val="00B51DB6"/>
    <w:rsid w:val="00B51FB5"/>
    <w:rsid w:val="00B52113"/>
    <w:rsid w:val="00B529CA"/>
    <w:rsid w:val="00B52B1E"/>
    <w:rsid w:val="00B5366F"/>
    <w:rsid w:val="00B537E7"/>
    <w:rsid w:val="00B53811"/>
    <w:rsid w:val="00B53DAE"/>
    <w:rsid w:val="00B5410C"/>
    <w:rsid w:val="00B54809"/>
    <w:rsid w:val="00B54BA3"/>
    <w:rsid w:val="00B54DE4"/>
    <w:rsid w:val="00B550B7"/>
    <w:rsid w:val="00B55373"/>
    <w:rsid w:val="00B5584C"/>
    <w:rsid w:val="00B5589E"/>
    <w:rsid w:val="00B55B2A"/>
    <w:rsid w:val="00B5629D"/>
    <w:rsid w:val="00B5641F"/>
    <w:rsid w:val="00B568CB"/>
    <w:rsid w:val="00B568E2"/>
    <w:rsid w:val="00B57102"/>
    <w:rsid w:val="00B57540"/>
    <w:rsid w:val="00B60502"/>
    <w:rsid w:val="00B6055E"/>
    <w:rsid w:val="00B605B2"/>
    <w:rsid w:val="00B605F9"/>
    <w:rsid w:val="00B608BE"/>
    <w:rsid w:val="00B61247"/>
    <w:rsid w:val="00B618E8"/>
    <w:rsid w:val="00B61C13"/>
    <w:rsid w:val="00B61DBF"/>
    <w:rsid w:val="00B61E99"/>
    <w:rsid w:val="00B62454"/>
    <w:rsid w:val="00B62864"/>
    <w:rsid w:val="00B628D4"/>
    <w:rsid w:val="00B632C3"/>
    <w:rsid w:val="00B6336C"/>
    <w:rsid w:val="00B633D9"/>
    <w:rsid w:val="00B63F5C"/>
    <w:rsid w:val="00B6471C"/>
    <w:rsid w:val="00B6513E"/>
    <w:rsid w:val="00B658FB"/>
    <w:rsid w:val="00B65988"/>
    <w:rsid w:val="00B65DEB"/>
    <w:rsid w:val="00B65E42"/>
    <w:rsid w:val="00B66250"/>
    <w:rsid w:val="00B66332"/>
    <w:rsid w:val="00B66358"/>
    <w:rsid w:val="00B6644E"/>
    <w:rsid w:val="00B665F7"/>
    <w:rsid w:val="00B66677"/>
    <w:rsid w:val="00B6670B"/>
    <w:rsid w:val="00B67499"/>
    <w:rsid w:val="00B6767A"/>
    <w:rsid w:val="00B67A80"/>
    <w:rsid w:val="00B7009E"/>
    <w:rsid w:val="00B70A50"/>
    <w:rsid w:val="00B70A8F"/>
    <w:rsid w:val="00B70E69"/>
    <w:rsid w:val="00B71555"/>
    <w:rsid w:val="00B71691"/>
    <w:rsid w:val="00B71A81"/>
    <w:rsid w:val="00B71D3C"/>
    <w:rsid w:val="00B71DE3"/>
    <w:rsid w:val="00B71E80"/>
    <w:rsid w:val="00B72871"/>
    <w:rsid w:val="00B728E2"/>
    <w:rsid w:val="00B728E9"/>
    <w:rsid w:val="00B72C8C"/>
    <w:rsid w:val="00B72D39"/>
    <w:rsid w:val="00B73951"/>
    <w:rsid w:val="00B739B5"/>
    <w:rsid w:val="00B739F8"/>
    <w:rsid w:val="00B743C0"/>
    <w:rsid w:val="00B74618"/>
    <w:rsid w:val="00B74C1A"/>
    <w:rsid w:val="00B74C3F"/>
    <w:rsid w:val="00B75025"/>
    <w:rsid w:val="00B75D8C"/>
    <w:rsid w:val="00B761BE"/>
    <w:rsid w:val="00B762B2"/>
    <w:rsid w:val="00B76782"/>
    <w:rsid w:val="00B76AF9"/>
    <w:rsid w:val="00B77A72"/>
    <w:rsid w:val="00B77F11"/>
    <w:rsid w:val="00B80129"/>
    <w:rsid w:val="00B8023C"/>
    <w:rsid w:val="00B8028A"/>
    <w:rsid w:val="00B80D55"/>
    <w:rsid w:val="00B81297"/>
    <w:rsid w:val="00B812FF"/>
    <w:rsid w:val="00B81B1C"/>
    <w:rsid w:val="00B82BC5"/>
    <w:rsid w:val="00B83956"/>
    <w:rsid w:val="00B83A2A"/>
    <w:rsid w:val="00B83B5E"/>
    <w:rsid w:val="00B844E9"/>
    <w:rsid w:val="00B84520"/>
    <w:rsid w:val="00B84AAC"/>
    <w:rsid w:val="00B84F07"/>
    <w:rsid w:val="00B84FFB"/>
    <w:rsid w:val="00B85134"/>
    <w:rsid w:val="00B85321"/>
    <w:rsid w:val="00B85691"/>
    <w:rsid w:val="00B85ADF"/>
    <w:rsid w:val="00B85E5B"/>
    <w:rsid w:val="00B85FB0"/>
    <w:rsid w:val="00B864D8"/>
    <w:rsid w:val="00B864F5"/>
    <w:rsid w:val="00B86A54"/>
    <w:rsid w:val="00B86B58"/>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114"/>
    <w:rsid w:val="00B93686"/>
    <w:rsid w:val="00B936DF"/>
    <w:rsid w:val="00B93E4F"/>
    <w:rsid w:val="00B9467F"/>
    <w:rsid w:val="00B94EB2"/>
    <w:rsid w:val="00B95660"/>
    <w:rsid w:val="00B9582D"/>
    <w:rsid w:val="00B959DC"/>
    <w:rsid w:val="00B95B53"/>
    <w:rsid w:val="00B95F45"/>
    <w:rsid w:val="00B96ADC"/>
    <w:rsid w:val="00B96CD3"/>
    <w:rsid w:val="00B96E9E"/>
    <w:rsid w:val="00B97037"/>
    <w:rsid w:val="00B97DAD"/>
    <w:rsid w:val="00BA0DA2"/>
    <w:rsid w:val="00BA14BB"/>
    <w:rsid w:val="00BA1959"/>
    <w:rsid w:val="00BA1992"/>
    <w:rsid w:val="00BA1B13"/>
    <w:rsid w:val="00BA1C21"/>
    <w:rsid w:val="00BA1D82"/>
    <w:rsid w:val="00BA1F23"/>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49F"/>
    <w:rsid w:val="00BA6619"/>
    <w:rsid w:val="00BA6803"/>
    <w:rsid w:val="00BA6A37"/>
    <w:rsid w:val="00BA6B06"/>
    <w:rsid w:val="00BA6ED5"/>
    <w:rsid w:val="00BA7696"/>
    <w:rsid w:val="00BA779F"/>
    <w:rsid w:val="00BA7835"/>
    <w:rsid w:val="00BA7C2B"/>
    <w:rsid w:val="00BA7F72"/>
    <w:rsid w:val="00BB0017"/>
    <w:rsid w:val="00BB0185"/>
    <w:rsid w:val="00BB021C"/>
    <w:rsid w:val="00BB0762"/>
    <w:rsid w:val="00BB0912"/>
    <w:rsid w:val="00BB0C26"/>
    <w:rsid w:val="00BB0E1E"/>
    <w:rsid w:val="00BB1152"/>
    <w:rsid w:val="00BB11DB"/>
    <w:rsid w:val="00BB152E"/>
    <w:rsid w:val="00BB19D2"/>
    <w:rsid w:val="00BB227E"/>
    <w:rsid w:val="00BB2597"/>
    <w:rsid w:val="00BB27C2"/>
    <w:rsid w:val="00BB284A"/>
    <w:rsid w:val="00BB2977"/>
    <w:rsid w:val="00BB29A9"/>
    <w:rsid w:val="00BB2A3E"/>
    <w:rsid w:val="00BB3FE1"/>
    <w:rsid w:val="00BB40BE"/>
    <w:rsid w:val="00BB429A"/>
    <w:rsid w:val="00BB44E3"/>
    <w:rsid w:val="00BB491F"/>
    <w:rsid w:val="00BB4DAB"/>
    <w:rsid w:val="00BB5089"/>
    <w:rsid w:val="00BB5412"/>
    <w:rsid w:val="00BB560C"/>
    <w:rsid w:val="00BB5656"/>
    <w:rsid w:val="00BB594E"/>
    <w:rsid w:val="00BB6123"/>
    <w:rsid w:val="00BB6147"/>
    <w:rsid w:val="00BB62E7"/>
    <w:rsid w:val="00BB7040"/>
    <w:rsid w:val="00BB7056"/>
    <w:rsid w:val="00BB70D0"/>
    <w:rsid w:val="00BB72AC"/>
    <w:rsid w:val="00BB7428"/>
    <w:rsid w:val="00BB798C"/>
    <w:rsid w:val="00BC0429"/>
    <w:rsid w:val="00BC04D9"/>
    <w:rsid w:val="00BC149A"/>
    <w:rsid w:val="00BC1E4E"/>
    <w:rsid w:val="00BC2002"/>
    <w:rsid w:val="00BC255C"/>
    <w:rsid w:val="00BC2699"/>
    <w:rsid w:val="00BC2C46"/>
    <w:rsid w:val="00BC2DCC"/>
    <w:rsid w:val="00BC3126"/>
    <w:rsid w:val="00BC32D6"/>
    <w:rsid w:val="00BC35F3"/>
    <w:rsid w:val="00BC44A7"/>
    <w:rsid w:val="00BC454D"/>
    <w:rsid w:val="00BC5247"/>
    <w:rsid w:val="00BC52D2"/>
    <w:rsid w:val="00BC5473"/>
    <w:rsid w:val="00BC5AB9"/>
    <w:rsid w:val="00BC5BA7"/>
    <w:rsid w:val="00BC6497"/>
    <w:rsid w:val="00BC6A2B"/>
    <w:rsid w:val="00BC7087"/>
    <w:rsid w:val="00BC74F1"/>
    <w:rsid w:val="00BC7784"/>
    <w:rsid w:val="00BD01C7"/>
    <w:rsid w:val="00BD0463"/>
    <w:rsid w:val="00BD09D4"/>
    <w:rsid w:val="00BD0B56"/>
    <w:rsid w:val="00BD1A18"/>
    <w:rsid w:val="00BD258F"/>
    <w:rsid w:val="00BD3435"/>
    <w:rsid w:val="00BD3682"/>
    <w:rsid w:val="00BD3856"/>
    <w:rsid w:val="00BD3CD0"/>
    <w:rsid w:val="00BD43FE"/>
    <w:rsid w:val="00BD4639"/>
    <w:rsid w:val="00BD4754"/>
    <w:rsid w:val="00BD4A45"/>
    <w:rsid w:val="00BD4BF9"/>
    <w:rsid w:val="00BD4C26"/>
    <w:rsid w:val="00BD4C61"/>
    <w:rsid w:val="00BD4F5C"/>
    <w:rsid w:val="00BD558F"/>
    <w:rsid w:val="00BD5D89"/>
    <w:rsid w:val="00BD6033"/>
    <w:rsid w:val="00BD6104"/>
    <w:rsid w:val="00BD629E"/>
    <w:rsid w:val="00BD632B"/>
    <w:rsid w:val="00BD6696"/>
    <w:rsid w:val="00BD6CD8"/>
    <w:rsid w:val="00BD6F89"/>
    <w:rsid w:val="00BD6FF6"/>
    <w:rsid w:val="00BD713D"/>
    <w:rsid w:val="00BD77FC"/>
    <w:rsid w:val="00BD7896"/>
    <w:rsid w:val="00BD7D6B"/>
    <w:rsid w:val="00BE011D"/>
    <w:rsid w:val="00BE089C"/>
    <w:rsid w:val="00BE096B"/>
    <w:rsid w:val="00BE0F03"/>
    <w:rsid w:val="00BE1286"/>
    <w:rsid w:val="00BE168D"/>
    <w:rsid w:val="00BE18DD"/>
    <w:rsid w:val="00BE1D7E"/>
    <w:rsid w:val="00BE2D46"/>
    <w:rsid w:val="00BE2E02"/>
    <w:rsid w:val="00BE31F2"/>
    <w:rsid w:val="00BE363E"/>
    <w:rsid w:val="00BE36A6"/>
    <w:rsid w:val="00BE36B5"/>
    <w:rsid w:val="00BE3991"/>
    <w:rsid w:val="00BE3A8E"/>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1C"/>
    <w:rsid w:val="00BF0C44"/>
    <w:rsid w:val="00BF0D1C"/>
    <w:rsid w:val="00BF1414"/>
    <w:rsid w:val="00BF1447"/>
    <w:rsid w:val="00BF18EA"/>
    <w:rsid w:val="00BF1BEF"/>
    <w:rsid w:val="00BF1D11"/>
    <w:rsid w:val="00BF253E"/>
    <w:rsid w:val="00BF2668"/>
    <w:rsid w:val="00BF2C8B"/>
    <w:rsid w:val="00BF2ED5"/>
    <w:rsid w:val="00BF2FC9"/>
    <w:rsid w:val="00BF35E3"/>
    <w:rsid w:val="00BF38F4"/>
    <w:rsid w:val="00BF3942"/>
    <w:rsid w:val="00BF47DF"/>
    <w:rsid w:val="00BF4C59"/>
    <w:rsid w:val="00BF567C"/>
    <w:rsid w:val="00BF5BF9"/>
    <w:rsid w:val="00BF5C8B"/>
    <w:rsid w:val="00BF6470"/>
    <w:rsid w:val="00BF693E"/>
    <w:rsid w:val="00BF6A98"/>
    <w:rsid w:val="00BF6B3E"/>
    <w:rsid w:val="00BF6BB0"/>
    <w:rsid w:val="00BF6BEB"/>
    <w:rsid w:val="00BF6BF1"/>
    <w:rsid w:val="00BF76DA"/>
    <w:rsid w:val="00C000FD"/>
    <w:rsid w:val="00C00710"/>
    <w:rsid w:val="00C00A8D"/>
    <w:rsid w:val="00C013F3"/>
    <w:rsid w:val="00C01CF8"/>
    <w:rsid w:val="00C0224A"/>
    <w:rsid w:val="00C02A57"/>
    <w:rsid w:val="00C02AFA"/>
    <w:rsid w:val="00C02E39"/>
    <w:rsid w:val="00C0358F"/>
    <w:rsid w:val="00C03B54"/>
    <w:rsid w:val="00C03B79"/>
    <w:rsid w:val="00C03C5F"/>
    <w:rsid w:val="00C03EF9"/>
    <w:rsid w:val="00C03F35"/>
    <w:rsid w:val="00C04707"/>
    <w:rsid w:val="00C051A5"/>
    <w:rsid w:val="00C0557C"/>
    <w:rsid w:val="00C056DA"/>
    <w:rsid w:val="00C05755"/>
    <w:rsid w:val="00C05F17"/>
    <w:rsid w:val="00C065C3"/>
    <w:rsid w:val="00C06925"/>
    <w:rsid w:val="00C10156"/>
    <w:rsid w:val="00C102D8"/>
    <w:rsid w:val="00C11343"/>
    <w:rsid w:val="00C113D1"/>
    <w:rsid w:val="00C1168D"/>
    <w:rsid w:val="00C11D7B"/>
    <w:rsid w:val="00C120D0"/>
    <w:rsid w:val="00C126CC"/>
    <w:rsid w:val="00C127F6"/>
    <w:rsid w:val="00C12D90"/>
    <w:rsid w:val="00C1349F"/>
    <w:rsid w:val="00C13A4C"/>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198"/>
    <w:rsid w:val="00C21C8F"/>
    <w:rsid w:val="00C21D46"/>
    <w:rsid w:val="00C21D79"/>
    <w:rsid w:val="00C229D6"/>
    <w:rsid w:val="00C22AE7"/>
    <w:rsid w:val="00C23058"/>
    <w:rsid w:val="00C23E68"/>
    <w:rsid w:val="00C241E3"/>
    <w:rsid w:val="00C244CC"/>
    <w:rsid w:val="00C24A09"/>
    <w:rsid w:val="00C24C72"/>
    <w:rsid w:val="00C24D54"/>
    <w:rsid w:val="00C24EAD"/>
    <w:rsid w:val="00C25471"/>
    <w:rsid w:val="00C25746"/>
    <w:rsid w:val="00C2609E"/>
    <w:rsid w:val="00C260B8"/>
    <w:rsid w:val="00C2635E"/>
    <w:rsid w:val="00C2664E"/>
    <w:rsid w:val="00C26693"/>
    <w:rsid w:val="00C26B6E"/>
    <w:rsid w:val="00C26C4A"/>
    <w:rsid w:val="00C26E4C"/>
    <w:rsid w:val="00C2744B"/>
    <w:rsid w:val="00C276AF"/>
    <w:rsid w:val="00C27B8C"/>
    <w:rsid w:val="00C27C6A"/>
    <w:rsid w:val="00C302DC"/>
    <w:rsid w:val="00C30634"/>
    <w:rsid w:val="00C309D7"/>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40"/>
    <w:rsid w:val="00C372F6"/>
    <w:rsid w:val="00C3767E"/>
    <w:rsid w:val="00C3799C"/>
    <w:rsid w:val="00C37ADF"/>
    <w:rsid w:val="00C37B7A"/>
    <w:rsid w:val="00C37BF0"/>
    <w:rsid w:val="00C37E26"/>
    <w:rsid w:val="00C37E83"/>
    <w:rsid w:val="00C40784"/>
    <w:rsid w:val="00C4096B"/>
    <w:rsid w:val="00C40AA4"/>
    <w:rsid w:val="00C40AB0"/>
    <w:rsid w:val="00C41159"/>
    <w:rsid w:val="00C4175B"/>
    <w:rsid w:val="00C419F8"/>
    <w:rsid w:val="00C41A27"/>
    <w:rsid w:val="00C42422"/>
    <w:rsid w:val="00C43762"/>
    <w:rsid w:val="00C4385F"/>
    <w:rsid w:val="00C43B16"/>
    <w:rsid w:val="00C4480E"/>
    <w:rsid w:val="00C44C88"/>
    <w:rsid w:val="00C45054"/>
    <w:rsid w:val="00C450CB"/>
    <w:rsid w:val="00C45152"/>
    <w:rsid w:val="00C45372"/>
    <w:rsid w:val="00C4538A"/>
    <w:rsid w:val="00C456A5"/>
    <w:rsid w:val="00C457E6"/>
    <w:rsid w:val="00C45B8C"/>
    <w:rsid w:val="00C4627B"/>
    <w:rsid w:val="00C4659F"/>
    <w:rsid w:val="00C466D0"/>
    <w:rsid w:val="00C466FA"/>
    <w:rsid w:val="00C46798"/>
    <w:rsid w:val="00C46B3A"/>
    <w:rsid w:val="00C46C6C"/>
    <w:rsid w:val="00C47588"/>
    <w:rsid w:val="00C47936"/>
    <w:rsid w:val="00C47C21"/>
    <w:rsid w:val="00C47CEA"/>
    <w:rsid w:val="00C50603"/>
    <w:rsid w:val="00C50910"/>
    <w:rsid w:val="00C50A5E"/>
    <w:rsid w:val="00C50A96"/>
    <w:rsid w:val="00C518B2"/>
    <w:rsid w:val="00C52107"/>
    <w:rsid w:val="00C5299B"/>
    <w:rsid w:val="00C532AA"/>
    <w:rsid w:val="00C534BD"/>
    <w:rsid w:val="00C5371E"/>
    <w:rsid w:val="00C53A4B"/>
    <w:rsid w:val="00C5406B"/>
    <w:rsid w:val="00C542D5"/>
    <w:rsid w:val="00C543CE"/>
    <w:rsid w:val="00C544EB"/>
    <w:rsid w:val="00C54874"/>
    <w:rsid w:val="00C54AC3"/>
    <w:rsid w:val="00C54BF1"/>
    <w:rsid w:val="00C55162"/>
    <w:rsid w:val="00C553F2"/>
    <w:rsid w:val="00C55404"/>
    <w:rsid w:val="00C555DA"/>
    <w:rsid w:val="00C55825"/>
    <w:rsid w:val="00C56F13"/>
    <w:rsid w:val="00C575E3"/>
    <w:rsid w:val="00C5790C"/>
    <w:rsid w:val="00C57E7E"/>
    <w:rsid w:val="00C6024F"/>
    <w:rsid w:val="00C60536"/>
    <w:rsid w:val="00C606B1"/>
    <w:rsid w:val="00C617B4"/>
    <w:rsid w:val="00C61B89"/>
    <w:rsid w:val="00C62492"/>
    <w:rsid w:val="00C62725"/>
    <w:rsid w:val="00C62948"/>
    <w:rsid w:val="00C631FA"/>
    <w:rsid w:val="00C63518"/>
    <w:rsid w:val="00C63621"/>
    <w:rsid w:val="00C63D24"/>
    <w:rsid w:val="00C644F9"/>
    <w:rsid w:val="00C6450A"/>
    <w:rsid w:val="00C64661"/>
    <w:rsid w:val="00C6475D"/>
    <w:rsid w:val="00C64D77"/>
    <w:rsid w:val="00C64FEC"/>
    <w:rsid w:val="00C651EC"/>
    <w:rsid w:val="00C65982"/>
    <w:rsid w:val="00C65C0F"/>
    <w:rsid w:val="00C661EF"/>
    <w:rsid w:val="00C66BE3"/>
    <w:rsid w:val="00C6720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6B8C"/>
    <w:rsid w:val="00C76D31"/>
    <w:rsid w:val="00C76D44"/>
    <w:rsid w:val="00C77481"/>
    <w:rsid w:val="00C77775"/>
    <w:rsid w:val="00C779DC"/>
    <w:rsid w:val="00C77A14"/>
    <w:rsid w:val="00C77DDE"/>
    <w:rsid w:val="00C77FF3"/>
    <w:rsid w:val="00C802F7"/>
    <w:rsid w:val="00C80370"/>
    <w:rsid w:val="00C81036"/>
    <w:rsid w:val="00C811BC"/>
    <w:rsid w:val="00C81807"/>
    <w:rsid w:val="00C819E4"/>
    <w:rsid w:val="00C81EFC"/>
    <w:rsid w:val="00C820BF"/>
    <w:rsid w:val="00C824D2"/>
    <w:rsid w:val="00C8276D"/>
    <w:rsid w:val="00C84176"/>
    <w:rsid w:val="00C8420A"/>
    <w:rsid w:val="00C848B3"/>
    <w:rsid w:val="00C84A37"/>
    <w:rsid w:val="00C853BD"/>
    <w:rsid w:val="00C85422"/>
    <w:rsid w:val="00C85AF4"/>
    <w:rsid w:val="00C86056"/>
    <w:rsid w:val="00C861AF"/>
    <w:rsid w:val="00C868F4"/>
    <w:rsid w:val="00C86E03"/>
    <w:rsid w:val="00C87A83"/>
    <w:rsid w:val="00C87FCE"/>
    <w:rsid w:val="00C9077D"/>
    <w:rsid w:val="00C90929"/>
    <w:rsid w:val="00C9098D"/>
    <w:rsid w:val="00C90A69"/>
    <w:rsid w:val="00C9100A"/>
    <w:rsid w:val="00C9115E"/>
    <w:rsid w:val="00C919AF"/>
    <w:rsid w:val="00C9255C"/>
    <w:rsid w:val="00C92DE8"/>
    <w:rsid w:val="00C93832"/>
    <w:rsid w:val="00C9491C"/>
    <w:rsid w:val="00C94F65"/>
    <w:rsid w:val="00C94F97"/>
    <w:rsid w:val="00C950FB"/>
    <w:rsid w:val="00C951BC"/>
    <w:rsid w:val="00C9564D"/>
    <w:rsid w:val="00C95C54"/>
    <w:rsid w:val="00C96040"/>
    <w:rsid w:val="00C96BD2"/>
    <w:rsid w:val="00C97149"/>
    <w:rsid w:val="00C973AA"/>
    <w:rsid w:val="00C973B0"/>
    <w:rsid w:val="00C97409"/>
    <w:rsid w:val="00C97C60"/>
    <w:rsid w:val="00C97DE5"/>
    <w:rsid w:val="00CA020D"/>
    <w:rsid w:val="00CA0300"/>
    <w:rsid w:val="00CA096E"/>
    <w:rsid w:val="00CA0E9A"/>
    <w:rsid w:val="00CA100C"/>
    <w:rsid w:val="00CA115A"/>
    <w:rsid w:val="00CA16EF"/>
    <w:rsid w:val="00CA1C5E"/>
    <w:rsid w:val="00CA268E"/>
    <w:rsid w:val="00CA2794"/>
    <w:rsid w:val="00CA29FB"/>
    <w:rsid w:val="00CA2B58"/>
    <w:rsid w:val="00CA2E95"/>
    <w:rsid w:val="00CA309C"/>
    <w:rsid w:val="00CA34B3"/>
    <w:rsid w:val="00CA3CF0"/>
    <w:rsid w:val="00CA3F0C"/>
    <w:rsid w:val="00CA3F8E"/>
    <w:rsid w:val="00CA413C"/>
    <w:rsid w:val="00CA464F"/>
    <w:rsid w:val="00CA4A3C"/>
    <w:rsid w:val="00CA5960"/>
    <w:rsid w:val="00CA5C94"/>
    <w:rsid w:val="00CA5CB7"/>
    <w:rsid w:val="00CA5E19"/>
    <w:rsid w:val="00CA628B"/>
    <w:rsid w:val="00CA6BD2"/>
    <w:rsid w:val="00CA6D33"/>
    <w:rsid w:val="00CA7230"/>
    <w:rsid w:val="00CB033E"/>
    <w:rsid w:val="00CB0AD3"/>
    <w:rsid w:val="00CB100C"/>
    <w:rsid w:val="00CB103D"/>
    <w:rsid w:val="00CB11E3"/>
    <w:rsid w:val="00CB221E"/>
    <w:rsid w:val="00CB265F"/>
    <w:rsid w:val="00CB2A52"/>
    <w:rsid w:val="00CB2C9B"/>
    <w:rsid w:val="00CB2E03"/>
    <w:rsid w:val="00CB3324"/>
    <w:rsid w:val="00CB3EE9"/>
    <w:rsid w:val="00CB406B"/>
    <w:rsid w:val="00CB40CF"/>
    <w:rsid w:val="00CB4561"/>
    <w:rsid w:val="00CB48B7"/>
    <w:rsid w:val="00CB4F4A"/>
    <w:rsid w:val="00CB4F56"/>
    <w:rsid w:val="00CB5CC7"/>
    <w:rsid w:val="00CB683E"/>
    <w:rsid w:val="00CB6E0B"/>
    <w:rsid w:val="00CB6FE3"/>
    <w:rsid w:val="00CB7119"/>
    <w:rsid w:val="00CB7236"/>
    <w:rsid w:val="00CB763F"/>
    <w:rsid w:val="00CB76C2"/>
    <w:rsid w:val="00CB7B99"/>
    <w:rsid w:val="00CB7DF7"/>
    <w:rsid w:val="00CC099E"/>
    <w:rsid w:val="00CC0A50"/>
    <w:rsid w:val="00CC0F3D"/>
    <w:rsid w:val="00CC11CA"/>
    <w:rsid w:val="00CC14C5"/>
    <w:rsid w:val="00CC1555"/>
    <w:rsid w:val="00CC1AD5"/>
    <w:rsid w:val="00CC1EFB"/>
    <w:rsid w:val="00CC2716"/>
    <w:rsid w:val="00CC2C5F"/>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D36"/>
    <w:rsid w:val="00CC6E09"/>
    <w:rsid w:val="00CC6E20"/>
    <w:rsid w:val="00CC6EDE"/>
    <w:rsid w:val="00CC6F5B"/>
    <w:rsid w:val="00CC6F71"/>
    <w:rsid w:val="00CC71E1"/>
    <w:rsid w:val="00CC74E5"/>
    <w:rsid w:val="00CC7DEC"/>
    <w:rsid w:val="00CC7EA6"/>
    <w:rsid w:val="00CD009B"/>
    <w:rsid w:val="00CD068D"/>
    <w:rsid w:val="00CD0915"/>
    <w:rsid w:val="00CD0CA8"/>
    <w:rsid w:val="00CD0CAB"/>
    <w:rsid w:val="00CD0FCB"/>
    <w:rsid w:val="00CD1039"/>
    <w:rsid w:val="00CD1F20"/>
    <w:rsid w:val="00CD21E9"/>
    <w:rsid w:val="00CD288B"/>
    <w:rsid w:val="00CD2D33"/>
    <w:rsid w:val="00CD309C"/>
    <w:rsid w:val="00CD30C1"/>
    <w:rsid w:val="00CD3326"/>
    <w:rsid w:val="00CD3330"/>
    <w:rsid w:val="00CD3946"/>
    <w:rsid w:val="00CD3952"/>
    <w:rsid w:val="00CD3B76"/>
    <w:rsid w:val="00CD425C"/>
    <w:rsid w:val="00CD43E6"/>
    <w:rsid w:val="00CD44F3"/>
    <w:rsid w:val="00CD4646"/>
    <w:rsid w:val="00CD4A2D"/>
    <w:rsid w:val="00CD4B25"/>
    <w:rsid w:val="00CD4BA2"/>
    <w:rsid w:val="00CD4C79"/>
    <w:rsid w:val="00CD4E1D"/>
    <w:rsid w:val="00CD5568"/>
    <w:rsid w:val="00CD5823"/>
    <w:rsid w:val="00CD58D5"/>
    <w:rsid w:val="00CD5962"/>
    <w:rsid w:val="00CD5F09"/>
    <w:rsid w:val="00CD6423"/>
    <w:rsid w:val="00CD6AA3"/>
    <w:rsid w:val="00CD6DEF"/>
    <w:rsid w:val="00CD78DD"/>
    <w:rsid w:val="00CE06B7"/>
    <w:rsid w:val="00CE06D3"/>
    <w:rsid w:val="00CE0899"/>
    <w:rsid w:val="00CE0F95"/>
    <w:rsid w:val="00CE144E"/>
    <w:rsid w:val="00CE1560"/>
    <w:rsid w:val="00CE19F9"/>
    <w:rsid w:val="00CE1FBC"/>
    <w:rsid w:val="00CE23EE"/>
    <w:rsid w:val="00CE251D"/>
    <w:rsid w:val="00CE254E"/>
    <w:rsid w:val="00CE2921"/>
    <w:rsid w:val="00CE2ACA"/>
    <w:rsid w:val="00CE305B"/>
    <w:rsid w:val="00CE3B46"/>
    <w:rsid w:val="00CE4867"/>
    <w:rsid w:val="00CE48A3"/>
    <w:rsid w:val="00CE4A1E"/>
    <w:rsid w:val="00CE5158"/>
    <w:rsid w:val="00CE526B"/>
    <w:rsid w:val="00CE52B9"/>
    <w:rsid w:val="00CE59E9"/>
    <w:rsid w:val="00CE59EB"/>
    <w:rsid w:val="00CE5AF7"/>
    <w:rsid w:val="00CE60C9"/>
    <w:rsid w:val="00CE636B"/>
    <w:rsid w:val="00CE6F1E"/>
    <w:rsid w:val="00CE7397"/>
    <w:rsid w:val="00CE73D0"/>
    <w:rsid w:val="00CE755C"/>
    <w:rsid w:val="00CE7609"/>
    <w:rsid w:val="00CE771D"/>
    <w:rsid w:val="00CE797C"/>
    <w:rsid w:val="00CE7A2A"/>
    <w:rsid w:val="00CE7B64"/>
    <w:rsid w:val="00CE7E44"/>
    <w:rsid w:val="00CF00B2"/>
    <w:rsid w:val="00CF0E41"/>
    <w:rsid w:val="00CF1252"/>
    <w:rsid w:val="00CF1395"/>
    <w:rsid w:val="00CF1A3E"/>
    <w:rsid w:val="00CF1AB2"/>
    <w:rsid w:val="00CF209B"/>
    <w:rsid w:val="00CF2455"/>
    <w:rsid w:val="00CF2675"/>
    <w:rsid w:val="00CF315B"/>
    <w:rsid w:val="00CF33C3"/>
    <w:rsid w:val="00CF33D8"/>
    <w:rsid w:val="00CF471F"/>
    <w:rsid w:val="00CF4826"/>
    <w:rsid w:val="00CF4ADB"/>
    <w:rsid w:val="00CF4C06"/>
    <w:rsid w:val="00CF4D88"/>
    <w:rsid w:val="00CF4E0C"/>
    <w:rsid w:val="00CF6402"/>
    <w:rsid w:val="00CF66DB"/>
    <w:rsid w:val="00CF6768"/>
    <w:rsid w:val="00CF7393"/>
    <w:rsid w:val="00CF7660"/>
    <w:rsid w:val="00CF7C2B"/>
    <w:rsid w:val="00D000B7"/>
    <w:rsid w:val="00D00700"/>
    <w:rsid w:val="00D0092F"/>
    <w:rsid w:val="00D00A2E"/>
    <w:rsid w:val="00D00B2F"/>
    <w:rsid w:val="00D00E99"/>
    <w:rsid w:val="00D01108"/>
    <w:rsid w:val="00D011AB"/>
    <w:rsid w:val="00D0130A"/>
    <w:rsid w:val="00D02843"/>
    <w:rsid w:val="00D02D2D"/>
    <w:rsid w:val="00D03150"/>
    <w:rsid w:val="00D03208"/>
    <w:rsid w:val="00D03444"/>
    <w:rsid w:val="00D034B8"/>
    <w:rsid w:val="00D039AB"/>
    <w:rsid w:val="00D04228"/>
    <w:rsid w:val="00D044ED"/>
    <w:rsid w:val="00D04553"/>
    <w:rsid w:val="00D04A0D"/>
    <w:rsid w:val="00D04C88"/>
    <w:rsid w:val="00D04CE2"/>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745"/>
    <w:rsid w:val="00D11A27"/>
    <w:rsid w:val="00D129D4"/>
    <w:rsid w:val="00D13D8A"/>
    <w:rsid w:val="00D13E21"/>
    <w:rsid w:val="00D13E41"/>
    <w:rsid w:val="00D13E64"/>
    <w:rsid w:val="00D13F43"/>
    <w:rsid w:val="00D1400C"/>
    <w:rsid w:val="00D14305"/>
    <w:rsid w:val="00D144CA"/>
    <w:rsid w:val="00D14971"/>
    <w:rsid w:val="00D1497A"/>
    <w:rsid w:val="00D14E5D"/>
    <w:rsid w:val="00D14F5C"/>
    <w:rsid w:val="00D150F2"/>
    <w:rsid w:val="00D15730"/>
    <w:rsid w:val="00D15C3D"/>
    <w:rsid w:val="00D1625A"/>
    <w:rsid w:val="00D165C1"/>
    <w:rsid w:val="00D166A0"/>
    <w:rsid w:val="00D16B60"/>
    <w:rsid w:val="00D16FA4"/>
    <w:rsid w:val="00D170F6"/>
    <w:rsid w:val="00D1749B"/>
    <w:rsid w:val="00D17C54"/>
    <w:rsid w:val="00D17F90"/>
    <w:rsid w:val="00D20454"/>
    <w:rsid w:val="00D206D4"/>
    <w:rsid w:val="00D20C01"/>
    <w:rsid w:val="00D20D56"/>
    <w:rsid w:val="00D21749"/>
    <w:rsid w:val="00D21B59"/>
    <w:rsid w:val="00D21F25"/>
    <w:rsid w:val="00D226B6"/>
    <w:rsid w:val="00D22C64"/>
    <w:rsid w:val="00D230C6"/>
    <w:rsid w:val="00D232E5"/>
    <w:rsid w:val="00D2337F"/>
    <w:rsid w:val="00D2344F"/>
    <w:rsid w:val="00D2346C"/>
    <w:rsid w:val="00D23700"/>
    <w:rsid w:val="00D23745"/>
    <w:rsid w:val="00D237CE"/>
    <w:rsid w:val="00D23E6A"/>
    <w:rsid w:val="00D23F7B"/>
    <w:rsid w:val="00D242CB"/>
    <w:rsid w:val="00D242FB"/>
    <w:rsid w:val="00D24908"/>
    <w:rsid w:val="00D24E99"/>
    <w:rsid w:val="00D25725"/>
    <w:rsid w:val="00D2584E"/>
    <w:rsid w:val="00D25C8E"/>
    <w:rsid w:val="00D25CFE"/>
    <w:rsid w:val="00D26280"/>
    <w:rsid w:val="00D26765"/>
    <w:rsid w:val="00D269D4"/>
    <w:rsid w:val="00D27387"/>
    <w:rsid w:val="00D276F2"/>
    <w:rsid w:val="00D27844"/>
    <w:rsid w:val="00D2784B"/>
    <w:rsid w:val="00D27A6D"/>
    <w:rsid w:val="00D27AAF"/>
    <w:rsid w:val="00D27C06"/>
    <w:rsid w:val="00D27F84"/>
    <w:rsid w:val="00D304D7"/>
    <w:rsid w:val="00D307E7"/>
    <w:rsid w:val="00D30A70"/>
    <w:rsid w:val="00D30D61"/>
    <w:rsid w:val="00D3158F"/>
    <w:rsid w:val="00D317EC"/>
    <w:rsid w:val="00D31A81"/>
    <w:rsid w:val="00D31D40"/>
    <w:rsid w:val="00D32182"/>
    <w:rsid w:val="00D32580"/>
    <w:rsid w:val="00D33D92"/>
    <w:rsid w:val="00D33F24"/>
    <w:rsid w:val="00D34F4D"/>
    <w:rsid w:val="00D354D4"/>
    <w:rsid w:val="00D35E66"/>
    <w:rsid w:val="00D36213"/>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1DF"/>
    <w:rsid w:val="00D4136B"/>
    <w:rsid w:val="00D41757"/>
    <w:rsid w:val="00D42022"/>
    <w:rsid w:val="00D4208E"/>
    <w:rsid w:val="00D422A7"/>
    <w:rsid w:val="00D42712"/>
    <w:rsid w:val="00D43014"/>
    <w:rsid w:val="00D43380"/>
    <w:rsid w:val="00D434DA"/>
    <w:rsid w:val="00D438B3"/>
    <w:rsid w:val="00D438BD"/>
    <w:rsid w:val="00D43C28"/>
    <w:rsid w:val="00D44309"/>
    <w:rsid w:val="00D449AC"/>
    <w:rsid w:val="00D44CF2"/>
    <w:rsid w:val="00D453C2"/>
    <w:rsid w:val="00D46187"/>
    <w:rsid w:val="00D462BE"/>
    <w:rsid w:val="00D46EEA"/>
    <w:rsid w:val="00D47346"/>
    <w:rsid w:val="00D47AB8"/>
    <w:rsid w:val="00D47DD2"/>
    <w:rsid w:val="00D47EF6"/>
    <w:rsid w:val="00D505B7"/>
    <w:rsid w:val="00D50704"/>
    <w:rsid w:val="00D509CC"/>
    <w:rsid w:val="00D51547"/>
    <w:rsid w:val="00D5184E"/>
    <w:rsid w:val="00D51A4A"/>
    <w:rsid w:val="00D51C3A"/>
    <w:rsid w:val="00D5207B"/>
    <w:rsid w:val="00D5250F"/>
    <w:rsid w:val="00D526FC"/>
    <w:rsid w:val="00D52775"/>
    <w:rsid w:val="00D529AD"/>
    <w:rsid w:val="00D52ADD"/>
    <w:rsid w:val="00D536D2"/>
    <w:rsid w:val="00D53D50"/>
    <w:rsid w:val="00D549CE"/>
    <w:rsid w:val="00D5537C"/>
    <w:rsid w:val="00D55B0E"/>
    <w:rsid w:val="00D56CE9"/>
    <w:rsid w:val="00D56FEF"/>
    <w:rsid w:val="00D570C2"/>
    <w:rsid w:val="00D571D0"/>
    <w:rsid w:val="00D57462"/>
    <w:rsid w:val="00D6005A"/>
    <w:rsid w:val="00D6044B"/>
    <w:rsid w:val="00D60861"/>
    <w:rsid w:val="00D609DA"/>
    <w:rsid w:val="00D60BC7"/>
    <w:rsid w:val="00D60D12"/>
    <w:rsid w:val="00D610B9"/>
    <w:rsid w:val="00D61202"/>
    <w:rsid w:val="00D61634"/>
    <w:rsid w:val="00D61918"/>
    <w:rsid w:val="00D61C3D"/>
    <w:rsid w:val="00D61EDA"/>
    <w:rsid w:val="00D6220D"/>
    <w:rsid w:val="00D6279D"/>
    <w:rsid w:val="00D62AC6"/>
    <w:rsid w:val="00D62ACC"/>
    <w:rsid w:val="00D62CF1"/>
    <w:rsid w:val="00D62EF5"/>
    <w:rsid w:val="00D62F81"/>
    <w:rsid w:val="00D62FD7"/>
    <w:rsid w:val="00D634A5"/>
    <w:rsid w:val="00D6370D"/>
    <w:rsid w:val="00D637FB"/>
    <w:rsid w:val="00D63A34"/>
    <w:rsid w:val="00D63B0D"/>
    <w:rsid w:val="00D63B4E"/>
    <w:rsid w:val="00D63D67"/>
    <w:rsid w:val="00D6413E"/>
    <w:rsid w:val="00D6425B"/>
    <w:rsid w:val="00D64519"/>
    <w:rsid w:val="00D64C9B"/>
    <w:rsid w:val="00D64CE3"/>
    <w:rsid w:val="00D6556E"/>
    <w:rsid w:val="00D656E0"/>
    <w:rsid w:val="00D66250"/>
    <w:rsid w:val="00D66579"/>
    <w:rsid w:val="00D66B98"/>
    <w:rsid w:val="00D673C5"/>
    <w:rsid w:val="00D6751F"/>
    <w:rsid w:val="00D6760E"/>
    <w:rsid w:val="00D67D21"/>
    <w:rsid w:val="00D67F4B"/>
    <w:rsid w:val="00D70137"/>
    <w:rsid w:val="00D7047A"/>
    <w:rsid w:val="00D70741"/>
    <w:rsid w:val="00D70785"/>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64E"/>
    <w:rsid w:val="00D7590A"/>
    <w:rsid w:val="00D76424"/>
    <w:rsid w:val="00D764DA"/>
    <w:rsid w:val="00D76926"/>
    <w:rsid w:val="00D76CE3"/>
    <w:rsid w:val="00D770D9"/>
    <w:rsid w:val="00D77397"/>
    <w:rsid w:val="00D80539"/>
    <w:rsid w:val="00D80697"/>
    <w:rsid w:val="00D80AA3"/>
    <w:rsid w:val="00D80D9E"/>
    <w:rsid w:val="00D810E7"/>
    <w:rsid w:val="00D810F2"/>
    <w:rsid w:val="00D812FF"/>
    <w:rsid w:val="00D81463"/>
    <w:rsid w:val="00D81483"/>
    <w:rsid w:val="00D816BC"/>
    <w:rsid w:val="00D83089"/>
    <w:rsid w:val="00D8334A"/>
    <w:rsid w:val="00D83540"/>
    <w:rsid w:val="00D8404B"/>
    <w:rsid w:val="00D84126"/>
    <w:rsid w:val="00D8421A"/>
    <w:rsid w:val="00D84702"/>
    <w:rsid w:val="00D848B2"/>
    <w:rsid w:val="00D8500C"/>
    <w:rsid w:val="00D85A21"/>
    <w:rsid w:val="00D85D74"/>
    <w:rsid w:val="00D8695B"/>
    <w:rsid w:val="00D87246"/>
    <w:rsid w:val="00D87529"/>
    <w:rsid w:val="00D87A55"/>
    <w:rsid w:val="00D900FF"/>
    <w:rsid w:val="00D90CE7"/>
    <w:rsid w:val="00D918BE"/>
    <w:rsid w:val="00D91A7C"/>
    <w:rsid w:val="00D91DB6"/>
    <w:rsid w:val="00D91EAD"/>
    <w:rsid w:val="00D926B8"/>
    <w:rsid w:val="00D92794"/>
    <w:rsid w:val="00D9299D"/>
    <w:rsid w:val="00D92C39"/>
    <w:rsid w:val="00D939F3"/>
    <w:rsid w:val="00D941BA"/>
    <w:rsid w:val="00D9433B"/>
    <w:rsid w:val="00D9464E"/>
    <w:rsid w:val="00D94B1D"/>
    <w:rsid w:val="00D95645"/>
    <w:rsid w:val="00D9564D"/>
    <w:rsid w:val="00D95886"/>
    <w:rsid w:val="00D96A18"/>
    <w:rsid w:val="00D96E0E"/>
    <w:rsid w:val="00D9781D"/>
    <w:rsid w:val="00D97AD6"/>
    <w:rsid w:val="00D97D5C"/>
    <w:rsid w:val="00D97ECD"/>
    <w:rsid w:val="00D97F9C"/>
    <w:rsid w:val="00DA0011"/>
    <w:rsid w:val="00DA0071"/>
    <w:rsid w:val="00DA0107"/>
    <w:rsid w:val="00DA0133"/>
    <w:rsid w:val="00DA0190"/>
    <w:rsid w:val="00DA038C"/>
    <w:rsid w:val="00DA0770"/>
    <w:rsid w:val="00DA0B05"/>
    <w:rsid w:val="00DA16A3"/>
    <w:rsid w:val="00DA2F03"/>
    <w:rsid w:val="00DA324D"/>
    <w:rsid w:val="00DA3452"/>
    <w:rsid w:val="00DA3599"/>
    <w:rsid w:val="00DA36D8"/>
    <w:rsid w:val="00DA47D8"/>
    <w:rsid w:val="00DA4904"/>
    <w:rsid w:val="00DA4D60"/>
    <w:rsid w:val="00DA4E17"/>
    <w:rsid w:val="00DA5199"/>
    <w:rsid w:val="00DA5317"/>
    <w:rsid w:val="00DA562C"/>
    <w:rsid w:val="00DA5A22"/>
    <w:rsid w:val="00DA5CF5"/>
    <w:rsid w:val="00DA61F1"/>
    <w:rsid w:val="00DA6347"/>
    <w:rsid w:val="00DA659B"/>
    <w:rsid w:val="00DA732C"/>
    <w:rsid w:val="00DA79D1"/>
    <w:rsid w:val="00DB0893"/>
    <w:rsid w:val="00DB0996"/>
    <w:rsid w:val="00DB12B5"/>
    <w:rsid w:val="00DB13FC"/>
    <w:rsid w:val="00DB17AD"/>
    <w:rsid w:val="00DB18E8"/>
    <w:rsid w:val="00DB1A98"/>
    <w:rsid w:val="00DB215D"/>
    <w:rsid w:val="00DB2694"/>
    <w:rsid w:val="00DB2F8A"/>
    <w:rsid w:val="00DB300C"/>
    <w:rsid w:val="00DB31A8"/>
    <w:rsid w:val="00DB358B"/>
    <w:rsid w:val="00DB35C3"/>
    <w:rsid w:val="00DB3E33"/>
    <w:rsid w:val="00DB3FBB"/>
    <w:rsid w:val="00DB48EB"/>
    <w:rsid w:val="00DB5474"/>
    <w:rsid w:val="00DB579C"/>
    <w:rsid w:val="00DB5D07"/>
    <w:rsid w:val="00DB5F4C"/>
    <w:rsid w:val="00DB65CB"/>
    <w:rsid w:val="00DB68B7"/>
    <w:rsid w:val="00DB693F"/>
    <w:rsid w:val="00DB6E56"/>
    <w:rsid w:val="00DB70AD"/>
    <w:rsid w:val="00DB7186"/>
    <w:rsid w:val="00DB7422"/>
    <w:rsid w:val="00DB7AE7"/>
    <w:rsid w:val="00DC0428"/>
    <w:rsid w:val="00DC06D0"/>
    <w:rsid w:val="00DC138D"/>
    <w:rsid w:val="00DC164D"/>
    <w:rsid w:val="00DC211C"/>
    <w:rsid w:val="00DC244C"/>
    <w:rsid w:val="00DC3D9D"/>
    <w:rsid w:val="00DC3EB3"/>
    <w:rsid w:val="00DC41CE"/>
    <w:rsid w:val="00DC57D7"/>
    <w:rsid w:val="00DC5B03"/>
    <w:rsid w:val="00DC5E41"/>
    <w:rsid w:val="00DC60BD"/>
    <w:rsid w:val="00DC668B"/>
    <w:rsid w:val="00DC66A9"/>
    <w:rsid w:val="00DC67C3"/>
    <w:rsid w:val="00DC6902"/>
    <w:rsid w:val="00DC6DD5"/>
    <w:rsid w:val="00DC705A"/>
    <w:rsid w:val="00DC7100"/>
    <w:rsid w:val="00DC72A8"/>
    <w:rsid w:val="00DC72B9"/>
    <w:rsid w:val="00DC72D9"/>
    <w:rsid w:val="00DC7730"/>
    <w:rsid w:val="00DC7D24"/>
    <w:rsid w:val="00DD0532"/>
    <w:rsid w:val="00DD0564"/>
    <w:rsid w:val="00DD0733"/>
    <w:rsid w:val="00DD0859"/>
    <w:rsid w:val="00DD0CBF"/>
    <w:rsid w:val="00DD1384"/>
    <w:rsid w:val="00DD1B1F"/>
    <w:rsid w:val="00DD2037"/>
    <w:rsid w:val="00DD2156"/>
    <w:rsid w:val="00DD3C49"/>
    <w:rsid w:val="00DD3D71"/>
    <w:rsid w:val="00DD4137"/>
    <w:rsid w:val="00DD4329"/>
    <w:rsid w:val="00DD53C1"/>
    <w:rsid w:val="00DD56BD"/>
    <w:rsid w:val="00DD5763"/>
    <w:rsid w:val="00DD5969"/>
    <w:rsid w:val="00DD6231"/>
    <w:rsid w:val="00DD6FFB"/>
    <w:rsid w:val="00DD797F"/>
    <w:rsid w:val="00DD7D1E"/>
    <w:rsid w:val="00DE008B"/>
    <w:rsid w:val="00DE06B6"/>
    <w:rsid w:val="00DE071C"/>
    <w:rsid w:val="00DE116D"/>
    <w:rsid w:val="00DE15C2"/>
    <w:rsid w:val="00DE1731"/>
    <w:rsid w:val="00DE198E"/>
    <w:rsid w:val="00DE19FB"/>
    <w:rsid w:val="00DE1C45"/>
    <w:rsid w:val="00DE2309"/>
    <w:rsid w:val="00DE23D8"/>
    <w:rsid w:val="00DE258F"/>
    <w:rsid w:val="00DE32EF"/>
    <w:rsid w:val="00DE3637"/>
    <w:rsid w:val="00DE3674"/>
    <w:rsid w:val="00DE36A0"/>
    <w:rsid w:val="00DE39D2"/>
    <w:rsid w:val="00DE3EB5"/>
    <w:rsid w:val="00DE408B"/>
    <w:rsid w:val="00DE42A2"/>
    <w:rsid w:val="00DE4529"/>
    <w:rsid w:val="00DE45FE"/>
    <w:rsid w:val="00DE4808"/>
    <w:rsid w:val="00DE4B97"/>
    <w:rsid w:val="00DE4C55"/>
    <w:rsid w:val="00DE4FEA"/>
    <w:rsid w:val="00DE5114"/>
    <w:rsid w:val="00DE5314"/>
    <w:rsid w:val="00DE5567"/>
    <w:rsid w:val="00DE5A0C"/>
    <w:rsid w:val="00DE5B41"/>
    <w:rsid w:val="00DE5C90"/>
    <w:rsid w:val="00DE5FD6"/>
    <w:rsid w:val="00DE6087"/>
    <w:rsid w:val="00DE6322"/>
    <w:rsid w:val="00DE680F"/>
    <w:rsid w:val="00DE7445"/>
    <w:rsid w:val="00DE75E3"/>
    <w:rsid w:val="00DE7873"/>
    <w:rsid w:val="00DE78D2"/>
    <w:rsid w:val="00DE78D4"/>
    <w:rsid w:val="00DE7E4D"/>
    <w:rsid w:val="00DF0192"/>
    <w:rsid w:val="00DF0398"/>
    <w:rsid w:val="00DF092E"/>
    <w:rsid w:val="00DF09DA"/>
    <w:rsid w:val="00DF13E6"/>
    <w:rsid w:val="00DF15D6"/>
    <w:rsid w:val="00DF1D2D"/>
    <w:rsid w:val="00DF23EC"/>
    <w:rsid w:val="00DF24B0"/>
    <w:rsid w:val="00DF2657"/>
    <w:rsid w:val="00DF2A86"/>
    <w:rsid w:val="00DF2AAA"/>
    <w:rsid w:val="00DF2B1E"/>
    <w:rsid w:val="00DF2EBF"/>
    <w:rsid w:val="00DF327D"/>
    <w:rsid w:val="00DF383B"/>
    <w:rsid w:val="00DF3B86"/>
    <w:rsid w:val="00DF3CF5"/>
    <w:rsid w:val="00DF3E0D"/>
    <w:rsid w:val="00DF4234"/>
    <w:rsid w:val="00DF4264"/>
    <w:rsid w:val="00DF441E"/>
    <w:rsid w:val="00DF44F0"/>
    <w:rsid w:val="00DF4527"/>
    <w:rsid w:val="00DF465E"/>
    <w:rsid w:val="00DF4889"/>
    <w:rsid w:val="00DF4943"/>
    <w:rsid w:val="00DF4D7D"/>
    <w:rsid w:val="00DF502E"/>
    <w:rsid w:val="00DF52D3"/>
    <w:rsid w:val="00DF5830"/>
    <w:rsid w:val="00DF5B02"/>
    <w:rsid w:val="00DF5CBE"/>
    <w:rsid w:val="00DF5D6F"/>
    <w:rsid w:val="00DF5D76"/>
    <w:rsid w:val="00DF60F6"/>
    <w:rsid w:val="00DF6325"/>
    <w:rsid w:val="00DF6AAC"/>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3E84"/>
    <w:rsid w:val="00E04D24"/>
    <w:rsid w:val="00E04EDF"/>
    <w:rsid w:val="00E04F79"/>
    <w:rsid w:val="00E050B0"/>
    <w:rsid w:val="00E052D3"/>
    <w:rsid w:val="00E053B2"/>
    <w:rsid w:val="00E05DCA"/>
    <w:rsid w:val="00E06146"/>
    <w:rsid w:val="00E062D3"/>
    <w:rsid w:val="00E06329"/>
    <w:rsid w:val="00E0736F"/>
    <w:rsid w:val="00E078EA"/>
    <w:rsid w:val="00E07DD7"/>
    <w:rsid w:val="00E07ED4"/>
    <w:rsid w:val="00E07F80"/>
    <w:rsid w:val="00E101F2"/>
    <w:rsid w:val="00E10576"/>
    <w:rsid w:val="00E10B39"/>
    <w:rsid w:val="00E10CCC"/>
    <w:rsid w:val="00E10E01"/>
    <w:rsid w:val="00E1127B"/>
    <w:rsid w:val="00E117FF"/>
    <w:rsid w:val="00E12134"/>
    <w:rsid w:val="00E121DA"/>
    <w:rsid w:val="00E125AB"/>
    <w:rsid w:val="00E126D8"/>
    <w:rsid w:val="00E1301E"/>
    <w:rsid w:val="00E13072"/>
    <w:rsid w:val="00E1362A"/>
    <w:rsid w:val="00E13E6D"/>
    <w:rsid w:val="00E141E9"/>
    <w:rsid w:val="00E145F6"/>
    <w:rsid w:val="00E14D2A"/>
    <w:rsid w:val="00E14DFC"/>
    <w:rsid w:val="00E14EC4"/>
    <w:rsid w:val="00E150FC"/>
    <w:rsid w:val="00E151F7"/>
    <w:rsid w:val="00E1587C"/>
    <w:rsid w:val="00E15B53"/>
    <w:rsid w:val="00E163AC"/>
    <w:rsid w:val="00E16B32"/>
    <w:rsid w:val="00E172EE"/>
    <w:rsid w:val="00E17A2D"/>
    <w:rsid w:val="00E17C4D"/>
    <w:rsid w:val="00E2027B"/>
    <w:rsid w:val="00E20643"/>
    <w:rsid w:val="00E20F13"/>
    <w:rsid w:val="00E214E1"/>
    <w:rsid w:val="00E2154E"/>
    <w:rsid w:val="00E22380"/>
    <w:rsid w:val="00E227C8"/>
    <w:rsid w:val="00E22949"/>
    <w:rsid w:val="00E22EF2"/>
    <w:rsid w:val="00E23045"/>
    <w:rsid w:val="00E23947"/>
    <w:rsid w:val="00E23BBE"/>
    <w:rsid w:val="00E23BD8"/>
    <w:rsid w:val="00E24BD5"/>
    <w:rsid w:val="00E24C76"/>
    <w:rsid w:val="00E258C3"/>
    <w:rsid w:val="00E25A73"/>
    <w:rsid w:val="00E25B0F"/>
    <w:rsid w:val="00E25C65"/>
    <w:rsid w:val="00E26041"/>
    <w:rsid w:val="00E26866"/>
    <w:rsid w:val="00E26F7F"/>
    <w:rsid w:val="00E272F4"/>
    <w:rsid w:val="00E2730F"/>
    <w:rsid w:val="00E27841"/>
    <w:rsid w:val="00E278E5"/>
    <w:rsid w:val="00E27C77"/>
    <w:rsid w:val="00E27E39"/>
    <w:rsid w:val="00E302C3"/>
    <w:rsid w:val="00E30517"/>
    <w:rsid w:val="00E30632"/>
    <w:rsid w:val="00E30BC7"/>
    <w:rsid w:val="00E30D0B"/>
    <w:rsid w:val="00E30FB8"/>
    <w:rsid w:val="00E30FEC"/>
    <w:rsid w:val="00E3179C"/>
    <w:rsid w:val="00E31840"/>
    <w:rsid w:val="00E3276B"/>
    <w:rsid w:val="00E328CC"/>
    <w:rsid w:val="00E32A63"/>
    <w:rsid w:val="00E331F9"/>
    <w:rsid w:val="00E332A2"/>
    <w:rsid w:val="00E3347C"/>
    <w:rsid w:val="00E33BC7"/>
    <w:rsid w:val="00E33CBE"/>
    <w:rsid w:val="00E3473B"/>
    <w:rsid w:val="00E353A3"/>
    <w:rsid w:val="00E354E0"/>
    <w:rsid w:val="00E35503"/>
    <w:rsid w:val="00E355CB"/>
    <w:rsid w:val="00E35E71"/>
    <w:rsid w:val="00E35FE3"/>
    <w:rsid w:val="00E36AAE"/>
    <w:rsid w:val="00E36DB6"/>
    <w:rsid w:val="00E36EB4"/>
    <w:rsid w:val="00E373F0"/>
    <w:rsid w:val="00E37658"/>
    <w:rsid w:val="00E3797F"/>
    <w:rsid w:val="00E37CE5"/>
    <w:rsid w:val="00E4006B"/>
    <w:rsid w:val="00E404CC"/>
    <w:rsid w:val="00E406BB"/>
    <w:rsid w:val="00E40F2C"/>
    <w:rsid w:val="00E41355"/>
    <w:rsid w:val="00E418E9"/>
    <w:rsid w:val="00E419BF"/>
    <w:rsid w:val="00E41F96"/>
    <w:rsid w:val="00E42C4B"/>
    <w:rsid w:val="00E4316E"/>
    <w:rsid w:val="00E4327A"/>
    <w:rsid w:val="00E44158"/>
    <w:rsid w:val="00E44DC2"/>
    <w:rsid w:val="00E456D5"/>
    <w:rsid w:val="00E4627D"/>
    <w:rsid w:val="00E46C07"/>
    <w:rsid w:val="00E46C22"/>
    <w:rsid w:val="00E46E1C"/>
    <w:rsid w:val="00E47471"/>
    <w:rsid w:val="00E478A2"/>
    <w:rsid w:val="00E47DED"/>
    <w:rsid w:val="00E509F8"/>
    <w:rsid w:val="00E51622"/>
    <w:rsid w:val="00E51E85"/>
    <w:rsid w:val="00E52097"/>
    <w:rsid w:val="00E52142"/>
    <w:rsid w:val="00E5230F"/>
    <w:rsid w:val="00E527BA"/>
    <w:rsid w:val="00E5293B"/>
    <w:rsid w:val="00E533AC"/>
    <w:rsid w:val="00E535B7"/>
    <w:rsid w:val="00E53ABE"/>
    <w:rsid w:val="00E5404C"/>
    <w:rsid w:val="00E54067"/>
    <w:rsid w:val="00E54070"/>
    <w:rsid w:val="00E54526"/>
    <w:rsid w:val="00E5484D"/>
    <w:rsid w:val="00E5556B"/>
    <w:rsid w:val="00E555D7"/>
    <w:rsid w:val="00E55A10"/>
    <w:rsid w:val="00E561FB"/>
    <w:rsid w:val="00E56AF7"/>
    <w:rsid w:val="00E56E30"/>
    <w:rsid w:val="00E56F46"/>
    <w:rsid w:val="00E5703D"/>
    <w:rsid w:val="00E572DD"/>
    <w:rsid w:val="00E57825"/>
    <w:rsid w:val="00E57875"/>
    <w:rsid w:val="00E57944"/>
    <w:rsid w:val="00E57ADD"/>
    <w:rsid w:val="00E57F78"/>
    <w:rsid w:val="00E60079"/>
    <w:rsid w:val="00E60773"/>
    <w:rsid w:val="00E607B0"/>
    <w:rsid w:val="00E60890"/>
    <w:rsid w:val="00E60E59"/>
    <w:rsid w:val="00E62181"/>
    <w:rsid w:val="00E625CC"/>
    <w:rsid w:val="00E63306"/>
    <w:rsid w:val="00E63388"/>
    <w:rsid w:val="00E646E5"/>
    <w:rsid w:val="00E657E6"/>
    <w:rsid w:val="00E65906"/>
    <w:rsid w:val="00E6615A"/>
    <w:rsid w:val="00E6636D"/>
    <w:rsid w:val="00E66482"/>
    <w:rsid w:val="00E668C9"/>
    <w:rsid w:val="00E66A00"/>
    <w:rsid w:val="00E66AB5"/>
    <w:rsid w:val="00E66C81"/>
    <w:rsid w:val="00E670AD"/>
    <w:rsid w:val="00E677BF"/>
    <w:rsid w:val="00E678AD"/>
    <w:rsid w:val="00E679D6"/>
    <w:rsid w:val="00E67A00"/>
    <w:rsid w:val="00E67BF1"/>
    <w:rsid w:val="00E708A8"/>
    <w:rsid w:val="00E70AD0"/>
    <w:rsid w:val="00E7111D"/>
    <w:rsid w:val="00E71477"/>
    <w:rsid w:val="00E716D6"/>
    <w:rsid w:val="00E71762"/>
    <w:rsid w:val="00E7176E"/>
    <w:rsid w:val="00E71D3B"/>
    <w:rsid w:val="00E7236F"/>
    <w:rsid w:val="00E726B5"/>
    <w:rsid w:val="00E726F9"/>
    <w:rsid w:val="00E7283F"/>
    <w:rsid w:val="00E72C56"/>
    <w:rsid w:val="00E72D08"/>
    <w:rsid w:val="00E72E1A"/>
    <w:rsid w:val="00E730FE"/>
    <w:rsid w:val="00E73728"/>
    <w:rsid w:val="00E73B1D"/>
    <w:rsid w:val="00E746AD"/>
    <w:rsid w:val="00E7495E"/>
    <w:rsid w:val="00E74E92"/>
    <w:rsid w:val="00E751E3"/>
    <w:rsid w:val="00E752CC"/>
    <w:rsid w:val="00E753E6"/>
    <w:rsid w:val="00E758EF"/>
    <w:rsid w:val="00E75B4B"/>
    <w:rsid w:val="00E764BE"/>
    <w:rsid w:val="00E764E7"/>
    <w:rsid w:val="00E76E6D"/>
    <w:rsid w:val="00E774EF"/>
    <w:rsid w:val="00E77E7F"/>
    <w:rsid w:val="00E80FEF"/>
    <w:rsid w:val="00E813B1"/>
    <w:rsid w:val="00E81AB3"/>
    <w:rsid w:val="00E8210D"/>
    <w:rsid w:val="00E824FB"/>
    <w:rsid w:val="00E826D8"/>
    <w:rsid w:val="00E828A8"/>
    <w:rsid w:val="00E82A74"/>
    <w:rsid w:val="00E83148"/>
    <w:rsid w:val="00E83496"/>
    <w:rsid w:val="00E83F04"/>
    <w:rsid w:val="00E85376"/>
    <w:rsid w:val="00E857B9"/>
    <w:rsid w:val="00E8585A"/>
    <w:rsid w:val="00E86407"/>
    <w:rsid w:val="00E86638"/>
    <w:rsid w:val="00E866C4"/>
    <w:rsid w:val="00E86BB6"/>
    <w:rsid w:val="00E86E22"/>
    <w:rsid w:val="00E870ED"/>
    <w:rsid w:val="00E87110"/>
    <w:rsid w:val="00E8718C"/>
    <w:rsid w:val="00E87380"/>
    <w:rsid w:val="00E874B0"/>
    <w:rsid w:val="00E876D0"/>
    <w:rsid w:val="00E87B62"/>
    <w:rsid w:val="00E900DC"/>
    <w:rsid w:val="00E905CD"/>
    <w:rsid w:val="00E90A41"/>
    <w:rsid w:val="00E90E63"/>
    <w:rsid w:val="00E9139A"/>
    <w:rsid w:val="00E9188B"/>
    <w:rsid w:val="00E91FEB"/>
    <w:rsid w:val="00E92C9F"/>
    <w:rsid w:val="00E92FA1"/>
    <w:rsid w:val="00E932B8"/>
    <w:rsid w:val="00E9355D"/>
    <w:rsid w:val="00E93B41"/>
    <w:rsid w:val="00E93EA9"/>
    <w:rsid w:val="00E93F02"/>
    <w:rsid w:val="00E93FC0"/>
    <w:rsid w:val="00E94784"/>
    <w:rsid w:val="00E95099"/>
    <w:rsid w:val="00E955A6"/>
    <w:rsid w:val="00E9569D"/>
    <w:rsid w:val="00E962C1"/>
    <w:rsid w:val="00E96396"/>
    <w:rsid w:val="00E96B8F"/>
    <w:rsid w:val="00E96D6C"/>
    <w:rsid w:val="00E97357"/>
    <w:rsid w:val="00E97776"/>
    <w:rsid w:val="00E97C06"/>
    <w:rsid w:val="00E97D43"/>
    <w:rsid w:val="00EA0A48"/>
    <w:rsid w:val="00EA0DBD"/>
    <w:rsid w:val="00EA0E5B"/>
    <w:rsid w:val="00EA178D"/>
    <w:rsid w:val="00EA1AEA"/>
    <w:rsid w:val="00EA218E"/>
    <w:rsid w:val="00EA262D"/>
    <w:rsid w:val="00EA2813"/>
    <w:rsid w:val="00EA29CD"/>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A780C"/>
    <w:rsid w:val="00EB003B"/>
    <w:rsid w:val="00EB02D3"/>
    <w:rsid w:val="00EB07E9"/>
    <w:rsid w:val="00EB0B2A"/>
    <w:rsid w:val="00EB113C"/>
    <w:rsid w:val="00EB2030"/>
    <w:rsid w:val="00EB235E"/>
    <w:rsid w:val="00EB2570"/>
    <w:rsid w:val="00EB2A67"/>
    <w:rsid w:val="00EB318D"/>
    <w:rsid w:val="00EB36CC"/>
    <w:rsid w:val="00EB3E74"/>
    <w:rsid w:val="00EB40A0"/>
    <w:rsid w:val="00EB44D6"/>
    <w:rsid w:val="00EB4641"/>
    <w:rsid w:val="00EB48DE"/>
    <w:rsid w:val="00EB4BC9"/>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587"/>
    <w:rsid w:val="00EC15C2"/>
    <w:rsid w:val="00EC17D2"/>
    <w:rsid w:val="00EC19ED"/>
    <w:rsid w:val="00EC1BB3"/>
    <w:rsid w:val="00EC29F1"/>
    <w:rsid w:val="00EC2D37"/>
    <w:rsid w:val="00EC2E1C"/>
    <w:rsid w:val="00EC2E2B"/>
    <w:rsid w:val="00EC2FF0"/>
    <w:rsid w:val="00EC3446"/>
    <w:rsid w:val="00EC34D0"/>
    <w:rsid w:val="00EC3536"/>
    <w:rsid w:val="00EC3621"/>
    <w:rsid w:val="00EC3B07"/>
    <w:rsid w:val="00EC3D0E"/>
    <w:rsid w:val="00EC3FAA"/>
    <w:rsid w:val="00EC4686"/>
    <w:rsid w:val="00EC48C1"/>
    <w:rsid w:val="00EC4B82"/>
    <w:rsid w:val="00EC4CB0"/>
    <w:rsid w:val="00EC527E"/>
    <w:rsid w:val="00EC52C9"/>
    <w:rsid w:val="00EC5FD4"/>
    <w:rsid w:val="00EC62E4"/>
    <w:rsid w:val="00EC6B62"/>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2BD5"/>
    <w:rsid w:val="00ED3B5D"/>
    <w:rsid w:val="00ED3C37"/>
    <w:rsid w:val="00ED3D06"/>
    <w:rsid w:val="00ED42F9"/>
    <w:rsid w:val="00ED55C1"/>
    <w:rsid w:val="00ED5664"/>
    <w:rsid w:val="00ED56D9"/>
    <w:rsid w:val="00ED5C41"/>
    <w:rsid w:val="00ED75D7"/>
    <w:rsid w:val="00ED7743"/>
    <w:rsid w:val="00EE071C"/>
    <w:rsid w:val="00EE08EC"/>
    <w:rsid w:val="00EE103B"/>
    <w:rsid w:val="00EE1106"/>
    <w:rsid w:val="00EE11CF"/>
    <w:rsid w:val="00EE1A0C"/>
    <w:rsid w:val="00EE1BA2"/>
    <w:rsid w:val="00EE1FB1"/>
    <w:rsid w:val="00EE203C"/>
    <w:rsid w:val="00EE253F"/>
    <w:rsid w:val="00EE2562"/>
    <w:rsid w:val="00EE273D"/>
    <w:rsid w:val="00EE2F33"/>
    <w:rsid w:val="00EE346B"/>
    <w:rsid w:val="00EE3550"/>
    <w:rsid w:val="00EE36CD"/>
    <w:rsid w:val="00EE398B"/>
    <w:rsid w:val="00EE3E9A"/>
    <w:rsid w:val="00EE4393"/>
    <w:rsid w:val="00EE4AE1"/>
    <w:rsid w:val="00EE5019"/>
    <w:rsid w:val="00EE5A56"/>
    <w:rsid w:val="00EE6734"/>
    <w:rsid w:val="00EE6880"/>
    <w:rsid w:val="00EE6898"/>
    <w:rsid w:val="00EE6BFD"/>
    <w:rsid w:val="00EE6F46"/>
    <w:rsid w:val="00EE773F"/>
    <w:rsid w:val="00EE7FF5"/>
    <w:rsid w:val="00EF067C"/>
    <w:rsid w:val="00EF0762"/>
    <w:rsid w:val="00EF0959"/>
    <w:rsid w:val="00EF1121"/>
    <w:rsid w:val="00EF1302"/>
    <w:rsid w:val="00EF1338"/>
    <w:rsid w:val="00EF1397"/>
    <w:rsid w:val="00EF177C"/>
    <w:rsid w:val="00EF1B61"/>
    <w:rsid w:val="00EF1B90"/>
    <w:rsid w:val="00EF1C4D"/>
    <w:rsid w:val="00EF1DE4"/>
    <w:rsid w:val="00EF2190"/>
    <w:rsid w:val="00EF2282"/>
    <w:rsid w:val="00EF2638"/>
    <w:rsid w:val="00EF2DAF"/>
    <w:rsid w:val="00EF309F"/>
    <w:rsid w:val="00EF3157"/>
    <w:rsid w:val="00EF326A"/>
    <w:rsid w:val="00EF3712"/>
    <w:rsid w:val="00EF3B8B"/>
    <w:rsid w:val="00EF3C9E"/>
    <w:rsid w:val="00EF4F4A"/>
    <w:rsid w:val="00EF514F"/>
    <w:rsid w:val="00EF51F5"/>
    <w:rsid w:val="00EF5659"/>
    <w:rsid w:val="00EF56BB"/>
    <w:rsid w:val="00EF5768"/>
    <w:rsid w:val="00EF5AA1"/>
    <w:rsid w:val="00EF5AFC"/>
    <w:rsid w:val="00EF6700"/>
    <w:rsid w:val="00EF6949"/>
    <w:rsid w:val="00EF7EDC"/>
    <w:rsid w:val="00F0023E"/>
    <w:rsid w:val="00F00277"/>
    <w:rsid w:val="00F0052A"/>
    <w:rsid w:val="00F005FF"/>
    <w:rsid w:val="00F0088E"/>
    <w:rsid w:val="00F00C2D"/>
    <w:rsid w:val="00F01056"/>
    <w:rsid w:val="00F01677"/>
    <w:rsid w:val="00F0182C"/>
    <w:rsid w:val="00F01871"/>
    <w:rsid w:val="00F01EDA"/>
    <w:rsid w:val="00F0209C"/>
    <w:rsid w:val="00F020B0"/>
    <w:rsid w:val="00F02714"/>
    <w:rsid w:val="00F02780"/>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5E48"/>
    <w:rsid w:val="00F06F0D"/>
    <w:rsid w:val="00F070AD"/>
    <w:rsid w:val="00F071E6"/>
    <w:rsid w:val="00F0756A"/>
    <w:rsid w:val="00F075CF"/>
    <w:rsid w:val="00F076E4"/>
    <w:rsid w:val="00F07F1A"/>
    <w:rsid w:val="00F07FE8"/>
    <w:rsid w:val="00F10099"/>
    <w:rsid w:val="00F10772"/>
    <w:rsid w:val="00F10E37"/>
    <w:rsid w:val="00F10EFC"/>
    <w:rsid w:val="00F11323"/>
    <w:rsid w:val="00F11636"/>
    <w:rsid w:val="00F11999"/>
    <w:rsid w:val="00F11A3D"/>
    <w:rsid w:val="00F11E5F"/>
    <w:rsid w:val="00F11F39"/>
    <w:rsid w:val="00F121D5"/>
    <w:rsid w:val="00F122E9"/>
    <w:rsid w:val="00F1289C"/>
    <w:rsid w:val="00F12ADE"/>
    <w:rsid w:val="00F12FBA"/>
    <w:rsid w:val="00F13A26"/>
    <w:rsid w:val="00F13B11"/>
    <w:rsid w:val="00F143A0"/>
    <w:rsid w:val="00F145CA"/>
    <w:rsid w:val="00F14B54"/>
    <w:rsid w:val="00F14C48"/>
    <w:rsid w:val="00F14D74"/>
    <w:rsid w:val="00F15BD4"/>
    <w:rsid w:val="00F15F51"/>
    <w:rsid w:val="00F16162"/>
    <w:rsid w:val="00F164BE"/>
    <w:rsid w:val="00F16AE9"/>
    <w:rsid w:val="00F170E8"/>
    <w:rsid w:val="00F17831"/>
    <w:rsid w:val="00F20729"/>
    <w:rsid w:val="00F20CDA"/>
    <w:rsid w:val="00F20D1D"/>
    <w:rsid w:val="00F213B5"/>
    <w:rsid w:val="00F216E0"/>
    <w:rsid w:val="00F21C2A"/>
    <w:rsid w:val="00F21ED3"/>
    <w:rsid w:val="00F221ED"/>
    <w:rsid w:val="00F22A53"/>
    <w:rsid w:val="00F22E4C"/>
    <w:rsid w:val="00F23A1A"/>
    <w:rsid w:val="00F23DE3"/>
    <w:rsid w:val="00F23EEE"/>
    <w:rsid w:val="00F24F0F"/>
    <w:rsid w:val="00F24F63"/>
    <w:rsid w:val="00F25105"/>
    <w:rsid w:val="00F259EF"/>
    <w:rsid w:val="00F25F0B"/>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41D2"/>
    <w:rsid w:val="00F34ACE"/>
    <w:rsid w:val="00F35060"/>
    <w:rsid w:val="00F35734"/>
    <w:rsid w:val="00F35A23"/>
    <w:rsid w:val="00F35C8D"/>
    <w:rsid w:val="00F362EC"/>
    <w:rsid w:val="00F3687D"/>
    <w:rsid w:val="00F36D42"/>
    <w:rsid w:val="00F370E4"/>
    <w:rsid w:val="00F372AE"/>
    <w:rsid w:val="00F37365"/>
    <w:rsid w:val="00F37663"/>
    <w:rsid w:val="00F3794B"/>
    <w:rsid w:val="00F37A01"/>
    <w:rsid w:val="00F37A41"/>
    <w:rsid w:val="00F37A6A"/>
    <w:rsid w:val="00F37ED3"/>
    <w:rsid w:val="00F400AB"/>
    <w:rsid w:val="00F401AD"/>
    <w:rsid w:val="00F40D6E"/>
    <w:rsid w:val="00F40E67"/>
    <w:rsid w:val="00F4145C"/>
    <w:rsid w:val="00F414BB"/>
    <w:rsid w:val="00F41638"/>
    <w:rsid w:val="00F41AE9"/>
    <w:rsid w:val="00F41B71"/>
    <w:rsid w:val="00F41E3D"/>
    <w:rsid w:val="00F42373"/>
    <w:rsid w:val="00F42447"/>
    <w:rsid w:val="00F429E9"/>
    <w:rsid w:val="00F431E1"/>
    <w:rsid w:val="00F43C6D"/>
    <w:rsid w:val="00F43D8B"/>
    <w:rsid w:val="00F44CB8"/>
    <w:rsid w:val="00F44ECE"/>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13CB"/>
    <w:rsid w:val="00F51B55"/>
    <w:rsid w:val="00F52A6D"/>
    <w:rsid w:val="00F52D6E"/>
    <w:rsid w:val="00F52DAB"/>
    <w:rsid w:val="00F53226"/>
    <w:rsid w:val="00F54507"/>
    <w:rsid w:val="00F54E9A"/>
    <w:rsid w:val="00F559C3"/>
    <w:rsid w:val="00F563D6"/>
    <w:rsid w:val="00F56536"/>
    <w:rsid w:val="00F568A6"/>
    <w:rsid w:val="00F56FD0"/>
    <w:rsid w:val="00F573A9"/>
    <w:rsid w:val="00F57926"/>
    <w:rsid w:val="00F57A91"/>
    <w:rsid w:val="00F57C89"/>
    <w:rsid w:val="00F57FC3"/>
    <w:rsid w:val="00F603F6"/>
    <w:rsid w:val="00F604B6"/>
    <w:rsid w:val="00F606D2"/>
    <w:rsid w:val="00F60729"/>
    <w:rsid w:val="00F60D76"/>
    <w:rsid w:val="00F60FE1"/>
    <w:rsid w:val="00F61263"/>
    <w:rsid w:val="00F62029"/>
    <w:rsid w:val="00F622FB"/>
    <w:rsid w:val="00F62DF4"/>
    <w:rsid w:val="00F63322"/>
    <w:rsid w:val="00F6390B"/>
    <w:rsid w:val="00F63A11"/>
    <w:rsid w:val="00F63C61"/>
    <w:rsid w:val="00F64022"/>
    <w:rsid w:val="00F643CE"/>
    <w:rsid w:val="00F64CA8"/>
    <w:rsid w:val="00F64EC8"/>
    <w:rsid w:val="00F65A26"/>
    <w:rsid w:val="00F65AA8"/>
    <w:rsid w:val="00F65F4C"/>
    <w:rsid w:val="00F65FC8"/>
    <w:rsid w:val="00F66348"/>
    <w:rsid w:val="00F663D8"/>
    <w:rsid w:val="00F66448"/>
    <w:rsid w:val="00F66614"/>
    <w:rsid w:val="00F66DD9"/>
    <w:rsid w:val="00F66FD4"/>
    <w:rsid w:val="00F67259"/>
    <w:rsid w:val="00F67B99"/>
    <w:rsid w:val="00F67E7E"/>
    <w:rsid w:val="00F70200"/>
    <w:rsid w:val="00F70847"/>
    <w:rsid w:val="00F71236"/>
    <w:rsid w:val="00F7220B"/>
    <w:rsid w:val="00F724BC"/>
    <w:rsid w:val="00F7269C"/>
    <w:rsid w:val="00F72D9C"/>
    <w:rsid w:val="00F72DA1"/>
    <w:rsid w:val="00F72DAA"/>
    <w:rsid w:val="00F72F22"/>
    <w:rsid w:val="00F734A0"/>
    <w:rsid w:val="00F738C0"/>
    <w:rsid w:val="00F73E6D"/>
    <w:rsid w:val="00F740D7"/>
    <w:rsid w:val="00F740F7"/>
    <w:rsid w:val="00F745B8"/>
    <w:rsid w:val="00F7474C"/>
    <w:rsid w:val="00F74E12"/>
    <w:rsid w:val="00F75552"/>
    <w:rsid w:val="00F758DD"/>
    <w:rsid w:val="00F75BF7"/>
    <w:rsid w:val="00F763D6"/>
    <w:rsid w:val="00F76473"/>
    <w:rsid w:val="00F764EC"/>
    <w:rsid w:val="00F76F55"/>
    <w:rsid w:val="00F7744A"/>
    <w:rsid w:val="00F777FC"/>
    <w:rsid w:val="00F77B29"/>
    <w:rsid w:val="00F77ED6"/>
    <w:rsid w:val="00F80290"/>
    <w:rsid w:val="00F8059A"/>
    <w:rsid w:val="00F80863"/>
    <w:rsid w:val="00F80DBC"/>
    <w:rsid w:val="00F80DE1"/>
    <w:rsid w:val="00F80E3D"/>
    <w:rsid w:val="00F81657"/>
    <w:rsid w:val="00F819A7"/>
    <w:rsid w:val="00F81A62"/>
    <w:rsid w:val="00F828FB"/>
    <w:rsid w:val="00F82E81"/>
    <w:rsid w:val="00F8369A"/>
    <w:rsid w:val="00F839BF"/>
    <w:rsid w:val="00F83CCB"/>
    <w:rsid w:val="00F83DDC"/>
    <w:rsid w:val="00F83E34"/>
    <w:rsid w:val="00F83ED3"/>
    <w:rsid w:val="00F844AD"/>
    <w:rsid w:val="00F84850"/>
    <w:rsid w:val="00F84874"/>
    <w:rsid w:val="00F84CB8"/>
    <w:rsid w:val="00F855DF"/>
    <w:rsid w:val="00F85A22"/>
    <w:rsid w:val="00F85AE6"/>
    <w:rsid w:val="00F85F2D"/>
    <w:rsid w:val="00F862F5"/>
    <w:rsid w:val="00F86792"/>
    <w:rsid w:val="00F867BC"/>
    <w:rsid w:val="00F86ACA"/>
    <w:rsid w:val="00F86DAE"/>
    <w:rsid w:val="00F86E15"/>
    <w:rsid w:val="00F878C5"/>
    <w:rsid w:val="00F87A1B"/>
    <w:rsid w:val="00F90329"/>
    <w:rsid w:val="00F90456"/>
    <w:rsid w:val="00F90479"/>
    <w:rsid w:val="00F904E1"/>
    <w:rsid w:val="00F90DDB"/>
    <w:rsid w:val="00F910C9"/>
    <w:rsid w:val="00F912A5"/>
    <w:rsid w:val="00F91862"/>
    <w:rsid w:val="00F9199A"/>
    <w:rsid w:val="00F91D21"/>
    <w:rsid w:val="00F923A3"/>
    <w:rsid w:val="00F92499"/>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97BC9"/>
    <w:rsid w:val="00FA06C2"/>
    <w:rsid w:val="00FA0C72"/>
    <w:rsid w:val="00FA1054"/>
    <w:rsid w:val="00FA1370"/>
    <w:rsid w:val="00FA181A"/>
    <w:rsid w:val="00FA2BEF"/>
    <w:rsid w:val="00FA2C4C"/>
    <w:rsid w:val="00FA31DE"/>
    <w:rsid w:val="00FA3755"/>
    <w:rsid w:val="00FA3E09"/>
    <w:rsid w:val="00FA405E"/>
    <w:rsid w:val="00FA41EF"/>
    <w:rsid w:val="00FA44F5"/>
    <w:rsid w:val="00FA463A"/>
    <w:rsid w:val="00FA4BC7"/>
    <w:rsid w:val="00FA4F78"/>
    <w:rsid w:val="00FA55FF"/>
    <w:rsid w:val="00FA5652"/>
    <w:rsid w:val="00FA59B0"/>
    <w:rsid w:val="00FA60DC"/>
    <w:rsid w:val="00FA6F84"/>
    <w:rsid w:val="00FA71F8"/>
    <w:rsid w:val="00FA727C"/>
    <w:rsid w:val="00FA72D5"/>
    <w:rsid w:val="00FA7C7C"/>
    <w:rsid w:val="00FB001A"/>
    <w:rsid w:val="00FB0219"/>
    <w:rsid w:val="00FB068E"/>
    <w:rsid w:val="00FB0CCF"/>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4A9D"/>
    <w:rsid w:val="00FB5436"/>
    <w:rsid w:val="00FB54D7"/>
    <w:rsid w:val="00FB575F"/>
    <w:rsid w:val="00FB5FB3"/>
    <w:rsid w:val="00FB68DB"/>
    <w:rsid w:val="00FB6900"/>
    <w:rsid w:val="00FB6CDB"/>
    <w:rsid w:val="00FB76A5"/>
    <w:rsid w:val="00FB77CA"/>
    <w:rsid w:val="00FB7A7D"/>
    <w:rsid w:val="00FB7AE3"/>
    <w:rsid w:val="00FC0067"/>
    <w:rsid w:val="00FC067A"/>
    <w:rsid w:val="00FC06D6"/>
    <w:rsid w:val="00FC0F94"/>
    <w:rsid w:val="00FC1054"/>
    <w:rsid w:val="00FC14E6"/>
    <w:rsid w:val="00FC1799"/>
    <w:rsid w:val="00FC1AF5"/>
    <w:rsid w:val="00FC2082"/>
    <w:rsid w:val="00FC20FB"/>
    <w:rsid w:val="00FC27C9"/>
    <w:rsid w:val="00FC2AE9"/>
    <w:rsid w:val="00FC34FF"/>
    <w:rsid w:val="00FC3885"/>
    <w:rsid w:val="00FC39F3"/>
    <w:rsid w:val="00FC3EBD"/>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355B"/>
    <w:rsid w:val="00FD4043"/>
    <w:rsid w:val="00FD4109"/>
    <w:rsid w:val="00FD4701"/>
    <w:rsid w:val="00FD4762"/>
    <w:rsid w:val="00FD521F"/>
    <w:rsid w:val="00FD556E"/>
    <w:rsid w:val="00FD56BE"/>
    <w:rsid w:val="00FD5A34"/>
    <w:rsid w:val="00FD5D6E"/>
    <w:rsid w:val="00FD66D0"/>
    <w:rsid w:val="00FD6D82"/>
    <w:rsid w:val="00FD758F"/>
    <w:rsid w:val="00FD7631"/>
    <w:rsid w:val="00FD7D0D"/>
    <w:rsid w:val="00FE0184"/>
    <w:rsid w:val="00FE0311"/>
    <w:rsid w:val="00FE07E7"/>
    <w:rsid w:val="00FE1636"/>
    <w:rsid w:val="00FE1E80"/>
    <w:rsid w:val="00FE21DB"/>
    <w:rsid w:val="00FE22F8"/>
    <w:rsid w:val="00FE2B67"/>
    <w:rsid w:val="00FE2FE4"/>
    <w:rsid w:val="00FE32BA"/>
    <w:rsid w:val="00FE38F4"/>
    <w:rsid w:val="00FE3AEF"/>
    <w:rsid w:val="00FE3BA9"/>
    <w:rsid w:val="00FE4159"/>
    <w:rsid w:val="00FE43A3"/>
    <w:rsid w:val="00FE457B"/>
    <w:rsid w:val="00FE4A82"/>
    <w:rsid w:val="00FE4E26"/>
    <w:rsid w:val="00FE51BF"/>
    <w:rsid w:val="00FE53D9"/>
    <w:rsid w:val="00FE5D72"/>
    <w:rsid w:val="00FE6036"/>
    <w:rsid w:val="00FE6E77"/>
    <w:rsid w:val="00FE71AD"/>
    <w:rsid w:val="00FE7431"/>
    <w:rsid w:val="00FE7604"/>
    <w:rsid w:val="00FF086C"/>
    <w:rsid w:val="00FF0A52"/>
    <w:rsid w:val="00FF15B6"/>
    <w:rsid w:val="00FF160D"/>
    <w:rsid w:val="00FF1C75"/>
    <w:rsid w:val="00FF1F51"/>
    <w:rsid w:val="00FF2694"/>
    <w:rsid w:val="00FF3AB4"/>
    <w:rsid w:val="00FF3AE1"/>
    <w:rsid w:val="00FF3BF5"/>
    <w:rsid w:val="00FF3E22"/>
    <w:rsid w:val="00FF43C7"/>
    <w:rsid w:val="00FF48AB"/>
    <w:rsid w:val="00FF48C6"/>
    <w:rsid w:val="00FF5241"/>
    <w:rsid w:val="00FF5F28"/>
    <w:rsid w:val="00FF608C"/>
    <w:rsid w:val="00FF67F4"/>
    <w:rsid w:val="00FF6B5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fill="f" fillcolor="white" stroke="f">
      <v:fill color="white" on="f"/>
      <v:stroke on="f"/>
      <o:colormru v:ext="edit" colors="#eae128"/>
    </o:shapedefaults>
    <o:shapelayout v:ext="edit">
      <o:idmap v:ext="edit" data="1"/>
    </o:shapelayout>
  </w:shapeDefaults>
  <w:decimalSymbol w:val="."/>
  <w:listSeparator w:val=","/>
  <w14:docId w14:val="7DD4D9A5"/>
  <w15:docId w15:val="{488ACD68-861B-4731-90CB-7A7D30CFB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6DB6"/>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0D256C"/>
    <w:pPr>
      <w:keepNext/>
      <w:numPr>
        <w:numId w:val="130"/>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D256C"/>
    <w:pPr>
      <w:keepNext/>
      <w:keepLines/>
      <w:numPr>
        <w:ilvl w:val="1"/>
        <w:numId w:val="130"/>
      </w:numPr>
      <w:spacing w:before="200"/>
      <w:outlineLvl w:val="1"/>
    </w:pPr>
    <w:rPr>
      <w:b/>
      <w:bCs/>
      <w:szCs w:val="26"/>
    </w:rPr>
  </w:style>
  <w:style w:type="paragraph" w:styleId="Heading3">
    <w:name w:val="heading 3"/>
    <w:basedOn w:val="ListParagraph"/>
    <w:next w:val="Normal"/>
    <w:link w:val="Heading3Char"/>
    <w:uiPriority w:val="9"/>
    <w:qFormat/>
    <w:rsid w:val="000D256C"/>
    <w:pPr>
      <w:numPr>
        <w:ilvl w:val="2"/>
        <w:numId w:val="130"/>
      </w:numPr>
      <w:outlineLvl w:val="2"/>
    </w:pPr>
    <w:rPr>
      <w:b/>
    </w:rPr>
  </w:style>
  <w:style w:type="paragraph" w:styleId="Heading4">
    <w:name w:val="heading 4"/>
    <w:basedOn w:val="ListParagraph"/>
    <w:next w:val="Normal"/>
    <w:link w:val="Heading4Char"/>
    <w:uiPriority w:val="9"/>
    <w:qFormat/>
    <w:rsid w:val="000D256C"/>
    <w:pPr>
      <w:numPr>
        <w:ilvl w:val="3"/>
        <w:numId w:val="130"/>
      </w:numPr>
      <w:outlineLvl w:val="3"/>
    </w:pPr>
    <w:rPr>
      <w:b/>
    </w:rPr>
  </w:style>
  <w:style w:type="paragraph" w:styleId="Heading5">
    <w:name w:val="heading 5"/>
    <w:basedOn w:val="Normal"/>
    <w:next w:val="Normal"/>
    <w:link w:val="Heading5Char"/>
    <w:uiPriority w:val="9"/>
    <w:qFormat/>
    <w:rsid w:val="00E813B1"/>
    <w:pPr>
      <w:keepNext/>
      <w:keepLines/>
      <w:numPr>
        <w:ilvl w:val="4"/>
        <w:numId w:val="130"/>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0"/>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0"/>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0"/>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0"/>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uiPriority w:val="9"/>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uiPriority w:val="9"/>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uiPriority w:val="9"/>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216C1F"/>
    <w:pPr>
      <w:tabs>
        <w:tab w:val="right" w:leader="dot" w:pos="5812"/>
      </w:tabs>
      <w:ind w:left="993" w:right="-256"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PlainTable1">
    <w:name w:val="Plain Table 1"/>
    <w:basedOn w:val="TableNormal"/>
    <w:uiPriority w:val="41"/>
    <w:rsid w:val="00016C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Grid3">
    <w:name w:val="Light Grid3"/>
    <w:basedOn w:val="TableNormal"/>
    <w:uiPriority w:val="62"/>
    <w:rsid w:val="00286B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keyword">
    <w:name w:val="keyword"/>
    <w:basedOn w:val="DefaultParagraphFont"/>
    <w:rsid w:val="00A650B3"/>
  </w:style>
  <w:style w:type="character" w:customStyle="1" w:styleId="annotation">
    <w:name w:val="annotation"/>
    <w:basedOn w:val="DefaultParagraphFont"/>
    <w:rsid w:val="00A650B3"/>
  </w:style>
  <w:style w:type="character" w:customStyle="1" w:styleId="string">
    <w:name w:val="string"/>
    <w:basedOn w:val="DefaultParagraphFont"/>
    <w:rsid w:val="008D493A"/>
  </w:style>
  <w:style w:type="character" w:customStyle="1" w:styleId="number">
    <w:name w:val="number"/>
    <w:basedOn w:val="DefaultParagraphFont"/>
    <w:rsid w:val="008D493A"/>
  </w:style>
  <w:style w:type="character" w:customStyle="1" w:styleId="comment">
    <w:name w:val="comment"/>
    <w:basedOn w:val="DefaultParagraphFont"/>
    <w:rsid w:val="00CB103D"/>
  </w:style>
  <w:style w:type="character" w:customStyle="1" w:styleId="tag">
    <w:name w:val="tag"/>
    <w:basedOn w:val="DefaultParagraphFont"/>
    <w:rsid w:val="00076AD5"/>
  </w:style>
  <w:style w:type="character" w:customStyle="1" w:styleId="tag-name">
    <w:name w:val="tag-name"/>
    <w:basedOn w:val="DefaultParagraphFont"/>
    <w:rsid w:val="00076AD5"/>
  </w:style>
  <w:style w:type="character" w:customStyle="1" w:styleId="attribute">
    <w:name w:val="attribute"/>
    <w:basedOn w:val="DefaultParagraphFont"/>
    <w:rsid w:val="00D04553"/>
  </w:style>
  <w:style w:type="character" w:customStyle="1" w:styleId="attribute-value">
    <w:name w:val="attribute-value"/>
    <w:basedOn w:val="DefaultParagraphFont"/>
    <w:rsid w:val="00D04553"/>
  </w:style>
  <w:style w:type="character" w:customStyle="1" w:styleId="comments">
    <w:name w:val="comments"/>
    <w:basedOn w:val="DefaultParagraphFont"/>
    <w:rsid w:val="00B00C14"/>
  </w:style>
  <w:style w:type="character" w:styleId="CommentReference">
    <w:name w:val="annotation reference"/>
    <w:basedOn w:val="DefaultParagraphFont"/>
    <w:uiPriority w:val="99"/>
    <w:semiHidden/>
    <w:unhideWhenUsed/>
    <w:rsid w:val="00864D94"/>
    <w:rPr>
      <w:sz w:val="16"/>
      <w:szCs w:val="16"/>
    </w:rPr>
  </w:style>
  <w:style w:type="paragraph" w:styleId="CommentText">
    <w:name w:val="annotation text"/>
    <w:basedOn w:val="Normal"/>
    <w:link w:val="CommentTextChar"/>
    <w:uiPriority w:val="99"/>
    <w:semiHidden/>
    <w:unhideWhenUsed/>
    <w:rsid w:val="00864D94"/>
    <w:rPr>
      <w:sz w:val="20"/>
      <w:szCs w:val="20"/>
    </w:rPr>
  </w:style>
  <w:style w:type="character" w:customStyle="1" w:styleId="CommentTextChar">
    <w:name w:val="Comment Text Char"/>
    <w:basedOn w:val="DefaultParagraphFont"/>
    <w:link w:val="CommentText"/>
    <w:uiPriority w:val="99"/>
    <w:semiHidden/>
    <w:rsid w:val="00864D94"/>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864D94"/>
    <w:rPr>
      <w:b/>
      <w:bCs/>
    </w:rPr>
  </w:style>
  <w:style w:type="character" w:customStyle="1" w:styleId="CommentSubjectChar">
    <w:name w:val="Comment Subject Char"/>
    <w:basedOn w:val="CommentTextChar"/>
    <w:link w:val="CommentSubject"/>
    <w:uiPriority w:val="99"/>
    <w:semiHidden/>
    <w:rsid w:val="00864D94"/>
    <w:rPr>
      <w:rFonts w:ascii="Times New Roman" w:eastAsia="Times New Roman" w:hAnsi="Times New Roman" w:cs="Times New Roman"/>
      <w:b/>
      <w:bCs/>
      <w:sz w:val="20"/>
      <w:szCs w:val="20"/>
      <w:lang w:eastAsia="ja-JP"/>
    </w:rPr>
  </w:style>
  <w:style w:type="table" w:styleId="GridTable4">
    <w:name w:val="Grid Table 4"/>
    <w:basedOn w:val="TableNormal"/>
    <w:uiPriority w:val="49"/>
    <w:rsid w:val="00FB4A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BB021C"/>
    <w:pPr>
      <w:spacing w:after="0" w:line="240" w:lineRule="auto"/>
    </w:pPr>
    <w:rPr>
      <w:lang w:val="id-I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2610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80141">
      <w:bodyDiv w:val="1"/>
      <w:marLeft w:val="0"/>
      <w:marRight w:val="0"/>
      <w:marTop w:val="0"/>
      <w:marBottom w:val="0"/>
      <w:divBdr>
        <w:top w:val="none" w:sz="0" w:space="0" w:color="auto"/>
        <w:left w:val="none" w:sz="0" w:space="0" w:color="auto"/>
        <w:bottom w:val="none" w:sz="0" w:space="0" w:color="auto"/>
        <w:right w:val="none" w:sz="0" w:space="0" w:color="auto"/>
      </w:divBdr>
    </w:div>
    <w:div w:id="3289768">
      <w:bodyDiv w:val="1"/>
      <w:marLeft w:val="0"/>
      <w:marRight w:val="0"/>
      <w:marTop w:val="0"/>
      <w:marBottom w:val="0"/>
      <w:divBdr>
        <w:top w:val="none" w:sz="0" w:space="0" w:color="auto"/>
        <w:left w:val="none" w:sz="0" w:space="0" w:color="auto"/>
        <w:bottom w:val="none" w:sz="0" w:space="0" w:color="auto"/>
        <w:right w:val="none" w:sz="0" w:space="0" w:color="auto"/>
      </w:divBdr>
    </w:div>
    <w:div w:id="7602900">
      <w:bodyDiv w:val="1"/>
      <w:marLeft w:val="0"/>
      <w:marRight w:val="0"/>
      <w:marTop w:val="0"/>
      <w:marBottom w:val="0"/>
      <w:divBdr>
        <w:top w:val="none" w:sz="0" w:space="0" w:color="auto"/>
        <w:left w:val="none" w:sz="0" w:space="0" w:color="auto"/>
        <w:bottom w:val="none" w:sz="0" w:space="0" w:color="auto"/>
        <w:right w:val="none" w:sz="0" w:space="0" w:color="auto"/>
      </w:divBdr>
    </w:div>
    <w:div w:id="9794534">
      <w:bodyDiv w:val="1"/>
      <w:marLeft w:val="0"/>
      <w:marRight w:val="0"/>
      <w:marTop w:val="0"/>
      <w:marBottom w:val="0"/>
      <w:divBdr>
        <w:top w:val="none" w:sz="0" w:space="0" w:color="auto"/>
        <w:left w:val="none" w:sz="0" w:space="0" w:color="auto"/>
        <w:bottom w:val="none" w:sz="0" w:space="0" w:color="auto"/>
        <w:right w:val="none" w:sz="0" w:space="0" w:color="auto"/>
      </w:divBdr>
    </w:div>
    <w:div w:id="13266047">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4965038">
      <w:bodyDiv w:val="1"/>
      <w:marLeft w:val="0"/>
      <w:marRight w:val="0"/>
      <w:marTop w:val="0"/>
      <w:marBottom w:val="0"/>
      <w:divBdr>
        <w:top w:val="none" w:sz="0" w:space="0" w:color="auto"/>
        <w:left w:val="none" w:sz="0" w:space="0" w:color="auto"/>
        <w:bottom w:val="none" w:sz="0" w:space="0" w:color="auto"/>
        <w:right w:val="none" w:sz="0" w:space="0" w:color="auto"/>
      </w:divBdr>
    </w:div>
    <w:div w:id="16780285">
      <w:bodyDiv w:val="1"/>
      <w:marLeft w:val="0"/>
      <w:marRight w:val="0"/>
      <w:marTop w:val="0"/>
      <w:marBottom w:val="0"/>
      <w:divBdr>
        <w:top w:val="none" w:sz="0" w:space="0" w:color="auto"/>
        <w:left w:val="none" w:sz="0" w:space="0" w:color="auto"/>
        <w:bottom w:val="none" w:sz="0" w:space="0" w:color="auto"/>
        <w:right w:val="none" w:sz="0" w:space="0" w:color="auto"/>
      </w:divBdr>
    </w:div>
    <w:div w:id="21395785">
      <w:bodyDiv w:val="1"/>
      <w:marLeft w:val="0"/>
      <w:marRight w:val="0"/>
      <w:marTop w:val="0"/>
      <w:marBottom w:val="0"/>
      <w:divBdr>
        <w:top w:val="none" w:sz="0" w:space="0" w:color="auto"/>
        <w:left w:val="none" w:sz="0" w:space="0" w:color="auto"/>
        <w:bottom w:val="none" w:sz="0" w:space="0" w:color="auto"/>
        <w:right w:val="none" w:sz="0" w:space="0" w:color="auto"/>
      </w:divBdr>
    </w:div>
    <w:div w:id="23098373">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301679">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3309400">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544335">
      <w:bodyDiv w:val="1"/>
      <w:marLeft w:val="0"/>
      <w:marRight w:val="0"/>
      <w:marTop w:val="0"/>
      <w:marBottom w:val="0"/>
      <w:divBdr>
        <w:top w:val="none" w:sz="0" w:space="0" w:color="auto"/>
        <w:left w:val="none" w:sz="0" w:space="0" w:color="auto"/>
        <w:bottom w:val="none" w:sz="0" w:space="0" w:color="auto"/>
        <w:right w:val="none" w:sz="0" w:space="0" w:color="auto"/>
      </w:divBdr>
    </w:div>
    <w:div w:id="36586758">
      <w:bodyDiv w:val="1"/>
      <w:marLeft w:val="0"/>
      <w:marRight w:val="0"/>
      <w:marTop w:val="0"/>
      <w:marBottom w:val="0"/>
      <w:divBdr>
        <w:top w:val="none" w:sz="0" w:space="0" w:color="auto"/>
        <w:left w:val="none" w:sz="0" w:space="0" w:color="auto"/>
        <w:bottom w:val="none" w:sz="0" w:space="0" w:color="auto"/>
        <w:right w:val="none" w:sz="0" w:space="0" w:color="auto"/>
      </w:divBdr>
    </w:div>
    <w:div w:id="36702046">
      <w:bodyDiv w:val="1"/>
      <w:marLeft w:val="0"/>
      <w:marRight w:val="0"/>
      <w:marTop w:val="0"/>
      <w:marBottom w:val="0"/>
      <w:divBdr>
        <w:top w:val="none" w:sz="0" w:space="0" w:color="auto"/>
        <w:left w:val="none" w:sz="0" w:space="0" w:color="auto"/>
        <w:bottom w:val="none" w:sz="0" w:space="0" w:color="auto"/>
        <w:right w:val="none" w:sz="0" w:space="0" w:color="auto"/>
      </w:divBdr>
    </w:div>
    <w:div w:id="36854471">
      <w:bodyDiv w:val="1"/>
      <w:marLeft w:val="0"/>
      <w:marRight w:val="0"/>
      <w:marTop w:val="0"/>
      <w:marBottom w:val="0"/>
      <w:divBdr>
        <w:top w:val="none" w:sz="0" w:space="0" w:color="auto"/>
        <w:left w:val="none" w:sz="0" w:space="0" w:color="auto"/>
        <w:bottom w:val="none" w:sz="0" w:space="0" w:color="auto"/>
        <w:right w:val="none" w:sz="0" w:space="0" w:color="auto"/>
      </w:divBdr>
    </w:div>
    <w:div w:id="37363752">
      <w:bodyDiv w:val="1"/>
      <w:marLeft w:val="0"/>
      <w:marRight w:val="0"/>
      <w:marTop w:val="0"/>
      <w:marBottom w:val="0"/>
      <w:divBdr>
        <w:top w:val="none" w:sz="0" w:space="0" w:color="auto"/>
        <w:left w:val="none" w:sz="0" w:space="0" w:color="auto"/>
        <w:bottom w:val="none" w:sz="0" w:space="0" w:color="auto"/>
        <w:right w:val="none" w:sz="0" w:space="0" w:color="auto"/>
      </w:divBdr>
    </w:div>
    <w:div w:id="39523678">
      <w:bodyDiv w:val="1"/>
      <w:marLeft w:val="0"/>
      <w:marRight w:val="0"/>
      <w:marTop w:val="0"/>
      <w:marBottom w:val="0"/>
      <w:divBdr>
        <w:top w:val="none" w:sz="0" w:space="0" w:color="auto"/>
        <w:left w:val="none" w:sz="0" w:space="0" w:color="auto"/>
        <w:bottom w:val="none" w:sz="0" w:space="0" w:color="auto"/>
        <w:right w:val="none" w:sz="0" w:space="0" w:color="auto"/>
      </w:divBdr>
    </w:div>
    <w:div w:id="41563793">
      <w:bodyDiv w:val="1"/>
      <w:marLeft w:val="0"/>
      <w:marRight w:val="0"/>
      <w:marTop w:val="0"/>
      <w:marBottom w:val="0"/>
      <w:divBdr>
        <w:top w:val="none" w:sz="0" w:space="0" w:color="auto"/>
        <w:left w:val="none" w:sz="0" w:space="0" w:color="auto"/>
        <w:bottom w:val="none" w:sz="0" w:space="0" w:color="auto"/>
        <w:right w:val="none" w:sz="0" w:space="0" w:color="auto"/>
      </w:divBdr>
    </w:div>
    <w:div w:id="42799726">
      <w:bodyDiv w:val="1"/>
      <w:marLeft w:val="0"/>
      <w:marRight w:val="0"/>
      <w:marTop w:val="0"/>
      <w:marBottom w:val="0"/>
      <w:divBdr>
        <w:top w:val="none" w:sz="0" w:space="0" w:color="auto"/>
        <w:left w:val="none" w:sz="0" w:space="0" w:color="auto"/>
        <w:bottom w:val="none" w:sz="0" w:space="0" w:color="auto"/>
        <w:right w:val="none" w:sz="0" w:space="0" w:color="auto"/>
      </w:divBdr>
    </w:div>
    <w:div w:id="43259598">
      <w:bodyDiv w:val="1"/>
      <w:marLeft w:val="0"/>
      <w:marRight w:val="0"/>
      <w:marTop w:val="0"/>
      <w:marBottom w:val="0"/>
      <w:divBdr>
        <w:top w:val="none" w:sz="0" w:space="0" w:color="auto"/>
        <w:left w:val="none" w:sz="0" w:space="0" w:color="auto"/>
        <w:bottom w:val="none" w:sz="0" w:space="0" w:color="auto"/>
        <w:right w:val="none" w:sz="0" w:space="0" w:color="auto"/>
      </w:divBdr>
    </w:div>
    <w:div w:id="43988662">
      <w:bodyDiv w:val="1"/>
      <w:marLeft w:val="0"/>
      <w:marRight w:val="0"/>
      <w:marTop w:val="0"/>
      <w:marBottom w:val="0"/>
      <w:divBdr>
        <w:top w:val="none" w:sz="0" w:space="0" w:color="auto"/>
        <w:left w:val="none" w:sz="0" w:space="0" w:color="auto"/>
        <w:bottom w:val="none" w:sz="0" w:space="0" w:color="auto"/>
        <w:right w:val="none" w:sz="0" w:space="0" w:color="auto"/>
      </w:divBdr>
    </w:div>
    <w:div w:id="44111123">
      <w:bodyDiv w:val="1"/>
      <w:marLeft w:val="0"/>
      <w:marRight w:val="0"/>
      <w:marTop w:val="0"/>
      <w:marBottom w:val="0"/>
      <w:divBdr>
        <w:top w:val="none" w:sz="0" w:space="0" w:color="auto"/>
        <w:left w:val="none" w:sz="0" w:space="0" w:color="auto"/>
        <w:bottom w:val="none" w:sz="0" w:space="0" w:color="auto"/>
        <w:right w:val="none" w:sz="0" w:space="0" w:color="auto"/>
      </w:divBdr>
    </w:div>
    <w:div w:id="44375673">
      <w:bodyDiv w:val="1"/>
      <w:marLeft w:val="0"/>
      <w:marRight w:val="0"/>
      <w:marTop w:val="0"/>
      <w:marBottom w:val="0"/>
      <w:divBdr>
        <w:top w:val="none" w:sz="0" w:space="0" w:color="auto"/>
        <w:left w:val="none" w:sz="0" w:space="0" w:color="auto"/>
        <w:bottom w:val="none" w:sz="0" w:space="0" w:color="auto"/>
        <w:right w:val="none" w:sz="0" w:space="0" w:color="auto"/>
      </w:divBdr>
    </w:div>
    <w:div w:id="45374846">
      <w:bodyDiv w:val="1"/>
      <w:marLeft w:val="0"/>
      <w:marRight w:val="0"/>
      <w:marTop w:val="0"/>
      <w:marBottom w:val="0"/>
      <w:divBdr>
        <w:top w:val="none" w:sz="0" w:space="0" w:color="auto"/>
        <w:left w:val="none" w:sz="0" w:space="0" w:color="auto"/>
        <w:bottom w:val="none" w:sz="0" w:space="0" w:color="auto"/>
        <w:right w:val="none" w:sz="0" w:space="0" w:color="auto"/>
      </w:divBdr>
    </w:div>
    <w:div w:id="45836904">
      <w:bodyDiv w:val="1"/>
      <w:marLeft w:val="0"/>
      <w:marRight w:val="0"/>
      <w:marTop w:val="0"/>
      <w:marBottom w:val="0"/>
      <w:divBdr>
        <w:top w:val="none" w:sz="0" w:space="0" w:color="auto"/>
        <w:left w:val="none" w:sz="0" w:space="0" w:color="auto"/>
        <w:bottom w:val="none" w:sz="0" w:space="0" w:color="auto"/>
        <w:right w:val="none" w:sz="0" w:space="0" w:color="auto"/>
      </w:divBdr>
    </w:div>
    <w:div w:id="4688303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3361067">
      <w:bodyDiv w:val="1"/>
      <w:marLeft w:val="0"/>
      <w:marRight w:val="0"/>
      <w:marTop w:val="0"/>
      <w:marBottom w:val="0"/>
      <w:divBdr>
        <w:top w:val="none" w:sz="0" w:space="0" w:color="auto"/>
        <w:left w:val="none" w:sz="0" w:space="0" w:color="auto"/>
        <w:bottom w:val="none" w:sz="0" w:space="0" w:color="auto"/>
        <w:right w:val="none" w:sz="0" w:space="0" w:color="auto"/>
      </w:divBdr>
    </w:div>
    <w:div w:id="55665696">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729433">
      <w:bodyDiv w:val="1"/>
      <w:marLeft w:val="0"/>
      <w:marRight w:val="0"/>
      <w:marTop w:val="0"/>
      <w:marBottom w:val="0"/>
      <w:divBdr>
        <w:top w:val="none" w:sz="0" w:space="0" w:color="auto"/>
        <w:left w:val="none" w:sz="0" w:space="0" w:color="auto"/>
        <w:bottom w:val="none" w:sz="0" w:space="0" w:color="auto"/>
        <w:right w:val="none" w:sz="0" w:space="0" w:color="auto"/>
      </w:divBdr>
    </w:div>
    <w:div w:id="68385143">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212598">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4767885">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882066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3283847">
      <w:bodyDiv w:val="1"/>
      <w:marLeft w:val="0"/>
      <w:marRight w:val="0"/>
      <w:marTop w:val="0"/>
      <w:marBottom w:val="0"/>
      <w:divBdr>
        <w:top w:val="none" w:sz="0" w:space="0" w:color="auto"/>
        <w:left w:val="none" w:sz="0" w:space="0" w:color="auto"/>
        <w:bottom w:val="none" w:sz="0" w:space="0" w:color="auto"/>
        <w:right w:val="none" w:sz="0" w:space="0" w:color="auto"/>
      </w:divBdr>
    </w:div>
    <w:div w:id="99644158">
      <w:bodyDiv w:val="1"/>
      <w:marLeft w:val="0"/>
      <w:marRight w:val="0"/>
      <w:marTop w:val="0"/>
      <w:marBottom w:val="0"/>
      <w:divBdr>
        <w:top w:val="none" w:sz="0" w:space="0" w:color="auto"/>
        <w:left w:val="none" w:sz="0" w:space="0" w:color="auto"/>
        <w:bottom w:val="none" w:sz="0" w:space="0" w:color="auto"/>
        <w:right w:val="none" w:sz="0" w:space="0" w:color="auto"/>
      </w:divBdr>
    </w:div>
    <w:div w:id="105271330">
      <w:bodyDiv w:val="1"/>
      <w:marLeft w:val="0"/>
      <w:marRight w:val="0"/>
      <w:marTop w:val="0"/>
      <w:marBottom w:val="0"/>
      <w:divBdr>
        <w:top w:val="none" w:sz="0" w:space="0" w:color="auto"/>
        <w:left w:val="none" w:sz="0" w:space="0" w:color="auto"/>
        <w:bottom w:val="none" w:sz="0" w:space="0" w:color="auto"/>
        <w:right w:val="none" w:sz="0" w:space="0" w:color="auto"/>
      </w:divBdr>
    </w:div>
    <w:div w:id="105392950">
      <w:bodyDiv w:val="1"/>
      <w:marLeft w:val="0"/>
      <w:marRight w:val="0"/>
      <w:marTop w:val="0"/>
      <w:marBottom w:val="0"/>
      <w:divBdr>
        <w:top w:val="none" w:sz="0" w:space="0" w:color="auto"/>
        <w:left w:val="none" w:sz="0" w:space="0" w:color="auto"/>
        <w:bottom w:val="none" w:sz="0" w:space="0" w:color="auto"/>
        <w:right w:val="none" w:sz="0" w:space="0" w:color="auto"/>
      </w:divBdr>
    </w:div>
    <w:div w:id="105928266">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2023463">
      <w:bodyDiv w:val="1"/>
      <w:marLeft w:val="0"/>
      <w:marRight w:val="0"/>
      <w:marTop w:val="0"/>
      <w:marBottom w:val="0"/>
      <w:divBdr>
        <w:top w:val="none" w:sz="0" w:space="0" w:color="auto"/>
        <w:left w:val="none" w:sz="0" w:space="0" w:color="auto"/>
        <w:bottom w:val="none" w:sz="0" w:space="0" w:color="auto"/>
        <w:right w:val="none" w:sz="0" w:space="0" w:color="auto"/>
      </w:divBdr>
    </w:div>
    <w:div w:id="114105996">
      <w:bodyDiv w:val="1"/>
      <w:marLeft w:val="0"/>
      <w:marRight w:val="0"/>
      <w:marTop w:val="0"/>
      <w:marBottom w:val="0"/>
      <w:divBdr>
        <w:top w:val="none" w:sz="0" w:space="0" w:color="auto"/>
        <w:left w:val="none" w:sz="0" w:space="0" w:color="auto"/>
        <w:bottom w:val="none" w:sz="0" w:space="0" w:color="auto"/>
        <w:right w:val="none" w:sz="0" w:space="0" w:color="auto"/>
      </w:divBdr>
    </w:div>
    <w:div w:id="114761365">
      <w:bodyDiv w:val="1"/>
      <w:marLeft w:val="0"/>
      <w:marRight w:val="0"/>
      <w:marTop w:val="0"/>
      <w:marBottom w:val="0"/>
      <w:divBdr>
        <w:top w:val="none" w:sz="0" w:space="0" w:color="auto"/>
        <w:left w:val="none" w:sz="0" w:space="0" w:color="auto"/>
        <w:bottom w:val="none" w:sz="0" w:space="0" w:color="auto"/>
        <w:right w:val="none" w:sz="0" w:space="0" w:color="auto"/>
      </w:divBdr>
    </w:div>
    <w:div w:id="121584141">
      <w:bodyDiv w:val="1"/>
      <w:marLeft w:val="0"/>
      <w:marRight w:val="0"/>
      <w:marTop w:val="0"/>
      <w:marBottom w:val="0"/>
      <w:divBdr>
        <w:top w:val="none" w:sz="0" w:space="0" w:color="auto"/>
        <w:left w:val="none" w:sz="0" w:space="0" w:color="auto"/>
        <w:bottom w:val="none" w:sz="0" w:space="0" w:color="auto"/>
        <w:right w:val="none" w:sz="0" w:space="0" w:color="auto"/>
      </w:divBdr>
    </w:div>
    <w:div w:id="122355938">
      <w:bodyDiv w:val="1"/>
      <w:marLeft w:val="0"/>
      <w:marRight w:val="0"/>
      <w:marTop w:val="0"/>
      <w:marBottom w:val="0"/>
      <w:divBdr>
        <w:top w:val="none" w:sz="0" w:space="0" w:color="auto"/>
        <w:left w:val="none" w:sz="0" w:space="0" w:color="auto"/>
        <w:bottom w:val="none" w:sz="0" w:space="0" w:color="auto"/>
        <w:right w:val="none" w:sz="0" w:space="0" w:color="auto"/>
      </w:divBdr>
    </w:div>
    <w:div w:id="122432919">
      <w:bodyDiv w:val="1"/>
      <w:marLeft w:val="0"/>
      <w:marRight w:val="0"/>
      <w:marTop w:val="0"/>
      <w:marBottom w:val="0"/>
      <w:divBdr>
        <w:top w:val="none" w:sz="0" w:space="0" w:color="auto"/>
        <w:left w:val="none" w:sz="0" w:space="0" w:color="auto"/>
        <w:bottom w:val="none" w:sz="0" w:space="0" w:color="auto"/>
        <w:right w:val="none" w:sz="0" w:space="0" w:color="auto"/>
      </w:divBdr>
    </w:div>
    <w:div w:id="12347035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917462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139549">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5798491">
      <w:bodyDiv w:val="1"/>
      <w:marLeft w:val="0"/>
      <w:marRight w:val="0"/>
      <w:marTop w:val="0"/>
      <w:marBottom w:val="0"/>
      <w:divBdr>
        <w:top w:val="none" w:sz="0" w:space="0" w:color="auto"/>
        <w:left w:val="none" w:sz="0" w:space="0" w:color="auto"/>
        <w:bottom w:val="none" w:sz="0" w:space="0" w:color="auto"/>
        <w:right w:val="none" w:sz="0" w:space="0" w:color="auto"/>
      </w:divBdr>
    </w:div>
    <w:div w:id="135800013">
      <w:bodyDiv w:val="1"/>
      <w:marLeft w:val="0"/>
      <w:marRight w:val="0"/>
      <w:marTop w:val="0"/>
      <w:marBottom w:val="0"/>
      <w:divBdr>
        <w:top w:val="none" w:sz="0" w:space="0" w:color="auto"/>
        <w:left w:val="none" w:sz="0" w:space="0" w:color="auto"/>
        <w:bottom w:val="none" w:sz="0" w:space="0" w:color="auto"/>
        <w:right w:val="none" w:sz="0" w:space="0" w:color="auto"/>
      </w:divBdr>
    </w:div>
    <w:div w:id="139537632">
      <w:bodyDiv w:val="1"/>
      <w:marLeft w:val="0"/>
      <w:marRight w:val="0"/>
      <w:marTop w:val="0"/>
      <w:marBottom w:val="0"/>
      <w:divBdr>
        <w:top w:val="none" w:sz="0" w:space="0" w:color="auto"/>
        <w:left w:val="none" w:sz="0" w:space="0" w:color="auto"/>
        <w:bottom w:val="none" w:sz="0" w:space="0" w:color="auto"/>
        <w:right w:val="none" w:sz="0" w:space="0" w:color="auto"/>
      </w:divBdr>
    </w:div>
    <w:div w:id="146632708">
      <w:bodyDiv w:val="1"/>
      <w:marLeft w:val="0"/>
      <w:marRight w:val="0"/>
      <w:marTop w:val="0"/>
      <w:marBottom w:val="0"/>
      <w:divBdr>
        <w:top w:val="none" w:sz="0" w:space="0" w:color="auto"/>
        <w:left w:val="none" w:sz="0" w:space="0" w:color="auto"/>
        <w:bottom w:val="none" w:sz="0" w:space="0" w:color="auto"/>
        <w:right w:val="none" w:sz="0" w:space="0" w:color="auto"/>
      </w:divBdr>
    </w:div>
    <w:div w:id="150022556">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2404414">
      <w:bodyDiv w:val="1"/>
      <w:marLeft w:val="0"/>
      <w:marRight w:val="0"/>
      <w:marTop w:val="0"/>
      <w:marBottom w:val="0"/>
      <w:divBdr>
        <w:top w:val="none" w:sz="0" w:space="0" w:color="auto"/>
        <w:left w:val="none" w:sz="0" w:space="0" w:color="auto"/>
        <w:bottom w:val="none" w:sz="0" w:space="0" w:color="auto"/>
        <w:right w:val="none" w:sz="0" w:space="0" w:color="auto"/>
      </w:divBdr>
    </w:div>
    <w:div w:id="163134770">
      <w:bodyDiv w:val="1"/>
      <w:marLeft w:val="0"/>
      <w:marRight w:val="0"/>
      <w:marTop w:val="0"/>
      <w:marBottom w:val="0"/>
      <w:divBdr>
        <w:top w:val="none" w:sz="0" w:space="0" w:color="auto"/>
        <w:left w:val="none" w:sz="0" w:space="0" w:color="auto"/>
        <w:bottom w:val="none" w:sz="0" w:space="0" w:color="auto"/>
        <w:right w:val="none" w:sz="0" w:space="0" w:color="auto"/>
      </w:divBdr>
    </w:div>
    <w:div w:id="165482696">
      <w:bodyDiv w:val="1"/>
      <w:marLeft w:val="0"/>
      <w:marRight w:val="0"/>
      <w:marTop w:val="0"/>
      <w:marBottom w:val="0"/>
      <w:divBdr>
        <w:top w:val="none" w:sz="0" w:space="0" w:color="auto"/>
        <w:left w:val="none" w:sz="0" w:space="0" w:color="auto"/>
        <w:bottom w:val="none" w:sz="0" w:space="0" w:color="auto"/>
        <w:right w:val="none" w:sz="0" w:space="0" w:color="auto"/>
      </w:divBdr>
    </w:div>
    <w:div w:id="171575929">
      <w:bodyDiv w:val="1"/>
      <w:marLeft w:val="0"/>
      <w:marRight w:val="0"/>
      <w:marTop w:val="0"/>
      <w:marBottom w:val="0"/>
      <w:divBdr>
        <w:top w:val="none" w:sz="0" w:space="0" w:color="auto"/>
        <w:left w:val="none" w:sz="0" w:space="0" w:color="auto"/>
        <w:bottom w:val="none" w:sz="0" w:space="0" w:color="auto"/>
        <w:right w:val="none" w:sz="0" w:space="0" w:color="auto"/>
      </w:divBdr>
    </w:div>
    <w:div w:id="171647006">
      <w:bodyDiv w:val="1"/>
      <w:marLeft w:val="0"/>
      <w:marRight w:val="0"/>
      <w:marTop w:val="0"/>
      <w:marBottom w:val="0"/>
      <w:divBdr>
        <w:top w:val="none" w:sz="0" w:space="0" w:color="auto"/>
        <w:left w:val="none" w:sz="0" w:space="0" w:color="auto"/>
        <w:bottom w:val="none" w:sz="0" w:space="0" w:color="auto"/>
        <w:right w:val="none" w:sz="0" w:space="0" w:color="auto"/>
      </w:divBdr>
    </w:div>
    <w:div w:id="172107573">
      <w:bodyDiv w:val="1"/>
      <w:marLeft w:val="0"/>
      <w:marRight w:val="0"/>
      <w:marTop w:val="0"/>
      <w:marBottom w:val="0"/>
      <w:divBdr>
        <w:top w:val="none" w:sz="0" w:space="0" w:color="auto"/>
        <w:left w:val="none" w:sz="0" w:space="0" w:color="auto"/>
        <w:bottom w:val="none" w:sz="0" w:space="0" w:color="auto"/>
        <w:right w:val="none" w:sz="0" w:space="0" w:color="auto"/>
      </w:divBdr>
    </w:div>
    <w:div w:id="17230824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475663">
      <w:bodyDiv w:val="1"/>
      <w:marLeft w:val="0"/>
      <w:marRight w:val="0"/>
      <w:marTop w:val="0"/>
      <w:marBottom w:val="0"/>
      <w:divBdr>
        <w:top w:val="none" w:sz="0" w:space="0" w:color="auto"/>
        <w:left w:val="none" w:sz="0" w:space="0" w:color="auto"/>
        <w:bottom w:val="none" w:sz="0" w:space="0" w:color="auto"/>
        <w:right w:val="none" w:sz="0" w:space="0" w:color="auto"/>
      </w:divBdr>
    </w:div>
    <w:div w:id="179586501">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5144980">
      <w:bodyDiv w:val="1"/>
      <w:marLeft w:val="0"/>
      <w:marRight w:val="0"/>
      <w:marTop w:val="0"/>
      <w:marBottom w:val="0"/>
      <w:divBdr>
        <w:top w:val="none" w:sz="0" w:space="0" w:color="auto"/>
        <w:left w:val="none" w:sz="0" w:space="0" w:color="auto"/>
        <w:bottom w:val="none" w:sz="0" w:space="0" w:color="auto"/>
        <w:right w:val="none" w:sz="0" w:space="0" w:color="auto"/>
      </w:divBdr>
    </w:div>
    <w:div w:id="188035330">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23080">
      <w:bodyDiv w:val="1"/>
      <w:marLeft w:val="0"/>
      <w:marRight w:val="0"/>
      <w:marTop w:val="0"/>
      <w:marBottom w:val="0"/>
      <w:divBdr>
        <w:top w:val="none" w:sz="0" w:space="0" w:color="auto"/>
        <w:left w:val="none" w:sz="0" w:space="0" w:color="auto"/>
        <w:bottom w:val="none" w:sz="0" w:space="0" w:color="auto"/>
        <w:right w:val="none" w:sz="0" w:space="0" w:color="auto"/>
      </w:divBdr>
    </w:div>
    <w:div w:id="196091390">
      <w:bodyDiv w:val="1"/>
      <w:marLeft w:val="0"/>
      <w:marRight w:val="0"/>
      <w:marTop w:val="0"/>
      <w:marBottom w:val="0"/>
      <w:divBdr>
        <w:top w:val="none" w:sz="0" w:space="0" w:color="auto"/>
        <w:left w:val="none" w:sz="0" w:space="0" w:color="auto"/>
        <w:bottom w:val="none" w:sz="0" w:space="0" w:color="auto"/>
        <w:right w:val="none" w:sz="0" w:space="0" w:color="auto"/>
      </w:divBdr>
    </w:div>
    <w:div w:id="20067849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08029562">
      <w:bodyDiv w:val="1"/>
      <w:marLeft w:val="0"/>
      <w:marRight w:val="0"/>
      <w:marTop w:val="0"/>
      <w:marBottom w:val="0"/>
      <w:divBdr>
        <w:top w:val="none" w:sz="0" w:space="0" w:color="auto"/>
        <w:left w:val="none" w:sz="0" w:space="0" w:color="auto"/>
        <w:bottom w:val="none" w:sz="0" w:space="0" w:color="auto"/>
        <w:right w:val="none" w:sz="0" w:space="0" w:color="auto"/>
      </w:divBdr>
    </w:div>
    <w:div w:id="215507025">
      <w:bodyDiv w:val="1"/>
      <w:marLeft w:val="0"/>
      <w:marRight w:val="0"/>
      <w:marTop w:val="0"/>
      <w:marBottom w:val="0"/>
      <w:divBdr>
        <w:top w:val="none" w:sz="0" w:space="0" w:color="auto"/>
        <w:left w:val="none" w:sz="0" w:space="0" w:color="auto"/>
        <w:bottom w:val="none" w:sz="0" w:space="0" w:color="auto"/>
        <w:right w:val="none" w:sz="0" w:space="0" w:color="auto"/>
      </w:divBdr>
    </w:div>
    <w:div w:id="216597239">
      <w:bodyDiv w:val="1"/>
      <w:marLeft w:val="0"/>
      <w:marRight w:val="0"/>
      <w:marTop w:val="0"/>
      <w:marBottom w:val="0"/>
      <w:divBdr>
        <w:top w:val="none" w:sz="0" w:space="0" w:color="auto"/>
        <w:left w:val="none" w:sz="0" w:space="0" w:color="auto"/>
        <w:bottom w:val="none" w:sz="0" w:space="0" w:color="auto"/>
        <w:right w:val="none" w:sz="0" w:space="0" w:color="auto"/>
      </w:divBdr>
    </w:div>
    <w:div w:id="218172633">
      <w:bodyDiv w:val="1"/>
      <w:marLeft w:val="0"/>
      <w:marRight w:val="0"/>
      <w:marTop w:val="0"/>
      <w:marBottom w:val="0"/>
      <w:divBdr>
        <w:top w:val="none" w:sz="0" w:space="0" w:color="auto"/>
        <w:left w:val="none" w:sz="0" w:space="0" w:color="auto"/>
        <w:bottom w:val="none" w:sz="0" w:space="0" w:color="auto"/>
        <w:right w:val="none" w:sz="0" w:space="0" w:color="auto"/>
      </w:divBdr>
    </w:div>
    <w:div w:id="219942399">
      <w:bodyDiv w:val="1"/>
      <w:marLeft w:val="0"/>
      <w:marRight w:val="0"/>
      <w:marTop w:val="0"/>
      <w:marBottom w:val="0"/>
      <w:divBdr>
        <w:top w:val="none" w:sz="0" w:space="0" w:color="auto"/>
        <w:left w:val="none" w:sz="0" w:space="0" w:color="auto"/>
        <w:bottom w:val="none" w:sz="0" w:space="0" w:color="auto"/>
        <w:right w:val="none" w:sz="0" w:space="0" w:color="auto"/>
      </w:divBdr>
    </w:div>
    <w:div w:id="220755664">
      <w:bodyDiv w:val="1"/>
      <w:marLeft w:val="0"/>
      <w:marRight w:val="0"/>
      <w:marTop w:val="0"/>
      <w:marBottom w:val="0"/>
      <w:divBdr>
        <w:top w:val="none" w:sz="0" w:space="0" w:color="auto"/>
        <w:left w:val="none" w:sz="0" w:space="0" w:color="auto"/>
        <w:bottom w:val="none" w:sz="0" w:space="0" w:color="auto"/>
        <w:right w:val="none" w:sz="0" w:space="0" w:color="auto"/>
      </w:divBdr>
    </w:div>
    <w:div w:id="222522125">
      <w:bodyDiv w:val="1"/>
      <w:marLeft w:val="0"/>
      <w:marRight w:val="0"/>
      <w:marTop w:val="0"/>
      <w:marBottom w:val="0"/>
      <w:divBdr>
        <w:top w:val="none" w:sz="0" w:space="0" w:color="auto"/>
        <w:left w:val="none" w:sz="0" w:space="0" w:color="auto"/>
        <w:bottom w:val="none" w:sz="0" w:space="0" w:color="auto"/>
        <w:right w:val="none" w:sz="0" w:space="0" w:color="auto"/>
      </w:divBdr>
    </w:div>
    <w:div w:id="22387608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29950">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11872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471873">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477918">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994088">
      <w:bodyDiv w:val="1"/>
      <w:marLeft w:val="0"/>
      <w:marRight w:val="0"/>
      <w:marTop w:val="0"/>
      <w:marBottom w:val="0"/>
      <w:divBdr>
        <w:top w:val="none" w:sz="0" w:space="0" w:color="auto"/>
        <w:left w:val="none" w:sz="0" w:space="0" w:color="auto"/>
        <w:bottom w:val="none" w:sz="0" w:space="0" w:color="auto"/>
        <w:right w:val="none" w:sz="0" w:space="0" w:color="auto"/>
      </w:divBdr>
    </w:div>
    <w:div w:id="241645800">
      <w:bodyDiv w:val="1"/>
      <w:marLeft w:val="0"/>
      <w:marRight w:val="0"/>
      <w:marTop w:val="0"/>
      <w:marBottom w:val="0"/>
      <w:divBdr>
        <w:top w:val="none" w:sz="0" w:space="0" w:color="auto"/>
        <w:left w:val="none" w:sz="0" w:space="0" w:color="auto"/>
        <w:bottom w:val="none" w:sz="0" w:space="0" w:color="auto"/>
        <w:right w:val="none" w:sz="0" w:space="0" w:color="auto"/>
      </w:divBdr>
    </w:div>
    <w:div w:id="241912800">
      <w:bodyDiv w:val="1"/>
      <w:marLeft w:val="0"/>
      <w:marRight w:val="0"/>
      <w:marTop w:val="0"/>
      <w:marBottom w:val="0"/>
      <w:divBdr>
        <w:top w:val="none" w:sz="0" w:space="0" w:color="auto"/>
        <w:left w:val="none" w:sz="0" w:space="0" w:color="auto"/>
        <w:bottom w:val="none" w:sz="0" w:space="0" w:color="auto"/>
        <w:right w:val="none" w:sz="0" w:space="0" w:color="auto"/>
      </w:divBdr>
    </w:div>
    <w:div w:id="244192521">
      <w:bodyDiv w:val="1"/>
      <w:marLeft w:val="0"/>
      <w:marRight w:val="0"/>
      <w:marTop w:val="0"/>
      <w:marBottom w:val="0"/>
      <w:divBdr>
        <w:top w:val="none" w:sz="0" w:space="0" w:color="auto"/>
        <w:left w:val="none" w:sz="0" w:space="0" w:color="auto"/>
        <w:bottom w:val="none" w:sz="0" w:space="0" w:color="auto"/>
        <w:right w:val="none" w:sz="0" w:space="0" w:color="auto"/>
      </w:divBdr>
    </w:div>
    <w:div w:id="244657424">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7663788">
      <w:bodyDiv w:val="1"/>
      <w:marLeft w:val="0"/>
      <w:marRight w:val="0"/>
      <w:marTop w:val="0"/>
      <w:marBottom w:val="0"/>
      <w:divBdr>
        <w:top w:val="none" w:sz="0" w:space="0" w:color="auto"/>
        <w:left w:val="none" w:sz="0" w:space="0" w:color="auto"/>
        <w:bottom w:val="none" w:sz="0" w:space="0" w:color="auto"/>
        <w:right w:val="none" w:sz="0" w:space="0" w:color="auto"/>
      </w:divBdr>
    </w:div>
    <w:div w:id="248806056">
      <w:bodyDiv w:val="1"/>
      <w:marLeft w:val="0"/>
      <w:marRight w:val="0"/>
      <w:marTop w:val="0"/>
      <w:marBottom w:val="0"/>
      <w:divBdr>
        <w:top w:val="none" w:sz="0" w:space="0" w:color="auto"/>
        <w:left w:val="none" w:sz="0" w:space="0" w:color="auto"/>
        <w:bottom w:val="none" w:sz="0" w:space="0" w:color="auto"/>
        <w:right w:val="none" w:sz="0" w:space="0" w:color="auto"/>
      </w:divBdr>
    </w:div>
    <w:div w:id="258176678">
      <w:bodyDiv w:val="1"/>
      <w:marLeft w:val="0"/>
      <w:marRight w:val="0"/>
      <w:marTop w:val="0"/>
      <w:marBottom w:val="0"/>
      <w:divBdr>
        <w:top w:val="none" w:sz="0" w:space="0" w:color="auto"/>
        <w:left w:val="none" w:sz="0" w:space="0" w:color="auto"/>
        <w:bottom w:val="none" w:sz="0" w:space="0" w:color="auto"/>
        <w:right w:val="none" w:sz="0" w:space="0" w:color="auto"/>
      </w:divBdr>
    </w:div>
    <w:div w:id="259528134">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3154126">
      <w:bodyDiv w:val="1"/>
      <w:marLeft w:val="0"/>
      <w:marRight w:val="0"/>
      <w:marTop w:val="0"/>
      <w:marBottom w:val="0"/>
      <w:divBdr>
        <w:top w:val="none" w:sz="0" w:space="0" w:color="auto"/>
        <w:left w:val="none" w:sz="0" w:space="0" w:color="auto"/>
        <w:bottom w:val="none" w:sz="0" w:space="0" w:color="auto"/>
        <w:right w:val="none" w:sz="0" w:space="0" w:color="auto"/>
      </w:divBdr>
    </w:div>
    <w:div w:id="266620289">
      <w:bodyDiv w:val="1"/>
      <w:marLeft w:val="0"/>
      <w:marRight w:val="0"/>
      <w:marTop w:val="0"/>
      <w:marBottom w:val="0"/>
      <w:divBdr>
        <w:top w:val="none" w:sz="0" w:space="0" w:color="auto"/>
        <w:left w:val="none" w:sz="0" w:space="0" w:color="auto"/>
        <w:bottom w:val="none" w:sz="0" w:space="0" w:color="auto"/>
        <w:right w:val="none" w:sz="0" w:space="0" w:color="auto"/>
      </w:divBdr>
    </w:div>
    <w:div w:id="26897587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80646154">
      <w:bodyDiv w:val="1"/>
      <w:marLeft w:val="0"/>
      <w:marRight w:val="0"/>
      <w:marTop w:val="0"/>
      <w:marBottom w:val="0"/>
      <w:divBdr>
        <w:top w:val="none" w:sz="0" w:space="0" w:color="auto"/>
        <w:left w:val="none" w:sz="0" w:space="0" w:color="auto"/>
        <w:bottom w:val="none" w:sz="0" w:space="0" w:color="auto"/>
        <w:right w:val="none" w:sz="0" w:space="0" w:color="auto"/>
      </w:divBdr>
    </w:div>
    <w:div w:id="282884867">
      <w:bodyDiv w:val="1"/>
      <w:marLeft w:val="0"/>
      <w:marRight w:val="0"/>
      <w:marTop w:val="0"/>
      <w:marBottom w:val="0"/>
      <w:divBdr>
        <w:top w:val="none" w:sz="0" w:space="0" w:color="auto"/>
        <w:left w:val="none" w:sz="0" w:space="0" w:color="auto"/>
        <w:bottom w:val="none" w:sz="0" w:space="0" w:color="auto"/>
        <w:right w:val="none" w:sz="0" w:space="0" w:color="auto"/>
      </w:divBdr>
    </w:div>
    <w:div w:id="282930020">
      <w:bodyDiv w:val="1"/>
      <w:marLeft w:val="0"/>
      <w:marRight w:val="0"/>
      <w:marTop w:val="0"/>
      <w:marBottom w:val="0"/>
      <w:divBdr>
        <w:top w:val="none" w:sz="0" w:space="0" w:color="auto"/>
        <w:left w:val="none" w:sz="0" w:space="0" w:color="auto"/>
        <w:bottom w:val="none" w:sz="0" w:space="0" w:color="auto"/>
        <w:right w:val="none" w:sz="0" w:space="0" w:color="auto"/>
      </w:divBdr>
    </w:div>
    <w:div w:id="286398451">
      <w:bodyDiv w:val="1"/>
      <w:marLeft w:val="0"/>
      <w:marRight w:val="0"/>
      <w:marTop w:val="0"/>
      <w:marBottom w:val="0"/>
      <w:divBdr>
        <w:top w:val="none" w:sz="0" w:space="0" w:color="auto"/>
        <w:left w:val="none" w:sz="0" w:space="0" w:color="auto"/>
        <w:bottom w:val="none" w:sz="0" w:space="0" w:color="auto"/>
        <w:right w:val="none" w:sz="0" w:space="0" w:color="auto"/>
      </w:divBdr>
    </w:div>
    <w:div w:id="288126336">
      <w:bodyDiv w:val="1"/>
      <w:marLeft w:val="0"/>
      <w:marRight w:val="0"/>
      <w:marTop w:val="0"/>
      <w:marBottom w:val="0"/>
      <w:divBdr>
        <w:top w:val="none" w:sz="0" w:space="0" w:color="auto"/>
        <w:left w:val="none" w:sz="0" w:space="0" w:color="auto"/>
        <w:bottom w:val="none" w:sz="0" w:space="0" w:color="auto"/>
        <w:right w:val="none" w:sz="0" w:space="0" w:color="auto"/>
      </w:divBdr>
    </w:div>
    <w:div w:id="294024094">
      <w:bodyDiv w:val="1"/>
      <w:marLeft w:val="0"/>
      <w:marRight w:val="0"/>
      <w:marTop w:val="0"/>
      <w:marBottom w:val="0"/>
      <w:divBdr>
        <w:top w:val="none" w:sz="0" w:space="0" w:color="auto"/>
        <w:left w:val="none" w:sz="0" w:space="0" w:color="auto"/>
        <w:bottom w:val="none" w:sz="0" w:space="0" w:color="auto"/>
        <w:right w:val="none" w:sz="0" w:space="0" w:color="auto"/>
      </w:divBdr>
    </w:div>
    <w:div w:id="297414352">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382669">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9752753">
      <w:bodyDiv w:val="1"/>
      <w:marLeft w:val="0"/>
      <w:marRight w:val="0"/>
      <w:marTop w:val="0"/>
      <w:marBottom w:val="0"/>
      <w:divBdr>
        <w:top w:val="none" w:sz="0" w:space="0" w:color="auto"/>
        <w:left w:val="none" w:sz="0" w:space="0" w:color="auto"/>
        <w:bottom w:val="none" w:sz="0" w:space="0" w:color="auto"/>
        <w:right w:val="none" w:sz="0" w:space="0" w:color="auto"/>
      </w:divBdr>
    </w:div>
    <w:div w:id="309864245">
      <w:bodyDiv w:val="1"/>
      <w:marLeft w:val="0"/>
      <w:marRight w:val="0"/>
      <w:marTop w:val="0"/>
      <w:marBottom w:val="0"/>
      <w:divBdr>
        <w:top w:val="none" w:sz="0" w:space="0" w:color="auto"/>
        <w:left w:val="none" w:sz="0" w:space="0" w:color="auto"/>
        <w:bottom w:val="none" w:sz="0" w:space="0" w:color="auto"/>
        <w:right w:val="none" w:sz="0" w:space="0" w:color="auto"/>
      </w:divBdr>
    </w:div>
    <w:div w:id="310641050">
      <w:bodyDiv w:val="1"/>
      <w:marLeft w:val="0"/>
      <w:marRight w:val="0"/>
      <w:marTop w:val="0"/>
      <w:marBottom w:val="0"/>
      <w:divBdr>
        <w:top w:val="none" w:sz="0" w:space="0" w:color="auto"/>
        <w:left w:val="none" w:sz="0" w:space="0" w:color="auto"/>
        <w:bottom w:val="none" w:sz="0" w:space="0" w:color="auto"/>
        <w:right w:val="none" w:sz="0" w:space="0" w:color="auto"/>
      </w:divBdr>
    </w:div>
    <w:div w:id="312486027">
      <w:bodyDiv w:val="1"/>
      <w:marLeft w:val="0"/>
      <w:marRight w:val="0"/>
      <w:marTop w:val="0"/>
      <w:marBottom w:val="0"/>
      <w:divBdr>
        <w:top w:val="none" w:sz="0" w:space="0" w:color="auto"/>
        <w:left w:val="none" w:sz="0" w:space="0" w:color="auto"/>
        <w:bottom w:val="none" w:sz="0" w:space="0" w:color="auto"/>
        <w:right w:val="none" w:sz="0" w:space="0" w:color="auto"/>
      </w:divBdr>
    </w:div>
    <w:div w:id="312487305">
      <w:bodyDiv w:val="1"/>
      <w:marLeft w:val="0"/>
      <w:marRight w:val="0"/>
      <w:marTop w:val="0"/>
      <w:marBottom w:val="0"/>
      <w:divBdr>
        <w:top w:val="none" w:sz="0" w:space="0" w:color="auto"/>
        <w:left w:val="none" w:sz="0" w:space="0" w:color="auto"/>
        <w:bottom w:val="none" w:sz="0" w:space="0" w:color="auto"/>
        <w:right w:val="none" w:sz="0" w:space="0" w:color="auto"/>
      </w:divBdr>
    </w:div>
    <w:div w:id="31314091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961402">
      <w:bodyDiv w:val="1"/>
      <w:marLeft w:val="0"/>
      <w:marRight w:val="0"/>
      <w:marTop w:val="0"/>
      <w:marBottom w:val="0"/>
      <w:divBdr>
        <w:top w:val="none" w:sz="0" w:space="0" w:color="auto"/>
        <w:left w:val="none" w:sz="0" w:space="0" w:color="auto"/>
        <w:bottom w:val="none" w:sz="0" w:space="0" w:color="auto"/>
        <w:right w:val="none" w:sz="0" w:space="0" w:color="auto"/>
      </w:divBdr>
    </w:div>
    <w:div w:id="317658346">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626998">
      <w:bodyDiv w:val="1"/>
      <w:marLeft w:val="0"/>
      <w:marRight w:val="0"/>
      <w:marTop w:val="0"/>
      <w:marBottom w:val="0"/>
      <w:divBdr>
        <w:top w:val="none" w:sz="0" w:space="0" w:color="auto"/>
        <w:left w:val="none" w:sz="0" w:space="0" w:color="auto"/>
        <w:bottom w:val="none" w:sz="0" w:space="0" w:color="auto"/>
        <w:right w:val="none" w:sz="0" w:space="0" w:color="auto"/>
      </w:divBdr>
    </w:div>
    <w:div w:id="323700086">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3896517">
      <w:bodyDiv w:val="1"/>
      <w:marLeft w:val="0"/>
      <w:marRight w:val="0"/>
      <w:marTop w:val="0"/>
      <w:marBottom w:val="0"/>
      <w:divBdr>
        <w:top w:val="none" w:sz="0" w:space="0" w:color="auto"/>
        <w:left w:val="none" w:sz="0" w:space="0" w:color="auto"/>
        <w:bottom w:val="none" w:sz="0" w:space="0" w:color="auto"/>
        <w:right w:val="none" w:sz="0" w:space="0" w:color="auto"/>
      </w:divBdr>
    </w:div>
    <w:div w:id="327372758">
      <w:bodyDiv w:val="1"/>
      <w:marLeft w:val="0"/>
      <w:marRight w:val="0"/>
      <w:marTop w:val="0"/>
      <w:marBottom w:val="0"/>
      <w:divBdr>
        <w:top w:val="none" w:sz="0" w:space="0" w:color="auto"/>
        <w:left w:val="none" w:sz="0" w:space="0" w:color="auto"/>
        <w:bottom w:val="none" w:sz="0" w:space="0" w:color="auto"/>
        <w:right w:val="none" w:sz="0" w:space="0" w:color="auto"/>
      </w:divBdr>
    </w:div>
    <w:div w:id="32801852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4646602">
      <w:bodyDiv w:val="1"/>
      <w:marLeft w:val="0"/>
      <w:marRight w:val="0"/>
      <w:marTop w:val="0"/>
      <w:marBottom w:val="0"/>
      <w:divBdr>
        <w:top w:val="none" w:sz="0" w:space="0" w:color="auto"/>
        <w:left w:val="none" w:sz="0" w:space="0" w:color="auto"/>
        <w:bottom w:val="none" w:sz="0" w:space="0" w:color="auto"/>
        <w:right w:val="none" w:sz="0" w:space="0" w:color="auto"/>
      </w:divBdr>
    </w:div>
    <w:div w:id="334648943">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947507">
      <w:bodyDiv w:val="1"/>
      <w:marLeft w:val="0"/>
      <w:marRight w:val="0"/>
      <w:marTop w:val="0"/>
      <w:marBottom w:val="0"/>
      <w:divBdr>
        <w:top w:val="none" w:sz="0" w:space="0" w:color="auto"/>
        <w:left w:val="none" w:sz="0" w:space="0" w:color="auto"/>
        <w:bottom w:val="none" w:sz="0" w:space="0" w:color="auto"/>
        <w:right w:val="none" w:sz="0" w:space="0" w:color="auto"/>
      </w:divBdr>
    </w:div>
    <w:div w:id="346295811">
      <w:bodyDiv w:val="1"/>
      <w:marLeft w:val="0"/>
      <w:marRight w:val="0"/>
      <w:marTop w:val="0"/>
      <w:marBottom w:val="0"/>
      <w:divBdr>
        <w:top w:val="none" w:sz="0" w:space="0" w:color="auto"/>
        <w:left w:val="none" w:sz="0" w:space="0" w:color="auto"/>
        <w:bottom w:val="none" w:sz="0" w:space="0" w:color="auto"/>
        <w:right w:val="none" w:sz="0" w:space="0" w:color="auto"/>
      </w:divBdr>
    </w:div>
    <w:div w:id="347801082">
      <w:bodyDiv w:val="1"/>
      <w:marLeft w:val="0"/>
      <w:marRight w:val="0"/>
      <w:marTop w:val="0"/>
      <w:marBottom w:val="0"/>
      <w:divBdr>
        <w:top w:val="none" w:sz="0" w:space="0" w:color="auto"/>
        <w:left w:val="none" w:sz="0" w:space="0" w:color="auto"/>
        <w:bottom w:val="none" w:sz="0" w:space="0" w:color="auto"/>
        <w:right w:val="none" w:sz="0" w:space="0" w:color="auto"/>
      </w:divBdr>
    </w:div>
    <w:div w:id="350303784">
      <w:bodyDiv w:val="1"/>
      <w:marLeft w:val="0"/>
      <w:marRight w:val="0"/>
      <w:marTop w:val="0"/>
      <w:marBottom w:val="0"/>
      <w:divBdr>
        <w:top w:val="none" w:sz="0" w:space="0" w:color="auto"/>
        <w:left w:val="none" w:sz="0" w:space="0" w:color="auto"/>
        <w:bottom w:val="none" w:sz="0" w:space="0" w:color="auto"/>
        <w:right w:val="none" w:sz="0" w:space="0" w:color="auto"/>
      </w:divBdr>
    </w:div>
    <w:div w:id="351499633">
      <w:bodyDiv w:val="1"/>
      <w:marLeft w:val="0"/>
      <w:marRight w:val="0"/>
      <w:marTop w:val="0"/>
      <w:marBottom w:val="0"/>
      <w:divBdr>
        <w:top w:val="none" w:sz="0" w:space="0" w:color="auto"/>
        <w:left w:val="none" w:sz="0" w:space="0" w:color="auto"/>
        <w:bottom w:val="none" w:sz="0" w:space="0" w:color="auto"/>
        <w:right w:val="none" w:sz="0" w:space="0" w:color="auto"/>
      </w:divBdr>
    </w:div>
    <w:div w:id="351691673">
      <w:bodyDiv w:val="1"/>
      <w:marLeft w:val="0"/>
      <w:marRight w:val="0"/>
      <w:marTop w:val="0"/>
      <w:marBottom w:val="0"/>
      <w:divBdr>
        <w:top w:val="none" w:sz="0" w:space="0" w:color="auto"/>
        <w:left w:val="none" w:sz="0" w:space="0" w:color="auto"/>
        <w:bottom w:val="none" w:sz="0" w:space="0" w:color="auto"/>
        <w:right w:val="none" w:sz="0" w:space="0" w:color="auto"/>
      </w:divBdr>
    </w:div>
    <w:div w:id="353462203">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8434152">
      <w:bodyDiv w:val="1"/>
      <w:marLeft w:val="0"/>
      <w:marRight w:val="0"/>
      <w:marTop w:val="0"/>
      <w:marBottom w:val="0"/>
      <w:divBdr>
        <w:top w:val="none" w:sz="0" w:space="0" w:color="auto"/>
        <w:left w:val="none" w:sz="0" w:space="0" w:color="auto"/>
        <w:bottom w:val="none" w:sz="0" w:space="0" w:color="auto"/>
        <w:right w:val="none" w:sz="0" w:space="0" w:color="auto"/>
      </w:divBdr>
    </w:div>
    <w:div w:id="358511241">
      <w:bodyDiv w:val="1"/>
      <w:marLeft w:val="0"/>
      <w:marRight w:val="0"/>
      <w:marTop w:val="0"/>
      <w:marBottom w:val="0"/>
      <w:divBdr>
        <w:top w:val="none" w:sz="0" w:space="0" w:color="auto"/>
        <w:left w:val="none" w:sz="0" w:space="0" w:color="auto"/>
        <w:bottom w:val="none" w:sz="0" w:space="0" w:color="auto"/>
        <w:right w:val="none" w:sz="0" w:space="0" w:color="auto"/>
      </w:divBdr>
    </w:div>
    <w:div w:id="359861613">
      <w:bodyDiv w:val="1"/>
      <w:marLeft w:val="0"/>
      <w:marRight w:val="0"/>
      <w:marTop w:val="0"/>
      <w:marBottom w:val="0"/>
      <w:divBdr>
        <w:top w:val="none" w:sz="0" w:space="0" w:color="auto"/>
        <w:left w:val="none" w:sz="0" w:space="0" w:color="auto"/>
        <w:bottom w:val="none" w:sz="0" w:space="0" w:color="auto"/>
        <w:right w:val="none" w:sz="0" w:space="0" w:color="auto"/>
      </w:divBdr>
    </w:div>
    <w:div w:id="360935665">
      <w:bodyDiv w:val="1"/>
      <w:marLeft w:val="0"/>
      <w:marRight w:val="0"/>
      <w:marTop w:val="0"/>
      <w:marBottom w:val="0"/>
      <w:divBdr>
        <w:top w:val="none" w:sz="0" w:space="0" w:color="auto"/>
        <w:left w:val="none" w:sz="0" w:space="0" w:color="auto"/>
        <w:bottom w:val="none" w:sz="0" w:space="0" w:color="auto"/>
        <w:right w:val="none" w:sz="0" w:space="0" w:color="auto"/>
      </w:divBdr>
    </w:div>
    <w:div w:id="362830274">
      <w:bodyDiv w:val="1"/>
      <w:marLeft w:val="0"/>
      <w:marRight w:val="0"/>
      <w:marTop w:val="0"/>
      <w:marBottom w:val="0"/>
      <w:divBdr>
        <w:top w:val="none" w:sz="0" w:space="0" w:color="auto"/>
        <w:left w:val="none" w:sz="0" w:space="0" w:color="auto"/>
        <w:bottom w:val="none" w:sz="0" w:space="0" w:color="auto"/>
        <w:right w:val="none" w:sz="0" w:space="0" w:color="auto"/>
      </w:divBdr>
    </w:div>
    <w:div w:id="36478993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6586788">
      <w:bodyDiv w:val="1"/>
      <w:marLeft w:val="0"/>
      <w:marRight w:val="0"/>
      <w:marTop w:val="0"/>
      <w:marBottom w:val="0"/>
      <w:divBdr>
        <w:top w:val="none" w:sz="0" w:space="0" w:color="auto"/>
        <w:left w:val="none" w:sz="0" w:space="0" w:color="auto"/>
        <w:bottom w:val="none" w:sz="0" w:space="0" w:color="auto"/>
        <w:right w:val="none" w:sz="0" w:space="0" w:color="auto"/>
      </w:divBdr>
    </w:div>
    <w:div w:id="3782885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054472">
      <w:bodyDiv w:val="1"/>
      <w:marLeft w:val="0"/>
      <w:marRight w:val="0"/>
      <w:marTop w:val="0"/>
      <w:marBottom w:val="0"/>
      <w:divBdr>
        <w:top w:val="none" w:sz="0" w:space="0" w:color="auto"/>
        <w:left w:val="none" w:sz="0" w:space="0" w:color="auto"/>
        <w:bottom w:val="none" w:sz="0" w:space="0" w:color="auto"/>
        <w:right w:val="none" w:sz="0" w:space="0" w:color="auto"/>
      </w:divBdr>
    </w:div>
    <w:div w:id="380249407">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44047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3725188">
      <w:bodyDiv w:val="1"/>
      <w:marLeft w:val="0"/>
      <w:marRight w:val="0"/>
      <w:marTop w:val="0"/>
      <w:marBottom w:val="0"/>
      <w:divBdr>
        <w:top w:val="none" w:sz="0" w:space="0" w:color="auto"/>
        <w:left w:val="none" w:sz="0" w:space="0" w:color="auto"/>
        <w:bottom w:val="none" w:sz="0" w:space="0" w:color="auto"/>
        <w:right w:val="none" w:sz="0" w:space="0" w:color="auto"/>
      </w:divBdr>
    </w:div>
    <w:div w:id="386412843">
      <w:bodyDiv w:val="1"/>
      <w:marLeft w:val="0"/>
      <w:marRight w:val="0"/>
      <w:marTop w:val="0"/>
      <w:marBottom w:val="0"/>
      <w:divBdr>
        <w:top w:val="none" w:sz="0" w:space="0" w:color="auto"/>
        <w:left w:val="none" w:sz="0" w:space="0" w:color="auto"/>
        <w:bottom w:val="none" w:sz="0" w:space="0" w:color="auto"/>
        <w:right w:val="none" w:sz="0" w:space="0" w:color="auto"/>
      </w:divBdr>
    </w:div>
    <w:div w:id="3892280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2433129">
      <w:bodyDiv w:val="1"/>
      <w:marLeft w:val="0"/>
      <w:marRight w:val="0"/>
      <w:marTop w:val="0"/>
      <w:marBottom w:val="0"/>
      <w:divBdr>
        <w:top w:val="none" w:sz="0" w:space="0" w:color="auto"/>
        <w:left w:val="none" w:sz="0" w:space="0" w:color="auto"/>
        <w:bottom w:val="none" w:sz="0" w:space="0" w:color="auto"/>
        <w:right w:val="none" w:sz="0" w:space="0" w:color="auto"/>
      </w:divBdr>
    </w:div>
    <w:div w:id="393242916">
      <w:bodyDiv w:val="1"/>
      <w:marLeft w:val="0"/>
      <w:marRight w:val="0"/>
      <w:marTop w:val="0"/>
      <w:marBottom w:val="0"/>
      <w:divBdr>
        <w:top w:val="none" w:sz="0" w:space="0" w:color="auto"/>
        <w:left w:val="none" w:sz="0" w:space="0" w:color="auto"/>
        <w:bottom w:val="none" w:sz="0" w:space="0" w:color="auto"/>
        <w:right w:val="none" w:sz="0" w:space="0" w:color="auto"/>
      </w:divBdr>
    </w:div>
    <w:div w:id="394932922">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8671640">
      <w:bodyDiv w:val="1"/>
      <w:marLeft w:val="0"/>
      <w:marRight w:val="0"/>
      <w:marTop w:val="0"/>
      <w:marBottom w:val="0"/>
      <w:divBdr>
        <w:top w:val="none" w:sz="0" w:space="0" w:color="auto"/>
        <w:left w:val="none" w:sz="0" w:space="0" w:color="auto"/>
        <w:bottom w:val="none" w:sz="0" w:space="0" w:color="auto"/>
        <w:right w:val="none" w:sz="0" w:space="0" w:color="auto"/>
      </w:divBdr>
    </w:div>
    <w:div w:id="399334173">
      <w:bodyDiv w:val="1"/>
      <w:marLeft w:val="0"/>
      <w:marRight w:val="0"/>
      <w:marTop w:val="0"/>
      <w:marBottom w:val="0"/>
      <w:divBdr>
        <w:top w:val="none" w:sz="0" w:space="0" w:color="auto"/>
        <w:left w:val="none" w:sz="0" w:space="0" w:color="auto"/>
        <w:bottom w:val="none" w:sz="0" w:space="0" w:color="auto"/>
        <w:right w:val="none" w:sz="0" w:space="0" w:color="auto"/>
      </w:divBdr>
    </w:div>
    <w:div w:id="403113228">
      <w:bodyDiv w:val="1"/>
      <w:marLeft w:val="0"/>
      <w:marRight w:val="0"/>
      <w:marTop w:val="0"/>
      <w:marBottom w:val="0"/>
      <w:divBdr>
        <w:top w:val="none" w:sz="0" w:space="0" w:color="auto"/>
        <w:left w:val="none" w:sz="0" w:space="0" w:color="auto"/>
        <w:bottom w:val="none" w:sz="0" w:space="0" w:color="auto"/>
        <w:right w:val="none" w:sz="0" w:space="0" w:color="auto"/>
      </w:divBdr>
    </w:div>
    <w:div w:id="406070856">
      <w:bodyDiv w:val="1"/>
      <w:marLeft w:val="0"/>
      <w:marRight w:val="0"/>
      <w:marTop w:val="0"/>
      <w:marBottom w:val="0"/>
      <w:divBdr>
        <w:top w:val="none" w:sz="0" w:space="0" w:color="auto"/>
        <w:left w:val="none" w:sz="0" w:space="0" w:color="auto"/>
        <w:bottom w:val="none" w:sz="0" w:space="0" w:color="auto"/>
        <w:right w:val="none" w:sz="0" w:space="0" w:color="auto"/>
      </w:divBdr>
    </w:div>
    <w:div w:id="406152755">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7267684">
      <w:bodyDiv w:val="1"/>
      <w:marLeft w:val="0"/>
      <w:marRight w:val="0"/>
      <w:marTop w:val="0"/>
      <w:marBottom w:val="0"/>
      <w:divBdr>
        <w:top w:val="none" w:sz="0" w:space="0" w:color="auto"/>
        <w:left w:val="none" w:sz="0" w:space="0" w:color="auto"/>
        <w:bottom w:val="none" w:sz="0" w:space="0" w:color="auto"/>
        <w:right w:val="none" w:sz="0" w:space="0" w:color="auto"/>
      </w:divBdr>
    </w:div>
    <w:div w:id="40765169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6096000">
      <w:bodyDiv w:val="1"/>
      <w:marLeft w:val="0"/>
      <w:marRight w:val="0"/>
      <w:marTop w:val="0"/>
      <w:marBottom w:val="0"/>
      <w:divBdr>
        <w:top w:val="none" w:sz="0" w:space="0" w:color="auto"/>
        <w:left w:val="none" w:sz="0" w:space="0" w:color="auto"/>
        <w:bottom w:val="none" w:sz="0" w:space="0" w:color="auto"/>
        <w:right w:val="none" w:sz="0" w:space="0" w:color="auto"/>
      </w:divBdr>
    </w:div>
    <w:div w:id="417557940">
      <w:bodyDiv w:val="1"/>
      <w:marLeft w:val="0"/>
      <w:marRight w:val="0"/>
      <w:marTop w:val="0"/>
      <w:marBottom w:val="0"/>
      <w:divBdr>
        <w:top w:val="none" w:sz="0" w:space="0" w:color="auto"/>
        <w:left w:val="none" w:sz="0" w:space="0" w:color="auto"/>
        <w:bottom w:val="none" w:sz="0" w:space="0" w:color="auto"/>
        <w:right w:val="none" w:sz="0" w:space="0" w:color="auto"/>
      </w:divBdr>
    </w:div>
    <w:div w:id="423500713">
      <w:bodyDiv w:val="1"/>
      <w:marLeft w:val="0"/>
      <w:marRight w:val="0"/>
      <w:marTop w:val="0"/>
      <w:marBottom w:val="0"/>
      <w:divBdr>
        <w:top w:val="none" w:sz="0" w:space="0" w:color="auto"/>
        <w:left w:val="none" w:sz="0" w:space="0" w:color="auto"/>
        <w:bottom w:val="none" w:sz="0" w:space="0" w:color="auto"/>
        <w:right w:val="none" w:sz="0" w:space="0" w:color="auto"/>
      </w:divBdr>
    </w:div>
    <w:div w:id="426537320">
      <w:bodyDiv w:val="1"/>
      <w:marLeft w:val="0"/>
      <w:marRight w:val="0"/>
      <w:marTop w:val="0"/>
      <w:marBottom w:val="0"/>
      <w:divBdr>
        <w:top w:val="none" w:sz="0" w:space="0" w:color="auto"/>
        <w:left w:val="none" w:sz="0" w:space="0" w:color="auto"/>
        <w:bottom w:val="none" w:sz="0" w:space="0" w:color="auto"/>
        <w:right w:val="none" w:sz="0" w:space="0" w:color="auto"/>
      </w:divBdr>
    </w:div>
    <w:div w:id="435834685">
      <w:bodyDiv w:val="1"/>
      <w:marLeft w:val="0"/>
      <w:marRight w:val="0"/>
      <w:marTop w:val="0"/>
      <w:marBottom w:val="0"/>
      <w:divBdr>
        <w:top w:val="none" w:sz="0" w:space="0" w:color="auto"/>
        <w:left w:val="none" w:sz="0" w:space="0" w:color="auto"/>
        <w:bottom w:val="none" w:sz="0" w:space="0" w:color="auto"/>
        <w:right w:val="none" w:sz="0" w:space="0" w:color="auto"/>
      </w:divBdr>
    </w:div>
    <w:div w:id="438793016">
      <w:bodyDiv w:val="1"/>
      <w:marLeft w:val="0"/>
      <w:marRight w:val="0"/>
      <w:marTop w:val="0"/>
      <w:marBottom w:val="0"/>
      <w:divBdr>
        <w:top w:val="none" w:sz="0" w:space="0" w:color="auto"/>
        <w:left w:val="none" w:sz="0" w:space="0" w:color="auto"/>
        <w:bottom w:val="none" w:sz="0" w:space="0" w:color="auto"/>
        <w:right w:val="none" w:sz="0" w:space="0" w:color="auto"/>
      </w:divBdr>
    </w:div>
    <w:div w:id="443765528">
      <w:bodyDiv w:val="1"/>
      <w:marLeft w:val="0"/>
      <w:marRight w:val="0"/>
      <w:marTop w:val="0"/>
      <w:marBottom w:val="0"/>
      <w:divBdr>
        <w:top w:val="none" w:sz="0" w:space="0" w:color="auto"/>
        <w:left w:val="none" w:sz="0" w:space="0" w:color="auto"/>
        <w:bottom w:val="none" w:sz="0" w:space="0" w:color="auto"/>
        <w:right w:val="none" w:sz="0" w:space="0" w:color="auto"/>
      </w:divBdr>
    </w:div>
    <w:div w:id="443841386">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0133606">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868060">
      <w:bodyDiv w:val="1"/>
      <w:marLeft w:val="0"/>
      <w:marRight w:val="0"/>
      <w:marTop w:val="0"/>
      <w:marBottom w:val="0"/>
      <w:divBdr>
        <w:top w:val="none" w:sz="0" w:space="0" w:color="auto"/>
        <w:left w:val="none" w:sz="0" w:space="0" w:color="auto"/>
        <w:bottom w:val="none" w:sz="0" w:space="0" w:color="auto"/>
        <w:right w:val="none" w:sz="0" w:space="0" w:color="auto"/>
      </w:divBdr>
    </w:div>
    <w:div w:id="456072804">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4202013">
      <w:bodyDiv w:val="1"/>
      <w:marLeft w:val="0"/>
      <w:marRight w:val="0"/>
      <w:marTop w:val="0"/>
      <w:marBottom w:val="0"/>
      <w:divBdr>
        <w:top w:val="none" w:sz="0" w:space="0" w:color="auto"/>
        <w:left w:val="none" w:sz="0" w:space="0" w:color="auto"/>
        <w:bottom w:val="none" w:sz="0" w:space="0" w:color="auto"/>
        <w:right w:val="none" w:sz="0" w:space="0" w:color="auto"/>
      </w:divBdr>
    </w:div>
    <w:div w:id="466898889">
      <w:bodyDiv w:val="1"/>
      <w:marLeft w:val="0"/>
      <w:marRight w:val="0"/>
      <w:marTop w:val="0"/>
      <w:marBottom w:val="0"/>
      <w:divBdr>
        <w:top w:val="none" w:sz="0" w:space="0" w:color="auto"/>
        <w:left w:val="none" w:sz="0" w:space="0" w:color="auto"/>
        <w:bottom w:val="none" w:sz="0" w:space="0" w:color="auto"/>
        <w:right w:val="none" w:sz="0" w:space="0" w:color="auto"/>
      </w:divBdr>
    </w:div>
    <w:div w:id="468860080">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82237796">
      <w:bodyDiv w:val="1"/>
      <w:marLeft w:val="0"/>
      <w:marRight w:val="0"/>
      <w:marTop w:val="0"/>
      <w:marBottom w:val="0"/>
      <w:divBdr>
        <w:top w:val="none" w:sz="0" w:space="0" w:color="auto"/>
        <w:left w:val="none" w:sz="0" w:space="0" w:color="auto"/>
        <w:bottom w:val="none" w:sz="0" w:space="0" w:color="auto"/>
        <w:right w:val="none" w:sz="0" w:space="0" w:color="auto"/>
      </w:divBdr>
    </w:div>
    <w:div w:id="482476488">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7401619">
      <w:bodyDiv w:val="1"/>
      <w:marLeft w:val="0"/>
      <w:marRight w:val="0"/>
      <w:marTop w:val="0"/>
      <w:marBottom w:val="0"/>
      <w:divBdr>
        <w:top w:val="none" w:sz="0" w:space="0" w:color="auto"/>
        <w:left w:val="none" w:sz="0" w:space="0" w:color="auto"/>
        <w:bottom w:val="none" w:sz="0" w:space="0" w:color="auto"/>
        <w:right w:val="none" w:sz="0" w:space="0" w:color="auto"/>
      </w:divBdr>
    </w:div>
    <w:div w:id="489323062">
      <w:bodyDiv w:val="1"/>
      <w:marLeft w:val="0"/>
      <w:marRight w:val="0"/>
      <w:marTop w:val="0"/>
      <w:marBottom w:val="0"/>
      <w:divBdr>
        <w:top w:val="none" w:sz="0" w:space="0" w:color="auto"/>
        <w:left w:val="none" w:sz="0" w:space="0" w:color="auto"/>
        <w:bottom w:val="none" w:sz="0" w:space="0" w:color="auto"/>
        <w:right w:val="none" w:sz="0" w:space="0" w:color="auto"/>
      </w:divBdr>
    </w:div>
    <w:div w:id="489905454">
      <w:bodyDiv w:val="1"/>
      <w:marLeft w:val="0"/>
      <w:marRight w:val="0"/>
      <w:marTop w:val="0"/>
      <w:marBottom w:val="0"/>
      <w:divBdr>
        <w:top w:val="none" w:sz="0" w:space="0" w:color="auto"/>
        <w:left w:val="none" w:sz="0" w:space="0" w:color="auto"/>
        <w:bottom w:val="none" w:sz="0" w:space="0" w:color="auto"/>
        <w:right w:val="none" w:sz="0" w:space="0" w:color="auto"/>
      </w:divBdr>
    </w:div>
    <w:div w:id="492262387">
      <w:bodyDiv w:val="1"/>
      <w:marLeft w:val="0"/>
      <w:marRight w:val="0"/>
      <w:marTop w:val="0"/>
      <w:marBottom w:val="0"/>
      <w:divBdr>
        <w:top w:val="none" w:sz="0" w:space="0" w:color="auto"/>
        <w:left w:val="none" w:sz="0" w:space="0" w:color="auto"/>
        <w:bottom w:val="none" w:sz="0" w:space="0" w:color="auto"/>
        <w:right w:val="none" w:sz="0" w:space="0" w:color="auto"/>
      </w:divBdr>
    </w:div>
    <w:div w:id="493497355">
      <w:bodyDiv w:val="1"/>
      <w:marLeft w:val="0"/>
      <w:marRight w:val="0"/>
      <w:marTop w:val="0"/>
      <w:marBottom w:val="0"/>
      <w:divBdr>
        <w:top w:val="none" w:sz="0" w:space="0" w:color="auto"/>
        <w:left w:val="none" w:sz="0" w:space="0" w:color="auto"/>
        <w:bottom w:val="none" w:sz="0" w:space="0" w:color="auto"/>
        <w:right w:val="none" w:sz="0" w:space="0" w:color="auto"/>
      </w:divBdr>
    </w:div>
    <w:div w:id="495999606">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4512656">
      <w:bodyDiv w:val="1"/>
      <w:marLeft w:val="0"/>
      <w:marRight w:val="0"/>
      <w:marTop w:val="0"/>
      <w:marBottom w:val="0"/>
      <w:divBdr>
        <w:top w:val="none" w:sz="0" w:space="0" w:color="auto"/>
        <w:left w:val="none" w:sz="0" w:space="0" w:color="auto"/>
        <w:bottom w:val="none" w:sz="0" w:space="0" w:color="auto"/>
        <w:right w:val="none" w:sz="0" w:space="0" w:color="auto"/>
      </w:divBdr>
    </w:div>
    <w:div w:id="50655391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4807343">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511492">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666585">
      <w:bodyDiv w:val="1"/>
      <w:marLeft w:val="0"/>
      <w:marRight w:val="0"/>
      <w:marTop w:val="0"/>
      <w:marBottom w:val="0"/>
      <w:divBdr>
        <w:top w:val="none" w:sz="0" w:space="0" w:color="auto"/>
        <w:left w:val="none" w:sz="0" w:space="0" w:color="auto"/>
        <w:bottom w:val="none" w:sz="0" w:space="0" w:color="auto"/>
        <w:right w:val="none" w:sz="0" w:space="0" w:color="auto"/>
      </w:divBdr>
    </w:div>
    <w:div w:id="522741698">
      <w:bodyDiv w:val="1"/>
      <w:marLeft w:val="0"/>
      <w:marRight w:val="0"/>
      <w:marTop w:val="0"/>
      <w:marBottom w:val="0"/>
      <w:divBdr>
        <w:top w:val="none" w:sz="0" w:space="0" w:color="auto"/>
        <w:left w:val="none" w:sz="0" w:space="0" w:color="auto"/>
        <w:bottom w:val="none" w:sz="0" w:space="0" w:color="auto"/>
        <w:right w:val="none" w:sz="0" w:space="0" w:color="auto"/>
      </w:divBdr>
    </w:div>
    <w:div w:id="523978709">
      <w:bodyDiv w:val="1"/>
      <w:marLeft w:val="0"/>
      <w:marRight w:val="0"/>
      <w:marTop w:val="0"/>
      <w:marBottom w:val="0"/>
      <w:divBdr>
        <w:top w:val="none" w:sz="0" w:space="0" w:color="auto"/>
        <w:left w:val="none" w:sz="0" w:space="0" w:color="auto"/>
        <w:bottom w:val="none" w:sz="0" w:space="0" w:color="auto"/>
        <w:right w:val="none" w:sz="0" w:space="0" w:color="auto"/>
      </w:divBdr>
    </w:div>
    <w:div w:id="523979649">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753334">
      <w:bodyDiv w:val="1"/>
      <w:marLeft w:val="0"/>
      <w:marRight w:val="0"/>
      <w:marTop w:val="0"/>
      <w:marBottom w:val="0"/>
      <w:divBdr>
        <w:top w:val="none" w:sz="0" w:space="0" w:color="auto"/>
        <w:left w:val="none" w:sz="0" w:space="0" w:color="auto"/>
        <w:bottom w:val="none" w:sz="0" w:space="0" w:color="auto"/>
        <w:right w:val="none" w:sz="0" w:space="0" w:color="auto"/>
      </w:divBdr>
    </w:div>
    <w:div w:id="526450744">
      <w:bodyDiv w:val="1"/>
      <w:marLeft w:val="0"/>
      <w:marRight w:val="0"/>
      <w:marTop w:val="0"/>
      <w:marBottom w:val="0"/>
      <w:divBdr>
        <w:top w:val="none" w:sz="0" w:space="0" w:color="auto"/>
        <w:left w:val="none" w:sz="0" w:space="0" w:color="auto"/>
        <w:bottom w:val="none" w:sz="0" w:space="0" w:color="auto"/>
        <w:right w:val="none" w:sz="0" w:space="0" w:color="auto"/>
      </w:divBdr>
    </w:div>
    <w:div w:id="527177928">
      <w:bodyDiv w:val="1"/>
      <w:marLeft w:val="0"/>
      <w:marRight w:val="0"/>
      <w:marTop w:val="0"/>
      <w:marBottom w:val="0"/>
      <w:divBdr>
        <w:top w:val="none" w:sz="0" w:space="0" w:color="auto"/>
        <w:left w:val="none" w:sz="0" w:space="0" w:color="auto"/>
        <w:bottom w:val="none" w:sz="0" w:space="0" w:color="auto"/>
        <w:right w:val="none" w:sz="0" w:space="0" w:color="auto"/>
      </w:divBdr>
    </w:div>
    <w:div w:id="538737222">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4239078">
      <w:bodyDiv w:val="1"/>
      <w:marLeft w:val="0"/>
      <w:marRight w:val="0"/>
      <w:marTop w:val="0"/>
      <w:marBottom w:val="0"/>
      <w:divBdr>
        <w:top w:val="none" w:sz="0" w:space="0" w:color="auto"/>
        <w:left w:val="none" w:sz="0" w:space="0" w:color="auto"/>
        <w:bottom w:val="none" w:sz="0" w:space="0" w:color="auto"/>
        <w:right w:val="none" w:sz="0" w:space="0" w:color="auto"/>
      </w:divBdr>
    </w:div>
    <w:div w:id="556162389">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595757">
      <w:bodyDiv w:val="1"/>
      <w:marLeft w:val="0"/>
      <w:marRight w:val="0"/>
      <w:marTop w:val="0"/>
      <w:marBottom w:val="0"/>
      <w:divBdr>
        <w:top w:val="none" w:sz="0" w:space="0" w:color="auto"/>
        <w:left w:val="none" w:sz="0" w:space="0" w:color="auto"/>
        <w:bottom w:val="none" w:sz="0" w:space="0" w:color="auto"/>
        <w:right w:val="none" w:sz="0" w:space="0" w:color="auto"/>
      </w:divBdr>
    </w:div>
    <w:div w:id="561718092">
      <w:bodyDiv w:val="1"/>
      <w:marLeft w:val="0"/>
      <w:marRight w:val="0"/>
      <w:marTop w:val="0"/>
      <w:marBottom w:val="0"/>
      <w:divBdr>
        <w:top w:val="none" w:sz="0" w:space="0" w:color="auto"/>
        <w:left w:val="none" w:sz="0" w:space="0" w:color="auto"/>
        <w:bottom w:val="none" w:sz="0" w:space="0" w:color="auto"/>
        <w:right w:val="none" w:sz="0" w:space="0" w:color="auto"/>
      </w:divBdr>
    </w:div>
    <w:div w:id="562302124">
      <w:bodyDiv w:val="1"/>
      <w:marLeft w:val="0"/>
      <w:marRight w:val="0"/>
      <w:marTop w:val="0"/>
      <w:marBottom w:val="0"/>
      <w:divBdr>
        <w:top w:val="none" w:sz="0" w:space="0" w:color="auto"/>
        <w:left w:val="none" w:sz="0" w:space="0" w:color="auto"/>
        <w:bottom w:val="none" w:sz="0" w:space="0" w:color="auto"/>
        <w:right w:val="none" w:sz="0" w:space="0" w:color="auto"/>
      </w:divBdr>
    </w:div>
    <w:div w:id="567809230">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4096781">
      <w:bodyDiv w:val="1"/>
      <w:marLeft w:val="0"/>
      <w:marRight w:val="0"/>
      <w:marTop w:val="0"/>
      <w:marBottom w:val="0"/>
      <w:divBdr>
        <w:top w:val="none" w:sz="0" w:space="0" w:color="auto"/>
        <w:left w:val="none" w:sz="0" w:space="0" w:color="auto"/>
        <w:bottom w:val="none" w:sz="0" w:space="0" w:color="auto"/>
        <w:right w:val="none" w:sz="0" w:space="0" w:color="auto"/>
      </w:divBdr>
    </w:div>
    <w:div w:id="575091197">
      <w:bodyDiv w:val="1"/>
      <w:marLeft w:val="0"/>
      <w:marRight w:val="0"/>
      <w:marTop w:val="0"/>
      <w:marBottom w:val="0"/>
      <w:divBdr>
        <w:top w:val="none" w:sz="0" w:space="0" w:color="auto"/>
        <w:left w:val="none" w:sz="0" w:space="0" w:color="auto"/>
        <w:bottom w:val="none" w:sz="0" w:space="0" w:color="auto"/>
        <w:right w:val="none" w:sz="0" w:space="0" w:color="auto"/>
      </w:divBdr>
    </w:div>
    <w:div w:id="576289507">
      <w:bodyDiv w:val="1"/>
      <w:marLeft w:val="0"/>
      <w:marRight w:val="0"/>
      <w:marTop w:val="0"/>
      <w:marBottom w:val="0"/>
      <w:divBdr>
        <w:top w:val="none" w:sz="0" w:space="0" w:color="auto"/>
        <w:left w:val="none" w:sz="0" w:space="0" w:color="auto"/>
        <w:bottom w:val="none" w:sz="0" w:space="0" w:color="auto"/>
        <w:right w:val="none" w:sz="0" w:space="0" w:color="auto"/>
      </w:divBdr>
    </w:div>
    <w:div w:id="576667369">
      <w:bodyDiv w:val="1"/>
      <w:marLeft w:val="0"/>
      <w:marRight w:val="0"/>
      <w:marTop w:val="0"/>
      <w:marBottom w:val="0"/>
      <w:divBdr>
        <w:top w:val="none" w:sz="0" w:space="0" w:color="auto"/>
        <w:left w:val="none" w:sz="0" w:space="0" w:color="auto"/>
        <w:bottom w:val="none" w:sz="0" w:space="0" w:color="auto"/>
        <w:right w:val="none" w:sz="0" w:space="0" w:color="auto"/>
      </w:divBdr>
    </w:div>
    <w:div w:id="578903611">
      <w:bodyDiv w:val="1"/>
      <w:marLeft w:val="0"/>
      <w:marRight w:val="0"/>
      <w:marTop w:val="0"/>
      <w:marBottom w:val="0"/>
      <w:divBdr>
        <w:top w:val="none" w:sz="0" w:space="0" w:color="auto"/>
        <w:left w:val="none" w:sz="0" w:space="0" w:color="auto"/>
        <w:bottom w:val="none" w:sz="0" w:space="0" w:color="auto"/>
        <w:right w:val="none" w:sz="0" w:space="0" w:color="auto"/>
      </w:divBdr>
    </w:div>
    <w:div w:id="58179112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3882483">
      <w:bodyDiv w:val="1"/>
      <w:marLeft w:val="0"/>
      <w:marRight w:val="0"/>
      <w:marTop w:val="0"/>
      <w:marBottom w:val="0"/>
      <w:divBdr>
        <w:top w:val="none" w:sz="0" w:space="0" w:color="auto"/>
        <w:left w:val="none" w:sz="0" w:space="0" w:color="auto"/>
        <w:bottom w:val="none" w:sz="0" w:space="0" w:color="auto"/>
        <w:right w:val="none" w:sz="0" w:space="0" w:color="auto"/>
      </w:divBdr>
    </w:div>
    <w:div w:id="584611109">
      <w:bodyDiv w:val="1"/>
      <w:marLeft w:val="0"/>
      <w:marRight w:val="0"/>
      <w:marTop w:val="0"/>
      <w:marBottom w:val="0"/>
      <w:divBdr>
        <w:top w:val="none" w:sz="0" w:space="0" w:color="auto"/>
        <w:left w:val="none" w:sz="0" w:space="0" w:color="auto"/>
        <w:bottom w:val="none" w:sz="0" w:space="0" w:color="auto"/>
        <w:right w:val="none" w:sz="0" w:space="0" w:color="auto"/>
      </w:divBdr>
    </w:div>
    <w:div w:id="585068956">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273144">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2394082">
      <w:bodyDiv w:val="1"/>
      <w:marLeft w:val="0"/>
      <w:marRight w:val="0"/>
      <w:marTop w:val="0"/>
      <w:marBottom w:val="0"/>
      <w:divBdr>
        <w:top w:val="none" w:sz="0" w:space="0" w:color="auto"/>
        <w:left w:val="none" w:sz="0" w:space="0" w:color="auto"/>
        <w:bottom w:val="none" w:sz="0" w:space="0" w:color="auto"/>
        <w:right w:val="none" w:sz="0" w:space="0" w:color="auto"/>
      </w:divBdr>
    </w:div>
    <w:div w:id="592665552">
      <w:bodyDiv w:val="1"/>
      <w:marLeft w:val="0"/>
      <w:marRight w:val="0"/>
      <w:marTop w:val="0"/>
      <w:marBottom w:val="0"/>
      <w:divBdr>
        <w:top w:val="none" w:sz="0" w:space="0" w:color="auto"/>
        <w:left w:val="none" w:sz="0" w:space="0" w:color="auto"/>
        <w:bottom w:val="none" w:sz="0" w:space="0" w:color="auto"/>
        <w:right w:val="none" w:sz="0" w:space="0" w:color="auto"/>
      </w:divBdr>
    </w:div>
    <w:div w:id="593899453">
      <w:bodyDiv w:val="1"/>
      <w:marLeft w:val="0"/>
      <w:marRight w:val="0"/>
      <w:marTop w:val="0"/>
      <w:marBottom w:val="0"/>
      <w:divBdr>
        <w:top w:val="none" w:sz="0" w:space="0" w:color="auto"/>
        <w:left w:val="none" w:sz="0" w:space="0" w:color="auto"/>
        <w:bottom w:val="none" w:sz="0" w:space="0" w:color="auto"/>
        <w:right w:val="none" w:sz="0" w:space="0" w:color="auto"/>
      </w:divBdr>
    </w:div>
    <w:div w:id="596645266">
      <w:bodyDiv w:val="1"/>
      <w:marLeft w:val="0"/>
      <w:marRight w:val="0"/>
      <w:marTop w:val="0"/>
      <w:marBottom w:val="0"/>
      <w:divBdr>
        <w:top w:val="none" w:sz="0" w:space="0" w:color="auto"/>
        <w:left w:val="none" w:sz="0" w:space="0" w:color="auto"/>
        <w:bottom w:val="none" w:sz="0" w:space="0" w:color="auto"/>
        <w:right w:val="none" w:sz="0" w:space="0" w:color="auto"/>
      </w:divBdr>
    </w:div>
    <w:div w:id="603658242">
      <w:bodyDiv w:val="1"/>
      <w:marLeft w:val="0"/>
      <w:marRight w:val="0"/>
      <w:marTop w:val="0"/>
      <w:marBottom w:val="0"/>
      <w:divBdr>
        <w:top w:val="none" w:sz="0" w:space="0" w:color="auto"/>
        <w:left w:val="none" w:sz="0" w:space="0" w:color="auto"/>
        <w:bottom w:val="none" w:sz="0" w:space="0" w:color="auto"/>
        <w:right w:val="none" w:sz="0" w:space="0" w:color="auto"/>
      </w:divBdr>
    </w:div>
    <w:div w:id="606043286">
      <w:bodyDiv w:val="1"/>
      <w:marLeft w:val="0"/>
      <w:marRight w:val="0"/>
      <w:marTop w:val="0"/>
      <w:marBottom w:val="0"/>
      <w:divBdr>
        <w:top w:val="none" w:sz="0" w:space="0" w:color="auto"/>
        <w:left w:val="none" w:sz="0" w:space="0" w:color="auto"/>
        <w:bottom w:val="none" w:sz="0" w:space="0" w:color="auto"/>
        <w:right w:val="none" w:sz="0" w:space="0" w:color="auto"/>
      </w:divBdr>
    </w:div>
    <w:div w:id="61448639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218258">
      <w:bodyDiv w:val="1"/>
      <w:marLeft w:val="0"/>
      <w:marRight w:val="0"/>
      <w:marTop w:val="0"/>
      <w:marBottom w:val="0"/>
      <w:divBdr>
        <w:top w:val="none" w:sz="0" w:space="0" w:color="auto"/>
        <w:left w:val="none" w:sz="0" w:space="0" w:color="auto"/>
        <w:bottom w:val="none" w:sz="0" w:space="0" w:color="auto"/>
        <w:right w:val="none" w:sz="0" w:space="0" w:color="auto"/>
      </w:divBdr>
    </w:div>
    <w:div w:id="615452918">
      <w:bodyDiv w:val="1"/>
      <w:marLeft w:val="0"/>
      <w:marRight w:val="0"/>
      <w:marTop w:val="0"/>
      <w:marBottom w:val="0"/>
      <w:divBdr>
        <w:top w:val="none" w:sz="0" w:space="0" w:color="auto"/>
        <w:left w:val="none" w:sz="0" w:space="0" w:color="auto"/>
        <w:bottom w:val="none" w:sz="0" w:space="0" w:color="auto"/>
        <w:right w:val="none" w:sz="0" w:space="0" w:color="auto"/>
      </w:divBdr>
    </w:div>
    <w:div w:id="615481154">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6179545">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3005016">
      <w:bodyDiv w:val="1"/>
      <w:marLeft w:val="0"/>
      <w:marRight w:val="0"/>
      <w:marTop w:val="0"/>
      <w:marBottom w:val="0"/>
      <w:divBdr>
        <w:top w:val="none" w:sz="0" w:space="0" w:color="auto"/>
        <w:left w:val="none" w:sz="0" w:space="0" w:color="auto"/>
        <w:bottom w:val="none" w:sz="0" w:space="0" w:color="auto"/>
        <w:right w:val="none" w:sz="0" w:space="0" w:color="auto"/>
      </w:divBdr>
    </w:div>
    <w:div w:id="624313929">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4698248">
      <w:bodyDiv w:val="1"/>
      <w:marLeft w:val="0"/>
      <w:marRight w:val="0"/>
      <w:marTop w:val="0"/>
      <w:marBottom w:val="0"/>
      <w:divBdr>
        <w:top w:val="none" w:sz="0" w:space="0" w:color="auto"/>
        <w:left w:val="none" w:sz="0" w:space="0" w:color="auto"/>
        <w:bottom w:val="none" w:sz="0" w:space="0" w:color="auto"/>
        <w:right w:val="none" w:sz="0" w:space="0" w:color="auto"/>
      </w:divBdr>
    </w:div>
    <w:div w:id="629824518">
      <w:bodyDiv w:val="1"/>
      <w:marLeft w:val="0"/>
      <w:marRight w:val="0"/>
      <w:marTop w:val="0"/>
      <w:marBottom w:val="0"/>
      <w:divBdr>
        <w:top w:val="none" w:sz="0" w:space="0" w:color="auto"/>
        <w:left w:val="none" w:sz="0" w:space="0" w:color="auto"/>
        <w:bottom w:val="none" w:sz="0" w:space="0" w:color="auto"/>
        <w:right w:val="none" w:sz="0" w:space="0" w:color="auto"/>
      </w:divBdr>
    </w:div>
    <w:div w:id="632684933">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3194360">
      <w:bodyDiv w:val="1"/>
      <w:marLeft w:val="0"/>
      <w:marRight w:val="0"/>
      <w:marTop w:val="0"/>
      <w:marBottom w:val="0"/>
      <w:divBdr>
        <w:top w:val="none" w:sz="0" w:space="0" w:color="auto"/>
        <w:left w:val="none" w:sz="0" w:space="0" w:color="auto"/>
        <w:bottom w:val="none" w:sz="0" w:space="0" w:color="auto"/>
        <w:right w:val="none" w:sz="0" w:space="0" w:color="auto"/>
      </w:divBdr>
    </w:div>
    <w:div w:id="645666348">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2491488">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4631333">
      <w:bodyDiv w:val="1"/>
      <w:marLeft w:val="0"/>
      <w:marRight w:val="0"/>
      <w:marTop w:val="0"/>
      <w:marBottom w:val="0"/>
      <w:divBdr>
        <w:top w:val="none" w:sz="0" w:space="0" w:color="auto"/>
        <w:left w:val="none" w:sz="0" w:space="0" w:color="auto"/>
        <w:bottom w:val="none" w:sz="0" w:space="0" w:color="auto"/>
        <w:right w:val="none" w:sz="0" w:space="0" w:color="auto"/>
      </w:divBdr>
    </w:div>
    <w:div w:id="666782580">
      <w:bodyDiv w:val="1"/>
      <w:marLeft w:val="0"/>
      <w:marRight w:val="0"/>
      <w:marTop w:val="0"/>
      <w:marBottom w:val="0"/>
      <w:divBdr>
        <w:top w:val="none" w:sz="0" w:space="0" w:color="auto"/>
        <w:left w:val="none" w:sz="0" w:space="0" w:color="auto"/>
        <w:bottom w:val="none" w:sz="0" w:space="0" w:color="auto"/>
        <w:right w:val="none" w:sz="0" w:space="0" w:color="auto"/>
      </w:divBdr>
    </w:div>
    <w:div w:id="667096095">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1369400">
      <w:bodyDiv w:val="1"/>
      <w:marLeft w:val="0"/>
      <w:marRight w:val="0"/>
      <w:marTop w:val="0"/>
      <w:marBottom w:val="0"/>
      <w:divBdr>
        <w:top w:val="none" w:sz="0" w:space="0" w:color="auto"/>
        <w:left w:val="none" w:sz="0" w:space="0" w:color="auto"/>
        <w:bottom w:val="none" w:sz="0" w:space="0" w:color="auto"/>
        <w:right w:val="none" w:sz="0" w:space="0" w:color="auto"/>
      </w:divBdr>
    </w:div>
    <w:div w:id="673385633">
      <w:bodyDiv w:val="1"/>
      <w:marLeft w:val="0"/>
      <w:marRight w:val="0"/>
      <w:marTop w:val="0"/>
      <w:marBottom w:val="0"/>
      <w:divBdr>
        <w:top w:val="none" w:sz="0" w:space="0" w:color="auto"/>
        <w:left w:val="none" w:sz="0" w:space="0" w:color="auto"/>
        <w:bottom w:val="none" w:sz="0" w:space="0" w:color="auto"/>
        <w:right w:val="none" w:sz="0" w:space="0" w:color="auto"/>
      </w:divBdr>
    </w:div>
    <w:div w:id="676543823">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79743801">
      <w:bodyDiv w:val="1"/>
      <w:marLeft w:val="0"/>
      <w:marRight w:val="0"/>
      <w:marTop w:val="0"/>
      <w:marBottom w:val="0"/>
      <w:divBdr>
        <w:top w:val="none" w:sz="0" w:space="0" w:color="auto"/>
        <w:left w:val="none" w:sz="0" w:space="0" w:color="auto"/>
        <w:bottom w:val="none" w:sz="0" w:space="0" w:color="auto"/>
        <w:right w:val="none" w:sz="0" w:space="0" w:color="auto"/>
      </w:divBdr>
    </w:div>
    <w:div w:id="680736872">
      <w:bodyDiv w:val="1"/>
      <w:marLeft w:val="0"/>
      <w:marRight w:val="0"/>
      <w:marTop w:val="0"/>
      <w:marBottom w:val="0"/>
      <w:divBdr>
        <w:top w:val="none" w:sz="0" w:space="0" w:color="auto"/>
        <w:left w:val="none" w:sz="0" w:space="0" w:color="auto"/>
        <w:bottom w:val="none" w:sz="0" w:space="0" w:color="auto"/>
        <w:right w:val="none" w:sz="0" w:space="0" w:color="auto"/>
      </w:divBdr>
    </w:div>
    <w:div w:id="68131880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0883922">
      <w:bodyDiv w:val="1"/>
      <w:marLeft w:val="0"/>
      <w:marRight w:val="0"/>
      <w:marTop w:val="0"/>
      <w:marBottom w:val="0"/>
      <w:divBdr>
        <w:top w:val="none" w:sz="0" w:space="0" w:color="auto"/>
        <w:left w:val="none" w:sz="0" w:space="0" w:color="auto"/>
        <w:bottom w:val="none" w:sz="0" w:space="0" w:color="auto"/>
        <w:right w:val="none" w:sz="0" w:space="0" w:color="auto"/>
      </w:divBdr>
    </w:div>
    <w:div w:id="691340316">
      <w:bodyDiv w:val="1"/>
      <w:marLeft w:val="0"/>
      <w:marRight w:val="0"/>
      <w:marTop w:val="0"/>
      <w:marBottom w:val="0"/>
      <w:divBdr>
        <w:top w:val="none" w:sz="0" w:space="0" w:color="auto"/>
        <w:left w:val="none" w:sz="0" w:space="0" w:color="auto"/>
        <w:bottom w:val="none" w:sz="0" w:space="0" w:color="auto"/>
        <w:right w:val="none" w:sz="0" w:space="0" w:color="auto"/>
      </w:divBdr>
    </w:div>
    <w:div w:id="694379234">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1249827">
      <w:bodyDiv w:val="1"/>
      <w:marLeft w:val="0"/>
      <w:marRight w:val="0"/>
      <w:marTop w:val="0"/>
      <w:marBottom w:val="0"/>
      <w:divBdr>
        <w:top w:val="none" w:sz="0" w:space="0" w:color="auto"/>
        <w:left w:val="none" w:sz="0" w:space="0" w:color="auto"/>
        <w:bottom w:val="none" w:sz="0" w:space="0" w:color="auto"/>
        <w:right w:val="none" w:sz="0" w:space="0" w:color="auto"/>
      </w:divBdr>
    </w:div>
    <w:div w:id="706759725">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13582378">
      <w:bodyDiv w:val="1"/>
      <w:marLeft w:val="0"/>
      <w:marRight w:val="0"/>
      <w:marTop w:val="0"/>
      <w:marBottom w:val="0"/>
      <w:divBdr>
        <w:top w:val="none" w:sz="0" w:space="0" w:color="auto"/>
        <w:left w:val="none" w:sz="0" w:space="0" w:color="auto"/>
        <w:bottom w:val="none" w:sz="0" w:space="0" w:color="auto"/>
        <w:right w:val="none" w:sz="0" w:space="0" w:color="auto"/>
      </w:divBdr>
    </w:div>
    <w:div w:id="714234420">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2222">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865774">
      <w:bodyDiv w:val="1"/>
      <w:marLeft w:val="0"/>
      <w:marRight w:val="0"/>
      <w:marTop w:val="0"/>
      <w:marBottom w:val="0"/>
      <w:divBdr>
        <w:top w:val="none" w:sz="0" w:space="0" w:color="auto"/>
        <w:left w:val="none" w:sz="0" w:space="0" w:color="auto"/>
        <w:bottom w:val="none" w:sz="0" w:space="0" w:color="auto"/>
        <w:right w:val="none" w:sz="0" w:space="0" w:color="auto"/>
      </w:divBdr>
    </w:div>
    <w:div w:id="722093762">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9812379">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403931">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055412">
      <w:bodyDiv w:val="1"/>
      <w:marLeft w:val="0"/>
      <w:marRight w:val="0"/>
      <w:marTop w:val="0"/>
      <w:marBottom w:val="0"/>
      <w:divBdr>
        <w:top w:val="none" w:sz="0" w:space="0" w:color="auto"/>
        <w:left w:val="none" w:sz="0" w:space="0" w:color="auto"/>
        <w:bottom w:val="none" w:sz="0" w:space="0" w:color="auto"/>
        <w:right w:val="none" w:sz="0" w:space="0" w:color="auto"/>
      </w:divBdr>
    </w:div>
    <w:div w:id="739256412">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0903575">
      <w:bodyDiv w:val="1"/>
      <w:marLeft w:val="0"/>
      <w:marRight w:val="0"/>
      <w:marTop w:val="0"/>
      <w:marBottom w:val="0"/>
      <w:divBdr>
        <w:top w:val="none" w:sz="0" w:space="0" w:color="auto"/>
        <w:left w:val="none" w:sz="0" w:space="0" w:color="auto"/>
        <w:bottom w:val="none" w:sz="0" w:space="0" w:color="auto"/>
        <w:right w:val="none" w:sz="0" w:space="0" w:color="auto"/>
      </w:divBdr>
    </w:div>
    <w:div w:id="742142712">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5030033">
      <w:bodyDiv w:val="1"/>
      <w:marLeft w:val="0"/>
      <w:marRight w:val="0"/>
      <w:marTop w:val="0"/>
      <w:marBottom w:val="0"/>
      <w:divBdr>
        <w:top w:val="none" w:sz="0" w:space="0" w:color="auto"/>
        <w:left w:val="none" w:sz="0" w:space="0" w:color="auto"/>
        <w:bottom w:val="none" w:sz="0" w:space="0" w:color="auto"/>
        <w:right w:val="none" w:sz="0" w:space="0" w:color="auto"/>
      </w:divBdr>
    </w:div>
    <w:div w:id="748695828">
      <w:bodyDiv w:val="1"/>
      <w:marLeft w:val="0"/>
      <w:marRight w:val="0"/>
      <w:marTop w:val="0"/>
      <w:marBottom w:val="0"/>
      <w:divBdr>
        <w:top w:val="none" w:sz="0" w:space="0" w:color="auto"/>
        <w:left w:val="none" w:sz="0" w:space="0" w:color="auto"/>
        <w:bottom w:val="none" w:sz="0" w:space="0" w:color="auto"/>
        <w:right w:val="none" w:sz="0" w:space="0" w:color="auto"/>
      </w:divBdr>
    </w:div>
    <w:div w:id="749349679">
      <w:bodyDiv w:val="1"/>
      <w:marLeft w:val="0"/>
      <w:marRight w:val="0"/>
      <w:marTop w:val="0"/>
      <w:marBottom w:val="0"/>
      <w:divBdr>
        <w:top w:val="none" w:sz="0" w:space="0" w:color="auto"/>
        <w:left w:val="none" w:sz="0" w:space="0" w:color="auto"/>
        <w:bottom w:val="none" w:sz="0" w:space="0" w:color="auto"/>
        <w:right w:val="none" w:sz="0" w:space="0" w:color="auto"/>
      </w:divBdr>
    </w:div>
    <w:div w:id="7523568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4521091">
      <w:bodyDiv w:val="1"/>
      <w:marLeft w:val="0"/>
      <w:marRight w:val="0"/>
      <w:marTop w:val="0"/>
      <w:marBottom w:val="0"/>
      <w:divBdr>
        <w:top w:val="none" w:sz="0" w:space="0" w:color="auto"/>
        <w:left w:val="none" w:sz="0" w:space="0" w:color="auto"/>
        <w:bottom w:val="none" w:sz="0" w:space="0" w:color="auto"/>
        <w:right w:val="none" w:sz="0" w:space="0" w:color="auto"/>
      </w:divBdr>
    </w:div>
    <w:div w:id="759134276">
      <w:bodyDiv w:val="1"/>
      <w:marLeft w:val="0"/>
      <w:marRight w:val="0"/>
      <w:marTop w:val="0"/>
      <w:marBottom w:val="0"/>
      <w:divBdr>
        <w:top w:val="none" w:sz="0" w:space="0" w:color="auto"/>
        <w:left w:val="none" w:sz="0" w:space="0" w:color="auto"/>
        <w:bottom w:val="none" w:sz="0" w:space="0" w:color="auto"/>
        <w:right w:val="none" w:sz="0" w:space="0" w:color="auto"/>
      </w:divBdr>
    </w:div>
    <w:div w:id="760419560">
      <w:bodyDiv w:val="1"/>
      <w:marLeft w:val="0"/>
      <w:marRight w:val="0"/>
      <w:marTop w:val="0"/>
      <w:marBottom w:val="0"/>
      <w:divBdr>
        <w:top w:val="none" w:sz="0" w:space="0" w:color="auto"/>
        <w:left w:val="none" w:sz="0" w:space="0" w:color="auto"/>
        <w:bottom w:val="none" w:sz="0" w:space="0" w:color="auto"/>
        <w:right w:val="none" w:sz="0" w:space="0" w:color="auto"/>
      </w:divBdr>
    </w:div>
    <w:div w:id="760874337">
      <w:bodyDiv w:val="1"/>
      <w:marLeft w:val="0"/>
      <w:marRight w:val="0"/>
      <w:marTop w:val="0"/>
      <w:marBottom w:val="0"/>
      <w:divBdr>
        <w:top w:val="none" w:sz="0" w:space="0" w:color="auto"/>
        <w:left w:val="none" w:sz="0" w:space="0" w:color="auto"/>
        <w:bottom w:val="none" w:sz="0" w:space="0" w:color="auto"/>
        <w:right w:val="none" w:sz="0" w:space="0" w:color="auto"/>
      </w:divBdr>
    </w:div>
    <w:div w:id="763067558">
      <w:bodyDiv w:val="1"/>
      <w:marLeft w:val="0"/>
      <w:marRight w:val="0"/>
      <w:marTop w:val="0"/>
      <w:marBottom w:val="0"/>
      <w:divBdr>
        <w:top w:val="none" w:sz="0" w:space="0" w:color="auto"/>
        <w:left w:val="none" w:sz="0" w:space="0" w:color="auto"/>
        <w:bottom w:val="none" w:sz="0" w:space="0" w:color="auto"/>
        <w:right w:val="none" w:sz="0" w:space="0" w:color="auto"/>
      </w:divBdr>
    </w:div>
    <w:div w:id="765033009">
      <w:bodyDiv w:val="1"/>
      <w:marLeft w:val="0"/>
      <w:marRight w:val="0"/>
      <w:marTop w:val="0"/>
      <w:marBottom w:val="0"/>
      <w:divBdr>
        <w:top w:val="none" w:sz="0" w:space="0" w:color="auto"/>
        <w:left w:val="none" w:sz="0" w:space="0" w:color="auto"/>
        <w:bottom w:val="none" w:sz="0" w:space="0" w:color="auto"/>
        <w:right w:val="none" w:sz="0" w:space="0" w:color="auto"/>
      </w:divBdr>
    </w:div>
    <w:div w:id="766853093">
      <w:bodyDiv w:val="1"/>
      <w:marLeft w:val="0"/>
      <w:marRight w:val="0"/>
      <w:marTop w:val="0"/>
      <w:marBottom w:val="0"/>
      <w:divBdr>
        <w:top w:val="none" w:sz="0" w:space="0" w:color="auto"/>
        <w:left w:val="none" w:sz="0" w:space="0" w:color="auto"/>
        <w:bottom w:val="none" w:sz="0" w:space="0" w:color="auto"/>
        <w:right w:val="none" w:sz="0" w:space="0" w:color="auto"/>
      </w:divBdr>
    </w:div>
    <w:div w:id="769545228">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4636952">
      <w:bodyDiv w:val="1"/>
      <w:marLeft w:val="0"/>
      <w:marRight w:val="0"/>
      <w:marTop w:val="0"/>
      <w:marBottom w:val="0"/>
      <w:divBdr>
        <w:top w:val="none" w:sz="0" w:space="0" w:color="auto"/>
        <w:left w:val="none" w:sz="0" w:space="0" w:color="auto"/>
        <w:bottom w:val="none" w:sz="0" w:space="0" w:color="auto"/>
        <w:right w:val="none" w:sz="0" w:space="0" w:color="auto"/>
      </w:divBdr>
    </w:div>
    <w:div w:id="775559767">
      <w:bodyDiv w:val="1"/>
      <w:marLeft w:val="0"/>
      <w:marRight w:val="0"/>
      <w:marTop w:val="0"/>
      <w:marBottom w:val="0"/>
      <w:divBdr>
        <w:top w:val="none" w:sz="0" w:space="0" w:color="auto"/>
        <w:left w:val="none" w:sz="0" w:space="0" w:color="auto"/>
        <w:bottom w:val="none" w:sz="0" w:space="0" w:color="auto"/>
        <w:right w:val="none" w:sz="0" w:space="0" w:color="auto"/>
      </w:divBdr>
    </w:div>
    <w:div w:id="776371956">
      <w:bodyDiv w:val="1"/>
      <w:marLeft w:val="0"/>
      <w:marRight w:val="0"/>
      <w:marTop w:val="0"/>
      <w:marBottom w:val="0"/>
      <w:divBdr>
        <w:top w:val="none" w:sz="0" w:space="0" w:color="auto"/>
        <w:left w:val="none" w:sz="0" w:space="0" w:color="auto"/>
        <w:bottom w:val="none" w:sz="0" w:space="0" w:color="auto"/>
        <w:right w:val="none" w:sz="0" w:space="0" w:color="auto"/>
      </w:divBdr>
    </w:div>
    <w:div w:id="778178624">
      <w:bodyDiv w:val="1"/>
      <w:marLeft w:val="0"/>
      <w:marRight w:val="0"/>
      <w:marTop w:val="0"/>
      <w:marBottom w:val="0"/>
      <w:divBdr>
        <w:top w:val="none" w:sz="0" w:space="0" w:color="auto"/>
        <w:left w:val="none" w:sz="0" w:space="0" w:color="auto"/>
        <w:bottom w:val="none" w:sz="0" w:space="0" w:color="auto"/>
        <w:right w:val="none" w:sz="0" w:space="0" w:color="auto"/>
      </w:divBdr>
    </w:div>
    <w:div w:id="782312263">
      <w:bodyDiv w:val="1"/>
      <w:marLeft w:val="0"/>
      <w:marRight w:val="0"/>
      <w:marTop w:val="0"/>
      <w:marBottom w:val="0"/>
      <w:divBdr>
        <w:top w:val="none" w:sz="0" w:space="0" w:color="auto"/>
        <w:left w:val="none" w:sz="0" w:space="0" w:color="auto"/>
        <w:bottom w:val="none" w:sz="0" w:space="0" w:color="auto"/>
        <w:right w:val="none" w:sz="0" w:space="0" w:color="auto"/>
      </w:divBdr>
    </w:div>
    <w:div w:id="784035968">
      <w:bodyDiv w:val="1"/>
      <w:marLeft w:val="0"/>
      <w:marRight w:val="0"/>
      <w:marTop w:val="0"/>
      <w:marBottom w:val="0"/>
      <w:divBdr>
        <w:top w:val="none" w:sz="0" w:space="0" w:color="auto"/>
        <w:left w:val="none" w:sz="0" w:space="0" w:color="auto"/>
        <w:bottom w:val="none" w:sz="0" w:space="0" w:color="auto"/>
        <w:right w:val="none" w:sz="0" w:space="0" w:color="auto"/>
      </w:divBdr>
    </w:div>
    <w:div w:id="785776746">
      <w:bodyDiv w:val="1"/>
      <w:marLeft w:val="0"/>
      <w:marRight w:val="0"/>
      <w:marTop w:val="0"/>
      <w:marBottom w:val="0"/>
      <w:divBdr>
        <w:top w:val="none" w:sz="0" w:space="0" w:color="auto"/>
        <w:left w:val="none" w:sz="0" w:space="0" w:color="auto"/>
        <w:bottom w:val="none" w:sz="0" w:space="0" w:color="auto"/>
        <w:right w:val="none" w:sz="0" w:space="0" w:color="auto"/>
      </w:divBdr>
    </w:div>
    <w:div w:id="787966775">
      <w:bodyDiv w:val="1"/>
      <w:marLeft w:val="0"/>
      <w:marRight w:val="0"/>
      <w:marTop w:val="0"/>
      <w:marBottom w:val="0"/>
      <w:divBdr>
        <w:top w:val="none" w:sz="0" w:space="0" w:color="auto"/>
        <w:left w:val="none" w:sz="0" w:space="0" w:color="auto"/>
        <w:bottom w:val="none" w:sz="0" w:space="0" w:color="auto"/>
        <w:right w:val="none" w:sz="0" w:space="0" w:color="auto"/>
      </w:divBdr>
    </w:div>
    <w:div w:id="789979331">
      <w:bodyDiv w:val="1"/>
      <w:marLeft w:val="0"/>
      <w:marRight w:val="0"/>
      <w:marTop w:val="0"/>
      <w:marBottom w:val="0"/>
      <w:divBdr>
        <w:top w:val="none" w:sz="0" w:space="0" w:color="auto"/>
        <w:left w:val="none" w:sz="0" w:space="0" w:color="auto"/>
        <w:bottom w:val="none" w:sz="0" w:space="0" w:color="auto"/>
        <w:right w:val="none" w:sz="0" w:space="0" w:color="auto"/>
      </w:divBdr>
    </w:div>
    <w:div w:id="791020436">
      <w:bodyDiv w:val="1"/>
      <w:marLeft w:val="0"/>
      <w:marRight w:val="0"/>
      <w:marTop w:val="0"/>
      <w:marBottom w:val="0"/>
      <w:divBdr>
        <w:top w:val="none" w:sz="0" w:space="0" w:color="auto"/>
        <w:left w:val="none" w:sz="0" w:space="0" w:color="auto"/>
        <w:bottom w:val="none" w:sz="0" w:space="0" w:color="auto"/>
        <w:right w:val="none" w:sz="0" w:space="0" w:color="auto"/>
      </w:divBdr>
    </w:div>
    <w:div w:id="793059421">
      <w:bodyDiv w:val="1"/>
      <w:marLeft w:val="0"/>
      <w:marRight w:val="0"/>
      <w:marTop w:val="0"/>
      <w:marBottom w:val="0"/>
      <w:divBdr>
        <w:top w:val="none" w:sz="0" w:space="0" w:color="auto"/>
        <w:left w:val="none" w:sz="0" w:space="0" w:color="auto"/>
        <w:bottom w:val="none" w:sz="0" w:space="0" w:color="auto"/>
        <w:right w:val="none" w:sz="0" w:space="0" w:color="auto"/>
      </w:divBdr>
    </w:div>
    <w:div w:id="794906167">
      <w:bodyDiv w:val="1"/>
      <w:marLeft w:val="0"/>
      <w:marRight w:val="0"/>
      <w:marTop w:val="0"/>
      <w:marBottom w:val="0"/>
      <w:divBdr>
        <w:top w:val="none" w:sz="0" w:space="0" w:color="auto"/>
        <w:left w:val="none" w:sz="0" w:space="0" w:color="auto"/>
        <w:bottom w:val="none" w:sz="0" w:space="0" w:color="auto"/>
        <w:right w:val="none" w:sz="0" w:space="0" w:color="auto"/>
      </w:divBdr>
    </w:div>
    <w:div w:id="795296568">
      <w:bodyDiv w:val="1"/>
      <w:marLeft w:val="0"/>
      <w:marRight w:val="0"/>
      <w:marTop w:val="0"/>
      <w:marBottom w:val="0"/>
      <w:divBdr>
        <w:top w:val="none" w:sz="0" w:space="0" w:color="auto"/>
        <w:left w:val="none" w:sz="0" w:space="0" w:color="auto"/>
        <w:bottom w:val="none" w:sz="0" w:space="0" w:color="auto"/>
        <w:right w:val="none" w:sz="0" w:space="0" w:color="auto"/>
      </w:divBdr>
    </w:div>
    <w:div w:id="798256168">
      <w:bodyDiv w:val="1"/>
      <w:marLeft w:val="0"/>
      <w:marRight w:val="0"/>
      <w:marTop w:val="0"/>
      <w:marBottom w:val="0"/>
      <w:divBdr>
        <w:top w:val="none" w:sz="0" w:space="0" w:color="auto"/>
        <w:left w:val="none" w:sz="0" w:space="0" w:color="auto"/>
        <w:bottom w:val="none" w:sz="0" w:space="0" w:color="auto"/>
        <w:right w:val="none" w:sz="0" w:space="0" w:color="auto"/>
      </w:divBdr>
    </w:div>
    <w:div w:id="801313833">
      <w:bodyDiv w:val="1"/>
      <w:marLeft w:val="0"/>
      <w:marRight w:val="0"/>
      <w:marTop w:val="0"/>
      <w:marBottom w:val="0"/>
      <w:divBdr>
        <w:top w:val="none" w:sz="0" w:space="0" w:color="auto"/>
        <w:left w:val="none" w:sz="0" w:space="0" w:color="auto"/>
        <w:bottom w:val="none" w:sz="0" w:space="0" w:color="auto"/>
        <w:right w:val="none" w:sz="0" w:space="0" w:color="auto"/>
      </w:divBdr>
    </w:div>
    <w:div w:id="80296733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7211204">
      <w:bodyDiv w:val="1"/>
      <w:marLeft w:val="0"/>
      <w:marRight w:val="0"/>
      <w:marTop w:val="0"/>
      <w:marBottom w:val="0"/>
      <w:divBdr>
        <w:top w:val="none" w:sz="0" w:space="0" w:color="auto"/>
        <w:left w:val="none" w:sz="0" w:space="0" w:color="auto"/>
        <w:bottom w:val="none" w:sz="0" w:space="0" w:color="auto"/>
        <w:right w:val="none" w:sz="0" w:space="0" w:color="auto"/>
      </w:divBdr>
    </w:div>
    <w:div w:id="809900746">
      <w:bodyDiv w:val="1"/>
      <w:marLeft w:val="0"/>
      <w:marRight w:val="0"/>
      <w:marTop w:val="0"/>
      <w:marBottom w:val="0"/>
      <w:divBdr>
        <w:top w:val="none" w:sz="0" w:space="0" w:color="auto"/>
        <w:left w:val="none" w:sz="0" w:space="0" w:color="auto"/>
        <w:bottom w:val="none" w:sz="0" w:space="0" w:color="auto"/>
        <w:right w:val="none" w:sz="0" w:space="0" w:color="auto"/>
      </w:divBdr>
    </w:div>
    <w:div w:id="809908001">
      <w:bodyDiv w:val="1"/>
      <w:marLeft w:val="0"/>
      <w:marRight w:val="0"/>
      <w:marTop w:val="0"/>
      <w:marBottom w:val="0"/>
      <w:divBdr>
        <w:top w:val="none" w:sz="0" w:space="0" w:color="auto"/>
        <w:left w:val="none" w:sz="0" w:space="0" w:color="auto"/>
        <w:bottom w:val="none" w:sz="0" w:space="0" w:color="auto"/>
        <w:right w:val="none" w:sz="0" w:space="0" w:color="auto"/>
      </w:divBdr>
    </w:div>
    <w:div w:id="810633716">
      <w:bodyDiv w:val="1"/>
      <w:marLeft w:val="0"/>
      <w:marRight w:val="0"/>
      <w:marTop w:val="0"/>
      <w:marBottom w:val="0"/>
      <w:divBdr>
        <w:top w:val="none" w:sz="0" w:space="0" w:color="auto"/>
        <w:left w:val="none" w:sz="0" w:space="0" w:color="auto"/>
        <w:bottom w:val="none" w:sz="0" w:space="0" w:color="auto"/>
        <w:right w:val="none" w:sz="0" w:space="0" w:color="auto"/>
      </w:divBdr>
    </w:div>
    <w:div w:id="811487585">
      <w:bodyDiv w:val="1"/>
      <w:marLeft w:val="0"/>
      <w:marRight w:val="0"/>
      <w:marTop w:val="0"/>
      <w:marBottom w:val="0"/>
      <w:divBdr>
        <w:top w:val="none" w:sz="0" w:space="0" w:color="auto"/>
        <w:left w:val="none" w:sz="0" w:space="0" w:color="auto"/>
        <w:bottom w:val="none" w:sz="0" w:space="0" w:color="auto"/>
        <w:right w:val="none" w:sz="0" w:space="0" w:color="auto"/>
      </w:divBdr>
    </w:div>
    <w:div w:id="814831021">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05658">
      <w:bodyDiv w:val="1"/>
      <w:marLeft w:val="0"/>
      <w:marRight w:val="0"/>
      <w:marTop w:val="0"/>
      <w:marBottom w:val="0"/>
      <w:divBdr>
        <w:top w:val="none" w:sz="0" w:space="0" w:color="auto"/>
        <w:left w:val="none" w:sz="0" w:space="0" w:color="auto"/>
        <w:bottom w:val="none" w:sz="0" w:space="0" w:color="auto"/>
        <w:right w:val="none" w:sz="0" w:space="0" w:color="auto"/>
      </w:divBdr>
    </w:div>
    <w:div w:id="824080886">
      <w:bodyDiv w:val="1"/>
      <w:marLeft w:val="0"/>
      <w:marRight w:val="0"/>
      <w:marTop w:val="0"/>
      <w:marBottom w:val="0"/>
      <w:divBdr>
        <w:top w:val="none" w:sz="0" w:space="0" w:color="auto"/>
        <w:left w:val="none" w:sz="0" w:space="0" w:color="auto"/>
        <w:bottom w:val="none" w:sz="0" w:space="0" w:color="auto"/>
        <w:right w:val="none" w:sz="0" w:space="0" w:color="auto"/>
      </w:divBdr>
    </w:div>
    <w:div w:id="825324116">
      <w:bodyDiv w:val="1"/>
      <w:marLeft w:val="0"/>
      <w:marRight w:val="0"/>
      <w:marTop w:val="0"/>
      <w:marBottom w:val="0"/>
      <w:divBdr>
        <w:top w:val="none" w:sz="0" w:space="0" w:color="auto"/>
        <w:left w:val="none" w:sz="0" w:space="0" w:color="auto"/>
        <w:bottom w:val="none" w:sz="0" w:space="0" w:color="auto"/>
        <w:right w:val="none" w:sz="0" w:space="0" w:color="auto"/>
      </w:divBdr>
    </w:div>
    <w:div w:id="826676265">
      <w:bodyDiv w:val="1"/>
      <w:marLeft w:val="0"/>
      <w:marRight w:val="0"/>
      <w:marTop w:val="0"/>
      <w:marBottom w:val="0"/>
      <w:divBdr>
        <w:top w:val="none" w:sz="0" w:space="0" w:color="auto"/>
        <w:left w:val="none" w:sz="0" w:space="0" w:color="auto"/>
        <w:bottom w:val="none" w:sz="0" w:space="0" w:color="auto"/>
        <w:right w:val="none" w:sz="0" w:space="0" w:color="auto"/>
      </w:divBdr>
    </w:div>
    <w:div w:id="827211845">
      <w:bodyDiv w:val="1"/>
      <w:marLeft w:val="0"/>
      <w:marRight w:val="0"/>
      <w:marTop w:val="0"/>
      <w:marBottom w:val="0"/>
      <w:divBdr>
        <w:top w:val="none" w:sz="0" w:space="0" w:color="auto"/>
        <w:left w:val="none" w:sz="0" w:space="0" w:color="auto"/>
        <w:bottom w:val="none" w:sz="0" w:space="0" w:color="auto"/>
        <w:right w:val="none" w:sz="0" w:space="0" w:color="auto"/>
      </w:divBdr>
    </w:div>
    <w:div w:id="827331909">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411079">
      <w:bodyDiv w:val="1"/>
      <w:marLeft w:val="0"/>
      <w:marRight w:val="0"/>
      <w:marTop w:val="0"/>
      <w:marBottom w:val="0"/>
      <w:divBdr>
        <w:top w:val="none" w:sz="0" w:space="0" w:color="auto"/>
        <w:left w:val="none" w:sz="0" w:space="0" w:color="auto"/>
        <w:bottom w:val="none" w:sz="0" w:space="0" w:color="auto"/>
        <w:right w:val="none" w:sz="0" w:space="0" w:color="auto"/>
      </w:divBdr>
    </w:div>
    <w:div w:id="833447324">
      <w:bodyDiv w:val="1"/>
      <w:marLeft w:val="0"/>
      <w:marRight w:val="0"/>
      <w:marTop w:val="0"/>
      <w:marBottom w:val="0"/>
      <w:divBdr>
        <w:top w:val="none" w:sz="0" w:space="0" w:color="auto"/>
        <w:left w:val="none" w:sz="0" w:space="0" w:color="auto"/>
        <w:bottom w:val="none" w:sz="0" w:space="0" w:color="auto"/>
        <w:right w:val="none" w:sz="0" w:space="0" w:color="auto"/>
      </w:divBdr>
    </w:div>
    <w:div w:id="833566379">
      <w:bodyDiv w:val="1"/>
      <w:marLeft w:val="0"/>
      <w:marRight w:val="0"/>
      <w:marTop w:val="0"/>
      <w:marBottom w:val="0"/>
      <w:divBdr>
        <w:top w:val="none" w:sz="0" w:space="0" w:color="auto"/>
        <w:left w:val="none" w:sz="0" w:space="0" w:color="auto"/>
        <w:bottom w:val="none" w:sz="0" w:space="0" w:color="auto"/>
        <w:right w:val="none" w:sz="0" w:space="0" w:color="auto"/>
      </w:divBdr>
    </w:div>
    <w:div w:id="840630348">
      <w:bodyDiv w:val="1"/>
      <w:marLeft w:val="0"/>
      <w:marRight w:val="0"/>
      <w:marTop w:val="0"/>
      <w:marBottom w:val="0"/>
      <w:divBdr>
        <w:top w:val="none" w:sz="0" w:space="0" w:color="auto"/>
        <w:left w:val="none" w:sz="0" w:space="0" w:color="auto"/>
        <w:bottom w:val="none" w:sz="0" w:space="0" w:color="auto"/>
        <w:right w:val="none" w:sz="0" w:space="0" w:color="auto"/>
      </w:divBdr>
    </w:div>
    <w:div w:id="841359577">
      <w:bodyDiv w:val="1"/>
      <w:marLeft w:val="0"/>
      <w:marRight w:val="0"/>
      <w:marTop w:val="0"/>
      <w:marBottom w:val="0"/>
      <w:divBdr>
        <w:top w:val="none" w:sz="0" w:space="0" w:color="auto"/>
        <w:left w:val="none" w:sz="0" w:space="0" w:color="auto"/>
        <w:bottom w:val="none" w:sz="0" w:space="0" w:color="auto"/>
        <w:right w:val="none" w:sz="0" w:space="0" w:color="auto"/>
      </w:divBdr>
    </w:div>
    <w:div w:id="842284753">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3664009">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2840536">
      <w:bodyDiv w:val="1"/>
      <w:marLeft w:val="0"/>
      <w:marRight w:val="0"/>
      <w:marTop w:val="0"/>
      <w:marBottom w:val="0"/>
      <w:divBdr>
        <w:top w:val="none" w:sz="0" w:space="0" w:color="auto"/>
        <w:left w:val="none" w:sz="0" w:space="0" w:color="auto"/>
        <w:bottom w:val="none" w:sz="0" w:space="0" w:color="auto"/>
        <w:right w:val="none" w:sz="0" w:space="0" w:color="auto"/>
      </w:divBdr>
    </w:div>
    <w:div w:id="854349693">
      <w:bodyDiv w:val="1"/>
      <w:marLeft w:val="0"/>
      <w:marRight w:val="0"/>
      <w:marTop w:val="0"/>
      <w:marBottom w:val="0"/>
      <w:divBdr>
        <w:top w:val="none" w:sz="0" w:space="0" w:color="auto"/>
        <w:left w:val="none" w:sz="0" w:space="0" w:color="auto"/>
        <w:bottom w:val="none" w:sz="0" w:space="0" w:color="auto"/>
        <w:right w:val="none" w:sz="0" w:space="0" w:color="auto"/>
      </w:divBdr>
    </w:div>
    <w:div w:id="855077104">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00943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4714435">
      <w:bodyDiv w:val="1"/>
      <w:marLeft w:val="0"/>
      <w:marRight w:val="0"/>
      <w:marTop w:val="0"/>
      <w:marBottom w:val="0"/>
      <w:divBdr>
        <w:top w:val="none" w:sz="0" w:space="0" w:color="auto"/>
        <w:left w:val="none" w:sz="0" w:space="0" w:color="auto"/>
        <w:bottom w:val="none" w:sz="0" w:space="0" w:color="auto"/>
        <w:right w:val="none" w:sz="0" w:space="0" w:color="auto"/>
      </w:divBdr>
    </w:div>
    <w:div w:id="865826117">
      <w:bodyDiv w:val="1"/>
      <w:marLeft w:val="0"/>
      <w:marRight w:val="0"/>
      <w:marTop w:val="0"/>
      <w:marBottom w:val="0"/>
      <w:divBdr>
        <w:top w:val="none" w:sz="0" w:space="0" w:color="auto"/>
        <w:left w:val="none" w:sz="0" w:space="0" w:color="auto"/>
        <w:bottom w:val="none" w:sz="0" w:space="0" w:color="auto"/>
        <w:right w:val="none" w:sz="0" w:space="0" w:color="auto"/>
      </w:divBdr>
    </w:div>
    <w:div w:id="867376700">
      <w:bodyDiv w:val="1"/>
      <w:marLeft w:val="0"/>
      <w:marRight w:val="0"/>
      <w:marTop w:val="0"/>
      <w:marBottom w:val="0"/>
      <w:divBdr>
        <w:top w:val="none" w:sz="0" w:space="0" w:color="auto"/>
        <w:left w:val="none" w:sz="0" w:space="0" w:color="auto"/>
        <w:bottom w:val="none" w:sz="0" w:space="0" w:color="auto"/>
        <w:right w:val="none" w:sz="0" w:space="0" w:color="auto"/>
      </w:divBdr>
    </w:div>
    <w:div w:id="867530037">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1672951">
      <w:bodyDiv w:val="1"/>
      <w:marLeft w:val="0"/>
      <w:marRight w:val="0"/>
      <w:marTop w:val="0"/>
      <w:marBottom w:val="0"/>
      <w:divBdr>
        <w:top w:val="none" w:sz="0" w:space="0" w:color="auto"/>
        <w:left w:val="none" w:sz="0" w:space="0" w:color="auto"/>
        <w:bottom w:val="none" w:sz="0" w:space="0" w:color="auto"/>
        <w:right w:val="none" w:sz="0" w:space="0" w:color="auto"/>
      </w:divBdr>
    </w:div>
    <w:div w:id="882328296">
      <w:bodyDiv w:val="1"/>
      <w:marLeft w:val="0"/>
      <w:marRight w:val="0"/>
      <w:marTop w:val="0"/>
      <w:marBottom w:val="0"/>
      <w:divBdr>
        <w:top w:val="none" w:sz="0" w:space="0" w:color="auto"/>
        <w:left w:val="none" w:sz="0" w:space="0" w:color="auto"/>
        <w:bottom w:val="none" w:sz="0" w:space="0" w:color="auto"/>
        <w:right w:val="none" w:sz="0" w:space="0" w:color="auto"/>
      </w:divBdr>
    </w:div>
    <w:div w:id="883761291">
      <w:bodyDiv w:val="1"/>
      <w:marLeft w:val="0"/>
      <w:marRight w:val="0"/>
      <w:marTop w:val="0"/>
      <w:marBottom w:val="0"/>
      <w:divBdr>
        <w:top w:val="none" w:sz="0" w:space="0" w:color="auto"/>
        <w:left w:val="none" w:sz="0" w:space="0" w:color="auto"/>
        <w:bottom w:val="none" w:sz="0" w:space="0" w:color="auto"/>
        <w:right w:val="none" w:sz="0" w:space="0" w:color="auto"/>
      </w:divBdr>
    </w:div>
    <w:div w:id="883835401">
      <w:bodyDiv w:val="1"/>
      <w:marLeft w:val="0"/>
      <w:marRight w:val="0"/>
      <w:marTop w:val="0"/>
      <w:marBottom w:val="0"/>
      <w:divBdr>
        <w:top w:val="none" w:sz="0" w:space="0" w:color="auto"/>
        <w:left w:val="none" w:sz="0" w:space="0" w:color="auto"/>
        <w:bottom w:val="none" w:sz="0" w:space="0" w:color="auto"/>
        <w:right w:val="none" w:sz="0" w:space="0" w:color="auto"/>
      </w:divBdr>
    </w:div>
    <w:div w:id="88506427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5609146">
      <w:bodyDiv w:val="1"/>
      <w:marLeft w:val="0"/>
      <w:marRight w:val="0"/>
      <w:marTop w:val="0"/>
      <w:marBottom w:val="0"/>
      <w:divBdr>
        <w:top w:val="none" w:sz="0" w:space="0" w:color="auto"/>
        <w:left w:val="none" w:sz="0" w:space="0" w:color="auto"/>
        <w:bottom w:val="none" w:sz="0" w:space="0" w:color="auto"/>
        <w:right w:val="none" w:sz="0" w:space="0" w:color="auto"/>
      </w:divBdr>
    </w:div>
    <w:div w:id="891888283">
      <w:bodyDiv w:val="1"/>
      <w:marLeft w:val="0"/>
      <w:marRight w:val="0"/>
      <w:marTop w:val="0"/>
      <w:marBottom w:val="0"/>
      <w:divBdr>
        <w:top w:val="none" w:sz="0" w:space="0" w:color="auto"/>
        <w:left w:val="none" w:sz="0" w:space="0" w:color="auto"/>
        <w:bottom w:val="none" w:sz="0" w:space="0" w:color="auto"/>
        <w:right w:val="none" w:sz="0" w:space="0" w:color="auto"/>
      </w:divBdr>
    </w:div>
    <w:div w:id="892233943">
      <w:bodyDiv w:val="1"/>
      <w:marLeft w:val="0"/>
      <w:marRight w:val="0"/>
      <w:marTop w:val="0"/>
      <w:marBottom w:val="0"/>
      <w:divBdr>
        <w:top w:val="none" w:sz="0" w:space="0" w:color="auto"/>
        <w:left w:val="none" w:sz="0" w:space="0" w:color="auto"/>
        <w:bottom w:val="none" w:sz="0" w:space="0" w:color="auto"/>
        <w:right w:val="none" w:sz="0" w:space="0" w:color="auto"/>
      </w:divBdr>
    </w:div>
    <w:div w:id="892541547">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941702">
      <w:bodyDiv w:val="1"/>
      <w:marLeft w:val="0"/>
      <w:marRight w:val="0"/>
      <w:marTop w:val="0"/>
      <w:marBottom w:val="0"/>
      <w:divBdr>
        <w:top w:val="none" w:sz="0" w:space="0" w:color="auto"/>
        <w:left w:val="none" w:sz="0" w:space="0" w:color="auto"/>
        <w:bottom w:val="none" w:sz="0" w:space="0" w:color="auto"/>
        <w:right w:val="none" w:sz="0" w:space="0" w:color="auto"/>
      </w:divBdr>
    </w:div>
    <w:div w:id="902331537">
      <w:bodyDiv w:val="1"/>
      <w:marLeft w:val="0"/>
      <w:marRight w:val="0"/>
      <w:marTop w:val="0"/>
      <w:marBottom w:val="0"/>
      <w:divBdr>
        <w:top w:val="none" w:sz="0" w:space="0" w:color="auto"/>
        <w:left w:val="none" w:sz="0" w:space="0" w:color="auto"/>
        <w:bottom w:val="none" w:sz="0" w:space="0" w:color="auto"/>
        <w:right w:val="none" w:sz="0" w:space="0" w:color="auto"/>
      </w:divBdr>
    </w:div>
    <w:div w:id="903374493">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699851">
      <w:bodyDiv w:val="1"/>
      <w:marLeft w:val="0"/>
      <w:marRight w:val="0"/>
      <w:marTop w:val="0"/>
      <w:marBottom w:val="0"/>
      <w:divBdr>
        <w:top w:val="none" w:sz="0" w:space="0" w:color="auto"/>
        <w:left w:val="none" w:sz="0" w:space="0" w:color="auto"/>
        <w:bottom w:val="none" w:sz="0" w:space="0" w:color="auto"/>
        <w:right w:val="none" w:sz="0" w:space="0" w:color="auto"/>
      </w:divBdr>
    </w:div>
    <w:div w:id="912086761">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7641083">
      <w:bodyDiv w:val="1"/>
      <w:marLeft w:val="0"/>
      <w:marRight w:val="0"/>
      <w:marTop w:val="0"/>
      <w:marBottom w:val="0"/>
      <w:divBdr>
        <w:top w:val="none" w:sz="0" w:space="0" w:color="auto"/>
        <w:left w:val="none" w:sz="0" w:space="0" w:color="auto"/>
        <w:bottom w:val="none" w:sz="0" w:space="0" w:color="auto"/>
        <w:right w:val="none" w:sz="0" w:space="0" w:color="auto"/>
      </w:divBdr>
    </w:div>
    <w:div w:id="917787002">
      <w:bodyDiv w:val="1"/>
      <w:marLeft w:val="0"/>
      <w:marRight w:val="0"/>
      <w:marTop w:val="0"/>
      <w:marBottom w:val="0"/>
      <w:divBdr>
        <w:top w:val="none" w:sz="0" w:space="0" w:color="auto"/>
        <w:left w:val="none" w:sz="0" w:space="0" w:color="auto"/>
        <w:bottom w:val="none" w:sz="0" w:space="0" w:color="auto"/>
        <w:right w:val="none" w:sz="0" w:space="0" w:color="auto"/>
      </w:divBdr>
    </w:div>
    <w:div w:id="918946454">
      <w:bodyDiv w:val="1"/>
      <w:marLeft w:val="0"/>
      <w:marRight w:val="0"/>
      <w:marTop w:val="0"/>
      <w:marBottom w:val="0"/>
      <w:divBdr>
        <w:top w:val="none" w:sz="0" w:space="0" w:color="auto"/>
        <w:left w:val="none" w:sz="0" w:space="0" w:color="auto"/>
        <w:bottom w:val="none" w:sz="0" w:space="0" w:color="auto"/>
        <w:right w:val="none" w:sz="0" w:space="0" w:color="auto"/>
      </w:divBdr>
    </w:div>
    <w:div w:id="920942656">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3418451">
      <w:bodyDiv w:val="1"/>
      <w:marLeft w:val="0"/>
      <w:marRight w:val="0"/>
      <w:marTop w:val="0"/>
      <w:marBottom w:val="0"/>
      <w:divBdr>
        <w:top w:val="none" w:sz="0" w:space="0" w:color="auto"/>
        <w:left w:val="none" w:sz="0" w:space="0" w:color="auto"/>
        <w:bottom w:val="none" w:sz="0" w:space="0" w:color="auto"/>
        <w:right w:val="none" w:sz="0" w:space="0" w:color="auto"/>
      </w:divBdr>
    </w:div>
    <w:div w:id="924145204">
      <w:bodyDiv w:val="1"/>
      <w:marLeft w:val="0"/>
      <w:marRight w:val="0"/>
      <w:marTop w:val="0"/>
      <w:marBottom w:val="0"/>
      <w:divBdr>
        <w:top w:val="none" w:sz="0" w:space="0" w:color="auto"/>
        <w:left w:val="none" w:sz="0" w:space="0" w:color="auto"/>
        <w:bottom w:val="none" w:sz="0" w:space="0" w:color="auto"/>
        <w:right w:val="none" w:sz="0" w:space="0" w:color="auto"/>
      </w:divBdr>
    </w:div>
    <w:div w:id="927470120">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94168">
      <w:bodyDiv w:val="1"/>
      <w:marLeft w:val="0"/>
      <w:marRight w:val="0"/>
      <w:marTop w:val="0"/>
      <w:marBottom w:val="0"/>
      <w:divBdr>
        <w:top w:val="none" w:sz="0" w:space="0" w:color="auto"/>
        <w:left w:val="none" w:sz="0" w:space="0" w:color="auto"/>
        <w:bottom w:val="none" w:sz="0" w:space="0" w:color="auto"/>
        <w:right w:val="none" w:sz="0" w:space="0" w:color="auto"/>
      </w:divBdr>
    </w:div>
    <w:div w:id="933905618">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4825236">
      <w:bodyDiv w:val="1"/>
      <w:marLeft w:val="0"/>
      <w:marRight w:val="0"/>
      <w:marTop w:val="0"/>
      <w:marBottom w:val="0"/>
      <w:divBdr>
        <w:top w:val="none" w:sz="0" w:space="0" w:color="auto"/>
        <w:left w:val="none" w:sz="0" w:space="0" w:color="auto"/>
        <w:bottom w:val="none" w:sz="0" w:space="0" w:color="auto"/>
        <w:right w:val="none" w:sz="0" w:space="0" w:color="auto"/>
      </w:divBdr>
    </w:div>
    <w:div w:id="93736738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0821559">
      <w:bodyDiv w:val="1"/>
      <w:marLeft w:val="0"/>
      <w:marRight w:val="0"/>
      <w:marTop w:val="0"/>
      <w:marBottom w:val="0"/>
      <w:divBdr>
        <w:top w:val="none" w:sz="0" w:space="0" w:color="auto"/>
        <w:left w:val="none" w:sz="0" w:space="0" w:color="auto"/>
        <w:bottom w:val="none" w:sz="0" w:space="0" w:color="auto"/>
        <w:right w:val="none" w:sz="0" w:space="0" w:color="auto"/>
      </w:divBdr>
    </w:div>
    <w:div w:id="951405013">
      <w:bodyDiv w:val="1"/>
      <w:marLeft w:val="0"/>
      <w:marRight w:val="0"/>
      <w:marTop w:val="0"/>
      <w:marBottom w:val="0"/>
      <w:divBdr>
        <w:top w:val="none" w:sz="0" w:space="0" w:color="auto"/>
        <w:left w:val="none" w:sz="0" w:space="0" w:color="auto"/>
        <w:bottom w:val="none" w:sz="0" w:space="0" w:color="auto"/>
        <w:right w:val="none" w:sz="0" w:space="0" w:color="auto"/>
      </w:divBdr>
    </w:div>
    <w:div w:id="952050650">
      <w:bodyDiv w:val="1"/>
      <w:marLeft w:val="0"/>
      <w:marRight w:val="0"/>
      <w:marTop w:val="0"/>
      <w:marBottom w:val="0"/>
      <w:divBdr>
        <w:top w:val="none" w:sz="0" w:space="0" w:color="auto"/>
        <w:left w:val="none" w:sz="0" w:space="0" w:color="auto"/>
        <w:bottom w:val="none" w:sz="0" w:space="0" w:color="auto"/>
        <w:right w:val="none" w:sz="0" w:space="0" w:color="auto"/>
      </w:divBdr>
    </w:div>
    <w:div w:id="953635131">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8267676">
      <w:bodyDiv w:val="1"/>
      <w:marLeft w:val="0"/>
      <w:marRight w:val="0"/>
      <w:marTop w:val="0"/>
      <w:marBottom w:val="0"/>
      <w:divBdr>
        <w:top w:val="none" w:sz="0" w:space="0" w:color="auto"/>
        <w:left w:val="none" w:sz="0" w:space="0" w:color="auto"/>
        <w:bottom w:val="none" w:sz="0" w:space="0" w:color="auto"/>
        <w:right w:val="none" w:sz="0" w:space="0" w:color="auto"/>
      </w:divBdr>
    </w:div>
    <w:div w:id="965745468">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7784485">
      <w:bodyDiv w:val="1"/>
      <w:marLeft w:val="0"/>
      <w:marRight w:val="0"/>
      <w:marTop w:val="0"/>
      <w:marBottom w:val="0"/>
      <w:divBdr>
        <w:top w:val="none" w:sz="0" w:space="0" w:color="auto"/>
        <w:left w:val="none" w:sz="0" w:space="0" w:color="auto"/>
        <w:bottom w:val="none" w:sz="0" w:space="0" w:color="auto"/>
        <w:right w:val="none" w:sz="0" w:space="0" w:color="auto"/>
      </w:divBdr>
    </w:div>
    <w:div w:id="969435376">
      <w:bodyDiv w:val="1"/>
      <w:marLeft w:val="0"/>
      <w:marRight w:val="0"/>
      <w:marTop w:val="0"/>
      <w:marBottom w:val="0"/>
      <w:divBdr>
        <w:top w:val="none" w:sz="0" w:space="0" w:color="auto"/>
        <w:left w:val="none" w:sz="0" w:space="0" w:color="auto"/>
        <w:bottom w:val="none" w:sz="0" w:space="0" w:color="auto"/>
        <w:right w:val="none" w:sz="0" w:space="0" w:color="auto"/>
      </w:divBdr>
    </w:div>
    <w:div w:id="969943811">
      <w:bodyDiv w:val="1"/>
      <w:marLeft w:val="0"/>
      <w:marRight w:val="0"/>
      <w:marTop w:val="0"/>
      <w:marBottom w:val="0"/>
      <w:divBdr>
        <w:top w:val="none" w:sz="0" w:space="0" w:color="auto"/>
        <w:left w:val="none" w:sz="0" w:space="0" w:color="auto"/>
        <w:bottom w:val="none" w:sz="0" w:space="0" w:color="auto"/>
        <w:right w:val="none" w:sz="0" w:space="0" w:color="auto"/>
      </w:divBdr>
    </w:div>
    <w:div w:id="971592844">
      <w:bodyDiv w:val="1"/>
      <w:marLeft w:val="0"/>
      <w:marRight w:val="0"/>
      <w:marTop w:val="0"/>
      <w:marBottom w:val="0"/>
      <w:divBdr>
        <w:top w:val="none" w:sz="0" w:space="0" w:color="auto"/>
        <w:left w:val="none" w:sz="0" w:space="0" w:color="auto"/>
        <w:bottom w:val="none" w:sz="0" w:space="0" w:color="auto"/>
        <w:right w:val="none" w:sz="0" w:space="0" w:color="auto"/>
      </w:divBdr>
    </w:div>
    <w:div w:id="972901747">
      <w:bodyDiv w:val="1"/>
      <w:marLeft w:val="0"/>
      <w:marRight w:val="0"/>
      <w:marTop w:val="0"/>
      <w:marBottom w:val="0"/>
      <w:divBdr>
        <w:top w:val="none" w:sz="0" w:space="0" w:color="auto"/>
        <w:left w:val="none" w:sz="0" w:space="0" w:color="auto"/>
        <w:bottom w:val="none" w:sz="0" w:space="0" w:color="auto"/>
        <w:right w:val="none" w:sz="0" w:space="0" w:color="auto"/>
      </w:divBdr>
    </w:div>
    <w:div w:id="974411768">
      <w:bodyDiv w:val="1"/>
      <w:marLeft w:val="0"/>
      <w:marRight w:val="0"/>
      <w:marTop w:val="0"/>
      <w:marBottom w:val="0"/>
      <w:divBdr>
        <w:top w:val="none" w:sz="0" w:space="0" w:color="auto"/>
        <w:left w:val="none" w:sz="0" w:space="0" w:color="auto"/>
        <w:bottom w:val="none" w:sz="0" w:space="0" w:color="auto"/>
        <w:right w:val="none" w:sz="0" w:space="0" w:color="auto"/>
      </w:divBdr>
    </w:div>
    <w:div w:id="975765704">
      <w:bodyDiv w:val="1"/>
      <w:marLeft w:val="0"/>
      <w:marRight w:val="0"/>
      <w:marTop w:val="0"/>
      <w:marBottom w:val="0"/>
      <w:divBdr>
        <w:top w:val="none" w:sz="0" w:space="0" w:color="auto"/>
        <w:left w:val="none" w:sz="0" w:space="0" w:color="auto"/>
        <w:bottom w:val="none" w:sz="0" w:space="0" w:color="auto"/>
        <w:right w:val="none" w:sz="0" w:space="0" w:color="auto"/>
      </w:divBdr>
    </w:div>
    <w:div w:id="979650926">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513244">
      <w:bodyDiv w:val="1"/>
      <w:marLeft w:val="0"/>
      <w:marRight w:val="0"/>
      <w:marTop w:val="0"/>
      <w:marBottom w:val="0"/>
      <w:divBdr>
        <w:top w:val="none" w:sz="0" w:space="0" w:color="auto"/>
        <w:left w:val="none" w:sz="0" w:space="0" w:color="auto"/>
        <w:bottom w:val="none" w:sz="0" w:space="0" w:color="auto"/>
        <w:right w:val="none" w:sz="0" w:space="0" w:color="auto"/>
      </w:divBdr>
    </w:div>
    <w:div w:id="984620939">
      <w:bodyDiv w:val="1"/>
      <w:marLeft w:val="0"/>
      <w:marRight w:val="0"/>
      <w:marTop w:val="0"/>
      <w:marBottom w:val="0"/>
      <w:divBdr>
        <w:top w:val="none" w:sz="0" w:space="0" w:color="auto"/>
        <w:left w:val="none" w:sz="0" w:space="0" w:color="auto"/>
        <w:bottom w:val="none" w:sz="0" w:space="0" w:color="auto"/>
        <w:right w:val="none" w:sz="0" w:space="0" w:color="auto"/>
      </w:divBdr>
    </w:div>
    <w:div w:id="986394382">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139187">
      <w:bodyDiv w:val="1"/>
      <w:marLeft w:val="0"/>
      <w:marRight w:val="0"/>
      <w:marTop w:val="0"/>
      <w:marBottom w:val="0"/>
      <w:divBdr>
        <w:top w:val="none" w:sz="0" w:space="0" w:color="auto"/>
        <w:left w:val="none" w:sz="0" w:space="0" w:color="auto"/>
        <w:bottom w:val="none" w:sz="0" w:space="0" w:color="auto"/>
        <w:right w:val="none" w:sz="0" w:space="0" w:color="auto"/>
      </w:divBdr>
    </w:div>
    <w:div w:id="989944661">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5185584">
      <w:bodyDiv w:val="1"/>
      <w:marLeft w:val="0"/>
      <w:marRight w:val="0"/>
      <w:marTop w:val="0"/>
      <w:marBottom w:val="0"/>
      <w:divBdr>
        <w:top w:val="none" w:sz="0" w:space="0" w:color="auto"/>
        <w:left w:val="none" w:sz="0" w:space="0" w:color="auto"/>
        <w:bottom w:val="none" w:sz="0" w:space="0" w:color="auto"/>
        <w:right w:val="none" w:sz="0" w:space="0" w:color="auto"/>
      </w:divBdr>
    </w:div>
    <w:div w:id="999113546">
      <w:bodyDiv w:val="1"/>
      <w:marLeft w:val="0"/>
      <w:marRight w:val="0"/>
      <w:marTop w:val="0"/>
      <w:marBottom w:val="0"/>
      <w:divBdr>
        <w:top w:val="none" w:sz="0" w:space="0" w:color="auto"/>
        <w:left w:val="none" w:sz="0" w:space="0" w:color="auto"/>
        <w:bottom w:val="none" w:sz="0" w:space="0" w:color="auto"/>
        <w:right w:val="none" w:sz="0" w:space="0" w:color="auto"/>
      </w:divBdr>
    </w:div>
    <w:div w:id="10027035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283369">
      <w:bodyDiv w:val="1"/>
      <w:marLeft w:val="0"/>
      <w:marRight w:val="0"/>
      <w:marTop w:val="0"/>
      <w:marBottom w:val="0"/>
      <w:divBdr>
        <w:top w:val="none" w:sz="0" w:space="0" w:color="auto"/>
        <w:left w:val="none" w:sz="0" w:space="0" w:color="auto"/>
        <w:bottom w:val="none" w:sz="0" w:space="0" w:color="auto"/>
        <w:right w:val="none" w:sz="0" w:space="0" w:color="auto"/>
      </w:divBdr>
    </w:div>
    <w:div w:id="1006322495">
      <w:bodyDiv w:val="1"/>
      <w:marLeft w:val="0"/>
      <w:marRight w:val="0"/>
      <w:marTop w:val="0"/>
      <w:marBottom w:val="0"/>
      <w:divBdr>
        <w:top w:val="none" w:sz="0" w:space="0" w:color="auto"/>
        <w:left w:val="none" w:sz="0" w:space="0" w:color="auto"/>
        <w:bottom w:val="none" w:sz="0" w:space="0" w:color="auto"/>
        <w:right w:val="none" w:sz="0" w:space="0" w:color="auto"/>
      </w:divBdr>
    </w:div>
    <w:div w:id="1006714723">
      <w:bodyDiv w:val="1"/>
      <w:marLeft w:val="0"/>
      <w:marRight w:val="0"/>
      <w:marTop w:val="0"/>
      <w:marBottom w:val="0"/>
      <w:divBdr>
        <w:top w:val="none" w:sz="0" w:space="0" w:color="auto"/>
        <w:left w:val="none" w:sz="0" w:space="0" w:color="auto"/>
        <w:bottom w:val="none" w:sz="0" w:space="0" w:color="auto"/>
        <w:right w:val="none" w:sz="0" w:space="0" w:color="auto"/>
      </w:divBdr>
    </w:div>
    <w:div w:id="1009482383">
      <w:bodyDiv w:val="1"/>
      <w:marLeft w:val="0"/>
      <w:marRight w:val="0"/>
      <w:marTop w:val="0"/>
      <w:marBottom w:val="0"/>
      <w:divBdr>
        <w:top w:val="none" w:sz="0" w:space="0" w:color="auto"/>
        <w:left w:val="none" w:sz="0" w:space="0" w:color="auto"/>
        <w:bottom w:val="none" w:sz="0" w:space="0" w:color="auto"/>
        <w:right w:val="none" w:sz="0" w:space="0" w:color="auto"/>
      </w:divBdr>
    </w:div>
    <w:div w:id="1010185984">
      <w:bodyDiv w:val="1"/>
      <w:marLeft w:val="0"/>
      <w:marRight w:val="0"/>
      <w:marTop w:val="0"/>
      <w:marBottom w:val="0"/>
      <w:divBdr>
        <w:top w:val="none" w:sz="0" w:space="0" w:color="auto"/>
        <w:left w:val="none" w:sz="0" w:space="0" w:color="auto"/>
        <w:bottom w:val="none" w:sz="0" w:space="0" w:color="auto"/>
        <w:right w:val="none" w:sz="0" w:space="0" w:color="auto"/>
      </w:divBdr>
    </w:div>
    <w:div w:id="1011252758">
      <w:bodyDiv w:val="1"/>
      <w:marLeft w:val="0"/>
      <w:marRight w:val="0"/>
      <w:marTop w:val="0"/>
      <w:marBottom w:val="0"/>
      <w:divBdr>
        <w:top w:val="none" w:sz="0" w:space="0" w:color="auto"/>
        <w:left w:val="none" w:sz="0" w:space="0" w:color="auto"/>
        <w:bottom w:val="none" w:sz="0" w:space="0" w:color="auto"/>
        <w:right w:val="none" w:sz="0" w:space="0" w:color="auto"/>
      </w:divBdr>
    </w:div>
    <w:div w:id="1011569837">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2683797">
      <w:bodyDiv w:val="1"/>
      <w:marLeft w:val="0"/>
      <w:marRight w:val="0"/>
      <w:marTop w:val="0"/>
      <w:marBottom w:val="0"/>
      <w:divBdr>
        <w:top w:val="none" w:sz="0" w:space="0" w:color="auto"/>
        <w:left w:val="none" w:sz="0" w:space="0" w:color="auto"/>
        <w:bottom w:val="none" w:sz="0" w:space="0" w:color="auto"/>
        <w:right w:val="none" w:sz="0" w:space="0" w:color="auto"/>
      </w:divBdr>
    </w:div>
    <w:div w:id="1013144105">
      <w:bodyDiv w:val="1"/>
      <w:marLeft w:val="0"/>
      <w:marRight w:val="0"/>
      <w:marTop w:val="0"/>
      <w:marBottom w:val="0"/>
      <w:divBdr>
        <w:top w:val="none" w:sz="0" w:space="0" w:color="auto"/>
        <w:left w:val="none" w:sz="0" w:space="0" w:color="auto"/>
        <w:bottom w:val="none" w:sz="0" w:space="0" w:color="auto"/>
        <w:right w:val="none" w:sz="0" w:space="0" w:color="auto"/>
      </w:divBdr>
    </w:div>
    <w:div w:id="1018197972">
      <w:bodyDiv w:val="1"/>
      <w:marLeft w:val="0"/>
      <w:marRight w:val="0"/>
      <w:marTop w:val="0"/>
      <w:marBottom w:val="0"/>
      <w:divBdr>
        <w:top w:val="none" w:sz="0" w:space="0" w:color="auto"/>
        <w:left w:val="none" w:sz="0" w:space="0" w:color="auto"/>
        <w:bottom w:val="none" w:sz="0" w:space="0" w:color="auto"/>
        <w:right w:val="none" w:sz="0" w:space="0" w:color="auto"/>
      </w:divBdr>
    </w:div>
    <w:div w:id="1019284167">
      <w:bodyDiv w:val="1"/>
      <w:marLeft w:val="0"/>
      <w:marRight w:val="0"/>
      <w:marTop w:val="0"/>
      <w:marBottom w:val="0"/>
      <w:divBdr>
        <w:top w:val="none" w:sz="0" w:space="0" w:color="auto"/>
        <w:left w:val="none" w:sz="0" w:space="0" w:color="auto"/>
        <w:bottom w:val="none" w:sz="0" w:space="0" w:color="auto"/>
        <w:right w:val="none" w:sz="0" w:space="0" w:color="auto"/>
      </w:divBdr>
    </w:div>
    <w:div w:id="1021467456">
      <w:bodyDiv w:val="1"/>
      <w:marLeft w:val="0"/>
      <w:marRight w:val="0"/>
      <w:marTop w:val="0"/>
      <w:marBottom w:val="0"/>
      <w:divBdr>
        <w:top w:val="none" w:sz="0" w:space="0" w:color="auto"/>
        <w:left w:val="none" w:sz="0" w:space="0" w:color="auto"/>
        <w:bottom w:val="none" w:sz="0" w:space="0" w:color="auto"/>
        <w:right w:val="none" w:sz="0" w:space="0" w:color="auto"/>
      </w:divBdr>
    </w:div>
    <w:div w:id="1024599181">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938540">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5207705">
      <w:bodyDiv w:val="1"/>
      <w:marLeft w:val="0"/>
      <w:marRight w:val="0"/>
      <w:marTop w:val="0"/>
      <w:marBottom w:val="0"/>
      <w:divBdr>
        <w:top w:val="none" w:sz="0" w:space="0" w:color="auto"/>
        <w:left w:val="none" w:sz="0" w:space="0" w:color="auto"/>
        <w:bottom w:val="none" w:sz="0" w:space="0" w:color="auto"/>
        <w:right w:val="none" w:sz="0" w:space="0" w:color="auto"/>
      </w:divBdr>
    </w:div>
    <w:div w:id="1025447250">
      <w:bodyDiv w:val="1"/>
      <w:marLeft w:val="0"/>
      <w:marRight w:val="0"/>
      <w:marTop w:val="0"/>
      <w:marBottom w:val="0"/>
      <w:divBdr>
        <w:top w:val="none" w:sz="0" w:space="0" w:color="auto"/>
        <w:left w:val="none" w:sz="0" w:space="0" w:color="auto"/>
        <w:bottom w:val="none" w:sz="0" w:space="0" w:color="auto"/>
        <w:right w:val="none" w:sz="0" w:space="0" w:color="auto"/>
      </w:divBdr>
    </w:div>
    <w:div w:id="1028482854">
      <w:bodyDiv w:val="1"/>
      <w:marLeft w:val="0"/>
      <w:marRight w:val="0"/>
      <w:marTop w:val="0"/>
      <w:marBottom w:val="0"/>
      <w:divBdr>
        <w:top w:val="none" w:sz="0" w:space="0" w:color="auto"/>
        <w:left w:val="none" w:sz="0" w:space="0" w:color="auto"/>
        <w:bottom w:val="none" w:sz="0" w:space="0" w:color="auto"/>
        <w:right w:val="none" w:sz="0" w:space="0" w:color="auto"/>
      </w:divBdr>
    </w:div>
    <w:div w:id="1037006088">
      <w:bodyDiv w:val="1"/>
      <w:marLeft w:val="0"/>
      <w:marRight w:val="0"/>
      <w:marTop w:val="0"/>
      <w:marBottom w:val="0"/>
      <w:divBdr>
        <w:top w:val="none" w:sz="0" w:space="0" w:color="auto"/>
        <w:left w:val="none" w:sz="0" w:space="0" w:color="auto"/>
        <w:bottom w:val="none" w:sz="0" w:space="0" w:color="auto"/>
        <w:right w:val="none" w:sz="0" w:space="0" w:color="auto"/>
      </w:divBdr>
    </w:div>
    <w:div w:id="1038508783">
      <w:bodyDiv w:val="1"/>
      <w:marLeft w:val="0"/>
      <w:marRight w:val="0"/>
      <w:marTop w:val="0"/>
      <w:marBottom w:val="0"/>
      <w:divBdr>
        <w:top w:val="none" w:sz="0" w:space="0" w:color="auto"/>
        <w:left w:val="none" w:sz="0" w:space="0" w:color="auto"/>
        <w:bottom w:val="none" w:sz="0" w:space="0" w:color="auto"/>
        <w:right w:val="none" w:sz="0" w:space="0" w:color="auto"/>
      </w:divBdr>
    </w:div>
    <w:div w:id="1039277382">
      <w:bodyDiv w:val="1"/>
      <w:marLeft w:val="0"/>
      <w:marRight w:val="0"/>
      <w:marTop w:val="0"/>
      <w:marBottom w:val="0"/>
      <w:divBdr>
        <w:top w:val="none" w:sz="0" w:space="0" w:color="auto"/>
        <w:left w:val="none" w:sz="0" w:space="0" w:color="auto"/>
        <w:bottom w:val="none" w:sz="0" w:space="0" w:color="auto"/>
        <w:right w:val="none" w:sz="0" w:space="0" w:color="auto"/>
      </w:divBdr>
    </w:div>
    <w:div w:id="1040281723">
      <w:bodyDiv w:val="1"/>
      <w:marLeft w:val="0"/>
      <w:marRight w:val="0"/>
      <w:marTop w:val="0"/>
      <w:marBottom w:val="0"/>
      <w:divBdr>
        <w:top w:val="none" w:sz="0" w:space="0" w:color="auto"/>
        <w:left w:val="none" w:sz="0" w:space="0" w:color="auto"/>
        <w:bottom w:val="none" w:sz="0" w:space="0" w:color="auto"/>
        <w:right w:val="none" w:sz="0" w:space="0" w:color="auto"/>
      </w:divBdr>
    </w:div>
    <w:div w:id="1044789781">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657016">
      <w:bodyDiv w:val="1"/>
      <w:marLeft w:val="0"/>
      <w:marRight w:val="0"/>
      <w:marTop w:val="0"/>
      <w:marBottom w:val="0"/>
      <w:divBdr>
        <w:top w:val="none" w:sz="0" w:space="0" w:color="auto"/>
        <w:left w:val="none" w:sz="0" w:space="0" w:color="auto"/>
        <w:bottom w:val="none" w:sz="0" w:space="0" w:color="auto"/>
        <w:right w:val="none" w:sz="0" w:space="0" w:color="auto"/>
      </w:divBdr>
    </w:div>
    <w:div w:id="1053236884">
      <w:bodyDiv w:val="1"/>
      <w:marLeft w:val="0"/>
      <w:marRight w:val="0"/>
      <w:marTop w:val="0"/>
      <w:marBottom w:val="0"/>
      <w:divBdr>
        <w:top w:val="none" w:sz="0" w:space="0" w:color="auto"/>
        <w:left w:val="none" w:sz="0" w:space="0" w:color="auto"/>
        <w:bottom w:val="none" w:sz="0" w:space="0" w:color="auto"/>
        <w:right w:val="none" w:sz="0" w:space="0" w:color="auto"/>
      </w:divBdr>
    </w:div>
    <w:div w:id="1054738656">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9406235">
      <w:bodyDiv w:val="1"/>
      <w:marLeft w:val="0"/>
      <w:marRight w:val="0"/>
      <w:marTop w:val="0"/>
      <w:marBottom w:val="0"/>
      <w:divBdr>
        <w:top w:val="none" w:sz="0" w:space="0" w:color="auto"/>
        <w:left w:val="none" w:sz="0" w:space="0" w:color="auto"/>
        <w:bottom w:val="none" w:sz="0" w:space="0" w:color="auto"/>
        <w:right w:val="none" w:sz="0" w:space="0" w:color="auto"/>
      </w:divBdr>
    </w:div>
    <w:div w:id="1063218586">
      <w:bodyDiv w:val="1"/>
      <w:marLeft w:val="0"/>
      <w:marRight w:val="0"/>
      <w:marTop w:val="0"/>
      <w:marBottom w:val="0"/>
      <w:divBdr>
        <w:top w:val="none" w:sz="0" w:space="0" w:color="auto"/>
        <w:left w:val="none" w:sz="0" w:space="0" w:color="auto"/>
        <w:bottom w:val="none" w:sz="0" w:space="0" w:color="auto"/>
        <w:right w:val="none" w:sz="0" w:space="0" w:color="auto"/>
      </w:divBdr>
    </w:div>
    <w:div w:id="1066686606">
      <w:bodyDiv w:val="1"/>
      <w:marLeft w:val="0"/>
      <w:marRight w:val="0"/>
      <w:marTop w:val="0"/>
      <w:marBottom w:val="0"/>
      <w:divBdr>
        <w:top w:val="none" w:sz="0" w:space="0" w:color="auto"/>
        <w:left w:val="none" w:sz="0" w:space="0" w:color="auto"/>
        <w:bottom w:val="none" w:sz="0" w:space="0" w:color="auto"/>
        <w:right w:val="none" w:sz="0" w:space="0" w:color="auto"/>
      </w:divBdr>
    </w:div>
    <w:div w:id="1068575696">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8332746">
      <w:bodyDiv w:val="1"/>
      <w:marLeft w:val="0"/>
      <w:marRight w:val="0"/>
      <w:marTop w:val="0"/>
      <w:marBottom w:val="0"/>
      <w:divBdr>
        <w:top w:val="none" w:sz="0" w:space="0" w:color="auto"/>
        <w:left w:val="none" w:sz="0" w:space="0" w:color="auto"/>
        <w:bottom w:val="none" w:sz="0" w:space="0" w:color="auto"/>
        <w:right w:val="none" w:sz="0" w:space="0" w:color="auto"/>
      </w:divBdr>
    </w:div>
    <w:div w:id="1078402998">
      <w:bodyDiv w:val="1"/>
      <w:marLeft w:val="0"/>
      <w:marRight w:val="0"/>
      <w:marTop w:val="0"/>
      <w:marBottom w:val="0"/>
      <w:divBdr>
        <w:top w:val="none" w:sz="0" w:space="0" w:color="auto"/>
        <w:left w:val="none" w:sz="0" w:space="0" w:color="auto"/>
        <w:bottom w:val="none" w:sz="0" w:space="0" w:color="auto"/>
        <w:right w:val="none" w:sz="0" w:space="0" w:color="auto"/>
      </w:divBdr>
    </w:div>
    <w:div w:id="1078748831">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364194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554686">
      <w:bodyDiv w:val="1"/>
      <w:marLeft w:val="0"/>
      <w:marRight w:val="0"/>
      <w:marTop w:val="0"/>
      <w:marBottom w:val="0"/>
      <w:divBdr>
        <w:top w:val="none" w:sz="0" w:space="0" w:color="auto"/>
        <w:left w:val="none" w:sz="0" w:space="0" w:color="auto"/>
        <w:bottom w:val="none" w:sz="0" w:space="0" w:color="auto"/>
        <w:right w:val="none" w:sz="0" w:space="0" w:color="auto"/>
      </w:divBdr>
    </w:div>
    <w:div w:id="1100687374">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341769">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0127872">
      <w:bodyDiv w:val="1"/>
      <w:marLeft w:val="0"/>
      <w:marRight w:val="0"/>
      <w:marTop w:val="0"/>
      <w:marBottom w:val="0"/>
      <w:divBdr>
        <w:top w:val="none" w:sz="0" w:space="0" w:color="auto"/>
        <w:left w:val="none" w:sz="0" w:space="0" w:color="auto"/>
        <w:bottom w:val="none" w:sz="0" w:space="0" w:color="auto"/>
        <w:right w:val="none" w:sz="0" w:space="0" w:color="auto"/>
      </w:divBdr>
    </w:div>
    <w:div w:id="111355277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21458055">
      <w:bodyDiv w:val="1"/>
      <w:marLeft w:val="0"/>
      <w:marRight w:val="0"/>
      <w:marTop w:val="0"/>
      <w:marBottom w:val="0"/>
      <w:divBdr>
        <w:top w:val="none" w:sz="0" w:space="0" w:color="auto"/>
        <w:left w:val="none" w:sz="0" w:space="0" w:color="auto"/>
        <w:bottom w:val="none" w:sz="0" w:space="0" w:color="auto"/>
        <w:right w:val="none" w:sz="0" w:space="0" w:color="auto"/>
      </w:divBdr>
    </w:div>
    <w:div w:id="1123765612">
      <w:bodyDiv w:val="1"/>
      <w:marLeft w:val="0"/>
      <w:marRight w:val="0"/>
      <w:marTop w:val="0"/>
      <w:marBottom w:val="0"/>
      <w:divBdr>
        <w:top w:val="none" w:sz="0" w:space="0" w:color="auto"/>
        <w:left w:val="none" w:sz="0" w:space="0" w:color="auto"/>
        <w:bottom w:val="none" w:sz="0" w:space="0" w:color="auto"/>
        <w:right w:val="none" w:sz="0" w:space="0" w:color="auto"/>
      </w:divBdr>
    </w:div>
    <w:div w:id="1133018894">
      <w:bodyDiv w:val="1"/>
      <w:marLeft w:val="0"/>
      <w:marRight w:val="0"/>
      <w:marTop w:val="0"/>
      <w:marBottom w:val="0"/>
      <w:divBdr>
        <w:top w:val="none" w:sz="0" w:space="0" w:color="auto"/>
        <w:left w:val="none" w:sz="0" w:space="0" w:color="auto"/>
        <w:bottom w:val="none" w:sz="0" w:space="0" w:color="auto"/>
        <w:right w:val="none" w:sz="0" w:space="0" w:color="auto"/>
      </w:divBdr>
    </w:div>
    <w:div w:id="1136218459">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099985">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1287534">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18784">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0849812">
      <w:bodyDiv w:val="1"/>
      <w:marLeft w:val="0"/>
      <w:marRight w:val="0"/>
      <w:marTop w:val="0"/>
      <w:marBottom w:val="0"/>
      <w:divBdr>
        <w:top w:val="none" w:sz="0" w:space="0" w:color="auto"/>
        <w:left w:val="none" w:sz="0" w:space="0" w:color="auto"/>
        <w:bottom w:val="none" w:sz="0" w:space="0" w:color="auto"/>
        <w:right w:val="none" w:sz="0" w:space="0" w:color="auto"/>
      </w:divBdr>
    </w:div>
    <w:div w:id="1165785247">
      <w:bodyDiv w:val="1"/>
      <w:marLeft w:val="0"/>
      <w:marRight w:val="0"/>
      <w:marTop w:val="0"/>
      <w:marBottom w:val="0"/>
      <w:divBdr>
        <w:top w:val="none" w:sz="0" w:space="0" w:color="auto"/>
        <w:left w:val="none" w:sz="0" w:space="0" w:color="auto"/>
        <w:bottom w:val="none" w:sz="0" w:space="0" w:color="auto"/>
        <w:right w:val="none" w:sz="0" w:space="0" w:color="auto"/>
      </w:divBdr>
    </w:div>
    <w:div w:id="1166281053">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667507">
      <w:bodyDiv w:val="1"/>
      <w:marLeft w:val="0"/>
      <w:marRight w:val="0"/>
      <w:marTop w:val="0"/>
      <w:marBottom w:val="0"/>
      <w:divBdr>
        <w:top w:val="none" w:sz="0" w:space="0" w:color="auto"/>
        <w:left w:val="none" w:sz="0" w:space="0" w:color="auto"/>
        <w:bottom w:val="none" w:sz="0" w:space="0" w:color="auto"/>
        <w:right w:val="none" w:sz="0" w:space="0" w:color="auto"/>
      </w:divBdr>
    </w:div>
    <w:div w:id="1169322631">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6506319">
      <w:bodyDiv w:val="1"/>
      <w:marLeft w:val="0"/>
      <w:marRight w:val="0"/>
      <w:marTop w:val="0"/>
      <w:marBottom w:val="0"/>
      <w:divBdr>
        <w:top w:val="none" w:sz="0" w:space="0" w:color="auto"/>
        <w:left w:val="none" w:sz="0" w:space="0" w:color="auto"/>
        <w:bottom w:val="none" w:sz="0" w:space="0" w:color="auto"/>
        <w:right w:val="none" w:sz="0" w:space="0" w:color="auto"/>
      </w:divBdr>
    </w:div>
    <w:div w:id="1177040344">
      <w:bodyDiv w:val="1"/>
      <w:marLeft w:val="0"/>
      <w:marRight w:val="0"/>
      <w:marTop w:val="0"/>
      <w:marBottom w:val="0"/>
      <w:divBdr>
        <w:top w:val="none" w:sz="0" w:space="0" w:color="auto"/>
        <w:left w:val="none" w:sz="0" w:space="0" w:color="auto"/>
        <w:bottom w:val="none" w:sz="0" w:space="0" w:color="auto"/>
        <w:right w:val="none" w:sz="0" w:space="0" w:color="auto"/>
      </w:divBdr>
    </w:div>
    <w:div w:id="1177424005">
      <w:bodyDiv w:val="1"/>
      <w:marLeft w:val="0"/>
      <w:marRight w:val="0"/>
      <w:marTop w:val="0"/>
      <w:marBottom w:val="0"/>
      <w:divBdr>
        <w:top w:val="none" w:sz="0" w:space="0" w:color="auto"/>
        <w:left w:val="none" w:sz="0" w:space="0" w:color="auto"/>
        <w:bottom w:val="none" w:sz="0" w:space="0" w:color="auto"/>
        <w:right w:val="none" w:sz="0" w:space="0" w:color="auto"/>
      </w:divBdr>
    </w:div>
    <w:div w:id="1181629167">
      <w:bodyDiv w:val="1"/>
      <w:marLeft w:val="0"/>
      <w:marRight w:val="0"/>
      <w:marTop w:val="0"/>
      <w:marBottom w:val="0"/>
      <w:divBdr>
        <w:top w:val="none" w:sz="0" w:space="0" w:color="auto"/>
        <w:left w:val="none" w:sz="0" w:space="0" w:color="auto"/>
        <w:bottom w:val="none" w:sz="0" w:space="0" w:color="auto"/>
        <w:right w:val="none" w:sz="0" w:space="0" w:color="auto"/>
      </w:divBdr>
    </w:div>
    <w:div w:id="1184394545">
      <w:bodyDiv w:val="1"/>
      <w:marLeft w:val="0"/>
      <w:marRight w:val="0"/>
      <w:marTop w:val="0"/>
      <w:marBottom w:val="0"/>
      <w:divBdr>
        <w:top w:val="none" w:sz="0" w:space="0" w:color="auto"/>
        <w:left w:val="none" w:sz="0" w:space="0" w:color="auto"/>
        <w:bottom w:val="none" w:sz="0" w:space="0" w:color="auto"/>
        <w:right w:val="none" w:sz="0" w:space="0" w:color="auto"/>
      </w:divBdr>
    </w:div>
    <w:div w:id="1186869155">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0608494">
      <w:bodyDiv w:val="1"/>
      <w:marLeft w:val="0"/>
      <w:marRight w:val="0"/>
      <w:marTop w:val="0"/>
      <w:marBottom w:val="0"/>
      <w:divBdr>
        <w:top w:val="none" w:sz="0" w:space="0" w:color="auto"/>
        <w:left w:val="none" w:sz="0" w:space="0" w:color="auto"/>
        <w:bottom w:val="none" w:sz="0" w:space="0" w:color="auto"/>
        <w:right w:val="none" w:sz="0" w:space="0" w:color="auto"/>
      </w:divBdr>
    </w:div>
    <w:div w:id="1191333588">
      <w:bodyDiv w:val="1"/>
      <w:marLeft w:val="0"/>
      <w:marRight w:val="0"/>
      <w:marTop w:val="0"/>
      <w:marBottom w:val="0"/>
      <w:divBdr>
        <w:top w:val="none" w:sz="0" w:space="0" w:color="auto"/>
        <w:left w:val="none" w:sz="0" w:space="0" w:color="auto"/>
        <w:bottom w:val="none" w:sz="0" w:space="0" w:color="auto"/>
        <w:right w:val="none" w:sz="0" w:space="0" w:color="auto"/>
      </w:divBdr>
    </w:div>
    <w:div w:id="1192762412">
      <w:bodyDiv w:val="1"/>
      <w:marLeft w:val="0"/>
      <w:marRight w:val="0"/>
      <w:marTop w:val="0"/>
      <w:marBottom w:val="0"/>
      <w:divBdr>
        <w:top w:val="none" w:sz="0" w:space="0" w:color="auto"/>
        <w:left w:val="none" w:sz="0" w:space="0" w:color="auto"/>
        <w:bottom w:val="none" w:sz="0" w:space="0" w:color="auto"/>
        <w:right w:val="none" w:sz="0" w:space="0" w:color="auto"/>
      </w:divBdr>
    </w:div>
    <w:div w:id="1197309258">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1936587">
      <w:bodyDiv w:val="1"/>
      <w:marLeft w:val="0"/>
      <w:marRight w:val="0"/>
      <w:marTop w:val="0"/>
      <w:marBottom w:val="0"/>
      <w:divBdr>
        <w:top w:val="none" w:sz="0" w:space="0" w:color="auto"/>
        <w:left w:val="none" w:sz="0" w:space="0" w:color="auto"/>
        <w:bottom w:val="none" w:sz="0" w:space="0" w:color="auto"/>
        <w:right w:val="none" w:sz="0" w:space="0" w:color="auto"/>
      </w:divBdr>
    </w:div>
    <w:div w:id="1203901101">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8881645">
      <w:bodyDiv w:val="1"/>
      <w:marLeft w:val="0"/>
      <w:marRight w:val="0"/>
      <w:marTop w:val="0"/>
      <w:marBottom w:val="0"/>
      <w:divBdr>
        <w:top w:val="none" w:sz="0" w:space="0" w:color="auto"/>
        <w:left w:val="none" w:sz="0" w:space="0" w:color="auto"/>
        <w:bottom w:val="none" w:sz="0" w:space="0" w:color="auto"/>
        <w:right w:val="none" w:sz="0" w:space="0" w:color="auto"/>
      </w:divBdr>
    </w:div>
    <w:div w:id="1210075592">
      <w:bodyDiv w:val="1"/>
      <w:marLeft w:val="0"/>
      <w:marRight w:val="0"/>
      <w:marTop w:val="0"/>
      <w:marBottom w:val="0"/>
      <w:divBdr>
        <w:top w:val="none" w:sz="0" w:space="0" w:color="auto"/>
        <w:left w:val="none" w:sz="0" w:space="0" w:color="auto"/>
        <w:bottom w:val="none" w:sz="0" w:space="0" w:color="auto"/>
        <w:right w:val="none" w:sz="0" w:space="0" w:color="auto"/>
      </w:divBdr>
    </w:div>
    <w:div w:id="1211113836">
      <w:bodyDiv w:val="1"/>
      <w:marLeft w:val="0"/>
      <w:marRight w:val="0"/>
      <w:marTop w:val="0"/>
      <w:marBottom w:val="0"/>
      <w:divBdr>
        <w:top w:val="none" w:sz="0" w:space="0" w:color="auto"/>
        <w:left w:val="none" w:sz="0" w:space="0" w:color="auto"/>
        <w:bottom w:val="none" w:sz="0" w:space="0" w:color="auto"/>
        <w:right w:val="none" w:sz="0" w:space="0" w:color="auto"/>
      </w:divBdr>
    </w:div>
    <w:div w:id="1211457866">
      <w:bodyDiv w:val="1"/>
      <w:marLeft w:val="0"/>
      <w:marRight w:val="0"/>
      <w:marTop w:val="0"/>
      <w:marBottom w:val="0"/>
      <w:divBdr>
        <w:top w:val="none" w:sz="0" w:space="0" w:color="auto"/>
        <w:left w:val="none" w:sz="0" w:space="0" w:color="auto"/>
        <w:bottom w:val="none" w:sz="0" w:space="0" w:color="auto"/>
        <w:right w:val="none" w:sz="0" w:space="0" w:color="auto"/>
      </w:divBdr>
    </w:div>
    <w:div w:id="1215503558">
      <w:bodyDiv w:val="1"/>
      <w:marLeft w:val="0"/>
      <w:marRight w:val="0"/>
      <w:marTop w:val="0"/>
      <w:marBottom w:val="0"/>
      <w:divBdr>
        <w:top w:val="none" w:sz="0" w:space="0" w:color="auto"/>
        <w:left w:val="none" w:sz="0" w:space="0" w:color="auto"/>
        <w:bottom w:val="none" w:sz="0" w:space="0" w:color="auto"/>
        <w:right w:val="none" w:sz="0" w:space="0" w:color="auto"/>
      </w:divBdr>
    </w:div>
    <w:div w:id="1222670978">
      <w:bodyDiv w:val="1"/>
      <w:marLeft w:val="0"/>
      <w:marRight w:val="0"/>
      <w:marTop w:val="0"/>
      <w:marBottom w:val="0"/>
      <w:divBdr>
        <w:top w:val="none" w:sz="0" w:space="0" w:color="auto"/>
        <w:left w:val="none" w:sz="0" w:space="0" w:color="auto"/>
        <w:bottom w:val="none" w:sz="0" w:space="0" w:color="auto"/>
        <w:right w:val="none" w:sz="0" w:space="0" w:color="auto"/>
      </w:divBdr>
    </w:div>
    <w:div w:id="1224298104">
      <w:bodyDiv w:val="1"/>
      <w:marLeft w:val="0"/>
      <w:marRight w:val="0"/>
      <w:marTop w:val="0"/>
      <w:marBottom w:val="0"/>
      <w:divBdr>
        <w:top w:val="none" w:sz="0" w:space="0" w:color="auto"/>
        <w:left w:val="none" w:sz="0" w:space="0" w:color="auto"/>
        <w:bottom w:val="none" w:sz="0" w:space="0" w:color="auto"/>
        <w:right w:val="none" w:sz="0" w:space="0" w:color="auto"/>
      </w:divBdr>
    </w:div>
    <w:div w:id="1224758520">
      <w:bodyDiv w:val="1"/>
      <w:marLeft w:val="0"/>
      <w:marRight w:val="0"/>
      <w:marTop w:val="0"/>
      <w:marBottom w:val="0"/>
      <w:divBdr>
        <w:top w:val="none" w:sz="0" w:space="0" w:color="auto"/>
        <w:left w:val="none" w:sz="0" w:space="0" w:color="auto"/>
        <w:bottom w:val="none" w:sz="0" w:space="0" w:color="auto"/>
        <w:right w:val="none" w:sz="0" w:space="0" w:color="auto"/>
      </w:divBdr>
    </w:div>
    <w:div w:id="1226725049">
      <w:bodyDiv w:val="1"/>
      <w:marLeft w:val="0"/>
      <w:marRight w:val="0"/>
      <w:marTop w:val="0"/>
      <w:marBottom w:val="0"/>
      <w:divBdr>
        <w:top w:val="none" w:sz="0" w:space="0" w:color="auto"/>
        <w:left w:val="none" w:sz="0" w:space="0" w:color="auto"/>
        <w:bottom w:val="none" w:sz="0" w:space="0" w:color="auto"/>
        <w:right w:val="none" w:sz="0" w:space="0" w:color="auto"/>
      </w:divBdr>
    </w:div>
    <w:div w:id="1227372766">
      <w:bodyDiv w:val="1"/>
      <w:marLeft w:val="0"/>
      <w:marRight w:val="0"/>
      <w:marTop w:val="0"/>
      <w:marBottom w:val="0"/>
      <w:divBdr>
        <w:top w:val="none" w:sz="0" w:space="0" w:color="auto"/>
        <w:left w:val="none" w:sz="0" w:space="0" w:color="auto"/>
        <w:bottom w:val="none" w:sz="0" w:space="0" w:color="auto"/>
        <w:right w:val="none" w:sz="0" w:space="0" w:color="auto"/>
      </w:divBdr>
    </w:div>
    <w:div w:id="122926913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1770623">
      <w:bodyDiv w:val="1"/>
      <w:marLeft w:val="0"/>
      <w:marRight w:val="0"/>
      <w:marTop w:val="0"/>
      <w:marBottom w:val="0"/>
      <w:divBdr>
        <w:top w:val="none" w:sz="0" w:space="0" w:color="auto"/>
        <w:left w:val="none" w:sz="0" w:space="0" w:color="auto"/>
        <w:bottom w:val="none" w:sz="0" w:space="0" w:color="auto"/>
        <w:right w:val="none" w:sz="0" w:space="0" w:color="auto"/>
      </w:divBdr>
    </w:div>
    <w:div w:id="1236205826">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714338">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0504078">
      <w:bodyDiv w:val="1"/>
      <w:marLeft w:val="0"/>
      <w:marRight w:val="0"/>
      <w:marTop w:val="0"/>
      <w:marBottom w:val="0"/>
      <w:divBdr>
        <w:top w:val="none" w:sz="0" w:space="0" w:color="auto"/>
        <w:left w:val="none" w:sz="0" w:space="0" w:color="auto"/>
        <w:bottom w:val="none" w:sz="0" w:space="0" w:color="auto"/>
        <w:right w:val="none" w:sz="0" w:space="0" w:color="auto"/>
      </w:divBdr>
    </w:div>
    <w:div w:id="125509168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36082">
      <w:bodyDiv w:val="1"/>
      <w:marLeft w:val="0"/>
      <w:marRight w:val="0"/>
      <w:marTop w:val="0"/>
      <w:marBottom w:val="0"/>
      <w:divBdr>
        <w:top w:val="none" w:sz="0" w:space="0" w:color="auto"/>
        <w:left w:val="none" w:sz="0" w:space="0" w:color="auto"/>
        <w:bottom w:val="none" w:sz="0" w:space="0" w:color="auto"/>
        <w:right w:val="none" w:sz="0" w:space="0" w:color="auto"/>
      </w:divBdr>
    </w:div>
    <w:div w:id="1259293653">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1983182">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509412">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7464">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935577">
      <w:bodyDiv w:val="1"/>
      <w:marLeft w:val="0"/>
      <w:marRight w:val="0"/>
      <w:marTop w:val="0"/>
      <w:marBottom w:val="0"/>
      <w:divBdr>
        <w:top w:val="none" w:sz="0" w:space="0" w:color="auto"/>
        <w:left w:val="none" w:sz="0" w:space="0" w:color="auto"/>
        <w:bottom w:val="none" w:sz="0" w:space="0" w:color="auto"/>
        <w:right w:val="none" w:sz="0" w:space="0" w:color="auto"/>
      </w:divBdr>
    </w:div>
    <w:div w:id="1281106996">
      <w:bodyDiv w:val="1"/>
      <w:marLeft w:val="0"/>
      <w:marRight w:val="0"/>
      <w:marTop w:val="0"/>
      <w:marBottom w:val="0"/>
      <w:divBdr>
        <w:top w:val="none" w:sz="0" w:space="0" w:color="auto"/>
        <w:left w:val="none" w:sz="0" w:space="0" w:color="auto"/>
        <w:bottom w:val="none" w:sz="0" w:space="0" w:color="auto"/>
        <w:right w:val="none" w:sz="0" w:space="0" w:color="auto"/>
      </w:divBdr>
    </w:div>
    <w:div w:id="1286473268">
      <w:bodyDiv w:val="1"/>
      <w:marLeft w:val="0"/>
      <w:marRight w:val="0"/>
      <w:marTop w:val="0"/>
      <w:marBottom w:val="0"/>
      <w:divBdr>
        <w:top w:val="none" w:sz="0" w:space="0" w:color="auto"/>
        <w:left w:val="none" w:sz="0" w:space="0" w:color="auto"/>
        <w:bottom w:val="none" w:sz="0" w:space="0" w:color="auto"/>
        <w:right w:val="none" w:sz="0" w:space="0" w:color="auto"/>
      </w:divBdr>
    </w:div>
    <w:div w:id="1288125375">
      <w:bodyDiv w:val="1"/>
      <w:marLeft w:val="0"/>
      <w:marRight w:val="0"/>
      <w:marTop w:val="0"/>
      <w:marBottom w:val="0"/>
      <w:divBdr>
        <w:top w:val="none" w:sz="0" w:space="0" w:color="auto"/>
        <w:left w:val="none" w:sz="0" w:space="0" w:color="auto"/>
        <w:bottom w:val="none" w:sz="0" w:space="0" w:color="auto"/>
        <w:right w:val="none" w:sz="0" w:space="0" w:color="auto"/>
      </w:divBdr>
    </w:div>
    <w:div w:id="1288782118">
      <w:bodyDiv w:val="1"/>
      <w:marLeft w:val="0"/>
      <w:marRight w:val="0"/>
      <w:marTop w:val="0"/>
      <w:marBottom w:val="0"/>
      <w:divBdr>
        <w:top w:val="none" w:sz="0" w:space="0" w:color="auto"/>
        <w:left w:val="none" w:sz="0" w:space="0" w:color="auto"/>
        <w:bottom w:val="none" w:sz="0" w:space="0" w:color="auto"/>
        <w:right w:val="none" w:sz="0" w:space="0" w:color="auto"/>
      </w:divBdr>
    </w:div>
    <w:div w:id="128978097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0282962">
      <w:bodyDiv w:val="1"/>
      <w:marLeft w:val="0"/>
      <w:marRight w:val="0"/>
      <w:marTop w:val="0"/>
      <w:marBottom w:val="0"/>
      <w:divBdr>
        <w:top w:val="none" w:sz="0" w:space="0" w:color="auto"/>
        <w:left w:val="none" w:sz="0" w:space="0" w:color="auto"/>
        <w:bottom w:val="none" w:sz="0" w:space="0" w:color="auto"/>
        <w:right w:val="none" w:sz="0" w:space="0" w:color="auto"/>
      </w:divBdr>
    </w:div>
    <w:div w:id="1311595688">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4677029">
      <w:bodyDiv w:val="1"/>
      <w:marLeft w:val="0"/>
      <w:marRight w:val="0"/>
      <w:marTop w:val="0"/>
      <w:marBottom w:val="0"/>
      <w:divBdr>
        <w:top w:val="none" w:sz="0" w:space="0" w:color="auto"/>
        <w:left w:val="none" w:sz="0" w:space="0" w:color="auto"/>
        <w:bottom w:val="none" w:sz="0" w:space="0" w:color="auto"/>
        <w:right w:val="none" w:sz="0" w:space="0" w:color="auto"/>
      </w:divBdr>
    </w:div>
    <w:div w:id="1315061543">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916712">
      <w:bodyDiv w:val="1"/>
      <w:marLeft w:val="0"/>
      <w:marRight w:val="0"/>
      <w:marTop w:val="0"/>
      <w:marBottom w:val="0"/>
      <w:divBdr>
        <w:top w:val="none" w:sz="0" w:space="0" w:color="auto"/>
        <w:left w:val="none" w:sz="0" w:space="0" w:color="auto"/>
        <w:bottom w:val="none" w:sz="0" w:space="0" w:color="auto"/>
        <w:right w:val="none" w:sz="0" w:space="0" w:color="auto"/>
      </w:divBdr>
    </w:div>
    <w:div w:id="1317490802">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462252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28283748">
      <w:bodyDiv w:val="1"/>
      <w:marLeft w:val="0"/>
      <w:marRight w:val="0"/>
      <w:marTop w:val="0"/>
      <w:marBottom w:val="0"/>
      <w:divBdr>
        <w:top w:val="none" w:sz="0" w:space="0" w:color="auto"/>
        <w:left w:val="none" w:sz="0" w:space="0" w:color="auto"/>
        <w:bottom w:val="none" w:sz="0" w:space="0" w:color="auto"/>
        <w:right w:val="none" w:sz="0" w:space="0" w:color="auto"/>
      </w:divBdr>
    </w:div>
    <w:div w:id="1333605665">
      <w:bodyDiv w:val="1"/>
      <w:marLeft w:val="0"/>
      <w:marRight w:val="0"/>
      <w:marTop w:val="0"/>
      <w:marBottom w:val="0"/>
      <w:divBdr>
        <w:top w:val="none" w:sz="0" w:space="0" w:color="auto"/>
        <w:left w:val="none" w:sz="0" w:space="0" w:color="auto"/>
        <w:bottom w:val="none" w:sz="0" w:space="0" w:color="auto"/>
        <w:right w:val="none" w:sz="0" w:space="0" w:color="auto"/>
      </w:divBdr>
    </w:div>
    <w:div w:id="1333794188">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154909">
      <w:bodyDiv w:val="1"/>
      <w:marLeft w:val="0"/>
      <w:marRight w:val="0"/>
      <w:marTop w:val="0"/>
      <w:marBottom w:val="0"/>
      <w:divBdr>
        <w:top w:val="none" w:sz="0" w:space="0" w:color="auto"/>
        <w:left w:val="none" w:sz="0" w:space="0" w:color="auto"/>
        <w:bottom w:val="none" w:sz="0" w:space="0" w:color="auto"/>
        <w:right w:val="none" w:sz="0" w:space="0" w:color="auto"/>
      </w:divBdr>
    </w:div>
    <w:div w:id="1343320701">
      <w:bodyDiv w:val="1"/>
      <w:marLeft w:val="0"/>
      <w:marRight w:val="0"/>
      <w:marTop w:val="0"/>
      <w:marBottom w:val="0"/>
      <w:divBdr>
        <w:top w:val="none" w:sz="0" w:space="0" w:color="auto"/>
        <w:left w:val="none" w:sz="0" w:space="0" w:color="auto"/>
        <w:bottom w:val="none" w:sz="0" w:space="0" w:color="auto"/>
        <w:right w:val="none" w:sz="0" w:space="0" w:color="auto"/>
      </w:divBdr>
    </w:div>
    <w:div w:id="134658946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3264762">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1980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15311">
      <w:bodyDiv w:val="1"/>
      <w:marLeft w:val="0"/>
      <w:marRight w:val="0"/>
      <w:marTop w:val="0"/>
      <w:marBottom w:val="0"/>
      <w:divBdr>
        <w:top w:val="none" w:sz="0" w:space="0" w:color="auto"/>
        <w:left w:val="none" w:sz="0" w:space="0" w:color="auto"/>
        <w:bottom w:val="none" w:sz="0" w:space="0" w:color="auto"/>
        <w:right w:val="none" w:sz="0" w:space="0" w:color="auto"/>
      </w:divBdr>
    </w:div>
    <w:div w:id="1367102480">
      <w:bodyDiv w:val="1"/>
      <w:marLeft w:val="0"/>
      <w:marRight w:val="0"/>
      <w:marTop w:val="0"/>
      <w:marBottom w:val="0"/>
      <w:divBdr>
        <w:top w:val="none" w:sz="0" w:space="0" w:color="auto"/>
        <w:left w:val="none" w:sz="0" w:space="0" w:color="auto"/>
        <w:bottom w:val="none" w:sz="0" w:space="0" w:color="auto"/>
        <w:right w:val="none" w:sz="0" w:space="0" w:color="auto"/>
      </w:divBdr>
    </w:div>
    <w:div w:id="1368409330">
      <w:bodyDiv w:val="1"/>
      <w:marLeft w:val="0"/>
      <w:marRight w:val="0"/>
      <w:marTop w:val="0"/>
      <w:marBottom w:val="0"/>
      <w:divBdr>
        <w:top w:val="none" w:sz="0" w:space="0" w:color="auto"/>
        <w:left w:val="none" w:sz="0" w:space="0" w:color="auto"/>
        <w:bottom w:val="none" w:sz="0" w:space="0" w:color="auto"/>
        <w:right w:val="none" w:sz="0" w:space="0" w:color="auto"/>
      </w:divBdr>
    </w:div>
    <w:div w:id="1368526347">
      <w:bodyDiv w:val="1"/>
      <w:marLeft w:val="0"/>
      <w:marRight w:val="0"/>
      <w:marTop w:val="0"/>
      <w:marBottom w:val="0"/>
      <w:divBdr>
        <w:top w:val="none" w:sz="0" w:space="0" w:color="auto"/>
        <w:left w:val="none" w:sz="0" w:space="0" w:color="auto"/>
        <w:bottom w:val="none" w:sz="0" w:space="0" w:color="auto"/>
        <w:right w:val="none" w:sz="0" w:space="0" w:color="auto"/>
      </w:divBdr>
    </w:div>
    <w:div w:id="1372075979">
      <w:bodyDiv w:val="1"/>
      <w:marLeft w:val="0"/>
      <w:marRight w:val="0"/>
      <w:marTop w:val="0"/>
      <w:marBottom w:val="0"/>
      <w:divBdr>
        <w:top w:val="none" w:sz="0" w:space="0" w:color="auto"/>
        <w:left w:val="none" w:sz="0" w:space="0" w:color="auto"/>
        <w:bottom w:val="none" w:sz="0" w:space="0" w:color="auto"/>
        <w:right w:val="none" w:sz="0" w:space="0" w:color="auto"/>
      </w:divBdr>
    </w:div>
    <w:div w:id="1372417770">
      <w:bodyDiv w:val="1"/>
      <w:marLeft w:val="0"/>
      <w:marRight w:val="0"/>
      <w:marTop w:val="0"/>
      <w:marBottom w:val="0"/>
      <w:divBdr>
        <w:top w:val="none" w:sz="0" w:space="0" w:color="auto"/>
        <w:left w:val="none" w:sz="0" w:space="0" w:color="auto"/>
        <w:bottom w:val="none" w:sz="0" w:space="0" w:color="auto"/>
        <w:right w:val="none" w:sz="0" w:space="0" w:color="auto"/>
      </w:divBdr>
    </w:div>
    <w:div w:id="1373841922">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322839">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798194">
      <w:bodyDiv w:val="1"/>
      <w:marLeft w:val="0"/>
      <w:marRight w:val="0"/>
      <w:marTop w:val="0"/>
      <w:marBottom w:val="0"/>
      <w:divBdr>
        <w:top w:val="none" w:sz="0" w:space="0" w:color="auto"/>
        <w:left w:val="none" w:sz="0" w:space="0" w:color="auto"/>
        <w:bottom w:val="none" w:sz="0" w:space="0" w:color="auto"/>
        <w:right w:val="none" w:sz="0" w:space="0" w:color="auto"/>
      </w:divBdr>
    </w:div>
    <w:div w:id="1389955793">
      <w:bodyDiv w:val="1"/>
      <w:marLeft w:val="0"/>
      <w:marRight w:val="0"/>
      <w:marTop w:val="0"/>
      <w:marBottom w:val="0"/>
      <w:divBdr>
        <w:top w:val="none" w:sz="0" w:space="0" w:color="auto"/>
        <w:left w:val="none" w:sz="0" w:space="0" w:color="auto"/>
        <w:bottom w:val="none" w:sz="0" w:space="0" w:color="auto"/>
        <w:right w:val="none" w:sz="0" w:space="0" w:color="auto"/>
      </w:divBdr>
    </w:div>
    <w:div w:id="1391345695">
      <w:bodyDiv w:val="1"/>
      <w:marLeft w:val="0"/>
      <w:marRight w:val="0"/>
      <w:marTop w:val="0"/>
      <w:marBottom w:val="0"/>
      <w:divBdr>
        <w:top w:val="none" w:sz="0" w:space="0" w:color="auto"/>
        <w:left w:val="none" w:sz="0" w:space="0" w:color="auto"/>
        <w:bottom w:val="none" w:sz="0" w:space="0" w:color="auto"/>
        <w:right w:val="none" w:sz="0" w:space="0" w:color="auto"/>
      </w:divBdr>
    </w:div>
    <w:div w:id="1393654382">
      <w:bodyDiv w:val="1"/>
      <w:marLeft w:val="0"/>
      <w:marRight w:val="0"/>
      <w:marTop w:val="0"/>
      <w:marBottom w:val="0"/>
      <w:divBdr>
        <w:top w:val="none" w:sz="0" w:space="0" w:color="auto"/>
        <w:left w:val="none" w:sz="0" w:space="0" w:color="auto"/>
        <w:bottom w:val="none" w:sz="0" w:space="0" w:color="auto"/>
        <w:right w:val="none" w:sz="0" w:space="0" w:color="auto"/>
      </w:divBdr>
    </w:div>
    <w:div w:id="139593191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2169479">
      <w:bodyDiv w:val="1"/>
      <w:marLeft w:val="0"/>
      <w:marRight w:val="0"/>
      <w:marTop w:val="0"/>
      <w:marBottom w:val="0"/>
      <w:divBdr>
        <w:top w:val="none" w:sz="0" w:space="0" w:color="auto"/>
        <w:left w:val="none" w:sz="0" w:space="0" w:color="auto"/>
        <w:bottom w:val="none" w:sz="0" w:space="0" w:color="auto"/>
        <w:right w:val="none" w:sz="0" w:space="0" w:color="auto"/>
      </w:divBdr>
    </w:div>
    <w:div w:id="1402559157">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761402">
      <w:bodyDiv w:val="1"/>
      <w:marLeft w:val="0"/>
      <w:marRight w:val="0"/>
      <w:marTop w:val="0"/>
      <w:marBottom w:val="0"/>
      <w:divBdr>
        <w:top w:val="none" w:sz="0" w:space="0" w:color="auto"/>
        <w:left w:val="none" w:sz="0" w:space="0" w:color="auto"/>
        <w:bottom w:val="none" w:sz="0" w:space="0" w:color="auto"/>
        <w:right w:val="none" w:sz="0" w:space="0" w:color="auto"/>
      </w:divBdr>
    </w:div>
    <w:div w:id="1408764596">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09763877">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5544583">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441789">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125310">
      <w:bodyDiv w:val="1"/>
      <w:marLeft w:val="0"/>
      <w:marRight w:val="0"/>
      <w:marTop w:val="0"/>
      <w:marBottom w:val="0"/>
      <w:divBdr>
        <w:top w:val="none" w:sz="0" w:space="0" w:color="auto"/>
        <w:left w:val="none" w:sz="0" w:space="0" w:color="auto"/>
        <w:bottom w:val="none" w:sz="0" w:space="0" w:color="auto"/>
        <w:right w:val="none" w:sz="0" w:space="0" w:color="auto"/>
      </w:divBdr>
    </w:div>
    <w:div w:id="1432512316">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856602">
      <w:bodyDiv w:val="1"/>
      <w:marLeft w:val="0"/>
      <w:marRight w:val="0"/>
      <w:marTop w:val="0"/>
      <w:marBottom w:val="0"/>
      <w:divBdr>
        <w:top w:val="none" w:sz="0" w:space="0" w:color="auto"/>
        <w:left w:val="none" w:sz="0" w:space="0" w:color="auto"/>
        <w:bottom w:val="none" w:sz="0" w:space="0" w:color="auto"/>
        <w:right w:val="none" w:sz="0" w:space="0" w:color="auto"/>
      </w:divBdr>
    </w:div>
    <w:div w:id="1437556361">
      <w:bodyDiv w:val="1"/>
      <w:marLeft w:val="0"/>
      <w:marRight w:val="0"/>
      <w:marTop w:val="0"/>
      <w:marBottom w:val="0"/>
      <w:divBdr>
        <w:top w:val="none" w:sz="0" w:space="0" w:color="auto"/>
        <w:left w:val="none" w:sz="0" w:space="0" w:color="auto"/>
        <w:bottom w:val="none" w:sz="0" w:space="0" w:color="auto"/>
        <w:right w:val="none" w:sz="0" w:space="0" w:color="auto"/>
      </w:divBdr>
    </w:div>
    <w:div w:id="1438062470">
      <w:bodyDiv w:val="1"/>
      <w:marLeft w:val="0"/>
      <w:marRight w:val="0"/>
      <w:marTop w:val="0"/>
      <w:marBottom w:val="0"/>
      <w:divBdr>
        <w:top w:val="none" w:sz="0" w:space="0" w:color="auto"/>
        <w:left w:val="none" w:sz="0" w:space="0" w:color="auto"/>
        <w:bottom w:val="none" w:sz="0" w:space="0" w:color="auto"/>
        <w:right w:val="none" w:sz="0" w:space="0" w:color="auto"/>
      </w:divBdr>
    </w:div>
    <w:div w:id="1441098888">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29877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7459976">
      <w:bodyDiv w:val="1"/>
      <w:marLeft w:val="0"/>
      <w:marRight w:val="0"/>
      <w:marTop w:val="0"/>
      <w:marBottom w:val="0"/>
      <w:divBdr>
        <w:top w:val="none" w:sz="0" w:space="0" w:color="auto"/>
        <w:left w:val="none" w:sz="0" w:space="0" w:color="auto"/>
        <w:bottom w:val="none" w:sz="0" w:space="0" w:color="auto"/>
        <w:right w:val="none" w:sz="0" w:space="0" w:color="auto"/>
      </w:divBdr>
    </w:div>
    <w:div w:id="1449620261">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1166143">
      <w:bodyDiv w:val="1"/>
      <w:marLeft w:val="0"/>
      <w:marRight w:val="0"/>
      <w:marTop w:val="0"/>
      <w:marBottom w:val="0"/>
      <w:divBdr>
        <w:top w:val="none" w:sz="0" w:space="0" w:color="auto"/>
        <w:left w:val="none" w:sz="0" w:space="0" w:color="auto"/>
        <w:bottom w:val="none" w:sz="0" w:space="0" w:color="auto"/>
        <w:right w:val="none" w:sz="0" w:space="0" w:color="auto"/>
      </w:divBdr>
    </w:div>
    <w:div w:id="1451389733">
      <w:bodyDiv w:val="1"/>
      <w:marLeft w:val="0"/>
      <w:marRight w:val="0"/>
      <w:marTop w:val="0"/>
      <w:marBottom w:val="0"/>
      <w:divBdr>
        <w:top w:val="none" w:sz="0" w:space="0" w:color="auto"/>
        <w:left w:val="none" w:sz="0" w:space="0" w:color="auto"/>
        <w:bottom w:val="none" w:sz="0" w:space="0" w:color="auto"/>
        <w:right w:val="none" w:sz="0" w:space="0" w:color="auto"/>
      </w:divBdr>
    </w:div>
    <w:div w:id="1453523007">
      <w:bodyDiv w:val="1"/>
      <w:marLeft w:val="0"/>
      <w:marRight w:val="0"/>
      <w:marTop w:val="0"/>
      <w:marBottom w:val="0"/>
      <w:divBdr>
        <w:top w:val="none" w:sz="0" w:space="0" w:color="auto"/>
        <w:left w:val="none" w:sz="0" w:space="0" w:color="auto"/>
        <w:bottom w:val="none" w:sz="0" w:space="0" w:color="auto"/>
        <w:right w:val="none" w:sz="0" w:space="0" w:color="auto"/>
      </w:divBdr>
    </w:div>
    <w:div w:id="1464541774">
      <w:bodyDiv w:val="1"/>
      <w:marLeft w:val="0"/>
      <w:marRight w:val="0"/>
      <w:marTop w:val="0"/>
      <w:marBottom w:val="0"/>
      <w:divBdr>
        <w:top w:val="none" w:sz="0" w:space="0" w:color="auto"/>
        <w:left w:val="none" w:sz="0" w:space="0" w:color="auto"/>
        <w:bottom w:val="none" w:sz="0" w:space="0" w:color="auto"/>
        <w:right w:val="none" w:sz="0" w:space="0" w:color="auto"/>
      </w:divBdr>
    </w:div>
    <w:div w:id="1466267371">
      <w:bodyDiv w:val="1"/>
      <w:marLeft w:val="0"/>
      <w:marRight w:val="0"/>
      <w:marTop w:val="0"/>
      <w:marBottom w:val="0"/>
      <w:divBdr>
        <w:top w:val="none" w:sz="0" w:space="0" w:color="auto"/>
        <w:left w:val="none" w:sz="0" w:space="0" w:color="auto"/>
        <w:bottom w:val="none" w:sz="0" w:space="0" w:color="auto"/>
        <w:right w:val="none" w:sz="0" w:space="0" w:color="auto"/>
      </w:divBdr>
    </w:div>
    <w:div w:id="1467360234">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595096">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4908584">
      <w:bodyDiv w:val="1"/>
      <w:marLeft w:val="0"/>
      <w:marRight w:val="0"/>
      <w:marTop w:val="0"/>
      <w:marBottom w:val="0"/>
      <w:divBdr>
        <w:top w:val="none" w:sz="0" w:space="0" w:color="auto"/>
        <w:left w:val="none" w:sz="0" w:space="0" w:color="auto"/>
        <w:bottom w:val="none" w:sz="0" w:space="0" w:color="auto"/>
        <w:right w:val="none" w:sz="0" w:space="0" w:color="auto"/>
      </w:divBdr>
    </w:div>
    <w:div w:id="1479615117">
      <w:bodyDiv w:val="1"/>
      <w:marLeft w:val="0"/>
      <w:marRight w:val="0"/>
      <w:marTop w:val="0"/>
      <w:marBottom w:val="0"/>
      <w:divBdr>
        <w:top w:val="none" w:sz="0" w:space="0" w:color="auto"/>
        <w:left w:val="none" w:sz="0" w:space="0" w:color="auto"/>
        <w:bottom w:val="none" w:sz="0" w:space="0" w:color="auto"/>
        <w:right w:val="none" w:sz="0" w:space="0" w:color="auto"/>
      </w:divBdr>
    </w:div>
    <w:div w:id="1480413697">
      <w:bodyDiv w:val="1"/>
      <w:marLeft w:val="0"/>
      <w:marRight w:val="0"/>
      <w:marTop w:val="0"/>
      <w:marBottom w:val="0"/>
      <w:divBdr>
        <w:top w:val="none" w:sz="0" w:space="0" w:color="auto"/>
        <w:left w:val="none" w:sz="0" w:space="0" w:color="auto"/>
        <w:bottom w:val="none" w:sz="0" w:space="0" w:color="auto"/>
        <w:right w:val="none" w:sz="0" w:space="0" w:color="auto"/>
      </w:divBdr>
    </w:div>
    <w:div w:id="1481773031">
      <w:bodyDiv w:val="1"/>
      <w:marLeft w:val="0"/>
      <w:marRight w:val="0"/>
      <w:marTop w:val="0"/>
      <w:marBottom w:val="0"/>
      <w:divBdr>
        <w:top w:val="none" w:sz="0" w:space="0" w:color="auto"/>
        <w:left w:val="none" w:sz="0" w:space="0" w:color="auto"/>
        <w:bottom w:val="none" w:sz="0" w:space="0" w:color="auto"/>
        <w:right w:val="none" w:sz="0" w:space="0" w:color="auto"/>
      </w:divBdr>
    </w:div>
    <w:div w:id="1486046781">
      <w:bodyDiv w:val="1"/>
      <w:marLeft w:val="0"/>
      <w:marRight w:val="0"/>
      <w:marTop w:val="0"/>
      <w:marBottom w:val="0"/>
      <w:divBdr>
        <w:top w:val="none" w:sz="0" w:space="0" w:color="auto"/>
        <w:left w:val="none" w:sz="0" w:space="0" w:color="auto"/>
        <w:bottom w:val="none" w:sz="0" w:space="0" w:color="auto"/>
        <w:right w:val="none" w:sz="0" w:space="0" w:color="auto"/>
      </w:divBdr>
    </w:div>
    <w:div w:id="1486699464">
      <w:bodyDiv w:val="1"/>
      <w:marLeft w:val="0"/>
      <w:marRight w:val="0"/>
      <w:marTop w:val="0"/>
      <w:marBottom w:val="0"/>
      <w:divBdr>
        <w:top w:val="none" w:sz="0" w:space="0" w:color="auto"/>
        <w:left w:val="none" w:sz="0" w:space="0" w:color="auto"/>
        <w:bottom w:val="none" w:sz="0" w:space="0" w:color="auto"/>
        <w:right w:val="none" w:sz="0" w:space="0" w:color="auto"/>
      </w:divBdr>
    </w:div>
    <w:div w:id="1487625298">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3744384">
      <w:bodyDiv w:val="1"/>
      <w:marLeft w:val="0"/>
      <w:marRight w:val="0"/>
      <w:marTop w:val="0"/>
      <w:marBottom w:val="0"/>
      <w:divBdr>
        <w:top w:val="none" w:sz="0" w:space="0" w:color="auto"/>
        <w:left w:val="none" w:sz="0" w:space="0" w:color="auto"/>
        <w:bottom w:val="none" w:sz="0" w:space="0" w:color="auto"/>
        <w:right w:val="none" w:sz="0" w:space="0" w:color="auto"/>
      </w:divBdr>
    </w:div>
    <w:div w:id="1504080016">
      <w:bodyDiv w:val="1"/>
      <w:marLeft w:val="0"/>
      <w:marRight w:val="0"/>
      <w:marTop w:val="0"/>
      <w:marBottom w:val="0"/>
      <w:divBdr>
        <w:top w:val="none" w:sz="0" w:space="0" w:color="auto"/>
        <w:left w:val="none" w:sz="0" w:space="0" w:color="auto"/>
        <w:bottom w:val="none" w:sz="0" w:space="0" w:color="auto"/>
        <w:right w:val="none" w:sz="0" w:space="0" w:color="auto"/>
      </w:divBdr>
    </w:div>
    <w:div w:id="1511526124">
      <w:bodyDiv w:val="1"/>
      <w:marLeft w:val="0"/>
      <w:marRight w:val="0"/>
      <w:marTop w:val="0"/>
      <w:marBottom w:val="0"/>
      <w:divBdr>
        <w:top w:val="none" w:sz="0" w:space="0" w:color="auto"/>
        <w:left w:val="none" w:sz="0" w:space="0" w:color="auto"/>
        <w:bottom w:val="none" w:sz="0" w:space="0" w:color="auto"/>
        <w:right w:val="none" w:sz="0" w:space="0" w:color="auto"/>
      </w:divBdr>
    </w:div>
    <w:div w:id="1511674948">
      <w:bodyDiv w:val="1"/>
      <w:marLeft w:val="0"/>
      <w:marRight w:val="0"/>
      <w:marTop w:val="0"/>
      <w:marBottom w:val="0"/>
      <w:divBdr>
        <w:top w:val="none" w:sz="0" w:space="0" w:color="auto"/>
        <w:left w:val="none" w:sz="0" w:space="0" w:color="auto"/>
        <w:bottom w:val="none" w:sz="0" w:space="0" w:color="auto"/>
        <w:right w:val="none" w:sz="0" w:space="0" w:color="auto"/>
      </w:divBdr>
    </w:div>
    <w:div w:id="1512600301">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7234283">
      <w:bodyDiv w:val="1"/>
      <w:marLeft w:val="0"/>
      <w:marRight w:val="0"/>
      <w:marTop w:val="0"/>
      <w:marBottom w:val="0"/>
      <w:divBdr>
        <w:top w:val="none" w:sz="0" w:space="0" w:color="auto"/>
        <w:left w:val="none" w:sz="0" w:space="0" w:color="auto"/>
        <w:bottom w:val="none" w:sz="0" w:space="0" w:color="auto"/>
        <w:right w:val="none" w:sz="0" w:space="0" w:color="auto"/>
      </w:divBdr>
    </w:div>
    <w:div w:id="1519081531">
      <w:bodyDiv w:val="1"/>
      <w:marLeft w:val="0"/>
      <w:marRight w:val="0"/>
      <w:marTop w:val="0"/>
      <w:marBottom w:val="0"/>
      <w:divBdr>
        <w:top w:val="none" w:sz="0" w:space="0" w:color="auto"/>
        <w:left w:val="none" w:sz="0" w:space="0" w:color="auto"/>
        <w:bottom w:val="none" w:sz="0" w:space="0" w:color="auto"/>
        <w:right w:val="none" w:sz="0" w:space="0" w:color="auto"/>
      </w:divBdr>
    </w:div>
    <w:div w:id="1520125710">
      <w:bodyDiv w:val="1"/>
      <w:marLeft w:val="0"/>
      <w:marRight w:val="0"/>
      <w:marTop w:val="0"/>
      <w:marBottom w:val="0"/>
      <w:divBdr>
        <w:top w:val="none" w:sz="0" w:space="0" w:color="auto"/>
        <w:left w:val="none" w:sz="0" w:space="0" w:color="auto"/>
        <w:bottom w:val="none" w:sz="0" w:space="0" w:color="auto"/>
        <w:right w:val="none" w:sz="0" w:space="0" w:color="auto"/>
      </w:divBdr>
    </w:div>
    <w:div w:id="1522275572">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28132882">
      <w:bodyDiv w:val="1"/>
      <w:marLeft w:val="0"/>
      <w:marRight w:val="0"/>
      <w:marTop w:val="0"/>
      <w:marBottom w:val="0"/>
      <w:divBdr>
        <w:top w:val="none" w:sz="0" w:space="0" w:color="auto"/>
        <w:left w:val="none" w:sz="0" w:space="0" w:color="auto"/>
        <w:bottom w:val="none" w:sz="0" w:space="0" w:color="auto"/>
        <w:right w:val="none" w:sz="0" w:space="0" w:color="auto"/>
      </w:divBdr>
    </w:div>
    <w:div w:id="1529220668">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719080">
      <w:bodyDiv w:val="1"/>
      <w:marLeft w:val="0"/>
      <w:marRight w:val="0"/>
      <w:marTop w:val="0"/>
      <w:marBottom w:val="0"/>
      <w:divBdr>
        <w:top w:val="none" w:sz="0" w:space="0" w:color="auto"/>
        <w:left w:val="none" w:sz="0" w:space="0" w:color="auto"/>
        <w:bottom w:val="none" w:sz="0" w:space="0" w:color="auto"/>
        <w:right w:val="none" w:sz="0" w:space="0" w:color="auto"/>
      </w:divBdr>
    </w:div>
    <w:div w:id="15469137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4004031">
      <w:bodyDiv w:val="1"/>
      <w:marLeft w:val="0"/>
      <w:marRight w:val="0"/>
      <w:marTop w:val="0"/>
      <w:marBottom w:val="0"/>
      <w:divBdr>
        <w:top w:val="none" w:sz="0" w:space="0" w:color="auto"/>
        <w:left w:val="none" w:sz="0" w:space="0" w:color="auto"/>
        <w:bottom w:val="none" w:sz="0" w:space="0" w:color="auto"/>
        <w:right w:val="none" w:sz="0" w:space="0" w:color="auto"/>
      </w:divBdr>
    </w:div>
    <w:div w:id="1555770915">
      <w:bodyDiv w:val="1"/>
      <w:marLeft w:val="0"/>
      <w:marRight w:val="0"/>
      <w:marTop w:val="0"/>
      <w:marBottom w:val="0"/>
      <w:divBdr>
        <w:top w:val="none" w:sz="0" w:space="0" w:color="auto"/>
        <w:left w:val="none" w:sz="0" w:space="0" w:color="auto"/>
        <w:bottom w:val="none" w:sz="0" w:space="0" w:color="auto"/>
        <w:right w:val="none" w:sz="0" w:space="0" w:color="auto"/>
      </w:divBdr>
    </w:div>
    <w:div w:id="1557661614">
      <w:bodyDiv w:val="1"/>
      <w:marLeft w:val="0"/>
      <w:marRight w:val="0"/>
      <w:marTop w:val="0"/>
      <w:marBottom w:val="0"/>
      <w:divBdr>
        <w:top w:val="none" w:sz="0" w:space="0" w:color="auto"/>
        <w:left w:val="none" w:sz="0" w:space="0" w:color="auto"/>
        <w:bottom w:val="none" w:sz="0" w:space="0" w:color="auto"/>
        <w:right w:val="none" w:sz="0" w:space="0" w:color="auto"/>
      </w:divBdr>
    </w:div>
    <w:div w:id="1557667905">
      <w:bodyDiv w:val="1"/>
      <w:marLeft w:val="0"/>
      <w:marRight w:val="0"/>
      <w:marTop w:val="0"/>
      <w:marBottom w:val="0"/>
      <w:divBdr>
        <w:top w:val="none" w:sz="0" w:space="0" w:color="auto"/>
        <w:left w:val="none" w:sz="0" w:space="0" w:color="auto"/>
        <w:bottom w:val="none" w:sz="0" w:space="0" w:color="auto"/>
        <w:right w:val="none" w:sz="0" w:space="0" w:color="auto"/>
      </w:divBdr>
    </w:div>
    <w:div w:id="1557818718">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8300303">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457443">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1235001">
      <w:bodyDiv w:val="1"/>
      <w:marLeft w:val="0"/>
      <w:marRight w:val="0"/>
      <w:marTop w:val="0"/>
      <w:marBottom w:val="0"/>
      <w:divBdr>
        <w:top w:val="none" w:sz="0" w:space="0" w:color="auto"/>
        <w:left w:val="none" w:sz="0" w:space="0" w:color="auto"/>
        <w:bottom w:val="none" w:sz="0" w:space="0" w:color="auto"/>
        <w:right w:val="none" w:sz="0" w:space="0" w:color="auto"/>
      </w:divBdr>
    </w:div>
    <w:div w:id="1574200093">
      <w:bodyDiv w:val="1"/>
      <w:marLeft w:val="0"/>
      <w:marRight w:val="0"/>
      <w:marTop w:val="0"/>
      <w:marBottom w:val="0"/>
      <w:divBdr>
        <w:top w:val="none" w:sz="0" w:space="0" w:color="auto"/>
        <w:left w:val="none" w:sz="0" w:space="0" w:color="auto"/>
        <w:bottom w:val="none" w:sz="0" w:space="0" w:color="auto"/>
        <w:right w:val="none" w:sz="0" w:space="0" w:color="auto"/>
      </w:divBdr>
    </w:div>
    <w:div w:id="1575048449">
      <w:bodyDiv w:val="1"/>
      <w:marLeft w:val="0"/>
      <w:marRight w:val="0"/>
      <w:marTop w:val="0"/>
      <w:marBottom w:val="0"/>
      <w:divBdr>
        <w:top w:val="none" w:sz="0" w:space="0" w:color="auto"/>
        <w:left w:val="none" w:sz="0" w:space="0" w:color="auto"/>
        <w:bottom w:val="none" w:sz="0" w:space="0" w:color="auto"/>
        <w:right w:val="none" w:sz="0" w:space="0" w:color="auto"/>
      </w:divBdr>
    </w:div>
    <w:div w:id="1577014715">
      <w:bodyDiv w:val="1"/>
      <w:marLeft w:val="0"/>
      <w:marRight w:val="0"/>
      <w:marTop w:val="0"/>
      <w:marBottom w:val="0"/>
      <w:divBdr>
        <w:top w:val="none" w:sz="0" w:space="0" w:color="auto"/>
        <w:left w:val="none" w:sz="0" w:space="0" w:color="auto"/>
        <w:bottom w:val="none" w:sz="0" w:space="0" w:color="auto"/>
        <w:right w:val="none" w:sz="0" w:space="0" w:color="auto"/>
      </w:divBdr>
    </w:div>
    <w:div w:id="1577127701">
      <w:bodyDiv w:val="1"/>
      <w:marLeft w:val="0"/>
      <w:marRight w:val="0"/>
      <w:marTop w:val="0"/>
      <w:marBottom w:val="0"/>
      <w:divBdr>
        <w:top w:val="none" w:sz="0" w:space="0" w:color="auto"/>
        <w:left w:val="none" w:sz="0" w:space="0" w:color="auto"/>
        <w:bottom w:val="none" w:sz="0" w:space="0" w:color="auto"/>
        <w:right w:val="none" w:sz="0" w:space="0" w:color="auto"/>
      </w:divBdr>
    </w:div>
    <w:div w:id="1582835876">
      <w:bodyDiv w:val="1"/>
      <w:marLeft w:val="0"/>
      <w:marRight w:val="0"/>
      <w:marTop w:val="0"/>
      <w:marBottom w:val="0"/>
      <w:divBdr>
        <w:top w:val="none" w:sz="0" w:space="0" w:color="auto"/>
        <w:left w:val="none" w:sz="0" w:space="0" w:color="auto"/>
        <w:bottom w:val="none" w:sz="0" w:space="0" w:color="auto"/>
        <w:right w:val="none" w:sz="0" w:space="0" w:color="auto"/>
      </w:divBdr>
    </w:div>
    <w:div w:id="1584215507">
      <w:bodyDiv w:val="1"/>
      <w:marLeft w:val="0"/>
      <w:marRight w:val="0"/>
      <w:marTop w:val="0"/>
      <w:marBottom w:val="0"/>
      <w:divBdr>
        <w:top w:val="none" w:sz="0" w:space="0" w:color="auto"/>
        <w:left w:val="none" w:sz="0" w:space="0" w:color="auto"/>
        <w:bottom w:val="none" w:sz="0" w:space="0" w:color="auto"/>
        <w:right w:val="none" w:sz="0" w:space="0" w:color="auto"/>
      </w:divBdr>
    </w:div>
    <w:div w:id="1586303995">
      <w:bodyDiv w:val="1"/>
      <w:marLeft w:val="0"/>
      <w:marRight w:val="0"/>
      <w:marTop w:val="0"/>
      <w:marBottom w:val="0"/>
      <w:divBdr>
        <w:top w:val="none" w:sz="0" w:space="0" w:color="auto"/>
        <w:left w:val="none" w:sz="0" w:space="0" w:color="auto"/>
        <w:bottom w:val="none" w:sz="0" w:space="0" w:color="auto"/>
        <w:right w:val="none" w:sz="0" w:space="0" w:color="auto"/>
      </w:divBdr>
    </w:div>
    <w:div w:id="1586915356">
      <w:bodyDiv w:val="1"/>
      <w:marLeft w:val="0"/>
      <w:marRight w:val="0"/>
      <w:marTop w:val="0"/>
      <w:marBottom w:val="0"/>
      <w:divBdr>
        <w:top w:val="none" w:sz="0" w:space="0" w:color="auto"/>
        <w:left w:val="none" w:sz="0" w:space="0" w:color="auto"/>
        <w:bottom w:val="none" w:sz="0" w:space="0" w:color="auto"/>
        <w:right w:val="none" w:sz="0" w:space="0" w:color="auto"/>
      </w:divBdr>
    </w:div>
    <w:div w:id="1593663931">
      <w:bodyDiv w:val="1"/>
      <w:marLeft w:val="0"/>
      <w:marRight w:val="0"/>
      <w:marTop w:val="0"/>
      <w:marBottom w:val="0"/>
      <w:divBdr>
        <w:top w:val="none" w:sz="0" w:space="0" w:color="auto"/>
        <w:left w:val="none" w:sz="0" w:space="0" w:color="auto"/>
        <w:bottom w:val="none" w:sz="0" w:space="0" w:color="auto"/>
        <w:right w:val="none" w:sz="0" w:space="0" w:color="auto"/>
      </w:divBdr>
    </w:div>
    <w:div w:id="1596742377">
      <w:bodyDiv w:val="1"/>
      <w:marLeft w:val="0"/>
      <w:marRight w:val="0"/>
      <w:marTop w:val="0"/>
      <w:marBottom w:val="0"/>
      <w:divBdr>
        <w:top w:val="none" w:sz="0" w:space="0" w:color="auto"/>
        <w:left w:val="none" w:sz="0" w:space="0" w:color="auto"/>
        <w:bottom w:val="none" w:sz="0" w:space="0" w:color="auto"/>
        <w:right w:val="none" w:sz="0" w:space="0" w:color="auto"/>
      </w:divBdr>
    </w:div>
    <w:div w:id="1598706339">
      <w:bodyDiv w:val="1"/>
      <w:marLeft w:val="0"/>
      <w:marRight w:val="0"/>
      <w:marTop w:val="0"/>
      <w:marBottom w:val="0"/>
      <w:divBdr>
        <w:top w:val="none" w:sz="0" w:space="0" w:color="auto"/>
        <w:left w:val="none" w:sz="0" w:space="0" w:color="auto"/>
        <w:bottom w:val="none" w:sz="0" w:space="0" w:color="auto"/>
        <w:right w:val="none" w:sz="0" w:space="0" w:color="auto"/>
      </w:divBdr>
    </w:div>
    <w:div w:id="1599945323">
      <w:bodyDiv w:val="1"/>
      <w:marLeft w:val="0"/>
      <w:marRight w:val="0"/>
      <w:marTop w:val="0"/>
      <w:marBottom w:val="0"/>
      <w:divBdr>
        <w:top w:val="none" w:sz="0" w:space="0" w:color="auto"/>
        <w:left w:val="none" w:sz="0" w:space="0" w:color="auto"/>
        <w:bottom w:val="none" w:sz="0" w:space="0" w:color="auto"/>
        <w:right w:val="none" w:sz="0" w:space="0" w:color="auto"/>
      </w:divBdr>
    </w:div>
    <w:div w:id="1601642203">
      <w:bodyDiv w:val="1"/>
      <w:marLeft w:val="0"/>
      <w:marRight w:val="0"/>
      <w:marTop w:val="0"/>
      <w:marBottom w:val="0"/>
      <w:divBdr>
        <w:top w:val="none" w:sz="0" w:space="0" w:color="auto"/>
        <w:left w:val="none" w:sz="0" w:space="0" w:color="auto"/>
        <w:bottom w:val="none" w:sz="0" w:space="0" w:color="auto"/>
        <w:right w:val="none" w:sz="0" w:space="0" w:color="auto"/>
      </w:divBdr>
    </w:div>
    <w:div w:id="1604142451">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072480">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4046965">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0182961">
      <w:bodyDiv w:val="1"/>
      <w:marLeft w:val="0"/>
      <w:marRight w:val="0"/>
      <w:marTop w:val="0"/>
      <w:marBottom w:val="0"/>
      <w:divBdr>
        <w:top w:val="none" w:sz="0" w:space="0" w:color="auto"/>
        <w:left w:val="none" w:sz="0" w:space="0" w:color="auto"/>
        <w:bottom w:val="none" w:sz="0" w:space="0" w:color="auto"/>
        <w:right w:val="none" w:sz="0" w:space="0" w:color="auto"/>
      </w:divBdr>
    </w:div>
    <w:div w:id="162130076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39997620">
      <w:bodyDiv w:val="1"/>
      <w:marLeft w:val="0"/>
      <w:marRight w:val="0"/>
      <w:marTop w:val="0"/>
      <w:marBottom w:val="0"/>
      <w:divBdr>
        <w:top w:val="none" w:sz="0" w:space="0" w:color="auto"/>
        <w:left w:val="none" w:sz="0" w:space="0" w:color="auto"/>
        <w:bottom w:val="none" w:sz="0" w:space="0" w:color="auto"/>
        <w:right w:val="none" w:sz="0" w:space="0" w:color="auto"/>
      </w:divBdr>
    </w:div>
    <w:div w:id="164292310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188651">
      <w:bodyDiv w:val="1"/>
      <w:marLeft w:val="0"/>
      <w:marRight w:val="0"/>
      <w:marTop w:val="0"/>
      <w:marBottom w:val="0"/>
      <w:divBdr>
        <w:top w:val="none" w:sz="0" w:space="0" w:color="auto"/>
        <w:left w:val="none" w:sz="0" w:space="0" w:color="auto"/>
        <w:bottom w:val="none" w:sz="0" w:space="0" w:color="auto"/>
        <w:right w:val="none" w:sz="0" w:space="0" w:color="auto"/>
      </w:divBdr>
    </w:div>
    <w:div w:id="16449202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18677">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2515205">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3193180">
      <w:bodyDiv w:val="1"/>
      <w:marLeft w:val="0"/>
      <w:marRight w:val="0"/>
      <w:marTop w:val="0"/>
      <w:marBottom w:val="0"/>
      <w:divBdr>
        <w:top w:val="none" w:sz="0" w:space="0" w:color="auto"/>
        <w:left w:val="none" w:sz="0" w:space="0" w:color="auto"/>
        <w:bottom w:val="none" w:sz="0" w:space="0" w:color="auto"/>
        <w:right w:val="none" w:sz="0" w:space="0" w:color="auto"/>
      </w:divBdr>
    </w:div>
    <w:div w:id="1664163005">
      <w:bodyDiv w:val="1"/>
      <w:marLeft w:val="0"/>
      <w:marRight w:val="0"/>
      <w:marTop w:val="0"/>
      <w:marBottom w:val="0"/>
      <w:divBdr>
        <w:top w:val="none" w:sz="0" w:space="0" w:color="auto"/>
        <w:left w:val="none" w:sz="0" w:space="0" w:color="auto"/>
        <w:bottom w:val="none" w:sz="0" w:space="0" w:color="auto"/>
        <w:right w:val="none" w:sz="0" w:space="0" w:color="auto"/>
      </w:divBdr>
    </w:div>
    <w:div w:id="1665666415">
      <w:bodyDiv w:val="1"/>
      <w:marLeft w:val="0"/>
      <w:marRight w:val="0"/>
      <w:marTop w:val="0"/>
      <w:marBottom w:val="0"/>
      <w:divBdr>
        <w:top w:val="none" w:sz="0" w:space="0" w:color="auto"/>
        <w:left w:val="none" w:sz="0" w:space="0" w:color="auto"/>
        <w:bottom w:val="none" w:sz="0" w:space="0" w:color="auto"/>
        <w:right w:val="none" w:sz="0" w:space="0" w:color="auto"/>
      </w:divBdr>
    </w:div>
    <w:div w:id="1668435191">
      <w:bodyDiv w:val="1"/>
      <w:marLeft w:val="0"/>
      <w:marRight w:val="0"/>
      <w:marTop w:val="0"/>
      <w:marBottom w:val="0"/>
      <w:divBdr>
        <w:top w:val="none" w:sz="0" w:space="0" w:color="auto"/>
        <w:left w:val="none" w:sz="0" w:space="0" w:color="auto"/>
        <w:bottom w:val="none" w:sz="0" w:space="0" w:color="auto"/>
        <w:right w:val="none" w:sz="0" w:space="0" w:color="auto"/>
      </w:divBdr>
    </w:div>
    <w:div w:id="1673068731">
      <w:bodyDiv w:val="1"/>
      <w:marLeft w:val="0"/>
      <w:marRight w:val="0"/>
      <w:marTop w:val="0"/>
      <w:marBottom w:val="0"/>
      <w:divBdr>
        <w:top w:val="none" w:sz="0" w:space="0" w:color="auto"/>
        <w:left w:val="none" w:sz="0" w:space="0" w:color="auto"/>
        <w:bottom w:val="none" w:sz="0" w:space="0" w:color="auto"/>
        <w:right w:val="none" w:sz="0" w:space="0" w:color="auto"/>
      </w:divBdr>
    </w:div>
    <w:div w:id="1678533553">
      <w:bodyDiv w:val="1"/>
      <w:marLeft w:val="0"/>
      <w:marRight w:val="0"/>
      <w:marTop w:val="0"/>
      <w:marBottom w:val="0"/>
      <w:divBdr>
        <w:top w:val="none" w:sz="0" w:space="0" w:color="auto"/>
        <w:left w:val="none" w:sz="0" w:space="0" w:color="auto"/>
        <w:bottom w:val="none" w:sz="0" w:space="0" w:color="auto"/>
        <w:right w:val="none" w:sz="0" w:space="0" w:color="auto"/>
      </w:divBdr>
    </w:div>
    <w:div w:id="1679581335">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409622">
      <w:bodyDiv w:val="1"/>
      <w:marLeft w:val="0"/>
      <w:marRight w:val="0"/>
      <w:marTop w:val="0"/>
      <w:marBottom w:val="0"/>
      <w:divBdr>
        <w:top w:val="none" w:sz="0" w:space="0" w:color="auto"/>
        <w:left w:val="none" w:sz="0" w:space="0" w:color="auto"/>
        <w:bottom w:val="none" w:sz="0" w:space="0" w:color="auto"/>
        <w:right w:val="none" w:sz="0" w:space="0" w:color="auto"/>
      </w:divBdr>
    </w:div>
    <w:div w:id="1698584981">
      <w:bodyDiv w:val="1"/>
      <w:marLeft w:val="0"/>
      <w:marRight w:val="0"/>
      <w:marTop w:val="0"/>
      <w:marBottom w:val="0"/>
      <w:divBdr>
        <w:top w:val="none" w:sz="0" w:space="0" w:color="auto"/>
        <w:left w:val="none" w:sz="0" w:space="0" w:color="auto"/>
        <w:bottom w:val="none" w:sz="0" w:space="0" w:color="auto"/>
        <w:right w:val="none" w:sz="0" w:space="0" w:color="auto"/>
      </w:divBdr>
    </w:div>
    <w:div w:id="1701777890">
      <w:bodyDiv w:val="1"/>
      <w:marLeft w:val="0"/>
      <w:marRight w:val="0"/>
      <w:marTop w:val="0"/>
      <w:marBottom w:val="0"/>
      <w:divBdr>
        <w:top w:val="none" w:sz="0" w:space="0" w:color="auto"/>
        <w:left w:val="none" w:sz="0" w:space="0" w:color="auto"/>
        <w:bottom w:val="none" w:sz="0" w:space="0" w:color="auto"/>
        <w:right w:val="none" w:sz="0" w:space="0" w:color="auto"/>
      </w:divBdr>
    </w:div>
    <w:div w:id="1702703801">
      <w:bodyDiv w:val="1"/>
      <w:marLeft w:val="0"/>
      <w:marRight w:val="0"/>
      <w:marTop w:val="0"/>
      <w:marBottom w:val="0"/>
      <w:divBdr>
        <w:top w:val="none" w:sz="0" w:space="0" w:color="auto"/>
        <w:left w:val="none" w:sz="0" w:space="0" w:color="auto"/>
        <w:bottom w:val="none" w:sz="0" w:space="0" w:color="auto"/>
        <w:right w:val="none" w:sz="0" w:space="0" w:color="auto"/>
      </w:divBdr>
    </w:div>
    <w:div w:id="1702779076">
      <w:bodyDiv w:val="1"/>
      <w:marLeft w:val="0"/>
      <w:marRight w:val="0"/>
      <w:marTop w:val="0"/>
      <w:marBottom w:val="0"/>
      <w:divBdr>
        <w:top w:val="none" w:sz="0" w:space="0" w:color="auto"/>
        <w:left w:val="none" w:sz="0" w:space="0" w:color="auto"/>
        <w:bottom w:val="none" w:sz="0" w:space="0" w:color="auto"/>
        <w:right w:val="none" w:sz="0" w:space="0" w:color="auto"/>
      </w:divBdr>
    </w:div>
    <w:div w:id="1709642988">
      <w:bodyDiv w:val="1"/>
      <w:marLeft w:val="0"/>
      <w:marRight w:val="0"/>
      <w:marTop w:val="0"/>
      <w:marBottom w:val="0"/>
      <w:divBdr>
        <w:top w:val="none" w:sz="0" w:space="0" w:color="auto"/>
        <w:left w:val="none" w:sz="0" w:space="0" w:color="auto"/>
        <w:bottom w:val="none" w:sz="0" w:space="0" w:color="auto"/>
        <w:right w:val="none" w:sz="0" w:space="0" w:color="auto"/>
      </w:divBdr>
    </w:div>
    <w:div w:id="1712268806">
      <w:bodyDiv w:val="1"/>
      <w:marLeft w:val="0"/>
      <w:marRight w:val="0"/>
      <w:marTop w:val="0"/>
      <w:marBottom w:val="0"/>
      <w:divBdr>
        <w:top w:val="none" w:sz="0" w:space="0" w:color="auto"/>
        <w:left w:val="none" w:sz="0" w:space="0" w:color="auto"/>
        <w:bottom w:val="none" w:sz="0" w:space="0" w:color="auto"/>
        <w:right w:val="none" w:sz="0" w:space="0" w:color="auto"/>
      </w:divBdr>
    </w:div>
    <w:div w:id="1716269987">
      <w:bodyDiv w:val="1"/>
      <w:marLeft w:val="0"/>
      <w:marRight w:val="0"/>
      <w:marTop w:val="0"/>
      <w:marBottom w:val="0"/>
      <w:divBdr>
        <w:top w:val="none" w:sz="0" w:space="0" w:color="auto"/>
        <w:left w:val="none" w:sz="0" w:space="0" w:color="auto"/>
        <w:bottom w:val="none" w:sz="0" w:space="0" w:color="auto"/>
        <w:right w:val="none" w:sz="0" w:space="0" w:color="auto"/>
      </w:divBdr>
    </w:div>
    <w:div w:id="1727144215">
      <w:bodyDiv w:val="1"/>
      <w:marLeft w:val="0"/>
      <w:marRight w:val="0"/>
      <w:marTop w:val="0"/>
      <w:marBottom w:val="0"/>
      <w:divBdr>
        <w:top w:val="none" w:sz="0" w:space="0" w:color="auto"/>
        <w:left w:val="none" w:sz="0" w:space="0" w:color="auto"/>
        <w:bottom w:val="none" w:sz="0" w:space="0" w:color="auto"/>
        <w:right w:val="none" w:sz="0" w:space="0" w:color="auto"/>
      </w:divBdr>
    </w:div>
    <w:div w:id="1727877629">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7361807">
      <w:bodyDiv w:val="1"/>
      <w:marLeft w:val="0"/>
      <w:marRight w:val="0"/>
      <w:marTop w:val="0"/>
      <w:marBottom w:val="0"/>
      <w:divBdr>
        <w:top w:val="none" w:sz="0" w:space="0" w:color="auto"/>
        <w:left w:val="none" w:sz="0" w:space="0" w:color="auto"/>
        <w:bottom w:val="none" w:sz="0" w:space="0" w:color="auto"/>
        <w:right w:val="none" w:sz="0" w:space="0" w:color="auto"/>
      </w:divBdr>
    </w:div>
    <w:div w:id="1738089208">
      <w:bodyDiv w:val="1"/>
      <w:marLeft w:val="0"/>
      <w:marRight w:val="0"/>
      <w:marTop w:val="0"/>
      <w:marBottom w:val="0"/>
      <w:divBdr>
        <w:top w:val="none" w:sz="0" w:space="0" w:color="auto"/>
        <w:left w:val="none" w:sz="0" w:space="0" w:color="auto"/>
        <w:bottom w:val="none" w:sz="0" w:space="0" w:color="auto"/>
        <w:right w:val="none" w:sz="0" w:space="0" w:color="auto"/>
      </w:divBdr>
    </w:div>
    <w:div w:id="1740591994">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48726872">
      <w:bodyDiv w:val="1"/>
      <w:marLeft w:val="0"/>
      <w:marRight w:val="0"/>
      <w:marTop w:val="0"/>
      <w:marBottom w:val="0"/>
      <w:divBdr>
        <w:top w:val="none" w:sz="0" w:space="0" w:color="auto"/>
        <w:left w:val="none" w:sz="0" w:space="0" w:color="auto"/>
        <w:bottom w:val="none" w:sz="0" w:space="0" w:color="auto"/>
        <w:right w:val="none" w:sz="0" w:space="0" w:color="auto"/>
      </w:divBdr>
    </w:div>
    <w:div w:id="1750695593">
      <w:bodyDiv w:val="1"/>
      <w:marLeft w:val="0"/>
      <w:marRight w:val="0"/>
      <w:marTop w:val="0"/>
      <w:marBottom w:val="0"/>
      <w:divBdr>
        <w:top w:val="none" w:sz="0" w:space="0" w:color="auto"/>
        <w:left w:val="none" w:sz="0" w:space="0" w:color="auto"/>
        <w:bottom w:val="none" w:sz="0" w:space="0" w:color="auto"/>
        <w:right w:val="none" w:sz="0" w:space="0" w:color="auto"/>
      </w:divBdr>
    </w:div>
    <w:div w:id="1753621476">
      <w:bodyDiv w:val="1"/>
      <w:marLeft w:val="0"/>
      <w:marRight w:val="0"/>
      <w:marTop w:val="0"/>
      <w:marBottom w:val="0"/>
      <w:divBdr>
        <w:top w:val="none" w:sz="0" w:space="0" w:color="auto"/>
        <w:left w:val="none" w:sz="0" w:space="0" w:color="auto"/>
        <w:bottom w:val="none" w:sz="0" w:space="0" w:color="auto"/>
        <w:right w:val="none" w:sz="0" w:space="0" w:color="auto"/>
      </w:divBdr>
    </w:div>
    <w:div w:id="1757289399">
      <w:bodyDiv w:val="1"/>
      <w:marLeft w:val="0"/>
      <w:marRight w:val="0"/>
      <w:marTop w:val="0"/>
      <w:marBottom w:val="0"/>
      <w:divBdr>
        <w:top w:val="none" w:sz="0" w:space="0" w:color="auto"/>
        <w:left w:val="none" w:sz="0" w:space="0" w:color="auto"/>
        <w:bottom w:val="none" w:sz="0" w:space="0" w:color="auto"/>
        <w:right w:val="none" w:sz="0" w:space="0" w:color="auto"/>
      </w:divBdr>
    </w:div>
    <w:div w:id="1761096073">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7341560">
      <w:bodyDiv w:val="1"/>
      <w:marLeft w:val="0"/>
      <w:marRight w:val="0"/>
      <w:marTop w:val="0"/>
      <w:marBottom w:val="0"/>
      <w:divBdr>
        <w:top w:val="none" w:sz="0" w:space="0" w:color="auto"/>
        <w:left w:val="none" w:sz="0" w:space="0" w:color="auto"/>
        <w:bottom w:val="none" w:sz="0" w:space="0" w:color="auto"/>
        <w:right w:val="none" w:sz="0" w:space="0" w:color="auto"/>
      </w:divBdr>
    </w:div>
    <w:div w:id="1767537007">
      <w:bodyDiv w:val="1"/>
      <w:marLeft w:val="0"/>
      <w:marRight w:val="0"/>
      <w:marTop w:val="0"/>
      <w:marBottom w:val="0"/>
      <w:divBdr>
        <w:top w:val="none" w:sz="0" w:space="0" w:color="auto"/>
        <w:left w:val="none" w:sz="0" w:space="0" w:color="auto"/>
        <w:bottom w:val="none" w:sz="0" w:space="0" w:color="auto"/>
        <w:right w:val="none" w:sz="0" w:space="0" w:color="auto"/>
      </w:divBdr>
    </w:div>
    <w:div w:id="1769420775">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3743944">
      <w:bodyDiv w:val="1"/>
      <w:marLeft w:val="0"/>
      <w:marRight w:val="0"/>
      <w:marTop w:val="0"/>
      <w:marBottom w:val="0"/>
      <w:divBdr>
        <w:top w:val="none" w:sz="0" w:space="0" w:color="auto"/>
        <w:left w:val="none" w:sz="0" w:space="0" w:color="auto"/>
        <w:bottom w:val="none" w:sz="0" w:space="0" w:color="auto"/>
        <w:right w:val="none" w:sz="0" w:space="0" w:color="auto"/>
      </w:divBdr>
    </w:div>
    <w:div w:id="1775588673">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439003">
      <w:bodyDiv w:val="1"/>
      <w:marLeft w:val="0"/>
      <w:marRight w:val="0"/>
      <w:marTop w:val="0"/>
      <w:marBottom w:val="0"/>
      <w:divBdr>
        <w:top w:val="none" w:sz="0" w:space="0" w:color="auto"/>
        <w:left w:val="none" w:sz="0" w:space="0" w:color="auto"/>
        <w:bottom w:val="none" w:sz="0" w:space="0" w:color="auto"/>
        <w:right w:val="none" w:sz="0" w:space="0" w:color="auto"/>
      </w:divBdr>
    </w:div>
    <w:div w:id="1776485838">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78721353">
      <w:bodyDiv w:val="1"/>
      <w:marLeft w:val="0"/>
      <w:marRight w:val="0"/>
      <w:marTop w:val="0"/>
      <w:marBottom w:val="0"/>
      <w:divBdr>
        <w:top w:val="none" w:sz="0" w:space="0" w:color="auto"/>
        <w:left w:val="none" w:sz="0" w:space="0" w:color="auto"/>
        <w:bottom w:val="none" w:sz="0" w:space="0" w:color="auto"/>
        <w:right w:val="none" w:sz="0" w:space="0" w:color="auto"/>
      </w:divBdr>
    </w:div>
    <w:div w:id="1779134616">
      <w:bodyDiv w:val="1"/>
      <w:marLeft w:val="0"/>
      <w:marRight w:val="0"/>
      <w:marTop w:val="0"/>
      <w:marBottom w:val="0"/>
      <w:divBdr>
        <w:top w:val="none" w:sz="0" w:space="0" w:color="auto"/>
        <w:left w:val="none" w:sz="0" w:space="0" w:color="auto"/>
        <w:bottom w:val="none" w:sz="0" w:space="0" w:color="auto"/>
        <w:right w:val="none" w:sz="0" w:space="0" w:color="auto"/>
      </w:divBdr>
    </w:div>
    <w:div w:id="177972012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417899">
      <w:bodyDiv w:val="1"/>
      <w:marLeft w:val="0"/>
      <w:marRight w:val="0"/>
      <w:marTop w:val="0"/>
      <w:marBottom w:val="0"/>
      <w:divBdr>
        <w:top w:val="none" w:sz="0" w:space="0" w:color="auto"/>
        <w:left w:val="none" w:sz="0" w:space="0" w:color="auto"/>
        <w:bottom w:val="none" w:sz="0" w:space="0" w:color="auto"/>
        <w:right w:val="none" w:sz="0" w:space="0" w:color="auto"/>
      </w:divBdr>
    </w:div>
    <w:div w:id="1781796146">
      <w:bodyDiv w:val="1"/>
      <w:marLeft w:val="0"/>
      <w:marRight w:val="0"/>
      <w:marTop w:val="0"/>
      <w:marBottom w:val="0"/>
      <w:divBdr>
        <w:top w:val="none" w:sz="0" w:space="0" w:color="auto"/>
        <w:left w:val="none" w:sz="0" w:space="0" w:color="auto"/>
        <w:bottom w:val="none" w:sz="0" w:space="0" w:color="auto"/>
        <w:right w:val="none" w:sz="0" w:space="0" w:color="auto"/>
      </w:divBdr>
    </w:div>
    <w:div w:id="1782795350">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8160867">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89808877">
      <w:bodyDiv w:val="1"/>
      <w:marLeft w:val="0"/>
      <w:marRight w:val="0"/>
      <w:marTop w:val="0"/>
      <w:marBottom w:val="0"/>
      <w:divBdr>
        <w:top w:val="none" w:sz="0" w:space="0" w:color="auto"/>
        <w:left w:val="none" w:sz="0" w:space="0" w:color="auto"/>
        <w:bottom w:val="none" w:sz="0" w:space="0" w:color="auto"/>
        <w:right w:val="none" w:sz="0" w:space="0" w:color="auto"/>
      </w:divBdr>
    </w:div>
    <w:div w:id="179170790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140497">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0584219">
      <w:bodyDiv w:val="1"/>
      <w:marLeft w:val="0"/>
      <w:marRight w:val="0"/>
      <w:marTop w:val="0"/>
      <w:marBottom w:val="0"/>
      <w:divBdr>
        <w:top w:val="none" w:sz="0" w:space="0" w:color="auto"/>
        <w:left w:val="none" w:sz="0" w:space="0" w:color="auto"/>
        <w:bottom w:val="none" w:sz="0" w:space="0" w:color="auto"/>
        <w:right w:val="none" w:sz="0" w:space="0" w:color="auto"/>
      </w:divBdr>
    </w:div>
    <w:div w:id="1819415399">
      <w:bodyDiv w:val="1"/>
      <w:marLeft w:val="0"/>
      <w:marRight w:val="0"/>
      <w:marTop w:val="0"/>
      <w:marBottom w:val="0"/>
      <w:divBdr>
        <w:top w:val="none" w:sz="0" w:space="0" w:color="auto"/>
        <w:left w:val="none" w:sz="0" w:space="0" w:color="auto"/>
        <w:bottom w:val="none" w:sz="0" w:space="0" w:color="auto"/>
        <w:right w:val="none" w:sz="0" w:space="0" w:color="auto"/>
      </w:divBdr>
    </w:div>
    <w:div w:id="1820345586">
      <w:bodyDiv w:val="1"/>
      <w:marLeft w:val="0"/>
      <w:marRight w:val="0"/>
      <w:marTop w:val="0"/>
      <w:marBottom w:val="0"/>
      <w:divBdr>
        <w:top w:val="none" w:sz="0" w:space="0" w:color="auto"/>
        <w:left w:val="none" w:sz="0" w:space="0" w:color="auto"/>
        <w:bottom w:val="none" w:sz="0" w:space="0" w:color="auto"/>
        <w:right w:val="none" w:sz="0" w:space="0" w:color="auto"/>
      </w:divBdr>
    </w:div>
    <w:div w:id="1822425163">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8957196">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084017">
      <w:bodyDiv w:val="1"/>
      <w:marLeft w:val="0"/>
      <w:marRight w:val="0"/>
      <w:marTop w:val="0"/>
      <w:marBottom w:val="0"/>
      <w:divBdr>
        <w:top w:val="none" w:sz="0" w:space="0" w:color="auto"/>
        <w:left w:val="none" w:sz="0" w:space="0" w:color="auto"/>
        <w:bottom w:val="none" w:sz="0" w:space="0" w:color="auto"/>
        <w:right w:val="none" w:sz="0" w:space="0" w:color="auto"/>
      </w:divBdr>
    </w:div>
    <w:div w:id="1846168042">
      <w:bodyDiv w:val="1"/>
      <w:marLeft w:val="0"/>
      <w:marRight w:val="0"/>
      <w:marTop w:val="0"/>
      <w:marBottom w:val="0"/>
      <w:divBdr>
        <w:top w:val="none" w:sz="0" w:space="0" w:color="auto"/>
        <w:left w:val="none" w:sz="0" w:space="0" w:color="auto"/>
        <w:bottom w:val="none" w:sz="0" w:space="0" w:color="auto"/>
        <w:right w:val="none" w:sz="0" w:space="0" w:color="auto"/>
      </w:divBdr>
    </w:div>
    <w:div w:id="1846549038">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7329153">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138373">
      <w:bodyDiv w:val="1"/>
      <w:marLeft w:val="0"/>
      <w:marRight w:val="0"/>
      <w:marTop w:val="0"/>
      <w:marBottom w:val="0"/>
      <w:divBdr>
        <w:top w:val="none" w:sz="0" w:space="0" w:color="auto"/>
        <w:left w:val="none" w:sz="0" w:space="0" w:color="auto"/>
        <w:bottom w:val="none" w:sz="0" w:space="0" w:color="auto"/>
        <w:right w:val="none" w:sz="0" w:space="0" w:color="auto"/>
      </w:divBdr>
    </w:div>
    <w:div w:id="1852790562">
      <w:bodyDiv w:val="1"/>
      <w:marLeft w:val="0"/>
      <w:marRight w:val="0"/>
      <w:marTop w:val="0"/>
      <w:marBottom w:val="0"/>
      <w:divBdr>
        <w:top w:val="none" w:sz="0" w:space="0" w:color="auto"/>
        <w:left w:val="none" w:sz="0" w:space="0" w:color="auto"/>
        <w:bottom w:val="none" w:sz="0" w:space="0" w:color="auto"/>
        <w:right w:val="none" w:sz="0" w:space="0" w:color="auto"/>
      </w:divBdr>
    </w:div>
    <w:div w:id="1853105879">
      <w:bodyDiv w:val="1"/>
      <w:marLeft w:val="0"/>
      <w:marRight w:val="0"/>
      <w:marTop w:val="0"/>
      <w:marBottom w:val="0"/>
      <w:divBdr>
        <w:top w:val="none" w:sz="0" w:space="0" w:color="auto"/>
        <w:left w:val="none" w:sz="0" w:space="0" w:color="auto"/>
        <w:bottom w:val="none" w:sz="0" w:space="0" w:color="auto"/>
        <w:right w:val="none" w:sz="0" w:space="0" w:color="auto"/>
      </w:divBdr>
    </w:div>
    <w:div w:id="1854606722">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0271189">
      <w:bodyDiv w:val="1"/>
      <w:marLeft w:val="0"/>
      <w:marRight w:val="0"/>
      <w:marTop w:val="0"/>
      <w:marBottom w:val="0"/>
      <w:divBdr>
        <w:top w:val="none" w:sz="0" w:space="0" w:color="auto"/>
        <w:left w:val="none" w:sz="0" w:space="0" w:color="auto"/>
        <w:bottom w:val="none" w:sz="0" w:space="0" w:color="auto"/>
        <w:right w:val="none" w:sz="0" w:space="0" w:color="auto"/>
      </w:divBdr>
    </w:div>
    <w:div w:id="1862742737">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7235477">
      <w:bodyDiv w:val="1"/>
      <w:marLeft w:val="0"/>
      <w:marRight w:val="0"/>
      <w:marTop w:val="0"/>
      <w:marBottom w:val="0"/>
      <w:divBdr>
        <w:top w:val="none" w:sz="0" w:space="0" w:color="auto"/>
        <w:left w:val="none" w:sz="0" w:space="0" w:color="auto"/>
        <w:bottom w:val="none" w:sz="0" w:space="0" w:color="auto"/>
        <w:right w:val="none" w:sz="0" w:space="0" w:color="auto"/>
      </w:divBdr>
    </w:div>
    <w:div w:id="1880555935">
      <w:bodyDiv w:val="1"/>
      <w:marLeft w:val="0"/>
      <w:marRight w:val="0"/>
      <w:marTop w:val="0"/>
      <w:marBottom w:val="0"/>
      <w:divBdr>
        <w:top w:val="none" w:sz="0" w:space="0" w:color="auto"/>
        <w:left w:val="none" w:sz="0" w:space="0" w:color="auto"/>
        <w:bottom w:val="none" w:sz="0" w:space="0" w:color="auto"/>
        <w:right w:val="none" w:sz="0" w:space="0" w:color="auto"/>
      </w:divBdr>
    </w:div>
    <w:div w:id="1884515771">
      <w:bodyDiv w:val="1"/>
      <w:marLeft w:val="0"/>
      <w:marRight w:val="0"/>
      <w:marTop w:val="0"/>
      <w:marBottom w:val="0"/>
      <w:divBdr>
        <w:top w:val="none" w:sz="0" w:space="0" w:color="auto"/>
        <w:left w:val="none" w:sz="0" w:space="0" w:color="auto"/>
        <w:bottom w:val="none" w:sz="0" w:space="0" w:color="auto"/>
        <w:right w:val="none" w:sz="0" w:space="0" w:color="auto"/>
      </w:divBdr>
    </w:div>
    <w:div w:id="1890065689">
      <w:bodyDiv w:val="1"/>
      <w:marLeft w:val="0"/>
      <w:marRight w:val="0"/>
      <w:marTop w:val="0"/>
      <w:marBottom w:val="0"/>
      <w:divBdr>
        <w:top w:val="none" w:sz="0" w:space="0" w:color="auto"/>
        <w:left w:val="none" w:sz="0" w:space="0" w:color="auto"/>
        <w:bottom w:val="none" w:sz="0" w:space="0" w:color="auto"/>
        <w:right w:val="none" w:sz="0" w:space="0" w:color="auto"/>
      </w:divBdr>
    </w:div>
    <w:div w:id="1892646838">
      <w:bodyDiv w:val="1"/>
      <w:marLeft w:val="0"/>
      <w:marRight w:val="0"/>
      <w:marTop w:val="0"/>
      <w:marBottom w:val="0"/>
      <w:divBdr>
        <w:top w:val="none" w:sz="0" w:space="0" w:color="auto"/>
        <w:left w:val="none" w:sz="0" w:space="0" w:color="auto"/>
        <w:bottom w:val="none" w:sz="0" w:space="0" w:color="auto"/>
        <w:right w:val="none" w:sz="0" w:space="0" w:color="auto"/>
      </w:divBdr>
    </w:div>
    <w:div w:id="1893153961">
      <w:bodyDiv w:val="1"/>
      <w:marLeft w:val="0"/>
      <w:marRight w:val="0"/>
      <w:marTop w:val="0"/>
      <w:marBottom w:val="0"/>
      <w:divBdr>
        <w:top w:val="none" w:sz="0" w:space="0" w:color="auto"/>
        <w:left w:val="none" w:sz="0" w:space="0" w:color="auto"/>
        <w:bottom w:val="none" w:sz="0" w:space="0" w:color="auto"/>
        <w:right w:val="none" w:sz="0" w:space="0" w:color="auto"/>
      </w:divBdr>
    </w:div>
    <w:div w:id="1894922432">
      <w:bodyDiv w:val="1"/>
      <w:marLeft w:val="0"/>
      <w:marRight w:val="0"/>
      <w:marTop w:val="0"/>
      <w:marBottom w:val="0"/>
      <w:divBdr>
        <w:top w:val="none" w:sz="0" w:space="0" w:color="auto"/>
        <w:left w:val="none" w:sz="0" w:space="0" w:color="auto"/>
        <w:bottom w:val="none" w:sz="0" w:space="0" w:color="auto"/>
        <w:right w:val="none" w:sz="0" w:space="0" w:color="auto"/>
      </w:divBdr>
    </w:div>
    <w:div w:id="1896890116">
      <w:bodyDiv w:val="1"/>
      <w:marLeft w:val="0"/>
      <w:marRight w:val="0"/>
      <w:marTop w:val="0"/>
      <w:marBottom w:val="0"/>
      <w:divBdr>
        <w:top w:val="none" w:sz="0" w:space="0" w:color="auto"/>
        <w:left w:val="none" w:sz="0" w:space="0" w:color="auto"/>
        <w:bottom w:val="none" w:sz="0" w:space="0" w:color="auto"/>
        <w:right w:val="none" w:sz="0" w:space="0" w:color="auto"/>
      </w:divBdr>
    </w:div>
    <w:div w:id="1898316722">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2904702">
      <w:bodyDiv w:val="1"/>
      <w:marLeft w:val="0"/>
      <w:marRight w:val="0"/>
      <w:marTop w:val="0"/>
      <w:marBottom w:val="0"/>
      <w:divBdr>
        <w:top w:val="none" w:sz="0" w:space="0" w:color="auto"/>
        <w:left w:val="none" w:sz="0" w:space="0" w:color="auto"/>
        <w:bottom w:val="none" w:sz="0" w:space="0" w:color="auto"/>
        <w:right w:val="none" w:sz="0" w:space="0" w:color="auto"/>
      </w:divBdr>
    </w:div>
    <w:div w:id="1905263033">
      <w:bodyDiv w:val="1"/>
      <w:marLeft w:val="0"/>
      <w:marRight w:val="0"/>
      <w:marTop w:val="0"/>
      <w:marBottom w:val="0"/>
      <w:divBdr>
        <w:top w:val="none" w:sz="0" w:space="0" w:color="auto"/>
        <w:left w:val="none" w:sz="0" w:space="0" w:color="auto"/>
        <w:bottom w:val="none" w:sz="0" w:space="0" w:color="auto"/>
        <w:right w:val="none" w:sz="0" w:space="0" w:color="auto"/>
      </w:divBdr>
    </w:div>
    <w:div w:id="1905412835">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08689247">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869025">
      <w:bodyDiv w:val="1"/>
      <w:marLeft w:val="0"/>
      <w:marRight w:val="0"/>
      <w:marTop w:val="0"/>
      <w:marBottom w:val="0"/>
      <w:divBdr>
        <w:top w:val="none" w:sz="0" w:space="0" w:color="auto"/>
        <w:left w:val="none" w:sz="0" w:space="0" w:color="auto"/>
        <w:bottom w:val="none" w:sz="0" w:space="0" w:color="auto"/>
        <w:right w:val="none" w:sz="0" w:space="0" w:color="auto"/>
      </w:divBdr>
    </w:div>
    <w:div w:id="1921937233">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3802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9851881">
      <w:bodyDiv w:val="1"/>
      <w:marLeft w:val="0"/>
      <w:marRight w:val="0"/>
      <w:marTop w:val="0"/>
      <w:marBottom w:val="0"/>
      <w:divBdr>
        <w:top w:val="none" w:sz="0" w:space="0" w:color="auto"/>
        <w:left w:val="none" w:sz="0" w:space="0" w:color="auto"/>
        <w:bottom w:val="none" w:sz="0" w:space="0" w:color="auto"/>
        <w:right w:val="none" w:sz="0" w:space="0" w:color="auto"/>
      </w:divBdr>
    </w:div>
    <w:div w:id="1931042249">
      <w:bodyDiv w:val="1"/>
      <w:marLeft w:val="0"/>
      <w:marRight w:val="0"/>
      <w:marTop w:val="0"/>
      <w:marBottom w:val="0"/>
      <w:divBdr>
        <w:top w:val="none" w:sz="0" w:space="0" w:color="auto"/>
        <w:left w:val="none" w:sz="0" w:space="0" w:color="auto"/>
        <w:bottom w:val="none" w:sz="0" w:space="0" w:color="auto"/>
        <w:right w:val="none" w:sz="0" w:space="0" w:color="auto"/>
      </w:divBdr>
    </w:div>
    <w:div w:id="1932933512">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2183800">
      <w:bodyDiv w:val="1"/>
      <w:marLeft w:val="0"/>
      <w:marRight w:val="0"/>
      <w:marTop w:val="0"/>
      <w:marBottom w:val="0"/>
      <w:divBdr>
        <w:top w:val="none" w:sz="0" w:space="0" w:color="auto"/>
        <w:left w:val="none" w:sz="0" w:space="0" w:color="auto"/>
        <w:bottom w:val="none" w:sz="0" w:space="0" w:color="auto"/>
        <w:right w:val="none" w:sz="0" w:space="0" w:color="auto"/>
      </w:divBdr>
    </w:div>
    <w:div w:id="1942639448">
      <w:bodyDiv w:val="1"/>
      <w:marLeft w:val="0"/>
      <w:marRight w:val="0"/>
      <w:marTop w:val="0"/>
      <w:marBottom w:val="0"/>
      <w:divBdr>
        <w:top w:val="none" w:sz="0" w:space="0" w:color="auto"/>
        <w:left w:val="none" w:sz="0" w:space="0" w:color="auto"/>
        <w:bottom w:val="none" w:sz="0" w:space="0" w:color="auto"/>
        <w:right w:val="none" w:sz="0" w:space="0" w:color="auto"/>
      </w:divBdr>
    </w:div>
    <w:div w:id="1948150863">
      <w:bodyDiv w:val="1"/>
      <w:marLeft w:val="0"/>
      <w:marRight w:val="0"/>
      <w:marTop w:val="0"/>
      <w:marBottom w:val="0"/>
      <w:divBdr>
        <w:top w:val="none" w:sz="0" w:space="0" w:color="auto"/>
        <w:left w:val="none" w:sz="0" w:space="0" w:color="auto"/>
        <w:bottom w:val="none" w:sz="0" w:space="0" w:color="auto"/>
        <w:right w:val="none" w:sz="0" w:space="0" w:color="auto"/>
      </w:divBdr>
    </w:div>
    <w:div w:id="1952778193">
      <w:bodyDiv w:val="1"/>
      <w:marLeft w:val="0"/>
      <w:marRight w:val="0"/>
      <w:marTop w:val="0"/>
      <w:marBottom w:val="0"/>
      <w:divBdr>
        <w:top w:val="none" w:sz="0" w:space="0" w:color="auto"/>
        <w:left w:val="none" w:sz="0" w:space="0" w:color="auto"/>
        <w:bottom w:val="none" w:sz="0" w:space="0" w:color="auto"/>
        <w:right w:val="none" w:sz="0" w:space="0" w:color="auto"/>
      </w:divBdr>
    </w:div>
    <w:div w:id="1953318025">
      <w:bodyDiv w:val="1"/>
      <w:marLeft w:val="0"/>
      <w:marRight w:val="0"/>
      <w:marTop w:val="0"/>
      <w:marBottom w:val="0"/>
      <w:divBdr>
        <w:top w:val="none" w:sz="0" w:space="0" w:color="auto"/>
        <w:left w:val="none" w:sz="0" w:space="0" w:color="auto"/>
        <w:bottom w:val="none" w:sz="0" w:space="0" w:color="auto"/>
        <w:right w:val="none" w:sz="0" w:space="0" w:color="auto"/>
      </w:divBdr>
    </w:div>
    <w:div w:id="1953784259">
      <w:bodyDiv w:val="1"/>
      <w:marLeft w:val="0"/>
      <w:marRight w:val="0"/>
      <w:marTop w:val="0"/>
      <w:marBottom w:val="0"/>
      <w:divBdr>
        <w:top w:val="none" w:sz="0" w:space="0" w:color="auto"/>
        <w:left w:val="none" w:sz="0" w:space="0" w:color="auto"/>
        <w:bottom w:val="none" w:sz="0" w:space="0" w:color="auto"/>
        <w:right w:val="none" w:sz="0" w:space="0" w:color="auto"/>
      </w:divBdr>
    </w:div>
    <w:div w:id="1955136683">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3732546">
      <w:bodyDiv w:val="1"/>
      <w:marLeft w:val="0"/>
      <w:marRight w:val="0"/>
      <w:marTop w:val="0"/>
      <w:marBottom w:val="0"/>
      <w:divBdr>
        <w:top w:val="none" w:sz="0" w:space="0" w:color="auto"/>
        <w:left w:val="none" w:sz="0" w:space="0" w:color="auto"/>
        <w:bottom w:val="none" w:sz="0" w:space="0" w:color="auto"/>
        <w:right w:val="none" w:sz="0" w:space="0" w:color="auto"/>
      </w:divBdr>
    </w:div>
    <w:div w:id="1964841873">
      <w:bodyDiv w:val="1"/>
      <w:marLeft w:val="0"/>
      <w:marRight w:val="0"/>
      <w:marTop w:val="0"/>
      <w:marBottom w:val="0"/>
      <w:divBdr>
        <w:top w:val="none" w:sz="0" w:space="0" w:color="auto"/>
        <w:left w:val="none" w:sz="0" w:space="0" w:color="auto"/>
        <w:bottom w:val="none" w:sz="0" w:space="0" w:color="auto"/>
        <w:right w:val="none" w:sz="0" w:space="0" w:color="auto"/>
      </w:divBdr>
    </w:div>
    <w:div w:id="1966504219">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2734082">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625040">
      <w:bodyDiv w:val="1"/>
      <w:marLeft w:val="0"/>
      <w:marRight w:val="0"/>
      <w:marTop w:val="0"/>
      <w:marBottom w:val="0"/>
      <w:divBdr>
        <w:top w:val="none" w:sz="0" w:space="0" w:color="auto"/>
        <w:left w:val="none" w:sz="0" w:space="0" w:color="auto"/>
        <w:bottom w:val="none" w:sz="0" w:space="0" w:color="auto"/>
        <w:right w:val="none" w:sz="0" w:space="0" w:color="auto"/>
      </w:divBdr>
    </w:div>
    <w:div w:id="1987129578">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1249275">
      <w:bodyDiv w:val="1"/>
      <w:marLeft w:val="0"/>
      <w:marRight w:val="0"/>
      <w:marTop w:val="0"/>
      <w:marBottom w:val="0"/>
      <w:divBdr>
        <w:top w:val="none" w:sz="0" w:space="0" w:color="auto"/>
        <w:left w:val="none" w:sz="0" w:space="0" w:color="auto"/>
        <w:bottom w:val="none" w:sz="0" w:space="0" w:color="auto"/>
        <w:right w:val="none" w:sz="0" w:space="0" w:color="auto"/>
      </w:divBdr>
    </w:div>
    <w:div w:id="1993748991">
      <w:bodyDiv w:val="1"/>
      <w:marLeft w:val="0"/>
      <w:marRight w:val="0"/>
      <w:marTop w:val="0"/>
      <w:marBottom w:val="0"/>
      <w:divBdr>
        <w:top w:val="none" w:sz="0" w:space="0" w:color="auto"/>
        <w:left w:val="none" w:sz="0" w:space="0" w:color="auto"/>
        <w:bottom w:val="none" w:sz="0" w:space="0" w:color="auto"/>
        <w:right w:val="none" w:sz="0" w:space="0" w:color="auto"/>
      </w:divBdr>
    </w:div>
    <w:div w:id="2002004369">
      <w:bodyDiv w:val="1"/>
      <w:marLeft w:val="0"/>
      <w:marRight w:val="0"/>
      <w:marTop w:val="0"/>
      <w:marBottom w:val="0"/>
      <w:divBdr>
        <w:top w:val="none" w:sz="0" w:space="0" w:color="auto"/>
        <w:left w:val="none" w:sz="0" w:space="0" w:color="auto"/>
        <w:bottom w:val="none" w:sz="0" w:space="0" w:color="auto"/>
        <w:right w:val="none" w:sz="0" w:space="0" w:color="auto"/>
      </w:divBdr>
    </w:div>
    <w:div w:id="2002193494">
      <w:bodyDiv w:val="1"/>
      <w:marLeft w:val="0"/>
      <w:marRight w:val="0"/>
      <w:marTop w:val="0"/>
      <w:marBottom w:val="0"/>
      <w:divBdr>
        <w:top w:val="none" w:sz="0" w:space="0" w:color="auto"/>
        <w:left w:val="none" w:sz="0" w:space="0" w:color="auto"/>
        <w:bottom w:val="none" w:sz="0" w:space="0" w:color="auto"/>
        <w:right w:val="none" w:sz="0" w:space="0" w:color="auto"/>
      </w:divBdr>
    </w:div>
    <w:div w:id="2005162575">
      <w:bodyDiv w:val="1"/>
      <w:marLeft w:val="0"/>
      <w:marRight w:val="0"/>
      <w:marTop w:val="0"/>
      <w:marBottom w:val="0"/>
      <w:divBdr>
        <w:top w:val="none" w:sz="0" w:space="0" w:color="auto"/>
        <w:left w:val="none" w:sz="0" w:space="0" w:color="auto"/>
        <w:bottom w:val="none" w:sz="0" w:space="0" w:color="auto"/>
        <w:right w:val="none" w:sz="0" w:space="0" w:color="auto"/>
      </w:divBdr>
    </w:div>
    <w:div w:id="2008360551">
      <w:bodyDiv w:val="1"/>
      <w:marLeft w:val="0"/>
      <w:marRight w:val="0"/>
      <w:marTop w:val="0"/>
      <w:marBottom w:val="0"/>
      <w:divBdr>
        <w:top w:val="none" w:sz="0" w:space="0" w:color="auto"/>
        <w:left w:val="none" w:sz="0" w:space="0" w:color="auto"/>
        <w:bottom w:val="none" w:sz="0" w:space="0" w:color="auto"/>
        <w:right w:val="none" w:sz="0" w:space="0" w:color="auto"/>
      </w:divBdr>
    </w:div>
    <w:div w:id="2010863561">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7003188">
      <w:bodyDiv w:val="1"/>
      <w:marLeft w:val="0"/>
      <w:marRight w:val="0"/>
      <w:marTop w:val="0"/>
      <w:marBottom w:val="0"/>
      <w:divBdr>
        <w:top w:val="none" w:sz="0" w:space="0" w:color="auto"/>
        <w:left w:val="none" w:sz="0" w:space="0" w:color="auto"/>
        <w:bottom w:val="none" w:sz="0" w:space="0" w:color="auto"/>
        <w:right w:val="none" w:sz="0" w:space="0" w:color="auto"/>
      </w:divBdr>
    </w:div>
    <w:div w:id="2018575482">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4896877">
      <w:bodyDiv w:val="1"/>
      <w:marLeft w:val="0"/>
      <w:marRight w:val="0"/>
      <w:marTop w:val="0"/>
      <w:marBottom w:val="0"/>
      <w:divBdr>
        <w:top w:val="none" w:sz="0" w:space="0" w:color="auto"/>
        <w:left w:val="none" w:sz="0" w:space="0" w:color="auto"/>
        <w:bottom w:val="none" w:sz="0" w:space="0" w:color="auto"/>
        <w:right w:val="none" w:sz="0" w:space="0" w:color="auto"/>
      </w:divBdr>
    </w:div>
    <w:div w:id="2025013059">
      <w:bodyDiv w:val="1"/>
      <w:marLeft w:val="0"/>
      <w:marRight w:val="0"/>
      <w:marTop w:val="0"/>
      <w:marBottom w:val="0"/>
      <w:divBdr>
        <w:top w:val="none" w:sz="0" w:space="0" w:color="auto"/>
        <w:left w:val="none" w:sz="0" w:space="0" w:color="auto"/>
        <w:bottom w:val="none" w:sz="0" w:space="0" w:color="auto"/>
        <w:right w:val="none" w:sz="0" w:space="0" w:color="auto"/>
      </w:divBdr>
    </w:div>
    <w:div w:id="2026247196">
      <w:bodyDiv w:val="1"/>
      <w:marLeft w:val="0"/>
      <w:marRight w:val="0"/>
      <w:marTop w:val="0"/>
      <w:marBottom w:val="0"/>
      <w:divBdr>
        <w:top w:val="none" w:sz="0" w:space="0" w:color="auto"/>
        <w:left w:val="none" w:sz="0" w:space="0" w:color="auto"/>
        <w:bottom w:val="none" w:sz="0" w:space="0" w:color="auto"/>
        <w:right w:val="none" w:sz="0" w:space="0" w:color="auto"/>
      </w:divBdr>
    </w:div>
    <w:div w:id="2028562187">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678891">
      <w:bodyDiv w:val="1"/>
      <w:marLeft w:val="0"/>
      <w:marRight w:val="0"/>
      <w:marTop w:val="0"/>
      <w:marBottom w:val="0"/>
      <w:divBdr>
        <w:top w:val="none" w:sz="0" w:space="0" w:color="auto"/>
        <w:left w:val="none" w:sz="0" w:space="0" w:color="auto"/>
        <w:bottom w:val="none" w:sz="0" w:space="0" w:color="auto"/>
        <w:right w:val="none" w:sz="0" w:space="0" w:color="auto"/>
      </w:divBdr>
    </w:div>
    <w:div w:id="2033648398">
      <w:bodyDiv w:val="1"/>
      <w:marLeft w:val="0"/>
      <w:marRight w:val="0"/>
      <w:marTop w:val="0"/>
      <w:marBottom w:val="0"/>
      <w:divBdr>
        <w:top w:val="none" w:sz="0" w:space="0" w:color="auto"/>
        <w:left w:val="none" w:sz="0" w:space="0" w:color="auto"/>
        <w:bottom w:val="none" w:sz="0" w:space="0" w:color="auto"/>
        <w:right w:val="none" w:sz="0" w:space="0" w:color="auto"/>
      </w:divBdr>
    </w:div>
    <w:div w:id="2035302847">
      <w:bodyDiv w:val="1"/>
      <w:marLeft w:val="0"/>
      <w:marRight w:val="0"/>
      <w:marTop w:val="0"/>
      <w:marBottom w:val="0"/>
      <w:divBdr>
        <w:top w:val="none" w:sz="0" w:space="0" w:color="auto"/>
        <w:left w:val="none" w:sz="0" w:space="0" w:color="auto"/>
        <w:bottom w:val="none" w:sz="0" w:space="0" w:color="auto"/>
        <w:right w:val="none" w:sz="0" w:space="0" w:color="auto"/>
      </w:divBdr>
    </w:div>
    <w:div w:id="2035418941">
      <w:bodyDiv w:val="1"/>
      <w:marLeft w:val="0"/>
      <w:marRight w:val="0"/>
      <w:marTop w:val="0"/>
      <w:marBottom w:val="0"/>
      <w:divBdr>
        <w:top w:val="none" w:sz="0" w:space="0" w:color="auto"/>
        <w:left w:val="none" w:sz="0" w:space="0" w:color="auto"/>
        <w:bottom w:val="none" w:sz="0" w:space="0" w:color="auto"/>
        <w:right w:val="none" w:sz="0" w:space="0" w:color="auto"/>
      </w:divBdr>
    </w:div>
    <w:div w:id="2038381958">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506879">
      <w:bodyDiv w:val="1"/>
      <w:marLeft w:val="0"/>
      <w:marRight w:val="0"/>
      <w:marTop w:val="0"/>
      <w:marBottom w:val="0"/>
      <w:divBdr>
        <w:top w:val="none" w:sz="0" w:space="0" w:color="auto"/>
        <w:left w:val="none" w:sz="0" w:space="0" w:color="auto"/>
        <w:bottom w:val="none" w:sz="0" w:space="0" w:color="auto"/>
        <w:right w:val="none" w:sz="0" w:space="0" w:color="auto"/>
      </w:divBdr>
    </w:div>
    <w:div w:id="2043287418">
      <w:bodyDiv w:val="1"/>
      <w:marLeft w:val="0"/>
      <w:marRight w:val="0"/>
      <w:marTop w:val="0"/>
      <w:marBottom w:val="0"/>
      <w:divBdr>
        <w:top w:val="none" w:sz="0" w:space="0" w:color="auto"/>
        <w:left w:val="none" w:sz="0" w:space="0" w:color="auto"/>
        <w:bottom w:val="none" w:sz="0" w:space="0" w:color="auto"/>
        <w:right w:val="none" w:sz="0" w:space="0" w:color="auto"/>
      </w:divBdr>
    </w:div>
    <w:div w:id="2043751179">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45716121">
      <w:bodyDiv w:val="1"/>
      <w:marLeft w:val="0"/>
      <w:marRight w:val="0"/>
      <w:marTop w:val="0"/>
      <w:marBottom w:val="0"/>
      <w:divBdr>
        <w:top w:val="none" w:sz="0" w:space="0" w:color="auto"/>
        <w:left w:val="none" w:sz="0" w:space="0" w:color="auto"/>
        <w:bottom w:val="none" w:sz="0" w:space="0" w:color="auto"/>
        <w:right w:val="none" w:sz="0" w:space="0" w:color="auto"/>
      </w:divBdr>
    </w:div>
    <w:div w:id="2046102200">
      <w:bodyDiv w:val="1"/>
      <w:marLeft w:val="0"/>
      <w:marRight w:val="0"/>
      <w:marTop w:val="0"/>
      <w:marBottom w:val="0"/>
      <w:divBdr>
        <w:top w:val="none" w:sz="0" w:space="0" w:color="auto"/>
        <w:left w:val="none" w:sz="0" w:space="0" w:color="auto"/>
        <w:bottom w:val="none" w:sz="0" w:space="0" w:color="auto"/>
        <w:right w:val="none" w:sz="0" w:space="0" w:color="auto"/>
      </w:divBdr>
    </w:div>
    <w:div w:id="2048794488">
      <w:bodyDiv w:val="1"/>
      <w:marLeft w:val="0"/>
      <w:marRight w:val="0"/>
      <w:marTop w:val="0"/>
      <w:marBottom w:val="0"/>
      <w:divBdr>
        <w:top w:val="none" w:sz="0" w:space="0" w:color="auto"/>
        <w:left w:val="none" w:sz="0" w:space="0" w:color="auto"/>
        <w:bottom w:val="none" w:sz="0" w:space="0" w:color="auto"/>
        <w:right w:val="none" w:sz="0" w:space="0" w:color="auto"/>
      </w:divBdr>
    </w:div>
    <w:div w:id="2052875342">
      <w:bodyDiv w:val="1"/>
      <w:marLeft w:val="0"/>
      <w:marRight w:val="0"/>
      <w:marTop w:val="0"/>
      <w:marBottom w:val="0"/>
      <w:divBdr>
        <w:top w:val="none" w:sz="0" w:space="0" w:color="auto"/>
        <w:left w:val="none" w:sz="0" w:space="0" w:color="auto"/>
        <w:bottom w:val="none" w:sz="0" w:space="0" w:color="auto"/>
        <w:right w:val="none" w:sz="0" w:space="0" w:color="auto"/>
      </w:divBdr>
    </w:div>
    <w:div w:id="2054496692">
      <w:bodyDiv w:val="1"/>
      <w:marLeft w:val="0"/>
      <w:marRight w:val="0"/>
      <w:marTop w:val="0"/>
      <w:marBottom w:val="0"/>
      <w:divBdr>
        <w:top w:val="none" w:sz="0" w:space="0" w:color="auto"/>
        <w:left w:val="none" w:sz="0" w:space="0" w:color="auto"/>
        <w:bottom w:val="none" w:sz="0" w:space="0" w:color="auto"/>
        <w:right w:val="none" w:sz="0" w:space="0" w:color="auto"/>
      </w:divBdr>
    </w:div>
    <w:div w:id="2055422134">
      <w:bodyDiv w:val="1"/>
      <w:marLeft w:val="0"/>
      <w:marRight w:val="0"/>
      <w:marTop w:val="0"/>
      <w:marBottom w:val="0"/>
      <w:divBdr>
        <w:top w:val="none" w:sz="0" w:space="0" w:color="auto"/>
        <w:left w:val="none" w:sz="0" w:space="0" w:color="auto"/>
        <w:bottom w:val="none" w:sz="0" w:space="0" w:color="auto"/>
        <w:right w:val="none" w:sz="0" w:space="0" w:color="auto"/>
      </w:divBdr>
    </w:div>
    <w:div w:id="2055763437">
      <w:bodyDiv w:val="1"/>
      <w:marLeft w:val="0"/>
      <w:marRight w:val="0"/>
      <w:marTop w:val="0"/>
      <w:marBottom w:val="0"/>
      <w:divBdr>
        <w:top w:val="none" w:sz="0" w:space="0" w:color="auto"/>
        <w:left w:val="none" w:sz="0" w:space="0" w:color="auto"/>
        <w:bottom w:val="none" w:sz="0" w:space="0" w:color="auto"/>
        <w:right w:val="none" w:sz="0" w:space="0" w:color="auto"/>
      </w:divBdr>
    </w:div>
    <w:div w:id="2058502717">
      <w:bodyDiv w:val="1"/>
      <w:marLeft w:val="0"/>
      <w:marRight w:val="0"/>
      <w:marTop w:val="0"/>
      <w:marBottom w:val="0"/>
      <w:divBdr>
        <w:top w:val="none" w:sz="0" w:space="0" w:color="auto"/>
        <w:left w:val="none" w:sz="0" w:space="0" w:color="auto"/>
        <w:bottom w:val="none" w:sz="0" w:space="0" w:color="auto"/>
        <w:right w:val="none" w:sz="0" w:space="0" w:color="auto"/>
      </w:divBdr>
    </w:div>
    <w:div w:id="2059431495">
      <w:bodyDiv w:val="1"/>
      <w:marLeft w:val="0"/>
      <w:marRight w:val="0"/>
      <w:marTop w:val="0"/>
      <w:marBottom w:val="0"/>
      <w:divBdr>
        <w:top w:val="none" w:sz="0" w:space="0" w:color="auto"/>
        <w:left w:val="none" w:sz="0" w:space="0" w:color="auto"/>
        <w:bottom w:val="none" w:sz="0" w:space="0" w:color="auto"/>
        <w:right w:val="none" w:sz="0" w:space="0" w:color="auto"/>
      </w:divBdr>
    </w:div>
    <w:div w:id="2060473347">
      <w:bodyDiv w:val="1"/>
      <w:marLeft w:val="0"/>
      <w:marRight w:val="0"/>
      <w:marTop w:val="0"/>
      <w:marBottom w:val="0"/>
      <w:divBdr>
        <w:top w:val="none" w:sz="0" w:space="0" w:color="auto"/>
        <w:left w:val="none" w:sz="0" w:space="0" w:color="auto"/>
        <w:bottom w:val="none" w:sz="0" w:space="0" w:color="auto"/>
        <w:right w:val="none" w:sz="0" w:space="0" w:color="auto"/>
      </w:divBdr>
    </w:div>
    <w:div w:id="206590873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7020557">
      <w:bodyDiv w:val="1"/>
      <w:marLeft w:val="0"/>
      <w:marRight w:val="0"/>
      <w:marTop w:val="0"/>
      <w:marBottom w:val="0"/>
      <w:divBdr>
        <w:top w:val="none" w:sz="0" w:space="0" w:color="auto"/>
        <w:left w:val="none" w:sz="0" w:space="0" w:color="auto"/>
        <w:bottom w:val="none" w:sz="0" w:space="0" w:color="auto"/>
        <w:right w:val="none" w:sz="0" w:space="0" w:color="auto"/>
      </w:divBdr>
    </w:div>
    <w:div w:id="2069721422">
      <w:bodyDiv w:val="1"/>
      <w:marLeft w:val="0"/>
      <w:marRight w:val="0"/>
      <w:marTop w:val="0"/>
      <w:marBottom w:val="0"/>
      <w:divBdr>
        <w:top w:val="none" w:sz="0" w:space="0" w:color="auto"/>
        <w:left w:val="none" w:sz="0" w:space="0" w:color="auto"/>
        <w:bottom w:val="none" w:sz="0" w:space="0" w:color="auto"/>
        <w:right w:val="none" w:sz="0" w:space="0" w:color="auto"/>
      </w:divBdr>
    </w:div>
    <w:div w:id="2071729465">
      <w:bodyDiv w:val="1"/>
      <w:marLeft w:val="0"/>
      <w:marRight w:val="0"/>
      <w:marTop w:val="0"/>
      <w:marBottom w:val="0"/>
      <w:divBdr>
        <w:top w:val="none" w:sz="0" w:space="0" w:color="auto"/>
        <w:left w:val="none" w:sz="0" w:space="0" w:color="auto"/>
        <w:bottom w:val="none" w:sz="0" w:space="0" w:color="auto"/>
        <w:right w:val="none" w:sz="0" w:space="0" w:color="auto"/>
      </w:divBdr>
    </w:div>
    <w:div w:id="207338467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0593750">
      <w:bodyDiv w:val="1"/>
      <w:marLeft w:val="0"/>
      <w:marRight w:val="0"/>
      <w:marTop w:val="0"/>
      <w:marBottom w:val="0"/>
      <w:divBdr>
        <w:top w:val="none" w:sz="0" w:space="0" w:color="auto"/>
        <w:left w:val="none" w:sz="0" w:space="0" w:color="auto"/>
        <w:bottom w:val="none" w:sz="0" w:space="0" w:color="auto"/>
        <w:right w:val="none" w:sz="0" w:space="0" w:color="auto"/>
      </w:divBdr>
    </w:div>
    <w:div w:id="2081556952">
      <w:bodyDiv w:val="1"/>
      <w:marLeft w:val="0"/>
      <w:marRight w:val="0"/>
      <w:marTop w:val="0"/>
      <w:marBottom w:val="0"/>
      <w:divBdr>
        <w:top w:val="none" w:sz="0" w:space="0" w:color="auto"/>
        <w:left w:val="none" w:sz="0" w:space="0" w:color="auto"/>
        <w:bottom w:val="none" w:sz="0" w:space="0" w:color="auto"/>
        <w:right w:val="none" w:sz="0" w:space="0" w:color="auto"/>
      </w:divBdr>
    </w:div>
    <w:div w:id="2087413174">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7921207">
      <w:bodyDiv w:val="1"/>
      <w:marLeft w:val="0"/>
      <w:marRight w:val="0"/>
      <w:marTop w:val="0"/>
      <w:marBottom w:val="0"/>
      <w:divBdr>
        <w:top w:val="none" w:sz="0" w:space="0" w:color="auto"/>
        <w:left w:val="none" w:sz="0" w:space="0" w:color="auto"/>
        <w:bottom w:val="none" w:sz="0" w:space="0" w:color="auto"/>
        <w:right w:val="none" w:sz="0" w:space="0" w:color="auto"/>
      </w:divBdr>
    </w:div>
    <w:div w:id="2088065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66904">
      <w:bodyDiv w:val="1"/>
      <w:marLeft w:val="0"/>
      <w:marRight w:val="0"/>
      <w:marTop w:val="0"/>
      <w:marBottom w:val="0"/>
      <w:divBdr>
        <w:top w:val="none" w:sz="0" w:space="0" w:color="auto"/>
        <w:left w:val="none" w:sz="0" w:space="0" w:color="auto"/>
        <w:bottom w:val="none" w:sz="0" w:space="0" w:color="auto"/>
        <w:right w:val="none" w:sz="0" w:space="0" w:color="auto"/>
      </w:divBdr>
    </w:div>
    <w:div w:id="2099253638">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7909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0543707">
      <w:bodyDiv w:val="1"/>
      <w:marLeft w:val="0"/>
      <w:marRight w:val="0"/>
      <w:marTop w:val="0"/>
      <w:marBottom w:val="0"/>
      <w:divBdr>
        <w:top w:val="none" w:sz="0" w:space="0" w:color="auto"/>
        <w:left w:val="none" w:sz="0" w:space="0" w:color="auto"/>
        <w:bottom w:val="none" w:sz="0" w:space="0" w:color="auto"/>
        <w:right w:val="none" w:sz="0" w:space="0" w:color="auto"/>
      </w:divBdr>
    </w:div>
    <w:div w:id="21119265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3284736">
      <w:bodyDiv w:val="1"/>
      <w:marLeft w:val="0"/>
      <w:marRight w:val="0"/>
      <w:marTop w:val="0"/>
      <w:marBottom w:val="0"/>
      <w:divBdr>
        <w:top w:val="none" w:sz="0" w:space="0" w:color="auto"/>
        <w:left w:val="none" w:sz="0" w:space="0" w:color="auto"/>
        <w:bottom w:val="none" w:sz="0" w:space="0" w:color="auto"/>
        <w:right w:val="none" w:sz="0" w:space="0" w:color="auto"/>
      </w:divBdr>
    </w:div>
    <w:div w:id="2115587600">
      <w:bodyDiv w:val="1"/>
      <w:marLeft w:val="0"/>
      <w:marRight w:val="0"/>
      <w:marTop w:val="0"/>
      <w:marBottom w:val="0"/>
      <w:divBdr>
        <w:top w:val="none" w:sz="0" w:space="0" w:color="auto"/>
        <w:left w:val="none" w:sz="0" w:space="0" w:color="auto"/>
        <w:bottom w:val="none" w:sz="0" w:space="0" w:color="auto"/>
        <w:right w:val="none" w:sz="0" w:space="0" w:color="auto"/>
      </w:divBdr>
    </w:div>
    <w:div w:id="2118670057">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2649529">
      <w:bodyDiv w:val="1"/>
      <w:marLeft w:val="0"/>
      <w:marRight w:val="0"/>
      <w:marTop w:val="0"/>
      <w:marBottom w:val="0"/>
      <w:divBdr>
        <w:top w:val="none" w:sz="0" w:space="0" w:color="auto"/>
        <w:left w:val="none" w:sz="0" w:space="0" w:color="auto"/>
        <w:bottom w:val="none" w:sz="0" w:space="0" w:color="auto"/>
        <w:right w:val="none" w:sz="0" w:space="0" w:color="auto"/>
      </w:divBdr>
    </w:div>
    <w:div w:id="2125882609">
      <w:bodyDiv w:val="1"/>
      <w:marLeft w:val="0"/>
      <w:marRight w:val="0"/>
      <w:marTop w:val="0"/>
      <w:marBottom w:val="0"/>
      <w:divBdr>
        <w:top w:val="none" w:sz="0" w:space="0" w:color="auto"/>
        <w:left w:val="none" w:sz="0" w:space="0" w:color="auto"/>
        <w:bottom w:val="none" w:sz="0" w:space="0" w:color="auto"/>
        <w:right w:val="none" w:sz="0" w:space="0" w:color="auto"/>
      </w:divBdr>
    </w:div>
    <w:div w:id="2127850129">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0856612">
      <w:bodyDiv w:val="1"/>
      <w:marLeft w:val="0"/>
      <w:marRight w:val="0"/>
      <w:marTop w:val="0"/>
      <w:marBottom w:val="0"/>
      <w:divBdr>
        <w:top w:val="none" w:sz="0" w:space="0" w:color="auto"/>
        <w:left w:val="none" w:sz="0" w:space="0" w:color="auto"/>
        <w:bottom w:val="none" w:sz="0" w:space="0" w:color="auto"/>
        <w:right w:val="none" w:sz="0" w:space="0" w:color="auto"/>
      </w:divBdr>
    </w:div>
    <w:div w:id="2135100916">
      <w:bodyDiv w:val="1"/>
      <w:marLeft w:val="0"/>
      <w:marRight w:val="0"/>
      <w:marTop w:val="0"/>
      <w:marBottom w:val="0"/>
      <w:divBdr>
        <w:top w:val="none" w:sz="0" w:space="0" w:color="auto"/>
        <w:left w:val="none" w:sz="0" w:space="0" w:color="auto"/>
        <w:bottom w:val="none" w:sz="0" w:space="0" w:color="auto"/>
        <w:right w:val="none" w:sz="0" w:space="0" w:color="auto"/>
      </w:divBdr>
    </w:div>
    <w:div w:id="2137016943">
      <w:bodyDiv w:val="1"/>
      <w:marLeft w:val="0"/>
      <w:marRight w:val="0"/>
      <w:marTop w:val="0"/>
      <w:marBottom w:val="0"/>
      <w:divBdr>
        <w:top w:val="none" w:sz="0" w:space="0" w:color="auto"/>
        <w:left w:val="none" w:sz="0" w:space="0" w:color="auto"/>
        <w:bottom w:val="none" w:sz="0" w:space="0" w:color="auto"/>
        <w:right w:val="none" w:sz="0" w:space="0" w:color="auto"/>
      </w:divBdr>
    </w:div>
    <w:div w:id="2138133599">
      <w:bodyDiv w:val="1"/>
      <w:marLeft w:val="0"/>
      <w:marRight w:val="0"/>
      <w:marTop w:val="0"/>
      <w:marBottom w:val="0"/>
      <w:divBdr>
        <w:top w:val="none" w:sz="0" w:space="0" w:color="auto"/>
        <w:left w:val="none" w:sz="0" w:space="0" w:color="auto"/>
        <w:bottom w:val="none" w:sz="0" w:space="0" w:color="auto"/>
        <w:right w:val="none" w:sz="0" w:space="0" w:color="auto"/>
      </w:divBdr>
    </w:div>
    <w:div w:id="2140568436">
      <w:bodyDiv w:val="1"/>
      <w:marLeft w:val="0"/>
      <w:marRight w:val="0"/>
      <w:marTop w:val="0"/>
      <w:marBottom w:val="0"/>
      <w:divBdr>
        <w:top w:val="none" w:sz="0" w:space="0" w:color="auto"/>
        <w:left w:val="none" w:sz="0" w:space="0" w:color="auto"/>
        <w:bottom w:val="none" w:sz="0" w:space="0" w:color="auto"/>
        <w:right w:val="none" w:sz="0" w:space="0" w:color="auto"/>
      </w:divBdr>
    </w:div>
    <w:div w:id="2142573482">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8169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yperlink" Target="file:///C:\Users\sagungw93\Dropbox\Tugas%20Akhir\LBE%20SIA\Framework\Buku\Buku-Salahudin-Agung-Wijaya.docx" TargetMode="External"/><Relationship Id="rId21" Type="http://schemas.openxmlformats.org/officeDocument/2006/relationships/header" Target="header7.xml"/><Relationship Id="rId42" Type="http://schemas.openxmlformats.org/officeDocument/2006/relationships/header" Target="header18.xml"/><Relationship Id="rId47" Type="http://schemas.openxmlformats.org/officeDocument/2006/relationships/hyperlink" Target="file:///C:\Users\sagungw93\Dropbox\Tugas%20Akhir\LBE%20SIA\Framework\Buku\Buku-Salahudin-Agung-Wijaya.docx" TargetMode="External"/><Relationship Id="rId63" Type="http://schemas.openxmlformats.org/officeDocument/2006/relationships/hyperlink" Target="file:///C:\Users\sagungw93\Dropbox\Tugas%20Akhir\LBE%20SIA\Framework\Buku\Buku-Salahudin-Agung-Wijaya.docx" TargetMode="External"/><Relationship Id="rId68" Type="http://schemas.openxmlformats.org/officeDocument/2006/relationships/hyperlink" Target="file:///C:\Users\sagungw93\Dropbox\Tugas%20Akhir\LBE%20SIA\Framework\Buku\Buku-Salahudin-Agung-Wijaya.docx" TargetMode="External"/><Relationship Id="rId84" Type="http://schemas.openxmlformats.org/officeDocument/2006/relationships/hyperlink" Target="file:///C:\Users\sagungw93\Dropbox\Tugas%20Akhir\LBE%20SIA\Framework\Buku\Buku-Salahudin-Agung-Wijaya.docx" TargetMode="External"/><Relationship Id="rId89" Type="http://schemas.openxmlformats.org/officeDocument/2006/relationships/hyperlink" Target="file:///C:\Users\sagungw93\Dropbox\Tugas%20Akhir\LBE%20SIA\Framework\Buku\Buku-Salahudin-Agung-Wijaya.docx" TargetMode="External"/><Relationship Id="rId112" Type="http://schemas.openxmlformats.org/officeDocument/2006/relationships/hyperlink" Target="file:///C:\Users\sagungw93\Dropbox\Tugas%20Akhir\LBE%20SIA\Framework\Buku\Buku-Salahudin-Agung-Wijaya.docx" TargetMode="External"/><Relationship Id="rId133" Type="http://schemas.openxmlformats.org/officeDocument/2006/relationships/hyperlink" Target="file:///C:\Users\sagungw93\Dropbox\Tugas%20Akhir\LBE%20SIA\Framework\Buku\Buku-Salahudin-Agung-Wijaya.docx" TargetMode="External"/><Relationship Id="rId138" Type="http://schemas.openxmlformats.org/officeDocument/2006/relationships/hyperlink" Target="file:///C:\Users\sagungw93\Dropbox\Tugas%20Akhir\LBE%20SIA\Framework\Buku\Buku-Salahudin-Agung-Wijaya.docx" TargetMode="External"/><Relationship Id="rId154" Type="http://schemas.openxmlformats.org/officeDocument/2006/relationships/header" Target="header23.xml"/><Relationship Id="rId159" Type="http://schemas.openxmlformats.org/officeDocument/2006/relationships/header" Target="header25.xml"/><Relationship Id="rId175" Type="http://schemas.openxmlformats.org/officeDocument/2006/relationships/image" Target="media/image14.PNG"/><Relationship Id="rId170" Type="http://schemas.openxmlformats.org/officeDocument/2006/relationships/image" Target="media/image9.PNG"/><Relationship Id="rId191" Type="http://schemas.openxmlformats.org/officeDocument/2006/relationships/fontTable" Target="fontTable.xml"/><Relationship Id="rId16" Type="http://schemas.openxmlformats.org/officeDocument/2006/relationships/header" Target="header5.xml"/><Relationship Id="rId107" Type="http://schemas.openxmlformats.org/officeDocument/2006/relationships/hyperlink" Target="file:///C:\Users\sagungw93\Dropbox\Tugas%20Akhir\LBE%20SIA\Framework\Buku\Buku-Salahudin-Agung-Wijaya.docx" TargetMode="External"/><Relationship Id="rId11" Type="http://schemas.openxmlformats.org/officeDocument/2006/relationships/footer" Target="footer1.xml"/><Relationship Id="rId32" Type="http://schemas.openxmlformats.org/officeDocument/2006/relationships/header" Target="header13.xml"/><Relationship Id="rId37" Type="http://schemas.openxmlformats.org/officeDocument/2006/relationships/image" Target="media/image3.png"/><Relationship Id="rId53" Type="http://schemas.openxmlformats.org/officeDocument/2006/relationships/hyperlink" Target="file:///C:\Users\sagungw93\Dropbox\Tugas%20Akhir\LBE%20SIA\Framework\Buku\Buku-Salahudin-Agung-Wijaya.docx" TargetMode="External"/><Relationship Id="rId58" Type="http://schemas.openxmlformats.org/officeDocument/2006/relationships/hyperlink" Target="file:///C:\Users\sagungw93\Dropbox\Tugas%20Akhir\LBE%20SIA\Framework\Buku\Buku-Salahudin-Agung-Wijaya.docx" TargetMode="External"/><Relationship Id="rId74" Type="http://schemas.openxmlformats.org/officeDocument/2006/relationships/hyperlink" Target="file:///C:\Users\sagungw93\Dropbox\Tugas%20Akhir\LBE%20SIA\Framework\Buku\Buku-Salahudin-Agung-Wijaya.docx" TargetMode="External"/><Relationship Id="rId79" Type="http://schemas.openxmlformats.org/officeDocument/2006/relationships/hyperlink" Target="file:///C:\Users\sagungw93\Dropbox\Tugas%20Akhir\LBE%20SIA\Framework\Buku\Buku-Salahudin-Agung-Wijaya.docx" TargetMode="External"/><Relationship Id="rId102" Type="http://schemas.openxmlformats.org/officeDocument/2006/relationships/hyperlink" Target="file:///C:\Users\sagungw93\Dropbox\Tugas%20Akhir\LBE%20SIA\Framework\Buku\Buku-Salahudin-Agung-Wijaya.docx" TargetMode="External"/><Relationship Id="rId123" Type="http://schemas.openxmlformats.org/officeDocument/2006/relationships/hyperlink" Target="file:///C:\Users\sagungw93\Dropbox\Tugas%20Akhir\LBE%20SIA\Framework\Buku\Buku-Salahudin-Agung-Wijaya.docx" TargetMode="External"/><Relationship Id="rId128" Type="http://schemas.openxmlformats.org/officeDocument/2006/relationships/footer" Target="footer17.xml"/><Relationship Id="rId144" Type="http://schemas.openxmlformats.org/officeDocument/2006/relationships/hyperlink" Target="file:///C:\Users\sagungw93\Dropbox\Tugas%20Akhir\LBE%20SIA\Framework\Buku\Buku-Salahudin-Agung-Wijaya.docx" TargetMode="External"/><Relationship Id="rId149" Type="http://schemas.openxmlformats.org/officeDocument/2006/relationships/hyperlink" Target="file:///C:\Users\sagungw93\Dropbox\Tugas%20Akhir\LBE%20SIA\Framework\Buku\Buku-Salahudin-Agung-Wijaya.docx" TargetMode="External"/><Relationship Id="rId5" Type="http://schemas.openxmlformats.org/officeDocument/2006/relationships/webSettings" Target="webSettings.xml"/><Relationship Id="rId90" Type="http://schemas.openxmlformats.org/officeDocument/2006/relationships/hyperlink" Target="file:///C:\Users\sagungw93\Dropbox\Tugas%20Akhir\LBE%20SIA\Framework\Buku\Buku-Salahudin-Agung-Wijaya.docx" TargetMode="External"/><Relationship Id="rId95" Type="http://schemas.openxmlformats.org/officeDocument/2006/relationships/hyperlink" Target="file:///C:\Users\sagungw93\Dropbox\Tugas%20Akhir\LBE%20SIA\Framework\Buku\Buku-Salahudin-Agung-Wijaya.docx" TargetMode="External"/><Relationship Id="rId160" Type="http://schemas.openxmlformats.org/officeDocument/2006/relationships/header" Target="header26.xml"/><Relationship Id="rId165" Type="http://schemas.openxmlformats.org/officeDocument/2006/relationships/image" Target="media/image4.png"/><Relationship Id="rId181" Type="http://schemas.openxmlformats.org/officeDocument/2006/relationships/image" Target="media/image20.png"/><Relationship Id="rId186" Type="http://schemas.openxmlformats.org/officeDocument/2006/relationships/header" Target="header30.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footer" Target="footer16.xml"/><Relationship Id="rId48" Type="http://schemas.openxmlformats.org/officeDocument/2006/relationships/hyperlink" Target="file:///C:\Users\sagungw93\Dropbox\Tugas%20Akhir\LBE%20SIA\Framework\Buku\Buku-Salahudin-Agung-Wijaya.docx" TargetMode="External"/><Relationship Id="rId64" Type="http://schemas.openxmlformats.org/officeDocument/2006/relationships/hyperlink" Target="file:///C:\Users\sagungw93\Dropbox\Tugas%20Akhir\LBE%20SIA\Framework\Buku\Buku-Salahudin-Agung-Wijaya.docx" TargetMode="External"/><Relationship Id="rId69" Type="http://schemas.openxmlformats.org/officeDocument/2006/relationships/hyperlink" Target="file:///C:\Users\sagungw93\Dropbox\Tugas%20Akhir\LBE%20SIA\Framework\Buku\Buku-Salahudin-Agung-Wijaya.docx" TargetMode="External"/><Relationship Id="rId113" Type="http://schemas.openxmlformats.org/officeDocument/2006/relationships/hyperlink" Target="file:///C:\Users\sagungw93\Dropbox\Tugas%20Akhir\LBE%20SIA\Framework\Buku\Buku-Salahudin-Agung-Wijaya.docx" TargetMode="External"/><Relationship Id="rId118" Type="http://schemas.openxmlformats.org/officeDocument/2006/relationships/hyperlink" Target="file:///C:\Users\sagungw93\Dropbox\Tugas%20Akhir\LBE%20SIA\Framework\Buku\Buku-Salahudin-Agung-Wijaya.docx" TargetMode="External"/><Relationship Id="rId134" Type="http://schemas.openxmlformats.org/officeDocument/2006/relationships/hyperlink" Target="file:///C:\Users\sagungw93\Dropbox\Tugas%20Akhir\LBE%20SIA\Framework\Buku\Buku-Salahudin-Agung-Wijaya.docx" TargetMode="External"/><Relationship Id="rId139" Type="http://schemas.openxmlformats.org/officeDocument/2006/relationships/hyperlink" Target="file:///C:\Users\sagungw93\Dropbox\Tugas%20Akhir\LBE%20SIA\Framework\Buku\Buku-Salahudin-Agung-Wijaya.docx" TargetMode="External"/><Relationship Id="rId80" Type="http://schemas.openxmlformats.org/officeDocument/2006/relationships/hyperlink" Target="file:///C:\Users\sagungw93\Dropbox\Tugas%20Akhir\LBE%20SIA\Framework\Buku\Buku-Salahudin-Agung-Wijaya.docx" TargetMode="External"/><Relationship Id="rId85" Type="http://schemas.openxmlformats.org/officeDocument/2006/relationships/hyperlink" Target="file:///C:\Users\sagungw93\Dropbox\Tugas%20Akhir\LBE%20SIA\Framework\Buku\Buku-Salahudin-Agung-Wijaya.docx" TargetMode="External"/><Relationship Id="rId150" Type="http://schemas.openxmlformats.org/officeDocument/2006/relationships/hyperlink" Target="file:///C:\Users\sagungw93\Dropbox\Tugas%20Akhir\LBE%20SIA\Framework\Buku\Buku-Salahudin-Agung-Wijaya.docx" TargetMode="External"/><Relationship Id="rId155" Type="http://schemas.openxmlformats.org/officeDocument/2006/relationships/footer" Target="footer20.xml"/><Relationship Id="rId171" Type="http://schemas.openxmlformats.org/officeDocument/2006/relationships/image" Target="media/image10.PNG"/><Relationship Id="rId176" Type="http://schemas.openxmlformats.org/officeDocument/2006/relationships/image" Target="media/image15.PNG"/><Relationship Id="rId192"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4.xml"/><Relationship Id="rId38" Type="http://schemas.openxmlformats.org/officeDocument/2006/relationships/header" Target="header16.xml"/><Relationship Id="rId59" Type="http://schemas.openxmlformats.org/officeDocument/2006/relationships/hyperlink" Target="file:///C:\Users\sagungw93\Dropbox\Tugas%20Akhir\LBE%20SIA\Framework\Buku\Buku-Salahudin-Agung-Wijaya.docx" TargetMode="External"/><Relationship Id="rId103" Type="http://schemas.openxmlformats.org/officeDocument/2006/relationships/hyperlink" Target="file:///C:\Users\sagungw93\Dropbox\Tugas%20Akhir\LBE%20SIA\Framework\Buku\Buku-Salahudin-Agung-Wijaya.docx" TargetMode="External"/><Relationship Id="rId108" Type="http://schemas.openxmlformats.org/officeDocument/2006/relationships/hyperlink" Target="file:///C:\Users\sagungw93\Dropbox\Tugas%20Akhir\LBE%20SIA\Framework\Buku\Buku-Salahudin-Agung-Wijaya.docx" TargetMode="External"/><Relationship Id="rId124" Type="http://schemas.openxmlformats.org/officeDocument/2006/relationships/hyperlink" Target="file:///C:\Users\sagungw93\Dropbox\Tugas%20Akhir\LBE%20SIA\Framework\Buku\Buku-Salahudin-Agung-Wijaya.docx" TargetMode="External"/><Relationship Id="rId129" Type="http://schemas.openxmlformats.org/officeDocument/2006/relationships/footer" Target="footer18.xml"/><Relationship Id="rId54" Type="http://schemas.openxmlformats.org/officeDocument/2006/relationships/hyperlink" Target="file:///C:\Users\sagungw93\Dropbox\Tugas%20Akhir\LBE%20SIA\Framework\Buku\Buku-Salahudin-Agung-Wijaya.docx" TargetMode="External"/><Relationship Id="rId70" Type="http://schemas.openxmlformats.org/officeDocument/2006/relationships/hyperlink" Target="file:///C:\Users\sagungw93\Dropbox\Tugas%20Akhir\LBE%20SIA\Framework\Buku\Buku-Salahudin-Agung-Wijaya.docx" TargetMode="External"/><Relationship Id="rId75" Type="http://schemas.openxmlformats.org/officeDocument/2006/relationships/hyperlink" Target="file:///C:\Users\sagungw93\Dropbox\Tugas%20Akhir\LBE%20SIA\Framework\Buku\Buku-Salahudin-Agung-Wijaya.docx" TargetMode="External"/><Relationship Id="rId91" Type="http://schemas.openxmlformats.org/officeDocument/2006/relationships/hyperlink" Target="file:///C:\Users\sagungw93\Dropbox\Tugas%20Akhir\LBE%20SIA\Framework\Buku\Buku-Salahudin-Agung-Wijaya.docx" TargetMode="External"/><Relationship Id="rId96" Type="http://schemas.openxmlformats.org/officeDocument/2006/relationships/hyperlink" Target="file:///C:\Users\sagungw93\Dropbox\Tugas%20Akhir\LBE%20SIA\Framework\Buku\Buku-Salahudin-Agung-Wijaya.docx" TargetMode="External"/><Relationship Id="rId140" Type="http://schemas.openxmlformats.org/officeDocument/2006/relationships/hyperlink" Target="file:///C:\Users\sagungw93\Dropbox\Tugas%20Akhir\LBE%20SIA\Framework\Buku\Buku-Salahudin-Agung-Wijaya.docx" TargetMode="External"/><Relationship Id="rId145" Type="http://schemas.openxmlformats.org/officeDocument/2006/relationships/hyperlink" Target="file:///C:\Users\sagungw93\Dropbox\Tugas%20Akhir\LBE%20SIA\Framework\Buku\Buku-Salahudin-Agung-Wijaya.docx" TargetMode="External"/><Relationship Id="rId161" Type="http://schemas.openxmlformats.org/officeDocument/2006/relationships/footer" Target="footer23.xml"/><Relationship Id="rId166" Type="http://schemas.openxmlformats.org/officeDocument/2006/relationships/image" Target="media/image5.png"/><Relationship Id="rId182" Type="http://schemas.openxmlformats.org/officeDocument/2006/relationships/header" Target="header28.xml"/><Relationship Id="rId187"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yperlink" Target="file:///C:\Users\sagungw93\Dropbox\Tugas%20Akhir\LBE%20SIA\Framework\Buku\Buku-Salahudin-Agung-Wijaya.docx" TargetMode="External"/><Relationship Id="rId114" Type="http://schemas.openxmlformats.org/officeDocument/2006/relationships/hyperlink" Target="file:///C:\Users\sagungw93\Dropbox\Tugas%20Akhir\LBE%20SIA\Framework\Buku\Buku-Salahudin-Agung-Wijaya.docx" TargetMode="External"/><Relationship Id="rId119" Type="http://schemas.openxmlformats.org/officeDocument/2006/relationships/hyperlink" Target="file:///C:\Users\sagungw93\Dropbox\Tugas%20Akhir\LBE%20SIA\Framework\Buku\Buku-Salahudin-Agung-Wijaya.docx" TargetMode="External"/><Relationship Id="rId44" Type="http://schemas.openxmlformats.org/officeDocument/2006/relationships/hyperlink" Target="file:///C:\Users\sagungw93\Dropbox\Tugas%20Akhir\LBE%20SIA\Framework\Buku\Buku-Salahudin-Agung-Wijaya.docx" TargetMode="External"/><Relationship Id="rId60" Type="http://schemas.openxmlformats.org/officeDocument/2006/relationships/hyperlink" Target="file:///C:\Users\sagungw93\Dropbox\Tugas%20Akhir\LBE%20SIA\Framework\Buku\Buku-Salahudin-Agung-Wijaya.docx" TargetMode="External"/><Relationship Id="rId65" Type="http://schemas.openxmlformats.org/officeDocument/2006/relationships/hyperlink" Target="file:///C:\Users\sagungw93\Dropbox\Tugas%20Akhir\LBE%20SIA\Framework\Buku\Buku-Salahudin-Agung-Wijaya.docx" TargetMode="External"/><Relationship Id="rId81" Type="http://schemas.openxmlformats.org/officeDocument/2006/relationships/hyperlink" Target="file:///C:\Users\sagungw93\Dropbox\Tugas%20Akhir\LBE%20SIA\Framework\Buku\Buku-Salahudin-Agung-Wijaya.docx" TargetMode="External"/><Relationship Id="rId86" Type="http://schemas.openxmlformats.org/officeDocument/2006/relationships/hyperlink" Target="file:///C:\Users\sagungw93\Dropbox\Tugas%20Akhir\LBE%20SIA\Framework\Buku\Buku-Salahudin-Agung-Wijaya.docx" TargetMode="External"/><Relationship Id="rId130" Type="http://schemas.openxmlformats.org/officeDocument/2006/relationships/header" Target="header21.xml"/><Relationship Id="rId135" Type="http://schemas.openxmlformats.org/officeDocument/2006/relationships/hyperlink" Target="file:///C:\Users\sagungw93\Dropbox\Tugas%20Akhir\LBE%20SIA\Framework\Buku\Buku-Salahudin-Agung-Wijaya.docx" TargetMode="External"/><Relationship Id="rId151" Type="http://schemas.openxmlformats.org/officeDocument/2006/relationships/hyperlink" Target="file:///C:\Users\sagungw93\Dropbox\Tugas%20Akhir\LBE%20SIA\Framework\Buku\Buku-Salahudin-Agung-Wijaya.docx" TargetMode="External"/><Relationship Id="rId156" Type="http://schemas.openxmlformats.org/officeDocument/2006/relationships/footer" Target="footer21.xml"/><Relationship Id="rId177" Type="http://schemas.openxmlformats.org/officeDocument/2006/relationships/image" Target="media/image16.PNG"/><Relationship Id="rId172" Type="http://schemas.openxmlformats.org/officeDocument/2006/relationships/image" Target="media/image11.PNG"/><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7.xml"/><Relationship Id="rId109" Type="http://schemas.openxmlformats.org/officeDocument/2006/relationships/hyperlink" Target="file:///C:\Users\sagungw93\Dropbox\Tugas%20Akhir\LBE%20SIA\Framework\Buku\Buku-Salahudin-Agung-Wijaya.docx" TargetMode="External"/><Relationship Id="rId34" Type="http://schemas.openxmlformats.org/officeDocument/2006/relationships/footer" Target="footer12.xml"/><Relationship Id="rId50" Type="http://schemas.openxmlformats.org/officeDocument/2006/relationships/hyperlink" Target="file:///C:\Users\sagungw93\Dropbox\Tugas%20Akhir\LBE%20SIA\Framework\Buku\Buku-Salahudin-Agung-Wijaya.docx" TargetMode="External"/><Relationship Id="rId55" Type="http://schemas.openxmlformats.org/officeDocument/2006/relationships/hyperlink" Target="file:///C:\Users\sagungw93\Dropbox\Tugas%20Akhir\LBE%20SIA\Framework\Buku\Buku-Salahudin-Agung-Wijaya.docx" TargetMode="External"/><Relationship Id="rId76" Type="http://schemas.openxmlformats.org/officeDocument/2006/relationships/hyperlink" Target="file:///C:\Users\sagungw93\Dropbox\Tugas%20Akhir\LBE%20SIA\Framework\Buku\Buku-Salahudin-Agung-Wijaya.docx" TargetMode="External"/><Relationship Id="rId97" Type="http://schemas.openxmlformats.org/officeDocument/2006/relationships/hyperlink" Target="file:///C:\Users\sagungw93\Dropbox\Tugas%20Akhir\LBE%20SIA\Framework\Buku\Buku-Salahudin-Agung-Wijaya.docx" TargetMode="External"/><Relationship Id="rId104" Type="http://schemas.openxmlformats.org/officeDocument/2006/relationships/hyperlink" Target="file:///C:\Users\sagungw93\Dropbox\Tugas%20Akhir\LBE%20SIA\Framework\Buku\Buku-Salahudin-Agung-Wijaya.docx" TargetMode="External"/><Relationship Id="rId120" Type="http://schemas.openxmlformats.org/officeDocument/2006/relationships/hyperlink" Target="file:///C:\Users\sagungw93\Dropbox\Tugas%20Akhir\LBE%20SIA\Framework\Buku\Buku-Salahudin-Agung-Wijaya.docx" TargetMode="External"/><Relationship Id="rId125" Type="http://schemas.openxmlformats.org/officeDocument/2006/relationships/hyperlink" Target="file:///C:\Users\sagungw93\Dropbox\Tugas%20Akhir\LBE%20SIA\Framework\Buku\Buku-Salahudin-Agung-Wijaya.docx" TargetMode="External"/><Relationship Id="rId141" Type="http://schemas.openxmlformats.org/officeDocument/2006/relationships/hyperlink" Target="file:///C:\Users\sagungw93\Dropbox\Tugas%20Akhir\LBE%20SIA\Framework\Buku\Buku-Salahudin-Agung-Wijaya.docx" TargetMode="External"/><Relationship Id="rId146" Type="http://schemas.openxmlformats.org/officeDocument/2006/relationships/hyperlink" Target="file:///C:\Users\sagungw93\Dropbox\Tugas%20Akhir\LBE%20SIA\Framework\Buku\Buku-Salahudin-Agung-Wijaya.docx" TargetMode="External"/><Relationship Id="rId167" Type="http://schemas.openxmlformats.org/officeDocument/2006/relationships/image" Target="media/image6.png"/><Relationship Id="rId188"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file:///C:\Users\sagungw93\Dropbox\Tugas%20Akhir\LBE%20SIA\Framework\Buku\Buku-Salahudin-Agung-Wijaya.docx" TargetMode="External"/><Relationship Id="rId92" Type="http://schemas.openxmlformats.org/officeDocument/2006/relationships/hyperlink" Target="file:///C:\Users\sagungw93\Dropbox\Tugas%20Akhir\LBE%20SIA\Framework\Buku\Buku-Salahudin-Agung-Wijaya.docx" TargetMode="External"/><Relationship Id="rId162" Type="http://schemas.openxmlformats.org/officeDocument/2006/relationships/footer" Target="footer24.xml"/><Relationship Id="rId183" Type="http://schemas.openxmlformats.org/officeDocument/2006/relationships/header" Target="header29.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4.xml"/><Relationship Id="rId45" Type="http://schemas.openxmlformats.org/officeDocument/2006/relationships/hyperlink" Target="file:///C:\Users\sagungw93\Dropbox\Tugas%20Akhir\LBE%20SIA\Framework\Buku\Buku-Salahudin-Agung-Wijaya.docx" TargetMode="External"/><Relationship Id="rId66" Type="http://schemas.openxmlformats.org/officeDocument/2006/relationships/hyperlink" Target="file:///C:\Users\sagungw93\Dropbox\Tugas%20Akhir\LBE%20SIA\Framework\Buku\Buku-Salahudin-Agung-Wijaya.docx" TargetMode="External"/><Relationship Id="rId87" Type="http://schemas.openxmlformats.org/officeDocument/2006/relationships/hyperlink" Target="file:///C:\Users\sagungw93\Dropbox\Tugas%20Akhir\LBE%20SIA\Framework\Buku\Buku-Salahudin-Agung-Wijaya.docx" TargetMode="External"/><Relationship Id="rId110" Type="http://schemas.openxmlformats.org/officeDocument/2006/relationships/hyperlink" Target="file:///C:\Users\sagungw93\Dropbox\Tugas%20Akhir\LBE%20SIA\Framework\Buku\Buku-Salahudin-Agung-Wijaya.docx" TargetMode="External"/><Relationship Id="rId115" Type="http://schemas.openxmlformats.org/officeDocument/2006/relationships/hyperlink" Target="file:///C:\Users\sagungw93\Dropbox\Tugas%20Akhir\LBE%20SIA\Framework\Buku\Buku-Salahudin-Agung-Wijaya.docx" TargetMode="External"/><Relationship Id="rId131" Type="http://schemas.openxmlformats.org/officeDocument/2006/relationships/footer" Target="footer19.xml"/><Relationship Id="rId136" Type="http://schemas.openxmlformats.org/officeDocument/2006/relationships/hyperlink" Target="file:///C:\Users\sagungw93\Dropbox\Tugas%20Akhir\LBE%20SIA\Framework\Buku\Buku-Salahudin-Agung-Wijaya.docx" TargetMode="External"/><Relationship Id="rId157" Type="http://schemas.openxmlformats.org/officeDocument/2006/relationships/header" Target="header24.xml"/><Relationship Id="rId178" Type="http://schemas.openxmlformats.org/officeDocument/2006/relationships/image" Target="media/image17.PNG"/><Relationship Id="rId61" Type="http://schemas.openxmlformats.org/officeDocument/2006/relationships/hyperlink" Target="file:///C:\Users\sagungw93\Dropbox\Tugas%20Akhir\LBE%20SIA\Framework\Buku\Buku-Salahudin-Agung-Wijaya.docx" TargetMode="External"/><Relationship Id="rId82" Type="http://schemas.openxmlformats.org/officeDocument/2006/relationships/hyperlink" Target="file:///C:\Users\sagungw93\Dropbox\Tugas%20Akhir\LBE%20SIA\Framework\Buku\Buku-Salahudin-Agung-Wijaya.docx" TargetMode="External"/><Relationship Id="rId152" Type="http://schemas.openxmlformats.org/officeDocument/2006/relationships/hyperlink" Target="file:///C:\Users\sagungw93\Dropbox\Tugas%20Akhir\LBE%20SIA\Framework\Buku\Buku-Salahudin-Agung-Wijaya.docx" TargetMode="External"/><Relationship Id="rId173" Type="http://schemas.openxmlformats.org/officeDocument/2006/relationships/image" Target="media/image12.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2.xml"/><Relationship Id="rId35" Type="http://schemas.openxmlformats.org/officeDocument/2006/relationships/header" Target="header15.xml"/><Relationship Id="rId56" Type="http://schemas.openxmlformats.org/officeDocument/2006/relationships/hyperlink" Target="file:///C:\Users\sagungw93\Dropbox\Tugas%20Akhir\LBE%20SIA\Framework\Buku\Buku-Salahudin-Agung-Wijaya.docx" TargetMode="External"/><Relationship Id="rId77" Type="http://schemas.openxmlformats.org/officeDocument/2006/relationships/hyperlink" Target="file:///C:\Users\sagungw93\Dropbox\Tugas%20Akhir\LBE%20SIA\Framework\Buku\Buku-Salahudin-Agung-Wijaya.docx" TargetMode="External"/><Relationship Id="rId100" Type="http://schemas.openxmlformats.org/officeDocument/2006/relationships/hyperlink" Target="file:///C:\Users\sagungw93\Dropbox\Tugas%20Akhir\LBE%20SIA\Framework\Buku\Buku-Salahudin-Agung-Wijaya.docx" TargetMode="External"/><Relationship Id="rId105" Type="http://schemas.openxmlformats.org/officeDocument/2006/relationships/hyperlink" Target="file:///C:\Users\sagungw93\Dropbox\Tugas%20Akhir\LBE%20SIA\Framework\Buku\Buku-Salahudin-Agung-Wijaya.docx" TargetMode="External"/><Relationship Id="rId126" Type="http://schemas.openxmlformats.org/officeDocument/2006/relationships/header" Target="header19.xml"/><Relationship Id="rId147" Type="http://schemas.openxmlformats.org/officeDocument/2006/relationships/hyperlink" Target="file:///C:\Users\sagungw93\Dropbox\Tugas%20Akhir\LBE%20SIA\Framework\Buku\Buku-Salahudin-Agung-Wijaya.docx" TargetMode="External"/><Relationship Id="rId168"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file:///C:\Users\sagungw93\Dropbox\Tugas%20Akhir\LBE%20SIA\Framework\Buku\Buku-Salahudin-Agung-Wijaya.docx" TargetMode="External"/><Relationship Id="rId72" Type="http://schemas.openxmlformats.org/officeDocument/2006/relationships/hyperlink" Target="file:///C:\Users\sagungw93\Dropbox\Tugas%20Akhir\LBE%20SIA\Framework\Buku\Buku-Salahudin-Agung-Wijaya.docx" TargetMode="External"/><Relationship Id="rId93" Type="http://schemas.openxmlformats.org/officeDocument/2006/relationships/hyperlink" Target="file:///C:\Users\sagungw93\Dropbox\Tugas%20Akhir\LBE%20SIA\Framework\Buku\Buku-Salahudin-Agung-Wijaya.docx" TargetMode="External"/><Relationship Id="rId98" Type="http://schemas.openxmlformats.org/officeDocument/2006/relationships/hyperlink" Target="file:///C:\Users\sagungw93\Dropbox\Tugas%20Akhir\LBE%20SIA\Framework\Buku\Buku-Salahudin-Agung-Wijaya.docx" TargetMode="External"/><Relationship Id="rId121" Type="http://schemas.openxmlformats.org/officeDocument/2006/relationships/hyperlink" Target="file:///C:\Users\sagungw93\Dropbox\Tugas%20Akhir\LBE%20SIA\Framework\Buku\Buku-Salahudin-Agung-Wijaya.docx" TargetMode="External"/><Relationship Id="rId142" Type="http://schemas.openxmlformats.org/officeDocument/2006/relationships/hyperlink" Target="file:///C:\Users\sagungw93\Dropbox\Tugas%20Akhir\LBE%20SIA\Framework\Buku\Buku-Salahudin-Agung-Wijaya.docx" TargetMode="External"/><Relationship Id="rId163" Type="http://schemas.openxmlformats.org/officeDocument/2006/relationships/header" Target="header27.xml"/><Relationship Id="rId184" Type="http://schemas.openxmlformats.org/officeDocument/2006/relationships/footer" Target="footer26.xml"/><Relationship Id="rId189" Type="http://schemas.openxmlformats.org/officeDocument/2006/relationships/image" Target="media/image23.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yperlink" Target="file:///C:\Users\sagungw93\Dropbox\Tugas%20Akhir\LBE%20SIA\Framework\Buku\Buku-Salahudin-Agung-Wijaya.docx" TargetMode="External"/><Relationship Id="rId67" Type="http://schemas.openxmlformats.org/officeDocument/2006/relationships/hyperlink" Target="file:///C:\Users\sagungw93\Dropbox\Tugas%20Akhir\LBE%20SIA\Framework\Buku\Buku-Salahudin-Agung-Wijaya.docx" TargetMode="External"/><Relationship Id="rId116" Type="http://schemas.openxmlformats.org/officeDocument/2006/relationships/hyperlink" Target="file:///C:\Users\sagungw93\Dropbox\Tugas%20Akhir\LBE%20SIA\Framework\Buku\Buku-Salahudin-Agung-Wijaya.docx" TargetMode="External"/><Relationship Id="rId137" Type="http://schemas.openxmlformats.org/officeDocument/2006/relationships/hyperlink" Target="file:///C:\Users\sagungw93\Dropbox\Tugas%20Akhir\LBE%20SIA\Framework\Buku\Buku-Salahudin-Agung-Wijaya.docx" TargetMode="External"/><Relationship Id="rId158" Type="http://schemas.openxmlformats.org/officeDocument/2006/relationships/footer" Target="footer22.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hyperlink" Target="file:///C:\Users\sagungw93\Dropbox\Tugas%20Akhir\LBE%20SIA\Framework\Buku\Buku-Salahudin-Agung-Wijaya.docx" TargetMode="External"/><Relationship Id="rId83" Type="http://schemas.openxmlformats.org/officeDocument/2006/relationships/hyperlink" Target="file:///C:\Users\sagungw93\Dropbox\Tugas%20Akhir\LBE%20SIA\Framework\Buku\Buku-Salahudin-Agung-Wijaya.docx" TargetMode="External"/><Relationship Id="rId88" Type="http://schemas.openxmlformats.org/officeDocument/2006/relationships/hyperlink" Target="file:///C:\Users\sagungw93\Dropbox\Tugas%20Akhir\LBE%20SIA\Framework\Buku\Buku-Salahudin-Agung-Wijaya.docx" TargetMode="External"/><Relationship Id="rId111" Type="http://schemas.openxmlformats.org/officeDocument/2006/relationships/hyperlink" Target="file:///C:\Users\sagungw93\Dropbox\Tugas%20Akhir\LBE%20SIA\Framework\Buku\Buku-Salahudin-Agung-Wijaya.docx" TargetMode="External"/><Relationship Id="rId132" Type="http://schemas.openxmlformats.org/officeDocument/2006/relationships/hyperlink" Target="file:///C:\Users\sagungw93\Dropbox\Tugas%20Akhir\LBE%20SIA\Framework\Buku\Buku-Salahudin-Agung-Wijaya.docx" TargetMode="External"/><Relationship Id="rId153" Type="http://schemas.openxmlformats.org/officeDocument/2006/relationships/header" Target="header22.xml"/><Relationship Id="rId174" Type="http://schemas.openxmlformats.org/officeDocument/2006/relationships/image" Target="media/image13.PNG"/><Relationship Id="rId179" Type="http://schemas.openxmlformats.org/officeDocument/2006/relationships/image" Target="media/image18.PNG"/><Relationship Id="rId190" Type="http://schemas.openxmlformats.org/officeDocument/2006/relationships/image" Target="media/image24.jpeg"/><Relationship Id="rId15" Type="http://schemas.openxmlformats.org/officeDocument/2006/relationships/header" Target="header4.xml"/><Relationship Id="rId36" Type="http://schemas.openxmlformats.org/officeDocument/2006/relationships/footer" Target="footer13.xml"/><Relationship Id="rId57" Type="http://schemas.openxmlformats.org/officeDocument/2006/relationships/hyperlink" Target="file:///C:\Users\sagungw93\Dropbox\Tugas%20Akhir\LBE%20SIA\Framework\Buku\Buku-Salahudin-Agung-Wijaya.docx" TargetMode="External"/><Relationship Id="rId106" Type="http://schemas.openxmlformats.org/officeDocument/2006/relationships/hyperlink" Target="file:///C:\Users\sagungw93\Dropbox\Tugas%20Akhir\LBE%20SIA\Framework\Buku\Buku-Salahudin-Agung-Wijaya.docx" TargetMode="External"/><Relationship Id="rId127" Type="http://schemas.openxmlformats.org/officeDocument/2006/relationships/header" Target="header20.xml"/><Relationship Id="rId10" Type="http://schemas.openxmlformats.org/officeDocument/2006/relationships/header" Target="header2.xml"/><Relationship Id="rId31" Type="http://schemas.openxmlformats.org/officeDocument/2006/relationships/footer" Target="footer11.xml"/><Relationship Id="rId52" Type="http://schemas.openxmlformats.org/officeDocument/2006/relationships/hyperlink" Target="file:///C:\Users\sagungw93\Dropbox\Tugas%20Akhir\LBE%20SIA\Framework\Buku\Buku-Salahudin-Agung-Wijaya.docx" TargetMode="External"/><Relationship Id="rId73" Type="http://schemas.openxmlformats.org/officeDocument/2006/relationships/hyperlink" Target="file:///C:\Users\sagungw93\Dropbox\Tugas%20Akhir\LBE%20SIA\Framework\Buku\Buku-Salahudin-Agung-Wijaya.docx" TargetMode="External"/><Relationship Id="rId78" Type="http://schemas.openxmlformats.org/officeDocument/2006/relationships/hyperlink" Target="file:///C:\Users\sagungw93\Dropbox\Tugas%20Akhir\LBE%20SIA\Framework\Buku\Buku-Salahudin-Agung-Wijaya.docx" TargetMode="External"/><Relationship Id="rId94" Type="http://schemas.openxmlformats.org/officeDocument/2006/relationships/hyperlink" Target="file:///C:\Users\sagungw93\Dropbox\Tugas%20Akhir\LBE%20SIA\Framework\Buku\Buku-Salahudin-Agung-Wijaya.docx" TargetMode="External"/><Relationship Id="rId99" Type="http://schemas.openxmlformats.org/officeDocument/2006/relationships/hyperlink" Target="file:///C:\Users\sagungw93\Dropbox\Tugas%20Akhir\LBE%20SIA\Framework\Buku\Buku-Salahudin-Agung-Wijaya.docx" TargetMode="External"/><Relationship Id="rId101" Type="http://schemas.openxmlformats.org/officeDocument/2006/relationships/hyperlink" Target="file:///C:\Users\sagungw93\Dropbox\Tugas%20Akhir\LBE%20SIA\Framework\Buku\Buku-Salahudin-Agung-Wijaya.docx" TargetMode="External"/><Relationship Id="rId122" Type="http://schemas.openxmlformats.org/officeDocument/2006/relationships/hyperlink" Target="file:///C:\Users\sagungw93\Dropbox\Tugas%20Akhir\LBE%20SIA\Framework\Buku\Buku-Salahudin-Agung-Wijaya.docx" TargetMode="External"/><Relationship Id="rId143" Type="http://schemas.openxmlformats.org/officeDocument/2006/relationships/hyperlink" Target="file:///C:\Users\sagungw93\Dropbox\Tugas%20Akhir\LBE%20SIA\Framework\Buku\Buku-Salahudin-Agung-Wijaya.docx" TargetMode="External"/><Relationship Id="rId148" Type="http://schemas.openxmlformats.org/officeDocument/2006/relationships/hyperlink" Target="file:///C:\Users\sagungw93\Dropbox\Tugas%20Akhir\LBE%20SIA\Framework\Buku\Buku-Salahudin-Agung-Wijaya.docx" TargetMode="External"/><Relationship Id="rId164" Type="http://schemas.openxmlformats.org/officeDocument/2006/relationships/footer" Target="footer25.xml"/><Relationship Id="rId169" Type="http://schemas.openxmlformats.org/officeDocument/2006/relationships/image" Target="media/image8.png"/><Relationship Id="rId185"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Rou12</b:Tag>
    <b:SourceType>JournalArticle</b:SourceType>
    <b:Guid>{D076380F-0799-42C2-9B66-F05F7CA73973}</b:Guid>
    <b:Author>
      <b:Author>
        <b:NameList>
          <b:Person>
            <b:Last>Rouf</b:Last>
            <b:First>Abdul</b:First>
          </b:Person>
        </b:NameList>
      </b:Author>
    </b:Author>
    <b:Title>PENGUJIAN PERANGKAT LUNAK DENGAN MENGGUNAKAN METODEWHITE BOX DAN BLACK BOX</b:Title>
    <b:Year>2012</b:Year>
    <b:YearAccessed>2014</b:YearAccessed>
    <b:MonthAccessed>October</b:MonthAccessed>
    <b:DayAccessed>1</b:DayAccessed>
    <b:URL>http://ejournal.himsya.ac.id/index.php/HIMSYATECH/article/download/28/27</b:URL>
    <b:JournalName>STIMIK HIMSYA JOURNAL</b:JournalName>
    <b:Pages>3-6</b:Pages>
    <b:Volume>VIII</b:Volume>
    <b:Issue>1</b:Issue>
    <b:RefOrder>2</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9</b:RefOrder>
  </b:Source>
  <b:Source>
    <b:Tag>Dei12</b:Tag>
    <b:SourceType>BookSection</b:SourceType>
    <b:Guid>{FD538FF5-AD20-47B7-A8AC-641C44F34119}</b:Guid>
    <b:Title>The request processing workflow</b:Title>
    <b:Year>2012</b:Year>
    <b:BookTitle>Pro Spring MVC</b:BookTitle>
    <b:Pages>66</b:Pages>
    <b:City>New York</b:City>
    <b:Publisher>Apress</b:Publisher>
    <b:Author>
      <b:Author>
        <b:NameList>
          <b:Person>
            <b:Last>Deinum</b:Last>
            <b:First>Marten</b:First>
          </b:Person>
          <b:Person>
            <b:Last>Serneels</b:Last>
            <b:First>Koen</b:First>
          </b:Person>
        </b:NameList>
      </b:Author>
    </b:Author>
    <b:RefOrder>21</b:RefOrder>
  </b:Source>
  <b:Source>
    <b:Tag>Wal09</b:Tag>
    <b:SourceType>Book</b:SourceType>
    <b:Guid>{313D5B55-11C6-4309-AA64-90B4FB0DD7CD}</b:Guid>
    <b:Title>Modular Java - Creating Flexible Applications with OSGi and Spring</b:Title>
    <b:Year>2009</b:Year>
    <b:Publisher>The Pragmatic Bookshelf</b:Publisher>
    <b:Author>
      <b:Author>
        <b:NameList>
          <b:Person>
            <b:Last>Walls</b:Last>
            <b:First>Craig</b:First>
          </b:Person>
        </b:NameList>
      </b:Author>
    </b:Author>
    <b:RefOrder>7</b:RefOrder>
  </b:Source>
  <b:Source>
    <b:Tag>Har11</b:Tag>
    <b:SourceType>InternetSite</b:SourceType>
    <b:Guid>{748AEF6C-09A7-4BA4-9C72-9E9183D3041B}</b:Guid>
    <b:Title>OSGi Concepts</b:Title>
    <b:Year>2011</b:Year>
    <b:ProductionCompany>Eclipse Virgo</b:ProductionCompany>
    <b:YearAccessed>2015</b:YearAccessed>
    <b:MonthAccessed>Desember</b:MonthAccessed>
    <b:DayAccessed>29</b:DayAccessed>
    <b:URL>http://www.eclipse.org/virgo/documentation/virgo-documentation-3.6.4.RELEASE/docs/virgo-user-guide/htmlsingle/virgo-user-guide.html#concepts.osgi</b:URL>
    <b:Author>
      <b:Author>
        <b:NameList>
          <b:Person>
            <b:Last>Harrop</b:Last>
            <b:First>Rob </b:First>
          </b:Person>
        </b:NameList>
      </b:Author>
    </b:Author>
    <b:RefOrder>10</b:RefOrder>
  </b:Source>
  <b:Source>
    <b:Tag>J2E15</b:Tag>
    <b:SourceType>InternetSite</b:SourceType>
    <b:Guid>{60829DC9-8727-4966-9316-3569D5789D43}</b:Guid>
    <b:Author>
      <b:Author>
        <b:NameList>
          <b:Person>
            <b:Last>J2EEBrain</b:Last>
          </b:Person>
        </b:NameList>
      </b:Author>
    </b:Author>
    <b:Title>Hibernate Object Relational Mapping</b:Title>
    <b:ProductionCompany>J2EEBrain</b:ProductionCompany>
    <b:YearAccessed>2015</b:YearAccessed>
    <b:MonthAccessed>Desember</b:MonthAccessed>
    <b:DayAccessed>29</b:DayAccessed>
    <b:URL>http://www.j2eebrain.com/java-J2ee-hibernate-object-relational-mapping.html</b:URL>
    <b:RefOrder>13</b:RefOrder>
  </b:Source>
  <b:Source>
    <b:Tag>Mvn06</b:Tag>
    <b:SourceType>InternetSite</b:SourceType>
    <b:Guid>{F0E25CB9-1CE9-4053-89B3-B597B8833067}</b:Guid>
    <b:Author>
      <b:Author>
        <b:NameList>
          <b:Person>
            <b:Last>MvnRepository</b:Last>
          </b:Person>
        </b:NameList>
      </b:Author>
    </b:Author>
    <b:Title>MavenRepository</b:Title>
    <b:ProductionCompany>Maven</b:ProductionCompany>
    <b:Year>2006</b:Year>
    <b:YearAccessed>2015</b:YearAccessed>
    <b:MonthAccessed>Desember</b:MonthAccessed>
    <b:DayAccessed>29</b:DayAccessed>
    <b:URL>http://mvnrepository.com/</b:URL>
    <b:RefOrder>19</b:RefOrder>
  </b:Source>
  <b:Source>
    <b:Tag>PDD13</b:Tag>
    <b:SourceType>InternetSite</b:SourceType>
    <b:Guid>{0F496849-D080-490B-B667-F6E448C6ADD7}</b:Guid>
    <b:Title>SRV5 PDDIKTI  : Pangkalan Data Pendidikan Tinggi</b:Title>
    <b:Year>2013</b:Year>
    <b:Author>
      <b:Author>
        <b:NameList>
          <b:Person>
            <b:Last>PDDIKTI</b:Last>
          </b:Person>
        </b:NameList>
      </b:Author>
    </b:Author>
    <b:ProductionCompany>PDDIKTI</b:ProductionCompany>
    <b:YearAccessed>2015</b:YearAccessed>
    <b:MonthAccessed>Desember</b:MonthAccessed>
    <b:DayAccessed>29</b:DayAccessed>
    <b:URL>http://forlap.dikti.go.id/perguruantinggi/homegraphpt</b:URL>
    <b:RefOrder>1</b:RefOrder>
  </b:Source>
  <b:Source>
    <b:Tag>Spr08</b:Tag>
    <b:SourceType>InternetSite</b:SourceType>
    <b:Guid>{42AE6828-08C0-40A1-9B9B-B27D9D0B027B}</b:Guid>
    <b:Title>SpringSource Enterprise Bundle Repository</b:Title>
    <b:Year>2008</b:Year>
    <b:Author>
      <b:Author>
        <b:NameList>
          <b:Person>
            <b:Last>SpringSource</b:Last>
          </b:Person>
        </b:NameList>
      </b:Author>
    </b:Author>
    <b:ProductionCompany>SpringSource</b:ProductionCompany>
    <b:YearAccessed>2015</b:YearAccessed>
    <b:MonthAccessed>Desember</b:MonthAccessed>
    <b:DayAccessed>29</b:DayAccessed>
    <b:URL>http://ebr.springsource.com/repository/app/</b:URL>
    <b:RefOrder>20</b:RefOrder>
  </b:Source>
  <b:Source>
    <b:Tag>Cai00</b:Tag>
    <b:SourceType>InternetSite</b:SourceType>
    <b:Guid>{357B301B-2F42-40B4-8F7E-FF0CD254EAB6}</b:Guid>
    <b:Title>HMVC: The layered pattern for developing strong client tiers</b:Title>
    <b:ProductionCompany>JavaWorld, Inc</b:ProductionCompany>
    <b:Year>2000</b:Year>
    <b:Month>Juli</b:Month>
    <b:Day>21</b:Day>
    <b:YearAccessed>2015</b:YearAccessed>
    <b:MonthAccessed>Desember</b:MonthAccessed>
    <b:DayAccessed>29</b:DayAccessed>
    <b:URL>http://www.javaworld.com/article/2076128/design-patterns/hmvc--the-layered-pattern-for-developing-strong-client-tiers.html</b:URL>
    <b:Author>
      <b:Author>
        <b:NameList>
          <b:Person>
            <b:Last>Cai</b:Last>
            <b:First>Jason</b:First>
          </b:Person>
          <b:Person>
            <b:Last>Kapila</b:Last>
            <b:First>Ranjit</b:First>
          </b:Person>
          <b:Person>
            <b:Last>Pal</b:Last>
            <b:First>Gaurav</b:First>
          </b:Person>
        </b:NameList>
      </b:Author>
    </b:Author>
    <b:RefOrder>8</b:RefOrder>
  </b:Source>
  <b:Source>
    <b:Tag>Ave</b:Tag>
    <b:SourceType>Book</b:SourceType>
    <b:Guid>{F1F47291-F4CE-4B65-9C77-96FBAA318182}</b:Guid>
    <b:Author>
      <b:Author>
        <b:NameList>
          <b:Person>
            <b:Last>Averousi</b:Last>
            <b:Middle>Tiara</b:Middle>
            <b:First>Amanda</b:First>
          </b:Person>
        </b:NameList>
      </b:Author>
    </b:Author>
    <b:Title>Rancang Bangun Perangkat Lunak Sistem Informasi Akademik Generik Pada Modul Kurikulum</b:Title>
    <b:Year>2015</b:Year>
    <b:City>Surabaya</b:City>
    <b:Publisher>Institut Teknologi Sepuluh Nopember</b:Publisher>
    <b:RefOrder>3</b:RefOrder>
  </b:Source>
  <b:Source>
    <b:Tag>Bus15</b:Tag>
    <b:SourceType>Book</b:SourceType>
    <b:Guid>{F0566270-2CBA-49D3-B0E8-313EF1CD833F}</b:Guid>
    <b:Author>
      <b:Author>
        <b:NameList>
          <b:Person>
            <b:Last>Alfirdaus</b:Last>
            <b:First>Bustan</b:First>
            <b:Middle>Amal</b:Middle>
          </b:Person>
        </b:NameList>
      </b:Author>
    </b:Author>
    <b:Title>Rancang Bangun Perangkat Lunak Sistem Informasi Akademik Generik Berbasis Web Pada Modul Ekuivalensi</b:Title>
    <b:Year>2015</b:Year>
    <b:City>Surabaya</b:City>
    <b:Publisher>Institut Teknologi Sepuluh Nopember</b:Publisher>
    <b:RefOrder>4</b:RefOrder>
  </b:Source>
  <b:Source>
    <b:Tag>Gal15</b:Tag>
    <b:SourceType>Book</b:SourceType>
    <b:Guid>{CFA731EA-3049-4054-8C5A-CBD296912AA1}</b:Guid>
    <b:Author>
      <b:Author>
        <b:NameList>
          <b:Person>
            <b:Last>Suminto</b:Last>
            <b:First>Galih</b:First>
            <b:Middle>Putera Nugraha</b:Middle>
          </b:Person>
        </b:NameList>
      </b:Author>
    </b:Author>
    <b:Title>Rancang Bangun Commercial Off The Shelf (COTS) Sistem Informasi Akademik Berbasis Web Pada Modul Kelola Pembelajaran</b:Title>
    <b:Year>2015</b:Year>
    <b:City>Surabaya</b:City>
    <b:Publisher>Institut Teknologi Sepuluh Nopember</b:Publisher>
    <b:RefOrder>5</b:RefOrder>
  </b:Source>
  <b:Source>
    <b:Tag>Haw15</b:Tag>
    <b:SourceType>Book</b:SourceType>
    <b:Guid>{8DDEA823-EA9F-4DF1-A3F5-3651C05A8F68}</b:Guid>
    <b:Author>
      <b:Author>
        <b:NameList>
          <b:Person>
            <b:Last>Rahman</b:Last>
            <b:First>Hawari</b:First>
          </b:Person>
        </b:NameList>
      </b:Author>
    </b:Author>
    <b:Title>Rancang Bangun Sistem Informasi Akademik Generik Pada Modul Penilaian Menggunakan Pola Perancangan Hierarchical Model-View-Controller</b:Title>
    <b:Year>2015</b:Year>
    <b:City>Surabaya</b:City>
    <b:Publisher>Institut Teknologi Sepuluh Nopember</b:Publisher>
    <b:RefOrder>6</b:RefOrder>
  </b:Source>
  <b:Source>
    <b:Tag>The22</b:Tag>
    <b:SourceType>InternetSite</b:SourceType>
    <b:Guid>{2B3AC480-12B1-4AF5-9284-811E279102D0}</b:Guid>
    <b:Title>Apache Tomcat</b:Title>
    <b:Author>
      <b:Author>
        <b:NameList>
          <b:Person>
            <b:Last>Foundation</b:Last>
            <b:First>The</b:First>
            <b:Middle>Apache Software</b:Middle>
          </b:Person>
        </b:NameList>
      </b:Author>
    </b:Author>
    <b:ProductionCompany>The Apache Software Foundation</b:ProductionCompany>
    <b:YearAccessed>29</b:YearAccessed>
    <b:MonthAccessed>Desember</b:MonthAccessed>
    <b:DayAccessed>2015</b:DayAccessed>
    <b:URL>http://tomcat.apache.org/</b:URL>
    <b:RefOrder>11</b:RefOrder>
  </b:Source>
  <b:Source>
    <b:Tag>The29</b:Tag>
    <b:SourceType>InternetSite</b:SourceType>
    <b:Guid>{14560742-8E15-4285-A154-33DC43B48019}</b:Guid>
    <b:Author>
      <b:Author>
        <b:NameList>
          <b:Person>
            <b:Last>Group</b:Last>
            <b:First>The</b:First>
            <b:Middle>PostgreSQL Global Development</b:Middle>
          </b:Person>
        </b:NameList>
      </b:Author>
    </b:Author>
    <b:Title>PostgreSQL 9.3.10 Documentation</b:Title>
    <b:ProductionCompany>The PostgreSQL Global Development Group</b:ProductionCompany>
    <b:YearAccessed>29</b:YearAccessed>
    <b:MonthAccessed>Desember</b:MonthAccessed>
    <b:DayAccessed>2015</b:DayAccessed>
    <b:URL>http://www.postgresql.org/docs/9.3/static/intro-whatis.html</b:URL>
    <b:RefOrder>12</b:RefOrder>
  </b:Source>
  <b:Source>
    <b:Tag>Var14</b:Tag>
    <b:SourceType>BookSection</b:SourceType>
    <b:Guid>{0DB3ED47-180B-439E-A4C0-AA15BF99912E}</b:Guid>
    <b:Title>Maven Dependency Management</b:Title>
    <b:Year>2014</b:Year>
    <b:Publisher>Apress</b:Publisher>
    <b:Author>
      <b:Author>
        <b:NameList>
          <b:Person>
            <b:Last>Varanasi</b:Last>
            <b:First>Balaji</b:First>
          </b:Person>
          <b:Person>
            <b:Last>Belida</b:Last>
            <b:First>Sudha</b:First>
          </b:Person>
        </b:NameList>
      </b:Author>
    </b:Author>
    <b:BookTitle>Introducing Maven</b:BookTitle>
    <b:Pages>15</b:Pages>
    <b:RefOrder>14</b:RefOrder>
  </b:Source>
  <b:Source>
    <b:Tag>VarTD</b:Tag>
    <b:SourceType>BookSection</b:SourceType>
    <b:Guid>{F8F1EB0C-5D23-49CC-8275-11648972F23A}</b:Guid>
    <b:Author>
      <b:Author>
        <b:NameList>
          <b:Person>
            <b:Last>Varanasi</b:Last>
            <b:First>Balaji</b:First>
          </b:Person>
          <b:Person>
            <b:Last>Belida</b:Last>
            <b:First>Sudha</b:First>
          </b:Person>
        </b:NameList>
      </b:Author>
    </b:Author>
    <b:Title>Transitive Dependencies</b:Title>
    <b:BookTitle>Introducing Maven</b:BookTitle>
    <b:Year>2014</b:Year>
    <b:Pages>19</b:Pages>
    <b:Publisher>Apress</b:Publisher>
    <b:RefOrder>15</b:RefOrder>
  </b:Source>
  <b:Source>
    <b:Tag>VarDS</b:Tag>
    <b:SourceType>BookSection</b:SourceType>
    <b:Guid>{0B01EC5B-FF6B-463D-BA4F-F79C0EEBA2CF}</b:Guid>
    <b:Author>
      <b:Author>
        <b:NameList>
          <b:Person>
            <b:Last>Varanasi</b:Last>
            <b:First>Balaji</b:First>
          </b:Person>
          <b:Person>
            <b:Last>Belida</b:Last>
            <b:First>Sudha</b:First>
          </b:Person>
        </b:NameList>
      </b:Author>
    </b:Author>
    <b:Title>Dependency Scope</b:Title>
    <b:BookTitle>Introducing Maven</b:BookTitle>
    <b:Year>2014</b:Year>
    <b:Pages>21</b:Pages>
    <b:Publisher>Apress</b:Publisher>
    <b:RefOrder>16</b:RefOrder>
  </b:Source>
  <b:Source>
    <b:Tag>VarLC</b:Tag>
    <b:SourceType>BookSection</b:SourceType>
    <b:Guid>{C8F94016-AD73-4DCD-B963-29B8488EEE98}</b:Guid>
    <b:Author>
      <b:Author>
        <b:NameList>
          <b:Person>
            <b:Last>Varanasi</b:Last>
            <b:First>Balaji</b:First>
          </b:Person>
          <b:Person>
            <b:Last>Belida</b:Last>
            <b:First>Sudha</b:First>
          </b:Person>
        </b:NameList>
      </b:Author>
    </b:Author>
    <b:Title>Maven Life Cycle</b:Title>
    <b:BookTitle>Introducing Maven</b:BookTitle>
    <b:Year>2014</b:Year>
    <b:Pages>37</b:Pages>
    <b:Publisher>Apress</b:Publisher>
    <b:RefOrder>17</b:RefOrder>
  </b:Source>
  <b:Source>
    <b:Tag>Fay06</b:Tag>
    <b:SourceType>InternetSite</b:SourceType>
    <b:Guid>{AC933063-5C40-45B5-8C67-FB7F165E4453}</b:Guid>
    <b:Title>Object-Oriented Application Frameworks</b:Title>
    <b:Year>2006</b:Year>
    <b:Month>September</b:Month>
    <b:Day>28</b:Day>
    <b:YearAccessed>14</b:YearAccessed>
    <b:MonthAccessed>Januari</b:MonthAccessed>
    <b:DayAccessed>2016</b:DayAccessed>
    <b:URL>http://www1.cse.wustl.edu/~schmidt/CACM-frameworks.html</b:URL>
    <b:Author>
      <b:Author>
        <b:NameList>
          <b:Person>
            <b:Last>Fayad</b:Last>
            <b:First>Mohamed</b:First>
          </b:Person>
          <b:Person>
            <b:Last>Schmidt</b:Last>
            <b:Middle>C</b:Middle>
            <b:First>Douglas</b:First>
          </b:Person>
        </b:NameList>
      </b:Author>
    </b:Author>
    <b:RefOrder>18</b:RefOrder>
  </b:Source>
  <b:Source>
    <b:Tag>SuX14</b:Tag>
    <b:SourceType>BookSection</b:SourceType>
    <b:Guid>{ADC343D2-06B0-4A0E-B91E-E6CC28FE132C}</b:Guid>
    <b:Title>Activity Recognition with Smartphone Sensors Second Exam</b:Title>
    <b:Year>2014</b:Year>
    <b:Pages>5-6</b:Pages>
    <b:Author>
      <b:Author>
        <b:NameList>
          <b:Person>
            <b:Last>Xian</b:Last>
            <b:First>Su</b:First>
          </b:Person>
        </b:NameList>
      </b:Author>
    </b:Author>
    <b:RefOrder>2</b:RefOrder>
  </b:Source>
  <b:Source>
    <b:Tag>Zac07</b:Tag>
    <b:SourceType>BookSection</b:SourceType>
    <b:Guid>{B3EC7C47-390E-4ACB-9DF1-2EE64F177B95}</b:Guid>
    <b:Title>A duality based approach for realtime TV-L1 optical ﬂow</b:Title>
    <b:Year>2007</b:Year>
    <b:Author>
      <b:Author>
        <b:NameList>
          <b:Person>
            <b:Last>C. Zach</b:Last>
          </b:Person>
          <b:Person>
            <b:Last>T. Pock</b:Last>
          </b:Person>
          <b:Person>
            <b:Last>H. Bischof</b:Last>
          </b:Person>
        </b:NameList>
      </b:Author>
    </b:Author>
    <b:Pages>214-223</b:Pages>
    <b:ConferenceName>Proc. 29th DAGM Conf. Pattern Regognit.</b:ConferenceName>
    <b:BookTitle>Proc. 29th DAGM Conf. Pattern Recognit.</b:BookTitle>
    <b:RefOrder>3</b:RefOrder>
  </b:Source>
  <b:Source>
    <b:Tag>OTu06</b:Tag>
    <b:SourceType>BookSection</b:SourceType>
    <b:Guid>{13D74A18-21EF-43F8-9969-70A75982DBA7}</b:Guid>
    <b:Title>Region covariance: A fast descriptor for detection and classiﬁcation,</b:Title>
    <b:Year>2006</b:Year>
    <b:Pages>589-600</b:Pages>
    <b:Author>
      <b:Author>
        <b:NameList>
          <b:Person>
            <b:Last> O. Tuzel</b:Last>
          </b:Person>
          <b:Person>
            <b:Last>F. Porikli</b:Last>
          </b:Person>
          <b:Person>
            <b:Last>P. Meer</b:Last>
          </b:Person>
        </b:NameList>
      </b:Author>
    </b:Author>
    <b:BookTitle>Proc. Eur. Conf. Comput. Vis.</b:BookTitle>
    <b:RefOrder>4</b:RefOrder>
  </b:Source>
  <b:Source>
    <b:Tag>OTu08</b:Tag>
    <b:SourceType>BookSection</b:SourceType>
    <b:Guid>{07DF8CAB-A041-4D4C-A155-C576CDD29468}</b:Guid>
    <b:Title>Pedestrian detection via classiﬁcation on Riemannian manifolds</b:Title>
    <b:Year>2008</b:Year>
    <b:Pages>1713-1727</b:Pages>
    <b:Publisher>IEEE</b:Publisher>
    <b:Author>
      <b:Author>
        <b:NameList>
          <b:Person>
            <b:Last> O. Tuzel</b:Last>
          </b:Person>
          <b:Person>
            <b:Last>F. Porikli</b:Last>
          </b:Person>
          <b:Person>
            <b:Last>P. Meer</b:Last>
          </b:Person>
        </b:NameList>
      </b:Author>
    </b:Author>
    <b:BookTitle>Trans. Pattern Anal. Mach. Intell., vol. 30, no. 10</b:BookTitle>
    <b:RefOrder>5</b:RefOrder>
  </b:Source>
  <b:Source>
    <b:Tag>RHi87</b:Tag>
    <b:SourceType>BookSection</b:SourceType>
    <b:Guid>{974EC678-B82F-4F0F-9A4B-6BB5574559F2}</b:Guid>
    <b:Author>
      <b:Author>
        <b:Corporate>R. Hill; S. Waters</b:Corporate>
      </b:Author>
    </b:Author>
    <b:Title>On the cone of positive semideﬁnite matrices</b:Title>
    <b:Year>1987</b:Year>
    <b:Pages>81-88</b:Pages>
    <b:BookTitle>Linear Algebra Appl., vol. 90</b:BookTitle>
    <b:RefOrder>6</b:RefOrder>
  </b:Source>
  <b:Source>
    <b:Tag>VAr06</b:Tag>
    <b:SourceType>BookSection</b:SourceType>
    <b:Guid>{3209B8BB-D20C-40B3-A9E8-94173C7EB4CA}</b:Guid>
    <b:Title>Log-Euclidean metrics for fast and simple calculus on diffusion tensors</b:Title>
    <b:Year>2006</b:Year>
    <b:Pages>411-421</b:Pages>
    <b:Author>
      <b:Author>
        <b:NameList>
          <b:Person>
            <b:Last>V. Arsigny</b:Last>
          </b:Person>
          <b:Person>
            <b:Last>P. Pennec</b:Last>
          </b:Person>
          <b:Person>
            <b:Last>X. Ayache</b:Last>
          </b:Person>
        </b:NameList>
      </b:Author>
    </b:Author>
    <b:BookTitle>Magn. Resonance Med., vol. 56, no. 2</b:BookTitle>
    <b:RefOrder>7</b:RefOrder>
  </b:Source>
</b:Sources>
</file>

<file path=customXml/itemProps1.xml><?xml version="1.0" encoding="utf-8"?>
<ds:datastoreItem xmlns:ds="http://schemas.openxmlformats.org/officeDocument/2006/customXml" ds:itemID="{E65E9744-41A0-4432-84D3-272D4083C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170</Pages>
  <Words>33778</Words>
  <Characters>192537</Characters>
  <Application>Microsoft Office Word</Application>
  <DocSecurity>0</DocSecurity>
  <Lines>1604</Lines>
  <Paragraphs>451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dc:creator>
  <cp:keywords/>
  <dc:description/>
  <cp:lastModifiedBy>rina wijaya</cp:lastModifiedBy>
  <cp:revision>6</cp:revision>
  <cp:lastPrinted>2016-01-21T02:49:00Z</cp:lastPrinted>
  <dcterms:created xsi:type="dcterms:W3CDTF">2018-05-24T05:44:00Z</dcterms:created>
  <dcterms:modified xsi:type="dcterms:W3CDTF">2018-05-24T07:47:00Z</dcterms:modified>
</cp:coreProperties>
</file>