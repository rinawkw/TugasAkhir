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8.xml" ContentType="application/vnd.openxmlformats-officedocument.wordprocessingml.header+xml"/>
  <Override PartName="/word/footer16.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1.xml" ContentType="application/vnd.openxmlformats-officedocument.wordprocessingml.header+xml"/>
  <Override PartName="/word/footer19.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4.xml" ContentType="application/vnd.openxmlformats-officedocument.wordprocessingml.header+xml"/>
  <Override PartName="/word/footer22.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7.xml" ContentType="application/vnd.openxmlformats-officedocument.wordprocessingml.header+xml"/>
  <Override PartName="/word/footer25.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3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463A" w:rsidRDefault="00FA463A" w:rsidP="000D256C">
      <w:pPr>
        <w:rPr>
          <w:noProof/>
        </w:rPr>
      </w:pPr>
    </w:p>
    <w:p w:rsidR="000D256C" w:rsidRPr="00326ED3" w:rsidRDefault="000D256C" w:rsidP="000D256C">
      <w:pPr>
        <w:rPr>
          <w:noProof/>
          <w:lang w:val="id-ID"/>
        </w:rPr>
      </w:pPr>
      <w:r w:rsidRPr="00326ED3">
        <w:rPr>
          <w:noProof/>
          <w:lang w:eastAsia="en-US"/>
        </w:rPr>
        <w:drawing>
          <wp:anchor distT="0" distB="0" distL="114300" distR="114300" simplePos="0" relativeHeight="251530752" behindDoc="0" locked="0" layoutInCell="1" allowOverlap="1">
            <wp:simplePos x="0" y="0"/>
            <wp:positionH relativeFrom="column">
              <wp:posOffset>-106026</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00223137">
        <w:rPr>
          <w:noProof/>
        </w:rPr>
        <w:t>[</w:t>
      </w:r>
      <w:r w:rsidRPr="00326ED3">
        <w:rPr>
          <w:noProof/>
          <w:lang w:val="id-ID"/>
        </w:rPr>
        <w:t>W</w:t>
      </w:r>
    </w:p>
    <w:p w:rsidR="000D256C" w:rsidRPr="00326ED3" w:rsidRDefault="000D256C" w:rsidP="000D256C">
      <w:pPr>
        <w:rPr>
          <w:noProof/>
          <w:lang w:val="id-ID"/>
        </w:rPr>
      </w:pPr>
      <w:r w:rsidRPr="00326ED3">
        <w:rPr>
          <w:noProof/>
          <w:lang w:val="id-ID"/>
        </w:rPr>
        <w:t>;/--n</w:t>
      </w: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D7564E" w:rsidP="000D256C">
      <w:pPr>
        <w:rPr>
          <w:noProof/>
          <w:lang w:val="id-ID"/>
        </w:rPr>
      </w:pPr>
      <w:r>
        <w:rPr>
          <w:noProof/>
          <w:lang w:val="id-ID" w:eastAsia="id-ID"/>
        </w:rPr>
        <mc:AlternateContent>
          <mc:Choice Requires="wps">
            <w:drawing>
              <wp:anchor distT="0" distB="0" distL="114300" distR="114300" simplePos="0" relativeHeight="251588096" behindDoc="1" locked="0" layoutInCell="1" allowOverlap="1">
                <wp:simplePos x="0" y="0"/>
                <wp:positionH relativeFrom="column">
                  <wp:posOffset>-1269365</wp:posOffset>
                </wp:positionH>
                <wp:positionV relativeFrom="paragraph">
                  <wp:posOffset>151765</wp:posOffset>
                </wp:positionV>
                <wp:extent cx="5760720" cy="5718175"/>
                <wp:effectExtent l="0" t="0" r="0" b="0"/>
                <wp:wrapNone/>
                <wp:docPr id="45085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63CA99" id="Rectangle 2" o:spid="_x0000_s1026" style="position:absolute;margin-left:-99.95pt;margin-top:11.95pt;width:453.6pt;height:450.2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" fillcolor="#0067ac" stroked="f"/>
            </w:pict>
          </mc:Fallback>
        </mc:AlternateContent>
      </w: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635A89" w:rsidP="00635A89">
      <w:pPr>
        <w:tabs>
          <w:tab w:val="left" w:pos="2106"/>
        </w:tabs>
        <w:rPr>
          <w:noProof/>
          <w:lang w:val="id-ID"/>
        </w:rPr>
      </w:pPr>
      <w:r>
        <w:rPr>
          <w:noProof/>
          <w:lang w:val="id-ID"/>
        </w:rPr>
        <w:tab/>
      </w:r>
    </w:p>
    <w:p w:rsidR="000D256C" w:rsidRPr="00326ED3" w:rsidRDefault="000D256C" w:rsidP="000D256C">
      <w:pPr>
        <w:rPr>
          <w:noProof/>
          <w:lang w:val="id-ID"/>
        </w:rPr>
      </w:pPr>
    </w:p>
    <w:p w:rsidR="000D256C" w:rsidRPr="00326ED3" w:rsidRDefault="00EE36CD" w:rsidP="000D256C">
      <w:pPr>
        <w:rPr>
          <w:noProof/>
          <w:lang w:val="id-ID"/>
        </w:rPr>
      </w:pPr>
      <w:r>
        <w:rPr>
          <w:noProof/>
          <w:lang w:val="id-ID" w:eastAsia="id-ID"/>
        </w:rPr>
        <mc:AlternateContent>
          <mc:Choice Requires="wps">
            <w:drawing>
              <wp:anchor distT="0" distB="0" distL="114300" distR="114300" simplePos="0" relativeHeight="251589120" behindDoc="0" locked="0" layoutInCell="1" allowOverlap="1">
                <wp:simplePos x="0" y="0"/>
                <wp:positionH relativeFrom="column">
                  <wp:posOffset>-328295</wp:posOffset>
                </wp:positionH>
                <wp:positionV relativeFrom="paragraph">
                  <wp:posOffset>86360</wp:posOffset>
                </wp:positionV>
                <wp:extent cx="3916045" cy="3736975"/>
                <wp:effectExtent l="0" t="0" r="0" b="0"/>
                <wp:wrapNone/>
                <wp:docPr id="45085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121" w:rsidRPr="003B19CA" w:rsidRDefault="00DC0121" w:rsidP="000D256C">
                            <w:pPr>
                              <w:rPr>
                                <w:rFonts w:ascii="Trebuchet MS" w:hAnsi="Trebuchet MS"/>
                                <w:b/>
                                <w:color w:val="FFFFFF"/>
                                <w:sz w:val="20"/>
                                <w:szCs w:val="20"/>
                              </w:rPr>
                            </w:pPr>
                            <w:bookmarkStart w:id="0" w:name="OLE_LINK4"/>
                            <w:bookmarkStart w:id="1" w:name="OLE_LINK5"/>
                            <w:bookmarkStart w:id="2" w:name="_Hlk509308422"/>
                            <w:bookmarkStart w:id="3" w:name="_Hlk509308423"/>
                            <w:bookmarkStart w:id="4" w:name="_Hlk509308424"/>
                            <w:bookmarkStart w:id="5" w:name="OLE_LINK6"/>
                            <w:bookmarkStart w:id="6" w:name="OLE_LINK7"/>
                            <w:bookmarkStart w:id="7" w:name="_Hlk509308425"/>
                            <w:bookmarkStart w:id="8" w:name="_Hlk509308429"/>
                            <w:bookmarkStart w:id="9" w:name="_Hlk509308430"/>
                            <w:bookmarkStart w:id="10" w:name="_Hlk509308431"/>
                            <w:bookmarkStart w:id="11" w:name="_Hlk509308432"/>
                            <w:bookmarkStart w:id="12" w:name="_Hlk509308433"/>
                            <w:bookmarkStart w:id="13" w:name="_Hlk509308434"/>
                            <w:bookmarkStart w:id="14" w:name="_Hlk509308435"/>
                            <w:bookmarkStart w:id="15" w:name="_Hlk509308436"/>
                            <w:bookmarkStart w:id="16" w:name="_Hlk509308437"/>
                            <w:bookmarkStart w:id="17" w:name="_Hlk509308438"/>
                            <w:bookmarkStart w:id="18" w:name="_Hlk509308439"/>
                            <w:bookmarkStart w:id="19" w:name="_Hlk509308440"/>
                            <w:bookmarkStart w:id="20" w:name="_Hlk509308441"/>
                            <w:bookmarkStart w:id="21" w:name="_Hlk509308442"/>
                            <w:bookmarkStart w:id="22" w:name="_Hlk509308443"/>
                            <w:bookmarkStart w:id="23" w:name="_Hlk509308444"/>
                            <w:bookmarkStart w:id="24" w:name="_Hlk509308445"/>
                            <w:bookmarkStart w:id="25" w:name="_Hlk509308446"/>
                            <w:bookmarkStart w:id="26" w:name="_Hlk509308447"/>
                            <w:bookmarkStart w:id="27" w:name="_Hlk509308448"/>
                            <w:bookmarkStart w:id="28" w:name="_Hlk509308449"/>
                            <w:bookmarkStart w:id="29" w:name="_Hlk509308450"/>
                            <w:bookmarkStart w:id="30" w:name="_Hlk509308451"/>
                            <w:bookmarkStart w:id="31" w:name="_Hlk509308452"/>
                            <w:r>
                              <w:rPr>
                                <w:rFonts w:ascii="Trebuchet MS" w:hAnsi="Trebuchet MS"/>
                                <w:b/>
                                <w:color w:val="FFFFFF"/>
                                <w:sz w:val="20"/>
                                <w:szCs w:val="20"/>
                                <w:lang w:val="id-ID"/>
                              </w:rPr>
                              <w:t>TUGAS AKHIR – KI</w:t>
                            </w:r>
                            <w:r>
                              <w:rPr>
                                <w:rFonts w:ascii="Trebuchet MS" w:hAnsi="Trebuchet MS"/>
                                <w:b/>
                                <w:color w:val="FFFFFF"/>
                                <w:sz w:val="20"/>
                                <w:szCs w:val="20"/>
                              </w:rPr>
                              <w:t>141502</w:t>
                            </w:r>
                          </w:p>
                          <w:p w:rsidR="00DC0121" w:rsidRDefault="00DC0121" w:rsidP="000D256C">
                            <w:pPr>
                              <w:rPr>
                                <w:rFonts w:ascii="Trebuchet MS" w:hAnsi="Trebuchet MS"/>
                                <w:b/>
                                <w:color w:val="FFFFFF"/>
                                <w:sz w:val="20"/>
                                <w:szCs w:val="20"/>
                                <w:lang w:val="id-ID"/>
                              </w:rPr>
                            </w:pPr>
                          </w:p>
                          <w:p w:rsidR="00DC0121" w:rsidRPr="0064297E" w:rsidRDefault="00DC0121" w:rsidP="000D256C">
                            <w:pPr>
                              <w:rPr>
                                <w:rFonts w:ascii="Trebuchet MS" w:hAnsi="Trebuchet MS"/>
                                <w:b/>
                                <w:color w:val="FFFFFF"/>
                                <w:sz w:val="20"/>
                                <w:szCs w:val="20"/>
                                <w:lang w:val="id-ID"/>
                              </w:rPr>
                            </w:pPr>
                          </w:p>
                          <w:p w:rsidR="00DC0121" w:rsidRDefault="00DC0121" w:rsidP="00126E24">
                            <w:pPr>
                              <w:contextualSpacing/>
                              <w:jc w:val="left"/>
                              <w:rPr>
                                <w:rFonts w:ascii="Trebuchet MS" w:hAnsi="Trebuchet MS"/>
                                <w:b/>
                                <w:color w:val="FFFFFF"/>
                                <w:sz w:val="26"/>
                                <w:szCs w:val="26"/>
                                <w:lang w:val="id-ID"/>
                              </w:rPr>
                            </w:pPr>
                            <w:r w:rsidRPr="00EE36CD">
                              <w:rPr>
                                <w:rFonts w:ascii="Trebuchet MS" w:hAnsi="Trebuchet MS"/>
                                <w:b/>
                                <w:color w:val="FFFFFF"/>
                                <w:sz w:val="26"/>
                                <w:szCs w:val="26"/>
                              </w:rPr>
                              <w:t>PENGENALAN AKTIVITAS MANUSIA PADA VIDEO MENGGUNAKAN FITUR MATRIKS KOVARIAN</w:t>
                            </w:r>
                            <w:r w:rsidRPr="00737F7B">
                              <w:rPr>
                                <w:rFonts w:ascii="Trebuchet MS" w:hAnsi="Trebuchet MS"/>
                                <w:b/>
                                <w:color w:val="FFFFFF"/>
                                <w:sz w:val="26"/>
                                <w:szCs w:val="26"/>
                                <w:lang w:val="id-ID"/>
                              </w:rPr>
                              <w:t xml:space="preserve"> </w:t>
                            </w:r>
                          </w:p>
                          <w:p w:rsidR="00DC0121" w:rsidRDefault="00DC0121" w:rsidP="00D453C2">
                            <w:pPr>
                              <w:contextualSpacing/>
                              <w:rPr>
                                <w:rFonts w:ascii="Trebuchet MS" w:hAnsi="Trebuchet MS"/>
                                <w:b/>
                                <w:color w:val="FFFFFF"/>
                                <w:sz w:val="32"/>
                                <w:szCs w:val="28"/>
                              </w:rPr>
                            </w:pPr>
                          </w:p>
                          <w:p w:rsidR="00DC0121" w:rsidRPr="00BF47E6" w:rsidRDefault="00DC0121" w:rsidP="00D453C2">
                            <w:pPr>
                              <w:contextualSpacing/>
                              <w:rPr>
                                <w:rFonts w:ascii="Trebuchet MS" w:hAnsi="Trebuchet MS"/>
                                <w:b/>
                                <w:color w:val="FFFFFF"/>
                                <w:sz w:val="32"/>
                                <w:szCs w:val="28"/>
                              </w:rPr>
                            </w:pPr>
                          </w:p>
                          <w:p w:rsidR="00DC0121" w:rsidRDefault="00DC0121" w:rsidP="00D453C2">
                            <w:pPr>
                              <w:rPr>
                                <w:rFonts w:ascii="Trebuchet MS" w:hAnsi="Trebuchet MS"/>
                                <w:b/>
                                <w:color w:val="FFFFFF"/>
                                <w:sz w:val="20"/>
                                <w:szCs w:val="20"/>
                              </w:rPr>
                            </w:pPr>
                            <w:r>
                              <w:rPr>
                                <w:rFonts w:ascii="Trebuchet MS" w:hAnsi="Trebuchet MS"/>
                                <w:b/>
                                <w:color w:val="FFFFFF"/>
                                <w:sz w:val="20"/>
                                <w:szCs w:val="20"/>
                              </w:rPr>
                              <w:t>RINA WIJAYA KUSUMA WARDHANI</w:t>
                            </w:r>
                          </w:p>
                          <w:p w:rsidR="00DC0121" w:rsidRDefault="00DC0121" w:rsidP="00D453C2">
                            <w:pPr>
                              <w:rPr>
                                <w:i/>
                              </w:rPr>
                            </w:pPr>
                            <w:r w:rsidRPr="00737F7B">
                              <w:rPr>
                                <w:rFonts w:ascii="Trebuchet MS" w:hAnsi="Trebuchet MS"/>
                                <w:b/>
                                <w:color w:val="FFFFFF"/>
                                <w:sz w:val="20"/>
                                <w:szCs w:val="20"/>
                              </w:rPr>
                              <w:t xml:space="preserve">NRP </w:t>
                            </w:r>
                            <w:r w:rsidRPr="00524445">
                              <w:rPr>
                                <w:rFonts w:ascii="Trebuchet MS" w:hAnsi="Trebuchet MS"/>
                                <w:b/>
                                <w:color w:val="FFFFFF"/>
                                <w:sz w:val="20"/>
                                <w:szCs w:val="20"/>
                              </w:rPr>
                              <w:t>05111440000021</w:t>
                            </w:r>
                          </w:p>
                          <w:p w:rsidR="00DC0121" w:rsidRDefault="00DC0121" w:rsidP="00D453C2">
                            <w:pPr>
                              <w:contextualSpacing/>
                              <w:rPr>
                                <w:rFonts w:ascii="Trebuchet MS" w:hAnsi="Trebuchet MS"/>
                                <w:b/>
                                <w:color w:val="FFFFFF"/>
                                <w:sz w:val="20"/>
                                <w:szCs w:val="20"/>
                              </w:rPr>
                            </w:pPr>
                          </w:p>
                          <w:p w:rsidR="00DC0121" w:rsidRPr="000545FF" w:rsidRDefault="00DC0121" w:rsidP="00D453C2">
                            <w:pPr>
                              <w:contextualSpacing/>
                              <w:rPr>
                                <w:rFonts w:ascii="Trebuchet MS" w:hAnsi="Trebuchet MS"/>
                                <w:b/>
                                <w:color w:val="FFFFFF"/>
                                <w:sz w:val="20"/>
                                <w:szCs w:val="20"/>
                              </w:rPr>
                            </w:pPr>
                          </w:p>
                          <w:p w:rsidR="00DC0121" w:rsidRPr="000545FF" w:rsidRDefault="00DC0121"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DC0121" w:rsidRPr="00737F7B" w:rsidRDefault="00DC0121" w:rsidP="00D453C2">
                            <w:pPr>
                              <w:rPr>
                                <w:rFonts w:ascii="Trebuchet MS" w:hAnsi="Trebuchet MS"/>
                                <w:b/>
                                <w:color w:val="FFFFFF"/>
                                <w:sz w:val="20"/>
                                <w:szCs w:val="20"/>
                                <w:lang w:val="id-ID"/>
                              </w:rPr>
                            </w:pPr>
                            <w:r w:rsidRPr="00524445">
                              <w:rPr>
                                <w:rFonts w:ascii="Trebuchet MS" w:hAnsi="Trebuchet MS"/>
                                <w:b/>
                                <w:color w:val="FFFFFF"/>
                                <w:sz w:val="20"/>
                                <w:szCs w:val="27"/>
                              </w:rPr>
                              <w:t xml:space="preserve">Dr. Eng. Nanik Suciati, </w:t>
                            </w:r>
                            <w:proofErr w:type="gramStart"/>
                            <w:r w:rsidRPr="00524445">
                              <w:rPr>
                                <w:rFonts w:ascii="Trebuchet MS" w:hAnsi="Trebuchet MS"/>
                                <w:b/>
                                <w:color w:val="FFFFFF"/>
                                <w:sz w:val="20"/>
                                <w:szCs w:val="27"/>
                              </w:rPr>
                              <w:t>S.Kom</w:t>
                            </w:r>
                            <w:proofErr w:type="gramEnd"/>
                            <w:r w:rsidRPr="00524445">
                              <w:rPr>
                                <w:rFonts w:ascii="Trebuchet MS" w:hAnsi="Trebuchet MS"/>
                                <w:b/>
                                <w:color w:val="FFFFFF"/>
                                <w:sz w:val="20"/>
                                <w:szCs w:val="27"/>
                              </w:rPr>
                              <w:t>., M.Kom.</w:t>
                            </w:r>
                          </w:p>
                          <w:p w:rsidR="00DC0121" w:rsidRPr="000545FF" w:rsidRDefault="00DC0121" w:rsidP="00D453C2">
                            <w:pPr>
                              <w:contextualSpacing/>
                              <w:rPr>
                                <w:rFonts w:ascii="Trebuchet MS" w:hAnsi="Trebuchet MS"/>
                                <w:b/>
                                <w:color w:val="FFFFFF"/>
                                <w:sz w:val="20"/>
                                <w:szCs w:val="20"/>
                              </w:rPr>
                            </w:pPr>
                          </w:p>
                          <w:p w:rsidR="00DC0121" w:rsidRPr="000545FF" w:rsidRDefault="00DC0121"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DC0121" w:rsidRPr="0020126B" w:rsidRDefault="00DC0121" w:rsidP="00D453C2">
                            <w:pPr>
                              <w:contextualSpacing/>
                              <w:rPr>
                                <w:rFonts w:ascii="Trebuchet MS" w:hAnsi="Trebuchet MS"/>
                                <w:b/>
                                <w:color w:val="FFFFFF"/>
                                <w:sz w:val="20"/>
                                <w:szCs w:val="20"/>
                              </w:rPr>
                            </w:pPr>
                            <w:r w:rsidRPr="00524445">
                              <w:rPr>
                                <w:rFonts w:ascii="Trebuchet MS" w:hAnsi="Trebuchet MS"/>
                                <w:b/>
                                <w:color w:val="FFFFFF"/>
                                <w:sz w:val="20"/>
                                <w:szCs w:val="20"/>
                              </w:rPr>
                              <w:t xml:space="preserve">Dini Adni Navastara, </w:t>
                            </w:r>
                            <w:proofErr w:type="gramStart"/>
                            <w:r w:rsidRPr="00524445">
                              <w:rPr>
                                <w:rFonts w:ascii="Trebuchet MS" w:hAnsi="Trebuchet MS"/>
                                <w:b/>
                                <w:color w:val="FFFFFF"/>
                                <w:sz w:val="20"/>
                                <w:szCs w:val="20"/>
                              </w:rPr>
                              <w:t>S.Kom</w:t>
                            </w:r>
                            <w:proofErr w:type="gramEnd"/>
                            <w:r w:rsidRPr="00524445">
                              <w:rPr>
                                <w:rFonts w:ascii="Trebuchet MS" w:hAnsi="Trebuchet MS"/>
                                <w:b/>
                                <w:color w:val="FFFFFF"/>
                                <w:sz w:val="20"/>
                                <w:szCs w:val="20"/>
                              </w:rPr>
                              <w:t>., M.Sc.</w:t>
                            </w:r>
                          </w:p>
                          <w:p w:rsidR="00DC0121" w:rsidRDefault="00DC0121" w:rsidP="00D453C2">
                            <w:pPr>
                              <w:contextualSpacing/>
                              <w:rPr>
                                <w:rFonts w:ascii="Trebuchet MS" w:hAnsi="Trebuchet MS"/>
                                <w:b/>
                                <w:color w:val="FFFFFF"/>
                                <w:sz w:val="20"/>
                                <w:szCs w:val="20"/>
                                <w:lang w:val="sv-SE"/>
                              </w:rPr>
                            </w:pPr>
                          </w:p>
                          <w:p w:rsidR="00DC0121" w:rsidRPr="000545FF" w:rsidRDefault="00DC0121" w:rsidP="00D453C2">
                            <w:pPr>
                              <w:contextualSpacing/>
                              <w:rPr>
                                <w:rFonts w:ascii="Trebuchet MS" w:hAnsi="Trebuchet MS"/>
                                <w:b/>
                                <w:color w:val="FFFFFF"/>
                                <w:sz w:val="20"/>
                                <w:szCs w:val="20"/>
                                <w:lang w:val="sv-SE"/>
                              </w:rPr>
                            </w:pPr>
                          </w:p>
                          <w:p w:rsidR="00DC0121" w:rsidRPr="000545FF" w:rsidRDefault="00DC0121" w:rsidP="00D453C2">
                            <w:pPr>
                              <w:contextualSpacing/>
                              <w:rPr>
                                <w:rFonts w:ascii="Trebuchet MS" w:hAnsi="Trebuchet MS"/>
                                <w:b/>
                                <w:color w:val="FFFFFF"/>
                                <w:sz w:val="20"/>
                                <w:szCs w:val="20"/>
                                <w:lang w:val="sv-SE"/>
                              </w:rPr>
                            </w:pPr>
                            <w:r>
                              <w:rPr>
                                <w:rFonts w:ascii="Trebuchet MS" w:hAnsi="Trebuchet MS"/>
                                <w:b/>
                                <w:color w:val="FFFFFF"/>
                                <w:sz w:val="20"/>
                                <w:szCs w:val="20"/>
                                <w:lang w:val="sv-SE"/>
                              </w:rPr>
                              <w:t>DEPARTEMEN</w:t>
                            </w:r>
                            <w:r w:rsidRPr="000545FF">
                              <w:rPr>
                                <w:rFonts w:ascii="Trebuchet MS" w:hAnsi="Trebuchet MS"/>
                                <w:b/>
                                <w:color w:val="FFFFFF"/>
                                <w:sz w:val="20"/>
                                <w:szCs w:val="20"/>
                                <w:lang w:val="sv-SE"/>
                              </w:rPr>
                              <w:t xml:space="preserve"> INFORMATIKA</w:t>
                            </w:r>
                          </w:p>
                          <w:p w:rsidR="00DC0121" w:rsidRPr="000545FF" w:rsidRDefault="00DC0121"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r>
                              <w:rPr>
                                <w:rFonts w:ascii="Trebuchet MS" w:hAnsi="Trebuchet MS"/>
                                <w:b/>
                                <w:color w:val="FFFFFF"/>
                                <w:sz w:val="20"/>
                                <w:szCs w:val="20"/>
                                <w:lang w:val="sv-SE"/>
                              </w:rPr>
                              <w:t xml:space="preserve"> dan Komunikasi</w:t>
                            </w:r>
                          </w:p>
                          <w:p w:rsidR="00DC0121" w:rsidRPr="000545FF" w:rsidRDefault="00DC0121"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DC0121" w:rsidRPr="00572FA3" w:rsidRDefault="00DC0121"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2018</w:t>
                            </w:r>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rsidR="00DC0121" w:rsidRPr="00C824D2" w:rsidRDefault="00DC0121" w:rsidP="00D453C2">
                            <w:pPr>
                              <w:ind w:left="-567"/>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85pt;margin-top:6.8pt;width:308.35pt;height:294.25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6BO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" filled="f" stroked="f">
                <v:textbox>
                  <w:txbxContent>
                    <w:p w:rsidR="00DC0121" w:rsidRPr="003B19CA" w:rsidRDefault="00DC0121" w:rsidP="000D256C">
                      <w:pPr>
                        <w:rPr>
                          <w:rFonts w:ascii="Trebuchet MS" w:hAnsi="Trebuchet MS"/>
                          <w:b/>
                          <w:color w:val="FFFFFF"/>
                          <w:sz w:val="20"/>
                          <w:szCs w:val="20"/>
                        </w:rPr>
                      </w:pPr>
                      <w:bookmarkStart w:id="32" w:name="OLE_LINK4"/>
                      <w:bookmarkStart w:id="33" w:name="OLE_LINK5"/>
                      <w:bookmarkStart w:id="34" w:name="_Hlk509308422"/>
                      <w:bookmarkStart w:id="35" w:name="_Hlk509308423"/>
                      <w:bookmarkStart w:id="36" w:name="_Hlk509308424"/>
                      <w:bookmarkStart w:id="37" w:name="OLE_LINK6"/>
                      <w:bookmarkStart w:id="38" w:name="OLE_LINK7"/>
                      <w:bookmarkStart w:id="39" w:name="_Hlk509308425"/>
                      <w:bookmarkStart w:id="40" w:name="_Hlk509308429"/>
                      <w:bookmarkStart w:id="41" w:name="_Hlk509308430"/>
                      <w:bookmarkStart w:id="42" w:name="_Hlk509308431"/>
                      <w:bookmarkStart w:id="43" w:name="_Hlk509308432"/>
                      <w:bookmarkStart w:id="44" w:name="_Hlk509308433"/>
                      <w:bookmarkStart w:id="45" w:name="_Hlk509308434"/>
                      <w:bookmarkStart w:id="46" w:name="_Hlk509308435"/>
                      <w:bookmarkStart w:id="47" w:name="_Hlk509308436"/>
                      <w:bookmarkStart w:id="48" w:name="_Hlk509308437"/>
                      <w:bookmarkStart w:id="49" w:name="_Hlk509308438"/>
                      <w:bookmarkStart w:id="50" w:name="_Hlk509308439"/>
                      <w:bookmarkStart w:id="51" w:name="_Hlk509308440"/>
                      <w:bookmarkStart w:id="52" w:name="_Hlk509308441"/>
                      <w:bookmarkStart w:id="53" w:name="_Hlk509308442"/>
                      <w:bookmarkStart w:id="54" w:name="_Hlk509308443"/>
                      <w:bookmarkStart w:id="55" w:name="_Hlk509308444"/>
                      <w:bookmarkStart w:id="56" w:name="_Hlk509308445"/>
                      <w:bookmarkStart w:id="57" w:name="_Hlk509308446"/>
                      <w:bookmarkStart w:id="58" w:name="_Hlk509308447"/>
                      <w:bookmarkStart w:id="59" w:name="_Hlk509308448"/>
                      <w:bookmarkStart w:id="60" w:name="_Hlk509308449"/>
                      <w:bookmarkStart w:id="61" w:name="_Hlk509308450"/>
                      <w:bookmarkStart w:id="62" w:name="_Hlk509308451"/>
                      <w:bookmarkStart w:id="63" w:name="_Hlk509308452"/>
                      <w:r>
                        <w:rPr>
                          <w:rFonts w:ascii="Trebuchet MS" w:hAnsi="Trebuchet MS"/>
                          <w:b/>
                          <w:color w:val="FFFFFF"/>
                          <w:sz w:val="20"/>
                          <w:szCs w:val="20"/>
                          <w:lang w:val="id-ID"/>
                        </w:rPr>
                        <w:t>TUGAS AKHIR – KI</w:t>
                      </w:r>
                      <w:r>
                        <w:rPr>
                          <w:rFonts w:ascii="Trebuchet MS" w:hAnsi="Trebuchet MS"/>
                          <w:b/>
                          <w:color w:val="FFFFFF"/>
                          <w:sz w:val="20"/>
                          <w:szCs w:val="20"/>
                        </w:rPr>
                        <w:t>141502</w:t>
                      </w:r>
                    </w:p>
                    <w:p w:rsidR="00DC0121" w:rsidRDefault="00DC0121" w:rsidP="000D256C">
                      <w:pPr>
                        <w:rPr>
                          <w:rFonts w:ascii="Trebuchet MS" w:hAnsi="Trebuchet MS"/>
                          <w:b/>
                          <w:color w:val="FFFFFF"/>
                          <w:sz w:val="20"/>
                          <w:szCs w:val="20"/>
                          <w:lang w:val="id-ID"/>
                        </w:rPr>
                      </w:pPr>
                    </w:p>
                    <w:p w:rsidR="00DC0121" w:rsidRPr="0064297E" w:rsidRDefault="00DC0121" w:rsidP="000D256C">
                      <w:pPr>
                        <w:rPr>
                          <w:rFonts w:ascii="Trebuchet MS" w:hAnsi="Trebuchet MS"/>
                          <w:b/>
                          <w:color w:val="FFFFFF"/>
                          <w:sz w:val="20"/>
                          <w:szCs w:val="20"/>
                          <w:lang w:val="id-ID"/>
                        </w:rPr>
                      </w:pPr>
                    </w:p>
                    <w:p w:rsidR="00DC0121" w:rsidRDefault="00DC0121" w:rsidP="00126E24">
                      <w:pPr>
                        <w:contextualSpacing/>
                        <w:jc w:val="left"/>
                        <w:rPr>
                          <w:rFonts w:ascii="Trebuchet MS" w:hAnsi="Trebuchet MS"/>
                          <w:b/>
                          <w:color w:val="FFFFFF"/>
                          <w:sz w:val="26"/>
                          <w:szCs w:val="26"/>
                          <w:lang w:val="id-ID"/>
                        </w:rPr>
                      </w:pPr>
                      <w:r w:rsidRPr="00EE36CD">
                        <w:rPr>
                          <w:rFonts w:ascii="Trebuchet MS" w:hAnsi="Trebuchet MS"/>
                          <w:b/>
                          <w:color w:val="FFFFFF"/>
                          <w:sz w:val="26"/>
                          <w:szCs w:val="26"/>
                        </w:rPr>
                        <w:t>PENGENALAN AKTIVITAS MANUSIA PADA VIDEO MENGGUNAKAN FITUR MATRIKS KOVARIAN</w:t>
                      </w:r>
                      <w:r w:rsidRPr="00737F7B">
                        <w:rPr>
                          <w:rFonts w:ascii="Trebuchet MS" w:hAnsi="Trebuchet MS"/>
                          <w:b/>
                          <w:color w:val="FFFFFF"/>
                          <w:sz w:val="26"/>
                          <w:szCs w:val="26"/>
                          <w:lang w:val="id-ID"/>
                        </w:rPr>
                        <w:t xml:space="preserve"> </w:t>
                      </w:r>
                    </w:p>
                    <w:p w:rsidR="00DC0121" w:rsidRDefault="00DC0121" w:rsidP="00D453C2">
                      <w:pPr>
                        <w:contextualSpacing/>
                        <w:rPr>
                          <w:rFonts w:ascii="Trebuchet MS" w:hAnsi="Trebuchet MS"/>
                          <w:b/>
                          <w:color w:val="FFFFFF"/>
                          <w:sz w:val="32"/>
                          <w:szCs w:val="28"/>
                        </w:rPr>
                      </w:pPr>
                    </w:p>
                    <w:p w:rsidR="00DC0121" w:rsidRPr="00BF47E6" w:rsidRDefault="00DC0121" w:rsidP="00D453C2">
                      <w:pPr>
                        <w:contextualSpacing/>
                        <w:rPr>
                          <w:rFonts w:ascii="Trebuchet MS" w:hAnsi="Trebuchet MS"/>
                          <w:b/>
                          <w:color w:val="FFFFFF"/>
                          <w:sz w:val="32"/>
                          <w:szCs w:val="28"/>
                        </w:rPr>
                      </w:pPr>
                    </w:p>
                    <w:p w:rsidR="00DC0121" w:rsidRDefault="00DC0121" w:rsidP="00D453C2">
                      <w:pPr>
                        <w:rPr>
                          <w:rFonts w:ascii="Trebuchet MS" w:hAnsi="Trebuchet MS"/>
                          <w:b/>
                          <w:color w:val="FFFFFF"/>
                          <w:sz w:val="20"/>
                          <w:szCs w:val="20"/>
                        </w:rPr>
                      </w:pPr>
                      <w:r>
                        <w:rPr>
                          <w:rFonts w:ascii="Trebuchet MS" w:hAnsi="Trebuchet MS"/>
                          <w:b/>
                          <w:color w:val="FFFFFF"/>
                          <w:sz w:val="20"/>
                          <w:szCs w:val="20"/>
                        </w:rPr>
                        <w:t>RINA WIJAYA KUSUMA WARDHANI</w:t>
                      </w:r>
                    </w:p>
                    <w:p w:rsidR="00DC0121" w:rsidRDefault="00DC0121" w:rsidP="00D453C2">
                      <w:pPr>
                        <w:rPr>
                          <w:i/>
                        </w:rPr>
                      </w:pPr>
                      <w:r w:rsidRPr="00737F7B">
                        <w:rPr>
                          <w:rFonts w:ascii="Trebuchet MS" w:hAnsi="Trebuchet MS"/>
                          <w:b/>
                          <w:color w:val="FFFFFF"/>
                          <w:sz w:val="20"/>
                          <w:szCs w:val="20"/>
                        </w:rPr>
                        <w:t xml:space="preserve">NRP </w:t>
                      </w:r>
                      <w:r w:rsidRPr="00524445">
                        <w:rPr>
                          <w:rFonts w:ascii="Trebuchet MS" w:hAnsi="Trebuchet MS"/>
                          <w:b/>
                          <w:color w:val="FFFFFF"/>
                          <w:sz w:val="20"/>
                          <w:szCs w:val="20"/>
                        </w:rPr>
                        <w:t>05111440000021</w:t>
                      </w:r>
                    </w:p>
                    <w:p w:rsidR="00DC0121" w:rsidRDefault="00DC0121" w:rsidP="00D453C2">
                      <w:pPr>
                        <w:contextualSpacing/>
                        <w:rPr>
                          <w:rFonts w:ascii="Trebuchet MS" w:hAnsi="Trebuchet MS"/>
                          <w:b/>
                          <w:color w:val="FFFFFF"/>
                          <w:sz w:val="20"/>
                          <w:szCs w:val="20"/>
                        </w:rPr>
                      </w:pPr>
                    </w:p>
                    <w:p w:rsidR="00DC0121" w:rsidRPr="000545FF" w:rsidRDefault="00DC0121" w:rsidP="00D453C2">
                      <w:pPr>
                        <w:contextualSpacing/>
                        <w:rPr>
                          <w:rFonts w:ascii="Trebuchet MS" w:hAnsi="Trebuchet MS"/>
                          <w:b/>
                          <w:color w:val="FFFFFF"/>
                          <w:sz w:val="20"/>
                          <w:szCs w:val="20"/>
                        </w:rPr>
                      </w:pPr>
                    </w:p>
                    <w:p w:rsidR="00DC0121" w:rsidRPr="000545FF" w:rsidRDefault="00DC0121"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DC0121" w:rsidRPr="00737F7B" w:rsidRDefault="00DC0121" w:rsidP="00D453C2">
                      <w:pPr>
                        <w:rPr>
                          <w:rFonts w:ascii="Trebuchet MS" w:hAnsi="Trebuchet MS"/>
                          <w:b/>
                          <w:color w:val="FFFFFF"/>
                          <w:sz w:val="20"/>
                          <w:szCs w:val="20"/>
                          <w:lang w:val="id-ID"/>
                        </w:rPr>
                      </w:pPr>
                      <w:r w:rsidRPr="00524445">
                        <w:rPr>
                          <w:rFonts w:ascii="Trebuchet MS" w:hAnsi="Trebuchet MS"/>
                          <w:b/>
                          <w:color w:val="FFFFFF"/>
                          <w:sz w:val="20"/>
                          <w:szCs w:val="27"/>
                        </w:rPr>
                        <w:t xml:space="preserve">Dr. Eng. Nanik Suciati, </w:t>
                      </w:r>
                      <w:proofErr w:type="gramStart"/>
                      <w:r w:rsidRPr="00524445">
                        <w:rPr>
                          <w:rFonts w:ascii="Trebuchet MS" w:hAnsi="Trebuchet MS"/>
                          <w:b/>
                          <w:color w:val="FFFFFF"/>
                          <w:sz w:val="20"/>
                          <w:szCs w:val="27"/>
                        </w:rPr>
                        <w:t>S.Kom</w:t>
                      </w:r>
                      <w:proofErr w:type="gramEnd"/>
                      <w:r w:rsidRPr="00524445">
                        <w:rPr>
                          <w:rFonts w:ascii="Trebuchet MS" w:hAnsi="Trebuchet MS"/>
                          <w:b/>
                          <w:color w:val="FFFFFF"/>
                          <w:sz w:val="20"/>
                          <w:szCs w:val="27"/>
                        </w:rPr>
                        <w:t>., M.Kom.</w:t>
                      </w:r>
                    </w:p>
                    <w:p w:rsidR="00DC0121" w:rsidRPr="000545FF" w:rsidRDefault="00DC0121" w:rsidP="00D453C2">
                      <w:pPr>
                        <w:contextualSpacing/>
                        <w:rPr>
                          <w:rFonts w:ascii="Trebuchet MS" w:hAnsi="Trebuchet MS"/>
                          <w:b/>
                          <w:color w:val="FFFFFF"/>
                          <w:sz w:val="20"/>
                          <w:szCs w:val="20"/>
                        </w:rPr>
                      </w:pPr>
                    </w:p>
                    <w:p w:rsidR="00DC0121" w:rsidRPr="000545FF" w:rsidRDefault="00DC0121"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DC0121" w:rsidRPr="0020126B" w:rsidRDefault="00DC0121" w:rsidP="00D453C2">
                      <w:pPr>
                        <w:contextualSpacing/>
                        <w:rPr>
                          <w:rFonts w:ascii="Trebuchet MS" w:hAnsi="Trebuchet MS"/>
                          <w:b/>
                          <w:color w:val="FFFFFF"/>
                          <w:sz w:val="20"/>
                          <w:szCs w:val="20"/>
                        </w:rPr>
                      </w:pPr>
                      <w:r w:rsidRPr="00524445">
                        <w:rPr>
                          <w:rFonts w:ascii="Trebuchet MS" w:hAnsi="Trebuchet MS"/>
                          <w:b/>
                          <w:color w:val="FFFFFF"/>
                          <w:sz w:val="20"/>
                          <w:szCs w:val="20"/>
                        </w:rPr>
                        <w:t xml:space="preserve">Dini Adni Navastara, </w:t>
                      </w:r>
                      <w:proofErr w:type="gramStart"/>
                      <w:r w:rsidRPr="00524445">
                        <w:rPr>
                          <w:rFonts w:ascii="Trebuchet MS" w:hAnsi="Trebuchet MS"/>
                          <w:b/>
                          <w:color w:val="FFFFFF"/>
                          <w:sz w:val="20"/>
                          <w:szCs w:val="20"/>
                        </w:rPr>
                        <w:t>S.Kom</w:t>
                      </w:r>
                      <w:proofErr w:type="gramEnd"/>
                      <w:r w:rsidRPr="00524445">
                        <w:rPr>
                          <w:rFonts w:ascii="Trebuchet MS" w:hAnsi="Trebuchet MS"/>
                          <w:b/>
                          <w:color w:val="FFFFFF"/>
                          <w:sz w:val="20"/>
                          <w:szCs w:val="20"/>
                        </w:rPr>
                        <w:t>., M.Sc.</w:t>
                      </w:r>
                    </w:p>
                    <w:p w:rsidR="00DC0121" w:rsidRDefault="00DC0121" w:rsidP="00D453C2">
                      <w:pPr>
                        <w:contextualSpacing/>
                        <w:rPr>
                          <w:rFonts w:ascii="Trebuchet MS" w:hAnsi="Trebuchet MS"/>
                          <w:b/>
                          <w:color w:val="FFFFFF"/>
                          <w:sz w:val="20"/>
                          <w:szCs w:val="20"/>
                          <w:lang w:val="sv-SE"/>
                        </w:rPr>
                      </w:pPr>
                    </w:p>
                    <w:p w:rsidR="00DC0121" w:rsidRPr="000545FF" w:rsidRDefault="00DC0121" w:rsidP="00D453C2">
                      <w:pPr>
                        <w:contextualSpacing/>
                        <w:rPr>
                          <w:rFonts w:ascii="Trebuchet MS" w:hAnsi="Trebuchet MS"/>
                          <w:b/>
                          <w:color w:val="FFFFFF"/>
                          <w:sz w:val="20"/>
                          <w:szCs w:val="20"/>
                          <w:lang w:val="sv-SE"/>
                        </w:rPr>
                      </w:pPr>
                    </w:p>
                    <w:p w:rsidR="00DC0121" w:rsidRPr="000545FF" w:rsidRDefault="00DC0121" w:rsidP="00D453C2">
                      <w:pPr>
                        <w:contextualSpacing/>
                        <w:rPr>
                          <w:rFonts w:ascii="Trebuchet MS" w:hAnsi="Trebuchet MS"/>
                          <w:b/>
                          <w:color w:val="FFFFFF"/>
                          <w:sz w:val="20"/>
                          <w:szCs w:val="20"/>
                          <w:lang w:val="sv-SE"/>
                        </w:rPr>
                      </w:pPr>
                      <w:r>
                        <w:rPr>
                          <w:rFonts w:ascii="Trebuchet MS" w:hAnsi="Trebuchet MS"/>
                          <w:b/>
                          <w:color w:val="FFFFFF"/>
                          <w:sz w:val="20"/>
                          <w:szCs w:val="20"/>
                          <w:lang w:val="sv-SE"/>
                        </w:rPr>
                        <w:t>DEPARTEMEN</w:t>
                      </w:r>
                      <w:r w:rsidRPr="000545FF">
                        <w:rPr>
                          <w:rFonts w:ascii="Trebuchet MS" w:hAnsi="Trebuchet MS"/>
                          <w:b/>
                          <w:color w:val="FFFFFF"/>
                          <w:sz w:val="20"/>
                          <w:szCs w:val="20"/>
                          <w:lang w:val="sv-SE"/>
                        </w:rPr>
                        <w:t xml:space="preserve"> INFORMATIKA</w:t>
                      </w:r>
                    </w:p>
                    <w:p w:rsidR="00DC0121" w:rsidRPr="000545FF" w:rsidRDefault="00DC0121"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r>
                        <w:rPr>
                          <w:rFonts w:ascii="Trebuchet MS" w:hAnsi="Trebuchet MS"/>
                          <w:b/>
                          <w:color w:val="FFFFFF"/>
                          <w:sz w:val="20"/>
                          <w:szCs w:val="20"/>
                          <w:lang w:val="sv-SE"/>
                        </w:rPr>
                        <w:t xml:space="preserve"> dan Komunikasi</w:t>
                      </w:r>
                    </w:p>
                    <w:p w:rsidR="00DC0121" w:rsidRPr="000545FF" w:rsidRDefault="00DC0121"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DC0121" w:rsidRPr="00572FA3" w:rsidRDefault="00DC0121"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2018</w:t>
                      </w:r>
                    </w:p>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rsidR="00DC0121" w:rsidRPr="00C824D2" w:rsidRDefault="00DC0121" w:rsidP="00D453C2">
                      <w:pPr>
                        <w:ind w:left="-567"/>
                        <w:rPr>
                          <w:rFonts w:ascii="Trebuchet MS" w:hAnsi="Trebuchet MS"/>
                          <w:color w:val="FFFFFF"/>
                          <w:sz w:val="20"/>
                          <w:lang w:val="id-ID"/>
                        </w:rPr>
                      </w:pPr>
                    </w:p>
                  </w:txbxContent>
                </v:textbox>
              </v:shape>
            </w:pict>
          </mc:Fallback>
        </mc:AlternateContent>
      </w: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b/>
          <w:noProof/>
          <w:lang w:val="id-ID"/>
        </w:rPr>
        <w:sectPr w:rsidR="000D256C" w:rsidRPr="00326ED3" w:rsidSect="00AB3CCE">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0D256C" w:rsidRPr="00326ED3" w:rsidRDefault="00D7564E" w:rsidP="00B47B86">
      <w:pPr>
        <w:spacing w:after="200" w:line="276" w:lineRule="auto"/>
        <w:jc w:val="center"/>
        <w:rPr>
          <w:b/>
          <w:i/>
          <w:noProof/>
          <w:lang w:val="id-ID"/>
        </w:rPr>
      </w:pPr>
      <w:bookmarkStart w:id="64" w:name="_Toc159061081"/>
      <w:bookmarkStart w:id="65" w:name="_Toc159110301"/>
      <w:bookmarkStart w:id="66" w:name="_Toc159110386"/>
      <w:bookmarkStart w:id="67" w:name="_Toc159111127"/>
      <w:r>
        <w:rPr>
          <w:noProof/>
          <w:lang w:val="id-ID" w:eastAsia="id-ID"/>
        </w:rPr>
        <w:lastRenderedPageBreak/>
        <mc:AlternateContent>
          <mc:Choice Requires="wps">
            <w:drawing>
              <wp:anchor distT="0" distB="0" distL="114300" distR="114300" simplePos="0" relativeHeight="251590144" behindDoc="0" locked="0" layoutInCell="1" allowOverlap="1">
                <wp:simplePos x="0" y="0"/>
                <wp:positionH relativeFrom="column">
                  <wp:posOffset>-471170</wp:posOffset>
                </wp:positionH>
                <wp:positionV relativeFrom="paragraph">
                  <wp:posOffset>2014220</wp:posOffset>
                </wp:positionV>
                <wp:extent cx="4243070" cy="3657600"/>
                <wp:effectExtent l="0" t="0" r="0" b="0"/>
                <wp:wrapNone/>
                <wp:docPr id="45085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65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121" w:rsidRPr="003B19CA" w:rsidRDefault="00DC0121" w:rsidP="0020126B">
                            <w:pPr>
                              <w:rPr>
                                <w:rFonts w:ascii="Trebuchet MS" w:hAnsi="Trebuchet MS"/>
                                <w:b/>
                                <w:sz w:val="20"/>
                                <w:szCs w:val="20"/>
                              </w:rPr>
                            </w:pPr>
                            <w:r>
                              <w:rPr>
                                <w:rFonts w:ascii="Trebuchet MS" w:hAnsi="Trebuchet MS"/>
                                <w:b/>
                                <w:sz w:val="20"/>
                                <w:szCs w:val="20"/>
                                <w:lang w:val="id-ID"/>
                              </w:rPr>
                              <w:t>TUGAS AKHIR – KI</w:t>
                            </w:r>
                            <w:r>
                              <w:rPr>
                                <w:rFonts w:ascii="Trebuchet MS" w:hAnsi="Trebuchet MS"/>
                                <w:b/>
                                <w:sz w:val="20"/>
                                <w:szCs w:val="20"/>
                              </w:rPr>
                              <w:t>141502</w:t>
                            </w:r>
                          </w:p>
                          <w:p w:rsidR="00DC0121" w:rsidRDefault="00DC0121" w:rsidP="0020126B">
                            <w:pPr>
                              <w:rPr>
                                <w:rFonts w:ascii="Trebuchet MS" w:hAnsi="Trebuchet MS"/>
                                <w:b/>
                                <w:sz w:val="20"/>
                                <w:szCs w:val="20"/>
                                <w:lang w:val="id-ID"/>
                              </w:rPr>
                            </w:pPr>
                          </w:p>
                          <w:p w:rsidR="00DC0121" w:rsidRPr="005C279E" w:rsidRDefault="00DC0121" w:rsidP="0020126B">
                            <w:pPr>
                              <w:rPr>
                                <w:rFonts w:ascii="Trebuchet MS" w:hAnsi="Trebuchet MS"/>
                                <w:b/>
                                <w:sz w:val="20"/>
                                <w:szCs w:val="20"/>
                                <w:lang w:val="id-ID"/>
                              </w:rPr>
                            </w:pPr>
                          </w:p>
                          <w:p w:rsidR="00DC0121" w:rsidRPr="005C279E" w:rsidRDefault="00DC0121" w:rsidP="00126E24">
                            <w:pPr>
                              <w:contextualSpacing/>
                              <w:jc w:val="left"/>
                              <w:rPr>
                                <w:rFonts w:ascii="Trebuchet MS" w:hAnsi="Trebuchet MS"/>
                                <w:b/>
                                <w:sz w:val="26"/>
                                <w:szCs w:val="26"/>
                                <w:lang w:val="id-ID"/>
                              </w:rPr>
                            </w:pPr>
                            <w:r w:rsidRPr="00EE36CD">
                              <w:rPr>
                                <w:rFonts w:ascii="Trebuchet MS" w:hAnsi="Trebuchet MS"/>
                                <w:b/>
                                <w:sz w:val="26"/>
                                <w:szCs w:val="26"/>
                              </w:rPr>
                              <w:t>PENGENALAN AKTIVITAS MANUSIA PADA VIDEO MENGGUNAKAN FITUR MATRIKS KOVARIAN</w:t>
                            </w:r>
                          </w:p>
                          <w:p w:rsidR="00DC0121" w:rsidRDefault="00DC0121" w:rsidP="0020126B">
                            <w:pPr>
                              <w:contextualSpacing/>
                              <w:rPr>
                                <w:rFonts w:ascii="Trebuchet MS" w:hAnsi="Trebuchet MS"/>
                                <w:b/>
                                <w:sz w:val="32"/>
                                <w:szCs w:val="28"/>
                              </w:rPr>
                            </w:pPr>
                          </w:p>
                          <w:p w:rsidR="00DC0121" w:rsidRPr="00A42FE1" w:rsidRDefault="00DC0121" w:rsidP="0020126B">
                            <w:pPr>
                              <w:contextualSpacing/>
                              <w:rPr>
                                <w:rFonts w:ascii="Trebuchet MS" w:hAnsi="Trebuchet MS"/>
                                <w:b/>
                                <w:sz w:val="32"/>
                                <w:szCs w:val="28"/>
                              </w:rPr>
                            </w:pPr>
                          </w:p>
                          <w:p w:rsidR="00DC0121" w:rsidRPr="00EE36CD" w:rsidRDefault="00DC0121" w:rsidP="00EE36CD">
                            <w:pPr>
                              <w:contextualSpacing/>
                              <w:rPr>
                                <w:rFonts w:ascii="Trebuchet MS" w:hAnsi="Trebuchet MS"/>
                                <w:b/>
                                <w:sz w:val="20"/>
                                <w:szCs w:val="20"/>
                              </w:rPr>
                            </w:pPr>
                            <w:r w:rsidRPr="00EE36CD">
                              <w:rPr>
                                <w:rFonts w:ascii="Trebuchet MS" w:hAnsi="Trebuchet MS"/>
                                <w:b/>
                                <w:sz w:val="20"/>
                                <w:szCs w:val="20"/>
                              </w:rPr>
                              <w:t>RINA WIJAYA KUSUMA WARDHANI</w:t>
                            </w:r>
                          </w:p>
                          <w:p w:rsidR="00DC0121" w:rsidRPr="00EE36CD" w:rsidRDefault="00DC0121" w:rsidP="00EE36CD">
                            <w:pPr>
                              <w:contextualSpacing/>
                              <w:rPr>
                                <w:rFonts w:ascii="Trebuchet MS" w:hAnsi="Trebuchet MS"/>
                                <w:b/>
                                <w:sz w:val="20"/>
                                <w:szCs w:val="20"/>
                              </w:rPr>
                            </w:pPr>
                            <w:r w:rsidRPr="00EE36CD">
                              <w:rPr>
                                <w:rFonts w:ascii="Trebuchet MS" w:hAnsi="Trebuchet MS"/>
                                <w:b/>
                                <w:sz w:val="20"/>
                                <w:szCs w:val="20"/>
                              </w:rPr>
                              <w:t>NRP 05111440000021</w:t>
                            </w:r>
                          </w:p>
                          <w:p w:rsidR="00DC0121" w:rsidRPr="00EE36CD" w:rsidRDefault="00DC0121" w:rsidP="00EE36CD">
                            <w:pPr>
                              <w:contextualSpacing/>
                              <w:rPr>
                                <w:rFonts w:ascii="Trebuchet MS" w:hAnsi="Trebuchet MS"/>
                                <w:b/>
                                <w:sz w:val="20"/>
                                <w:szCs w:val="20"/>
                              </w:rPr>
                            </w:pPr>
                          </w:p>
                          <w:p w:rsidR="00DC0121" w:rsidRPr="00EE36CD" w:rsidRDefault="00DC0121" w:rsidP="00EE36CD">
                            <w:pPr>
                              <w:contextualSpacing/>
                              <w:rPr>
                                <w:rFonts w:ascii="Trebuchet MS" w:hAnsi="Trebuchet MS"/>
                                <w:b/>
                                <w:sz w:val="20"/>
                                <w:szCs w:val="20"/>
                              </w:rPr>
                            </w:pPr>
                          </w:p>
                          <w:p w:rsidR="00DC0121" w:rsidRPr="00EE36CD" w:rsidRDefault="00DC0121" w:rsidP="00EE36CD">
                            <w:pPr>
                              <w:contextualSpacing/>
                              <w:rPr>
                                <w:rFonts w:ascii="Trebuchet MS" w:hAnsi="Trebuchet MS"/>
                                <w:b/>
                                <w:sz w:val="20"/>
                                <w:szCs w:val="20"/>
                              </w:rPr>
                            </w:pPr>
                            <w:r w:rsidRPr="00EE36CD">
                              <w:rPr>
                                <w:rFonts w:ascii="Trebuchet MS" w:hAnsi="Trebuchet MS"/>
                                <w:b/>
                                <w:sz w:val="20"/>
                                <w:szCs w:val="20"/>
                              </w:rPr>
                              <w:t>Dosen Pembimbing I</w:t>
                            </w:r>
                          </w:p>
                          <w:p w:rsidR="00DC0121" w:rsidRPr="00EE36CD" w:rsidRDefault="00DC0121" w:rsidP="00EE36CD">
                            <w:pPr>
                              <w:contextualSpacing/>
                              <w:rPr>
                                <w:rFonts w:ascii="Trebuchet MS" w:hAnsi="Trebuchet MS"/>
                                <w:b/>
                                <w:sz w:val="20"/>
                                <w:szCs w:val="20"/>
                              </w:rPr>
                            </w:pPr>
                            <w:r w:rsidRPr="00EE36CD">
                              <w:rPr>
                                <w:rFonts w:ascii="Trebuchet MS" w:hAnsi="Trebuchet MS"/>
                                <w:b/>
                                <w:sz w:val="20"/>
                                <w:szCs w:val="20"/>
                              </w:rPr>
                              <w:t xml:space="preserve">Dr. Eng. Nanik Suciati, </w:t>
                            </w:r>
                            <w:proofErr w:type="gramStart"/>
                            <w:r w:rsidRPr="00EE36CD">
                              <w:rPr>
                                <w:rFonts w:ascii="Trebuchet MS" w:hAnsi="Trebuchet MS"/>
                                <w:b/>
                                <w:sz w:val="20"/>
                                <w:szCs w:val="20"/>
                              </w:rPr>
                              <w:t>S.Kom</w:t>
                            </w:r>
                            <w:proofErr w:type="gramEnd"/>
                            <w:r w:rsidRPr="00EE36CD">
                              <w:rPr>
                                <w:rFonts w:ascii="Trebuchet MS" w:hAnsi="Trebuchet MS"/>
                                <w:b/>
                                <w:sz w:val="20"/>
                                <w:szCs w:val="20"/>
                              </w:rPr>
                              <w:t>., M.Kom.</w:t>
                            </w:r>
                          </w:p>
                          <w:p w:rsidR="00DC0121" w:rsidRPr="00EE36CD" w:rsidRDefault="00DC0121" w:rsidP="00EE36CD">
                            <w:pPr>
                              <w:contextualSpacing/>
                              <w:rPr>
                                <w:rFonts w:ascii="Trebuchet MS" w:hAnsi="Trebuchet MS"/>
                                <w:b/>
                                <w:sz w:val="20"/>
                                <w:szCs w:val="20"/>
                              </w:rPr>
                            </w:pPr>
                          </w:p>
                          <w:p w:rsidR="00DC0121" w:rsidRPr="00EE36CD" w:rsidRDefault="00DC0121" w:rsidP="00EE36CD">
                            <w:pPr>
                              <w:contextualSpacing/>
                              <w:rPr>
                                <w:rFonts w:ascii="Trebuchet MS" w:hAnsi="Trebuchet MS"/>
                                <w:b/>
                                <w:sz w:val="20"/>
                                <w:szCs w:val="20"/>
                              </w:rPr>
                            </w:pPr>
                            <w:r w:rsidRPr="00EE36CD">
                              <w:rPr>
                                <w:rFonts w:ascii="Trebuchet MS" w:hAnsi="Trebuchet MS"/>
                                <w:b/>
                                <w:sz w:val="20"/>
                                <w:szCs w:val="20"/>
                              </w:rPr>
                              <w:t>Dosen Pembimbing II</w:t>
                            </w:r>
                          </w:p>
                          <w:p w:rsidR="00DC0121" w:rsidRPr="00EE36CD" w:rsidRDefault="00DC0121" w:rsidP="00EE36CD">
                            <w:pPr>
                              <w:contextualSpacing/>
                              <w:rPr>
                                <w:rFonts w:ascii="Trebuchet MS" w:hAnsi="Trebuchet MS"/>
                                <w:b/>
                                <w:sz w:val="20"/>
                                <w:szCs w:val="20"/>
                              </w:rPr>
                            </w:pPr>
                            <w:r w:rsidRPr="00EE36CD">
                              <w:rPr>
                                <w:rFonts w:ascii="Trebuchet MS" w:hAnsi="Trebuchet MS"/>
                                <w:b/>
                                <w:sz w:val="20"/>
                                <w:szCs w:val="20"/>
                              </w:rPr>
                              <w:t xml:space="preserve">Dini Adni Navastara, </w:t>
                            </w:r>
                            <w:proofErr w:type="gramStart"/>
                            <w:r w:rsidRPr="00EE36CD">
                              <w:rPr>
                                <w:rFonts w:ascii="Trebuchet MS" w:hAnsi="Trebuchet MS"/>
                                <w:b/>
                                <w:sz w:val="20"/>
                                <w:szCs w:val="20"/>
                              </w:rPr>
                              <w:t>S.Kom</w:t>
                            </w:r>
                            <w:proofErr w:type="gramEnd"/>
                            <w:r w:rsidRPr="00EE36CD">
                              <w:rPr>
                                <w:rFonts w:ascii="Trebuchet MS" w:hAnsi="Trebuchet MS"/>
                                <w:b/>
                                <w:sz w:val="20"/>
                                <w:szCs w:val="20"/>
                              </w:rPr>
                              <w:t>., M.Sc.</w:t>
                            </w:r>
                          </w:p>
                          <w:p w:rsidR="00DC0121" w:rsidRPr="00EE36CD" w:rsidRDefault="00DC0121" w:rsidP="00EE36CD">
                            <w:pPr>
                              <w:contextualSpacing/>
                              <w:rPr>
                                <w:rFonts w:ascii="Trebuchet MS" w:hAnsi="Trebuchet MS"/>
                                <w:b/>
                                <w:sz w:val="20"/>
                                <w:szCs w:val="20"/>
                              </w:rPr>
                            </w:pPr>
                          </w:p>
                          <w:p w:rsidR="00DC0121" w:rsidRPr="00EE36CD" w:rsidRDefault="00DC0121" w:rsidP="00EE36CD">
                            <w:pPr>
                              <w:contextualSpacing/>
                              <w:rPr>
                                <w:rFonts w:ascii="Trebuchet MS" w:hAnsi="Trebuchet MS"/>
                                <w:b/>
                                <w:sz w:val="20"/>
                                <w:szCs w:val="20"/>
                              </w:rPr>
                            </w:pPr>
                          </w:p>
                          <w:p w:rsidR="00DC0121" w:rsidRPr="00EE36CD" w:rsidRDefault="00DC0121" w:rsidP="00EE36CD">
                            <w:pPr>
                              <w:contextualSpacing/>
                              <w:rPr>
                                <w:rFonts w:ascii="Trebuchet MS" w:hAnsi="Trebuchet MS"/>
                                <w:b/>
                                <w:sz w:val="20"/>
                                <w:szCs w:val="20"/>
                              </w:rPr>
                            </w:pPr>
                            <w:r w:rsidRPr="00EE36CD">
                              <w:rPr>
                                <w:rFonts w:ascii="Trebuchet MS" w:hAnsi="Trebuchet MS"/>
                                <w:b/>
                                <w:sz w:val="20"/>
                                <w:szCs w:val="20"/>
                              </w:rPr>
                              <w:t>DEPARTEMEN INFORMATIKA</w:t>
                            </w:r>
                          </w:p>
                          <w:p w:rsidR="00DC0121" w:rsidRPr="00EE36CD" w:rsidRDefault="00DC0121" w:rsidP="00EE36CD">
                            <w:pPr>
                              <w:contextualSpacing/>
                              <w:rPr>
                                <w:rFonts w:ascii="Trebuchet MS" w:hAnsi="Trebuchet MS"/>
                                <w:b/>
                                <w:sz w:val="20"/>
                                <w:szCs w:val="20"/>
                              </w:rPr>
                            </w:pPr>
                            <w:r w:rsidRPr="00EE36CD">
                              <w:rPr>
                                <w:rFonts w:ascii="Trebuchet MS" w:hAnsi="Trebuchet MS"/>
                                <w:b/>
                                <w:sz w:val="20"/>
                                <w:szCs w:val="20"/>
                              </w:rPr>
                              <w:t>Fakultas Teknologi Informasi dan Komunikasi</w:t>
                            </w:r>
                          </w:p>
                          <w:p w:rsidR="00DC0121" w:rsidRPr="00EE36CD" w:rsidRDefault="00DC0121" w:rsidP="00EE36CD">
                            <w:pPr>
                              <w:contextualSpacing/>
                              <w:rPr>
                                <w:rFonts w:ascii="Trebuchet MS" w:hAnsi="Trebuchet MS"/>
                                <w:b/>
                                <w:sz w:val="20"/>
                                <w:szCs w:val="20"/>
                              </w:rPr>
                            </w:pPr>
                            <w:r w:rsidRPr="00EE36CD">
                              <w:rPr>
                                <w:rFonts w:ascii="Trebuchet MS" w:hAnsi="Trebuchet MS"/>
                                <w:b/>
                                <w:sz w:val="20"/>
                                <w:szCs w:val="20"/>
                              </w:rPr>
                              <w:t>Institut Teknologi Sepuluh Nopember</w:t>
                            </w:r>
                          </w:p>
                          <w:p w:rsidR="00DC0121" w:rsidRPr="0020126B" w:rsidRDefault="00DC0121" w:rsidP="00EE36CD">
                            <w:pPr>
                              <w:contextualSpacing/>
                              <w:rPr>
                                <w:rFonts w:ascii="Trebuchet MS" w:hAnsi="Trebuchet MS"/>
                                <w:b/>
                                <w:sz w:val="20"/>
                                <w:szCs w:val="20"/>
                              </w:rPr>
                            </w:pPr>
                            <w:r w:rsidRPr="00EE36CD">
                              <w:rPr>
                                <w:rFonts w:ascii="Trebuchet MS" w:hAnsi="Trebuchet MS"/>
                                <w:b/>
                                <w:sz w:val="20"/>
                                <w:szCs w:val="20"/>
                              </w:rPr>
                              <w:t>Surabaya 2018</w:t>
                            </w:r>
                          </w:p>
                          <w:p w:rsidR="00DC0121" w:rsidRPr="0020126B" w:rsidRDefault="00DC0121" w:rsidP="0020126B">
                            <w:pPr>
                              <w:ind w:left="-567"/>
                              <w:rPr>
                                <w:rFonts w:ascii="Trebuchet MS" w:hAnsi="Trebuchet MS"/>
                                <w:sz w:val="20"/>
                                <w:lang w:val="id-ID"/>
                              </w:rPr>
                            </w:pPr>
                          </w:p>
                          <w:p w:rsidR="00DC0121" w:rsidRPr="0020126B" w:rsidRDefault="00DC0121"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left:0;text-align:left;margin-left:-37.1pt;margin-top:158.6pt;width:334.1pt;height:4in;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ER+vgIAAMY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" filled="f" stroked="f">
                <v:textbox>
                  <w:txbxContent>
                    <w:p w:rsidR="00DC0121" w:rsidRPr="003B19CA" w:rsidRDefault="00DC0121" w:rsidP="0020126B">
                      <w:pPr>
                        <w:rPr>
                          <w:rFonts w:ascii="Trebuchet MS" w:hAnsi="Trebuchet MS"/>
                          <w:b/>
                          <w:sz w:val="20"/>
                          <w:szCs w:val="20"/>
                        </w:rPr>
                      </w:pPr>
                      <w:r>
                        <w:rPr>
                          <w:rFonts w:ascii="Trebuchet MS" w:hAnsi="Trebuchet MS"/>
                          <w:b/>
                          <w:sz w:val="20"/>
                          <w:szCs w:val="20"/>
                          <w:lang w:val="id-ID"/>
                        </w:rPr>
                        <w:t>TUGAS AKHIR – KI</w:t>
                      </w:r>
                      <w:r>
                        <w:rPr>
                          <w:rFonts w:ascii="Trebuchet MS" w:hAnsi="Trebuchet MS"/>
                          <w:b/>
                          <w:sz w:val="20"/>
                          <w:szCs w:val="20"/>
                        </w:rPr>
                        <w:t>141502</w:t>
                      </w:r>
                    </w:p>
                    <w:p w:rsidR="00DC0121" w:rsidRDefault="00DC0121" w:rsidP="0020126B">
                      <w:pPr>
                        <w:rPr>
                          <w:rFonts w:ascii="Trebuchet MS" w:hAnsi="Trebuchet MS"/>
                          <w:b/>
                          <w:sz w:val="20"/>
                          <w:szCs w:val="20"/>
                          <w:lang w:val="id-ID"/>
                        </w:rPr>
                      </w:pPr>
                    </w:p>
                    <w:p w:rsidR="00DC0121" w:rsidRPr="005C279E" w:rsidRDefault="00DC0121" w:rsidP="0020126B">
                      <w:pPr>
                        <w:rPr>
                          <w:rFonts w:ascii="Trebuchet MS" w:hAnsi="Trebuchet MS"/>
                          <w:b/>
                          <w:sz w:val="20"/>
                          <w:szCs w:val="20"/>
                          <w:lang w:val="id-ID"/>
                        </w:rPr>
                      </w:pPr>
                    </w:p>
                    <w:p w:rsidR="00DC0121" w:rsidRPr="005C279E" w:rsidRDefault="00DC0121" w:rsidP="00126E24">
                      <w:pPr>
                        <w:contextualSpacing/>
                        <w:jc w:val="left"/>
                        <w:rPr>
                          <w:rFonts w:ascii="Trebuchet MS" w:hAnsi="Trebuchet MS"/>
                          <w:b/>
                          <w:sz w:val="26"/>
                          <w:szCs w:val="26"/>
                          <w:lang w:val="id-ID"/>
                        </w:rPr>
                      </w:pPr>
                      <w:r w:rsidRPr="00EE36CD">
                        <w:rPr>
                          <w:rFonts w:ascii="Trebuchet MS" w:hAnsi="Trebuchet MS"/>
                          <w:b/>
                          <w:sz w:val="26"/>
                          <w:szCs w:val="26"/>
                        </w:rPr>
                        <w:t>PENGENALAN AKTIVITAS MANUSIA PADA VIDEO MENGGUNAKAN FITUR MATRIKS KOVARIAN</w:t>
                      </w:r>
                    </w:p>
                    <w:p w:rsidR="00DC0121" w:rsidRDefault="00DC0121" w:rsidP="0020126B">
                      <w:pPr>
                        <w:contextualSpacing/>
                        <w:rPr>
                          <w:rFonts w:ascii="Trebuchet MS" w:hAnsi="Trebuchet MS"/>
                          <w:b/>
                          <w:sz w:val="32"/>
                          <w:szCs w:val="28"/>
                        </w:rPr>
                      </w:pPr>
                    </w:p>
                    <w:p w:rsidR="00DC0121" w:rsidRPr="00A42FE1" w:rsidRDefault="00DC0121" w:rsidP="0020126B">
                      <w:pPr>
                        <w:contextualSpacing/>
                        <w:rPr>
                          <w:rFonts w:ascii="Trebuchet MS" w:hAnsi="Trebuchet MS"/>
                          <w:b/>
                          <w:sz w:val="32"/>
                          <w:szCs w:val="28"/>
                        </w:rPr>
                      </w:pPr>
                    </w:p>
                    <w:p w:rsidR="00DC0121" w:rsidRPr="00EE36CD" w:rsidRDefault="00DC0121" w:rsidP="00EE36CD">
                      <w:pPr>
                        <w:contextualSpacing/>
                        <w:rPr>
                          <w:rFonts w:ascii="Trebuchet MS" w:hAnsi="Trebuchet MS"/>
                          <w:b/>
                          <w:sz w:val="20"/>
                          <w:szCs w:val="20"/>
                        </w:rPr>
                      </w:pPr>
                      <w:r w:rsidRPr="00EE36CD">
                        <w:rPr>
                          <w:rFonts w:ascii="Trebuchet MS" w:hAnsi="Trebuchet MS"/>
                          <w:b/>
                          <w:sz w:val="20"/>
                          <w:szCs w:val="20"/>
                        </w:rPr>
                        <w:t>RINA WIJAYA KUSUMA WARDHANI</w:t>
                      </w:r>
                    </w:p>
                    <w:p w:rsidR="00DC0121" w:rsidRPr="00EE36CD" w:rsidRDefault="00DC0121" w:rsidP="00EE36CD">
                      <w:pPr>
                        <w:contextualSpacing/>
                        <w:rPr>
                          <w:rFonts w:ascii="Trebuchet MS" w:hAnsi="Trebuchet MS"/>
                          <w:b/>
                          <w:sz w:val="20"/>
                          <w:szCs w:val="20"/>
                        </w:rPr>
                      </w:pPr>
                      <w:r w:rsidRPr="00EE36CD">
                        <w:rPr>
                          <w:rFonts w:ascii="Trebuchet MS" w:hAnsi="Trebuchet MS"/>
                          <w:b/>
                          <w:sz w:val="20"/>
                          <w:szCs w:val="20"/>
                        </w:rPr>
                        <w:t>NRP 05111440000021</w:t>
                      </w:r>
                    </w:p>
                    <w:p w:rsidR="00DC0121" w:rsidRPr="00EE36CD" w:rsidRDefault="00DC0121" w:rsidP="00EE36CD">
                      <w:pPr>
                        <w:contextualSpacing/>
                        <w:rPr>
                          <w:rFonts w:ascii="Trebuchet MS" w:hAnsi="Trebuchet MS"/>
                          <w:b/>
                          <w:sz w:val="20"/>
                          <w:szCs w:val="20"/>
                        </w:rPr>
                      </w:pPr>
                    </w:p>
                    <w:p w:rsidR="00DC0121" w:rsidRPr="00EE36CD" w:rsidRDefault="00DC0121" w:rsidP="00EE36CD">
                      <w:pPr>
                        <w:contextualSpacing/>
                        <w:rPr>
                          <w:rFonts w:ascii="Trebuchet MS" w:hAnsi="Trebuchet MS"/>
                          <w:b/>
                          <w:sz w:val="20"/>
                          <w:szCs w:val="20"/>
                        </w:rPr>
                      </w:pPr>
                    </w:p>
                    <w:p w:rsidR="00DC0121" w:rsidRPr="00EE36CD" w:rsidRDefault="00DC0121" w:rsidP="00EE36CD">
                      <w:pPr>
                        <w:contextualSpacing/>
                        <w:rPr>
                          <w:rFonts w:ascii="Trebuchet MS" w:hAnsi="Trebuchet MS"/>
                          <w:b/>
                          <w:sz w:val="20"/>
                          <w:szCs w:val="20"/>
                        </w:rPr>
                      </w:pPr>
                      <w:r w:rsidRPr="00EE36CD">
                        <w:rPr>
                          <w:rFonts w:ascii="Trebuchet MS" w:hAnsi="Trebuchet MS"/>
                          <w:b/>
                          <w:sz w:val="20"/>
                          <w:szCs w:val="20"/>
                        </w:rPr>
                        <w:t>Dosen Pembimbing I</w:t>
                      </w:r>
                    </w:p>
                    <w:p w:rsidR="00DC0121" w:rsidRPr="00EE36CD" w:rsidRDefault="00DC0121" w:rsidP="00EE36CD">
                      <w:pPr>
                        <w:contextualSpacing/>
                        <w:rPr>
                          <w:rFonts w:ascii="Trebuchet MS" w:hAnsi="Trebuchet MS"/>
                          <w:b/>
                          <w:sz w:val="20"/>
                          <w:szCs w:val="20"/>
                        </w:rPr>
                      </w:pPr>
                      <w:r w:rsidRPr="00EE36CD">
                        <w:rPr>
                          <w:rFonts w:ascii="Trebuchet MS" w:hAnsi="Trebuchet MS"/>
                          <w:b/>
                          <w:sz w:val="20"/>
                          <w:szCs w:val="20"/>
                        </w:rPr>
                        <w:t xml:space="preserve">Dr. Eng. Nanik Suciati, </w:t>
                      </w:r>
                      <w:proofErr w:type="gramStart"/>
                      <w:r w:rsidRPr="00EE36CD">
                        <w:rPr>
                          <w:rFonts w:ascii="Trebuchet MS" w:hAnsi="Trebuchet MS"/>
                          <w:b/>
                          <w:sz w:val="20"/>
                          <w:szCs w:val="20"/>
                        </w:rPr>
                        <w:t>S.Kom</w:t>
                      </w:r>
                      <w:proofErr w:type="gramEnd"/>
                      <w:r w:rsidRPr="00EE36CD">
                        <w:rPr>
                          <w:rFonts w:ascii="Trebuchet MS" w:hAnsi="Trebuchet MS"/>
                          <w:b/>
                          <w:sz w:val="20"/>
                          <w:szCs w:val="20"/>
                        </w:rPr>
                        <w:t>., M.Kom.</w:t>
                      </w:r>
                    </w:p>
                    <w:p w:rsidR="00DC0121" w:rsidRPr="00EE36CD" w:rsidRDefault="00DC0121" w:rsidP="00EE36CD">
                      <w:pPr>
                        <w:contextualSpacing/>
                        <w:rPr>
                          <w:rFonts w:ascii="Trebuchet MS" w:hAnsi="Trebuchet MS"/>
                          <w:b/>
                          <w:sz w:val="20"/>
                          <w:szCs w:val="20"/>
                        </w:rPr>
                      </w:pPr>
                    </w:p>
                    <w:p w:rsidR="00DC0121" w:rsidRPr="00EE36CD" w:rsidRDefault="00DC0121" w:rsidP="00EE36CD">
                      <w:pPr>
                        <w:contextualSpacing/>
                        <w:rPr>
                          <w:rFonts w:ascii="Trebuchet MS" w:hAnsi="Trebuchet MS"/>
                          <w:b/>
                          <w:sz w:val="20"/>
                          <w:szCs w:val="20"/>
                        </w:rPr>
                      </w:pPr>
                      <w:r w:rsidRPr="00EE36CD">
                        <w:rPr>
                          <w:rFonts w:ascii="Trebuchet MS" w:hAnsi="Trebuchet MS"/>
                          <w:b/>
                          <w:sz w:val="20"/>
                          <w:szCs w:val="20"/>
                        </w:rPr>
                        <w:t>Dosen Pembimbing II</w:t>
                      </w:r>
                    </w:p>
                    <w:p w:rsidR="00DC0121" w:rsidRPr="00EE36CD" w:rsidRDefault="00DC0121" w:rsidP="00EE36CD">
                      <w:pPr>
                        <w:contextualSpacing/>
                        <w:rPr>
                          <w:rFonts w:ascii="Trebuchet MS" w:hAnsi="Trebuchet MS"/>
                          <w:b/>
                          <w:sz w:val="20"/>
                          <w:szCs w:val="20"/>
                        </w:rPr>
                      </w:pPr>
                      <w:r w:rsidRPr="00EE36CD">
                        <w:rPr>
                          <w:rFonts w:ascii="Trebuchet MS" w:hAnsi="Trebuchet MS"/>
                          <w:b/>
                          <w:sz w:val="20"/>
                          <w:szCs w:val="20"/>
                        </w:rPr>
                        <w:t xml:space="preserve">Dini Adni Navastara, </w:t>
                      </w:r>
                      <w:proofErr w:type="gramStart"/>
                      <w:r w:rsidRPr="00EE36CD">
                        <w:rPr>
                          <w:rFonts w:ascii="Trebuchet MS" w:hAnsi="Trebuchet MS"/>
                          <w:b/>
                          <w:sz w:val="20"/>
                          <w:szCs w:val="20"/>
                        </w:rPr>
                        <w:t>S.Kom</w:t>
                      </w:r>
                      <w:proofErr w:type="gramEnd"/>
                      <w:r w:rsidRPr="00EE36CD">
                        <w:rPr>
                          <w:rFonts w:ascii="Trebuchet MS" w:hAnsi="Trebuchet MS"/>
                          <w:b/>
                          <w:sz w:val="20"/>
                          <w:szCs w:val="20"/>
                        </w:rPr>
                        <w:t>., M.Sc.</w:t>
                      </w:r>
                    </w:p>
                    <w:p w:rsidR="00DC0121" w:rsidRPr="00EE36CD" w:rsidRDefault="00DC0121" w:rsidP="00EE36CD">
                      <w:pPr>
                        <w:contextualSpacing/>
                        <w:rPr>
                          <w:rFonts w:ascii="Trebuchet MS" w:hAnsi="Trebuchet MS"/>
                          <w:b/>
                          <w:sz w:val="20"/>
                          <w:szCs w:val="20"/>
                        </w:rPr>
                      </w:pPr>
                    </w:p>
                    <w:p w:rsidR="00DC0121" w:rsidRPr="00EE36CD" w:rsidRDefault="00DC0121" w:rsidP="00EE36CD">
                      <w:pPr>
                        <w:contextualSpacing/>
                        <w:rPr>
                          <w:rFonts w:ascii="Trebuchet MS" w:hAnsi="Trebuchet MS"/>
                          <w:b/>
                          <w:sz w:val="20"/>
                          <w:szCs w:val="20"/>
                        </w:rPr>
                      </w:pPr>
                    </w:p>
                    <w:p w:rsidR="00DC0121" w:rsidRPr="00EE36CD" w:rsidRDefault="00DC0121" w:rsidP="00EE36CD">
                      <w:pPr>
                        <w:contextualSpacing/>
                        <w:rPr>
                          <w:rFonts w:ascii="Trebuchet MS" w:hAnsi="Trebuchet MS"/>
                          <w:b/>
                          <w:sz w:val="20"/>
                          <w:szCs w:val="20"/>
                        </w:rPr>
                      </w:pPr>
                      <w:r w:rsidRPr="00EE36CD">
                        <w:rPr>
                          <w:rFonts w:ascii="Trebuchet MS" w:hAnsi="Trebuchet MS"/>
                          <w:b/>
                          <w:sz w:val="20"/>
                          <w:szCs w:val="20"/>
                        </w:rPr>
                        <w:t>DEPARTEMEN INFORMATIKA</w:t>
                      </w:r>
                    </w:p>
                    <w:p w:rsidR="00DC0121" w:rsidRPr="00EE36CD" w:rsidRDefault="00DC0121" w:rsidP="00EE36CD">
                      <w:pPr>
                        <w:contextualSpacing/>
                        <w:rPr>
                          <w:rFonts w:ascii="Trebuchet MS" w:hAnsi="Trebuchet MS"/>
                          <w:b/>
                          <w:sz w:val="20"/>
                          <w:szCs w:val="20"/>
                        </w:rPr>
                      </w:pPr>
                      <w:r w:rsidRPr="00EE36CD">
                        <w:rPr>
                          <w:rFonts w:ascii="Trebuchet MS" w:hAnsi="Trebuchet MS"/>
                          <w:b/>
                          <w:sz w:val="20"/>
                          <w:szCs w:val="20"/>
                        </w:rPr>
                        <w:t>Fakultas Teknologi Informasi dan Komunikasi</w:t>
                      </w:r>
                    </w:p>
                    <w:p w:rsidR="00DC0121" w:rsidRPr="00EE36CD" w:rsidRDefault="00DC0121" w:rsidP="00EE36CD">
                      <w:pPr>
                        <w:contextualSpacing/>
                        <w:rPr>
                          <w:rFonts w:ascii="Trebuchet MS" w:hAnsi="Trebuchet MS"/>
                          <w:b/>
                          <w:sz w:val="20"/>
                          <w:szCs w:val="20"/>
                        </w:rPr>
                      </w:pPr>
                      <w:r w:rsidRPr="00EE36CD">
                        <w:rPr>
                          <w:rFonts w:ascii="Trebuchet MS" w:hAnsi="Trebuchet MS"/>
                          <w:b/>
                          <w:sz w:val="20"/>
                          <w:szCs w:val="20"/>
                        </w:rPr>
                        <w:t>Institut Teknologi Sepuluh Nopember</w:t>
                      </w:r>
                    </w:p>
                    <w:p w:rsidR="00DC0121" w:rsidRPr="0020126B" w:rsidRDefault="00DC0121" w:rsidP="00EE36CD">
                      <w:pPr>
                        <w:contextualSpacing/>
                        <w:rPr>
                          <w:rFonts w:ascii="Trebuchet MS" w:hAnsi="Trebuchet MS"/>
                          <w:b/>
                          <w:sz w:val="20"/>
                          <w:szCs w:val="20"/>
                        </w:rPr>
                      </w:pPr>
                      <w:r w:rsidRPr="00EE36CD">
                        <w:rPr>
                          <w:rFonts w:ascii="Trebuchet MS" w:hAnsi="Trebuchet MS"/>
                          <w:b/>
                          <w:sz w:val="20"/>
                          <w:szCs w:val="20"/>
                        </w:rPr>
                        <w:t>Surabaya 2018</w:t>
                      </w:r>
                    </w:p>
                    <w:p w:rsidR="00DC0121" w:rsidRPr="0020126B" w:rsidRDefault="00DC0121" w:rsidP="0020126B">
                      <w:pPr>
                        <w:ind w:left="-567"/>
                        <w:rPr>
                          <w:rFonts w:ascii="Trebuchet MS" w:hAnsi="Trebuchet MS"/>
                          <w:sz w:val="20"/>
                          <w:lang w:val="id-ID"/>
                        </w:rPr>
                      </w:pPr>
                    </w:p>
                    <w:p w:rsidR="00DC0121" w:rsidRPr="0020126B" w:rsidRDefault="00DC0121" w:rsidP="0020126B"/>
                  </w:txbxContent>
                </v:textbox>
              </v:shape>
            </w:pict>
          </mc:Fallback>
        </mc:AlternateContent>
      </w:r>
      <w:r w:rsidR="000D256C" w:rsidRPr="00326ED3">
        <w:rPr>
          <w:noProof/>
          <w:lang w:eastAsia="en-US"/>
        </w:rPr>
        <w:drawing>
          <wp:anchor distT="0" distB="0" distL="114300" distR="114300" simplePos="0" relativeHeight="251531776" behindDoc="0" locked="0" layoutInCell="1" allowOverlap="1">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326ED3">
        <w:rPr>
          <w:noProof/>
          <w:lang w:val="id-ID"/>
        </w:rPr>
        <w:br w:type="page"/>
      </w:r>
      <w:r w:rsidR="000D256C" w:rsidRPr="00326ED3">
        <w:rPr>
          <w:b/>
          <w:i/>
          <w:noProof/>
          <w:lang w:val="id-ID"/>
        </w:rPr>
        <w:lastRenderedPageBreak/>
        <w:t>[Halaman ini sengaja dikosongkan]</w:t>
      </w:r>
    </w:p>
    <w:p w:rsidR="000D256C" w:rsidRPr="00326ED3" w:rsidRDefault="000D256C" w:rsidP="000D256C">
      <w:pPr>
        <w:spacing w:after="200" w:line="276" w:lineRule="auto"/>
        <w:jc w:val="center"/>
        <w:rPr>
          <w:noProof/>
          <w:lang w:val="id-ID"/>
        </w:rPr>
      </w:pPr>
    </w:p>
    <w:p w:rsidR="000D256C" w:rsidRPr="00326ED3" w:rsidRDefault="000D256C" w:rsidP="000D256C">
      <w:pPr>
        <w:jc w:val="center"/>
        <w:rPr>
          <w:noProof/>
          <w:lang w:val="id-ID"/>
        </w:rPr>
        <w:sectPr w:rsidR="000D256C" w:rsidRPr="00326ED3" w:rsidSect="00AB3CC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0D256C" w:rsidRPr="00326ED3" w:rsidRDefault="000D256C" w:rsidP="000D256C">
      <w:pPr>
        <w:tabs>
          <w:tab w:val="center" w:pos="4860"/>
        </w:tabs>
        <w:rPr>
          <w:b/>
          <w:noProof/>
          <w:lang w:val="id-ID"/>
        </w:rPr>
      </w:pPr>
      <w:r w:rsidRPr="00326ED3">
        <w:rPr>
          <w:b/>
          <w:noProof/>
          <w:lang w:eastAsia="en-US"/>
        </w:rPr>
        <w:lastRenderedPageBreak/>
        <w:drawing>
          <wp:anchor distT="0" distB="0" distL="114300" distR="114300" simplePos="0" relativeHeight="251533824" behindDoc="0" locked="0" layoutInCell="1" allowOverlap="1">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F83CCB" w:rsidRDefault="00D7564E" w:rsidP="00FB4A9D">
      <w:pPr>
        <w:rPr>
          <w:noProof/>
          <w:lang w:val="id-ID"/>
        </w:rPr>
      </w:pPr>
      <w:r>
        <w:rPr>
          <w:b/>
          <w:noProof/>
          <w:lang w:val="id-ID" w:eastAsia="id-ID"/>
        </w:rPr>
        <mc:AlternateContent>
          <mc:Choice Requires="wps">
            <w:drawing>
              <wp:anchor distT="0" distB="0" distL="114300" distR="114300" simplePos="0" relativeHeight="251591168" behindDoc="0" locked="0" layoutInCell="1" allowOverlap="1">
                <wp:simplePos x="0" y="0"/>
                <wp:positionH relativeFrom="column">
                  <wp:posOffset>-451939</wp:posOffset>
                </wp:positionH>
                <wp:positionV relativeFrom="paragraph">
                  <wp:posOffset>1834515</wp:posOffset>
                </wp:positionV>
                <wp:extent cx="4225925" cy="3722914"/>
                <wp:effectExtent l="0" t="0" r="0" b="0"/>
                <wp:wrapNone/>
                <wp:docPr id="45085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7229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121" w:rsidRPr="003B19CA" w:rsidRDefault="00DC0121" w:rsidP="008A394D">
                            <w:pPr>
                              <w:rPr>
                                <w:rFonts w:ascii="Trebuchet MS" w:hAnsi="Trebuchet MS"/>
                                <w:b/>
                                <w:sz w:val="20"/>
                                <w:szCs w:val="20"/>
                              </w:rPr>
                            </w:pPr>
                            <w:bookmarkStart w:id="68" w:name="OLE_LINK15"/>
                            <w:bookmarkStart w:id="69" w:name="OLE_LINK16"/>
                            <w:bookmarkStart w:id="70" w:name="OLE_LINK17"/>
                            <w:r>
                              <w:rPr>
                                <w:rFonts w:ascii="Trebuchet MS" w:hAnsi="Trebuchet MS"/>
                                <w:b/>
                                <w:sz w:val="20"/>
                                <w:szCs w:val="20"/>
                                <w:lang w:val="id-ID"/>
                              </w:rPr>
                              <w:t>UNDERGRADUATE THESES</w:t>
                            </w:r>
                            <w:bookmarkEnd w:id="68"/>
                            <w:bookmarkEnd w:id="69"/>
                            <w:bookmarkEnd w:id="70"/>
                            <w:r>
                              <w:rPr>
                                <w:rFonts w:ascii="Trebuchet MS" w:hAnsi="Trebuchet MS"/>
                                <w:b/>
                                <w:sz w:val="20"/>
                                <w:szCs w:val="20"/>
                                <w:lang w:val="id-ID"/>
                              </w:rPr>
                              <w:t xml:space="preserve"> – KI</w:t>
                            </w:r>
                            <w:r>
                              <w:rPr>
                                <w:rFonts w:ascii="Trebuchet MS" w:hAnsi="Trebuchet MS"/>
                                <w:b/>
                                <w:sz w:val="20"/>
                                <w:szCs w:val="20"/>
                              </w:rPr>
                              <w:t>141502</w:t>
                            </w:r>
                          </w:p>
                          <w:p w:rsidR="00DC0121" w:rsidRPr="00291B21" w:rsidRDefault="00DC0121" w:rsidP="008A394D">
                            <w:pPr>
                              <w:rPr>
                                <w:rFonts w:ascii="Trebuchet MS" w:hAnsi="Trebuchet MS"/>
                                <w:b/>
                                <w:sz w:val="20"/>
                                <w:szCs w:val="20"/>
                                <w:lang w:val="id-ID"/>
                              </w:rPr>
                            </w:pPr>
                          </w:p>
                          <w:p w:rsidR="00DC0121" w:rsidRPr="00291B21" w:rsidRDefault="00DC0121" w:rsidP="008A394D">
                            <w:pPr>
                              <w:rPr>
                                <w:rFonts w:ascii="Trebuchet MS" w:hAnsi="Trebuchet MS"/>
                                <w:b/>
                                <w:sz w:val="20"/>
                                <w:szCs w:val="20"/>
                                <w:lang w:val="id-ID"/>
                              </w:rPr>
                            </w:pPr>
                          </w:p>
                          <w:p w:rsidR="00DC0121" w:rsidRDefault="00DC0121" w:rsidP="00126E24">
                            <w:pPr>
                              <w:contextualSpacing/>
                              <w:jc w:val="left"/>
                              <w:rPr>
                                <w:rFonts w:ascii="Trebuchet MS" w:hAnsi="Trebuchet MS"/>
                                <w:b/>
                                <w:sz w:val="26"/>
                                <w:szCs w:val="26"/>
                              </w:rPr>
                            </w:pPr>
                            <w:r>
                              <w:rPr>
                                <w:rFonts w:ascii="Trebuchet MS" w:hAnsi="Trebuchet MS"/>
                                <w:b/>
                                <w:sz w:val="26"/>
                                <w:szCs w:val="26"/>
                              </w:rPr>
                              <w:t>HUMAN ACTIVITY RECOGNITION IN VIDEO USING FEATURE COVARIANCE MATRICES</w:t>
                            </w:r>
                          </w:p>
                          <w:p w:rsidR="00DC0121" w:rsidRDefault="00DC0121" w:rsidP="00D453C2">
                            <w:pPr>
                              <w:contextualSpacing/>
                              <w:rPr>
                                <w:rFonts w:ascii="Trebuchet MS" w:hAnsi="Trebuchet MS"/>
                                <w:b/>
                                <w:sz w:val="26"/>
                                <w:szCs w:val="26"/>
                              </w:rPr>
                            </w:pPr>
                          </w:p>
                          <w:p w:rsidR="00DC0121" w:rsidRPr="00291B21" w:rsidRDefault="00DC0121" w:rsidP="00D453C2">
                            <w:pPr>
                              <w:contextualSpacing/>
                              <w:rPr>
                                <w:rFonts w:ascii="Trebuchet MS" w:hAnsi="Trebuchet MS"/>
                                <w:b/>
                                <w:sz w:val="26"/>
                                <w:szCs w:val="26"/>
                              </w:rPr>
                            </w:pPr>
                          </w:p>
                          <w:p w:rsidR="00DC0121" w:rsidRPr="00EE36CD" w:rsidRDefault="00DC0121" w:rsidP="00126E24">
                            <w:pPr>
                              <w:contextualSpacing/>
                              <w:rPr>
                                <w:rFonts w:ascii="Trebuchet MS" w:hAnsi="Trebuchet MS"/>
                                <w:b/>
                                <w:sz w:val="20"/>
                                <w:szCs w:val="20"/>
                              </w:rPr>
                            </w:pPr>
                            <w:r w:rsidRPr="00EE36CD">
                              <w:rPr>
                                <w:rFonts w:ascii="Trebuchet MS" w:hAnsi="Trebuchet MS"/>
                                <w:b/>
                                <w:sz w:val="20"/>
                                <w:szCs w:val="20"/>
                              </w:rPr>
                              <w:t>RINA WIJAYA KUSUMA WARDHANI</w:t>
                            </w:r>
                          </w:p>
                          <w:p w:rsidR="00DC0121" w:rsidRPr="00EE36CD" w:rsidRDefault="00DC0121" w:rsidP="00126E24">
                            <w:pPr>
                              <w:contextualSpacing/>
                              <w:rPr>
                                <w:rFonts w:ascii="Trebuchet MS" w:hAnsi="Trebuchet MS"/>
                                <w:b/>
                                <w:sz w:val="20"/>
                                <w:szCs w:val="20"/>
                              </w:rPr>
                            </w:pPr>
                            <w:r w:rsidRPr="00EE36CD">
                              <w:rPr>
                                <w:rFonts w:ascii="Trebuchet MS" w:hAnsi="Trebuchet MS"/>
                                <w:b/>
                                <w:sz w:val="20"/>
                                <w:szCs w:val="20"/>
                              </w:rPr>
                              <w:t>NRP 05111440000021</w:t>
                            </w:r>
                          </w:p>
                          <w:p w:rsidR="00DC0121" w:rsidRPr="00EE36CD" w:rsidRDefault="00DC0121" w:rsidP="00126E24">
                            <w:pPr>
                              <w:contextualSpacing/>
                              <w:rPr>
                                <w:rFonts w:ascii="Trebuchet MS" w:hAnsi="Trebuchet MS"/>
                                <w:b/>
                                <w:sz w:val="20"/>
                                <w:szCs w:val="20"/>
                              </w:rPr>
                            </w:pPr>
                          </w:p>
                          <w:p w:rsidR="00DC0121" w:rsidRPr="00EE36CD" w:rsidRDefault="00DC0121" w:rsidP="00126E24">
                            <w:pPr>
                              <w:contextualSpacing/>
                              <w:rPr>
                                <w:rFonts w:ascii="Trebuchet MS" w:hAnsi="Trebuchet MS"/>
                                <w:b/>
                                <w:sz w:val="20"/>
                                <w:szCs w:val="20"/>
                              </w:rPr>
                            </w:pPr>
                          </w:p>
                          <w:p w:rsidR="00DC0121" w:rsidRPr="00EE36CD" w:rsidRDefault="00DC0121" w:rsidP="00126E24">
                            <w:pPr>
                              <w:contextualSpacing/>
                              <w:rPr>
                                <w:rFonts w:ascii="Trebuchet MS" w:hAnsi="Trebuchet MS"/>
                                <w:b/>
                                <w:sz w:val="20"/>
                                <w:szCs w:val="20"/>
                              </w:rPr>
                            </w:pPr>
                            <w:r>
                              <w:rPr>
                                <w:rFonts w:ascii="Trebuchet MS" w:hAnsi="Trebuchet MS"/>
                                <w:b/>
                                <w:sz w:val="20"/>
                                <w:szCs w:val="20"/>
                              </w:rPr>
                              <w:t>Supervisor</w:t>
                            </w:r>
                            <w:r w:rsidRPr="00EE36CD">
                              <w:rPr>
                                <w:rFonts w:ascii="Trebuchet MS" w:hAnsi="Trebuchet MS"/>
                                <w:b/>
                                <w:sz w:val="20"/>
                                <w:szCs w:val="20"/>
                              </w:rPr>
                              <w:t xml:space="preserve"> I</w:t>
                            </w:r>
                          </w:p>
                          <w:p w:rsidR="00DC0121" w:rsidRPr="00EE36CD" w:rsidRDefault="00DC0121" w:rsidP="00126E24">
                            <w:pPr>
                              <w:contextualSpacing/>
                              <w:rPr>
                                <w:rFonts w:ascii="Trebuchet MS" w:hAnsi="Trebuchet MS"/>
                                <w:b/>
                                <w:sz w:val="20"/>
                                <w:szCs w:val="20"/>
                              </w:rPr>
                            </w:pPr>
                            <w:r w:rsidRPr="00EE36CD">
                              <w:rPr>
                                <w:rFonts w:ascii="Trebuchet MS" w:hAnsi="Trebuchet MS"/>
                                <w:b/>
                                <w:sz w:val="20"/>
                                <w:szCs w:val="20"/>
                              </w:rPr>
                              <w:t xml:space="preserve">Dr. Eng. Nanik Suciati, </w:t>
                            </w:r>
                            <w:proofErr w:type="gramStart"/>
                            <w:r w:rsidRPr="00EE36CD">
                              <w:rPr>
                                <w:rFonts w:ascii="Trebuchet MS" w:hAnsi="Trebuchet MS"/>
                                <w:b/>
                                <w:sz w:val="20"/>
                                <w:szCs w:val="20"/>
                              </w:rPr>
                              <w:t>S.Kom</w:t>
                            </w:r>
                            <w:proofErr w:type="gramEnd"/>
                            <w:r w:rsidRPr="00EE36CD">
                              <w:rPr>
                                <w:rFonts w:ascii="Trebuchet MS" w:hAnsi="Trebuchet MS"/>
                                <w:b/>
                                <w:sz w:val="20"/>
                                <w:szCs w:val="20"/>
                              </w:rPr>
                              <w:t>., M.Kom.</w:t>
                            </w:r>
                          </w:p>
                          <w:p w:rsidR="00DC0121" w:rsidRPr="00EE36CD" w:rsidRDefault="00DC0121" w:rsidP="00126E24">
                            <w:pPr>
                              <w:contextualSpacing/>
                              <w:rPr>
                                <w:rFonts w:ascii="Trebuchet MS" w:hAnsi="Trebuchet MS"/>
                                <w:b/>
                                <w:sz w:val="20"/>
                                <w:szCs w:val="20"/>
                              </w:rPr>
                            </w:pPr>
                          </w:p>
                          <w:p w:rsidR="00DC0121" w:rsidRPr="00EE36CD" w:rsidRDefault="00DC0121" w:rsidP="00126E24">
                            <w:pPr>
                              <w:contextualSpacing/>
                              <w:rPr>
                                <w:rFonts w:ascii="Trebuchet MS" w:hAnsi="Trebuchet MS"/>
                                <w:b/>
                                <w:sz w:val="20"/>
                                <w:szCs w:val="20"/>
                              </w:rPr>
                            </w:pPr>
                            <w:r>
                              <w:rPr>
                                <w:rFonts w:ascii="Trebuchet MS" w:hAnsi="Trebuchet MS"/>
                                <w:b/>
                                <w:sz w:val="20"/>
                                <w:szCs w:val="20"/>
                              </w:rPr>
                              <w:t>Supervisor</w:t>
                            </w:r>
                            <w:r w:rsidRPr="00EE36CD">
                              <w:rPr>
                                <w:rFonts w:ascii="Trebuchet MS" w:hAnsi="Trebuchet MS"/>
                                <w:b/>
                                <w:sz w:val="20"/>
                                <w:szCs w:val="20"/>
                              </w:rPr>
                              <w:t xml:space="preserve"> II</w:t>
                            </w:r>
                          </w:p>
                          <w:p w:rsidR="00DC0121" w:rsidRPr="00EE36CD" w:rsidRDefault="00DC0121" w:rsidP="00126E24">
                            <w:pPr>
                              <w:contextualSpacing/>
                              <w:rPr>
                                <w:rFonts w:ascii="Trebuchet MS" w:hAnsi="Trebuchet MS"/>
                                <w:b/>
                                <w:sz w:val="20"/>
                                <w:szCs w:val="20"/>
                              </w:rPr>
                            </w:pPr>
                            <w:r w:rsidRPr="00EE36CD">
                              <w:rPr>
                                <w:rFonts w:ascii="Trebuchet MS" w:hAnsi="Trebuchet MS"/>
                                <w:b/>
                                <w:sz w:val="20"/>
                                <w:szCs w:val="20"/>
                              </w:rPr>
                              <w:t xml:space="preserve">Dini Adni Navastara, </w:t>
                            </w:r>
                            <w:proofErr w:type="gramStart"/>
                            <w:r w:rsidRPr="00EE36CD">
                              <w:rPr>
                                <w:rFonts w:ascii="Trebuchet MS" w:hAnsi="Trebuchet MS"/>
                                <w:b/>
                                <w:sz w:val="20"/>
                                <w:szCs w:val="20"/>
                              </w:rPr>
                              <w:t>S.Kom</w:t>
                            </w:r>
                            <w:proofErr w:type="gramEnd"/>
                            <w:r w:rsidRPr="00EE36CD">
                              <w:rPr>
                                <w:rFonts w:ascii="Trebuchet MS" w:hAnsi="Trebuchet MS"/>
                                <w:b/>
                                <w:sz w:val="20"/>
                                <w:szCs w:val="20"/>
                              </w:rPr>
                              <w:t>., M.Sc.</w:t>
                            </w:r>
                          </w:p>
                          <w:p w:rsidR="00DC0121" w:rsidRDefault="00DC0121" w:rsidP="00291B21">
                            <w:pPr>
                              <w:contextualSpacing/>
                              <w:rPr>
                                <w:rFonts w:ascii="Trebuchet MS" w:hAnsi="Trebuchet MS"/>
                                <w:b/>
                                <w:sz w:val="20"/>
                                <w:szCs w:val="20"/>
                                <w:lang w:val="sv-SE"/>
                              </w:rPr>
                            </w:pPr>
                          </w:p>
                          <w:p w:rsidR="00DC0121" w:rsidRPr="00291B21" w:rsidRDefault="00DC0121" w:rsidP="00291B21">
                            <w:pPr>
                              <w:contextualSpacing/>
                              <w:rPr>
                                <w:rFonts w:ascii="Trebuchet MS" w:hAnsi="Trebuchet MS"/>
                                <w:b/>
                                <w:sz w:val="20"/>
                                <w:szCs w:val="20"/>
                                <w:lang w:val="sv-SE"/>
                              </w:rPr>
                            </w:pPr>
                          </w:p>
                          <w:p w:rsidR="00DC0121" w:rsidRPr="00291B21" w:rsidRDefault="00DC0121" w:rsidP="00D453C2">
                            <w:pPr>
                              <w:rPr>
                                <w:rFonts w:ascii="Trebuchet MS" w:hAnsi="Trebuchet MS"/>
                                <w:b/>
                                <w:sz w:val="20"/>
                                <w:szCs w:val="20"/>
                              </w:rPr>
                            </w:pPr>
                            <w:r w:rsidRPr="00291B21">
                              <w:rPr>
                                <w:rFonts w:ascii="Trebuchet MS" w:hAnsi="Trebuchet MS"/>
                                <w:b/>
                                <w:sz w:val="20"/>
                                <w:szCs w:val="20"/>
                              </w:rPr>
                              <w:t>DEPARTMENT OF INFORMATICS</w:t>
                            </w:r>
                          </w:p>
                          <w:p w:rsidR="00DC0121" w:rsidRPr="00291B21" w:rsidRDefault="00DC0121" w:rsidP="00D453C2">
                            <w:pPr>
                              <w:rPr>
                                <w:rFonts w:ascii="Trebuchet MS" w:hAnsi="Trebuchet MS"/>
                                <w:b/>
                                <w:sz w:val="20"/>
                                <w:szCs w:val="20"/>
                              </w:rPr>
                            </w:pPr>
                            <w:r w:rsidRPr="00291B21">
                              <w:rPr>
                                <w:rFonts w:ascii="Trebuchet MS" w:hAnsi="Trebuchet MS"/>
                                <w:b/>
                                <w:sz w:val="20"/>
                                <w:szCs w:val="20"/>
                              </w:rPr>
                              <w:t xml:space="preserve">Faculty </w:t>
                            </w:r>
                            <w:r>
                              <w:rPr>
                                <w:rFonts w:ascii="Trebuchet MS" w:hAnsi="Trebuchet MS"/>
                                <w:b/>
                                <w:sz w:val="20"/>
                                <w:szCs w:val="20"/>
                              </w:rPr>
                              <w:t>o</w:t>
                            </w:r>
                            <w:r w:rsidRPr="00291B21">
                              <w:rPr>
                                <w:rFonts w:ascii="Trebuchet MS" w:hAnsi="Trebuchet MS"/>
                                <w:b/>
                                <w:sz w:val="20"/>
                                <w:szCs w:val="20"/>
                              </w:rPr>
                              <w:t xml:space="preserve">f Information </w:t>
                            </w:r>
                            <w:r>
                              <w:rPr>
                                <w:rFonts w:ascii="Trebuchet MS" w:hAnsi="Trebuchet MS"/>
                                <w:b/>
                                <w:sz w:val="20"/>
                                <w:szCs w:val="20"/>
                              </w:rPr>
                              <w:t xml:space="preserve">and Communication </w:t>
                            </w:r>
                            <w:r w:rsidRPr="00291B21">
                              <w:rPr>
                                <w:rFonts w:ascii="Trebuchet MS" w:hAnsi="Trebuchet MS"/>
                                <w:b/>
                                <w:sz w:val="20"/>
                                <w:szCs w:val="20"/>
                              </w:rPr>
                              <w:t>Technology</w:t>
                            </w:r>
                          </w:p>
                          <w:p w:rsidR="00DC0121" w:rsidRPr="00291B21" w:rsidRDefault="00DC0121" w:rsidP="00D453C2">
                            <w:pPr>
                              <w:rPr>
                                <w:rFonts w:ascii="Trebuchet MS" w:hAnsi="Trebuchet MS"/>
                                <w:b/>
                                <w:sz w:val="20"/>
                                <w:szCs w:val="20"/>
                              </w:rPr>
                            </w:pPr>
                            <w:r w:rsidRPr="00291B21">
                              <w:rPr>
                                <w:rFonts w:ascii="Trebuchet MS" w:hAnsi="Trebuchet MS"/>
                                <w:b/>
                                <w:sz w:val="20"/>
                                <w:szCs w:val="20"/>
                              </w:rPr>
                              <w:t>Sepuluh Nopember</w:t>
                            </w:r>
                            <w:r>
                              <w:rPr>
                                <w:rFonts w:ascii="Trebuchet MS" w:hAnsi="Trebuchet MS"/>
                                <w:b/>
                                <w:sz w:val="20"/>
                                <w:szCs w:val="20"/>
                              </w:rPr>
                              <w:t xml:space="preserve"> Institute of Technology</w:t>
                            </w:r>
                          </w:p>
                          <w:p w:rsidR="00DC0121" w:rsidRDefault="00DC0121" w:rsidP="00D453C2">
                            <w:pPr>
                              <w:rPr>
                                <w:rFonts w:ascii="Trebuchet MS" w:hAnsi="Trebuchet MS"/>
                                <w:b/>
                                <w:sz w:val="20"/>
                                <w:szCs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Pr>
                                <w:rFonts w:ascii="Trebuchet MS" w:hAnsi="Trebuchet MS"/>
                                <w:b/>
                                <w:sz w:val="20"/>
                                <w:szCs w:val="20"/>
                              </w:rPr>
                              <w:t>2018</w:t>
                            </w:r>
                          </w:p>
                          <w:p w:rsidR="00DC0121" w:rsidRDefault="00DC0121" w:rsidP="00D453C2">
                            <w:pPr>
                              <w:rPr>
                                <w:rFonts w:ascii="Trebuchet MS" w:hAnsi="Trebuchet MS"/>
                                <w:b/>
                                <w:sz w:val="20"/>
                                <w:szCs w:val="20"/>
                              </w:rPr>
                            </w:pPr>
                          </w:p>
                          <w:p w:rsidR="00DC0121" w:rsidRDefault="00DC0121" w:rsidP="00D453C2">
                            <w:pPr>
                              <w:rPr>
                                <w:rFonts w:ascii="Trebuchet MS" w:hAnsi="Trebuchet MS"/>
                                <w:b/>
                                <w:sz w:val="20"/>
                                <w:szCs w:val="20"/>
                              </w:rPr>
                            </w:pPr>
                          </w:p>
                          <w:p w:rsidR="00DC0121" w:rsidRPr="00291B21" w:rsidRDefault="00DC0121" w:rsidP="00D453C2">
                            <w:pPr>
                              <w:rPr>
                                <w:rFonts w:ascii="Trebuchet MS" w:hAnsi="Trebuchet MS"/>
                                <w:b/>
                                <w:sz w:val="20"/>
                                <w:szCs w:val="20"/>
                              </w:rPr>
                            </w:pPr>
                          </w:p>
                          <w:p w:rsidR="00DC0121" w:rsidRPr="00E10B39" w:rsidRDefault="00DC0121" w:rsidP="008A394D">
                            <w:pPr>
                              <w:rPr>
                                <w:rFonts w:ascii="Trebuchet MS" w:hAnsi="Trebuchet MS"/>
                                <w:color w:val="000000" w:themeColor="text1"/>
                                <w:sz w:val="20"/>
                                <w:lang w:val="id-ID"/>
                              </w:rPr>
                            </w:pPr>
                          </w:p>
                          <w:p w:rsidR="00DC0121" w:rsidRPr="00E10B39" w:rsidRDefault="00DC0121" w:rsidP="000D256C">
                            <w:pPr>
                              <w:rPr>
                                <w:rFonts w:ascii="Trebuchet MS" w:hAnsi="Trebuchet MS"/>
                                <w:color w:val="000000" w:themeColor="text1"/>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8" type="#_x0000_t202" style="position:absolute;left:0;text-align:left;margin-left:-35.6pt;margin-top:144.45pt;width:332.75pt;height:293.1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YBrvAIAAMY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" filled="f" stroked="f">
                <v:textbox>
                  <w:txbxContent>
                    <w:p w:rsidR="00DC0121" w:rsidRPr="003B19CA" w:rsidRDefault="00DC0121" w:rsidP="008A394D">
                      <w:pPr>
                        <w:rPr>
                          <w:rFonts w:ascii="Trebuchet MS" w:hAnsi="Trebuchet MS"/>
                          <w:b/>
                          <w:sz w:val="20"/>
                          <w:szCs w:val="20"/>
                        </w:rPr>
                      </w:pPr>
                      <w:bookmarkStart w:id="71" w:name="OLE_LINK15"/>
                      <w:bookmarkStart w:id="72" w:name="OLE_LINK16"/>
                      <w:bookmarkStart w:id="73" w:name="OLE_LINK17"/>
                      <w:r>
                        <w:rPr>
                          <w:rFonts w:ascii="Trebuchet MS" w:hAnsi="Trebuchet MS"/>
                          <w:b/>
                          <w:sz w:val="20"/>
                          <w:szCs w:val="20"/>
                          <w:lang w:val="id-ID"/>
                        </w:rPr>
                        <w:t>UNDERGRADUATE THESES</w:t>
                      </w:r>
                      <w:bookmarkEnd w:id="71"/>
                      <w:bookmarkEnd w:id="72"/>
                      <w:bookmarkEnd w:id="73"/>
                      <w:r>
                        <w:rPr>
                          <w:rFonts w:ascii="Trebuchet MS" w:hAnsi="Trebuchet MS"/>
                          <w:b/>
                          <w:sz w:val="20"/>
                          <w:szCs w:val="20"/>
                          <w:lang w:val="id-ID"/>
                        </w:rPr>
                        <w:t xml:space="preserve"> – KI</w:t>
                      </w:r>
                      <w:r>
                        <w:rPr>
                          <w:rFonts w:ascii="Trebuchet MS" w:hAnsi="Trebuchet MS"/>
                          <w:b/>
                          <w:sz w:val="20"/>
                          <w:szCs w:val="20"/>
                        </w:rPr>
                        <w:t>141502</w:t>
                      </w:r>
                    </w:p>
                    <w:p w:rsidR="00DC0121" w:rsidRPr="00291B21" w:rsidRDefault="00DC0121" w:rsidP="008A394D">
                      <w:pPr>
                        <w:rPr>
                          <w:rFonts w:ascii="Trebuchet MS" w:hAnsi="Trebuchet MS"/>
                          <w:b/>
                          <w:sz w:val="20"/>
                          <w:szCs w:val="20"/>
                          <w:lang w:val="id-ID"/>
                        </w:rPr>
                      </w:pPr>
                    </w:p>
                    <w:p w:rsidR="00DC0121" w:rsidRPr="00291B21" w:rsidRDefault="00DC0121" w:rsidP="008A394D">
                      <w:pPr>
                        <w:rPr>
                          <w:rFonts w:ascii="Trebuchet MS" w:hAnsi="Trebuchet MS"/>
                          <w:b/>
                          <w:sz w:val="20"/>
                          <w:szCs w:val="20"/>
                          <w:lang w:val="id-ID"/>
                        </w:rPr>
                      </w:pPr>
                    </w:p>
                    <w:p w:rsidR="00DC0121" w:rsidRDefault="00DC0121" w:rsidP="00126E24">
                      <w:pPr>
                        <w:contextualSpacing/>
                        <w:jc w:val="left"/>
                        <w:rPr>
                          <w:rFonts w:ascii="Trebuchet MS" w:hAnsi="Trebuchet MS"/>
                          <w:b/>
                          <w:sz w:val="26"/>
                          <w:szCs w:val="26"/>
                        </w:rPr>
                      </w:pPr>
                      <w:r>
                        <w:rPr>
                          <w:rFonts w:ascii="Trebuchet MS" w:hAnsi="Trebuchet MS"/>
                          <w:b/>
                          <w:sz w:val="26"/>
                          <w:szCs w:val="26"/>
                        </w:rPr>
                        <w:t>HUMAN ACTIVITY RECOGNITION IN VIDEO USING FEATURE COVARIANCE MATRICES</w:t>
                      </w:r>
                    </w:p>
                    <w:p w:rsidR="00DC0121" w:rsidRDefault="00DC0121" w:rsidP="00D453C2">
                      <w:pPr>
                        <w:contextualSpacing/>
                        <w:rPr>
                          <w:rFonts w:ascii="Trebuchet MS" w:hAnsi="Trebuchet MS"/>
                          <w:b/>
                          <w:sz w:val="26"/>
                          <w:szCs w:val="26"/>
                        </w:rPr>
                      </w:pPr>
                    </w:p>
                    <w:p w:rsidR="00DC0121" w:rsidRPr="00291B21" w:rsidRDefault="00DC0121" w:rsidP="00D453C2">
                      <w:pPr>
                        <w:contextualSpacing/>
                        <w:rPr>
                          <w:rFonts w:ascii="Trebuchet MS" w:hAnsi="Trebuchet MS"/>
                          <w:b/>
                          <w:sz w:val="26"/>
                          <w:szCs w:val="26"/>
                        </w:rPr>
                      </w:pPr>
                    </w:p>
                    <w:p w:rsidR="00DC0121" w:rsidRPr="00EE36CD" w:rsidRDefault="00DC0121" w:rsidP="00126E24">
                      <w:pPr>
                        <w:contextualSpacing/>
                        <w:rPr>
                          <w:rFonts w:ascii="Trebuchet MS" w:hAnsi="Trebuchet MS"/>
                          <w:b/>
                          <w:sz w:val="20"/>
                          <w:szCs w:val="20"/>
                        </w:rPr>
                      </w:pPr>
                      <w:r w:rsidRPr="00EE36CD">
                        <w:rPr>
                          <w:rFonts w:ascii="Trebuchet MS" w:hAnsi="Trebuchet MS"/>
                          <w:b/>
                          <w:sz w:val="20"/>
                          <w:szCs w:val="20"/>
                        </w:rPr>
                        <w:t>RINA WIJAYA KUSUMA WARDHANI</w:t>
                      </w:r>
                    </w:p>
                    <w:p w:rsidR="00DC0121" w:rsidRPr="00EE36CD" w:rsidRDefault="00DC0121" w:rsidP="00126E24">
                      <w:pPr>
                        <w:contextualSpacing/>
                        <w:rPr>
                          <w:rFonts w:ascii="Trebuchet MS" w:hAnsi="Trebuchet MS"/>
                          <w:b/>
                          <w:sz w:val="20"/>
                          <w:szCs w:val="20"/>
                        </w:rPr>
                      </w:pPr>
                      <w:r w:rsidRPr="00EE36CD">
                        <w:rPr>
                          <w:rFonts w:ascii="Trebuchet MS" w:hAnsi="Trebuchet MS"/>
                          <w:b/>
                          <w:sz w:val="20"/>
                          <w:szCs w:val="20"/>
                        </w:rPr>
                        <w:t>NRP 05111440000021</w:t>
                      </w:r>
                    </w:p>
                    <w:p w:rsidR="00DC0121" w:rsidRPr="00EE36CD" w:rsidRDefault="00DC0121" w:rsidP="00126E24">
                      <w:pPr>
                        <w:contextualSpacing/>
                        <w:rPr>
                          <w:rFonts w:ascii="Trebuchet MS" w:hAnsi="Trebuchet MS"/>
                          <w:b/>
                          <w:sz w:val="20"/>
                          <w:szCs w:val="20"/>
                        </w:rPr>
                      </w:pPr>
                    </w:p>
                    <w:p w:rsidR="00DC0121" w:rsidRPr="00EE36CD" w:rsidRDefault="00DC0121" w:rsidP="00126E24">
                      <w:pPr>
                        <w:contextualSpacing/>
                        <w:rPr>
                          <w:rFonts w:ascii="Trebuchet MS" w:hAnsi="Trebuchet MS"/>
                          <w:b/>
                          <w:sz w:val="20"/>
                          <w:szCs w:val="20"/>
                        </w:rPr>
                      </w:pPr>
                    </w:p>
                    <w:p w:rsidR="00DC0121" w:rsidRPr="00EE36CD" w:rsidRDefault="00DC0121" w:rsidP="00126E24">
                      <w:pPr>
                        <w:contextualSpacing/>
                        <w:rPr>
                          <w:rFonts w:ascii="Trebuchet MS" w:hAnsi="Trebuchet MS"/>
                          <w:b/>
                          <w:sz w:val="20"/>
                          <w:szCs w:val="20"/>
                        </w:rPr>
                      </w:pPr>
                      <w:r>
                        <w:rPr>
                          <w:rFonts w:ascii="Trebuchet MS" w:hAnsi="Trebuchet MS"/>
                          <w:b/>
                          <w:sz w:val="20"/>
                          <w:szCs w:val="20"/>
                        </w:rPr>
                        <w:t>Supervisor</w:t>
                      </w:r>
                      <w:r w:rsidRPr="00EE36CD">
                        <w:rPr>
                          <w:rFonts w:ascii="Trebuchet MS" w:hAnsi="Trebuchet MS"/>
                          <w:b/>
                          <w:sz w:val="20"/>
                          <w:szCs w:val="20"/>
                        </w:rPr>
                        <w:t xml:space="preserve"> I</w:t>
                      </w:r>
                    </w:p>
                    <w:p w:rsidR="00DC0121" w:rsidRPr="00EE36CD" w:rsidRDefault="00DC0121" w:rsidP="00126E24">
                      <w:pPr>
                        <w:contextualSpacing/>
                        <w:rPr>
                          <w:rFonts w:ascii="Trebuchet MS" w:hAnsi="Trebuchet MS"/>
                          <w:b/>
                          <w:sz w:val="20"/>
                          <w:szCs w:val="20"/>
                        </w:rPr>
                      </w:pPr>
                      <w:r w:rsidRPr="00EE36CD">
                        <w:rPr>
                          <w:rFonts w:ascii="Trebuchet MS" w:hAnsi="Trebuchet MS"/>
                          <w:b/>
                          <w:sz w:val="20"/>
                          <w:szCs w:val="20"/>
                        </w:rPr>
                        <w:t xml:space="preserve">Dr. Eng. Nanik Suciati, </w:t>
                      </w:r>
                      <w:proofErr w:type="gramStart"/>
                      <w:r w:rsidRPr="00EE36CD">
                        <w:rPr>
                          <w:rFonts w:ascii="Trebuchet MS" w:hAnsi="Trebuchet MS"/>
                          <w:b/>
                          <w:sz w:val="20"/>
                          <w:szCs w:val="20"/>
                        </w:rPr>
                        <w:t>S.Kom</w:t>
                      </w:r>
                      <w:proofErr w:type="gramEnd"/>
                      <w:r w:rsidRPr="00EE36CD">
                        <w:rPr>
                          <w:rFonts w:ascii="Trebuchet MS" w:hAnsi="Trebuchet MS"/>
                          <w:b/>
                          <w:sz w:val="20"/>
                          <w:szCs w:val="20"/>
                        </w:rPr>
                        <w:t>., M.Kom.</w:t>
                      </w:r>
                    </w:p>
                    <w:p w:rsidR="00DC0121" w:rsidRPr="00EE36CD" w:rsidRDefault="00DC0121" w:rsidP="00126E24">
                      <w:pPr>
                        <w:contextualSpacing/>
                        <w:rPr>
                          <w:rFonts w:ascii="Trebuchet MS" w:hAnsi="Trebuchet MS"/>
                          <w:b/>
                          <w:sz w:val="20"/>
                          <w:szCs w:val="20"/>
                        </w:rPr>
                      </w:pPr>
                    </w:p>
                    <w:p w:rsidR="00DC0121" w:rsidRPr="00EE36CD" w:rsidRDefault="00DC0121" w:rsidP="00126E24">
                      <w:pPr>
                        <w:contextualSpacing/>
                        <w:rPr>
                          <w:rFonts w:ascii="Trebuchet MS" w:hAnsi="Trebuchet MS"/>
                          <w:b/>
                          <w:sz w:val="20"/>
                          <w:szCs w:val="20"/>
                        </w:rPr>
                      </w:pPr>
                      <w:r>
                        <w:rPr>
                          <w:rFonts w:ascii="Trebuchet MS" w:hAnsi="Trebuchet MS"/>
                          <w:b/>
                          <w:sz w:val="20"/>
                          <w:szCs w:val="20"/>
                        </w:rPr>
                        <w:t>Supervisor</w:t>
                      </w:r>
                      <w:r w:rsidRPr="00EE36CD">
                        <w:rPr>
                          <w:rFonts w:ascii="Trebuchet MS" w:hAnsi="Trebuchet MS"/>
                          <w:b/>
                          <w:sz w:val="20"/>
                          <w:szCs w:val="20"/>
                        </w:rPr>
                        <w:t xml:space="preserve"> II</w:t>
                      </w:r>
                    </w:p>
                    <w:p w:rsidR="00DC0121" w:rsidRPr="00EE36CD" w:rsidRDefault="00DC0121" w:rsidP="00126E24">
                      <w:pPr>
                        <w:contextualSpacing/>
                        <w:rPr>
                          <w:rFonts w:ascii="Trebuchet MS" w:hAnsi="Trebuchet MS"/>
                          <w:b/>
                          <w:sz w:val="20"/>
                          <w:szCs w:val="20"/>
                        </w:rPr>
                      </w:pPr>
                      <w:r w:rsidRPr="00EE36CD">
                        <w:rPr>
                          <w:rFonts w:ascii="Trebuchet MS" w:hAnsi="Trebuchet MS"/>
                          <w:b/>
                          <w:sz w:val="20"/>
                          <w:szCs w:val="20"/>
                        </w:rPr>
                        <w:t xml:space="preserve">Dini Adni Navastara, </w:t>
                      </w:r>
                      <w:proofErr w:type="gramStart"/>
                      <w:r w:rsidRPr="00EE36CD">
                        <w:rPr>
                          <w:rFonts w:ascii="Trebuchet MS" w:hAnsi="Trebuchet MS"/>
                          <w:b/>
                          <w:sz w:val="20"/>
                          <w:szCs w:val="20"/>
                        </w:rPr>
                        <w:t>S.Kom</w:t>
                      </w:r>
                      <w:proofErr w:type="gramEnd"/>
                      <w:r w:rsidRPr="00EE36CD">
                        <w:rPr>
                          <w:rFonts w:ascii="Trebuchet MS" w:hAnsi="Trebuchet MS"/>
                          <w:b/>
                          <w:sz w:val="20"/>
                          <w:szCs w:val="20"/>
                        </w:rPr>
                        <w:t>., M.Sc.</w:t>
                      </w:r>
                    </w:p>
                    <w:p w:rsidR="00DC0121" w:rsidRDefault="00DC0121" w:rsidP="00291B21">
                      <w:pPr>
                        <w:contextualSpacing/>
                        <w:rPr>
                          <w:rFonts w:ascii="Trebuchet MS" w:hAnsi="Trebuchet MS"/>
                          <w:b/>
                          <w:sz w:val="20"/>
                          <w:szCs w:val="20"/>
                          <w:lang w:val="sv-SE"/>
                        </w:rPr>
                      </w:pPr>
                    </w:p>
                    <w:p w:rsidR="00DC0121" w:rsidRPr="00291B21" w:rsidRDefault="00DC0121" w:rsidP="00291B21">
                      <w:pPr>
                        <w:contextualSpacing/>
                        <w:rPr>
                          <w:rFonts w:ascii="Trebuchet MS" w:hAnsi="Trebuchet MS"/>
                          <w:b/>
                          <w:sz w:val="20"/>
                          <w:szCs w:val="20"/>
                          <w:lang w:val="sv-SE"/>
                        </w:rPr>
                      </w:pPr>
                    </w:p>
                    <w:p w:rsidR="00DC0121" w:rsidRPr="00291B21" w:rsidRDefault="00DC0121" w:rsidP="00D453C2">
                      <w:pPr>
                        <w:rPr>
                          <w:rFonts w:ascii="Trebuchet MS" w:hAnsi="Trebuchet MS"/>
                          <w:b/>
                          <w:sz w:val="20"/>
                          <w:szCs w:val="20"/>
                        </w:rPr>
                      </w:pPr>
                      <w:r w:rsidRPr="00291B21">
                        <w:rPr>
                          <w:rFonts w:ascii="Trebuchet MS" w:hAnsi="Trebuchet MS"/>
                          <w:b/>
                          <w:sz w:val="20"/>
                          <w:szCs w:val="20"/>
                        </w:rPr>
                        <w:t>DEPARTMENT OF INFORMATICS</w:t>
                      </w:r>
                    </w:p>
                    <w:p w:rsidR="00DC0121" w:rsidRPr="00291B21" w:rsidRDefault="00DC0121" w:rsidP="00D453C2">
                      <w:pPr>
                        <w:rPr>
                          <w:rFonts w:ascii="Trebuchet MS" w:hAnsi="Trebuchet MS"/>
                          <w:b/>
                          <w:sz w:val="20"/>
                          <w:szCs w:val="20"/>
                        </w:rPr>
                      </w:pPr>
                      <w:r w:rsidRPr="00291B21">
                        <w:rPr>
                          <w:rFonts w:ascii="Trebuchet MS" w:hAnsi="Trebuchet MS"/>
                          <w:b/>
                          <w:sz w:val="20"/>
                          <w:szCs w:val="20"/>
                        </w:rPr>
                        <w:t xml:space="preserve">Faculty </w:t>
                      </w:r>
                      <w:r>
                        <w:rPr>
                          <w:rFonts w:ascii="Trebuchet MS" w:hAnsi="Trebuchet MS"/>
                          <w:b/>
                          <w:sz w:val="20"/>
                          <w:szCs w:val="20"/>
                        </w:rPr>
                        <w:t>o</w:t>
                      </w:r>
                      <w:r w:rsidRPr="00291B21">
                        <w:rPr>
                          <w:rFonts w:ascii="Trebuchet MS" w:hAnsi="Trebuchet MS"/>
                          <w:b/>
                          <w:sz w:val="20"/>
                          <w:szCs w:val="20"/>
                        </w:rPr>
                        <w:t xml:space="preserve">f Information </w:t>
                      </w:r>
                      <w:r>
                        <w:rPr>
                          <w:rFonts w:ascii="Trebuchet MS" w:hAnsi="Trebuchet MS"/>
                          <w:b/>
                          <w:sz w:val="20"/>
                          <w:szCs w:val="20"/>
                        </w:rPr>
                        <w:t xml:space="preserve">and Communication </w:t>
                      </w:r>
                      <w:r w:rsidRPr="00291B21">
                        <w:rPr>
                          <w:rFonts w:ascii="Trebuchet MS" w:hAnsi="Trebuchet MS"/>
                          <w:b/>
                          <w:sz w:val="20"/>
                          <w:szCs w:val="20"/>
                        </w:rPr>
                        <w:t>Technology</w:t>
                      </w:r>
                    </w:p>
                    <w:p w:rsidR="00DC0121" w:rsidRPr="00291B21" w:rsidRDefault="00DC0121" w:rsidP="00D453C2">
                      <w:pPr>
                        <w:rPr>
                          <w:rFonts w:ascii="Trebuchet MS" w:hAnsi="Trebuchet MS"/>
                          <w:b/>
                          <w:sz w:val="20"/>
                          <w:szCs w:val="20"/>
                        </w:rPr>
                      </w:pPr>
                      <w:r w:rsidRPr="00291B21">
                        <w:rPr>
                          <w:rFonts w:ascii="Trebuchet MS" w:hAnsi="Trebuchet MS"/>
                          <w:b/>
                          <w:sz w:val="20"/>
                          <w:szCs w:val="20"/>
                        </w:rPr>
                        <w:t>Sepuluh Nopember</w:t>
                      </w:r>
                      <w:r>
                        <w:rPr>
                          <w:rFonts w:ascii="Trebuchet MS" w:hAnsi="Trebuchet MS"/>
                          <w:b/>
                          <w:sz w:val="20"/>
                          <w:szCs w:val="20"/>
                        </w:rPr>
                        <w:t xml:space="preserve"> Institute of Technology</w:t>
                      </w:r>
                    </w:p>
                    <w:p w:rsidR="00DC0121" w:rsidRDefault="00DC0121" w:rsidP="00D453C2">
                      <w:pPr>
                        <w:rPr>
                          <w:rFonts w:ascii="Trebuchet MS" w:hAnsi="Trebuchet MS"/>
                          <w:b/>
                          <w:sz w:val="20"/>
                          <w:szCs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Pr>
                          <w:rFonts w:ascii="Trebuchet MS" w:hAnsi="Trebuchet MS"/>
                          <w:b/>
                          <w:sz w:val="20"/>
                          <w:szCs w:val="20"/>
                        </w:rPr>
                        <w:t>2018</w:t>
                      </w:r>
                    </w:p>
                    <w:p w:rsidR="00DC0121" w:rsidRDefault="00DC0121" w:rsidP="00D453C2">
                      <w:pPr>
                        <w:rPr>
                          <w:rFonts w:ascii="Trebuchet MS" w:hAnsi="Trebuchet MS"/>
                          <w:b/>
                          <w:sz w:val="20"/>
                          <w:szCs w:val="20"/>
                        </w:rPr>
                      </w:pPr>
                    </w:p>
                    <w:p w:rsidR="00DC0121" w:rsidRDefault="00DC0121" w:rsidP="00D453C2">
                      <w:pPr>
                        <w:rPr>
                          <w:rFonts w:ascii="Trebuchet MS" w:hAnsi="Trebuchet MS"/>
                          <w:b/>
                          <w:sz w:val="20"/>
                          <w:szCs w:val="20"/>
                        </w:rPr>
                      </w:pPr>
                    </w:p>
                    <w:p w:rsidR="00DC0121" w:rsidRPr="00291B21" w:rsidRDefault="00DC0121" w:rsidP="00D453C2">
                      <w:pPr>
                        <w:rPr>
                          <w:rFonts w:ascii="Trebuchet MS" w:hAnsi="Trebuchet MS"/>
                          <w:b/>
                          <w:sz w:val="20"/>
                          <w:szCs w:val="20"/>
                        </w:rPr>
                      </w:pPr>
                    </w:p>
                    <w:p w:rsidR="00DC0121" w:rsidRPr="00E10B39" w:rsidRDefault="00DC0121" w:rsidP="008A394D">
                      <w:pPr>
                        <w:rPr>
                          <w:rFonts w:ascii="Trebuchet MS" w:hAnsi="Trebuchet MS"/>
                          <w:color w:val="000000" w:themeColor="text1"/>
                          <w:sz w:val="20"/>
                          <w:lang w:val="id-ID"/>
                        </w:rPr>
                      </w:pPr>
                    </w:p>
                    <w:p w:rsidR="00DC0121" w:rsidRPr="00E10B39" w:rsidRDefault="00DC0121" w:rsidP="000D256C">
                      <w:pPr>
                        <w:rPr>
                          <w:rFonts w:ascii="Trebuchet MS" w:hAnsi="Trebuchet MS"/>
                          <w:color w:val="000000" w:themeColor="text1"/>
                          <w:sz w:val="20"/>
                          <w:lang w:val="id-ID"/>
                        </w:rPr>
                      </w:pPr>
                    </w:p>
                  </w:txbxContent>
                </v:textbox>
              </v:shape>
            </w:pict>
          </mc:Fallback>
        </mc:AlternateContent>
      </w:r>
      <w:r w:rsidR="000D256C" w:rsidRPr="00326ED3">
        <w:rPr>
          <w:noProof/>
          <w:lang w:val="id-ID"/>
        </w:rPr>
        <w:br w:type="page"/>
      </w:r>
      <w:bookmarkEnd w:id="64"/>
      <w:bookmarkEnd w:id="65"/>
      <w:bookmarkEnd w:id="66"/>
      <w:bookmarkEnd w:id="67"/>
    </w:p>
    <w:p w:rsidR="00FB4A9D" w:rsidRDefault="00FB4A9D" w:rsidP="00FB4A9D">
      <w:pPr>
        <w:spacing w:after="200" w:line="276" w:lineRule="auto"/>
        <w:jc w:val="center"/>
        <w:rPr>
          <w:b/>
          <w:i/>
          <w:noProof/>
          <w:lang w:val="id-ID"/>
        </w:rPr>
      </w:pPr>
      <w:r w:rsidRPr="00326ED3">
        <w:rPr>
          <w:b/>
          <w:i/>
          <w:noProof/>
          <w:lang w:val="id-ID"/>
        </w:rPr>
        <w:lastRenderedPageBreak/>
        <w:t>[Halaman ini sengaja dikosongkan]</w:t>
      </w:r>
    </w:p>
    <w:p w:rsidR="00FB4A9D" w:rsidRPr="00326ED3" w:rsidRDefault="00FB4A9D" w:rsidP="00FB4A9D">
      <w:pPr>
        <w:spacing w:after="200" w:line="276" w:lineRule="auto"/>
        <w:rPr>
          <w:b/>
          <w:i/>
          <w:noProof/>
          <w:lang w:val="id-ID"/>
        </w:rPr>
      </w:pPr>
    </w:p>
    <w:p w:rsidR="00FB4A9D" w:rsidRDefault="00FB4A9D" w:rsidP="00FB4A9D">
      <w:pPr>
        <w:rPr>
          <w:noProof/>
          <w:lang w:val="id-ID"/>
        </w:rPr>
        <w:sectPr w:rsidR="00FB4A9D" w:rsidSect="00AB3CCE">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288"/>
          <w:pgNumType w:fmt="lowerRoman"/>
          <w:cols w:space="720"/>
          <w:titlePg/>
          <w:docGrid w:linePitch="360"/>
        </w:sectPr>
      </w:pPr>
    </w:p>
    <w:p w:rsidR="00FB4A9D" w:rsidRPr="00AB768E" w:rsidRDefault="00FB4A9D" w:rsidP="00FB4A9D">
      <w:pPr>
        <w:pStyle w:val="Heading1"/>
        <w:numPr>
          <w:ilvl w:val="0"/>
          <w:numId w:val="0"/>
        </w:numPr>
        <w:rPr>
          <w:rFonts w:cs="Times New Roman"/>
          <w:noProof/>
          <w:lang w:val="id-ID"/>
        </w:rPr>
      </w:pPr>
      <w:bookmarkStart w:id="74" w:name="_Toc263602508"/>
      <w:bookmarkStart w:id="75" w:name="_Toc297322772"/>
      <w:bookmarkStart w:id="76" w:name="_Toc439259279"/>
      <w:bookmarkStart w:id="77" w:name="_Toc439259379"/>
      <w:bookmarkStart w:id="78" w:name="_Toc439260092"/>
      <w:bookmarkStart w:id="79" w:name="_Toc439260254"/>
      <w:bookmarkStart w:id="80" w:name="_Toc513396323"/>
      <w:bookmarkStart w:id="81" w:name="_Toc173589328"/>
      <w:r w:rsidRPr="00326ED3">
        <w:rPr>
          <w:rFonts w:cs="Times New Roman"/>
          <w:noProof/>
          <w:lang w:val="id-ID"/>
        </w:rPr>
        <w:lastRenderedPageBreak/>
        <w:t>LEMBAR PENGESAHAN</w:t>
      </w:r>
      <w:bookmarkEnd w:id="74"/>
      <w:bookmarkEnd w:id="75"/>
      <w:bookmarkEnd w:id="76"/>
      <w:bookmarkEnd w:id="77"/>
      <w:bookmarkEnd w:id="78"/>
      <w:bookmarkEnd w:id="79"/>
      <w:bookmarkEnd w:id="80"/>
    </w:p>
    <w:bookmarkEnd w:id="81"/>
    <w:p w:rsidR="00FB4A9D" w:rsidRPr="00186B21" w:rsidRDefault="000E689D" w:rsidP="00FB4A9D">
      <w:pPr>
        <w:jc w:val="center"/>
        <w:rPr>
          <w:b/>
          <w:color w:val="000000"/>
          <w:lang w:val="id-ID"/>
        </w:rPr>
      </w:pPr>
      <w:r w:rsidRPr="00186B21">
        <w:rPr>
          <w:b/>
          <w:szCs w:val="26"/>
        </w:rPr>
        <w:t>PENGENALAN AKTIVITAS MANUSIA PADA VIDEO MENGGUNAKAN FITUR MATRIKS KOVARIAN</w:t>
      </w:r>
      <w:r w:rsidR="00FB4A9D" w:rsidRPr="00186B21">
        <w:rPr>
          <w:b/>
          <w:color w:val="000000"/>
          <w:sz w:val="18"/>
          <w:lang w:val="id-ID"/>
        </w:rPr>
        <w:t xml:space="preserve"> </w:t>
      </w:r>
    </w:p>
    <w:p w:rsidR="00FB4A9D" w:rsidRDefault="00FB4A9D" w:rsidP="00FB4A9D">
      <w:pPr>
        <w:jc w:val="center"/>
        <w:rPr>
          <w:b/>
          <w:noProof/>
          <w:lang w:val="id-ID"/>
        </w:rPr>
      </w:pPr>
    </w:p>
    <w:p w:rsidR="000E689D" w:rsidRPr="00326ED3" w:rsidRDefault="000E689D" w:rsidP="00FB4A9D">
      <w:pPr>
        <w:jc w:val="center"/>
        <w:rPr>
          <w:b/>
          <w:noProof/>
          <w:lang w:val="id-ID"/>
        </w:rPr>
      </w:pPr>
    </w:p>
    <w:p w:rsidR="00FB4A9D" w:rsidRPr="00326ED3" w:rsidRDefault="00FB4A9D" w:rsidP="00FB4A9D">
      <w:pPr>
        <w:jc w:val="center"/>
        <w:rPr>
          <w:b/>
          <w:noProof/>
          <w:lang w:val="id-ID"/>
        </w:rPr>
      </w:pPr>
      <w:r>
        <w:rPr>
          <w:b/>
          <w:noProof/>
          <w:lang w:val="id-ID"/>
        </w:rPr>
        <w:t>TUGAS AKHIR</w:t>
      </w:r>
    </w:p>
    <w:p w:rsidR="00FB4A9D" w:rsidRPr="00326ED3" w:rsidRDefault="00FB4A9D" w:rsidP="00FB4A9D">
      <w:pPr>
        <w:jc w:val="center"/>
        <w:rPr>
          <w:b/>
          <w:noProof/>
          <w:lang w:val="id-ID"/>
        </w:rPr>
      </w:pPr>
    </w:p>
    <w:p w:rsidR="00FB4A9D" w:rsidRPr="00326ED3" w:rsidRDefault="00FB4A9D" w:rsidP="00FB4A9D">
      <w:pPr>
        <w:jc w:val="center"/>
        <w:rPr>
          <w:noProof/>
          <w:lang w:val="id-ID"/>
        </w:rPr>
      </w:pPr>
      <w:r w:rsidRPr="00326ED3">
        <w:rPr>
          <w:noProof/>
          <w:lang w:val="id-ID"/>
        </w:rPr>
        <w:t xml:space="preserve">Diajukan Untuk Memenuhi Salah Satu Syarat </w:t>
      </w:r>
    </w:p>
    <w:p w:rsidR="00FB4A9D" w:rsidRPr="00326ED3" w:rsidRDefault="00FB4A9D" w:rsidP="00FB4A9D">
      <w:pPr>
        <w:jc w:val="center"/>
        <w:rPr>
          <w:noProof/>
          <w:lang w:val="id-ID"/>
        </w:rPr>
      </w:pPr>
      <w:r w:rsidRPr="00326ED3">
        <w:rPr>
          <w:noProof/>
          <w:lang w:val="id-ID"/>
        </w:rPr>
        <w:t>Memperoleh Gelar Sarjana Komputer</w:t>
      </w:r>
    </w:p>
    <w:p w:rsidR="00FB4A9D" w:rsidRPr="006E0875" w:rsidRDefault="00FB4A9D" w:rsidP="00FB4A9D">
      <w:pPr>
        <w:jc w:val="center"/>
        <w:rPr>
          <w:noProof/>
          <w:lang w:val="id-ID"/>
        </w:rPr>
      </w:pPr>
      <w:r w:rsidRPr="006E0875">
        <w:rPr>
          <w:noProof/>
          <w:lang w:val="id-ID"/>
        </w:rPr>
        <w:t xml:space="preserve">pada  </w:t>
      </w:r>
    </w:p>
    <w:p w:rsidR="00FB4A9D" w:rsidRPr="00A47AC8" w:rsidRDefault="00FB4A9D" w:rsidP="00FB4A9D">
      <w:pPr>
        <w:jc w:val="center"/>
        <w:rPr>
          <w:noProof/>
        </w:rPr>
      </w:pPr>
      <w:r w:rsidRPr="006E0875">
        <w:rPr>
          <w:noProof/>
          <w:lang w:val="id-ID"/>
        </w:rPr>
        <w:t xml:space="preserve">Bidang Studi </w:t>
      </w:r>
      <w:r w:rsidR="000E689D">
        <w:rPr>
          <w:noProof/>
        </w:rPr>
        <w:t>Komputasi Cerdas dan Visi</w:t>
      </w:r>
    </w:p>
    <w:p w:rsidR="00FB4A9D" w:rsidRPr="00326ED3" w:rsidRDefault="00FB4A9D" w:rsidP="00FB4A9D">
      <w:pPr>
        <w:jc w:val="center"/>
        <w:rPr>
          <w:noProof/>
          <w:lang w:val="id-ID"/>
        </w:rPr>
      </w:pPr>
      <w:r w:rsidRPr="00326ED3">
        <w:rPr>
          <w:noProof/>
          <w:lang w:val="id-ID"/>
        </w:rPr>
        <w:t xml:space="preserve">Program Studi S-1 Jurusan Teknik Informatika </w:t>
      </w:r>
    </w:p>
    <w:p w:rsidR="00FB4A9D" w:rsidRPr="000E689D" w:rsidRDefault="00FB4A9D" w:rsidP="00FB4A9D">
      <w:pPr>
        <w:jc w:val="center"/>
        <w:rPr>
          <w:noProof/>
        </w:rPr>
      </w:pPr>
      <w:r w:rsidRPr="00326ED3">
        <w:rPr>
          <w:noProof/>
          <w:lang w:val="id-ID"/>
        </w:rPr>
        <w:t xml:space="preserve">Fakultas Teknologi Informasi </w:t>
      </w:r>
      <w:r w:rsidR="000E689D">
        <w:rPr>
          <w:noProof/>
        </w:rPr>
        <w:t>dan Komunikasi</w:t>
      </w:r>
    </w:p>
    <w:p w:rsidR="00FB4A9D" w:rsidRPr="00326ED3" w:rsidRDefault="00FB4A9D" w:rsidP="00FB4A9D">
      <w:pPr>
        <w:jc w:val="center"/>
        <w:rPr>
          <w:noProof/>
          <w:lang w:val="id-ID"/>
        </w:rPr>
      </w:pPr>
      <w:r w:rsidRPr="00326ED3">
        <w:rPr>
          <w:noProof/>
          <w:lang w:val="id-ID"/>
        </w:rPr>
        <w:t xml:space="preserve">Institut Teknologi Sepuluh Nopember </w:t>
      </w:r>
    </w:p>
    <w:p w:rsidR="00FB4A9D" w:rsidRPr="00326ED3" w:rsidRDefault="00FB4A9D" w:rsidP="00FB4A9D">
      <w:pPr>
        <w:jc w:val="center"/>
        <w:rPr>
          <w:noProof/>
          <w:lang w:val="id-ID"/>
        </w:rPr>
      </w:pPr>
    </w:p>
    <w:p w:rsidR="00FB4A9D" w:rsidRPr="00326ED3" w:rsidRDefault="00FB4A9D" w:rsidP="00FB4A9D">
      <w:pPr>
        <w:jc w:val="center"/>
        <w:rPr>
          <w:noProof/>
          <w:lang w:val="id-ID"/>
        </w:rPr>
      </w:pPr>
      <w:r w:rsidRPr="00326ED3">
        <w:rPr>
          <w:noProof/>
          <w:lang w:val="id-ID"/>
        </w:rPr>
        <w:t>Oleh</w:t>
      </w:r>
    </w:p>
    <w:p w:rsidR="00FB4A9D" w:rsidRPr="0020126B" w:rsidRDefault="000E689D" w:rsidP="00FB4A9D">
      <w:pPr>
        <w:jc w:val="center"/>
        <w:rPr>
          <w:b/>
        </w:rPr>
      </w:pPr>
      <w:r>
        <w:rPr>
          <w:b/>
        </w:rPr>
        <w:t xml:space="preserve">RINA </w:t>
      </w:r>
      <w:r w:rsidR="006F2113">
        <w:rPr>
          <w:b/>
        </w:rPr>
        <w:t>WIJAYA</w:t>
      </w:r>
      <w:r>
        <w:rPr>
          <w:b/>
        </w:rPr>
        <w:t xml:space="preserve"> KUSUMA WARDHANI</w:t>
      </w:r>
    </w:p>
    <w:p w:rsidR="00FB4A9D" w:rsidRPr="006F2113" w:rsidRDefault="006F2113" w:rsidP="006F2113">
      <w:pPr>
        <w:jc w:val="center"/>
        <w:rPr>
          <w:b/>
        </w:rPr>
      </w:pPr>
      <w:proofErr w:type="gramStart"/>
      <w:r>
        <w:rPr>
          <w:b/>
        </w:rPr>
        <w:t>NRP :</w:t>
      </w:r>
      <w:proofErr w:type="gramEnd"/>
      <w:r>
        <w:rPr>
          <w:b/>
        </w:rPr>
        <w:t xml:space="preserve"> </w:t>
      </w:r>
      <w:r w:rsidR="000E689D" w:rsidRPr="00EE36CD">
        <w:rPr>
          <w:rFonts w:ascii="Trebuchet MS" w:hAnsi="Trebuchet MS"/>
          <w:b/>
          <w:sz w:val="20"/>
          <w:szCs w:val="20"/>
        </w:rPr>
        <w:t>05111440000021</w:t>
      </w:r>
    </w:p>
    <w:p w:rsidR="00FB4A9D" w:rsidRPr="00326ED3" w:rsidRDefault="00FB4A9D" w:rsidP="00FB4A9D">
      <w:pPr>
        <w:jc w:val="center"/>
        <w:rPr>
          <w:noProof/>
          <w:lang w:val="id-ID"/>
        </w:rPr>
      </w:pPr>
    </w:p>
    <w:p w:rsidR="00FB4A9D" w:rsidRPr="00326ED3" w:rsidRDefault="00FB4A9D" w:rsidP="00FB4A9D">
      <w:pPr>
        <w:rPr>
          <w:noProof/>
          <w:lang w:val="id-ID"/>
        </w:rPr>
      </w:pPr>
      <w:r w:rsidRPr="00326ED3">
        <w:rPr>
          <w:noProof/>
          <w:lang w:val="id-ID"/>
        </w:rPr>
        <w:t xml:space="preserve">Disetujui oleh </w:t>
      </w:r>
      <w:r>
        <w:rPr>
          <w:noProof/>
          <w:lang w:val="id-ID"/>
        </w:rPr>
        <w:t>Dosen Pembimbing</w:t>
      </w:r>
      <w:r w:rsidRPr="00326ED3">
        <w:rPr>
          <w:noProof/>
          <w:lang w:val="id-ID"/>
        </w:rPr>
        <w:t xml:space="preserve"> </w:t>
      </w:r>
      <w:r>
        <w:rPr>
          <w:noProof/>
          <w:lang w:val="id-ID"/>
        </w:rPr>
        <w:t>Tugas Akhir</w:t>
      </w:r>
      <w:r w:rsidRPr="00326ED3">
        <w:rPr>
          <w:noProof/>
          <w:lang w:val="id-ID"/>
        </w:rPr>
        <w:t>:</w:t>
      </w:r>
    </w:p>
    <w:p w:rsidR="00FB4A9D" w:rsidRPr="00326ED3" w:rsidRDefault="00FB4A9D" w:rsidP="00FB4A9D">
      <w:pPr>
        <w:rPr>
          <w:noProof/>
          <w:lang w:val="id-ID"/>
        </w:rPr>
      </w:pPr>
    </w:p>
    <w:p w:rsidR="00FB4A9D" w:rsidRPr="00326ED3" w:rsidRDefault="000E689D" w:rsidP="000E689D">
      <w:pPr>
        <w:pStyle w:val="NoSpacing"/>
        <w:numPr>
          <w:ilvl w:val="0"/>
          <w:numId w:val="123"/>
        </w:numPr>
        <w:ind w:left="270" w:hanging="270"/>
        <w:rPr>
          <w:sz w:val="20"/>
          <w:szCs w:val="20"/>
          <w:lang w:val="id-ID"/>
        </w:rPr>
      </w:pPr>
      <w:r w:rsidRPr="000E689D">
        <w:rPr>
          <w:rFonts w:ascii="Times New Roman" w:hAnsi="Times New Roman"/>
        </w:rPr>
        <w:t xml:space="preserve">Dr. Eng. Nanik Suciati, </w:t>
      </w:r>
      <w:proofErr w:type="gramStart"/>
      <w:r w:rsidRPr="000E689D">
        <w:rPr>
          <w:rFonts w:ascii="Times New Roman" w:hAnsi="Times New Roman"/>
        </w:rPr>
        <w:t>S.Kom</w:t>
      </w:r>
      <w:proofErr w:type="gramEnd"/>
      <w:r w:rsidRPr="000E689D">
        <w:rPr>
          <w:rFonts w:ascii="Times New Roman" w:hAnsi="Times New Roman"/>
        </w:rPr>
        <w:t>., M.Kom.</w:t>
      </w:r>
      <w:r w:rsidR="006F2113">
        <w:rPr>
          <w:lang w:val="id-ID"/>
        </w:rPr>
        <w:t xml:space="preserve">           </w:t>
      </w:r>
      <w:r w:rsidR="00FB4A9D" w:rsidRPr="00326ED3">
        <w:rPr>
          <w:noProof/>
          <w:lang w:val="id-ID"/>
        </w:rPr>
        <w:t>...</w:t>
      </w:r>
      <w:r w:rsidR="00FB4A9D">
        <w:rPr>
          <w:noProof/>
          <w:lang w:val="id-ID"/>
        </w:rPr>
        <w:t>.................</w:t>
      </w:r>
      <w:r w:rsidR="00FB4A9D">
        <w:rPr>
          <w:noProof/>
        </w:rPr>
        <w:t>.</w:t>
      </w:r>
    </w:p>
    <w:p w:rsidR="00FB4A9D" w:rsidRDefault="00FB4A9D" w:rsidP="0039417B">
      <w:pPr>
        <w:tabs>
          <w:tab w:val="left" w:pos="284"/>
          <w:tab w:val="right" w:pos="5812"/>
        </w:tabs>
        <w:ind w:left="284"/>
        <w:rPr>
          <w:noProof/>
          <w:lang w:val="id-ID"/>
        </w:rPr>
      </w:pPr>
      <w:r w:rsidRPr="00326ED3">
        <w:rPr>
          <w:iCs/>
          <w:noProof/>
          <w:lang w:val="id-ID"/>
        </w:rPr>
        <w:t>NIP:</w:t>
      </w:r>
      <w:r w:rsidRPr="0020126B">
        <w:rPr>
          <w:sz w:val="27"/>
          <w:szCs w:val="27"/>
        </w:rPr>
        <w:t xml:space="preserve"> </w:t>
      </w:r>
      <w:r w:rsidR="003D649B" w:rsidRPr="00186B21">
        <w:rPr>
          <w:highlight w:val="yellow"/>
        </w:rPr>
        <w:t>197906262005012002</w:t>
      </w:r>
      <w:r w:rsidR="006F2113">
        <w:rPr>
          <w:noProof/>
          <w:lang w:val="id-ID"/>
        </w:rPr>
        <w:tab/>
      </w:r>
      <w:r w:rsidRPr="00326ED3">
        <w:rPr>
          <w:noProof/>
          <w:lang w:val="id-ID"/>
        </w:rPr>
        <w:t>(Pembimbing 1)</w:t>
      </w:r>
    </w:p>
    <w:p w:rsidR="0039417B" w:rsidRPr="00326ED3" w:rsidRDefault="0039417B" w:rsidP="00FB4A9D">
      <w:pPr>
        <w:tabs>
          <w:tab w:val="right" w:pos="5907"/>
        </w:tabs>
        <w:rPr>
          <w:noProof/>
          <w:lang w:val="id-ID"/>
        </w:rPr>
      </w:pPr>
    </w:p>
    <w:p w:rsidR="00FB4A9D" w:rsidRPr="00C824D2" w:rsidRDefault="000E689D" w:rsidP="00A01DBC">
      <w:pPr>
        <w:pStyle w:val="Title"/>
        <w:numPr>
          <w:ilvl w:val="0"/>
          <w:numId w:val="123"/>
        </w:numPr>
        <w:spacing w:line="100" w:lineRule="atLeast"/>
        <w:ind w:left="270" w:right="12" w:hanging="270"/>
        <w:jc w:val="both"/>
        <w:rPr>
          <w:rFonts w:eastAsia="Calibri"/>
          <w:b w:val="0"/>
          <w:sz w:val="18"/>
          <w:lang w:val="id-ID"/>
        </w:rPr>
      </w:pPr>
      <w:r w:rsidRPr="000E689D">
        <w:rPr>
          <w:b w:val="0"/>
          <w:sz w:val="22"/>
          <w:szCs w:val="24"/>
        </w:rPr>
        <w:t xml:space="preserve">Dini Adni Navastara, </w:t>
      </w:r>
      <w:proofErr w:type="gramStart"/>
      <w:r w:rsidRPr="000E689D">
        <w:rPr>
          <w:b w:val="0"/>
          <w:sz w:val="22"/>
          <w:szCs w:val="24"/>
        </w:rPr>
        <w:t>S.Kom</w:t>
      </w:r>
      <w:proofErr w:type="gramEnd"/>
      <w:r w:rsidRPr="000E689D">
        <w:rPr>
          <w:b w:val="0"/>
          <w:sz w:val="22"/>
          <w:szCs w:val="24"/>
        </w:rPr>
        <w:t>., M.Sc.</w:t>
      </w:r>
      <w:r w:rsidR="006F2113">
        <w:rPr>
          <w:rFonts w:eastAsia="Calibri"/>
          <w:b w:val="0"/>
          <w:sz w:val="22"/>
          <w:szCs w:val="22"/>
          <w:lang w:val="id-ID"/>
        </w:rPr>
        <w:tab/>
        <w:t xml:space="preserve">   </w:t>
      </w:r>
      <w:r w:rsidR="006F2113">
        <w:rPr>
          <w:rFonts w:eastAsia="Calibri"/>
          <w:b w:val="0"/>
          <w:sz w:val="22"/>
          <w:szCs w:val="22"/>
        </w:rPr>
        <w:t xml:space="preserve">             </w:t>
      </w:r>
      <w:r w:rsidR="00FB4A9D">
        <w:rPr>
          <w:b w:val="0"/>
          <w:noProof/>
          <w:sz w:val="22"/>
          <w:lang w:val="id-ID"/>
        </w:rPr>
        <w:t>....................</w:t>
      </w:r>
      <w:r w:rsidR="00FB4A9D">
        <w:rPr>
          <w:b w:val="0"/>
          <w:noProof/>
          <w:sz w:val="22"/>
        </w:rPr>
        <w:t>.</w:t>
      </w:r>
    </w:p>
    <w:p w:rsidR="00FB4A9D" w:rsidRPr="00326ED3" w:rsidRDefault="00FB4A9D" w:rsidP="00FB4A9D">
      <w:pPr>
        <w:tabs>
          <w:tab w:val="left" w:pos="284"/>
          <w:tab w:val="right" w:pos="5812"/>
        </w:tabs>
        <w:ind w:left="284"/>
        <w:rPr>
          <w:noProof/>
          <w:lang w:val="id-ID"/>
        </w:rPr>
      </w:pPr>
      <w:r w:rsidRPr="00326ED3">
        <w:rPr>
          <w:iCs/>
          <w:noProof/>
          <w:lang w:val="id-ID"/>
        </w:rPr>
        <w:t>NIP:</w:t>
      </w:r>
      <w:r w:rsidR="0039417B">
        <w:t xml:space="preserve"> </w:t>
      </w:r>
      <w:r w:rsidR="0039417B" w:rsidRPr="00186B21">
        <w:rPr>
          <w:highlight w:val="yellow"/>
        </w:rPr>
        <w:t>198701032014041001</w:t>
      </w:r>
      <w:r w:rsidRPr="00326ED3">
        <w:rPr>
          <w:noProof/>
          <w:lang w:val="id-ID"/>
        </w:rPr>
        <w:tab/>
        <w:t xml:space="preserve"> (Pembimbing 2)</w:t>
      </w:r>
    </w:p>
    <w:p w:rsidR="00FB4A9D" w:rsidRDefault="00FB4A9D" w:rsidP="00FB4A9D">
      <w:pPr>
        <w:rPr>
          <w:noProof/>
          <w:lang w:val="id-ID"/>
        </w:rPr>
      </w:pPr>
    </w:p>
    <w:p w:rsidR="006F2113" w:rsidRDefault="006F2113" w:rsidP="00FB4A9D">
      <w:pPr>
        <w:rPr>
          <w:noProof/>
          <w:lang w:val="id-ID"/>
        </w:rPr>
      </w:pPr>
    </w:p>
    <w:p w:rsidR="006F2113" w:rsidRDefault="006F2113" w:rsidP="00FB4A9D">
      <w:pPr>
        <w:rPr>
          <w:noProof/>
          <w:lang w:val="id-ID"/>
        </w:rPr>
      </w:pPr>
    </w:p>
    <w:p w:rsidR="006F2113" w:rsidRPr="00326ED3" w:rsidRDefault="006F2113" w:rsidP="00FB4A9D">
      <w:pPr>
        <w:rPr>
          <w:noProof/>
          <w:lang w:val="id-ID"/>
        </w:rPr>
      </w:pPr>
    </w:p>
    <w:p w:rsidR="00FB4A9D" w:rsidRPr="006E0875" w:rsidRDefault="00FB4A9D" w:rsidP="00FB4A9D">
      <w:pPr>
        <w:jc w:val="center"/>
        <w:rPr>
          <w:b/>
          <w:noProof/>
          <w:lang w:val="id-ID"/>
        </w:rPr>
      </w:pPr>
      <w:r w:rsidRPr="006E0875">
        <w:rPr>
          <w:b/>
          <w:noProof/>
          <w:lang w:val="id-ID"/>
        </w:rPr>
        <w:t>SURABAYA</w:t>
      </w:r>
    </w:p>
    <w:p w:rsidR="00FB4A9D" w:rsidRPr="006E0875" w:rsidRDefault="004D2937" w:rsidP="00FB4A9D">
      <w:pPr>
        <w:jc w:val="center"/>
        <w:rPr>
          <w:b/>
          <w:noProof/>
          <w:lang w:val="id-ID"/>
        </w:rPr>
      </w:pPr>
      <w:r>
        <w:rPr>
          <w:b/>
          <w:noProof/>
        </w:rPr>
        <w:t>JANUARI</w:t>
      </w:r>
      <w:r w:rsidR="00500569">
        <w:rPr>
          <w:b/>
          <w:noProof/>
        </w:rPr>
        <w:t>, 201</w:t>
      </w:r>
      <w:r w:rsidR="000E689D">
        <w:rPr>
          <w:b/>
          <w:noProof/>
        </w:rPr>
        <w:t>8</w:t>
      </w:r>
    </w:p>
    <w:p w:rsidR="00FB6900" w:rsidRDefault="00FB4A9D" w:rsidP="00FB4A9D">
      <w:pPr>
        <w:jc w:val="center"/>
        <w:rPr>
          <w:b/>
          <w:i/>
          <w:noProof/>
          <w:lang w:val="id-ID"/>
        </w:rPr>
      </w:pPr>
      <w:r w:rsidRPr="00326ED3">
        <w:rPr>
          <w:b/>
          <w:i/>
          <w:noProof/>
          <w:lang w:val="id-ID"/>
        </w:rPr>
        <w:br w:type="page"/>
      </w:r>
      <w:r w:rsidRPr="00326ED3">
        <w:rPr>
          <w:b/>
          <w:i/>
          <w:noProof/>
          <w:lang w:val="id-ID"/>
        </w:rPr>
        <w:lastRenderedPageBreak/>
        <w:t>[Halaman ini sengaja dikosongkan]</w:t>
      </w:r>
    </w:p>
    <w:p w:rsidR="00FB6900" w:rsidRDefault="00FB6900" w:rsidP="00FB6900">
      <w:pPr>
        <w:jc w:val="center"/>
        <w:rPr>
          <w:lang w:val="id-ID"/>
        </w:rPr>
      </w:pPr>
    </w:p>
    <w:p w:rsidR="00FB4A9D" w:rsidRPr="00FB6900" w:rsidRDefault="00FB6900" w:rsidP="00FB6900">
      <w:pPr>
        <w:tabs>
          <w:tab w:val="center" w:pos="2920"/>
        </w:tabs>
        <w:rPr>
          <w:lang w:val="id-ID"/>
        </w:rPr>
        <w:sectPr w:rsidR="00FB4A9D" w:rsidRPr="00FB6900" w:rsidSect="006F2113">
          <w:pgSz w:w="8392" w:h="11907" w:code="11"/>
          <w:pgMar w:top="1418" w:right="1134" w:bottom="1418" w:left="1418" w:header="720" w:footer="720" w:gutter="0"/>
          <w:pgNumType w:fmt="lowerRoman"/>
          <w:cols w:space="720"/>
          <w:titlePg/>
          <w:docGrid w:linePitch="360"/>
        </w:sectPr>
      </w:pPr>
      <w:r>
        <w:rPr>
          <w:lang w:val="id-ID"/>
        </w:rPr>
        <w:tab/>
      </w:r>
    </w:p>
    <w:p w:rsidR="00FB4A9D" w:rsidRDefault="00186B21" w:rsidP="00FB4A9D">
      <w:pPr>
        <w:suppressAutoHyphens/>
        <w:jc w:val="center"/>
        <w:rPr>
          <w:b/>
          <w:color w:val="000000"/>
          <w:lang w:val="id-ID"/>
        </w:rPr>
      </w:pPr>
      <w:r w:rsidRPr="00186B21">
        <w:rPr>
          <w:b/>
          <w:color w:val="000000"/>
        </w:rPr>
        <w:lastRenderedPageBreak/>
        <w:t>PENGENALAN AKTIVITAS MANUSIA PADA VIDEO MENGGUNAKAN FITUR MATRIKS KOVARIAN</w:t>
      </w:r>
    </w:p>
    <w:p w:rsidR="00FB4A9D" w:rsidRDefault="00FB4A9D" w:rsidP="00FB4A9D">
      <w:pPr>
        <w:suppressAutoHyphens/>
        <w:jc w:val="center"/>
        <w:rPr>
          <w:b/>
          <w:noProof/>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04"/>
        <w:gridCol w:w="142"/>
        <w:gridCol w:w="3310"/>
      </w:tblGrid>
      <w:tr w:rsidR="00FB4A9D" w:rsidRPr="00413439" w:rsidTr="00FB4A9D">
        <w:tc>
          <w:tcPr>
            <w:tcW w:w="2207" w:type="dxa"/>
          </w:tcPr>
          <w:p w:rsidR="00FB4A9D" w:rsidRPr="00B5160E" w:rsidRDefault="00FB4A9D" w:rsidP="00FB4A9D">
            <w:pPr>
              <w:jc w:val="left"/>
              <w:rPr>
                <w:b/>
                <w:bCs/>
                <w:iCs/>
                <w:sz w:val="22"/>
                <w:szCs w:val="22"/>
                <w:lang w:val="id-ID"/>
              </w:rPr>
            </w:pPr>
            <w:r w:rsidRPr="00B5160E">
              <w:rPr>
                <w:b/>
                <w:noProof/>
                <w:sz w:val="22"/>
                <w:szCs w:val="22"/>
                <w:lang w:val="id-ID"/>
              </w:rPr>
              <w:t>Nama Mahasiswa</w:t>
            </w:r>
          </w:p>
        </w:tc>
        <w:tc>
          <w:tcPr>
            <w:tcW w:w="147" w:type="dxa"/>
          </w:tcPr>
          <w:p w:rsidR="00FB4A9D" w:rsidRPr="00B5160E" w:rsidRDefault="00FB4A9D" w:rsidP="00FB4A9D">
            <w:pPr>
              <w:jc w:val="left"/>
              <w:rPr>
                <w:b/>
                <w:bCs/>
                <w:iCs/>
                <w:sz w:val="22"/>
                <w:szCs w:val="22"/>
              </w:rPr>
            </w:pPr>
            <w:r w:rsidRPr="00B5160E">
              <w:rPr>
                <w:b/>
                <w:bCs/>
                <w:iCs/>
                <w:sz w:val="22"/>
                <w:szCs w:val="22"/>
              </w:rPr>
              <w:t>:</w:t>
            </w:r>
          </w:p>
        </w:tc>
        <w:tc>
          <w:tcPr>
            <w:tcW w:w="3514" w:type="dxa"/>
          </w:tcPr>
          <w:p w:rsidR="00FB4A9D" w:rsidRPr="00B5160E" w:rsidRDefault="00186B21" w:rsidP="00FB4A9D">
            <w:pPr>
              <w:jc w:val="left"/>
              <w:rPr>
                <w:b/>
                <w:bCs/>
                <w:iCs/>
                <w:sz w:val="22"/>
                <w:szCs w:val="22"/>
              </w:rPr>
            </w:pPr>
            <w:r>
              <w:rPr>
                <w:b/>
                <w:noProof/>
                <w:sz w:val="22"/>
                <w:szCs w:val="22"/>
              </w:rPr>
              <w:t xml:space="preserve">RINA </w:t>
            </w:r>
            <w:r w:rsidR="00B5160E" w:rsidRPr="00B5160E">
              <w:rPr>
                <w:b/>
                <w:noProof/>
                <w:sz w:val="22"/>
                <w:szCs w:val="22"/>
              </w:rPr>
              <w:t>WIJAYA</w:t>
            </w:r>
            <w:r>
              <w:rPr>
                <w:b/>
                <w:noProof/>
                <w:sz w:val="22"/>
                <w:szCs w:val="22"/>
              </w:rPr>
              <w:t xml:space="preserve"> KUSUMA WARDHANI</w:t>
            </w:r>
          </w:p>
        </w:tc>
      </w:tr>
      <w:tr w:rsidR="00FB4A9D" w:rsidRPr="00413439" w:rsidTr="00FB4A9D">
        <w:tc>
          <w:tcPr>
            <w:tcW w:w="2207" w:type="dxa"/>
          </w:tcPr>
          <w:p w:rsidR="00FB4A9D" w:rsidRPr="00B5160E" w:rsidRDefault="00FB4A9D" w:rsidP="00FB4A9D">
            <w:pPr>
              <w:jc w:val="left"/>
              <w:rPr>
                <w:b/>
                <w:bCs/>
                <w:iCs/>
                <w:sz w:val="22"/>
                <w:szCs w:val="22"/>
                <w:lang w:val="id-ID"/>
              </w:rPr>
            </w:pPr>
            <w:r w:rsidRPr="00B5160E">
              <w:rPr>
                <w:b/>
                <w:noProof/>
                <w:sz w:val="22"/>
                <w:szCs w:val="22"/>
                <w:lang w:val="id-ID"/>
              </w:rPr>
              <w:t>NRP</w:t>
            </w:r>
          </w:p>
        </w:tc>
        <w:tc>
          <w:tcPr>
            <w:tcW w:w="147" w:type="dxa"/>
          </w:tcPr>
          <w:p w:rsidR="00FB4A9D" w:rsidRPr="00B5160E" w:rsidRDefault="00FB4A9D" w:rsidP="00FB4A9D">
            <w:pPr>
              <w:jc w:val="left"/>
              <w:rPr>
                <w:b/>
                <w:bCs/>
                <w:iCs/>
                <w:sz w:val="22"/>
                <w:szCs w:val="22"/>
              </w:rPr>
            </w:pPr>
            <w:r w:rsidRPr="00B5160E">
              <w:rPr>
                <w:b/>
                <w:bCs/>
                <w:iCs/>
                <w:sz w:val="22"/>
                <w:szCs w:val="22"/>
              </w:rPr>
              <w:t>:</w:t>
            </w:r>
          </w:p>
        </w:tc>
        <w:tc>
          <w:tcPr>
            <w:tcW w:w="3514" w:type="dxa"/>
          </w:tcPr>
          <w:p w:rsidR="00FB4A9D" w:rsidRPr="00B5160E" w:rsidRDefault="00186B21" w:rsidP="00FB4A9D">
            <w:pPr>
              <w:jc w:val="left"/>
              <w:rPr>
                <w:b/>
                <w:bCs/>
                <w:iCs/>
                <w:sz w:val="22"/>
                <w:szCs w:val="22"/>
              </w:rPr>
            </w:pPr>
            <w:r w:rsidRPr="00186B21">
              <w:rPr>
                <w:b/>
                <w:noProof/>
                <w:sz w:val="22"/>
                <w:szCs w:val="22"/>
                <w:lang w:val="id-ID"/>
              </w:rPr>
              <w:t>05111440000021</w:t>
            </w:r>
          </w:p>
        </w:tc>
      </w:tr>
      <w:tr w:rsidR="00FB4A9D" w:rsidRPr="00413439" w:rsidTr="00FB4A9D">
        <w:tc>
          <w:tcPr>
            <w:tcW w:w="2207" w:type="dxa"/>
          </w:tcPr>
          <w:p w:rsidR="00FB4A9D" w:rsidRPr="00B5160E" w:rsidRDefault="00FB4A9D" w:rsidP="00FB4A9D">
            <w:pPr>
              <w:jc w:val="left"/>
              <w:rPr>
                <w:b/>
                <w:bCs/>
                <w:iCs/>
                <w:sz w:val="22"/>
                <w:szCs w:val="22"/>
                <w:lang w:val="id-ID"/>
              </w:rPr>
            </w:pPr>
            <w:r w:rsidRPr="00B5160E">
              <w:rPr>
                <w:b/>
                <w:noProof/>
                <w:sz w:val="22"/>
                <w:szCs w:val="22"/>
                <w:lang w:val="id-ID"/>
              </w:rPr>
              <w:t>Jurusan</w:t>
            </w:r>
          </w:p>
        </w:tc>
        <w:tc>
          <w:tcPr>
            <w:tcW w:w="147" w:type="dxa"/>
          </w:tcPr>
          <w:p w:rsidR="00FB4A9D" w:rsidRPr="00B5160E" w:rsidRDefault="00FB4A9D" w:rsidP="00FB4A9D">
            <w:pPr>
              <w:jc w:val="left"/>
              <w:rPr>
                <w:b/>
                <w:bCs/>
                <w:iCs/>
                <w:sz w:val="22"/>
                <w:szCs w:val="22"/>
              </w:rPr>
            </w:pPr>
            <w:r w:rsidRPr="00B5160E">
              <w:rPr>
                <w:b/>
                <w:bCs/>
                <w:iCs/>
                <w:sz w:val="22"/>
                <w:szCs w:val="22"/>
              </w:rPr>
              <w:t>:</w:t>
            </w:r>
          </w:p>
        </w:tc>
        <w:tc>
          <w:tcPr>
            <w:tcW w:w="3514" w:type="dxa"/>
          </w:tcPr>
          <w:p w:rsidR="00FB4A9D" w:rsidRPr="00B5160E" w:rsidRDefault="00FB4A9D" w:rsidP="00FB4A9D">
            <w:pPr>
              <w:jc w:val="left"/>
              <w:rPr>
                <w:b/>
                <w:bCs/>
                <w:iCs/>
                <w:sz w:val="22"/>
                <w:szCs w:val="22"/>
                <w:lang w:val="id-ID"/>
              </w:rPr>
            </w:pPr>
            <w:r w:rsidRPr="00B5160E">
              <w:rPr>
                <w:b/>
                <w:noProof/>
                <w:sz w:val="22"/>
                <w:szCs w:val="22"/>
                <w:lang w:val="id-ID"/>
              </w:rPr>
              <w:t>Informatika FTI</w:t>
            </w:r>
            <w:r w:rsidR="00186B21">
              <w:rPr>
                <w:b/>
                <w:noProof/>
                <w:sz w:val="22"/>
                <w:szCs w:val="22"/>
                <w:lang w:val="id-ID"/>
              </w:rPr>
              <w:t>K</w:t>
            </w:r>
            <w:r w:rsidRPr="00B5160E">
              <w:rPr>
                <w:b/>
                <w:noProof/>
                <w:sz w:val="22"/>
                <w:szCs w:val="22"/>
                <w:lang w:val="id-ID"/>
              </w:rPr>
              <w:t>-ITS</w:t>
            </w:r>
          </w:p>
        </w:tc>
      </w:tr>
      <w:tr w:rsidR="00FB4A9D" w:rsidRPr="00413439" w:rsidTr="00FB4A9D">
        <w:tc>
          <w:tcPr>
            <w:tcW w:w="2207" w:type="dxa"/>
          </w:tcPr>
          <w:p w:rsidR="00FB4A9D" w:rsidRPr="00B5160E" w:rsidRDefault="00FB4A9D" w:rsidP="00FB4A9D">
            <w:pPr>
              <w:jc w:val="left"/>
              <w:rPr>
                <w:b/>
                <w:bCs/>
                <w:iCs/>
                <w:sz w:val="22"/>
                <w:szCs w:val="22"/>
                <w:lang w:val="id-ID"/>
              </w:rPr>
            </w:pPr>
            <w:r w:rsidRPr="00B5160E">
              <w:rPr>
                <w:b/>
                <w:noProof/>
                <w:sz w:val="22"/>
                <w:szCs w:val="22"/>
                <w:lang w:val="id-ID"/>
              </w:rPr>
              <w:t>Dosen Pembimbing 1</w:t>
            </w:r>
          </w:p>
        </w:tc>
        <w:tc>
          <w:tcPr>
            <w:tcW w:w="147" w:type="dxa"/>
          </w:tcPr>
          <w:p w:rsidR="00FB4A9D" w:rsidRPr="00B5160E" w:rsidRDefault="00FB4A9D" w:rsidP="00FB4A9D">
            <w:pPr>
              <w:jc w:val="left"/>
              <w:rPr>
                <w:b/>
                <w:bCs/>
                <w:iCs/>
                <w:sz w:val="22"/>
                <w:szCs w:val="22"/>
              </w:rPr>
            </w:pPr>
            <w:r w:rsidRPr="00B5160E">
              <w:rPr>
                <w:b/>
                <w:bCs/>
                <w:iCs/>
                <w:sz w:val="22"/>
                <w:szCs w:val="22"/>
              </w:rPr>
              <w:t>:</w:t>
            </w:r>
          </w:p>
        </w:tc>
        <w:tc>
          <w:tcPr>
            <w:tcW w:w="3514" w:type="dxa"/>
          </w:tcPr>
          <w:p w:rsidR="00FB4A9D" w:rsidRPr="002165D4" w:rsidRDefault="00186B21" w:rsidP="00FB4A9D">
            <w:pPr>
              <w:jc w:val="left"/>
              <w:rPr>
                <w:b/>
                <w:bCs/>
                <w:iCs/>
                <w:sz w:val="22"/>
                <w:szCs w:val="22"/>
              </w:rPr>
            </w:pPr>
            <w:r w:rsidRPr="00186B21">
              <w:rPr>
                <w:b/>
                <w:sz w:val="22"/>
                <w:szCs w:val="22"/>
              </w:rPr>
              <w:t xml:space="preserve">Dr. Eng. Nanik Suciati, </w:t>
            </w:r>
            <w:proofErr w:type="gramStart"/>
            <w:r w:rsidRPr="00186B21">
              <w:rPr>
                <w:b/>
                <w:sz w:val="22"/>
                <w:szCs w:val="22"/>
              </w:rPr>
              <w:t>S.Kom</w:t>
            </w:r>
            <w:proofErr w:type="gramEnd"/>
            <w:r w:rsidRPr="00186B21">
              <w:rPr>
                <w:b/>
                <w:sz w:val="22"/>
                <w:szCs w:val="22"/>
              </w:rPr>
              <w:t>., M.Kom.</w:t>
            </w:r>
          </w:p>
        </w:tc>
      </w:tr>
      <w:tr w:rsidR="00FB4A9D" w:rsidRPr="00413439" w:rsidTr="00FB4A9D">
        <w:trPr>
          <w:trHeight w:val="557"/>
        </w:trPr>
        <w:tc>
          <w:tcPr>
            <w:tcW w:w="2207" w:type="dxa"/>
          </w:tcPr>
          <w:p w:rsidR="00FB4A9D" w:rsidRPr="00B5160E" w:rsidRDefault="00FB4A9D" w:rsidP="00FB4A9D">
            <w:pPr>
              <w:jc w:val="left"/>
              <w:rPr>
                <w:b/>
                <w:bCs/>
                <w:iCs/>
                <w:sz w:val="22"/>
                <w:szCs w:val="22"/>
                <w:lang w:val="id-ID"/>
              </w:rPr>
            </w:pPr>
            <w:r w:rsidRPr="00B5160E">
              <w:rPr>
                <w:b/>
                <w:noProof/>
                <w:sz w:val="22"/>
                <w:szCs w:val="22"/>
                <w:lang w:val="id-ID"/>
              </w:rPr>
              <w:t>Dosen Pembimbing 2</w:t>
            </w:r>
          </w:p>
        </w:tc>
        <w:tc>
          <w:tcPr>
            <w:tcW w:w="147" w:type="dxa"/>
          </w:tcPr>
          <w:p w:rsidR="00FB4A9D" w:rsidRPr="00B5160E" w:rsidRDefault="00FB4A9D" w:rsidP="00FB4A9D">
            <w:pPr>
              <w:jc w:val="left"/>
              <w:rPr>
                <w:b/>
                <w:bCs/>
                <w:iCs/>
                <w:sz w:val="22"/>
                <w:szCs w:val="22"/>
              </w:rPr>
            </w:pPr>
            <w:r w:rsidRPr="00B5160E">
              <w:rPr>
                <w:b/>
                <w:bCs/>
                <w:iCs/>
                <w:sz w:val="22"/>
                <w:szCs w:val="22"/>
              </w:rPr>
              <w:t>:</w:t>
            </w:r>
          </w:p>
        </w:tc>
        <w:tc>
          <w:tcPr>
            <w:tcW w:w="3514" w:type="dxa"/>
          </w:tcPr>
          <w:p w:rsidR="00FB4A9D" w:rsidRPr="00B5160E" w:rsidRDefault="00186B21" w:rsidP="00FB4A9D">
            <w:pPr>
              <w:jc w:val="left"/>
              <w:rPr>
                <w:b/>
                <w:bCs/>
                <w:iCs/>
                <w:sz w:val="22"/>
                <w:szCs w:val="22"/>
                <w:lang w:val="id-ID"/>
              </w:rPr>
            </w:pPr>
            <w:r w:rsidRPr="000E689D">
              <w:rPr>
                <w:b/>
                <w:sz w:val="22"/>
                <w:szCs w:val="24"/>
              </w:rPr>
              <w:t xml:space="preserve">Dini Adni Navastara, </w:t>
            </w:r>
            <w:proofErr w:type="gramStart"/>
            <w:r w:rsidRPr="000E689D">
              <w:rPr>
                <w:b/>
                <w:sz w:val="22"/>
                <w:szCs w:val="24"/>
              </w:rPr>
              <w:t>S.Kom</w:t>
            </w:r>
            <w:proofErr w:type="gramEnd"/>
            <w:r w:rsidRPr="000E689D">
              <w:rPr>
                <w:b/>
                <w:sz w:val="22"/>
                <w:szCs w:val="24"/>
              </w:rPr>
              <w:t>., M.Sc.</w:t>
            </w:r>
          </w:p>
        </w:tc>
      </w:tr>
    </w:tbl>
    <w:p w:rsidR="00FB4A9D" w:rsidRDefault="00FB4A9D" w:rsidP="002165D4">
      <w:pPr>
        <w:rPr>
          <w:b/>
          <w:bCs/>
          <w:iCs/>
          <w:szCs w:val="28"/>
          <w:lang w:val="id-ID"/>
        </w:rPr>
      </w:pPr>
    </w:p>
    <w:p w:rsidR="002165D4" w:rsidRPr="00C824D2" w:rsidRDefault="002165D4" w:rsidP="002165D4">
      <w:pPr>
        <w:rPr>
          <w:b/>
          <w:bCs/>
          <w:iCs/>
          <w:szCs w:val="28"/>
          <w:lang w:val="id-ID"/>
        </w:rPr>
      </w:pPr>
    </w:p>
    <w:p w:rsidR="00FB4A9D" w:rsidRDefault="00FB4A9D" w:rsidP="00FB4A9D">
      <w:pPr>
        <w:pStyle w:val="Heading1"/>
        <w:numPr>
          <w:ilvl w:val="0"/>
          <w:numId w:val="0"/>
        </w:numPr>
        <w:spacing w:before="0" w:after="0"/>
        <w:rPr>
          <w:rFonts w:cs="Times New Roman"/>
          <w:i/>
          <w:noProof/>
          <w:sz w:val="22"/>
          <w:szCs w:val="22"/>
          <w:lang w:val="id-ID"/>
        </w:rPr>
      </w:pPr>
      <w:bookmarkStart w:id="82" w:name="_Toc157329910"/>
      <w:bookmarkStart w:id="83" w:name="_Toc166166740"/>
      <w:bookmarkStart w:id="84" w:name="_Toc201483399"/>
      <w:bookmarkStart w:id="85" w:name="_Toc201678686"/>
      <w:bookmarkStart w:id="86" w:name="_Toc202014712"/>
      <w:bookmarkStart w:id="87" w:name="_Toc202027157"/>
      <w:bookmarkStart w:id="88" w:name="_Toc202027260"/>
      <w:bookmarkStart w:id="89" w:name="_Toc202027501"/>
      <w:bookmarkStart w:id="90" w:name="_Toc205366635"/>
      <w:bookmarkStart w:id="91" w:name="_Toc263602509"/>
      <w:bookmarkStart w:id="92" w:name="_Toc297322773"/>
      <w:bookmarkStart w:id="93" w:name="_Toc439259280"/>
      <w:bookmarkStart w:id="94" w:name="_Toc439259380"/>
      <w:bookmarkStart w:id="95" w:name="_Toc439260093"/>
      <w:bookmarkStart w:id="96" w:name="_Toc439260255"/>
      <w:bookmarkStart w:id="97" w:name="_Toc513396324"/>
      <w:r w:rsidRPr="000971CC">
        <w:rPr>
          <w:rFonts w:cs="Times New Roman"/>
          <w:noProof/>
          <w:sz w:val="22"/>
          <w:szCs w:val="22"/>
          <w:lang w:val="id-ID"/>
        </w:rPr>
        <w:t>Abstrak</w:t>
      </w:r>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rsidR="00FB4A9D" w:rsidRDefault="00FB4A9D" w:rsidP="00FB4A9D">
      <w:pPr>
        <w:rPr>
          <w:lang w:val="id-ID" w:eastAsia="en-US"/>
        </w:rPr>
      </w:pPr>
    </w:p>
    <w:p w:rsidR="0093193B" w:rsidRPr="0019690D" w:rsidRDefault="0093193B" w:rsidP="00FB4A9D">
      <w:pPr>
        <w:rPr>
          <w:i/>
          <w:highlight w:val="yellow"/>
          <w:lang w:eastAsia="en-US"/>
        </w:rPr>
      </w:pPr>
      <w:r>
        <w:rPr>
          <w:lang w:val="id-ID" w:eastAsia="en-US"/>
        </w:rPr>
        <w:tab/>
      </w:r>
      <w:r w:rsidRPr="0019690D">
        <w:rPr>
          <w:i/>
          <w:highlight w:val="yellow"/>
          <w:lang w:eastAsia="en-US"/>
        </w:rPr>
        <w:t xml:space="preserve">Di zaman ini, teknologi informasi sudah dan terus berkembang secara pesat. Dengan berkembangnya teknologi informasi, berkembang pula perangkat lunak yang memudahkan masyarakat </w:t>
      </w:r>
      <w:r w:rsidR="000555C9" w:rsidRPr="0019690D">
        <w:rPr>
          <w:i/>
          <w:highlight w:val="yellow"/>
          <w:lang w:eastAsia="en-US"/>
        </w:rPr>
        <w:t>dalam berbagai bidang salah satunya bidang akademik.</w:t>
      </w:r>
    </w:p>
    <w:p w:rsidR="009B2F4E" w:rsidRPr="0019690D" w:rsidRDefault="00297982" w:rsidP="00FB4A9D">
      <w:pPr>
        <w:rPr>
          <w:i/>
          <w:noProof/>
          <w:highlight w:val="yellow"/>
        </w:rPr>
      </w:pPr>
      <w:r w:rsidRPr="0019690D">
        <w:rPr>
          <w:i/>
          <w:highlight w:val="yellow"/>
          <w:lang w:eastAsia="en-US"/>
        </w:rPr>
        <w:tab/>
        <w:t>Pada suatu penelitian terkait tentang sistem informasi akademik generik</w:t>
      </w:r>
      <w:r w:rsidR="009B2F4E" w:rsidRPr="0019690D">
        <w:rPr>
          <w:i/>
          <w:highlight w:val="yellow"/>
          <w:lang w:eastAsia="en-US"/>
        </w:rPr>
        <w:t xml:space="preserve"> </w:t>
      </w:r>
      <w:r w:rsidR="009B2F4E" w:rsidRPr="0019690D">
        <w:rPr>
          <w:i/>
          <w:noProof/>
          <w:highlight w:val="yellow"/>
        </w:rPr>
        <w:t xml:space="preserve">telah dihasilkan purwarupa perangkat lunak dengan fungsionalitas yang umum agar dapat digunakan pada beberapa perguruan tinggi di Indonesia. Namun, sistem generik tersebut tidak dapat menangani adanya perubahan atau perbedaan proses bisnis pada suatu perguruan tinggi. Untuk itu perlu dibangun suatu perangkat lunak yang dapat menangani hal tersebut. </w:t>
      </w:r>
    </w:p>
    <w:p w:rsidR="00ED3B5D" w:rsidRPr="005A2CE2" w:rsidRDefault="009B2F4E" w:rsidP="009B2F4E">
      <w:pPr>
        <w:ind w:firstLine="720"/>
        <w:rPr>
          <w:i/>
          <w:lang w:eastAsia="en-US"/>
        </w:rPr>
      </w:pPr>
      <w:r w:rsidRPr="0019690D">
        <w:rPr>
          <w:i/>
          <w:noProof/>
          <w:highlight w:val="yellow"/>
        </w:rPr>
        <w:t xml:space="preserve">Pada tugas akhir ini, permasalahan tersebut akan ditangani dengan membuat perangkat lunak pengintegrasi yang modular dan membuat perangkat lunak generik pada penelitian sebelumnya menjadi modul-modul yang dapat diintegrasikan ke dalam perangkat lunak pengintegrasi tersebut. Perangkat lunak pengintegrasi modul berupa web beserta kerangka kerja yang berupa abstraksi/aturan yang </w:t>
      </w:r>
      <w:r w:rsidRPr="0019690D">
        <w:rPr>
          <w:i/>
          <w:noProof/>
          <w:highlight w:val="yellow"/>
        </w:rPr>
        <w:lastRenderedPageBreak/>
        <w:t>perlu diimplementasi modul agar dapat diintegrasi. Perangkat lunak pengintegrasi akan dapat menambah, mengganti, atau menghapus modul-modul dari perangkat lunak generik tersebut tanpa melakukan perubahan pada modul lain dan perangkat lunak pengintegrasi itu sendiri sehingga jika ada perubahan proses bisnis modul, kompleksitas untuk melakukan perubahan tersebut dapat diminimalisasi.</w:t>
      </w:r>
    </w:p>
    <w:p w:rsidR="00FB4A9D" w:rsidRPr="00FC77C2" w:rsidRDefault="00FB4A9D" w:rsidP="00FB4A9D">
      <w:pPr>
        <w:rPr>
          <w:lang w:val="id-ID"/>
        </w:rPr>
      </w:pPr>
    </w:p>
    <w:p w:rsidR="00FB4A9D" w:rsidRPr="006B6A94" w:rsidRDefault="00FB4A9D" w:rsidP="006B6A94">
      <w:pPr>
        <w:rPr>
          <w:noProof/>
        </w:rPr>
        <w:sectPr w:rsidR="00FB4A9D" w:rsidRPr="006B6A94" w:rsidSect="00AB3CCE">
          <w:headerReference w:type="even" r:id="rId27"/>
          <w:headerReference w:type="default" r:id="rId28"/>
          <w:footerReference w:type="even" r:id="rId29"/>
          <w:headerReference w:type="first" r:id="rId30"/>
          <w:footerReference w:type="first" r:id="rId31"/>
          <w:pgSz w:w="8392" w:h="11907" w:code="11"/>
          <w:pgMar w:top="1418" w:right="1134" w:bottom="1418" w:left="1418" w:header="720" w:footer="720" w:gutter="284"/>
          <w:pgNumType w:fmt="lowerRoman"/>
          <w:cols w:space="720"/>
          <w:docGrid w:linePitch="360"/>
        </w:sectPr>
      </w:pPr>
      <w:r w:rsidRPr="00FC77C2">
        <w:rPr>
          <w:b/>
          <w:i/>
        </w:rPr>
        <w:t>Kata kunci:</w:t>
      </w:r>
      <w:r w:rsidR="009B2F4E">
        <w:rPr>
          <w:b/>
          <w:i/>
        </w:rPr>
        <w:t xml:space="preserve"> </w:t>
      </w:r>
      <w:r w:rsidR="009B2F4E" w:rsidRPr="0019690D">
        <w:rPr>
          <w:b/>
          <w:i/>
          <w:highlight w:val="yellow"/>
        </w:rPr>
        <w:t>Perangkat Lunak Modular</w:t>
      </w:r>
      <w:r w:rsidR="00E4316E" w:rsidRPr="0019690D">
        <w:rPr>
          <w:b/>
          <w:i/>
          <w:highlight w:val="yellow"/>
        </w:rPr>
        <w:t>,</w:t>
      </w:r>
      <w:r w:rsidR="006B6A94" w:rsidRPr="0019690D">
        <w:rPr>
          <w:b/>
          <w:i/>
          <w:highlight w:val="yellow"/>
        </w:rPr>
        <w:t xml:space="preserve"> Sistem Info</w:t>
      </w:r>
      <w:r w:rsidR="009B2F4E" w:rsidRPr="0019690D">
        <w:rPr>
          <w:b/>
          <w:i/>
          <w:highlight w:val="yellow"/>
        </w:rPr>
        <w:t>rmasi Akademik</w:t>
      </w:r>
    </w:p>
    <w:p w:rsidR="00FB4A9D" w:rsidRPr="000971CC" w:rsidRDefault="00186B21" w:rsidP="00FB4A9D">
      <w:pPr>
        <w:jc w:val="center"/>
        <w:rPr>
          <w:b/>
        </w:rPr>
      </w:pPr>
      <w:r w:rsidRPr="00186B21">
        <w:rPr>
          <w:b/>
        </w:rPr>
        <w:lastRenderedPageBreak/>
        <w:t>HUMAN ACTIVITY RECOGNITION IN VIDEO USING FEATURE COVARIANCE MATRICES</w:t>
      </w:r>
    </w:p>
    <w:p w:rsidR="00FB4A9D" w:rsidRPr="00D1085C" w:rsidRDefault="00FB4A9D" w:rsidP="002165D4">
      <w:pP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FB4A9D" w:rsidRPr="002165D4" w:rsidTr="00FB4A9D">
        <w:tc>
          <w:tcPr>
            <w:tcW w:w="2094" w:type="dxa"/>
          </w:tcPr>
          <w:p w:rsidR="00FB4A9D" w:rsidRPr="002165D4" w:rsidRDefault="00FB4A9D" w:rsidP="00FB4A9D">
            <w:pPr>
              <w:jc w:val="left"/>
              <w:rPr>
                <w:b/>
                <w:bCs/>
                <w:iCs/>
                <w:sz w:val="22"/>
                <w:szCs w:val="22"/>
                <w:lang w:val="id-ID"/>
              </w:rPr>
            </w:pPr>
            <w:r w:rsidRPr="002165D4">
              <w:rPr>
                <w:b/>
                <w:noProof/>
                <w:sz w:val="22"/>
                <w:szCs w:val="22"/>
                <w:lang w:val="id-ID"/>
              </w:rPr>
              <w:t>Student’s Name</w:t>
            </w:r>
          </w:p>
        </w:tc>
        <w:tc>
          <w:tcPr>
            <w:tcW w:w="142" w:type="dxa"/>
          </w:tcPr>
          <w:p w:rsidR="00FB4A9D" w:rsidRPr="002165D4" w:rsidRDefault="00FB4A9D" w:rsidP="00FB4A9D">
            <w:pPr>
              <w:jc w:val="left"/>
              <w:rPr>
                <w:b/>
                <w:bCs/>
                <w:iCs/>
                <w:sz w:val="22"/>
                <w:szCs w:val="22"/>
              </w:rPr>
            </w:pPr>
            <w:r w:rsidRPr="002165D4">
              <w:rPr>
                <w:b/>
                <w:bCs/>
                <w:iCs/>
                <w:sz w:val="22"/>
                <w:szCs w:val="22"/>
              </w:rPr>
              <w:t>:</w:t>
            </w:r>
          </w:p>
        </w:tc>
        <w:tc>
          <w:tcPr>
            <w:tcW w:w="3320" w:type="dxa"/>
          </w:tcPr>
          <w:p w:rsidR="00FB4A9D" w:rsidRPr="002165D4" w:rsidRDefault="00186B21" w:rsidP="00FB4A9D">
            <w:pPr>
              <w:jc w:val="left"/>
              <w:rPr>
                <w:b/>
                <w:bCs/>
                <w:iCs/>
                <w:sz w:val="22"/>
                <w:szCs w:val="22"/>
              </w:rPr>
            </w:pPr>
            <w:r>
              <w:rPr>
                <w:b/>
                <w:noProof/>
                <w:sz w:val="22"/>
                <w:szCs w:val="22"/>
              </w:rPr>
              <w:t xml:space="preserve">RINA </w:t>
            </w:r>
            <w:r w:rsidR="002165D4" w:rsidRPr="002165D4">
              <w:rPr>
                <w:b/>
                <w:noProof/>
                <w:sz w:val="22"/>
                <w:szCs w:val="22"/>
              </w:rPr>
              <w:t>WIJAYA</w:t>
            </w:r>
            <w:r>
              <w:rPr>
                <w:b/>
                <w:noProof/>
                <w:sz w:val="22"/>
                <w:szCs w:val="22"/>
              </w:rPr>
              <w:t xml:space="preserve"> KUSUMA WARDHANI</w:t>
            </w:r>
          </w:p>
        </w:tc>
      </w:tr>
      <w:tr w:rsidR="00FB4A9D" w:rsidRPr="002165D4" w:rsidTr="00FB4A9D">
        <w:tc>
          <w:tcPr>
            <w:tcW w:w="2094" w:type="dxa"/>
          </w:tcPr>
          <w:p w:rsidR="00FB4A9D" w:rsidRPr="002165D4" w:rsidRDefault="00FB4A9D" w:rsidP="00FB4A9D">
            <w:pPr>
              <w:jc w:val="left"/>
              <w:rPr>
                <w:b/>
                <w:bCs/>
                <w:iCs/>
                <w:sz w:val="22"/>
                <w:szCs w:val="22"/>
                <w:lang w:val="id-ID"/>
              </w:rPr>
            </w:pPr>
            <w:r w:rsidRPr="002165D4">
              <w:rPr>
                <w:b/>
                <w:noProof/>
                <w:sz w:val="22"/>
                <w:szCs w:val="22"/>
                <w:lang w:val="id-ID"/>
              </w:rPr>
              <w:t>Student’s ID</w:t>
            </w:r>
          </w:p>
        </w:tc>
        <w:tc>
          <w:tcPr>
            <w:tcW w:w="142" w:type="dxa"/>
          </w:tcPr>
          <w:p w:rsidR="00FB4A9D" w:rsidRPr="002165D4" w:rsidRDefault="00FB4A9D" w:rsidP="00FB4A9D">
            <w:pPr>
              <w:jc w:val="left"/>
              <w:rPr>
                <w:b/>
                <w:bCs/>
                <w:iCs/>
                <w:sz w:val="22"/>
                <w:szCs w:val="22"/>
              </w:rPr>
            </w:pPr>
            <w:r w:rsidRPr="002165D4">
              <w:rPr>
                <w:b/>
                <w:bCs/>
                <w:iCs/>
                <w:sz w:val="22"/>
                <w:szCs w:val="22"/>
              </w:rPr>
              <w:t>:</w:t>
            </w:r>
          </w:p>
        </w:tc>
        <w:tc>
          <w:tcPr>
            <w:tcW w:w="3320" w:type="dxa"/>
          </w:tcPr>
          <w:p w:rsidR="00FB4A9D" w:rsidRPr="002165D4" w:rsidRDefault="00186B21" w:rsidP="00FB4A9D">
            <w:pPr>
              <w:jc w:val="left"/>
              <w:rPr>
                <w:b/>
                <w:bCs/>
                <w:iCs/>
                <w:sz w:val="22"/>
                <w:szCs w:val="22"/>
              </w:rPr>
            </w:pPr>
            <w:r w:rsidRPr="00186B21">
              <w:rPr>
                <w:b/>
                <w:noProof/>
                <w:sz w:val="22"/>
                <w:szCs w:val="22"/>
                <w:lang w:val="id-ID"/>
              </w:rPr>
              <w:t>05111440000021</w:t>
            </w:r>
          </w:p>
        </w:tc>
      </w:tr>
      <w:tr w:rsidR="00FB4A9D" w:rsidRPr="002165D4" w:rsidTr="00FB4A9D">
        <w:tc>
          <w:tcPr>
            <w:tcW w:w="2094" w:type="dxa"/>
          </w:tcPr>
          <w:p w:rsidR="00FB4A9D" w:rsidRPr="002165D4" w:rsidRDefault="00FB4A9D" w:rsidP="00FB4A9D">
            <w:pPr>
              <w:jc w:val="left"/>
              <w:rPr>
                <w:b/>
                <w:bCs/>
                <w:iCs/>
                <w:sz w:val="22"/>
                <w:szCs w:val="22"/>
                <w:lang w:val="id-ID"/>
              </w:rPr>
            </w:pPr>
            <w:r w:rsidRPr="002165D4">
              <w:rPr>
                <w:b/>
                <w:noProof/>
                <w:sz w:val="22"/>
                <w:szCs w:val="22"/>
                <w:lang w:val="id-ID"/>
              </w:rPr>
              <w:t>Department</w:t>
            </w:r>
          </w:p>
        </w:tc>
        <w:tc>
          <w:tcPr>
            <w:tcW w:w="142" w:type="dxa"/>
          </w:tcPr>
          <w:p w:rsidR="00FB4A9D" w:rsidRPr="002165D4" w:rsidRDefault="00FB4A9D" w:rsidP="00FB4A9D">
            <w:pPr>
              <w:jc w:val="left"/>
              <w:rPr>
                <w:b/>
                <w:bCs/>
                <w:iCs/>
                <w:sz w:val="22"/>
                <w:szCs w:val="22"/>
              </w:rPr>
            </w:pPr>
            <w:r w:rsidRPr="002165D4">
              <w:rPr>
                <w:b/>
                <w:bCs/>
                <w:iCs/>
                <w:sz w:val="22"/>
                <w:szCs w:val="22"/>
              </w:rPr>
              <w:t>:</w:t>
            </w:r>
          </w:p>
        </w:tc>
        <w:tc>
          <w:tcPr>
            <w:tcW w:w="3320" w:type="dxa"/>
          </w:tcPr>
          <w:p w:rsidR="00FB4A9D" w:rsidRPr="002165D4" w:rsidRDefault="00FB4A9D" w:rsidP="00FB4A9D">
            <w:pPr>
              <w:jc w:val="left"/>
              <w:rPr>
                <w:b/>
                <w:bCs/>
                <w:iCs/>
                <w:sz w:val="22"/>
                <w:szCs w:val="22"/>
                <w:lang w:val="id-ID"/>
              </w:rPr>
            </w:pPr>
            <w:r w:rsidRPr="002165D4">
              <w:rPr>
                <w:b/>
                <w:noProof/>
                <w:sz w:val="22"/>
                <w:szCs w:val="22"/>
                <w:lang w:val="id-ID"/>
              </w:rPr>
              <w:t>Informatika FTI</w:t>
            </w:r>
            <w:r w:rsidR="00186B21">
              <w:rPr>
                <w:b/>
                <w:noProof/>
                <w:sz w:val="22"/>
                <w:szCs w:val="22"/>
              </w:rPr>
              <w:t>K</w:t>
            </w:r>
            <w:r w:rsidRPr="002165D4">
              <w:rPr>
                <w:b/>
                <w:noProof/>
                <w:sz w:val="22"/>
                <w:szCs w:val="22"/>
                <w:lang w:val="id-ID"/>
              </w:rPr>
              <w:t>-ITS</w:t>
            </w:r>
          </w:p>
        </w:tc>
      </w:tr>
      <w:tr w:rsidR="00FB4A9D" w:rsidRPr="002165D4" w:rsidTr="00FB4A9D">
        <w:tc>
          <w:tcPr>
            <w:tcW w:w="2094" w:type="dxa"/>
          </w:tcPr>
          <w:p w:rsidR="00FB4A9D" w:rsidRPr="002165D4" w:rsidRDefault="00FB4A9D" w:rsidP="00FB4A9D">
            <w:pPr>
              <w:jc w:val="left"/>
              <w:rPr>
                <w:b/>
                <w:bCs/>
                <w:iCs/>
                <w:sz w:val="22"/>
                <w:szCs w:val="22"/>
                <w:lang w:val="id-ID"/>
              </w:rPr>
            </w:pPr>
            <w:r w:rsidRPr="002165D4">
              <w:rPr>
                <w:b/>
                <w:noProof/>
                <w:sz w:val="22"/>
                <w:szCs w:val="22"/>
                <w:lang w:val="id-ID"/>
              </w:rPr>
              <w:t>First Advisor</w:t>
            </w:r>
          </w:p>
        </w:tc>
        <w:tc>
          <w:tcPr>
            <w:tcW w:w="142" w:type="dxa"/>
          </w:tcPr>
          <w:p w:rsidR="00FB4A9D" w:rsidRPr="002165D4" w:rsidRDefault="00FB4A9D" w:rsidP="00FB4A9D">
            <w:pPr>
              <w:jc w:val="left"/>
              <w:rPr>
                <w:b/>
                <w:bCs/>
                <w:iCs/>
                <w:sz w:val="22"/>
                <w:szCs w:val="22"/>
              </w:rPr>
            </w:pPr>
            <w:r w:rsidRPr="002165D4">
              <w:rPr>
                <w:b/>
                <w:bCs/>
                <w:iCs/>
                <w:sz w:val="22"/>
                <w:szCs w:val="22"/>
              </w:rPr>
              <w:t>:</w:t>
            </w:r>
          </w:p>
        </w:tc>
        <w:tc>
          <w:tcPr>
            <w:tcW w:w="3320" w:type="dxa"/>
          </w:tcPr>
          <w:p w:rsidR="00FB4A9D" w:rsidRPr="002165D4" w:rsidRDefault="00186B21" w:rsidP="00FB4A9D">
            <w:pPr>
              <w:jc w:val="left"/>
              <w:rPr>
                <w:b/>
                <w:bCs/>
                <w:iCs/>
                <w:sz w:val="22"/>
                <w:szCs w:val="22"/>
              </w:rPr>
            </w:pPr>
            <w:r w:rsidRPr="00186B21">
              <w:rPr>
                <w:b/>
                <w:sz w:val="22"/>
                <w:szCs w:val="22"/>
              </w:rPr>
              <w:t xml:space="preserve">Dr. Eng. Nanik Suciati, </w:t>
            </w:r>
            <w:proofErr w:type="gramStart"/>
            <w:r w:rsidRPr="00186B21">
              <w:rPr>
                <w:b/>
                <w:sz w:val="22"/>
                <w:szCs w:val="22"/>
              </w:rPr>
              <w:t>S.Kom</w:t>
            </w:r>
            <w:proofErr w:type="gramEnd"/>
            <w:r w:rsidRPr="00186B21">
              <w:rPr>
                <w:b/>
                <w:sz w:val="22"/>
                <w:szCs w:val="22"/>
              </w:rPr>
              <w:t>., M.Kom.</w:t>
            </w:r>
          </w:p>
        </w:tc>
      </w:tr>
      <w:tr w:rsidR="00FB4A9D" w:rsidRPr="002165D4" w:rsidTr="00FB4A9D">
        <w:trPr>
          <w:trHeight w:val="557"/>
        </w:trPr>
        <w:tc>
          <w:tcPr>
            <w:tcW w:w="2094" w:type="dxa"/>
          </w:tcPr>
          <w:p w:rsidR="00FB4A9D" w:rsidRPr="002165D4" w:rsidRDefault="00FB4A9D" w:rsidP="00FB4A9D">
            <w:pPr>
              <w:jc w:val="left"/>
              <w:rPr>
                <w:b/>
                <w:bCs/>
                <w:iCs/>
                <w:sz w:val="22"/>
                <w:szCs w:val="22"/>
                <w:lang w:val="id-ID"/>
              </w:rPr>
            </w:pPr>
            <w:r w:rsidRPr="002165D4">
              <w:rPr>
                <w:b/>
                <w:noProof/>
                <w:sz w:val="22"/>
                <w:szCs w:val="22"/>
                <w:lang w:val="id-ID"/>
              </w:rPr>
              <w:t>Second Advisor</w:t>
            </w:r>
          </w:p>
        </w:tc>
        <w:tc>
          <w:tcPr>
            <w:tcW w:w="142" w:type="dxa"/>
          </w:tcPr>
          <w:p w:rsidR="00FB4A9D" w:rsidRPr="002165D4" w:rsidRDefault="00FB4A9D" w:rsidP="00FB4A9D">
            <w:pPr>
              <w:jc w:val="left"/>
              <w:rPr>
                <w:b/>
                <w:bCs/>
                <w:iCs/>
                <w:sz w:val="22"/>
                <w:szCs w:val="22"/>
              </w:rPr>
            </w:pPr>
            <w:r w:rsidRPr="002165D4">
              <w:rPr>
                <w:b/>
                <w:bCs/>
                <w:iCs/>
                <w:sz w:val="22"/>
                <w:szCs w:val="22"/>
              </w:rPr>
              <w:t>:</w:t>
            </w:r>
          </w:p>
        </w:tc>
        <w:tc>
          <w:tcPr>
            <w:tcW w:w="3320" w:type="dxa"/>
          </w:tcPr>
          <w:p w:rsidR="00FB4A9D" w:rsidRPr="002165D4" w:rsidRDefault="00186B21" w:rsidP="00FB4A9D">
            <w:pPr>
              <w:jc w:val="left"/>
              <w:rPr>
                <w:b/>
                <w:bCs/>
                <w:iCs/>
                <w:sz w:val="22"/>
                <w:szCs w:val="22"/>
                <w:lang w:val="id-ID"/>
              </w:rPr>
            </w:pPr>
            <w:r w:rsidRPr="000E689D">
              <w:rPr>
                <w:b/>
                <w:sz w:val="22"/>
                <w:szCs w:val="24"/>
              </w:rPr>
              <w:t xml:space="preserve">Dini Adni Navastara, </w:t>
            </w:r>
            <w:proofErr w:type="gramStart"/>
            <w:r w:rsidRPr="000E689D">
              <w:rPr>
                <w:b/>
                <w:sz w:val="22"/>
                <w:szCs w:val="24"/>
              </w:rPr>
              <w:t>S.Kom</w:t>
            </w:r>
            <w:proofErr w:type="gramEnd"/>
            <w:r w:rsidRPr="000E689D">
              <w:rPr>
                <w:b/>
                <w:sz w:val="22"/>
                <w:szCs w:val="24"/>
              </w:rPr>
              <w:t>., M.Sc.</w:t>
            </w:r>
          </w:p>
        </w:tc>
      </w:tr>
    </w:tbl>
    <w:p w:rsidR="00FB4A9D" w:rsidRPr="002165D4" w:rsidRDefault="00FB4A9D" w:rsidP="00FB4A9D">
      <w:pPr>
        <w:rPr>
          <w:noProof/>
          <w:lang w:val="id-ID"/>
        </w:rPr>
      </w:pPr>
      <w:bookmarkStart w:id="98" w:name="_Toc263602510"/>
      <w:bookmarkStart w:id="99" w:name="_Toc297322774"/>
    </w:p>
    <w:p w:rsidR="00FB4A9D" w:rsidRPr="00D1085C" w:rsidRDefault="00FB4A9D" w:rsidP="00FB4A9D">
      <w:pPr>
        <w:rPr>
          <w:i/>
          <w:noProof/>
          <w:lang w:val="id-ID"/>
        </w:rPr>
      </w:pPr>
    </w:p>
    <w:p w:rsidR="00FB4A9D" w:rsidRPr="00D1085C" w:rsidRDefault="00FB4A9D" w:rsidP="00FB4A9D">
      <w:pPr>
        <w:pStyle w:val="Heading1"/>
        <w:numPr>
          <w:ilvl w:val="0"/>
          <w:numId w:val="0"/>
        </w:numPr>
        <w:spacing w:before="0" w:after="0"/>
        <w:rPr>
          <w:rFonts w:cs="Times New Roman"/>
          <w:noProof/>
          <w:sz w:val="22"/>
          <w:szCs w:val="22"/>
          <w:lang w:val="id-ID"/>
        </w:rPr>
      </w:pPr>
      <w:bookmarkStart w:id="100" w:name="_Toc439259281"/>
      <w:bookmarkStart w:id="101" w:name="_Toc439259381"/>
      <w:bookmarkStart w:id="102" w:name="_Toc439260094"/>
      <w:bookmarkStart w:id="103" w:name="_Toc439260256"/>
      <w:bookmarkStart w:id="104" w:name="_Toc513396325"/>
      <w:r w:rsidRPr="00D1085C">
        <w:rPr>
          <w:rFonts w:cs="Times New Roman"/>
          <w:i/>
          <w:noProof/>
          <w:sz w:val="22"/>
          <w:szCs w:val="22"/>
          <w:lang w:val="id-ID"/>
        </w:rPr>
        <w:t>Abstract</w:t>
      </w:r>
      <w:bookmarkEnd w:id="98"/>
      <w:bookmarkEnd w:id="99"/>
      <w:bookmarkEnd w:id="100"/>
      <w:bookmarkEnd w:id="101"/>
      <w:bookmarkEnd w:id="102"/>
      <w:bookmarkEnd w:id="103"/>
      <w:bookmarkEnd w:id="104"/>
    </w:p>
    <w:p w:rsidR="00FB4A9D" w:rsidRPr="00D1085C" w:rsidRDefault="00FB4A9D" w:rsidP="00FB4A9D">
      <w:pPr>
        <w:rPr>
          <w:noProof/>
          <w:lang w:val="id-ID" w:eastAsia="en-US"/>
        </w:rPr>
      </w:pPr>
    </w:p>
    <w:p w:rsidR="00BD4BF9" w:rsidRPr="0019690D" w:rsidRDefault="00BD4BF9" w:rsidP="00BD4B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eastAsiaTheme="minorHAnsi"/>
          <w:i/>
          <w:highlight w:val="yellow"/>
          <w:lang w:eastAsia="en-US"/>
        </w:rPr>
      </w:pPr>
      <w:bookmarkStart w:id="105" w:name="_Toc201483401"/>
      <w:bookmarkStart w:id="106" w:name="_Toc201678688"/>
      <w:bookmarkStart w:id="107" w:name="_Toc202014714"/>
      <w:bookmarkStart w:id="108" w:name="_Toc202027159"/>
      <w:bookmarkStart w:id="109" w:name="_Toc202027262"/>
      <w:bookmarkStart w:id="110" w:name="_Toc202027503"/>
      <w:bookmarkStart w:id="111" w:name="_Toc205366637"/>
      <w:r>
        <w:rPr>
          <w:rFonts w:eastAsiaTheme="minorHAnsi"/>
          <w:i/>
          <w:lang w:eastAsia="en-US"/>
        </w:rPr>
        <w:tab/>
      </w:r>
      <w:r>
        <w:rPr>
          <w:rFonts w:eastAsiaTheme="minorHAnsi"/>
          <w:i/>
          <w:lang w:eastAsia="en-US"/>
        </w:rPr>
        <w:tab/>
      </w:r>
      <w:r w:rsidRPr="0019690D">
        <w:rPr>
          <w:rFonts w:eastAsiaTheme="minorHAnsi"/>
          <w:i/>
          <w:highlight w:val="yellow"/>
          <w:lang w:eastAsia="en-US"/>
        </w:rPr>
        <w:t>Until today, information technology has been and will still be growing fast and because of that, many softwares that help people in many areas such as education have been developed as well.</w:t>
      </w:r>
    </w:p>
    <w:p w:rsidR="009B2F4E" w:rsidRPr="0019690D" w:rsidRDefault="009B2F4E" w:rsidP="00BD4B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eastAsiaTheme="minorHAnsi"/>
          <w:i/>
          <w:highlight w:val="yellow"/>
          <w:lang w:eastAsia="en-US"/>
        </w:rPr>
      </w:pPr>
      <w:r w:rsidRPr="0019690D">
        <w:rPr>
          <w:rFonts w:eastAsiaTheme="minorHAnsi"/>
          <w:i/>
          <w:highlight w:val="yellow"/>
          <w:lang w:eastAsia="en-US"/>
        </w:rPr>
        <w:tab/>
      </w:r>
      <w:r w:rsidRPr="0019690D">
        <w:rPr>
          <w:rFonts w:eastAsiaTheme="minorHAnsi"/>
          <w:i/>
          <w:highlight w:val="yellow"/>
          <w:lang w:eastAsia="en-US"/>
        </w:rPr>
        <w:tab/>
        <w:t>I</w:t>
      </w:r>
      <w:r w:rsidR="00191FDC" w:rsidRPr="0019690D">
        <w:rPr>
          <w:rFonts w:eastAsiaTheme="minorHAnsi"/>
          <w:i/>
          <w:highlight w:val="yellow"/>
          <w:lang w:eastAsia="en-US"/>
        </w:rPr>
        <w:t>n some</w:t>
      </w:r>
      <w:r w:rsidRPr="0019690D">
        <w:rPr>
          <w:rFonts w:eastAsiaTheme="minorHAnsi"/>
          <w:i/>
          <w:highlight w:val="yellow"/>
          <w:lang w:eastAsia="en-US"/>
        </w:rPr>
        <w:t xml:space="preserve"> related research</w:t>
      </w:r>
      <w:r w:rsidR="00191FDC" w:rsidRPr="0019690D">
        <w:rPr>
          <w:rFonts w:eastAsiaTheme="minorHAnsi"/>
          <w:i/>
          <w:highlight w:val="yellow"/>
          <w:lang w:eastAsia="en-US"/>
        </w:rPr>
        <w:t>es</w:t>
      </w:r>
      <w:r w:rsidRPr="0019690D">
        <w:rPr>
          <w:rFonts w:eastAsiaTheme="minorHAnsi"/>
          <w:i/>
          <w:highlight w:val="yellow"/>
          <w:lang w:eastAsia="en-US"/>
        </w:rPr>
        <w:t xml:space="preserve"> about generic academic information system, </w:t>
      </w:r>
      <w:r w:rsidR="00191FDC" w:rsidRPr="0019690D">
        <w:rPr>
          <w:rFonts w:eastAsiaTheme="minorHAnsi"/>
          <w:i/>
          <w:highlight w:val="yellow"/>
          <w:lang w:eastAsia="en-US"/>
        </w:rPr>
        <w:t xml:space="preserve">some systems that share common </w:t>
      </w:r>
      <w:r w:rsidR="00532519" w:rsidRPr="0019690D">
        <w:rPr>
          <w:rFonts w:eastAsiaTheme="minorHAnsi"/>
          <w:i/>
          <w:highlight w:val="yellow"/>
          <w:lang w:eastAsia="en-US"/>
        </w:rPr>
        <w:t xml:space="preserve">business processes </w:t>
      </w:r>
      <w:r w:rsidR="00191FDC" w:rsidRPr="0019690D">
        <w:rPr>
          <w:rFonts w:eastAsiaTheme="minorHAnsi"/>
          <w:i/>
          <w:highlight w:val="yellow"/>
          <w:lang w:eastAsia="en-US"/>
        </w:rPr>
        <w:t xml:space="preserve">between colleges have been developed so that those same systems can be use in many colleges in Indonesia. However, </w:t>
      </w:r>
      <w:r w:rsidR="00532519" w:rsidRPr="0019690D">
        <w:rPr>
          <w:rFonts w:eastAsiaTheme="minorHAnsi"/>
          <w:i/>
          <w:highlight w:val="yellow"/>
          <w:lang w:eastAsia="en-US"/>
        </w:rPr>
        <w:t xml:space="preserve">those systems cannot handle any changes and business process variation in a college that shares no common business processes with those available systems. Furthermore, </w:t>
      </w:r>
      <w:r w:rsidR="00191FDC" w:rsidRPr="0019690D">
        <w:rPr>
          <w:rFonts w:eastAsiaTheme="minorHAnsi"/>
          <w:i/>
          <w:highlight w:val="yellow"/>
          <w:lang w:eastAsia="en-US"/>
        </w:rPr>
        <w:t>those systems are still a standalone system each so that they need to be integrated into a one whole academic in</w:t>
      </w:r>
      <w:r w:rsidR="00532519" w:rsidRPr="0019690D">
        <w:rPr>
          <w:rFonts w:eastAsiaTheme="minorHAnsi"/>
          <w:i/>
          <w:highlight w:val="yellow"/>
          <w:lang w:eastAsia="en-US"/>
        </w:rPr>
        <w:t>formation system. Therefore, a software that can handle such problems is needed to be developed.</w:t>
      </w:r>
    </w:p>
    <w:p w:rsidR="00FB4A9D" w:rsidRPr="00BD4BF9" w:rsidRDefault="00BD4BF9" w:rsidP="00A92A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eastAsiaTheme="minorHAnsi"/>
          <w:i/>
          <w:lang w:eastAsia="en-US"/>
        </w:rPr>
      </w:pPr>
      <w:r w:rsidRPr="0019690D">
        <w:rPr>
          <w:rFonts w:eastAsiaTheme="minorHAnsi"/>
          <w:i/>
          <w:highlight w:val="yellow"/>
          <w:lang w:eastAsia="en-US"/>
        </w:rPr>
        <w:tab/>
      </w:r>
      <w:r w:rsidRPr="0019690D">
        <w:rPr>
          <w:rFonts w:eastAsiaTheme="minorHAnsi"/>
          <w:i/>
          <w:highlight w:val="yellow"/>
          <w:lang w:eastAsia="en-US"/>
        </w:rPr>
        <w:tab/>
      </w:r>
      <w:r w:rsidR="00532519" w:rsidRPr="0019690D">
        <w:rPr>
          <w:rFonts w:eastAsiaTheme="minorHAnsi"/>
          <w:i/>
          <w:highlight w:val="yellow"/>
          <w:lang w:eastAsia="en-US"/>
        </w:rPr>
        <w:t xml:space="preserve">In this undergraduate thesis, those problems </w:t>
      </w:r>
      <w:r w:rsidR="00F740F7" w:rsidRPr="0019690D">
        <w:rPr>
          <w:rFonts w:eastAsiaTheme="minorHAnsi"/>
          <w:i/>
          <w:highlight w:val="yellow"/>
          <w:lang w:eastAsia="en-US"/>
        </w:rPr>
        <w:t xml:space="preserve">will be handled by making a modular integrator software and making those available systems into modules that can be integrated into that aforementioned modular integrator software. The aforementioned software will be a web-based application and a </w:t>
      </w:r>
      <w:r w:rsidR="00F740F7" w:rsidRPr="0019690D">
        <w:rPr>
          <w:rFonts w:eastAsiaTheme="minorHAnsi"/>
          <w:i/>
          <w:highlight w:val="yellow"/>
          <w:lang w:eastAsia="en-US"/>
        </w:rPr>
        <w:lastRenderedPageBreak/>
        <w:t>framework for modules to implement so that those modules can be integrated</w:t>
      </w:r>
      <w:r w:rsidR="00A92AB9" w:rsidRPr="0019690D">
        <w:rPr>
          <w:rFonts w:eastAsiaTheme="minorHAnsi"/>
          <w:i/>
          <w:highlight w:val="yellow"/>
          <w:lang w:eastAsia="en-US"/>
        </w:rPr>
        <w:t xml:space="preserve">. The integrator software must be able to add, change, and delete modules without doing any code changes in </w:t>
      </w:r>
      <w:proofErr w:type="gramStart"/>
      <w:r w:rsidR="00A92AB9" w:rsidRPr="0019690D">
        <w:rPr>
          <w:rFonts w:eastAsiaTheme="minorHAnsi"/>
          <w:i/>
          <w:highlight w:val="yellow"/>
          <w:lang w:eastAsia="en-US"/>
        </w:rPr>
        <w:t>another</w:t>
      </w:r>
      <w:proofErr w:type="gramEnd"/>
      <w:r w:rsidR="00A92AB9" w:rsidRPr="0019690D">
        <w:rPr>
          <w:rFonts w:eastAsiaTheme="minorHAnsi"/>
          <w:i/>
          <w:highlight w:val="yellow"/>
          <w:lang w:eastAsia="en-US"/>
        </w:rPr>
        <w:t xml:space="preserve"> modules or the integrator itself. Therefore, if any changes or business process variations occur, the complexity to handle such problems could be minimized.</w:t>
      </w:r>
    </w:p>
    <w:p w:rsidR="00FB4A9D" w:rsidRPr="00D1085C" w:rsidRDefault="00FB4A9D" w:rsidP="00FB4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p>
    <w:p w:rsidR="00FB4A9D" w:rsidRPr="00D1085C" w:rsidRDefault="00FB4A9D" w:rsidP="00FB4A9D">
      <w:pPr>
        <w:rPr>
          <w:b/>
          <w:i/>
          <w:lang w:val="id-ID"/>
        </w:rPr>
      </w:pPr>
      <w:r w:rsidRPr="00D1085C">
        <w:rPr>
          <w:b/>
          <w:i/>
        </w:rPr>
        <w:t>Keywords:</w:t>
      </w:r>
      <w:r w:rsidRPr="00D1085C">
        <w:rPr>
          <w:b/>
          <w:i/>
          <w:lang w:val="id-ID"/>
        </w:rPr>
        <w:t xml:space="preserve"> </w:t>
      </w:r>
      <w:r w:rsidR="009B2F4E" w:rsidRPr="0019690D">
        <w:rPr>
          <w:b/>
          <w:i/>
          <w:highlight w:val="yellow"/>
        </w:rPr>
        <w:t>Modular Software, Academic Information System</w:t>
      </w:r>
    </w:p>
    <w:p w:rsidR="00FB4A9D" w:rsidRPr="00326ED3" w:rsidRDefault="00FB4A9D" w:rsidP="00FB4A9D">
      <w:pPr>
        <w:ind w:left="1276" w:hanging="1276"/>
        <w:jc w:val="left"/>
        <w:rPr>
          <w:b/>
          <w:i/>
          <w:noProof/>
          <w:color w:val="FF0000"/>
          <w:lang w:val="id-ID" w:eastAsia="en-US"/>
        </w:rPr>
      </w:pPr>
    </w:p>
    <w:p w:rsidR="00FB4A9D" w:rsidRPr="00D60861" w:rsidRDefault="00FB4A9D" w:rsidP="00FB4A9D">
      <w:pPr>
        <w:jc w:val="left"/>
        <w:rPr>
          <w:b/>
          <w:i/>
          <w:noProof/>
          <w:color w:val="FF0000"/>
          <w:lang w:val="id-ID" w:eastAsia="en-US"/>
        </w:rPr>
        <w:sectPr w:rsidR="00FB4A9D" w:rsidRPr="00D60861" w:rsidSect="00AB3CCE">
          <w:headerReference w:type="even" r:id="rId32"/>
          <w:headerReference w:type="default" r:id="rId33"/>
          <w:footerReference w:type="even" r:id="rId34"/>
          <w:headerReference w:type="first" r:id="rId35"/>
          <w:footerReference w:type="first" r:id="rId36"/>
          <w:pgSz w:w="8392" w:h="11907" w:code="11"/>
          <w:pgMar w:top="1418" w:right="1134" w:bottom="1418" w:left="1418" w:header="720" w:footer="720" w:gutter="284"/>
          <w:pgNumType w:fmt="lowerRoman"/>
          <w:cols w:space="720"/>
          <w:titlePg/>
          <w:docGrid w:linePitch="360"/>
        </w:sectPr>
      </w:pPr>
    </w:p>
    <w:p w:rsidR="00FB4A9D" w:rsidRPr="009333B1" w:rsidRDefault="00FB4A9D" w:rsidP="00FB4A9D">
      <w:pPr>
        <w:pStyle w:val="Heading1"/>
        <w:numPr>
          <w:ilvl w:val="0"/>
          <w:numId w:val="0"/>
        </w:numPr>
        <w:spacing w:before="0" w:after="0" w:line="360" w:lineRule="auto"/>
        <w:rPr>
          <w:rFonts w:cs="Times New Roman"/>
          <w:noProof/>
          <w:szCs w:val="24"/>
          <w:lang w:val="id-ID"/>
        </w:rPr>
      </w:pPr>
      <w:bookmarkStart w:id="112" w:name="_Toc263602511"/>
      <w:bookmarkStart w:id="113" w:name="_Toc297322775"/>
      <w:bookmarkStart w:id="114" w:name="_Toc439259282"/>
      <w:bookmarkStart w:id="115" w:name="_Toc439259382"/>
      <w:bookmarkStart w:id="116" w:name="_Toc439260095"/>
      <w:bookmarkStart w:id="117" w:name="_Toc439260257"/>
      <w:bookmarkStart w:id="118" w:name="_Toc513396326"/>
      <w:bookmarkEnd w:id="105"/>
      <w:bookmarkEnd w:id="106"/>
      <w:bookmarkEnd w:id="107"/>
      <w:bookmarkEnd w:id="108"/>
      <w:bookmarkEnd w:id="109"/>
      <w:bookmarkEnd w:id="110"/>
      <w:bookmarkEnd w:id="111"/>
      <w:r w:rsidRPr="009333B1">
        <w:rPr>
          <w:rFonts w:cs="Times New Roman"/>
          <w:noProof/>
          <w:szCs w:val="24"/>
          <w:lang w:val="id-ID"/>
        </w:rPr>
        <w:lastRenderedPageBreak/>
        <w:t>KATA PENGANTAR</w:t>
      </w:r>
      <w:bookmarkEnd w:id="112"/>
      <w:bookmarkEnd w:id="113"/>
      <w:bookmarkEnd w:id="114"/>
      <w:bookmarkEnd w:id="115"/>
      <w:bookmarkEnd w:id="116"/>
      <w:bookmarkEnd w:id="117"/>
      <w:bookmarkEnd w:id="118"/>
    </w:p>
    <w:p w:rsidR="00FB4A9D" w:rsidRPr="00326ED3" w:rsidRDefault="00FB4A9D" w:rsidP="00FB4A9D">
      <w:pPr>
        <w:jc w:val="center"/>
        <w:rPr>
          <w:noProof/>
          <w:color w:val="FF0000"/>
          <w:lang w:val="id-ID"/>
        </w:rPr>
      </w:pPr>
      <w:r w:rsidRPr="00326ED3">
        <w:rPr>
          <w:noProof/>
          <w:color w:val="FF0000"/>
          <w:lang w:eastAsia="en-US"/>
        </w:rPr>
        <w:drawing>
          <wp:inline distT="0" distB="0" distL="0" distR="0" wp14:anchorId="3AFC1801" wp14:editId="7431ACCF">
            <wp:extent cx="1674495" cy="344170"/>
            <wp:effectExtent l="19050" t="0" r="190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1674495" cy="344170"/>
                    </a:xfrm>
                    <a:prstGeom prst="rect">
                      <a:avLst/>
                    </a:prstGeom>
                    <a:noFill/>
                    <a:ln w="9525">
                      <a:noFill/>
                      <a:miter lim="800000"/>
                      <a:headEnd/>
                      <a:tailEnd/>
                    </a:ln>
                  </pic:spPr>
                </pic:pic>
              </a:graphicData>
            </a:graphic>
          </wp:inline>
        </w:drawing>
      </w:r>
    </w:p>
    <w:p w:rsidR="00FB4A9D" w:rsidRPr="00326ED3" w:rsidRDefault="00FB4A9D" w:rsidP="00FB4A9D">
      <w:pPr>
        <w:rPr>
          <w:noProof/>
          <w:color w:val="FF0000"/>
          <w:lang w:val="id-ID"/>
        </w:rPr>
      </w:pPr>
    </w:p>
    <w:p w:rsidR="00FB4A9D" w:rsidRPr="0019690D" w:rsidRDefault="00FB4A9D" w:rsidP="000971CC">
      <w:pPr>
        <w:ind w:firstLine="720"/>
        <w:rPr>
          <w:b/>
          <w:noProof/>
          <w:highlight w:val="yellow"/>
        </w:rPr>
      </w:pPr>
      <w:bookmarkStart w:id="119" w:name="_Toc263602512"/>
      <w:bookmarkStart w:id="120" w:name="_Toc297322776"/>
      <w:r w:rsidRPr="0019690D">
        <w:rPr>
          <w:noProof/>
          <w:highlight w:val="yellow"/>
          <w:lang w:val="id-ID"/>
        </w:rPr>
        <w:t>Alhamdulillahirabbil’alamin, segala puji bagi Allah SWT,</w:t>
      </w:r>
      <w:r w:rsidRPr="0019690D">
        <w:rPr>
          <w:noProof/>
          <w:highlight w:val="yellow"/>
        </w:rPr>
        <w:t xml:space="preserve"> </w:t>
      </w:r>
      <w:r w:rsidRPr="0019690D">
        <w:rPr>
          <w:noProof/>
          <w:highlight w:val="yellow"/>
          <w:lang w:val="id-ID"/>
        </w:rPr>
        <w:t xml:space="preserve">yang </w:t>
      </w:r>
      <w:r w:rsidRPr="0019690D">
        <w:rPr>
          <w:noProof/>
          <w:highlight w:val="yellow"/>
        </w:rPr>
        <w:t>atas izin dan karunianya</w:t>
      </w:r>
      <w:r w:rsidRPr="0019690D">
        <w:rPr>
          <w:noProof/>
          <w:highlight w:val="yellow"/>
          <w:lang w:val="id-ID"/>
        </w:rPr>
        <w:t xml:space="preserve"> penulis dapat menyelesaikan Tugas Akhir yang berjudul </w:t>
      </w:r>
      <w:r w:rsidRPr="0019690D">
        <w:rPr>
          <w:b/>
          <w:i/>
          <w:noProof/>
          <w:highlight w:val="yellow"/>
        </w:rPr>
        <w:t>“</w:t>
      </w:r>
      <w:r w:rsidR="005A32D5" w:rsidRPr="0019690D">
        <w:rPr>
          <w:b/>
          <w:color w:val="000000"/>
          <w:highlight w:val="yellow"/>
        </w:rPr>
        <w:t xml:space="preserve">RANCANG BANGUN KERANGKA KERJA SISTEM INFORMASI AKADEMIK MODULAR BERBASIS WEB DENGAN POLA ARSITEKTUR </w:t>
      </w:r>
      <w:r w:rsidR="005A32D5" w:rsidRPr="0019690D">
        <w:rPr>
          <w:b/>
          <w:i/>
          <w:color w:val="000000"/>
          <w:highlight w:val="yellow"/>
        </w:rPr>
        <w:t>HIERARCHICAL MODEL-VIEW-CONTROLLER</w:t>
      </w:r>
      <w:r w:rsidRPr="0019690D">
        <w:rPr>
          <w:b/>
          <w:i/>
          <w:noProof/>
          <w:highlight w:val="yellow"/>
        </w:rPr>
        <w:t>”</w:t>
      </w:r>
      <w:r w:rsidRPr="0019690D">
        <w:rPr>
          <w:b/>
          <w:noProof/>
          <w:highlight w:val="yellow"/>
        </w:rPr>
        <w:t>.</w:t>
      </w:r>
    </w:p>
    <w:p w:rsidR="00FB4A9D" w:rsidRPr="0019690D" w:rsidRDefault="005A32D5" w:rsidP="000971CC">
      <w:pPr>
        <w:ind w:firstLine="720"/>
        <w:rPr>
          <w:noProof/>
          <w:highlight w:val="yellow"/>
        </w:rPr>
      </w:pPr>
      <w:r w:rsidRPr="0019690D">
        <w:rPr>
          <w:noProof/>
          <w:highlight w:val="yellow"/>
        </w:rPr>
        <w:t>Dalam pengerjaan tugas akhir ini, penulis mendapatkan banyak sekali ilmu baru dan memperdalam ilmu-ilmu yang sebelumnya telah diajarkan selama masa perkuliahan di Teknik Informatika ITS.</w:t>
      </w:r>
    </w:p>
    <w:p w:rsidR="00FB4A9D" w:rsidRPr="0019690D" w:rsidRDefault="00FB4A9D" w:rsidP="000971CC">
      <w:pPr>
        <w:ind w:firstLine="720"/>
        <w:rPr>
          <w:noProof/>
          <w:highlight w:val="yellow"/>
        </w:rPr>
      </w:pPr>
      <w:r w:rsidRPr="0019690D">
        <w:rPr>
          <w:noProof/>
          <w:highlight w:val="yellow"/>
        </w:rPr>
        <w:t>Terselesaikannya Tugas Akhir ini tidak lepas dari bantuan dan dukungan beberapa pihak. Sehingga pada kesempatan ini penulis mengucapkan syukur dan terima kasih kepada:</w:t>
      </w:r>
    </w:p>
    <w:p w:rsidR="00FB4A9D" w:rsidRPr="0019690D" w:rsidRDefault="00FB4A9D" w:rsidP="00A01DBC">
      <w:pPr>
        <w:pStyle w:val="ListParagraph"/>
        <w:numPr>
          <w:ilvl w:val="0"/>
          <w:numId w:val="124"/>
        </w:numPr>
        <w:ind w:left="360"/>
        <w:rPr>
          <w:noProof/>
          <w:highlight w:val="yellow"/>
        </w:rPr>
      </w:pPr>
      <w:r w:rsidRPr="0019690D">
        <w:rPr>
          <w:noProof/>
          <w:highlight w:val="yellow"/>
        </w:rPr>
        <w:t>Allah SWT dan Nabi Muhammad SAW.</w:t>
      </w:r>
    </w:p>
    <w:p w:rsidR="0017289F" w:rsidRPr="0019690D" w:rsidRDefault="005A32D5" w:rsidP="00A01DBC">
      <w:pPr>
        <w:pStyle w:val="ListParagraph"/>
        <w:numPr>
          <w:ilvl w:val="0"/>
          <w:numId w:val="124"/>
        </w:numPr>
        <w:ind w:left="360"/>
        <w:rPr>
          <w:noProof/>
          <w:highlight w:val="yellow"/>
        </w:rPr>
      </w:pPr>
      <w:r w:rsidRPr="0019690D">
        <w:rPr>
          <w:noProof/>
          <w:highlight w:val="yellow"/>
        </w:rPr>
        <w:t>I</w:t>
      </w:r>
      <w:r w:rsidR="0017289F" w:rsidRPr="0019690D">
        <w:rPr>
          <w:noProof/>
          <w:highlight w:val="yellow"/>
        </w:rPr>
        <w:t xml:space="preserve">bu, </w:t>
      </w:r>
      <w:r w:rsidRPr="0019690D">
        <w:rPr>
          <w:noProof/>
          <w:highlight w:val="yellow"/>
        </w:rPr>
        <w:t>Ayah</w:t>
      </w:r>
      <w:r w:rsidR="0017289F" w:rsidRPr="0019690D">
        <w:rPr>
          <w:noProof/>
          <w:highlight w:val="yellow"/>
        </w:rPr>
        <w:t>, Kak Yan, Dek Farras, dan Sabrina tercinta yang senantiasa menyemangati dan menceriakan penulis selama pengerjaan tugas akhir.</w:t>
      </w:r>
    </w:p>
    <w:p w:rsidR="00FB4A9D" w:rsidRPr="0019690D" w:rsidRDefault="005A32D5" w:rsidP="00A01DBC">
      <w:pPr>
        <w:pStyle w:val="ListParagraph"/>
        <w:numPr>
          <w:ilvl w:val="0"/>
          <w:numId w:val="124"/>
        </w:numPr>
        <w:ind w:left="360"/>
        <w:rPr>
          <w:noProof/>
          <w:highlight w:val="yellow"/>
        </w:rPr>
      </w:pPr>
      <w:r w:rsidRPr="0019690D">
        <w:rPr>
          <w:highlight w:val="yellow"/>
        </w:rPr>
        <w:t xml:space="preserve">Ibu Umi Laili Yuhana, </w:t>
      </w:r>
      <w:proofErr w:type="gramStart"/>
      <w:r w:rsidRPr="0019690D">
        <w:rPr>
          <w:highlight w:val="yellow"/>
        </w:rPr>
        <w:t>S.Kom</w:t>
      </w:r>
      <w:proofErr w:type="gramEnd"/>
      <w:r w:rsidRPr="0019690D">
        <w:rPr>
          <w:highlight w:val="yellow"/>
        </w:rPr>
        <w:t>., M.Sc.</w:t>
      </w:r>
      <w:r w:rsidR="00FB4A9D" w:rsidRPr="0019690D">
        <w:rPr>
          <w:highlight w:val="yellow"/>
        </w:rPr>
        <w:t xml:space="preserve"> </w:t>
      </w:r>
      <w:r w:rsidR="00FB4A9D" w:rsidRPr="0019690D">
        <w:rPr>
          <w:szCs w:val="27"/>
          <w:highlight w:val="yellow"/>
        </w:rPr>
        <w:t>selaku pembimbing I y</w:t>
      </w:r>
      <w:r w:rsidRPr="0019690D">
        <w:rPr>
          <w:szCs w:val="27"/>
          <w:highlight w:val="yellow"/>
        </w:rPr>
        <w:t xml:space="preserve">ang telah </w:t>
      </w:r>
      <w:r w:rsidR="009F0B74" w:rsidRPr="0019690D">
        <w:rPr>
          <w:szCs w:val="27"/>
          <w:highlight w:val="yellow"/>
        </w:rPr>
        <w:t>membantu,</w:t>
      </w:r>
      <w:r w:rsidR="0017289F" w:rsidRPr="0019690D">
        <w:rPr>
          <w:szCs w:val="27"/>
          <w:highlight w:val="yellow"/>
        </w:rPr>
        <w:t xml:space="preserve"> membimbing</w:t>
      </w:r>
      <w:r w:rsidR="009F0B74" w:rsidRPr="0019690D">
        <w:rPr>
          <w:szCs w:val="27"/>
          <w:highlight w:val="yellow"/>
        </w:rPr>
        <w:t xml:space="preserve">, dan memberikan ilmunya kepada </w:t>
      </w:r>
      <w:r w:rsidRPr="0019690D">
        <w:rPr>
          <w:szCs w:val="27"/>
          <w:highlight w:val="yellow"/>
        </w:rPr>
        <w:t>penulis dalam menyelesaikan tugas akhir ini.</w:t>
      </w:r>
    </w:p>
    <w:p w:rsidR="00FB4A9D" w:rsidRPr="0019690D" w:rsidRDefault="009F0B74" w:rsidP="00A01DBC">
      <w:pPr>
        <w:pStyle w:val="ListParagraph"/>
        <w:numPr>
          <w:ilvl w:val="0"/>
          <w:numId w:val="124"/>
        </w:numPr>
        <w:ind w:left="360"/>
        <w:rPr>
          <w:noProof/>
          <w:highlight w:val="yellow"/>
        </w:rPr>
      </w:pPr>
      <w:r w:rsidRPr="0019690D">
        <w:rPr>
          <w:szCs w:val="27"/>
          <w:highlight w:val="yellow"/>
        </w:rPr>
        <w:t xml:space="preserve">Bapak </w:t>
      </w:r>
      <w:r w:rsidRPr="0019690D">
        <w:rPr>
          <w:highlight w:val="yellow"/>
        </w:rPr>
        <w:t xml:space="preserve">Rizky Januar Akbar, </w:t>
      </w:r>
      <w:proofErr w:type="gramStart"/>
      <w:r w:rsidRPr="0019690D">
        <w:rPr>
          <w:highlight w:val="yellow"/>
        </w:rPr>
        <w:t>S.Kom</w:t>
      </w:r>
      <w:proofErr w:type="gramEnd"/>
      <w:r w:rsidRPr="0019690D">
        <w:rPr>
          <w:highlight w:val="yellow"/>
        </w:rPr>
        <w:t>., M.Eng.</w:t>
      </w:r>
      <w:r w:rsidR="00FB4A9D" w:rsidRPr="0019690D">
        <w:rPr>
          <w:highlight w:val="yellow"/>
        </w:rPr>
        <w:t xml:space="preserve"> </w:t>
      </w:r>
      <w:r w:rsidR="00FB4A9D" w:rsidRPr="0019690D">
        <w:rPr>
          <w:szCs w:val="27"/>
          <w:highlight w:val="yellow"/>
        </w:rPr>
        <w:t>selaku pembimbing II yang juga telah membantu</w:t>
      </w:r>
      <w:r w:rsidRPr="0019690D">
        <w:rPr>
          <w:szCs w:val="27"/>
          <w:highlight w:val="yellow"/>
        </w:rPr>
        <w:t>, membimbing , dan memberikan ilmunya kepada penulis dalam menyelesaikan tugas akhir ini.</w:t>
      </w:r>
    </w:p>
    <w:p w:rsidR="00FB4A9D" w:rsidRPr="0019690D" w:rsidRDefault="009F0B74" w:rsidP="00A01DBC">
      <w:pPr>
        <w:pStyle w:val="ListParagraph"/>
        <w:numPr>
          <w:ilvl w:val="0"/>
          <w:numId w:val="124"/>
        </w:numPr>
        <w:ind w:left="360"/>
        <w:rPr>
          <w:b/>
          <w:noProof/>
          <w:highlight w:val="yellow"/>
        </w:rPr>
      </w:pPr>
      <w:r w:rsidRPr="0019690D">
        <w:rPr>
          <w:noProof/>
          <w:highlight w:val="yellow"/>
        </w:rPr>
        <w:t>Bapak</w:t>
      </w:r>
      <w:r w:rsidR="00FB4A9D" w:rsidRPr="0019690D">
        <w:rPr>
          <w:noProof/>
          <w:highlight w:val="yellow"/>
        </w:rPr>
        <w:t xml:space="preserve"> </w:t>
      </w:r>
      <w:r w:rsidRPr="0019690D">
        <w:rPr>
          <w:highlight w:val="yellow"/>
        </w:rPr>
        <w:t>Darlis Herumurti</w:t>
      </w:r>
      <w:r w:rsidR="00FB4A9D" w:rsidRPr="0019690D">
        <w:rPr>
          <w:noProof/>
          <w:highlight w:val="yellow"/>
        </w:rPr>
        <w:t xml:space="preserve">, S.Kom., M.Kom. </w:t>
      </w:r>
      <w:r w:rsidR="00FB4A9D" w:rsidRPr="0019690D">
        <w:rPr>
          <w:noProof/>
          <w:highlight w:val="yellow"/>
          <w:lang w:val="id-ID"/>
        </w:rPr>
        <w:t xml:space="preserve">selaku </w:t>
      </w:r>
      <w:r w:rsidR="00FB4A9D" w:rsidRPr="0019690D">
        <w:rPr>
          <w:noProof/>
          <w:highlight w:val="yellow"/>
        </w:rPr>
        <w:t xml:space="preserve">Kepala </w:t>
      </w:r>
      <w:r w:rsidR="00FB4A9D" w:rsidRPr="0019690D">
        <w:rPr>
          <w:noProof/>
          <w:highlight w:val="yellow"/>
          <w:lang w:val="id-ID"/>
        </w:rPr>
        <w:t xml:space="preserve">Jurusan Teknik Informatika ITS, Bapak </w:t>
      </w:r>
      <w:r w:rsidR="00FB4A9D" w:rsidRPr="0019690D">
        <w:rPr>
          <w:bCs/>
          <w:noProof/>
          <w:highlight w:val="yellow"/>
        </w:rPr>
        <w:t>Radityo Anggoro, S.Kom.,</w:t>
      </w:r>
      <w:r w:rsidR="0017289F" w:rsidRPr="0019690D">
        <w:rPr>
          <w:bCs/>
          <w:noProof/>
          <w:highlight w:val="yellow"/>
        </w:rPr>
        <w:t xml:space="preserve"> </w:t>
      </w:r>
      <w:r w:rsidR="00FB4A9D" w:rsidRPr="0019690D">
        <w:rPr>
          <w:bCs/>
          <w:noProof/>
          <w:highlight w:val="yellow"/>
        </w:rPr>
        <w:t>M.Sc.</w:t>
      </w:r>
      <w:r w:rsidR="00FB4A9D" w:rsidRPr="0019690D">
        <w:rPr>
          <w:noProof/>
          <w:highlight w:val="yellow"/>
          <w:lang w:val="id-ID"/>
        </w:rPr>
        <w:t xml:space="preserve"> selaku koordinator TA,</w:t>
      </w:r>
      <w:r w:rsidR="00FB4A9D" w:rsidRPr="0019690D">
        <w:rPr>
          <w:noProof/>
          <w:highlight w:val="yellow"/>
        </w:rPr>
        <w:t xml:space="preserve"> </w:t>
      </w:r>
      <w:r w:rsidR="00FB4A9D" w:rsidRPr="0019690D">
        <w:rPr>
          <w:noProof/>
          <w:highlight w:val="yellow"/>
          <w:lang w:val="id-ID"/>
        </w:rPr>
        <w:t>dan segenap dosen Teknik Informatika yang telah memberikan ilmunya.</w:t>
      </w:r>
    </w:p>
    <w:p w:rsidR="009F0B74" w:rsidRPr="0019690D" w:rsidRDefault="0017289F" w:rsidP="00A01DBC">
      <w:pPr>
        <w:pStyle w:val="ListParagraph"/>
        <w:numPr>
          <w:ilvl w:val="0"/>
          <w:numId w:val="124"/>
        </w:numPr>
        <w:ind w:left="360"/>
        <w:rPr>
          <w:b/>
          <w:noProof/>
          <w:highlight w:val="yellow"/>
        </w:rPr>
      </w:pPr>
      <w:r w:rsidRPr="0019690D">
        <w:rPr>
          <w:noProof/>
          <w:highlight w:val="yellow"/>
        </w:rPr>
        <w:lastRenderedPageBreak/>
        <w:t xml:space="preserve">Dosen-dosen LBE, Ibu </w:t>
      </w:r>
      <w:r w:rsidRPr="0019690D">
        <w:rPr>
          <w:highlight w:val="yellow"/>
        </w:rPr>
        <w:t>Dr. Ir. Siti Rochimah, MT.</w:t>
      </w:r>
      <w:r w:rsidR="009F0B74" w:rsidRPr="0019690D">
        <w:rPr>
          <w:noProof/>
          <w:highlight w:val="yellow"/>
        </w:rPr>
        <w:t xml:space="preserve"> dan </w:t>
      </w:r>
      <w:r w:rsidRPr="0019690D">
        <w:rPr>
          <w:szCs w:val="27"/>
          <w:highlight w:val="yellow"/>
        </w:rPr>
        <w:t xml:space="preserve">Ibu </w:t>
      </w:r>
      <w:r w:rsidRPr="0019690D">
        <w:rPr>
          <w:highlight w:val="yellow"/>
        </w:rPr>
        <w:t xml:space="preserve">Ratih Nur Esti Anggraini, </w:t>
      </w:r>
      <w:proofErr w:type="gramStart"/>
      <w:r w:rsidRPr="0019690D">
        <w:rPr>
          <w:highlight w:val="yellow"/>
        </w:rPr>
        <w:t>S.Kom</w:t>
      </w:r>
      <w:proofErr w:type="gramEnd"/>
      <w:r w:rsidRPr="0019690D">
        <w:rPr>
          <w:highlight w:val="yellow"/>
        </w:rPr>
        <w:t>, M.Sc.</w:t>
      </w:r>
      <w:r w:rsidR="009F0B74" w:rsidRPr="0019690D">
        <w:rPr>
          <w:noProof/>
          <w:highlight w:val="yellow"/>
        </w:rPr>
        <w:t>.</w:t>
      </w:r>
    </w:p>
    <w:p w:rsidR="00FB4A9D" w:rsidRPr="0019690D" w:rsidRDefault="00FB4A9D" w:rsidP="00A01DBC">
      <w:pPr>
        <w:pStyle w:val="ListParagraph"/>
        <w:numPr>
          <w:ilvl w:val="0"/>
          <w:numId w:val="124"/>
        </w:numPr>
        <w:ind w:left="360"/>
        <w:rPr>
          <w:noProof/>
          <w:highlight w:val="yellow"/>
        </w:rPr>
      </w:pPr>
      <w:r w:rsidRPr="0019690D">
        <w:rPr>
          <w:highlight w:val="yellow"/>
        </w:rPr>
        <w:t>Teman-teman seperjuangan</w:t>
      </w:r>
      <w:r w:rsidR="0017289F" w:rsidRPr="0019690D">
        <w:rPr>
          <w:highlight w:val="yellow"/>
        </w:rPr>
        <w:t xml:space="preserve"> tugas akhir di laboratorium</w:t>
      </w:r>
      <w:r w:rsidRPr="0019690D">
        <w:rPr>
          <w:highlight w:val="yellow"/>
        </w:rPr>
        <w:t xml:space="preserve"> RPL: </w:t>
      </w:r>
      <w:r w:rsidR="00532FCC" w:rsidRPr="0019690D">
        <w:rPr>
          <w:highlight w:val="yellow"/>
        </w:rPr>
        <w:t xml:space="preserve">Rahman, </w:t>
      </w:r>
      <w:r w:rsidRPr="0019690D">
        <w:rPr>
          <w:highlight w:val="yellow"/>
        </w:rPr>
        <w:t xml:space="preserve">Tommy, Ruslan, Galih, Bustan, </w:t>
      </w:r>
      <w:r w:rsidR="0017289F" w:rsidRPr="0019690D">
        <w:rPr>
          <w:highlight w:val="yellow"/>
        </w:rPr>
        <w:t>Teteh</w:t>
      </w:r>
      <w:r w:rsidRPr="0019690D">
        <w:rPr>
          <w:highlight w:val="yellow"/>
        </w:rPr>
        <w:t>,</w:t>
      </w:r>
      <w:r w:rsidR="00B62454" w:rsidRPr="0019690D">
        <w:rPr>
          <w:highlight w:val="yellow"/>
        </w:rPr>
        <w:t xml:space="preserve"> dan</w:t>
      </w:r>
      <w:r w:rsidRPr="0019690D">
        <w:rPr>
          <w:highlight w:val="yellow"/>
        </w:rPr>
        <w:t xml:space="preserve"> Ujik</w:t>
      </w:r>
      <w:r w:rsidRPr="0019690D">
        <w:rPr>
          <w:highlight w:val="yellow"/>
          <w:lang w:val="id-ID"/>
        </w:rPr>
        <w:t xml:space="preserve"> </w:t>
      </w:r>
      <w:r w:rsidR="00B62454" w:rsidRPr="0019690D">
        <w:rPr>
          <w:highlight w:val="yellow"/>
        </w:rPr>
        <w:t>serta teman-teman</w:t>
      </w:r>
      <w:r w:rsidR="00532FCC" w:rsidRPr="0019690D">
        <w:rPr>
          <w:highlight w:val="yellow"/>
        </w:rPr>
        <w:t xml:space="preserve"> terbaik: Ibet dan kawan-kawan</w:t>
      </w:r>
      <w:r w:rsidR="00B62454" w:rsidRPr="0019690D">
        <w:rPr>
          <w:highlight w:val="yellow"/>
        </w:rPr>
        <w:t xml:space="preserve"> </w:t>
      </w:r>
      <w:r w:rsidRPr="0019690D">
        <w:rPr>
          <w:highlight w:val="yellow"/>
        </w:rPr>
        <w:t xml:space="preserve">yang </w:t>
      </w:r>
      <w:r w:rsidR="00532FCC" w:rsidRPr="0019690D">
        <w:rPr>
          <w:highlight w:val="yellow"/>
        </w:rPr>
        <w:t xml:space="preserve">telah </w:t>
      </w:r>
      <w:r w:rsidRPr="0019690D">
        <w:rPr>
          <w:highlight w:val="yellow"/>
        </w:rPr>
        <w:t xml:space="preserve">menemani </w:t>
      </w:r>
      <w:r w:rsidR="00B62454" w:rsidRPr="0019690D">
        <w:rPr>
          <w:highlight w:val="yellow"/>
        </w:rPr>
        <w:t xml:space="preserve">dan menyemangati </w:t>
      </w:r>
      <w:r w:rsidRPr="0019690D">
        <w:rPr>
          <w:highlight w:val="yellow"/>
        </w:rPr>
        <w:t xml:space="preserve">penulis </w:t>
      </w:r>
      <w:r w:rsidR="00B62454" w:rsidRPr="0019690D">
        <w:rPr>
          <w:highlight w:val="yellow"/>
        </w:rPr>
        <w:t>selama pengerjaan tugas a</w:t>
      </w:r>
      <w:r w:rsidRPr="0019690D">
        <w:rPr>
          <w:highlight w:val="yellow"/>
        </w:rPr>
        <w:t>khir.</w:t>
      </w:r>
    </w:p>
    <w:p w:rsidR="00B62454" w:rsidRPr="0019690D" w:rsidRDefault="00B62454" w:rsidP="00A01DBC">
      <w:pPr>
        <w:pStyle w:val="ListParagraph"/>
        <w:numPr>
          <w:ilvl w:val="0"/>
          <w:numId w:val="124"/>
        </w:numPr>
        <w:ind w:left="360"/>
        <w:rPr>
          <w:noProof/>
          <w:highlight w:val="yellow"/>
        </w:rPr>
      </w:pPr>
      <w:r w:rsidRPr="0019690D">
        <w:rPr>
          <w:highlight w:val="yellow"/>
        </w:rPr>
        <w:t>Adik-adik admin dan penghuni laboratorium RPL yang telah menemani penulis selama pengerjaan tugas akhir.</w:t>
      </w:r>
    </w:p>
    <w:p w:rsidR="00B62454" w:rsidRPr="0019690D" w:rsidRDefault="00B62454" w:rsidP="00A01DBC">
      <w:pPr>
        <w:pStyle w:val="ListParagraph"/>
        <w:numPr>
          <w:ilvl w:val="0"/>
          <w:numId w:val="124"/>
        </w:numPr>
        <w:ind w:left="360"/>
        <w:rPr>
          <w:noProof/>
          <w:highlight w:val="yellow"/>
        </w:rPr>
      </w:pPr>
      <w:r w:rsidRPr="0019690D">
        <w:rPr>
          <w:noProof/>
          <w:highlight w:val="yellow"/>
        </w:rPr>
        <w:t xml:space="preserve">Hendy </w:t>
      </w:r>
      <w:r w:rsidR="00532FCC" w:rsidRPr="0019690D">
        <w:rPr>
          <w:noProof/>
          <w:highlight w:val="yellow"/>
        </w:rPr>
        <w:t xml:space="preserve">yang </w:t>
      </w:r>
      <w:r w:rsidRPr="0019690D">
        <w:rPr>
          <w:noProof/>
          <w:highlight w:val="yellow"/>
        </w:rPr>
        <w:t>secara sukarela telah mebuatkan beberapa logo</w:t>
      </w:r>
      <w:r w:rsidR="00532FCC" w:rsidRPr="0019690D">
        <w:rPr>
          <w:noProof/>
          <w:highlight w:val="yellow"/>
        </w:rPr>
        <w:t xml:space="preserve"> untuk digunakan pada perangkat lunak</w:t>
      </w:r>
      <w:r w:rsidRPr="0019690D">
        <w:rPr>
          <w:noProof/>
          <w:highlight w:val="yellow"/>
        </w:rPr>
        <w:t>.</w:t>
      </w:r>
    </w:p>
    <w:p w:rsidR="00B62454" w:rsidRPr="0019690D" w:rsidRDefault="00532FCC" w:rsidP="00A01DBC">
      <w:pPr>
        <w:pStyle w:val="ListParagraph"/>
        <w:numPr>
          <w:ilvl w:val="0"/>
          <w:numId w:val="124"/>
        </w:numPr>
        <w:ind w:left="360"/>
        <w:rPr>
          <w:noProof/>
          <w:highlight w:val="yellow"/>
        </w:rPr>
      </w:pPr>
      <w:r w:rsidRPr="0019690D">
        <w:rPr>
          <w:noProof/>
          <w:highlight w:val="yellow"/>
        </w:rPr>
        <w:t>Pihak lain yang telah membantu penulis menyelesaikan tugas akhir ini.</w:t>
      </w:r>
    </w:p>
    <w:p w:rsidR="00FB4A9D" w:rsidRPr="0019690D" w:rsidRDefault="00FB4A9D" w:rsidP="009F0B74">
      <w:pPr>
        <w:pStyle w:val="ListParagraph"/>
        <w:ind w:left="0" w:firstLine="720"/>
        <w:rPr>
          <w:highlight w:val="yellow"/>
        </w:rPr>
      </w:pPr>
      <w:r w:rsidRPr="0019690D">
        <w:rPr>
          <w:highlight w:val="yellow"/>
        </w:rPr>
        <w:t>Penulis menyadari bahwa Tugas Akhir ini masih memiliki banyak kekurangan. Sehingga dengan kerendahan hati, penulis mengharapkan kritik dan saran dari pembaca untuk perbaikan ke depannya.</w:t>
      </w:r>
    </w:p>
    <w:p w:rsidR="00FB4A9D" w:rsidRPr="0019690D" w:rsidRDefault="00FB4A9D" w:rsidP="00FB4A9D">
      <w:pPr>
        <w:pStyle w:val="ListParagraph"/>
        <w:ind w:left="0"/>
        <w:rPr>
          <w:highlight w:val="yellow"/>
        </w:rPr>
      </w:pPr>
    </w:p>
    <w:p w:rsidR="00FB4A9D" w:rsidRDefault="00532FCC" w:rsidP="00FB4A9D">
      <w:pPr>
        <w:ind w:firstLine="720"/>
        <w:jc w:val="right"/>
      </w:pPr>
      <w:r w:rsidRPr="0019690D">
        <w:rPr>
          <w:highlight w:val="yellow"/>
        </w:rPr>
        <w:t xml:space="preserve">Surabaya, </w:t>
      </w:r>
      <w:r w:rsidR="004D2937" w:rsidRPr="0019690D">
        <w:rPr>
          <w:highlight w:val="yellow"/>
        </w:rPr>
        <w:t>Januari</w:t>
      </w:r>
      <w:r w:rsidR="00500569" w:rsidRPr="0019690D">
        <w:rPr>
          <w:highlight w:val="yellow"/>
        </w:rPr>
        <w:t xml:space="preserve"> 2016</w:t>
      </w:r>
    </w:p>
    <w:p w:rsidR="00FB4A9D" w:rsidRDefault="00FB4A9D" w:rsidP="00FB4A9D">
      <w:pPr>
        <w:ind w:firstLine="720"/>
        <w:jc w:val="right"/>
      </w:pPr>
    </w:p>
    <w:p w:rsidR="00FB4A9D" w:rsidRDefault="00FB4A9D" w:rsidP="00FB4A9D">
      <w:pPr>
        <w:ind w:firstLine="720"/>
        <w:jc w:val="right"/>
      </w:pPr>
    </w:p>
    <w:p w:rsidR="00FB4A9D" w:rsidRDefault="00FB4A9D" w:rsidP="00FB4A9D">
      <w:pPr>
        <w:ind w:firstLine="720"/>
        <w:jc w:val="right"/>
      </w:pPr>
    </w:p>
    <w:p w:rsidR="00FB4A9D" w:rsidRDefault="00FB4A9D" w:rsidP="00FB4A9D">
      <w:pPr>
        <w:ind w:firstLine="720"/>
        <w:jc w:val="right"/>
      </w:pPr>
    </w:p>
    <w:p w:rsidR="00FB4A9D" w:rsidRDefault="00FB4A9D" w:rsidP="00FB4A9D">
      <w:pPr>
        <w:ind w:firstLine="720"/>
        <w:jc w:val="right"/>
      </w:pPr>
    </w:p>
    <w:p w:rsidR="005A32D5" w:rsidRDefault="005A32D5" w:rsidP="005A32D5">
      <w:pPr>
        <w:ind w:firstLine="720"/>
        <w:jc w:val="center"/>
        <w:sectPr w:rsidR="005A32D5" w:rsidSect="00AB3CCE">
          <w:headerReference w:type="even" r:id="rId38"/>
          <w:headerReference w:type="default" r:id="rId39"/>
          <w:footerReference w:type="even" r:id="rId40"/>
          <w:footerReference w:type="default" r:id="rId41"/>
          <w:headerReference w:type="first" r:id="rId42"/>
          <w:footerReference w:type="first" r:id="rId43"/>
          <w:pgSz w:w="8392" w:h="11907" w:code="11"/>
          <w:pgMar w:top="1418" w:right="1134" w:bottom="1418" w:left="1418" w:header="720" w:footer="720" w:gutter="284"/>
          <w:pgNumType w:fmt="lowerRoman"/>
          <w:cols w:space="720"/>
          <w:titlePg/>
          <w:docGrid w:linePitch="360"/>
        </w:sectPr>
      </w:pPr>
    </w:p>
    <w:p w:rsidR="00FB4A9D" w:rsidRDefault="00FB4A9D" w:rsidP="00FB4A9D">
      <w:pPr>
        <w:pStyle w:val="Heading1"/>
        <w:numPr>
          <w:ilvl w:val="0"/>
          <w:numId w:val="0"/>
        </w:numPr>
        <w:spacing w:before="0" w:after="0"/>
        <w:rPr>
          <w:rFonts w:cs="Times New Roman"/>
          <w:noProof/>
          <w:szCs w:val="24"/>
          <w:lang w:val="id-ID"/>
        </w:rPr>
      </w:pPr>
      <w:bookmarkStart w:id="121" w:name="_Toc439259283"/>
      <w:bookmarkStart w:id="122" w:name="_Toc439259383"/>
      <w:bookmarkStart w:id="123" w:name="_Toc439260096"/>
      <w:bookmarkStart w:id="124" w:name="_Toc439260258"/>
      <w:bookmarkStart w:id="125" w:name="_Toc513396327"/>
      <w:r w:rsidRPr="00326ED3">
        <w:rPr>
          <w:rFonts w:cs="Times New Roman"/>
          <w:noProof/>
          <w:szCs w:val="24"/>
          <w:lang w:val="id-ID"/>
        </w:rPr>
        <w:lastRenderedPageBreak/>
        <w:t>DAFTAR ISI</w:t>
      </w:r>
      <w:bookmarkEnd w:id="119"/>
      <w:bookmarkEnd w:id="120"/>
      <w:bookmarkEnd w:id="121"/>
      <w:bookmarkEnd w:id="122"/>
      <w:bookmarkEnd w:id="123"/>
      <w:bookmarkEnd w:id="124"/>
      <w:bookmarkEnd w:id="125"/>
    </w:p>
    <w:p w:rsidR="00D03150" w:rsidRDefault="00D03150" w:rsidP="00D03150">
      <w:pPr>
        <w:rPr>
          <w:lang w:val="id-ID" w:eastAsia="en-US"/>
        </w:rPr>
      </w:pPr>
    </w:p>
    <w:p w:rsidR="000152C9" w:rsidRDefault="00216C1F">
      <w:pPr>
        <w:pStyle w:val="TOC1"/>
        <w:rPr>
          <w:rFonts w:asciiTheme="minorHAnsi" w:eastAsiaTheme="minorEastAsia" w:hAnsiTheme="minorHAnsi" w:cstheme="minorBidi"/>
          <w:noProof/>
          <w:lang w:eastAsia="en-US"/>
        </w:rPr>
      </w:pPr>
      <w:r>
        <w:rPr>
          <w:lang w:val="id-ID" w:eastAsia="en-US"/>
        </w:rPr>
        <w:fldChar w:fldCharType="begin"/>
      </w:r>
      <w:r>
        <w:rPr>
          <w:lang w:val="id-ID" w:eastAsia="en-US"/>
        </w:rPr>
        <w:instrText xml:space="preserve"> TOC \o "1-4" \h \z \u </w:instrText>
      </w:r>
      <w:r>
        <w:rPr>
          <w:lang w:val="id-ID" w:eastAsia="en-US"/>
        </w:rPr>
        <w:fldChar w:fldCharType="separate"/>
      </w:r>
      <w:hyperlink w:anchor="_Toc513396323" w:history="1">
        <w:r w:rsidR="000152C9" w:rsidRPr="008B0C86">
          <w:rPr>
            <w:rStyle w:val="Hyperlink"/>
            <w:noProof/>
            <w:lang w:val="id-ID"/>
          </w:rPr>
          <w:t>LEMBAR PENGESAHAN</w:t>
        </w:r>
        <w:r w:rsidR="000152C9">
          <w:rPr>
            <w:noProof/>
            <w:webHidden/>
          </w:rPr>
          <w:tab/>
        </w:r>
        <w:r w:rsidR="000152C9">
          <w:rPr>
            <w:noProof/>
            <w:webHidden/>
          </w:rPr>
          <w:fldChar w:fldCharType="begin"/>
        </w:r>
        <w:r w:rsidR="000152C9">
          <w:rPr>
            <w:noProof/>
            <w:webHidden/>
          </w:rPr>
          <w:instrText xml:space="preserve"> PAGEREF _Toc513396323 \h </w:instrText>
        </w:r>
        <w:r w:rsidR="000152C9">
          <w:rPr>
            <w:noProof/>
            <w:webHidden/>
          </w:rPr>
        </w:r>
        <w:r w:rsidR="000152C9">
          <w:rPr>
            <w:noProof/>
            <w:webHidden/>
          </w:rPr>
          <w:fldChar w:fldCharType="separate"/>
        </w:r>
        <w:r w:rsidR="000152C9">
          <w:rPr>
            <w:noProof/>
            <w:webHidden/>
          </w:rPr>
          <w:t>v</w:t>
        </w:r>
        <w:r w:rsidR="000152C9">
          <w:rPr>
            <w:noProof/>
            <w:webHidden/>
          </w:rPr>
          <w:fldChar w:fldCharType="end"/>
        </w:r>
      </w:hyperlink>
    </w:p>
    <w:p w:rsidR="000152C9" w:rsidRDefault="00C93BA6">
      <w:pPr>
        <w:pStyle w:val="TOC1"/>
        <w:rPr>
          <w:rFonts w:asciiTheme="minorHAnsi" w:eastAsiaTheme="minorEastAsia" w:hAnsiTheme="minorHAnsi" w:cstheme="minorBidi"/>
          <w:noProof/>
          <w:lang w:eastAsia="en-US"/>
        </w:rPr>
      </w:pPr>
      <w:hyperlink w:anchor="_Toc513396324" w:history="1">
        <w:r w:rsidR="000152C9" w:rsidRPr="008B0C86">
          <w:rPr>
            <w:rStyle w:val="Hyperlink"/>
            <w:noProof/>
            <w:lang w:val="id-ID"/>
          </w:rPr>
          <w:t>Abstrak</w:t>
        </w:r>
        <w:r w:rsidR="000152C9">
          <w:rPr>
            <w:noProof/>
            <w:webHidden/>
          </w:rPr>
          <w:tab/>
        </w:r>
        <w:r w:rsidR="000152C9">
          <w:rPr>
            <w:noProof/>
            <w:webHidden/>
          </w:rPr>
          <w:fldChar w:fldCharType="begin"/>
        </w:r>
        <w:r w:rsidR="000152C9">
          <w:rPr>
            <w:noProof/>
            <w:webHidden/>
          </w:rPr>
          <w:instrText xml:space="preserve"> PAGEREF _Toc513396324 \h </w:instrText>
        </w:r>
        <w:r w:rsidR="000152C9">
          <w:rPr>
            <w:noProof/>
            <w:webHidden/>
          </w:rPr>
        </w:r>
        <w:r w:rsidR="000152C9">
          <w:rPr>
            <w:noProof/>
            <w:webHidden/>
          </w:rPr>
          <w:fldChar w:fldCharType="separate"/>
        </w:r>
        <w:r w:rsidR="000152C9">
          <w:rPr>
            <w:noProof/>
            <w:webHidden/>
          </w:rPr>
          <w:t>vii</w:t>
        </w:r>
        <w:r w:rsidR="000152C9">
          <w:rPr>
            <w:noProof/>
            <w:webHidden/>
          </w:rPr>
          <w:fldChar w:fldCharType="end"/>
        </w:r>
      </w:hyperlink>
    </w:p>
    <w:p w:rsidR="000152C9" w:rsidRDefault="00C93BA6">
      <w:pPr>
        <w:pStyle w:val="TOC1"/>
        <w:rPr>
          <w:rFonts w:asciiTheme="minorHAnsi" w:eastAsiaTheme="minorEastAsia" w:hAnsiTheme="minorHAnsi" w:cstheme="minorBidi"/>
          <w:noProof/>
          <w:lang w:eastAsia="en-US"/>
        </w:rPr>
      </w:pPr>
      <w:hyperlink w:anchor="_Toc513396325" w:history="1">
        <w:r w:rsidR="000152C9" w:rsidRPr="008B0C86">
          <w:rPr>
            <w:rStyle w:val="Hyperlink"/>
            <w:i/>
            <w:noProof/>
            <w:lang w:val="id-ID"/>
          </w:rPr>
          <w:t>Abstract</w:t>
        </w:r>
        <w:r w:rsidR="000152C9">
          <w:rPr>
            <w:noProof/>
            <w:webHidden/>
          </w:rPr>
          <w:tab/>
        </w:r>
        <w:r w:rsidR="000152C9">
          <w:rPr>
            <w:noProof/>
            <w:webHidden/>
          </w:rPr>
          <w:fldChar w:fldCharType="begin"/>
        </w:r>
        <w:r w:rsidR="000152C9">
          <w:rPr>
            <w:noProof/>
            <w:webHidden/>
          </w:rPr>
          <w:instrText xml:space="preserve"> PAGEREF _Toc513396325 \h </w:instrText>
        </w:r>
        <w:r w:rsidR="000152C9">
          <w:rPr>
            <w:noProof/>
            <w:webHidden/>
          </w:rPr>
        </w:r>
        <w:r w:rsidR="000152C9">
          <w:rPr>
            <w:noProof/>
            <w:webHidden/>
          </w:rPr>
          <w:fldChar w:fldCharType="separate"/>
        </w:r>
        <w:r w:rsidR="000152C9">
          <w:rPr>
            <w:noProof/>
            <w:webHidden/>
          </w:rPr>
          <w:t>ix</w:t>
        </w:r>
        <w:r w:rsidR="000152C9">
          <w:rPr>
            <w:noProof/>
            <w:webHidden/>
          </w:rPr>
          <w:fldChar w:fldCharType="end"/>
        </w:r>
      </w:hyperlink>
    </w:p>
    <w:p w:rsidR="000152C9" w:rsidRDefault="00C93BA6">
      <w:pPr>
        <w:pStyle w:val="TOC1"/>
        <w:rPr>
          <w:rFonts w:asciiTheme="minorHAnsi" w:eastAsiaTheme="minorEastAsia" w:hAnsiTheme="minorHAnsi" w:cstheme="minorBidi"/>
          <w:noProof/>
          <w:lang w:eastAsia="en-US"/>
        </w:rPr>
      </w:pPr>
      <w:hyperlink w:anchor="_Toc513396326" w:history="1">
        <w:r w:rsidR="000152C9" w:rsidRPr="008B0C86">
          <w:rPr>
            <w:rStyle w:val="Hyperlink"/>
            <w:noProof/>
            <w:lang w:val="id-ID"/>
          </w:rPr>
          <w:t>KATA PENGANTAR</w:t>
        </w:r>
        <w:r w:rsidR="000152C9">
          <w:rPr>
            <w:noProof/>
            <w:webHidden/>
          </w:rPr>
          <w:tab/>
        </w:r>
        <w:r w:rsidR="000152C9">
          <w:rPr>
            <w:noProof/>
            <w:webHidden/>
          </w:rPr>
          <w:fldChar w:fldCharType="begin"/>
        </w:r>
        <w:r w:rsidR="000152C9">
          <w:rPr>
            <w:noProof/>
            <w:webHidden/>
          </w:rPr>
          <w:instrText xml:space="preserve"> PAGEREF _Toc513396326 \h </w:instrText>
        </w:r>
        <w:r w:rsidR="000152C9">
          <w:rPr>
            <w:noProof/>
            <w:webHidden/>
          </w:rPr>
        </w:r>
        <w:r w:rsidR="000152C9">
          <w:rPr>
            <w:noProof/>
            <w:webHidden/>
          </w:rPr>
          <w:fldChar w:fldCharType="separate"/>
        </w:r>
        <w:r w:rsidR="000152C9">
          <w:rPr>
            <w:noProof/>
            <w:webHidden/>
          </w:rPr>
          <w:t>xi</w:t>
        </w:r>
        <w:r w:rsidR="000152C9">
          <w:rPr>
            <w:noProof/>
            <w:webHidden/>
          </w:rPr>
          <w:fldChar w:fldCharType="end"/>
        </w:r>
      </w:hyperlink>
    </w:p>
    <w:p w:rsidR="000152C9" w:rsidRDefault="00C93BA6">
      <w:pPr>
        <w:pStyle w:val="TOC1"/>
        <w:rPr>
          <w:rFonts w:asciiTheme="minorHAnsi" w:eastAsiaTheme="minorEastAsia" w:hAnsiTheme="minorHAnsi" w:cstheme="minorBidi"/>
          <w:noProof/>
          <w:lang w:eastAsia="en-US"/>
        </w:rPr>
      </w:pPr>
      <w:hyperlink w:anchor="_Toc513396327" w:history="1">
        <w:r w:rsidR="000152C9" w:rsidRPr="008B0C86">
          <w:rPr>
            <w:rStyle w:val="Hyperlink"/>
            <w:noProof/>
            <w:lang w:val="id-ID"/>
          </w:rPr>
          <w:t>DAFTAR ISI</w:t>
        </w:r>
        <w:r w:rsidR="000152C9">
          <w:rPr>
            <w:noProof/>
            <w:webHidden/>
          </w:rPr>
          <w:tab/>
        </w:r>
        <w:r w:rsidR="000152C9">
          <w:rPr>
            <w:noProof/>
            <w:webHidden/>
          </w:rPr>
          <w:fldChar w:fldCharType="begin"/>
        </w:r>
        <w:r w:rsidR="000152C9">
          <w:rPr>
            <w:noProof/>
            <w:webHidden/>
          </w:rPr>
          <w:instrText xml:space="preserve"> PAGEREF _Toc513396327 \h </w:instrText>
        </w:r>
        <w:r w:rsidR="000152C9">
          <w:rPr>
            <w:noProof/>
            <w:webHidden/>
          </w:rPr>
        </w:r>
        <w:r w:rsidR="000152C9">
          <w:rPr>
            <w:noProof/>
            <w:webHidden/>
          </w:rPr>
          <w:fldChar w:fldCharType="separate"/>
        </w:r>
        <w:r w:rsidR="000152C9">
          <w:rPr>
            <w:noProof/>
            <w:webHidden/>
          </w:rPr>
          <w:t>xiii</w:t>
        </w:r>
        <w:r w:rsidR="000152C9">
          <w:rPr>
            <w:noProof/>
            <w:webHidden/>
          </w:rPr>
          <w:fldChar w:fldCharType="end"/>
        </w:r>
      </w:hyperlink>
    </w:p>
    <w:p w:rsidR="000152C9" w:rsidRDefault="00C93BA6">
      <w:pPr>
        <w:pStyle w:val="TOC1"/>
        <w:rPr>
          <w:rFonts w:asciiTheme="minorHAnsi" w:eastAsiaTheme="minorEastAsia" w:hAnsiTheme="minorHAnsi" w:cstheme="minorBidi"/>
          <w:noProof/>
          <w:lang w:eastAsia="en-US"/>
        </w:rPr>
      </w:pPr>
      <w:hyperlink w:anchor="_Toc513396328" w:history="1">
        <w:r w:rsidR="000152C9" w:rsidRPr="008B0C86">
          <w:rPr>
            <w:rStyle w:val="Hyperlink"/>
            <w:noProof/>
            <w:lang w:val="id-ID"/>
          </w:rPr>
          <w:t>DAFTAR GAMBAR</w:t>
        </w:r>
        <w:r w:rsidR="000152C9">
          <w:rPr>
            <w:noProof/>
            <w:webHidden/>
          </w:rPr>
          <w:tab/>
        </w:r>
        <w:r w:rsidR="000152C9">
          <w:rPr>
            <w:noProof/>
            <w:webHidden/>
          </w:rPr>
          <w:fldChar w:fldCharType="begin"/>
        </w:r>
        <w:r w:rsidR="000152C9">
          <w:rPr>
            <w:noProof/>
            <w:webHidden/>
          </w:rPr>
          <w:instrText xml:space="preserve"> PAGEREF _Toc513396328 \h </w:instrText>
        </w:r>
        <w:r w:rsidR="000152C9">
          <w:rPr>
            <w:noProof/>
            <w:webHidden/>
          </w:rPr>
        </w:r>
        <w:r w:rsidR="000152C9">
          <w:rPr>
            <w:noProof/>
            <w:webHidden/>
          </w:rPr>
          <w:fldChar w:fldCharType="separate"/>
        </w:r>
        <w:r w:rsidR="000152C9">
          <w:rPr>
            <w:noProof/>
            <w:webHidden/>
          </w:rPr>
          <w:t>xviii</w:t>
        </w:r>
        <w:r w:rsidR="000152C9">
          <w:rPr>
            <w:noProof/>
            <w:webHidden/>
          </w:rPr>
          <w:fldChar w:fldCharType="end"/>
        </w:r>
      </w:hyperlink>
    </w:p>
    <w:p w:rsidR="000152C9" w:rsidRDefault="00C93BA6">
      <w:pPr>
        <w:pStyle w:val="TOC1"/>
        <w:rPr>
          <w:rFonts w:asciiTheme="minorHAnsi" w:eastAsiaTheme="minorEastAsia" w:hAnsiTheme="minorHAnsi" w:cstheme="minorBidi"/>
          <w:noProof/>
          <w:lang w:eastAsia="en-US"/>
        </w:rPr>
      </w:pPr>
      <w:hyperlink w:anchor="_Toc513396329" w:history="1">
        <w:r w:rsidR="000152C9" w:rsidRPr="008B0C86">
          <w:rPr>
            <w:rStyle w:val="Hyperlink"/>
            <w:noProof/>
            <w:lang w:val="id-ID"/>
          </w:rPr>
          <w:t>DAFTAR TABEL</w:t>
        </w:r>
        <w:r w:rsidR="000152C9">
          <w:rPr>
            <w:noProof/>
            <w:webHidden/>
          </w:rPr>
          <w:tab/>
        </w:r>
        <w:r w:rsidR="000152C9">
          <w:rPr>
            <w:noProof/>
            <w:webHidden/>
          </w:rPr>
          <w:fldChar w:fldCharType="begin"/>
        </w:r>
        <w:r w:rsidR="000152C9">
          <w:rPr>
            <w:noProof/>
            <w:webHidden/>
          </w:rPr>
          <w:instrText xml:space="preserve"> PAGEREF _Toc513396329 \h </w:instrText>
        </w:r>
        <w:r w:rsidR="000152C9">
          <w:rPr>
            <w:noProof/>
            <w:webHidden/>
          </w:rPr>
        </w:r>
        <w:r w:rsidR="000152C9">
          <w:rPr>
            <w:noProof/>
            <w:webHidden/>
          </w:rPr>
          <w:fldChar w:fldCharType="separate"/>
        </w:r>
        <w:r w:rsidR="000152C9">
          <w:rPr>
            <w:noProof/>
            <w:webHidden/>
          </w:rPr>
          <w:t>xxii</w:t>
        </w:r>
        <w:r w:rsidR="000152C9">
          <w:rPr>
            <w:noProof/>
            <w:webHidden/>
          </w:rPr>
          <w:fldChar w:fldCharType="end"/>
        </w:r>
      </w:hyperlink>
    </w:p>
    <w:p w:rsidR="000152C9" w:rsidRDefault="00C93BA6">
      <w:pPr>
        <w:pStyle w:val="TOC1"/>
        <w:rPr>
          <w:rFonts w:asciiTheme="minorHAnsi" w:eastAsiaTheme="minorEastAsia" w:hAnsiTheme="minorHAnsi" w:cstheme="minorBidi"/>
          <w:noProof/>
          <w:lang w:eastAsia="en-US"/>
        </w:rPr>
      </w:pPr>
      <w:hyperlink w:anchor="_Toc513396330" w:history="1">
        <w:r w:rsidR="000152C9" w:rsidRPr="008B0C86">
          <w:rPr>
            <w:rStyle w:val="Hyperlink"/>
            <w:noProof/>
            <w:lang w:val="id-ID"/>
          </w:rPr>
          <w:t xml:space="preserve">DAFTAR </w:t>
        </w:r>
        <w:r w:rsidR="000152C9" w:rsidRPr="008B0C86">
          <w:rPr>
            <w:rStyle w:val="Hyperlink"/>
            <w:noProof/>
          </w:rPr>
          <w:t>KODE SUMBER</w:t>
        </w:r>
        <w:r w:rsidR="000152C9">
          <w:rPr>
            <w:noProof/>
            <w:webHidden/>
          </w:rPr>
          <w:tab/>
        </w:r>
        <w:r w:rsidR="000152C9">
          <w:rPr>
            <w:noProof/>
            <w:webHidden/>
          </w:rPr>
          <w:fldChar w:fldCharType="begin"/>
        </w:r>
        <w:r w:rsidR="000152C9">
          <w:rPr>
            <w:noProof/>
            <w:webHidden/>
          </w:rPr>
          <w:instrText xml:space="preserve"> PAGEREF _Toc513396330 \h </w:instrText>
        </w:r>
        <w:r w:rsidR="000152C9">
          <w:rPr>
            <w:noProof/>
            <w:webHidden/>
          </w:rPr>
        </w:r>
        <w:r w:rsidR="000152C9">
          <w:rPr>
            <w:noProof/>
            <w:webHidden/>
          </w:rPr>
          <w:fldChar w:fldCharType="separate"/>
        </w:r>
        <w:r w:rsidR="000152C9">
          <w:rPr>
            <w:noProof/>
            <w:webHidden/>
          </w:rPr>
          <w:t>xxvi</w:t>
        </w:r>
        <w:r w:rsidR="000152C9">
          <w:rPr>
            <w:noProof/>
            <w:webHidden/>
          </w:rPr>
          <w:fldChar w:fldCharType="end"/>
        </w:r>
      </w:hyperlink>
    </w:p>
    <w:p w:rsidR="000152C9" w:rsidRDefault="00C93BA6">
      <w:pPr>
        <w:pStyle w:val="TOC1"/>
        <w:rPr>
          <w:rFonts w:asciiTheme="minorHAnsi" w:eastAsiaTheme="minorEastAsia" w:hAnsiTheme="minorHAnsi" w:cstheme="minorBidi"/>
          <w:noProof/>
          <w:lang w:eastAsia="en-US"/>
        </w:rPr>
      </w:pPr>
      <w:hyperlink w:anchor="_Toc513396331" w:history="1">
        <w:r w:rsidR="000152C9" w:rsidRPr="008B0C86">
          <w:rPr>
            <w:rStyle w:val="Hyperlink"/>
            <w:noProof/>
            <w:lang w:val="id-ID"/>
          </w:rPr>
          <w:t>BAB I PENDAHULUAN</w:t>
        </w:r>
        <w:r w:rsidR="000152C9">
          <w:rPr>
            <w:noProof/>
            <w:webHidden/>
          </w:rPr>
          <w:tab/>
        </w:r>
        <w:r w:rsidR="000152C9">
          <w:rPr>
            <w:noProof/>
            <w:webHidden/>
          </w:rPr>
          <w:fldChar w:fldCharType="begin"/>
        </w:r>
        <w:r w:rsidR="000152C9">
          <w:rPr>
            <w:noProof/>
            <w:webHidden/>
          </w:rPr>
          <w:instrText xml:space="preserve"> PAGEREF _Toc513396331 \h </w:instrText>
        </w:r>
        <w:r w:rsidR="000152C9">
          <w:rPr>
            <w:noProof/>
            <w:webHidden/>
          </w:rPr>
        </w:r>
        <w:r w:rsidR="000152C9">
          <w:rPr>
            <w:noProof/>
            <w:webHidden/>
          </w:rPr>
          <w:fldChar w:fldCharType="separate"/>
        </w:r>
        <w:r w:rsidR="000152C9">
          <w:rPr>
            <w:noProof/>
            <w:webHidden/>
          </w:rPr>
          <w:t>1</w:t>
        </w:r>
        <w:r w:rsidR="000152C9">
          <w:rPr>
            <w:noProof/>
            <w:webHidden/>
          </w:rPr>
          <w:fldChar w:fldCharType="end"/>
        </w:r>
      </w:hyperlink>
    </w:p>
    <w:p w:rsidR="000152C9" w:rsidRDefault="00C93BA6">
      <w:pPr>
        <w:pStyle w:val="TOC2"/>
        <w:rPr>
          <w:rFonts w:asciiTheme="minorHAnsi" w:eastAsiaTheme="minorEastAsia" w:hAnsiTheme="minorHAnsi" w:cstheme="minorBidi"/>
          <w:noProof/>
          <w:lang w:eastAsia="en-US"/>
        </w:rPr>
      </w:pPr>
      <w:hyperlink w:anchor="_Toc513396332" w:history="1">
        <w:r w:rsidR="000152C9" w:rsidRPr="008B0C86">
          <w:rPr>
            <w:rStyle w:val="Hyperlink"/>
            <w:noProof/>
            <w:snapToGrid w:val="0"/>
            <w:w w:val="0"/>
            <w:lang w:val="id-ID"/>
          </w:rPr>
          <w:t>1.1</w:t>
        </w:r>
        <w:r w:rsidR="000152C9">
          <w:rPr>
            <w:rFonts w:asciiTheme="minorHAnsi" w:eastAsiaTheme="minorEastAsia" w:hAnsiTheme="minorHAnsi" w:cstheme="minorBidi"/>
            <w:noProof/>
            <w:lang w:eastAsia="en-US"/>
          </w:rPr>
          <w:tab/>
        </w:r>
        <w:r w:rsidR="000152C9" w:rsidRPr="008B0C86">
          <w:rPr>
            <w:rStyle w:val="Hyperlink"/>
            <w:noProof/>
            <w:lang w:val="id-ID"/>
          </w:rPr>
          <w:t>Latar Belakang</w:t>
        </w:r>
        <w:r w:rsidR="000152C9">
          <w:rPr>
            <w:noProof/>
            <w:webHidden/>
          </w:rPr>
          <w:tab/>
        </w:r>
        <w:r w:rsidR="000152C9">
          <w:rPr>
            <w:noProof/>
            <w:webHidden/>
          </w:rPr>
          <w:fldChar w:fldCharType="begin"/>
        </w:r>
        <w:r w:rsidR="000152C9">
          <w:rPr>
            <w:noProof/>
            <w:webHidden/>
          </w:rPr>
          <w:instrText xml:space="preserve"> PAGEREF _Toc513396332 \h </w:instrText>
        </w:r>
        <w:r w:rsidR="000152C9">
          <w:rPr>
            <w:noProof/>
            <w:webHidden/>
          </w:rPr>
        </w:r>
        <w:r w:rsidR="000152C9">
          <w:rPr>
            <w:noProof/>
            <w:webHidden/>
          </w:rPr>
          <w:fldChar w:fldCharType="separate"/>
        </w:r>
        <w:r w:rsidR="000152C9">
          <w:rPr>
            <w:noProof/>
            <w:webHidden/>
          </w:rPr>
          <w:t>1</w:t>
        </w:r>
        <w:r w:rsidR="000152C9">
          <w:rPr>
            <w:noProof/>
            <w:webHidden/>
          </w:rPr>
          <w:fldChar w:fldCharType="end"/>
        </w:r>
      </w:hyperlink>
    </w:p>
    <w:p w:rsidR="000152C9" w:rsidRDefault="00C93BA6">
      <w:pPr>
        <w:pStyle w:val="TOC2"/>
        <w:rPr>
          <w:rFonts w:asciiTheme="minorHAnsi" w:eastAsiaTheme="minorEastAsia" w:hAnsiTheme="minorHAnsi" w:cstheme="minorBidi"/>
          <w:noProof/>
          <w:lang w:eastAsia="en-US"/>
        </w:rPr>
      </w:pPr>
      <w:hyperlink w:anchor="_Toc513396333" w:history="1">
        <w:r w:rsidR="000152C9" w:rsidRPr="008B0C86">
          <w:rPr>
            <w:rStyle w:val="Hyperlink"/>
            <w:noProof/>
            <w:snapToGrid w:val="0"/>
            <w:w w:val="0"/>
            <w:lang w:val="id-ID"/>
          </w:rPr>
          <w:t>1.2</w:t>
        </w:r>
        <w:r w:rsidR="000152C9">
          <w:rPr>
            <w:rFonts w:asciiTheme="minorHAnsi" w:eastAsiaTheme="minorEastAsia" w:hAnsiTheme="minorHAnsi" w:cstheme="minorBidi"/>
            <w:noProof/>
            <w:lang w:eastAsia="en-US"/>
          </w:rPr>
          <w:tab/>
        </w:r>
        <w:r w:rsidR="000152C9" w:rsidRPr="008B0C86">
          <w:rPr>
            <w:rStyle w:val="Hyperlink"/>
            <w:noProof/>
            <w:lang w:val="id-ID"/>
          </w:rPr>
          <w:t>Rumusan Masalah</w:t>
        </w:r>
        <w:r w:rsidR="000152C9">
          <w:rPr>
            <w:noProof/>
            <w:webHidden/>
          </w:rPr>
          <w:tab/>
        </w:r>
        <w:r w:rsidR="000152C9">
          <w:rPr>
            <w:noProof/>
            <w:webHidden/>
          </w:rPr>
          <w:fldChar w:fldCharType="begin"/>
        </w:r>
        <w:r w:rsidR="000152C9">
          <w:rPr>
            <w:noProof/>
            <w:webHidden/>
          </w:rPr>
          <w:instrText xml:space="preserve"> PAGEREF _Toc513396333 \h </w:instrText>
        </w:r>
        <w:r w:rsidR="000152C9">
          <w:rPr>
            <w:noProof/>
            <w:webHidden/>
          </w:rPr>
        </w:r>
        <w:r w:rsidR="000152C9">
          <w:rPr>
            <w:noProof/>
            <w:webHidden/>
          </w:rPr>
          <w:fldChar w:fldCharType="separate"/>
        </w:r>
        <w:r w:rsidR="000152C9">
          <w:rPr>
            <w:noProof/>
            <w:webHidden/>
          </w:rPr>
          <w:t>2</w:t>
        </w:r>
        <w:r w:rsidR="000152C9">
          <w:rPr>
            <w:noProof/>
            <w:webHidden/>
          </w:rPr>
          <w:fldChar w:fldCharType="end"/>
        </w:r>
      </w:hyperlink>
    </w:p>
    <w:p w:rsidR="000152C9" w:rsidRDefault="00C93BA6">
      <w:pPr>
        <w:pStyle w:val="TOC2"/>
        <w:rPr>
          <w:rFonts w:asciiTheme="minorHAnsi" w:eastAsiaTheme="minorEastAsia" w:hAnsiTheme="minorHAnsi" w:cstheme="minorBidi"/>
          <w:noProof/>
          <w:lang w:eastAsia="en-US"/>
        </w:rPr>
      </w:pPr>
      <w:hyperlink w:anchor="_Toc513396334" w:history="1">
        <w:r w:rsidR="000152C9" w:rsidRPr="008B0C86">
          <w:rPr>
            <w:rStyle w:val="Hyperlink"/>
            <w:noProof/>
            <w:snapToGrid w:val="0"/>
            <w:w w:val="0"/>
          </w:rPr>
          <w:t>1.3</w:t>
        </w:r>
        <w:r w:rsidR="000152C9">
          <w:rPr>
            <w:rFonts w:asciiTheme="minorHAnsi" w:eastAsiaTheme="minorEastAsia" w:hAnsiTheme="minorHAnsi" w:cstheme="minorBidi"/>
            <w:noProof/>
            <w:lang w:eastAsia="en-US"/>
          </w:rPr>
          <w:tab/>
        </w:r>
        <w:r w:rsidR="000152C9" w:rsidRPr="008B0C86">
          <w:rPr>
            <w:rStyle w:val="Hyperlink"/>
            <w:noProof/>
            <w:lang w:val="id-ID"/>
          </w:rPr>
          <w:t>Batasan Masalah</w:t>
        </w:r>
        <w:r w:rsidR="000152C9">
          <w:rPr>
            <w:noProof/>
            <w:webHidden/>
          </w:rPr>
          <w:tab/>
        </w:r>
        <w:r w:rsidR="000152C9">
          <w:rPr>
            <w:noProof/>
            <w:webHidden/>
          </w:rPr>
          <w:fldChar w:fldCharType="begin"/>
        </w:r>
        <w:r w:rsidR="000152C9">
          <w:rPr>
            <w:noProof/>
            <w:webHidden/>
          </w:rPr>
          <w:instrText xml:space="preserve"> PAGEREF _Toc513396334 \h </w:instrText>
        </w:r>
        <w:r w:rsidR="000152C9">
          <w:rPr>
            <w:noProof/>
            <w:webHidden/>
          </w:rPr>
        </w:r>
        <w:r w:rsidR="000152C9">
          <w:rPr>
            <w:noProof/>
            <w:webHidden/>
          </w:rPr>
          <w:fldChar w:fldCharType="separate"/>
        </w:r>
        <w:r w:rsidR="000152C9">
          <w:rPr>
            <w:noProof/>
            <w:webHidden/>
          </w:rPr>
          <w:t>3</w:t>
        </w:r>
        <w:r w:rsidR="000152C9">
          <w:rPr>
            <w:noProof/>
            <w:webHidden/>
          </w:rPr>
          <w:fldChar w:fldCharType="end"/>
        </w:r>
      </w:hyperlink>
    </w:p>
    <w:p w:rsidR="000152C9" w:rsidRDefault="00C93BA6">
      <w:pPr>
        <w:pStyle w:val="TOC2"/>
        <w:rPr>
          <w:rFonts w:asciiTheme="minorHAnsi" w:eastAsiaTheme="minorEastAsia" w:hAnsiTheme="minorHAnsi" w:cstheme="minorBidi"/>
          <w:noProof/>
          <w:lang w:eastAsia="en-US"/>
        </w:rPr>
      </w:pPr>
      <w:hyperlink w:anchor="_Toc513396335" w:history="1">
        <w:r w:rsidR="000152C9" w:rsidRPr="008B0C86">
          <w:rPr>
            <w:rStyle w:val="Hyperlink"/>
            <w:noProof/>
            <w:snapToGrid w:val="0"/>
            <w:w w:val="0"/>
          </w:rPr>
          <w:t>1.4</w:t>
        </w:r>
        <w:r w:rsidR="000152C9">
          <w:rPr>
            <w:rFonts w:asciiTheme="minorHAnsi" w:eastAsiaTheme="minorEastAsia" w:hAnsiTheme="minorHAnsi" w:cstheme="minorBidi"/>
            <w:noProof/>
            <w:lang w:eastAsia="en-US"/>
          </w:rPr>
          <w:tab/>
        </w:r>
        <w:r w:rsidR="000152C9" w:rsidRPr="008B0C86">
          <w:rPr>
            <w:rStyle w:val="Hyperlink"/>
            <w:noProof/>
            <w:lang w:val="id-ID"/>
          </w:rPr>
          <w:t>Tujuan</w:t>
        </w:r>
        <w:r w:rsidR="000152C9">
          <w:rPr>
            <w:noProof/>
            <w:webHidden/>
          </w:rPr>
          <w:tab/>
        </w:r>
        <w:r w:rsidR="000152C9">
          <w:rPr>
            <w:noProof/>
            <w:webHidden/>
          </w:rPr>
          <w:fldChar w:fldCharType="begin"/>
        </w:r>
        <w:r w:rsidR="000152C9">
          <w:rPr>
            <w:noProof/>
            <w:webHidden/>
          </w:rPr>
          <w:instrText xml:space="preserve"> PAGEREF _Toc513396335 \h </w:instrText>
        </w:r>
        <w:r w:rsidR="000152C9">
          <w:rPr>
            <w:noProof/>
            <w:webHidden/>
          </w:rPr>
        </w:r>
        <w:r w:rsidR="000152C9">
          <w:rPr>
            <w:noProof/>
            <w:webHidden/>
          </w:rPr>
          <w:fldChar w:fldCharType="separate"/>
        </w:r>
        <w:r w:rsidR="000152C9">
          <w:rPr>
            <w:noProof/>
            <w:webHidden/>
          </w:rPr>
          <w:t>3</w:t>
        </w:r>
        <w:r w:rsidR="000152C9">
          <w:rPr>
            <w:noProof/>
            <w:webHidden/>
          </w:rPr>
          <w:fldChar w:fldCharType="end"/>
        </w:r>
      </w:hyperlink>
    </w:p>
    <w:p w:rsidR="000152C9" w:rsidRDefault="00C93BA6">
      <w:pPr>
        <w:pStyle w:val="TOC2"/>
        <w:rPr>
          <w:rFonts w:asciiTheme="minorHAnsi" w:eastAsiaTheme="minorEastAsia" w:hAnsiTheme="minorHAnsi" w:cstheme="minorBidi"/>
          <w:noProof/>
          <w:lang w:eastAsia="en-US"/>
        </w:rPr>
      </w:pPr>
      <w:hyperlink w:anchor="_Toc513396336" w:history="1">
        <w:r w:rsidR="000152C9" w:rsidRPr="008B0C86">
          <w:rPr>
            <w:rStyle w:val="Hyperlink"/>
            <w:noProof/>
            <w:snapToGrid w:val="0"/>
            <w:w w:val="0"/>
            <w:lang w:val="id-ID"/>
          </w:rPr>
          <w:t>1.5</w:t>
        </w:r>
        <w:r w:rsidR="000152C9">
          <w:rPr>
            <w:rFonts w:asciiTheme="minorHAnsi" w:eastAsiaTheme="minorEastAsia" w:hAnsiTheme="minorHAnsi" w:cstheme="minorBidi"/>
            <w:noProof/>
            <w:lang w:eastAsia="en-US"/>
          </w:rPr>
          <w:tab/>
        </w:r>
        <w:r w:rsidR="000152C9" w:rsidRPr="008B0C86">
          <w:rPr>
            <w:rStyle w:val="Hyperlink"/>
            <w:noProof/>
            <w:lang w:val="id-ID"/>
          </w:rPr>
          <w:t>Manfaat</w:t>
        </w:r>
        <w:r w:rsidR="000152C9">
          <w:rPr>
            <w:noProof/>
            <w:webHidden/>
          </w:rPr>
          <w:tab/>
        </w:r>
        <w:r w:rsidR="000152C9">
          <w:rPr>
            <w:noProof/>
            <w:webHidden/>
          </w:rPr>
          <w:fldChar w:fldCharType="begin"/>
        </w:r>
        <w:r w:rsidR="000152C9">
          <w:rPr>
            <w:noProof/>
            <w:webHidden/>
          </w:rPr>
          <w:instrText xml:space="preserve"> PAGEREF _Toc513396336 \h </w:instrText>
        </w:r>
        <w:r w:rsidR="000152C9">
          <w:rPr>
            <w:noProof/>
            <w:webHidden/>
          </w:rPr>
        </w:r>
        <w:r w:rsidR="000152C9">
          <w:rPr>
            <w:noProof/>
            <w:webHidden/>
          </w:rPr>
          <w:fldChar w:fldCharType="separate"/>
        </w:r>
        <w:r w:rsidR="000152C9">
          <w:rPr>
            <w:noProof/>
            <w:webHidden/>
          </w:rPr>
          <w:t>4</w:t>
        </w:r>
        <w:r w:rsidR="000152C9">
          <w:rPr>
            <w:noProof/>
            <w:webHidden/>
          </w:rPr>
          <w:fldChar w:fldCharType="end"/>
        </w:r>
      </w:hyperlink>
    </w:p>
    <w:p w:rsidR="000152C9" w:rsidRDefault="00C93BA6">
      <w:pPr>
        <w:pStyle w:val="TOC2"/>
        <w:rPr>
          <w:rFonts w:asciiTheme="minorHAnsi" w:eastAsiaTheme="minorEastAsia" w:hAnsiTheme="minorHAnsi" w:cstheme="minorBidi"/>
          <w:noProof/>
          <w:lang w:eastAsia="en-US"/>
        </w:rPr>
      </w:pPr>
      <w:hyperlink w:anchor="_Toc513396337" w:history="1">
        <w:r w:rsidR="000152C9" w:rsidRPr="008B0C86">
          <w:rPr>
            <w:rStyle w:val="Hyperlink"/>
            <w:noProof/>
            <w:snapToGrid w:val="0"/>
            <w:w w:val="0"/>
            <w:lang w:val="id-ID"/>
          </w:rPr>
          <w:t>1.6</w:t>
        </w:r>
        <w:r w:rsidR="000152C9">
          <w:rPr>
            <w:rFonts w:asciiTheme="minorHAnsi" w:eastAsiaTheme="minorEastAsia" w:hAnsiTheme="minorHAnsi" w:cstheme="minorBidi"/>
            <w:noProof/>
            <w:lang w:eastAsia="en-US"/>
          </w:rPr>
          <w:tab/>
        </w:r>
        <w:r w:rsidR="000152C9" w:rsidRPr="008B0C86">
          <w:rPr>
            <w:rStyle w:val="Hyperlink"/>
            <w:noProof/>
            <w:lang w:val="id-ID"/>
          </w:rPr>
          <w:t>Metodologi</w:t>
        </w:r>
        <w:r w:rsidR="000152C9">
          <w:rPr>
            <w:noProof/>
            <w:webHidden/>
          </w:rPr>
          <w:tab/>
        </w:r>
        <w:r w:rsidR="000152C9">
          <w:rPr>
            <w:noProof/>
            <w:webHidden/>
          </w:rPr>
          <w:fldChar w:fldCharType="begin"/>
        </w:r>
        <w:r w:rsidR="000152C9">
          <w:rPr>
            <w:noProof/>
            <w:webHidden/>
          </w:rPr>
          <w:instrText xml:space="preserve"> PAGEREF _Toc513396337 \h </w:instrText>
        </w:r>
        <w:r w:rsidR="000152C9">
          <w:rPr>
            <w:noProof/>
            <w:webHidden/>
          </w:rPr>
        </w:r>
        <w:r w:rsidR="000152C9">
          <w:rPr>
            <w:noProof/>
            <w:webHidden/>
          </w:rPr>
          <w:fldChar w:fldCharType="separate"/>
        </w:r>
        <w:r w:rsidR="000152C9">
          <w:rPr>
            <w:noProof/>
            <w:webHidden/>
          </w:rPr>
          <w:t>4</w:t>
        </w:r>
        <w:r w:rsidR="000152C9">
          <w:rPr>
            <w:noProof/>
            <w:webHidden/>
          </w:rPr>
          <w:fldChar w:fldCharType="end"/>
        </w:r>
      </w:hyperlink>
    </w:p>
    <w:p w:rsidR="000152C9" w:rsidRDefault="00C93BA6">
      <w:pPr>
        <w:pStyle w:val="TOC3"/>
        <w:rPr>
          <w:rFonts w:asciiTheme="minorHAnsi" w:eastAsiaTheme="minorEastAsia" w:hAnsiTheme="minorHAnsi" w:cstheme="minorBidi"/>
          <w:noProof/>
        </w:rPr>
      </w:pPr>
      <w:hyperlink w:anchor="_Toc513396338" w:history="1">
        <w:r w:rsidR="000152C9" w:rsidRPr="008B0C86">
          <w:rPr>
            <w:rStyle w:val="Hyperlink"/>
            <w:noProof/>
            <w:snapToGrid w:val="0"/>
            <w:w w:val="0"/>
            <w:lang w:val="id-ID"/>
          </w:rPr>
          <w:t>1.6.1</w:t>
        </w:r>
        <w:r w:rsidR="000152C9">
          <w:rPr>
            <w:rFonts w:asciiTheme="minorHAnsi" w:eastAsiaTheme="minorEastAsia" w:hAnsiTheme="minorHAnsi" w:cstheme="minorBidi"/>
            <w:noProof/>
          </w:rPr>
          <w:tab/>
        </w:r>
        <w:r w:rsidR="000152C9" w:rsidRPr="008B0C86">
          <w:rPr>
            <w:rStyle w:val="Hyperlink"/>
            <w:noProof/>
            <w:lang w:val="id-ID"/>
          </w:rPr>
          <w:t xml:space="preserve">Penyusunan </w:t>
        </w:r>
        <w:r w:rsidR="000152C9" w:rsidRPr="008B0C86">
          <w:rPr>
            <w:rStyle w:val="Hyperlink"/>
            <w:noProof/>
          </w:rPr>
          <w:t>P</w:t>
        </w:r>
        <w:r w:rsidR="000152C9" w:rsidRPr="008B0C86">
          <w:rPr>
            <w:rStyle w:val="Hyperlink"/>
            <w:noProof/>
            <w:lang w:val="id-ID"/>
          </w:rPr>
          <w:t xml:space="preserve">roposal </w:t>
        </w:r>
        <w:r w:rsidR="000152C9" w:rsidRPr="008B0C86">
          <w:rPr>
            <w:rStyle w:val="Hyperlink"/>
            <w:noProof/>
          </w:rPr>
          <w:t>T</w:t>
        </w:r>
        <w:r w:rsidR="000152C9" w:rsidRPr="008B0C86">
          <w:rPr>
            <w:rStyle w:val="Hyperlink"/>
            <w:noProof/>
            <w:lang w:val="id-ID"/>
          </w:rPr>
          <w:t xml:space="preserve">ugas </w:t>
        </w:r>
        <w:r w:rsidR="000152C9" w:rsidRPr="008B0C86">
          <w:rPr>
            <w:rStyle w:val="Hyperlink"/>
            <w:noProof/>
          </w:rPr>
          <w:t>A</w:t>
        </w:r>
        <w:r w:rsidR="000152C9" w:rsidRPr="008B0C86">
          <w:rPr>
            <w:rStyle w:val="Hyperlink"/>
            <w:noProof/>
            <w:lang w:val="id-ID"/>
          </w:rPr>
          <w:t>khir</w:t>
        </w:r>
        <w:r w:rsidR="000152C9">
          <w:rPr>
            <w:noProof/>
            <w:webHidden/>
          </w:rPr>
          <w:tab/>
        </w:r>
        <w:r w:rsidR="000152C9">
          <w:rPr>
            <w:noProof/>
            <w:webHidden/>
          </w:rPr>
          <w:fldChar w:fldCharType="begin"/>
        </w:r>
        <w:r w:rsidR="000152C9">
          <w:rPr>
            <w:noProof/>
            <w:webHidden/>
          </w:rPr>
          <w:instrText xml:space="preserve"> PAGEREF _Toc513396338 \h </w:instrText>
        </w:r>
        <w:r w:rsidR="000152C9">
          <w:rPr>
            <w:noProof/>
            <w:webHidden/>
          </w:rPr>
        </w:r>
        <w:r w:rsidR="000152C9">
          <w:rPr>
            <w:noProof/>
            <w:webHidden/>
          </w:rPr>
          <w:fldChar w:fldCharType="separate"/>
        </w:r>
        <w:r w:rsidR="000152C9">
          <w:rPr>
            <w:noProof/>
            <w:webHidden/>
          </w:rPr>
          <w:t>4</w:t>
        </w:r>
        <w:r w:rsidR="000152C9">
          <w:rPr>
            <w:noProof/>
            <w:webHidden/>
          </w:rPr>
          <w:fldChar w:fldCharType="end"/>
        </w:r>
      </w:hyperlink>
    </w:p>
    <w:p w:rsidR="000152C9" w:rsidRDefault="00C93BA6">
      <w:pPr>
        <w:pStyle w:val="TOC3"/>
        <w:rPr>
          <w:rFonts w:asciiTheme="minorHAnsi" w:eastAsiaTheme="minorEastAsia" w:hAnsiTheme="minorHAnsi" w:cstheme="minorBidi"/>
          <w:noProof/>
        </w:rPr>
      </w:pPr>
      <w:hyperlink w:anchor="_Toc513396339" w:history="1">
        <w:r w:rsidR="000152C9" w:rsidRPr="008B0C86">
          <w:rPr>
            <w:rStyle w:val="Hyperlink"/>
            <w:noProof/>
            <w:snapToGrid w:val="0"/>
            <w:w w:val="0"/>
            <w:lang w:val="id-ID"/>
          </w:rPr>
          <w:t>1.6.2</w:t>
        </w:r>
        <w:r w:rsidR="000152C9">
          <w:rPr>
            <w:rFonts w:asciiTheme="minorHAnsi" w:eastAsiaTheme="minorEastAsia" w:hAnsiTheme="minorHAnsi" w:cstheme="minorBidi"/>
            <w:noProof/>
          </w:rPr>
          <w:tab/>
        </w:r>
        <w:r w:rsidR="000152C9" w:rsidRPr="008B0C86">
          <w:rPr>
            <w:rStyle w:val="Hyperlink"/>
            <w:noProof/>
            <w:lang w:val="id-ID"/>
          </w:rPr>
          <w:t xml:space="preserve">Studi </w:t>
        </w:r>
        <w:r w:rsidR="000152C9" w:rsidRPr="008B0C86">
          <w:rPr>
            <w:rStyle w:val="Hyperlink"/>
            <w:noProof/>
          </w:rPr>
          <w:t>L</w:t>
        </w:r>
        <w:r w:rsidR="000152C9" w:rsidRPr="008B0C86">
          <w:rPr>
            <w:rStyle w:val="Hyperlink"/>
            <w:noProof/>
            <w:lang w:val="id-ID"/>
          </w:rPr>
          <w:t>iteratur</w:t>
        </w:r>
        <w:r w:rsidR="000152C9">
          <w:rPr>
            <w:noProof/>
            <w:webHidden/>
          </w:rPr>
          <w:tab/>
        </w:r>
        <w:r w:rsidR="000152C9">
          <w:rPr>
            <w:noProof/>
            <w:webHidden/>
          </w:rPr>
          <w:fldChar w:fldCharType="begin"/>
        </w:r>
        <w:r w:rsidR="000152C9">
          <w:rPr>
            <w:noProof/>
            <w:webHidden/>
          </w:rPr>
          <w:instrText xml:space="preserve"> PAGEREF _Toc513396339 \h </w:instrText>
        </w:r>
        <w:r w:rsidR="000152C9">
          <w:rPr>
            <w:noProof/>
            <w:webHidden/>
          </w:rPr>
        </w:r>
        <w:r w:rsidR="000152C9">
          <w:rPr>
            <w:noProof/>
            <w:webHidden/>
          </w:rPr>
          <w:fldChar w:fldCharType="separate"/>
        </w:r>
        <w:r w:rsidR="000152C9">
          <w:rPr>
            <w:noProof/>
            <w:webHidden/>
          </w:rPr>
          <w:t>4</w:t>
        </w:r>
        <w:r w:rsidR="000152C9">
          <w:rPr>
            <w:noProof/>
            <w:webHidden/>
          </w:rPr>
          <w:fldChar w:fldCharType="end"/>
        </w:r>
      </w:hyperlink>
    </w:p>
    <w:p w:rsidR="000152C9" w:rsidRDefault="00C93BA6">
      <w:pPr>
        <w:pStyle w:val="TOC3"/>
        <w:rPr>
          <w:rFonts w:asciiTheme="minorHAnsi" w:eastAsiaTheme="minorEastAsia" w:hAnsiTheme="minorHAnsi" w:cstheme="minorBidi"/>
          <w:noProof/>
        </w:rPr>
      </w:pPr>
      <w:hyperlink w:anchor="_Toc513396340" w:history="1">
        <w:r w:rsidR="000152C9" w:rsidRPr="008B0C86">
          <w:rPr>
            <w:rStyle w:val="Hyperlink"/>
            <w:noProof/>
            <w:snapToGrid w:val="0"/>
            <w:w w:val="0"/>
            <w:lang w:val="id-ID"/>
          </w:rPr>
          <w:t>1.6.3</w:t>
        </w:r>
        <w:r w:rsidR="000152C9">
          <w:rPr>
            <w:rFonts w:asciiTheme="minorHAnsi" w:eastAsiaTheme="minorEastAsia" w:hAnsiTheme="minorHAnsi" w:cstheme="minorBidi"/>
            <w:noProof/>
          </w:rPr>
          <w:tab/>
        </w:r>
        <w:r w:rsidR="000152C9" w:rsidRPr="008B0C86">
          <w:rPr>
            <w:rStyle w:val="Hyperlink"/>
            <w:noProof/>
            <w:lang w:val="id-ID"/>
          </w:rPr>
          <w:t xml:space="preserve">Analisis dan </w:t>
        </w:r>
        <w:r w:rsidR="000152C9" w:rsidRPr="008B0C86">
          <w:rPr>
            <w:rStyle w:val="Hyperlink"/>
            <w:noProof/>
          </w:rPr>
          <w:t>D</w:t>
        </w:r>
        <w:r w:rsidR="000152C9" w:rsidRPr="008B0C86">
          <w:rPr>
            <w:rStyle w:val="Hyperlink"/>
            <w:noProof/>
            <w:lang w:val="id-ID"/>
          </w:rPr>
          <w:t xml:space="preserve">esain </w:t>
        </w:r>
        <w:r w:rsidR="000152C9" w:rsidRPr="008B0C86">
          <w:rPr>
            <w:rStyle w:val="Hyperlink"/>
            <w:noProof/>
          </w:rPr>
          <w:t>P</w:t>
        </w:r>
        <w:r w:rsidR="000152C9" w:rsidRPr="008B0C86">
          <w:rPr>
            <w:rStyle w:val="Hyperlink"/>
            <w:noProof/>
            <w:lang w:val="id-ID"/>
          </w:rPr>
          <w:t xml:space="preserve">erangkat </w:t>
        </w:r>
        <w:r w:rsidR="000152C9" w:rsidRPr="008B0C86">
          <w:rPr>
            <w:rStyle w:val="Hyperlink"/>
            <w:noProof/>
          </w:rPr>
          <w:t>L</w:t>
        </w:r>
        <w:r w:rsidR="000152C9" w:rsidRPr="008B0C86">
          <w:rPr>
            <w:rStyle w:val="Hyperlink"/>
            <w:noProof/>
            <w:lang w:val="id-ID"/>
          </w:rPr>
          <w:t>unak</w:t>
        </w:r>
        <w:r w:rsidR="000152C9">
          <w:rPr>
            <w:noProof/>
            <w:webHidden/>
          </w:rPr>
          <w:tab/>
        </w:r>
        <w:r w:rsidR="000152C9">
          <w:rPr>
            <w:noProof/>
            <w:webHidden/>
          </w:rPr>
          <w:fldChar w:fldCharType="begin"/>
        </w:r>
        <w:r w:rsidR="000152C9">
          <w:rPr>
            <w:noProof/>
            <w:webHidden/>
          </w:rPr>
          <w:instrText xml:space="preserve"> PAGEREF _Toc513396340 \h </w:instrText>
        </w:r>
        <w:r w:rsidR="000152C9">
          <w:rPr>
            <w:noProof/>
            <w:webHidden/>
          </w:rPr>
        </w:r>
        <w:r w:rsidR="000152C9">
          <w:rPr>
            <w:noProof/>
            <w:webHidden/>
          </w:rPr>
          <w:fldChar w:fldCharType="separate"/>
        </w:r>
        <w:r w:rsidR="000152C9">
          <w:rPr>
            <w:noProof/>
            <w:webHidden/>
          </w:rPr>
          <w:t>5</w:t>
        </w:r>
        <w:r w:rsidR="000152C9">
          <w:rPr>
            <w:noProof/>
            <w:webHidden/>
          </w:rPr>
          <w:fldChar w:fldCharType="end"/>
        </w:r>
      </w:hyperlink>
    </w:p>
    <w:p w:rsidR="000152C9" w:rsidRDefault="00C93BA6">
      <w:pPr>
        <w:pStyle w:val="TOC3"/>
        <w:rPr>
          <w:rFonts w:asciiTheme="minorHAnsi" w:eastAsiaTheme="minorEastAsia" w:hAnsiTheme="minorHAnsi" w:cstheme="minorBidi"/>
          <w:noProof/>
        </w:rPr>
      </w:pPr>
      <w:hyperlink w:anchor="_Toc513396341" w:history="1">
        <w:r w:rsidR="000152C9" w:rsidRPr="008B0C86">
          <w:rPr>
            <w:rStyle w:val="Hyperlink"/>
            <w:noProof/>
            <w:snapToGrid w:val="0"/>
            <w:w w:val="0"/>
            <w:lang w:val="id-ID"/>
          </w:rPr>
          <w:t>1.6.4</w:t>
        </w:r>
        <w:r w:rsidR="000152C9">
          <w:rPr>
            <w:rFonts w:asciiTheme="minorHAnsi" w:eastAsiaTheme="minorEastAsia" w:hAnsiTheme="minorHAnsi" w:cstheme="minorBidi"/>
            <w:noProof/>
          </w:rPr>
          <w:tab/>
        </w:r>
        <w:r w:rsidR="000152C9" w:rsidRPr="008B0C86">
          <w:rPr>
            <w:rStyle w:val="Hyperlink"/>
            <w:noProof/>
            <w:lang w:val="id-ID"/>
          </w:rPr>
          <w:t xml:space="preserve">Implementasi </w:t>
        </w:r>
        <w:r w:rsidR="000152C9" w:rsidRPr="008B0C86">
          <w:rPr>
            <w:rStyle w:val="Hyperlink"/>
            <w:noProof/>
          </w:rPr>
          <w:t>P</w:t>
        </w:r>
        <w:r w:rsidR="000152C9" w:rsidRPr="008B0C86">
          <w:rPr>
            <w:rStyle w:val="Hyperlink"/>
            <w:noProof/>
            <w:lang w:val="id-ID"/>
          </w:rPr>
          <w:t xml:space="preserve">erangkat </w:t>
        </w:r>
        <w:r w:rsidR="000152C9" w:rsidRPr="008B0C86">
          <w:rPr>
            <w:rStyle w:val="Hyperlink"/>
            <w:noProof/>
          </w:rPr>
          <w:t>L</w:t>
        </w:r>
        <w:r w:rsidR="000152C9" w:rsidRPr="008B0C86">
          <w:rPr>
            <w:rStyle w:val="Hyperlink"/>
            <w:noProof/>
            <w:lang w:val="id-ID"/>
          </w:rPr>
          <w:t>unak</w:t>
        </w:r>
        <w:r w:rsidR="000152C9">
          <w:rPr>
            <w:noProof/>
            <w:webHidden/>
          </w:rPr>
          <w:tab/>
        </w:r>
        <w:r w:rsidR="000152C9">
          <w:rPr>
            <w:noProof/>
            <w:webHidden/>
          </w:rPr>
          <w:fldChar w:fldCharType="begin"/>
        </w:r>
        <w:r w:rsidR="000152C9">
          <w:rPr>
            <w:noProof/>
            <w:webHidden/>
          </w:rPr>
          <w:instrText xml:space="preserve"> PAGEREF _Toc513396341 \h </w:instrText>
        </w:r>
        <w:r w:rsidR="000152C9">
          <w:rPr>
            <w:noProof/>
            <w:webHidden/>
          </w:rPr>
        </w:r>
        <w:r w:rsidR="000152C9">
          <w:rPr>
            <w:noProof/>
            <w:webHidden/>
          </w:rPr>
          <w:fldChar w:fldCharType="separate"/>
        </w:r>
        <w:r w:rsidR="000152C9">
          <w:rPr>
            <w:noProof/>
            <w:webHidden/>
          </w:rPr>
          <w:t>5</w:t>
        </w:r>
        <w:r w:rsidR="000152C9">
          <w:rPr>
            <w:noProof/>
            <w:webHidden/>
          </w:rPr>
          <w:fldChar w:fldCharType="end"/>
        </w:r>
      </w:hyperlink>
    </w:p>
    <w:p w:rsidR="000152C9" w:rsidRDefault="00C93BA6">
      <w:pPr>
        <w:pStyle w:val="TOC3"/>
        <w:rPr>
          <w:rFonts w:asciiTheme="minorHAnsi" w:eastAsiaTheme="minorEastAsia" w:hAnsiTheme="minorHAnsi" w:cstheme="minorBidi"/>
          <w:noProof/>
        </w:rPr>
      </w:pPr>
      <w:hyperlink w:anchor="_Toc513396342" w:history="1">
        <w:r w:rsidR="000152C9" w:rsidRPr="008B0C86">
          <w:rPr>
            <w:rStyle w:val="Hyperlink"/>
            <w:noProof/>
            <w:snapToGrid w:val="0"/>
            <w:w w:val="0"/>
            <w:lang w:val="id-ID"/>
          </w:rPr>
          <w:t>1.6.5</w:t>
        </w:r>
        <w:r w:rsidR="000152C9">
          <w:rPr>
            <w:rFonts w:asciiTheme="minorHAnsi" w:eastAsiaTheme="minorEastAsia" w:hAnsiTheme="minorHAnsi" w:cstheme="minorBidi"/>
            <w:noProof/>
          </w:rPr>
          <w:tab/>
        </w:r>
        <w:r w:rsidR="000152C9" w:rsidRPr="008B0C86">
          <w:rPr>
            <w:rStyle w:val="Hyperlink"/>
            <w:noProof/>
            <w:lang w:val="id-ID"/>
          </w:rPr>
          <w:t xml:space="preserve">Pengujian dan </w:t>
        </w:r>
        <w:r w:rsidR="000152C9" w:rsidRPr="008B0C86">
          <w:rPr>
            <w:rStyle w:val="Hyperlink"/>
            <w:noProof/>
          </w:rPr>
          <w:t>E</w:t>
        </w:r>
        <w:r w:rsidR="000152C9" w:rsidRPr="008B0C86">
          <w:rPr>
            <w:rStyle w:val="Hyperlink"/>
            <w:noProof/>
            <w:lang w:val="id-ID"/>
          </w:rPr>
          <w:t>valuasi</w:t>
        </w:r>
        <w:r w:rsidR="000152C9">
          <w:rPr>
            <w:noProof/>
            <w:webHidden/>
          </w:rPr>
          <w:tab/>
        </w:r>
        <w:r w:rsidR="000152C9">
          <w:rPr>
            <w:noProof/>
            <w:webHidden/>
          </w:rPr>
          <w:fldChar w:fldCharType="begin"/>
        </w:r>
        <w:r w:rsidR="000152C9">
          <w:rPr>
            <w:noProof/>
            <w:webHidden/>
          </w:rPr>
          <w:instrText xml:space="preserve"> PAGEREF _Toc513396342 \h </w:instrText>
        </w:r>
        <w:r w:rsidR="000152C9">
          <w:rPr>
            <w:noProof/>
            <w:webHidden/>
          </w:rPr>
        </w:r>
        <w:r w:rsidR="000152C9">
          <w:rPr>
            <w:noProof/>
            <w:webHidden/>
          </w:rPr>
          <w:fldChar w:fldCharType="separate"/>
        </w:r>
        <w:r w:rsidR="000152C9">
          <w:rPr>
            <w:noProof/>
            <w:webHidden/>
          </w:rPr>
          <w:t>5</w:t>
        </w:r>
        <w:r w:rsidR="000152C9">
          <w:rPr>
            <w:noProof/>
            <w:webHidden/>
          </w:rPr>
          <w:fldChar w:fldCharType="end"/>
        </w:r>
      </w:hyperlink>
    </w:p>
    <w:p w:rsidR="000152C9" w:rsidRDefault="00C93BA6">
      <w:pPr>
        <w:pStyle w:val="TOC2"/>
        <w:rPr>
          <w:rFonts w:asciiTheme="minorHAnsi" w:eastAsiaTheme="minorEastAsia" w:hAnsiTheme="minorHAnsi" w:cstheme="minorBidi"/>
          <w:noProof/>
          <w:lang w:eastAsia="en-US"/>
        </w:rPr>
      </w:pPr>
      <w:hyperlink w:anchor="_Toc513396343" w:history="1">
        <w:r w:rsidR="000152C9" w:rsidRPr="008B0C86">
          <w:rPr>
            <w:rStyle w:val="Hyperlink"/>
            <w:noProof/>
            <w:snapToGrid w:val="0"/>
            <w:w w:val="0"/>
            <w:lang w:val="id-ID"/>
          </w:rPr>
          <w:t>1.7</w:t>
        </w:r>
        <w:r w:rsidR="000152C9">
          <w:rPr>
            <w:rFonts w:asciiTheme="minorHAnsi" w:eastAsiaTheme="minorEastAsia" w:hAnsiTheme="minorHAnsi" w:cstheme="minorBidi"/>
            <w:noProof/>
            <w:lang w:eastAsia="en-US"/>
          </w:rPr>
          <w:tab/>
        </w:r>
        <w:r w:rsidR="000152C9" w:rsidRPr="008B0C86">
          <w:rPr>
            <w:rStyle w:val="Hyperlink"/>
            <w:noProof/>
          </w:rPr>
          <w:t>Sistematika Penulisan Laporan Tugas Akhir</w:t>
        </w:r>
        <w:r w:rsidR="000152C9">
          <w:rPr>
            <w:noProof/>
            <w:webHidden/>
          </w:rPr>
          <w:tab/>
        </w:r>
        <w:r w:rsidR="000152C9">
          <w:rPr>
            <w:noProof/>
            <w:webHidden/>
          </w:rPr>
          <w:fldChar w:fldCharType="begin"/>
        </w:r>
        <w:r w:rsidR="000152C9">
          <w:rPr>
            <w:noProof/>
            <w:webHidden/>
          </w:rPr>
          <w:instrText xml:space="preserve"> PAGEREF _Toc513396343 \h </w:instrText>
        </w:r>
        <w:r w:rsidR="000152C9">
          <w:rPr>
            <w:noProof/>
            <w:webHidden/>
          </w:rPr>
        </w:r>
        <w:r w:rsidR="000152C9">
          <w:rPr>
            <w:noProof/>
            <w:webHidden/>
          </w:rPr>
          <w:fldChar w:fldCharType="separate"/>
        </w:r>
        <w:r w:rsidR="000152C9">
          <w:rPr>
            <w:noProof/>
            <w:webHidden/>
          </w:rPr>
          <w:t>6</w:t>
        </w:r>
        <w:r w:rsidR="000152C9">
          <w:rPr>
            <w:noProof/>
            <w:webHidden/>
          </w:rPr>
          <w:fldChar w:fldCharType="end"/>
        </w:r>
      </w:hyperlink>
    </w:p>
    <w:p w:rsidR="000152C9" w:rsidRDefault="00C93BA6">
      <w:pPr>
        <w:pStyle w:val="TOC1"/>
        <w:rPr>
          <w:rFonts w:asciiTheme="minorHAnsi" w:eastAsiaTheme="minorEastAsia" w:hAnsiTheme="minorHAnsi" w:cstheme="minorBidi"/>
          <w:noProof/>
          <w:lang w:eastAsia="en-US"/>
        </w:rPr>
      </w:pPr>
      <w:hyperlink w:anchor="_Toc513396344" w:history="1">
        <w:r w:rsidR="000152C9" w:rsidRPr="008B0C86">
          <w:rPr>
            <w:rStyle w:val="Hyperlink"/>
            <w:noProof/>
            <w:lang w:val="id-ID"/>
          </w:rPr>
          <w:t xml:space="preserve">BAB II </w:t>
        </w:r>
        <w:r w:rsidR="000152C9" w:rsidRPr="008B0C86">
          <w:rPr>
            <w:rStyle w:val="Hyperlink"/>
            <w:noProof/>
          </w:rPr>
          <w:t>DASAR TEORI</w:t>
        </w:r>
        <w:r w:rsidR="000152C9">
          <w:rPr>
            <w:noProof/>
            <w:webHidden/>
          </w:rPr>
          <w:tab/>
        </w:r>
        <w:r w:rsidR="000152C9">
          <w:rPr>
            <w:noProof/>
            <w:webHidden/>
          </w:rPr>
          <w:fldChar w:fldCharType="begin"/>
        </w:r>
        <w:r w:rsidR="000152C9">
          <w:rPr>
            <w:noProof/>
            <w:webHidden/>
          </w:rPr>
          <w:instrText xml:space="preserve"> PAGEREF _Toc513396344 \h </w:instrText>
        </w:r>
        <w:r w:rsidR="000152C9">
          <w:rPr>
            <w:noProof/>
            <w:webHidden/>
          </w:rPr>
        </w:r>
        <w:r w:rsidR="000152C9">
          <w:rPr>
            <w:noProof/>
            <w:webHidden/>
          </w:rPr>
          <w:fldChar w:fldCharType="separate"/>
        </w:r>
        <w:r w:rsidR="000152C9">
          <w:rPr>
            <w:noProof/>
            <w:webHidden/>
          </w:rPr>
          <w:t>9</w:t>
        </w:r>
        <w:r w:rsidR="000152C9">
          <w:rPr>
            <w:noProof/>
            <w:webHidden/>
          </w:rPr>
          <w:fldChar w:fldCharType="end"/>
        </w:r>
      </w:hyperlink>
    </w:p>
    <w:p w:rsidR="000152C9" w:rsidRDefault="00C93BA6">
      <w:pPr>
        <w:pStyle w:val="TOC2"/>
        <w:rPr>
          <w:rFonts w:asciiTheme="minorHAnsi" w:eastAsiaTheme="minorEastAsia" w:hAnsiTheme="minorHAnsi" w:cstheme="minorBidi"/>
          <w:noProof/>
          <w:lang w:eastAsia="en-US"/>
        </w:rPr>
      </w:pPr>
      <w:hyperlink w:anchor="_Toc513396346" w:history="1">
        <w:r w:rsidR="000152C9" w:rsidRPr="008B0C86">
          <w:rPr>
            <w:rStyle w:val="Hyperlink"/>
            <w:noProof/>
            <w:snapToGrid w:val="0"/>
            <w:w w:val="0"/>
          </w:rPr>
          <w:t>2.1</w:t>
        </w:r>
        <w:r w:rsidR="000152C9">
          <w:rPr>
            <w:rFonts w:asciiTheme="minorHAnsi" w:eastAsiaTheme="minorEastAsia" w:hAnsiTheme="minorHAnsi" w:cstheme="minorBidi"/>
            <w:noProof/>
            <w:lang w:eastAsia="en-US"/>
          </w:rPr>
          <w:tab/>
        </w:r>
        <w:r w:rsidR="000152C9" w:rsidRPr="008B0C86">
          <w:rPr>
            <w:rStyle w:val="Hyperlink"/>
            <w:noProof/>
          </w:rPr>
          <w:t>Pengenalan Aktivitas Manusia</w:t>
        </w:r>
        <w:r w:rsidR="000152C9">
          <w:rPr>
            <w:noProof/>
            <w:webHidden/>
          </w:rPr>
          <w:tab/>
        </w:r>
        <w:r w:rsidR="000152C9">
          <w:rPr>
            <w:noProof/>
            <w:webHidden/>
          </w:rPr>
          <w:fldChar w:fldCharType="begin"/>
        </w:r>
        <w:r w:rsidR="000152C9">
          <w:rPr>
            <w:noProof/>
            <w:webHidden/>
          </w:rPr>
          <w:instrText xml:space="preserve"> PAGEREF _Toc513396346 \h </w:instrText>
        </w:r>
        <w:r w:rsidR="000152C9">
          <w:rPr>
            <w:noProof/>
            <w:webHidden/>
          </w:rPr>
        </w:r>
        <w:r w:rsidR="000152C9">
          <w:rPr>
            <w:noProof/>
            <w:webHidden/>
          </w:rPr>
          <w:fldChar w:fldCharType="separate"/>
        </w:r>
        <w:r w:rsidR="000152C9">
          <w:rPr>
            <w:noProof/>
            <w:webHidden/>
          </w:rPr>
          <w:t>9</w:t>
        </w:r>
        <w:r w:rsidR="000152C9">
          <w:rPr>
            <w:noProof/>
            <w:webHidden/>
          </w:rPr>
          <w:fldChar w:fldCharType="end"/>
        </w:r>
      </w:hyperlink>
    </w:p>
    <w:p w:rsidR="000152C9" w:rsidRDefault="00C93BA6">
      <w:pPr>
        <w:pStyle w:val="TOC2"/>
        <w:rPr>
          <w:rFonts w:asciiTheme="minorHAnsi" w:eastAsiaTheme="minorEastAsia" w:hAnsiTheme="minorHAnsi" w:cstheme="minorBidi"/>
          <w:noProof/>
          <w:lang w:eastAsia="en-US"/>
        </w:rPr>
      </w:pPr>
      <w:hyperlink w:anchor="_Toc513396347" w:history="1">
        <w:r w:rsidR="000152C9" w:rsidRPr="008B0C86">
          <w:rPr>
            <w:rStyle w:val="Hyperlink"/>
            <w:noProof/>
            <w:snapToGrid w:val="0"/>
            <w:w w:val="0"/>
          </w:rPr>
          <w:t>2.2</w:t>
        </w:r>
        <w:r w:rsidR="000152C9">
          <w:rPr>
            <w:rFonts w:asciiTheme="minorHAnsi" w:eastAsiaTheme="minorEastAsia" w:hAnsiTheme="minorHAnsi" w:cstheme="minorBidi"/>
            <w:noProof/>
            <w:lang w:eastAsia="en-US"/>
          </w:rPr>
          <w:tab/>
        </w:r>
        <w:r w:rsidR="000152C9" w:rsidRPr="008B0C86">
          <w:rPr>
            <w:rStyle w:val="Hyperlink"/>
            <w:noProof/>
          </w:rPr>
          <w:t>Video</w:t>
        </w:r>
        <w:r w:rsidR="000152C9">
          <w:rPr>
            <w:noProof/>
            <w:webHidden/>
          </w:rPr>
          <w:tab/>
        </w:r>
        <w:r w:rsidR="000152C9">
          <w:rPr>
            <w:noProof/>
            <w:webHidden/>
          </w:rPr>
          <w:fldChar w:fldCharType="begin"/>
        </w:r>
        <w:r w:rsidR="000152C9">
          <w:rPr>
            <w:noProof/>
            <w:webHidden/>
          </w:rPr>
          <w:instrText xml:space="preserve"> PAGEREF _Toc513396347 \h </w:instrText>
        </w:r>
        <w:r w:rsidR="000152C9">
          <w:rPr>
            <w:noProof/>
            <w:webHidden/>
          </w:rPr>
        </w:r>
        <w:r w:rsidR="000152C9">
          <w:rPr>
            <w:noProof/>
            <w:webHidden/>
          </w:rPr>
          <w:fldChar w:fldCharType="separate"/>
        </w:r>
        <w:r w:rsidR="000152C9">
          <w:rPr>
            <w:noProof/>
            <w:webHidden/>
          </w:rPr>
          <w:t>10</w:t>
        </w:r>
        <w:r w:rsidR="000152C9">
          <w:rPr>
            <w:noProof/>
            <w:webHidden/>
          </w:rPr>
          <w:fldChar w:fldCharType="end"/>
        </w:r>
      </w:hyperlink>
    </w:p>
    <w:p w:rsidR="000152C9" w:rsidRDefault="00C93BA6">
      <w:pPr>
        <w:pStyle w:val="TOC2"/>
        <w:rPr>
          <w:rFonts w:asciiTheme="minorHAnsi" w:eastAsiaTheme="minorEastAsia" w:hAnsiTheme="minorHAnsi" w:cstheme="minorBidi"/>
          <w:noProof/>
          <w:lang w:eastAsia="en-US"/>
        </w:rPr>
      </w:pPr>
      <w:hyperlink w:anchor="_Toc513396348" w:history="1">
        <w:r w:rsidR="000152C9" w:rsidRPr="008B0C86">
          <w:rPr>
            <w:rStyle w:val="Hyperlink"/>
            <w:noProof/>
            <w:snapToGrid w:val="0"/>
            <w:w w:val="0"/>
          </w:rPr>
          <w:t>2.3</w:t>
        </w:r>
        <w:r w:rsidR="000152C9">
          <w:rPr>
            <w:rFonts w:asciiTheme="minorHAnsi" w:eastAsiaTheme="minorEastAsia" w:hAnsiTheme="minorHAnsi" w:cstheme="minorBidi"/>
            <w:noProof/>
            <w:lang w:eastAsia="en-US"/>
          </w:rPr>
          <w:tab/>
        </w:r>
        <w:r w:rsidR="000152C9" w:rsidRPr="008B0C86">
          <w:rPr>
            <w:rStyle w:val="Hyperlink"/>
            <w:i/>
            <w:noProof/>
          </w:rPr>
          <w:t>Optical Flow</w:t>
        </w:r>
        <w:r w:rsidR="000152C9">
          <w:rPr>
            <w:noProof/>
            <w:webHidden/>
          </w:rPr>
          <w:tab/>
        </w:r>
        <w:r w:rsidR="000152C9">
          <w:rPr>
            <w:noProof/>
            <w:webHidden/>
          </w:rPr>
          <w:fldChar w:fldCharType="begin"/>
        </w:r>
        <w:r w:rsidR="000152C9">
          <w:rPr>
            <w:noProof/>
            <w:webHidden/>
          </w:rPr>
          <w:instrText xml:space="preserve"> PAGEREF _Toc513396348 \h </w:instrText>
        </w:r>
        <w:r w:rsidR="000152C9">
          <w:rPr>
            <w:noProof/>
            <w:webHidden/>
          </w:rPr>
        </w:r>
        <w:r w:rsidR="000152C9">
          <w:rPr>
            <w:noProof/>
            <w:webHidden/>
          </w:rPr>
          <w:fldChar w:fldCharType="separate"/>
        </w:r>
        <w:r w:rsidR="000152C9">
          <w:rPr>
            <w:noProof/>
            <w:webHidden/>
          </w:rPr>
          <w:t>10</w:t>
        </w:r>
        <w:r w:rsidR="000152C9">
          <w:rPr>
            <w:noProof/>
            <w:webHidden/>
          </w:rPr>
          <w:fldChar w:fldCharType="end"/>
        </w:r>
      </w:hyperlink>
    </w:p>
    <w:p w:rsidR="000152C9" w:rsidRDefault="00C93BA6">
      <w:pPr>
        <w:pStyle w:val="TOC2"/>
        <w:rPr>
          <w:rFonts w:asciiTheme="minorHAnsi" w:eastAsiaTheme="minorEastAsia" w:hAnsiTheme="minorHAnsi" w:cstheme="minorBidi"/>
          <w:noProof/>
          <w:lang w:eastAsia="en-US"/>
        </w:rPr>
      </w:pPr>
      <w:hyperlink w:anchor="_Toc513396349" w:history="1">
        <w:r w:rsidR="000152C9" w:rsidRPr="008B0C86">
          <w:rPr>
            <w:rStyle w:val="Hyperlink"/>
            <w:noProof/>
            <w:snapToGrid w:val="0"/>
            <w:w w:val="0"/>
          </w:rPr>
          <w:t>2.4</w:t>
        </w:r>
        <w:r w:rsidR="000152C9">
          <w:rPr>
            <w:rFonts w:asciiTheme="minorHAnsi" w:eastAsiaTheme="minorEastAsia" w:hAnsiTheme="minorHAnsi" w:cstheme="minorBidi"/>
            <w:noProof/>
            <w:lang w:eastAsia="en-US"/>
          </w:rPr>
          <w:tab/>
        </w:r>
        <w:r w:rsidR="000152C9" w:rsidRPr="008B0C86">
          <w:rPr>
            <w:rStyle w:val="Hyperlink"/>
            <w:noProof/>
          </w:rPr>
          <w:t>Fitur Matriks Kovarian</w:t>
        </w:r>
        <w:r w:rsidR="000152C9">
          <w:rPr>
            <w:noProof/>
            <w:webHidden/>
          </w:rPr>
          <w:tab/>
        </w:r>
        <w:r w:rsidR="000152C9">
          <w:rPr>
            <w:noProof/>
            <w:webHidden/>
          </w:rPr>
          <w:fldChar w:fldCharType="begin"/>
        </w:r>
        <w:r w:rsidR="000152C9">
          <w:rPr>
            <w:noProof/>
            <w:webHidden/>
          </w:rPr>
          <w:instrText xml:space="preserve"> PAGEREF _Toc513396349 \h </w:instrText>
        </w:r>
        <w:r w:rsidR="000152C9">
          <w:rPr>
            <w:noProof/>
            <w:webHidden/>
          </w:rPr>
        </w:r>
        <w:r w:rsidR="000152C9">
          <w:rPr>
            <w:noProof/>
            <w:webHidden/>
          </w:rPr>
          <w:fldChar w:fldCharType="separate"/>
        </w:r>
        <w:r w:rsidR="000152C9">
          <w:rPr>
            <w:noProof/>
            <w:webHidden/>
          </w:rPr>
          <w:t>12</w:t>
        </w:r>
        <w:r w:rsidR="000152C9">
          <w:rPr>
            <w:noProof/>
            <w:webHidden/>
          </w:rPr>
          <w:fldChar w:fldCharType="end"/>
        </w:r>
      </w:hyperlink>
    </w:p>
    <w:p w:rsidR="000152C9" w:rsidRDefault="00C93BA6">
      <w:pPr>
        <w:pStyle w:val="TOC2"/>
        <w:rPr>
          <w:rFonts w:asciiTheme="minorHAnsi" w:eastAsiaTheme="minorEastAsia" w:hAnsiTheme="minorHAnsi" w:cstheme="minorBidi"/>
          <w:noProof/>
          <w:lang w:eastAsia="en-US"/>
        </w:rPr>
      </w:pPr>
      <w:hyperlink w:anchor="_Toc513396350" w:history="1">
        <w:r w:rsidR="000152C9" w:rsidRPr="008B0C86">
          <w:rPr>
            <w:rStyle w:val="Hyperlink"/>
            <w:noProof/>
            <w:snapToGrid w:val="0"/>
            <w:w w:val="0"/>
          </w:rPr>
          <w:t>2.5</w:t>
        </w:r>
        <w:r w:rsidR="000152C9">
          <w:rPr>
            <w:rFonts w:asciiTheme="minorHAnsi" w:eastAsiaTheme="minorEastAsia" w:hAnsiTheme="minorHAnsi" w:cstheme="minorBidi"/>
            <w:noProof/>
            <w:lang w:eastAsia="en-US"/>
          </w:rPr>
          <w:tab/>
        </w:r>
        <w:r w:rsidR="000152C9" w:rsidRPr="008B0C86">
          <w:rPr>
            <w:rStyle w:val="Hyperlink"/>
            <w:noProof/>
          </w:rPr>
          <w:t>Matriks Log-Kovarian</w:t>
        </w:r>
        <w:r w:rsidR="000152C9">
          <w:rPr>
            <w:noProof/>
            <w:webHidden/>
          </w:rPr>
          <w:tab/>
        </w:r>
        <w:r w:rsidR="000152C9">
          <w:rPr>
            <w:noProof/>
            <w:webHidden/>
          </w:rPr>
          <w:fldChar w:fldCharType="begin"/>
        </w:r>
        <w:r w:rsidR="000152C9">
          <w:rPr>
            <w:noProof/>
            <w:webHidden/>
          </w:rPr>
          <w:instrText xml:space="preserve"> PAGEREF _Toc513396350 \h </w:instrText>
        </w:r>
        <w:r w:rsidR="000152C9">
          <w:rPr>
            <w:noProof/>
            <w:webHidden/>
          </w:rPr>
        </w:r>
        <w:r w:rsidR="000152C9">
          <w:rPr>
            <w:noProof/>
            <w:webHidden/>
          </w:rPr>
          <w:fldChar w:fldCharType="separate"/>
        </w:r>
        <w:r w:rsidR="000152C9">
          <w:rPr>
            <w:noProof/>
            <w:webHidden/>
          </w:rPr>
          <w:t>14</w:t>
        </w:r>
        <w:r w:rsidR="000152C9">
          <w:rPr>
            <w:noProof/>
            <w:webHidden/>
          </w:rPr>
          <w:fldChar w:fldCharType="end"/>
        </w:r>
      </w:hyperlink>
    </w:p>
    <w:p w:rsidR="000152C9" w:rsidRDefault="00C93BA6">
      <w:pPr>
        <w:pStyle w:val="TOC2"/>
        <w:rPr>
          <w:rFonts w:asciiTheme="minorHAnsi" w:eastAsiaTheme="minorEastAsia" w:hAnsiTheme="minorHAnsi" w:cstheme="minorBidi"/>
          <w:noProof/>
          <w:lang w:eastAsia="en-US"/>
        </w:rPr>
      </w:pPr>
      <w:hyperlink w:anchor="_Toc513396351" w:history="1">
        <w:r w:rsidR="000152C9" w:rsidRPr="008B0C86">
          <w:rPr>
            <w:rStyle w:val="Hyperlink"/>
            <w:noProof/>
            <w:snapToGrid w:val="0"/>
            <w:w w:val="0"/>
          </w:rPr>
          <w:t>2.6</w:t>
        </w:r>
        <w:r w:rsidR="000152C9">
          <w:rPr>
            <w:rFonts w:asciiTheme="minorHAnsi" w:eastAsiaTheme="minorEastAsia" w:hAnsiTheme="minorHAnsi" w:cstheme="minorBidi"/>
            <w:noProof/>
            <w:lang w:eastAsia="en-US"/>
          </w:rPr>
          <w:tab/>
        </w:r>
        <w:r w:rsidR="000152C9" w:rsidRPr="008B0C86">
          <w:rPr>
            <w:rStyle w:val="Hyperlink"/>
            <w:noProof/>
          </w:rPr>
          <w:t>Nearest-Neighbor (NN) Classification</w:t>
        </w:r>
        <w:r w:rsidR="000152C9">
          <w:rPr>
            <w:noProof/>
            <w:webHidden/>
          </w:rPr>
          <w:tab/>
        </w:r>
        <w:r w:rsidR="000152C9">
          <w:rPr>
            <w:noProof/>
            <w:webHidden/>
          </w:rPr>
          <w:fldChar w:fldCharType="begin"/>
        </w:r>
        <w:r w:rsidR="000152C9">
          <w:rPr>
            <w:noProof/>
            <w:webHidden/>
          </w:rPr>
          <w:instrText xml:space="preserve"> PAGEREF _Toc513396351 \h </w:instrText>
        </w:r>
        <w:r w:rsidR="000152C9">
          <w:rPr>
            <w:noProof/>
            <w:webHidden/>
          </w:rPr>
        </w:r>
        <w:r w:rsidR="000152C9">
          <w:rPr>
            <w:noProof/>
            <w:webHidden/>
          </w:rPr>
          <w:fldChar w:fldCharType="separate"/>
        </w:r>
        <w:r w:rsidR="000152C9">
          <w:rPr>
            <w:noProof/>
            <w:webHidden/>
          </w:rPr>
          <w:t>14</w:t>
        </w:r>
        <w:r w:rsidR="000152C9">
          <w:rPr>
            <w:noProof/>
            <w:webHidden/>
          </w:rPr>
          <w:fldChar w:fldCharType="end"/>
        </w:r>
      </w:hyperlink>
    </w:p>
    <w:p w:rsidR="000152C9" w:rsidRDefault="00C93BA6">
      <w:pPr>
        <w:pStyle w:val="TOC1"/>
        <w:rPr>
          <w:rFonts w:asciiTheme="minorHAnsi" w:eastAsiaTheme="minorEastAsia" w:hAnsiTheme="minorHAnsi" w:cstheme="minorBidi"/>
          <w:noProof/>
          <w:lang w:eastAsia="en-US"/>
        </w:rPr>
      </w:pPr>
      <w:hyperlink w:anchor="_Toc513396352" w:history="1">
        <w:r w:rsidR="000152C9" w:rsidRPr="008B0C86">
          <w:rPr>
            <w:rStyle w:val="Hyperlink"/>
            <w:noProof/>
            <w:lang w:val="id-ID"/>
          </w:rPr>
          <w:t xml:space="preserve">BAB III </w:t>
        </w:r>
        <w:r w:rsidR="000152C9" w:rsidRPr="008B0C86">
          <w:rPr>
            <w:rStyle w:val="Hyperlink"/>
            <w:noProof/>
          </w:rPr>
          <w:t>PERANCANGAN PERANGKAT LUNAK</w:t>
        </w:r>
        <w:r w:rsidR="000152C9">
          <w:rPr>
            <w:noProof/>
            <w:webHidden/>
          </w:rPr>
          <w:tab/>
        </w:r>
        <w:r w:rsidR="000152C9">
          <w:rPr>
            <w:noProof/>
            <w:webHidden/>
          </w:rPr>
          <w:fldChar w:fldCharType="begin"/>
        </w:r>
        <w:r w:rsidR="000152C9">
          <w:rPr>
            <w:noProof/>
            <w:webHidden/>
          </w:rPr>
          <w:instrText xml:space="preserve"> PAGEREF _Toc513396352 \h </w:instrText>
        </w:r>
        <w:r w:rsidR="000152C9">
          <w:rPr>
            <w:noProof/>
            <w:webHidden/>
          </w:rPr>
        </w:r>
        <w:r w:rsidR="000152C9">
          <w:rPr>
            <w:noProof/>
            <w:webHidden/>
          </w:rPr>
          <w:fldChar w:fldCharType="separate"/>
        </w:r>
        <w:r w:rsidR="000152C9">
          <w:rPr>
            <w:noProof/>
            <w:webHidden/>
          </w:rPr>
          <w:t>16</w:t>
        </w:r>
        <w:r w:rsidR="000152C9">
          <w:rPr>
            <w:noProof/>
            <w:webHidden/>
          </w:rPr>
          <w:fldChar w:fldCharType="end"/>
        </w:r>
      </w:hyperlink>
    </w:p>
    <w:p w:rsidR="000152C9" w:rsidRDefault="00C93BA6">
      <w:pPr>
        <w:pStyle w:val="TOC2"/>
        <w:rPr>
          <w:rFonts w:asciiTheme="minorHAnsi" w:eastAsiaTheme="minorEastAsia" w:hAnsiTheme="minorHAnsi" w:cstheme="minorBidi"/>
          <w:noProof/>
          <w:lang w:eastAsia="en-US"/>
        </w:rPr>
      </w:pPr>
      <w:hyperlink w:anchor="_Toc513396355" w:history="1">
        <w:r w:rsidR="000152C9" w:rsidRPr="008B0C86">
          <w:rPr>
            <w:rStyle w:val="Hyperlink"/>
            <w:noProof/>
            <w:snapToGrid w:val="0"/>
            <w:w w:val="0"/>
          </w:rPr>
          <w:t>3.1</w:t>
        </w:r>
        <w:r w:rsidR="000152C9">
          <w:rPr>
            <w:rFonts w:asciiTheme="minorHAnsi" w:eastAsiaTheme="minorEastAsia" w:hAnsiTheme="minorHAnsi" w:cstheme="minorBidi"/>
            <w:noProof/>
            <w:lang w:eastAsia="en-US"/>
          </w:rPr>
          <w:tab/>
        </w:r>
        <w:r w:rsidR="000152C9" w:rsidRPr="008B0C86">
          <w:rPr>
            <w:rStyle w:val="Hyperlink"/>
            <w:noProof/>
          </w:rPr>
          <w:t>Perancangan Sistem</w:t>
        </w:r>
        <w:r w:rsidR="000152C9">
          <w:rPr>
            <w:noProof/>
            <w:webHidden/>
          </w:rPr>
          <w:tab/>
        </w:r>
        <w:r w:rsidR="000152C9">
          <w:rPr>
            <w:noProof/>
            <w:webHidden/>
          </w:rPr>
          <w:fldChar w:fldCharType="begin"/>
        </w:r>
        <w:r w:rsidR="000152C9">
          <w:rPr>
            <w:noProof/>
            <w:webHidden/>
          </w:rPr>
          <w:instrText xml:space="preserve"> PAGEREF _Toc513396355 \h </w:instrText>
        </w:r>
        <w:r w:rsidR="000152C9">
          <w:rPr>
            <w:noProof/>
            <w:webHidden/>
          </w:rPr>
        </w:r>
        <w:r w:rsidR="000152C9">
          <w:rPr>
            <w:noProof/>
            <w:webHidden/>
          </w:rPr>
          <w:fldChar w:fldCharType="separate"/>
        </w:r>
        <w:r w:rsidR="000152C9">
          <w:rPr>
            <w:noProof/>
            <w:webHidden/>
          </w:rPr>
          <w:t>16</w:t>
        </w:r>
        <w:r w:rsidR="000152C9">
          <w:rPr>
            <w:noProof/>
            <w:webHidden/>
          </w:rPr>
          <w:fldChar w:fldCharType="end"/>
        </w:r>
      </w:hyperlink>
    </w:p>
    <w:p w:rsidR="000152C9" w:rsidRDefault="00C93BA6">
      <w:pPr>
        <w:pStyle w:val="TOC2"/>
        <w:rPr>
          <w:rFonts w:asciiTheme="minorHAnsi" w:eastAsiaTheme="minorEastAsia" w:hAnsiTheme="minorHAnsi" w:cstheme="minorBidi"/>
          <w:noProof/>
          <w:lang w:eastAsia="en-US"/>
        </w:rPr>
      </w:pPr>
      <w:hyperlink w:anchor="_Toc513396356" w:history="1">
        <w:r w:rsidR="000152C9" w:rsidRPr="008B0C86">
          <w:rPr>
            <w:rStyle w:val="Hyperlink"/>
            <w:noProof/>
            <w:snapToGrid w:val="0"/>
            <w:w w:val="0"/>
          </w:rPr>
          <w:t>3.2</w:t>
        </w:r>
        <w:r w:rsidR="000152C9">
          <w:rPr>
            <w:rFonts w:asciiTheme="minorHAnsi" w:eastAsiaTheme="minorEastAsia" w:hAnsiTheme="minorHAnsi" w:cstheme="minorBidi"/>
            <w:noProof/>
            <w:lang w:eastAsia="en-US"/>
          </w:rPr>
          <w:tab/>
        </w:r>
        <w:r w:rsidR="000152C9" w:rsidRPr="008B0C86">
          <w:rPr>
            <w:rStyle w:val="Hyperlink"/>
            <w:noProof/>
          </w:rPr>
          <w:t>Perancangan Data</w:t>
        </w:r>
        <w:r w:rsidR="000152C9">
          <w:rPr>
            <w:noProof/>
            <w:webHidden/>
          </w:rPr>
          <w:tab/>
        </w:r>
        <w:r w:rsidR="000152C9">
          <w:rPr>
            <w:noProof/>
            <w:webHidden/>
          </w:rPr>
          <w:fldChar w:fldCharType="begin"/>
        </w:r>
        <w:r w:rsidR="000152C9">
          <w:rPr>
            <w:noProof/>
            <w:webHidden/>
          </w:rPr>
          <w:instrText xml:space="preserve"> PAGEREF _Toc513396356 \h </w:instrText>
        </w:r>
        <w:r w:rsidR="000152C9">
          <w:rPr>
            <w:noProof/>
            <w:webHidden/>
          </w:rPr>
        </w:r>
        <w:r w:rsidR="000152C9">
          <w:rPr>
            <w:noProof/>
            <w:webHidden/>
          </w:rPr>
          <w:fldChar w:fldCharType="separate"/>
        </w:r>
        <w:r w:rsidR="000152C9">
          <w:rPr>
            <w:noProof/>
            <w:webHidden/>
          </w:rPr>
          <w:t>18</w:t>
        </w:r>
        <w:r w:rsidR="000152C9">
          <w:rPr>
            <w:noProof/>
            <w:webHidden/>
          </w:rPr>
          <w:fldChar w:fldCharType="end"/>
        </w:r>
      </w:hyperlink>
    </w:p>
    <w:p w:rsidR="000152C9" w:rsidRDefault="00C93BA6">
      <w:pPr>
        <w:pStyle w:val="TOC2"/>
        <w:rPr>
          <w:rFonts w:asciiTheme="minorHAnsi" w:eastAsiaTheme="minorEastAsia" w:hAnsiTheme="minorHAnsi" w:cstheme="minorBidi"/>
          <w:noProof/>
          <w:lang w:eastAsia="en-US"/>
        </w:rPr>
      </w:pPr>
      <w:hyperlink w:anchor="_Toc513396357" w:history="1">
        <w:r w:rsidR="000152C9" w:rsidRPr="008B0C86">
          <w:rPr>
            <w:rStyle w:val="Hyperlink"/>
            <w:noProof/>
            <w:snapToGrid w:val="0"/>
            <w:w w:val="0"/>
          </w:rPr>
          <w:t>3.3</w:t>
        </w:r>
        <w:r w:rsidR="000152C9">
          <w:rPr>
            <w:rFonts w:asciiTheme="minorHAnsi" w:eastAsiaTheme="minorEastAsia" w:hAnsiTheme="minorHAnsi" w:cstheme="minorBidi"/>
            <w:noProof/>
            <w:lang w:eastAsia="en-US"/>
          </w:rPr>
          <w:tab/>
        </w:r>
        <w:r w:rsidR="000152C9" w:rsidRPr="008B0C86">
          <w:rPr>
            <w:rStyle w:val="Hyperlink"/>
            <w:noProof/>
          </w:rPr>
          <w:t>Perancangan Proses</w:t>
        </w:r>
        <w:r w:rsidR="000152C9">
          <w:rPr>
            <w:noProof/>
            <w:webHidden/>
          </w:rPr>
          <w:tab/>
        </w:r>
        <w:r w:rsidR="000152C9">
          <w:rPr>
            <w:noProof/>
            <w:webHidden/>
          </w:rPr>
          <w:fldChar w:fldCharType="begin"/>
        </w:r>
        <w:r w:rsidR="000152C9">
          <w:rPr>
            <w:noProof/>
            <w:webHidden/>
          </w:rPr>
          <w:instrText xml:space="preserve"> PAGEREF _Toc513396357 \h </w:instrText>
        </w:r>
        <w:r w:rsidR="000152C9">
          <w:rPr>
            <w:noProof/>
            <w:webHidden/>
          </w:rPr>
        </w:r>
        <w:r w:rsidR="000152C9">
          <w:rPr>
            <w:noProof/>
            <w:webHidden/>
          </w:rPr>
          <w:fldChar w:fldCharType="separate"/>
        </w:r>
        <w:r w:rsidR="000152C9">
          <w:rPr>
            <w:noProof/>
            <w:webHidden/>
          </w:rPr>
          <w:t>19</w:t>
        </w:r>
        <w:r w:rsidR="000152C9">
          <w:rPr>
            <w:noProof/>
            <w:webHidden/>
          </w:rPr>
          <w:fldChar w:fldCharType="end"/>
        </w:r>
      </w:hyperlink>
    </w:p>
    <w:p w:rsidR="000152C9" w:rsidRDefault="00C93BA6">
      <w:pPr>
        <w:pStyle w:val="TOC3"/>
        <w:rPr>
          <w:rFonts w:asciiTheme="minorHAnsi" w:eastAsiaTheme="minorEastAsia" w:hAnsiTheme="minorHAnsi" w:cstheme="minorBidi"/>
          <w:noProof/>
        </w:rPr>
      </w:pPr>
      <w:hyperlink w:anchor="_Toc513396358" w:history="1">
        <w:r w:rsidR="000152C9" w:rsidRPr="008B0C86">
          <w:rPr>
            <w:rStyle w:val="Hyperlink"/>
            <w:noProof/>
            <w:snapToGrid w:val="0"/>
            <w:w w:val="0"/>
          </w:rPr>
          <w:t>3.3.1</w:t>
        </w:r>
        <w:r w:rsidR="000152C9">
          <w:rPr>
            <w:rFonts w:asciiTheme="minorHAnsi" w:eastAsiaTheme="minorEastAsia" w:hAnsiTheme="minorHAnsi" w:cstheme="minorBidi"/>
            <w:noProof/>
          </w:rPr>
          <w:tab/>
        </w:r>
        <w:r w:rsidR="000152C9" w:rsidRPr="008B0C86">
          <w:rPr>
            <w:rStyle w:val="Hyperlink"/>
            <w:i/>
            <w:noProof/>
          </w:rPr>
          <w:t>Preprocessing</w:t>
        </w:r>
        <w:r w:rsidR="000152C9">
          <w:rPr>
            <w:noProof/>
            <w:webHidden/>
          </w:rPr>
          <w:tab/>
        </w:r>
        <w:r w:rsidR="000152C9">
          <w:rPr>
            <w:noProof/>
            <w:webHidden/>
          </w:rPr>
          <w:fldChar w:fldCharType="begin"/>
        </w:r>
        <w:r w:rsidR="000152C9">
          <w:rPr>
            <w:noProof/>
            <w:webHidden/>
          </w:rPr>
          <w:instrText xml:space="preserve"> PAGEREF _Toc513396358 \h </w:instrText>
        </w:r>
        <w:r w:rsidR="000152C9">
          <w:rPr>
            <w:noProof/>
            <w:webHidden/>
          </w:rPr>
        </w:r>
        <w:r w:rsidR="000152C9">
          <w:rPr>
            <w:noProof/>
            <w:webHidden/>
          </w:rPr>
          <w:fldChar w:fldCharType="separate"/>
        </w:r>
        <w:r w:rsidR="000152C9">
          <w:rPr>
            <w:noProof/>
            <w:webHidden/>
          </w:rPr>
          <w:t>19</w:t>
        </w:r>
        <w:r w:rsidR="000152C9">
          <w:rPr>
            <w:noProof/>
            <w:webHidden/>
          </w:rPr>
          <w:fldChar w:fldCharType="end"/>
        </w:r>
      </w:hyperlink>
    </w:p>
    <w:p w:rsidR="000152C9" w:rsidRDefault="00C93BA6">
      <w:pPr>
        <w:pStyle w:val="TOC3"/>
        <w:rPr>
          <w:rFonts w:asciiTheme="minorHAnsi" w:eastAsiaTheme="minorEastAsia" w:hAnsiTheme="minorHAnsi" w:cstheme="minorBidi"/>
          <w:noProof/>
        </w:rPr>
      </w:pPr>
      <w:hyperlink w:anchor="_Toc513396359" w:history="1">
        <w:r w:rsidR="000152C9" w:rsidRPr="008B0C86">
          <w:rPr>
            <w:rStyle w:val="Hyperlink"/>
            <w:noProof/>
            <w:snapToGrid w:val="0"/>
            <w:w w:val="0"/>
          </w:rPr>
          <w:t>3.3.2</w:t>
        </w:r>
        <w:r w:rsidR="000152C9">
          <w:rPr>
            <w:rFonts w:asciiTheme="minorHAnsi" w:eastAsiaTheme="minorEastAsia" w:hAnsiTheme="minorHAnsi" w:cstheme="minorBidi"/>
            <w:noProof/>
          </w:rPr>
          <w:tab/>
        </w:r>
        <w:r w:rsidR="000152C9" w:rsidRPr="008B0C86">
          <w:rPr>
            <w:rStyle w:val="Hyperlink"/>
            <w:noProof/>
          </w:rPr>
          <w:t>Koleksi Fitur Lokal</w:t>
        </w:r>
        <w:r w:rsidR="000152C9">
          <w:rPr>
            <w:noProof/>
            <w:webHidden/>
          </w:rPr>
          <w:tab/>
        </w:r>
        <w:r w:rsidR="000152C9">
          <w:rPr>
            <w:noProof/>
            <w:webHidden/>
          </w:rPr>
          <w:fldChar w:fldCharType="begin"/>
        </w:r>
        <w:r w:rsidR="000152C9">
          <w:rPr>
            <w:noProof/>
            <w:webHidden/>
          </w:rPr>
          <w:instrText xml:space="preserve"> PAGEREF _Toc513396359 \h </w:instrText>
        </w:r>
        <w:r w:rsidR="000152C9">
          <w:rPr>
            <w:noProof/>
            <w:webHidden/>
          </w:rPr>
        </w:r>
        <w:r w:rsidR="000152C9">
          <w:rPr>
            <w:noProof/>
            <w:webHidden/>
          </w:rPr>
          <w:fldChar w:fldCharType="separate"/>
        </w:r>
        <w:r w:rsidR="000152C9">
          <w:rPr>
            <w:noProof/>
            <w:webHidden/>
          </w:rPr>
          <w:t>21</w:t>
        </w:r>
        <w:r w:rsidR="000152C9">
          <w:rPr>
            <w:noProof/>
            <w:webHidden/>
          </w:rPr>
          <w:fldChar w:fldCharType="end"/>
        </w:r>
      </w:hyperlink>
    </w:p>
    <w:p w:rsidR="000152C9" w:rsidRDefault="00C93BA6">
      <w:pPr>
        <w:pStyle w:val="TOC3"/>
        <w:rPr>
          <w:rFonts w:asciiTheme="minorHAnsi" w:eastAsiaTheme="minorEastAsia" w:hAnsiTheme="minorHAnsi" w:cstheme="minorBidi"/>
          <w:noProof/>
        </w:rPr>
      </w:pPr>
      <w:hyperlink w:anchor="_Toc513396360" w:history="1">
        <w:r w:rsidR="000152C9" w:rsidRPr="008B0C86">
          <w:rPr>
            <w:rStyle w:val="Hyperlink"/>
            <w:noProof/>
            <w:snapToGrid w:val="0"/>
            <w:w w:val="0"/>
          </w:rPr>
          <w:t>3.3.3</w:t>
        </w:r>
        <w:r w:rsidR="000152C9">
          <w:rPr>
            <w:rFonts w:asciiTheme="minorHAnsi" w:eastAsiaTheme="minorEastAsia" w:hAnsiTheme="minorHAnsi" w:cstheme="minorBidi"/>
            <w:noProof/>
          </w:rPr>
          <w:tab/>
        </w:r>
        <w:r w:rsidR="000152C9" w:rsidRPr="008B0C86">
          <w:rPr>
            <w:rStyle w:val="Hyperlink"/>
            <w:noProof/>
          </w:rPr>
          <w:t>Representasi Aktivitas</w:t>
        </w:r>
        <w:r w:rsidR="000152C9">
          <w:rPr>
            <w:noProof/>
            <w:webHidden/>
          </w:rPr>
          <w:tab/>
        </w:r>
        <w:r w:rsidR="000152C9">
          <w:rPr>
            <w:noProof/>
            <w:webHidden/>
          </w:rPr>
          <w:fldChar w:fldCharType="begin"/>
        </w:r>
        <w:r w:rsidR="000152C9">
          <w:rPr>
            <w:noProof/>
            <w:webHidden/>
          </w:rPr>
          <w:instrText xml:space="preserve"> PAGEREF _Toc513396360 \h </w:instrText>
        </w:r>
        <w:r w:rsidR="000152C9">
          <w:rPr>
            <w:noProof/>
            <w:webHidden/>
          </w:rPr>
        </w:r>
        <w:r w:rsidR="000152C9">
          <w:rPr>
            <w:noProof/>
            <w:webHidden/>
          </w:rPr>
          <w:fldChar w:fldCharType="separate"/>
        </w:r>
        <w:r w:rsidR="000152C9">
          <w:rPr>
            <w:noProof/>
            <w:webHidden/>
          </w:rPr>
          <w:t>21</w:t>
        </w:r>
        <w:r w:rsidR="000152C9">
          <w:rPr>
            <w:noProof/>
            <w:webHidden/>
          </w:rPr>
          <w:fldChar w:fldCharType="end"/>
        </w:r>
      </w:hyperlink>
    </w:p>
    <w:p w:rsidR="000152C9" w:rsidRDefault="00C93BA6">
      <w:pPr>
        <w:pStyle w:val="TOC3"/>
        <w:rPr>
          <w:rFonts w:asciiTheme="minorHAnsi" w:eastAsiaTheme="minorEastAsia" w:hAnsiTheme="minorHAnsi" w:cstheme="minorBidi"/>
          <w:noProof/>
        </w:rPr>
      </w:pPr>
      <w:hyperlink w:anchor="_Toc513396361" w:history="1">
        <w:r w:rsidR="000152C9" w:rsidRPr="008B0C86">
          <w:rPr>
            <w:rStyle w:val="Hyperlink"/>
            <w:noProof/>
            <w:snapToGrid w:val="0"/>
            <w:w w:val="0"/>
          </w:rPr>
          <w:t>3.3.4</w:t>
        </w:r>
        <w:r w:rsidR="000152C9">
          <w:rPr>
            <w:rFonts w:asciiTheme="minorHAnsi" w:eastAsiaTheme="minorEastAsia" w:hAnsiTheme="minorHAnsi" w:cstheme="minorBidi"/>
            <w:noProof/>
          </w:rPr>
          <w:tab/>
        </w:r>
        <w:r w:rsidR="000152C9" w:rsidRPr="008B0C86">
          <w:rPr>
            <w:rStyle w:val="Hyperlink"/>
            <w:noProof/>
          </w:rPr>
          <w:t>Klasifikasi</w:t>
        </w:r>
        <w:r w:rsidR="000152C9">
          <w:rPr>
            <w:noProof/>
            <w:webHidden/>
          </w:rPr>
          <w:tab/>
        </w:r>
        <w:r w:rsidR="000152C9">
          <w:rPr>
            <w:noProof/>
            <w:webHidden/>
          </w:rPr>
          <w:fldChar w:fldCharType="begin"/>
        </w:r>
        <w:r w:rsidR="000152C9">
          <w:rPr>
            <w:noProof/>
            <w:webHidden/>
          </w:rPr>
          <w:instrText xml:space="preserve"> PAGEREF _Toc513396361 \h </w:instrText>
        </w:r>
        <w:r w:rsidR="000152C9">
          <w:rPr>
            <w:noProof/>
            <w:webHidden/>
          </w:rPr>
        </w:r>
        <w:r w:rsidR="000152C9">
          <w:rPr>
            <w:noProof/>
            <w:webHidden/>
          </w:rPr>
          <w:fldChar w:fldCharType="separate"/>
        </w:r>
        <w:r w:rsidR="000152C9">
          <w:rPr>
            <w:noProof/>
            <w:webHidden/>
          </w:rPr>
          <w:t>22</w:t>
        </w:r>
        <w:r w:rsidR="000152C9">
          <w:rPr>
            <w:noProof/>
            <w:webHidden/>
          </w:rPr>
          <w:fldChar w:fldCharType="end"/>
        </w:r>
      </w:hyperlink>
    </w:p>
    <w:p w:rsidR="000152C9" w:rsidRDefault="00C93BA6">
      <w:pPr>
        <w:pStyle w:val="TOC1"/>
        <w:rPr>
          <w:rFonts w:asciiTheme="minorHAnsi" w:eastAsiaTheme="minorEastAsia" w:hAnsiTheme="minorHAnsi" w:cstheme="minorBidi"/>
          <w:noProof/>
          <w:lang w:eastAsia="en-US"/>
        </w:rPr>
      </w:pPr>
      <w:hyperlink w:anchor="_Toc513396362" w:history="1">
        <w:r w:rsidR="000152C9" w:rsidRPr="008B0C86">
          <w:rPr>
            <w:rStyle w:val="Hyperlink"/>
            <w:noProof/>
          </w:rPr>
          <w:t>BAB IV IMPLEMENTASI</w:t>
        </w:r>
        <w:r w:rsidR="000152C9">
          <w:rPr>
            <w:noProof/>
            <w:webHidden/>
          </w:rPr>
          <w:tab/>
        </w:r>
        <w:r w:rsidR="000152C9">
          <w:rPr>
            <w:noProof/>
            <w:webHidden/>
          </w:rPr>
          <w:fldChar w:fldCharType="begin"/>
        </w:r>
        <w:r w:rsidR="000152C9">
          <w:rPr>
            <w:noProof/>
            <w:webHidden/>
          </w:rPr>
          <w:instrText xml:space="preserve"> PAGEREF _Toc513396362 \h </w:instrText>
        </w:r>
        <w:r w:rsidR="000152C9">
          <w:rPr>
            <w:noProof/>
            <w:webHidden/>
          </w:rPr>
        </w:r>
        <w:r w:rsidR="000152C9">
          <w:rPr>
            <w:noProof/>
            <w:webHidden/>
          </w:rPr>
          <w:fldChar w:fldCharType="separate"/>
        </w:r>
        <w:r w:rsidR="000152C9">
          <w:rPr>
            <w:noProof/>
            <w:webHidden/>
          </w:rPr>
          <w:t>23</w:t>
        </w:r>
        <w:r w:rsidR="000152C9">
          <w:rPr>
            <w:noProof/>
            <w:webHidden/>
          </w:rPr>
          <w:fldChar w:fldCharType="end"/>
        </w:r>
      </w:hyperlink>
    </w:p>
    <w:p w:rsidR="000152C9" w:rsidRDefault="00C93BA6">
      <w:pPr>
        <w:pStyle w:val="TOC2"/>
        <w:rPr>
          <w:rFonts w:asciiTheme="minorHAnsi" w:eastAsiaTheme="minorEastAsia" w:hAnsiTheme="minorHAnsi" w:cstheme="minorBidi"/>
          <w:noProof/>
          <w:lang w:eastAsia="en-US"/>
        </w:rPr>
      </w:pPr>
      <w:hyperlink w:anchor="_Toc513396364" w:history="1">
        <w:r w:rsidR="000152C9" w:rsidRPr="008B0C86">
          <w:rPr>
            <w:rStyle w:val="Hyperlink"/>
            <w:noProof/>
            <w:snapToGrid w:val="0"/>
            <w:w w:val="0"/>
          </w:rPr>
          <w:t>4.1</w:t>
        </w:r>
        <w:r w:rsidR="000152C9">
          <w:rPr>
            <w:rFonts w:asciiTheme="minorHAnsi" w:eastAsiaTheme="minorEastAsia" w:hAnsiTheme="minorHAnsi" w:cstheme="minorBidi"/>
            <w:noProof/>
            <w:lang w:eastAsia="en-US"/>
          </w:rPr>
          <w:tab/>
        </w:r>
        <w:r w:rsidR="000152C9" w:rsidRPr="008B0C86">
          <w:rPr>
            <w:rStyle w:val="Hyperlink"/>
            <w:noProof/>
          </w:rPr>
          <w:t>Lingkungan Pengembangan</w:t>
        </w:r>
        <w:r w:rsidR="000152C9">
          <w:rPr>
            <w:noProof/>
            <w:webHidden/>
          </w:rPr>
          <w:tab/>
        </w:r>
        <w:r w:rsidR="000152C9">
          <w:rPr>
            <w:noProof/>
            <w:webHidden/>
          </w:rPr>
          <w:fldChar w:fldCharType="begin"/>
        </w:r>
        <w:r w:rsidR="000152C9">
          <w:rPr>
            <w:noProof/>
            <w:webHidden/>
          </w:rPr>
          <w:instrText xml:space="preserve"> PAGEREF _Toc513396364 \h </w:instrText>
        </w:r>
        <w:r w:rsidR="000152C9">
          <w:rPr>
            <w:noProof/>
            <w:webHidden/>
          </w:rPr>
        </w:r>
        <w:r w:rsidR="000152C9">
          <w:rPr>
            <w:noProof/>
            <w:webHidden/>
          </w:rPr>
          <w:fldChar w:fldCharType="separate"/>
        </w:r>
        <w:r w:rsidR="000152C9">
          <w:rPr>
            <w:noProof/>
            <w:webHidden/>
          </w:rPr>
          <w:t>23</w:t>
        </w:r>
        <w:r w:rsidR="000152C9">
          <w:rPr>
            <w:noProof/>
            <w:webHidden/>
          </w:rPr>
          <w:fldChar w:fldCharType="end"/>
        </w:r>
      </w:hyperlink>
    </w:p>
    <w:p w:rsidR="000152C9" w:rsidRDefault="00C93BA6">
      <w:pPr>
        <w:pStyle w:val="TOC3"/>
        <w:rPr>
          <w:rFonts w:asciiTheme="minorHAnsi" w:eastAsiaTheme="minorEastAsia" w:hAnsiTheme="minorHAnsi" w:cstheme="minorBidi"/>
          <w:noProof/>
        </w:rPr>
      </w:pPr>
      <w:hyperlink w:anchor="_Toc513396365" w:history="1">
        <w:r w:rsidR="000152C9" w:rsidRPr="008B0C86">
          <w:rPr>
            <w:rStyle w:val="Hyperlink"/>
            <w:noProof/>
            <w:snapToGrid w:val="0"/>
            <w:w w:val="0"/>
          </w:rPr>
          <w:t>4.1.1</w:t>
        </w:r>
        <w:r w:rsidR="000152C9">
          <w:rPr>
            <w:rFonts w:asciiTheme="minorHAnsi" w:eastAsiaTheme="minorEastAsia" w:hAnsiTheme="minorHAnsi" w:cstheme="minorBidi"/>
            <w:noProof/>
          </w:rPr>
          <w:tab/>
        </w:r>
        <w:r w:rsidR="000152C9" w:rsidRPr="008B0C86">
          <w:rPr>
            <w:rStyle w:val="Hyperlink"/>
            <w:noProof/>
          </w:rPr>
          <w:t>Persiapan lingkungan dan implementasi kerangka kerja OSGi</w:t>
        </w:r>
        <w:r w:rsidR="000152C9">
          <w:rPr>
            <w:noProof/>
            <w:webHidden/>
          </w:rPr>
          <w:tab/>
        </w:r>
        <w:r w:rsidR="000152C9">
          <w:rPr>
            <w:noProof/>
            <w:webHidden/>
          </w:rPr>
          <w:fldChar w:fldCharType="begin"/>
        </w:r>
        <w:r w:rsidR="000152C9">
          <w:rPr>
            <w:noProof/>
            <w:webHidden/>
          </w:rPr>
          <w:instrText xml:space="preserve"> PAGEREF _Toc513396365 \h </w:instrText>
        </w:r>
        <w:r w:rsidR="000152C9">
          <w:rPr>
            <w:noProof/>
            <w:webHidden/>
          </w:rPr>
        </w:r>
        <w:r w:rsidR="000152C9">
          <w:rPr>
            <w:noProof/>
            <w:webHidden/>
          </w:rPr>
          <w:fldChar w:fldCharType="separate"/>
        </w:r>
        <w:r w:rsidR="000152C9">
          <w:rPr>
            <w:noProof/>
            <w:webHidden/>
          </w:rPr>
          <w:t>23</w:t>
        </w:r>
        <w:r w:rsidR="000152C9">
          <w:rPr>
            <w:noProof/>
            <w:webHidden/>
          </w:rPr>
          <w:fldChar w:fldCharType="end"/>
        </w:r>
      </w:hyperlink>
    </w:p>
    <w:p w:rsidR="000152C9" w:rsidRDefault="00C93BA6">
      <w:pPr>
        <w:pStyle w:val="TOC4"/>
        <w:rPr>
          <w:rFonts w:asciiTheme="minorHAnsi" w:eastAsiaTheme="minorEastAsia" w:hAnsiTheme="minorHAnsi" w:cstheme="minorBidi"/>
          <w:noProof/>
          <w:lang w:eastAsia="en-US"/>
        </w:rPr>
      </w:pPr>
      <w:hyperlink w:anchor="_Toc513396366" w:history="1">
        <w:r w:rsidR="000152C9" w:rsidRPr="008B0C86">
          <w:rPr>
            <w:rStyle w:val="Hyperlink"/>
            <w:noProof/>
            <w:snapToGrid w:val="0"/>
            <w:w w:val="0"/>
          </w:rPr>
          <w:t>4.1.1.1</w:t>
        </w:r>
        <w:r w:rsidR="000152C9">
          <w:rPr>
            <w:rFonts w:asciiTheme="minorHAnsi" w:eastAsiaTheme="minorEastAsia" w:hAnsiTheme="minorHAnsi" w:cstheme="minorBidi"/>
            <w:noProof/>
            <w:lang w:eastAsia="en-US"/>
          </w:rPr>
          <w:tab/>
        </w:r>
        <w:r w:rsidR="000152C9" w:rsidRPr="008B0C86">
          <w:rPr>
            <w:rStyle w:val="Hyperlink"/>
            <w:noProof/>
          </w:rPr>
          <w:t>Apache Tomcat dalam lingkungan OSGi</w:t>
        </w:r>
        <w:r w:rsidR="000152C9">
          <w:rPr>
            <w:noProof/>
            <w:webHidden/>
          </w:rPr>
          <w:tab/>
        </w:r>
        <w:r w:rsidR="000152C9">
          <w:rPr>
            <w:noProof/>
            <w:webHidden/>
          </w:rPr>
          <w:fldChar w:fldCharType="begin"/>
        </w:r>
        <w:r w:rsidR="000152C9">
          <w:rPr>
            <w:noProof/>
            <w:webHidden/>
          </w:rPr>
          <w:instrText xml:space="preserve"> PAGEREF _Toc513396366 \h </w:instrText>
        </w:r>
        <w:r w:rsidR="000152C9">
          <w:rPr>
            <w:noProof/>
            <w:webHidden/>
          </w:rPr>
        </w:r>
        <w:r w:rsidR="000152C9">
          <w:rPr>
            <w:noProof/>
            <w:webHidden/>
          </w:rPr>
          <w:fldChar w:fldCharType="separate"/>
        </w:r>
        <w:r w:rsidR="000152C9">
          <w:rPr>
            <w:noProof/>
            <w:webHidden/>
          </w:rPr>
          <w:t>24</w:t>
        </w:r>
        <w:r w:rsidR="000152C9">
          <w:rPr>
            <w:noProof/>
            <w:webHidden/>
          </w:rPr>
          <w:fldChar w:fldCharType="end"/>
        </w:r>
      </w:hyperlink>
    </w:p>
    <w:p w:rsidR="000152C9" w:rsidRDefault="00C93BA6">
      <w:pPr>
        <w:pStyle w:val="TOC4"/>
        <w:rPr>
          <w:rFonts w:asciiTheme="minorHAnsi" w:eastAsiaTheme="minorEastAsia" w:hAnsiTheme="minorHAnsi" w:cstheme="minorBidi"/>
          <w:noProof/>
          <w:lang w:eastAsia="en-US"/>
        </w:rPr>
      </w:pPr>
      <w:hyperlink w:anchor="_Toc513396367" w:history="1">
        <w:r w:rsidR="000152C9" w:rsidRPr="008B0C86">
          <w:rPr>
            <w:rStyle w:val="Hyperlink"/>
            <w:noProof/>
            <w:snapToGrid w:val="0"/>
            <w:w w:val="0"/>
          </w:rPr>
          <w:t>4.1.1.2</w:t>
        </w:r>
        <w:r w:rsidR="000152C9">
          <w:rPr>
            <w:rFonts w:asciiTheme="minorHAnsi" w:eastAsiaTheme="minorEastAsia" w:hAnsiTheme="minorHAnsi" w:cstheme="minorBidi"/>
            <w:noProof/>
            <w:lang w:eastAsia="en-US"/>
          </w:rPr>
          <w:tab/>
        </w:r>
        <w:r w:rsidR="000152C9" w:rsidRPr="008B0C86">
          <w:rPr>
            <w:rStyle w:val="Hyperlink"/>
            <w:noProof/>
          </w:rPr>
          <w:t>Pemasangan dependensi</w:t>
        </w:r>
        <w:r w:rsidR="000152C9">
          <w:rPr>
            <w:noProof/>
            <w:webHidden/>
          </w:rPr>
          <w:tab/>
        </w:r>
        <w:r w:rsidR="000152C9">
          <w:rPr>
            <w:noProof/>
            <w:webHidden/>
          </w:rPr>
          <w:fldChar w:fldCharType="begin"/>
        </w:r>
        <w:r w:rsidR="000152C9">
          <w:rPr>
            <w:noProof/>
            <w:webHidden/>
          </w:rPr>
          <w:instrText xml:space="preserve"> PAGEREF _Toc513396367 \h </w:instrText>
        </w:r>
        <w:r w:rsidR="000152C9">
          <w:rPr>
            <w:noProof/>
            <w:webHidden/>
          </w:rPr>
        </w:r>
        <w:r w:rsidR="000152C9">
          <w:rPr>
            <w:noProof/>
            <w:webHidden/>
          </w:rPr>
          <w:fldChar w:fldCharType="separate"/>
        </w:r>
        <w:r w:rsidR="000152C9">
          <w:rPr>
            <w:noProof/>
            <w:webHidden/>
          </w:rPr>
          <w:t>24</w:t>
        </w:r>
        <w:r w:rsidR="000152C9">
          <w:rPr>
            <w:noProof/>
            <w:webHidden/>
          </w:rPr>
          <w:fldChar w:fldCharType="end"/>
        </w:r>
      </w:hyperlink>
    </w:p>
    <w:p w:rsidR="000152C9" w:rsidRDefault="00C93BA6">
      <w:pPr>
        <w:pStyle w:val="TOC2"/>
        <w:rPr>
          <w:rFonts w:asciiTheme="minorHAnsi" w:eastAsiaTheme="minorEastAsia" w:hAnsiTheme="minorHAnsi" w:cstheme="minorBidi"/>
          <w:noProof/>
          <w:lang w:eastAsia="en-US"/>
        </w:rPr>
      </w:pPr>
      <w:hyperlink w:anchor="_Toc513396368" w:history="1">
        <w:r w:rsidR="000152C9" w:rsidRPr="008B0C86">
          <w:rPr>
            <w:rStyle w:val="Hyperlink"/>
            <w:noProof/>
            <w:snapToGrid w:val="0"/>
            <w:w w:val="0"/>
          </w:rPr>
          <w:t>4.2</w:t>
        </w:r>
        <w:r w:rsidR="000152C9">
          <w:rPr>
            <w:rFonts w:asciiTheme="minorHAnsi" w:eastAsiaTheme="minorEastAsia" w:hAnsiTheme="minorHAnsi" w:cstheme="minorBidi"/>
            <w:noProof/>
            <w:lang w:eastAsia="en-US"/>
          </w:rPr>
          <w:tab/>
        </w:r>
        <w:r w:rsidR="000152C9" w:rsidRPr="008B0C86">
          <w:rPr>
            <w:rStyle w:val="Hyperlink"/>
            <w:noProof/>
          </w:rPr>
          <w:t>Implementasi Preprocessing</w:t>
        </w:r>
        <w:r w:rsidR="000152C9">
          <w:rPr>
            <w:noProof/>
            <w:webHidden/>
          </w:rPr>
          <w:tab/>
        </w:r>
        <w:r w:rsidR="000152C9">
          <w:rPr>
            <w:noProof/>
            <w:webHidden/>
          </w:rPr>
          <w:fldChar w:fldCharType="begin"/>
        </w:r>
        <w:r w:rsidR="000152C9">
          <w:rPr>
            <w:noProof/>
            <w:webHidden/>
          </w:rPr>
          <w:instrText xml:space="preserve"> PAGEREF _Toc513396368 \h </w:instrText>
        </w:r>
        <w:r w:rsidR="000152C9">
          <w:rPr>
            <w:noProof/>
            <w:webHidden/>
          </w:rPr>
        </w:r>
        <w:r w:rsidR="000152C9">
          <w:rPr>
            <w:noProof/>
            <w:webHidden/>
          </w:rPr>
          <w:fldChar w:fldCharType="separate"/>
        </w:r>
        <w:r w:rsidR="000152C9">
          <w:rPr>
            <w:noProof/>
            <w:webHidden/>
          </w:rPr>
          <w:t>29</w:t>
        </w:r>
        <w:r w:rsidR="000152C9">
          <w:rPr>
            <w:noProof/>
            <w:webHidden/>
          </w:rPr>
          <w:fldChar w:fldCharType="end"/>
        </w:r>
      </w:hyperlink>
    </w:p>
    <w:p w:rsidR="000152C9" w:rsidRDefault="00C93BA6">
      <w:pPr>
        <w:pStyle w:val="TOC3"/>
        <w:rPr>
          <w:rFonts w:asciiTheme="minorHAnsi" w:eastAsiaTheme="minorEastAsia" w:hAnsiTheme="minorHAnsi" w:cstheme="minorBidi"/>
          <w:noProof/>
        </w:rPr>
      </w:pPr>
      <w:hyperlink w:anchor="_Toc513396369" w:history="1">
        <w:r w:rsidR="000152C9" w:rsidRPr="008B0C86">
          <w:rPr>
            <w:rStyle w:val="Hyperlink"/>
            <w:noProof/>
            <w:snapToGrid w:val="0"/>
            <w:w w:val="0"/>
          </w:rPr>
          <w:t>4.2.1</w:t>
        </w:r>
        <w:r w:rsidR="000152C9">
          <w:rPr>
            <w:rFonts w:asciiTheme="minorHAnsi" w:eastAsiaTheme="minorEastAsia" w:hAnsiTheme="minorHAnsi" w:cstheme="minorBidi"/>
            <w:noProof/>
          </w:rPr>
          <w:tab/>
        </w:r>
        <w:r w:rsidR="000152C9" w:rsidRPr="008B0C86">
          <w:rPr>
            <w:rStyle w:val="Hyperlink"/>
            <w:i/>
            <w:noProof/>
          </w:rPr>
          <w:t>Web</w:t>
        </w:r>
        <w:r w:rsidR="000152C9" w:rsidRPr="008B0C86">
          <w:rPr>
            <w:rStyle w:val="Hyperlink"/>
            <w:noProof/>
          </w:rPr>
          <w:t xml:space="preserve"> </w:t>
        </w:r>
        <w:r w:rsidR="000152C9" w:rsidRPr="008B0C86">
          <w:rPr>
            <w:rStyle w:val="Hyperlink"/>
            <w:i/>
            <w:noProof/>
          </w:rPr>
          <w:t>layer</w:t>
        </w:r>
        <w:r w:rsidR="000152C9">
          <w:rPr>
            <w:noProof/>
            <w:webHidden/>
          </w:rPr>
          <w:tab/>
        </w:r>
        <w:r w:rsidR="000152C9">
          <w:rPr>
            <w:noProof/>
            <w:webHidden/>
          </w:rPr>
          <w:fldChar w:fldCharType="begin"/>
        </w:r>
        <w:r w:rsidR="000152C9">
          <w:rPr>
            <w:noProof/>
            <w:webHidden/>
          </w:rPr>
          <w:instrText xml:space="preserve"> PAGEREF _Toc513396369 \h </w:instrText>
        </w:r>
        <w:r w:rsidR="000152C9">
          <w:rPr>
            <w:noProof/>
            <w:webHidden/>
          </w:rPr>
        </w:r>
        <w:r w:rsidR="000152C9">
          <w:rPr>
            <w:noProof/>
            <w:webHidden/>
          </w:rPr>
          <w:fldChar w:fldCharType="separate"/>
        </w:r>
        <w:r w:rsidR="000152C9">
          <w:rPr>
            <w:noProof/>
            <w:webHidden/>
          </w:rPr>
          <w:t>29</w:t>
        </w:r>
        <w:r w:rsidR="000152C9">
          <w:rPr>
            <w:noProof/>
            <w:webHidden/>
          </w:rPr>
          <w:fldChar w:fldCharType="end"/>
        </w:r>
      </w:hyperlink>
    </w:p>
    <w:p w:rsidR="000152C9" w:rsidRDefault="00C93BA6">
      <w:pPr>
        <w:pStyle w:val="TOC4"/>
        <w:rPr>
          <w:rFonts w:asciiTheme="minorHAnsi" w:eastAsiaTheme="minorEastAsia" w:hAnsiTheme="minorHAnsi" w:cstheme="minorBidi"/>
          <w:noProof/>
          <w:lang w:eastAsia="en-US"/>
        </w:rPr>
      </w:pPr>
      <w:hyperlink w:anchor="_Toc513396370" w:history="1">
        <w:r w:rsidR="000152C9" w:rsidRPr="008B0C86">
          <w:rPr>
            <w:rStyle w:val="Hyperlink"/>
            <w:noProof/>
            <w:snapToGrid w:val="0"/>
            <w:w w:val="0"/>
          </w:rPr>
          <w:t>4.2.1.1</w:t>
        </w:r>
        <w:r w:rsidR="000152C9">
          <w:rPr>
            <w:rFonts w:asciiTheme="minorHAnsi" w:eastAsiaTheme="minorEastAsia" w:hAnsiTheme="minorHAnsi" w:cstheme="minorBidi"/>
            <w:noProof/>
            <w:lang w:eastAsia="en-US"/>
          </w:rPr>
          <w:tab/>
        </w:r>
        <w:r w:rsidR="000152C9" w:rsidRPr="008B0C86">
          <w:rPr>
            <w:rStyle w:val="Hyperlink"/>
            <w:i/>
            <w:noProof/>
          </w:rPr>
          <w:t>Package</w:t>
        </w:r>
        <w:r w:rsidR="000152C9" w:rsidRPr="008B0C86">
          <w:rPr>
            <w:rStyle w:val="Hyperlink"/>
            <w:noProof/>
          </w:rPr>
          <w:t xml:space="preserve"> </w:t>
        </w:r>
        <w:r w:rsidR="000152C9" w:rsidRPr="008B0C86">
          <w:rPr>
            <w:rStyle w:val="Hyperlink"/>
            <w:i/>
            <w:noProof/>
          </w:rPr>
          <w:t>Controllers</w:t>
        </w:r>
        <w:r w:rsidR="000152C9">
          <w:rPr>
            <w:noProof/>
            <w:webHidden/>
          </w:rPr>
          <w:tab/>
        </w:r>
        <w:r w:rsidR="000152C9">
          <w:rPr>
            <w:noProof/>
            <w:webHidden/>
          </w:rPr>
          <w:fldChar w:fldCharType="begin"/>
        </w:r>
        <w:r w:rsidR="000152C9">
          <w:rPr>
            <w:noProof/>
            <w:webHidden/>
          </w:rPr>
          <w:instrText xml:space="preserve"> PAGEREF _Toc513396370 \h </w:instrText>
        </w:r>
        <w:r w:rsidR="000152C9">
          <w:rPr>
            <w:noProof/>
            <w:webHidden/>
          </w:rPr>
        </w:r>
        <w:r w:rsidR="000152C9">
          <w:rPr>
            <w:noProof/>
            <w:webHidden/>
          </w:rPr>
          <w:fldChar w:fldCharType="separate"/>
        </w:r>
        <w:r w:rsidR="000152C9">
          <w:rPr>
            <w:noProof/>
            <w:webHidden/>
          </w:rPr>
          <w:t>30</w:t>
        </w:r>
        <w:r w:rsidR="000152C9">
          <w:rPr>
            <w:noProof/>
            <w:webHidden/>
          </w:rPr>
          <w:fldChar w:fldCharType="end"/>
        </w:r>
      </w:hyperlink>
    </w:p>
    <w:p w:rsidR="000152C9" w:rsidRDefault="00C93BA6">
      <w:pPr>
        <w:pStyle w:val="TOC4"/>
        <w:rPr>
          <w:rFonts w:asciiTheme="minorHAnsi" w:eastAsiaTheme="minorEastAsia" w:hAnsiTheme="minorHAnsi" w:cstheme="minorBidi"/>
          <w:noProof/>
          <w:lang w:eastAsia="en-US"/>
        </w:rPr>
      </w:pPr>
      <w:hyperlink w:anchor="_Toc513396371" w:history="1">
        <w:r w:rsidR="000152C9" w:rsidRPr="008B0C86">
          <w:rPr>
            <w:rStyle w:val="Hyperlink"/>
            <w:noProof/>
            <w:snapToGrid w:val="0"/>
            <w:w w:val="0"/>
          </w:rPr>
          <w:t>4.2.1.2</w:t>
        </w:r>
        <w:r w:rsidR="000152C9">
          <w:rPr>
            <w:rFonts w:asciiTheme="minorHAnsi" w:eastAsiaTheme="minorEastAsia" w:hAnsiTheme="minorHAnsi" w:cstheme="minorBidi"/>
            <w:noProof/>
            <w:lang w:eastAsia="en-US"/>
          </w:rPr>
          <w:tab/>
        </w:r>
        <w:r w:rsidR="000152C9" w:rsidRPr="008B0C86">
          <w:rPr>
            <w:rStyle w:val="Hyperlink"/>
            <w:noProof/>
          </w:rPr>
          <w:t xml:space="preserve">Package JSON </w:t>
        </w:r>
        <w:r w:rsidR="000152C9" w:rsidRPr="008B0C86">
          <w:rPr>
            <w:rStyle w:val="Hyperlink"/>
            <w:i/>
            <w:noProof/>
          </w:rPr>
          <w:t>Model</w:t>
        </w:r>
        <w:r w:rsidR="000152C9">
          <w:rPr>
            <w:noProof/>
            <w:webHidden/>
          </w:rPr>
          <w:tab/>
        </w:r>
        <w:r w:rsidR="000152C9">
          <w:rPr>
            <w:noProof/>
            <w:webHidden/>
          </w:rPr>
          <w:fldChar w:fldCharType="begin"/>
        </w:r>
        <w:r w:rsidR="000152C9">
          <w:rPr>
            <w:noProof/>
            <w:webHidden/>
          </w:rPr>
          <w:instrText xml:space="preserve"> PAGEREF _Toc513396371 \h </w:instrText>
        </w:r>
        <w:r w:rsidR="000152C9">
          <w:rPr>
            <w:noProof/>
            <w:webHidden/>
          </w:rPr>
        </w:r>
        <w:r w:rsidR="000152C9">
          <w:rPr>
            <w:noProof/>
            <w:webHidden/>
          </w:rPr>
          <w:fldChar w:fldCharType="separate"/>
        </w:r>
        <w:r w:rsidR="000152C9">
          <w:rPr>
            <w:noProof/>
            <w:webHidden/>
          </w:rPr>
          <w:t>37</w:t>
        </w:r>
        <w:r w:rsidR="000152C9">
          <w:rPr>
            <w:noProof/>
            <w:webHidden/>
          </w:rPr>
          <w:fldChar w:fldCharType="end"/>
        </w:r>
      </w:hyperlink>
    </w:p>
    <w:p w:rsidR="000152C9" w:rsidRDefault="00C93BA6">
      <w:pPr>
        <w:pStyle w:val="TOC4"/>
        <w:rPr>
          <w:rFonts w:asciiTheme="minorHAnsi" w:eastAsiaTheme="minorEastAsia" w:hAnsiTheme="minorHAnsi" w:cstheme="minorBidi"/>
          <w:noProof/>
          <w:lang w:eastAsia="en-US"/>
        </w:rPr>
      </w:pPr>
      <w:hyperlink w:anchor="_Toc513396372" w:history="1">
        <w:r w:rsidR="000152C9" w:rsidRPr="008B0C86">
          <w:rPr>
            <w:rStyle w:val="Hyperlink"/>
            <w:noProof/>
            <w:snapToGrid w:val="0"/>
            <w:w w:val="0"/>
          </w:rPr>
          <w:t>4.2.1.3</w:t>
        </w:r>
        <w:r w:rsidR="000152C9">
          <w:rPr>
            <w:rFonts w:asciiTheme="minorHAnsi" w:eastAsiaTheme="minorEastAsia" w:hAnsiTheme="minorHAnsi" w:cstheme="minorBidi"/>
            <w:noProof/>
            <w:lang w:eastAsia="en-US"/>
          </w:rPr>
          <w:tab/>
        </w:r>
        <w:r w:rsidR="000152C9" w:rsidRPr="008B0C86">
          <w:rPr>
            <w:rStyle w:val="Hyperlink"/>
            <w:i/>
            <w:noProof/>
          </w:rPr>
          <w:t>Package</w:t>
        </w:r>
        <w:r w:rsidR="000152C9" w:rsidRPr="008B0C86">
          <w:rPr>
            <w:rStyle w:val="Hyperlink"/>
            <w:noProof/>
          </w:rPr>
          <w:t xml:space="preserve"> OSGi dan OSGi </w:t>
        </w:r>
        <w:r w:rsidR="000152C9" w:rsidRPr="008B0C86">
          <w:rPr>
            <w:rStyle w:val="Hyperlink"/>
            <w:i/>
            <w:noProof/>
          </w:rPr>
          <w:t>Service Reference</w:t>
        </w:r>
        <w:r w:rsidR="000152C9">
          <w:rPr>
            <w:noProof/>
            <w:webHidden/>
          </w:rPr>
          <w:tab/>
        </w:r>
        <w:r w:rsidR="000152C9">
          <w:rPr>
            <w:noProof/>
            <w:webHidden/>
          </w:rPr>
          <w:fldChar w:fldCharType="begin"/>
        </w:r>
        <w:r w:rsidR="000152C9">
          <w:rPr>
            <w:noProof/>
            <w:webHidden/>
          </w:rPr>
          <w:instrText xml:space="preserve"> PAGEREF _Toc513396372 \h </w:instrText>
        </w:r>
        <w:r w:rsidR="000152C9">
          <w:rPr>
            <w:noProof/>
            <w:webHidden/>
          </w:rPr>
        </w:r>
        <w:r w:rsidR="000152C9">
          <w:rPr>
            <w:noProof/>
            <w:webHidden/>
          </w:rPr>
          <w:fldChar w:fldCharType="separate"/>
        </w:r>
        <w:r w:rsidR="000152C9">
          <w:rPr>
            <w:noProof/>
            <w:webHidden/>
          </w:rPr>
          <w:t>38</w:t>
        </w:r>
        <w:r w:rsidR="000152C9">
          <w:rPr>
            <w:noProof/>
            <w:webHidden/>
          </w:rPr>
          <w:fldChar w:fldCharType="end"/>
        </w:r>
      </w:hyperlink>
    </w:p>
    <w:p w:rsidR="000152C9" w:rsidRDefault="00C93BA6">
      <w:pPr>
        <w:pStyle w:val="TOC4"/>
        <w:rPr>
          <w:rFonts w:asciiTheme="minorHAnsi" w:eastAsiaTheme="minorEastAsia" w:hAnsiTheme="minorHAnsi" w:cstheme="minorBidi"/>
          <w:noProof/>
          <w:lang w:eastAsia="en-US"/>
        </w:rPr>
      </w:pPr>
      <w:hyperlink w:anchor="_Toc513396373" w:history="1">
        <w:r w:rsidR="000152C9" w:rsidRPr="008B0C86">
          <w:rPr>
            <w:rStyle w:val="Hyperlink"/>
            <w:noProof/>
            <w:snapToGrid w:val="0"/>
            <w:w w:val="0"/>
          </w:rPr>
          <w:t>4.2.1.4</w:t>
        </w:r>
        <w:r w:rsidR="000152C9">
          <w:rPr>
            <w:rFonts w:asciiTheme="minorHAnsi" w:eastAsiaTheme="minorEastAsia" w:hAnsiTheme="minorHAnsi" w:cstheme="minorBidi"/>
            <w:noProof/>
            <w:lang w:eastAsia="en-US"/>
          </w:rPr>
          <w:tab/>
        </w:r>
        <w:r w:rsidR="000152C9" w:rsidRPr="008B0C86">
          <w:rPr>
            <w:rStyle w:val="Hyperlink"/>
            <w:noProof/>
          </w:rPr>
          <w:t>Antarmuka pengguna</w:t>
        </w:r>
        <w:r w:rsidR="000152C9">
          <w:rPr>
            <w:noProof/>
            <w:webHidden/>
          </w:rPr>
          <w:tab/>
        </w:r>
        <w:r w:rsidR="000152C9">
          <w:rPr>
            <w:noProof/>
            <w:webHidden/>
          </w:rPr>
          <w:fldChar w:fldCharType="begin"/>
        </w:r>
        <w:r w:rsidR="000152C9">
          <w:rPr>
            <w:noProof/>
            <w:webHidden/>
          </w:rPr>
          <w:instrText xml:space="preserve"> PAGEREF _Toc513396373 \h </w:instrText>
        </w:r>
        <w:r w:rsidR="000152C9">
          <w:rPr>
            <w:noProof/>
            <w:webHidden/>
          </w:rPr>
        </w:r>
        <w:r w:rsidR="000152C9">
          <w:rPr>
            <w:noProof/>
            <w:webHidden/>
          </w:rPr>
          <w:fldChar w:fldCharType="separate"/>
        </w:r>
        <w:r w:rsidR="000152C9">
          <w:rPr>
            <w:noProof/>
            <w:webHidden/>
          </w:rPr>
          <w:t>40</w:t>
        </w:r>
        <w:r w:rsidR="000152C9">
          <w:rPr>
            <w:noProof/>
            <w:webHidden/>
          </w:rPr>
          <w:fldChar w:fldCharType="end"/>
        </w:r>
      </w:hyperlink>
    </w:p>
    <w:p w:rsidR="000152C9" w:rsidRDefault="00C93BA6">
      <w:pPr>
        <w:pStyle w:val="TOC3"/>
        <w:rPr>
          <w:rFonts w:asciiTheme="minorHAnsi" w:eastAsiaTheme="minorEastAsia" w:hAnsiTheme="minorHAnsi" w:cstheme="minorBidi"/>
          <w:noProof/>
        </w:rPr>
      </w:pPr>
      <w:hyperlink w:anchor="_Toc513396374" w:history="1">
        <w:r w:rsidR="000152C9" w:rsidRPr="008B0C86">
          <w:rPr>
            <w:rStyle w:val="Hyperlink"/>
            <w:noProof/>
            <w:snapToGrid w:val="0"/>
            <w:w w:val="0"/>
          </w:rPr>
          <w:t>4.2.2</w:t>
        </w:r>
        <w:r w:rsidR="000152C9">
          <w:rPr>
            <w:rFonts w:asciiTheme="minorHAnsi" w:eastAsiaTheme="minorEastAsia" w:hAnsiTheme="minorHAnsi" w:cstheme="minorBidi"/>
            <w:noProof/>
          </w:rPr>
          <w:tab/>
        </w:r>
        <w:r w:rsidR="000152C9" w:rsidRPr="008B0C86">
          <w:rPr>
            <w:rStyle w:val="Hyperlink"/>
            <w:i/>
            <w:noProof/>
          </w:rPr>
          <w:t>Service</w:t>
        </w:r>
        <w:r w:rsidR="000152C9" w:rsidRPr="008B0C86">
          <w:rPr>
            <w:rStyle w:val="Hyperlink"/>
            <w:noProof/>
          </w:rPr>
          <w:t xml:space="preserve"> </w:t>
        </w:r>
        <w:r w:rsidR="000152C9" w:rsidRPr="008B0C86">
          <w:rPr>
            <w:rStyle w:val="Hyperlink"/>
            <w:i/>
            <w:noProof/>
          </w:rPr>
          <w:t>layer</w:t>
        </w:r>
        <w:r w:rsidR="000152C9">
          <w:rPr>
            <w:noProof/>
            <w:webHidden/>
          </w:rPr>
          <w:tab/>
        </w:r>
        <w:r w:rsidR="000152C9">
          <w:rPr>
            <w:noProof/>
            <w:webHidden/>
          </w:rPr>
          <w:fldChar w:fldCharType="begin"/>
        </w:r>
        <w:r w:rsidR="000152C9">
          <w:rPr>
            <w:noProof/>
            <w:webHidden/>
          </w:rPr>
          <w:instrText xml:space="preserve"> PAGEREF _Toc513396374 \h </w:instrText>
        </w:r>
        <w:r w:rsidR="000152C9">
          <w:rPr>
            <w:noProof/>
            <w:webHidden/>
          </w:rPr>
        </w:r>
        <w:r w:rsidR="000152C9">
          <w:rPr>
            <w:noProof/>
            <w:webHidden/>
          </w:rPr>
          <w:fldChar w:fldCharType="separate"/>
        </w:r>
        <w:r w:rsidR="000152C9">
          <w:rPr>
            <w:noProof/>
            <w:webHidden/>
          </w:rPr>
          <w:t>47</w:t>
        </w:r>
        <w:r w:rsidR="000152C9">
          <w:rPr>
            <w:noProof/>
            <w:webHidden/>
          </w:rPr>
          <w:fldChar w:fldCharType="end"/>
        </w:r>
      </w:hyperlink>
    </w:p>
    <w:p w:rsidR="000152C9" w:rsidRDefault="00C93BA6">
      <w:pPr>
        <w:pStyle w:val="TOC4"/>
        <w:rPr>
          <w:rFonts w:asciiTheme="minorHAnsi" w:eastAsiaTheme="minorEastAsia" w:hAnsiTheme="minorHAnsi" w:cstheme="minorBidi"/>
          <w:noProof/>
          <w:lang w:eastAsia="en-US"/>
        </w:rPr>
      </w:pPr>
      <w:hyperlink w:anchor="_Toc513396375" w:history="1">
        <w:r w:rsidR="000152C9" w:rsidRPr="008B0C86">
          <w:rPr>
            <w:rStyle w:val="Hyperlink"/>
            <w:noProof/>
            <w:snapToGrid w:val="0"/>
            <w:w w:val="0"/>
          </w:rPr>
          <w:t>4.2.2.1</w:t>
        </w:r>
        <w:r w:rsidR="000152C9">
          <w:rPr>
            <w:rFonts w:asciiTheme="minorHAnsi" w:eastAsiaTheme="minorEastAsia" w:hAnsiTheme="minorHAnsi" w:cstheme="minorBidi"/>
            <w:noProof/>
            <w:lang w:eastAsia="en-US"/>
          </w:rPr>
          <w:tab/>
        </w:r>
        <w:r w:rsidR="000152C9" w:rsidRPr="008B0C86">
          <w:rPr>
            <w:rStyle w:val="Hyperlink"/>
            <w:i/>
            <w:noProof/>
          </w:rPr>
          <w:t>Package</w:t>
        </w:r>
        <w:r w:rsidR="000152C9" w:rsidRPr="008B0C86">
          <w:rPr>
            <w:rStyle w:val="Hyperlink"/>
            <w:noProof/>
          </w:rPr>
          <w:t xml:space="preserve"> </w:t>
        </w:r>
        <w:r w:rsidR="000152C9" w:rsidRPr="008B0C86">
          <w:rPr>
            <w:rStyle w:val="Hyperlink"/>
            <w:i/>
            <w:noProof/>
          </w:rPr>
          <w:t>Service</w:t>
        </w:r>
        <w:r w:rsidR="000152C9">
          <w:rPr>
            <w:noProof/>
            <w:webHidden/>
          </w:rPr>
          <w:tab/>
        </w:r>
        <w:r w:rsidR="000152C9">
          <w:rPr>
            <w:noProof/>
            <w:webHidden/>
          </w:rPr>
          <w:fldChar w:fldCharType="begin"/>
        </w:r>
        <w:r w:rsidR="000152C9">
          <w:rPr>
            <w:noProof/>
            <w:webHidden/>
          </w:rPr>
          <w:instrText xml:space="preserve"> PAGEREF _Toc513396375 \h </w:instrText>
        </w:r>
        <w:r w:rsidR="000152C9">
          <w:rPr>
            <w:noProof/>
            <w:webHidden/>
          </w:rPr>
        </w:r>
        <w:r w:rsidR="000152C9">
          <w:rPr>
            <w:noProof/>
            <w:webHidden/>
          </w:rPr>
          <w:fldChar w:fldCharType="separate"/>
        </w:r>
        <w:r w:rsidR="000152C9">
          <w:rPr>
            <w:noProof/>
            <w:webHidden/>
          </w:rPr>
          <w:t>47</w:t>
        </w:r>
        <w:r w:rsidR="000152C9">
          <w:rPr>
            <w:noProof/>
            <w:webHidden/>
          </w:rPr>
          <w:fldChar w:fldCharType="end"/>
        </w:r>
      </w:hyperlink>
    </w:p>
    <w:p w:rsidR="000152C9" w:rsidRDefault="00C93BA6">
      <w:pPr>
        <w:pStyle w:val="TOC4"/>
        <w:rPr>
          <w:rFonts w:asciiTheme="minorHAnsi" w:eastAsiaTheme="minorEastAsia" w:hAnsiTheme="minorHAnsi" w:cstheme="minorBidi"/>
          <w:noProof/>
          <w:lang w:eastAsia="en-US"/>
        </w:rPr>
      </w:pPr>
      <w:hyperlink w:anchor="_Toc513396376" w:history="1">
        <w:r w:rsidR="000152C9" w:rsidRPr="008B0C86">
          <w:rPr>
            <w:rStyle w:val="Hyperlink"/>
            <w:noProof/>
            <w:snapToGrid w:val="0"/>
            <w:w w:val="0"/>
          </w:rPr>
          <w:t>4.2.2.2</w:t>
        </w:r>
        <w:r w:rsidR="000152C9">
          <w:rPr>
            <w:rFonts w:asciiTheme="minorHAnsi" w:eastAsiaTheme="minorEastAsia" w:hAnsiTheme="minorHAnsi" w:cstheme="minorBidi"/>
            <w:noProof/>
            <w:lang w:eastAsia="en-US"/>
          </w:rPr>
          <w:tab/>
        </w:r>
        <w:r w:rsidR="000152C9" w:rsidRPr="008B0C86">
          <w:rPr>
            <w:rStyle w:val="Hyperlink"/>
            <w:noProof/>
          </w:rPr>
          <w:t>Package Service Implementation</w:t>
        </w:r>
        <w:r w:rsidR="000152C9">
          <w:rPr>
            <w:noProof/>
            <w:webHidden/>
          </w:rPr>
          <w:tab/>
        </w:r>
        <w:r w:rsidR="000152C9">
          <w:rPr>
            <w:noProof/>
            <w:webHidden/>
          </w:rPr>
          <w:fldChar w:fldCharType="begin"/>
        </w:r>
        <w:r w:rsidR="000152C9">
          <w:rPr>
            <w:noProof/>
            <w:webHidden/>
          </w:rPr>
          <w:instrText xml:space="preserve"> PAGEREF _Toc513396376 \h </w:instrText>
        </w:r>
        <w:r w:rsidR="000152C9">
          <w:rPr>
            <w:noProof/>
            <w:webHidden/>
          </w:rPr>
        </w:r>
        <w:r w:rsidR="000152C9">
          <w:rPr>
            <w:noProof/>
            <w:webHidden/>
          </w:rPr>
          <w:fldChar w:fldCharType="separate"/>
        </w:r>
        <w:r w:rsidR="000152C9">
          <w:rPr>
            <w:noProof/>
            <w:webHidden/>
          </w:rPr>
          <w:t>48</w:t>
        </w:r>
        <w:r w:rsidR="000152C9">
          <w:rPr>
            <w:noProof/>
            <w:webHidden/>
          </w:rPr>
          <w:fldChar w:fldCharType="end"/>
        </w:r>
      </w:hyperlink>
    </w:p>
    <w:p w:rsidR="000152C9" w:rsidRDefault="00C93BA6">
      <w:pPr>
        <w:pStyle w:val="TOC4"/>
        <w:rPr>
          <w:rFonts w:asciiTheme="minorHAnsi" w:eastAsiaTheme="minorEastAsia" w:hAnsiTheme="minorHAnsi" w:cstheme="minorBidi"/>
          <w:noProof/>
          <w:lang w:eastAsia="en-US"/>
        </w:rPr>
      </w:pPr>
      <w:hyperlink w:anchor="_Toc513396377" w:history="1">
        <w:r w:rsidR="000152C9" w:rsidRPr="008B0C86">
          <w:rPr>
            <w:rStyle w:val="Hyperlink"/>
            <w:noProof/>
            <w:snapToGrid w:val="0"/>
            <w:w w:val="0"/>
          </w:rPr>
          <w:t>4.2.2.3</w:t>
        </w:r>
        <w:r w:rsidR="000152C9">
          <w:rPr>
            <w:rFonts w:asciiTheme="minorHAnsi" w:eastAsiaTheme="minorEastAsia" w:hAnsiTheme="minorHAnsi" w:cstheme="minorBidi"/>
            <w:noProof/>
            <w:lang w:eastAsia="en-US"/>
          </w:rPr>
          <w:tab/>
        </w:r>
        <w:r w:rsidR="000152C9" w:rsidRPr="008B0C86">
          <w:rPr>
            <w:rStyle w:val="Hyperlink"/>
            <w:i/>
            <w:noProof/>
          </w:rPr>
          <w:t>Package</w:t>
        </w:r>
        <w:r w:rsidR="000152C9" w:rsidRPr="008B0C86">
          <w:rPr>
            <w:rStyle w:val="Hyperlink"/>
            <w:noProof/>
          </w:rPr>
          <w:t xml:space="preserve"> </w:t>
        </w:r>
        <w:r w:rsidR="000152C9" w:rsidRPr="008B0C86">
          <w:rPr>
            <w:rStyle w:val="Hyperlink"/>
            <w:i/>
            <w:noProof/>
          </w:rPr>
          <w:t>Module</w:t>
        </w:r>
        <w:r w:rsidR="000152C9">
          <w:rPr>
            <w:noProof/>
            <w:webHidden/>
          </w:rPr>
          <w:tab/>
        </w:r>
        <w:r w:rsidR="000152C9">
          <w:rPr>
            <w:noProof/>
            <w:webHidden/>
          </w:rPr>
          <w:fldChar w:fldCharType="begin"/>
        </w:r>
        <w:r w:rsidR="000152C9">
          <w:rPr>
            <w:noProof/>
            <w:webHidden/>
          </w:rPr>
          <w:instrText xml:space="preserve"> PAGEREF _Toc513396377 \h </w:instrText>
        </w:r>
        <w:r w:rsidR="000152C9">
          <w:rPr>
            <w:noProof/>
            <w:webHidden/>
          </w:rPr>
        </w:r>
        <w:r w:rsidR="000152C9">
          <w:rPr>
            <w:noProof/>
            <w:webHidden/>
          </w:rPr>
          <w:fldChar w:fldCharType="separate"/>
        </w:r>
        <w:r w:rsidR="000152C9">
          <w:rPr>
            <w:noProof/>
            <w:webHidden/>
          </w:rPr>
          <w:t>51</w:t>
        </w:r>
        <w:r w:rsidR="000152C9">
          <w:rPr>
            <w:noProof/>
            <w:webHidden/>
          </w:rPr>
          <w:fldChar w:fldCharType="end"/>
        </w:r>
      </w:hyperlink>
    </w:p>
    <w:p w:rsidR="000152C9" w:rsidRDefault="00C93BA6">
      <w:pPr>
        <w:pStyle w:val="TOC4"/>
        <w:rPr>
          <w:rFonts w:asciiTheme="minorHAnsi" w:eastAsiaTheme="minorEastAsia" w:hAnsiTheme="minorHAnsi" w:cstheme="minorBidi"/>
          <w:noProof/>
          <w:lang w:eastAsia="en-US"/>
        </w:rPr>
      </w:pPr>
      <w:hyperlink w:anchor="_Toc513396378" w:history="1">
        <w:r w:rsidR="000152C9" w:rsidRPr="008B0C86">
          <w:rPr>
            <w:rStyle w:val="Hyperlink"/>
            <w:noProof/>
            <w:snapToGrid w:val="0"/>
            <w:w w:val="0"/>
          </w:rPr>
          <w:t>4.2.2.4</w:t>
        </w:r>
        <w:r w:rsidR="000152C9">
          <w:rPr>
            <w:rFonts w:asciiTheme="minorHAnsi" w:eastAsiaTheme="minorEastAsia" w:hAnsiTheme="minorHAnsi" w:cstheme="minorBidi"/>
            <w:noProof/>
            <w:lang w:eastAsia="en-US"/>
          </w:rPr>
          <w:tab/>
        </w:r>
        <w:r w:rsidR="000152C9" w:rsidRPr="008B0C86">
          <w:rPr>
            <w:rStyle w:val="Hyperlink"/>
            <w:noProof/>
          </w:rPr>
          <w:t xml:space="preserve">OSGi </w:t>
        </w:r>
        <w:r w:rsidR="000152C9" w:rsidRPr="008B0C86">
          <w:rPr>
            <w:rStyle w:val="Hyperlink"/>
            <w:i/>
            <w:noProof/>
          </w:rPr>
          <w:t>Service Reference</w:t>
        </w:r>
        <w:r w:rsidR="000152C9">
          <w:rPr>
            <w:noProof/>
            <w:webHidden/>
          </w:rPr>
          <w:tab/>
        </w:r>
        <w:r w:rsidR="000152C9">
          <w:rPr>
            <w:noProof/>
            <w:webHidden/>
          </w:rPr>
          <w:fldChar w:fldCharType="begin"/>
        </w:r>
        <w:r w:rsidR="000152C9">
          <w:rPr>
            <w:noProof/>
            <w:webHidden/>
          </w:rPr>
          <w:instrText xml:space="preserve"> PAGEREF _Toc513396378 \h </w:instrText>
        </w:r>
        <w:r w:rsidR="000152C9">
          <w:rPr>
            <w:noProof/>
            <w:webHidden/>
          </w:rPr>
        </w:r>
        <w:r w:rsidR="000152C9">
          <w:rPr>
            <w:noProof/>
            <w:webHidden/>
          </w:rPr>
          <w:fldChar w:fldCharType="separate"/>
        </w:r>
        <w:r w:rsidR="000152C9">
          <w:rPr>
            <w:noProof/>
            <w:webHidden/>
          </w:rPr>
          <w:t>53</w:t>
        </w:r>
        <w:r w:rsidR="000152C9">
          <w:rPr>
            <w:noProof/>
            <w:webHidden/>
          </w:rPr>
          <w:fldChar w:fldCharType="end"/>
        </w:r>
      </w:hyperlink>
    </w:p>
    <w:p w:rsidR="000152C9" w:rsidRDefault="00C93BA6">
      <w:pPr>
        <w:pStyle w:val="TOC3"/>
        <w:rPr>
          <w:rFonts w:asciiTheme="minorHAnsi" w:eastAsiaTheme="minorEastAsia" w:hAnsiTheme="minorHAnsi" w:cstheme="minorBidi"/>
          <w:noProof/>
        </w:rPr>
      </w:pPr>
      <w:hyperlink w:anchor="_Toc513396379" w:history="1">
        <w:r w:rsidR="000152C9" w:rsidRPr="008B0C86">
          <w:rPr>
            <w:rStyle w:val="Hyperlink"/>
            <w:noProof/>
            <w:snapToGrid w:val="0"/>
            <w:w w:val="0"/>
          </w:rPr>
          <w:t>4.2.3</w:t>
        </w:r>
        <w:r w:rsidR="000152C9">
          <w:rPr>
            <w:rFonts w:asciiTheme="minorHAnsi" w:eastAsiaTheme="minorEastAsia" w:hAnsiTheme="minorHAnsi" w:cstheme="minorBidi"/>
            <w:noProof/>
          </w:rPr>
          <w:tab/>
        </w:r>
        <w:r w:rsidR="000152C9" w:rsidRPr="008B0C86">
          <w:rPr>
            <w:rStyle w:val="Hyperlink"/>
            <w:noProof/>
          </w:rPr>
          <w:t xml:space="preserve">DAO </w:t>
        </w:r>
        <w:r w:rsidR="000152C9" w:rsidRPr="008B0C86">
          <w:rPr>
            <w:rStyle w:val="Hyperlink"/>
            <w:i/>
            <w:noProof/>
          </w:rPr>
          <w:t>layer</w:t>
        </w:r>
        <w:r w:rsidR="000152C9">
          <w:rPr>
            <w:noProof/>
            <w:webHidden/>
          </w:rPr>
          <w:tab/>
        </w:r>
        <w:r w:rsidR="000152C9">
          <w:rPr>
            <w:noProof/>
            <w:webHidden/>
          </w:rPr>
          <w:fldChar w:fldCharType="begin"/>
        </w:r>
        <w:r w:rsidR="000152C9">
          <w:rPr>
            <w:noProof/>
            <w:webHidden/>
          </w:rPr>
          <w:instrText xml:space="preserve"> PAGEREF _Toc513396379 \h </w:instrText>
        </w:r>
        <w:r w:rsidR="000152C9">
          <w:rPr>
            <w:noProof/>
            <w:webHidden/>
          </w:rPr>
        </w:r>
        <w:r w:rsidR="000152C9">
          <w:rPr>
            <w:noProof/>
            <w:webHidden/>
          </w:rPr>
          <w:fldChar w:fldCharType="separate"/>
        </w:r>
        <w:r w:rsidR="000152C9">
          <w:rPr>
            <w:noProof/>
            <w:webHidden/>
          </w:rPr>
          <w:t>54</w:t>
        </w:r>
        <w:r w:rsidR="000152C9">
          <w:rPr>
            <w:noProof/>
            <w:webHidden/>
          </w:rPr>
          <w:fldChar w:fldCharType="end"/>
        </w:r>
      </w:hyperlink>
    </w:p>
    <w:p w:rsidR="000152C9" w:rsidRDefault="00C93BA6">
      <w:pPr>
        <w:pStyle w:val="TOC4"/>
        <w:rPr>
          <w:rFonts w:asciiTheme="minorHAnsi" w:eastAsiaTheme="minorEastAsia" w:hAnsiTheme="minorHAnsi" w:cstheme="minorBidi"/>
          <w:noProof/>
          <w:lang w:eastAsia="en-US"/>
        </w:rPr>
      </w:pPr>
      <w:hyperlink w:anchor="_Toc513396380" w:history="1">
        <w:r w:rsidR="000152C9" w:rsidRPr="008B0C86">
          <w:rPr>
            <w:rStyle w:val="Hyperlink"/>
            <w:noProof/>
            <w:snapToGrid w:val="0"/>
            <w:w w:val="0"/>
          </w:rPr>
          <w:t>4.2.3.1</w:t>
        </w:r>
        <w:r w:rsidR="000152C9">
          <w:rPr>
            <w:rFonts w:asciiTheme="minorHAnsi" w:eastAsiaTheme="minorEastAsia" w:hAnsiTheme="minorHAnsi" w:cstheme="minorBidi"/>
            <w:noProof/>
            <w:lang w:eastAsia="en-US"/>
          </w:rPr>
          <w:tab/>
        </w:r>
        <w:r w:rsidR="000152C9" w:rsidRPr="008B0C86">
          <w:rPr>
            <w:rStyle w:val="Hyperlink"/>
            <w:i/>
            <w:noProof/>
          </w:rPr>
          <w:t>Package</w:t>
        </w:r>
        <w:r w:rsidR="000152C9" w:rsidRPr="008B0C86">
          <w:rPr>
            <w:rStyle w:val="Hyperlink"/>
            <w:noProof/>
          </w:rPr>
          <w:t xml:space="preserve"> DAO</w:t>
        </w:r>
        <w:r w:rsidR="000152C9">
          <w:rPr>
            <w:noProof/>
            <w:webHidden/>
          </w:rPr>
          <w:tab/>
        </w:r>
        <w:r w:rsidR="000152C9">
          <w:rPr>
            <w:noProof/>
            <w:webHidden/>
          </w:rPr>
          <w:fldChar w:fldCharType="begin"/>
        </w:r>
        <w:r w:rsidR="000152C9">
          <w:rPr>
            <w:noProof/>
            <w:webHidden/>
          </w:rPr>
          <w:instrText xml:space="preserve"> PAGEREF _Toc513396380 \h </w:instrText>
        </w:r>
        <w:r w:rsidR="000152C9">
          <w:rPr>
            <w:noProof/>
            <w:webHidden/>
          </w:rPr>
        </w:r>
        <w:r w:rsidR="000152C9">
          <w:rPr>
            <w:noProof/>
            <w:webHidden/>
          </w:rPr>
          <w:fldChar w:fldCharType="separate"/>
        </w:r>
        <w:r w:rsidR="000152C9">
          <w:rPr>
            <w:noProof/>
            <w:webHidden/>
          </w:rPr>
          <w:t>54</w:t>
        </w:r>
        <w:r w:rsidR="000152C9">
          <w:rPr>
            <w:noProof/>
            <w:webHidden/>
          </w:rPr>
          <w:fldChar w:fldCharType="end"/>
        </w:r>
      </w:hyperlink>
    </w:p>
    <w:p w:rsidR="000152C9" w:rsidRDefault="00C93BA6">
      <w:pPr>
        <w:pStyle w:val="TOC4"/>
        <w:rPr>
          <w:rFonts w:asciiTheme="minorHAnsi" w:eastAsiaTheme="minorEastAsia" w:hAnsiTheme="minorHAnsi" w:cstheme="minorBidi"/>
          <w:noProof/>
          <w:lang w:eastAsia="en-US"/>
        </w:rPr>
      </w:pPr>
      <w:hyperlink w:anchor="_Toc513396381" w:history="1">
        <w:r w:rsidR="000152C9" w:rsidRPr="008B0C86">
          <w:rPr>
            <w:rStyle w:val="Hyperlink"/>
            <w:noProof/>
            <w:snapToGrid w:val="0"/>
            <w:w w:val="0"/>
          </w:rPr>
          <w:t>4.2.3.2</w:t>
        </w:r>
        <w:r w:rsidR="000152C9">
          <w:rPr>
            <w:rFonts w:asciiTheme="minorHAnsi" w:eastAsiaTheme="minorEastAsia" w:hAnsiTheme="minorHAnsi" w:cstheme="minorBidi"/>
            <w:noProof/>
            <w:lang w:eastAsia="en-US"/>
          </w:rPr>
          <w:tab/>
        </w:r>
        <w:r w:rsidR="000152C9" w:rsidRPr="008B0C86">
          <w:rPr>
            <w:rStyle w:val="Hyperlink"/>
            <w:i/>
            <w:noProof/>
          </w:rPr>
          <w:t>Package</w:t>
        </w:r>
        <w:r w:rsidR="000152C9" w:rsidRPr="008B0C86">
          <w:rPr>
            <w:rStyle w:val="Hyperlink"/>
            <w:noProof/>
          </w:rPr>
          <w:t xml:space="preserve"> DAO </w:t>
        </w:r>
        <w:r w:rsidR="000152C9" w:rsidRPr="008B0C86">
          <w:rPr>
            <w:rStyle w:val="Hyperlink"/>
            <w:i/>
            <w:noProof/>
          </w:rPr>
          <w:t>Implementation</w:t>
        </w:r>
        <w:r w:rsidR="000152C9">
          <w:rPr>
            <w:noProof/>
            <w:webHidden/>
          </w:rPr>
          <w:tab/>
        </w:r>
        <w:r w:rsidR="000152C9">
          <w:rPr>
            <w:noProof/>
            <w:webHidden/>
          </w:rPr>
          <w:fldChar w:fldCharType="begin"/>
        </w:r>
        <w:r w:rsidR="000152C9">
          <w:rPr>
            <w:noProof/>
            <w:webHidden/>
          </w:rPr>
          <w:instrText xml:space="preserve"> PAGEREF _Toc513396381 \h </w:instrText>
        </w:r>
        <w:r w:rsidR="000152C9">
          <w:rPr>
            <w:noProof/>
            <w:webHidden/>
          </w:rPr>
        </w:r>
        <w:r w:rsidR="000152C9">
          <w:rPr>
            <w:noProof/>
            <w:webHidden/>
          </w:rPr>
          <w:fldChar w:fldCharType="separate"/>
        </w:r>
        <w:r w:rsidR="000152C9">
          <w:rPr>
            <w:noProof/>
            <w:webHidden/>
          </w:rPr>
          <w:t>55</w:t>
        </w:r>
        <w:r w:rsidR="000152C9">
          <w:rPr>
            <w:noProof/>
            <w:webHidden/>
          </w:rPr>
          <w:fldChar w:fldCharType="end"/>
        </w:r>
      </w:hyperlink>
    </w:p>
    <w:p w:rsidR="000152C9" w:rsidRDefault="00C93BA6">
      <w:pPr>
        <w:pStyle w:val="TOC4"/>
        <w:rPr>
          <w:rFonts w:asciiTheme="minorHAnsi" w:eastAsiaTheme="minorEastAsia" w:hAnsiTheme="minorHAnsi" w:cstheme="minorBidi"/>
          <w:noProof/>
          <w:lang w:eastAsia="en-US"/>
        </w:rPr>
      </w:pPr>
      <w:hyperlink w:anchor="_Toc513396382" w:history="1">
        <w:r w:rsidR="000152C9" w:rsidRPr="008B0C86">
          <w:rPr>
            <w:rStyle w:val="Hyperlink"/>
            <w:noProof/>
            <w:snapToGrid w:val="0"/>
            <w:w w:val="0"/>
          </w:rPr>
          <w:t>4.2.3.3</w:t>
        </w:r>
        <w:r w:rsidR="000152C9">
          <w:rPr>
            <w:rFonts w:asciiTheme="minorHAnsi" w:eastAsiaTheme="minorEastAsia" w:hAnsiTheme="minorHAnsi" w:cstheme="minorBidi"/>
            <w:noProof/>
            <w:lang w:eastAsia="en-US"/>
          </w:rPr>
          <w:tab/>
        </w:r>
        <w:r w:rsidR="000152C9" w:rsidRPr="008B0C86">
          <w:rPr>
            <w:rStyle w:val="Hyperlink"/>
            <w:noProof/>
          </w:rPr>
          <w:t xml:space="preserve">OSGi </w:t>
        </w:r>
        <w:r w:rsidR="000152C9" w:rsidRPr="008B0C86">
          <w:rPr>
            <w:rStyle w:val="Hyperlink"/>
            <w:i/>
            <w:noProof/>
          </w:rPr>
          <w:t>Service Reference</w:t>
        </w:r>
        <w:r w:rsidR="000152C9">
          <w:rPr>
            <w:noProof/>
            <w:webHidden/>
          </w:rPr>
          <w:tab/>
        </w:r>
        <w:r w:rsidR="000152C9">
          <w:rPr>
            <w:noProof/>
            <w:webHidden/>
          </w:rPr>
          <w:fldChar w:fldCharType="begin"/>
        </w:r>
        <w:r w:rsidR="000152C9">
          <w:rPr>
            <w:noProof/>
            <w:webHidden/>
          </w:rPr>
          <w:instrText xml:space="preserve"> PAGEREF _Toc513396382 \h </w:instrText>
        </w:r>
        <w:r w:rsidR="000152C9">
          <w:rPr>
            <w:noProof/>
            <w:webHidden/>
          </w:rPr>
        </w:r>
        <w:r w:rsidR="000152C9">
          <w:rPr>
            <w:noProof/>
            <w:webHidden/>
          </w:rPr>
          <w:fldChar w:fldCharType="separate"/>
        </w:r>
        <w:r w:rsidR="000152C9">
          <w:rPr>
            <w:noProof/>
            <w:webHidden/>
          </w:rPr>
          <w:t>55</w:t>
        </w:r>
        <w:r w:rsidR="000152C9">
          <w:rPr>
            <w:noProof/>
            <w:webHidden/>
          </w:rPr>
          <w:fldChar w:fldCharType="end"/>
        </w:r>
      </w:hyperlink>
    </w:p>
    <w:p w:rsidR="000152C9" w:rsidRDefault="00C93BA6">
      <w:pPr>
        <w:pStyle w:val="TOC3"/>
        <w:rPr>
          <w:rFonts w:asciiTheme="minorHAnsi" w:eastAsiaTheme="minorEastAsia" w:hAnsiTheme="minorHAnsi" w:cstheme="minorBidi"/>
          <w:noProof/>
        </w:rPr>
      </w:pPr>
      <w:hyperlink w:anchor="_Toc513396383" w:history="1">
        <w:r w:rsidR="000152C9" w:rsidRPr="008B0C86">
          <w:rPr>
            <w:rStyle w:val="Hyperlink"/>
            <w:noProof/>
            <w:snapToGrid w:val="0"/>
            <w:w w:val="0"/>
          </w:rPr>
          <w:t>4.2.4</w:t>
        </w:r>
        <w:r w:rsidR="000152C9">
          <w:rPr>
            <w:rFonts w:asciiTheme="minorHAnsi" w:eastAsiaTheme="minorEastAsia" w:hAnsiTheme="minorHAnsi" w:cstheme="minorBidi"/>
            <w:noProof/>
          </w:rPr>
          <w:tab/>
        </w:r>
        <w:r w:rsidR="000152C9" w:rsidRPr="008B0C86">
          <w:rPr>
            <w:rStyle w:val="Hyperlink"/>
            <w:i/>
            <w:noProof/>
          </w:rPr>
          <w:t>Domain</w:t>
        </w:r>
        <w:r w:rsidR="000152C9" w:rsidRPr="008B0C86">
          <w:rPr>
            <w:rStyle w:val="Hyperlink"/>
            <w:noProof/>
          </w:rPr>
          <w:t xml:space="preserve"> </w:t>
        </w:r>
        <w:r w:rsidR="000152C9" w:rsidRPr="008B0C86">
          <w:rPr>
            <w:rStyle w:val="Hyperlink"/>
            <w:i/>
            <w:noProof/>
          </w:rPr>
          <w:t>layer</w:t>
        </w:r>
        <w:r w:rsidR="000152C9">
          <w:rPr>
            <w:noProof/>
            <w:webHidden/>
          </w:rPr>
          <w:tab/>
        </w:r>
        <w:r w:rsidR="000152C9">
          <w:rPr>
            <w:noProof/>
            <w:webHidden/>
          </w:rPr>
          <w:fldChar w:fldCharType="begin"/>
        </w:r>
        <w:r w:rsidR="000152C9">
          <w:rPr>
            <w:noProof/>
            <w:webHidden/>
          </w:rPr>
          <w:instrText xml:space="preserve"> PAGEREF _Toc513396383 \h </w:instrText>
        </w:r>
        <w:r w:rsidR="000152C9">
          <w:rPr>
            <w:noProof/>
            <w:webHidden/>
          </w:rPr>
        </w:r>
        <w:r w:rsidR="000152C9">
          <w:rPr>
            <w:noProof/>
            <w:webHidden/>
          </w:rPr>
          <w:fldChar w:fldCharType="separate"/>
        </w:r>
        <w:r w:rsidR="000152C9">
          <w:rPr>
            <w:noProof/>
            <w:webHidden/>
          </w:rPr>
          <w:t>56</w:t>
        </w:r>
        <w:r w:rsidR="000152C9">
          <w:rPr>
            <w:noProof/>
            <w:webHidden/>
          </w:rPr>
          <w:fldChar w:fldCharType="end"/>
        </w:r>
      </w:hyperlink>
    </w:p>
    <w:p w:rsidR="000152C9" w:rsidRDefault="00C93BA6">
      <w:pPr>
        <w:pStyle w:val="TOC2"/>
        <w:rPr>
          <w:rFonts w:asciiTheme="minorHAnsi" w:eastAsiaTheme="minorEastAsia" w:hAnsiTheme="minorHAnsi" w:cstheme="minorBidi"/>
          <w:noProof/>
          <w:lang w:eastAsia="en-US"/>
        </w:rPr>
      </w:pPr>
      <w:hyperlink w:anchor="_Toc513396384" w:history="1">
        <w:r w:rsidR="000152C9" w:rsidRPr="008B0C86">
          <w:rPr>
            <w:rStyle w:val="Hyperlink"/>
            <w:noProof/>
            <w:snapToGrid w:val="0"/>
            <w:w w:val="0"/>
          </w:rPr>
          <w:t>4.3</w:t>
        </w:r>
        <w:r w:rsidR="000152C9">
          <w:rPr>
            <w:rFonts w:asciiTheme="minorHAnsi" w:eastAsiaTheme="minorEastAsia" w:hAnsiTheme="minorHAnsi" w:cstheme="minorBidi"/>
            <w:noProof/>
            <w:lang w:eastAsia="en-US"/>
          </w:rPr>
          <w:tab/>
        </w:r>
        <w:r w:rsidR="000152C9" w:rsidRPr="008B0C86">
          <w:rPr>
            <w:rStyle w:val="Hyperlink"/>
            <w:noProof/>
          </w:rPr>
          <w:t>Implementasi Koleksi Fitur Lokal</w:t>
        </w:r>
        <w:r w:rsidR="000152C9">
          <w:rPr>
            <w:noProof/>
            <w:webHidden/>
          </w:rPr>
          <w:tab/>
        </w:r>
        <w:r w:rsidR="000152C9">
          <w:rPr>
            <w:noProof/>
            <w:webHidden/>
          </w:rPr>
          <w:fldChar w:fldCharType="begin"/>
        </w:r>
        <w:r w:rsidR="000152C9">
          <w:rPr>
            <w:noProof/>
            <w:webHidden/>
          </w:rPr>
          <w:instrText xml:space="preserve"> PAGEREF _Toc513396384 \h </w:instrText>
        </w:r>
        <w:r w:rsidR="000152C9">
          <w:rPr>
            <w:noProof/>
            <w:webHidden/>
          </w:rPr>
        </w:r>
        <w:r w:rsidR="000152C9">
          <w:rPr>
            <w:noProof/>
            <w:webHidden/>
          </w:rPr>
          <w:fldChar w:fldCharType="separate"/>
        </w:r>
        <w:r w:rsidR="000152C9">
          <w:rPr>
            <w:noProof/>
            <w:webHidden/>
          </w:rPr>
          <w:t>57</w:t>
        </w:r>
        <w:r w:rsidR="000152C9">
          <w:rPr>
            <w:noProof/>
            <w:webHidden/>
          </w:rPr>
          <w:fldChar w:fldCharType="end"/>
        </w:r>
      </w:hyperlink>
    </w:p>
    <w:p w:rsidR="000152C9" w:rsidRDefault="00C93BA6">
      <w:pPr>
        <w:pStyle w:val="TOC3"/>
        <w:rPr>
          <w:rFonts w:asciiTheme="minorHAnsi" w:eastAsiaTheme="minorEastAsia" w:hAnsiTheme="minorHAnsi" w:cstheme="minorBidi"/>
          <w:noProof/>
        </w:rPr>
      </w:pPr>
      <w:hyperlink w:anchor="_Toc513396385" w:history="1">
        <w:r w:rsidR="000152C9" w:rsidRPr="008B0C86">
          <w:rPr>
            <w:rStyle w:val="Hyperlink"/>
            <w:noProof/>
            <w:snapToGrid w:val="0"/>
            <w:w w:val="0"/>
          </w:rPr>
          <w:t>4.3.1</w:t>
        </w:r>
        <w:r w:rsidR="000152C9">
          <w:rPr>
            <w:rFonts w:asciiTheme="minorHAnsi" w:eastAsiaTheme="minorEastAsia" w:hAnsiTheme="minorHAnsi" w:cstheme="minorBidi"/>
            <w:noProof/>
          </w:rPr>
          <w:tab/>
        </w:r>
        <w:r w:rsidR="000152C9" w:rsidRPr="008B0C86">
          <w:rPr>
            <w:rStyle w:val="Hyperlink"/>
            <w:noProof/>
          </w:rPr>
          <w:t>Pembuatan proyek baru</w:t>
        </w:r>
        <w:r w:rsidR="000152C9">
          <w:rPr>
            <w:noProof/>
            <w:webHidden/>
          </w:rPr>
          <w:tab/>
        </w:r>
        <w:r w:rsidR="000152C9">
          <w:rPr>
            <w:noProof/>
            <w:webHidden/>
          </w:rPr>
          <w:fldChar w:fldCharType="begin"/>
        </w:r>
        <w:r w:rsidR="000152C9">
          <w:rPr>
            <w:noProof/>
            <w:webHidden/>
          </w:rPr>
          <w:instrText xml:space="preserve"> PAGEREF _Toc513396385 \h </w:instrText>
        </w:r>
        <w:r w:rsidR="000152C9">
          <w:rPr>
            <w:noProof/>
            <w:webHidden/>
          </w:rPr>
        </w:r>
        <w:r w:rsidR="000152C9">
          <w:rPr>
            <w:noProof/>
            <w:webHidden/>
          </w:rPr>
          <w:fldChar w:fldCharType="separate"/>
        </w:r>
        <w:r w:rsidR="000152C9">
          <w:rPr>
            <w:noProof/>
            <w:webHidden/>
          </w:rPr>
          <w:t>58</w:t>
        </w:r>
        <w:r w:rsidR="000152C9">
          <w:rPr>
            <w:noProof/>
            <w:webHidden/>
          </w:rPr>
          <w:fldChar w:fldCharType="end"/>
        </w:r>
      </w:hyperlink>
    </w:p>
    <w:p w:rsidR="000152C9" w:rsidRDefault="00C93BA6">
      <w:pPr>
        <w:pStyle w:val="TOC3"/>
        <w:rPr>
          <w:rFonts w:asciiTheme="minorHAnsi" w:eastAsiaTheme="minorEastAsia" w:hAnsiTheme="minorHAnsi" w:cstheme="minorBidi"/>
          <w:noProof/>
        </w:rPr>
      </w:pPr>
      <w:hyperlink w:anchor="_Toc513396386" w:history="1">
        <w:r w:rsidR="000152C9" w:rsidRPr="008B0C86">
          <w:rPr>
            <w:rStyle w:val="Hyperlink"/>
            <w:noProof/>
            <w:snapToGrid w:val="0"/>
            <w:w w:val="0"/>
          </w:rPr>
          <w:t>4.3.2</w:t>
        </w:r>
        <w:r w:rsidR="000152C9">
          <w:rPr>
            <w:rFonts w:asciiTheme="minorHAnsi" w:eastAsiaTheme="minorEastAsia" w:hAnsiTheme="minorHAnsi" w:cstheme="minorBidi"/>
            <w:noProof/>
          </w:rPr>
          <w:tab/>
        </w:r>
        <w:r w:rsidR="000152C9" w:rsidRPr="008B0C86">
          <w:rPr>
            <w:rStyle w:val="Hyperlink"/>
            <w:noProof/>
          </w:rPr>
          <w:t>Pom.xml</w:t>
        </w:r>
        <w:r w:rsidR="000152C9">
          <w:rPr>
            <w:noProof/>
            <w:webHidden/>
          </w:rPr>
          <w:tab/>
        </w:r>
        <w:r w:rsidR="000152C9">
          <w:rPr>
            <w:noProof/>
            <w:webHidden/>
          </w:rPr>
          <w:fldChar w:fldCharType="begin"/>
        </w:r>
        <w:r w:rsidR="000152C9">
          <w:rPr>
            <w:noProof/>
            <w:webHidden/>
          </w:rPr>
          <w:instrText xml:space="preserve"> PAGEREF _Toc513396386 \h </w:instrText>
        </w:r>
        <w:r w:rsidR="000152C9">
          <w:rPr>
            <w:noProof/>
            <w:webHidden/>
          </w:rPr>
        </w:r>
        <w:r w:rsidR="000152C9">
          <w:rPr>
            <w:noProof/>
            <w:webHidden/>
          </w:rPr>
          <w:fldChar w:fldCharType="separate"/>
        </w:r>
        <w:r w:rsidR="000152C9">
          <w:rPr>
            <w:noProof/>
            <w:webHidden/>
          </w:rPr>
          <w:t>58</w:t>
        </w:r>
        <w:r w:rsidR="000152C9">
          <w:rPr>
            <w:noProof/>
            <w:webHidden/>
          </w:rPr>
          <w:fldChar w:fldCharType="end"/>
        </w:r>
      </w:hyperlink>
    </w:p>
    <w:p w:rsidR="000152C9" w:rsidRDefault="00C93BA6">
      <w:pPr>
        <w:pStyle w:val="TOC3"/>
        <w:rPr>
          <w:rFonts w:asciiTheme="minorHAnsi" w:eastAsiaTheme="minorEastAsia" w:hAnsiTheme="minorHAnsi" w:cstheme="minorBidi"/>
          <w:noProof/>
        </w:rPr>
      </w:pPr>
      <w:hyperlink w:anchor="_Toc513396387" w:history="1">
        <w:r w:rsidR="000152C9" w:rsidRPr="008B0C86">
          <w:rPr>
            <w:rStyle w:val="Hyperlink"/>
            <w:noProof/>
            <w:snapToGrid w:val="0"/>
            <w:w w:val="0"/>
          </w:rPr>
          <w:t>4.3.3</w:t>
        </w:r>
        <w:r w:rsidR="000152C9">
          <w:rPr>
            <w:rFonts w:asciiTheme="minorHAnsi" w:eastAsiaTheme="minorEastAsia" w:hAnsiTheme="minorHAnsi" w:cstheme="minorBidi"/>
            <w:noProof/>
          </w:rPr>
          <w:tab/>
        </w:r>
        <w:r w:rsidR="000152C9" w:rsidRPr="008B0C86">
          <w:rPr>
            <w:rStyle w:val="Hyperlink"/>
            <w:i/>
            <w:noProof/>
          </w:rPr>
          <w:t>Servlet</w:t>
        </w:r>
        <w:r w:rsidR="000152C9" w:rsidRPr="008B0C86">
          <w:rPr>
            <w:rStyle w:val="Hyperlink"/>
            <w:noProof/>
          </w:rPr>
          <w:t xml:space="preserve"> dan </w:t>
        </w:r>
        <w:r w:rsidR="000152C9" w:rsidRPr="008B0C86">
          <w:rPr>
            <w:rStyle w:val="Hyperlink"/>
            <w:i/>
            <w:noProof/>
          </w:rPr>
          <w:t>Web Application Context</w:t>
        </w:r>
        <w:r w:rsidR="000152C9">
          <w:rPr>
            <w:noProof/>
            <w:webHidden/>
          </w:rPr>
          <w:tab/>
        </w:r>
        <w:r w:rsidR="000152C9">
          <w:rPr>
            <w:noProof/>
            <w:webHidden/>
          </w:rPr>
          <w:fldChar w:fldCharType="begin"/>
        </w:r>
        <w:r w:rsidR="000152C9">
          <w:rPr>
            <w:noProof/>
            <w:webHidden/>
          </w:rPr>
          <w:instrText xml:space="preserve"> PAGEREF _Toc513396387 \h </w:instrText>
        </w:r>
        <w:r w:rsidR="000152C9">
          <w:rPr>
            <w:noProof/>
            <w:webHidden/>
          </w:rPr>
        </w:r>
        <w:r w:rsidR="000152C9">
          <w:rPr>
            <w:noProof/>
            <w:webHidden/>
          </w:rPr>
          <w:fldChar w:fldCharType="separate"/>
        </w:r>
        <w:r w:rsidR="000152C9">
          <w:rPr>
            <w:noProof/>
            <w:webHidden/>
          </w:rPr>
          <w:t>61</w:t>
        </w:r>
        <w:r w:rsidR="000152C9">
          <w:rPr>
            <w:noProof/>
            <w:webHidden/>
          </w:rPr>
          <w:fldChar w:fldCharType="end"/>
        </w:r>
      </w:hyperlink>
    </w:p>
    <w:p w:rsidR="000152C9" w:rsidRDefault="00C93BA6">
      <w:pPr>
        <w:pStyle w:val="TOC4"/>
        <w:rPr>
          <w:rFonts w:asciiTheme="minorHAnsi" w:eastAsiaTheme="minorEastAsia" w:hAnsiTheme="minorHAnsi" w:cstheme="minorBidi"/>
          <w:noProof/>
          <w:lang w:eastAsia="en-US"/>
        </w:rPr>
      </w:pPr>
      <w:hyperlink w:anchor="_Toc513396388" w:history="1">
        <w:r w:rsidR="000152C9" w:rsidRPr="008B0C86">
          <w:rPr>
            <w:rStyle w:val="Hyperlink"/>
            <w:noProof/>
            <w:snapToGrid w:val="0"/>
            <w:w w:val="0"/>
          </w:rPr>
          <w:t>4.3.3.1</w:t>
        </w:r>
        <w:r w:rsidR="000152C9">
          <w:rPr>
            <w:rFonts w:asciiTheme="minorHAnsi" w:eastAsiaTheme="minorEastAsia" w:hAnsiTheme="minorHAnsi" w:cstheme="minorBidi"/>
            <w:noProof/>
            <w:lang w:eastAsia="en-US"/>
          </w:rPr>
          <w:tab/>
        </w:r>
        <w:r w:rsidR="000152C9" w:rsidRPr="008B0C86">
          <w:rPr>
            <w:rStyle w:val="Hyperlink"/>
            <w:noProof/>
          </w:rPr>
          <w:t xml:space="preserve">Konfigurasi </w:t>
        </w:r>
        <w:r w:rsidR="000152C9" w:rsidRPr="008B0C86">
          <w:rPr>
            <w:rStyle w:val="Hyperlink"/>
            <w:i/>
            <w:noProof/>
          </w:rPr>
          <w:t>Servlet</w:t>
        </w:r>
        <w:r w:rsidR="000152C9">
          <w:rPr>
            <w:noProof/>
            <w:webHidden/>
          </w:rPr>
          <w:tab/>
        </w:r>
        <w:r w:rsidR="000152C9">
          <w:rPr>
            <w:noProof/>
            <w:webHidden/>
          </w:rPr>
          <w:fldChar w:fldCharType="begin"/>
        </w:r>
        <w:r w:rsidR="000152C9">
          <w:rPr>
            <w:noProof/>
            <w:webHidden/>
          </w:rPr>
          <w:instrText xml:space="preserve"> PAGEREF _Toc513396388 \h </w:instrText>
        </w:r>
        <w:r w:rsidR="000152C9">
          <w:rPr>
            <w:noProof/>
            <w:webHidden/>
          </w:rPr>
        </w:r>
        <w:r w:rsidR="000152C9">
          <w:rPr>
            <w:noProof/>
            <w:webHidden/>
          </w:rPr>
          <w:fldChar w:fldCharType="separate"/>
        </w:r>
        <w:r w:rsidR="000152C9">
          <w:rPr>
            <w:noProof/>
            <w:webHidden/>
          </w:rPr>
          <w:t>61</w:t>
        </w:r>
        <w:r w:rsidR="000152C9">
          <w:rPr>
            <w:noProof/>
            <w:webHidden/>
          </w:rPr>
          <w:fldChar w:fldCharType="end"/>
        </w:r>
      </w:hyperlink>
    </w:p>
    <w:p w:rsidR="000152C9" w:rsidRDefault="00C93BA6">
      <w:pPr>
        <w:pStyle w:val="TOC4"/>
        <w:rPr>
          <w:rFonts w:asciiTheme="minorHAnsi" w:eastAsiaTheme="minorEastAsia" w:hAnsiTheme="minorHAnsi" w:cstheme="minorBidi"/>
          <w:noProof/>
          <w:lang w:eastAsia="en-US"/>
        </w:rPr>
      </w:pPr>
      <w:hyperlink w:anchor="_Toc513396389" w:history="1">
        <w:r w:rsidR="000152C9" w:rsidRPr="008B0C86">
          <w:rPr>
            <w:rStyle w:val="Hyperlink"/>
            <w:noProof/>
            <w:snapToGrid w:val="0"/>
            <w:w w:val="0"/>
          </w:rPr>
          <w:t>4.3.3.2</w:t>
        </w:r>
        <w:r w:rsidR="000152C9">
          <w:rPr>
            <w:rFonts w:asciiTheme="minorHAnsi" w:eastAsiaTheme="minorEastAsia" w:hAnsiTheme="minorHAnsi" w:cstheme="minorBidi"/>
            <w:noProof/>
            <w:lang w:eastAsia="en-US"/>
          </w:rPr>
          <w:tab/>
        </w:r>
        <w:r w:rsidR="000152C9" w:rsidRPr="008B0C86">
          <w:rPr>
            <w:rStyle w:val="Hyperlink"/>
            <w:noProof/>
          </w:rPr>
          <w:t>Web.xml</w:t>
        </w:r>
        <w:r w:rsidR="000152C9">
          <w:rPr>
            <w:noProof/>
            <w:webHidden/>
          </w:rPr>
          <w:tab/>
        </w:r>
        <w:r w:rsidR="000152C9">
          <w:rPr>
            <w:noProof/>
            <w:webHidden/>
          </w:rPr>
          <w:fldChar w:fldCharType="begin"/>
        </w:r>
        <w:r w:rsidR="000152C9">
          <w:rPr>
            <w:noProof/>
            <w:webHidden/>
          </w:rPr>
          <w:instrText xml:space="preserve"> PAGEREF _Toc513396389 \h </w:instrText>
        </w:r>
        <w:r w:rsidR="000152C9">
          <w:rPr>
            <w:noProof/>
            <w:webHidden/>
          </w:rPr>
        </w:r>
        <w:r w:rsidR="000152C9">
          <w:rPr>
            <w:noProof/>
            <w:webHidden/>
          </w:rPr>
          <w:fldChar w:fldCharType="separate"/>
        </w:r>
        <w:r w:rsidR="000152C9">
          <w:rPr>
            <w:noProof/>
            <w:webHidden/>
          </w:rPr>
          <w:t>63</w:t>
        </w:r>
        <w:r w:rsidR="000152C9">
          <w:rPr>
            <w:noProof/>
            <w:webHidden/>
          </w:rPr>
          <w:fldChar w:fldCharType="end"/>
        </w:r>
      </w:hyperlink>
    </w:p>
    <w:p w:rsidR="000152C9" w:rsidRDefault="00C93BA6">
      <w:pPr>
        <w:pStyle w:val="TOC3"/>
        <w:rPr>
          <w:rFonts w:asciiTheme="minorHAnsi" w:eastAsiaTheme="minorEastAsia" w:hAnsiTheme="minorHAnsi" w:cstheme="minorBidi"/>
          <w:noProof/>
        </w:rPr>
      </w:pPr>
      <w:hyperlink w:anchor="_Toc513396390" w:history="1">
        <w:r w:rsidR="000152C9" w:rsidRPr="008B0C86">
          <w:rPr>
            <w:rStyle w:val="Hyperlink"/>
            <w:noProof/>
            <w:snapToGrid w:val="0"/>
            <w:w w:val="0"/>
          </w:rPr>
          <w:t>4.3.4</w:t>
        </w:r>
        <w:r w:rsidR="000152C9">
          <w:rPr>
            <w:rFonts w:asciiTheme="minorHAnsi" w:eastAsiaTheme="minorEastAsia" w:hAnsiTheme="minorHAnsi" w:cstheme="minorBidi"/>
            <w:noProof/>
          </w:rPr>
          <w:tab/>
        </w:r>
        <w:r w:rsidR="000152C9" w:rsidRPr="008B0C86">
          <w:rPr>
            <w:rStyle w:val="Hyperlink"/>
            <w:noProof/>
          </w:rPr>
          <w:t>Controllers</w:t>
        </w:r>
        <w:r w:rsidR="000152C9">
          <w:rPr>
            <w:noProof/>
            <w:webHidden/>
          </w:rPr>
          <w:tab/>
        </w:r>
        <w:r w:rsidR="000152C9">
          <w:rPr>
            <w:noProof/>
            <w:webHidden/>
          </w:rPr>
          <w:fldChar w:fldCharType="begin"/>
        </w:r>
        <w:r w:rsidR="000152C9">
          <w:rPr>
            <w:noProof/>
            <w:webHidden/>
          </w:rPr>
          <w:instrText xml:space="preserve"> PAGEREF _Toc513396390 \h </w:instrText>
        </w:r>
        <w:r w:rsidR="000152C9">
          <w:rPr>
            <w:noProof/>
            <w:webHidden/>
          </w:rPr>
        </w:r>
        <w:r w:rsidR="000152C9">
          <w:rPr>
            <w:noProof/>
            <w:webHidden/>
          </w:rPr>
          <w:fldChar w:fldCharType="separate"/>
        </w:r>
        <w:r w:rsidR="000152C9">
          <w:rPr>
            <w:noProof/>
            <w:webHidden/>
          </w:rPr>
          <w:t>65</w:t>
        </w:r>
        <w:r w:rsidR="000152C9">
          <w:rPr>
            <w:noProof/>
            <w:webHidden/>
          </w:rPr>
          <w:fldChar w:fldCharType="end"/>
        </w:r>
      </w:hyperlink>
    </w:p>
    <w:p w:rsidR="000152C9" w:rsidRDefault="00C93BA6">
      <w:pPr>
        <w:pStyle w:val="TOC3"/>
        <w:rPr>
          <w:rFonts w:asciiTheme="minorHAnsi" w:eastAsiaTheme="minorEastAsia" w:hAnsiTheme="minorHAnsi" w:cstheme="minorBidi"/>
          <w:noProof/>
        </w:rPr>
      </w:pPr>
      <w:hyperlink w:anchor="_Toc513396391" w:history="1">
        <w:r w:rsidR="000152C9" w:rsidRPr="008B0C86">
          <w:rPr>
            <w:rStyle w:val="Hyperlink"/>
            <w:noProof/>
            <w:snapToGrid w:val="0"/>
            <w:w w:val="0"/>
          </w:rPr>
          <w:t>4.3.5</w:t>
        </w:r>
        <w:r w:rsidR="000152C9">
          <w:rPr>
            <w:rFonts w:asciiTheme="minorHAnsi" w:eastAsiaTheme="minorEastAsia" w:hAnsiTheme="minorHAnsi" w:cstheme="minorBidi"/>
            <w:noProof/>
          </w:rPr>
          <w:tab/>
        </w:r>
        <w:r w:rsidR="000152C9" w:rsidRPr="008B0C86">
          <w:rPr>
            <w:rStyle w:val="Hyperlink"/>
            <w:noProof/>
          </w:rPr>
          <w:t>View</w:t>
        </w:r>
        <w:r w:rsidR="000152C9">
          <w:rPr>
            <w:noProof/>
            <w:webHidden/>
          </w:rPr>
          <w:tab/>
        </w:r>
        <w:r w:rsidR="000152C9">
          <w:rPr>
            <w:noProof/>
            <w:webHidden/>
          </w:rPr>
          <w:fldChar w:fldCharType="begin"/>
        </w:r>
        <w:r w:rsidR="000152C9">
          <w:rPr>
            <w:noProof/>
            <w:webHidden/>
          </w:rPr>
          <w:instrText xml:space="preserve"> PAGEREF _Toc513396391 \h </w:instrText>
        </w:r>
        <w:r w:rsidR="000152C9">
          <w:rPr>
            <w:noProof/>
            <w:webHidden/>
          </w:rPr>
        </w:r>
        <w:r w:rsidR="000152C9">
          <w:rPr>
            <w:noProof/>
            <w:webHidden/>
          </w:rPr>
          <w:fldChar w:fldCharType="separate"/>
        </w:r>
        <w:r w:rsidR="000152C9">
          <w:rPr>
            <w:noProof/>
            <w:webHidden/>
          </w:rPr>
          <w:t>65</w:t>
        </w:r>
        <w:r w:rsidR="000152C9">
          <w:rPr>
            <w:noProof/>
            <w:webHidden/>
          </w:rPr>
          <w:fldChar w:fldCharType="end"/>
        </w:r>
      </w:hyperlink>
    </w:p>
    <w:p w:rsidR="000152C9" w:rsidRDefault="00C93BA6">
      <w:pPr>
        <w:pStyle w:val="TOC3"/>
        <w:rPr>
          <w:rFonts w:asciiTheme="minorHAnsi" w:eastAsiaTheme="minorEastAsia" w:hAnsiTheme="minorHAnsi" w:cstheme="minorBidi"/>
          <w:noProof/>
        </w:rPr>
      </w:pPr>
      <w:hyperlink w:anchor="_Toc513396392" w:history="1">
        <w:r w:rsidR="000152C9" w:rsidRPr="008B0C86">
          <w:rPr>
            <w:rStyle w:val="Hyperlink"/>
            <w:noProof/>
            <w:snapToGrid w:val="0"/>
            <w:w w:val="0"/>
          </w:rPr>
          <w:t>4.3.6</w:t>
        </w:r>
        <w:r w:rsidR="000152C9">
          <w:rPr>
            <w:rFonts w:asciiTheme="minorHAnsi" w:eastAsiaTheme="minorEastAsia" w:hAnsiTheme="minorHAnsi" w:cstheme="minorBidi"/>
            <w:noProof/>
          </w:rPr>
          <w:tab/>
        </w:r>
        <w:r w:rsidR="000152C9" w:rsidRPr="008B0C86">
          <w:rPr>
            <w:rStyle w:val="Hyperlink"/>
            <w:noProof/>
          </w:rPr>
          <w:t>Pertukaran Data</w:t>
        </w:r>
        <w:r w:rsidR="000152C9">
          <w:rPr>
            <w:noProof/>
            <w:webHidden/>
          </w:rPr>
          <w:tab/>
        </w:r>
        <w:r w:rsidR="000152C9">
          <w:rPr>
            <w:noProof/>
            <w:webHidden/>
          </w:rPr>
          <w:fldChar w:fldCharType="begin"/>
        </w:r>
        <w:r w:rsidR="000152C9">
          <w:rPr>
            <w:noProof/>
            <w:webHidden/>
          </w:rPr>
          <w:instrText xml:space="preserve"> PAGEREF _Toc513396392 \h </w:instrText>
        </w:r>
        <w:r w:rsidR="000152C9">
          <w:rPr>
            <w:noProof/>
            <w:webHidden/>
          </w:rPr>
        </w:r>
        <w:r w:rsidR="000152C9">
          <w:rPr>
            <w:noProof/>
            <w:webHidden/>
          </w:rPr>
          <w:fldChar w:fldCharType="separate"/>
        </w:r>
        <w:r w:rsidR="000152C9">
          <w:rPr>
            <w:noProof/>
            <w:webHidden/>
          </w:rPr>
          <w:t>66</w:t>
        </w:r>
        <w:r w:rsidR="000152C9">
          <w:rPr>
            <w:noProof/>
            <w:webHidden/>
          </w:rPr>
          <w:fldChar w:fldCharType="end"/>
        </w:r>
      </w:hyperlink>
    </w:p>
    <w:p w:rsidR="000152C9" w:rsidRDefault="00C93BA6">
      <w:pPr>
        <w:pStyle w:val="TOC4"/>
        <w:rPr>
          <w:rFonts w:asciiTheme="minorHAnsi" w:eastAsiaTheme="minorEastAsia" w:hAnsiTheme="minorHAnsi" w:cstheme="minorBidi"/>
          <w:noProof/>
          <w:lang w:eastAsia="en-US"/>
        </w:rPr>
      </w:pPr>
      <w:hyperlink w:anchor="_Toc513396393" w:history="1">
        <w:r w:rsidR="000152C9" w:rsidRPr="008B0C86">
          <w:rPr>
            <w:rStyle w:val="Hyperlink"/>
            <w:noProof/>
            <w:snapToGrid w:val="0"/>
            <w:w w:val="0"/>
          </w:rPr>
          <w:t>4.3.6.1</w:t>
        </w:r>
        <w:r w:rsidR="000152C9">
          <w:rPr>
            <w:rFonts w:asciiTheme="minorHAnsi" w:eastAsiaTheme="minorEastAsia" w:hAnsiTheme="minorHAnsi" w:cstheme="minorBidi"/>
            <w:noProof/>
            <w:lang w:eastAsia="en-US"/>
          </w:rPr>
          <w:tab/>
        </w:r>
        <w:r w:rsidR="000152C9" w:rsidRPr="008B0C86">
          <w:rPr>
            <w:rStyle w:val="Hyperlink"/>
            <w:noProof/>
          </w:rPr>
          <w:t>@RequestParam</w:t>
        </w:r>
        <w:r w:rsidR="000152C9">
          <w:rPr>
            <w:noProof/>
            <w:webHidden/>
          </w:rPr>
          <w:tab/>
        </w:r>
        <w:r w:rsidR="000152C9">
          <w:rPr>
            <w:noProof/>
            <w:webHidden/>
          </w:rPr>
          <w:fldChar w:fldCharType="begin"/>
        </w:r>
        <w:r w:rsidR="000152C9">
          <w:rPr>
            <w:noProof/>
            <w:webHidden/>
          </w:rPr>
          <w:instrText xml:space="preserve"> PAGEREF _Toc513396393 \h </w:instrText>
        </w:r>
        <w:r w:rsidR="000152C9">
          <w:rPr>
            <w:noProof/>
            <w:webHidden/>
          </w:rPr>
        </w:r>
        <w:r w:rsidR="000152C9">
          <w:rPr>
            <w:noProof/>
            <w:webHidden/>
          </w:rPr>
          <w:fldChar w:fldCharType="separate"/>
        </w:r>
        <w:r w:rsidR="000152C9">
          <w:rPr>
            <w:noProof/>
            <w:webHidden/>
          </w:rPr>
          <w:t>66</w:t>
        </w:r>
        <w:r w:rsidR="000152C9">
          <w:rPr>
            <w:noProof/>
            <w:webHidden/>
          </w:rPr>
          <w:fldChar w:fldCharType="end"/>
        </w:r>
      </w:hyperlink>
    </w:p>
    <w:p w:rsidR="000152C9" w:rsidRDefault="00C93BA6">
      <w:pPr>
        <w:pStyle w:val="TOC4"/>
        <w:rPr>
          <w:rFonts w:asciiTheme="minorHAnsi" w:eastAsiaTheme="minorEastAsia" w:hAnsiTheme="minorHAnsi" w:cstheme="minorBidi"/>
          <w:noProof/>
          <w:lang w:eastAsia="en-US"/>
        </w:rPr>
      </w:pPr>
      <w:hyperlink w:anchor="_Toc513396394" w:history="1">
        <w:r w:rsidR="000152C9" w:rsidRPr="008B0C86">
          <w:rPr>
            <w:rStyle w:val="Hyperlink"/>
            <w:noProof/>
            <w:snapToGrid w:val="0"/>
            <w:w w:val="0"/>
          </w:rPr>
          <w:t>4.3.6.2</w:t>
        </w:r>
        <w:r w:rsidR="000152C9">
          <w:rPr>
            <w:rFonts w:asciiTheme="minorHAnsi" w:eastAsiaTheme="minorEastAsia" w:hAnsiTheme="minorHAnsi" w:cstheme="minorBidi"/>
            <w:noProof/>
            <w:lang w:eastAsia="en-US"/>
          </w:rPr>
          <w:tab/>
        </w:r>
        <w:r w:rsidR="000152C9" w:rsidRPr="008B0C86">
          <w:rPr>
            <w:rStyle w:val="Hyperlink"/>
            <w:noProof/>
          </w:rPr>
          <w:t>@RequestBody dan JSON</w:t>
        </w:r>
        <w:r w:rsidR="000152C9">
          <w:rPr>
            <w:noProof/>
            <w:webHidden/>
          </w:rPr>
          <w:tab/>
        </w:r>
        <w:r w:rsidR="000152C9">
          <w:rPr>
            <w:noProof/>
            <w:webHidden/>
          </w:rPr>
          <w:fldChar w:fldCharType="begin"/>
        </w:r>
        <w:r w:rsidR="000152C9">
          <w:rPr>
            <w:noProof/>
            <w:webHidden/>
          </w:rPr>
          <w:instrText xml:space="preserve"> PAGEREF _Toc513396394 \h </w:instrText>
        </w:r>
        <w:r w:rsidR="000152C9">
          <w:rPr>
            <w:noProof/>
            <w:webHidden/>
          </w:rPr>
        </w:r>
        <w:r w:rsidR="000152C9">
          <w:rPr>
            <w:noProof/>
            <w:webHidden/>
          </w:rPr>
          <w:fldChar w:fldCharType="separate"/>
        </w:r>
        <w:r w:rsidR="000152C9">
          <w:rPr>
            <w:noProof/>
            <w:webHidden/>
          </w:rPr>
          <w:t>67</w:t>
        </w:r>
        <w:r w:rsidR="000152C9">
          <w:rPr>
            <w:noProof/>
            <w:webHidden/>
          </w:rPr>
          <w:fldChar w:fldCharType="end"/>
        </w:r>
      </w:hyperlink>
    </w:p>
    <w:p w:rsidR="000152C9" w:rsidRDefault="00C93BA6">
      <w:pPr>
        <w:pStyle w:val="TOC4"/>
        <w:rPr>
          <w:rFonts w:asciiTheme="minorHAnsi" w:eastAsiaTheme="minorEastAsia" w:hAnsiTheme="minorHAnsi" w:cstheme="minorBidi"/>
          <w:noProof/>
          <w:lang w:eastAsia="en-US"/>
        </w:rPr>
      </w:pPr>
      <w:hyperlink w:anchor="_Toc513396395" w:history="1">
        <w:r w:rsidR="000152C9" w:rsidRPr="008B0C86">
          <w:rPr>
            <w:rStyle w:val="Hyperlink"/>
            <w:noProof/>
            <w:snapToGrid w:val="0"/>
            <w:w w:val="0"/>
          </w:rPr>
          <w:t>4.3.6.3</w:t>
        </w:r>
        <w:r w:rsidR="000152C9">
          <w:rPr>
            <w:rFonts w:asciiTheme="minorHAnsi" w:eastAsiaTheme="minorEastAsia" w:hAnsiTheme="minorHAnsi" w:cstheme="minorBidi"/>
            <w:noProof/>
            <w:lang w:eastAsia="en-US"/>
          </w:rPr>
          <w:tab/>
        </w:r>
        <w:r w:rsidR="000152C9" w:rsidRPr="008B0C86">
          <w:rPr>
            <w:rStyle w:val="Hyperlink"/>
            <w:noProof/>
          </w:rPr>
          <w:t>@PathVariable</w:t>
        </w:r>
        <w:r w:rsidR="000152C9">
          <w:rPr>
            <w:noProof/>
            <w:webHidden/>
          </w:rPr>
          <w:tab/>
        </w:r>
        <w:r w:rsidR="000152C9">
          <w:rPr>
            <w:noProof/>
            <w:webHidden/>
          </w:rPr>
          <w:fldChar w:fldCharType="begin"/>
        </w:r>
        <w:r w:rsidR="000152C9">
          <w:rPr>
            <w:noProof/>
            <w:webHidden/>
          </w:rPr>
          <w:instrText xml:space="preserve"> PAGEREF _Toc513396395 \h </w:instrText>
        </w:r>
        <w:r w:rsidR="000152C9">
          <w:rPr>
            <w:noProof/>
            <w:webHidden/>
          </w:rPr>
        </w:r>
        <w:r w:rsidR="000152C9">
          <w:rPr>
            <w:noProof/>
            <w:webHidden/>
          </w:rPr>
          <w:fldChar w:fldCharType="separate"/>
        </w:r>
        <w:r w:rsidR="000152C9">
          <w:rPr>
            <w:noProof/>
            <w:webHidden/>
          </w:rPr>
          <w:t>68</w:t>
        </w:r>
        <w:r w:rsidR="000152C9">
          <w:rPr>
            <w:noProof/>
            <w:webHidden/>
          </w:rPr>
          <w:fldChar w:fldCharType="end"/>
        </w:r>
      </w:hyperlink>
    </w:p>
    <w:p w:rsidR="000152C9" w:rsidRDefault="00C93BA6">
      <w:pPr>
        <w:pStyle w:val="TOC4"/>
        <w:rPr>
          <w:rFonts w:asciiTheme="minorHAnsi" w:eastAsiaTheme="minorEastAsia" w:hAnsiTheme="minorHAnsi" w:cstheme="minorBidi"/>
          <w:noProof/>
          <w:lang w:eastAsia="en-US"/>
        </w:rPr>
      </w:pPr>
      <w:hyperlink w:anchor="_Toc513396396" w:history="1">
        <w:r w:rsidR="000152C9" w:rsidRPr="008B0C86">
          <w:rPr>
            <w:rStyle w:val="Hyperlink"/>
            <w:noProof/>
            <w:snapToGrid w:val="0"/>
            <w:w w:val="0"/>
          </w:rPr>
          <w:t>4.3.6.4</w:t>
        </w:r>
        <w:r w:rsidR="000152C9">
          <w:rPr>
            <w:rFonts w:asciiTheme="minorHAnsi" w:eastAsiaTheme="minorEastAsia" w:hAnsiTheme="minorHAnsi" w:cstheme="minorBidi"/>
            <w:noProof/>
            <w:lang w:eastAsia="en-US"/>
          </w:rPr>
          <w:tab/>
        </w:r>
        <w:r w:rsidR="000152C9" w:rsidRPr="008B0C86">
          <w:rPr>
            <w:rStyle w:val="Hyperlink"/>
            <w:noProof/>
          </w:rPr>
          <w:t>@ResponseBody</w:t>
        </w:r>
        <w:r w:rsidR="000152C9">
          <w:rPr>
            <w:noProof/>
            <w:webHidden/>
          </w:rPr>
          <w:tab/>
        </w:r>
        <w:r w:rsidR="000152C9">
          <w:rPr>
            <w:noProof/>
            <w:webHidden/>
          </w:rPr>
          <w:fldChar w:fldCharType="begin"/>
        </w:r>
        <w:r w:rsidR="000152C9">
          <w:rPr>
            <w:noProof/>
            <w:webHidden/>
          </w:rPr>
          <w:instrText xml:space="preserve"> PAGEREF _Toc513396396 \h </w:instrText>
        </w:r>
        <w:r w:rsidR="000152C9">
          <w:rPr>
            <w:noProof/>
            <w:webHidden/>
          </w:rPr>
        </w:r>
        <w:r w:rsidR="000152C9">
          <w:rPr>
            <w:noProof/>
            <w:webHidden/>
          </w:rPr>
          <w:fldChar w:fldCharType="separate"/>
        </w:r>
        <w:r w:rsidR="000152C9">
          <w:rPr>
            <w:noProof/>
            <w:webHidden/>
          </w:rPr>
          <w:t>68</w:t>
        </w:r>
        <w:r w:rsidR="000152C9">
          <w:rPr>
            <w:noProof/>
            <w:webHidden/>
          </w:rPr>
          <w:fldChar w:fldCharType="end"/>
        </w:r>
      </w:hyperlink>
    </w:p>
    <w:p w:rsidR="000152C9" w:rsidRDefault="00C93BA6">
      <w:pPr>
        <w:pStyle w:val="TOC4"/>
        <w:rPr>
          <w:rFonts w:asciiTheme="minorHAnsi" w:eastAsiaTheme="minorEastAsia" w:hAnsiTheme="minorHAnsi" w:cstheme="minorBidi"/>
          <w:noProof/>
          <w:lang w:eastAsia="en-US"/>
        </w:rPr>
      </w:pPr>
      <w:hyperlink w:anchor="_Toc513396397" w:history="1">
        <w:r w:rsidR="000152C9" w:rsidRPr="008B0C86">
          <w:rPr>
            <w:rStyle w:val="Hyperlink"/>
            <w:noProof/>
            <w:snapToGrid w:val="0"/>
            <w:w w:val="0"/>
          </w:rPr>
          <w:t>4.3.6.5</w:t>
        </w:r>
        <w:r w:rsidR="000152C9">
          <w:rPr>
            <w:rFonts w:asciiTheme="minorHAnsi" w:eastAsiaTheme="minorEastAsia" w:hAnsiTheme="minorHAnsi" w:cstheme="minorBidi"/>
            <w:noProof/>
            <w:lang w:eastAsia="en-US"/>
          </w:rPr>
          <w:tab/>
        </w:r>
        <w:r w:rsidR="000152C9" w:rsidRPr="008B0C86">
          <w:rPr>
            <w:rStyle w:val="Hyperlink"/>
            <w:i/>
            <w:noProof/>
          </w:rPr>
          <w:t>ModelAndView</w:t>
        </w:r>
        <w:r w:rsidR="000152C9">
          <w:rPr>
            <w:noProof/>
            <w:webHidden/>
          </w:rPr>
          <w:tab/>
        </w:r>
        <w:r w:rsidR="000152C9">
          <w:rPr>
            <w:noProof/>
            <w:webHidden/>
          </w:rPr>
          <w:fldChar w:fldCharType="begin"/>
        </w:r>
        <w:r w:rsidR="000152C9">
          <w:rPr>
            <w:noProof/>
            <w:webHidden/>
          </w:rPr>
          <w:instrText xml:space="preserve"> PAGEREF _Toc513396397 \h </w:instrText>
        </w:r>
        <w:r w:rsidR="000152C9">
          <w:rPr>
            <w:noProof/>
            <w:webHidden/>
          </w:rPr>
        </w:r>
        <w:r w:rsidR="000152C9">
          <w:rPr>
            <w:noProof/>
            <w:webHidden/>
          </w:rPr>
          <w:fldChar w:fldCharType="separate"/>
        </w:r>
        <w:r w:rsidR="000152C9">
          <w:rPr>
            <w:noProof/>
            <w:webHidden/>
          </w:rPr>
          <w:t>69</w:t>
        </w:r>
        <w:r w:rsidR="000152C9">
          <w:rPr>
            <w:noProof/>
            <w:webHidden/>
          </w:rPr>
          <w:fldChar w:fldCharType="end"/>
        </w:r>
      </w:hyperlink>
    </w:p>
    <w:p w:rsidR="000152C9" w:rsidRDefault="00C93BA6">
      <w:pPr>
        <w:pStyle w:val="TOC4"/>
        <w:rPr>
          <w:rFonts w:asciiTheme="minorHAnsi" w:eastAsiaTheme="minorEastAsia" w:hAnsiTheme="minorHAnsi" w:cstheme="minorBidi"/>
          <w:noProof/>
          <w:lang w:eastAsia="en-US"/>
        </w:rPr>
      </w:pPr>
      <w:hyperlink w:anchor="_Toc513396398" w:history="1">
        <w:r w:rsidR="000152C9" w:rsidRPr="008B0C86">
          <w:rPr>
            <w:rStyle w:val="Hyperlink"/>
            <w:noProof/>
            <w:snapToGrid w:val="0"/>
            <w:w w:val="0"/>
          </w:rPr>
          <w:t>4.3.6.6</w:t>
        </w:r>
        <w:r w:rsidR="000152C9">
          <w:rPr>
            <w:rFonts w:asciiTheme="minorHAnsi" w:eastAsiaTheme="minorEastAsia" w:hAnsiTheme="minorHAnsi" w:cstheme="minorBidi"/>
            <w:noProof/>
            <w:lang w:eastAsia="en-US"/>
          </w:rPr>
          <w:tab/>
        </w:r>
        <w:r w:rsidR="000152C9" w:rsidRPr="008B0C86">
          <w:rPr>
            <w:rStyle w:val="Hyperlink"/>
            <w:noProof/>
          </w:rPr>
          <w:t xml:space="preserve">JSP </w:t>
        </w:r>
        <w:r w:rsidR="000152C9" w:rsidRPr="008B0C86">
          <w:rPr>
            <w:rStyle w:val="Hyperlink"/>
            <w:i/>
            <w:noProof/>
          </w:rPr>
          <w:t>Expression</w:t>
        </w:r>
        <w:r w:rsidR="000152C9" w:rsidRPr="008B0C86">
          <w:rPr>
            <w:rStyle w:val="Hyperlink"/>
            <w:noProof/>
          </w:rPr>
          <w:t xml:space="preserve"> </w:t>
        </w:r>
        <w:r w:rsidR="000152C9" w:rsidRPr="008B0C86">
          <w:rPr>
            <w:rStyle w:val="Hyperlink"/>
            <w:i/>
            <w:noProof/>
          </w:rPr>
          <w:t>Language</w:t>
        </w:r>
        <w:r w:rsidR="000152C9">
          <w:rPr>
            <w:noProof/>
            <w:webHidden/>
          </w:rPr>
          <w:tab/>
        </w:r>
        <w:r w:rsidR="000152C9">
          <w:rPr>
            <w:noProof/>
            <w:webHidden/>
          </w:rPr>
          <w:fldChar w:fldCharType="begin"/>
        </w:r>
        <w:r w:rsidR="000152C9">
          <w:rPr>
            <w:noProof/>
            <w:webHidden/>
          </w:rPr>
          <w:instrText xml:space="preserve"> PAGEREF _Toc513396398 \h </w:instrText>
        </w:r>
        <w:r w:rsidR="000152C9">
          <w:rPr>
            <w:noProof/>
            <w:webHidden/>
          </w:rPr>
        </w:r>
        <w:r w:rsidR="000152C9">
          <w:rPr>
            <w:noProof/>
            <w:webHidden/>
          </w:rPr>
          <w:fldChar w:fldCharType="separate"/>
        </w:r>
        <w:r w:rsidR="000152C9">
          <w:rPr>
            <w:noProof/>
            <w:webHidden/>
          </w:rPr>
          <w:t>69</w:t>
        </w:r>
        <w:r w:rsidR="000152C9">
          <w:rPr>
            <w:noProof/>
            <w:webHidden/>
          </w:rPr>
          <w:fldChar w:fldCharType="end"/>
        </w:r>
      </w:hyperlink>
    </w:p>
    <w:p w:rsidR="000152C9" w:rsidRDefault="00C93BA6">
      <w:pPr>
        <w:pStyle w:val="TOC4"/>
        <w:rPr>
          <w:rFonts w:asciiTheme="minorHAnsi" w:eastAsiaTheme="minorEastAsia" w:hAnsiTheme="minorHAnsi" w:cstheme="minorBidi"/>
          <w:noProof/>
          <w:lang w:eastAsia="en-US"/>
        </w:rPr>
      </w:pPr>
      <w:hyperlink w:anchor="_Toc513396399" w:history="1">
        <w:r w:rsidR="000152C9" w:rsidRPr="008B0C86">
          <w:rPr>
            <w:rStyle w:val="Hyperlink"/>
            <w:noProof/>
            <w:snapToGrid w:val="0"/>
            <w:w w:val="0"/>
          </w:rPr>
          <w:t>4.3.6.7</w:t>
        </w:r>
        <w:r w:rsidR="000152C9">
          <w:rPr>
            <w:rFonts w:asciiTheme="minorHAnsi" w:eastAsiaTheme="minorEastAsia" w:hAnsiTheme="minorHAnsi" w:cstheme="minorBidi"/>
            <w:noProof/>
            <w:lang w:eastAsia="en-US"/>
          </w:rPr>
          <w:tab/>
        </w:r>
        <w:r w:rsidR="000152C9" w:rsidRPr="008B0C86">
          <w:rPr>
            <w:rStyle w:val="Hyperlink"/>
            <w:noProof/>
          </w:rPr>
          <w:t>JSTL</w:t>
        </w:r>
        <w:r w:rsidR="000152C9">
          <w:rPr>
            <w:noProof/>
            <w:webHidden/>
          </w:rPr>
          <w:tab/>
        </w:r>
        <w:r w:rsidR="000152C9">
          <w:rPr>
            <w:noProof/>
            <w:webHidden/>
          </w:rPr>
          <w:fldChar w:fldCharType="begin"/>
        </w:r>
        <w:r w:rsidR="000152C9">
          <w:rPr>
            <w:noProof/>
            <w:webHidden/>
          </w:rPr>
          <w:instrText xml:space="preserve"> PAGEREF _Toc513396399 \h </w:instrText>
        </w:r>
        <w:r w:rsidR="000152C9">
          <w:rPr>
            <w:noProof/>
            <w:webHidden/>
          </w:rPr>
        </w:r>
        <w:r w:rsidR="000152C9">
          <w:rPr>
            <w:noProof/>
            <w:webHidden/>
          </w:rPr>
          <w:fldChar w:fldCharType="separate"/>
        </w:r>
        <w:r w:rsidR="000152C9">
          <w:rPr>
            <w:noProof/>
            <w:webHidden/>
          </w:rPr>
          <w:t>70</w:t>
        </w:r>
        <w:r w:rsidR="000152C9">
          <w:rPr>
            <w:noProof/>
            <w:webHidden/>
          </w:rPr>
          <w:fldChar w:fldCharType="end"/>
        </w:r>
      </w:hyperlink>
    </w:p>
    <w:p w:rsidR="000152C9" w:rsidRDefault="00C93BA6">
      <w:pPr>
        <w:pStyle w:val="TOC2"/>
        <w:rPr>
          <w:rFonts w:asciiTheme="minorHAnsi" w:eastAsiaTheme="minorEastAsia" w:hAnsiTheme="minorHAnsi" w:cstheme="minorBidi"/>
          <w:noProof/>
          <w:lang w:eastAsia="en-US"/>
        </w:rPr>
      </w:pPr>
      <w:hyperlink w:anchor="_Toc513396400" w:history="1">
        <w:r w:rsidR="000152C9" w:rsidRPr="008B0C86">
          <w:rPr>
            <w:rStyle w:val="Hyperlink"/>
            <w:noProof/>
            <w:snapToGrid w:val="0"/>
            <w:w w:val="0"/>
          </w:rPr>
          <w:t>4.4</w:t>
        </w:r>
        <w:r w:rsidR="000152C9">
          <w:rPr>
            <w:rFonts w:asciiTheme="minorHAnsi" w:eastAsiaTheme="minorEastAsia" w:hAnsiTheme="minorHAnsi" w:cstheme="minorBidi"/>
            <w:noProof/>
            <w:lang w:eastAsia="en-US"/>
          </w:rPr>
          <w:tab/>
        </w:r>
        <w:r w:rsidR="000152C9" w:rsidRPr="008B0C86">
          <w:rPr>
            <w:rStyle w:val="Hyperlink"/>
            <w:noProof/>
          </w:rPr>
          <w:t>Implementasi Representasi Aktivitas</w:t>
        </w:r>
        <w:r w:rsidR="000152C9">
          <w:rPr>
            <w:noProof/>
            <w:webHidden/>
          </w:rPr>
          <w:tab/>
        </w:r>
        <w:r w:rsidR="000152C9">
          <w:rPr>
            <w:noProof/>
            <w:webHidden/>
          </w:rPr>
          <w:fldChar w:fldCharType="begin"/>
        </w:r>
        <w:r w:rsidR="000152C9">
          <w:rPr>
            <w:noProof/>
            <w:webHidden/>
          </w:rPr>
          <w:instrText xml:space="preserve"> PAGEREF _Toc513396400 \h </w:instrText>
        </w:r>
        <w:r w:rsidR="000152C9">
          <w:rPr>
            <w:noProof/>
            <w:webHidden/>
          </w:rPr>
        </w:r>
        <w:r w:rsidR="000152C9">
          <w:rPr>
            <w:noProof/>
            <w:webHidden/>
          </w:rPr>
          <w:fldChar w:fldCharType="separate"/>
        </w:r>
        <w:r w:rsidR="000152C9">
          <w:rPr>
            <w:noProof/>
            <w:webHidden/>
          </w:rPr>
          <w:t>71</w:t>
        </w:r>
        <w:r w:rsidR="000152C9">
          <w:rPr>
            <w:noProof/>
            <w:webHidden/>
          </w:rPr>
          <w:fldChar w:fldCharType="end"/>
        </w:r>
      </w:hyperlink>
    </w:p>
    <w:p w:rsidR="000152C9" w:rsidRDefault="00C93BA6">
      <w:pPr>
        <w:pStyle w:val="TOC3"/>
        <w:rPr>
          <w:rFonts w:asciiTheme="minorHAnsi" w:eastAsiaTheme="minorEastAsia" w:hAnsiTheme="minorHAnsi" w:cstheme="minorBidi"/>
          <w:noProof/>
        </w:rPr>
      </w:pPr>
      <w:hyperlink w:anchor="_Toc513396401" w:history="1">
        <w:r w:rsidR="000152C9" w:rsidRPr="008B0C86">
          <w:rPr>
            <w:rStyle w:val="Hyperlink"/>
            <w:noProof/>
            <w:snapToGrid w:val="0"/>
            <w:w w:val="0"/>
          </w:rPr>
          <w:t>4.4.1</w:t>
        </w:r>
        <w:r w:rsidR="000152C9">
          <w:rPr>
            <w:rFonts w:asciiTheme="minorHAnsi" w:eastAsiaTheme="minorEastAsia" w:hAnsiTheme="minorHAnsi" w:cstheme="minorBidi"/>
            <w:noProof/>
          </w:rPr>
          <w:tab/>
        </w:r>
        <w:r w:rsidR="000152C9" w:rsidRPr="008B0C86">
          <w:rPr>
            <w:rStyle w:val="Hyperlink"/>
            <w:noProof/>
          </w:rPr>
          <w:t>Perubahan dependensi pada pom.xml</w:t>
        </w:r>
        <w:r w:rsidR="000152C9">
          <w:rPr>
            <w:noProof/>
            <w:webHidden/>
          </w:rPr>
          <w:tab/>
        </w:r>
        <w:r w:rsidR="000152C9">
          <w:rPr>
            <w:noProof/>
            <w:webHidden/>
          </w:rPr>
          <w:fldChar w:fldCharType="begin"/>
        </w:r>
        <w:r w:rsidR="000152C9">
          <w:rPr>
            <w:noProof/>
            <w:webHidden/>
          </w:rPr>
          <w:instrText xml:space="preserve"> PAGEREF _Toc513396401 \h </w:instrText>
        </w:r>
        <w:r w:rsidR="000152C9">
          <w:rPr>
            <w:noProof/>
            <w:webHidden/>
          </w:rPr>
        </w:r>
        <w:r w:rsidR="000152C9">
          <w:rPr>
            <w:noProof/>
            <w:webHidden/>
          </w:rPr>
          <w:fldChar w:fldCharType="separate"/>
        </w:r>
        <w:r w:rsidR="000152C9">
          <w:rPr>
            <w:noProof/>
            <w:webHidden/>
          </w:rPr>
          <w:t>71</w:t>
        </w:r>
        <w:r w:rsidR="000152C9">
          <w:rPr>
            <w:noProof/>
            <w:webHidden/>
          </w:rPr>
          <w:fldChar w:fldCharType="end"/>
        </w:r>
      </w:hyperlink>
    </w:p>
    <w:p w:rsidR="000152C9" w:rsidRDefault="00C93BA6">
      <w:pPr>
        <w:pStyle w:val="TOC3"/>
        <w:rPr>
          <w:rFonts w:asciiTheme="minorHAnsi" w:eastAsiaTheme="minorEastAsia" w:hAnsiTheme="minorHAnsi" w:cstheme="minorBidi"/>
          <w:noProof/>
        </w:rPr>
      </w:pPr>
      <w:hyperlink w:anchor="_Toc513396402" w:history="1">
        <w:r w:rsidR="000152C9" w:rsidRPr="008B0C86">
          <w:rPr>
            <w:rStyle w:val="Hyperlink"/>
            <w:noProof/>
            <w:snapToGrid w:val="0"/>
            <w:w w:val="0"/>
          </w:rPr>
          <w:t>4.4.2</w:t>
        </w:r>
        <w:r w:rsidR="000152C9">
          <w:rPr>
            <w:rFonts w:asciiTheme="minorHAnsi" w:eastAsiaTheme="minorEastAsia" w:hAnsiTheme="minorHAnsi" w:cstheme="minorBidi"/>
            <w:noProof/>
          </w:rPr>
          <w:tab/>
        </w:r>
        <w:r w:rsidR="000152C9" w:rsidRPr="008B0C86">
          <w:rPr>
            <w:rStyle w:val="Hyperlink"/>
            <w:noProof/>
          </w:rPr>
          <w:t>Penambahan maven-bundle-plugin pada pom.xml</w:t>
        </w:r>
        <w:r w:rsidR="000152C9">
          <w:rPr>
            <w:noProof/>
            <w:webHidden/>
          </w:rPr>
          <w:tab/>
        </w:r>
        <w:r w:rsidR="000152C9">
          <w:rPr>
            <w:noProof/>
            <w:webHidden/>
          </w:rPr>
          <w:fldChar w:fldCharType="begin"/>
        </w:r>
        <w:r w:rsidR="000152C9">
          <w:rPr>
            <w:noProof/>
            <w:webHidden/>
          </w:rPr>
          <w:instrText xml:space="preserve"> PAGEREF _Toc513396402 \h </w:instrText>
        </w:r>
        <w:r w:rsidR="000152C9">
          <w:rPr>
            <w:noProof/>
            <w:webHidden/>
          </w:rPr>
        </w:r>
        <w:r w:rsidR="000152C9">
          <w:rPr>
            <w:noProof/>
            <w:webHidden/>
          </w:rPr>
          <w:fldChar w:fldCharType="separate"/>
        </w:r>
        <w:r w:rsidR="000152C9">
          <w:rPr>
            <w:noProof/>
            <w:webHidden/>
          </w:rPr>
          <w:t>71</w:t>
        </w:r>
        <w:r w:rsidR="000152C9">
          <w:rPr>
            <w:noProof/>
            <w:webHidden/>
          </w:rPr>
          <w:fldChar w:fldCharType="end"/>
        </w:r>
      </w:hyperlink>
    </w:p>
    <w:p w:rsidR="000152C9" w:rsidRDefault="00C93BA6">
      <w:pPr>
        <w:pStyle w:val="TOC3"/>
        <w:rPr>
          <w:rFonts w:asciiTheme="minorHAnsi" w:eastAsiaTheme="minorEastAsia" w:hAnsiTheme="minorHAnsi" w:cstheme="minorBidi"/>
          <w:noProof/>
        </w:rPr>
      </w:pPr>
      <w:hyperlink w:anchor="_Toc513396403" w:history="1">
        <w:r w:rsidR="000152C9" w:rsidRPr="008B0C86">
          <w:rPr>
            <w:rStyle w:val="Hyperlink"/>
            <w:noProof/>
            <w:snapToGrid w:val="0"/>
            <w:w w:val="0"/>
          </w:rPr>
          <w:t>4.4.3</w:t>
        </w:r>
        <w:r w:rsidR="000152C9">
          <w:rPr>
            <w:rFonts w:asciiTheme="minorHAnsi" w:eastAsiaTheme="minorEastAsia" w:hAnsiTheme="minorHAnsi" w:cstheme="minorBidi"/>
            <w:noProof/>
          </w:rPr>
          <w:tab/>
        </w:r>
        <w:r w:rsidR="000152C9" w:rsidRPr="008B0C86">
          <w:rPr>
            <w:rStyle w:val="Hyperlink"/>
            <w:i/>
            <w:noProof/>
          </w:rPr>
          <w:t>ContextClass</w:t>
        </w:r>
        <w:r w:rsidR="000152C9" w:rsidRPr="008B0C86">
          <w:rPr>
            <w:rStyle w:val="Hyperlink"/>
            <w:noProof/>
          </w:rPr>
          <w:t xml:space="preserve"> pada </w:t>
        </w:r>
        <w:r w:rsidR="000152C9" w:rsidRPr="008B0C86">
          <w:rPr>
            <w:rStyle w:val="Hyperlink"/>
            <w:i/>
            <w:noProof/>
          </w:rPr>
          <w:t>DispactherServlet</w:t>
        </w:r>
        <w:r w:rsidR="000152C9">
          <w:rPr>
            <w:noProof/>
            <w:webHidden/>
          </w:rPr>
          <w:tab/>
        </w:r>
        <w:r w:rsidR="000152C9">
          <w:rPr>
            <w:noProof/>
            <w:webHidden/>
          </w:rPr>
          <w:fldChar w:fldCharType="begin"/>
        </w:r>
        <w:r w:rsidR="000152C9">
          <w:rPr>
            <w:noProof/>
            <w:webHidden/>
          </w:rPr>
          <w:instrText xml:space="preserve"> PAGEREF _Toc513396403 \h </w:instrText>
        </w:r>
        <w:r w:rsidR="000152C9">
          <w:rPr>
            <w:noProof/>
            <w:webHidden/>
          </w:rPr>
        </w:r>
        <w:r w:rsidR="000152C9">
          <w:rPr>
            <w:noProof/>
            <w:webHidden/>
          </w:rPr>
          <w:fldChar w:fldCharType="separate"/>
        </w:r>
        <w:r w:rsidR="000152C9">
          <w:rPr>
            <w:noProof/>
            <w:webHidden/>
          </w:rPr>
          <w:t>75</w:t>
        </w:r>
        <w:r w:rsidR="000152C9">
          <w:rPr>
            <w:noProof/>
            <w:webHidden/>
          </w:rPr>
          <w:fldChar w:fldCharType="end"/>
        </w:r>
      </w:hyperlink>
    </w:p>
    <w:p w:rsidR="000152C9" w:rsidRDefault="00C93BA6">
      <w:pPr>
        <w:pStyle w:val="TOC2"/>
        <w:rPr>
          <w:rFonts w:asciiTheme="minorHAnsi" w:eastAsiaTheme="minorEastAsia" w:hAnsiTheme="minorHAnsi" w:cstheme="minorBidi"/>
          <w:noProof/>
          <w:lang w:eastAsia="en-US"/>
        </w:rPr>
      </w:pPr>
      <w:hyperlink w:anchor="_Toc513396404" w:history="1">
        <w:r w:rsidR="000152C9" w:rsidRPr="008B0C86">
          <w:rPr>
            <w:rStyle w:val="Hyperlink"/>
            <w:noProof/>
            <w:snapToGrid w:val="0"/>
            <w:w w:val="0"/>
          </w:rPr>
          <w:t>4.5</w:t>
        </w:r>
        <w:r w:rsidR="000152C9">
          <w:rPr>
            <w:rFonts w:asciiTheme="minorHAnsi" w:eastAsiaTheme="minorEastAsia" w:hAnsiTheme="minorHAnsi" w:cstheme="minorBidi"/>
            <w:noProof/>
            <w:lang w:eastAsia="en-US"/>
          </w:rPr>
          <w:tab/>
        </w:r>
        <w:r w:rsidR="000152C9" w:rsidRPr="008B0C86">
          <w:rPr>
            <w:rStyle w:val="Hyperlink"/>
            <w:noProof/>
          </w:rPr>
          <w:t>Implementasi Klasifikasi Aktivitas</w:t>
        </w:r>
        <w:r w:rsidR="000152C9">
          <w:rPr>
            <w:noProof/>
            <w:webHidden/>
          </w:rPr>
          <w:tab/>
        </w:r>
        <w:r w:rsidR="000152C9">
          <w:rPr>
            <w:noProof/>
            <w:webHidden/>
          </w:rPr>
          <w:fldChar w:fldCharType="begin"/>
        </w:r>
        <w:r w:rsidR="000152C9">
          <w:rPr>
            <w:noProof/>
            <w:webHidden/>
          </w:rPr>
          <w:instrText xml:space="preserve"> PAGEREF _Toc513396404 \h </w:instrText>
        </w:r>
        <w:r w:rsidR="000152C9">
          <w:rPr>
            <w:noProof/>
            <w:webHidden/>
          </w:rPr>
        </w:r>
        <w:r w:rsidR="000152C9">
          <w:rPr>
            <w:noProof/>
            <w:webHidden/>
          </w:rPr>
          <w:fldChar w:fldCharType="separate"/>
        </w:r>
        <w:r w:rsidR="000152C9">
          <w:rPr>
            <w:noProof/>
            <w:webHidden/>
          </w:rPr>
          <w:t>77</w:t>
        </w:r>
        <w:r w:rsidR="000152C9">
          <w:rPr>
            <w:noProof/>
            <w:webHidden/>
          </w:rPr>
          <w:fldChar w:fldCharType="end"/>
        </w:r>
      </w:hyperlink>
    </w:p>
    <w:p w:rsidR="000152C9" w:rsidRDefault="00C93BA6">
      <w:pPr>
        <w:pStyle w:val="TOC3"/>
        <w:rPr>
          <w:rFonts w:asciiTheme="minorHAnsi" w:eastAsiaTheme="minorEastAsia" w:hAnsiTheme="minorHAnsi" w:cstheme="minorBidi"/>
          <w:noProof/>
        </w:rPr>
      </w:pPr>
      <w:hyperlink w:anchor="_Toc513396405" w:history="1">
        <w:r w:rsidR="000152C9" w:rsidRPr="008B0C86">
          <w:rPr>
            <w:rStyle w:val="Hyperlink"/>
            <w:noProof/>
            <w:snapToGrid w:val="0"/>
            <w:w w:val="0"/>
          </w:rPr>
          <w:t>4.5.1</w:t>
        </w:r>
        <w:r w:rsidR="000152C9">
          <w:rPr>
            <w:rFonts w:asciiTheme="minorHAnsi" w:eastAsiaTheme="minorEastAsia" w:hAnsiTheme="minorHAnsi" w:cstheme="minorBidi"/>
            <w:noProof/>
          </w:rPr>
          <w:tab/>
        </w:r>
        <w:r w:rsidR="000152C9" w:rsidRPr="008B0C86">
          <w:rPr>
            <w:rStyle w:val="Hyperlink"/>
            <w:noProof/>
          </w:rPr>
          <w:t>Pembuatan modul</w:t>
        </w:r>
        <w:r w:rsidR="000152C9">
          <w:rPr>
            <w:noProof/>
            <w:webHidden/>
          </w:rPr>
          <w:tab/>
        </w:r>
        <w:r w:rsidR="000152C9">
          <w:rPr>
            <w:noProof/>
            <w:webHidden/>
          </w:rPr>
          <w:fldChar w:fldCharType="begin"/>
        </w:r>
        <w:r w:rsidR="000152C9">
          <w:rPr>
            <w:noProof/>
            <w:webHidden/>
          </w:rPr>
          <w:instrText xml:space="preserve"> PAGEREF _Toc513396405 \h </w:instrText>
        </w:r>
        <w:r w:rsidR="000152C9">
          <w:rPr>
            <w:noProof/>
            <w:webHidden/>
          </w:rPr>
        </w:r>
        <w:r w:rsidR="000152C9">
          <w:rPr>
            <w:noProof/>
            <w:webHidden/>
          </w:rPr>
          <w:fldChar w:fldCharType="separate"/>
        </w:r>
        <w:r w:rsidR="000152C9">
          <w:rPr>
            <w:noProof/>
            <w:webHidden/>
          </w:rPr>
          <w:t>77</w:t>
        </w:r>
        <w:r w:rsidR="000152C9">
          <w:rPr>
            <w:noProof/>
            <w:webHidden/>
          </w:rPr>
          <w:fldChar w:fldCharType="end"/>
        </w:r>
      </w:hyperlink>
    </w:p>
    <w:p w:rsidR="000152C9" w:rsidRDefault="00C93BA6">
      <w:pPr>
        <w:pStyle w:val="TOC4"/>
        <w:rPr>
          <w:rFonts w:asciiTheme="minorHAnsi" w:eastAsiaTheme="minorEastAsia" w:hAnsiTheme="minorHAnsi" w:cstheme="minorBidi"/>
          <w:noProof/>
          <w:lang w:eastAsia="en-US"/>
        </w:rPr>
      </w:pPr>
      <w:hyperlink w:anchor="_Toc513396406" w:history="1">
        <w:r w:rsidR="000152C9" w:rsidRPr="008B0C86">
          <w:rPr>
            <w:rStyle w:val="Hyperlink"/>
            <w:noProof/>
            <w:snapToGrid w:val="0"/>
            <w:w w:val="0"/>
          </w:rPr>
          <w:t>4.5.1.1</w:t>
        </w:r>
        <w:r w:rsidR="000152C9">
          <w:rPr>
            <w:rFonts w:asciiTheme="minorHAnsi" w:eastAsiaTheme="minorEastAsia" w:hAnsiTheme="minorHAnsi" w:cstheme="minorBidi"/>
            <w:noProof/>
            <w:lang w:eastAsia="en-US"/>
          </w:rPr>
          <w:tab/>
        </w:r>
        <w:r w:rsidR="000152C9" w:rsidRPr="008B0C86">
          <w:rPr>
            <w:rStyle w:val="Hyperlink"/>
            <w:noProof/>
          </w:rPr>
          <w:t>Pembuatan Proyek Maven Baru</w:t>
        </w:r>
        <w:r w:rsidR="000152C9">
          <w:rPr>
            <w:noProof/>
            <w:webHidden/>
          </w:rPr>
          <w:tab/>
        </w:r>
        <w:r w:rsidR="000152C9">
          <w:rPr>
            <w:noProof/>
            <w:webHidden/>
          </w:rPr>
          <w:fldChar w:fldCharType="begin"/>
        </w:r>
        <w:r w:rsidR="000152C9">
          <w:rPr>
            <w:noProof/>
            <w:webHidden/>
          </w:rPr>
          <w:instrText xml:space="preserve"> PAGEREF _Toc513396406 \h </w:instrText>
        </w:r>
        <w:r w:rsidR="000152C9">
          <w:rPr>
            <w:noProof/>
            <w:webHidden/>
          </w:rPr>
        </w:r>
        <w:r w:rsidR="000152C9">
          <w:rPr>
            <w:noProof/>
            <w:webHidden/>
          </w:rPr>
          <w:fldChar w:fldCharType="separate"/>
        </w:r>
        <w:r w:rsidR="000152C9">
          <w:rPr>
            <w:noProof/>
            <w:webHidden/>
          </w:rPr>
          <w:t>78</w:t>
        </w:r>
        <w:r w:rsidR="000152C9">
          <w:rPr>
            <w:noProof/>
            <w:webHidden/>
          </w:rPr>
          <w:fldChar w:fldCharType="end"/>
        </w:r>
      </w:hyperlink>
    </w:p>
    <w:p w:rsidR="000152C9" w:rsidRDefault="00C93BA6">
      <w:pPr>
        <w:pStyle w:val="TOC4"/>
        <w:rPr>
          <w:rFonts w:asciiTheme="minorHAnsi" w:eastAsiaTheme="minorEastAsia" w:hAnsiTheme="minorHAnsi" w:cstheme="minorBidi"/>
          <w:noProof/>
          <w:lang w:eastAsia="en-US"/>
        </w:rPr>
      </w:pPr>
      <w:hyperlink w:anchor="_Toc513396407" w:history="1">
        <w:r w:rsidR="000152C9" w:rsidRPr="008B0C86">
          <w:rPr>
            <w:rStyle w:val="Hyperlink"/>
            <w:noProof/>
            <w:snapToGrid w:val="0"/>
            <w:w w:val="0"/>
          </w:rPr>
          <w:t>4.5.1.2</w:t>
        </w:r>
        <w:r w:rsidR="000152C9">
          <w:rPr>
            <w:rFonts w:asciiTheme="minorHAnsi" w:eastAsiaTheme="minorEastAsia" w:hAnsiTheme="minorHAnsi" w:cstheme="minorBidi"/>
            <w:noProof/>
            <w:lang w:eastAsia="en-US"/>
          </w:rPr>
          <w:tab/>
        </w:r>
        <w:r w:rsidR="000152C9" w:rsidRPr="008B0C86">
          <w:rPr>
            <w:rStyle w:val="Hyperlink"/>
            <w:noProof/>
          </w:rPr>
          <w:t>Pengaturan POM pada maven project</w:t>
        </w:r>
        <w:r w:rsidR="000152C9">
          <w:rPr>
            <w:noProof/>
            <w:webHidden/>
          </w:rPr>
          <w:tab/>
        </w:r>
        <w:r w:rsidR="000152C9">
          <w:rPr>
            <w:noProof/>
            <w:webHidden/>
          </w:rPr>
          <w:fldChar w:fldCharType="begin"/>
        </w:r>
        <w:r w:rsidR="000152C9">
          <w:rPr>
            <w:noProof/>
            <w:webHidden/>
          </w:rPr>
          <w:instrText xml:space="preserve"> PAGEREF _Toc513396407 \h </w:instrText>
        </w:r>
        <w:r w:rsidR="000152C9">
          <w:rPr>
            <w:noProof/>
            <w:webHidden/>
          </w:rPr>
        </w:r>
        <w:r w:rsidR="000152C9">
          <w:rPr>
            <w:noProof/>
            <w:webHidden/>
          </w:rPr>
          <w:fldChar w:fldCharType="separate"/>
        </w:r>
        <w:r w:rsidR="000152C9">
          <w:rPr>
            <w:noProof/>
            <w:webHidden/>
          </w:rPr>
          <w:t>79</w:t>
        </w:r>
        <w:r w:rsidR="000152C9">
          <w:rPr>
            <w:noProof/>
            <w:webHidden/>
          </w:rPr>
          <w:fldChar w:fldCharType="end"/>
        </w:r>
      </w:hyperlink>
    </w:p>
    <w:p w:rsidR="000152C9" w:rsidRDefault="00C93BA6">
      <w:pPr>
        <w:pStyle w:val="TOC4"/>
        <w:rPr>
          <w:rFonts w:asciiTheme="minorHAnsi" w:eastAsiaTheme="minorEastAsia" w:hAnsiTheme="minorHAnsi" w:cstheme="minorBidi"/>
          <w:noProof/>
          <w:lang w:eastAsia="en-US"/>
        </w:rPr>
      </w:pPr>
      <w:hyperlink w:anchor="_Toc513396408" w:history="1">
        <w:r w:rsidR="000152C9" w:rsidRPr="008B0C86">
          <w:rPr>
            <w:rStyle w:val="Hyperlink"/>
            <w:noProof/>
            <w:snapToGrid w:val="0"/>
            <w:w w:val="0"/>
          </w:rPr>
          <w:t>4.5.1.3</w:t>
        </w:r>
        <w:r w:rsidR="000152C9">
          <w:rPr>
            <w:rFonts w:asciiTheme="minorHAnsi" w:eastAsiaTheme="minorEastAsia" w:hAnsiTheme="minorHAnsi" w:cstheme="minorBidi"/>
            <w:noProof/>
            <w:lang w:eastAsia="en-US"/>
          </w:rPr>
          <w:tab/>
        </w:r>
        <w:r w:rsidR="000152C9" w:rsidRPr="008B0C86">
          <w:rPr>
            <w:rStyle w:val="Hyperlink"/>
            <w:noProof/>
          </w:rPr>
          <w:t xml:space="preserve">Pengisian OSGi </w:t>
        </w:r>
        <w:r w:rsidR="000152C9" w:rsidRPr="008B0C86">
          <w:rPr>
            <w:rStyle w:val="Hyperlink"/>
            <w:i/>
            <w:noProof/>
          </w:rPr>
          <w:t>bundle</w:t>
        </w:r>
        <w:r w:rsidR="000152C9" w:rsidRPr="008B0C86">
          <w:rPr>
            <w:rStyle w:val="Hyperlink"/>
            <w:noProof/>
          </w:rPr>
          <w:t xml:space="preserve"> properties</w:t>
        </w:r>
        <w:r w:rsidR="000152C9">
          <w:rPr>
            <w:noProof/>
            <w:webHidden/>
          </w:rPr>
          <w:tab/>
        </w:r>
        <w:r w:rsidR="000152C9">
          <w:rPr>
            <w:noProof/>
            <w:webHidden/>
          </w:rPr>
          <w:fldChar w:fldCharType="begin"/>
        </w:r>
        <w:r w:rsidR="000152C9">
          <w:rPr>
            <w:noProof/>
            <w:webHidden/>
          </w:rPr>
          <w:instrText xml:space="preserve"> PAGEREF _Toc513396408 \h </w:instrText>
        </w:r>
        <w:r w:rsidR="000152C9">
          <w:rPr>
            <w:noProof/>
            <w:webHidden/>
          </w:rPr>
        </w:r>
        <w:r w:rsidR="000152C9">
          <w:rPr>
            <w:noProof/>
            <w:webHidden/>
          </w:rPr>
          <w:fldChar w:fldCharType="separate"/>
        </w:r>
        <w:r w:rsidR="000152C9">
          <w:rPr>
            <w:noProof/>
            <w:webHidden/>
          </w:rPr>
          <w:t>83</w:t>
        </w:r>
        <w:r w:rsidR="000152C9">
          <w:rPr>
            <w:noProof/>
            <w:webHidden/>
          </w:rPr>
          <w:fldChar w:fldCharType="end"/>
        </w:r>
      </w:hyperlink>
    </w:p>
    <w:p w:rsidR="000152C9" w:rsidRDefault="00C93BA6">
      <w:pPr>
        <w:pStyle w:val="TOC4"/>
        <w:rPr>
          <w:rFonts w:asciiTheme="minorHAnsi" w:eastAsiaTheme="minorEastAsia" w:hAnsiTheme="minorHAnsi" w:cstheme="minorBidi"/>
          <w:noProof/>
          <w:lang w:eastAsia="en-US"/>
        </w:rPr>
      </w:pPr>
      <w:hyperlink w:anchor="_Toc513396409" w:history="1">
        <w:r w:rsidR="000152C9" w:rsidRPr="008B0C86">
          <w:rPr>
            <w:rStyle w:val="Hyperlink"/>
            <w:noProof/>
            <w:snapToGrid w:val="0"/>
            <w:w w:val="0"/>
          </w:rPr>
          <w:t>4.5.1.4</w:t>
        </w:r>
        <w:r w:rsidR="000152C9">
          <w:rPr>
            <w:rFonts w:asciiTheme="minorHAnsi" w:eastAsiaTheme="minorEastAsia" w:hAnsiTheme="minorHAnsi" w:cstheme="minorBidi"/>
            <w:noProof/>
            <w:lang w:eastAsia="en-US"/>
          </w:rPr>
          <w:tab/>
        </w:r>
        <w:r w:rsidR="000152C9" w:rsidRPr="008B0C86">
          <w:rPr>
            <w:rStyle w:val="Hyperlink"/>
            <w:rFonts w:cstheme="minorHAnsi"/>
            <w:noProof/>
          </w:rPr>
          <w:t>Implementasi Modul</w:t>
        </w:r>
        <w:r w:rsidR="000152C9">
          <w:rPr>
            <w:noProof/>
            <w:webHidden/>
          </w:rPr>
          <w:tab/>
        </w:r>
        <w:r w:rsidR="000152C9">
          <w:rPr>
            <w:noProof/>
            <w:webHidden/>
          </w:rPr>
          <w:fldChar w:fldCharType="begin"/>
        </w:r>
        <w:r w:rsidR="000152C9">
          <w:rPr>
            <w:noProof/>
            <w:webHidden/>
          </w:rPr>
          <w:instrText xml:space="preserve"> PAGEREF _Toc513396409 \h </w:instrText>
        </w:r>
        <w:r w:rsidR="000152C9">
          <w:rPr>
            <w:noProof/>
            <w:webHidden/>
          </w:rPr>
        </w:r>
        <w:r w:rsidR="000152C9">
          <w:rPr>
            <w:noProof/>
            <w:webHidden/>
          </w:rPr>
          <w:fldChar w:fldCharType="separate"/>
        </w:r>
        <w:r w:rsidR="000152C9">
          <w:rPr>
            <w:noProof/>
            <w:webHidden/>
          </w:rPr>
          <w:t>84</w:t>
        </w:r>
        <w:r w:rsidR="000152C9">
          <w:rPr>
            <w:noProof/>
            <w:webHidden/>
          </w:rPr>
          <w:fldChar w:fldCharType="end"/>
        </w:r>
      </w:hyperlink>
    </w:p>
    <w:p w:rsidR="000152C9" w:rsidRDefault="00C93BA6">
      <w:pPr>
        <w:pStyle w:val="TOC3"/>
        <w:rPr>
          <w:rFonts w:asciiTheme="minorHAnsi" w:eastAsiaTheme="minorEastAsia" w:hAnsiTheme="minorHAnsi" w:cstheme="minorBidi"/>
          <w:noProof/>
        </w:rPr>
      </w:pPr>
      <w:hyperlink w:anchor="_Toc513396410" w:history="1">
        <w:r w:rsidR="000152C9" w:rsidRPr="008B0C86">
          <w:rPr>
            <w:rStyle w:val="Hyperlink"/>
            <w:noProof/>
            <w:snapToGrid w:val="0"/>
            <w:w w:val="0"/>
          </w:rPr>
          <w:t>4.5.2</w:t>
        </w:r>
        <w:r w:rsidR="000152C9">
          <w:rPr>
            <w:rFonts w:asciiTheme="minorHAnsi" w:eastAsiaTheme="minorEastAsia" w:hAnsiTheme="minorHAnsi" w:cstheme="minorBidi"/>
            <w:noProof/>
          </w:rPr>
          <w:tab/>
        </w:r>
        <w:r w:rsidR="000152C9" w:rsidRPr="008B0C86">
          <w:rPr>
            <w:rStyle w:val="Hyperlink"/>
            <w:noProof/>
          </w:rPr>
          <w:t>Pembacaan modul</w:t>
        </w:r>
        <w:r w:rsidR="000152C9">
          <w:rPr>
            <w:noProof/>
            <w:webHidden/>
          </w:rPr>
          <w:tab/>
        </w:r>
        <w:r w:rsidR="000152C9">
          <w:rPr>
            <w:noProof/>
            <w:webHidden/>
          </w:rPr>
          <w:fldChar w:fldCharType="begin"/>
        </w:r>
        <w:r w:rsidR="000152C9">
          <w:rPr>
            <w:noProof/>
            <w:webHidden/>
          </w:rPr>
          <w:instrText xml:space="preserve"> PAGEREF _Toc513396410 \h </w:instrText>
        </w:r>
        <w:r w:rsidR="000152C9">
          <w:rPr>
            <w:noProof/>
            <w:webHidden/>
          </w:rPr>
        </w:r>
        <w:r w:rsidR="000152C9">
          <w:rPr>
            <w:noProof/>
            <w:webHidden/>
          </w:rPr>
          <w:fldChar w:fldCharType="separate"/>
        </w:r>
        <w:r w:rsidR="000152C9">
          <w:rPr>
            <w:noProof/>
            <w:webHidden/>
          </w:rPr>
          <w:t>97</w:t>
        </w:r>
        <w:r w:rsidR="000152C9">
          <w:rPr>
            <w:noProof/>
            <w:webHidden/>
          </w:rPr>
          <w:fldChar w:fldCharType="end"/>
        </w:r>
      </w:hyperlink>
    </w:p>
    <w:p w:rsidR="000152C9" w:rsidRDefault="00C93BA6">
      <w:pPr>
        <w:pStyle w:val="TOC3"/>
        <w:rPr>
          <w:rFonts w:asciiTheme="minorHAnsi" w:eastAsiaTheme="minorEastAsia" w:hAnsiTheme="minorHAnsi" w:cstheme="minorBidi"/>
          <w:noProof/>
        </w:rPr>
      </w:pPr>
      <w:hyperlink w:anchor="_Toc513396411" w:history="1">
        <w:r w:rsidR="000152C9" w:rsidRPr="008B0C86">
          <w:rPr>
            <w:rStyle w:val="Hyperlink"/>
            <w:noProof/>
            <w:snapToGrid w:val="0"/>
            <w:w w:val="0"/>
          </w:rPr>
          <w:t>4.5.3</w:t>
        </w:r>
        <w:r w:rsidR="000152C9">
          <w:rPr>
            <w:rFonts w:asciiTheme="minorHAnsi" w:eastAsiaTheme="minorEastAsia" w:hAnsiTheme="minorHAnsi" w:cstheme="minorBidi"/>
            <w:noProof/>
          </w:rPr>
          <w:tab/>
        </w:r>
        <w:r w:rsidR="000152C9" w:rsidRPr="008B0C86">
          <w:rPr>
            <w:rStyle w:val="Hyperlink"/>
            <w:noProof/>
          </w:rPr>
          <w:t xml:space="preserve">Pendaftaran </w:t>
        </w:r>
        <w:r w:rsidR="000152C9" w:rsidRPr="008B0C86">
          <w:rPr>
            <w:rStyle w:val="Hyperlink"/>
            <w:i/>
            <w:noProof/>
          </w:rPr>
          <w:t>servlet</w:t>
        </w:r>
        <w:r w:rsidR="000152C9" w:rsidRPr="008B0C86">
          <w:rPr>
            <w:rStyle w:val="Hyperlink"/>
            <w:noProof/>
          </w:rPr>
          <w:t xml:space="preserve"> modul</w:t>
        </w:r>
        <w:r w:rsidR="000152C9">
          <w:rPr>
            <w:noProof/>
            <w:webHidden/>
          </w:rPr>
          <w:tab/>
        </w:r>
        <w:r w:rsidR="000152C9">
          <w:rPr>
            <w:noProof/>
            <w:webHidden/>
          </w:rPr>
          <w:fldChar w:fldCharType="begin"/>
        </w:r>
        <w:r w:rsidR="000152C9">
          <w:rPr>
            <w:noProof/>
            <w:webHidden/>
          </w:rPr>
          <w:instrText xml:space="preserve"> PAGEREF _Toc513396411 \h </w:instrText>
        </w:r>
        <w:r w:rsidR="000152C9">
          <w:rPr>
            <w:noProof/>
            <w:webHidden/>
          </w:rPr>
        </w:r>
        <w:r w:rsidR="000152C9">
          <w:rPr>
            <w:noProof/>
            <w:webHidden/>
          </w:rPr>
          <w:fldChar w:fldCharType="separate"/>
        </w:r>
        <w:r w:rsidR="000152C9">
          <w:rPr>
            <w:noProof/>
            <w:webHidden/>
          </w:rPr>
          <w:t>98</w:t>
        </w:r>
        <w:r w:rsidR="000152C9">
          <w:rPr>
            <w:noProof/>
            <w:webHidden/>
          </w:rPr>
          <w:fldChar w:fldCharType="end"/>
        </w:r>
      </w:hyperlink>
    </w:p>
    <w:p w:rsidR="000152C9" w:rsidRDefault="00C93BA6">
      <w:pPr>
        <w:pStyle w:val="TOC1"/>
        <w:rPr>
          <w:rFonts w:asciiTheme="minorHAnsi" w:eastAsiaTheme="minorEastAsia" w:hAnsiTheme="minorHAnsi" w:cstheme="minorBidi"/>
          <w:noProof/>
          <w:lang w:eastAsia="en-US"/>
        </w:rPr>
      </w:pPr>
      <w:hyperlink w:anchor="_Toc513396412" w:history="1">
        <w:r w:rsidR="000152C9" w:rsidRPr="008B0C86">
          <w:rPr>
            <w:rStyle w:val="Hyperlink"/>
            <w:noProof/>
            <w:lang w:val="id-ID"/>
          </w:rPr>
          <w:t xml:space="preserve">BAB V UJI COBA </w:t>
        </w:r>
        <w:r w:rsidR="000152C9" w:rsidRPr="008B0C86">
          <w:rPr>
            <w:rStyle w:val="Hyperlink"/>
            <w:noProof/>
          </w:rPr>
          <w:t>DAN</w:t>
        </w:r>
        <w:r w:rsidR="000152C9" w:rsidRPr="008B0C86">
          <w:rPr>
            <w:rStyle w:val="Hyperlink"/>
            <w:noProof/>
            <w:lang w:val="id-ID"/>
          </w:rPr>
          <w:t xml:space="preserve"> EVALUASI</w:t>
        </w:r>
        <w:r w:rsidR="000152C9">
          <w:rPr>
            <w:noProof/>
            <w:webHidden/>
          </w:rPr>
          <w:tab/>
        </w:r>
        <w:r w:rsidR="000152C9">
          <w:rPr>
            <w:noProof/>
            <w:webHidden/>
          </w:rPr>
          <w:fldChar w:fldCharType="begin"/>
        </w:r>
        <w:r w:rsidR="000152C9">
          <w:rPr>
            <w:noProof/>
            <w:webHidden/>
          </w:rPr>
          <w:instrText xml:space="preserve"> PAGEREF _Toc513396412 \h </w:instrText>
        </w:r>
        <w:r w:rsidR="000152C9">
          <w:rPr>
            <w:noProof/>
            <w:webHidden/>
          </w:rPr>
        </w:r>
        <w:r w:rsidR="000152C9">
          <w:rPr>
            <w:noProof/>
            <w:webHidden/>
          </w:rPr>
          <w:fldChar w:fldCharType="separate"/>
        </w:r>
        <w:r w:rsidR="000152C9">
          <w:rPr>
            <w:noProof/>
            <w:webHidden/>
          </w:rPr>
          <w:t>103</w:t>
        </w:r>
        <w:r w:rsidR="000152C9">
          <w:rPr>
            <w:noProof/>
            <w:webHidden/>
          </w:rPr>
          <w:fldChar w:fldCharType="end"/>
        </w:r>
      </w:hyperlink>
    </w:p>
    <w:p w:rsidR="000152C9" w:rsidRDefault="00C93BA6">
      <w:pPr>
        <w:pStyle w:val="TOC2"/>
        <w:rPr>
          <w:rFonts w:asciiTheme="minorHAnsi" w:eastAsiaTheme="minorEastAsia" w:hAnsiTheme="minorHAnsi" w:cstheme="minorBidi"/>
          <w:noProof/>
          <w:lang w:eastAsia="en-US"/>
        </w:rPr>
      </w:pPr>
      <w:hyperlink w:anchor="_Toc513396414" w:history="1">
        <w:r w:rsidR="000152C9" w:rsidRPr="008B0C86">
          <w:rPr>
            <w:rStyle w:val="Hyperlink"/>
            <w:noProof/>
            <w:snapToGrid w:val="0"/>
            <w:w w:val="0"/>
          </w:rPr>
          <w:t>5.1</w:t>
        </w:r>
        <w:r w:rsidR="000152C9">
          <w:rPr>
            <w:rFonts w:asciiTheme="minorHAnsi" w:eastAsiaTheme="minorEastAsia" w:hAnsiTheme="minorHAnsi" w:cstheme="minorBidi"/>
            <w:noProof/>
            <w:lang w:eastAsia="en-US"/>
          </w:rPr>
          <w:tab/>
        </w:r>
        <w:r w:rsidR="000152C9" w:rsidRPr="008B0C86">
          <w:rPr>
            <w:rStyle w:val="Hyperlink"/>
            <w:noProof/>
          </w:rPr>
          <w:t>Lingkungan Uji Coba</w:t>
        </w:r>
        <w:r w:rsidR="000152C9">
          <w:rPr>
            <w:noProof/>
            <w:webHidden/>
          </w:rPr>
          <w:tab/>
        </w:r>
        <w:r w:rsidR="000152C9">
          <w:rPr>
            <w:noProof/>
            <w:webHidden/>
          </w:rPr>
          <w:fldChar w:fldCharType="begin"/>
        </w:r>
        <w:r w:rsidR="000152C9">
          <w:rPr>
            <w:noProof/>
            <w:webHidden/>
          </w:rPr>
          <w:instrText xml:space="preserve"> PAGEREF _Toc513396414 \h </w:instrText>
        </w:r>
        <w:r w:rsidR="000152C9">
          <w:rPr>
            <w:noProof/>
            <w:webHidden/>
          </w:rPr>
        </w:r>
        <w:r w:rsidR="000152C9">
          <w:rPr>
            <w:noProof/>
            <w:webHidden/>
          </w:rPr>
          <w:fldChar w:fldCharType="separate"/>
        </w:r>
        <w:r w:rsidR="000152C9">
          <w:rPr>
            <w:noProof/>
            <w:webHidden/>
          </w:rPr>
          <w:t>103</w:t>
        </w:r>
        <w:r w:rsidR="000152C9">
          <w:rPr>
            <w:noProof/>
            <w:webHidden/>
          </w:rPr>
          <w:fldChar w:fldCharType="end"/>
        </w:r>
      </w:hyperlink>
    </w:p>
    <w:p w:rsidR="000152C9" w:rsidRDefault="00C93BA6">
      <w:pPr>
        <w:pStyle w:val="TOC2"/>
        <w:rPr>
          <w:rFonts w:asciiTheme="minorHAnsi" w:eastAsiaTheme="minorEastAsia" w:hAnsiTheme="minorHAnsi" w:cstheme="minorBidi"/>
          <w:noProof/>
          <w:lang w:eastAsia="en-US"/>
        </w:rPr>
      </w:pPr>
      <w:hyperlink w:anchor="_Toc513396415" w:history="1">
        <w:r w:rsidR="000152C9" w:rsidRPr="008B0C86">
          <w:rPr>
            <w:rStyle w:val="Hyperlink"/>
            <w:noProof/>
            <w:snapToGrid w:val="0"/>
            <w:w w:val="0"/>
          </w:rPr>
          <w:t>5.2</w:t>
        </w:r>
        <w:r w:rsidR="000152C9">
          <w:rPr>
            <w:rFonts w:asciiTheme="minorHAnsi" w:eastAsiaTheme="minorEastAsia" w:hAnsiTheme="minorHAnsi" w:cstheme="minorBidi"/>
            <w:noProof/>
            <w:lang w:eastAsia="en-US"/>
          </w:rPr>
          <w:tab/>
        </w:r>
        <w:r w:rsidR="000152C9" w:rsidRPr="008B0C86">
          <w:rPr>
            <w:rStyle w:val="Hyperlink"/>
            <w:noProof/>
          </w:rPr>
          <w:t>Uji Coba</w:t>
        </w:r>
        <w:r w:rsidR="000152C9">
          <w:rPr>
            <w:noProof/>
            <w:webHidden/>
          </w:rPr>
          <w:tab/>
        </w:r>
        <w:r w:rsidR="000152C9">
          <w:rPr>
            <w:noProof/>
            <w:webHidden/>
          </w:rPr>
          <w:fldChar w:fldCharType="begin"/>
        </w:r>
        <w:r w:rsidR="000152C9">
          <w:rPr>
            <w:noProof/>
            <w:webHidden/>
          </w:rPr>
          <w:instrText xml:space="preserve"> PAGEREF _Toc513396415 \h </w:instrText>
        </w:r>
        <w:r w:rsidR="000152C9">
          <w:rPr>
            <w:noProof/>
            <w:webHidden/>
          </w:rPr>
        </w:r>
        <w:r w:rsidR="000152C9">
          <w:rPr>
            <w:noProof/>
            <w:webHidden/>
          </w:rPr>
          <w:fldChar w:fldCharType="separate"/>
        </w:r>
        <w:r w:rsidR="000152C9">
          <w:rPr>
            <w:noProof/>
            <w:webHidden/>
          </w:rPr>
          <w:t>104</w:t>
        </w:r>
        <w:r w:rsidR="000152C9">
          <w:rPr>
            <w:noProof/>
            <w:webHidden/>
          </w:rPr>
          <w:fldChar w:fldCharType="end"/>
        </w:r>
      </w:hyperlink>
    </w:p>
    <w:p w:rsidR="000152C9" w:rsidRDefault="00C93BA6">
      <w:pPr>
        <w:pStyle w:val="TOC3"/>
        <w:rPr>
          <w:rFonts w:asciiTheme="minorHAnsi" w:eastAsiaTheme="minorEastAsia" w:hAnsiTheme="minorHAnsi" w:cstheme="minorBidi"/>
          <w:noProof/>
        </w:rPr>
      </w:pPr>
      <w:hyperlink w:anchor="_Toc513396416" w:history="1">
        <w:r w:rsidR="000152C9" w:rsidRPr="008B0C86">
          <w:rPr>
            <w:rStyle w:val="Hyperlink"/>
            <w:noProof/>
            <w:snapToGrid w:val="0"/>
            <w:w w:val="0"/>
          </w:rPr>
          <w:t>5.2.1</w:t>
        </w:r>
        <w:r w:rsidR="000152C9">
          <w:rPr>
            <w:rFonts w:asciiTheme="minorHAnsi" w:eastAsiaTheme="minorEastAsia" w:hAnsiTheme="minorHAnsi" w:cstheme="minorBidi"/>
            <w:noProof/>
          </w:rPr>
          <w:tab/>
        </w:r>
        <w:r w:rsidR="000152C9" w:rsidRPr="008B0C86">
          <w:rPr>
            <w:rStyle w:val="Hyperlink"/>
            <w:noProof/>
          </w:rPr>
          <w:t>Kasus uji fungsionalitas administratif</w:t>
        </w:r>
        <w:r w:rsidR="000152C9">
          <w:rPr>
            <w:noProof/>
            <w:webHidden/>
          </w:rPr>
          <w:tab/>
        </w:r>
        <w:r w:rsidR="000152C9">
          <w:rPr>
            <w:noProof/>
            <w:webHidden/>
          </w:rPr>
          <w:fldChar w:fldCharType="begin"/>
        </w:r>
        <w:r w:rsidR="000152C9">
          <w:rPr>
            <w:noProof/>
            <w:webHidden/>
          </w:rPr>
          <w:instrText xml:space="preserve"> PAGEREF _Toc513396416 \h </w:instrText>
        </w:r>
        <w:r w:rsidR="000152C9">
          <w:rPr>
            <w:noProof/>
            <w:webHidden/>
          </w:rPr>
        </w:r>
        <w:r w:rsidR="000152C9">
          <w:rPr>
            <w:noProof/>
            <w:webHidden/>
          </w:rPr>
          <w:fldChar w:fldCharType="separate"/>
        </w:r>
        <w:r w:rsidR="000152C9">
          <w:rPr>
            <w:noProof/>
            <w:webHidden/>
          </w:rPr>
          <w:t>104</w:t>
        </w:r>
        <w:r w:rsidR="000152C9">
          <w:rPr>
            <w:noProof/>
            <w:webHidden/>
          </w:rPr>
          <w:fldChar w:fldCharType="end"/>
        </w:r>
      </w:hyperlink>
    </w:p>
    <w:p w:rsidR="000152C9" w:rsidRDefault="00C93BA6">
      <w:pPr>
        <w:pStyle w:val="TOC4"/>
        <w:rPr>
          <w:rFonts w:asciiTheme="minorHAnsi" w:eastAsiaTheme="minorEastAsia" w:hAnsiTheme="minorHAnsi" w:cstheme="minorBidi"/>
          <w:noProof/>
          <w:lang w:eastAsia="en-US"/>
        </w:rPr>
      </w:pPr>
      <w:hyperlink w:anchor="_Toc513396417" w:history="1">
        <w:r w:rsidR="000152C9" w:rsidRPr="008B0C86">
          <w:rPr>
            <w:rStyle w:val="Hyperlink"/>
            <w:noProof/>
            <w:snapToGrid w:val="0"/>
            <w:w w:val="0"/>
          </w:rPr>
          <w:t>5.2.1.1</w:t>
        </w:r>
        <w:r w:rsidR="000152C9">
          <w:rPr>
            <w:rFonts w:asciiTheme="minorHAnsi" w:eastAsiaTheme="minorEastAsia" w:hAnsiTheme="minorHAnsi" w:cstheme="minorBidi"/>
            <w:noProof/>
            <w:lang w:eastAsia="en-US"/>
          </w:rPr>
          <w:tab/>
        </w:r>
        <w:r w:rsidR="000152C9" w:rsidRPr="008B0C86">
          <w:rPr>
            <w:rStyle w:val="Hyperlink"/>
            <w:noProof/>
          </w:rPr>
          <w:t>Kasus uji menambah modul</w:t>
        </w:r>
        <w:r w:rsidR="000152C9">
          <w:rPr>
            <w:noProof/>
            <w:webHidden/>
          </w:rPr>
          <w:tab/>
        </w:r>
        <w:r w:rsidR="000152C9">
          <w:rPr>
            <w:noProof/>
            <w:webHidden/>
          </w:rPr>
          <w:fldChar w:fldCharType="begin"/>
        </w:r>
        <w:r w:rsidR="000152C9">
          <w:rPr>
            <w:noProof/>
            <w:webHidden/>
          </w:rPr>
          <w:instrText xml:space="preserve"> PAGEREF _Toc513396417 \h </w:instrText>
        </w:r>
        <w:r w:rsidR="000152C9">
          <w:rPr>
            <w:noProof/>
            <w:webHidden/>
          </w:rPr>
        </w:r>
        <w:r w:rsidR="000152C9">
          <w:rPr>
            <w:noProof/>
            <w:webHidden/>
          </w:rPr>
          <w:fldChar w:fldCharType="separate"/>
        </w:r>
        <w:r w:rsidR="000152C9">
          <w:rPr>
            <w:noProof/>
            <w:webHidden/>
          </w:rPr>
          <w:t>104</w:t>
        </w:r>
        <w:r w:rsidR="000152C9">
          <w:rPr>
            <w:noProof/>
            <w:webHidden/>
          </w:rPr>
          <w:fldChar w:fldCharType="end"/>
        </w:r>
      </w:hyperlink>
    </w:p>
    <w:p w:rsidR="000152C9" w:rsidRDefault="00C93BA6">
      <w:pPr>
        <w:pStyle w:val="TOC4"/>
        <w:rPr>
          <w:rFonts w:asciiTheme="minorHAnsi" w:eastAsiaTheme="minorEastAsia" w:hAnsiTheme="minorHAnsi" w:cstheme="minorBidi"/>
          <w:noProof/>
          <w:lang w:eastAsia="en-US"/>
        </w:rPr>
      </w:pPr>
      <w:hyperlink w:anchor="_Toc513396418" w:history="1">
        <w:r w:rsidR="000152C9" w:rsidRPr="008B0C86">
          <w:rPr>
            <w:rStyle w:val="Hyperlink"/>
            <w:noProof/>
            <w:snapToGrid w:val="0"/>
            <w:w w:val="0"/>
          </w:rPr>
          <w:t>5.2.1.2</w:t>
        </w:r>
        <w:r w:rsidR="000152C9">
          <w:rPr>
            <w:rFonts w:asciiTheme="minorHAnsi" w:eastAsiaTheme="minorEastAsia" w:hAnsiTheme="minorHAnsi" w:cstheme="minorBidi"/>
            <w:noProof/>
            <w:lang w:eastAsia="en-US"/>
          </w:rPr>
          <w:tab/>
        </w:r>
        <w:r w:rsidR="000152C9" w:rsidRPr="008B0C86">
          <w:rPr>
            <w:rStyle w:val="Hyperlink"/>
            <w:noProof/>
          </w:rPr>
          <w:t>Kasus uji menghapus modul</w:t>
        </w:r>
        <w:r w:rsidR="000152C9">
          <w:rPr>
            <w:noProof/>
            <w:webHidden/>
          </w:rPr>
          <w:tab/>
        </w:r>
        <w:r w:rsidR="000152C9">
          <w:rPr>
            <w:noProof/>
            <w:webHidden/>
          </w:rPr>
          <w:fldChar w:fldCharType="begin"/>
        </w:r>
        <w:r w:rsidR="000152C9">
          <w:rPr>
            <w:noProof/>
            <w:webHidden/>
          </w:rPr>
          <w:instrText xml:space="preserve"> PAGEREF _Toc513396418 \h </w:instrText>
        </w:r>
        <w:r w:rsidR="000152C9">
          <w:rPr>
            <w:noProof/>
            <w:webHidden/>
          </w:rPr>
        </w:r>
        <w:r w:rsidR="000152C9">
          <w:rPr>
            <w:noProof/>
            <w:webHidden/>
          </w:rPr>
          <w:fldChar w:fldCharType="separate"/>
        </w:r>
        <w:r w:rsidR="000152C9">
          <w:rPr>
            <w:noProof/>
            <w:webHidden/>
          </w:rPr>
          <w:t>109</w:t>
        </w:r>
        <w:r w:rsidR="000152C9">
          <w:rPr>
            <w:noProof/>
            <w:webHidden/>
          </w:rPr>
          <w:fldChar w:fldCharType="end"/>
        </w:r>
      </w:hyperlink>
    </w:p>
    <w:p w:rsidR="000152C9" w:rsidRDefault="00C93BA6">
      <w:pPr>
        <w:pStyle w:val="TOC4"/>
        <w:rPr>
          <w:rFonts w:asciiTheme="minorHAnsi" w:eastAsiaTheme="minorEastAsia" w:hAnsiTheme="minorHAnsi" w:cstheme="minorBidi"/>
          <w:noProof/>
          <w:lang w:eastAsia="en-US"/>
        </w:rPr>
      </w:pPr>
      <w:hyperlink w:anchor="_Toc513396419" w:history="1">
        <w:r w:rsidR="000152C9" w:rsidRPr="008B0C86">
          <w:rPr>
            <w:rStyle w:val="Hyperlink"/>
            <w:noProof/>
            <w:snapToGrid w:val="0"/>
            <w:w w:val="0"/>
          </w:rPr>
          <w:t>5.2.1.3</w:t>
        </w:r>
        <w:r w:rsidR="000152C9">
          <w:rPr>
            <w:rFonts w:asciiTheme="minorHAnsi" w:eastAsiaTheme="minorEastAsia" w:hAnsiTheme="minorHAnsi" w:cstheme="minorBidi"/>
            <w:noProof/>
            <w:lang w:eastAsia="en-US"/>
          </w:rPr>
          <w:tab/>
        </w:r>
        <w:r w:rsidR="000152C9" w:rsidRPr="008B0C86">
          <w:rPr>
            <w:rStyle w:val="Hyperlink"/>
            <w:noProof/>
          </w:rPr>
          <w:t>Kasus uji menambah akses menu</w:t>
        </w:r>
        <w:r w:rsidR="000152C9">
          <w:rPr>
            <w:noProof/>
            <w:webHidden/>
          </w:rPr>
          <w:tab/>
        </w:r>
        <w:r w:rsidR="000152C9">
          <w:rPr>
            <w:noProof/>
            <w:webHidden/>
          </w:rPr>
          <w:fldChar w:fldCharType="begin"/>
        </w:r>
        <w:r w:rsidR="000152C9">
          <w:rPr>
            <w:noProof/>
            <w:webHidden/>
          </w:rPr>
          <w:instrText xml:space="preserve"> PAGEREF _Toc513396419 \h </w:instrText>
        </w:r>
        <w:r w:rsidR="000152C9">
          <w:rPr>
            <w:noProof/>
            <w:webHidden/>
          </w:rPr>
        </w:r>
        <w:r w:rsidR="000152C9">
          <w:rPr>
            <w:noProof/>
            <w:webHidden/>
          </w:rPr>
          <w:fldChar w:fldCharType="separate"/>
        </w:r>
        <w:r w:rsidR="000152C9">
          <w:rPr>
            <w:noProof/>
            <w:webHidden/>
          </w:rPr>
          <w:t>110</w:t>
        </w:r>
        <w:r w:rsidR="000152C9">
          <w:rPr>
            <w:noProof/>
            <w:webHidden/>
          </w:rPr>
          <w:fldChar w:fldCharType="end"/>
        </w:r>
      </w:hyperlink>
    </w:p>
    <w:p w:rsidR="000152C9" w:rsidRDefault="00C93BA6">
      <w:pPr>
        <w:pStyle w:val="TOC4"/>
        <w:rPr>
          <w:rFonts w:asciiTheme="minorHAnsi" w:eastAsiaTheme="minorEastAsia" w:hAnsiTheme="minorHAnsi" w:cstheme="minorBidi"/>
          <w:noProof/>
          <w:lang w:eastAsia="en-US"/>
        </w:rPr>
      </w:pPr>
      <w:hyperlink w:anchor="_Toc513396420" w:history="1">
        <w:r w:rsidR="000152C9" w:rsidRPr="008B0C86">
          <w:rPr>
            <w:rStyle w:val="Hyperlink"/>
            <w:noProof/>
            <w:snapToGrid w:val="0"/>
            <w:w w:val="0"/>
          </w:rPr>
          <w:t>5.2.1.4</w:t>
        </w:r>
        <w:r w:rsidR="000152C9">
          <w:rPr>
            <w:rFonts w:asciiTheme="minorHAnsi" w:eastAsiaTheme="minorEastAsia" w:hAnsiTheme="minorHAnsi" w:cstheme="minorBidi"/>
            <w:noProof/>
            <w:lang w:eastAsia="en-US"/>
          </w:rPr>
          <w:tab/>
        </w:r>
        <w:r w:rsidR="000152C9" w:rsidRPr="008B0C86">
          <w:rPr>
            <w:rStyle w:val="Hyperlink"/>
            <w:noProof/>
          </w:rPr>
          <w:t>Kasus uji menghapus akses menu</w:t>
        </w:r>
        <w:r w:rsidR="000152C9">
          <w:rPr>
            <w:noProof/>
            <w:webHidden/>
          </w:rPr>
          <w:tab/>
        </w:r>
        <w:r w:rsidR="000152C9">
          <w:rPr>
            <w:noProof/>
            <w:webHidden/>
          </w:rPr>
          <w:fldChar w:fldCharType="begin"/>
        </w:r>
        <w:r w:rsidR="000152C9">
          <w:rPr>
            <w:noProof/>
            <w:webHidden/>
          </w:rPr>
          <w:instrText xml:space="preserve"> PAGEREF _Toc513396420 \h </w:instrText>
        </w:r>
        <w:r w:rsidR="000152C9">
          <w:rPr>
            <w:noProof/>
            <w:webHidden/>
          </w:rPr>
        </w:r>
        <w:r w:rsidR="000152C9">
          <w:rPr>
            <w:noProof/>
            <w:webHidden/>
          </w:rPr>
          <w:fldChar w:fldCharType="separate"/>
        </w:r>
        <w:r w:rsidR="000152C9">
          <w:rPr>
            <w:noProof/>
            <w:webHidden/>
          </w:rPr>
          <w:t>110</w:t>
        </w:r>
        <w:r w:rsidR="000152C9">
          <w:rPr>
            <w:noProof/>
            <w:webHidden/>
          </w:rPr>
          <w:fldChar w:fldCharType="end"/>
        </w:r>
      </w:hyperlink>
    </w:p>
    <w:p w:rsidR="000152C9" w:rsidRDefault="00C93BA6">
      <w:pPr>
        <w:pStyle w:val="TOC4"/>
        <w:rPr>
          <w:rFonts w:asciiTheme="minorHAnsi" w:eastAsiaTheme="minorEastAsia" w:hAnsiTheme="minorHAnsi" w:cstheme="minorBidi"/>
          <w:noProof/>
          <w:lang w:eastAsia="en-US"/>
        </w:rPr>
      </w:pPr>
      <w:hyperlink w:anchor="_Toc513396421" w:history="1">
        <w:r w:rsidR="000152C9" w:rsidRPr="008B0C86">
          <w:rPr>
            <w:rStyle w:val="Hyperlink"/>
            <w:noProof/>
            <w:snapToGrid w:val="0"/>
            <w:w w:val="0"/>
          </w:rPr>
          <w:t>5.2.1.5</w:t>
        </w:r>
        <w:r w:rsidR="000152C9">
          <w:rPr>
            <w:rFonts w:asciiTheme="minorHAnsi" w:eastAsiaTheme="minorEastAsia" w:hAnsiTheme="minorHAnsi" w:cstheme="minorBidi"/>
            <w:noProof/>
            <w:lang w:eastAsia="en-US"/>
          </w:rPr>
          <w:tab/>
        </w:r>
        <w:r w:rsidR="000152C9" w:rsidRPr="008B0C86">
          <w:rPr>
            <w:rStyle w:val="Hyperlink"/>
            <w:noProof/>
          </w:rPr>
          <w:t>Kasus uji menambah pengguna</w:t>
        </w:r>
        <w:r w:rsidR="000152C9">
          <w:rPr>
            <w:noProof/>
            <w:webHidden/>
          </w:rPr>
          <w:tab/>
        </w:r>
        <w:r w:rsidR="000152C9">
          <w:rPr>
            <w:noProof/>
            <w:webHidden/>
          </w:rPr>
          <w:fldChar w:fldCharType="begin"/>
        </w:r>
        <w:r w:rsidR="000152C9">
          <w:rPr>
            <w:noProof/>
            <w:webHidden/>
          </w:rPr>
          <w:instrText xml:space="preserve"> PAGEREF _Toc513396421 \h </w:instrText>
        </w:r>
        <w:r w:rsidR="000152C9">
          <w:rPr>
            <w:noProof/>
            <w:webHidden/>
          </w:rPr>
        </w:r>
        <w:r w:rsidR="000152C9">
          <w:rPr>
            <w:noProof/>
            <w:webHidden/>
          </w:rPr>
          <w:fldChar w:fldCharType="separate"/>
        </w:r>
        <w:r w:rsidR="000152C9">
          <w:rPr>
            <w:noProof/>
            <w:webHidden/>
          </w:rPr>
          <w:t>111</w:t>
        </w:r>
        <w:r w:rsidR="000152C9">
          <w:rPr>
            <w:noProof/>
            <w:webHidden/>
          </w:rPr>
          <w:fldChar w:fldCharType="end"/>
        </w:r>
      </w:hyperlink>
    </w:p>
    <w:p w:rsidR="000152C9" w:rsidRDefault="00C93BA6">
      <w:pPr>
        <w:pStyle w:val="TOC4"/>
        <w:rPr>
          <w:rFonts w:asciiTheme="minorHAnsi" w:eastAsiaTheme="minorEastAsia" w:hAnsiTheme="minorHAnsi" w:cstheme="minorBidi"/>
          <w:noProof/>
          <w:lang w:eastAsia="en-US"/>
        </w:rPr>
      </w:pPr>
      <w:hyperlink w:anchor="_Toc513396422" w:history="1">
        <w:r w:rsidR="000152C9" w:rsidRPr="008B0C86">
          <w:rPr>
            <w:rStyle w:val="Hyperlink"/>
            <w:noProof/>
            <w:snapToGrid w:val="0"/>
            <w:w w:val="0"/>
          </w:rPr>
          <w:t>5.2.1.6</w:t>
        </w:r>
        <w:r w:rsidR="000152C9">
          <w:rPr>
            <w:rFonts w:asciiTheme="minorHAnsi" w:eastAsiaTheme="minorEastAsia" w:hAnsiTheme="minorHAnsi" w:cstheme="minorBidi"/>
            <w:noProof/>
            <w:lang w:eastAsia="en-US"/>
          </w:rPr>
          <w:tab/>
        </w:r>
        <w:r w:rsidR="000152C9" w:rsidRPr="008B0C86">
          <w:rPr>
            <w:rStyle w:val="Hyperlink"/>
            <w:noProof/>
          </w:rPr>
          <w:t>Kasus uji menonaktifkan pengguna</w:t>
        </w:r>
        <w:r w:rsidR="000152C9">
          <w:rPr>
            <w:noProof/>
            <w:webHidden/>
          </w:rPr>
          <w:tab/>
        </w:r>
        <w:r w:rsidR="000152C9">
          <w:rPr>
            <w:noProof/>
            <w:webHidden/>
          </w:rPr>
          <w:fldChar w:fldCharType="begin"/>
        </w:r>
        <w:r w:rsidR="000152C9">
          <w:rPr>
            <w:noProof/>
            <w:webHidden/>
          </w:rPr>
          <w:instrText xml:space="preserve"> PAGEREF _Toc513396422 \h </w:instrText>
        </w:r>
        <w:r w:rsidR="000152C9">
          <w:rPr>
            <w:noProof/>
            <w:webHidden/>
          </w:rPr>
        </w:r>
        <w:r w:rsidR="000152C9">
          <w:rPr>
            <w:noProof/>
            <w:webHidden/>
          </w:rPr>
          <w:fldChar w:fldCharType="separate"/>
        </w:r>
        <w:r w:rsidR="000152C9">
          <w:rPr>
            <w:noProof/>
            <w:webHidden/>
          </w:rPr>
          <w:t>112</w:t>
        </w:r>
        <w:r w:rsidR="000152C9">
          <w:rPr>
            <w:noProof/>
            <w:webHidden/>
          </w:rPr>
          <w:fldChar w:fldCharType="end"/>
        </w:r>
      </w:hyperlink>
    </w:p>
    <w:p w:rsidR="000152C9" w:rsidRDefault="00C93BA6">
      <w:pPr>
        <w:pStyle w:val="TOC4"/>
        <w:rPr>
          <w:rFonts w:asciiTheme="minorHAnsi" w:eastAsiaTheme="minorEastAsia" w:hAnsiTheme="minorHAnsi" w:cstheme="minorBidi"/>
          <w:noProof/>
          <w:lang w:eastAsia="en-US"/>
        </w:rPr>
      </w:pPr>
      <w:hyperlink w:anchor="_Toc513396423" w:history="1">
        <w:r w:rsidR="000152C9" w:rsidRPr="008B0C86">
          <w:rPr>
            <w:rStyle w:val="Hyperlink"/>
            <w:noProof/>
            <w:snapToGrid w:val="0"/>
            <w:w w:val="0"/>
          </w:rPr>
          <w:t>5.2.1.7</w:t>
        </w:r>
        <w:r w:rsidR="000152C9">
          <w:rPr>
            <w:rFonts w:asciiTheme="minorHAnsi" w:eastAsiaTheme="minorEastAsia" w:hAnsiTheme="minorHAnsi" w:cstheme="minorBidi"/>
            <w:noProof/>
            <w:lang w:eastAsia="en-US"/>
          </w:rPr>
          <w:tab/>
        </w:r>
        <w:r w:rsidR="000152C9" w:rsidRPr="008B0C86">
          <w:rPr>
            <w:rStyle w:val="Hyperlink"/>
            <w:noProof/>
          </w:rPr>
          <w:t>Kasus uji menambah hak akses pengguna</w:t>
        </w:r>
        <w:r w:rsidR="000152C9">
          <w:rPr>
            <w:noProof/>
            <w:webHidden/>
          </w:rPr>
          <w:tab/>
        </w:r>
        <w:r w:rsidR="000152C9">
          <w:rPr>
            <w:noProof/>
            <w:webHidden/>
          </w:rPr>
          <w:fldChar w:fldCharType="begin"/>
        </w:r>
        <w:r w:rsidR="000152C9">
          <w:rPr>
            <w:noProof/>
            <w:webHidden/>
          </w:rPr>
          <w:instrText xml:space="preserve"> PAGEREF _Toc513396423 \h </w:instrText>
        </w:r>
        <w:r w:rsidR="000152C9">
          <w:rPr>
            <w:noProof/>
            <w:webHidden/>
          </w:rPr>
        </w:r>
        <w:r w:rsidR="000152C9">
          <w:rPr>
            <w:noProof/>
            <w:webHidden/>
          </w:rPr>
          <w:fldChar w:fldCharType="separate"/>
        </w:r>
        <w:r w:rsidR="000152C9">
          <w:rPr>
            <w:noProof/>
            <w:webHidden/>
          </w:rPr>
          <w:t>113</w:t>
        </w:r>
        <w:r w:rsidR="000152C9">
          <w:rPr>
            <w:noProof/>
            <w:webHidden/>
          </w:rPr>
          <w:fldChar w:fldCharType="end"/>
        </w:r>
      </w:hyperlink>
    </w:p>
    <w:p w:rsidR="000152C9" w:rsidRDefault="00C93BA6">
      <w:pPr>
        <w:pStyle w:val="TOC4"/>
        <w:rPr>
          <w:rFonts w:asciiTheme="minorHAnsi" w:eastAsiaTheme="minorEastAsia" w:hAnsiTheme="minorHAnsi" w:cstheme="minorBidi"/>
          <w:noProof/>
          <w:lang w:eastAsia="en-US"/>
        </w:rPr>
      </w:pPr>
      <w:hyperlink w:anchor="_Toc513396424" w:history="1">
        <w:r w:rsidR="000152C9" w:rsidRPr="008B0C86">
          <w:rPr>
            <w:rStyle w:val="Hyperlink"/>
            <w:noProof/>
            <w:snapToGrid w:val="0"/>
            <w:w w:val="0"/>
          </w:rPr>
          <w:t>5.2.1.8</w:t>
        </w:r>
        <w:r w:rsidR="000152C9">
          <w:rPr>
            <w:rFonts w:asciiTheme="minorHAnsi" w:eastAsiaTheme="minorEastAsia" w:hAnsiTheme="minorHAnsi" w:cstheme="minorBidi"/>
            <w:noProof/>
            <w:lang w:eastAsia="en-US"/>
          </w:rPr>
          <w:tab/>
        </w:r>
        <w:r w:rsidR="000152C9" w:rsidRPr="008B0C86">
          <w:rPr>
            <w:rStyle w:val="Hyperlink"/>
            <w:noProof/>
          </w:rPr>
          <w:t>Kasus uji menghapus hak akses pengguna</w:t>
        </w:r>
        <w:r w:rsidR="000152C9">
          <w:rPr>
            <w:noProof/>
            <w:webHidden/>
          </w:rPr>
          <w:tab/>
        </w:r>
        <w:r w:rsidR="000152C9">
          <w:rPr>
            <w:noProof/>
            <w:webHidden/>
          </w:rPr>
          <w:fldChar w:fldCharType="begin"/>
        </w:r>
        <w:r w:rsidR="000152C9">
          <w:rPr>
            <w:noProof/>
            <w:webHidden/>
          </w:rPr>
          <w:instrText xml:space="preserve"> PAGEREF _Toc513396424 \h </w:instrText>
        </w:r>
        <w:r w:rsidR="000152C9">
          <w:rPr>
            <w:noProof/>
            <w:webHidden/>
          </w:rPr>
        </w:r>
        <w:r w:rsidR="000152C9">
          <w:rPr>
            <w:noProof/>
            <w:webHidden/>
          </w:rPr>
          <w:fldChar w:fldCharType="separate"/>
        </w:r>
        <w:r w:rsidR="000152C9">
          <w:rPr>
            <w:noProof/>
            <w:webHidden/>
          </w:rPr>
          <w:t>114</w:t>
        </w:r>
        <w:r w:rsidR="000152C9">
          <w:rPr>
            <w:noProof/>
            <w:webHidden/>
          </w:rPr>
          <w:fldChar w:fldCharType="end"/>
        </w:r>
      </w:hyperlink>
    </w:p>
    <w:p w:rsidR="000152C9" w:rsidRDefault="00C93BA6">
      <w:pPr>
        <w:pStyle w:val="TOC4"/>
        <w:rPr>
          <w:rFonts w:asciiTheme="minorHAnsi" w:eastAsiaTheme="minorEastAsia" w:hAnsiTheme="minorHAnsi" w:cstheme="minorBidi"/>
          <w:noProof/>
          <w:lang w:eastAsia="en-US"/>
        </w:rPr>
      </w:pPr>
      <w:hyperlink w:anchor="_Toc513396425" w:history="1">
        <w:r w:rsidR="000152C9" w:rsidRPr="008B0C86">
          <w:rPr>
            <w:rStyle w:val="Hyperlink"/>
            <w:noProof/>
            <w:snapToGrid w:val="0"/>
            <w:w w:val="0"/>
          </w:rPr>
          <w:t>5.2.1.9</w:t>
        </w:r>
        <w:r w:rsidR="000152C9">
          <w:rPr>
            <w:rFonts w:asciiTheme="minorHAnsi" w:eastAsiaTheme="minorEastAsia" w:hAnsiTheme="minorHAnsi" w:cstheme="minorBidi"/>
            <w:noProof/>
            <w:lang w:eastAsia="en-US"/>
          </w:rPr>
          <w:tab/>
        </w:r>
        <w:r w:rsidR="000152C9" w:rsidRPr="008B0C86">
          <w:rPr>
            <w:rStyle w:val="Hyperlink"/>
            <w:noProof/>
          </w:rPr>
          <w:t>Kasus uji menambah peran</w:t>
        </w:r>
        <w:r w:rsidR="000152C9">
          <w:rPr>
            <w:noProof/>
            <w:webHidden/>
          </w:rPr>
          <w:tab/>
        </w:r>
        <w:r w:rsidR="000152C9">
          <w:rPr>
            <w:noProof/>
            <w:webHidden/>
          </w:rPr>
          <w:fldChar w:fldCharType="begin"/>
        </w:r>
        <w:r w:rsidR="000152C9">
          <w:rPr>
            <w:noProof/>
            <w:webHidden/>
          </w:rPr>
          <w:instrText xml:space="preserve"> PAGEREF _Toc513396425 \h </w:instrText>
        </w:r>
        <w:r w:rsidR="000152C9">
          <w:rPr>
            <w:noProof/>
            <w:webHidden/>
          </w:rPr>
        </w:r>
        <w:r w:rsidR="000152C9">
          <w:rPr>
            <w:noProof/>
            <w:webHidden/>
          </w:rPr>
          <w:fldChar w:fldCharType="separate"/>
        </w:r>
        <w:r w:rsidR="000152C9">
          <w:rPr>
            <w:noProof/>
            <w:webHidden/>
          </w:rPr>
          <w:t>115</w:t>
        </w:r>
        <w:r w:rsidR="000152C9">
          <w:rPr>
            <w:noProof/>
            <w:webHidden/>
          </w:rPr>
          <w:fldChar w:fldCharType="end"/>
        </w:r>
      </w:hyperlink>
    </w:p>
    <w:p w:rsidR="000152C9" w:rsidRDefault="00C93BA6">
      <w:pPr>
        <w:pStyle w:val="TOC4"/>
        <w:rPr>
          <w:rFonts w:asciiTheme="minorHAnsi" w:eastAsiaTheme="minorEastAsia" w:hAnsiTheme="minorHAnsi" w:cstheme="minorBidi"/>
          <w:noProof/>
          <w:lang w:eastAsia="en-US"/>
        </w:rPr>
      </w:pPr>
      <w:hyperlink w:anchor="_Toc513396426" w:history="1">
        <w:r w:rsidR="000152C9" w:rsidRPr="008B0C86">
          <w:rPr>
            <w:rStyle w:val="Hyperlink"/>
            <w:noProof/>
            <w:snapToGrid w:val="0"/>
            <w:w w:val="0"/>
          </w:rPr>
          <w:t>5.2.1.10</w:t>
        </w:r>
        <w:r w:rsidR="000152C9">
          <w:rPr>
            <w:rFonts w:asciiTheme="minorHAnsi" w:eastAsiaTheme="minorEastAsia" w:hAnsiTheme="minorHAnsi" w:cstheme="minorBidi"/>
            <w:noProof/>
            <w:lang w:eastAsia="en-US"/>
          </w:rPr>
          <w:tab/>
        </w:r>
        <w:r w:rsidR="000152C9" w:rsidRPr="008B0C86">
          <w:rPr>
            <w:rStyle w:val="Hyperlink"/>
            <w:noProof/>
          </w:rPr>
          <w:t>Kasus uji menghapus peran</w:t>
        </w:r>
        <w:r w:rsidR="000152C9">
          <w:rPr>
            <w:noProof/>
            <w:webHidden/>
          </w:rPr>
          <w:tab/>
        </w:r>
        <w:r w:rsidR="000152C9">
          <w:rPr>
            <w:noProof/>
            <w:webHidden/>
          </w:rPr>
          <w:fldChar w:fldCharType="begin"/>
        </w:r>
        <w:r w:rsidR="000152C9">
          <w:rPr>
            <w:noProof/>
            <w:webHidden/>
          </w:rPr>
          <w:instrText xml:space="preserve"> PAGEREF _Toc513396426 \h </w:instrText>
        </w:r>
        <w:r w:rsidR="000152C9">
          <w:rPr>
            <w:noProof/>
            <w:webHidden/>
          </w:rPr>
        </w:r>
        <w:r w:rsidR="000152C9">
          <w:rPr>
            <w:noProof/>
            <w:webHidden/>
          </w:rPr>
          <w:fldChar w:fldCharType="separate"/>
        </w:r>
        <w:r w:rsidR="000152C9">
          <w:rPr>
            <w:noProof/>
            <w:webHidden/>
          </w:rPr>
          <w:t>115</w:t>
        </w:r>
        <w:r w:rsidR="000152C9">
          <w:rPr>
            <w:noProof/>
            <w:webHidden/>
          </w:rPr>
          <w:fldChar w:fldCharType="end"/>
        </w:r>
      </w:hyperlink>
    </w:p>
    <w:p w:rsidR="000152C9" w:rsidRDefault="00C93BA6">
      <w:pPr>
        <w:pStyle w:val="TOC3"/>
        <w:rPr>
          <w:rFonts w:asciiTheme="minorHAnsi" w:eastAsiaTheme="minorEastAsia" w:hAnsiTheme="minorHAnsi" w:cstheme="minorBidi"/>
          <w:noProof/>
        </w:rPr>
      </w:pPr>
      <w:hyperlink w:anchor="_Toc513396427" w:history="1">
        <w:r w:rsidR="000152C9" w:rsidRPr="008B0C86">
          <w:rPr>
            <w:rStyle w:val="Hyperlink"/>
            <w:noProof/>
            <w:snapToGrid w:val="0"/>
            <w:w w:val="0"/>
          </w:rPr>
          <w:t>5.2.2</w:t>
        </w:r>
        <w:r w:rsidR="000152C9">
          <w:rPr>
            <w:rFonts w:asciiTheme="minorHAnsi" w:eastAsiaTheme="minorEastAsia" w:hAnsiTheme="minorHAnsi" w:cstheme="minorBidi"/>
            <w:noProof/>
          </w:rPr>
          <w:tab/>
        </w:r>
        <w:r w:rsidR="000152C9" w:rsidRPr="008B0C86">
          <w:rPr>
            <w:rStyle w:val="Hyperlink"/>
            <w:noProof/>
          </w:rPr>
          <w:t>Uji coba integrasi modul</w:t>
        </w:r>
        <w:r w:rsidR="000152C9">
          <w:rPr>
            <w:noProof/>
            <w:webHidden/>
          </w:rPr>
          <w:tab/>
        </w:r>
        <w:r w:rsidR="000152C9">
          <w:rPr>
            <w:noProof/>
            <w:webHidden/>
          </w:rPr>
          <w:fldChar w:fldCharType="begin"/>
        </w:r>
        <w:r w:rsidR="000152C9">
          <w:rPr>
            <w:noProof/>
            <w:webHidden/>
          </w:rPr>
          <w:instrText xml:space="preserve"> PAGEREF _Toc513396427 \h </w:instrText>
        </w:r>
        <w:r w:rsidR="000152C9">
          <w:rPr>
            <w:noProof/>
            <w:webHidden/>
          </w:rPr>
        </w:r>
        <w:r w:rsidR="000152C9">
          <w:rPr>
            <w:noProof/>
            <w:webHidden/>
          </w:rPr>
          <w:fldChar w:fldCharType="separate"/>
        </w:r>
        <w:r w:rsidR="000152C9">
          <w:rPr>
            <w:noProof/>
            <w:webHidden/>
          </w:rPr>
          <w:t>116</w:t>
        </w:r>
        <w:r w:rsidR="000152C9">
          <w:rPr>
            <w:noProof/>
            <w:webHidden/>
          </w:rPr>
          <w:fldChar w:fldCharType="end"/>
        </w:r>
      </w:hyperlink>
    </w:p>
    <w:p w:rsidR="000152C9" w:rsidRDefault="00C93BA6">
      <w:pPr>
        <w:pStyle w:val="TOC3"/>
        <w:rPr>
          <w:rFonts w:asciiTheme="minorHAnsi" w:eastAsiaTheme="minorEastAsia" w:hAnsiTheme="minorHAnsi" w:cstheme="minorBidi"/>
          <w:noProof/>
        </w:rPr>
      </w:pPr>
      <w:hyperlink w:anchor="_Toc513396428" w:history="1">
        <w:r w:rsidR="000152C9" w:rsidRPr="008B0C86">
          <w:rPr>
            <w:rStyle w:val="Hyperlink"/>
            <w:noProof/>
            <w:snapToGrid w:val="0"/>
            <w:w w:val="0"/>
          </w:rPr>
          <w:t>5.2.3</w:t>
        </w:r>
        <w:r w:rsidR="000152C9">
          <w:rPr>
            <w:rFonts w:asciiTheme="minorHAnsi" w:eastAsiaTheme="minorEastAsia" w:hAnsiTheme="minorHAnsi" w:cstheme="minorBidi"/>
            <w:noProof/>
          </w:rPr>
          <w:tab/>
        </w:r>
        <w:r w:rsidR="000152C9" w:rsidRPr="008B0C86">
          <w:rPr>
            <w:rStyle w:val="Hyperlink"/>
            <w:noProof/>
          </w:rPr>
          <w:t>Uji coba hak akses</w:t>
        </w:r>
        <w:r w:rsidR="000152C9">
          <w:rPr>
            <w:noProof/>
            <w:webHidden/>
          </w:rPr>
          <w:tab/>
        </w:r>
        <w:r w:rsidR="000152C9">
          <w:rPr>
            <w:noProof/>
            <w:webHidden/>
          </w:rPr>
          <w:fldChar w:fldCharType="begin"/>
        </w:r>
        <w:r w:rsidR="000152C9">
          <w:rPr>
            <w:noProof/>
            <w:webHidden/>
          </w:rPr>
          <w:instrText xml:space="preserve"> PAGEREF _Toc513396428 \h </w:instrText>
        </w:r>
        <w:r w:rsidR="000152C9">
          <w:rPr>
            <w:noProof/>
            <w:webHidden/>
          </w:rPr>
        </w:r>
        <w:r w:rsidR="000152C9">
          <w:rPr>
            <w:noProof/>
            <w:webHidden/>
          </w:rPr>
          <w:fldChar w:fldCharType="separate"/>
        </w:r>
        <w:r w:rsidR="000152C9">
          <w:rPr>
            <w:noProof/>
            <w:webHidden/>
          </w:rPr>
          <w:t>119</w:t>
        </w:r>
        <w:r w:rsidR="000152C9">
          <w:rPr>
            <w:noProof/>
            <w:webHidden/>
          </w:rPr>
          <w:fldChar w:fldCharType="end"/>
        </w:r>
      </w:hyperlink>
    </w:p>
    <w:p w:rsidR="000152C9" w:rsidRDefault="00C93BA6">
      <w:pPr>
        <w:pStyle w:val="TOC2"/>
        <w:rPr>
          <w:rFonts w:asciiTheme="minorHAnsi" w:eastAsiaTheme="minorEastAsia" w:hAnsiTheme="minorHAnsi" w:cstheme="minorBidi"/>
          <w:noProof/>
          <w:lang w:eastAsia="en-US"/>
        </w:rPr>
      </w:pPr>
      <w:hyperlink w:anchor="_Toc513396429" w:history="1">
        <w:r w:rsidR="000152C9" w:rsidRPr="008B0C86">
          <w:rPr>
            <w:rStyle w:val="Hyperlink"/>
            <w:noProof/>
            <w:snapToGrid w:val="0"/>
            <w:w w:val="0"/>
          </w:rPr>
          <w:t>5.3</w:t>
        </w:r>
        <w:r w:rsidR="000152C9">
          <w:rPr>
            <w:rFonts w:asciiTheme="minorHAnsi" w:eastAsiaTheme="minorEastAsia" w:hAnsiTheme="minorHAnsi" w:cstheme="minorBidi"/>
            <w:noProof/>
            <w:lang w:eastAsia="en-US"/>
          </w:rPr>
          <w:tab/>
        </w:r>
        <w:r w:rsidR="000152C9" w:rsidRPr="008B0C86">
          <w:rPr>
            <w:rStyle w:val="Hyperlink"/>
            <w:noProof/>
          </w:rPr>
          <w:t>Evaluasi</w:t>
        </w:r>
        <w:r w:rsidR="000152C9">
          <w:rPr>
            <w:noProof/>
            <w:webHidden/>
          </w:rPr>
          <w:tab/>
        </w:r>
        <w:r w:rsidR="000152C9">
          <w:rPr>
            <w:noProof/>
            <w:webHidden/>
          </w:rPr>
          <w:fldChar w:fldCharType="begin"/>
        </w:r>
        <w:r w:rsidR="000152C9">
          <w:rPr>
            <w:noProof/>
            <w:webHidden/>
          </w:rPr>
          <w:instrText xml:space="preserve"> PAGEREF _Toc513396429 \h </w:instrText>
        </w:r>
        <w:r w:rsidR="000152C9">
          <w:rPr>
            <w:noProof/>
            <w:webHidden/>
          </w:rPr>
        </w:r>
        <w:r w:rsidR="000152C9">
          <w:rPr>
            <w:noProof/>
            <w:webHidden/>
          </w:rPr>
          <w:fldChar w:fldCharType="separate"/>
        </w:r>
        <w:r w:rsidR="000152C9">
          <w:rPr>
            <w:noProof/>
            <w:webHidden/>
          </w:rPr>
          <w:t>123</w:t>
        </w:r>
        <w:r w:rsidR="000152C9">
          <w:rPr>
            <w:noProof/>
            <w:webHidden/>
          </w:rPr>
          <w:fldChar w:fldCharType="end"/>
        </w:r>
      </w:hyperlink>
    </w:p>
    <w:p w:rsidR="000152C9" w:rsidRDefault="00C93BA6">
      <w:pPr>
        <w:pStyle w:val="TOC3"/>
        <w:rPr>
          <w:rFonts w:asciiTheme="minorHAnsi" w:eastAsiaTheme="minorEastAsia" w:hAnsiTheme="minorHAnsi" w:cstheme="minorBidi"/>
          <w:noProof/>
        </w:rPr>
      </w:pPr>
      <w:hyperlink w:anchor="_Toc513396430" w:history="1">
        <w:r w:rsidR="000152C9" w:rsidRPr="008B0C86">
          <w:rPr>
            <w:rStyle w:val="Hyperlink"/>
            <w:noProof/>
            <w:snapToGrid w:val="0"/>
            <w:w w:val="0"/>
          </w:rPr>
          <w:t>5.3.1</w:t>
        </w:r>
        <w:r w:rsidR="000152C9">
          <w:rPr>
            <w:rFonts w:asciiTheme="minorHAnsi" w:eastAsiaTheme="minorEastAsia" w:hAnsiTheme="minorHAnsi" w:cstheme="minorBidi"/>
            <w:noProof/>
          </w:rPr>
          <w:tab/>
        </w:r>
        <w:r w:rsidR="000152C9" w:rsidRPr="008B0C86">
          <w:rPr>
            <w:rStyle w:val="Hyperlink"/>
            <w:noProof/>
          </w:rPr>
          <w:t>Evaluasi fungsionalitas administratif</w:t>
        </w:r>
        <w:r w:rsidR="000152C9">
          <w:rPr>
            <w:noProof/>
            <w:webHidden/>
          </w:rPr>
          <w:tab/>
        </w:r>
        <w:r w:rsidR="000152C9">
          <w:rPr>
            <w:noProof/>
            <w:webHidden/>
          </w:rPr>
          <w:fldChar w:fldCharType="begin"/>
        </w:r>
        <w:r w:rsidR="000152C9">
          <w:rPr>
            <w:noProof/>
            <w:webHidden/>
          </w:rPr>
          <w:instrText xml:space="preserve"> PAGEREF _Toc513396430 \h </w:instrText>
        </w:r>
        <w:r w:rsidR="000152C9">
          <w:rPr>
            <w:noProof/>
            <w:webHidden/>
          </w:rPr>
        </w:r>
        <w:r w:rsidR="000152C9">
          <w:rPr>
            <w:noProof/>
            <w:webHidden/>
          </w:rPr>
          <w:fldChar w:fldCharType="separate"/>
        </w:r>
        <w:r w:rsidR="000152C9">
          <w:rPr>
            <w:noProof/>
            <w:webHidden/>
          </w:rPr>
          <w:t>124</w:t>
        </w:r>
        <w:r w:rsidR="000152C9">
          <w:rPr>
            <w:noProof/>
            <w:webHidden/>
          </w:rPr>
          <w:fldChar w:fldCharType="end"/>
        </w:r>
      </w:hyperlink>
    </w:p>
    <w:p w:rsidR="000152C9" w:rsidRDefault="00C93BA6">
      <w:pPr>
        <w:pStyle w:val="TOC3"/>
        <w:rPr>
          <w:rFonts w:asciiTheme="minorHAnsi" w:eastAsiaTheme="minorEastAsia" w:hAnsiTheme="minorHAnsi" w:cstheme="minorBidi"/>
          <w:noProof/>
        </w:rPr>
      </w:pPr>
      <w:hyperlink w:anchor="_Toc513396431" w:history="1">
        <w:r w:rsidR="000152C9" w:rsidRPr="008B0C86">
          <w:rPr>
            <w:rStyle w:val="Hyperlink"/>
            <w:noProof/>
            <w:snapToGrid w:val="0"/>
            <w:w w:val="0"/>
          </w:rPr>
          <w:t>5.3.2</w:t>
        </w:r>
        <w:r w:rsidR="000152C9">
          <w:rPr>
            <w:rFonts w:asciiTheme="minorHAnsi" w:eastAsiaTheme="minorEastAsia" w:hAnsiTheme="minorHAnsi" w:cstheme="minorBidi"/>
            <w:noProof/>
          </w:rPr>
          <w:tab/>
        </w:r>
        <w:r w:rsidR="000152C9" w:rsidRPr="008B0C86">
          <w:rPr>
            <w:rStyle w:val="Hyperlink"/>
            <w:noProof/>
          </w:rPr>
          <w:t>Evaluasi Integrasi modul</w:t>
        </w:r>
        <w:r w:rsidR="000152C9">
          <w:rPr>
            <w:noProof/>
            <w:webHidden/>
          </w:rPr>
          <w:tab/>
        </w:r>
        <w:r w:rsidR="000152C9">
          <w:rPr>
            <w:noProof/>
            <w:webHidden/>
          </w:rPr>
          <w:fldChar w:fldCharType="begin"/>
        </w:r>
        <w:r w:rsidR="000152C9">
          <w:rPr>
            <w:noProof/>
            <w:webHidden/>
          </w:rPr>
          <w:instrText xml:space="preserve"> PAGEREF _Toc513396431 \h </w:instrText>
        </w:r>
        <w:r w:rsidR="000152C9">
          <w:rPr>
            <w:noProof/>
            <w:webHidden/>
          </w:rPr>
        </w:r>
        <w:r w:rsidR="000152C9">
          <w:rPr>
            <w:noProof/>
            <w:webHidden/>
          </w:rPr>
          <w:fldChar w:fldCharType="separate"/>
        </w:r>
        <w:r w:rsidR="000152C9">
          <w:rPr>
            <w:noProof/>
            <w:webHidden/>
          </w:rPr>
          <w:t>124</w:t>
        </w:r>
        <w:r w:rsidR="000152C9">
          <w:rPr>
            <w:noProof/>
            <w:webHidden/>
          </w:rPr>
          <w:fldChar w:fldCharType="end"/>
        </w:r>
      </w:hyperlink>
    </w:p>
    <w:p w:rsidR="000152C9" w:rsidRDefault="00C93BA6">
      <w:pPr>
        <w:pStyle w:val="TOC3"/>
        <w:rPr>
          <w:rFonts w:asciiTheme="minorHAnsi" w:eastAsiaTheme="minorEastAsia" w:hAnsiTheme="minorHAnsi" w:cstheme="minorBidi"/>
          <w:noProof/>
        </w:rPr>
      </w:pPr>
      <w:hyperlink w:anchor="_Toc513396432" w:history="1">
        <w:r w:rsidR="000152C9" w:rsidRPr="008B0C86">
          <w:rPr>
            <w:rStyle w:val="Hyperlink"/>
            <w:noProof/>
            <w:snapToGrid w:val="0"/>
            <w:w w:val="0"/>
          </w:rPr>
          <w:t>5.3.3</w:t>
        </w:r>
        <w:r w:rsidR="000152C9">
          <w:rPr>
            <w:rFonts w:asciiTheme="minorHAnsi" w:eastAsiaTheme="minorEastAsia" w:hAnsiTheme="minorHAnsi" w:cstheme="minorBidi"/>
            <w:noProof/>
          </w:rPr>
          <w:tab/>
        </w:r>
        <w:r w:rsidR="000152C9" w:rsidRPr="008B0C86">
          <w:rPr>
            <w:rStyle w:val="Hyperlink"/>
            <w:noProof/>
          </w:rPr>
          <w:t>Evaluasi hak akses modul</w:t>
        </w:r>
        <w:r w:rsidR="000152C9">
          <w:rPr>
            <w:noProof/>
            <w:webHidden/>
          </w:rPr>
          <w:tab/>
        </w:r>
        <w:r w:rsidR="000152C9">
          <w:rPr>
            <w:noProof/>
            <w:webHidden/>
          </w:rPr>
          <w:fldChar w:fldCharType="begin"/>
        </w:r>
        <w:r w:rsidR="000152C9">
          <w:rPr>
            <w:noProof/>
            <w:webHidden/>
          </w:rPr>
          <w:instrText xml:space="preserve"> PAGEREF _Toc513396432 \h </w:instrText>
        </w:r>
        <w:r w:rsidR="000152C9">
          <w:rPr>
            <w:noProof/>
            <w:webHidden/>
          </w:rPr>
        </w:r>
        <w:r w:rsidR="000152C9">
          <w:rPr>
            <w:noProof/>
            <w:webHidden/>
          </w:rPr>
          <w:fldChar w:fldCharType="separate"/>
        </w:r>
        <w:r w:rsidR="000152C9">
          <w:rPr>
            <w:noProof/>
            <w:webHidden/>
          </w:rPr>
          <w:t>130</w:t>
        </w:r>
        <w:r w:rsidR="000152C9">
          <w:rPr>
            <w:noProof/>
            <w:webHidden/>
          </w:rPr>
          <w:fldChar w:fldCharType="end"/>
        </w:r>
      </w:hyperlink>
    </w:p>
    <w:p w:rsidR="000152C9" w:rsidRDefault="00C93BA6">
      <w:pPr>
        <w:pStyle w:val="TOC1"/>
        <w:rPr>
          <w:rFonts w:asciiTheme="minorHAnsi" w:eastAsiaTheme="minorEastAsia" w:hAnsiTheme="minorHAnsi" w:cstheme="minorBidi"/>
          <w:noProof/>
          <w:lang w:eastAsia="en-US"/>
        </w:rPr>
      </w:pPr>
      <w:hyperlink w:anchor="_Toc513396433" w:history="1">
        <w:r w:rsidR="000152C9" w:rsidRPr="008B0C86">
          <w:rPr>
            <w:rStyle w:val="Hyperlink"/>
            <w:noProof/>
            <w:lang w:val="id-ID"/>
          </w:rPr>
          <w:t xml:space="preserve">BAB VI KESIMPULAN </w:t>
        </w:r>
        <w:r w:rsidR="000152C9" w:rsidRPr="008B0C86">
          <w:rPr>
            <w:rStyle w:val="Hyperlink"/>
            <w:noProof/>
          </w:rPr>
          <w:t>DAN</w:t>
        </w:r>
        <w:r w:rsidR="000152C9" w:rsidRPr="008B0C86">
          <w:rPr>
            <w:rStyle w:val="Hyperlink"/>
            <w:noProof/>
            <w:lang w:val="id-ID"/>
          </w:rPr>
          <w:t xml:space="preserve"> SARAN</w:t>
        </w:r>
        <w:r w:rsidR="000152C9">
          <w:rPr>
            <w:noProof/>
            <w:webHidden/>
          </w:rPr>
          <w:tab/>
        </w:r>
        <w:r w:rsidR="000152C9">
          <w:rPr>
            <w:noProof/>
            <w:webHidden/>
          </w:rPr>
          <w:fldChar w:fldCharType="begin"/>
        </w:r>
        <w:r w:rsidR="000152C9">
          <w:rPr>
            <w:noProof/>
            <w:webHidden/>
          </w:rPr>
          <w:instrText xml:space="preserve"> PAGEREF _Toc513396433 \h </w:instrText>
        </w:r>
        <w:r w:rsidR="000152C9">
          <w:rPr>
            <w:noProof/>
            <w:webHidden/>
          </w:rPr>
        </w:r>
        <w:r w:rsidR="000152C9">
          <w:rPr>
            <w:noProof/>
            <w:webHidden/>
          </w:rPr>
          <w:fldChar w:fldCharType="separate"/>
        </w:r>
        <w:r w:rsidR="000152C9">
          <w:rPr>
            <w:noProof/>
            <w:webHidden/>
          </w:rPr>
          <w:t>135</w:t>
        </w:r>
        <w:r w:rsidR="000152C9">
          <w:rPr>
            <w:noProof/>
            <w:webHidden/>
          </w:rPr>
          <w:fldChar w:fldCharType="end"/>
        </w:r>
      </w:hyperlink>
    </w:p>
    <w:p w:rsidR="000152C9" w:rsidRDefault="00C93BA6">
      <w:pPr>
        <w:pStyle w:val="TOC2"/>
        <w:rPr>
          <w:rFonts w:asciiTheme="minorHAnsi" w:eastAsiaTheme="minorEastAsia" w:hAnsiTheme="minorHAnsi" w:cstheme="minorBidi"/>
          <w:noProof/>
          <w:lang w:eastAsia="en-US"/>
        </w:rPr>
      </w:pPr>
      <w:hyperlink w:anchor="_Toc513396435" w:history="1">
        <w:r w:rsidR="000152C9" w:rsidRPr="008B0C86">
          <w:rPr>
            <w:rStyle w:val="Hyperlink"/>
            <w:noProof/>
            <w:snapToGrid w:val="0"/>
            <w:w w:val="0"/>
          </w:rPr>
          <w:t>6.1</w:t>
        </w:r>
        <w:r w:rsidR="000152C9">
          <w:rPr>
            <w:rFonts w:asciiTheme="minorHAnsi" w:eastAsiaTheme="minorEastAsia" w:hAnsiTheme="minorHAnsi" w:cstheme="minorBidi"/>
            <w:noProof/>
            <w:lang w:eastAsia="en-US"/>
          </w:rPr>
          <w:tab/>
        </w:r>
        <w:r w:rsidR="000152C9" w:rsidRPr="008B0C86">
          <w:rPr>
            <w:rStyle w:val="Hyperlink"/>
            <w:noProof/>
          </w:rPr>
          <w:t>Kesimpulan</w:t>
        </w:r>
        <w:r w:rsidR="000152C9">
          <w:rPr>
            <w:noProof/>
            <w:webHidden/>
          </w:rPr>
          <w:tab/>
        </w:r>
        <w:r w:rsidR="000152C9">
          <w:rPr>
            <w:noProof/>
            <w:webHidden/>
          </w:rPr>
          <w:fldChar w:fldCharType="begin"/>
        </w:r>
        <w:r w:rsidR="000152C9">
          <w:rPr>
            <w:noProof/>
            <w:webHidden/>
          </w:rPr>
          <w:instrText xml:space="preserve"> PAGEREF _Toc513396435 \h </w:instrText>
        </w:r>
        <w:r w:rsidR="000152C9">
          <w:rPr>
            <w:noProof/>
            <w:webHidden/>
          </w:rPr>
        </w:r>
        <w:r w:rsidR="000152C9">
          <w:rPr>
            <w:noProof/>
            <w:webHidden/>
          </w:rPr>
          <w:fldChar w:fldCharType="separate"/>
        </w:r>
        <w:r w:rsidR="000152C9">
          <w:rPr>
            <w:noProof/>
            <w:webHidden/>
          </w:rPr>
          <w:t>135</w:t>
        </w:r>
        <w:r w:rsidR="000152C9">
          <w:rPr>
            <w:noProof/>
            <w:webHidden/>
          </w:rPr>
          <w:fldChar w:fldCharType="end"/>
        </w:r>
      </w:hyperlink>
    </w:p>
    <w:p w:rsidR="000152C9" w:rsidRDefault="00C93BA6">
      <w:pPr>
        <w:pStyle w:val="TOC2"/>
        <w:rPr>
          <w:rFonts w:asciiTheme="minorHAnsi" w:eastAsiaTheme="minorEastAsia" w:hAnsiTheme="minorHAnsi" w:cstheme="minorBidi"/>
          <w:noProof/>
          <w:lang w:eastAsia="en-US"/>
        </w:rPr>
      </w:pPr>
      <w:hyperlink w:anchor="_Toc513396436" w:history="1">
        <w:r w:rsidR="000152C9" w:rsidRPr="008B0C86">
          <w:rPr>
            <w:rStyle w:val="Hyperlink"/>
            <w:noProof/>
            <w:snapToGrid w:val="0"/>
            <w:w w:val="0"/>
          </w:rPr>
          <w:t>6.2</w:t>
        </w:r>
        <w:r w:rsidR="000152C9">
          <w:rPr>
            <w:rFonts w:asciiTheme="minorHAnsi" w:eastAsiaTheme="minorEastAsia" w:hAnsiTheme="minorHAnsi" w:cstheme="minorBidi"/>
            <w:noProof/>
            <w:lang w:eastAsia="en-US"/>
          </w:rPr>
          <w:tab/>
        </w:r>
        <w:r w:rsidR="000152C9" w:rsidRPr="008B0C86">
          <w:rPr>
            <w:rStyle w:val="Hyperlink"/>
            <w:noProof/>
          </w:rPr>
          <w:t>Saran</w:t>
        </w:r>
        <w:r w:rsidR="000152C9">
          <w:rPr>
            <w:noProof/>
            <w:webHidden/>
          </w:rPr>
          <w:tab/>
        </w:r>
        <w:r w:rsidR="000152C9">
          <w:rPr>
            <w:noProof/>
            <w:webHidden/>
          </w:rPr>
          <w:fldChar w:fldCharType="begin"/>
        </w:r>
        <w:r w:rsidR="000152C9">
          <w:rPr>
            <w:noProof/>
            <w:webHidden/>
          </w:rPr>
          <w:instrText xml:space="preserve"> PAGEREF _Toc513396436 \h </w:instrText>
        </w:r>
        <w:r w:rsidR="000152C9">
          <w:rPr>
            <w:noProof/>
            <w:webHidden/>
          </w:rPr>
        </w:r>
        <w:r w:rsidR="000152C9">
          <w:rPr>
            <w:noProof/>
            <w:webHidden/>
          </w:rPr>
          <w:fldChar w:fldCharType="separate"/>
        </w:r>
        <w:r w:rsidR="000152C9">
          <w:rPr>
            <w:noProof/>
            <w:webHidden/>
          </w:rPr>
          <w:t>136</w:t>
        </w:r>
        <w:r w:rsidR="000152C9">
          <w:rPr>
            <w:noProof/>
            <w:webHidden/>
          </w:rPr>
          <w:fldChar w:fldCharType="end"/>
        </w:r>
      </w:hyperlink>
    </w:p>
    <w:p w:rsidR="000152C9" w:rsidRDefault="00C93BA6">
      <w:pPr>
        <w:pStyle w:val="TOC1"/>
        <w:rPr>
          <w:rFonts w:asciiTheme="minorHAnsi" w:eastAsiaTheme="minorEastAsia" w:hAnsiTheme="minorHAnsi" w:cstheme="minorBidi"/>
          <w:noProof/>
          <w:lang w:eastAsia="en-US"/>
        </w:rPr>
      </w:pPr>
      <w:hyperlink w:anchor="_Toc513396437" w:history="1">
        <w:r w:rsidR="000152C9" w:rsidRPr="008B0C86">
          <w:rPr>
            <w:rStyle w:val="Hyperlink"/>
            <w:noProof/>
          </w:rPr>
          <w:t>DAFTAR PUSTAKA</w:t>
        </w:r>
        <w:r w:rsidR="000152C9">
          <w:rPr>
            <w:noProof/>
            <w:webHidden/>
          </w:rPr>
          <w:tab/>
        </w:r>
        <w:r w:rsidR="000152C9">
          <w:rPr>
            <w:noProof/>
            <w:webHidden/>
          </w:rPr>
          <w:fldChar w:fldCharType="begin"/>
        </w:r>
        <w:r w:rsidR="000152C9">
          <w:rPr>
            <w:noProof/>
            <w:webHidden/>
          </w:rPr>
          <w:instrText xml:space="preserve"> PAGEREF _Toc513396437 \h </w:instrText>
        </w:r>
        <w:r w:rsidR="000152C9">
          <w:rPr>
            <w:noProof/>
            <w:webHidden/>
          </w:rPr>
        </w:r>
        <w:r w:rsidR="000152C9">
          <w:rPr>
            <w:noProof/>
            <w:webHidden/>
          </w:rPr>
          <w:fldChar w:fldCharType="separate"/>
        </w:r>
        <w:r w:rsidR="000152C9">
          <w:rPr>
            <w:noProof/>
            <w:webHidden/>
          </w:rPr>
          <w:t>137</w:t>
        </w:r>
        <w:r w:rsidR="000152C9">
          <w:rPr>
            <w:noProof/>
            <w:webHidden/>
          </w:rPr>
          <w:fldChar w:fldCharType="end"/>
        </w:r>
      </w:hyperlink>
    </w:p>
    <w:p w:rsidR="000152C9" w:rsidRDefault="00C93BA6">
      <w:pPr>
        <w:pStyle w:val="TOC1"/>
        <w:rPr>
          <w:rFonts w:asciiTheme="minorHAnsi" w:eastAsiaTheme="minorEastAsia" w:hAnsiTheme="minorHAnsi" w:cstheme="minorBidi"/>
          <w:noProof/>
          <w:lang w:eastAsia="en-US"/>
        </w:rPr>
      </w:pPr>
      <w:hyperlink w:anchor="_Toc513396438" w:history="1">
        <w:r w:rsidR="000152C9" w:rsidRPr="008B0C86">
          <w:rPr>
            <w:rStyle w:val="Hyperlink"/>
            <w:noProof/>
          </w:rPr>
          <w:t>BIODATA PENULIS</w:t>
        </w:r>
        <w:r w:rsidR="000152C9">
          <w:rPr>
            <w:noProof/>
            <w:webHidden/>
          </w:rPr>
          <w:tab/>
        </w:r>
        <w:r w:rsidR="000152C9">
          <w:rPr>
            <w:noProof/>
            <w:webHidden/>
          </w:rPr>
          <w:fldChar w:fldCharType="begin"/>
        </w:r>
        <w:r w:rsidR="000152C9">
          <w:rPr>
            <w:noProof/>
            <w:webHidden/>
          </w:rPr>
          <w:instrText xml:space="preserve"> PAGEREF _Toc513396438 \h </w:instrText>
        </w:r>
        <w:r w:rsidR="000152C9">
          <w:rPr>
            <w:noProof/>
            <w:webHidden/>
          </w:rPr>
        </w:r>
        <w:r w:rsidR="000152C9">
          <w:rPr>
            <w:noProof/>
            <w:webHidden/>
          </w:rPr>
          <w:fldChar w:fldCharType="separate"/>
        </w:r>
        <w:r w:rsidR="000152C9">
          <w:rPr>
            <w:noProof/>
            <w:webHidden/>
          </w:rPr>
          <w:t>141</w:t>
        </w:r>
        <w:r w:rsidR="000152C9">
          <w:rPr>
            <w:noProof/>
            <w:webHidden/>
          </w:rPr>
          <w:fldChar w:fldCharType="end"/>
        </w:r>
      </w:hyperlink>
    </w:p>
    <w:p w:rsidR="00D03150" w:rsidRDefault="00216C1F" w:rsidP="00D03150">
      <w:pPr>
        <w:rPr>
          <w:lang w:val="id-ID" w:eastAsia="en-US"/>
        </w:rPr>
      </w:pPr>
      <w:r>
        <w:rPr>
          <w:lang w:val="id-ID" w:eastAsia="en-US"/>
        </w:rPr>
        <w:fldChar w:fldCharType="end"/>
      </w:r>
    </w:p>
    <w:p w:rsidR="00D03150" w:rsidRDefault="00D03150" w:rsidP="00D03150">
      <w:pPr>
        <w:rPr>
          <w:lang w:val="id-ID" w:eastAsia="en-US"/>
        </w:rPr>
      </w:pPr>
    </w:p>
    <w:p w:rsidR="00D03150" w:rsidRDefault="00D03150" w:rsidP="00D03150">
      <w:pPr>
        <w:rPr>
          <w:lang w:val="id-ID" w:eastAsia="en-US"/>
        </w:rPr>
      </w:pPr>
    </w:p>
    <w:p w:rsidR="00D03150" w:rsidRPr="00D03150" w:rsidRDefault="00D03150" w:rsidP="00D03150">
      <w:pPr>
        <w:rPr>
          <w:lang w:val="id-ID" w:eastAsia="en-US"/>
        </w:rPr>
      </w:pPr>
    </w:p>
    <w:p w:rsidR="00D03150" w:rsidRDefault="00D03150">
      <w:pPr>
        <w:spacing w:after="200" w:line="276" w:lineRule="auto"/>
        <w:jc w:val="left"/>
        <w:rPr>
          <w:b/>
          <w:i/>
          <w:sz w:val="24"/>
          <w:szCs w:val="24"/>
        </w:rPr>
      </w:pPr>
      <w:r>
        <w:rPr>
          <w:b/>
          <w:i/>
          <w:sz w:val="24"/>
          <w:szCs w:val="24"/>
        </w:rPr>
        <w:br w:type="page"/>
      </w:r>
    </w:p>
    <w:p w:rsidR="00FB4A9D" w:rsidRDefault="00FB4A9D" w:rsidP="00D03150">
      <w:pPr>
        <w:jc w:val="center"/>
        <w:rPr>
          <w:b/>
          <w:i/>
          <w:sz w:val="24"/>
          <w:szCs w:val="24"/>
        </w:rPr>
      </w:pPr>
      <w:r>
        <w:rPr>
          <w:b/>
          <w:i/>
          <w:sz w:val="24"/>
          <w:szCs w:val="24"/>
        </w:rPr>
        <w:lastRenderedPageBreak/>
        <w:t>[</w:t>
      </w:r>
      <w:r w:rsidRPr="00B71DE3">
        <w:rPr>
          <w:b/>
          <w:i/>
          <w:sz w:val="24"/>
          <w:szCs w:val="24"/>
        </w:rPr>
        <w:t>Halaman ini sengaja dikosongkan</w:t>
      </w:r>
      <w:r>
        <w:rPr>
          <w:b/>
          <w:i/>
          <w:sz w:val="24"/>
          <w:szCs w:val="24"/>
        </w:rPr>
        <w:t>]</w:t>
      </w:r>
    </w:p>
    <w:p w:rsidR="00D03150" w:rsidRDefault="00D03150" w:rsidP="00D03150">
      <w:pPr>
        <w:rPr>
          <w:b/>
          <w:i/>
          <w:sz w:val="24"/>
          <w:szCs w:val="24"/>
        </w:rPr>
      </w:pPr>
    </w:p>
    <w:p w:rsidR="00D03150" w:rsidRPr="004538E8" w:rsidRDefault="00D03150" w:rsidP="00D03150">
      <w:pPr>
        <w:rPr>
          <w:lang w:val="id-ID"/>
        </w:rPr>
        <w:sectPr w:rsidR="00D03150" w:rsidRPr="004538E8" w:rsidSect="00AB3CCE">
          <w:pgSz w:w="8392" w:h="11907" w:code="11"/>
          <w:pgMar w:top="1418" w:right="1134" w:bottom="1418" w:left="1418" w:header="720" w:footer="720" w:gutter="284"/>
          <w:pgNumType w:fmt="lowerRoman"/>
          <w:cols w:space="720"/>
          <w:titlePg/>
          <w:docGrid w:linePitch="360"/>
        </w:sectPr>
      </w:pPr>
    </w:p>
    <w:p w:rsidR="00FB4A9D" w:rsidRDefault="00FB4A9D" w:rsidP="000C53F9">
      <w:pPr>
        <w:pStyle w:val="Heading1"/>
        <w:numPr>
          <w:ilvl w:val="0"/>
          <w:numId w:val="0"/>
        </w:numPr>
        <w:spacing w:before="0" w:after="0"/>
        <w:rPr>
          <w:rFonts w:cs="Times New Roman"/>
          <w:noProof/>
          <w:szCs w:val="24"/>
          <w:lang w:val="id-ID"/>
        </w:rPr>
      </w:pPr>
      <w:bookmarkStart w:id="126" w:name="_Toc263602513"/>
      <w:bookmarkStart w:id="127" w:name="_Toc297322777"/>
      <w:bookmarkStart w:id="128" w:name="_Toc439259284"/>
      <w:bookmarkStart w:id="129" w:name="_Toc439259384"/>
      <w:bookmarkStart w:id="130" w:name="_Toc439260097"/>
      <w:bookmarkStart w:id="131" w:name="_Toc439260259"/>
      <w:bookmarkStart w:id="132" w:name="_Toc513396328"/>
      <w:r w:rsidRPr="00326ED3">
        <w:rPr>
          <w:rFonts w:cs="Times New Roman"/>
          <w:noProof/>
          <w:szCs w:val="24"/>
          <w:lang w:val="id-ID"/>
        </w:rPr>
        <w:lastRenderedPageBreak/>
        <w:t>DAFTAR GAMBAR</w:t>
      </w:r>
      <w:bookmarkEnd w:id="126"/>
      <w:bookmarkEnd w:id="127"/>
      <w:bookmarkEnd w:id="128"/>
      <w:bookmarkEnd w:id="129"/>
      <w:bookmarkEnd w:id="130"/>
      <w:bookmarkEnd w:id="131"/>
      <w:bookmarkEnd w:id="132"/>
    </w:p>
    <w:p w:rsidR="00FB4A9D" w:rsidRDefault="00FB4A9D" w:rsidP="00FB4A9D">
      <w:pPr>
        <w:pStyle w:val="TableofFigures"/>
        <w:tabs>
          <w:tab w:val="right" w:leader="dot" w:pos="5546"/>
        </w:tabs>
        <w:rPr>
          <w:b/>
          <w:i/>
          <w:noProof/>
        </w:rPr>
      </w:pPr>
    </w:p>
    <w:p w:rsidR="007034E0" w:rsidRDefault="00D526FC">
      <w:pPr>
        <w:pStyle w:val="TableofFigures"/>
        <w:tabs>
          <w:tab w:val="right" w:leader="dot" w:pos="5546"/>
        </w:tabs>
        <w:rPr>
          <w:rFonts w:asciiTheme="minorHAnsi" w:eastAsiaTheme="minorEastAsia" w:hAnsiTheme="minorHAnsi" w:cstheme="minorBidi"/>
          <w:noProof/>
          <w:lang w:eastAsia="en-US"/>
        </w:rPr>
      </w:pPr>
      <w:r>
        <w:fldChar w:fldCharType="begin"/>
      </w:r>
      <w:r>
        <w:instrText xml:space="preserve"> TOC \h \z \c "Gambar" </w:instrText>
      </w:r>
      <w:r>
        <w:fldChar w:fldCharType="separate"/>
      </w:r>
      <w:hyperlink r:id="rId44" w:anchor="_Toc441082048" w:history="1">
        <w:r w:rsidR="007034E0" w:rsidRPr="00A5713C">
          <w:rPr>
            <w:rStyle w:val="Hyperlink"/>
            <w:noProof/>
          </w:rPr>
          <w:t>Gambar 2</w:t>
        </w:r>
        <w:r w:rsidR="007034E0" w:rsidRPr="00A5713C">
          <w:rPr>
            <w:rStyle w:val="Hyperlink"/>
            <w:noProof/>
            <w:lang w:val="id-ID"/>
          </w:rPr>
          <w:t>.1</w:t>
        </w:r>
        <w:r w:rsidR="007034E0" w:rsidRPr="00A5713C">
          <w:rPr>
            <w:rStyle w:val="Hyperlink"/>
            <w:noProof/>
          </w:rPr>
          <w:t xml:space="preserve"> Arsitektur Modul Penilaian [6]</w:t>
        </w:r>
        <w:r w:rsidR="007034E0">
          <w:rPr>
            <w:noProof/>
            <w:webHidden/>
          </w:rPr>
          <w:tab/>
        </w:r>
        <w:r w:rsidR="007034E0">
          <w:rPr>
            <w:noProof/>
            <w:webHidden/>
          </w:rPr>
          <w:fldChar w:fldCharType="begin"/>
        </w:r>
        <w:r w:rsidR="007034E0">
          <w:rPr>
            <w:noProof/>
            <w:webHidden/>
          </w:rPr>
          <w:instrText xml:space="preserve"> PAGEREF _Toc441082048 \h </w:instrText>
        </w:r>
        <w:r w:rsidR="007034E0">
          <w:rPr>
            <w:noProof/>
            <w:webHidden/>
          </w:rPr>
        </w:r>
        <w:r w:rsidR="007034E0">
          <w:rPr>
            <w:noProof/>
            <w:webHidden/>
          </w:rPr>
          <w:fldChar w:fldCharType="separate"/>
        </w:r>
        <w:r w:rsidR="00EC2FF0">
          <w:rPr>
            <w:noProof/>
            <w:webHidden/>
          </w:rPr>
          <w:t>9</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45" w:anchor="_Toc441082049" w:history="1">
        <w:r w:rsidR="007034E0" w:rsidRPr="00A5713C">
          <w:rPr>
            <w:rStyle w:val="Hyperlink"/>
            <w:noProof/>
          </w:rPr>
          <w:t>Gambar 2</w:t>
        </w:r>
        <w:r w:rsidR="007034E0" w:rsidRPr="00A5713C">
          <w:rPr>
            <w:rStyle w:val="Hyperlink"/>
            <w:noProof/>
            <w:lang w:val="id-ID"/>
          </w:rPr>
          <w:t>.2</w:t>
        </w:r>
        <w:r w:rsidR="007034E0" w:rsidRPr="00A5713C">
          <w:rPr>
            <w:rStyle w:val="Hyperlink"/>
            <w:noProof/>
          </w:rPr>
          <w:t xml:space="preserve"> Hierarchical Model-View Controller [8]</w:t>
        </w:r>
        <w:r w:rsidR="007034E0">
          <w:rPr>
            <w:noProof/>
            <w:webHidden/>
          </w:rPr>
          <w:tab/>
        </w:r>
        <w:r w:rsidR="007034E0">
          <w:rPr>
            <w:noProof/>
            <w:webHidden/>
          </w:rPr>
          <w:fldChar w:fldCharType="begin"/>
        </w:r>
        <w:r w:rsidR="007034E0">
          <w:rPr>
            <w:noProof/>
            <w:webHidden/>
          </w:rPr>
          <w:instrText xml:space="preserve"> PAGEREF _Toc441082049 \h </w:instrText>
        </w:r>
        <w:r w:rsidR="007034E0">
          <w:rPr>
            <w:noProof/>
            <w:webHidden/>
          </w:rPr>
        </w:r>
        <w:r w:rsidR="007034E0">
          <w:rPr>
            <w:noProof/>
            <w:webHidden/>
          </w:rPr>
          <w:fldChar w:fldCharType="separate"/>
        </w:r>
        <w:r w:rsidR="00EC2FF0">
          <w:rPr>
            <w:noProof/>
            <w:webHidden/>
          </w:rPr>
          <w:t>11</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46" w:anchor="_Toc441082050" w:history="1">
        <w:r w:rsidR="007034E0" w:rsidRPr="00A5713C">
          <w:rPr>
            <w:rStyle w:val="Hyperlink"/>
            <w:noProof/>
          </w:rPr>
          <w:t xml:space="preserve">Gambar </w:t>
        </w:r>
        <w:r w:rsidR="007034E0" w:rsidRPr="00A5713C">
          <w:rPr>
            <w:rStyle w:val="Hyperlink"/>
            <w:noProof/>
            <w:lang w:val="id-ID"/>
          </w:rPr>
          <w:t>2.3</w:t>
        </w:r>
        <w:r w:rsidR="007034E0" w:rsidRPr="00A5713C">
          <w:rPr>
            <w:rStyle w:val="Hyperlink"/>
            <w:noProof/>
          </w:rPr>
          <w:t xml:space="preserve"> Kerangka kerja Spring [9]</w:t>
        </w:r>
        <w:r w:rsidR="007034E0">
          <w:rPr>
            <w:noProof/>
            <w:webHidden/>
          </w:rPr>
          <w:tab/>
        </w:r>
        <w:r w:rsidR="007034E0">
          <w:rPr>
            <w:noProof/>
            <w:webHidden/>
          </w:rPr>
          <w:fldChar w:fldCharType="begin"/>
        </w:r>
        <w:r w:rsidR="007034E0">
          <w:rPr>
            <w:noProof/>
            <w:webHidden/>
          </w:rPr>
          <w:instrText xml:space="preserve"> PAGEREF _Toc441082050 \h </w:instrText>
        </w:r>
        <w:r w:rsidR="007034E0">
          <w:rPr>
            <w:noProof/>
            <w:webHidden/>
          </w:rPr>
        </w:r>
        <w:r w:rsidR="007034E0">
          <w:rPr>
            <w:noProof/>
            <w:webHidden/>
          </w:rPr>
          <w:fldChar w:fldCharType="separate"/>
        </w:r>
        <w:r w:rsidR="00EC2FF0">
          <w:rPr>
            <w:noProof/>
            <w:webHidden/>
          </w:rPr>
          <w:t>12</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47" w:anchor="_Toc441082051" w:history="1">
        <w:r w:rsidR="007034E0" w:rsidRPr="00A5713C">
          <w:rPr>
            <w:rStyle w:val="Hyperlink"/>
            <w:noProof/>
          </w:rPr>
          <w:t xml:space="preserve">Gambar </w:t>
        </w:r>
        <w:r w:rsidR="007034E0" w:rsidRPr="00A5713C">
          <w:rPr>
            <w:rStyle w:val="Hyperlink"/>
            <w:noProof/>
            <w:lang w:val="id-ID"/>
          </w:rPr>
          <w:t>2.4</w:t>
        </w:r>
        <w:r w:rsidR="007034E0" w:rsidRPr="00A5713C">
          <w:rPr>
            <w:rStyle w:val="Hyperlink"/>
            <w:noProof/>
          </w:rPr>
          <w:t xml:space="preserve"> Spring MVC [21]</w:t>
        </w:r>
        <w:r w:rsidR="007034E0">
          <w:rPr>
            <w:noProof/>
            <w:webHidden/>
          </w:rPr>
          <w:tab/>
        </w:r>
        <w:r w:rsidR="007034E0">
          <w:rPr>
            <w:noProof/>
            <w:webHidden/>
          </w:rPr>
          <w:fldChar w:fldCharType="begin"/>
        </w:r>
        <w:r w:rsidR="007034E0">
          <w:rPr>
            <w:noProof/>
            <w:webHidden/>
          </w:rPr>
          <w:instrText xml:space="preserve"> PAGEREF _Toc441082051 \h </w:instrText>
        </w:r>
        <w:r w:rsidR="007034E0">
          <w:rPr>
            <w:noProof/>
            <w:webHidden/>
          </w:rPr>
        </w:r>
        <w:r w:rsidR="007034E0">
          <w:rPr>
            <w:noProof/>
            <w:webHidden/>
          </w:rPr>
          <w:fldChar w:fldCharType="separate"/>
        </w:r>
        <w:r w:rsidR="00EC2FF0">
          <w:rPr>
            <w:noProof/>
            <w:webHidden/>
          </w:rPr>
          <w:t>12</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48" w:anchor="_Toc441082052" w:history="1">
        <w:r w:rsidR="007034E0" w:rsidRPr="00A5713C">
          <w:rPr>
            <w:rStyle w:val="Hyperlink"/>
            <w:noProof/>
          </w:rPr>
          <w:t xml:space="preserve">Gambar </w:t>
        </w:r>
        <w:r w:rsidR="007034E0" w:rsidRPr="00A5713C">
          <w:rPr>
            <w:rStyle w:val="Hyperlink"/>
            <w:noProof/>
            <w:lang w:val="id-ID"/>
          </w:rPr>
          <w:t>2.5</w:t>
        </w:r>
        <w:r w:rsidR="007034E0" w:rsidRPr="00A5713C">
          <w:rPr>
            <w:rStyle w:val="Hyperlink"/>
            <w:noProof/>
          </w:rPr>
          <w:t xml:space="preserve"> OSGi [10]</w:t>
        </w:r>
        <w:r w:rsidR="007034E0">
          <w:rPr>
            <w:noProof/>
            <w:webHidden/>
          </w:rPr>
          <w:tab/>
        </w:r>
        <w:r w:rsidR="007034E0">
          <w:rPr>
            <w:noProof/>
            <w:webHidden/>
          </w:rPr>
          <w:fldChar w:fldCharType="begin"/>
        </w:r>
        <w:r w:rsidR="007034E0">
          <w:rPr>
            <w:noProof/>
            <w:webHidden/>
          </w:rPr>
          <w:instrText xml:space="preserve"> PAGEREF _Toc441082052 \h </w:instrText>
        </w:r>
        <w:r w:rsidR="007034E0">
          <w:rPr>
            <w:noProof/>
            <w:webHidden/>
          </w:rPr>
        </w:r>
        <w:r w:rsidR="007034E0">
          <w:rPr>
            <w:noProof/>
            <w:webHidden/>
          </w:rPr>
          <w:fldChar w:fldCharType="separate"/>
        </w:r>
        <w:r w:rsidR="00EC2FF0">
          <w:rPr>
            <w:noProof/>
            <w:webHidden/>
          </w:rPr>
          <w:t>14</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49" w:anchor="_Toc441082053" w:history="1">
        <w:r w:rsidR="007034E0" w:rsidRPr="00A5713C">
          <w:rPr>
            <w:rStyle w:val="Hyperlink"/>
            <w:noProof/>
          </w:rPr>
          <w:t xml:space="preserve">Gambar </w:t>
        </w:r>
        <w:r w:rsidR="007034E0" w:rsidRPr="00A5713C">
          <w:rPr>
            <w:rStyle w:val="Hyperlink"/>
            <w:noProof/>
            <w:lang w:val="id-ID"/>
          </w:rPr>
          <w:t>2.6</w:t>
        </w:r>
        <w:r w:rsidR="007034E0" w:rsidRPr="00A5713C">
          <w:rPr>
            <w:rStyle w:val="Hyperlink"/>
            <w:noProof/>
          </w:rPr>
          <w:t xml:space="preserve"> Siklus hidup sebuah OSGi bundle [6]</w:t>
        </w:r>
        <w:r w:rsidR="007034E0">
          <w:rPr>
            <w:noProof/>
            <w:webHidden/>
          </w:rPr>
          <w:tab/>
        </w:r>
        <w:r w:rsidR="007034E0">
          <w:rPr>
            <w:noProof/>
            <w:webHidden/>
          </w:rPr>
          <w:fldChar w:fldCharType="begin"/>
        </w:r>
        <w:r w:rsidR="007034E0">
          <w:rPr>
            <w:noProof/>
            <w:webHidden/>
          </w:rPr>
          <w:instrText xml:space="preserve"> PAGEREF _Toc441082053 \h </w:instrText>
        </w:r>
        <w:r w:rsidR="007034E0">
          <w:rPr>
            <w:noProof/>
            <w:webHidden/>
          </w:rPr>
        </w:r>
        <w:r w:rsidR="007034E0">
          <w:rPr>
            <w:noProof/>
            <w:webHidden/>
          </w:rPr>
          <w:fldChar w:fldCharType="separate"/>
        </w:r>
        <w:r w:rsidR="00EC2FF0">
          <w:rPr>
            <w:noProof/>
            <w:webHidden/>
          </w:rPr>
          <w:t>15</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50" w:anchor="_Toc441082054" w:history="1">
        <w:r w:rsidR="007034E0" w:rsidRPr="00A5713C">
          <w:rPr>
            <w:rStyle w:val="Hyperlink"/>
            <w:noProof/>
          </w:rPr>
          <w:t xml:space="preserve">Gambar </w:t>
        </w:r>
        <w:r w:rsidR="007034E0" w:rsidRPr="00A5713C">
          <w:rPr>
            <w:rStyle w:val="Hyperlink"/>
            <w:noProof/>
            <w:lang w:val="id-ID"/>
          </w:rPr>
          <w:t>2.7</w:t>
        </w:r>
        <w:r w:rsidR="007034E0" w:rsidRPr="00A5713C">
          <w:rPr>
            <w:rStyle w:val="Hyperlink"/>
            <w:noProof/>
          </w:rPr>
          <w:t xml:space="preserve"> </w:t>
        </w:r>
        <w:r w:rsidR="007034E0" w:rsidRPr="00A5713C">
          <w:rPr>
            <w:rStyle w:val="Hyperlink"/>
            <w:i/>
            <w:noProof/>
          </w:rPr>
          <w:t>Bundle</w:t>
        </w:r>
        <w:r w:rsidR="007034E0" w:rsidRPr="00A5713C">
          <w:rPr>
            <w:rStyle w:val="Hyperlink"/>
            <w:noProof/>
          </w:rPr>
          <w:t xml:space="preserve"> </w:t>
        </w:r>
        <w:r w:rsidR="007034E0" w:rsidRPr="00A5713C">
          <w:rPr>
            <w:rStyle w:val="Hyperlink"/>
            <w:i/>
            <w:noProof/>
          </w:rPr>
          <w:t>Fragment</w:t>
        </w:r>
        <w:r w:rsidR="007034E0">
          <w:rPr>
            <w:noProof/>
            <w:webHidden/>
          </w:rPr>
          <w:tab/>
        </w:r>
        <w:r w:rsidR="007034E0">
          <w:rPr>
            <w:noProof/>
            <w:webHidden/>
          </w:rPr>
          <w:fldChar w:fldCharType="begin"/>
        </w:r>
        <w:r w:rsidR="007034E0">
          <w:rPr>
            <w:noProof/>
            <w:webHidden/>
          </w:rPr>
          <w:instrText xml:space="preserve"> PAGEREF _Toc441082054 \h </w:instrText>
        </w:r>
        <w:r w:rsidR="007034E0">
          <w:rPr>
            <w:noProof/>
            <w:webHidden/>
          </w:rPr>
        </w:r>
        <w:r w:rsidR="007034E0">
          <w:rPr>
            <w:noProof/>
            <w:webHidden/>
          </w:rPr>
          <w:fldChar w:fldCharType="separate"/>
        </w:r>
        <w:r w:rsidR="00EC2FF0">
          <w:rPr>
            <w:noProof/>
            <w:webHidden/>
          </w:rPr>
          <w:t>16</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51" w:anchor="_Toc441082055" w:history="1">
        <w:r w:rsidR="007034E0" w:rsidRPr="00A5713C">
          <w:rPr>
            <w:rStyle w:val="Hyperlink"/>
            <w:noProof/>
          </w:rPr>
          <w:t xml:space="preserve">Gambar </w:t>
        </w:r>
        <w:r w:rsidR="007034E0" w:rsidRPr="00A5713C">
          <w:rPr>
            <w:rStyle w:val="Hyperlink"/>
            <w:noProof/>
            <w:lang w:val="id-ID"/>
          </w:rPr>
          <w:t>2.8</w:t>
        </w:r>
        <w:r w:rsidR="007034E0" w:rsidRPr="00A5713C">
          <w:rPr>
            <w:rStyle w:val="Hyperlink"/>
            <w:noProof/>
          </w:rPr>
          <w:t xml:space="preserve"> Hibernate [9]</w:t>
        </w:r>
        <w:r w:rsidR="007034E0">
          <w:rPr>
            <w:noProof/>
            <w:webHidden/>
          </w:rPr>
          <w:tab/>
        </w:r>
        <w:r w:rsidR="007034E0">
          <w:rPr>
            <w:noProof/>
            <w:webHidden/>
          </w:rPr>
          <w:fldChar w:fldCharType="begin"/>
        </w:r>
        <w:r w:rsidR="007034E0">
          <w:rPr>
            <w:noProof/>
            <w:webHidden/>
          </w:rPr>
          <w:instrText xml:space="preserve"> PAGEREF _Toc441082055 \h </w:instrText>
        </w:r>
        <w:r w:rsidR="007034E0">
          <w:rPr>
            <w:noProof/>
            <w:webHidden/>
          </w:rPr>
        </w:r>
        <w:r w:rsidR="007034E0">
          <w:rPr>
            <w:noProof/>
            <w:webHidden/>
          </w:rPr>
          <w:fldChar w:fldCharType="separate"/>
        </w:r>
        <w:r w:rsidR="00EC2FF0">
          <w:rPr>
            <w:noProof/>
            <w:webHidden/>
          </w:rPr>
          <w:t>17</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52" w:anchor="_Toc441082056" w:history="1">
        <w:r w:rsidR="007034E0" w:rsidRPr="00A5713C">
          <w:rPr>
            <w:rStyle w:val="Hyperlink"/>
            <w:noProof/>
          </w:rPr>
          <w:t>Gambar 3.1 Arsitektur sistem</w:t>
        </w:r>
        <w:r w:rsidR="007034E0">
          <w:rPr>
            <w:noProof/>
            <w:webHidden/>
          </w:rPr>
          <w:tab/>
        </w:r>
        <w:r w:rsidR="007034E0">
          <w:rPr>
            <w:noProof/>
            <w:webHidden/>
          </w:rPr>
          <w:fldChar w:fldCharType="begin"/>
        </w:r>
        <w:r w:rsidR="007034E0">
          <w:rPr>
            <w:noProof/>
            <w:webHidden/>
          </w:rPr>
          <w:instrText xml:space="preserve"> PAGEREF _Toc441082056 \h </w:instrText>
        </w:r>
        <w:r w:rsidR="007034E0">
          <w:rPr>
            <w:noProof/>
            <w:webHidden/>
          </w:rPr>
        </w:r>
        <w:r w:rsidR="007034E0">
          <w:rPr>
            <w:noProof/>
            <w:webHidden/>
          </w:rPr>
          <w:fldChar w:fldCharType="separate"/>
        </w:r>
        <w:r w:rsidR="00EC2FF0">
          <w:rPr>
            <w:noProof/>
            <w:webHidden/>
          </w:rPr>
          <w:t>25</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53" w:anchor="_Toc441082057" w:history="1">
        <w:r w:rsidR="007034E0" w:rsidRPr="00A5713C">
          <w:rPr>
            <w:rStyle w:val="Hyperlink"/>
            <w:noProof/>
          </w:rPr>
          <w:t>Gambar 3.2 Diagram kasus penggunaan</w:t>
        </w:r>
        <w:r w:rsidR="007034E0">
          <w:rPr>
            <w:noProof/>
            <w:webHidden/>
          </w:rPr>
          <w:tab/>
        </w:r>
        <w:r w:rsidR="007034E0">
          <w:rPr>
            <w:noProof/>
            <w:webHidden/>
          </w:rPr>
          <w:fldChar w:fldCharType="begin"/>
        </w:r>
        <w:r w:rsidR="007034E0">
          <w:rPr>
            <w:noProof/>
            <w:webHidden/>
          </w:rPr>
          <w:instrText xml:space="preserve"> PAGEREF _Toc441082057 \h </w:instrText>
        </w:r>
        <w:r w:rsidR="007034E0">
          <w:rPr>
            <w:noProof/>
            <w:webHidden/>
          </w:rPr>
        </w:r>
        <w:r w:rsidR="007034E0">
          <w:rPr>
            <w:noProof/>
            <w:webHidden/>
          </w:rPr>
          <w:fldChar w:fldCharType="separate"/>
        </w:r>
        <w:r w:rsidR="00EC2FF0">
          <w:rPr>
            <w:noProof/>
            <w:webHidden/>
          </w:rPr>
          <w:t>26</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54" w:anchor="_Toc441082058" w:history="1">
        <w:r w:rsidR="007034E0" w:rsidRPr="00A5713C">
          <w:rPr>
            <w:rStyle w:val="Hyperlink"/>
            <w:noProof/>
          </w:rPr>
          <w:t>Gambar 3.3 Diagram aktivitas menambah modul</w:t>
        </w:r>
        <w:r w:rsidR="007034E0">
          <w:rPr>
            <w:noProof/>
            <w:webHidden/>
          </w:rPr>
          <w:tab/>
        </w:r>
        <w:r w:rsidR="007034E0">
          <w:rPr>
            <w:noProof/>
            <w:webHidden/>
          </w:rPr>
          <w:fldChar w:fldCharType="begin"/>
        </w:r>
        <w:r w:rsidR="007034E0">
          <w:rPr>
            <w:noProof/>
            <w:webHidden/>
          </w:rPr>
          <w:instrText xml:space="preserve"> PAGEREF _Toc441082058 \h </w:instrText>
        </w:r>
        <w:r w:rsidR="007034E0">
          <w:rPr>
            <w:noProof/>
            <w:webHidden/>
          </w:rPr>
        </w:r>
        <w:r w:rsidR="007034E0">
          <w:rPr>
            <w:noProof/>
            <w:webHidden/>
          </w:rPr>
          <w:fldChar w:fldCharType="separate"/>
        </w:r>
        <w:r w:rsidR="00EC2FF0">
          <w:rPr>
            <w:noProof/>
            <w:webHidden/>
          </w:rPr>
          <w:t>28</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55" w:anchor="_Toc441082059" w:history="1">
        <w:r w:rsidR="007034E0" w:rsidRPr="00A5713C">
          <w:rPr>
            <w:rStyle w:val="Hyperlink"/>
            <w:noProof/>
          </w:rPr>
          <w:t>Gambar 3.4 Diagram aktivitas menghapus modul</w:t>
        </w:r>
        <w:r w:rsidR="007034E0">
          <w:rPr>
            <w:noProof/>
            <w:webHidden/>
          </w:rPr>
          <w:tab/>
        </w:r>
        <w:r w:rsidR="007034E0">
          <w:rPr>
            <w:noProof/>
            <w:webHidden/>
          </w:rPr>
          <w:fldChar w:fldCharType="begin"/>
        </w:r>
        <w:r w:rsidR="007034E0">
          <w:rPr>
            <w:noProof/>
            <w:webHidden/>
          </w:rPr>
          <w:instrText xml:space="preserve"> PAGEREF _Toc441082059 \h </w:instrText>
        </w:r>
        <w:r w:rsidR="007034E0">
          <w:rPr>
            <w:noProof/>
            <w:webHidden/>
          </w:rPr>
        </w:r>
        <w:r w:rsidR="007034E0">
          <w:rPr>
            <w:noProof/>
            <w:webHidden/>
          </w:rPr>
          <w:fldChar w:fldCharType="separate"/>
        </w:r>
        <w:r w:rsidR="00EC2FF0">
          <w:rPr>
            <w:noProof/>
            <w:webHidden/>
          </w:rPr>
          <w:t>30</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56" w:anchor="_Toc441082060" w:history="1">
        <w:r w:rsidR="007034E0" w:rsidRPr="00A5713C">
          <w:rPr>
            <w:rStyle w:val="Hyperlink"/>
            <w:noProof/>
          </w:rPr>
          <w:t>Gambar 3.5 Diagram aktivitas menambah akses menu setelah Menambah modul</w:t>
        </w:r>
        <w:r w:rsidR="007034E0">
          <w:rPr>
            <w:noProof/>
            <w:webHidden/>
          </w:rPr>
          <w:tab/>
        </w:r>
        <w:r w:rsidR="007034E0">
          <w:rPr>
            <w:noProof/>
            <w:webHidden/>
          </w:rPr>
          <w:fldChar w:fldCharType="begin"/>
        </w:r>
        <w:r w:rsidR="007034E0">
          <w:rPr>
            <w:noProof/>
            <w:webHidden/>
          </w:rPr>
          <w:instrText xml:space="preserve"> PAGEREF _Toc441082060 \h </w:instrText>
        </w:r>
        <w:r w:rsidR="007034E0">
          <w:rPr>
            <w:noProof/>
            <w:webHidden/>
          </w:rPr>
        </w:r>
        <w:r w:rsidR="007034E0">
          <w:rPr>
            <w:noProof/>
            <w:webHidden/>
          </w:rPr>
          <w:fldChar w:fldCharType="separate"/>
        </w:r>
        <w:r w:rsidR="00EC2FF0">
          <w:rPr>
            <w:noProof/>
            <w:webHidden/>
          </w:rPr>
          <w:t>31</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57" w:anchor="_Toc441082061" w:history="1">
        <w:r w:rsidR="007034E0" w:rsidRPr="00A5713C">
          <w:rPr>
            <w:rStyle w:val="Hyperlink"/>
            <w:noProof/>
          </w:rPr>
          <w:t>Gambar 3.6 Diagram aktivitas menambah akses menu</w:t>
        </w:r>
        <w:r w:rsidR="007034E0">
          <w:rPr>
            <w:noProof/>
            <w:webHidden/>
          </w:rPr>
          <w:tab/>
        </w:r>
        <w:r w:rsidR="007034E0">
          <w:rPr>
            <w:noProof/>
            <w:webHidden/>
          </w:rPr>
          <w:fldChar w:fldCharType="begin"/>
        </w:r>
        <w:r w:rsidR="007034E0">
          <w:rPr>
            <w:noProof/>
            <w:webHidden/>
          </w:rPr>
          <w:instrText xml:space="preserve"> PAGEREF _Toc441082061 \h </w:instrText>
        </w:r>
        <w:r w:rsidR="007034E0">
          <w:rPr>
            <w:noProof/>
            <w:webHidden/>
          </w:rPr>
        </w:r>
        <w:r w:rsidR="007034E0">
          <w:rPr>
            <w:noProof/>
            <w:webHidden/>
          </w:rPr>
          <w:fldChar w:fldCharType="separate"/>
        </w:r>
        <w:r w:rsidR="00EC2FF0">
          <w:rPr>
            <w:noProof/>
            <w:webHidden/>
          </w:rPr>
          <w:t>32</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58" w:anchor="_Toc441082062" w:history="1">
        <w:r w:rsidR="007034E0" w:rsidRPr="00A5713C">
          <w:rPr>
            <w:rStyle w:val="Hyperlink"/>
            <w:noProof/>
          </w:rPr>
          <w:t>Gambar 3.7 Diagram aktivitas menghapus akses menu</w:t>
        </w:r>
        <w:r w:rsidR="007034E0">
          <w:rPr>
            <w:noProof/>
            <w:webHidden/>
          </w:rPr>
          <w:tab/>
        </w:r>
        <w:r w:rsidR="007034E0">
          <w:rPr>
            <w:noProof/>
            <w:webHidden/>
          </w:rPr>
          <w:fldChar w:fldCharType="begin"/>
        </w:r>
        <w:r w:rsidR="007034E0">
          <w:rPr>
            <w:noProof/>
            <w:webHidden/>
          </w:rPr>
          <w:instrText xml:space="preserve"> PAGEREF _Toc441082062 \h </w:instrText>
        </w:r>
        <w:r w:rsidR="007034E0">
          <w:rPr>
            <w:noProof/>
            <w:webHidden/>
          </w:rPr>
        </w:r>
        <w:r w:rsidR="007034E0">
          <w:rPr>
            <w:noProof/>
            <w:webHidden/>
          </w:rPr>
          <w:fldChar w:fldCharType="separate"/>
        </w:r>
        <w:r w:rsidR="00EC2FF0">
          <w:rPr>
            <w:noProof/>
            <w:webHidden/>
          </w:rPr>
          <w:t>33</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59" w:anchor="_Toc441082063" w:history="1">
        <w:r w:rsidR="007034E0" w:rsidRPr="00A5713C">
          <w:rPr>
            <w:rStyle w:val="Hyperlink"/>
            <w:noProof/>
          </w:rPr>
          <w:t>Gambar 3.8 Diagram aktivitas menambah pengguna</w:t>
        </w:r>
        <w:r w:rsidR="007034E0">
          <w:rPr>
            <w:noProof/>
            <w:webHidden/>
          </w:rPr>
          <w:tab/>
        </w:r>
        <w:r w:rsidR="007034E0">
          <w:rPr>
            <w:noProof/>
            <w:webHidden/>
          </w:rPr>
          <w:fldChar w:fldCharType="begin"/>
        </w:r>
        <w:r w:rsidR="007034E0">
          <w:rPr>
            <w:noProof/>
            <w:webHidden/>
          </w:rPr>
          <w:instrText xml:space="preserve"> PAGEREF _Toc441082063 \h </w:instrText>
        </w:r>
        <w:r w:rsidR="007034E0">
          <w:rPr>
            <w:noProof/>
            <w:webHidden/>
          </w:rPr>
        </w:r>
        <w:r w:rsidR="007034E0">
          <w:rPr>
            <w:noProof/>
            <w:webHidden/>
          </w:rPr>
          <w:fldChar w:fldCharType="separate"/>
        </w:r>
        <w:r w:rsidR="00EC2FF0">
          <w:rPr>
            <w:noProof/>
            <w:webHidden/>
          </w:rPr>
          <w:t>35</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60" w:anchor="_Toc441082064" w:history="1">
        <w:r w:rsidR="007034E0" w:rsidRPr="00A5713C">
          <w:rPr>
            <w:rStyle w:val="Hyperlink"/>
            <w:noProof/>
          </w:rPr>
          <w:t>Gambar 3.9 Diagram aktivitas menonaktifkan pengguna</w:t>
        </w:r>
        <w:r w:rsidR="007034E0">
          <w:rPr>
            <w:noProof/>
            <w:webHidden/>
          </w:rPr>
          <w:tab/>
        </w:r>
        <w:r w:rsidR="007034E0">
          <w:rPr>
            <w:noProof/>
            <w:webHidden/>
          </w:rPr>
          <w:fldChar w:fldCharType="begin"/>
        </w:r>
        <w:r w:rsidR="007034E0">
          <w:rPr>
            <w:noProof/>
            <w:webHidden/>
          </w:rPr>
          <w:instrText xml:space="preserve"> PAGEREF _Toc441082064 \h </w:instrText>
        </w:r>
        <w:r w:rsidR="007034E0">
          <w:rPr>
            <w:noProof/>
            <w:webHidden/>
          </w:rPr>
        </w:r>
        <w:r w:rsidR="007034E0">
          <w:rPr>
            <w:noProof/>
            <w:webHidden/>
          </w:rPr>
          <w:fldChar w:fldCharType="separate"/>
        </w:r>
        <w:r w:rsidR="00EC2FF0">
          <w:rPr>
            <w:noProof/>
            <w:webHidden/>
          </w:rPr>
          <w:t>37</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61" w:anchor="_Toc441082065" w:history="1">
        <w:r w:rsidR="007034E0" w:rsidRPr="00A5713C">
          <w:rPr>
            <w:rStyle w:val="Hyperlink"/>
            <w:noProof/>
          </w:rPr>
          <w:t>Gambar 3.10 Diagram aktivitas menambah hak akses pengguna</w:t>
        </w:r>
        <w:r w:rsidR="007034E0">
          <w:rPr>
            <w:noProof/>
            <w:webHidden/>
          </w:rPr>
          <w:tab/>
        </w:r>
        <w:r w:rsidR="007034E0">
          <w:rPr>
            <w:noProof/>
            <w:webHidden/>
          </w:rPr>
          <w:fldChar w:fldCharType="begin"/>
        </w:r>
        <w:r w:rsidR="007034E0">
          <w:rPr>
            <w:noProof/>
            <w:webHidden/>
          </w:rPr>
          <w:instrText xml:space="preserve"> PAGEREF _Toc441082065 \h </w:instrText>
        </w:r>
        <w:r w:rsidR="007034E0">
          <w:rPr>
            <w:noProof/>
            <w:webHidden/>
          </w:rPr>
        </w:r>
        <w:r w:rsidR="007034E0">
          <w:rPr>
            <w:noProof/>
            <w:webHidden/>
          </w:rPr>
          <w:fldChar w:fldCharType="separate"/>
        </w:r>
        <w:r w:rsidR="00EC2FF0">
          <w:rPr>
            <w:noProof/>
            <w:webHidden/>
          </w:rPr>
          <w:t>38</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62" w:anchor="_Toc441082066" w:history="1">
        <w:r w:rsidR="007034E0" w:rsidRPr="00A5713C">
          <w:rPr>
            <w:rStyle w:val="Hyperlink"/>
            <w:noProof/>
          </w:rPr>
          <w:t>Gambar 3.11 Diagram aktivitas menghapus hak akses pengguna</w:t>
        </w:r>
        <w:r w:rsidR="007034E0">
          <w:rPr>
            <w:noProof/>
            <w:webHidden/>
          </w:rPr>
          <w:tab/>
        </w:r>
        <w:r w:rsidR="007034E0">
          <w:rPr>
            <w:noProof/>
            <w:webHidden/>
          </w:rPr>
          <w:fldChar w:fldCharType="begin"/>
        </w:r>
        <w:r w:rsidR="007034E0">
          <w:rPr>
            <w:noProof/>
            <w:webHidden/>
          </w:rPr>
          <w:instrText xml:space="preserve"> PAGEREF _Toc441082066 \h </w:instrText>
        </w:r>
        <w:r w:rsidR="007034E0">
          <w:rPr>
            <w:noProof/>
            <w:webHidden/>
          </w:rPr>
        </w:r>
        <w:r w:rsidR="007034E0">
          <w:rPr>
            <w:noProof/>
            <w:webHidden/>
          </w:rPr>
          <w:fldChar w:fldCharType="separate"/>
        </w:r>
        <w:r w:rsidR="00EC2FF0">
          <w:rPr>
            <w:noProof/>
            <w:webHidden/>
          </w:rPr>
          <w:t>40</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63" w:anchor="_Toc441082067" w:history="1">
        <w:r w:rsidR="007034E0" w:rsidRPr="00A5713C">
          <w:rPr>
            <w:rStyle w:val="Hyperlink"/>
            <w:noProof/>
          </w:rPr>
          <w:t>Gambar 3.12 Diagram aktivitas menambah peran</w:t>
        </w:r>
        <w:r w:rsidR="007034E0">
          <w:rPr>
            <w:noProof/>
            <w:webHidden/>
          </w:rPr>
          <w:tab/>
        </w:r>
        <w:r w:rsidR="007034E0">
          <w:rPr>
            <w:noProof/>
            <w:webHidden/>
          </w:rPr>
          <w:fldChar w:fldCharType="begin"/>
        </w:r>
        <w:r w:rsidR="007034E0">
          <w:rPr>
            <w:noProof/>
            <w:webHidden/>
          </w:rPr>
          <w:instrText xml:space="preserve"> PAGEREF _Toc441082067 \h </w:instrText>
        </w:r>
        <w:r w:rsidR="007034E0">
          <w:rPr>
            <w:noProof/>
            <w:webHidden/>
          </w:rPr>
        </w:r>
        <w:r w:rsidR="007034E0">
          <w:rPr>
            <w:noProof/>
            <w:webHidden/>
          </w:rPr>
          <w:fldChar w:fldCharType="separate"/>
        </w:r>
        <w:r w:rsidR="00EC2FF0">
          <w:rPr>
            <w:noProof/>
            <w:webHidden/>
          </w:rPr>
          <w:t>41</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64" w:anchor="_Toc441082068" w:history="1">
        <w:r w:rsidR="007034E0" w:rsidRPr="00A5713C">
          <w:rPr>
            <w:rStyle w:val="Hyperlink"/>
            <w:noProof/>
          </w:rPr>
          <w:t>Gambar 3.13 Diagram aktivitas menghapus peran</w:t>
        </w:r>
        <w:r w:rsidR="007034E0">
          <w:rPr>
            <w:noProof/>
            <w:webHidden/>
          </w:rPr>
          <w:tab/>
        </w:r>
        <w:r w:rsidR="007034E0">
          <w:rPr>
            <w:noProof/>
            <w:webHidden/>
          </w:rPr>
          <w:fldChar w:fldCharType="begin"/>
        </w:r>
        <w:r w:rsidR="007034E0">
          <w:rPr>
            <w:noProof/>
            <w:webHidden/>
          </w:rPr>
          <w:instrText xml:space="preserve"> PAGEREF _Toc441082068 \h </w:instrText>
        </w:r>
        <w:r w:rsidR="007034E0">
          <w:rPr>
            <w:noProof/>
            <w:webHidden/>
          </w:rPr>
        </w:r>
        <w:r w:rsidR="007034E0">
          <w:rPr>
            <w:noProof/>
            <w:webHidden/>
          </w:rPr>
          <w:fldChar w:fldCharType="separate"/>
        </w:r>
        <w:r w:rsidR="00EC2FF0">
          <w:rPr>
            <w:noProof/>
            <w:webHidden/>
          </w:rPr>
          <w:t>42</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65" w:anchor="_Toc441082069" w:history="1">
        <w:r w:rsidR="007034E0" w:rsidRPr="00A5713C">
          <w:rPr>
            <w:rStyle w:val="Hyperlink"/>
            <w:noProof/>
          </w:rPr>
          <w:t>Gambar 3.14 Diagram arsitektur</w:t>
        </w:r>
        <w:r w:rsidR="007034E0">
          <w:rPr>
            <w:noProof/>
            <w:webHidden/>
          </w:rPr>
          <w:tab/>
        </w:r>
        <w:r w:rsidR="007034E0">
          <w:rPr>
            <w:noProof/>
            <w:webHidden/>
          </w:rPr>
          <w:fldChar w:fldCharType="begin"/>
        </w:r>
        <w:r w:rsidR="007034E0">
          <w:rPr>
            <w:noProof/>
            <w:webHidden/>
          </w:rPr>
          <w:instrText xml:space="preserve"> PAGEREF _Toc441082069 \h </w:instrText>
        </w:r>
        <w:r w:rsidR="007034E0">
          <w:rPr>
            <w:noProof/>
            <w:webHidden/>
          </w:rPr>
        </w:r>
        <w:r w:rsidR="007034E0">
          <w:rPr>
            <w:noProof/>
            <w:webHidden/>
          </w:rPr>
          <w:fldChar w:fldCharType="separate"/>
        </w:r>
        <w:r w:rsidR="00EC2FF0">
          <w:rPr>
            <w:noProof/>
            <w:webHidden/>
          </w:rPr>
          <w:t>45</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66" w:anchor="_Toc441082070" w:history="1">
        <w:r w:rsidR="007034E0" w:rsidRPr="00A5713C">
          <w:rPr>
            <w:rStyle w:val="Hyperlink"/>
            <w:noProof/>
          </w:rPr>
          <w:t xml:space="preserve">Gambar 3.15 Diagram kelas </w:t>
        </w:r>
        <w:r w:rsidR="007034E0" w:rsidRPr="00A5713C">
          <w:rPr>
            <w:rStyle w:val="Hyperlink"/>
            <w:i/>
            <w:noProof/>
          </w:rPr>
          <w:t>web layer</w:t>
        </w:r>
        <w:r w:rsidR="007034E0">
          <w:rPr>
            <w:noProof/>
            <w:webHidden/>
          </w:rPr>
          <w:tab/>
        </w:r>
        <w:r w:rsidR="007034E0">
          <w:rPr>
            <w:noProof/>
            <w:webHidden/>
          </w:rPr>
          <w:fldChar w:fldCharType="begin"/>
        </w:r>
        <w:r w:rsidR="007034E0">
          <w:rPr>
            <w:noProof/>
            <w:webHidden/>
          </w:rPr>
          <w:instrText xml:space="preserve"> PAGEREF _Toc441082070 \h </w:instrText>
        </w:r>
        <w:r w:rsidR="007034E0">
          <w:rPr>
            <w:noProof/>
            <w:webHidden/>
          </w:rPr>
        </w:r>
        <w:r w:rsidR="007034E0">
          <w:rPr>
            <w:noProof/>
            <w:webHidden/>
          </w:rPr>
          <w:fldChar w:fldCharType="separate"/>
        </w:r>
        <w:r w:rsidR="00EC2FF0">
          <w:rPr>
            <w:noProof/>
            <w:webHidden/>
          </w:rPr>
          <w:t>47</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67" w:anchor="_Toc441082071" w:history="1">
        <w:r w:rsidR="007034E0" w:rsidRPr="00A5713C">
          <w:rPr>
            <w:rStyle w:val="Hyperlink"/>
            <w:noProof/>
          </w:rPr>
          <w:t xml:space="preserve">Gambar 3.16 Diagram kelas </w:t>
        </w:r>
        <w:r w:rsidR="007034E0" w:rsidRPr="00A5713C">
          <w:rPr>
            <w:rStyle w:val="Hyperlink"/>
            <w:i/>
            <w:noProof/>
          </w:rPr>
          <w:t>service layer</w:t>
        </w:r>
        <w:r w:rsidR="007034E0">
          <w:rPr>
            <w:noProof/>
            <w:webHidden/>
          </w:rPr>
          <w:tab/>
        </w:r>
        <w:r w:rsidR="007034E0">
          <w:rPr>
            <w:noProof/>
            <w:webHidden/>
          </w:rPr>
          <w:fldChar w:fldCharType="begin"/>
        </w:r>
        <w:r w:rsidR="007034E0">
          <w:rPr>
            <w:noProof/>
            <w:webHidden/>
          </w:rPr>
          <w:instrText xml:space="preserve"> PAGEREF _Toc441082071 \h </w:instrText>
        </w:r>
        <w:r w:rsidR="007034E0">
          <w:rPr>
            <w:noProof/>
            <w:webHidden/>
          </w:rPr>
        </w:r>
        <w:r w:rsidR="007034E0">
          <w:rPr>
            <w:noProof/>
            <w:webHidden/>
          </w:rPr>
          <w:fldChar w:fldCharType="separate"/>
        </w:r>
        <w:r w:rsidR="00EC2FF0">
          <w:rPr>
            <w:noProof/>
            <w:webHidden/>
          </w:rPr>
          <w:t>48</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68" w:anchor="_Toc441082072" w:history="1">
        <w:r w:rsidR="007034E0" w:rsidRPr="00A5713C">
          <w:rPr>
            <w:rStyle w:val="Hyperlink"/>
            <w:noProof/>
          </w:rPr>
          <w:t xml:space="preserve">Gambar 3.17 Dependensi </w:t>
        </w:r>
        <w:r w:rsidR="007034E0" w:rsidRPr="00A5713C">
          <w:rPr>
            <w:rStyle w:val="Hyperlink"/>
            <w:i/>
            <w:noProof/>
          </w:rPr>
          <w:t>web layer</w:t>
        </w:r>
        <w:r w:rsidR="007034E0">
          <w:rPr>
            <w:noProof/>
            <w:webHidden/>
          </w:rPr>
          <w:tab/>
        </w:r>
        <w:r w:rsidR="007034E0">
          <w:rPr>
            <w:noProof/>
            <w:webHidden/>
          </w:rPr>
          <w:fldChar w:fldCharType="begin"/>
        </w:r>
        <w:r w:rsidR="007034E0">
          <w:rPr>
            <w:noProof/>
            <w:webHidden/>
          </w:rPr>
          <w:instrText xml:space="preserve"> PAGEREF _Toc441082072 \h </w:instrText>
        </w:r>
        <w:r w:rsidR="007034E0">
          <w:rPr>
            <w:noProof/>
            <w:webHidden/>
          </w:rPr>
        </w:r>
        <w:r w:rsidR="007034E0">
          <w:rPr>
            <w:noProof/>
            <w:webHidden/>
          </w:rPr>
          <w:fldChar w:fldCharType="separate"/>
        </w:r>
        <w:r w:rsidR="00EC2FF0">
          <w:rPr>
            <w:noProof/>
            <w:webHidden/>
          </w:rPr>
          <w:t>50</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69" w:anchor="_Toc441082073" w:history="1">
        <w:r w:rsidR="007034E0" w:rsidRPr="00A5713C">
          <w:rPr>
            <w:rStyle w:val="Hyperlink"/>
            <w:noProof/>
          </w:rPr>
          <w:t xml:space="preserve">Gambar 3.18 Pengambilan </w:t>
        </w:r>
        <w:r w:rsidR="007034E0" w:rsidRPr="00A5713C">
          <w:rPr>
            <w:rStyle w:val="Hyperlink"/>
            <w:i/>
            <w:noProof/>
          </w:rPr>
          <w:t>OSGi service</w:t>
        </w:r>
        <w:r w:rsidR="007034E0" w:rsidRPr="00A5713C">
          <w:rPr>
            <w:rStyle w:val="Hyperlink"/>
            <w:noProof/>
          </w:rPr>
          <w:t xml:space="preserve"> yang didaftarkan </w:t>
        </w:r>
        <w:r w:rsidR="007034E0" w:rsidRPr="00A5713C">
          <w:rPr>
            <w:rStyle w:val="Hyperlink"/>
            <w:i/>
            <w:noProof/>
          </w:rPr>
          <w:t>service layer</w:t>
        </w:r>
        <w:r w:rsidR="007034E0" w:rsidRPr="00A5713C">
          <w:rPr>
            <w:rStyle w:val="Hyperlink"/>
            <w:noProof/>
          </w:rPr>
          <w:t xml:space="preserve"> oleh </w:t>
        </w:r>
        <w:r w:rsidR="007034E0" w:rsidRPr="00A5713C">
          <w:rPr>
            <w:rStyle w:val="Hyperlink"/>
            <w:i/>
            <w:noProof/>
          </w:rPr>
          <w:t>web layer</w:t>
        </w:r>
        <w:r w:rsidR="007034E0">
          <w:rPr>
            <w:noProof/>
            <w:webHidden/>
          </w:rPr>
          <w:tab/>
        </w:r>
        <w:r w:rsidR="007034E0">
          <w:rPr>
            <w:noProof/>
            <w:webHidden/>
          </w:rPr>
          <w:fldChar w:fldCharType="begin"/>
        </w:r>
        <w:r w:rsidR="007034E0">
          <w:rPr>
            <w:noProof/>
            <w:webHidden/>
          </w:rPr>
          <w:instrText xml:space="preserve"> PAGEREF _Toc441082073 \h </w:instrText>
        </w:r>
        <w:r w:rsidR="007034E0">
          <w:rPr>
            <w:noProof/>
            <w:webHidden/>
          </w:rPr>
        </w:r>
        <w:r w:rsidR="007034E0">
          <w:rPr>
            <w:noProof/>
            <w:webHidden/>
          </w:rPr>
          <w:fldChar w:fldCharType="separate"/>
        </w:r>
        <w:r w:rsidR="00EC2FF0">
          <w:rPr>
            <w:noProof/>
            <w:webHidden/>
          </w:rPr>
          <w:t>51</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70" w:anchor="_Toc441082074" w:history="1">
        <w:r w:rsidR="007034E0" w:rsidRPr="00A5713C">
          <w:rPr>
            <w:rStyle w:val="Hyperlink"/>
            <w:noProof/>
          </w:rPr>
          <w:t xml:space="preserve">Gambar 3.19 Pengambilan </w:t>
        </w:r>
        <w:r w:rsidR="007034E0" w:rsidRPr="00A5713C">
          <w:rPr>
            <w:rStyle w:val="Hyperlink"/>
            <w:i/>
            <w:noProof/>
          </w:rPr>
          <w:t>OSGi service</w:t>
        </w:r>
        <w:r w:rsidR="007034E0" w:rsidRPr="00A5713C">
          <w:rPr>
            <w:rStyle w:val="Hyperlink"/>
            <w:noProof/>
          </w:rPr>
          <w:t xml:space="preserve"> yang didaftarkan </w:t>
        </w:r>
        <w:r w:rsidR="007034E0" w:rsidRPr="00A5713C">
          <w:rPr>
            <w:rStyle w:val="Hyperlink"/>
            <w:i/>
            <w:noProof/>
          </w:rPr>
          <w:t>data layer</w:t>
        </w:r>
        <w:r w:rsidR="007034E0" w:rsidRPr="00A5713C">
          <w:rPr>
            <w:rStyle w:val="Hyperlink"/>
            <w:noProof/>
          </w:rPr>
          <w:t xml:space="preserve"> oleh </w:t>
        </w:r>
        <w:r w:rsidR="007034E0" w:rsidRPr="00A5713C">
          <w:rPr>
            <w:rStyle w:val="Hyperlink"/>
            <w:i/>
            <w:noProof/>
          </w:rPr>
          <w:t>web layer</w:t>
        </w:r>
        <w:r w:rsidR="007034E0" w:rsidRPr="00A5713C">
          <w:rPr>
            <w:rStyle w:val="Hyperlink"/>
            <w:noProof/>
          </w:rPr>
          <w:t xml:space="preserve"> dan </w:t>
        </w:r>
        <w:r w:rsidR="007034E0" w:rsidRPr="00A5713C">
          <w:rPr>
            <w:rStyle w:val="Hyperlink"/>
            <w:i/>
            <w:noProof/>
          </w:rPr>
          <w:t>service layer</w:t>
        </w:r>
        <w:r w:rsidR="007034E0">
          <w:rPr>
            <w:noProof/>
            <w:webHidden/>
          </w:rPr>
          <w:tab/>
        </w:r>
        <w:r w:rsidR="007034E0">
          <w:rPr>
            <w:noProof/>
            <w:webHidden/>
          </w:rPr>
          <w:fldChar w:fldCharType="begin"/>
        </w:r>
        <w:r w:rsidR="007034E0">
          <w:rPr>
            <w:noProof/>
            <w:webHidden/>
          </w:rPr>
          <w:instrText xml:space="preserve"> PAGEREF _Toc441082074 \h </w:instrText>
        </w:r>
        <w:r w:rsidR="007034E0">
          <w:rPr>
            <w:noProof/>
            <w:webHidden/>
          </w:rPr>
        </w:r>
        <w:r w:rsidR="007034E0">
          <w:rPr>
            <w:noProof/>
            <w:webHidden/>
          </w:rPr>
          <w:fldChar w:fldCharType="separate"/>
        </w:r>
        <w:r w:rsidR="00EC2FF0">
          <w:rPr>
            <w:noProof/>
            <w:webHidden/>
          </w:rPr>
          <w:t>51</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71" w:anchor="_Toc441082075" w:history="1">
        <w:r w:rsidR="007034E0" w:rsidRPr="00A5713C">
          <w:rPr>
            <w:rStyle w:val="Hyperlink"/>
            <w:noProof/>
          </w:rPr>
          <w:t xml:space="preserve">Gambar 3.20 Diagram kelas </w:t>
        </w:r>
        <w:r w:rsidR="007034E0" w:rsidRPr="00A5713C">
          <w:rPr>
            <w:rStyle w:val="Hyperlink"/>
            <w:i/>
            <w:noProof/>
          </w:rPr>
          <w:t>data layer</w:t>
        </w:r>
        <w:r w:rsidR="007034E0">
          <w:rPr>
            <w:noProof/>
            <w:webHidden/>
          </w:rPr>
          <w:tab/>
        </w:r>
        <w:r w:rsidR="007034E0">
          <w:rPr>
            <w:noProof/>
            <w:webHidden/>
          </w:rPr>
          <w:fldChar w:fldCharType="begin"/>
        </w:r>
        <w:r w:rsidR="007034E0">
          <w:rPr>
            <w:noProof/>
            <w:webHidden/>
          </w:rPr>
          <w:instrText xml:space="preserve"> PAGEREF _Toc441082075 \h </w:instrText>
        </w:r>
        <w:r w:rsidR="007034E0">
          <w:rPr>
            <w:noProof/>
            <w:webHidden/>
          </w:rPr>
        </w:r>
        <w:r w:rsidR="007034E0">
          <w:rPr>
            <w:noProof/>
            <w:webHidden/>
          </w:rPr>
          <w:fldChar w:fldCharType="separate"/>
        </w:r>
        <w:r w:rsidR="00EC2FF0">
          <w:rPr>
            <w:noProof/>
            <w:webHidden/>
          </w:rPr>
          <w:t>52</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72" w:anchor="_Toc441082076" w:history="1">
        <w:r w:rsidR="007034E0" w:rsidRPr="00A5713C">
          <w:rPr>
            <w:rStyle w:val="Hyperlink"/>
            <w:noProof/>
          </w:rPr>
          <w:t xml:space="preserve">Gambar 3.21 Diagram kelas </w:t>
        </w:r>
        <w:r w:rsidR="007034E0" w:rsidRPr="00A5713C">
          <w:rPr>
            <w:rStyle w:val="Hyperlink"/>
            <w:i/>
            <w:noProof/>
          </w:rPr>
          <w:t>plugin layer</w:t>
        </w:r>
        <w:r w:rsidR="007034E0">
          <w:rPr>
            <w:noProof/>
            <w:webHidden/>
          </w:rPr>
          <w:tab/>
        </w:r>
        <w:r w:rsidR="007034E0">
          <w:rPr>
            <w:noProof/>
            <w:webHidden/>
          </w:rPr>
          <w:fldChar w:fldCharType="begin"/>
        </w:r>
        <w:r w:rsidR="007034E0">
          <w:rPr>
            <w:noProof/>
            <w:webHidden/>
          </w:rPr>
          <w:instrText xml:space="preserve"> PAGEREF _Toc441082076 \h </w:instrText>
        </w:r>
        <w:r w:rsidR="007034E0">
          <w:rPr>
            <w:noProof/>
            <w:webHidden/>
          </w:rPr>
        </w:r>
        <w:r w:rsidR="007034E0">
          <w:rPr>
            <w:noProof/>
            <w:webHidden/>
          </w:rPr>
          <w:fldChar w:fldCharType="separate"/>
        </w:r>
        <w:r w:rsidR="00EC2FF0">
          <w:rPr>
            <w:noProof/>
            <w:webHidden/>
          </w:rPr>
          <w:t>52</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73" w:anchor="_Toc441082077" w:history="1">
        <w:r w:rsidR="007034E0" w:rsidRPr="00A5713C">
          <w:rPr>
            <w:rStyle w:val="Hyperlink"/>
            <w:noProof/>
          </w:rPr>
          <w:t xml:space="preserve">Gambar 3.22 Diagram kelas </w:t>
        </w:r>
        <w:r w:rsidR="007034E0" w:rsidRPr="00A5713C">
          <w:rPr>
            <w:rStyle w:val="Hyperlink"/>
            <w:i/>
            <w:noProof/>
          </w:rPr>
          <w:t>domain layer</w:t>
        </w:r>
        <w:r w:rsidR="007034E0">
          <w:rPr>
            <w:noProof/>
            <w:webHidden/>
          </w:rPr>
          <w:tab/>
        </w:r>
        <w:r w:rsidR="007034E0">
          <w:rPr>
            <w:noProof/>
            <w:webHidden/>
          </w:rPr>
          <w:fldChar w:fldCharType="begin"/>
        </w:r>
        <w:r w:rsidR="007034E0">
          <w:rPr>
            <w:noProof/>
            <w:webHidden/>
          </w:rPr>
          <w:instrText xml:space="preserve"> PAGEREF _Toc441082077 \h </w:instrText>
        </w:r>
        <w:r w:rsidR="007034E0">
          <w:rPr>
            <w:noProof/>
            <w:webHidden/>
          </w:rPr>
        </w:r>
        <w:r w:rsidR="007034E0">
          <w:rPr>
            <w:noProof/>
            <w:webHidden/>
          </w:rPr>
          <w:fldChar w:fldCharType="separate"/>
        </w:r>
        <w:r w:rsidR="00EC2FF0">
          <w:rPr>
            <w:noProof/>
            <w:webHidden/>
          </w:rPr>
          <w:t>53</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74" w:anchor="_Toc441082078" w:history="1">
        <w:r w:rsidR="007034E0" w:rsidRPr="00A5713C">
          <w:rPr>
            <w:rStyle w:val="Hyperlink"/>
            <w:noProof/>
          </w:rPr>
          <w:t xml:space="preserve">Gambar 3.23 </w:t>
        </w:r>
        <w:r w:rsidR="007034E0" w:rsidRPr="00A5713C">
          <w:rPr>
            <w:rStyle w:val="Hyperlink"/>
            <w:i/>
            <w:noProof/>
          </w:rPr>
          <w:t>Workflow</w:t>
        </w:r>
        <w:r w:rsidR="007034E0" w:rsidRPr="00A5713C">
          <w:rPr>
            <w:rStyle w:val="Hyperlink"/>
            <w:noProof/>
          </w:rPr>
          <w:t xml:space="preserve"> pengembangan modul</w:t>
        </w:r>
        <w:r w:rsidR="007034E0">
          <w:rPr>
            <w:noProof/>
            <w:webHidden/>
          </w:rPr>
          <w:tab/>
        </w:r>
        <w:r w:rsidR="007034E0">
          <w:rPr>
            <w:noProof/>
            <w:webHidden/>
          </w:rPr>
          <w:fldChar w:fldCharType="begin"/>
        </w:r>
        <w:r w:rsidR="007034E0">
          <w:rPr>
            <w:noProof/>
            <w:webHidden/>
          </w:rPr>
          <w:instrText xml:space="preserve"> PAGEREF _Toc441082078 \h </w:instrText>
        </w:r>
        <w:r w:rsidR="007034E0">
          <w:rPr>
            <w:noProof/>
            <w:webHidden/>
          </w:rPr>
        </w:r>
        <w:r w:rsidR="007034E0">
          <w:rPr>
            <w:noProof/>
            <w:webHidden/>
          </w:rPr>
          <w:fldChar w:fldCharType="separate"/>
        </w:r>
        <w:r w:rsidR="00EC2FF0">
          <w:rPr>
            <w:noProof/>
            <w:webHidden/>
          </w:rPr>
          <w:t>54</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75" w:anchor="_Toc441082079" w:history="1">
        <w:r w:rsidR="007034E0" w:rsidRPr="00A5713C">
          <w:rPr>
            <w:rStyle w:val="Hyperlink"/>
            <w:noProof/>
          </w:rPr>
          <w:t>Gambar 3.24 Diagram komponen modul dan dependensinya dengan komponen lain</w:t>
        </w:r>
        <w:r w:rsidR="007034E0">
          <w:rPr>
            <w:noProof/>
            <w:webHidden/>
          </w:rPr>
          <w:tab/>
        </w:r>
        <w:r w:rsidR="007034E0">
          <w:rPr>
            <w:noProof/>
            <w:webHidden/>
          </w:rPr>
          <w:fldChar w:fldCharType="begin"/>
        </w:r>
        <w:r w:rsidR="007034E0">
          <w:rPr>
            <w:noProof/>
            <w:webHidden/>
          </w:rPr>
          <w:instrText xml:space="preserve"> PAGEREF _Toc441082079 \h </w:instrText>
        </w:r>
        <w:r w:rsidR="007034E0">
          <w:rPr>
            <w:noProof/>
            <w:webHidden/>
          </w:rPr>
        </w:r>
        <w:r w:rsidR="007034E0">
          <w:rPr>
            <w:noProof/>
            <w:webHidden/>
          </w:rPr>
          <w:fldChar w:fldCharType="separate"/>
        </w:r>
        <w:r w:rsidR="00EC2FF0">
          <w:rPr>
            <w:noProof/>
            <w:webHidden/>
          </w:rPr>
          <w:t>55</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76" w:anchor="_Toc441082080" w:history="1">
        <w:r w:rsidR="007034E0" w:rsidRPr="00A5713C">
          <w:rPr>
            <w:rStyle w:val="Hyperlink"/>
            <w:noProof/>
          </w:rPr>
          <w:t>Gambar 3.25 Diagram komponen modul</w:t>
        </w:r>
        <w:r w:rsidR="007034E0">
          <w:rPr>
            <w:noProof/>
            <w:webHidden/>
          </w:rPr>
          <w:tab/>
        </w:r>
        <w:r w:rsidR="007034E0">
          <w:rPr>
            <w:noProof/>
            <w:webHidden/>
          </w:rPr>
          <w:fldChar w:fldCharType="begin"/>
        </w:r>
        <w:r w:rsidR="007034E0">
          <w:rPr>
            <w:noProof/>
            <w:webHidden/>
          </w:rPr>
          <w:instrText xml:space="preserve"> PAGEREF _Toc441082080 \h </w:instrText>
        </w:r>
        <w:r w:rsidR="007034E0">
          <w:rPr>
            <w:noProof/>
            <w:webHidden/>
          </w:rPr>
        </w:r>
        <w:r w:rsidR="007034E0">
          <w:rPr>
            <w:noProof/>
            <w:webHidden/>
          </w:rPr>
          <w:fldChar w:fldCharType="separate"/>
        </w:r>
        <w:r w:rsidR="00EC2FF0">
          <w:rPr>
            <w:noProof/>
            <w:webHidden/>
          </w:rPr>
          <w:t>56</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77" w:anchor="_Toc441082081" w:history="1">
        <w:r w:rsidR="007034E0" w:rsidRPr="00A5713C">
          <w:rPr>
            <w:rStyle w:val="Hyperlink"/>
            <w:noProof/>
          </w:rPr>
          <w:t>Gambar 3.26 Dependensi antar modul</w:t>
        </w:r>
        <w:r w:rsidR="007034E0">
          <w:rPr>
            <w:noProof/>
            <w:webHidden/>
          </w:rPr>
          <w:tab/>
        </w:r>
        <w:r w:rsidR="007034E0">
          <w:rPr>
            <w:noProof/>
            <w:webHidden/>
          </w:rPr>
          <w:fldChar w:fldCharType="begin"/>
        </w:r>
        <w:r w:rsidR="007034E0">
          <w:rPr>
            <w:noProof/>
            <w:webHidden/>
          </w:rPr>
          <w:instrText xml:space="preserve"> PAGEREF _Toc441082081 \h </w:instrText>
        </w:r>
        <w:r w:rsidR="007034E0">
          <w:rPr>
            <w:noProof/>
            <w:webHidden/>
          </w:rPr>
        </w:r>
        <w:r w:rsidR="007034E0">
          <w:rPr>
            <w:noProof/>
            <w:webHidden/>
          </w:rPr>
          <w:fldChar w:fldCharType="separate"/>
        </w:r>
        <w:r w:rsidR="00EC2FF0">
          <w:rPr>
            <w:noProof/>
            <w:webHidden/>
          </w:rPr>
          <w:t>57</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78" w:anchor="_Toc441082082" w:history="1">
        <w:r w:rsidR="007034E0" w:rsidRPr="00A5713C">
          <w:rPr>
            <w:rStyle w:val="Hyperlink"/>
            <w:noProof/>
          </w:rPr>
          <w:t xml:space="preserve">Gambar 3.27 Diagram </w:t>
        </w:r>
        <w:r w:rsidR="007034E0" w:rsidRPr="00A5713C">
          <w:rPr>
            <w:rStyle w:val="Hyperlink"/>
            <w:i/>
            <w:noProof/>
          </w:rPr>
          <w:t>sequence</w:t>
        </w:r>
        <w:r w:rsidR="007034E0" w:rsidRPr="00A5713C">
          <w:rPr>
            <w:rStyle w:val="Hyperlink"/>
            <w:noProof/>
          </w:rPr>
          <w:t xml:space="preserve"> pendaftaran modul</w:t>
        </w:r>
        <w:r w:rsidR="007034E0">
          <w:rPr>
            <w:noProof/>
            <w:webHidden/>
          </w:rPr>
          <w:tab/>
        </w:r>
        <w:r w:rsidR="007034E0">
          <w:rPr>
            <w:noProof/>
            <w:webHidden/>
          </w:rPr>
          <w:fldChar w:fldCharType="begin"/>
        </w:r>
        <w:r w:rsidR="007034E0">
          <w:rPr>
            <w:noProof/>
            <w:webHidden/>
          </w:rPr>
          <w:instrText xml:space="preserve"> PAGEREF _Toc441082082 \h </w:instrText>
        </w:r>
        <w:r w:rsidR="007034E0">
          <w:rPr>
            <w:noProof/>
            <w:webHidden/>
          </w:rPr>
        </w:r>
        <w:r w:rsidR="007034E0">
          <w:rPr>
            <w:noProof/>
            <w:webHidden/>
          </w:rPr>
          <w:fldChar w:fldCharType="separate"/>
        </w:r>
        <w:r w:rsidR="00EC2FF0">
          <w:rPr>
            <w:noProof/>
            <w:webHidden/>
          </w:rPr>
          <w:t>58</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79" w:anchor="_Toc441082083" w:history="1">
        <w:r w:rsidR="007034E0" w:rsidRPr="00A5713C">
          <w:rPr>
            <w:rStyle w:val="Hyperlink"/>
            <w:noProof/>
          </w:rPr>
          <w:t>Gambar 3.28 Diagram kelas keamanan perangkat lunak</w:t>
        </w:r>
        <w:r w:rsidR="007034E0">
          <w:rPr>
            <w:noProof/>
            <w:webHidden/>
          </w:rPr>
          <w:tab/>
        </w:r>
        <w:r w:rsidR="007034E0">
          <w:rPr>
            <w:noProof/>
            <w:webHidden/>
          </w:rPr>
          <w:fldChar w:fldCharType="begin"/>
        </w:r>
        <w:r w:rsidR="007034E0">
          <w:rPr>
            <w:noProof/>
            <w:webHidden/>
          </w:rPr>
          <w:instrText xml:space="preserve"> PAGEREF _Toc441082083 \h </w:instrText>
        </w:r>
        <w:r w:rsidR="007034E0">
          <w:rPr>
            <w:noProof/>
            <w:webHidden/>
          </w:rPr>
        </w:r>
        <w:r w:rsidR="007034E0">
          <w:rPr>
            <w:noProof/>
            <w:webHidden/>
          </w:rPr>
          <w:fldChar w:fldCharType="separate"/>
        </w:r>
        <w:r w:rsidR="00EC2FF0">
          <w:rPr>
            <w:noProof/>
            <w:webHidden/>
          </w:rPr>
          <w:t>59</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80" w:anchor="_Toc441082084" w:history="1">
        <w:r w:rsidR="007034E0" w:rsidRPr="00A5713C">
          <w:rPr>
            <w:rStyle w:val="Hyperlink"/>
            <w:noProof/>
          </w:rPr>
          <w:t>Gambar 3.29 Diagram alur otorisasi perangkat lunak</w:t>
        </w:r>
        <w:r w:rsidR="007034E0">
          <w:rPr>
            <w:noProof/>
            <w:webHidden/>
          </w:rPr>
          <w:tab/>
        </w:r>
        <w:r w:rsidR="007034E0">
          <w:rPr>
            <w:noProof/>
            <w:webHidden/>
          </w:rPr>
          <w:fldChar w:fldCharType="begin"/>
        </w:r>
        <w:r w:rsidR="007034E0">
          <w:rPr>
            <w:noProof/>
            <w:webHidden/>
          </w:rPr>
          <w:instrText xml:space="preserve"> PAGEREF _Toc441082084 \h </w:instrText>
        </w:r>
        <w:r w:rsidR="007034E0">
          <w:rPr>
            <w:noProof/>
            <w:webHidden/>
          </w:rPr>
        </w:r>
        <w:r w:rsidR="007034E0">
          <w:rPr>
            <w:noProof/>
            <w:webHidden/>
          </w:rPr>
          <w:fldChar w:fldCharType="separate"/>
        </w:r>
        <w:r w:rsidR="00EC2FF0">
          <w:rPr>
            <w:noProof/>
            <w:webHidden/>
          </w:rPr>
          <w:t>60</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81" w:anchor="_Toc441082085" w:history="1">
        <w:r w:rsidR="007034E0" w:rsidRPr="00A5713C">
          <w:rPr>
            <w:rStyle w:val="Hyperlink"/>
            <w:noProof/>
          </w:rPr>
          <w:t>Gambar 3.30 Diagram kelas akses data</w:t>
        </w:r>
        <w:r w:rsidR="007034E0">
          <w:rPr>
            <w:noProof/>
            <w:webHidden/>
          </w:rPr>
          <w:tab/>
        </w:r>
        <w:r w:rsidR="007034E0">
          <w:rPr>
            <w:noProof/>
            <w:webHidden/>
          </w:rPr>
          <w:fldChar w:fldCharType="begin"/>
        </w:r>
        <w:r w:rsidR="007034E0">
          <w:rPr>
            <w:noProof/>
            <w:webHidden/>
          </w:rPr>
          <w:instrText xml:space="preserve"> PAGEREF _Toc441082085 \h </w:instrText>
        </w:r>
        <w:r w:rsidR="007034E0">
          <w:rPr>
            <w:noProof/>
            <w:webHidden/>
          </w:rPr>
        </w:r>
        <w:r w:rsidR="007034E0">
          <w:rPr>
            <w:noProof/>
            <w:webHidden/>
          </w:rPr>
          <w:fldChar w:fldCharType="separate"/>
        </w:r>
        <w:r w:rsidR="00EC2FF0">
          <w:rPr>
            <w:noProof/>
            <w:webHidden/>
          </w:rPr>
          <w:t>60</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82" w:anchor="_Toc441082086" w:history="1">
        <w:r w:rsidR="007034E0" w:rsidRPr="00A5713C">
          <w:rPr>
            <w:rStyle w:val="Hyperlink"/>
            <w:noProof/>
          </w:rPr>
          <w:t xml:space="preserve">Gambar 3.31 Halaman </w:t>
        </w:r>
        <w:r w:rsidR="007034E0" w:rsidRPr="00A5713C">
          <w:rPr>
            <w:rStyle w:val="Hyperlink"/>
            <w:i/>
            <w:noProof/>
          </w:rPr>
          <w:t xml:space="preserve">template </w:t>
        </w:r>
        <w:r w:rsidR="007034E0" w:rsidRPr="00A5713C">
          <w:rPr>
            <w:rStyle w:val="Hyperlink"/>
            <w:noProof/>
          </w:rPr>
          <w:t>fungsi administratif</w:t>
        </w:r>
        <w:r w:rsidR="007034E0">
          <w:rPr>
            <w:noProof/>
            <w:webHidden/>
          </w:rPr>
          <w:tab/>
        </w:r>
        <w:r w:rsidR="007034E0">
          <w:rPr>
            <w:noProof/>
            <w:webHidden/>
          </w:rPr>
          <w:fldChar w:fldCharType="begin"/>
        </w:r>
        <w:r w:rsidR="007034E0">
          <w:rPr>
            <w:noProof/>
            <w:webHidden/>
          </w:rPr>
          <w:instrText xml:space="preserve"> PAGEREF _Toc441082086 \h </w:instrText>
        </w:r>
        <w:r w:rsidR="007034E0">
          <w:rPr>
            <w:noProof/>
            <w:webHidden/>
          </w:rPr>
        </w:r>
        <w:r w:rsidR="007034E0">
          <w:rPr>
            <w:noProof/>
            <w:webHidden/>
          </w:rPr>
          <w:fldChar w:fldCharType="separate"/>
        </w:r>
        <w:r w:rsidR="00EC2FF0">
          <w:rPr>
            <w:noProof/>
            <w:webHidden/>
          </w:rPr>
          <w:t>61</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83" w:anchor="_Toc441082087" w:history="1">
        <w:r w:rsidR="007034E0" w:rsidRPr="00A5713C">
          <w:rPr>
            <w:rStyle w:val="Hyperlink"/>
            <w:noProof/>
          </w:rPr>
          <w:t xml:space="preserve">Gambar 3.32 Halaman </w:t>
        </w:r>
        <w:r w:rsidR="007034E0" w:rsidRPr="00A5713C">
          <w:rPr>
            <w:rStyle w:val="Hyperlink"/>
            <w:i/>
            <w:noProof/>
          </w:rPr>
          <w:t xml:space="preserve">template </w:t>
        </w:r>
        <w:r w:rsidR="007034E0" w:rsidRPr="00A5713C">
          <w:rPr>
            <w:rStyle w:val="Hyperlink"/>
            <w:noProof/>
          </w:rPr>
          <w:t>modul</w:t>
        </w:r>
        <w:r w:rsidR="007034E0">
          <w:rPr>
            <w:noProof/>
            <w:webHidden/>
          </w:rPr>
          <w:tab/>
        </w:r>
        <w:r w:rsidR="007034E0">
          <w:rPr>
            <w:noProof/>
            <w:webHidden/>
          </w:rPr>
          <w:fldChar w:fldCharType="begin"/>
        </w:r>
        <w:r w:rsidR="007034E0">
          <w:rPr>
            <w:noProof/>
            <w:webHidden/>
          </w:rPr>
          <w:instrText xml:space="preserve"> PAGEREF _Toc441082087 \h </w:instrText>
        </w:r>
        <w:r w:rsidR="007034E0">
          <w:rPr>
            <w:noProof/>
            <w:webHidden/>
          </w:rPr>
        </w:r>
        <w:r w:rsidR="007034E0">
          <w:rPr>
            <w:noProof/>
            <w:webHidden/>
          </w:rPr>
          <w:fldChar w:fldCharType="separate"/>
        </w:r>
        <w:r w:rsidR="00EC2FF0">
          <w:rPr>
            <w:noProof/>
            <w:webHidden/>
          </w:rPr>
          <w:t>61</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84" w:anchor="_Toc441082088" w:history="1">
        <w:r w:rsidR="007034E0" w:rsidRPr="00A5713C">
          <w:rPr>
            <w:rStyle w:val="Hyperlink"/>
            <w:noProof/>
          </w:rPr>
          <w:t xml:space="preserve">Gambar 3.33 </w:t>
        </w:r>
        <w:r w:rsidR="007034E0" w:rsidRPr="00A5713C">
          <w:rPr>
            <w:rStyle w:val="Hyperlink"/>
            <w:i/>
            <w:noProof/>
          </w:rPr>
          <w:t>Flow Chart</w:t>
        </w:r>
        <w:r w:rsidR="007034E0" w:rsidRPr="00A5713C">
          <w:rPr>
            <w:rStyle w:val="Hyperlink"/>
            <w:noProof/>
          </w:rPr>
          <w:t xml:space="preserve"> penambahan modul ke basis data</w:t>
        </w:r>
        <w:r w:rsidR="007034E0">
          <w:rPr>
            <w:noProof/>
            <w:webHidden/>
          </w:rPr>
          <w:tab/>
        </w:r>
        <w:r w:rsidR="007034E0">
          <w:rPr>
            <w:noProof/>
            <w:webHidden/>
          </w:rPr>
          <w:fldChar w:fldCharType="begin"/>
        </w:r>
        <w:r w:rsidR="007034E0">
          <w:rPr>
            <w:noProof/>
            <w:webHidden/>
          </w:rPr>
          <w:instrText xml:space="preserve"> PAGEREF _Toc441082088 \h </w:instrText>
        </w:r>
        <w:r w:rsidR="007034E0">
          <w:rPr>
            <w:noProof/>
            <w:webHidden/>
          </w:rPr>
        </w:r>
        <w:r w:rsidR="007034E0">
          <w:rPr>
            <w:noProof/>
            <w:webHidden/>
          </w:rPr>
          <w:fldChar w:fldCharType="separate"/>
        </w:r>
        <w:r w:rsidR="00EC2FF0">
          <w:rPr>
            <w:noProof/>
            <w:webHidden/>
          </w:rPr>
          <w:t>66</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85" w:anchor="_Toc441082089" w:history="1">
        <w:r w:rsidR="007034E0" w:rsidRPr="00A5713C">
          <w:rPr>
            <w:rStyle w:val="Hyperlink"/>
            <w:noProof/>
          </w:rPr>
          <w:t>Gambar 3.34 sequence diagram Menambah modul</w:t>
        </w:r>
        <w:r w:rsidR="007034E0">
          <w:rPr>
            <w:noProof/>
            <w:webHidden/>
          </w:rPr>
          <w:tab/>
        </w:r>
        <w:r w:rsidR="007034E0">
          <w:rPr>
            <w:noProof/>
            <w:webHidden/>
          </w:rPr>
          <w:fldChar w:fldCharType="begin"/>
        </w:r>
        <w:r w:rsidR="007034E0">
          <w:rPr>
            <w:noProof/>
            <w:webHidden/>
          </w:rPr>
          <w:instrText xml:space="preserve"> PAGEREF _Toc441082089 \h </w:instrText>
        </w:r>
        <w:r w:rsidR="007034E0">
          <w:rPr>
            <w:noProof/>
            <w:webHidden/>
          </w:rPr>
        </w:r>
        <w:r w:rsidR="007034E0">
          <w:rPr>
            <w:noProof/>
            <w:webHidden/>
          </w:rPr>
          <w:fldChar w:fldCharType="separate"/>
        </w:r>
        <w:r w:rsidR="00EC2FF0">
          <w:rPr>
            <w:noProof/>
            <w:webHidden/>
          </w:rPr>
          <w:t>67</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86" w:anchor="_Toc441082090" w:history="1">
        <w:r w:rsidR="007034E0" w:rsidRPr="00A5713C">
          <w:rPr>
            <w:rStyle w:val="Hyperlink"/>
            <w:noProof/>
          </w:rPr>
          <w:t>Gambar 3.35 sequence diagram Menghapus modul</w:t>
        </w:r>
        <w:r w:rsidR="007034E0">
          <w:rPr>
            <w:noProof/>
            <w:webHidden/>
          </w:rPr>
          <w:tab/>
        </w:r>
        <w:r w:rsidR="007034E0">
          <w:rPr>
            <w:noProof/>
            <w:webHidden/>
          </w:rPr>
          <w:fldChar w:fldCharType="begin"/>
        </w:r>
        <w:r w:rsidR="007034E0">
          <w:rPr>
            <w:noProof/>
            <w:webHidden/>
          </w:rPr>
          <w:instrText xml:space="preserve"> PAGEREF _Toc441082090 \h </w:instrText>
        </w:r>
        <w:r w:rsidR="007034E0">
          <w:rPr>
            <w:noProof/>
            <w:webHidden/>
          </w:rPr>
        </w:r>
        <w:r w:rsidR="007034E0">
          <w:rPr>
            <w:noProof/>
            <w:webHidden/>
          </w:rPr>
          <w:fldChar w:fldCharType="separate"/>
        </w:r>
        <w:r w:rsidR="00EC2FF0">
          <w:rPr>
            <w:noProof/>
            <w:webHidden/>
          </w:rPr>
          <w:t>68</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87" w:anchor="_Toc441082091" w:history="1">
        <w:r w:rsidR="007034E0" w:rsidRPr="00A5713C">
          <w:rPr>
            <w:rStyle w:val="Hyperlink"/>
            <w:noProof/>
          </w:rPr>
          <w:t>Gambar 3.36 sequence diagram Menambah akses menu</w:t>
        </w:r>
        <w:r w:rsidR="007034E0">
          <w:rPr>
            <w:noProof/>
            <w:webHidden/>
          </w:rPr>
          <w:tab/>
        </w:r>
        <w:r w:rsidR="007034E0">
          <w:rPr>
            <w:noProof/>
            <w:webHidden/>
          </w:rPr>
          <w:fldChar w:fldCharType="begin"/>
        </w:r>
        <w:r w:rsidR="007034E0">
          <w:rPr>
            <w:noProof/>
            <w:webHidden/>
          </w:rPr>
          <w:instrText xml:space="preserve"> PAGEREF _Toc441082091 \h </w:instrText>
        </w:r>
        <w:r w:rsidR="007034E0">
          <w:rPr>
            <w:noProof/>
            <w:webHidden/>
          </w:rPr>
        </w:r>
        <w:r w:rsidR="007034E0">
          <w:rPr>
            <w:noProof/>
            <w:webHidden/>
          </w:rPr>
          <w:fldChar w:fldCharType="separate"/>
        </w:r>
        <w:r w:rsidR="00EC2FF0">
          <w:rPr>
            <w:noProof/>
            <w:webHidden/>
          </w:rPr>
          <w:t>69</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88" w:anchor="_Toc441082092" w:history="1">
        <w:r w:rsidR="007034E0" w:rsidRPr="00A5713C">
          <w:rPr>
            <w:rStyle w:val="Hyperlink"/>
            <w:noProof/>
          </w:rPr>
          <w:t>Gambar 3.37 sequence diagram Menghapus akses menu</w:t>
        </w:r>
        <w:r w:rsidR="007034E0">
          <w:rPr>
            <w:noProof/>
            <w:webHidden/>
          </w:rPr>
          <w:tab/>
        </w:r>
        <w:r w:rsidR="007034E0">
          <w:rPr>
            <w:noProof/>
            <w:webHidden/>
          </w:rPr>
          <w:fldChar w:fldCharType="begin"/>
        </w:r>
        <w:r w:rsidR="007034E0">
          <w:rPr>
            <w:noProof/>
            <w:webHidden/>
          </w:rPr>
          <w:instrText xml:space="preserve"> PAGEREF _Toc441082092 \h </w:instrText>
        </w:r>
        <w:r w:rsidR="007034E0">
          <w:rPr>
            <w:noProof/>
            <w:webHidden/>
          </w:rPr>
        </w:r>
        <w:r w:rsidR="007034E0">
          <w:rPr>
            <w:noProof/>
            <w:webHidden/>
          </w:rPr>
          <w:fldChar w:fldCharType="separate"/>
        </w:r>
        <w:r w:rsidR="00EC2FF0">
          <w:rPr>
            <w:noProof/>
            <w:webHidden/>
          </w:rPr>
          <w:t>69</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89" w:anchor="_Toc441082093" w:history="1">
        <w:r w:rsidR="007034E0" w:rsidRPr="00A5713C">
          <w:rPr>
            <w:rStyle w:val="Hyperlink"/>
            <w:noProof/>
          </w:rPr>
          <w:t>Gambar 3.38 sequence diagram Menambah pengguna</w:t>
        </w:r>
        <w:r w:rsidR="007034E0">
          <w:rPr>
            <w:noProof/>
            <w:webHidden/>
          </w:rPr>
          <w:tab/>
        </w:r>
        <w:r w:rsidR="007034E0">
          <w:rPr>
            <w:noProof/>
            <w:webHidden/>
          </w:rPr>
          <w:fldChar w:fldCharType="begin"/>
        </w:r>
        <w:r w:rsidR="007034E0">
          <w:rPr>
            <w:noProof/>
            <w:webHidden/>
          </w:rPr>
          <w:instrText xml:space="preserve"> PAGEREF _Toc441082093 \h </w:instrText>
        </w:r>
        <w:r w:rsidR="007034E0">
          <w:rPr>
            <w:noProof/>
            <w:webHidden/>
          </w:rPr>
        </w:r>
        <w:r w:rsidR="007034E0">
          <w:rPr>
            <w:noProof/>
            <w:webHidden/>
          </w:rPr>
          <w:fldChar w:fldCharType="separate"/>
        </w:r>
        <w:r w:rsidR="00EC2FF0">
          <w:rPr>
            <w:noProof/>
            <w:webHidden/>
          </w:rPr>
          <w:t>70</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90" w:anchor="_Toc441082094" w:history="1">
        <w:r w:rsidR="007034E0" w:rsidRPr="00A5713C">
          <w:rPr>
            <w:rStyle w:val="Hyperlink"/>
            <w:noProof/>
          </w:rPr>
          <w:t xml:space="preserve">Gambar 3.39 sequence diagram Menambah pengguna (dengan </w:t>
        </w:r>
        <w:r w:rsidR="007034E0" w:rsidRPr="00A5713C">
          <w:rPr>
            <w:rStyle w:val="Hyperlink"/>
            <w:i/>
            <w:noProof/>
          </w:rPr>
          <w:t>CSV</w:t>
        </w:r>
        <w:r w:rsidR="007034E0" w:rsidRPr="00A5713C">
          <w:rPr>
            <w:rStyle w:val="Hyperlink"/>
            <w:noProof/>
          </w:rPr>
          <w:t>)</w:t>
        </w:r>
        <w:r w:rsidR="007034E0">
          <w:rPr>
            <w:noProof/>
            <w:webHidden/>
          </w:rPr>
          <w:tab/>
        </w:r>
        <w:r w:rsidR="007034E0">
          <w:rPr>
            <w:noProof/>
            <w:webHidden/>
          </w:rPr>
          <w:fldChar w:fldCharType="begin"/>
        </w:r>
        <w:r w:rsidR="007034E0">
          <w:rPr>
            <w:noProof/>
            <w:webHidden/>
          </w:rPr>
          <w:instrText xml:space="preserve"> PAGEREF _Toc441082094 \h </w:instrText>
        </w:r>
        <w:r w:rsidR="007034E0">
          <w:rPr>
            <w:noProof/>
            <w:webHidden/>
          </w:rPr>
        </w:r>
        <w:r w:rsidR="007034E0">
          <w:rPr>
            <w:noProof/>
            <w:webHidden/>
          </w:rPr>
          <w:fldChar w:fldCharType="separate"/>
        </w:r>
        <w:r w:rsidR="00EC2FF0">
          <w:rPr>
            <w:noProof/>
            <w:webHidden/>
          </w:rPr>
          <w:t>71</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91" w:anchor="_Toc441082095" w:history="1">
        <w:r w:rsidR="007034E0" w:rsidRPr="00A5713C">
          <w:rPr>
            <w:rStyle w:val="Hyperlink"/>
            <w:noProof/>
          </w:rPr>
          <w:t>Gambar 3.40 sequence diagram Menonaktifkan pengguna</w:t>
        </w:r>
        <w:r w:rsidR="007034E0">
          <w:rPr>
            <w:noProof/>
            <w:webHidden/>
          </w:rPr>
          <w:tab/>
        </w:r>
        <w:r w:rsidR="007034E0">
          <w:rPr>
            <w:noProof/>
            <w:webHidden/>
          </w:rPr>
          <w:fldChar w:fldCharType="begin"/>
        </w:r>
        <w:r w:rsidR="007034E0">
          <w:rPr>
            <w:noProof/>
            <w:webHidden/>
          </w:rPr>
          <w:instrText xml:space="preserve"> PAGEREF _Toc441082095 \h </w:instrText>
        </w:r>
        <w:r w:rsidR="007034E0">
          <w:rPr>
            <w:noProof/>
            <w:webHidden/>
          </w:rPr>
        </w:r>
        <w:r w:rsidR="007034E0">
          <w:rPr>
            <w:noProof/>
            <w:webHidden/>
          </w:rPr>
          <w:fldChar w:fldCharType="separate"/>
        </w:r>
        <w:r w:rsidR="00EC2FF0">
          <w:rPr>
            <w:noProof/>
            <w:webHidden/>
          </w:rPr>
          <w:t>72</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92" w:anchor="_Toc441082096" w:history="1">
        <w:r w:rsidR="007034E0" w:rsidRPr="00A5713C">
          <w:rPr>
            <w:rStyle w:val="Hyperlink"/>
            <w:noProof/>
          </w:rPr>
          <w:t>Gambar 3.41 sequence diagram Menonaktifkan pengguna (</w:t>
        </w:r>
        <w:r w:rsidR="007034E0" w:rsidRPr="00A5713C">
          <w:rPr>
            <w:rStyle w:val="Hyperlink"/>
            <w:i/>
            <w:noProof/>
          </w:rPr>
          <w:t>multiple</w:t>
        </w:r>
        <w:r w:rsidR="007034E0" w:rsidRPr="00A5713C">
          <w:rPr>
            <w:rStyle w:val="Hyperlink"/>
            <w:noProof/>
          </w:rPr>
          <w:t>)</w:t>
        </w:r>
        <w:r w:rsidR="007034E0">
          <w:rPr>
            <w:noProof/>
            <w:webHidden/>
          </w:rPr>
          <w:tab/>
        </w:r>
        <w:r w:rsidR="007034E0">
          <w:rPr>
            <w:noProof/>
            <w:webHidden/>
          </w:rPr>
          <w:fldChar w:fldCharType="begin"/>
        </w:r>
        <w:r w:rsidR="007034E0">
          <w:rPr>
            <w:noProof/>
            <w:webHidden/>
          </w:rPr>
          <w:instrText xml:space="preserve"> PAGEREF _Toc441082096 \h </w:instrText>
        </w:r>
        <w:r w:rsidR="007034E0">
          <w:rPr>
            <w:noProof/>
            <w:webHidden/>
          </w:rPr>
        </w:r>
        <w:r w:rsidR="007034E0">
          <w:rPr>
            <w:noProof/>
            <w:webHidden/>
          </w:rPr>
          <w:fldChar w:fldCharType="separate"/>
        </w:r>
        <w:r w:rsidR="00EC2FF0">
          <w:rPr>
            <w:noProof/>
            <w:webHidden/>
          </w:rPr>
          <w:t>72</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93" w:anchor="_Toc441082097" w:history="1">
        <w:r w:rsidR="007034E0" w:rsidRPr="00A5713C">
          <w:rPr>
            <w:rStyle w:val="Hyperlink"/>
            <w:noProof/>
          </w:rPr>
          <w:t>Gambar 3.42 sequence diagram Menambah hak akses pengguna</w:t>
        </w:r>
        <w:r w:rsidR="007034E0">
          <w:rPr>
            <w:noProof/>
            <w:webHidden/>
          </w:rPr>
          <w:tab/>
        </w:r>
        <w:r w:rsidR="007034E0">
          <w:rPr>
            <w:noProof/>
            <w:webHidden/>
          </w:rPr>
          <w:fldChar w:fldCharType="begin"/>
        </w:r>
        <w:r w:rsidR="007034E0">
          <w:rPr>
            <w:noProof/>
            <w:webHidden/>
          </w:rPr>
          <w:instrText xml:space="preserve"> PAGEREF _Toc441082097 \h </w:instrText>
        </w:r>
        <w:r w:rsidR="007034E0">
          <w:rPr>
            <w:noProof/>
            <w:webHidden/>
          </w:rPr>
        </w:r>
        <w:r w:rsidR="007034E0">
          <w:rPr>
            <w:noProof/>
            <w:webHidden/>
          </w:rPr>
          <w:fldChar w:fldCharType="separate"/>
        </w:r>
        <w:r w:rsidR="00EC2FF0">
          <w:rPr>
            <w:noProof/>
            <w:webHidden/>
          </w:rPr>
          <w:t>73</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94" w:anchor="_Toc441082098" w:history="1">
        <w:r w:rsidR="007034E0" w:rsidRPr="00A5713C">
          <w:rPr>
            <w:rStyle w:val="Hyperlink"/>
            <w:noProof/>
          </w:rPr>
          <w:t>Gambar 3.43 sequence diagram Menghapus hak akses pengguna</w:t>
        </w:r>
        <w:r w:rsidR="007034E0">
          <w:rPr>
            <w:noProof/>
            <w:webHidden/>
          </w:rPr>
          <w:tab/>
        </w:r>
        <w:r w:rsidR="007034E0">
          <w:rPr>
            <w:noProof/>
            <w:webHidden/>
          </w:rPr>
          <w:fldChar w:fldCharType="begin"/>
        </w:r>
        <w:r w:rsidR="007034E0">
          <w:rPr>
            <w:noProof/>
            <w:webHidden/>
          </w:rPr>
          <w:instrText xml:space="preserve"> PAGEREF _Toc441082098 \h </w:instrText>
        </w:r>
        <w:r w:rsidR="007034E0">
          <w:rPr>
            <w:noProof/>
            <w:webHidden/>
          </w:rPr>
        </w:r>
        <w:r w:rsidR="007034E0">
          <w:rPr>
            <w:noProof/>
            <w:webHidden/>
          </w:rPr>
          <w:fldChar w:fldCharType="separate"/>
        </w:r>
        <w:r w:rsidR="00EC2FF0">
          <w:rPr>
            <w:noProof/>
            <w:webHidden/>
          </w:rPr>
          <w:t>74</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95" w:anchor="_Toc441082099" w:history="1">
        <w:r w:rsidR="007034E0" w:rsidRPr="00A5713C">
          <w:rPr>
            <w:rStyle w:val="Hyperlink"/>
            <w:noProof/>
          </w:rPr>
          <w:t>Gambar 3.44 sequence diagram Menambah peran</w:t>
        </w:r>
        <w:r w:rsidR="007034E0">
          <w:rPr>
            <w:noProof/>
            <w:webHidden/>
          </w:rPr>
          <w:tab/>
        </w:r>
        <w:r w:rsidR="007034E0">
          <w:rPr>
            <w:noProof/>
            <w:webHidden/>
          </w:rPr>
          <w:fldChar w:fldCharType="begin"/>
        </w:r>
        <w:r w:rsidR="007034E0">
          <w:rPr>
            <w:noProof/>
            <w:webHidden/>
          </w:rPr>
          <w:instrText xml:space="preserve"> PAGEREF _Toc441082099 \h </w:instrText>
        </w:r>
        <w:r w:rsidR="007034E0">
          <w:rPr>
            <w:noProof/>
            <w:webHidden/>
          </w:rPr>
        </w:r>
        <w:r w:rsidR="007034E0">
          <w:rPr>
            <w:noProof/>
            <w:webHidden/>
          </w:rPr>
          <w:fldChar w:fldCharType="separate"/>
        </w:r>
        <w:r w:rsidR="00EC2FF0">
          <w:rPr>
            <w:noProof/>
            <w:webHidden/>
          </w:rPr>
          <w:t>74</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96" w:anchor="_Toc441082100" w:history="1">
        <w:r w:rsidR="007034E0" w:rsidRPr="00A5713C">
          <w:rPr>
            <w:rStyle w:val="Hyperlink"/>
            <w:noProof/>
          </w:rPr>
          <w:t>Gambar 3.45 sequence diagram Menghapus peran</w:t>
        </w:r>
        <w:r w:rsidR="007034E0">
          <w:rPr>
            <w:noProof/>
            <w:webHidden/>
          </w:rPr>
          <w:tab/>
        </w:r>
        <w:r w:rsidR="007034E0">
          <w:rPr>
            <w:noProof/>
            <w:webHidden/>
          </w:rPr>
          <w:fldChar w:fldCharType="begin"/>
        </w:r>
        <w:r w:rsidR="007034E0">
          <w:rPr>
            <w:noProof/>
            <w:webHidden/>
          </w:rPr>
          <w:instrText xml:space="preserve"> PAGEREF _Toc441082100 \h </w:instrText>
        </w:r>
        <w:r w:rsidR="007034E0">
          <w:rPr>
            <w:noProof/>
            <w:webHidden/>
          </w:rPr>
        </w:r>
        <w:r w:rsidR="007034E0">
          <w:rPr>
            <w:noProof/>
            <w:webHidden/>
          </w:rPr>
          <w:fldChar w:fldCharType="separate"/>
        </w:r>
        <w:r w:rsidR="00EC2FF0">
          <w:rPr>
            <w:noProof/>
            <w:webHidden/>
          </w:rPr>
          <w:t>75</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97" w:anchor="_Toc441082101" w:history="1">
        <w:r w:rsidR="007034E0" w:rsidRPr="00A5713C">
          <w:rPr>
            <w:rStyle w:val="Hyperlink"/>
            <w:noProof/>
          </w:rPr>
          <w:t>Gambar 3.46 Model Data Konseptual</w:t>
        </w:r>
        <w:r w:rsidR="007034E0">
          <w:rPr>
            <w:noProof/>
            <w:webHidden/>
          </w:rPr>
          <w:tab/>
        </w:r>
        <w:r w:rsidR="007034E0">
          <w:rPr>
            <w:noProof/>
            <w:webHidden/>
          </w:rPr>
          <w:fldChar w:fldCharType="begin"/>
        </w:r>
        <w:r w:rsidR="007034E0">
          <w:rPr>
            <w:noProof/>
            <w:webHidden/>
          </w:rPr>
          <w:instrText xml:space="preserve"> PAGEREF _Toc441082101 \h </w:instrText>
        </w:r>
        <w:r w:rsidR="007034E0">
          <w:rPr>
            <w:noProof/>
            <w:webHidden/>
          </w:rPr>
        </w:r>
        <w:r w:rsidR="007034E0">
          <w:rPr>
            <w:noProof/>
            <w:webHidden/>
          </w:rPr>
          <w:fldChar w:fldCharType="separate"/>
        </w:r>
        <w:r w:rsidR="00EC2FF0">
          <w:rPr>
            <w:noProof/>
            <w:webHidden/>
          </w:rPr>
          <w:t>77</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98" w:anchor="_Toc441082102" w:history="1">
        <w:r w:rsidR="007034E0" w:rsidRPr="00A5713C">
          <w:rPr>
            <w:rStyle w:val="Hyperlink"/>
            <w:noProof/>
          </w:rPr>
          <w:t>Gambar 3.47 Model Data Fisik</w:t>
        </w:r>
        <w:r w:rsidR="007034E0">
          <w:rPr>
            <w:noProof/>
            <w:webHidden/>
          </w:rPr>
          <w:tab/>
        </w:r>
        <w:r w:rsidR="007034E0">
          <w:rPr>
            <w:noProof/>
            <w:webHidden/>
          </w:rPr>
          <w:fldChar w:fldCharType="begin"/>
        </w:r>
        <w:r w:rsidR="007034E0">
          <w:rPr>
            <w:noProof/>
            <w:webHidden/>
          </w:rPr>
          <w:instrText xml:space="preserve"> PAGEREF _Toc441082102 \h </w:instrText>
        </w:r>
        <w:r w:rsidR="007034E0">
          <w:rPr>
            <w:noProof/>
            <w:webHidden/>
          </w:rPr>
        </w:r>
        <w:r w:rsidR="007034E0">
          <w:rPr>
            <w:noProof/>
            <w:webHidden/>
          </w:rPr>
          <w:fldChar w:fldCharType="separate"/>
        </w:r>
        <w:r w:rsidR="00EC2FF0">
          <w:rPr>
            <w:noProof/>
            <w:webHidden/>
          </w:rPr>
          <w:t>78</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99" w:anchor="_Toc441082103" w:history="1">
        <w:r w:rsidR="007034E0" w:rsidRPr="00A5713C">
          <w:rPr>
            <w:rStyle w:val="Hyperlink"/>
            <w:noProof/>
          </w:rPr>
          <w:t>Gambar 3.48 Halaman penambahan modul</w:t>
        </w:r>
        <w:r w:rsidR="007034E0">
          <w:rPr>
            <w:noProof/>
            <w:webHidden/>
          </w:rPr>
          <w:tab/>
        </w:r>
        <w:r w:rsidR="007034E0">
          <w:rPr>
            <w:noProof/>
            <w:webHidden/>
          </w:rPr>
          <w:fldChar w:fldCharType="begin"/>
        </w:r>
        <w:r w:rsidR="007034E0">
          <w:rPr>
            <w:noProof/>
            <w:webHidden/>
          </w:rPr>
          <w:instrText xml:space="preserve"> PAGEREF _Toc441082103 \h </w:instrText>
        </w:r>
        <w:r w:rsidR="007034E0">
          <w:rPr>
            <w:noProof/>
            <w:webHidden/>
          </w:rPr>
        </w:r>
        <w:r w:rsidR="007034E0">
          <w:rPr>
            <w:noProof/>
            <w:webHidden/>
          </w:rPr>
          <w:fldChar w:fldCharType="separate"/>
        </w:r>
        <w:r w:rsidR="00EC2FF0">
          <w:rPr>
            <w:noProof/>
            <w:webHidden/>
          </w:rPr>
          <w:t>84</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100" w:anchor="_Toc441082104" w:history="1">
        <w:r w:rsidR="007034E0" w:rsidRPr="00A5713C">
          <w:rPr>
            <w:rStyle w:val="Hyperlink"/>
            <w:noProof/>
          </w:rPr>
          <w:t>Gambar 3.49 Halaman penambahan akses menu</w:t>
        </w:r>
        <w:r w:rsidR="007034E0">
          <w:rPr>
            <w:noProof/>
            <w:webHidden/>
          </w:rPr>
          <w:tab/>
        </w:r>
        <w:r w:rsidR="007034E0">
          <w:rPr>
            <w:noProof/>
            <w:webHidden/>
          </w:rPr>
          <w:fldChar w:fldCharType="begin"/>
        </w:r>
        <w:r w:rsidR="007034E0">
          <w:rPr>
            <w:noProof/>
            <w:webHidden/>
          </w:rPr>
          <w:instrText xml:space="preserve"> PAGEREF _Toc441082104 \h </w:instrText>
        </w:r>
        <w:r w:rsidR="007034E0">
          <w:rPr>
            <w:noProof/>
            <w:webHidden/>
          </w:rPr>
        </w:r>
        <w:r w:rsidR="007034E0">
          <w:rPr>
            <w:noProof/>
            <w:webHidden/>
          </w:rPr>
          <w:fldChar w:fldCharType="separate"/>
        </w:r>
        <w:r w:rsidR="00EC2FF0">
          <w:rPr>
            <w:noProof/>
            <w:webHidden/>
          </w:rPr>
          <w:t>84</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101" w:anchor="_Toc441082105" w:history="1">
        <w:r w:rsidR="007034E0" w:rsidRPr="00A5713C">
          <w:rPr>
            <w:rStyle w:val="Hyperlink"/>
            <w:noProof/>
          </w:rPr>
          <w:t>Gambar 3.50 Halaman daftar modul</w:t>
        </w:r>
        <w:r w:rsidR="007034E0">
          <w:rPr>
            <w:noProof/>
            <w:webHidden/>
          </w:rPr>
          <w:tab/>
        </w:r>
        <w:r w:rsidR="007034E0">
          <w:rPr>
            <w:noProof/>
            <w:webHidden/>
          </w:rPr>
          <w:fldChar w:fldCharType="begin"/>
        </w:r>
        <w:r w:rsidR="007034E0">
          <w:rPr>
            <w:noProof/>
            <w:webHidden/>
          </w:rPr>
          <w:instrText xml:space="preserve"> PAGEREF _Toc441082105 \h </w:instrText>
        </w:r>
        <w:r w:rsidR="007034E0">
          <w:rPr>
            <w:noProof/>
            <w:webHidden/>
          </w:rPr>
        </w:r>
        <w:r w:rsidR="007034E0">
          <w:rPr>
            <w:noProof/>
            <w:webHidden/>
          </w:rPr>
          <w:fldChar w:fldCharType="separate"/>
        </w:r>
        <w:r w:rsidR="00EC2FF0">
          <w:rPr>
            <w:noProof/>
            <w:webHidden/>
          </w:rPr>
          <w:t>85</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102" w:anchor="_Toc441082106" w:history="1">
        <w:r w:rsidR="007034E0" w:rsidRPr="00A5713C">
          <w:rPr>
            <w:rStyle w:val="Hyperlink"/>
            <w:noProof/>
          </w:rPr>
          <w:t>Gambar 3.51 Halaman daftar pengguna</w:t>
        </w:r>
        <w:r w:rsidR="007034E0">
          <w:rPr>
            <w:noProof/>
            <w:webHidden/>
          </w:rPr>
          <w:tab/>
        </w:r>
        <w:r w:rsidR="007034E0">
          <w:rPr>
            <w:noProof/>
            <w:webHidden/>
          </w:rPr>
          <w:fldChar w:fldCharType="begin"/>
        </w:r>
        <w:r w:rsidR="007034E0">
          <w:rPr>
            <w:noProof/>
            <w:webHidden/>
          </w:rPr>
          <w:instrText xml:space="preserve"> PAGEREF _Toc441082106 \h </w:instrText>
        </w:r>
        <w:r w:rsidR="007034E0">
          <w:rPr>
            <w:noProof/>
            <w:webHidden/>
          </w:rPr>
        </w:r>
        <w:r w:rsidR="007034E0">
          <w:rPr>
            <w:noProof/>
            <w:webHidden/>
          </w:rPr>
          <w:fldChar w:fldCharType="separate"/>
        </w:r>
        <w:r w:rsidR="00EC2FF0">
          <w:rPr>
            <w:noProof/>
            <w:webHidden/>
          </w:rPr>
          <w:t>86</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103" w:anchor="_Toc441082107" w:history="1">
        <w:r w:rsidR="007034E0" w:rsidRPr="00A5713C">
          <w:rPr>
            <w:rStyle w:val="Hyperlink"/>
            <w:noProof/>
          </w:rPr>
          <w:t>Gambar 3.52 Halaman penambahan pengguna manual</w:t>
        </w:r>
        <w:r w:rsidR="007034E0">
          <w:rPr>
            <w:noProof/>
            <w:webHidden/>
          </w:rPr>
          <w:tab/>
        </w:r>
        <w:r w:rsidR="007034E0">
          <w:rPr>
            <w:noProof/>
            <w:webHidden/>
          </w:rPr>
          <w:fldChar w:fldCharType="begin"/>
        </w:r>
        <w:r w:rsidR="007034E0">
          <w:rPr>
            <w:noProof/>
            <w:webHidden/>
          </w:rPr>
          <w:instrText xml:space="preserve"> PAGEREF _Toc441082107 \h </w:instrText>
        </w:r>
        <w:r w:rsidR="007034E0">
          <w:rPr>
            <w:noProof/>
            <w:webHidden/>
          </w:rPr>
        </w:r>
        <w:r w:rsidR="007034E0">
          <w:rPr>
            <w:noProof/>
            <w:webHidden/>
          </w:rPr>
          <w:fldChar w:fldCharType="separate"/>
        </w:r>
        <w:r w:rsidR="00EC2FF0">
          <w:rPr>
            <w:noProof/>
            <w:webHidden/>
          </w:rPr>
          <w:t>87</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104" w:anchor="_Toc441082108" w:history="1">
        <w:r w:rsidR="007034E0" w:rsidRPr="00A5713C">
          <w:rPr>
            <w:rStyle w:val="Hyperlink"/>
            <w:noProof/>
          </w:rPr>
          <w:t>Gambar 3.53 Halaman penambahan pengguna dengan unggah CSV</w:t>
        </w:r>
        <w:r w:rsidR="007034E0">
          <w:rPr>
            <w:noProof/>
            <w:webHidden/>
          </w:rPr>
          <w:tab/>
        </w:r>
        <w:r w:rsidR="007034E0">
          <w:rPr>
            <w:noProof/>
            <w:webHidden/>
          </w:rPr>
          <w:fldChar w:fldCharType="begin"/>
        </w:r>
        <w:r w:rsidR="007034E0">
          <w:rPr>
            <w:noProof/>
            <w:webHidden/>
          </w:rPr>
          <w:instrText xml:space="preserve"> PAGEREF _Toc441082108 \h </w:instrText>
        </w:r>
        <w:r w:rsidR="007034E0">
          <w:rPr>
            <w:noProof/>
            <w:webHidden/>
          </w:rPr>
        </w:r>
        <w:r w:rsidR="007034E0">
          <w:rPr>
            <w:noProof/>
            <w:webHidden/>
          </w:rPr>
          <w:fldChar w:fldCharType="separate"/>
        </w:r>
        <w:r w:rsidR="00EC2FF0">
          <w:rPr>
            <w:noProof/>
            <w:webHidden/>
          </w:rPr>
          <w:t>88</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105" w:anchor="_Toc441082109" w:history="1">
        <w:r w:rsidR="007034E0" w:rsidRPr="00A5713C">
          <w:rPr>
            <w:rStyle w:val="Hyperlink"/>
            <w:noProof/>
          </w:rPr>
          <w:t>Gambar 3.54 Halaman pengubahan informasi pengguna</w:t>
        </w:r>
        <w:r w:rsidR="007034E0">
          <w:rPr>
            <w:noProof/>
            <w:webHidden/>
          </w:rPr>
          <w:tab/>
        </w:r>
        <w:r w:rsidR="007034E0">
          <w:rPr>
            <w:noProof/>
            <w:webHidden/>
          </w:rPr>
          <w:fldChar w:fldCharType="begin"/>
        </w:r>
        <w:r w:rsidR="007034E0">
          <w:rPr>
            <w:noProof/>
            <w:webHidden/>
          </w:rPr>
          <w:instrText xml:space="preserve"> PAGEREF _Toc441082109 \h </w:instrText>
        </w:r>
        <w:r w:rsidR="007034E0">
          <w:rPr>
            <w:noProof/>
            <w:webHidden/>
          </w:rPr>
        </w:r>
        <w:r w:rsidR="007034E0">
          <w:rPr>
            <w:noProof/>
            <w:webHidden/>
          </w:rPr>
          <w:fldChar w:fldCharType="separate"/>
        </w:r>
        <w:r w:rsidR="00EC2FF0">
          <w:rPr>
            <w:noProof/>
            <w:webHidden/>
          </w:rPr>
          <w:t>89</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106" w:anchor="_Toc441082110" w:history="1">
        <w:r w:rsidR="007034E0" w:rsidRPr="00A5713C">
          <w:rPr>
            <w:rStyle w:val="Hyperlink"/>
            <w:noProof/>
          </w:rPr>
          <w:t>Gambar 3.55 Halaman pengelolaan hak akses pengguna</w:t>
        </w:r>
        <w:r w:rsidR="007034E0">
          <w:rPr>
            <w:noProof/>
            <w:webHidden/>
          </w:rPr>
          <w:tab/>
        </w:r>
        <w:r w:rsidR="007034E0">
          <w:rPr>
            <w:noProof/>
            <w:webHidden/>
          </w:rPr>
          <w:fldChar w:fldCharType="begin"/>
        </w:r>
        <w:r w:rsidR="007034E0">
          <w:rPr>
            <w:noProof/>
            <w:webHidden/>
          </w:rPr>
          <w:instrText xml:space="preserve"> PAGEREF _Toc441082110 \h </w:instrText>
        </w:r>
        <w:r w:rsidR="007034E0">
          <w:rPr>
            <w:noProof/>
            <w:webHidden/>
          </w:rPr>
        </w:r>
        <w:r w:rsidR="007034E0">
          <w:rPr>
            <w:noProof/>
            <w:webHidden/>
          </w:rPr>
          <w:fldChar w:fldCharType="separate"/>
        </w:r>
        <w:r w:rsidR="00EC2FF0">
          <w:rPr>
            <w:noProof/>
            <w:webHidden/>
          </w:rPr>
          <w:t>90</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107" w:anchor="_Toc441082111" w:history="1">
        <w:r w:rsidR="007034E0" w:rsidRPr="00A5713C">
          <w:rPr>
            <w:rStyle w:val="Hyperlink"/>
            <w:noProof/>
          </w:rPr>
          <w:t>Gambar 3.56 Halaman daftar peran</w:t>
        </w:r>
        <w:r w:rsidR="007034E0">
          <w:rPr>
            <w:noProof/>
            <w:webHidden/>
          </w:rPr>
          <w:tab/>
        </w:r>
        <w:r w:rsidR="007034E0">
          <w:rPr>
            <w:noProof/>
            <w:webHidden/>
          </w:rPr>
          <w:fldChar w:fldCharType="begin"/>
        </w:r>
        <w:r w:rsidR="007034E0">
          <w:rPr>
            <w:noProof/>
            <w:webHidden/>
          </w:rPr>
          <w:instrText xml:space="preserve"> PAGEREF _Toc441082111 \h </w:instrText>
        </w:r>
        <w:r w:rsidR="007034E0">
          <w:rPr>
            <w:noProof/>
            <w:webHidden/>
          </w:rPr>
        </w:r>
        <w:r w:rsidR="007034E0">
          <w:rPr>
            <w:noProof/>
            <w:webHidden/>
          </w:rPr>
          <w:fldChar w:fldCharType="separate"/>
        </w:r>
        <w:r w:rsidR="00EC2FF0">
          <w:rPr>
            <w:noProof/>
            <w:webHidden/>
          </w:rPr>
          <w:t>91</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108" w:anchor="_Toc441082112" w:history="1">
        <w:r w:rsidR="007034E0" w:rsidRPr="00A5713C">
          <w:rPr>
            <w:rStyle w:val="Hyperlink"/>
            <w:noProof/>
          </w:rPr>
          <w:t>Gambar 3.57 Halaman penambahan peran</w:t>
        </w:r>
        <w:r w:rsidR="007034E0">
          <w:rPr>
            <w:noProof/>
            <w:webHidden/>
          </w:rPr>
          <w:tab/>
        </w:r>
        <w:r w:rsidR="007034E0">
          <w:rPr>
            <w:noProof/>
            <w:webHidden/>
          </w:rPr>
          <w:fldChar w:fldCharType="begin"/>
        </w:r>
        <w:r w:rsidR="007034E0">
          <w:rPr>
            <w:noProof/>
            <w:webHidden/>
          </w:rPr>
          <w:instrText xml:space="preserve"> PAGEREF _Toc441082112 \h </w:instrText>
        </w:r>
        <w:r w:rsidR="007034E0">
          <w:rPr>
            <w:noProof/>
            <w:webHidden/>
          </w:rPr>
        </w:r>
        <w:r w:rsidR="007034E0">
          <w:rPr>
            <w:noProof/>
            <w:webHidden/>
          </w:rPr>
          <w:fldChar w:fldCharType="separate"/>
        </w:r>
        <w:r w:rsidR="00EC2FF0">
          <w:rPr>
            <w:noProof/>
            <w:webHidden/>
          </w:rPr>
          <w:t>92</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109" w:anchor="_Toc441082113" w:history="1">
        <w:r w:rsidR="007034E0" w:rsidRPr="00A5713C">
          <w:rPr>
            <w:rStyle w:val="Hyperlink"/>
            <w:noProof/>
          </w:rPr>
          <w:t>Gambar 4.1 Halaman penambahan modul</w:t>
        </w:r>
        <w:r w:rsidR="007034E0">
          <w:rPr>
            <w:noProof/>
            <w:webHidden/>
          </w:rPr>
          <w:tab/>
        </w:r>
        <w:r w:rsidR="007034E0">
          <w:rPr>
            <w:noProof/>
            <w:webHidden/>
          </w:rPr>
          <w:fldChar w:fldCharType="begin"/>
        </w:r>
        <w:r w:rsidR="007034E0">
          <w:rPr>
            <w:noProof/>
            <w:webHidden/>
          </w:rPr>
          <w:instrText xml:space="preserve"> PAGEREF _Toc441082113 \h </w:instrText>
        </w:r>
        <w:r w:rsidR="007034E0">
          <w:rPr>
            <w:noProof/>
            <w:webHidden/>
          </w:rPr>
        </w:r>
        <w:r w:rsidR="007034E0">
          <w:rPr>
            <w:noProof/>
            <w:webHidden/>
          </w:rPr>
          <w:fldChar w:fldCharType="separate"/>
        </w:r>
        <w:r w:rsidR="00EC2FF0">
          <w:rPr>
            <w:noProof/>
            <w:webHidden/>
          </w:rPr>
          <w:t>113</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110" w:anchor="_Toc441082114" w:history="1">
        <w:r w:rsidR="007034E0" w:rsidRPr="00A5713C">
          <w:rPr>
            <w:rStyle w:val="Hyperlink"/>
            <w:noProof/>
          </w:rPr>
          <w:t>Gambar 4.2 Halaman penambahan akses menu</w:t>
        </w:r>
        <w:r w:rsidR="007034E0">
          <w:rPr>
            <w:noProof/>
            <w:webHidden/>
          </w:rPr>
          <w:tab/>
        </w:r>
        <w:r w:rsidR="007034E0">
          <w:rPr>
            <w:noProof/>
            <w:webHidden/>
          </w:rPr>
          <w:fldChar w:fldCharType="begin"/>
        </w:r>
        <w:r w:rsidR="007034E0">
          <w:rPr>
            <w:noProof/>
            <w:webHidden/>
          </w:rPr>
          <w:instrText xml:space="preserve"> PAGEREF _Toc441082114 \h </w:instrText>
        </w:r>
        <w:r w:rsidR="007034E0">
          <w:rPr>
            <w:noProof/>
            <w:webHidden/>
          </w:rPr>
        </w:r>
        <w:r w:rsidR="007034E0">
          <w:rPr>
            <w:noProof/>
            <w:webHidden/>
          </w:rPr>
          <w:fldChar w:fldCharType="separate"/>
        </w:r>
        <w:r w:rsidR="00EC2FF0">
          <w:rPr>
            <w:noProof/>
            <w:webHidden/>
          </w:rPr>
          <w:t>113</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111" w:anchor="_Toc441082115" w:history="1">
        <w:r w:rsidR="007034E0" w:rsidRPr="00A5713C">
          <w:rPr>
            <w:rStyle w:val="Hyperlink"/>
            <w:noProof/>
          </w:rPr>
          <w:t>Gambar 4.3 Halaman daftar modul</w:t>
        </w:r>
        <w:r w:rsidR="007034E0">
          <w:rPr>
            <w:noProof/>
            <w:webHidden/>
          </w:rPr>
          <w:tab/>
        </w:r>
        <w:r w:rsidR="007034E0">
          <w:rPr>
            <w:noProof/>
            <w:webHidden/>
          </w:rPr>
          <w:fldChar w:fldCharType="begin"/>
        </w:r>
        <w:r w:rsidR="007034E0">
          <w:rPr>
            <w:noProof/>
            <w:webHidden/>
          </w:rPr>
          <w:instrText xml:space="preserve"> PAGEREF _Toc441082115 \h </w:instrText>
        </w:r>
        <w:r w:rsidR="007034E0">
          <w:rPr>
            <w:noProof/>
            <w:webHidden/>
          </w:rPr>
        </w:r>
        <w:r w:rsidR="007034E0">
          <w:rPr>
            <w:noProof/>
            <w:webHidden/>
          </w:rPr>
          <w:fldChar w:fldCharType="separate"/>
        </w:r>
        <w:r w:rsidR="00EC2FF0">
          <w:rPr>
            <w:noProof/>
            <w:webHidden/>
          </w:rPr>
          <w:t>114</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112" w:anchor="_Toc441082116" w:history="1">
        <w:r w:rsidR="007034E0" w:rsidRPr="00A5713C">
          <w:rPr>
            <w:rStyle w:val="Hyperlink"/>
            <w:noProof/>
          </w:rPr>
          <w:t>Gambar 4.4 Halaman daftar pengguna</w:t>
        </w:r>
        <w:r w:rsidR="007034E0">
          <w:rPr>
            <w:noProof/>
            <w:webHidden/>
          </w:rPr>
          <w:tab/>
        </w:r>
        <w:r w:rsidR="007034E0">
          <w:rPr>
            <w:noProof/>
            <w:webHidden/>
          </w:rPr>
          <w:fldChar w:fldCharType="begin"/>
        </w:r>
        <w:r w:rsidR="007034E0">
          <w:rPr>
            <w:noProof/>
            <w:webHidden/>
          </w:rPr>
          <w:instrText xml:space="preserve"> PAGEREF _Toc441082116 \h </w:instrText>
        </w:r>
        <w:r w:rsidR="007034E0">
          <w:rPr>
            <w:noProof/>
            <w:webHidden/>
          </w:rPr>
        </w:r>
        <w:r w:rsidR="007034E0">
          <w:rPr>
            <w:noProof/>
            <w:webHidden/>
          </w:rPr>
          <w:fldChar w:fldCharType="separate"/>
        </w:r>
        <w:r w:rsidR="00EC2FF0">
          <w:rPr>
            <w:noProof/>
            <w:webHidden/>
          </w:rPr>
          <w:t>114</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113" w:anchor="_Toc441082117" w:history="1">
        <w:r w:rsidR="007034E0" w:rsidRPr="00A5713C">
          <w:rPr>
            <w:rStyle w:val="Hyperlink"/>
            <w:noProof/>
          </w:rPr>
          <w:t>Gambar 4.5 Halaman pengunggahan berkas CSV</w:t>
        </w:r>
        <w:r w:rsidR="007034E0">
          <w:rPr>
            <w:noProof/>
            <w:webHidden/>
          </w:rPr>
          <w:tab/>
        </w:r>
        <w:r w:rsidR="007034E0">
          <w:rPr>
            <w:noProof/>
            <w:webHidden/>
          </w:rPr>
          <w:fldChar w:fldCharType="begin"/>
        </w:r>
        <w:r w:rsidR="007034E0">
          <w:rPr>
            <w:noProof/>
            <w:webHidden/>
          </w:rPr>
          <w:instrText xml:space="preserve"> PAGEREF _Toc441082117 \h </w:instrText>
        </w:r>
        <w:r w:rsidR="007034E0">
          <w:rPr>
            <w:noProof/>
            <w:webHidden/>
          </w:rPr>
        </w:r>
        <w:r w:rsidR="007034E0">
          <w:rPr>
            <w:noProof/>
            <w:webHidden/>
          </w:rPr>
          <w:fldChar w:fldCharType="separate"/>
        </w:r>
        <w:r w:rsidR="00EC2FF0">
          <w:rPr>
            <w:noProof/>
            <w:webHidden/>
          </w:rPr>
          <w:t>115</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114" w:anchor="_Toc441082118" w:history="1">
        <w:r w:rsidR="007034E0" w:rsidRPr="00A5713C">
          <w:rPr>
            <w:rStyle w:val="Hyperlink"/>
            <w:noProof/>
          </w:rPr>
          <w:t>Gambar 4.6 Halaman penambahan pengguna</w:t>
        </w:r>
        <w:r w:rsidR="007034E0">
          <w:rPr>
            <w:noProof/>
            <w:webHidden/>
          </w:rPr>
          <w:tab/>
        </w:r>
        <w:r w:rsidR="007034E0">
          <w:rPr>
            <w:noProof/>
            <w:webHidden/>
          </w:rPr>
          <w:fldChar w:fldCharType="begin"/>
        </w:r>
        <w:r w:rsidR="007034E0">
          <w:rPr>
            <w:noProof/>
            <w:webHidden/>
          </w:rPr>
          <w:instrText xml:space="preserve"> PAGEREF _Toc441082118 \h </w:instrText>
        </w:r>
        <w:r w:rsidR="007034E0">
          <w:rPr>
            <w:noProof/>
            <w:webHidden/>
          </w:rPr>
        </w:r>
        <w:r w:rsidR="007034E0">
          <w:rPr>
            <w:noProof/>
            <w:webHidden/>
          </w:rPr>
          <w:fldChar w:fldCharType="separate"/>
        </w:r>
        <w:r w:rsidR="00EC2FF0">
          <w:rPr>
            <w:noProof/>
            <w:webHidden/>
          </w:rPr>
          <w:t>115</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115" w:anchor="_Toc441082119" w:history="1">
        <w:r w:rsidR="007034E0" w:rsidRPr="00A5713C">
          <w:rPr>
            <w:rStyle w:val="Hyperlink"/>
            <w:noProof/>
          </w:rPr>
          <w:t>Gambar 4.7 Halaman penyuntingan informasi pengguna</w:t>
        </w:r>
        <w:r w:rsidR="007034E0">
          <w:rPr>
            <w:noProof/>
            <w:webHidden/>
          </w:rPr>
          <w:tab/>
        </w:r>
        <w:r w:rsidR="007034E0">
          <w:rPr>
            <w:noProof/>
            <w:webHidden/>
          </w:rPr>
          <w:fldChar w:fldCharType="begin"/>
        </w:r>
        <w:r w:rsidR="007034E0">
          <w:rPr>
            <w:noProof/>
            <w:webHidden/>
          </w:rPr>
          <w:instrText xml:space="preserve"> PAGEREF _Toc441082119 \h </w:instrText>
        </w:r>
        <w:r w:rsidR="007034E0">
          <w:rPr>
            <w:noProof/>
            <w:webHidden/>
          </w:rPr>
        </w:r>
        <w:r w:rsidR="007034E0">
          <w:rPr>
            <w:noProof/>
            <w:webHidden/>
          </w:rPr>
          <w:fldChar w:fldCharType="separate"/>
        </w:r>
        <w:r w:rsidR="00EC2FF0">
          <w:rPr>
            <w:noProof/>
            <w:webHidden/>
          </w:rPr>
          <w:t>116</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116" w:anchor="_Toc441082120" w:history="1">
        <w:r w:rsidR="007034E0" w:rsidRPr="00A5713C">
          <w:rPr>
            <w:rStyle w:val="Hyperlink"/>
            <w:noProof/>
          </w:rPr>
          <w:t>Gambar 4.8 Halaman pengelolaan hak akses pengguna</w:t>
        </w:r>
        <w:r w:rsidR="007034E0">
          <w:rPr>
            <w:noProof/>
            <w:webHidden/>
          </w:rPr>
          <w:tab/>
        </w:r>
        <w:r w:rsidR="007034E0">
          <w:rPr>
            <w:noProof/>
            <w:webHidden/>
          </w:rPr>
          <w:fldChar w:fldCharType="begin"/>
        </w:r>
        <w:r w:rsidR="007034E0">
          <w:rPr>
            <w:noProof/>
            <w:webHidden/>
          </w:rPr>
          <w:instrText xml:space="preserve"> PAGEREF _Toc441082120 \h </w:instrText>
        </w:r>
        <w:r w:rsidR="007034E0">
          <w:rPr>
            <w:noProof/>
            <w:webHidden/>
          </w:rPr>
        </w:r>
        <w:r w:rsidR="007034E0">
          <w:rPr>
            <w:noProof/>
            <w:webHidden/>
          </w:rPr>
          <w:fldChar w:fldCharType="separate"/>
        </w:r>
        <w:r w:rsidR="00EC2FF0">
          <w:rPr>
            <w:noProof/>
            <w:webHidden/>
          </w:rPr>
          <w:t>116</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117" w:anchor="_Toc441082121" w:history="1">
        <w:r w:rsidR="007034E0" w:rsidRPr="00A5713C">
          <w:rPr>
            <w:rStyle w:val="Hyperlink"/>
            <w:noProof/>
          </w:rPr>
          <w:t>Gambar 4.9 Halaman penambahan peran</w:t>
        </w:r>
        <w:r w:rsidR="007034E0">
          <w:rPr>
            <w:noProof/>
            <w:webHidden/>
          </w:rPr>
          <w:tab/>
        </w:r>
        <w:r w:rsidR="007034E0">
          <w:rPr>
            <w:noProof/>
            <w:webHidden/>
          </w:rPr>
          <w:fldChar w:fldCharType="begin"/>
        </w:r>
        <w:r w:rsidR="007034E0">
          <w:rPr>
            <w:noProof/>
            <w:webHidden/>
          </w:rPr>
          <w:instrText xml:space="preserve"> PAGEREF _Toc441082121 \h </w:instrText>
        </w:r>
        <w:r w:rsidR="007034E0">
          <w:rPr>
            <w:noProof/>
            <w:webHidden/>
          </w:rPr>
        </w:r>
        <w:r w:rsidR="007034E0">
          <w:rPr>
            <w:noProof/>
            <w:webHidden/>
          </w:rPr>
          <w:fldChar w:fldCharType="separate"/>
        </w:r>
        <w:r w:rsidR="00EC2FF0">
          <w:rPr>
            <w:noProof/>
            <w:webHidden/>
          </w:rPr>
          <w:t>116</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118" w:anchor="_Toc441082122" w:history="1">
        <w:r w:rsidR="007034E0" w:rsidRPr="00A5713C">
          <w:rPr>
            <w:rStyle w:val="Hyperlink"/>
            <w:noProof/>
          </w:rPr>
          <w:t>Gambar 4.10 Halaman daftar peran</w:t>
        </w:r>
        <w:r w:rsidR="007034E0">
          <w:rPr>
            <w:noProof/>
            <w:webHidden/>
          </w:rPr>
          <w:tab/>
        </w:r>
        <w:r w:rsidR="007034E0">
          <w:rPr>
            <w:noProof/>
            <w:webHidden/>
          </w:rPr>
          <w:fldChar w:fldCharType="begin"/>
        </w:r>
        <w:r w:rsidR="007034E0">
          <w:rPr>
            <w:noProof/>
            <w:webHidden/>
          </w:rPr>
          <w:instrText xml:space="preserve"> PAGEREF _Toc441082122 \h </w:instrText>
        </w:r>
        <w:r w:rsidR="007034E0">
          <w:rPr>
            <w:noProof/>
            <w:webHidden/>
          </w:rPr>
        </w:r>
        <w:r w:rsidR="007034E0">
          <w:rPr>
            <w:noProof/>
            <w:webHidden/>
          </w:rPr>
          <w:fldChar w:fldCharType="separate"/>
        </w:r>
        <w:r w:rsidR="00EC2FF0">
          <w:rPr>
            <w:noProof/>
            <w:webHidden/>
          </w:rPr>
          <w:t>117</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119" w:anchor="_Toc441082123" w:history="1">
        <w:r w:rsidR="007034E0" w:rsidRPr="00A5713C">
          <w:rPr>
            <w:rStyle w:val="Hyperlink"/>
            <w:noProof/>
          </w:rPr>
          <w:t>Gambar 4.11 Perbedaan Import-Package dan Export-Package</w:t>
        </w:r>
        <w:r w:rsidR="007034E0">
          <w:rPr>
            <w:noProof/>
            <w:webHidden/>
          </w:rPr>
          <w:tab/>
        </w:r>
        <w:r w:rsidR="007034E0">
          <w:rPr>
            <w:noProof/>
            <w:webHidden/>
          </w:rPr>
          <w:fldChar w:fldCharType="begin"/>
        </w:r>
        <w:r w:rsidR="007034E0">
          <w:rPr>
            <w:noProof/>
            <w:webHidden/>
          </w:rPr>
          <w:instrText xml:space="preserve"> PAGEREF _Toc441082123 \h </w:instrText>
        </w:r>
        <w:r w:rsidR="007034E0">
          <w:rPr>
            <w:noProof/>
            <w:webHidden/>
          </w:rPr>
        </w:r>
        <w:r w:rsidR="007034E0">
          <w:rPr>
            <w:noProof/>
            <w:webHidden/>
          </w:rPr>
          <w:fldChar w:fldCharType="separate"/>
        </w:r>
        <w:r w:rsidR="00EC2FF0">
          <w:rPr>
            <w:noProof/>
            <w:webHidden/>
          </w:rPr>
          <w:t>144</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120" w:anchor="_Toc441082124" w:history="1">
        <w:r w:rsidR="007034E0" w:rsidRPr="00A5713C">
          <w:rPr>
            <w:rStyle w:val="Hyperlink"/>
            <w:noProof/>
          </w:rPr>
          <w:t>Gambar 4.12 Perbedaan Import-Library, Import-Bundle, dan Export-Package</w:t>
        </w:r>
        <w:r w:rsidR="007034E0">
          <w:rPr>
            <w:noProof/>
            <w:webHidden/>
          </w:rPr>
          <w:tab/>
        </w:r>
        <w:r w:rsidR="007034E0">
          <w:rPr>
            <w:noProof/>
            <w:webHidden/>
          </w:rPr>
          <w:fldChar w:fldCharType="begin"/>
        </w:r>
        <w:r w:rsidR="007034E0">
          <w:rPr>
            <w:noProof/>
            <w:webHidden/>
          </w:rPr>
          <w:instrText xml:space="preserve"> PAGEREF _Toc441082124 \h </w:instrText>
        </w:r>
        <w:r w:rsidR="007034E0">
          <w:rPr>
            <w:noProof/>
            <w:webHidden/>
          </w:rPr>
        </w:r>
        <w:r w:rsidR="007034E0">
          <w:rPr>
            <w:noProof/>
            <w:webHidden/>
          </w:rPr>
          <w:fldChar w:fldCharType="separate"/>
        </w:r>
        <w:r w:rsidR="00EC2FF0">
          <w:rPr>
            <w:noProof/>
            <w:webHidden/>
          </w:rPr>
          <w:t>145</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121" w:anchor="_Toc441082125" w:history="1">
        <w:r w:rsidR="007034E0" w:rsidRPr="00A5713C">
          <w:rPr>
            <w:rStyle w:val="Hyperlink"/>
            <w:noProof/>
          </w:rPr>
          <w:t xml:space="preserve">Gambar 4.13 Halaman </w:t>
        </w:r>
        <w:r w:rsidR="007034E0" w:rsidRPr="00A5713C">
          <w:rPr>
            <w:rStyle w:val="Hyperlink"/>
            <w:i/>
            <w:noProof/>
          </w:rPr>
          <w:t>template</w:t>
        </w:r>
        <w:r w:rsidR="007034E0" w:rsidRPr="00A5713C">
          <w:rPr>
            <w:rStyle w:val="Hyperlink"/>
            <w:noProof/>
          </w:rPr>
          <w:t xml:space="preserve"> fungsionalitas administratif</w:t>
        </w:r>
        <w:r w:rsidR="007034E0">
          <w:rPr>
            <w:noProof/>
            <w:webHidden/>
          </w:rPr>
          <w:tab/>
        </w:r>
        <w:r w:rsidR="007034E0">
          <w:rPr>
            <w:noProof/>
            <w:webHidden/>
          </w:rPr>
          <w:fldChar w:fldCharType="begin"/>
        </w:r>
        <w:r w:rsidR="007034E0">
          <w:rPr>
            <w:noProof/>
            <w:webHidden/>
          </w:rPr>
          <w:instrText xml:space="preserve"> PAGEREF _Toc441082125 \h </w:instrText>
        </w:r>
        <w:r w:rsidR="007034E0">
          <w:rPr>
            <w:noProof/>
            <w:webHidden/>
          </w:rPr>
        </w:r>
        <w:r w:rsidR="007034E0">
          <w:rPr>
            <w:noProof/>
            <w:webHidden/>
          </w:rPr>
          <w:fldChar w:fldCharType="separate"/>
        </w:r>
        <w:r w:rsidR="00EC2FF0">
          <w:rPr>
            <w:noProof/>
            <w:webHidden/>
          </w:rPr>
          <w:t>179</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122" w:anchor="_Toc441082126" w:history="1">
        <w:r w:rsidR="007034E0" w:rsidRPr="00A5713C">
          <w:rPr>
            <w:rStyle w:val="Hyperlink"/>
            <w:noProof/>
          </w:rPr>
          <w:t xml:space="preserve">Gambar 4.14 Halaman </w:t>
        </w:r>
        <w:r w:rsidR="007034E0" w:rsidRPr="00A5713C">
          <w:rPr>
            <w:rStyle w:val="Hyperlink"/>
            <w:i/>
            <w:noProof/>
          </w:rPr>
          <w:t>template</w:t>
        </w:r>
        <w:r w:rsidR="007034E0" w:rsidRPr="00A5713C">
          <w:rPr>
            <w:rStyle w:val="Hyperlink"/>
            <w:noProof/>
          </w:rPr>
          <w:t xml:space="preserve"> modul</w:t>
        </w:r>
        <w:r w:rsidR="007034E0">
          <w:rPr>
            <w:noProof/>
            <w:webHidden/>
          </w:rPr>
          <w:tab/>
        </w:r>
        <w:r w:rsidR="007034E0">
          <w:rPr>
            <w:noProof/>
            <w:webHidden/>
          </w:rPr>
          <w:fldChar w:fldCharType="begin"/>
        </w:r>
        <w:r w:rsidR="007034E0">
          <w:rPr>
            <w:noProof/>
            <w:webHidden/>
          </w:rPr>
          <w:instrText xml:space="preserve"> PAGEREF _Toc441082126 \h </w:instrText>
        </w:r>
        <w:r w:rsidR="007034E0">
          <w:rPr>
            <w:noProof/>
            <w:webHidden/>
          </w:rPr>
        </w:r>
        <w:r w:rsidR="007034E0">
          <w:rPr>
            <w:noProof/>
            <w:webHidden/>
          </w:rPr>
          <w:fldChar w:fldCharType="separate"/>
        </w:r>
        <w:r w:rsidR="00EC2FF0">
          <w:rPr>
            <w:noProof/>
            <w:webHidden/>
          </w:rPr>
          <w:t>180</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123" w:anchor="_Toc441082127" w:history="1">
        <w:r w:rsidR="007034E0" w:rsidRPr="00A5713C">
          <w:rPr>
            <w:rStyle w:val="Hyperlink"/>
            <w:noProof/>
          </w:rPr>
          <w:t xml:space="preserve">Gambar 5.1 </w:t>
        </w:r>
        <w:r w:rsidR="007034E0" w:rsidRPr="00A5713C">
          <w:rPr>
            <w:rStyle w:val="Hyperlink"/>
            <w:i/>
            <w:noProof/>
          </w:rPr>
          <w:t>Error</w:t>
        </w:r>
        <w:r w:rsidR="007034E0" w:rsidRPr="00A5713C">
          <w:rPr>
            <w:rStyle w:val="Hyperlink"/>
            <w:noProof/>
          </w:rPr>
          <w:t xml:space="preserve"> jika properti modul tidak lengkap</w:t>
        </w:r>
        <w:r w:rsidR="007034E0">
          <w:rPr>
            <w:noProof/>
            <w:webHidden/>
          </w:rPr>
          <w:tab/>
        </w:r>
        <w:r w:rsidR="007034E0">
          <w:rPr>
            <w:noProof/>
            <w:webHidden/>
          </w:rPr>
          <w:fldChar w:fldCharType="begin"/>
        </w:r>
        <w:r w:rsidR="007034E0">
          <w:rPr>
            <w:noProof/>
            <w:webHidden/>
          </w:rPr>
          <w:instrText xml:space="preserve"> PAGEREF _Toc441082127 \h </w:instrText>
        </w:r>
        <w:r w:rsidR="007034E0">
          <w:rPr>
            <w:noProof/>
            <w:webHidden/>
          </w:rPr>
        </w:r>
        <w:r w:rsidR="007034E0">
          <w:rPr>
            <w:noProof/>
            <w:webHidden/>
          </w:rPr>
          <w:fldChar w:fldCharType="separate"/>
        </w:r>
        <w:r w:rsidR="00EC2FF0">
          <w:rPr>
            <w:noProof/>
            <w:webHidden/>
          </w:rPr>
          <w:t>186</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124" w:anchor="_Toc441082128" w:history="1">
        <w:r w:rsidR="007034E0" w:rsidRPr="00A5713C">
          <w:rPr>
            <w:rStyle w:val="Hyperlink"/>
            <w:noProof/>
          </w:rPr>
          <w:t xml:space="preserve">Gambar 5.2 </w:t>
        </w:r>
        <w:r w:rsidR="007034E0" w:rsidRPr="00A5713C">
          <w:rPr>
            <w:rStyle w:val="Hyperlink"/>
            <w:i/>
            <w:noProof/>
          </w:rPr>
          <w:t>Error</w:t>
        </w:r>
        <w:r w:rsidR="007034E0" w:rsidRPr="00A5713C">
          <w:rPr>
            <w:rStyle w:val="Hyperlink"/>
            <w:noProof/>
          </w:rPr>
          <w:t xml:space="preserve"> jika URL </w:t>
        </w:r>
        <w:r w:rsidR="007034E0" w:rsidRPr="00A5713C">
          <w:rPr>
            <w:rStyle w:val="Hyperlink"/>
            <w:i/>
            <w:noProof/>
          </w:rPr>
          <w:t>mapping</w:t>
        </w:r>
        <w:r w:rsidR="007034E0" w:rsidRPr="00A5713C">
          <w:rPr>
            <w:rStyle w:val="Hyperlink"/>
            <w:noProof/>
          </w:rPr>
          <w:t xml:space="preserve"> sudah digunakan</w:t>
        </w:r>
        <w:r w:rsidR="007034E0">
          <w:rPr>
            <w:noProof/>
            <w:webHidden/>
          </w:rPr>
          <w:tab/>
        </w:r>
        <w:r w:rsidR="007034E0">
          <w:rPr>
            <w:noProof/>
            <w:webHidden/>
          </w:rPr>
          <w:fldChar w:fldCharType="begin"/>
        </w:r>
        <w:r w:rsidR="007034E0">
          <w:rPr>
            <w:noProof/>
            <w:webHidden/>
          </w:rPr>
          <w:instrText xml:space="preserve"> PAGEREF _Toc441082128 \h </w:instrText>
        </w:r>
        <w:r w:rsidR="007034E0">
          <w:rPr>
            <w:noProof/>
            <w:webHidden/>
          </w:rPr>
        </w:r>
        <w:r w:rsidR="007034E0">
          <w:rPr>
            <w:noProof/>
            <w:webHidden/>
          </w:rPr>
          <w:fldChar w:fldCharType="separate"/>
        </w:r>
        <w:r w:rsidR="00EC2FF0">
          <w:rPr>
            <w:noProof/>
            <w:webHidden/>
          </w:rPr>
          <w:t>187</w:t>
        </w:r>
        <w:r w:rsidR="007034E0">
          <w:rPr>
            <w:noProof/>
            <w:webHidden/>
          </w:rPr>
          <w:fldChar w:fldCharType="end"/>
        </w:r>
      </w:hyperlink>
    </w:p>
    <w:p w:rsidR="007034E0" w:rsidRDefault="00C93BA6">
      <w:pPr>
        <w:pStyle w:val="TableofFigures"/>
        <w:tabs>
          <w:tab w:val="right" w:leader="dot" w:pos="5546"/>
        </w:tabs>
        <w:rPr>
          <w:rFonts w:asciiTheme="minorHAnsi" w:eastAsiaTheme="minorEastAsia" w:hAnsiTheme="minorHAnsi" w:cstheme="minorBidi"/>
          <w:noProof/>
          <w:lang w:eastAsia="en-US"/>
        </w:rPr>
      </w:pPr>
      <w:hyperlink r:id="rId125" w:anchor="_Toc441082129" w:history="1">
        <w:r w:rsidR="007034E0" w:rsidRPr="00A5713C">
          <w:rPr>
            <w:rStyle w:val="Hyperlink"/>
            <w:noProof/>
          </w:rPr>
          <w:t>Gambar 6.1 Modul-modul SIAKAD yang sudah terintegrasi dan yang dapat dikembangkan lebih lanjut</w:t>
        </w:r>
        <w:r w:rsidR="007034E0">
          <w:rPr>
            <w:noProof/>
            <w:webHidden/>
          </w:rPr>
          <w:tab/>
        </w:r>
        <w:r w:rsidR="007034E0">
          <w:rPr>
            <w:noProof/>
            <w:webHidden/>
          </w:rPr>
          <w:fldChar w:fldCharType="begin"/>
        </w:r>
        <w:r w:rsidR="007034E0">
          <w:rPr>
            <w:noProof/>
            <w:webHidden/>
          </w:rPr>
          <w:instrText xml:space="preserve"> PAGEREF _Toc441082129 \h </w:instrText>
        </w:r>
        <w:r w:rsidR="007034E0">
          <w:rPr>
            <w:noProof/>
            <w:webHidden/>
          </w:rPr>
        </w:r>
        <w:r w:rsidR="007034E0">
          <w:rPr>
            <w:noProof/>
            <w:webHidden/>
          </w:rPr>
          <w:fldChar w:fldCharType="separate"/>
        </w:r>
        <w:r w:rsidR="00EC2FF0">
          <w:rPr>
            <w:noProof/>
            <w:webHidden/>
          </w:rPr>
          <w:t>216</w:t>
        </w:r>
        <w:r w:rsidR="007034E0">
          <w:rPr>
            <w:noProof/>
            <w:webHidden/>
          </w:rPr>
          <w:fldChar w:fldCharType="end"/>
        </w:r>
      </w:hyperlink>
    </w:p>
    <w:p w:rsidR="00D526FC" w:rsidRDefault="00D526FC" w:rsidP="00D526FC">
      <w:r>
        <w:fldChar w:fldCharType="end"/>
      </w:r>
    </w:p>
    <w:p w:rsidR="008174AA" w:rsidRDefault="008174AA" w:rsidP="00D526FC"/>
    <w:p w:rsidR="008174AA" w:rsidRDefault="008174AA" w:rsidP="00D526FC"/>
    <w:p w:rsidR="008174AA" w:rsidRDefault="008174AA" w:rsidP="00D526FC"/>
    <w:p w:rsidR="008174AA" w:rsidRDefault="008174AA" w:rsidP="00D526FC"/>
    <w:p w:rsidR="008174AA" w:rsidRDefault="008174AA" w:rsidP="00D526FC"/>
    <w:p w:rsidR="008174AA" w:rsidRDefault="008174AA" w:rsidP="00D526FC"/>
    <w:p w:rsidR="000C53F9" w:rsidRDefault="000C53F9" w:rsidP="00D526FC"/>
    <w:p w:rsidR="008174AA" w:rsidRDefault="008174AA" w:rsidP="008174AA">
      <w:pPr>
        <w:jc w:val="center"/>
        <w:rPr>
          <w:b/>
          <w:i/>
          <w:sz w:val="24"/>
          <w:szCs w:val="24"/>
        </w:rPr>
      </w:pPr>
      <w:r>
        <w:rPr>
          <w:b/>
          <w:i/>
          <w:sz w:val="24"/>
          <w:szCs w:val="24"/>
        </w:rPr>
        <w:t>[</w:t>
      </w:r>
      <w:r w:rsidRPr="00B71DE3">
        <w:rPr>
          <w:b/>
          <w:i/>
          <w:sz w:val="24"/>
          <w:szCs w:val="24"/>
        </w:rPr>
        <w:t>Halaman ini sengaja dikosongkan</w:t>
      </w:r>
      <w:r>
        <w:rPr>
          <w:b/>
          <w:i/>
          <w:sz w:val="24"/>
          <w:szCs w:val="24"/>
        </w:rPr>
        <w:t>]</w:t>
      </w:r>
    </w:p>
    <w:p w:rsidR="008174AA" w:rsidRDefault="008174AA" w:rsidP="008174AA">
      <w:pPr>
        <w:rPr>
          <w:lang w:val="id-ID"/>
        </w:rPr>
      </w:pPr>
    </w:p>
    <w:p w:rsidR="008174AA" w:rsidRPr="004538E8" w:rsidRDefault="008174AA" w:rsidP="008174AA">
      <w:pPr>
        <w:rPr>
          <w:lang w:val="id-ID"/>
        </w:rPr>
        <w:sectPr w:rsidR="008174AA" w:rsidRPr="004538E8" w:rsidSect="00AB3CCE">
          <w:headerReference w:type="even" r:id="rId126"/>
          <w:headerReference w:type="default" r:id="rId127"/>
          <w:footerReference w:type="even" r:id="rId128"/>
          <w:footerReference w:type="default" r:id="rId129"/>
          <w:headerReference w:type="first" r:id="rId130"/>
          <w:footerReference w:type="first" r:id="rId131"/>
          <w:pgSz w:w="8392" w:h="11907" w:code="11"/>
          <w:pgMar w:top="1418" w:right="1134" w:bottom="1418" w:left="1418" w:header="720" w:footer="720" w:gutter="284"/>
          <w:pgNumType w:fmt="lowerRoman"/>
          <w:cols w:space="720"/>
          <w:titlePg/>
          <w:docGrid w:linePitch="360"/>
        </w:sectPr>
      </w:pPr>
    </w:p>
    <w:p w:rsidR="00FB4A9D" w:rsidRDefault="00FB4A9D" w:rsidP="000C53F9">
      <w:pPr>
        <w:pStyle w:val="Heading1"/>
        <w:numPr>
          <w:ilvl w:val="0"/>
          <w:numId w:val="0"/>
        </w:numPr>
        <w:spacing w:before="0" w:after="0"/>
        <w:rPr>
          <w:noProof/>
          <w:lang w:val="id-ID"/>
        </w:rPr>
      </w:pPr>
      <w:bookmarkStart w:id="133" w:name="_Toc236585576"/>
      <w:bookmarkStart w:id="134" w:name="_Toc263602514"/>
      <w:bookmarkStart w:id="135" w:name="_Toc297322778"/>
      <w:bookmarkStart w:id="136" w:name="_Toc439259285"/>
      <w:bookmarkStart w:id="137" w:name="_Toc439259385"/>
      <w:bookmarkStart w:id="138" w:name="_Toc439260098"/>
      <w:bookmarkStart w:id="139" w:name="_Toc439260260"/>
      <w:bookmarkStart w:id="140" w:name="_Toc513396329"/>
      <w:r w:rsidRPr="00326ED3">
        <w:rPr>
          <w:noProof/>
          <w:lang w:val="id-ID"/>
        </w:rPr>
        <w:lastRenderedPageBreak/>
        <w:t>DAFTAR TABEL</w:t>
      </w:r>
      <w:bookmarkEnd w:id="133"/>
      <w:bookmarkEnd w:id="134"/>
      <w:bookmarkEnd w:id="135"/>
      <w:bookmarkEnd w:id="136"/>
      <w:bookmarkEnd w:id="137"/>
      <w:bookmarkEnd w:id="138"/>
      <w:bookmarkEnd w:id="139"/>
      <w:bookmarkEnd w:id="140"/>
    </w:p>
    <w:p w:rsidR="000C53F9" w:rsidRPr="000C53F9" w:rsidRDefault="000C53F9" w:rsidP="000C53F9">
      <w:pPr>
        <w:rPr>
          <w:lang w:val="id-ID" w:eastAsia="en-US"/>
        </w:rPr>
      </w:pPr>
    </w:p>
    <w:p w:rsidR="00962148" w:rsidRDefault="008174AA">
      <w:pPr>
        <w:pStyle w:val="TableofFigures"/>
        <w:tabs>
          <w:tab w:val="right" w:leader="dot" w:pos="5546"/>
        </w:tabs>
        <w:rPr>
          <w:rFonts w:asciiTheme="minorHAnsi" w:eastAsiaTheme="minorEastAsia" w:hAnsiTheme="minorHAnsi" w:cstheme="minorBidi"/>
          <w:noProof/>
          <w:lang w:eastAsia="en-US"/>
        </w:rPr>
      </w:pPr>
      <w:r>
        <w:rPr>
          <w:lang w:eastAsia="en-US"/>
        </w:rPr>
        <w:fldChar w:fldCharType="begin"/>
      </w:r>
      <w:r>
        <w:rPr>
          <w:lang w:eastAsia="en-US"/>
        </w:rPr>
        <w:instrText xml:space="preserve"> TOC \h \z \c "Tabel" </w:instrText>
      </w:r>
      <w:r>
        <w:rPr>
          <w:lang w:eastAsia="en-US"/>
        </w:rPr>
        <w:fldChar w:fldCharType="separate"/>
      </w:r>
      <w:hyperlink r:id="rId132" w:anchor="_Toc440864141" w:history="1">
        <w:r w:rsidR="00962148" w:rsidRPr="00652A02">
          <w:rPr>
            <w:rStyle w:val="Hyperlink"/>
            <w:noProof/>
          </w:rPr>
          <w:t>Tabel 3.1 Spesifikasi kasus penggunaan menambah modul</w:t>
        </w:r>
        <w:r w:rsidR="00962148">
          <w:rPr>
            <w:noProof/>
            <w:webHidden/>
          </w:rPr>
          <w:tab/>
        </w:r>
        <w:r w:rsidR="00962148">
          <w:rPr>
            <w:noProof/>
            <w:webHidden/>
          </w:rPr>
          <w:fldChar w:fldCharType="begin"/>
        </w:r>
        <w:r w:rsidR="00962148">
          <w:rPr>
            <w:noProof/>
            <w:webHidden/>
          </w:rPr>
          <w:instrText xml:space="preserve"> PAGEREF _Toc440864141 \h </w:instrText>
        </w:r>
        <w:r w:rsidR="00962148">
          <w:rPr>
            <w:noProof/>
            <w:webHidden/>
          </w:rPr>
        </w:r>
        <w:r w:rsidR="00962148">
          <w:rPr>
            <w:noProof/>
            <w:webHidden/>
          </w:rPr>
          <w:fldChar w:fldCharType="separate"/>
        </w:r>
        <w:r w:rsidR="00EC2FF0">
          <w:rPr>
            <w:noProof/>
            <w:webHidden/>
          </w:rPr>
          <w:t>27</w:t>
        </w:r>
        <w:r w:rsidR="00962148">
          <w:rPr>
            <w:noProof/>
            <w:webHidden/>
          </w:rPr>
          <w:fldChar w:fldCharType="end"/>
        </w:r>
      </w:hyperlink>
    </w:p>
    <w:p w:rsidR="00962148" w:rsidRDefault="00C93BA6">
      <w:pPr>
        <w:pStyle w:val="TableofFigures"/>
        <w:tabs>
          <w:tab w:val="right" w:leader="dot" w:pos="5546"/>
        </w:tabs>
        <w:rPr>
          <w:rFonts w:asciiTheme="minorHAnsi" w:eastAsiaTheme="minorEastAsia" w:hAnsiTheme="minorHAnsi" w:cstheme="minorBidi"/>
          <w:noProof/>
          <w:lang w:eastAsia="en-US"/>
        </w:rPr>
      </w:pPr>
      <w:hyperlink r:id="rId133" w:anchor="_Toc440864142" w:history="1">
        <w:r w:rsidR="00962148" w:rsidRPr="00652A02">
          <w:rPr>
            <w:rStyle w:val="Hyperlink"/>
            <w:noProof/>
          </w:rPr>
          <w:t>Tabel 3.2 Spesifikasi kasus penggunaan menghapus modul</w:t>
        </w:r>
        <w:r w:rsidR="00962148">
          <w:rPr>
            <w:noProof/>
            <w:webHidden/>
          </w:rPr>
          <w:tab/>
        </w:r>
        <w:r w:rsidR="00962148">
          <w:rPr>
            <w:noProof/>
            <w:webHidden/>
          </w:rPr>
          <w:fldChar w:fldCharType="begin"/>
        </w:r>
        <w:r w:rsidR="00962148">
          <w:rPr>
            <w:noProof/>
            <w:webHidden/>
          </w:rPr>
          <w:instrText xml:space="preserve"> PAGEREF _Toc440864142 \h </w:instrText>
        </w:r>
        <w:r w:rsidR="00962148">
          <w:rPr>
            <w:noProof/>
            <w:webHidden/>
          </w:rPr>
        </w:r>
        <w:r w:rsidR="00962148">
          <w:rPr>
            <w:noProof/>
            <w:webHidden/>
          </w:rPr>
          <w:fldChar w:fldCharType="separate"/>
        </w:r>
        <w:r w:rsidR="00EC2FF0">
          <w:rPr>
            <w:noProof/>
            <w:webHidden/>
          </w:rPr>
          <w:t>29</w:t>
        </w:r>
        <w:r w:rsidR="00962148">
          <w:rPr>
            <w:noProof/>
            <w:webHidden/>
          </w:rPr>
          <w:fldChar w:fldCharType="end"/>
        </w:r>
      </w:hyperlink>
    </w:p>
    <w:p w:rsidR="00962148" w:rsidRDefault="00C93BA6">
      <w:pPr>
        <w:pStyle w:val="TableofFigures"/>
        <w:tabs>
          <w:tab w:val="right" w:leader="dot" w:pos="5546"/>
        </w:tabs>
        <w:rPr>
          <w:rFonts w:asciiTheme="minorHAnsi" w:eastAsiaTheme="minorEastAsia" w:hAnsiTheme="minorHAnsi" w:cstheme="minorBidi"/>
          <w:noProof/>
          <w:lang w:eastAsia="en-US"/>
        </w:rPr>
      </w:pPr>
      <w:hyperlink r:id="rId134" w:anchor="_Toc440864143" w:history="1">
        <w:r w:rsidR="00962148" w:rsidRPr="00652A02">
          <w:rPr>
            <w:rStyle w:val="Hyperlink"/>
            <w:noProof/>
          </w:rPr>
          <w:t>Tabel 3.3 Spesifikasi kasus penggunaan menambah akses menu</w:t>
        </w:r>
        <w:r w:rsidR="00962148">
          <w:rPr>
            <w:noProof/>
            <w:webHidden/>
          </w:rPr>
          <w:tab/>
        </w:r>
        <w:r w:rsidR="00962148">
          <w:rPr>
            <w:noProof/>
            <w:webHidden/>
          </w:rPr>
          <w:fldChar w:fldCharType="begin"/>
        </w:r>
        <w:r w:rsidR="00962148">
          <w:rPr>
            <w:noProof/>
            <w:webHidden/>
          </w:rPr>
          <w:instrText xml:space="preserve"> PAGEREF _Toc440864143 \h </w:instrText>
        </w:r>
        <w:r w:rsidR="00962148">
          <w:rPr>
            <w:noProof/>
            <w:webHidden/>
          </w:rPr>
        </w:r>
        <w:r w:rsidR="00962148">
          <w:rPr>
            <w:noProof/>
            <w:webHidden/>
          </w:rPr>
          <w:fldChar w:fldCharType="separate"/>
        </w:r>
        <w:r w:rsidR="00EC2FF0">
          <w:rPr>
            <w:noProof/>
            <w:webHidden/>
          </w:rPr>
          <w:t>30</w:t>
        </w:r>
        <w:r w:rsidR="00962148">
          <w:rPr>
            <w:noProof/>
            <w:webHidden/>
          </w:rPr>
          <w:fldChar w:fldCharType="end"/>
        </w:r>
      </w:hyperlink>
    </w:p>
    <w:p w:rsidR="00962148" w:rsidRDefault="00C93BA6">
      <w:pPr>
        <w:pStyle w:val="TableofFigures"/>
        <w:tabs>
          <w:tab w:val="right" w:leader="dot" w:pos="5546"/>
        </w:tabs>
        <w:rPr>
          <w:rFonts w:asciiTheme="minorHAnsi" w:eastAsiaTheme="minorEastAsia" w:hAnsiTheme="minorHAnsi" w:cstheme="minorBidi"/>
          <w:noProof/>
          <w:lang w:eastAsia="en-US"/>
        </w:rPr>
      </w:pPr>
      <w:hyperlink r:id="rId135" w:anchor="_Toc440864144" w:history="1">
        <w:r w:rsidR="00962148" w:rsidRPr="00652A02">
          <w:rPr>
            <w:rStyle w:val="Hyperlink"/>
            <w:noProof/>
          </w:rPr>
          <w:t>Tabel 3.4 Spesifikasi kasus penggunaan menghapus akses menu</w:t>
        </w:r>
        <w:r w:rsidR="00962148">
          <w:rPr>
            <w:noProof/>
            <w:webHidden/>
          </w:rPr>
          <w:tab/>
        </w:r>
        <w:r w:rsidR="00962148">
          <w:rPr>
            <w:noProof/>
            <w:webHidden/>
          </w:rPr>
          <w:fldChar w:fldCharType="begin"/>
        </w:r>
        <w:r w:rsidR="00962148">
          <w:rPr>
            <w:noProof/>
            <w:webHidden/>
          </w:rPr>
          <w:instrText xml:space="preserve"> PAGEREF _Toc440864144 \h </w:instrText>
        </w:r>
        <w:r w:rsidR="00962148">
          <w:rPr>
            <w:noProof/>
            <w:webHidden/>
          </w:rPr>
        </w:r>
        <w:r w:rsidR="00962148">
          <w:rPr>
            <w:noProof/>
            <w:webHidden/>
          </w:rPr>
          <w:fldChar w:fldCharType="separate"/>
        </w:r>
        <w:r w:rsidR="00EC2FF0">
          <w:rPr>
            <w:noProof/>
            <w:webHidden/>
          </w:rPr>
          <w:t>32</w:t>
        </w:r>
        <w:r w:rsidR="00962148">
          <w:rPr>
            <w:noProof/>
            <w:webHidden/>
          </w:rPr>
          <w:fldChar w:fldCharType="end"/>
        </w:r>
      </w:hyperlink>
    </w:p>
    <w:p w:rsidR="00962148" w:rsidRDefault="00C93BA6">
      <w:pPr>
        <w:pStyle w:val="TableofFigures"/>
        <w:tabs>
          <w:tab w:val="right" w:leader="dot" w:pos="5546"/>
        </w:tabs>
        <w:rPr>
          <w:rFonts w:asciiTheme="minorHAnsi" w:eastAsiaTheme="minorEastAsia" w:hAnsiTheme="minorHAnsi" w:cstheme="minorBidi"/>
          <w:noProof/>
          <w:lang w:eastAsia="en-US"/>
        </w:rPr>
      </w:pPr>
      <w:hyperlink r:id="rId136" w:anchor="_Toc440864145" w:history="1">
        <w:r w:rsidR="00962148" w:rsidRPr="00652A02">
          <w:rPr>
            <w:rStyle w:val="Hyperlink"/>
            <w:noProof/>
          </w:rPr>
          <w:t>Tabel 3.5 Spesifikasi kasus penggunaan menambah pengguna</w:t>
        </w:r>
        <w:r w:rsidR="00962148">
          <w:rPr>
            <w:noProof/>
            <w:webHidden/>
          </w:rPr>
          <w:tab/>
        </w:r>
        <w:r w:rsidR="00962148">
          <w:rPr>
            <w:noProof/>
            <w:webHidden/>
          </w:rPr>
          <w:fldChar w:fldCharType="begin"/>
        </w:r>
        <w:r w:rsidR="00962148">
          <w:rPr>
            <w:noProof/>
            <w:webHidden/>
          </w:rPr>
          <w:instrText xml:space="preserve"> PAGEREF _Toc440864145 \h </w:instrText>
        </w:r>
        <w:r w:rsidR="00962148">
          <w:rPr>
            <w:noProof/>
            <w:webHidden/>
          </w:rPr>
        </w:r>
        <w:r w:rsidR="00962148">
          <w:rPr>
            <w:noProof/>
            <w:webHidden/>
          </w:rPr>
          <w:fldChar w:fldCharType="separate"/>
        </w:r>
        <w:r w:rsidR="00EC2FF0">
          <w:rPr>
            <w:noProof/>
            <w:webHidden/>
          </w:rPr>
          <w:t>34</w:t>
        </w:r>
        <w:r w:rsidR="00962148">
          <w:rPr>
            <w:noProof/>
            <w:webHidden/>
          </w:rPr>
          <w:fldChar w:fldCharType="end"/>
        </w:r>
      </w:hyperlink>
    </w:p>
    <w:p w:rsidR="00962148" w:rsidRDefault="00C93BA6">
      <w:pPr>
        <w:pStyle w:val="TableofFigures"/>
        <w:tabs>
          <w:tab w:val="right" w:leader="dot" w:pos="5546"/>
        </w:tabs>
        <w:rPr>
          <w:rFonts w:asciiTheme="minorHAnsi" w:eastAsiaTheme="minorEastAsia" w:hAnsiTheme="minorHAnsi" w:cstheme="minorBidi"/>
          <w:noProof/>
          <w:lang w:eastAsia="en-US"/>
        </w:rPr>
      </w:pPr>
      <w:hyperlink r:id="rId137" w:anchor="_Toc440864146" w:history="1">
        <w:r w:rsidR="00962148" w:rsidRPr="00652A02">
          <w:rPr>
            <w:rStyle w:val="Hyperlink"/>
            <w:noProof/>
          </w:rPr>
          <w:t>Tabel 3.6 Spesifikasi kasus penggunaan menonaktifkan pengguna</w:t>
        </w:r>
        <w:r w:rsidR="00962148">
          <w:rPr>
            <w:noProof/>
            <w:webHidden/>
          </w:rPr>
          <w:tab/>
        </w:r>
        <w:r w:rsidR="00962148">
          <w:rPr>
            <w:noProof/>
            <w:webHidden/>
          </w:rPr>
          <w:fldChar w:fldCharType="begin"/>
        </w:r>
        <w:r w:rsidR="00962148">
          <w:rPr>
            <w:noProof/>
            <w:webHidden/>
          </w:rPr>
          <w:instrText xml:space="preserve"> PAGEREF _Toc440864146 \h </w:instrText>
        </w:r>
        <w:r w:rsidR="00962148">
          <w:rPr>
            <w:noProof/>
            <w:webHidden/>
          </w:rPr>
        </w:r>
        <w:r w:rsidR="00962148">
          <w:rPr>
            <w:noProof/>
            <w:webHidden/>
          </w:rPr>
          <w:fldChar w:fldCharType="separate"/>
        </w:r>
        <w:r w:rsidR="00EC2FF0">
          <w:rPr>
            <w:noProof/>
            <w:webHidden/>
          </w:rPr>
          <w:t>36</w:t>
        </w:r>
        <w:r w:rsidR="00962148">
          <w:rPr>
            <w:noProof/>
            <w:webHidden/>
          </w:rPr>
          <w:fldChar w:fldCharType="end"/>
        </w:r>
      </w:hyperlink>
    </w:p>
    <w:p w:rsidR="00962148" w:rsidRDefault="00C93BA6">
      <w:pPr>
        <w:pStyle w:val="TableofFigures"/>
        <w:tabs>
          <w:tab w:val="right" w:leader="dot" w:pos="5546"/>
        </w:tabs>
        <w:rPr>
          <w:rFonts w:asciiTheme="minorHAnsi" w:eastAsiaTheme="minorEastAsia" w:hAnsiTheme="minorHAnsi" w:cstheme="minorBidi"/>
          <w:noProof/>
          <w:lang w:eastAsia="en-US"/>
        </w:rPr>
      </w:pPr>
      <w:hyperlink r:id="rId138" w:anchor="_Toc440864147" w:history="1">
        <w:r w:rsidR="00962148" w:rsidRPr="00652A02">
          <w:rPr>
            <w:rStyle w:val="Hyperlink"/>
            <w:noProof/>
          </w:rPr>
          <w:t>Tabel 3.7 Spesifikasi kasus penggunaan menambah hak akses pengguna</w:t>
        </w:r>
        <w:r w:rsidR="00962148">
          <w:rPr>
            <w:noProof/>
            <w:webHidden/>
          </w:rPr>
          <w:tab/>
        </w:r>
        <w:r w:rsidR="00962148">
          <w:rPr>
            <w:noProof/>
            <w:webHidden/>
          </w:rPr>
          <w:fldChar w:fldCharType="begin"/>
        </w:r>
        <w:r w:rsidR="00962148">
          <w:rPr>
            <w:noProof/>
            <w:webHidden/>
          </w:rPr>
          <w:instrText xml:space="preserve"> PAGEREF _Toc440864147 \h </w:instrText>
        </w:r>
        <w:r w:rsidR="00962148">
          <w:rPr>
            <w:noProof/>
            <w:webHidden/>
          </w:rPr>
        </w:r>
        <w:r w:rsidR="00962148">
          <w:rPr>
            <w:noProof/>
            <w:webHidden/>
          </w:rPr>
          <w:fldChar w:fldCharType="separate"/>
        </w:r>
        <w:r w:rsidR="00EC2FF0">
          <w:rPr>
            <w:noProof/>
            <w:webHidden/>
          </w:rPr>
          <w:t>37</w:t>
        </w:r>
        <w:r w:rsidR="00962148">
          <w:rPr>
            <w:noProof/>
            <w:webHidden/>
          </w:rPr>
          <w:fldChar w:fldCharType="end"/>
        </w:r>
      </w:hyperlink>
    </w:p>
    <w:p w:rsidR="00962148" w:rsidRDefault="00C93BA6">
      <w:pPr>
        <w:pStyle w:val="TableofFigures"/>
        <w:tabs>
          <w:tab w:val="right" w:leader="dot" w:pos="5546"/>
        </w:tabs>
        <w:rPr>
          <w:rFonts w:asciiTheme="minorHAnsi" w:eastAsiaTheme="minorEastAsia" w:hAnsiTheme="minorHAnsi" w:cstheme="minorBidi"/>
          <w:noProof/>
          <w:lang w:eastAsia="en-US"/>
        </w:rPr>
      </w:pPr>
      <w:hyperlink r:id="rId139" w:anchor="_Toc440864148" w:history="1">
        <w:r w:rsidR="00962148" w:rsidRPr="00652A02">
          <w:rPr>
            <w:rStyle w:val="Hyperlink"/>
            <w:noProof/>
          </w:rPr>
          <w:t>Tabel 3.8 Spesifikasi kasus penggunaan menghapus  hak akses pengguna</w:t>
        </w:r>
        <w:r w:rsidR="00962148">
          <w:rPr>
            <w:noProof/>
            <w:webHidden/>
          </w:rPr>
          <w:tab/>
        </w:r>
        <w:r w:rsidR="00962148">
          <w:rPr>
            <w:noProof/>
            <w:webHidden/>
          </w:rPr>
          <w:fldChar w:fldCharType="begin"/>
        </w:r>
        <w:r w:rsidR="00962148">
          <w:rPr>
            <w:noProof/>
            <w:webHidden/>
          </w:rPr>
          <w:instrText xml:space="preserve"> PAGEREF _Toc440864148 \h </w:instrText>
        </w:r>
        <w:r w:rsidR="00962148">
          <w:rPr>
            <w:noProof/>
            <w:webHidden/>
          </w:rPr>
        </w:r>
        <w:r w:rsidR="00962148">
          <w:rPr>
            <w:noProof/>
            <w:webHidden/>
          </w:rPr>
          <w:fldChar w:fldCharType="separate"/>
        </w:r>
        <w:r w:rsidR="00EC2FF0">
          <w:rPr>
            <w:noProof/>
            <w:webHidden/>
          </w:rPr>
          <w:t>39</w:t>
        </w:r>
        <w:r w:rsidR="00962148">
          <w:rPr>
            <w:noProof/>
            <w:webHidden/>
          </w:rPr>
          <w:fldChar w:fldCharType="end"/>
        </w:r>
      </w:hyperlink>
    </w:p>
    <w:p w:rsidR="00962148" w:rsidRDefault="00C93BA6">
      <w:pPr>
        <w:pStyle w:val="TableofFigures"/>
        <w:tabs>
          <w:tab w:val="right" w:leader="dot" w:pos="5546"/>
        </w:tabs>
        <w:rPr>
          <w:rFonts w:asciiTheme="minorHAnsi" w:eastAsiaTheme="minorEastAsia" w:hAnsiTheme="minorHAnsi" w:cstheme="minorBidi"/>
          <w:noProof/>
          <w:lang w:eastAsia="en-US"/>
        </w:rPr>
      </w:pPr>
      <w:hyperlink r:id="rId140" w:anchor="_Toc440864149" w:history="1">
        <w:r w:rsidR="00962148" w:rsidRPr="00652A02">
          <w:rPr>
            <w:rStyle w:val="Hyperlink"/>
            <w:noProof/>
          </w:rPr>
          <w:t>Tabel 3.9 Spesifikasi kasus penggunaan menambah peran</w:t>
        </w:r>
        <w:r w:rsidR="00962148">
          <w:rPr>
            <w:noProof/>
            <w:webHidden/>
          </w:rPr>
          <w:tab/>
        </w:r>
        <w:r w:rsidR="00962148">
          <w:rPr>
            <w:noProof/>
            <w:webHidden/>
          </w:rPr>
          <w:fldChar w:fldCharType="begin"/>
        </w:r>
        <w:r w:rsidR="00962148">
          <w:rPr>
            <w:noProof/>
            <w:webHidden/>
          </w:rPr>
          <w:instrText xml:space="preserve"> PAGEREF _Toc440864149 \h </w:instrText>
        </w:r>
        <w:r w:rsidR="00962148">
          <w:rPr>
            <w:noProof/>
            <w:webHidden/>
          </w:rPr>
        </w:r>
        <w:r w:rsidR="00962148">
          <w:rPr>
            <w:noProof/>
            <w:webHidden/>
          </w:rPr>
          <w:fldChar w:fldCharType="separate"/>
        </w:r>
        <w:r w:rsidR="00EC2FF0">
          <w:rPr>
            <w:noProof/>
            <w:webHidden/>
          </w:rPr>
          <w:t>41</w:t>
        </w:r>
        <w:r w:rsidR="00962148">
          <w:rPr>
            <w:noProof/>
            <w:webHidden/>
          </w:rPr>
          <w:fldChar w:fldCharType="end"/>
        </w:r>
      </w:hyperlink>
    </w:p>
    <w:p w:rsidR="00962148" w:rsidRDefault="00C93BA6">
      <w:pPr>
        <w:pStyle w:val="TableofFigures"/>
        <w:tabs>
          <w:tab w:val="right" w:leader="dot" w:pos="5546"/>
        </w:tabs>
        <w:rPr>
          <w:rFonts w:asciiTheme="minorHAnsi" w:eastAsiaTheme="minorEastAsia" w:hAnsiTheme="minorHAnsi" w:cstheme="minorBidi"/>
          <w:noProof/>
          <w:lang w:eastAsia="en-US"/>
        </w:rPr>
      </w:pPr>
      <w:hyperlink r:id="rId141" w:anchor="_Toc440864150" w:history="1">
        <w:r w:rsidR="00962148" w:rsidRPr="00652A02">
          <w:rPr>
            <w:rStyle w:val="Hyperlink"/>
            <w:noProof/>
          </w:rPr>
          <w:t>Tabel 3.10 Spesifikasi kasus penggunaan menghapus peran</w:t>
        </w:r>
        <w:r w:rsidR="00962148">
          <w:rPr>
            <w:noProof/>
            <w:webHidden/>
          </w:rPr>
          <w:tab/>
        </w:r>
        <w:r w:rsidR="00962148">
          <w:rPr>
            <w:noProof/>
            <w:webHidden/>
          </w:rPr>
          <w:fldChar w:fldCharType="begin"/>
        </w:r>
        <w:r w:rsidR="00962148">
          <w:rPr>
            <w:noProof/>
            <w:webHidden/>
          </w:rPr>
          <w:instrText xml:space="preserve"> PAGEREF _Toc440864150 \h </w:instrText>
        </w:r>
        <w:r w:rsidR="00962148">
          <w:rPr>
            <w:noProof/>
            <w:webHidden/>
          </w:rPr>
        </w:r>
        <w:r w:rsidR="00962148">
          <w:rPr>
            <w:noProof/>
            <w:webHidden/>
          </w:rPr>
          <w:fldChar w:fldCharType="separate"/>
        </w:r>
        <w:r w:rsidR="00EC2FF0">
          <w:rPr>
            <w:noProof/>
            <w:webHidden/>
          </w:rPr>
          <w:t>42</w:t>
        </w:r>
        <w:r w:rsidR="00962148">
          <w:rPr>
            <w:noProof/>
            <w:webHidden/>
          </w:rPr>
          <w:fldChar w:fldCharType="end"/>
        </w:r>
      </w:hyperlink>
    </w:p>
    <w:p w:rsidR="00962148" w:rsidRDefault="00C93BA6">
      <w:pPr>
        <w:pStyle w:val="TableofFigures"/>
        <w:tabs>
          <w:tab w:val="right" w:leader="dot" w:pos="5546"/>
        </w:tabs>
        <w:rPr>
          <w:rFonts w:asciiTheme="minorHAnsi" w:eastAsiaTheme="minorEastAsia" w:hAnsiTheme="minorHAnsi" w:cstheme="minorBidi"/>
          <w:noProof/>
          <w:lang w:eastAsia="en-US"/>
        </w:rPr>
      </w:pPr>
      <w:hyperlink r:id="rId142" w:anchor="_Toc440864151" w:history="1">
        <w:r w:rsidR="00962148" w:rsidRPr="00652A02">
          <w:rPr>
            <w:rStyle w:val="Hyperlink"/>
            <w:noProof/>
          </w:rPr>
          <w:t xml:space="preserve">Tabel 3.11 Spesifikasi atribut antarmuka halaman </w:t>
        </w:r>
        <w:r w:rsidR="00962148" w:rsidRPr="00652A02">
          <w:rPr>
            <w:rStyle w:val="Hyperlink"/>
            <w:i/>
            <w:noProof/>
          </w:rPr>
          <w:t xml:space="preserve">template </w:t>
        </w:r>
        <w:r w:rsidR="00962148" w:rsidRPr="00652A02">
          <w:rPr>
            <w:rStyle w:val="Hyperlink"/>
            <w:noProof/>
          </w:rPr>
          <w:t>admin dan modul</w:t>
        </w:r>
        <w:r w:rsidR="00962148">
          <w:rPr>
            <w:noProof/>
            <w:webHidden/>
          </w:rPr>
          <w:tab/>
        </w:r>
        <w:r w:rsidR="00962148">
          <w:rPr>
            <w:noProof/>
            <w:webHidden/>
          </w:rPr>
          <w:fldChar w:fldCharType="begin"/>
        </w:r>
        <w:r w:rsidR="00962148">
          <w:rPr>
            <w:noProof/>
            <w:webHidden/>
          </w:rPr>
          <w:instrText xml:space="preserve"> PAGEREF _Toc440864151 \h </w:instrText>
        </w:r>
        <w:r w:rsidR="00962148">
          <w:rPr>
            <w:noProof/>
            <w:webHidden/>
          </w:rPr>
        </w:r>
        <w:r w:rsidR="00962148">
          <w:rPr>
            <w:noProof/>
            <w:webHidden/>
          </w:rPr>
          <w:fldChar w:fldCharType="separate"/>
        </w:r>
        <w:r w:rsidR="00EC2FF0">
          <w:rPr>
            <w:noProof/>
            <w:webHidden/>
          </w:rPr>
          <w:t>83</w:t>
        </w:r>
        <w:r w:rsidR="00962148">
          <w:rPr>
            <w:noProof/>
            <w:webHidden/>
          </w:rPr>
          <w:fldChar w:fldCharType="end"/>
        </w:r>
      </w:hyperlink>
    </w:p>
    <w:p w:rsidR="00962148" w:rsidRDefault="00C93BA6">
      <w:pPr>
        <w:pStyle w:val="TableofFigures"/>
        <w:tabs>
          <w:tab w:val="right" w:leader="dot" w:pos="5546"/>
        </w:tabs>
        <w:rPr>
          <w:rFonts w:asciiTheme="minorHAnsi" w:eastAsiaTheme="minorEastAsia" w:hAnsiTheme="minorHAnsi" w:cstheme="minorBidi"/>
          <w:noProof/>
          <w:lang w:eastAsia="en-US"/>
        </w:rPr>
      </w:pPr>
      <w:hyperlink r:id="rId143" w:anchor="_Toc440864152" w:history="1">
        <w:r w:rsidR="00962148" w:rsidRPr="00652A02">
          <w:rPr>
            <w:rStyle w:val="Hyperlink"/>
            <w:noProof/>
          </w:rPr>
          <w:t>Tabel 3.12 Spesifikasi atribut antarmuka penambahan modul</w:t>
        </w:r>
        <w:r w:rsidR="00962148">
          <w:rPr>
            <w:noProof/>
            <w:webHidden/>
          </w:rPr>
          <w:tab/>
        </w:r>
        <w:r w:rsidR="00962148">
          <w:rPr>
            <w:noProof/>
            <w:webHidden/>
          </w:rPr>
          <w:fldChar w:fldCharType="begin"/>
        </w:r>
        <w:r w:rsidR="00962148">
          <w:rPr>
            <w:noProof/>
            <w:webHidden/>
          </w:rPr>
          <w:instrText xml:space="preserve"> PAGEREF _Toc440864152 \h </w:instrText>
        </w:r>
        <w:r w:rsidR="00962148">
          <w:rPr>
            <w:noProof/>
            <w:webHidden/>
          </w:rPr>
        </w:r>
        <w:r w:rsidR="00962148">
          <w:rPr>
            <w:noProof/>
            <w:webHidden/>
          </w:rPr>
          <w:fldChar w:fldCharType="separate"/>
        </w:r>
        <w:r w:rsidR="00EC2FF0">
          <w:rPr>
            <w:noProof/>
            <w:webHidden/>
          </w:rPr>
          <w:t>84</w:t>
        </w:r>
        <w:r w:rsidR="00962148">
          <w:rPr>
            <w:noProof/>
            <w:webHidden/>
          </w:rPr>
          <w:fldChar w:fldCharType="end"/>
        </w:r>
      </w:hyperlink>
    </w:p>
    <w:p w:rsidR="00962148" w:rsidRDefault="00C93BA6">
      <w:pPr>
        <w:pStyle w:val="TableofFigures"/>
        <w:tabs>
          <w:tab w:val="right" w:leader="dot" w:pos="5546"/>
        </w:tabs>
        <w:rPr>
          <w:rFonts w:asciiTheme="minorHAnsi" w:eastAsiaTheme="minorEastAsia" w:hAnsiTheme="minorHAnsi" w:cstheme="minorBidi"/>
          <w:noProof/>
          <w:lang w:eastAsia="en-US"/>
        </w:rPr>
      </w:pPr>
      <w:hyperlink r:id="rId144" w:anchor="_Toc440864153" w:history="1">
        <w:r w:rsidR="00962148" w:rsidRPr="00652A02">
          <w:rPr>
            <w:rStyle w:val="Hyperlink"/>
            <w:noProof/>
          </w:rPr>
          <w:t>Tabel 3.13 Spesifikasi atribut antarmuka penambahan akses menu</w:t>
        </w:r>
        <w:r w:rsidR="00962148">
          <w:rPr>
            <w:noProof/>
            <w:webHidden/>
          </w:rPr>
          <w:tab/>
        </w:r>
        <w:r w:rsidR="00962148">
          <w:rPr>
            <w:noProof/>
            <w:webHidden/>
          </w:rPr>
          <w:fldChar w:fldCharType="begin"/>
        </w:r>
        <w:r w:rsidR="00962148">
          <w:rPr>
            <w:noProof/>
            <w:webHidden/>
          </w:rPr>
          <w:instrText xml:space="preserve"> PAGEREF _Toc440864153 \h </w:instrText>
        </w:r>
        <w:r w:rsidR="00962148">
          <w:rPr>
            <w:noProof/>
            <w:webHidden/>
          </w:rPr>
        </w:r>
        <w:r w:rsidR="00962148">
          <w:rPr>
            <w:noProof/>
            <w:webHidden/>
          </w:rPr>
          <w:fldChar w:fldCharType="separate"/>
        </w:r>
        <w:r w:rsidR="00EC2FF0">
          <w:rPr>
            <w:noProof/>
            <w:webHidden/>
          </w:rPr>
          <w:t>85</w:t>
        </w:r>
        <w:r w:rsidR="00962148">
          <w:rPr>
            <w:noProof/>
            <w:webHidden/>
          </w:rPr>
          <w:fldChar w:fldCharType="end"/>
        </w:r>
      </w:hyperlink>
    </w:p>
    <w:p w:rsidR="00962148" w:rsidRDefault="00C93BA6">
      <w:pPr>
        <w:pStyle w:val="TableofFigures"/>
        <w:tabs>
          <w:tab w:val="right" w:leader="dot" w:pos="5546"/>
        </w:tabs>
        <w:rPr>
          <w:rFonts w:asciiTheme="minorHAnsi" w:eastAsiaTheme="minorEastAsia" w:hAnsiTheme="minorHAnsi" w:cstheme="minorBidi"/>
          <w:noProof/>
          <w:lang w:eastAsia="en-US"/>
        </w:rPr>
      </w:pPr>
      <w:hyperlink r:id="rId145" w:anchor="_Toc440864154" w:history="1">
        <w:r w:rsidR="00962148" w:rsidRPr="00652A02">
          <w:rPr>
            <w:rStyle w:val="Hyperlink"/>
            <w:noProof/>
          </w:rPr>
          <w:t>Tabel 3.14 Spesifikasi atribut antarmuka daftar modul</w:t>
        </w:r>
        <w:r w:rsidR="00962148">
          <w:rPr>
            <w:noProof/>
            <w:webHidden/>
          </w:rPr>
          <w:tab/>
        </w:r>
        <w:r w:rsidR="00962148">
          <w:rPr>
            <w:noProof/>
            <w:webHidden/>
          </w:rPr>
          <w:fldChar w:fldCharType="begin"/>
        </w:r>
        <w:r w:rsidR="00962148">
          <w:rPr>
            <w:noProof/>
            <w:webHidden/>
          </w:rPr>
          <w:instrText xml:space="preserve"> PAGEREF _Toc440864154 \h </w:instrText>
        </w:r>
        <w:r w:rsidR="00962148">
          <w:rPr>
            <w:noProof/>
            <w:webHidden/>
          </w:rPr>
        </w:r>
        <w:r w:rsidR="00962148">
          <w:rPr>
            <w:noProof/>
            <w:webHidden/>
          </w:rPr>
          <w:fldChar w:fldCharType="separate"/>
        </w:r>
        <w:r w:rsidR="00EC2FF0">
          <w:rPr>
            <w:noProof/>
            <w:webHidden/>
          </w:rPr>
          <w:t>86</w:t>
        </w:r>
        <w:r w:rsidR="00962148">
          <w:rPr>
            <w:noProof/>
            <w:webHidden/>
          </w:rPr>
          <w:fldChar w:fldCharType="end"/>
        </w:r>
      </w:hyperlink>
    </w:p>
    <w:p w:rsidR="00962148" w:rsidRDefault="00C93BA6">
      <w:pPr>
        <w:pStyle w:val="TableofFigures"/>
        <w:tabs>
          <w:tab w:val="right" w:leader="dot" w:pos="5546"/>
        </w:tabs>
        <w:rPr>
          <w:rFonts w:asciiTheme="minorHAnsi" w:eastAsiaTheme="minorEastAsia" w:hAnsiTheme="minorHAnsi" w:cstheme="minorBidi"/>
          <w:noProof/>
          <w:lang w:eastAsia="en-US"/>
        </w:rPr>
      </w:pPr>
      <w:hyperlink r:id="rId146" w:anchor="_Toc440864155" w:history="1">
        <w:r w:rsidR="00962148" w:rsidRPr="00652A02">
          <w:rPr>
            <w:rStyle w:val="Hyperlink"/>
            <w:noProof/>
          </w:rPr>
          <w:t>Tabel 3.15 Spesifikasi atribut antarmuka daftar pengguna</w:t>
        </w:r>
        <w:r w:rsidR="00962148">
          <w:rPr>
            <w:noProof/>
            <w:webHidden/>
          </w:rPr>
          <w:tab/>
        </w:r>
        <w:r w:rsidR="00962148">
          <w:rPr>
            <w:noProof/>
            <w:webHidden/>
          </w:rPr>
          <w:fldChar w:fldCharType="begin"/>
        </w:r>
        <w:r w:rsidR="00962148">
          <w:rPr>
            <w:noProof/>
            <w:webHidden/>
          </w:rPr>
          <w:instrText xml:space="preserve"> PAGEREF _Toc440864155 \h </w:instrText>
        </w:r>
        <w:r w:rsidR="00962148">
          <w:rPr>
            <w:noProof/>
            <w:webHidden/>
          </w:rPr>
        </w:r>
        <w:r w:rsidR="00962148">
          <w:rPr>
            <w:noProof/>
            <w:webHidden/>
          </w:rPr>
          <w:fldChar w:fldCharType="separate"/>
        </w:r>
        <w:r w:rsidR="00EC2FF0">
          <w:rPr>
            <w:noProof/>
            <w:webHidden/>
          </w:rPr>
          <w:t>87</w:t>
        </w:r>
        <w:r w:rsidR="00962148">
          <w:rPr>
            <w:noProof/>
            <w:webHidden/>
          </w:rPr>
          <w:fldChar w:fldCharType="end"/>
        </w:r>
      </w:hyperlink>
    </w:p>
    <w:p w:rsidR="00962148" w:rsidRDefault="00C93BA6">
      <w:pPr>
        <w:pStyle w:val="TableofFigures"/>
        <w:tabs>
          <w:tab w:val="right" w:leader="dot" w:pos="5546"/>
        </w:tabs>
        <w:rPr>
          <w:rFonts w:asciiTheme="minorHAnsi" w:eastAsiaTheme="minorEastAsia" w:hAnsiTheme="minorHAnsi" w:cstheme="minorBidi"/>
          <w:noProof/>
          <w:lang w:eastAsia="en-US"/>
        </w:rPr>
      </w:pPr>
      <w:hyperlink r:id="rId147" w:anchor="_Toc440864156" w:history="1">
        <w:r w:rsidR="00962148" w:rsidRPr="00652A02">
          <w:rPr>
            <w:rStyle w:val="Hyperlink"/>
            <w:noProof/>
          </w:rPr>
          <w:t>Tabel 3.16 Spesifikasi atribut antarmuka penambahan pengguna manual</w:t>
        </w:r>
        <w:r w:rsidR="00962148">
          <w:rPr>
            <w:noProof/>
            <w:webHidden/>
          </w:rPr>
          <w:tab/>
        </w:r>
        <w:r w:rsidR="00962148">
          <w:rPr>
            <w:noProof/>
            <w:webHidden/>
          </w:rPr>
          <w:fldChar w:fldCharType="begin"/>
        </w:r>
        <w:r w:rsidR="00962148">
          <w:rPr>
            <w:noProof/>
            <w:webHidden/>
          </w:rPr>
          <w:instrText xml:space="preserve"> PAGEREF _Toc440864156 \h </w:instrText>
        </w:r>
        <w:r w:rsidR="00962148">
          <w:rPr>
            <w:noProof/>
            <w:webHidden/>
          </w:rPr>
        </w:r>
        <w:r w:rsidR="00962148">
          <w:rPr>
            <w:noProof/>
            <w:webHidden/>
          </w:rPr>
          <w:fldChar w:fldCharType="separate"/>
        </w:r>
        <w:r w:rsidR="00EC2FF0">
          <w:rPr>
            <w:noProof/>
            <w:webHidden/>
          </w:rPr>
          <w:t>88</w:t>
        </w:r>
        <w:r w:rsidR="00962148">
          <w:rPr>
            <w:noProof/>
            <w:webHidden/>
          </w:rPr>
          <w:fldChar w:fldCharType="end"/>
        </w:r>
      </w:hyperlink>
    </w:p>
    <w:p w:rsidR="00962148" w:rsidRDefault="00C93BA6">
      <w:pPr>
        <w:pStyle w:val="TableofFigures"/>
        <w:tabs>
          <w:tab w:val="right" w:leader="dot" w:pos="5546"/>
        </w:tabs>
        <w:rPr>
          <w:rFonts w:asciiTheme="minorHAnsi" w:eastAsiaTheme="minorEastAsia" w:hAnsiTheme="minorHAnsi" w:cstheme="minorBidi"/>
          <w:noProof/>
          <w:lang w:eastAsia="en-US"/>
        </w:rPr>
      </w:pPr>
      <w:hyperlink r:id="rId148" w:anchor="_Toc440864157" w:history="1">
        <w:r w:rsidR="00962148" w:rsidRPr="00652A02">
          <w:rPr>
            <w:rStyle w:val="Hyperlink"/>
            <w:noProof/>
          </w:rPr>
          <w:t>Tabel 3.17 Spesifikasi atribut antarmuka penambahan pengguna dengan unggah CSV</w:t>
        </w:r>
        <w:r w:rsidR="00962148">
          <w:rPr>
            <w:noProof/>
            <w:webHidden/>
          </w:rPr>
          <w:tab/>
        </w:r>
        <w:r w:rsidR="00962148">
          <w:rPr>
            <w:noProof/>
            <w:webHidden/>
          </w:rPr>
          <w:fldChar w:fldCharType="begin"/>
        </w:r>
        <w:r w:rsidR="00962148">
          <w:rPr>
            <w:noProof/>
            <w:webHidden/>
          </w:rPr>
          <w:instrText xml:space="preserve"> PAGEREF _Toc440864157 \h </w:instrText>
        </w:r>
        <w:r w:rsidR="00962148">
          <w:rPr>
            <w:noProof/>
            <w:webHidden/>
          </w:rPr>
        </w:r>
        <w:r w:rsidR="00962148">
          <w:rPr>
            <w:noProof/>
            <w:webHidden/>
          </w:rPr>
          <w:fldChar w:fldCharType="separate"/>
        </w:r>
        <w:r w:rsidR="00EC2FF0">
          <w:rPr>
            <w:noProof/>
            <w:webHidden/>
          </w:rPr>
          <w:t>89</w:t>
        </w:r>
        <w:r w:rsidR="00962148">
          <w:rPr>
            <w:noProof/>
            <w:webHidden/>
          </w:rPr>
          <w:fldChar w:fldCharType="end"/>
        </w:r>
      </w:hyperlink>
    </w:p>
    <w:p w:rsidR="00962148" w:rsidRDefault="00C93BA6">
      <w:pPr>
        <w:pStyle w:val="TableofFigures"/>
        <w:tabs>
          <w:tab w:val="right" w:leader="dot" w:pos="5546"/>
        </w:tabs>
        <w:rPr>
          <w:rFonts w:asciiTheme="minorHAnsi" w:eastAsiaTheme="minorEastAsia" w:hAnsiTheme="minorHAnsi" w:cstheme="minorBidi"/>
          <w:noProof/>
          <w:lang w:eastAsia="en-US"/>
        </w:rPr>
      </w:pPr>
      <w:hyperlink r:id="rId149" w:anchor="_Toc440864158" w:history="1">
        <w:r w:rsidR="00962148" w:rsidRPr="00652A02">
          <w:rPr>
            <w:rStyle w:val="Hyperlink"/>
            <w:noProof/>
          </w:rPr>
          <w:t>Tabel 3.18 Spesifikasi atribut antarmuka pengubahan informasi pengguna</w:t>
        </w:r>
        <w:r w:rsidR="00962148">
          <w:rPr>
            <w:noProof/>
            <w:webHidden/>
          </w:rPr>
          <w:tab/>
        </w:r>
        <w:r w:rsidR="00962148">
          <w:rPr>
            <w:noProof/>
            <w:webHidden/>
          </w:rPr>
          <w:fldChar w:fldCharType="begin"/>
        </w:r>
        <w:r w:rsidR="00962148">
          <w:rPr>
            <w:noProof/>
            <w:webHidden/>
          </w:rPr>
          <w:instrText xml:space="preserve"> PAGEREF _Toc440864158 \h </w:instrText>
        </w:r>
        <w:r w:rsidR="00962148">
          <w:rPr>
            <w:noProof/>
            <w:webHidden/>
          </w:rPr>
        </w:r>
        <w:r w:rsidR="00962148">
          <w:rPr>
            <w:noProof/>
            <w:webHidden/>
          </w:rPr>
          <w:fldChar w:fldCharType="separate"/>
        </w:r>
        <w:r w:rsidR="00EC2FF0">
          <w:rPr>
            <w:noProof/>
            <w:webHidden/>
          </w:rPr>
          <w:t>89</w:t>
        </w:r>
        <w:r w:rsidR="00962148">
          <w:rPr>
            <w:noProof/>
            <w:webHidden/>
          </w:rPr>
          <w:fldChar w:fldCharType="end"/>
        </w:r>
      </w:hyperlink>
    </w:p>
    <w:p w:rsidR="00962148" w:rsidRDefault="00C93BA6">
      <w:pPr>
        <w:pStyle w:val="TableofFigures"/>
        <w:tabs>
          <w:tab w:val="right" w:leader="dot" w:pos="5546"/>
        </w:tabs>
        <w:rPr>
          <w:rFonts w:asciiTheme="minorHAnsi" w:eastAsiaTheme="minorEastAsia" w:hAnsiTheme="minorHAnsi" w:cstheme="minorBidi"/>
          <w:noProof/>
          <w:lang w:eastAsia="en-US"/>
        </w:rPr>
      </w:pPr>
      <w:hyperlink r:id="rId150" w:anchor="_Toc440864159" w:history="1">
        <w:r w:rsidR="00962148" w:rsidRPr="00652A02">
          <w:rPr>
            <w:rStyle w:val="Hyperlink"/>
            <w:noProof/>
          </w:rPr>
          <w:t>Tabel 3.19 Spesifikasi atribut antarmuka pengelolaan hak akses pengguna</w:t>
        </w:r>
        <w:r w:rsidR="00962148">
          <w:rPr>
            <w:noProof/>
            <w:webHidden/>
          </w:rPr>
          <w:tab/>
        </w:r>
        <w:r w:rsidR="00962148">
          <w:rPr>
            <w:noProof/>
            <w:webHidden/>
          </w:rPr>
          <w:fldChar w:fldCharType="begin"/>
        </w:r>
        <w:r w:rsidR="00962148">
          <w:rPr>
            <w:noProof/>
            <w:webHidden/>
          </w:rPr>
          <w:instrText xml:space="preserve"> PAGEREF _Toc440864159 \h </w:instrText>
        </w:r>
        <w:r w:rsidR="00962148">
          <w:rPr>
            <w:noProof/>
            <w:webHidden/>
          </w:rPr>
        </w:r>
        <w:r w:rsidR="00962148">
          <w:rPr>
            <w:noProof/>
            <w:webHidden/>
          </w:rPr>
          <w:fldChar w:fldCharType="separate"/>
        </w:r>
        <w:r w:rsidR="00EC2FF0">
          <w:rPr>
            <w:noProof/>
            <w:webHidden/>
          </w:rPr>
          <w:t>90</w:t>
        </w:r>
        <w:r w:rsidR="00962148">
          <w:rPr>
            <w:noProof/>
            <w:webHidden/>
          </w:rPr>
          <w:fldChar w:fldCharType="end"/>
        </w:r>
      </w:hyperlink>
    </w:p>
    <w:p w:rsidR="00962148" w:rsidRDefault="00C93BA6">
      <w:pPr>
        <w:pStyle w:val="TableofFigures"/>
        <w:tabs>
          <w:tab w:val="right" w:leader="dot" w:pos="5546"/>
        </w:tabs>
        <w:rPr>
          <w:rFonts w:asciiTheme="minorHAnsi" w:eastAsiaTheme="minorEastAsia" w:hAnsiTheme="minorHAnsi" w:cstheme="minorBidi"/>
          <w:noProof/>
          <w:lang w:eastAsia="en-US"/>
        </w:rPr>
      </w:pPr>
      <w:hyperlink r:id="rId151" w:anchor="_Toc440864160" w:history="1">
        <w:r w:rsidR="00962148" w:rsidRPr="00652A02">
          <w:rPr>
            <w:rStyle w:val="Hyperlink"/>
            <w:noProof/>
          </w:rPr>
          <w:t>Tabel 3.20 Spesifikasi atribut antarmuka daftar peran</w:t>
        </w:r>
        <w:r w:rsidR="00962148">
          <w:rPr>
            <w:noProof/>
            <w:webHidden/>
          </w:rPr>
          <w:tab/>
        </w:r>
        <w:r w:rsidR="00962148">
          <w:rPr>
            <w:noProof/>
            <w:webHidden/>
          </w:rPr>
          <w:fldChar w:fldCharType="begin"/>
        </w:r>
        <w:r w:rsidR="00962148">
          <w:rPr>
            <w:noProof/>
            <w:webHidden/>
          </w:rPr>
          <w:instrText xml:space="preserve"> PAGEREF _Toc440864160 \h </w:instrText>
        </w:r>
        <w:r w:rsidR="00962148">
          <w:rPr>
            <w:noProof/>
            <w:webHidden/>
          </w:rPr>
        </w:r>
        <w:r w:rsidR="00962148">
          <w:rPr>
            <w:noProof/>
            <w:webHidden/>
          </w:rPr>
          <w:fldChar w:fldCharType="separate"/>
        </w:r>
        <w:r w:rsidR="00EC2FF0">
          <w:rPr>
            <w:noProof/>
            <w:webHidden/>
          </w:rPr>
          <w:t>91</w:t>
        </w:r>
        <w:r w:rsidR="00962148">
          <w:rPr>
            <w:noProof/>
            <w:webHidden/>
          </w:rPr>
          <w:fldChar w:fldCharType="end"/>
        </w:r>
      </w:hyperlink>
    </w:p>
    <w:p w:rsidR="00962148" w:rsidRDefault="00C93BA6">
      <w:pPr>
        <w:pStyle w:val="TableofFigures"/>
        <w:tabs>
          <w:tab w:val="right" w:leader="dot" w:pos="5546"/>
        </w:tabs>
        <w:rPr>
          <w:rFonts w:asciiTheme="minorHAnsi" w:eastAsiaTheme="minorEastAsia" w:hAnsiTheme="minorHAnsi" w:cstheme="minorBidi"/>
          <w:noProof/>
          <w:lang w:eastAsia="en-US"/>
        </w:rPr>
      </w:pPr>
      <w:hyperlink r:id="rId152" w:anchor="_Toc440864161" w:history="1">
        <w:r w:rsidR="00962148" w:rsidRPr="00652A02">
          <w:rPr>
            <w:rStyle w:val="Hyperlink"/>
            <w:noProof/>
          </w:rPr>
          <w:t>Tabel 3.21 Spesifikasi atribut antarmuka penambahan peran</w:t>
        </w:r>
        <w:r w:rsidR="00962148">
          <w:rPr>
            <w:noProof/>
            <w:webHidden/>
          </w:rPr>
          <w:tab/>
        </w:r>
        <w:r w:rsidR="00962148">
          <w:rPr>
            <w:noProof/>
            <w:webHidden/>
          </w:rPr>
          <w:fldChar w:fldCharType="begin"/>
        </w:r>
        <w:r w:rsidR="00962148">
          <w:rPr>
            <w:noProof/>
            <w:webHidden/>
          </w:rPr>
          <w:instrText xml:space="preserve"> PAGEREF _Toc440864161 \h </w:instrText>
        </w:r>
        <w:r w:rsidR="00962148">
          <w:rPr>
            <w:noProof/>
            <w:webHidden/>
          </w:rPr>
        </w:r>
        <w:r w:rsidR="00962148">
          <w:rPr>
            <w:noProof/>
            <w:webHidden/>
          </w:rPr>
          <w:fldChar w:fldCharType="separate"/>
        </w:r>
        <w:r w:rsidR="00EC2FF0">
          <w:rPr>
            <w:noProof/>
            <w:webHidden/>
          </w:rPr>
          <w:t>92</w:t>
        </w:r>
        <w:r w:rsidR="00962148">
          <w:rPr>
            <w:noProof/>
            <w:webHidden/>
          </w:rPr>
          <w:fldChar w:fldCharType="end"/>
        </w:r>
      </w:hyperlink>
    </w:p>
    <w:p w:rsidR="00962148" w:rsidRDefault="00C93BA6">
      <w:pPr>
        <w:pStyle w:val="TableofFigures"/>
        <w:tabs>
          <w:tab w:val="right" w:leader="dot" w:pos="5546"/>
        </w:tabs>
        <w:rPr>
          <w:rFonts w:asciiTheme="minorHAnsi" w:eastAsiaTheme="minorEastAsia" w:hAnsiTheme="minorHAnsi" w:cstheme="minorBidi"/>
          <w:noProof/>
          <w:lang w:eastAsia="en-US"/>
        </w:rPr>
      </w:pPr>
      <w:hyperlink w:anchor="_Toc440864162" w:history="1">
        <w:r w:rsidR="00962148" w:rsidRPr="00652A02">
          <w:rPr>
            <w:rStyle w:val="Hyperlink"/>
            <w:noProof/>
          </w:rPr>
          <w:t>Tabel 5.1 Tabel lingkungan uji coba klien</w:t>
        </w:r>
        <w:r w:rsidR="00962148">
          <w:rPr>
            <w:noProof/>
            <w:webHidden/>
          </w:rPr>
          <w:tab/>
        </w:r>
        <w:r w:rsidR="00962148">
          <w:rPr>
            <w:noProof/>
            <w:webHidden/>
          </w:rPr>
          <w:fldChar w:fldCharType="begin"/>
        </w:r>
        <w:r w:rsidR="00962148">
          <w:rPr>
            <w:noProof/>
            <w:webHidden/>
          </w:rPr>
          <w:instrText xml:space="preserve"> PAGEREF _Toc440864162 \h </w:instrText>
        </w:r>
        <w:r w:rsidR="00962148">
          <w:rPr>
            <w:noProof/>
            <w:webHidden/>
          </w:rPr>
        </w:r>
        <w:r w:rsidR="00962148">
          <w:rPr>
            <w:noProof/>
            <w:webHidden/>
          </w:rPr>
          <w:fldChar w:fldCharType="separate"/>
        </w:r>
        <w:r w:rsidR="00EC2FF0">
          <w:rPr>
            <w:noProof/>
            <w:webHidden/>
          </w:rPr>
          <w:t>181</w:t>
        </w:r>
        <w:r w:rsidR="00962148">
          <w:rPr>
            <w:noProof/>
            <w:webHidden/>
          </w:rPr>
          <w:fldChar w:fldCharType="end"/>
        </w:r>
      </w:hyperlink>
    </w:p>
    <w:p w:rsidR="00962148" w:rsidRDefault="00C93BA6">
      <w:pPr>
        <w:pStyle w:val="TableofFigures"/>
        <w:tabs>
          <w:tab w:val="right" w:leader="dot" w:pos="5546"/>
        </w:tabs>
        <w:rPr>
          <w:rFonts w:asciiTheme="minorHAnsi" w:eastAsiaTheme="minorEastAsia" w:hAnsiTheme="minorHAnsi" w:cstheme="minorBidi"/>
          <w:noProof/>
          <w:lang w:eastAsia="en-US"/>
        </w:rPr>
      </w:pPr>
      <w:hyperlink w:anchor="_Toc440864163" w:history="1">
        <w:r w:rsidR="00962148" w:rsidRPr="00652A02">
          <w:rPr>
            <w:rStyle w:val="Hyperlink"/>
            <w:noProof/>
          </w:rPr>
          <w:t>Tabel 5.2 Tabel lingkungan uji coba server</w:t>
        </w:r>
        <w:r w:rsidR="00962148">
          <w:rPr>
            <w:noProof/>
            <w:webHidden/>
          </w:rPr>
          <w:tab/>
        </w:r>
        <w:r w:rsidR="00962148">
          <w:rPr>
            <w:noProof/>
            <w:webHidden/>
          </w:rPr>
          <w:fldChar w:fldCharType="begin"/>
        </w:r>
        <w:r w:rsidR="00962148">
          <w:rPr>
            <w:noProof/>
            <w:webHidden/>
          </w:rPr>
          <w:instrText xml:space="preserve"> PAGEREF _Toc440864163 \h </w:instrText>
        </w:r>
        <w:r w:rsidR="00962148">
          <w:rPr>
            <w:noProof/>
            <w:webHidden/>
          </w:rPr>
        </w:r>
        <w:r w:rsidR="00962148">
          <w:rPr>
            <w:noProof/>
            <w:webHidden/>
          </w:rPr>
          <w:fldChar w:fldCharType="separate"/>
        </w:r>
        <w:r w:rsidR="00EC2FF0">
          <w:rPr>
            <w:noProof/>
            <w:webHidden/>
          </w:rPr>
          <w:t>181</w:t>
        </w:r>
        <w:r w:rsidR="00962148">
          <w:rPr>
            <w:noProof/>
            <w:webHidden/>
          </w:rPr>
          <w:fldChar w:fldCharType="end"/>
        </w:r>
      </w:hyperlink>
    </w:p>
    <w:p w:rsidR="00962148" w:rsidRDefault="00C93BA6">
      <w:pPr>
        <w:pStyle w:val="TableofFigures"/>
        <w:tabs>
          <w:tab w:val="right" w:leader="dot" w:pos="5546"/>
        </w:tabs>
        <w:rPr>
          <w:rFonts w:asciiTheme="minorHAnsi" w:eastAsiaTheme="minorEastAsia" w:hAnsiTheme="minorHAnsi" w:cstheme="minorBidi"/>
          <w:noProof/>
          <w:lang w:eastAsia="en-US"/>
        </w:rPr>
      </w:pPr>
      <w:hyperlink w:anchor="_Toc440864164" w:history="1">
        <w:r w:rsidR="00962148" w:rsidRPr="00652A02">
          <w:rPr>
            <w:rStyle w:val="Hyperlink"/>
            <w:noProof/>
          </w:rPr>
          <w:t>Tabel 5.3 Tabel kasus uji menambah modul</w:t>
        </w:r>
        <w:r w:rsidR="00962148">
          <w:rPr>
            <w:noProof/>
            <w:webHidden/>
          </w:rPr>
          <w:tab/>
        </w:r>
        <w:r w:rsidR="00962148">
          <w:rPr>
            <w:noProof/>
            <w:webHidden/>
          </w:rPr>
          <w:fldChar w:fldCharType="begin"/>
        </w:r>
        <w:r w:rsidR="00962148">
          <w:rPr>
            <w:noProof/>
            <w:webHidden/>
          </w:rPr>
          <w:instrText xml:space="preserve"> PAGEREF _Toc440864164 \h </w:instrText>
        </w:r>
        <w:r w:rsidR="00962148">
          <w:rPr>
            <w:noProof/>
            <w:webHidden/>
          </w:rPr>
        </w:r>
        <w:r w:rsidR="00962148">
          <w:rPr>
            <w:noProof/>
            <w:webHidden/>
          </w:rPr>
          <w:fldChar w:fldCharType="separate"/>
        </w:r>
        <w:r w:rsidR="00EC2FF0">
          <w:rPr>
            <w:noProof/>
            <w:webHidden/>
          </w:rPr>
          <w:t>183</w:t>
        </w:r>
        <w:r w:rsidR="00962148">
          <w:rPr>
            <w:noProof/>
            <w:webHidden/>
          </w:rPr>
          <w:fldChar w:fldCharType="end"/>
        </w:r>
      </w:hyperlink>
    </w:p>
    <w:p w:rsidR="00962148" w:rsidRDefault="00C93BA6">
      <w:pPr>
        <w:pStyle w:val="TableofFigures"/>
        <w:tabs>
          <w:tab w:val="right" w:leader="dot" w:pos="5546"/>
        </w:tabs>
        <w:rPr>
          <w:rFonts w:asciiTheme="minorHAnsi" w:eastAsiaTheme="minorEastAsia" w:hAnsiTheme="minorHAnsi" w:cstheme="minorBidi"/>
          <w:noProof/>
          <w:lang w:eastAsia="en-US"/>
        </w:rPr>
      </w:pPr>
      <w:hyperlink w:anchor="_Toc440864165" w:history="1">
        <w:r w:rsidR="00962148" w:rsidRPr="00652A02">
          <w:rPr>
            <w:rStyle w:val="Hyperlink"/>
            <w:noProof/>
          </w:rPr>
          <w:t>Tabel 5.4 Tabel kasus uji menghapus modul</w:t>
        </w:r>
        <w:r w:rsidR="00962148">
          <w:rPr>
            <w:noProof/>
            <w:webHidden/>
          </w:rPr>
          <w:tab/>
        </w:r>
        <w:r w:rsidR="00962148">
          <w:rPr>
            <w:noProof/>
            <w:webHidden/>
          </w:rPr>
          <w:fldChar w:fldCharType="begin"/>
        </w:r>
        <w:r w:rsidR="00962148">
          <w:rPr>
            <w:noProof/>
            <w:webHidden/>
          </w:rPr>
          <w:instrText xml:space="preserve"> PAGEREF _Toc440864165 \h </w:instrText>
        </w:r>
        <w:r w:rsidR="00962148">
          <w:rPr>
            <w:noProof/>
            <w:webHidden/>
          </w:rPr>
        </w:r>
        <w:r w:rsidR="00962148">
          <w:rPr>
            <w:noProof/>
            <w:webHidden/>
          </w:rPr>
          <w:fldChar w:fldCharType="separate"/>
        </w:r>
        <w:r w:rsidR="00EC2FF0">
          <w:rPr>
            <w:noProof/>
            <w:webHidden/>
          </w:rPr>
          <w:t>187</w:t>
        </w:r>
        <w:r w:rsidR="00962148">
          <w:rPr>
            <w:noProof/>
            <w:webHidden/>
          </w:rPr>
          <w:fldChar w:fldCharType="end"/>
        </w:r>
      </w:hyperlink>
    </w:p>
    <w:p w:rsidR="00962148" w:rsidRDefault="00C93BA6">
      <w:pPr>
        <w:pStyle w:val="TableofFigures"/>
        <w:tabs>
          <w:tab w:val="right" w:leader="dot" w:pos="5546"/>
        </w:tabs>
        <w:rPr>
          <w:rFonts w:asciiTheme="minorHAnsi" w:eastAsiaTheme="minorEastAsia" w:hAnsiTheme="minorHAnsi" w:cstheme="minorBidi"/>
          <w:noProof/>
          <w:lang w:eastAsia="en-US"/>
        </w:rPr>
      </w:pPr>
      <w:hyperlink w:anchor="_Toc440864166" w:history="1">
        <w:r w:rsidR="00962148" w:rsidRPr="00652A02">
          <w:rPr>
            <w:rStyle w:val="Hyperlink"/>
            <w:noProof/>
          </w:rPr>
          <w:t>Tabel 5.5 Tabel kasus uji menambah akses menu</w:t>
        </w:r>
        <w:r w:rsidR="00962148">
          <w:rPr>
            <w:noProof/>
            <w:webHidden/>
          </w:rPr>
          <w:tab/>
        </w:r>
        <w:r w:rsidR="00962148">
          <w:rPr>
            <w:noProof/>
            <w:webHidden/>
          </w:rPr>
          <w:fldChar w:fldCharType="begin"/>
        </w:r>
        <w:r w:rsidR="00962148">
          <w:rPr>
            <w:noProof/>
            <w:webHidden/>
          </w:rPr>
          <w:instrText xml:space="preserve"> PAGEREF _Toc440864166 \h </w:instrText>
        </w:r>
        <w:r w:rsidR="00962148">
          <w:rPr>
            <w:noProof/>
            <w:webHidden/>
          </w:rPr>
        </w:r>
        <w:r w:rsidR="00962148">
          <w:rPr>
            <w:noProof/>
            <w:webHidden/>
          </w:rPr>
          <w:fldChar w:fldCharType="separate"/>
        </w:r>
        <w:r w:rsidR="00EC2FF0">
          <w:rPr>
            <w:noProof/>
            <w:webHidden/>
          </w:rPr>
          <w:t>188</w:t>
        </w:r>
        <w:r w:rsidR="00962148">
          <w:rPr>
            <w:noProof/>
            <w:webHidden/>
          </w:rPr>
          <w:fldChar w:fldCharType="end"/>
        </w:r>
      </w:hyperlink>
    </w:p>
    <w:p w:rsidR="00962148" w:rsidRDefault="00C93BA6">
      <w:pPr>
        <w:pStyle w:val="TableofFigures"/>
        <w:tabs>
          <w:tab w:val="right" w:leader="dot" w:pos="5546"/>
        </w:tabs>
        <w:rPr>
          <w:rFonts w:asciiTheme="minorHAnsi" w:eastAsiaTheme="minorEastAsia" w:hAnsiTheme="minorHAnsi" w:cstheme="minorBidi"/>
          <w:noProof/>
          <w:lang w:eastAsia="en-US"/>
        </w:rPr>
      </w:pPr>
      <w:hyperlink w:anchor="_Toc440864167" w:history="1">
        <w:r w:rsidR="00962148" w:rsidRPr="00652A02">
          <w:rPr>
            <w:rStyle w:val="Hyperlink"/>
            <w:noProof/>
          </w:rPr>
          <w:t>Tabel 5.6 Tabel kasus uji menghapus akses menu</w:t>
        </w:r>
        <w:r w:rsidR="00962148">
          <w:rPr>
            <w:noProof/>
            <w:webHidden/>
          </w:rPr>
          <w:tab/>
        </w:r>
        <w:r w:rsidR="00962148">
          <w:rPr>
            <w:noProof/>
            <w:webHidden/>
          </w:rPr>
          <w:fldChar w:fldCharType="begin"/>
        </w:r>
        <w:r w:rsidR="00962148">
          <w:rPr>
            <w:noProof/>
            <w:webHidden/>
          </w:rPr>
          <w:instrText xml:space="preserve"> PAGEREF _Toc440864167 \h </w:instrText>
        </w:r>
        <w:r w:rsidR="00962148">
          <w:rPr>
            <w:noProof/>
            <w:webHidden/>
          </w:rPr>
        </w:r>
        <w:r w:rsidR="00962148">
          <w:rPr>
            <w:noProof/>
            <w:webHidden/>
          </w:rPr>
          <w:fldChar w:fldCharType="separate"/>
        </w:r>
        <w:r w:rsidR="00EC2FF0">
          <w:rPr>
            <w:noProof/>
            <w:webHidden/>
          </w:rPr>
          <w:t>189</w:t>
        </w:r>
        <w:r w:rsidR="00962148">
          <w:rPr>
            <w:noProof/>
            <w:webHidden/>
          </w:rPr>
          <w:fldChar w:fldCharType="end"/>
        </w:r>
      </w:hyperlink>
    </w:p>
    <w:p w:rsidR="00962148" w:rsidRDefault="00C93BA6">
      <w:pPr>
        <w:pStyle w:val="TableofFigures"/>
        <w:tabs>
          <w:tab w:val="right" w:leader="dot" w:pos="5546"/>
        </w:tabs>
        <w:rPr>
          <w:rFonts w:asciiTheme="minorHAnsi" w:eastAsiaTheme="minorEastAsia" w:hAnsiTheme="minorHAnsi" w:cstheme="minorBidi"/>
          <w:noProof/>
          <w:lang w:eastAsia="en-US"/>
        </w:rPr>
      </w:pPr>
      <w:hyperlink w:anchor="_Toc440864168" w:history="1">
        <w:r w:rsidR="00962148" w:rsidRPr="00652A02">
          <w:rPr>
            <w:rStyle w:val="Hyperlink"/>
            <w:noProof/>
          </w:rPr>
          <w:t>Tabel 5.7 Tabel kasus uji menambah pengguna</w:t>
        </w:r>
        <w:r w:rsidR="00962148">
          <w:rPr>
            <w:noProof/>
            <w:webHidden/>
          </w:rPr>
          <w:tab/>
        </w:r>
        <w:r w:rsidR="00962148">
          <w:rPr>
            <w:noProof/>
            <w:webHidden/>
          </w:rPr>
          <w:fldChar w:fldCharType="begin"/>
        </w:r>
        <w:r w:rsidR="00962148">
          <w:rPr>
            <w:noProof/>
            <w:webHidden/>
          </w:rPr>
          <w:instrText xml:space="preserve"> PAGEREF _Toc440864168 \h </w:instrText>
        </w:r>
        <w:r w:rsidR="00962148">
          <w:rPr>
            <w:noProof/>
            <w:webHidden/>
          </w:rPr>
        </w:r>
        <w:r w:rsidR="00962148">
          <w:rPr>
            <w:noProof/>
            <w:webHidden/>
          </w:rPr>
          <w:fldChar w:fldCharType="separate"/>
        </w:r>
        <w:r w:rsidR="00EC2FF0">
          <w:rPr>
            <w:noProof/>
            <w:webHidden/>
          </w:rPr>
          <w:t>189</w:t>
        </w:r>
        <w:r w:rsidR="00962148">
          <w:rPr>
            <w:noProof/>
            <w:webHidden/>
          </w:rPr>
          <w:fldChar w:fldCharType="end"/>
        </w:r>
      </w:hyperlink>
    </w:p>
    <w:p w:rsidR="00962148" w:rsidRDefault="00C93BA6">
      <w:pPr>
        <w:pStyle w:val="TableofFigures"/>
        <w:tabs>
          <w:tab w:val="right" w:leader="dot" w:pos="5546"/>
        </w:tabs>
        <w:rPr>
          <w:rFonts w:asciiTheme="minorHAnsi" w:eastAsiaTheme="minorEastAsia" w:hAnsiTheme="minorHAnsi" w:cstheme="minorBidi"/>
          <w:noProof/>
          <w:lang w:eastAsia="en-US"/>
        </w:rPr>
      </w:pPr>
      <w:hyperlink w:anchor="_Toc440864169" w:history="1">
        <w:r w:rsidR="00962148" w:rsidRPr="00652A02">
          <w:rPr>
            <w:rStyle w:val="Hyperlink"/>
            <w:noProof/>
          </w:rPr>
          <w:t>Tabel 5.8 Tabel kasus uji menonaktifkan pengguna</w:t>
        </w:r>
        <w:r w:rsidR="00962148">
          <w:rPr>
            <w:noProof/>
            <w:webHidden/>
          </w:rPr>
          <w:tab/>
        </w:r>
        <w:r w:rsidR="00962148">
          <w:rPr>
            <w:noProof/>
            <w:webHidden/>
          </w:rPr>
          <w:fldChar w:fldCharType="begin"/>
        </w:r>
        <w:r w:rsidR="00962148">
          <w:rPr>
            <w:noProof/>
            <w:webHidden/>
          </w:rPr>
          <w:instrText xml:space="preserve"> PAGEREF _Toc440864169 \h </w:instrText>
        </w:r>
        <w:r w:rsidR="00962148">
          <w:rPr>
            <w:noProof/>
            <w:webHidden/>
          </w:rPr>
        </w:r>
        <w:r w:rsidR="00962148">
          <w:rPr>
            <w:noProof/>
            <w:webHidden/>
          </w:rPr>
          <w:fldChar w:fldCharType="separate"/>
        </w:r>
        <w:r w:rsidR="00EC2FF0">
          <w:rPr>
            <w:noProof/>
            <w:webHidden/>
          </w:rPr>
          <w:t>191</w:t>
        </w:r>
        <w:r w:rsidR="00962148">
          <w:rPr>
            <w:noProof/>
            <w:webHidden/>
          </w:rPr>
          <w:fldChar w:fldCharType="end"/>
        </w:r>
      </w:hyperlink>
    </w:p>
    <w:p w:rsidR="00962148" w:rsidRDefault="00C93BA6">
      <w:pPr>
        <w:pStyle w:val="TableofFigures"/>
        <w:tabs>
          <w:tab w:val="right" w:leader="dot" w:pos="5546"/>
        </w:tabs>
        <w:rPr>
          <w:rFonts w:asciiTheme="minorHAnsi" w:eastAsiaTheme="minorEastAsia" w:hAnsiTheme="minorHAnsi" w:cstheme="minorBidi"/>
          <w:noProof/>
          <w:lang w:eastAsia="en-US"/>
        </w:rPr>
      </w:pPr>
      <w:hyperlink w:anchor="_Toc440864170" w:history="1">
        <w:r w:rsidR="00962148" w:rsidRPr="00652A02">
          <w:rPr>
            <w:rStyle w:val="Hyperlink"/>
            <w:noProof/>
          </w:rPr>
          <w:t>Tabel 5.9 Tabel kasus uji menambah hak akses pengguna.</w:t>
        </w:r>
        <w:r w:rsidR="00962148">
          <w:rPr>
            <w:noProof/>
            <w:webHidden/>
          </w:rPr>
          <w:tab/>
        </w:r>
        <w:r w:rsidR="00962148">
          <w:rPr>
            <w:noProof/>
            <w:webHidden/>
          </w:rPr>
          <w:fldChar w:fldCharType="begin"/>
        </w:r>
        <w:r w:rsidR="00962148">
          <w:rPr>
            <w:noProof/>
            <w:webHidden/>
          </w:rPr>
          <w:instrText xml:space="preserve"> PAGEREF _Toc440864170 \h </w:instrText>
        </w:r>
        <w:r w:rsidR="00962148">
          <w:rPr>
            <w:noProof/>
            <w:webHidden/>
          </w:rPr>
        </w:r>
        <w:r w:rsidR="00962148">
          <w:rPr>
            <w:noProof/>
            <w:webHidden/>
          </w:rPr>
          <w:fldChar w:fldCharType="separate"/>
        </w:r>
        <w:r w:rsidR="00EC2FF0">
          <w:rPr>
            <w:noProof/>
            <w:webHidden/>
          </w:rPr>
          <w:t>191</w:t>
        </w:r>
        <w:r w:rsidR="00962148">
          <w:rPr>
            <w:noProof/>
            <w:webHidden/>
          </w:rPr>
          <w:fldChar w:fldCharType="end"/>
        </w:r>
      </w:hyperlink>
    </w:p>
    <w:p w:rsidR="00962148" w:rsidRDefault="00C93BA6">
      <w:pPr>
        <w:pStyle w:val="TableofFigures"/>
        <w:tabs>
          <w:tab w:val="right" w:leader="dot" w:pos="5546"/>
        </w:tabs>
        <w:rPr>
          <w:rFonts w:asciiTheme="minorHAnsi" w:eastAsiaTheme="minorEastAsia" w:hAnsiTheme="minorHAnsi" w:cstheme="minorBidi"/>
          <w:noProof/>
          <w:lang w:eastAsia="en-US"/>
        </w:rPr>
      </w:pPr>
      <w:hyperlink w:anchor="_Toc440864171" w:history="1">
        <w:r w:rsidR="00962148" w:rsidRPr="00652A02">
          <w:rPr>
            <w:rStyle w:val="Hyperlink"/>
            <w:noProof/>
          </w:rPr>
          <w:t>Tabel 5.10 Tabel kasus uji menghapus hak akses pengguna.</w:t>
        </w:r>
        <w:r w:rsidR="00962148">
          <w:rPr>
            <w:noProof/>
            <w:webHidden/>
          </w:rPr>
          <w:tab/>
        </w:r>
        <w:r w:rsidR="00962148">
          <w:rPr>
            <w:noProof/>
            <w:webHidden/>
          </w:rPr>
          <w:fldChar w:fldCharType="begin"/>
        </w:r>
        <w:r w:rsidR="00962148">
          <w:rPr>
            <w:noProof/>
            <w:webHidden/>
          </w:rPr>
          <w:instrText xml:space="preserve"> PAGEREF _Toc440864171 \h </w:instrText>
        </w:r>
        <w:r w:rsidR="00962148">
          <w:rPr>
            <w:noProof/>
            <w:webHidden/>
          </w:rPr>
        </w:r>
        <w:r w:rsidR="00962148">
          <w:rPr>
            <w:noProof/>
            <w:webHidden/>
          </w:rPr>
          <w:fldChar w:fldCharType="separate"/>
        </w:r>
        <w:r w:rsidR="00EC2FF0">
          <w:rPr>
            <w:noProof/>
            <w:webHidden/>
          </w:rPr>
          <w:t>192</w:t>
        </w:r>
        <w:r w:rsidR="00962148">
          <w:rPr>
            <w:noProof/>
            <w:webHidden/>
          </w:rPr>
          <w:fldChar w:fldCharType="end"/>
        </w:r>
      </w:hyperlink>
    </w:p>
    <w:p w:rsidR="00962148" w:rsidRDefault="00C93BA6">
      <w:pPr>
        <w:pStyle w:val="TableofFigures"/>
        <w:tabs>
          <w:tab w:val="right" w:leader="dot" w:pos="5546"/>
        </w:tabs>
        <w:rPr>
          <w:rFonts w:asciiTheme="minorHAnsi" w:eastAsiaTheme="minorEastAsia" w:hAnsiTheme="minorHAnsi" w:cstheme="minorBidi"/>
          <w:noProof/>
          <w:lang w:eastAsia="en-US"/>
        </w:rPr>
      </w:pPr>
      <w:hyperlink w:anchor="_Toc440864172" w:history="1">
        <w:r w:rsidR="00962148" w:rsidRPr="00652A02">
          <w:rPr>
            <w:rStyle w:val="Hyperlink"/>
            <w:noProof/>
          </w:rPr>
          <w:t>Tabel 5.11 Tabel kasus uji menambah peran</w:t>
        </w:r>
        <w:r w:rsidR="00962148">
          <w:rPr>
            <w:noProof/>
            <w:webHidden/>
          </w:rPr>
          <w:tab/>
        </w:r>
        <w:r w:rsidR="00962148">
          <w:rPr>
            <w:noProof/>
            <w:webHidden/>
          </w:rPr>
          <w:fldChar w:fldCharType="begin"/>
        </w:r>
        <w:r w:rsidR="00962148">
          <w:rPr>
            <w:noProof/>
            <w:webHidden/>
          </w:rPr>
          <w:instrText xml:space="preserve"> PAGEREF _Toc440864172 \h </w:instrText>
        </w:r>
        <w:r w:rsidR="00962148">
          <w:rPr>
            <w:noProof/>
            <w:webHidden/>
          </w:rPr>
        </w:r>
        <w:r w:rsidR="00962148">
          <w:rPr>
            <w:noProof/>
            <w:webHidden/>
          </w:rPr>
          <w:fldChar w:fldCharType="separate"/>
        </w:r>
        <w:r w:rsidR="00EC2FF0">
          <w:rPr>
            <w:noProof/>
            <w:webHidden/>
          </w:rPr>
          <w:t>193</w:t>
        </w:r>
        <w:r w:rsidR="00962148">
          <w:rPr>
            <w:noProof/>
            <w:webHidden/>
          </w:rPr>
          <w:fldChar w:fldCharType="end"/>
        </w:r>
      </w:hyperlink>
    </w:p>
    <w:p w:rsidR="00962148" w:rsidRDefault="00C93BA6">
      <w:pPr>
        <w:pStyle w:val="TableofFigures"/>
        <w:tabs>
          <w:tab w:val="right" w:leader="dot" w:pos="5546"/>
        </w:tabs>
        <w:rPr>
          <w:rFonts w:asciiTheme="minorHAnsi" w:eastAsiaTheme="minorEastAsia" w:hAnsiTheme="minorHAnsi" w:cstheme="minorBidi"/>
          <w:noProof/>
          <w:lang w:eastAsia="en-US"/>
        </w:rPr>
      </w:pPr>
      <w:hyperlink w:anchor="_Toc440864173" w:history="1">
        <w:r w:rsidR="00962148" w:rsidRPr="00652A02">
          <w:rPr>
            <w:rStyle w:val="Hyperlink"/>
            <w:noProof/>
          </w:rPr>
          <w:t>Tabel 5.12 Tabel kasus uji menghapus peran</w:t>
        </w:r>
        <w:r w:rsidR="00962148">
          <w:rPr>
            <w:noProof/>
            <w:webHidden/>
          </w:rPr>
          <w:tab/>
        </w:r>
        <w:r w:rsidR="00962148">
          <w:rPr>
            <w:noProof/>
            <w:webHidden/>
          </w:rPr>
          <w:fldChar w:fldCharType="begin"/>
        </w:r>
        <w:r w:rsidR="00962148">
          <w:rPr>
            <w:noProof/>
            <w:webHidden/>
          </w:rPr>
          <w:instrText xml:space="preserve"> PAGEREF _Toc440864173 \h </w:instrText>
        </w:r>
        <w:r w:rsidR="00962148">
          <w:rPr>
            <w:noProof/>
            <w:webHidden/>
          </w:rPr>
        </w:r>
        <w:r w:rsidR="00962148">
          <w:rPr>
            <w:noProof/>
            <w:webHidden/>
          </w:rPr>
          <w:fldChar w:fldCharType="separate"/>
        </w:r>
        <w:r w:rsidR="00EC2FF0">
          <w:rPr>
            <w:noProof/>
            <w:webHidden/>
          </w:rPr>
          <w:t>194</w:t>
        </w:r>
        <w:r w:rsidR="00962148">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174" w:history="1">
        <w:r w:rsidR="00962148" w:rsidRPr="00617E00">
          <w:rPr>
            <w:rStyle w:val="Hyperlink"/>
            <w:noProof/>
          </w:rPr>
          <w:t>Tabel 5.13 Tabel daftar modul yang diuji coba</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_Toc440864174 \h </w:instrText>
        </w:r>
        <w:r w:rsidR="00962148" w:rsidRPr="00617E00">
          <w:rPr>
            <w:noProof/>
            <w:webHidden/>
          </w:rPr>
        </w:r>
        <w:r w:rsidR="00962148" w:rsidRPr="00617E00">
          <w:rPr>
            <w:noProof/>
            <w:webHidden/>
          </w:rPr>
          <w:fldChar w:fldCharType="separate"/>
        </w:r>
        <w:r w:rsidR="00EC2FF0">
          <w:rPr>
            <w:noProof/>
            <w:webHidden/>
          </w:rPr>
          <w:t>194</w:t>
        </w:r>
        <w:r w:rsidR="00962148" w:rsidRPr="00617E00">
          <w:rPr>
            <w:noProof/>
            <w:webHidden/>
          </w:rPr>
          <w:fldChar w:fldCharType="end"/>
        </w:r>
      </w:hyperlink>
    </w:p>
    <w:p w:rsidR="00962148" w:rsidRDefault="00C93BA6">
      <w:pPr>
        <w:pStyle w:val="TableofFigures"/>
        <w:tabs>
          <w:tab w:val="right" w:leader="dot" w:pos="5546"/>
        </w:tabs>
        <w:rPr>
          <w:rFonts w:asciiTheme="minorHAnsi" w:eastAsiaTheme="minorEastAsia" w:hAnsiTheme="minorHAnsi" w:cstheme="minorBidi"/>
          <w:noProof/>
          <w:lang w:eastAsia="en-US"/>
        </w:rPr>
      </w:pPr>
      <w:hyperlink w:anchor="_Toc440864175" w:history="1">
        <w:r w:rsidR="00962148" w:rsidRPr="00652A02">
          <w:rPr>
            <w:rStyle w:val="Hyperlink"/>
            <w:noProof/>
          </w:rPr>
          <w:t>Tabel 5.14 Tabel daftar menu pada modul kurikulum [3]</w:t>
        </w:r>
        <w:r w:rsidR="00962148">
          <w:rPr>
            <w:noProof/>
            <w:webHidden/>
          </w:rPr>
          <w:tab/>
        </w:r>
        <w:r w:rsidR="00962148">
          <w:rPr>
            <w:noProof/>
            <w:webHidden/>
          </w:rPr>
          <w:fldChar w:fldCharType="begin"/>
        </w:r>
        <w:r w:rsidR="00962148">
          <w:rPr>
            <w:noProof/>
            <w:webHidden/>
          </w:rPr>
          <w:instrText xml:space="preserve"> PAGEREF _Toc440864175 \h </w:instrText>
        </w:r>
        <w:r w:rsidR="00962148">
          <w:rPr>
            <w:noProof/>
            <w:webHidden/>
          </w:rPr>
        </w:r>
        <w:r w:rsidR="00962148">
          <w:rPr>
            <w:noProof/>
            <w:webHidden/>
          </w:rPr>
          <w:fldChar w:fldCharType="separate"/>
        </w:r>
        <w:r w:rsidR="00EC2FF0">
          <w:rPr>
            <w:noProof/>
            <w:webHidden/>
          </w:rPr>
          <w:t>195</w:t>
        </w:r>
        <w:r w:rsidR="00962148">
          <w:rPr>
            <w:noProof/>
            <w:webHidden/>
          </w:rPr>
          <w:fldChar w:fldCharType="end"/>
        </w:r>
      </w:hyperlink>
    </w:p>
    <w:p w:rsidR="00962148" w:rsidRDefault="00C93BA6">
      <w:pPr>
        <w:pStyle w:val="TableofFigures"/>
        <w:tabs>
          <w:tab w:val="right" w:leader="dot" w:pos="5546"/>
        </w:tabs>
        <w:rPr>
          <w:rFonts w:asciiTheme="minorHAnsi" w:eastAsiaTheme="minorEastAsia" w:hAnsiTheme="minorHAnsi" w:cstheme="minorBidi"/>
          <w:noProof/>
          <w:lang w:eastAsia="en-US"/>
        </w:rPr>
      </w:pPr>
      <w:hyperlink w:anchor="_Toc440864176" w:history="1">
        <w:r w:rsidR="00962148" w:rsidRPr="00652A02">
          <w:rPr>
            <w:rStyle w:val="Hyperlink"/>
            <w:noProof/>
          </w:rPr>
          <w:t>Tabel 5.15 Tabel daftar menu pada modul pembelajaran [5]</w:t>
        </w:r>
        <w:r w:rsidR="00962148">
          <w:rPr>
            <w:noProof/>
            <w:webHidden/>
          </w:rPr>
          <w:tab/>
        </w:r>
        <w:r w:rsidR="00962148">
          <w:rPr>
            <w:noProof/>
            <w:webHidden/>
          </w:rPr>
          <w:fldChar w:fldCharType="begin"/>
        </w:r>
        <w:r w:rsidR="00962148">
          <w:rPr>
            <w:noProof/>
            <w:webHidden/>
          </w:rPr>
          <w:instrText xml:space="preserve"> PAGEREF _Toc440864176 \h </w:instrText>
        </w:r>
        <w:r w:rsidR="00962148">
          <w:rPr>
            <w:noProof/>
            <w:webHidden/>
          </w:rPr>
        </w:r>
        <w:r w:rsidR="00962148">
          <w:rPr>
            <w:noProof/>
            <w:webHidden/>
          </w:rPr>
          <w:fldChar w:fldCharType="separate"/>
        </w:r>
        <w:r w:rsidR="00EC2FF0">
          <w:rPr>
            <w:noProof/>
            <w:webHidden/>
          </w:rPr>
          <w:t>195</w:t>
        </w:r>
        <w:r w:rsidR="00962148">
          <w:rPr>
            <w:noProof/>
            <w:webHidden/>
          </w:rPr>
          <w:fldChar w:fldCharType="end"/>
        </w:r>
      </w:hyperlink>
    </w:p>
    <w:p w:rsidR="00962148" w:rsidRDefault="00C93BA6">
      <w:pPr>
        <w:pStyle w:val="TableofFigures"/>
        <w:tabs>
          <w:tab w:val="right" w:leader="dot" w:pos="5546"/>
        </w:tabs>
        <w:rPr>
          <w:rFonts w:asciiTheme="minorHAnsi" w:eastAsiaTheme="minorEastAsia" w:hAnsiTheme="minorHAnsi" w:cstheme="minorBidi"/>
          <w:noProof/>
          <w:lang w:eastAsia="en-US"/>
        </w:rPr>
      </w:pPr>
      <w:hyperlink w:anchor="_Toc440864177" w:history="1">
        <w:r w:rsidR="00962148" w:rsidRPr="00652A02">
          <w:rPr>
            <w:rStyle w:val="Hyperlink"/>
            <w:noProof/>
          </w:rPr>
          <w:t>Tabel 5.16 Tabel daftar menu pada modul penilaian [6]</w:t>
        </w:r>
        <w:r w:rsidR="00962148">
          <w:rPr>
            <w:noProof/>
            <w:webHidden/>
          </w:rPr>
          <w:tab/>
        </w:r>
        <w:r w:rsidR="00962148">
          <w:rPr>
            <w:noProof/>
            <w:webHidden/>
          </w:rPr>
          <w:fldChar w:fldCharType="begin"/>
        </w:r>
        <w:r w:rsidR="00962148">
          <w:rPr>
            <w:noProof/>
            <w:webHidden/>
          </w:rPr>
          <w:instrText xml:space="preserve"> PAGEREF _Toc440864177 \h </w:instrText>
        </w:r>
        <w:r w:rsidR="00962148">
          <w:rPr>
            <w:noProof/>
            <w:webHidden/>
          </w:rPr>
        </w:r>
        <w:r w:rsidR="00962148">
          <w:rPr>
            <w:noProof/>
            <w:webHidden/>
          </w:rPr>
          <w:fldChar w:fldCharType="separate"/>
        </w:r>
        <w:r w:rsidR="00EC2FF0">
          <w:rPr>
            <w:noProof/>
            <w:webHidden/>
          </w:rPr>
          <w:t>196</w:t>
        </w:r>
        <w:r w:rsidR="00962148">
          <w:rPr>
            <w:noProof/>
            <w:webHidden/>
          </w:rPr>
          <w:fldChar w:fldCharType="end"/>
        </w:r>
      </w:hyperlink>
    </w:p>
    <w:p w:rsidR="00962148" w:rsidRDefault="00C93BA6">
      <w:pPr>
        <w:pStyle w:val="TableofFigures"/>
        <w:tabs>
          <w:tab w:val="right" w:leader="dot" w:pos="5546"/>
        </w:tabs>
        <w:rPr>
          <w:rFonts w:asciiTheme="minorHAnsi" w:eastAsiaTheme="minorEastAsia" w:hAnsiTheme="minorHAnsi" w:cstheme="minorBidi"/>
          <w:noProof/>
          <w:lang w:eastAsia="en-US"/>
        </w:rPr>
      </w:pPr>
      <w:hyperlink w:anchor="_Toc440864178" w:history="1">
        <w:r w:rsidR="00962148" w:rsidRPr="00652A02">
          <w:rPr>
            <w:rStyle w:val="Hyperlink"/>
            <w:noProof/>
          </w:rPr>
          <w:t>Tabel 5.17 Tabel daftar menu pada modul ekuivalensi [4]</w:t>
        </w:r>
        <w:r w:rsidR="00962148">
          <w:rPr>
            <w:noProof/>
            <w:webHidden/>
          </w:rPr>
          <w:tab/>
        </w:r>
        <w:r w:rsidR="00962148">
          <w:rPr>
            <w:noProof/>
            <w:webHidden/>
          </w:rPr>
          <w:fldChar w:fldCharType="begin"/>
        </w:r>
        <w:r w:rsidR="00962148">
          <w:rPr>
            <w:noProof/>
            <w:webHidden/>
          </w:rPr>
          <w:instrText xml:space="preserve"> PAGEREF _Toc440864178 \h </w:instrText>
        </w:r>
        <w:r w:rsidR="00962148">
          <w:rPr>
            <w:noProof/>
            <w:webHidden/>
          </w:rPr>
        </w:r>
        <w:r w:rsidR="00962148">
          <w:rPr>
            <w:noProof/>
            <w:webHidden/>
          </w:rPr>
          <w:fldChar w:fldCharType="separate"/>
        </w:r>
        <w:r w:rsidR="00EC2FF0">
          <w:rPr>
            <w:noProof/>
            <w:webHidden/>
          </w:rPr>
          <w:t>197</w:t>
        </w:r>
        <w:r w:rsidR="00962148">
          <w:rPr>
            <w:noProof/>
            <w:webHidden/>
          </w:rPr>
          <w:fldChar w:fldCharType="end"/>
        </w:r>
      </w:hyperlink>
    </w:p>
    <w:p w:rsidR="00962148" w:rsidRDefault="00C93BA6">
      <w:pPr>
        <w:pStyle w:val="TableofFigures"/>
        <w:tabs>
          <w:tab w:val="right" w:leader="dot" w:pos="5546"/>
        </w:tabs>
        <w:rPr>
          <w:rFonts w:asciiTheme="minorHAnsi" w:eastAsiaTheme="minorEastAsia" w:hAnsiTheme="minorHAnsi" w:cstheme="minorBidi"/>
          <w:noProof/>
          <w:lang w:eastAsia="en-US"/>
        </w:rPr>
      </w:pPr>
      <w:hyperlink w:anchor="_Toc440864179" w:history="1">
        <w:r w:rsidR="00962148" w:rsidRPr="00652A02">
          <w:rPr>
            <w:rStyle w:val="Hyperlink"/>
            <w:noProof/>
          </w:rPr>
          <w:t>Tabel 5.18 Tabel daftar peran</w:t>
        </w:r>
        <w:r w:rsidR="00962148">
          <w:rPr>
            <w:noProof/>
            <w:webHidden/>
          </w:rPr>
          <w:tab/>
        </w:r>
        <w:r w:rsidR="00962148">
          <w:rPr>
            <w:noProof/>
            <w:webHidden/>
          </w:rPr>
          <w:fldChar w:fldCharType="begin"/>
        </w:r>
        <w:r w:rsidR="00962148">
          <w:rPr>
            <w:noProof/>
            <w:webHidden/>
          </w:rPr>
          <w:instrText xml:space="preserve"> PAGEREF _Toc440864179 \h </w:instrText>
        </w:r>
        <w:r w:rsidR="00962148">
          <w:rPr>
            <w:noProof/>
            <w:webHidden/>
          </w:rPr>
        </w:r>
        <w:r w:rsidR="00962148">
          <w:rPr>
            <w:noProof/>
            <w:webHidden/>
          </w:rPr>
          <w:fldChar w:fldCharType="separate"/>
        </w:r>
        <w:r w:rsidR="00EC2FF0">
          <w:rPr>
            <w:noProof/>
            <w:webHidden/>
          </w:rPr>
          <w:t>198</w:t>
        </w:r>
        <w:r w:rsidR="00962148">
          <w:rPr>
            <w:noProof/>
            <w:webHidden/>
          </w:rPr>
          <w:fldChar w:fldCharType="end"/>
        </w:r>
      </w:hyperlink>
    </w:p>
    <w:p w:rsidR="00962148" w:rsidRDefault="00C93BA6">
      <w:pPr>
        <w:pStyle w:val="TableofFigures"/>
        <w:tabs>
          <w:tab w:val="right" w:leader="dot" w:pos="5546"/>
        </w:tabs>
        <w:rPr>
          <w:rFonts w:asciiTheme="minorHAnsi" w:eastAsiaTheme="minorEastAsia" w:hAnsiTheme="minorHAnsi" w:cstheme="minorBidi"/>
          <w:noProof/>
          <w:lang w:eastAsia="en-US"/>
        </w:rPr>
      </w:pPr>
      <w:hyperlink w:anchor="_Toc440864180" w:history="1">
        <w:r w:rsidR="00962148" w:rsidRPr="00652A02">
          <w:rPr>
            <w:rStyle w:val="Hyperlink"/>
            <w:noProof/>
          </w:rPr>
          <w:t>Tabel 5.19 Tabel daftar akses menu dari modul kurikulum [3]</w:t>
        </w:r>
        <w:r w:rsidR="00962148">
          <w:rPr>
            <w:noProof/>
            <w:webHidden/>
          </w:rPr>
          <w:tab/>
        </w:r>
        <w:r w:rsidR="00962148">
          <w:rPr>
            <w:noProof/>
            <w:webHidden/>
          </w:rPr>
          <w:fldChar w:fldCharType="begin"/>
        </w:r>
        <w:r w:rsidR="00962148">
          <w:rPr>
            <w:noProof/>
            <w:webHidden/>
          </w:rPr>
          <w:instrText xml:space="preserve"> PAGEREF _Toc440864180 \h </w:instrText>
        </w:r>
        <w:r w:rsidR="00962148">
          <w:rPr>
            <w:noProof/>
            <w:webHidden/>
          </w:rPr>
        </w:r>
        <w:r w:rsidR="00962148">
          <w:rPr>
            <w:noProof/>
            <w:webHidden/>
          </w:rPr>
          <w:fldChar w:fldCharType="separate"/>
        </w:r>
        <w:r w:rsidR="00EC2FF0">
          <w:rPr>
            <w:noProof/>
            <w:webHidden/>
          </w:rPr>
          <w:t>198</w:t>
        </w:r>
        <w:r w:rsidR="00962148">
          <w:rPr>
            <w:noProof/>
            <w:webHidden/>
          </w:rPr>
          <w:fldChar w:fldCharType="end"/>
        </w:r>
      </w:hyperlink>
    </w:p>
    <w:p w:rsidR="00962148" w:rsidRDefault="00C93BA6">
      <w:pPr>
        <w:pStyle w:val="TableofFigures"/>
        <w:tabs>
          <w:tab w:val="right" w:leader="dot" w:pos="5546"/>
        </w:tabs>
        <w:rPr>
          <w:rFonts w:asciiTheme="minorHAnsi" w:eastAsiaTheme="minorEastAsia" w:hAnsiTheme="minorHAnsi" w:cstheme="minorBidi"/>
          <w:noProof/>
          <w:lang w:eastAsia="en-US"/>
        </w:rPr>
      </w:pPr>
      <w:hyperlink w:anchor="_Toc440864181" w:history="1">
        <w:r w:rsidR="00962148" w:rsidRPr="00652A02">
          <w:rPr>
            <w:rStyle w:val="Hyperlink"/>
            <w:noProof/>
          </w:rPr>
          <w:t>Tabel 5.20 Tabel daftar akses menu dari modul pembelajaran [5]</w:t>
        </w:r>
        <w:r w:rsidR="00962148">
          <w:rPr>
            <w:noProof/>
            <w:webHidden/>
          </w:rPr>
          <w:tab/>
        </w:r>
        <w:r w:rsidR="00962148">
          <w:rPr>
            <w:noProof/>
            <w:webHidden/>
          </w:rPr>
          <w:fldChar w:fldCharType="begin"/>
        </w:r>
        <w:r w:rsidR="00962148">
          <w:rPr>
            <w:noProof/>
            <w:webHidden/>
          </w:rPr>
          <w:instrText xml:space="preserve"> PAGEREF _Toc440864181 \h </w:instrText>
        </w:r>
        <w:r w:rsidR="00962148">
          <w:rPr>
            <w:noProof/>
            <w:webHidden/>
          </w:rPr>
        </w:r>
        <w:r w:rsidR="00962148">
          <w:rPr>
            <w:noProof/>
            <w:webHidden/>
          </w:rPr>
          <w:fldChar w:fldCharType="separate"/>
        </w:r>
        <w:r w:rsidR="00EC2FF0">
          <w:rPr>
            <w:noProof/>
            <w:webHidden/>
          </w:rPr>
          <w:t>199</w:t>
        </w:r>
        <w:r w:rsidR="00962148">
          <w:rPr>
            <w:noProof/>
            <w:webHidden/>
          </w:rPr>
          <w:fldChar w:fldCharType="end"/>
        </w:r>
      </w:hyperlink>
    </w:p>
    <w:p w:rsidR="00962148" w:rsidRDefault="00C93BA6">
      <w:pPr>
        <w:pStyle w:val="TableofFigures"/>
        <w:tabs>
          <w:tab w:val="right" w:leader="dot" w:pos="5546"/>
        </w:tabs>
        <w:rPr>
          <w:rFonts w:asciiTheme="minorHAnsi" w:eastAsiaTheme="minorEastAsia" w:hAnsiTheme="minorHAnsi" w:cstheme="minorBidi"/>
          <w:noProof/>
          <w:lang w:eastAsia="en-US"/>
        </w:rPr>
      </w:pPr>
      <w:hyperlink w:anchor="_Toc440864182" w:history="1">
        <w:r w:rsidR="00962148" w:rsidRPr="00652A02">
          <w:rPr>
            <w:rStyle w:val="Hyperlink"/>
            <w:noProof/>
          </w:rPr>
          <w:t>Tabel 5.21 Tabel daftar akses menu dari modul penilaian [6]</w:t>
        </w:r>
        <w:r w:rsidR="00962148">
          <w:rPr>
            <w:noProof/>
            <w:webHidden/>
          </w:rPr>
          <w:tab/>
        </w:r>
        <w:r w:rsidR="00962148">
          <w:rPr>
            <w:noProof/>
            <w:webHidden/>
          </w:rPr>
          <w:fldChar w:fldCharType="begin"/>
        </w:r>
        <w:r w:rsidR="00962148">
          <w:rPr>
            <w:noProof/>
            <w:webHidden/>
          </w:rPr>
          <w:instrText xml:space="preserve"> PAGEREF _Toc440864182 \h </w:instrText>
        </w:r>
        <w:r w:rsidR="00962148">
          <w:rPr>
            <w:noProof/>
            <w:webHidden/>
          </w:rPr>
        </w:r>
        <w:r w:rsidR="00962148">
          <w:rPr>
            <w:noProof/>
            <w:webHidden/>
          </w:rPr>
          <w:fldChar w:fldCharType="separate"/>
        </w:r>
        <w:r w:rsidR="00EC2FF0">
          <w:rPr>
            <w:noProof/>
            <w:webHidden/>
          </w:rPr>
          <w:t>200</w:t>
        </w:r>
        <w:r w:rsidR="00962148">
          <w:rPr>
            <w:noProof/>
            <w:webHidden/>
          </w:rPr>
          <w:fldChar w:fldCharType="end"/>
        </w:r>
      </w:hyperlink>
    </w:p>
    <w:p w:rsidR="00962148" w:rsidRDefault="00C93BA6">
      <w:pPr>
        <w:pStyle w:val="TableofFigures"/>
        <w:tabs>
          <w:tab w:val="right" w:leader="dot" w:pos="5546"/>
        </w:tabs>
        <w:rPr>
          <w:rFonts w:asciiTheme="minorHAnsi" w:eastAsiaTheme="minorEastAsia" w:hAnsiTheme="minorHAnsi" w:cstheme="minorBidi"/>
          <w:noProof/>
          <w:lang w:eastAsia="en-US"/>
        </w:rPr>
      </w:pPr>
      <w:hyperlink w:anchor="_Toc440864183" w:history="1">
        <w:r w:rsidR="00962148" w:rsidRPr="00652A02">
          <w:rPr>
            <w:rStyle w:val="Hyperlink"/>
            <w:noProof/>
          </w:rPr>
          <w:t>Tabel 5.22 Tabel daftar akses menu dari modul ekuivalensi [4]</w:t>
        </w:r>
        <w:r w:rsidR="00962148">
          <w:rPr>
            <w:noProof/>
            <w:webHidden/>
          </w:rPr>
          <w:tab/>
        </w:r>
        <w:r w:rsidR="00962148">
          <w:rPr>
            <w:noProof/>
            <w:webHidden/>
          </w:rPr>
          <w:fldChar w:fldCharType="begin"/>
        </w:r>
        <w:r w:rsidR="00962148">
          <w:rPr>
            <w:noProof/>
            <w:webHidden/>
          </w:rPr>
          <w:instrText xml:space="preserve"> PAGEREF _Toc440864183 \h </w:instrText>
        </w:r>
        <w:r w:rsidR="00962148">
          <w:rPr>
            <w:noProof/>
            <w:webHidden/>
          </w:rPr>
        </w:r>
        <w:r w:rsidR="00962148">
          <w:rPr>
            <w:noProof/>
            <w:webHidden/>
          </w:rPr>
          <w:fldChar w:fldCharType="separate"/>
        </w:r>
        <w:r w:rsidR="00EC2FF0">
          <w:rPr>
            <w:noProof/>
            <w:webHidden/>
          </w:rPr>
          <w:t>201</w:t>
        </w:r>
        <w:r w:rsidR="00962148">
          <w:rPr>
            <w:noProof/>
            <w:webHidden/>
          </w:rPr>
          <w:fldChar w:fldCharType="end"/>
        </w:r>
      </w:hyperlink>
    </w:p>
    <w:p w:rsidR="00962148" w:rsidRDefault="00C93BA6">
      <w:pPr>
        <w:pStyle w:val="TableofFigures"/>
        <w:tabs>
          <w:tab w:val="right" w:leader="dot" w:pos="5546"/>
        </w:tabs>
        <w:rPr>
          <w:rFonts w:asciiTheme="minorHAnsi" w:eastAsiaTheme="minorEastAsia" w:hAnsiTheme="minorHAnsi" w:cstheme="minorBidi"/>
          <w:noProof/>
          <w:lang w:eastAsia="en-US"/>
        </w:rPr>
      </w:pPr>
      <w:hyperlink w:anchor="_Toc440864184" w:history="1">
        <w:r w:rsidR="00962148" w:rsidRPr="00652A02">
          <w:rPr>
            <w:rStyle w:val="Hyperlink"/>
            <w:noProof/>
          </w:rPr>
          <w:t>Tabel 5.23 Tabel evaluasi kasus uji fungsionalitas administratif</w:t>
        </w:r>
        <w:r w:rsidR="00962148">
          <w:rPr>
            <w:noProof/>
            <w:webHidden/>
          </w:rPr>
          <w:tab/>
        </w:r>
        <w:r w:rsidR="00962148">
          <w:rPr>
            <w:noProof/>
            <w:webHidden/>
          </w:rPr>
          <w:fldChar w:fldCharType="begin"/>
        </w:r>
        <w:r w:rsidR="00962148">
          <w:rPr>
            <w:noProof/>
            <w:webHidden/>
          </w:rPr>
          <w:instrText xml:space="preserve"> PAGEREF _Toc440864184 \h </w:instrText>
        </w:r>
        <w:r w:rsidR="00962148">
          <w:rPr>
            <w:noProof/>
            <w:webHidden/>
          </w:rPr>
        </w:r>
        <w:r w:rsidR="00962148">
          <w:rPr>
            <w:noProof/>
            <w:webHidden/>
          </w:rPr>
          <w:fldChar w:fldCharType="separate"/>
        </w:r>
        <w:r w:rsidR="00EC2FF0">
          <w:rPr>
            <w:noProof/>
            <w:webHidden/>
          </w:rPr>
          <w:t>202</w:t>
        </w:r>
        <w:r w:rsidR="00962148">
          <w:rPr>
            <w:noProof/>
            <w:webHidden/>
          </w:rPr>
          <w:fldChar w:fldCharType="end"/>
        </w:r>
      </w:hyperlink>
    </w:p>
    <w:p w:rsidR="00962148" w:rsidRDefault="00C93BA6">
      <w:pPr>
        <w:pStyle w:val="TableofFigures"/>
        <w:tabs>
          <w:tab w:val="right" w:leader="dot" w:pos="5546"/>
        </w:tabs>
        <w:rPr>
          <w:rFonts w:asciiTheme="minorHAnsi" w:eastAsiaTheme="minorEastAsia" w:hAnsiTheme="minorHAnsi" w:cstheme="minorBidi"/>
          <w:noProof/>
          <w:lang w:eastAsia="en-US"/>
        </w:rPr>
      </w:pPr>
      <w:hyperlink w:anchor="_Toc440864185" w:history="1">
        <w:r w:rsidR="00962148" w:rsidRPr="00652A02">
          <w:rPr>
            <w:rStyle w:val="Hyperlink"/>
            <w:noProof/>
          </w:rPr>
          <w:t>Tabel 5.24 Tabel evaluasi integrasi modul kurikulum [3]</w:t>
        </w:r>
        <w:r w:rsidR="00962148">
          <w:rPr>
            <w:noProof/>
            <w:webHidden/>
          </w:rPr>
          <w:tab/>
        </w:r>
        <w:r w:rsidR="00962148">
          <w:rPr>
            <w:noProof/>
            <w:webHidden/>
          </w:rPr>
          <w:fldChar w:fldCharType="begin"/>
        </w:r>
        <w:r w:rsidR="00962148">
          <w:rPr>
            <w:noProof/>
            <w:webHidden/>
          </w:rPr>
          <w:instrText xml:space="preserve"> PAGEREF _Toc440864185 \h </w:instrText>
        </w:r>
        <w:r w:rsidR="00962148">
          <w:rPr>
            <w:noProof/>
            <w:webHidden/>
          </w:rPr>
        </w:r>
        <w:r w:rsidR="00962148">
          <w:rPr>
            <w:noProof/>
            <w:webHidden/>
          </w:rPr>
          <w:fldChar w:fldCharType="separate"/>
        </w:r>
        <w:r w:rsidR="00EC2FF0">
          <w:rPr>
            <w:noProof/>
            <w:webHidden/>
          </w:rPr>
          <w:t>203</w:t>
        </w:r>
        <w:r w:rsidR="00962148">
          <w:rPr>
            <w:noProof/>
            <w:webHidden/>
          </w:rPr>
          <w:fldChar w:fldCharType="end"/>
        </w:r>
      </w:hyperlink>
    </w:p>
    <w:p w:rsidR="00962148" w:rsidRDefault="00C93BA6">
      <w:pPr>
        <w:pStyle w:val="TableofFigures"/>
        <w:tabs>
          <w:tab w:val="right" w:leader="dot" w:pos="5546"/>
        </w:tabs>
        <w:rPr>
          <w:rFonts w:asciiTheme="minorHAnsi" w:eastAsiaTheme="minorEastAsia" w:hAnsiTheme="minorHAnsi" w:cstheme="minorBidi"/>
          <w:noProof/>
          <w:lang w:eastAsia="en-US"/>
        </w:rPr>
      </w:pPr>
      <w:hyperlink w:anchor="_Toc440864186" w:history="1">
        <w:r w:rsidR="00962148" w:rsidRPr="00652A02">
          <w:rPr>
            <w:rStyle w:val="Hyperlink"/>
            <w:noProof/>
          </w:rPr>
          <w:t>Tabel 5.25 Tabel evaluasi integrasi modul pembelajaran [5]</w:t>
        </w:r>
        <w:r w:rsidR="00962148">
          <w:rPr>
            <w:noProof/>
            <w:webHidden/>
          </w:rPr>
          <w:tab/>
        </w:r>
        <w:r w:rsidR="00962148">
          <w:rPr>
            <w:noProof/>
            <w:webHidden/>
          </w:rPr>
          <w:fldChar w:fldCharType="begin"/>
        </w:r>
        <w:r w:rsidR="00962148">
          <w:rPr>
            <w:noProof/>
            <w:webHidden/>
          </w:rPr>
          <w:instrText xml:space="preserve"> PAGEREF _Toc440864186 \h </w:instrText>
        </w:r>
        <w:r w:rsidR="00962148">
          <w:rPr>
            <w:noProof/>
            <w:webHidden/>
          </w:rPr>
        </w:r>
        <w:r w:rsidR="00962148">
          <w:rPr>
            <w:noProof/>
            <w:webHidden/>
          </w:rPr>
          <w:fldChar w:fldCharType="separate"/>
        </w:r>
        <w:r w:rsidR="00EC2FF0">
          <w:rPr>
            <w:noProof/>
            <w:webHidden/>
          </w:rPr>
          <w:t>204</w:t>
        </w:r>
        <w:r w:rsidR="00962148">
          <w:rPr>
            <w:noProof/>
            <w:webHidden/>
          </w:rPr>
          <w:fldChar w:fldCharType="end"/>
        </w:r>
      </w:hyperlink>
    </w:p>
    <w:p w:rsidR="00962148" w:rsidRDefault="00C93BA6">
      <w:pPr>
        <w:pStyle w:val="TableofFigures"/>
        <w:tabs>
          <w:tab w:val="right" w:leader="dot" w:pos="5546"/>
        </w:tabs>
        <w:rPr>
          <w:rFonts w:asciiTheme="minorHAnsi" w:eastAsiaTheme="minorEastAsia" w:hAnsiTheme="minorHAnsi" w:cstheme="minorBidi"/>
          <w:noProof/>
          <w:lang w:eastAsia="en-US"/>
        </w:rPr>
      </w:pPr>
      <w:hyperlink w:anchor="_Toc440864187" w:history="1">
        <w:r w:rsidR="00962148" w:rsidRPr="00652A02">
          <w:rPr>
            <w:rStyle w:val="Hyperlink"/>
            <w:noProof/>
          </w:rPr>
          <w:t>Tabel 5.26 Tabel evaluasi integrasi modul penilaian [6]</w:t>
        </w:r>
        <w:r w:rsidR="00962148">
          <w:rPr>
            <w:noProof/>
            <w:webHidden/>
          </w:rPr>
          <w:tab/>
        </w:r>
        <w:r w:rsidR="00962148">
          <w:rPr>
            <w:noProof/>
            <w:webHidden/>
          </w:rPr>
          <w:fldChar w:fldCharType="begin"/>
        </w:r>
        <w:r w:rsidR="00962148">
          <w:rPr>
            <w:noProof/>
            <w:webHidden/>
          </w:rPr>
          <w:instrText xml:space="preserve"> PAGEREF _Toc440864187 \h </w:instrText>
        </w:r>
        <w:r w:rsidR="00962148">
          <w:rPr>
            <w:noProof/>
            <w:webHidden/>
          </w:rPr>
        </w:r>
        <w:r w:rsidR="00962148">
          <w:rPr>
            <w:noProof/>
            <w:webHidden/>
          </w:rPr>
          <w:fldChar w:fldCharType="separate"/>
        </w:r>
        <w:r w:rsidR="00EC2FF0">
          <w:rPr>
            <w:noProof/>
            <w:webHidden/>
          </w:rPr>
          <w:t>205</w:t>
        </w:r>
        <w:r w:rsidR="00962148">
          <w:rPr>
            <w:noProof/>
            <w:webHidden/>
          </w:rPr>
          <w:fldChar w:fldCharType="end"/>
        </w:r>
      </w:hyperlink>
    </w:p>
    <w:p w:rsidR="00962148" w:rsidRDefault="00C93BA6">
      <w:pPr>
        <w:pStyle w:val="TableofFigures"/>
        <w:tabs>
          <w:tab w:val="right" w:leader="dot" w:pos="5546"/>
        </w:tabs>
        <w:rPr>
          <w:rFonts w:asciiTheme="minorHAnsi" w:eastAsiaTheme="minorEastAsia" w:hAnsiTheme="minorHAnsi" w:cstheme="minorBidi"/>
          <w:noProof/>
          <w:lang w:eastAsia="en-US"/>
        </w:rPr>
      </w:pPr>
      <w:hyperlink w:anchor="_Toc440864188" w:history="1">
        <w:r w:rsidR="00962148" w:rsidRPr="00652A02">
          <w:rPr>
            <w:rStyle w:val="Hyperlink"/>
            <w:noProof/>
          </w:rPr>
          <w:t>Tabel 5.27 Tabel evaluasi integrasi modul ekuivalensi [4]</w:t>
        </w:r>
        <w:r w:rsidR="00962148">
          <w:rPr>
            <w:noProof/>
            <w:webHidden/>
          </w:rPr>
          <w:tab/>
        </w:r>
        <w:r w:rsidR="00962148">
          <w:rPr>
            <w:noProof/>
            <w:webHidden/>
          </w:rPr>
          <w:fldChar w:fldCharType="begin"/>
        </w:r>
        <w:r w:rsidR="00962148">
          <w:rPr>
            <w:noProof/>
            <w:webHidden/>
          </w:rPr>
          <w:instrText xml:space="preserve"> PAGEREF _Toc440864188 \h </w:instrText>
        </w:r>
        <w:r w:rsidR="00962148">
          <w:rPr>
            <w:noProof/>
            <w:webHidden/>
          </w:rPr>
        </w:r>
        <w:r w:rsidR="00962148">
          <w:rPr>
            <w:noProof/>
            <w:webHidden/>
          </w:rPr>
          <w:fldChar w:fldCharType="separate"/>
        </w:r>
        <w:r w:rsidR="00EC2FF0">
          <w:rPr>
            <w:noProof/>
            <w:webHidden/>
          </w:rPr>
          <w:t>206</w:t>
        </w:r>
        <w:r w:rsidR="00962148">
          <w:rPr>
            <w:noProof/>
            <w:webHidden/>
          </w:rPr>
          <w:fldChar w:fldCharType="end"/>
        </w:r>
      </w:hyperlink>
    </w:p>
    <w:p w:rsidR="00962148" w:rsidRDefault="00C93BA6">
      <w:pPr>
        <w:pStyle w:val="TableofFigures"/>
        <w:tabs>
          <w:tab w:val="right" w:leader="dot" w:pos="5546"/>
        </w:tabs>
        <w:rPr>
          <w:rFonts w:asciiTheme="minorHAnsi" w:eastAsiaTheme="minorEastAsia" w:hAnsiTheme="minorHAnsi" w:cstheme="minorBidi"/>
          <w:noProof/>
          <w:lang w:eastAsia="en-US"/>
        </w:rPr>
      </w:pPr>
      <w:hyperlink w:anchor="_Toc440864189" w:history="1">
        <w:r w:rsidR="00962148" w:rsidRPr="00652A02">
          <w:rPr>
            <w:rStyle w:val="Hyperlink"/>
            <w:noProof/>
          </w:rPr>
          <w:t>Tabel 5.28 Tabel evaluasi hak akses untuk modul kurikulum [3]</w:t>
        </w:r>
        <w:r w:rsidR="00962148">
          <w:rPr>
            <w:noProof/>
            <w:webHidden/>
          </w:rPr>
          <w:tab/>
        </w:r>
        <w:r w:rsidR="00962148">
          <w:rPr>
            <w:noProof/>
            <w:webHidden/>
          </w:rPr>
          <w:fldChar w:fldCharType="begin"/>
        </w:r>
        <w:r w:rsidR="00962148">
          <w:rPr>
            <w:noProof/>
            <w:webHidden/>
          </w:rPr>
          <w:instrText xml:space="preserve"> PAGEREF _Toc440864189 \h </w:instrText>
        </w:r>
        <w:r w:rsidR="00962148">
          <w:rPr>
            <w:noProof/>
            <w:webHidden/>
          </w:rPr>
        </w:r>
        <w:r w:rsidR="00962148">
          <w:rPr>
            <w:noProof/>
            <w:webHidden/>
          </w:rPr>
          <w:fldChar w:fldCharType="separate"/>
        </w:r>
        <w:r w:rsidR="00EC2FF0">
          <w:rPr>
            <w:noProof/>
            <w:webHidden/>
          </w:rPr>
          <w:t>208</w:t>
        </w:r>
        <w:r w:rsidR="00962148">
          <w:rPr>
            <w:noProof/>
            <w:webHidden/>
          </w:rPr>
          <w:fldChar w:fldCharType="end"/>
        </w:r>
      </w:hyperlink>
    </w:p>
    <w:p w:rsidR="00962148" w:rsidRDefault="00C93BA6">
      <w:pPr>
        <w:pStyle w:val="TableofFigures"/>
        <w:tabs>
          <w:tab w:val="right" w:leader="dot" w:pos="5546"/>
        </w:tabs>
        <w:rPr>
          <w:rFonts w:asciiTheme="minorHAnsi" w:eastAsiaTheme="minorEastAsia" w:hAnsiTheme="minorHAnsi" w:cstheme="minorBidi"/>
          <w:noProof/>
          <w:lang w:eastAsia="en-US"/>
        </w:rPr>
      </w:pPr>
      <w:hyperlink w:anchor="_Toc440864190" w:history="1">
        <w:r w:rsidR="00962148" w:rsidRPr="00652A02">
          <w:rPr>
            <w:rStyle w:val="Hyperlink"/>
            <w:noProof/>
          </w:rPr>
          <w:t>Tabel 5.29 Tabel evaluasi hak akses untuk modul pembelajaran [5]</w:t>
        </w:r>
        <w:r w:rsidR="00962148">
          <w:rPr>
            <w:noProof/>
            <w:webHidden/>
          </w:rPr>
          <w:tab/>
        </w:r>
        <w:r w:rsidR="00962148">
          <w:rPr>
            <w:noProof/>
            <w:webHidden/>
          </w:rPr>
          <w:fldChar w:fldCharType="begin"/>
        </w:r>
        <w:r w:rsidR="00962148">
          <w:rPr>
            <w:noProof/>
            <w:webHidden/>
          </w:rPr>
          <w:instrText xml:space="preserve"> PAGEREF _Toc440864190 \h </w:instrText>
        </w:r>
        <w:r w:rsidR="00962148">
          <w:rPr>
            <w:noProof/>
            <w:webHidden/>
          </w:rPr>
        </w:r>
        <w:r w:rsidR="00962148">
          <w:rPr>
            <w:noProof/>
            <w:webHidden/>
          </w:rPr>
          <w:fldChar w:fldCharType="separate"/>
        </w:r>
        <w:r w:rsidR="00EC2FF0">
          <w:rPr>
            <w:noProof/>
            <w:webHidden/>
          </w:rPr>
          <w:t>210</w:t>
        </w:r>
        <w:r w:rsidR="00962148">
          <w:rPr>
            <w:noProof/>
            <w:webHidden/>
          </w:rPr>
          <w:fldChar w:fldCharType="end"/>
        </w:r>
      </w:hyperlink>
    </w:p>
    <w:p w:rsidR="00962148" w:rsidRDefault="00C93BA6">
      <w:pPr>
        <w:pStyle w:val="TableofFigures"/>
        <w:tabs>
          <w:tab w:val="right" w:leader="dot" w:pos="5546"/>
        </w:tabs>
        <w:rPr>
          <w:rFonts w:asciiTheme="minorHAnsi" w:eastAsiaTheme="minorEastAsia" w:hAnsiTheme="minorHAnsi" w:cstheme="minorBidi"/>
          <w:noProof/>
          <w:lang w:eastAsia="en-US"/>
        </w:rPr>
      </w:pPr>
      <w:hyperlink w:anchor="_Toc440864191" w:history="1">
        <w:r w:rsidR="00962148" w:rsidRPr="00652A02">
          <w:rPr>
            <w:rStyle w:val="Hyperlink"/>
            <w:noProof/>
          </w:rPr>
          <w:t>Tabel 5.30 Tabel evaluasi hak akses untuk modul penilaian [6]</w:t>
        </w:r>
        <w:r w:rsidR="00962148">
          <w:rPr>
            <w:noProof/>
            <w:webHidden/>
          </w:rPr>
          <w:tab/>
        </w:r>
        <w:r w:rsidR="00962148">
          <w:rPr>
            <w:noProof/>
            <w:webHidden/>
          </w:rPr>
          <w:fldChar w:fldCharType="begin"/>
        </w:r>
        <w:r w:rsidR="00962148">
          <w:rPr>
            <w:noProof/>
            <w:webHidden/>
          </w:rPr>
          <w:instrText xml:space="preserve"> PAGEREF _Toc440864191 \h </w:instrText>
        </w:r>
        <w:r w:rsidR="00962148">
          <w:rPr>
            <w:noProof/>
            <w:webHidden/>
          </w:rPr>
        </w:r>
        <w:r w:rsidR="00962148">
          <w:rPr>
            <w:noProof/>
            <w:webHidden/>
          </w:rPr>
          <w:fldChar w:fldCharType="separate"/>
        </w:r>
        <w:r w:rsidR="00EC2FF0">
          <w:rPr>
            <w:noProof/>
            <w:webHidden/>
          </w:rPr>
          <w:t>212</w:t>
        </w:r>
        <w:r w:rsidR="00962148">
          <w:rPr>
            <w:noProof/>
            <w:webHidden/>
          </w:rPr>
          <w:fldChar w:fldCharType="end"/>
        </w:r>
      </w:hyperlink>
    </w:p>
    <w:p w:rsidR="00962148" w:rsidRDefault="00C93BA6">
      <w:pPr>
        <w:pStyle w:val="TableofFigures"/>
        <w:tabs>
          <w:tab w:val="right" w:leader="dot" w:pos="5546"/>
        </w:tabs>
        <w:rPr>
          <w:rFonts w:asciiTheme="minorHAnsi" w:eastAsiaTheme="minorEastAsia" w:hAnsiTheme="minorHAnsi" w:cstheme="minorBidi"/>
          <w:noProof/>
          <w:lang w:eastAsia="en-US"/>
        </w:rPr>
      </w:pPr>
      <w:hyperlink w:anchor="_Toc440864192" w:history="1">
        <w:r w:rsidR="00962148" w:rsidRPr="00652A02">
          <w:rPr>
            <w:rStyle w:val="Hyperlink"/>
            <w:noProof/>
          </w:rPr>
          <w:t>Tabel 5.31 Tabel evaluasi hak akses untuk modul ekuivalensi [4]</w:t>
        </w:r>
        <w:r w:rsidR="00962148">
          <w:rPr>
            <w:noProof/>
            <w:webHidden/>
          </w:rPr>
          <w:tab/>
        </w:r>
        <w:r w:rsidR="00962148">
          <w:rPr>
            <w:noProof/>
            <w:webHidden/>
          </w:rPr>
          <w:fldChar w:fldCharType="begin"/>
        </w:r>
        <w:r w:rsidR="00962148">
          <w:rPr>
            <w:noProof/>
            <w:webHidden/>
          </w:rPr>
          <w:instrText xml:space="preserve"> PAGEREF _Toc440864192 \h </w:instrText>
        </w:r>
        <w:r w:rsidR="00962148">
          <w:rPr>
            <w:noProof/>
            <w:webHidden/>
          </w:rPr>
        </w:r>
        <w:r w:rsidR="00962148">
          <w:rPr>
            <w:noProof/>
            <w:webHidden/>
          </w:rPr>
          <w:fldChar w:fldCharType="separate"/>
        </w:r>
        <w:r w:rsidR="00EC2FF0">
          <w:rPr>
            <w:noProof/>
            <w:webHidden/>
          </w:rPr>
          <w:t>213</w:t>
        </w:r>
        <w:r w:rsidR="00962148">
          <w:rPr>
            <w:noProof/>
            <w:webHidden/>
          </w:rPr>
          <w:fldChar w:fldCharType="end"/>
        </w:r>
      </w:hyperlink>
    </w:p>
    <w:p w:rsidR="00D526FC" w:rsidRDefault="008174AA" w:rsidP="00D526FC">
      <w:pPr>
        <w:rPr>
          <w:lang w:eastAsia="en-US"/>
        </w:rPr>
      </w:pPr>
      <w:r>
        <w:rPr>
          <w:lang w:eastAsia="en-US"/>
        </w:rPr>
        <w:fldChar w:fldCharType="end"/>
      </w:r>
    </w:p>
    <w:p w:rsidR="00D526FC" w:rsidRDefault="00D526FC"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8174AA">
      <w:pPr>
        <w:jc w:val="center"/>
        <w:rPr>
          <w:b/>
          <w:i/>
          <w:sz w:val="24"/>
          <w:szCs w:val="24"/>
        </w:rPr>
      </w:pPr>
      <w:r>
        <w:rPr>
          <w:b/>
          <w:i/>
          <w:sz w:val="24"/>
          <w:szCs w:val="24"/>
        </w:rPr>
        <w:t>[</w:t>
      </w:r>
      <w:r w:rsidRPr="00B71DE3">
        <w:rPr>
          <w:b/>
          <w:i/>
          <w:sz w:val="24"/>
          <w:szCs w:val="24"/>
        </w:rPr>
        <w:t>Halaman ini sengaja dikosongkan</w:t>
      </w:r>
      <w:r>
        <w:rPr>
          <w:b/>
          <w:i/>
          <w:sz w:val="24"/>
          <w:szCs w:val="24"/>
        </w:rPr>
        <w:t>]</w:t>
      </w:r>
    </w:p>
    <w:p w:rsidR="008174AA" w:rsidRPr="00D526FC" w:rsidRDefault="008174AA" w:rsidP="00D526FC">
      <w:pPr>
        <w:rPr>
          <w:lang w:eastAsia="en-US"/>
        </w:rPr>
      </w:pPr>
    </w:p>
    <w:p w:rsidR="00FB4A9D" w:rsidRDefault="00FB4A9D" w:rsidP="008174AA">
      <w:pPr>
        <w:spacing w:after="200" w:line="276" w:lineRule="auto"/>
        <w:rPr>
          <w:b/>
          <w:i/>
          <w:sz w:val="24"/>
          <w:szCs w:val="24"/>
        </w:rPr>
      </w:pPr>
      <w:r>
        <w:rPr>
          <w:i/>
          <w:noProof/>
        </w:rPr>
        <w:br w:type="page"/>
      </w:r>
    </w:p>
    <w:p w:rsidR="00FB4A9D" w:rsidRDefault="00FB4A9D" w:rsidP="000C53F9">
      <w:pPr>
        <w:pStyle w:val="Heading1"/>
        <w:numPr>
          <w:ilvl w:val="0"/>
          <w:numId w:val="0"/>
        </w:numPr>
        <w:spacing w:before="0" w:after="0"/>
        <w:rPr>
          <w:noProof/>
        </w:rPr>
      </w:pPr>
      <w:bookmarkStart w:id="141" w:name="_Toc439259286"/>
      <w:bookmarkStart w:id="142" w:name="_Toc439259386"/>
      <w:bookmarkStart w:id="143" w:name="_Toc439260099"/>
      <w:bookmarkStart w:id="144" w:name="_Toc439260261"/>
      <w:bookmarkStart w:id="145" w:name="_Toc513396330"/>
      <w:r w:rsidRPr="00326ED3">
        <w:rPr>
          <w:noProof/>
          <w:lang w:val="id-ID"/>
        </w:rPr>
        <w:lastRenderedPageBreak/>
        <w:t xml:space="preserve">DAFTAR </w:t>
      </w:r>
      <w:r>
        <w:rPr>
          <w:noProof/>
        </w:rPr>
        <w:t>KODE SUMBER</w:t>
      </w:r>
      <w:bookmarkEnd w:id="141"/>
      <w:bookmarkEnd w:id="142"/>
      <w:bookmarkEnd w:id="143"/>
      <w:bookmarkEnd w:id="144"/>
      <w:bookmarkEnd w:id="145"/>
    </w:p>
    <w:p w:rsidR="000C53F9" w:rsidRPr="000C53F9" w:rsidRDefault="000C53F9" w:rsidP="000C53F9">
      <w:pPr>
        <w:rPr>
          <w:lang w:eastAsia="en-US"/>
        </w:rPr>
      </w:pPr>
    </w:p>
    <w:p w:rsidR="00962148" w:rsidRPr="00617E00" w:rsidRDefault="008174AA">
      <w:pPr>
        <w:pStyle w:val="TableofFigures"/>
        <w:tabs>
          <w:tab w:val="right" w:leader="dot" w:pos="5546"/>
        </w:tabs>
        <w:rPr>
          <w:rFonts w:asciiTheme="minorHAnsi" w:eastAsiaTheme="minorEastAsia" w:hAnsiTheme="minorHAnsi" w:cstheme="minorBidi"/>
          <w:noProof/>
          <w:lang w:eastAsia="en-US"/>
        </w:rPr>
      </w:pPr>
      <w:r w:rsidRPr="00617E00">
        <w:rPr>
          <w:lang w:val="id-ID"/>
        </w:rPr>
        <w:fldChar w:fldCharType="begin"/>
      </w:r>
      <w:r w:rsidRPr="00617E00">
        <w:rPr>
          <w:lang w:val="id-ID"/>
        </w:rPr>
        <w:instrText xml:space="preserve"> TOC \h \z \c "Kode Sumber" </w:instrText>
      </w:r>
      <w:r w:rsidRPr="00617E00">
        <w:rPr>
          <w:lang w:val="id-ID"/>
        </w:rPr>
        <w:fldChar w:fldCharType="separate"/>
      </w:r>
      <w:hyperlink w:anchor="_Toc440864193" w:history="1">
        <w:r w:rsidR="00962148" w:rsidRPr="00617E00">
          <w:rPr>
            <w:rStyle w:val="Hyperlink"/>
            <w:noProof/>
          </w:rPr>
          <w:t>Kode Sumber 4.1 Berkas XML hibernate.plan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_Toc440864193 \h </w:instrText>
        </w:r>
        <w:r w:rsidR="00962148" w:rsidRPr="00617E00">
          <w:rPr>
            <w:noProof/>
            <w:webHidden/>
          </w:rPr>
        </w:r>
        <w:r w:rsidR="00962148" w:rsidRPr="00617E00">
          <w:rPr>
            <w:noProof/>
            <w:webHidden/>
          </w:rPr>
          <w:fldChar w:fldCharType="separate"/>
        </w:r>
        <w:r w:rsidR="00EC2FF0">
          <w:rPr>
            <w:noProof/>
            <w:webHidden/>
          </w:rPr>
          <w:t>98</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194" w:history="1">
        <w:r w:rsidR="00962148" w:rsidRPr="00617E00">
          <w:rPr>
            <w:rStyle w:val="Hyperlink"/>
            <w:noProof/>
          </w:rPr>
          <w:t>Kode Sumber 4.2 Berkas XML jackson.plan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_Toc440864194 \h </w:instrText>
        </w:r>
        <w:r w:rsidR="00962148" w:rsidRPr="00617E00">
          <w:rPr>
            <w:noProof/>
            <w:webHidden/>
          </w:rPr>
        </w:r>
        <w:r w:rsidR="00962148" w:rsidRPr="00617E00">
          <w:rPr>
            <w:noProof/>
            <w:webHidden/>
          </w:rPr>
          <w:fldChar w:fldCharType="separate"/>
        </w:r>
        <w:r w:rsidR="00EC2FF0">
          <w:rPr>
            <w:noProof/>
            <w:webHidden/>
          </w:rPr>
          <w:t>98</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195" w:history="1">
        <w:r w:rsidR="00962148" w:rsidRPr="00617E00">
          <w:rPr>
            <w:rStyle w:val="Hyperlink"/>
            <w:noProof/>
          </w:rPr>
          <w:t>Kode Sumber 4.3 Berkas XML sia.plan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_Toc440864195 \h </w:instrText>
        </w:r>
        <w:r w:rsidR="00962148" w:rsidRPr="00617E00">
          <w:rPr>
            <w:noProof/>
            <w:webHidden/>
          </w:rPr>
        </w:r>
        <w:r w:rsidR="00962148" w:rsidRPr="00617E00">
          <w:rPr>
            <w:noProof/>
            <w:webHidden/>
          </w:rPr>
          <w:fldChar w:fldCharType="separate"/>
        </w:r>
        <w:r w:rsidR="00EC2FF0">
          <w:rPr>
            <w:noProof/>
            <w:webHidden/>
          </w:rPr>
          <w:t>99</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196" w:history="1">
        <w:r w:rsidR="00962148" w:rsidRPr="00617E00">
          <w:rPr>
            <w:rStyle w:val="Hyperlink"/>
            <w:noProof/>
          </w:rPr>
          <w:t>Kode Sumber 4.4 Fungsi pengunggahan berkas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_Toc440864196 \h </w:instrText>
        </w:r>
        <w:r w:rsidR="00962148" w:rsidRPr="00617E00">
          <w:rPr>
            <w:noProof/>
            <w:webHidden/>
          </w:rPr>
        </w:r>
        <w:r w:rsidR="00962148" w:rsidRPr="00617E00">
          <w:rPr>
            <w:noProof/>
            <w:webHidden/>
          </w:rPr>
          <w:fldChar w:fldCharType="separate"/>
        </w:r>
        <w:r w:rsidR="00EC2FF0">
          <w:rPr>
            <w:noProof/>
            <w:webHidden/>
          </w:rPr>
          <w:t>101</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197" w:history="1">
        <w:r w:rsidR="00962148" w:rsidRPr="00617E00">
          <w:rPr>
            <w:rStyle w:val="Hyperlink"/>
            <w:noProof/>
          </w:rPr>
          <w:t>Kode Sumber 4.5 Fungsi penambahan akses menu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_Toc440864197 \h </w:instrText>
        </w:r>
        <w:r w:rsidR="00962148" w:rsidRPr="00617E00">
          <w:rPr>
            <w:noProof/>
            <w:webHidden/>
          </w:rPr>
        </w:r>
        <w:r w:rsidR="00962148" w:rsidRPr="00617E00">
          <w:rPr>
            <w:noProof/>
            <w:webHidden/>
          </w:rPr>
          <w:fldChar w:fldCharType="separate"/>
        </w:r>
        <w:r w:rsidR="00EC2FF0">
          <w:rPr>
            <w:noProof/>
            <w:webHidden/>
          </w:rPr>
          <w:t>102</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198" w:history="1">
        <w:r w:rsidR="00962148" w:rsidRPr="00617E00">
          <w:rPr>
            <w:rStyle w:val="Hyperlink"/>
            <w:noProof/>
          </w:rPr>
          <w:t>Kode Sumber 4.6 Fungsi penghapusan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_Toc440864198 \h </w:instrText>
        </w:r>
        <w:r w:rsidR="00962148" w:rsidRPr="00617E00">
          <w:rPr>
            <w:noProof/>
            <w:webHidden/>
          </w:rPr>
        </w:r>
        <w:r w:rsidR="00962148" w:rsidRPr="00617E00">
          <w:rPr>
            <w:noProof/>
            <w:webHidden/>
          </w:rPr>
          <w:fldChar w:fldCharType="separate"/>
        </w:r>
        <w:r w:rsidR="00EC2FF0">
          <w:rPr>
            <w:noProof/>
            <w:webHidden/>
          </w:rPr>
          <w:t>102</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199" w:history="1">
        <w:r w:rsidR="00962148" w:rsidRPr="00617E00">
          <w:rPr>
            <w:rStyle w:val="Hyperlink"/>
            <w:noProof/>
          </w:rPr>
          <w:t>Kode Sumber 4.7 Fungsi penambahan pengguna</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_Toc440864199 \h </w:instrText>
        </w:r>
        <w:r w:rsidR="00962148" w:rsidRPr="00617E00">
          <w:rPr>
            <w:noProof/>
            <w:webHidden/>
          </w:rPr>
        </w:r>
        <w:r w:rsidR="00962148" w:rsidRPr="00617E00">
          <w:rPr>
            <w:noProof/>
            <w:webHidden/>
          </w:rPr>
          <w:fldChar w:fldCharType="separate"/>
        </w:r>
        <w:r w:rsidR="00EC2FF0">
          <w:rPr>
            <w:noProof/>
            <w:webHidden/>
          </w:rPr>
          <w:t>104</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00" w:history="1">
        <w:r w:rsidR="00962148" w:rsidRPr="00617E00">
          <w:rPr>
            <w:rStyle w:val="Hyperlink"/>
            <w:noProof/>
          </w:rPr>
          <w:t>Kode Sumber 4.8 Fungsi penambahan hak akses pengguna</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_Toc440864200 \h </w:instrText>
        </w:r>
        <w:r w:rsidR="00962148" w:rsidRPr="00617E00">
          <w:rPr>
            <w:noProof/>
            <w:webHidden/>
          </w:rPr>
        </w:r>
        <w:r w:rsidR="00962148" w:rsidRPr="00617E00">
          <w:rPr>
            <w:noProof/>
            <w:webHidden/>
          </w:rPr>
          <w:fldChar w:fldCharType="separate"/>
        </w:r>
        <w:r w:rsidR="00EC2FF0">
          <w:rPr>
            <w:noProof/>
            <w:webHidden/>
          </w:rPr>
          <w:t>105</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01" w:history="1">
        <w:r w:rsidR="00962148" w:rsidRPr="00617E00">
          <w:rPr>
            <w:rStyle w:val="Hyperlink"/>
            <w:noProof/>
          </w:rPr>
          <w:t>Kode Sumber 4.9 Fungsi penghapusan hak akses pengguna</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_Toc440864201 \h </w:instrText>
        </w:r>
        <w:r w:rsidR="00962148" w:rsidRPr="00617E00">
          <w:rPr>
            <w:noProof/>
            <w:webHidden/>
          </w:rPr>
        </w:r>
        <w:r w:rsidR="00962148" w:rsidRPr="00617E00">
          <w:rPr>
            <w:noProof/>
            <w:webHidden/>
          </w:rPr>
          <w:fldChar w:fldCharType="separate"/>
        </w:r>
        <w:r w:rsidR="00EC2FF0">
          <w:rPr>
            <w:noProof/>
            <w:webHidden/>
          </w:rPr>
          <w:t>106</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02" w:history="1">
        <w:r w:rsidR="00962148" w:rsidRPr="00617E00">
          <w:rPr>
            <w:rStyle w:val="Hyperlink"/>
            <w:noProof/>
          </w:rPr>
          <w:t>Kode Sumber 4.10 Fungsi penambahan peran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_Toc440864202 \h </w:instrText>
        </w:r>
        <w:r w:rsidR="00962148" w:rsidRPr="00617E00">
          <w:rPr>
            <w:noProof/>
            <w:webHidden/>
          </w:rPr>
        </w:r>
        <w:r w:rsidR="00962148" w:rsidRPr="00617E00">
          <w:rPr>
            <w:noProof/>
            <w:webHidden/>
          </w:rPr>
          <w:fldChar w:fldCharType="separate"/>
        </w:r>
        <w:r w:rsidR="00EC2FF0">
          <w:rPr>
            <w:noProof/>
            <w:webHidden/>
          </w:rPr>
          <w:t>107</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03" w:history="1">
        <w:r w:rsidR="00962148" w:rsidRPr="00617E00">
          <w:rPr>
            <w:rStyle w:val="Hyperlink"/>
            <w:noProof/>
          </w:rPr>
          <w:t>Kode Sumber 4.11 Fungsi penghapusan peran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_Toc440864203 \h </w:instrText>
        </w:r>
        <w:r w:rsidR="00962148" w:rsidRPr="00617E00">
          <w:rPr>
            <w:noProof/>
            <w:webHidden/>
          </w:rPr>
        </w:r>
        <w:r w:rsidR="00962148" w:rsidRPr="00617E00">
          <w:rPr>
            <w:noProof/>
            <w:webHidden/>
          </w:rPr>
          <w:fldChar w:fldCharType="separate"/>
        </w:r>
        <w:r w:rsidR="00EC2FF0">
          <w:rPr>
            <w:noProof/>
            <w:webHidden/>
          </w:rPr>
          <w:t>107</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04" w:history="1">
        <w:r w:rsidR="00962148" w:rsidRPr="00617E00">
          <w:rPr>
            <w:rStyle w:val="Hyperlink"/>
            <w:noProof/>
          </w:rPr>
          <w:t xml:space="preserve">Kode Sumber 4.12 Kelas </w:t>
        </w:r>
        <w:r w:rsidR="00962148" w:rsidRPr="00617E00">
          <w:rPr>
            <w:rStyle w:val="Hyperlink"/>
            <w:i/>
            <w:noProof/>
          </w:rPr>
          <w:t>Role</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_Toc440864204 \h </w:instrText>
        </w:r>
        <w:r w:rsidR="00962148" w:rsidRPr="00617E00">
          <w:rPr>
            <w:noProof/>
            <w:webHidden/>
          </w:rPr>
        </w:r>
        <w:r w:rsidR="00962148" w:rsidRPr="00617E00">
          <w:rPr>
            <w:noProof/>
            <w:webHidden/>
          </w:rPr>
          <w:fldChar w:fldCharType="separate"/>
        </w:r>
        <w:r w:rsidR="00EC2FF0">
          <w:rPr>
            <w:noProof/>
            <w:webHidden/>
          </w:rPr>
          <w:t>108</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05" w:history="1">
        <w:r w:rsidR="00962148" w:rsidRPr="00617E00">
          <w:rPr>
            <w:rStyle w:val="Hyperlink"/>
            <w:noProof/>
          </w:rPr>
          <w:t xml:space="preserve">Kode Sumber 4.13 Kelas </w:t>
        </w:r>
        <w:r w:rsidR="00962148" w:rsidRPr="00617E00">
          <w:rPr>
            <w:rStyle w:val="Hyperlink"/>
            <w:i/>
            <w:noProof/>
          </w:rPr>
          <w:t>RoleMenu</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_Toc440864205 \h </w:instrText>
        </w:r>
        <w:r w:rsidR="00962148" w:rsidRPr="00617E00">
          <w:rPr>
            <w:noProof/>
            <w:webHidden/>
          </w:rPr>
        </w:r>
        <w:r w:rsidR="00962148" w:rsidRPr="00617E00">
          <w:rPr>
            <w:noProof/>
            <w:webHidden/>
          </w:rPr>
          <w:fldChar w:fldCharType="separate"/>
        </w:r>
        <w:r w:rsidR="00EC2FF0">
          <w:rPr>
            <w:noProof/>
            <w:webHidden/>
          </w:rPr>
          <w:t>108</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06" w:history="1">
        <w:r w:rsidR="00962148" w:rsidRPr="00617E00">
          <w:rPr>
            <w:rStyle w:val="Hyperlink"/>
            <w:noProof/>
          </w:rPr>
          <w:t>Kode Sumber 4.14 Kelas SatMan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_Toc440864206 \h </w:instrText>
        </w:r>
        <w:r w:rsidR="00962148" w:rsidRPr="00617E00">
          <w:rPr>
            <w:noProof/>
            <w:webHidden/>
          </w:rPr>
        </w:r>
        <w:r w:rsidR="00962148" w:rsidRPr="00617E00">
          <w:rPr>
            <w:noProof/>
            <w:webHidden/>
          </w:rPr>
          <w:fldChar w:fldCharType="separate"/>
        </w:r>
        <w:r w:rsidR="00EC2FF0">
          <w:rPr>
            <w:noProof/>
            <w:webHidden/>
          </w:rPr>
          <w:t>109</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07" w:history="1">
        <w:r w:rsidR="00962148" w:rsidRPr="00617E00">
          <w:rPr>
            <w:rStyle w:val="Hyperlink"/>
            <w:noProof/>
          </w:rPr>
          <w:t xml:space="preserve">Kode Sumber 4.15 Kelas </w:t>
        </w:r>
        <w:r w:rsidR="00962148" w:rsidRPr="00617E00">
          <w:rPr>
            <w:rStyle w:val="Hyperlink"/>
            <w:i/>
            <w:noProof/>
          </w:rPr>
          <w:t>ServiceLocator&lt;T&gt;</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_Toc440864207 \h </w:instrText>
        </w:r>
        <w:r w:rsidR="00962148" w:rsidRPr="00617E00">
          <w:rPr>
            <w:noProof/>
            <w:webHidden/>
          </w:rPr>
        </w:r>
        <w:r w:rsidR="00962148" w:rsidRPr="00617E00">
          <w:rPr>
            <w:noProof/>
            <w:webHidden/>
          </w:rPr>
          <w:fldChar w:fldCharType="separate"/>
        </w:r>
        <w:r w:rsidR="00EC2FF0">
          <w:rPr>
            <w:noProof/>
            <w:webHidden/>
          </w:rPr>
          <w:t>110</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08" w:history="1">
        <w:r w:rsidR="00962148" w:rsidRPr="00617E00">
          <w:rPr>
            <w:rStyle w:val="Hyperlink"/>
            <w:noProof/>
          </w:rPr>
          <w:t>Kode Sumber 4.16 berkas XML Blueprint</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_Toc440864208 \h </w:instrText>
        </w:r>
        <w:r w:rsidR="00962148" w:rsidRPr="00617E00">
          <w:rPr>
            <w:noProof/>
            <w:webHidden/>
          </w:rPr>
        </w:r>
        <w:r w:rsidR="00962148" w:rsidRPr="00617E00">
          <w:rPr>
            <w:noProof/>
            <w:webHidden/>
          </w:rPr>
          <w:fldChar w:fldCharType="separate"/>
        </w:r>
        <w:r w:rsidR="00EC2FF0">
          <w:rPr>
            <w:noProof/>
            <w:webHidden/>
          </w:rPr>
          <w:t>111</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09" w:history="1">
        <w:r w:rsidR="00962148" w:rsidRPr="00617E00">
          <w:rPr>
            <w:rStyle w:val="Hyperlink"/>
            <w:noProof/>
          </w:rPr>
          <w:t xml:space="preserve">Kode Sumber 4.17 Kelas </w:t>
        </w:r>
        <w:r w:rsidR="00962148" w:rsidRPr="00617E00">
          <w:rPr>
            <w:rStyle w:val="Hyperlink"/>
            <w:i/>
            <w:noProof/>
          </w:rPr>
          <w:t>interface ModulService</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_Toc440864209 \h </w:instrText>
        </w:r>
        <w:r w:rsidR="00962148" w:rsidRPr="00617E00">
          <w:rPr>
            <w:noProof/>
            <w:webHidden/>
          </w:rPr>
        </w:r>
        <w:r w:rsidR="00962148" w:rsidRPr="00617E00">
          <w:rPr>
            <w:noProof/>
            <w:webHidden/>
          </w:rPr>
          <w:fldChar w:fldCharType="separate"/>
        </w:r>
        <w:r w:rsidR="00EC2FF0">
          <w:rPr>
            <w:noProof/>
            <w:webHidden/>
          </w:rPr>
          <w:t>118</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10" w:history="1">
        <w:r w:rsidR="00962148" w:rsidRPr="00617E00">
          <w:rPr>
            <w:rStyle w:val="Hyperlink"/>
            <w:noProof/>
          </w:rPr>
          <w:t xml:space="preserve">Kode Sumber 4.18 Kelas </w:t>
        </w:r>
        <w:r w:rsidR="00962148" w:rsidRPr="00617E00">
          <w:rPr>
            <w:rStyle w:val="Hyperlink"/>
            <w:i/>
            <w:noProof/>
          </w:rPr>
          <w:t>ModulServiceImpl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_Toc440864210 \h </w:instrText>
        </w:r>
        <w:r w:rsidR="00962148" w:rsidRPr="00617E00">
          <w:rPr>
            <w:noProof/>
            <w:webHidden/>
          </w:rPr>
        </w:r>
        <w:r w:rsidR="00962148" w:rsidRPr="00617E00">
          <w:rPr>
            <w:noProof/>
            <w:webHidden/>
          </w:rPr>
          <w:fldChar w:fldCharType="separate"/>
        </w:r>
        <w:r w:rsidR="00EC2FF0">
          <w:rPr>
            <w:noProof/>
            <w:webHidden/>
          </w:rPr>
          <w:t>121</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11" w:history="1">
        <w:r w:rsidR="00962148" w:rsidRPr="00617E00">
          <w:rPr>
            <w:rStyle w:val="Hyperlink"/>
            <w:noProof/>
          </w:rPr>
          <w:t xml:space="preserve">Kode Sumber 4.19 Kelas </w:t>
        </w:r>
        <w:r w:rsidR="00962148" w:rsidRPr="00617E00">
          <w:rPr>
            <w:rStyle w:val="Hyperlink"/>
            <w:i/>
            <w:noProof/>
          </w:rPr>
          <w:t>XmlModuleReaderBean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_Toc440864211 \h </w:instrText>
        </w:r>
        <w:r w:rsidR="00962148" w:rsidRPr="00617E00">
          <w:rPr>
            <w:noProof/>
            <w:webHidden/>
          </w:rPr>
        </w:r>
        <w:r w:rsidR="00962148" w:rsidRPr="00617E00">
          <w:rPr>
            <w:noProof/>
            <w:webHidden/>
          </w:rPr>
          <w:fldChar w:fldCharType="separate"/>
        </w:r>
        <w:r w:rsidR="00EC2FF0">
          <w:rPr>
            <w:noProof/>
            <w:webHidden/>
          </w:rPr>
          <w:t>123</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12" w:history="1">
        <w:r w:rsidR="00962148" w:rsidRPr="00617E00">
          <w:rPr>
            <w:rStyle w:val="Hyperlink"/>
            <w:noProof/>
          </w:rPr>
          <w:t xml:space="preserve">Kode Sumber 4.20 Berkas XML Blueprint untuk mengambil </w:t>
        </w:r>
        <w:r w:rsidR="00962148" w:rsidRPr="00617E00">
          <w:rPr>
            <w:rStyle w:val="Hyperlink"/>
            <w:i/>
            <w:noProof/>
          </w:rPr>
          <w:t>service</w:t>
        </w:r>
        <w:r w:rsidR="00962148" w:rsidRPr="00617E00">
          <w:rPr>
            <w:rStyle w:val="Hyperlink"/>
            <w:noProof/>
          </w:rPr>
          <w:t xml:space="preserve"> dari komponen DAO </w:t>
        </w:r>
        <w:r w:rsidR="00962148" w:rsidRPr="00617E00">
          <w:rPr>
            <w:rStyle w:val="Hyperlink"/>
            <w:i/>
            <w:noProof/>
          </w:rPr>
          <w:t>layer</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_Toc440864212 \h </w:instrText>
        </w:r>
        <w:r w:rsidR="00962148" w:rsidRPr="00617E00">
          <w:rPr>
            <w:noProof/>
            <w:webHidden/>
          </w:rPr>
        </w:r>
        <w:r w:rsidR="00962148" w:rsidRPr="00617E00">
          <w:rPr>
            <w:noProof/>
            <w:webHidden/>
          </w:rPr>
          <w:fldChar w:fldCharType="separate"/>
        </w:r>
        <w:r w:rsidR="00EC2FF0">
          <w:rPr>
            <w:noProof/>
            <w:webHidden/>
          </w:rPr>
          <w:t>124</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13" w:history="1">
        <w:r w:rsidR="00962148" w:rsidRPr="00617E00">
          <w:rPr>
            <w:rStyle w:val="Hyperlink"/>
            <w:noProof/>
          </w:rPr>
          <w:t xml:space="preserve">Kode Sumber 4.21 Kelas </w:t>
        </w:r>
        <w:r w:rsidR="00962148" w:rsidRPr="00617E00">
          <w:rPr>
            <w:rStyle w:val="Hyperlink"/>
            <w:i/>
            <w:noProof/>
          </w:rPr>
          <w:t>interface GenericDAO</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_Toc440864213 \h </w:instrText>
        </w:r>
        <w:r w:rsidR="00962148" w:rsidRPr="00617E00">
          <w:rPr>
            <w:noProof/>
            <w:webHidden/>
          </w:rPr>
        </w:r>
        <w:r w:rsidR="00962148" w:rsidRPr="00617E00">
          <w:rPr>
            <w:noProof/>
            <w:webHidden/>
          </w:rPr>
          <w:fldChar w:fldCharType="separate"/>
        </w:r>
        <w:r w:rsidR="00EC2FF0">
          <w:rPr>
            <w:noProof/>
            <w:webHidden/>
          </w:rPr>
          <w:t>125</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14" w:history="1">
        <w:r w:rsidR="00962148" w:rsidRPr="00617E00">
          <w:rPr>
            <w:rStyle w:val="Hyperlink"/>
            <w:noProof/>
          </w:rPr>
          <w:t xml:space="preserve">Kode Sumber 4.22 Berkas XML Blueprint pada DAO </w:t>
        </w:r>
        <w:r w:rsidR="00962148" w:rsidRPr="00617E00">
          <w:rPr>
            <w:rStyle w:val="Hyperlink"/>
            <w:i/>
            <w:noProof/>
          </w:rPr>
          <w:t>layer</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_Toc440864214 \h </w:instrText>
        </w:r>
        <w:r w:rsidR="00962148" w:rsidRPr="00617E00">
          <w:rPr>
            <w:noProof/>
            <w:webHidden/>
          </w:rPr>
        </w:r>
        <w:r w:rsidR="00962148" w:rsidRPr="00617E00">
          <w:rPr>
            <w:noProof/>
            <w:webHidden/>
          </w:rPr>
          <w:fldChar w:fldCharType="separate"/>
        </w:r>
        <w:r w:rsidR="00EC2FF0">
          <w:rPr>
            <w:noProof/>
            <w:webHidden/>
          </w:rPr>
          <w:t>126</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15" w:history="1">
        <w:r w:rsidR="00962148" w:rsidRPr="00617E00">
          <w:rPr>
            <w:rStyle w:val="Hyperlink"/>
            <w:noProof/>
          </w:rPr>
          <w:t>Kode Sumber 4.23 Kelas entitas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_Toc440864215 \h </w:instrText>
        </w:r>
        <w:r w:rsidR="00962148" w:rsidRPr="00617E00">
          <w:rPr>
            <w:noProof/>
            <w:webHidden/>
          </w:rPr>
        </w:r>
        <w:r w:rsidR="00962148" w:rsidRPr="00617E00">
          <w:rPr>
            <w:noProof/>
            <w:webHidden/>
          </w:rPr>
          <w:fldChar w:fldCharType="separate"/>
        </w:r>
        <w:r w:rsidR="00EC2FF0">
          <w:rPr>
            <w:noProof/>
            <w:webHidden/>
          </w:rPr>
          <w:t>128</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16" w:history="1">
        <w:r w:rsidR="00962148" w:rsidRPr="00617E00">
          <w:rPr>
            <w:rStyle w:val="Hyperlink"/>
            <w:noProof/>
          </w:rPr>
          <w:t xml:space="preserve">Kode Sumber 4.24 </w:t>
        </w:r>
        <w:r w:rsidR="00962148" w:rsidRPr="00617E00">
          <w:rPr>
            <w:rStyle w:val="Hyperlink"/>
            <w:i/>
            <w:noProof/>
          </w:rPr>
          <w:t>Maven compiler plugin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_Toc440864216 \h </w:instrText>
        </w:r>
        <w:r w:rsidR="00962148" w:rsidRPr="00617E00">
          <w:rPr>
            <w:noProof/>
            <w:webHidden/>
          </w:rPr>
        </w:r>
        <w:r w:rsidR="00962148" w:rsidRPr="00617E00">
          <w:rPr>
            <w:noProof/>
            <w:webHidden/>
          </w:rPr>
          <w:fldChar w:fldCharType="separate"/>
        </w:r>
        <w:r w:rsidR="00EC2FF0">
          <w:rPr>
            <w:noProof/>
            <w:webHidden/>
          </w:rPr>
          <w:t>130</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17" w:history="1">
        <w:r w:rsidR="00962148" w:rsidRPr="00617E00">
          <w:rPr>
            <w:rStyle w:val="Hyperlink"/>
            <w:noProof/>
          </w:rPr>
          <w:t>Kode Sumber 4.25 Berkas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_Toc440864217 \h </w:instrText>
        </w:r>
        <w:r w:rsidR="00962148" w:rsidRPr="00617E00">
          <w:rPr>
            <w:noProof/>
            <w:webHidden/>
          </w:rPr>
        </w:r>
        <w:r w:rsidR="00962148" w:rsidRPr="00617E00">
          <w:rPr>
            <w:noProof/>
            <w:webHidden/>
          </w:rPr>
          <w:fldChar w:fldCharType="separate"/>
        </w:r>
        <w:r w:rsidR="00EC2FF0">
          <w:rPr>
            <w:noProof/>
            <w:webHidden/>
          </w:rPr>
          <w:t>131</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18" w:history="1">
        <w:r w:rsidR="00962148" w:rsidRPr="00617E00">
          <w:rPr>
            <w:rStyle w:val="Hyperlink"/>
            <w:noProof/>
          </w:rPr>
          <w:t xml:space="preserve">Kode Sumber 4.26 Contoh konfigurasi </w:t>
        </w:r>
        <w:r w:rsidR="00962148" w:rsidRPr="00617E00">
          <w:rPr>
            <w:rStyle w:val="Hyperlink"/>
            <w:i/>
            <w:noProof/>
          </w:rPr>
          <w:t>servlet</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_Toc440864218 \h </w:instrText>
        </w:r>
        <w:r w:rsidR="00962148" w:rsidRPr="00617E00">
          <w:rPr>
            <w:noProof/>
            <w:webHidden/>
          </w:rPr>
        </w:r>
        <w:r w:rsidR="00962148" w:rsidRPr="00617E00">
          <w:rPr>
            <w:noProof/>
            <w:webHidden/>
          </w:rPr>
          <w:fldChar w:fldCharType="separate"/>
        </w:r>
        <w:r w:rsidR="00EC2FF0">
          <w:rPr>
            <w:noProof/>
            <w:webHidden/>
          </w:rPr>
          <w:t>133</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19" w:history="1">
        <w:r w:rsidR="00962148" w:rsidRPr="00617E00">
          <w:rPr>
            <w:rStyle w:val="Hyperlink"/>
            <w:noProof/>
          </w:rPr>
          <w:t>Kode Sumber 4.27 Contoh berkas web.xml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_Toc440864219 \h </w:instrText>
        </w:r>
        <w:r w:rsidR="00962148" w:rsidRPr="00617E00">
          <w:rPr>
            <w:noProof/>
            <w:webHidden/>
          </w:rPr>
        </w:r>
        <w:r w:rsidR="00962148" w:rsidRPr="00617E00">
          <w:rPr>
            <w:noProof/>
            <w:webHidden/>
          </w:rPr>
          <w:fldChar w:fldCharType="separate"/>
        </w:r>
        <w:r w:rsidR="00EC2FF0">
          <w:rPr>
            <w:noProof/>
            <w:webHidden/>
          </w:rPr>
          <w:t>135</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20" w:history="1">
        <w:r w:rsidR="00962148" w:rsidRPr="00617E00">
          <w:rPr>
            <w:rStyle w:val="Hyperlink"/>
            <w:noProof/>
          </w:rPr>
          <w:t xml:space="preserve">Kode Sumber 4.28 Contoh kelas </w:t>
        </w:r>
        <w:r w:rsidR="00962148" w:rsidRPr="00617E00">
          <w:rPr>
            <w:rStyle w:val="Hyperlink"/>
            <w:i/>
            <w:noProof/>
          </w:rPr>
          <w:t>controller</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_Toc440864220 \h </w:instrText>
        </w:r>
        <w:r w:rsidR="00962148" w:rsidRPr="00617E00">
          <w:rPr>
            <w:noProof/>
            <w:webHidden/>
          </w:rPr>
        </w:r>
        <w:r w:rsidR="00962148" w:rsidRPr="00617E00">
          <w:rPr>
            <w:noProof/>
            <w:webHidden/>
          </w:rPr>
          <w:fldChar w:fldCharType="separate"/>
        </w:r>
        <w:r w:rsidR="00EC2FF0">
          <w:rPr>
            <w:noProof/>
            <w:webHidden/>
          </w:rPr>
          <w:t>136</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21" w:history="1">
        <w:r w:rsidR="00962148" w:rsidRPr="00617E00">
          <w:rPr>
            <w:rStyle w:val="Hyperlink"/>
            <w:noProof/>
          </w:rPr>
          <w:t>Kode Sumber 4.29 Berkas JSP</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_Toc440864221 \h </w:instrText>
        </w:r>
        <w:r w:rsidR="00962148" w:rsidRPr="00617E00">
          <w:rPr>
            <w:noProof/>
            <w:webHidden/>
          </w:rPr>
        </w:r>
        <w:r w:rsidR="00962148" w:rsidRPr="00617E00">
          <w:rPr>
            <w:noProof/>
            <w:webHidden/>
          </w:rPr>
          <w:fldChar w:fldCharType="separate"/>
        </w:r>
        <w:r w:rsidR="00EC2FF0">
          <w:rPr>
            <w:noProof/>
            <w:webHidden/>
          </w:rPr>
          <w:t>136</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22" w:history="1">
        <w:r w:rsidR="00962148" w:rsidRPr="00617E00">
          <w:rPr>
            <w:rStyle w:val="Hyperlink"/>
            <w:noProof/>
          </w:rPr>
          <w:t>Kode Sumber 4.30 Contoh penggunaan @RequestParam</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_Toc440864222 \h </w:instrText>
        </w:r>
        <w:r w:rsidR="00962148" w:rsidRPr="00617E00">
          <w:rPr>
            <w:noProof/>
            <w:webHidden/>
          </w:rPr>
        </w:r>
        <w:r w:rsidR="00962148" w:rsidRPr="00617E00">
          <w:rPr>
            <w:noProof/>
            <w:webHidden/>
          </w:rPr>
          <w:fldChar w:fldCharType="separate"/>
        </w:r>
        <w:r w:rsidR="00EC2FF0">
          <w:rPr>
            <w:noProof/>
            <w:webHidden/>
          </w:rPr>
          <w:t>137</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23" w:history="1">
        <w:r w:rsidR="00962148" w:rsidRPr="00617E00">
          <w:rPr>
            <w:rStyle w:val="Hyperlink"/>
            <w:noProof/>
          </w:rPr>
          <w:t xml:space="preserve">Kode Sumber 4.31 Contoh penggunaan @RequestParam dengan </w:t>
        </w:r>
        <w:r w:rsidR="00962148" w:rsidRPr="00617E00">
          <w:rPr>
            <w:rStyle w:val="Hyperlink"/>
            <w:i/>
            <w:noProof/>
          </w:rPr>
          <w:t>form</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_Toc440864223 \h </w:instrText>
        </w:r>
        <w:r w:rsidR="00962148" w:rsidRPr="00617E00">
          <w:rPr>
            <w:noProof/>
            <w:webHidden/>
          </w:rPr>
        </w:r>
        <w:r w:rsidR="00962148" w:rsidRPr="00617E00">
          <w:rPr>
            <w:noProof/>
            <w:webHidden/>
          </w:rPr>
          <w:fldChar w:fldCharType="separate"/>
        </w:r>
        <w:r w:rsidR="00EC2FF0">
          <w:rPr>
            <w:noProof/>
            <w:webHidden/>
          </w:rPr>
          <w:t>137</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24" w:history="1">
        <w:r w:rsidR="00962148" w:rsidRPr="00617E00">
          <w:rPr>
            <w:rStyle w:val="Hyperlink"/>
            <w:noProof/>
          </w:rPr>
          <w:t>Kode Sumber 4.32 Dependensi Jackson pada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_Toc440864224 \h </w:instrText>
        </w:r>
        <w:r w:rsidR="00962148" w:rsidRPr="00617E00">
          <w:rPr>
            <w:noProof/>
            <w:webHidden/>
          </w:rPr>
        </w:r>
        <w:r w:rsidR="00962148" w:rsidRPr="00617E00">
          <w:rPr>
            <w:noProof/>
            <w:webHidden/>
          </w:rPr>
          <w:fldChar w:fldCharType="separate"/>
        </w:r>
        <w:r w:rsidR="00EC2FF0">
          <w:rPr>
            <w:noProof/>
            <w:webHidden/>
          </w:rPr>
          <w:t>138</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25" w:history="1">
        <w:r w:rsidR="00962148" w:rsidRPr="00617E00">
          <w:rPr>
            <w:rStyle w:val="Hyperlink"/>
            <w:noProof/>
          </w:rPr>
          <w:t>Kode Sumber 4.33 Contoh penggunaan @RequestBody</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_Toc440864225 \h </w:instrText>
        </w:r>
        <w:r w:rsidR="00962148" w:rsidRPr="00617E00">
          <w:rPr>
            <w:noProof/>
            <w:webHidden/>
          </w:rPr>
        </w:r>
        <w:r w:rsidR="00962148" w:rsidRPr="00617E00">
          <w:rPr>
            <w:noProof/>
            <w:webHidden/>
          </w:rPr>
          <w:fldChar w:fldCharType="separate"/>
        </w:r>
        <w:r w:rsidR="00EC2FF0">
          <w:rPr>
            <w:noProof/>
            <w:webHidden/>
          </w:rPr>
          <w:t>138</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26" w:history="1">
        <w:r w:rsidR="00962148" w:rsidRPr="00617E00">
          <w:rPr>
            <w:rStyle w:val="Hyperlink"/>
            <w:noProof/>
          </w:rPr>
          <w:t>Kode Sumber 4.34 Contoh penggunaan @PathVariable</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_Toc440864226 \h </w:instrText>
        </w:r>
        <w:r w:rsidR="00962148" w:rsidRPr="00617E00">
          <w:rPr>
            <w:noProof/>
            <w:webHidden/>
          </w:rPr>
        </w:r>
        <w:r w:rsidR="00962148" w:rsidRPr="00617E00">
          <w:rPr>
            <w:noProof/>
            <w:webHidden/>
          </w:rPr>
          <w:fldChar w:fldCharType="separate"/>
        </w:r>
        <w:r w:rsidR="00EC2FF0">
          <w:rPr>
            <w:noProof/>
            <w:webHidden/>
          </w:rPr>
          <w:t>138</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27" w:history="1">
        <w:r w:rsidR="00962148" w:rsidRPr="00617E00">
          <w:rPr>
            <w:rStyle w:val="Hyperlink"/>
            <w:noProof/>
          </w:rPr>
          <w:t>Kode Sumber 4.35 Contoh penggunaan @ResponseBody</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_Toc440864227 \h </w:instrText>
        </w:r>
        <w:r w:rsidR="00962148" w:rsidRPr="00617E00">
          <w:rPr>
            <w:noProof/>
            <w:webHidden/>
          </w:rPr>
        </w:r>
        <w:r w:rsidR="00962148" w:rsidRPr="00617E00">
          <w:rPr>
            <w:noProof/>
            <w:webHidden/>
          </w:rPr>
          <w:fldChar w:fldCharType="separate"/>
        </w:r>
        <w:r w:rsidR="00EC2FF0">
          <w:rPr>
            <w:noProof/>
            <w:webHidden/>
          </w:rPr>
          <w:t>139</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28" w:history="1">
        <w:r w:rsidR="00962148" w:rsidRPr="00617E00">
          <w:rPr>
            <w:rStyle w:val="Hyperlink"/>
            <w:noProof/>
          </w:rPr>
          <w:t xml:space="preserve">Kode Sumber 4.36 Contoh penggunaan fungsi </w:t>
        </w:r>
        <w:r w:rsidR="00962148" w:rsidRPr="00617E00">
          <w:rPr>
            <w:rStyle w:val="Hyperlink"/>
            <w:i/>
            <w:noProof/>
          </w:rPr>
          <w:t>addObject</w:t>
        </w:r>
        <w:r w:rsidR="00962148" w:rsidRPr="00617E00">
          <w:rPr>
            <w:rStyle w:val="Hyperlink"/>
            <w:noProof/>
          </w:rPr>
          <w:t>()</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_Toc440864228 \h </w:instrText>
        </w:r>
        <w:r w:rsidR="00962148" w:rsidRPr="00617E00">
          <w:rPr>
            <w:noProof/>
            <w:webHidden/>
          </w:rPr>
        </w:r>
        <w:r w:rsidR="00962148" w:rsidRPr="00617E00">
          <w:rPr>
            <w:noProof/>
            <w:webHidden/>
          </w:rPr>
          <w:fldChar w:fldCharType="separate"/>
        </w:r>
        <w:r w:rsidR="00EC2FF0">
          <w:rPr>
            <w:noProof/>
            <w:webHidden/>
          </w:rPr>
          <w:t>139</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29" w:history="1">
        <w:r w:rsidR="00962148" w:rsidRPr="00617E00">
          <w:rPr>
            <w:rStyle w:val="Hyperlink"/>
            <w:noProof/>
          </w:rPr>
          <w:t xml:space="preserve">Kode Sumber 4.37 Contoh penggunaan fungsi </w:t>
        </w:r>
        <w:r w:rsidR="00962148" w:rsidRPr="00617E00">
          <w:rPr>
            <w:rStyle w:val="Hyperlink"/>
            <w:i/>
            <w:noProof/>
          </w:rPr>
          <w:t>addObject</w:t>
        </w:r>
        <w:r w:rsidR="00962148" w:rsidRPr="00617E00">
          <w:rPr>
            <w:rStyle w:val="Hyperlink"/>
            <w:noProof/>
          </w:rPr>
          <w:t>() untuk diakses pada JSP</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_Toc440864229 \h </w:instrText>
        </w:r>
        <w:r w:rsidR="00962148" w:rsidRPr="00617E00">
          <w:rPr>
            <w:noProof/>
            <w:webHidden/>
          </w:rPr>
        </w:r>
        <w:r w:rsidR="00962148" w:rsidRPr="00617E00">
          <w:rPr>
            <w:noProof/>
            <w:webHidden/>
          </w:rPr>
          <w:fldChar w:fldCharType="separate"/>
        </w:r>
        <w:r w:rsidR="00EC2FF0">
          <w:rPr>
            <w:noProof/>
            <w:webHidden/>
          </w:rPr>
          <w:t>140</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30" w:history="1">
        <w:r w:rsidR="00962148" w:rsidRPr="00617E00">
          <w:rPr>
            <w:rStyle w:val="Hyperlink"/>
            <w:noProof/>
          </w:rPr>
          <w:t xml:space="preserve">Kode Sumber 4.38 Contoh pengambilan data dengan </w:t>
        </w:r>
        <w:r w:rsidR="00962148" w:rsidRPr="00617E00">
          <w:rPr>
            <w:rStyle w:val="Hyperlink"/>
            <w:i/>
            <w:noProof/>
          </w:rPr>
          <w:t>expression</w:t>
        </w:r>
        <w:r w:rsidR="00962148" w:rsidRPr="00617E00">
          <w:rPr>
            <w:rStyle w:val="Hyperlink"/>
            <w:noProof/>
          </w:rPr>
          <w:t xml:space="preserve"> </w:t>
        </w:r>
        <w:r w:rsidR="00962148" w:rsidRPr="00617E00">
          <w:rPr>
            <w:rStyle w:val="Hyperlink"/>
            <w:i/>
            <w:noProof/>
          </w:rPr>
          <w:t>language</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_Toc440864230 \h </w:instrText>
        </w:r>
        <w:r w:rsidR="00962148" w:rsidRPr="00617E00">
          <w:rPr>
            <w:noProof/>
            <w:webHidden/>
          </w:rPr>
        </w:r>
        <w:r w:rsidR="00962148" w:rsidRPr="00617E00">
          <w:rPr>
            <w:noProof/>
            <w:webHidden/>
          </w:rPr>
          <w:fldChar w:fldCharType="separate"/>
        </w:r>
        <w:r w:rsidR="00EC2FF0">
          <w:rPr>
            <w:noProof/>
            <w:webHidden/>
          </w:rPr>
          <w:t>140</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31" w:history="1">
        <w:r w:rsidR="00962148" w:rsidRPr="00617E00">
          <w:rPr>
            <w:rStyle w:val="Hyperlink"/>
            <w:noProof/>
          </w:rPr>
          <w:t xml:space="preserve">Kode Sumber 4.39 Contoh penggunaan fungsi </w:t>
        </w:r>
        <w:r w:rsidR="00962148" w:rsidRPr="00617E00">
          <w:rPr>
            <w:rStyle w:val="Hyperlink"/>
            <w:i/>
            <w:noProof/>
          </w:rPr>
          <w:t>addObject</w:t>
        </w:r>
        <w:r w:rsidR="00962148" w:rsidRPr="00617E00">
          <w:rPr>
            <w:rStyle w:val="Hyperlink"/>
            <w:noProof/>
          </w:rPr>
          <w:t>() untuk ditampilkan dengan JSTL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_Toc440864231 \h </w:instrText>
        </w:r>
        <w:r w:rsidR="00962148" w:rsidRPr="00617E00">
          <w:rPr>
            <w:noProof/>
            <w:webHidden/>
          </w:rPr>
        </w:r>
        <w:r w:rsidR="00962148" w:rsidRPr="00617E00">
          <w:rPr>
            <w:noProof/>
            <w:webHidden/>
          </w:rPr>
          <w:fldChar w:fldCharType="separate"/>
        </w:r>
        <w:r w:rsidR="00EC2FF0">
          <w:rPr>
            <w:noProof/>
            <w:webHidden/>
          </w:rPr>
          <w:t>141</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32" w:history="1">
        <w:r w:rsidR="00962148" w:rsidRPr="00617E00">
          <w:rPr>
            <w:rStyle w:val="Hyperlink"/>
            <w:noProof/>
          </w:rPr>
          <w:t>Kode Sumber 4.40 Contoh penggunaan JSTL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_Toc440864232 \h </w:instrText>
        </w:r>
        <w:r w:rsidR="00962148" w:rsidRPr="00617E00">
          <w:rPr>
            <w:noProof/>
            <w:webHidden/>
          </w:rPr>
        </w:r>
        <w:r w:rsidR="00962148" w:rsidRPr="00617E00">
          <w:rPr>
            <w:noProof/>
            <w:webHidden/>
          </w:rPr>
          <w:fldChar w:fldCharType="separate"/>
        </w:r>
        <w:r w:rsidR="00EC2FF0">
          <w:rPr>
            <w:noProof/>
            <w:webHidden/>
          </w:rPr>
          <w:t>141</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33" w:history="1">
        <w:r w:rsidR="00962148" w:rsidRPr="00617E00">
          <w:rPr>
            <w:rStyle w:val="Hyperlink"/>
            <w:noProof/>
          </w:rPr>
          <w:t>Kode Sumber 4.41 maven-bundle-plugin pada berkas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_Toc440864233 \h </w:instrText>
        </w:r>
        <w:r w:rsidR="00962148" w:rsidRPr="00617E00">
          <w:rPr>
            <w:noProof/>
            <w:webHidden/>
          </w:rPr>
        </w:r>
        <w:r w:rsidR="00962148" w:rsidRPr="00617E00">
          <w:rPr>
            <w:noProof/>
            <w:webHidden/>
          </w:rPr>
          <w:fldChar w:fldCharType="separate"/>
        </w:r>
        <w:r w:rsidR="00EC2FF0">
          <w:rPr>
            <w:noProof/>
            <w:webHidden/>
          </w:rPr>
          <w:t>143</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34" w:history="1">
        <w:r w:rsidR="00962148" w:rsidRPr="00617E00">
          <w:rPr>
            <w:rStyle w:val="Hyperlink"/>
            <w:noProof/>
          </w:rPr>
          <w:t>Kode Sumber 4.42 maven-war-plugin pada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_Toc440864234 \h </w:instrText>
        </w:r>
        <w:r w:rsidR="00962148" w:rsidRPr="00617E00">
          <w:rPr>
            <w:noProof/>
            <w:webHidden/>
          </w:rPr>
        </w:r>
        <w:r w:rsidR="00962148" w:rsidRPr="00617E00">
          <w:rPr>
            <w:noProof/>
            <w:webHidden/>
          </w:rPr>
          <w:fldChar w:fldCharType="separate"/>
        </w:r>
        <w:r w:rsidR="00EC2FF0">
          <w:rPr>
            <w:noProof/>
            <w:webHidden/>
          </w:rPr>
          <w:t>146</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35" w:history="1">
        <w:r w:rsidR="00962148" w:rsidRPr="00617E00">
          <w:rPr>
            <w:rStyle w:val="Hyperlink"/>
            <w:noProof/>
          </w:rPr>
          <w:t>Kode Sumber 4.43 Berkas web.xml yang mendukung OSGi</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_Toc440864235 \h </w:instrText>
        </w:r>
        <w:r w:rsidR="00962148" w:rsidRPr="00617E00">
          <w:rPr>
            <w:noProof/>
            <w:webHidden/>
          </w:rPr>
        </w:r>
        <w:r w:rsidR="00962148" w:rsidRPr="00617E00">
          <w:rPr>
            <w:noProof/>
            <w:webHidden/>
          </w:rPr>
          <w:fldChar w:fldCharType="separate"/>
        </w:r>
        <w:r w:rsidR="00EC2FF0">
          <w:rPr>
            <w:noProof/>
            <w:webHidden/>
          </w:rPr>
          <w:t>147</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36" w:history="1">
        <w:r w:rsidR="00962148" w:rsidRPr="00617E00">
          <w:rPr>
            <w:rStyle w:val="Hyperlink"/>
            <w:noProof/>
          </w:rPr>
          <w:t>Kode Sumber 4.44 Dependensi minimal modul pada berkas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_Toc440864236 \h </w:instrText>
        </w:r>
        <w:r w:rsidR="00962148" w:rsidRPr="00617E00">
          <w:rPr>
            <w:noProof/>
            <w:webHidden/>
          </w:rPr>
        </w:r>
        <w:r w:rsidR="00962148" w:rsidRPr="00617E00">
          <w:rPr>
            <w:noProof/>
            <w:webHidden/>
          </w:rPr>
          <w:fldChar w:fldCharType="separate"/>
        </w:r>
        <w:r w:rsidR="00EC2FF0">
          <w:rPr>
            <w:noProof/>
            <w:webHidden/>
          </w:rPr>
          <w:t>152</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37" w:history="1">
        <w:r w:rsidR="00962148" w:rsidRPr="00617E00">
          <w:rPr>
            <w:rStyle w:val="Hyperlink"/>
            <w:noProof/>
          </w:rPr>
          <w:t xml:space="preserve">Kode Sumber 4.45 Maven </w:t>
        </w:r>
        <w:r w:rsidR="00962148" w:rsidRPr="00617E00">
          <w:rPr>
            <w:rStyle w:val="Hyperlink"/>
            <w:i/>
            <w:noProof/>
          </w:rPr>
          <w:t>plugin</w:t>
        </w:r>
        <w:r w:rsidR="00962148" w:rsidRPr="00617E00">
          <w:rPr>
            <w:rStyle w:val="Hyperlink"/>
            <w:noProof/>
          </w:rPr>
          <w:t xml:space="preserve"> modul pada berkas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_Toc440864237 \h </w:instrText>
        </w:r>
        <w:r w:rsidR="00962148" w:rsidRPr="00617E00">
          <w:rPr>
            <w:noProof/>
            <w:webHidden/>
          </w:rPr>
        </w:r>
        <w:r w:rsidR="00962148" w:rsidRPr="00617E00">
          <w:rPr>
            <w:noProof/>
            <w:webHidden/>
          </w:rPr>
          <w:fldChar w:fldCharType="separate"/>
        </w:r>
        <w:r w:rsidR="00EC2FF0">
          <w:rPr>
            <w:noProof/>
            <w:webHidden/>
          </w:rPr>
          <w:t>154</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38" w:history="1">
        <w:r w:rsidR="00962148" w:rsidRPr="00617E00">
          <w:rPr>
            <w:rStyle w:val="Hyperlink"/>
            <w:noProof/>
          </w:rPr>
          <w:t>Kode Sumber 4.46 Berkas osgi.properties pada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_Toc440864238 \h </w:instrText>
        </w:r>
        <w:r w:rsidR="00962148" w:rsidRPr="00617E00">
          <w:rPr>
            <w:noProof/>
            <w:webHidden/>
          </w:rPr>
        </w:r>
        <w:r w:rsidR="00962148" w:rsidRPr="00617E00">
          <w:rPr>
            <w:noProof/>
            <w:webHidden/>
          </w:rPr>
          <w:fldChar w:fldCharType="separate"/>
        </w:r>
        <w:r w:rsidR="00EC2FF0">
          <w:rPr>
            <w:noProof/>
            <w:webHidden/>
          </w:rPr>
          <w:t>154</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39" w:history="1">
        <w:r w:rsidR="00962148" w:rsidRPr="00617E00">
          <w:rPr>
            <w:rStyle w:val="Hyperlink"/>
            <w:noProof/>
          </w:rPr>
          <w:t>Kode Sumber 4.47 Penggunaan @Secured pada @RequestMapping</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_Toc440864239 \h </w:instrText>
        </w:r>
        <w:r w:rsidR="00962148" w:rsidRPr="00617E00">
          <w:rPr>
            <w:noProof/>
            <w:webHidden/>
          </w:rPr>
        </w:r>
        <w:r w:rsidR="00962148" w:rsidRPr="00617E00">
          <w:rPr>
            <w:noProof/>
            <w:webHidden/>
          </w:rPr>
          <w:fldChar w:fldCharType="separate"/>
        </w:r>
        <w:r w:rsidR="00EC2FF0">
          <w:rPr>
            <w:noProof/>
            <w:webHidden/>
          </w:rPr>
          <w:t>156</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40" w:history="1">
        <w:r w:rsidR="00962148" w:rsidRPr="00617E00">
          <w:rPr>
            <w:rStyle w:val="Hyperlink"/>
            <w:noProof/>
          </w:rPr>
          <w:t>Kode Sumber 4.48 Penggunaan @Secured pada @Controller</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_Toc440864240 \h </w:instrText>
        </w:r>
        <w:r w:rsidR="00962148" w:rsidRPr="00617E00">
          <w:rPr>
            <w:noProof/>
            <w:webHidden/>
          </w:rPr>
        </w:r>
        <w:r w:rsidR="00962148" w:rsidRPr="00617E00">
          <w:rPr>
            <w:noProof/>
            <w:webHidden/>
          </w:rPr>
          <w:fldChar w:fldCharType="separate"/>
        </w:r>
        <w:r w:rsidR="00EC2FF0">
          <w:rPr>
            <w:noProof/>
            <w:webHidden/>
          </w:rPr>
          <w:t>156</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41" w:history="1">
        <w:r w:rsidR="00962148" w:rsidRPr="00617E00">
          <w:rPr>
            <w:rStyle w:val="Hyperlink"/>
            <w:noProof/>
          </w:rPr>
          <w:t xml:space="preserve">Kode Sumber 4.49 Pengambilan obyek </w:t>
        </w:r>
        <w:r w:rsidR="00962148" w:rsidRPr="00617E00">
          <w:rPr>
            <w:rStyle w:val="Hyperlink"/>
            <w:i/>
            <w:noProof/>
          </w:rPr>
          <w:t>session</w:t>
        </w:r>
        <w:r w:rsidR="00962148" w:rsidRPr="00617E00">
          <w:rPr>
            <w:rStyle w:val="Hyperlink"/>
            <w:noProof/>
          </w:rPr>
          <w:t xml:space="preserve"> pengguna yang terautentikasi</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_Toc440864241 \h </w:instrText>
        </w:r>
        <w:r w:rsidR="00962148" w:rsidRPr="00617E00">
          <w:rPr>
            <w:noProof/>
            <w:webHidden/>
          </w:rPr>
        </w:r>
        <w:r w:rsidR="00962148" w:rsidRPr="00617E00">
          <w:rPr>
            <w:noProof/>
            <w:webHidden/>
          </w:rPr>
          <w:fldChar w:fldCharType="separate"/>
        </w:r>
        <w:r w:rsidR="00EC2FF0">
          <w:rPr>
            <w:noProof/>
            <w:webHidden/>
          </w:rPr>
          <w:t>157</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42" w:history="1">
        <w:r w:rsidR="00962148" w:rsidRPr="00617E00">
          <w:rPr>
            <w:rStyle w:val="Hyperlink"/>
            <w:noProof/>
          </w:rPr>
          <w:t>Kode Sumber 4.50 Penambahan dependensi sia-domain pada berkas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_Toc440864242 \h </w:instrText>
        </w:r>
        <w:r w:rsidR="00962148" w:rsidRPr="00617E00">
          <w:rPr>
            <w:noProof/>
            <w:webHidden/>
          </w:rPr>
        </w:r>
        <w:r w:rsidR="00962148" w:rsidRPr="00617E00">
          <w:rPr>
            <w:noProof/>
            <w:webHidden/>
          </w:rPr>
          <w:fldChar w:fldCharType="separate"/>
        </w:r>
        <w:r w:rsidR="00EC2FF0">
          <w:rPr>
            <w:noProof/>
            <w:webHidden/>
          </w:rPr>
          <w:t>157</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43" w:history="1">
        <w:r w:rsidR="00962148" w:rsidRPr="00617E00">
          <w:rPr>
            <w:rStyle w:val="Hyperlink"/>
            <w:noProof/>
          </w:rPr>
          <w:t>Kode Sumber 4.51 Contoh kelas DAO</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_Toc440864243 \h </w:instrText>
        </w:r>
        <w:r w:rsidR="00962148" w:rsidRPr="00617E00">
          <w:rPr>
            <w:noProof/>
            <w:webHidden/>
          </w:rPr>
        </w:r>
        <w:r w:rsidR="00962148" w:rsidRPr="00617E00">
          <w:rPr>
            <w:noProof/>
            <w:webHidden/>
          </w:rPr>
          <w:fldChar w:fldCharType="separate"/>
        </w:r>
        <w:r w:rsidR="00EC2FF0">
          <w:rPr>
            <w:noProof/>
            <w:webHidden/>
          </w:rPr>
          <w:t>158</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44" w:history="1">
        <w:r w:rsidR="00962148" w:rsidRPr="00617E00">
          <w:rPr>
            <w:rStyle w:val="Hyperlink"/>
            <w:noProof/>
          </w:rPr>
          <w:t xml:space="preserve">Kode Sumber 4.52 Konigurasi </w:t>
        </w:r>
        <w:r w:rsidR="00962148" w:rsidRPr="00617E00">
          <w:rPr>
            <w:rStyle w:val="Hyperlink"/>
            <w:i/>
            <w:noProof/>
          </w:rPr>
          <w:t>servlet</w:t>
        </w:r>
        <w:r w:rsidR="00962148" w:rsidRPr="00617E00">
          <w:rPr>
            <w:rStyle w:val="Hyperlink"/>
            <w:noProof/>
          </w:rPr>
          <w:t xml:space="preserve">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_Toc440864244 \h </w:instrText>
        </w:r>
        <w:r w:rsidR="00962148" w:rsidRPr="00617E00">
          <w:rPr>
            <w:noProof/>
            <w:webHidden/>
          </w:rPr>
        </w:r>
        <w:r w:rsidR="00962148" w:rsidRPr="00617E00">
          <w:rPr>
            <w:noProof/>
            <w:webHidden/>
          </w:rPr>
          <w:fldChar w:fldCharType="separate"/>
        </w:r>
        <w:r w:rsidR="00EC2FF0">
          <w:rPr>
            <w:noProof/>
            <w:webHidden/>
          </w:rPr>
          <w:t>160</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45" w:history="1">
        <w:r w:rsidR="00962148" w:rsidRPr="00617E00">
          <w:rPr>
            <w:rStyle w:val="Hyperlink"/>
            <w:noProof/>
          </w:rPr>
          <w:t xml:space="preserve">Kode Sumber 4.53 Daftar </w:t>
        </w:r>
        <w:r w:rsidR="00962148" w:rsidRPr="00617E00">
          <w:rPr>
            <w:rStyle w:val="Hyperlink"/>
            <w:i/>
            <w:noProof/>
          </w:rPr>
          <w:t>stylesheet</w:t>
        </w:r>
        <w:r w:rsidR="00962148" w:rsidRPr="00617E00">
          <w:rPr>
            <w:rStyle w:val="Hyperlink"/>
            <w:noProof/>
          </w:rPr>
          <w:t xml:space="preserve"> yang telah disediakan template</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_Toc440864245 \h </w:instrText>
        </w:r>
        <w:r w:rsidR="00962148" w:rsidRPr="00617E00">
          <w:rPr>
            <w:noProof/>
            <w:webHidden/>
          </w:rPr>
        </w:r>
        <w:r w:rsidR="00962148" w:rsidRPr="00617E00">
          <w:rPr>
            <w:noProof/>
            <w:webHidden/>
          </w:rPr>
          <w:fldChar w:fldCharType="separate"/>
        </w:r>
        <w:r w:rsidR="00EC2FF0">
          <w:rPr>
            <w:noProof/>
            <w:webHidden/>
          </w:rPr>
          <w:t>162</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46" w:history="1">
        <w:r w:rsidR="00962148" w:rsidRPr="00617E00">
          <w:rPr>
            <w:rStyle w:val="Hyperlink"/>
            <w:noProof/>
          </w:rPr>
          <w:t xml:space="preserve">Kode Sumber 4.54 Daftar </w:t>
        </w:r>
        <w:r w:rsidR="00962148" w:rsidRPr="00617E00">
          <w:rPr>
            <w:rStyle w:val="Hyperlink"/>
            <w:i/>
            <w:noProof/>
          </w:rPr>
          <w:t>script</w:t>
        </w:r>
        <w:r w:rsidR="00962148" w:rsidRPr="00617E00">
          <w:rPr>
            <w:rStyle w:val="Hyperlink"/>
            <w:noProof/>
          </w:rPr>
          <w:t xml:space="preserve"> yang telah disediakan template</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_Toc440864246 \h </w:instrText>
        </w:r>
        <w:r w:rsidR="00962148" w:rsidRPr="00617E00">
          <w:rPr>
            <w:noProof/>
            <w:webHidden/>
          </w:rPr>
        </w:r>
        <w:r w:rsidR="00962148" w:rsidRPr="00617E00">
          <w:rPr>
            <w:noProof/>
            <w:webHidden/>
          </w:rPr>
          <w:fldChar w:fldCharType="separate"/>
        </w:r>
        <w:r w:rsidR="00EC2FF0">
          <w:rPr>
            <w:noProof/>
            <w:webHidden/>
          </w:rPr>
          <w:t>163</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47" w:history="1">
        <w:r w:rsidR="00962148" w:rsidRPr="00617E00">
          <w:rPr>
            <w:rStyle w:val="Hyperlink"/>
            <w:noProof/>
          </w:rPr>
          <w:t>Kode Sumber 4.55 Contoh struktur berkas JSP</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_Toc440864247 \h </w:instrText>
        </w:r>
        <w:r w:rsidR="00962148" w:rsidRPr="00617E00">
          <w:rPr>
            <w:noProof/>
            <w:webHidden/>
          </w:rPr>
        </w:r>
        <w:r w:rsidR="00962148" w:rsidRPr="00617E00">
          <w:rPr>
            <w:noProof/>
            <w:webHidden/>
          </w:rPr>
          <w:fldChar w:fldCharType="separate"/>
        </w:r>
        <w:r w:rsidR="00EC2FF0">
          <w:rPr>
            <w:noProof/>
            <w:webHidden/>
          </w:rPr>
          <w:t>164</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48" w:history="1">
        <w:r w:rsidR="00962148" w:rsidRPr="00617E00">
          <w:rPr>
            <w:rStyle w:val="Hyperlink"/>
            <w:noProof/>
          </w:rPr>
          <w:t>Kode Sumber 4.56 Penambahan menu yang sedang diakses</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_Toc440864248 \h </w:instrText>
        </w:r>
        <w:r w:rsidR="00962148" w:rsidRPr="00617E00">
          <w:rPr>
            <w:noProof/>
            <w:webHidden/>
          </w:rPr>
        </w:r>
        <w:r w:rsidR="00962148" w:rsidRPr="00617E00">
          <w:rPr>
            <w:noProof/>
            <w:webHidden/>
          </w:rPr>
          <w:fldChar w:fldCharType="separate"/>
        </w:r>
        <w:r w:rsidR="00EC2FF0">
          <w:rPr>
            <w:noProof/>
            <w:webHidden/>
          </w:rPr>
          <w:t>164</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49" w:history="1">
        <w:r w:rsidR="00962148" w:rsidRPr="00617E00">
          <w:rPr>
            <w:rStyle w:val="Hyperlink"/>
            <w:noProof/>
          </w:rPr>
          <w:t>Kode Sumber 4.57 Contoh struktur berkas properti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_Toc440864249 \h </w:instrText>
        </w:r>
        <w:r w:rsidR="00962148" w:rsidRPr="00617E00">
          <w:rPr>
            <w:noProof/>
            <w:webHidden/>
          </w:rPr>
        </w:r>
        <w:r w:rsidR="00962148" w:rsidRPr="00617E00">
          <w:rPr>
            <w:noProof/>
            <w:webHidden/>
          </w:rPr>
          <w:fldChar w:fldCharType="separate"/>
        </w:r>
        <w:r w:rsidR="00EC2FF0">
          <w:rPr>
            <w:noProof/>
            <w:webHidden/>
          </w:rPr>
          <w:t>166</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50" w:history="1">
        <w:r w:rsidR="00962148" w:rsidRPr="00617E00">
          <w:rPr>
            <w:rStyle w:val="Hyperlink"/>
            <w:noProof/>
          </w:rPr>
          <w:t xml:space="preserve">Kode Sumber 4.58 Kode sumber fungsi </w:t>
        </w:r>
        <w:r w:rsidR="00962148" w:rsidRPr="00617E00">
          <w:rPr>
            <w:rStyle w:val="Hyperlink"/>
            <w:i/>
            <w:noProof/>
          </w:rPr>
          <w:t>readModule</w:t>
        </w:r>
        <w:r w:rsidR="00962148" w:rsidRPr="00617E00">
          <w:rPr>
            <w:rStyle w:val="Hyperlink"/>
            <w:noProof/>
          </w:rPr>
          <w:t>()</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_Toc440864250 \h </w:instrText>
        </w:r>
        <w:r w:rsidR="00962148" w:rsidRPr="00617E00">
          <w:rPr>
            <w:noProof/>
            <w:webHidden/>
          </w:rPr>
        </w:r>
        <w:r w:rsidR="00962148" w:rsidRPr="00617E00">
          <w:rPr>
            <w:noProof/>
            <w:webHidden/>
          </w:rPr>
          <w:fldChar w:fldCharType="separate"/>
        </w:r>
        <w:r w:rsidR="00EC2FF0">
          <w:rPr>
            <w:noProof/>
            <w:webHidden/>
          </w:rPr>
          <w:t>169</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51" w:history="1">
        <w:r w:rsidR="00962148" w:rsidRPr="00617E00">
          <w:rPr>
            <w:rStyle w:val="Hyperlink"/>
            <w:noProof/>
          </w:rPr>
          <w:t>Kode Sumber 4.59 Kode sumber kelas WebAppInitializer</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_Toc440864251 \h </w:instrText>
        </w:r>
        <w:r w:rsidR="00962148" w:rsidRPr="00617E00">
          <w:rPr>
            <w:noProof/>
            <w:webHidden/>
          </w:rPr>
        </w:r>
        <w:r w:rsidR="00962148" w:rsidRPr="00617E00">
          <w:rPr>
            <w:noProof/>
            <w:webHidden/>
          </w:rPr>
          <w:fldChar w:fldCharType="separate"/>
        </w:r>
        <w:r w:rsidR="00EC2FF0">
          <w:rPr>
            <w:noProof/>
            <w:webHidden/>
          </w:rPr>
          <w:t>170</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52" w:history="1">
        <w:r w:rsidR="00962148" w:rsidRPr="00617E00">
          <w:rPr>
            <w:rStyle w:val="Hyperlink"/>
            <w:noProof/>
          </w:rPr>
          <w:t>Kode Sumber 4.60 Kode sumber kelas SIAMainWebApplication sebagai kelas pendaftar servlet</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_Toc440864252 \h </w:instrText>
        </w:r>
        <w:r w:rsidR="00962148" w:rsidRPr="00617E00">
          <w:rPr>
            <w:noProof/>
            <w:webHidden/>
          </w:rPr>
        </w:r>
        <w:r w:rsidR="00962148" w:rsidRPr="00617E00">
          <w:rPr>
            <w:noProof/>
            <w:webHidden/>
          </w:rPr>
          <w:fldChar w:fldCharType="separate"/>
        </w:r>
        <w:r w:rsidR="00EC2FF0">
          <w:rPr>
            <w:noProof/>
            <w:webHidden/>
          </w:rPr>
          <w:t>172</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53" w:history="1">
        <w:r w:rsidR="00962148" w:rsidRPr="00617E00">
          <w:rPr>
            <w:rStyle w:val="Hyperlink"/>
            <w:noProof/>
          </w:rPr>
          <w:t xml:space="preserve">Kode Sumber 4.61 Kelas </w:t>
        </w:r>
        <w:r w:rsidR="00962148" w:rsidRPr="00617E00">
          <w:rPr>
            <w:rStyle w:val="Hyperlink"/>
            <w:i/>
            <w:noProof/>
          </w:rPr>
          <w:t>SIAUserProvider</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_Toc440864253 \h </w:instrText>
        </w:r>
        <w:r w:rsidR="00962148" w:rsidRPr="00617E00">
          <w:rPr>
            <w:noProof/>
            <w:webHidden/>
          </w:rPr>
        </w:r>
        <w:r w:rsidR="00962148" w:rsidRPr="00617E00">
          <w:rPr>
            <w:noProof/>
            <w:webHidden/>
          </w:rPr>
          <w:fldChar w:fldCharType="separate"/>
        </w:r>
        <w:r w:rsidR="00EC2FF0">
          <w:rPr>
            <w:noProof/>
            <w:webHidden/>
          </w:rPr>
          <w:t>174</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54" w:history="1">
        <w:r w:rsidR="00962148" w:rsidRPr="00617E00">
          <w:rPr>
            <w:rStyle w:val="Hyperlink"/>
            <w:noProof/>
          </w:rPr>
          <w:t>Kode Sumber 4.62 Berkas sia-web-security.xml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_Toc440864254 \h </w:instrText>
        </w:r>
        <w:r w:rsidR="00962148" w:rsidRPr="00617E00">
          <w:rPr>
            <w:noProof/>
            <w:webHidden/>
          </w:rPr>
        </w:r>
        <w:r w:rsidR="00962148" w:rsidRPr="00617E00">
          <w:rPr>
            <w:noProof/>
            <w:webHidden/>
          </w:rPr>
          <w:fldChar w:fldCharType="separate"/>
        </w:r>
        <w:r w:rsidR="00EC2FF0">
          <w:rPr>
            <w:noProof/>
            <w:webHidden/>
          </w:rPr>
          <w:t>176</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55" w:history="1">
        <w:r w:rsidR="00962148" w:rsidRPr="00617E00">
          <w:rPr>
            <w:rStyle w:val="Hyperlink"/>
            <w:noProof/>
          </w:rPr>
          <w:t>Kode Sumber 4.63 Berkas konfigurasi akses data fungsionalitas admin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_Toc440864255 \h </w:instrText>
        </w:r>
        <w:r w:rsidR="00962148" w:rsidRPr="00617E00">
          <w:rPr>
            <w:noProof/>
            <w:webHidden/>
          </w:rPr>
        </w:r>
        <w:r w:rsidR="00962148" w:rsidRPr="00617E00">
          <w:rPr>
            <w:noProof/>
            <w:webHidden/>
          </w:rPr>
          <w:fldChar w:fldCharType="separate"/>
        </w:r>
        <w:r w:rsidR="00EC2FF0">
          <w:rPr>
            <w:noProof/>
            <w:webHidden/>
          </w:rPr>
          <w:t>178</w:t>
        </w:r>
        <w:r w:rsidR="00962148" w:rsidRPr="00617E00">
          <w:rPr>
            <w:noProof/>
            <w:webHidden/>
          </w:rPr>
          <w:fldChar w:fldCharType="end"/>
        </w:r>
      </w:hyperlink>
    </w:p>
    <w:p w:rsidR="00962148" w:rsidRPr="00617E00" w:rsidRDefault="00C93BA6">
      <w:pPr>
        <w:pStyle w:val="TableofFigures"/>
        <w:tabs>
          <w:tab w:val="right" w:leader="dot" w:pos="5546"/>
        </w:tabs>
        <w:rPr>
          <w:rFonts w:asciiTheme="minorHAnsi" w:eastAsiaTheme="minorEastAsia" w:hAnsiTheme="minorHAnsi" w:cstheme="minorBidi"/>
          <w:noProof/>
          <w:lang w:eastAsia="en-US"/>
        </w:rPr>
      </w:pPr>
      <w:hyperlink w:anchor="_Toc440864256" w:history="1">
        <w:r w:rsidR="00962148" w:rsidRPr="00617E00">
          <w:rPr>
            <w:rStyle w:val="Hyperlink"/>
            <w:noProof/>
          </w:rPr>
          <w:t xml:space="preserve">Kode Sumber 4.64 Berkas konfigurasi </w:t>
        </w:r>
        <w:r w:rsidR="00962148" w:rsidRPr="00617E00">
          <w:rPr>
            <w:rStyle w:val="Hyperlink"/>
            <w:i/>
            <w:noProof/>
          </w:rPr>
          <w:t>template</w:t>
        </w:r>
        <w:r w:rsidR="00962148" w:rsidRPr="00617E00">
          <w:rPr>
            <w:rStyle w:val="Hyperlink"/>
            <w:noProof/>
          </w:rPr>
          <w:t xml:space="preserve"> antarmuka pengguna</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_Toc440864256 \h </w:instrText>
        </w:r>
        <w:r w:rsidR="00962148" w:rsidRPr="00617E00">
          <w:rPr>
            <w:noProof/>
            <w:webHidden/>
          </w:rPr>
        </w:r>
        <w:r w:rsidR="00962148" w:rsidRPr="00617E00">
          <w:rPr>
            <w:noProof/>
            <w:webHidden/>
          </w:rPr>
          <w:fldChar w:fldCharType="separate"/>
        </w:r>
        <w:r w:rsidR="00EC2FF0">
          <w:rPr>
            <w:noProof/>
            <w:webHidden/>
          </w:rPr>
          <w:t>179</w:t>
        </w:r>
        <w:r w:rsidR="00962148" w:rsidRPr="00617E00">
          <w:rPr>
            <w:noProof/>
            <w:webHidden/>
          </w:rPr>
          <w:fldChar w:fldCharType="end"/>
        </w:r>
      </w:hyperlink>
    </w:p>
    <w:p w:rsidR="00FB4A9D" w:rsidRPr="00617E00" w:rsidRDefault="008174AA" w:rsidP="00FB4A9D">
      <w:pPr>
        <w:rPr>
          <w:lang w:val="id-ID"/>
        </w:rPr>
      </w:pPr>
      <w:r w:rsidRPr="00617E00">
        <w:rPr>
          <w:lang w:val="id-ID"/>
        </w:rPr>
        <w:fldChar w:fldCharType="end"/>
      </w:r>
    </w:p>
    <w:p w:rsidR="008174AA" w:rsidRPr="00617E00" w:rsidRDefault="008174AA" w:rsidP="00FB4A9D">
      <w:pPr>
        <w:rPr>
          <w:lang w:val="id-ID"/>
        </w:rPr>
      </w:pPr>
    </w:p>
    <w:p w:rsidR="00FB4A9D" w:rsidRDefault="00FB4A9D" w:rsidP="00FB4A9D">
      <w:pPr>
        <w:spacing w:after="200" w:line="276" w:lineRule="auto"/>
        <w:jc w:val="left"/>
        <w:rPr>
          <w:b/>
          <w:i/>
          <w:sz w:val="24"/>
          <w:szCs w:val="24"/>
        </w:rPr>
      </w:pPr>
      <w:r>
        <w:rPr>
          <w:b/>
          <w:i/>
          <w:sz w:val="24"/>
          <w:szCs w:val="24"/>
        </w:rPr>
        <w:br w:type="page"/>
      </w:r>
    </w:p>
    <w:p w:rsidR="00FB4A9D" w:rsidRDefault="00FB4A9D" w:rsidP="00FB4A9D">
      <w:pPr>
        <w:jc w:val="center"/>
        <w:rPr>
          <w:b/>
          <w:i/>
          <w:sz w:val="24"/>
          <w:szCs w:val="24"/>
        </w:rPr>
      </w:pPr>
      <w:r>
        <w:rPr>
          <w:b/>
          <w:i/>
          <w:sz w:val="24"/>
          <w:szCs w:val="24"/>
        </w:rPr>
        <w:lastRenderedPageBreak/>
        <w:t>[</w:t>
      </w:r>
      <w:r w:rsidRPr="00B71DE3">
        <w:rPr>
          <w:b/>
          <w:i/>
          <w:sz w:val="24"/>
          <w:szCs w:val="24"/>
        </w:rPr>
        <w:t>Halaman ini sengaja dikosongkan</w:t>
      </w:r>
      <w:r>
        <w:rPr>
          <w:b/>
          <w:i/>
          <w:sz w:val="24"/>
          <w:szCs w:val="24"/>
        </w:rPr>
        <w:t>]</w:t>
      </w:r>
    </w:p>
    <w:p w:rsidR="00A6079F" w:rsidRDefault="00A6079F" w:rsidP="00A6079F">
      <w:pPr>
        <w:rPr>
          <w:b/>
          <w:i/>
          <w:sz w:val="24"/>
          <w:szCs w:val="24"/>
        </w:rPr>
      </w:pPr>
    </w:p>
    <w:p w:rsidR="009C041E" w:rsidRPr="004538E8" w:rsidRDefault="009C041E" w:rsidP="009C041E">
      <w:pPr>
        <w:rPr>
          <w:lang w:val="id-ID"/>
        </w:rPr>
        <w:sectPr w:rsidR="009C041E" w:rsidRPr="004538E8" w:rsidSect="00AB3CCE">
          <w:headerReference w:type="even" r:id="rId153"/>
          <w:headerReference w:type="default" r:id="rId154"/>
          <w:footerReference w:type="even" r:id="rId155"/>
          <w:footerReference w:type="default" r:id="rId156"/>
          <w:headerReference w:type="first" r:id="rId157"/>
          <w:footerReference w:type="first" r:id="rId158"/>
          <w:pgSz w:w="8392" w:h="11907" w:code="11"/>
          <w:pgMar w:top="1418" w:right="1134" w:bottom="1418" w:left="1418" w:header="720" w:footer="720" w:gutter="284"/>
          <w:pgNumType w:fmt="lowerRoman"/>
          <w:cols w:space="720"/>
          <w:titlePg/>
          <w:docGrid w:linePitch="360"/>
        </w:sectPr>
      </w:pPr>
    </w:p>
    <w:p w:rsidR="00DB3FBB" w:rsidRPr="00B029BA" w:rsidRDefault="00076BC9" w:rsidP="00B029BA">
      <w:pPr>
        <w:pStyle w:val="Heading1"/>
        <w:numPr>
          <w:ilvl w:val="0"/>
          <w:numId w:val="0"/>
        </w:numPr>
        <w:rPr>
          <w:noProof/>
          <w:lang w:val="id-ID"/>
        </w:rPr>
      </w:pPr>
      <w:bookmarkStart w:id="146" w:name="_Toc437274049"/>
      <w:bookmarkStart w:id="147" w:name="_Toc439259287"/>
      <w:bookmarkStart w:id="148" w:name="_Toc439259387"/>
      <w:bookmarkStart w:id="149" w:name="_Toc439260100"/>
      <w:bookmarkStart w:id="150" w:name="_Toc439260262"/>
      <w:bookmarkStart w:id="151" w:name="_Toc513396331"/>
      <w:r>
        <w:rPr>
          <w:noProof/>
          <w:lang w:val="id-ID"/>
        </w:rPr>
        <w:lastRenderedPageBreak/>
        <w:t>BAB I</w:t>
      </w:r>
      <w:r w:rsidR="000D256C" w:rsidRPr="00326ED3">
        <w:rPr>
          <w:noProof/>
          <w:lang w:val="id-ID"/>
        </w:rPr>
        <w:br/>
      </w:r>
      <w:bookmarkStart w:id="152" w:name="_Toc263602515"/>
      <w:bookmarkStart w:id="153" w:name="_Toc297322779"/>
      <w:r w:rsidR="00760EB2" w:rsidRPr="00326ED3">
        <w:rPr>
          <w:noProof/>
          <w:lang w:val="id-ID"/>
        </w:rPr>
        <w:t>PENDAHULUAN</w:t>
      </w:r>
      <w:bookmarkEnd w:id="146"/>
      <w:bookmarkEnd w:id="147"/>
      <w:bookmarkEnd w:id="148"/>
      <w:bookmarkEnd w:id="149"/>
      <w:bookmarkEnd w:id="150"/>
      <w:bookmarkEnd w:id="151"/>
      <w:bookmarkEnd w:id="152"/>
      <w:bookmarkEnd w:id="153"/>
    </w:p>
    <w:p w:rsidR="000D256C" w:rsidRPr="00326ED3" w:rsidRDefault="000D256C" w:rsidP="00A2369B">
      <w:pPr>
        <w:pStyle w:val="Heading2"/>
        <w:spacing w:after="200"/>
        <w:ind w:left="567" w:hanging="567"/>
        <w:rPr>
          <w:noProof/>
          <w:lang w:val="id-ID"/>
        </w:rPr>
      </w:pPr>
      <w:bookmarkStart w:id="154" w:name="_Toc263602516"/>
      <w:bookmarkStart w:id="155" w:name="_Toc297322780"/>
      <w:bookmarkStart w:id="156" w:name="_Toc437274050"/>
      <w:bookmarkStart w:id="157" w:name="_Toc439259288"/>
      <w:bookmarkStart w:id="158" w:name="_Toc439259388"/>
      <w:bookmarkStart w:id="159" w:name="_Toc439260101"/>
      <w:bookmarkStart w:id="160" w:name="_Toc439260263"/>
      <w:bookmarkStart w:id="161" w:name="_Toc513396332"/>
      <w:r w:rsidRPr="00326ED3">
        <w:rPr>
          <w:noProof/>
          <w:lang w:val="id-ID"/>
        </w:rPr>
        <w:t>Latar Belakang</w:t>
      </w:r>
      <w:bookmarkEnd w:id="154"/>
      <w:bookmarkEnd w:id="155"/>
      <w:bookmarkEnd w:id="156"/>
      <w:bookmarkEnd w:id="157"/>
      <w:bookmarkEnd w:id="158"/>
      <w:bookmarkEnd w:id="159"/>
      <w:bookmarkEnd w:id="160"/>
      <w:bookmarkEnd w:id="161"/>
    </w:p>
    <w:p w:rsidR="00D91A7C" w:rsidRDefault="00D91A7C" w:rsidP="00D91A7C">
      <w:pPr>
        <w:ind w:firstLine="567"/>
      </w:pPr>
      <w:bookmarkStart w:id="162" w:name="_Toc263602517"/>
      <w:bookmarkStart w:id="163" w:name="_Toc297322781"/>
      <w:r>
        <w:t xml:space="preserve">Saat ini, pengenalan aktivitas manusia pada data video merupakan persoalan yang cukup menantang di bidang visi komputer. Hal ini disebabkan oleh kompleksitas pada data video berupa halangan, kekacauan, interaksi objek ganda, perubahan cahaya, dan lain-lain. Selain itu, adanya persoalan pada proses pengambilan video seperti penyimpangan, pergerakan, dan sudut pandang kamera, serta kompleksitas pada aktivitas manusia itu sendiri sebagai objek non-rigid yang memiliki beragam kelas aktivitas [1]. Pengenalan aktivitas manusia pada data video telah diterapkan di beberapa bidang serta digunakan sebagai sistem keamanan atau sarana hiburan. Untuk itulah penulis ingin menerapkan pengenalan aktivitas manusia pada data video yang berasal dari </w:t>
      </w:r>
      <w:r w:rsidRPr="00F35060">
        <w:rPr>
          <w:i/>
        </w:rPr>
        <w:t>Closed-Circuit Television</w:t>
      </w:r>
      <w:r>
        <w:t xml:space="preserve"> (CCTV) yang berada di Departemen Informatika ITS Surabaya.  </w:t>
      </w:r>
    </w:p>
    <w:p w:rsidR="00D91A7C" w:rsidRDefault="00D91A7C" w:rsidP="00D91A7C">
      <w:pPr>
        <w:ind w:firstLine="567"/>
      </w:pPr>
      <w:r>
        <w:t xml:space="preserve">Ada dua komponen dasar pada setiap algoritma pengenalan aktivitas yang memengaruhi hasil akurasi dan efisiensi yaitu representasi model aktivitas dan metode klasifikasi yang digunakan. Model yang digunakan untuk merepresentasikan aktivitas dapat dibagi menjadi lima kategori yaitu </w:t>
      </w:r>
      <w:r w:rsidRPr="00903032">
        <w:rPr>
          <w:i/>
        </w:rPr>
        <w:t>shape models, motion models, geometric human body models, interest-point models, dan dynamic models</w:t>
      </w:r>
      <w:r>
        <w:t xml:space="preserve">. Metode klasifikasi standar yang paling sering digunakan antara lain </w:t>
      </w:r>
      <w:r w:rsidRPr="00903032">
        <w:rPr>
          <w:i/>
        </w:rPr>
        <w:t>nearest-neighbor</w:t>
      </w:r>
      <w:r>
        <w:t xml:space="preserve"> (NN) classifier, </w:t>
      </w:r>
      <w:r w:rsidRPr="00903032">
        <w:rPr>
          <w:i/>
        </w:rPr>
        <w:t>support vector machine</w:t>
      </w:r>
      <w:r>
        <w:t xml:space="preserve"> (SVM), dan </w:t>
      </w:r>
      <w:r w:rsidRPr="00903032">
        <w:rPr>
          <w:i/>
        </w:rPr>
        <w:t>boosting</w:t>
      </w:r>
      <w:r>
        <w:t xml:space="preserve"> [1].  </w:t>
      </w:r>
    </w:p>
    <w:p w:rsidR="00D91A7C" w:rsidRDefault="00D91A7C" w:rsidP="00D91A7C">
      <w:pPr>
        <w:ind w:firstLine="567"/>
      </w:pPr>
      <w:r>
        <w:t xml:space="preserve">Pengenalan aktivitas dengan </w:t>
      </w:r>
      <w:r w:rsidRPr="00903032">
        <w:rPr>
          <w:i/>
        </w:rPr>
        <w:t>shape-based models</w:t>
      </w:r>
      <w:r>
        <w:t xml:space="preserve"> menggunakan estimasi akurasi dari siluet objek yang bergerak di setiap </w:t>
      </w:r>
      <w:r w:rsidRPr="00903032">
        <w:rPr>
          <w:i/>
        </w:rPr>
        <w:t>frame</w:t>
      </w:r>
      <w:r>
        <w:t xml:space="preserve"> video sehingga membentuk </w:t>
      </w:r>
      <w:r w:rsidRPr="00903032">
        <w:rPr>
          <w:i/>
        </w:rPr>
        <w:t>silhouette tunnel</w:t>
      </w:r>
      <w:r>
        <w:t xml:space="preserve">. Model ini bersifat invarian terhadap pencahayaan, warna, dan tekstur dari objek yang bergerak, namun tidak semua data video memiliki model ini [1-10]. Pengenalan aktivitas dengan </w:t>
      </w:r>
      <w:r w:rsidRPr="00903032">
        <w:rPr>
          <w:i/>
        </w:rPr>
        <w:t>geometric human body models</w:t>
      </w:r>
      <w:r>
        <w:t xml:space="preserve"> menggunakan bagian tubuh manusia sebagai </w:t>
      </w:r>
      <w:r>
        <w:lastRenderedPageBreak/>
        <w:t xml:space="preserve">modelnya sehingga akan sulit didapat dari data video dengan objek yang kecil dan </w:t>
      </w:r>
      <w:r w:rsidRPr="00903032">
        <w:rPr>
          <w:i/>
        </w:rPr>
        <w:t>background</w:t>
      </w:r>
      <w:r>
        <w:t xml:space="preserve"> yang luas [11-14]. Pengenalan aktivitas dengan </w:t>
      </w:r>
      <w:r w:rsidRPr="00903032">
        <w:rPr>
          <w:i/>
        </w:rPr>
        <w:t>interestpoint models</w:t>
      </w:r>
      <w:r>
        <w:t xml:space="preserve"> dilakukan dengan mengekstrak </w:t>
      </w:r>
      <w:r w:rsidRPr="00903032">
        <w:rPr>
          <w:i/>
        </w:rPr>
        <w:t>intereset-point</w:t>
      </w:r>
      <w:r>
        <w:t xml:space="preserve"> dari pertimbangan informasi struktural dan mendeteksi </w:t>
      </w:r>
      <w:r w:rsidRPr="00903032">
        <w:rPr>
          <w:i/>
        </w:rPr>
        <w:t xml:space="preserve">cuboids </w:t>
      </w:r>
      <w:r>
        <w:t xml:space="preserve">di daerah yang memiliki kemungkinan besar mengalami pergerakan [15-20]. </w:t>
      </w:r>
      <w:r w:rsidRPr="00903032">
        <w:rPr>
          <w:i/>
        </w:rPr>
        <w:t>Dynamic models</w:t>
      </w:r>
      <w:r>
        <w:t xml:space="preserve"> merupakan model yang paling baru digunakan dalam pengenalan aktivitas [21], [22]. Model ini mendeskripsikan postur statis dari suatu aksi sebagai sebuah </w:t>
      </w:r>
      <w:r w:rsidRPr="00903032">
        <w:rPr>
          <w:i/>
        </w:rPr>
        <w:t>state</w:t>
      </w:r>
      <w:r>
        <w:t xml:space="preserve"> dan mendeskripsikan </w:t>
      </w:r>
      <w:r w:rsidRPr="00903032">
        <w:rPr>
          <w:i/>
        </w:rPr>
        <w:t xml:space="preserve">dynamics </w:t>
      </w:r>
      <w:r>
        <w:t xml:space="preserve">(variasi temporal) dari suatu aksi menggunakan transisi model </w:t>
      </w:r>
      <w:r w:rsidRPr="00903032">
        <w:rPr>
          <w:i/>
        </w:rPr>
        <w:t>state-space</w:t>
      </w:r>
      <w:r>
        <w:t xml:space="preserve">. Model yang terakhir yaitu </w:t>
      </w:r>
      <w:r w:rsidRPr="00903032">
        <w:rPr>
          <w:i/>
        </w:rPr>
        <w:t>motion models</w:t>
      </w:r>
      <w:r>
        <w:t xml:space="preserve">. Model ini mengekstrak berbagai karakteristik pergerakan dan deformasi objek. Model ini menggunakan fitur kinematic yang berasal dari </w:t>
      </w:r>
      <w:r w:rsidRPr="00903032">
        <w:rPr>
          <w:i/>
        </w:rPr>
        <w:t>optical flow</w:t>
      </w:r>
      <w:r>
        <w:t xml:space="preserve"> untuk merepresentasikan aktivitas [23-30]. </w:t>
      </w:r>
      <w:r w:rsidRPr="00903032">
        <w:rPr>
          <w:i/>
        </w:rPr>
        <w:t>Motion-model</w:t>
      </w:r>
      <w:r>
        <w:t xml:space="preserve"> dikatakan sebagai atribut yang paling diskriminatif dalam merepresentasikan aksi [1]. </w:t>
      </w:r>
    </w:p>
    <w:p w:rsidR="00312FC1" w:rsidRPr="00136E14" w:rsidRDefault="00D91A7C" w:rsidP="00D91A7C">
      <w:pPr>
        <w:ind w:firstLine="567"/>
      </w:pPr>
      <w:r>
        <w:t xml:space="preserve">Komponen dasar yang akan digunakan dalam pembuatan tugas akhir ini adalah penggunaan fitur matriks kovarian sebagai representasi model aktivitas. Fitur matriks kovarian merupakan representasi ringkas dari koleksi fitur lokal sehingga memiliki dimensi yang lebih sedikit. Koleksi fitur lokal yang digunakan berasal dari </w:t>
      </w:r>
      <w:r w:rsidRPr="00811E6C">
        <w:rPr>
          <w:i/>
        </w:rPr>
        <w:t>optical flow</w:t>
      </w:r>
      <w:r>
        <w:t xml:space="preserve"> data video yang termasuk ke dalam </w:t>
      </w:r>
      <w:r w:rsidRPr="00811E6C">
        <w:rPr>
          <w:i/>
        </w:rPr>
        <w:t>motion-model</w:t>
      </w:r>
      <w:r>
        <w:t xml:space="preserve">. Komponen dasar lainnya adalah metode klasifikasi aktivitas yang digunakan yaitu </w:t>
      </w:r>
      <w:r w:rsidRPr="00811E6C">
        <w:rPr>
          <w:i/>
        </w:rPr>
        <w:t>nearest-neighbor</w:t>
      </w:r>
      <w:r>
        <w:t xml:space="preserve"> (NN) </w:t>
      </w:r>
      <w:r w:rsidRPr="00811E6C">
        <w:rPr>
          <w:i/>
        </w:rPr>
        <w:t xml:space="preserve">classifier </w:t>
      </w:r>
      <w:r>
        <w:t xml:space="preserve">yang diketahui tahan terhadap keanekaragaman bentuk aktivitas, perubahan sudut pandang kamera, dan objek dengan resolusi rendah. Secara konseptual, </w:t>
      </w:r>
      <w:r w:rsidRPr="00811E6C">
        <w:rPr>
          <w:i/>
        </w:rPr>
        <w:t>framework</w:t>
      </w:r>
      <w:r>
        <w:t xml:space="preserve"> ini cukup sederhana, membutuhkan ruang penyimpanan yang kecil, serta memiliki perhitungan yang memungkinkan untuk implementasi secara real time [1].</w:t>
      </w:r>
    </w:p>
    <w:p w:rsidR="000D256C" w:rsidRPr="00326ED3" w:rsidRDefault="000D256C" w:rsidP="00A2369B">
      <w:pPr>
        <w:pStyle w:val="Heading2"/>
        <w:spacing w:after="200"/>
        <w:ind w:left="567" w:hanging="567"/>
        <w:rPr>
          <w:noProof/>
          <w:lang w:val="id-ID"/>
        </w:rPr>
      </w:pPr>
      <w:bookmarkStart w:id="164" w:name="_Toc437274051"/>
      <w:bookmarkStart w:id="165" w:name="_Toc439259289"/>
      <w:bookmarkStart w:id="166" w:name="_Toc439259389"/>
      <w:bookmarkStart w:id="167" w:name="_Toc439260102"/>
      <w:bookmarkStart w:id="168" w:name="_Toc439260264"/>
      <w:bookmarkStart w:id="169" w:name="_Toc513396333"/>
      <w:r w:rsidRPr="00326ED3">
        <w:rPr>
          <w:noProof/>
          <w:lang w:val="id-ID"/>
        </w:rPr>
        <w:t>Rumusan Masalah</w:t>
      </w:r>
      <w:bookmarkEnd w:id="162"/>
      <w:bookmarkEnd w:id="163"/>
      <w:bookmarkEnd w:id="164"/>
      <w:bookmarkEnd w:id="165"/>
      <w:bookmarkEnd w:id="166"/>
      <w:bookmarkEnd w:id="167"/>
      <w:bookmarkEnd w:id="168"/>
      <w:bookmarkEnd w:id="169"/>
    </w:p>
    <w:p w:rsidR="00B550B7" w:rsidRPr="00B550B7" w:rsidRDefault="00B550B7" w:rsidP="00CF4ADB">
      <w:pPr>
        <w:pStyle w:val="ListParagraph"/>
        <w:spacing w:after="240"/>
        <w:ind w:left="0" w:firstLine="567"/>
      </w:pPr>
      <w:bookmarkStart w:id="170" w:name="_Toc263602518"/>
      <w:bookmarkStart w:id="171" w:name="_Toc297322782"/>
      <w:r w:rsidRPr="00B550B7">
        <w:t xml:space="preserve">Rumusan masalah yang diangkat dalam tugas akhir ini dapat dipaparkan sebagai berikut: </w:t>
      </w:r>
    </w:p>
    <w:p w:rsidR="00B550B7" w:rsidRPr="00B550B7" w:rsidRDefault="00B550B7" w:rsidP="00B550B7">
      <w:pPr>
        <w:pStyle w:val="ListParagraph"/>
        <w:spacing w:after="240"/>
      </w:pPr>
    </w:p>
    <w:p w:rsidR="00D91A7C" w:rsidRDefault="00D91A7C" w:rsidP="00D91A7C">
      <w:pPr>
        <w:pStyle w:val="ListParagraph"/>
        <w:numPr>
          <w:ilvl w:val="6"/>
          <w:numId w:val="7"/>
        </w:numPr>
        <w:spacing w:before="240" w:after="240"/>
        <w:ind w:left="450"/>
      </w:pPr>
      <w:r w:rsidRPr="00D91A7C">
        <w:lastRenderedPageBreak/>
        <w:t xml:space="preserve">Bagaimana cara mendapatkan koleksi fitur lokal berbasis </w:t>
      </w:r>
      <w:r w:rsidRPr="00D91A7C">
        <w:rPr>
          <w:i/>
        </w:rPr>
        <w:t>optical flow</w:t>
      </w:r>
      <w:r w:rsidRPr="00D91A7C">
        <w:t xml:space="preserve"> dari data video</w:t>
      </w:r>
      <w:r>
        <w:t>?</w:t>
      </w:r>
    </w:p>
    <w:p w:rsidR="00D91A7C" w:rsidRDefault="00D91A7C" w:rsidP="00D91A7C">
      <w:pPr>
        <w:pStyle w:val="ListParagraph"/>
        <w:numPr>
          <w:ilvl w:val="6"/>
          <w:numId w:val="7"/>
        </w:numPr>
        <w:spacing w:before="240" w:after="240"/>
        <w:ind w:left="450"/>
      </w:pPr>
      <w:r w:rsidRPr="00D91A7C">
        <w:t>Bagaimana cara mendapatkan representasi model aktivitas manusia menggunakan fitur matriks kovarian?</w:t>
      </w:r>
    </w:p>
    <w:p w:rsidR="00D91A7C" w:rsidRDefault="00D91A7C" w:rsidP="00D91A7C">
      <w:pPr>
        <w:pStyle w:val="ListParagraph"/>
        <w:numPr>
          <w:ilvl w:val="6"/>
          <w:numId w:val="7"/>
        </w:numPr>
        <w:spacing w:before="240" w:after="240"/>
        <w:ind w:left="450"/>
      </w:pPr>
      <w:r w:rsidRPr="00D91A7C">
        <w:t xml:space="preserve">Bagaimana cara klasifikasi aktivitas manusia menggunakan </w:t>
      </w:r>
      <w:r w:rsidRPr="00D91A7C">
        <w:rPr>
          <w:i/>
        </w:rPr>
        <w:t>nearest-neighbor</w:t>
      </w:r>
      <w:r w:rsidRPr="00D91A7C">
        <w:t xml:space="preserve"> (NN) </w:t>
      </w:r>
      <w:r w:rsidRPr="00D91A7C">
        <w:rPr>
          <w:i/>
        </w:rPr>
        <w:t>classifier</w:t>
      </w:r>
      <w:r w:rsidRPr="00D91A7C">
        <w:t>?</w:t>
      </w:r>
    </w:p>
    <w:p w:rsidR="00D91A7C" w:rsidRDefault="00D91A7C" w:rsidP="00D91A7C">
      <w:pPr>
        <w:pStyle w:val="ListParagraph"/>
        <w:numPr>
          <w:ilvl w:val="6"/>
          <w:numId w:val="7"/>
        </w:numPr>
        <w:spacing w:before="240" w:after="240"/>
        <w:ind w:left="450"/>
      </w:pPr>
      <w:r w:rsidRPr="00D91A7C">
        <w:t>Bagaimana mengetahui kinerja dari aplikasi pengenalan aktivitas manusia pada data video?</w:t>
      </w:r>
    </w:p>
    <w:p w:rsidR="003D6E49" w:rsidRPr="00136E14" w:rsidRDefault="00D91A7C" w:rsidP="00D91A7C">
      <w:pPr>
        <w:pStyle w:val="ListParagraph"/>
        <w:numPr>
          <w:ilvl w:val="6"/>
          <w:numId w:val="7"/>
        </w:numPr>
        <w:spacing w:before="240" w:after="240"/>
        <w:ind w:left="450"/>
      </w:pPr>
      <w:r w:rsidRPr="00D91A7C">
        <w:t xml:space="preserve">Bagaimana cara mengimplementasi program agar dapat berjalan secara </w:t>
      </w:r>
      <w:r w:rsidRPr="00D91A7C">
        <w:rPr>
          <w:i/>
        </w:rPr>
        <w:t>real-time</w:t>
      </w:r>
      <w:r w:rsidRPr="00D91A7C">
        <w:t>?</w:t>
      </w:r>
      <w:r w:rsidR="00B550B7" w:rsidRPr="00B550B7">
        <w:t xml:space="preserve"> </w:t>
      </w:r>
    </w:p>
    <w:p w:rsidR="000D256C" w:rsidRDefault="000D256C" w:rsidP="00A2369B">
      <w:pPr>
        <w:pStyle w:val="Heading2"/>
        <w:spacing w:after="200"/>
        <w:ind w:left="567" w:hanging="567"/>
        <w:rPr>
          <w:noProof/>
        </w:rPr>
      </w:pPr>
      <w:bookmarkStart w:id="172" w:name="_Toc437274052"/>
      <w:bookmarkStart w:id="173" w:name="_Toc439259290"/>
      <w:bookmarkStart w:id="174" w:name="_Toc439259390"/>
      <w:bookmarkStart w:id="175" w:name="_Toc439260103"/>
      <w:bookmarkStart w:id="176" w:name="_Toc439260265"/>
      <w:bookmarkStart w:id="177" w:name="_Toc513396334"/>
      <w:r w:rsidRPr="00326ED3">
        <w:rPr>
          <w:noProof/>
          <w:lang w:val="id-ID"/>
        </w:rPr>
        <w:t>Batasan Masalah</w:t>
      </w:r>
      <w:bookmarkEnd w:id="170"/>
      <w:bookmarkEnd w:id="171"/>
      <w:bookmarkEnd w:id="172"/>
      <w:bookmarkEnd w:id="173"/>
      <w:bookmarkEnd w:id="174"/>
      <w:bookmarkEnd w:id="175"/>
      <w:bookmarkEnd w:id="176"/>
      <w:bookmarkEnd w:id="177"/>
    </w:p>
    <w:p w:rsidR="00B550B7" w:rsidRPr="00B550B7" w:rsidRDefault="00B550B7" w:rsidP="00CF4ADB">
      <w:pPr>
        <w:pStyle w:val="ListParagraph"/>
        <w:spacing w:after="240"/>
        <w:ind w:left="0" w:firstLine="567"/>
      </w:pPr>
      <w:r w:rsidRPr="00B550B7">
        <w:t>Permasalan yang dibahas dalam tugas akhir ini memiliki beberapa batasan, diantaranya sebagai berikut:</w:t>
      </w:r>
    </w:p>
    <w:p w:rsidR="00B550B7" w:rsidRPr="00B550B7" w:rsidRDefault="00B550B7" w:rsidP="00B550B7">
      <w:pPr>
        <w:pStyle w:val="ListParagraph"/>
        <w:spacing w:after="240"/>
      </w:pPr>
      <w:r w:rsidRPr="00B550B7">
        <w:tab/>
      </w:r>
    </w:p>
    <w:p w:rsidR="008C2C12" w:rsidRDefault="008C2C12" w:rsidP="008C2C12">
      <w:pPr>
        <w:pStyle w:val="ListParagraph"/>
        <w:numPr>
          <w:ilvl w:val="6"/>
          <w:numId w:val="8"/>
        </w:numPr>
        <w:spacing w:after="240"/>
        <w:ind w:left="450"/>
      </w:pPr>
      <w:r w:rsidRPr="008C2C12">
        <w:t xml:space="preserve">Data yang digunakan pada tugas akhir ini berupa data video yang diperoleh dari CCTV di Departemen Informatika ITS Surabaya. </w:t>
      </w:r>
    </w:p>
    <w:p w:rsidR="008C2C12" w:rsidRDefault="008C2C12" w:rsidP="008C2C12">
      <w:pPr>
        <w:pStyle w:val="ListParagraph"/>
        <w:numPr>
          <w:ilvl w:val="6"/>
          <w:numId w:val="8"/>
        </w:numPr>
        <w:spacing w:after="240"/>
        <w:ind w:left="450"/>
      </w:pPr>
      <w:r w:rsidRPr="008C2C12">
        <w:t xml:space="preserve">Karena kompleksitas dan keberagaman aktivitas yang ada, pengenalan aktivitas hanya berupa aktivitas yang berasal dari objek tunggal. </w:t>
      </w:r>
    </w:p>
    <w:p w:rsidR="008C2C12" w:rsidRDefault="008C2C12" w:rsidP="008C2C12">
      <w:pPr>
        <w:pStyle w:val="ListParagraph"/>
        <w:numPr>
          <w:ilvl w:val="6"/>
          <w:numId w:val="8"/>
        </w:numPr>
        <w:spacing w:after="240"/>
        <w:ind w:left="450"/>
      </w:pPr>
      <w:r w:rsidRPr="008C2C12">
        <w:t xml:space="preserve">Meskipun dapat digunakan untuk mengenali aktivitas berbagai macam jenis objek, tugas akhir ini hanya berfokus pada aktivitas manusia. </w:t>
      </w:r>
    </w:p>
    <w:p w:rsidR="009850E0" w:rsidRPr="00B550B7" w:rsidRDefault="008C2C12" w:rsidP="008C2C12">
      <w:pPr>
        <w:pStyle w:val="ListParagraph"/>
        <w:numPr>
          <w:ilvl w:val="6"/>
          <w:numId w:val="8"/>
        </w:numPr>
        <w:spacing w:after="240"/>
        <w:ind w:left="450"/>
      </w:pPr>
      <w:r w:rsidRPr="008C2C12">
        <w:t xml:space="preserve">Aktivitas yang dapat dikenali berjumlah tiga yaitu aktivitas berlari, berjalan, dan </w:t>
      </w:r>
      <w:r w:rsidR="00811E6C">
        <w:t>melambaikan tangan,</w:t>
      </w:r>
    </w:p>
    <w:p w:rsidR="00734216" w:rsidRDefault="000D256C" w:rsidP="00A2369B">
      <w:pPr>
        <w:pStyle w:val="Heading2"/>
        <w:spacing w:after="200"/>
        <w:ind w:left="567" w:hanging="567"/>
        <w:rPr>
          <w:noProof/>
        </w:rPr>
      </w:pPr>
      <w:bookmarkStart w:id="178" w:name="_Toc263602519"/>
      <w:bookmarkStart w:id="179" w:name="_Toc297322783"/>
      <w:bookmarkStart w:id="180" w:name="_Toc437274053"/>
      <w:bookmarkStart w:id="181" w:name="_Toc439259291"/>
      <w:bookmarkStart w:id="182" w:name="_Toc439259391"/>
      <w:bookmarkStart w:id="183" w:name="_Toc439260104"/>
      <w:bookmarkStart w:id="184" w:name="_Toc439260266"/>
      <w:bookmarkStart w:id="185" w:name="_Toc513396335"/>
      <w:r w:rsidRPr="00326ED3">
        <w:rPr>
          <w:noProof/>
          <w:lang w:val="id-ID"/>
        </w:rPr>
        <w:t>Tujuan</w:t>
      </w:r>
      <w:bookmarkEnd w:id="178"/>
      <w:bookmarkEnd w:id="179"/>
      <w:bookmarkEnd w:id="180"/>
      <w:bookmarkEnd w:id="181"/>
      <w:bookmarkEnd w:id="182"/>
      <w:bookmarkEnd w:id="183"/>
      <w:bookmarkEnd w:id="184"/>
      <w:bookmarkEnd w:id="185"/>
    </w:p>
    <w:p w:rsidR="00197E28" w:rsidRPr="00F41638" w:rsidRDefault="00322489" w:rsidP="00322489">
      <w:pPr>
        <w:spacing w:after="240"/>
        <w:ind w:firstLine="540"/>
      </w:pPr>
      <w:bookmarkStart w:id="186" w:name="_Toc263602520"/>
      <w:bookmarkStart w:id="187" w:name="_Toc297322784"/>
      <w:r w:rsidRPr="00322489">
        <w:t>Tujuan dari tugas akhir ini adalah menciptakan aplikasi pengenalan aktivitas manusia pada video yang terekam oleh CCTV.</w:t>
      </w:r>
    </w:p>
    <w:p w:rsidR="00760EB2" w:rsidRDefault="00760EB2" w:rsidP="001E2EE4">
      <w:pPr>
        <w:pStyle w:val="Heading2"/>
        <w:spacing w:after="200"/>
        <w:ind w:left="567" w:hanging="567"/>
        <w:rPr>
          <w:noProof/>
          <w:lang w:val="id-ID"/>
        </w:rPr>
      </w:pPr>
      <w:bookmarkStart w:id="188" w:name="_Toc437274054"/>
      <w:bookmarkStart w:id="189" w:name="_Toc439259292"/>
      <w:bookmarkStart w:id="190" w:name="_Toc439259392"/>
      <w:bookmarkStart w:id="191" w:name="_Toc439260105"/>
      <w:bookmarkStart w:id="192" w:name="_Toc439260267"/>
      <w:bookmarkStart w:id="193" w:name="_Toc513396336"/>
      <w:r>
        <w:rPr>
          <w:noProof/>
          <w:lang w:val="id-ID"/>
        </w:rPr>
        <w:lastRenderedPageBreak/>
        <w:t>Manfaat</w:t>
      </w:r>
      <w:bookmarkEnd w:id="188"/>
      <w:bookmarkEnd w:id="189"/>
      <w:bookmarkEnd w:id="190"/>
      <w:bookmarkEnd w:id="191"/>
      <w:bookmarkEnd w:id="192"/>
      <w:bookmarkEnd w:id="193"/>
    </w:p>
    <w:p w:rsidR="00B029BA" w:rsidRPr="00136E14" w:rsidRDefault="00040B61" w:rsidP="00040B61">
      <w:pPr>
        <w:spacing w:after="240"/>
        <w:ind w:firstLine="540"/>
      </w:pPr>
      <w:r w:rsidRPr="00040B61">
        <w:t>Manfaat tugas akhir ini adalah sebagai langkah awal dalam membangun sistem pengawasan dan keamanan di Departemen Informatika ITS Surabaya melalui data rekaman video CCTV.</w:t>
      </w:r>
    </w:p>
    <w:p w:rsidR="000D256C" w:rsidRPr="00326ED3" w:rsidRDefault="000D256C" w:rsidP="001E2EE4">
      <w:pPr>
        <w:pStyle w:val="Heading2"/>
        <w:spacing w:after="200"/>
        <w:ind w:left="567" w:hanging="567"/>
        <w:rPr>
          <w:noProof/>
          <w:lang w:val="id-ID"/>
        </w:rPr>
      </w:pPr>
      <w:bookmarkStart w:id="194" w:name="_Toc437274055"/>
      <w:bookmarkStart w:id="195" w:name="_Toc439259293"/>
      <w:bookmarkStart w:id="196" w:name="_Toc439259393"/>
      <w:bookmarkStart w:id="197" w:name="_Toc439260106"/>
      <w:bookmarkStart w:id="198" w:name="_Toc439260268"/>
      <w:bookmarkStart w:id="199" w:name="_Toc513396337"/>
      <w:r w:rsidRPr="00326ED3">
        <w:rPr>
          <w:noProof/>
          <w:lang w:val="id-ID"/>
        </w:rPr>
        <w:t>Metodologi</w:t>
      </w:r>
      <w:bookmarkEnd w:id="186"/>
      <w:bookmarkEnd w:id="187"/>
      <w:bookmarkEnd w:id="194"/>
      <w:bookmarkEnd w:id="195"/>
      <w:bookmarkEnd w:id="196"/>
      <w:bookmarkEnd w:id="197"/>
      <w:bookmarkEnd w:id="198"/>
      <w:bookmarkEnd w:id="199"/>
    </w:p>
    <w:p w:rsidR="00657FD6" w:rsidRDefault="00657FD6" w:rsidP="00D47346">
      <w:pPr>
        <w:pStyle w:val="Heading3"/>
        <w:rPr>
          <w:lang w:val="id-ID"/>
        </w:rPr>
      </w:pPr>
      <w:bookmarkStart w:id="200" w:name="_Toc437274056"/>
      <w:bookmarkStart w:id="201" w:name="_Toc439259294"/>
      <w:bookmarkStart w:id="202" w:name="_Toc439259394"/>
      <w:bookmarkStart w:id="203" w:name="_Toc439260107"/>
      <w:bookmarkStart w:id="204" w:name="_Toc439260269"/>
      <w:bookmarkStart w:id="205" w:name="_Toc513396338"/>
      <w:r w:rsidRPr="00D47346">
        <w:rPr>
          <w:lang w:val="id-ID"/>
        </w:rPr>
        <w:t xml:space="preserve">Penyusunan </w:t>
      </w:r>
      <w:r w:rsidR="00377296">
        <w:t>P</w:t>
      </w:r>
      <w:r w:rsidRPr="00D47346">
        <w:rPr>
          <w:lang w:val="id-ID"/>
        </w:rPr>
        <w:t xml:space="preserve">roposal </w:t>
      </w:r>
      <w:r w:rsidR="00377296">
        <w:t>T</w:t>
      </w:r>
      <w:r w:rsidRPr="00D47346">
        <w:rPr>
          <w:lang w:val="id-ID"/>
        </w:rPr>
        <w:t xml:space="preserve">ugas </w:t>
      </w:r>
      <w:r w:rsidR="00377296">
        <w:t>A</w:t>
      </w:r>
      <w:r w:rsidRPr="00D47346">
        <w:rPr>
          <w:lang w:val="id-ID"/>
        </w:rPr>
        <w:t>khir</w:t>
      </w:r>
      <w:bookmarkEnd w:id="200"/>
      <w:bookmarkEnd w:id="201"/>
      <w:bookmarkEnd w:id="202"/>
      <w:bookmarkEnd w:id="203"/>
      <w:bookmarkEnd w:id="204"/>
      <w:bookmarkEnd w:id="205"/>
    </w:p>
    <w:p w:rsidR="00D47346" w:rsidRPr="00D47346" w:rsidRDefault="00D47346" w:rsidP="00D47346">
      <w:pPr>
        <w:rPr>
          <w:lang w:val="id-ID"/>
        </w:rPr>
      </w:pPr>
    </w:p>
    <w:p w:rsidR="00657FD6" w:rsidRPr="00657FD6" w:rsidRDefault="001F2A62" w:rsidP="00671A29">
      <w:pPr>
        <w:spacing w:after="240"/>
        <w:ind w:firstLine="720"/>
        <w:rPr>
          <w:lang w:val="id-ID"/>
        </w:rPr>
      </w:pPr>
      <w:r w:rsidRPr="001F2A62">
        <w:t>Proposal tugas akhir ini akan mendeskripsikan dan membahas mengenai rencana pembuatan aplikasi pengenalan aktivitas manusia pada data video CCTV. Secara detil, proposal tugas akhir ini berisi tentang beberapa bagian yaitu latar belakang diajukannya tugas akhir, rumusan masalah yang diangkat, batasan masalah untuk tugas akhir, tujuan dari pembuatan tugas akhir, dan manfaat dari hasil pembuatan tugas akhir. Selain itu, dijabarkan pula tinjauan pustaka yang digunakan sebagai referensi pendukung pembuatan tugas akhir dan ringkasan isi yang membahas metode yang akan digunakan dalam tugas akhir. Sub bab metodologi merupakan penjelasan mengenai tahapan penyusunan tugas akhir. Terdapat pula sub bab jadwal pengerjaan yang menjelaskan jadwal pengerjaan tugas akhir dan di akhir bagian terdapat daftar pustaka untuk mencantumkan referensi yang digunakan dalam tugas akhir</w:t>
      </w:r>
      <w:r>
        <w:t>.</w:t>
      </w:r>
    </w:p>
    <w:p w:rsidR="00657FD6" w:rsidRDefault="00657FD6" w:rsidP="00D47346">
      <w:pPr>
        <w:pStyle w:val="Heading3"/>
        <w:rPr>
          <w:lang w:val="id-ID"/>
        </w:rPr>
      </w:pPr>
      <w:bookmarkStart w:id="206" w:name="_Toc437274057"/>
      <w:bookmarkStart w:id="207" w:name="_Toc439259295"/>
      <w:bookmarkStart w:id="208" w:name="_Toc439259395"/>
      <w:bookmarkStart w:id="209" w:name="_Toc439260108"/>
      <w:bookmarkStart w:id="210" w:name="_Toc439260270"/>
      <w:bookmarkStart w:id="211" w:name="_Toc513396339"/>
      <w:r w:rsidRPr="00D47346">
        <w:rPr>
          <w:lang w:val="id-ID"/>
        </w:rPr>
        <w:t xml:space="preserve">Studi </w:t>
      </w:r>
      <w:r w:rsidR="00377296">
        <w:t>L</w:t>
      </w:r>
      <w:r w:rsidRPr="00D47346">
        <w:rPr>
          <w:lang w:val="id-ID"/>
        </w:rPr>
        <w:t>iteratur</w:t>
      </w:r>
      <w:bookmarkEnd w:id="206"/>
      <w:bookmarkEnd w:id="207"/>
      <w:bookmarkEnd w:id="208"/>
      <w:bookmarkEnd w:id="209"/>
      <w:bookmarkEnd w:id="210"/>
      <w:bookmarkEnd w:id="211"/>
    </w:p>
    <w:p w:rsidR="00D47346" w:rsidRPr="00D47346" w:rsidRDefault="00D47346" w:rsidP="00D47346">
      <w:pPr>
        <w:rPr>
          <w:lang w:val="id-ID"/>
        </w:rPr>
      </w:pPr>
    </w:p>
    <w:p w:rsidR="00657FD6" w:rsidRDefault="00C26C4A" w:rsidP="00BB021C">
      <w:pPr>
        <w:spacing w:after="240"/>
        <w:ind w:firstLine="709"/>
      </w:pPr>
      <w:r w:rsidRPr="00C26C4A">
        <w:t>Pada tahap ini dilakukan pencarian informasi dan studi literatur sejumlah referensi tentang metode-metode yang akan digunakan dalam pengenalan aktivitas manusia pada data video. Informasi dan studi literatur tersebut didapat dari buku, internet, dan materi-materi kuliah yang berhubungan dengan metode yang digunakan.</w:t>
      </w:r>
    </w:p>
    <w:p w:rsidR="00BB021C" w:rsidRPr="00136E14" w:rsidRDefault="00BB021C" w:rsidP="00BB021C">
      <w:pPr>
        <w:spacing w:after="240"/>
        <w:ind w:firstLine="709"/>
      </w:pPr>
    </w:p>
    <w:p w:rsidR="00657FD6" w:rsidRDefault="00657FD6" w:rsidP="00D47346">
      <w:pPr>
        <w:pStyle w:val="Heading3"/>
        <w:rPr>
          <w:lang w:val="id-ID"/>
        </w:rPr>
      </w:pPr>
      <w:bookmarkStart w:id="212" w:name="_Toc437274058"/>
      <w:bookmarkStart w:id="213" w:name="_Toc439259296"/>
      <w:bookmarkStart w:id="214" w:name="_Toc439259396"/>
      <w:bookmarkStart w:id="215" w:name="_Toc439260109"/>
      <w:bookmarkStart w:id="216" w:name="_Toc439260271"/>
      <w:bookmarkStart w:id="217" w:name="_Toc513396340"/>
      <w:r w:rsidRPr="00D47346">
        <w:rPr>
          <w:lang w:val="id-ID"/>
        </w:rPr>
        <w:lastRenderedPageBreak/>
        <w:t xml:space="preserve">Analisis dan </w:t>
      </w:r>
      <w:r w:rsidR="00377296">
        <w:t>D</w:t>
      </w:r>
      <w:r w:rsidRPr="00D47346">
        <w:rPr>
          <w:lang w:val="id-ID"/>
        </w:rPr>
        <w:t xml:space="preserve">esain </w:t>
      </w:r>
      <w:r w:rsidR="00377296">
        <w:t>P</w:t>
      </w:r>
      <w:r w:rsidRPr="00D47346">
        <w:rPr>
          <w:lang w:val="id-ID"/>
        </w:rPr>
        <w:t xml:space="preserve">erangkat </w:t>
      </w:r>
      <w:r w:rsidR="00377296">
        <w:t>L</w:t>
      </w:r>
      <w:r w:rsidRPr="00D47346">
        <w:rPr>
          <w:lang w:val="id-ID"/>
        </w:rPr>
        <w:t>unak</w:t>
      </w:r>
      <w:bookmarkEnd w:id="212"/>
      <w:bookmarkEnd w:id="213"/>
      <w:bookmarkEnd w:id="214"/>
      <w:bookmarkEnd w:id="215"/>
      <w:bookmarkEnd w:id="216"/>
      <w:bookmarkEnd w:id="217"/>
    </w:p>
    <w:p w:rsidR="00D47346" w:rsidRPr="00D47346" w:rsidRDefault="00D47346" w:rsidP="00D47346">
      <w:pPr>
        <w:rPr>
          <w:lang w:val="id-ID"/>
        </w:rPr>
      </w:pPr>
    </w:p>
    <w:p w:rsidR="00657FD6" w:rsidRPr="00657FD6" w:rsidRDefault="00BB021C" w:rsidP="00BB021C">
      <w:pPr>
        <w:pStyle w:val="ListParagraph"/>
        <w:spacing w:after="200"/>
        <w:ind w:left="0" w:firstLine="720"/>
      </w:pPr>
      <w:r w:rsidRPr="00BB021C">
        <w:t>Tahap ini meliputi perancangan sistem berdasarkan studi literatur dan pembelajaran konsep teknologi dari perangkat lunak yang ada. Tahap ini mendefinisikan alur dari implementasi. Langkah-langkah yang dikerjakan juga didefinisikan pada tahap ini. Pada tahapan ini dilakukan desain sistem dan desain proses-proses yang ada.</w:t>
      </w:r>
    </w:p>
    <w:p w:rsidR="00657FD6" w:rsidRDefault="00657FD6" w:rsidP="00D47346">
      <w:pPr>
        <w:pStyle w:val="Heading3"/>
        <w:rPr>
          <w:lang w:val="id-ID"/>
        </w:rPr>
      </w:pPr>
      <w:bookmarkStart w:id="218" w:name="_Toc437274059"/>
      <w:bookmarkStart w:id="219" w:name="_Toc439259297"/>
      <w:bookmarkStart w:id="220" w:name="_Toc439259397"/>
      <w:bookmarkStart w:id="221" w:name="_Toc439260110"/>
      <w:bookmarkStart w:id="222" w:name="_Toc439260272"/>
      <w:bookmarkStart w:id="223" w:name="_Toc513396341"/>
      <w:r w:rsidRPr="00D47346">
        <w:rPr>
          <w:lang w:val="id-ID"/>
        </w:rPr>
        <w:t xml:space="preserve">Implementasi </w:t>
      </w:r>
      <w:r w:rsidR="00377296">
        <w:t>P</w:t>
      </w:r>
      <w:r w:rsidRPr="00D47346">
        <w:rPr>
          <w:lang w:val="id-ID"/>
        </w:rPr>
        <w:t xml:space="preserve">erangkat </w:t>
      </w:r>
      <w:r w:rsidR="00377296">
        <w:t>L</w:t>
      </w:r>
      <w:r w:rsidRPr="00D47346">
        <w:rPr>
          <w:lang w:val="id-ID"/>
        </w:rPr>
        <w:t>unak</w:t>
      </w:r>
      <w:bookmarkEnd w:id="218"/>
      <w:bookmarkEnd w:id="219"/>
      <w:bookmarkEnd w:id="220"/>
      <w:bookmarkEnd w:id="221"/>
      <w:bookmarkEnd w:id="222"/>
      <w:bookmarkEnd w:id="223"/>
    </w:p>
    <w:p w:rsidR="00D47346" w:rsidRPr="00D47346" w:rsidRDefault="00D47346" w:rsidP="00D47346">
      <w:pPr>
        <w:rPr>
          <w:lang w:val="id-ID"/>
        </w:rPr>
      </w:pPr>
    </w:p>
    <w:p w:rsidR="00657FD6" w:rsidRPr="00657FD6" w:rsidRDefault="00BB021C" w:rsidP="00671A29">
      <w:pPr>
        <w:spacing w:after="240"/>
        <w:ind w:firstLine="720"/>
      </w:pPr>
      <w:r w:rsidRPr="00BB021C">
        <w:t>Pengembangan aplikasi dalam tugas akhir nantinya akan menggunakan matlab sebagai compiler dan library yang telah tersedia di matlab.</w:t>
      </w:r>
    </w:p>
    <w:p w:rsidR="00657FD6" w:rsidRDefault="00657FD6" w:rsidP="00D47346">
      <w:pPr>
        <w:pStyle w:val="Heading3"/>
        <w:rPr>
          <w:lang w:val="id-ID"/>
        </w:rPr>
      </w:pPr>
      <w:bookmarkStart w:id="224" w:name="_Toc437274060"/>
      <w:bookmarkStart w:id="225" w:name="_Toc439259298"/>
      <w:bookmarkStart w:id="226" w:name="_Toc439259398"/>
      <w:bookmarkStart w:id="227" w:name="_Toc439260111"/>
      <w:bookmarkStart w:id="228" w:name="_Toc439260273"/>
      <w:bookmarkStart w:id="229" w:name="_Toc513396342"/>
      <w:r w:rsidRPr="00D47346">
        <w:rPr>
          <w:lang w:val="id-ID"/>
        </w:rPr>
        <w:t xml:space="preserve">Pengujian dan </w:t>
      </w:r>
      <w:r w:rsidR="00377296">
        <w:t>E</w:t>
      </w:r>
      <w:r w:rsidRPr="00D47346">
        <w:rPr>
          <w:lang w:val="id-ID"/>
        </w:rPr>
        <w:t>valuasi</w:t>
      </w:r>
      <w:bookmarkEnd w:id="224"/>
      <w:bookmarkEnd w:id="225"/>
      <w:bookmarkEnd w:id="226"/>
      <w:bookmarkEnd w:id="227"/>
      <w:bookmarkEnd w:id="228"/>
      <w:bookmarkEnd w:id="229"/>
    </w:p>
    <w:p w:rsidR="00D47346" w:rsidRPr="00D47346" w:rsidRDefault="00D47346" w:rsidP="00D47346">
      <w:pPr>
        <w:rPr>
          <w:lang w:val="id-ID"/>
        </w:rPr>
      </w:pPr>
    </w:p>
    <w:p w:rsidR="00BB021C" w:rsidRDefault="00BB021C" w:rsidP="00BB021C">
      <w:pPr>
        <w:ind w:firstLine="720"/>
      </w:pPr>
      <w:r w:rsidRPr="00BB021C">
        <w:t xml:space="preserve">Pada tahapan ini dilakukan uji coba terhadap aplikasi yang telah dibuat.  Pengujian ini betujuan untuk mengetahui unjuk kerja dari aplikasi pengenalan aktivitas pada data video. Pada uji coba ini, langkah pertama adalah melatih sistem dengan data training untuk membentuk model aktivitas. Langkah selanjutnya akan diberikan data uji untuk menguji model aktivitas yang telah terbentuk serta </w:t>
      </w:r>
      <w:proofErr w:type="gramStart"/>
      <w:r w:rsidRPr="00BB021C">
        <w:t>menghasilkan  prediksi</w:t>
      </w:r>
      <w:proofErr w:type="gramEnd"/>
      <w:r w:rsidRPr="00BB021C">
        <w:t xml:space="preserve"> jenis aktivitas dari data uji. Parameter yang akan digunakan sebagai bahan uji coba adalah ukuran dari overlapping frame yang digunakan pada proses preprocessing video.  </w:t>
      </w:r>
    </w:p>
    <w:p w:rsidR="00657FD6" w:rsidRDefault="00BB021C" w:rsidP="00BB021C">
      <w:pPr>
        <w:ind w:firstLine="720"/>
      </w:pPr>
      <w:r w:rsidRPr="00BB021C">
        <w:t xml:space="preserve">Setelah uji coba, dilakukan juga evaluasi terhadap kinerja dari aplikasi ini dengan cara melakukan pengukuran accuracy dan f-measure (precision dan recall) dari hasil uji coba yang berupa prediksi aktivitas terhadap aktivitas sebenarnya. Perhitungan accurac dan f-measure dapat dilihat pada Tabel 1 dan persamaan (15), (16), dan (17). Pengujian dan evaluasi akan dilakukan dengan melihat kesesuaian dengan perencanaan. Tahap ini dimaksudkan untuk mengetahui kinerja aplikasi, mengevaluasi jalannya sistem, </w:t>
      </w:r>
      <w:r w:rsidRPr="00BB021C">
        <w:lastRenderedPageBreak/>
        <w:t>mencari masalah yang mungkin timbul dan mengadakan perbaikan jika terdapat kesalahan.</w:t>
      </w:r>
    </w:p>
    <w:p w:rsidR="0042411B" w:rsidRDefault="0042411B" w:rsidP="00BB021C">
      <w:pPr>
        <w:ind w:firstLine="720"/>
      </w:pPr>
    </w:p>
    <w:tbl>
      <w:tblPr>
        <w:tblStyle w:val="TableGrid"/>
        <w:tblW w:w="0" w:type="auto"/>
        <w:tblInd w:w="5" w:type="dxa"/>
        <w:tblLook w:val="04A0" w:firstRow="1" w:lastRow="0" w:firstColumn="1" w:lastColumn="0" w:noHBand="0" w:noVBand="1"/>
      </w:tblPr>
      <w:tblGrid>
        <w:gridCol w:w="985"/>
        <w:gridCol w:w="900"/>
        <w:gridCol w:w="1890"/>
        <w:gridCol w:w="2055"/>
      </w:tblGrid>
      <w:tr w:rsidR="00BB021C" w:rsidRPr="0042411B" w:rsidTr="00887599">
        <w:trPr>
          <w:trHeight w:val="440"/>
        </w:trPr>
        <w:tc>
          <w:tcPr>
            <w:tcW w:w="1885" w:type="dxa"/>
            <w:gridSpan w:val="2"/>
            <w:vMerge w:val="restart"/>
            <w:tcBorders>
              <w:top w:val="nil"/>
              <w:left w:val="nil"/>
            </w:tcBorders>
          </w:tcPr>
          <w:p w:rsidR="00BB021C" w:rsidRPr="0042411B" w:rsidRDefault="00BB021C" w:rsidP="00BB021C">
            <w:pPr>
              <w:spacing w:before="240" w:after="240"/>
              <w:ind w:right="315"/>
              <w:jc w:val="center"/>
              <w:rPr>
                <w:rFonts w:eastAsia="MS Mincho"/>
                <w:noProof/>
                <w:szCs w:val="24"/>
                <w:lang w:eastAsia="en-US"/>
              </w:rPr>
            </w:pPr>
          </w:p>
        </w:tc>
        <w:tc>
          <w:tcPr>
            <w:tcW w:w="3945" w:type="dxa"/>
            <w:gridSpan w:val="2"/>
            <w:shd w:val="clear" w:color="auto" w:fill="D9D9D9" w:themeFill="background1" w:themeFillShade="D9"/>
            <w:vAlign w:val="center"/>
          </w:tcPr>
          <w:p w:rsidR="00BB021C" w:rsidRPr="0042411B" w:rsidRDefault="00BB021C" w:rsidP="0042411B">
            <w:pPr>
              <w:jc w:val="center"/>
              <w:rPr>
                <w:rFonts w:eastAsia="MS Mincho"/>
                <w:b/>
                <w:noProof/>
                <w:lang w:eastAsia="en-US"/>
              </w:rPr>
            </w:pPr>
            <w:r w:rsidRPr="0042411B">
              <w:rPr>
                <w:rFonts w:eastAsia="MS Mincho"/>
                <w:b/>
                <w:noProof/>
                <w:lang w:eastAsia="en-US"/>
              </w:rPr>
              <w:t>Nilai Sebenarnya</w:t>
            </w:r>
          </w:p>
        </w:tc>
      </w:tr>
      <w:tr w:rsidR="00BB021C" w:rsidRPr="0042411B" w:rsidTr="00887599">
        <w:trPr>
          <w:trHeight w:val="386"/>
        </w:trPr>
        <w:tc>
          <w:tcPr>
            <w:tcW w:w="1885" w:type="dxa"/>
            <w:gridSpan w:val="2"/>
            <w:vMerge/>
            <w:tcBorders>
              <w:left w:val="nil"/>
            </w:tcBorders>
          </w:tcPr>
          <w:p w:rsidR="00BB021C" w:rsidRPr="0042411B" w:rsidRDefault="00BB021C" w:rsidP="00BB021C">
            <w:pPr>
              <w:jc w:val="center"/>
              <w:rPr>
                <w:rFonts w:eastAsia="MS Mincho"/>
                <w:noProof/>
                <w:szCs w:val="24"/>
                <w:lang w:eastAsia="en-US"/>
              </w:rPr>
            </w:pPr>
          </w:p>
        </w:tc>
        <w:tc>
          <w:tcPr>
            <w:tcW w:w="1890" w:type="dxa"/>
            <w:shd w:val="clear" w:color="auto" w:fill="D9D9D9" w:themeFill="background1" w:themeFillShade="D9"/>
            <w:vAlign w:val="center"/>
          </w:tcPr>
          <w:p w:rsidR="00BB021C" w:rsidRPr="0042411B" w:rsidRDefault="00BB021C" w:rsidP="0042411B">
            <w:pPr>
              <w:jc w:val="center"/>
              <w:rPr>
                <w:rFonts w:eastAsia="MS Mincho"/>
                <w:b/>
                <w:i/>
                <w:noProof/>
                <w:sz w:val="18"/>
                <w:lang w:eastAsia="en-US"/>
              </w:rPr>
            </w:pPr>
            <w:r w:rsidRPr="0042411B">
              <w:rPr>
                <w:rFonts w:eastAsia="MS Mincho"/>
                <w:b/>
                <w:i/>
                <w:noProof/>
                <w:sz w:val="18"/>
                <w:lang w:eastAsia="en-US"/>
              </w:rPr>
              <w:t>TRUE</w:t>
            </w:r>
          </w:p>
        </w:tc>
        <w:tc>
          <w:tcPr>
            <w:tcW w:w="2055" w:type="dxa"/>
            <w:shd w:val="clear" w:color="auto" w:fill="D9D9D9" w:themeFill="background1" w:themeFillShade="D9"/>
            <w:vAlign w:val="center"/>
          </w:tcPr>
          <w:p w:rsidR="00BB021C" w:rsidRPr="0042411B" w:rsidRDefault="00BB021C" w:rsidP="0042411B">
            <w:pPr>
              <w:jc w:val="center"/>
              <w:rPr>
                <w:rFonts w:eastAsia="MS Mincho"/>
                <w:b/>
                <w:i/>
                <w:noProof/>
                <w:sz w:val="18"/>
                <w:lang w:eastAsia="en-US"/>
              </w:rPr>
            </w:pPr>
            <w:r w:rsidRPr="0042411B">
              <w:rPr>
                <w:rFonts w:eastAsia="MS Mincho"/>
                <w:b/>
                <w:i/>
                <w:noProof/>
                <w:sz w:val="18"/>
                <w:lang w:eastAsia="en-US"/>
              </w:rPr>
              <w:t>FALSE</w:t>
            </w:r>
          </w:p>
        </w:tc>
      </w:tr>
      <w:tr w:rsidR="00BB021C" w:rsidRPr="0042411B" w:rsidTr="00887599">
        <w:trPr>
          <w:trHeight w:val="710"/>
        </w:trPr>
        <w:tc>
          <w:tcPr>
            <w:tcW w:w="985" w:type="dxa"/>
            <w:vMerge w:val="restart"/>
            <w:shd w:val="clear" w:color="auto" w:fill="D9D9D9" w:themeFill="background1" w:themeFillShade="D9"/>
            <w:vAlign w:val="center"/>
          </w:tcPr>
          <w:p w:rsidR="00BB021C" w:rsidRPr="0042411B" w:rsidRDefault="00BB021C" w:rsidP="0042411B">
            <w:pPr>
              <w:jc w:val="center"/>
              <w:rPr>
                <w:rFonts w:eastAsia="MS Mincho"/>
                <w:b/>
                <w:noProof/>
                <w:lang w:eastAsia="en-US"/>
              </w:rPr>
            </w:pPr>
            <w:r w:rsidRPr="0042411B">
              <w:rPr>
                <w:rFonts w:eastAsia="MS Mincho"/>
                <w:b/>
                <w:noProof/>
                <w:lang w:eastAsia="en-US"/>
              </w:rPr>
              <w:t>Nilai Prediksi</w:t>
            </w:r>
          </w:p>
        </w:tc>
        <w:tc>
          <w:tcPr>
            <w:tcW w:w="900" w:type="dxa"/>
            <w:shd w:val="clear" w:color="auto" w:fill="D9D9D9" w:themeFill="background1" w:themeFillShade="D9"/>
            <w:vAlign w:val="center"/>
          </w:tcPr>
          <w:p w:rsidR="00BB021C" w:rsidRPr="0042411B" w:rsidRDefault="00BB021C" w:rsidP="0042411B">
            <w:pPr>
              <w:jc w:val="center"/>
              <w:rPr>
                <w:rFonts w:eastAsia="MS Mincho"/>
                <w:b/>
                <w:i/>
                <w:noProof/>
                <w:sz w:val="18"/>
                <w:lang w:eastAsia="en-US"/>
              </w:rPr>
            </w:pPr>
            <w:r w:rsidRPr="0042411B">
              <w:rPr>
                <w:rFonts w:eastAsia="MS Mincho"/>
                <w:b/>
                <w:i/>
                <w:noProof/>
                <w:sz w:val="18"/>
                <w:lang w:eastAsia="en-US"/>
              </w:rPr>
              <w:t>TRUE</w:t>
            </w:r>
          </w:p>
        </w:tc>
        <w:tc>
          <w:tcPr>
            <w:tcW w:w="1890" w:type="dxa"/>
            <w:vAlign w:val="center"/>
          </w:tcPr>
          <w:p w:rsidR="00BB021C" w:rsidRPr="0042411B" w:rsidRDefault="00BB021C" w:rsidP="0042411B">
            <w:pPr>
              <w:jc w:val="center"/>
              <w:rPr>
                <w:rFonts w:eastAsia="MS Mincho"/>
                <w:noProof/>
                <w:lang w:eastAsia="en-US"/>
              </w:rPr>
            </w:pPr>
            <m:oMath>
              <m:r>
                <w:rPr>
                  <w:rFonts w:ascii="Cambria Math" w:eastAsia="MS Mincho" w:hAnsi="Cambria Math"/>
                  <w:noProof/>
                  <w:lang w:eastAsia="en-US"/>
                </w:rPr>
                <m:t>TP</m:t>
              </m:r>
            </m:oMath>
            <w:r w:rsidRPr="0042411B">
              <w:rPr>
                <w:rFonts w:eastAsia="MS Mincho"/>
                <w:noProof/>
                <w:lang w:eastAsia="en-US"/>
              </w:rPr>
              <w:t xml:space="preserve"> (</w:t>
            </w:r>
            <w:r w:rsidRPr="0042411B">
              <w:rPr>
                <w:rFonts w:eastAsia="MS Mincho"/>
                <w:i/>
                <w:noProof/>
                <w:lang w:eastAsia="en-US"/>
              </w:rPr>
              <w:t>True Positive</w:t>
            </w:r>
            <w:r w:rsidRPr="0042411B">
              <w:rPr>
                <w:rFonts w:eastAsia="MS Mincho"/>
                <w:noProof/>
                <w:lang w:eastAsia="en-US"/>
              </w:rPr>
              <w:t xml:space="preserve">) </w:t>
            </w:r>
            <w:r w:rsidRPr="0042411B">
              <w:rPr>
                <w:rFonts w:eastAsia="MS Mincho"/>
                <w:i/>
                <w:noProof/>
                <w:lang w:eastAsia="en-US"/>
              </w:rPr>
              <w:t>Correct Result</w:t>
            </w:r>
          </w:p>
        </w:tc>
        <w:tc>
          <w:tcPr>
            <w:tcW w:w="2055" w:type="dxa"/>
            <w:vAlign w:val="center"/>
          </w:tcPr>
          <w:p w:rsidR="00BB021C" w:rsidRPr="0042411B" w:rsidRDefault="00BB021C" w:rsidP="0042411B">
            <w:pPr>
              <w:jc w:val="center"/>
              <w:rPr>
                <w:rFonts w:eastAsia="MS Mincho"/>
                <w:noProof/>
                <w:lang w:eastAsia="en-US"/>
              </w:rPr>
            </w:pPr>
            <m:oMath>
              <m:r>
                <w:rPr>
                  <w:rFonts w:ascii="Cambria Math" w:eastAsia="MS Mincho" w:hAnsi="Cambria Math"/>
                  <w:noProof/>
                  <w:lang w:eastAsia="en-US"/>
                </w:rPr>
                <m:t>FP</m:t>
              </m:r>
            </m:oMath>
            <w:r w:rsidRPr="0042411B">
              <w:rPr>
                <w:rFonts w:eastAsia="MS Mincho"/>
                <w:noProof/>
                <w:lang w:eastAsia="en-US"/>
              </w:rPr>
              <w:t xml:space="preserve"> (</w:t>
            </w:r>
            <w:r w:rsidRPr="0042411B">
              <w:rPr>
                <w:rFonts w:eastAsia="MS Mincho"/>
                <w:i/>
                <w:noProof/>
                <w:lang w:eastAsia="en-US"/>
              </w:rPr>
              <w:t>False Positive</w:t>
            </w:r>
            <w:r w:rsidRPr="0042411B">
              <w:rPr>
                <w:rFonts w:eastAsia="MS Mincho"/>
                <w:noProof/>
                <w:lang w:eastAsia="en-US"/>
              </w:rPr>
              <w:t xml:space="preserve">) </w:t>
            </w:r>
            <w:r w:rsidRPr="0042411B">
              <w:rPr>
                <w:rFonts w:eastAsia="MS Mincho"/>
                <w:i/>
                <w:noProof/>
                <w:lang w:eastAsia="en-US"/>
              </w:rPr>
              <w:t>Unexpected Result</w:t>
            </w:r>
          </w:p>
        </w:tc>
      </w:tr>
      <w:tr w:rsidR="00BB021C" w:rsidRPr="0042411B" w:rsidTr="00887599">
        <w:trPr>
          <w:trHeight w:val="809"/>
        </w:trPr>
        <w:tc>
          <w:tcPr>
            <w:tcW w:w="985" w:type="dxa"/>
            <w:vMerge/>
            <w:shd w:val="clear" w:color="auto" w:fill="D9D9D9" w:themeFill="background1" w:themeFillShade="D9"/>
            <w:vAlign w:val="center"/>
          </w:tcPr>
          <w:p w:rsidR="00BB021C" w:rsidRPr="0042411B" w:rsidRDefault="00BB021C" w:rsidP="0042411B">
            <w:pPr>
              <w:jc w:val="center"/>
              <w:rPr>
                <w:rFonts w:eastAsia="MS Mincho"/>
                <w:noProof/>
                <w:lang w:eastAsia="en-US"/>
              </w:rPr>
            </w:pPr>
          </w:p>
        </w:tc>
        <w:tc>
          <w:tcPr>
            <w:tcW w:w="900" w:type="dxa"/>
            <w:shd w:val="clear" w:color="auto" w:fill="D9D9D9" w:themeFill="background1" w:themeFillShade="D9"/>
            <w:vAlign w:val="center"/>
          </w:tcPr>
          <w:p w:rsidR="00BB021C" w:rsidRPr="0042411B" w:rsidRDefault="00BB021C" w:rsidP="0042411B">
            <w:pPr>
              <w:jc w:val="center"/>
              <w:rPr>
                <w:rFonts w:eastAsia="MS Mincho"/>
                <w:b/>
                <w:i/>
                <w:noProof/>
                <w:sz w:val="18"/>
                <w:lang w:eastAsia="en-US"/>
              </w:rPr>
            </w:pPr>
            <w:r w:rsidRPr="0042411B">
              <w:rPr>
                <w:rFonts w:eastAsia="MS Mincho"/>
                <w:b/>
                <w:i/>
                <w:noProof/>
                <w:sz w:val="18"/>
                <w:lang w:eastAsia="en-US"/>
              </w:rPr>
              <w:t>FALSE</w:t>
            </w:r>
          </w:p>
        </w:tc>
        <w:tc>
          <w:tcPr>
            <w:tcW w:w="1890" w:type="dxa"/>
            <w:vAlign w:val="center"/>
          </w:tcPr>
          <w:p w:rsidR="00BB021C" w:rsidRPr="0042411B" w:rsidRDefault="00BB021C" w:rsidP="0042411B">
            <w:pPr>
              <w:jc w:val="center"/>
              <w:rPr>
                <w:rFonts w:eastAsia="MS Mincho"/>
                <w:noProof/>
                <w:lang w:eastAsia="en-US"/>
              </w:rPr>
            </w:pPr>
            <m:oMath>
              <m:r>
                <w:rPr>
                  <w:rFonts w:ascii="Cambria Math" w:eastAsia="MS Mincho" w:hAnsi="Cambria Math"/>
                  <w:noProof/>
                  <w:lang w:eastAsia="en-US"/>
                </w:rPr>
                <m:t>FN</m:t>
              </m:r>
            </m:oMath>
            <w:r w:rsidRPr="0042411B">
              <w:rPr>
                <w:rFonts w:eastAsia="MS Mincho"/>
                <w:noProof/>
                <w:lang w:eastAsia="en-US"/>
              </w:rPr>
              <w:t xml:space="preserve"> (</w:t>
            </w:r>
            <w:r w:rsidRPr="0042411B">
              <w:rPr>
                <w:rFonts w:eastAsia="MS Mincho"/>
                <w:i/>
                <w:noProof/>
                <w:lang w:eastAsia="en-US"/>
              </w:rPr>
              <w:t>False Negative</w:t>
            </w:r>
            <w:r w:rsidRPr="0042411B">
              <w:rPr>
                <w:rFonts w:eastAsia="MS Mincho"/>
                <w:noProof/>
                <w:lang w:eastAsia="en-US"/>
              </w:rPr>
              <w:t xml:space="preserve">) </w:t>
            </w:r>
            <w:r w:rsidRPr="0042411B">
              <w:rPr>
                <w:rFonts w:eastAsia="MS Mincho"/>
                <w:i/>
                <w:noProof/>
                <w:lang w:eastAsia="en-US"/>
              </w:rPr>
              <w:t>Missing Result</w:t>
            </w:r>
          </w:p>
        </w:tc>
        <w:tc>
          <w:tcPr>
            <w:tcW w:w="2055" w:type="dxa"/>
            <w:vAlign w:val="center"/>
          </w:tcPr>
          <w:p w:rsidR="00BB021C" w:rsidRPr="0042411B" w:rsidRDefault="00BB021C" w:rsidP="0042411B">
            <w:pPr>
              <w:jc w:val="center"/>
              <w:rPr>
                <w:rFonts w:eastAsia="MS Mincho"/>
                <w:noProof/>
                <w:lang w:eastAsia="en-US"/>
              </w:rPr>
            </w:pPr>
            <m:oMath>
              <m:r>
                <w:rPr>
                  <w:rFonts w:ascii="Cambria Math" w:eastAsia="MS Mincho" w:hAnsi="Cambria Math"/>
                  <w:noProof/>
                  <w:lang w:eastAsia="en-US"/>
                </w:rPr>
                <m:t>TN</m:t>
              </m:r>
            </m:oMath>
            <w:r w:rsidRPr="0042411B">
              <w:rPr>
                <w:rFonts w:eastAsia="MS Mincho"/>
                <w:noProof/>
                <w:lang w:eastAsia="en-US"/>
              </w:rPr>
              <w:t xml:space="preserve"> (</w:t>
            </w:r>
            <w:r w:rsidRPr="0042411B">
              <w:rPr>
                <w:rFonts w:eastAsia="MS Mincho"/>
                <w:i/>
                <w:noProof/>
                <w:lang w:eastAsia="en-US"/>
              </w:rPr>
              <w:t>True Negative</w:t>
            </w:r>
            <w:r w:rsidRPr="0042411B">
              <w:rPr>
                <w:rFonts w:eastAsia="MS Mincho"/>
                <w:noProof/>
                <w:lang w:eastAsia="en-US"/>
              </w:rPr>
              <w:t xml:space="preserve">) </w:t>
            </w:r>
            <w:r w:rsidRPr="0042411B">
              <w:rPr>
                <w:rFonts w:eastAsia="MS Mincho"/>
                <w:i/>
                <w:noProof/>
                <w:lang w:eastAsia="en-US"/>
              </w:rPr>
              <w:t>Correct Absence of Result</w:t>
            </w:r>
          </w:p>
        </w:tc>
      </w:tr>
    </w:tbl>
    <w:p w:rsidR="00BB021C" w:rsidRDefault="000B4358" w:rsidP="00BB021C">
      <w:pPr>
        <w:ind w:firstLine="720"/>
      </w:pPr>
      <w:r>
        <w:rPr>
          <w:noProof/>
          <w:sz w:val="24"/>
        </w:rPr>
        <mc:AlternateContent>
          <mc:Choice Requires="wps">
            <w:drawing>
              <wp:anchor distT="0" distB="0" distL="114300" distR="114300" simplePos="0" relativeHeight="251961344" behindDoc="0" locked="0" layoutInCell="1" allowOverlap="1" wp14:anchorId="53966FD7" wp14:editId="4D4D658B">
                <wp:simplePos x="0" y="0"/>
                <wp:positionH relativeFrom="margin">
                  <wp:posOffset>3248660</wp:posOffset>
                </wp:positionH>
                <wp:positionV relativeFrom="paragraph">
                  <wp:posOffset>373380</wp:posOffset>
                </wp:positionV>
                <wp:extent cx="459740" cy="284480"/>
                <wp:effectExtent l="0" t="0" r="0" b="1270"/>
                <wp:wrapNone/>
                <wp:docPr id="2" name="Rectangle 2"/>
                <wp:cNvGraphicFramePr/>
                <a:graphic xmlns:a="http://schemas.openxmlformats.org/drawingml/2006/main">
                  <a:graphicData uri="http://schemas.microsoft.com/office/word/2010/wordprocessingShape">
                    <wps:wsp>
                      <wps:cNvSpPr/>
                      <wps:spPr>
                        <a:xfrm>
                          <a:off x="0" y="0"/>
                          <a:ext cx="459740" cy="28448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C0121" w:rsidRPr="002901A4" w:rsidRDefault="00DC0121" w:rsidP="000B4358">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66FD7" id="Rectangle 2" o:spid="_x0000_s1029" style="position:absolute;left:0;text-align:left;margin-left:255.8pt;margin-top:29.4pt;width:36.2pt;height:22.4pt;z-index:251961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" filled="f" stroked="f">
                <v:stroke joinstyle="round"/>
                <v:textbox>
                  <w:txbxContent>
                    <w:p w:rsidR="00DC0121" w:rsidRPr="002901A4" w:rsidRDefault="00DC0121" w:rsidP="000B4358">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BB021C" w:rsidRPr="00BB021C" w:rsidRDefault="00BB021C" w:rsidP="009A6B8C">
      <w:pPr>
        <w:spacing w:before="240" w:after="240"/>
        <w:rPr>
          <w:noProof/>
          <w:szCs w:val="24"/>
        </w:rPr>
      </w:pPr>
      <m:oMathPara>
        <m:oMath>
          <m:r>
            <w:rPr>
              <w:rFonts w:ascii="Cambria Math" w:hAnsi="Cambria Math"/>
              <w:noProof/>
              <w:szCs w:val="24"/>
            </w:rPr>
            <m:t>precision=</m:t>
          </m:r>
          <m:f>
            <m:fPr>
              <m:ctrlPr>
                <w:rPr>
                  <w:rFonts w:ascii="Cambria Math" w:hAnsi="Cambria Math"/>
                  <w:i/>
                  <w:noProof/>
                  <w:szCs w:val="24"/>
                </w:rPr>
              </m:ctrlPr>
            </m:fPr>
            <m:num>
              <m:r>
                <w:rPr>
                  <w:rFonts w:ascii="Cambria Math" w:hAnsi="Cambria Math"/>
                  <w:noProof/>
                  <w:szCs w:val="24"/>
                </w:rPr>
                <m:t>TP</m:t>
              </m:r>
            </m:num>
            <m:den>
              <m:r>
                <w:rPr>
                  <w:rFonts w:ascii="Cambria Math" w:hAnsi="Cambria Math"/>
                  <w:noProof/>
                  <w:szCs w:val="24"/>
                </w:rPr>
                <m:t>TP+FP</m:t>
              </m:r>
            </m:den>
          </m:f>
        </m:oMath>
      </m:oMathPara>
    </w:p>
    <w:p w:rsidR="00BB021C" w:rsidRDefault="00BB021C" w:rsidP="00BB021C">
      <w:pPr>
        <w:spacing w:before="240" w:after="240"/>
        <w:ind w:left="1260"/>
        <w:rPr>
          <w:noProof/>
          <w:sz w:val="24"/>
          <w:szCs w:val="24"/>
        </w:rPr>
      </w:pPr>
      <w:r>
        <w:rPr>
          <w:noProof/>
          <w:sz w:val="24"/>
        </w:rPr>
        <mc:AlternateContent>
          <mc:Choice Requires="wps">
            <w:drawing>
              <wp:anchor distT="0" distB="0" distL="114300" distR="114300" simplePos="0" relativeHeight="251939840" behindDoc="0" locked="0" layoutInCell="1" allowOverlap="1" wp14:anchorId="7819C781" wp14:editId="10078C83">
                <wp:simplePos x="0" y="0"/>
                <wp:positionH relativeFrom="margin">
                  <wp:align>right</wp:align>
                </wp:positionH>
                <wp:positionV relativeFrom="paragraph">
                  <wp:posOffset>334464</wp:posOffset>
                </wp:positionV>
                <wp:extent cx="459740" cy="284480"/>
                <wp:effectExtent l="0" t="0" r="0" b="1270"/>
                <wp:wrapNone/>
                <wp:docPr id="74" name="Rectangle 74"/>
                <wp:cNvGraphicFramePr/>
                <a:graphic xmlns:a="http://schemas.openxmlformats.org/drawingml/2006/main">
                  <a:graphicData uri="http://schemas.microsoft.com/office/word/2010/wordprocessingShape">
                    <wps:wsp>
                      <wps:cNvSpPr/>
                      <wps:spPr>
                        <a:xfrm>
                          <a:off x="0" y="0"/>
                          <a:ext cx="459740" cy="28448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C0121" w:rsidRPr="002901A4" w:rsidRDefault="00DC0121" w:rsidP="00BB021C">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19C781" id="Rectangle 74" o:spid="_x0000_s1030" style="position:absolute;left:0;text-align:left;margin-left:-15pt;margin-top:26.35pt;width:36.2pt;height:22.4pt;z-index:251939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" filled="f" stroked="f">
                <v:stroke joinstyle="round"/>
                <v:textbox>
                  <w:txbxContent>
                    <w:p w:rsidR="00DC0121" w:rsidRPr="002901A4" w:rsidRDefault="00DC0121" w:rsidP="00BB021C">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BB021C" w:rsidRPr="00BB021C" w:rsidRDefault="00BB021C" w:rsidP="009A6B8C">
      <w:pPr>
        <w:spacing w:before="240" w:after="240"/>
        <w:rPr>
          <w:noProof/>
          <w:szCs w:val="24"/>
        </w:rPr>
      </w:pPr>
      <m:oMathPara>
        <m:oMath>
          <m:r>
            <w:rPr>
              <w:rFonts w:ascii="Cambria Math" w:hAnsi="Cambria Math"/>
              <w:noProof/>
              <w:szCs w:val="24"/>
            </w:rPr>
            <m:t>recall=</m:t>
          </m:r>
          <m:f>
            <m:fPr>
              <m:ctrlPr>
                <w:rPr>
                  <w:rFonts w:ascii="Cambria Math" w:hAnsi="Cambria Math"/>
                  <w:i/>
                  <w:noProof/>
                  <w:szCs w:val="24"/>
                </w:rPr>
              </m:ctrlPr>
            </m:fPr>
            <m:num>
              <m:r>
                <w:rPr>
                  <w:rFonts w:ascii="Cambria Math" w:hAnsi="Cambria Math"/>
                  <w:noProof/>
                  <w:szCs w:val="24"/>
                </w:rPr>
                <m:t>TP</m:t>
              </m:r>
            </m:num>
            <m:den>
              <m:r>
                <w:rPr>
                  <w:rFonts w:ascii="Cambria Math" w:hAnsi="Cambria Math"/>
                  <w:noProof/>
                  <w:szCs w:val="24"/>
                </w:rPr>
                <m:t>TP+FN</m:t>
              </m:r>
            </m:den>
          </m:f>
        </m:oMath>
      </m:oMathPara>
    </w:p>
    <w:p w:rsidR="00BB021C" w:rsidRPr="00A3608C" w:rsidRDefault="00BB021C" w:rsidP="00BB021C">
      <w:pPr>
        <w:spacing w:before="240" w:after="240"/>
        <w:ind w:left="1260"/>
        <w:rPr>
          <w:noProof/>
          <w:sz w:val="24"/>
          <w:szCs w:val="24"/>
        </w:rPr>
      </w:pPr>
      <w:r>
        <w:rPr>
          <w:noProof/>
          <w:sz w:val="24"/>
        </w:rPr>
        <mc:AlternateContent>
          <mc:Choice Requires="wps">
            <w:drawing>
              <wp:anchor distT="0" distB="0" distL="114300" distR="114300" simplePos="0" relativeHeight="251940864" behindDoc="0" locked="0" layoutInCell="1" allowOverlap="1" wp14:anchorId="0CA63FC1" wp14:editId="60E89180">
                <wp:simplePos x="0" y="0"/>
                <wp:positionH relativeFrom="margin">
                  <wp:align>right</wp:align>
                </wp:positionH>
                <wp:positionV relativeFrom="paragraph">
                  <wp:posOffset>335824</wp:posOffset>
                </wp:positionV>
                <wp:extent cx="459740" cy="284480"/>
                <wp:effectExtent l="0" t="0" r="0" b="1270"/>
                <wp:wrapNone/>
                <wp:docPr id="81" name="Rectangle 81"/>
                <wp:cNvGraphicFramePr/>
                <a:graphic xmlns:a="http://schemas.openxmlformats.org/drawingml/2006/main">
                  <a:graphicData uri="http://schemas.microsoft.com/office/word/2010/wordprocessingShape">
                    <wps:wsp>
                      <wps:cNvSpPr/>
                      <wps:spPr>
                        <a:xfrm>
                          <a:off x="0" y="0"/>
                          <a:ext cx="459740" cy="28448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C0121" w:rsidRPr="002901A4" w:rsidRDefault="00DC0121" w:rsidP="00BB021C">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A63FC1" id="Rectangle 81" o:spid="_x0000_s1031" style="position:absolute;left:0;text-align:left;margin-left:-15pt;margin-top:26.45pt;width:36.2pt;height:22.4pt;z-index:251940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" filled="f" stroked="f">
                <v:stroke joinstyle="round"/>
                <v:textbox>
                  <w:txbxContent>
                    <w:p w:rsidR="00DC0121" w:rsidRPr="002901A4" w:rsidRDefault="00DC0121" w:rsidP="00BB021C">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BB021C" w:rsidRPr="00A3608C" w:rsidRDefault="00BB021C" w:rsidP="009A6B8C">
      <w:pPr>
        <w:spacing w:before="240" w:after="240"/>
        <w:rPr>
          <w:noProof/>
          <w:sz w:val="24"/>
          <w:szCs w:val="24"/>
        </w:rPr>
      </w:pPr>
      <m:oMathPara>
        <m:oMath>
          <m:r>
            <w:rPr>
              <w:rFonts w:ascii="Cambria Math" w:hAnsi="Cambria Math"/>
              <w:noProof/>
              <w:szCs w:val="24"/>
            </w:rPr>
            <m:t>accuracy=</m:t>
          </m:r>
          <m:f>
            <m:fPr>
              <m:ctrlPr>
                <w:rPr>
                  <w:rFonts w:ascii="Cambria Math" w:hAnsi="Cambria Math"/>
                  <w:i/>
                  <w:noProof/>
                  <w:szCs w:val="24"/>
                </w:rPr>
              </m:ctrlPr>
            </m:fPr>
            <m:num>
              <m:r>
                <w:rPr>
                  <w:rFonts w:ascii="Cambria Math" w:hAnsi="Cambria Math"/>
                  <w:noProof/>
                  <w:szCs w:val="24"/>
                </w:rPr>
                <m:t>TP+TN</m:t>
              </m:r>
            </m:num>
            <m:den>
              <m:r>
                <w:rPr>
                  <w:rFonts w:ascii="Cambria Math" w:hAnsi="Cambria Math"/>
                  <w:noProof/>
                  <w:szCs w:val="24"/>
                </w:rPr>
                <m:t>TP+TN+FP+FN</m:t>
              </m:r>
            </m:den>
          </m:f>
        </m:oMath>
      </m:oMathPara>
    </w:p>
    <w:p w:rsidR="00BB021C" w:rsidRPr="00657FD6" w:rsidRDefault="00BB021C" w:rsidP="00BB021C">
      <w:pPr>
        <w:ind w:firstLine="720"/>
      </w:pPr>
    </w:p>
    <w:p w:rsidR="00F0052A" w:rsidRDefault="00F0052A" w:rsidP="00F0052A">
      <w:pPr>
        <w:pStyle w:val="Heading2"/>
        <w:spacing w:after="200"/>
        <w:ind w:left="578" w:hanging="578"/>
        <w:rPr>
          <w:lang w:val="id-ID"/>
        </w:rPr>
      </w:pPr>
      <w:bookmarkStart w:id="230" w:name="_Toc421819483"/>
      <w:bookmarkStart w:id="231" w:name="_Toc437274062"/>
      <w:bookmarkStart w:id="232" w:name="_Toc439259300"/>
      <w:bookmarkStart w:id="233" w:name="_Toc439259400"/>
      <w:bookmarkStart w:id="234" w:name="_Toc439260113"/>
      <w:bookmarkStart w:id="235" w:name="_Toc439260275"/>
      <w:bookmarkStart w:id="236" w:name="_Toc513396343"/>
      <w:r>
        <w:t>Sistematika Penulisan Laporan Tugas Akhir</w:t>
      </w:r>
      <w:bookmarkEnd w:id="230"/>
      <w:bookmarkEnd w:id="231"/>
      <w:bookmarkEnd w:id="232"/>
      <w:bookmarkEnd w:id="233"/>
      <w:bookmarkEnd w:id="234"/>
      <w:bookmarkEnd w:id="235"/>
      <w:bookmarkEnd w:id="236"/>
    </w:p>
    <w:p w:rsidR="00F0052A" w:rsidRDefault="00F0052A" w:rsidP="00CF4ADB">
      <w:pPr>
        <w:pStyle w:val="ListParagraph"/>
        <w:ind w:left="0" w:firstLine="578"/>
      </w:pPr>
      <w:r w:rsidRPr="00793C4D">
        <w:rPr>
          <w:rFonts w:asciiTheme="majorBidi" w:hAnsiTheme="majorBidi" w:cstheme="majorBidi"/>
        </w:rPr>
        <w:t xml:space="preserve">Buku </w:t>
      </w:r>
      <w:r w:rsidR="00F67259">
        <w:rPr>
          <w:rFonts w:asciiTheme="majorBidi" w:hAnsiTheme="majorBidi" w:cstheme="majorBidi"/>
        </w:rPr>
        <w:t>tugas akhir</w:t>
      </w:r>
      <w:r w:rsidRPr="00793C4D">
        <w:rPr>
          <w:rFonts w:asciiTheme="majorBidi" w:hAnsiTheme="majorBidi" w:cstheme="majorBidi"/>
        </w:rPr>
        <w:t xml:space="preserve"> ini bertujuan untuk mendapatkan gambaran dari pengerjaan </w:t>
      </w:r>
      <w:r w:rsidR="00F67259">
        <w:rPr>
          <w:rFonts w:asciiTheme="majorBidi" w:hAnsiTheme="majorBidi" w:cstheme="majorBidi"/>
        </w:rPr>
        <w:t xml:space="preserve">tugas akhir </w:t>
      </w:r>
      <w:r w:rsidRPr="00793C4D">
        <w:rPr>
          <w:rFonts w:asciiTheme="majorBidi" w:hAnsiTheme="majorBidi" w:cstheme="majorBidi"/>
        </w:rPr>
        <w:t xml:space="preserve">ini. Selain itu, diharapkan dapat berguna untuk pembaca yang tertarik untuk melakukan pengembangan lebih lanjut. </w:t>
      </w:r>
      <w:r w:rsidRPr="00793C4D">
        <w:rPr>
          <w:rFonts w:asciiTheme="majorBidi" w:hAnsiTheme="majorBidi" w:cstheme="majorBidi"/>
          <w:bCs/>
          <w:color w:val="000000"/>
        </w:rPr>
        <w:t xml:space="preserve">Secara garis besar, buku </w:t>
      </w:r>
      <w:r w:rsidR="00F67259">
        <w:rPr>
          <w:rFonts w:asciiTheme="majorBidi" w:hAnsiTheme="majorBidi" w:cstheme="majorBidi"/>
          <w:bCs/>
          <w:color w:val="000000"/>
        </w:rPr>
        <w:t>tugas akhir</w:t>
      </w:r>
      <w:r w:rsidRPr="00793C4D">
        <w:rPr>
          <w:rFonts w:asciiTheme="majorBidi" w:hAnsiTheme="majorBidi" w:cstheme="majorBidi"/>
          <w:bCs/>
          <w:color w:val="000000"/>
        </w:rPr>
        <w:t xml:space="preserve"> terdiri atas beberapa bagian seperti </w:t>
      </w:r>
      <w:r>
        <w:rPr>
          <w:rFonts w:asciiTheme="majorBidi" w:hAnsiTheme="majorBidi" w:cstheme="majorBidi"/>
          <w:bCs/>
          <w:color w:val="000000"/>
        </w:rPr>
        <w:t>berikut ini:</w:t>
      </w:r>
    </w:p>
    <w:p w:rsidR="00F0052A" w:rsidRDefault="00F0052A" w:rsidP="00F0052A">
      <w:pPr>
        <w:pStyle w:val="ListParagraph"/>
        <w:ind w:left="0" w:firstLine="284"/>
      </w:pPr>
    </w:p>
    <w:p w:rsidR="00F0052A" w:rsidRDefault="00F0052A" w:rsidP="00F0052A">
      <w:pPr>
        <w:pStyle w:val="ListParagraph"/>
        <w:tabs>
          <w:tab w:val="left" w:pos="900"/>
        </w:tabs>
        <w:ind w:left="0"/>
        <w:rPr>
          <w:b/>
        </w:rPr>
      </w:pPr>
      <w:r>
        <w:rPr>
          <w:b/>
        </w:rPr>
        <w:t>Bab I</w:t>
      </w:r>
      <w:r>
        <w:rPr>
          <w:b/>
        </w:rPr>
        <w:tab/>
      </w:r>
      <w:r w:rsidRPr="00CD5338">
        <w:rPr>
          <w:b/>
        </w:rPr>
        <w:t>Pendahuluan</w:t>
      </w:r>
    </w:p>
    <w:p w:rsidR="00F0052A" w:rsidRPr="00FD6319" w:rsidRDefault="00671A29" w:rsidP="00773281">
      <w:pPr>
        <w:pStyle w:val="ListParagraph"/>
        <w:spacing w:before="240"/>
        <w:ind w:left="900" w:hanging="191"/>
      </w:pPr>
      <w:r>
        <w:tab/>
      </w:r>
      <w:r w:rsidR="00F0052A" w:rsidRPr="00047475">
        <w:t>Bab yang berisi mengenai latar belakang, tuj</w:t>
      </w:r>
      <w:r w:rsidR="00F0052A">
        <w:t xml:space="preserve">uan, dan manfaat dari pembuatan </w:t>
      </w:r>
      <w:r w:rsidR="00BE168D">
        <w:t>tugas akhir</w:t>
      </w:r>
      <w:r w:rsidR="00F0052A">
        <w:t>. Selain itu permasalahan, batasan masalah,</w:t>
      </w:r>
      <w:r w:rsidR="00F0052A" w:rsidRPr="00047475">
        <w:t xml:space="preserve"> metodolo</w:t>
      </w:r>
      <w:r w:rsidR="00F0052A">
        <w:t>gi yang digunakan,</w:t>
      </w:r>
      <w:r w:rsidR="00F0052A" w:rsidRPr="00047475">
        <w:t xml:space="preserve"> dan</w:t>
      </w:r>
      <w:r w:rsidR="00F0052A">
        <w:t xml:space="preserve"> </w:t>
      </w:r>
      <w:r w:rsidR="00F0052A" w:rsidRPr="00047475">
        <w:t>sistematika</w:t>
      </w:r>
      <w:r w:rsidR="00F0052A">
        <w:t xml:space="preserve"> </w:t>
      </w:r>
      <w:r w:rsidR="00F0052A" w:rsidRPr="00047475">
        <w:t>penulisan juga</w:t>
      </w:r>
      <w:r w:rsidR="00F0052A">
        <w:t xml:space="preserve"> merupakan bagian dari bab ini.</w:t>
      </w:r>
    </w:p>
    <w:p w:rsidR="00F0052A" w:rsidRDefault="00F0052A" w:rsidP="00F0052A">
      <w:pPr>
        <w:pStyle w:val="ListParagraph"/>
        <w:ind w:left="0"/>
        <w:rPr>
          <w:b/>
        </w:rPr>
      </w:pPr>
    </w:p>
    <w:p w:rsidR="00F0052A" w:rsidRDefault="00F0052A" w:rsidP="00F0052A">
      <w:pPr>
        <w:pStyle w:val="ListParagraph"/>
        <w:tabs>
          <w:tab w:val="left" w:pos="900"/>
        </w:tabs>
        <w:ind w:left="0"/>
        <w:rPr>
          <w:b/>
        </w:rPr>
      </w:pPr>
      <w:r>
        <w:rPr>
          <w:b/>
        </w:rPr>
        <w:t>Bab II</w:t>
      </w:r>
      <w:r>
        <w:rPr>
          <w:b/>
        </w:rPr>
        <w:tab/>
      </w:r>
      <w:r w:rsidR="00773281">
        <w:rPr>
          <w:b/>
        </w:rPr>
        <w:t>Dasar Teori</w:t>
      </w:r>
    </w:p>
    <w:p w:rsidR="00F0052A" w:rsidRDefault="00F0052A" w:rsidP="00773281">
      <w:pPr>
        <w:pStyle w:val="ListParagraph"/>
        <w:ind w:left="900"/>
      </w:pPr>
      <w:r w:rsidRPr="00047475">
        <w:t xml:space="preserve">Bab ini berisi penjelasan secara detail mengenai dasar-dasar penunjang </w:t>
      </w:r>
      <w:r>
        <w:t xml:space="preserve">dan teori-teori yang digunakan </w:t>
      </w:r>
      <w:r w:rsidRPr="00047475">
        <w:t>untuk mendu</w:t>
      </w:r>
      <w:r>
        <w:t xml:space="preserve">kung pembuatan </w:t>
      </w:r>
      <w:r w:rsidR="00BE168D">
        <w:t>tugas akhir</w:t>
      </w:r>
      <w:r>
        <w:t xml:space="preserve"> ini.</w:t>
      </w:r>
    </w:p>
    <w:p w:rsidR="00F0052A" w:rsidRPr="00E73EFA" w:rsidRDefault="00F0052A" w:rsidP="00F0052A">
      <w:pPr>
        <w:pStyle w:val="ListParagraph"/>
        <w:ind w:left="0"/>
        <w:rPr>
          <w:lang w:val="id-ID"/>
        </w:rPr>
      </w:pPr>
    </w:p>
    <w:p w:rsidR="00F0052A" w:rsidRDefault="00F0052A" w:rsidP="00F0052A">
      <w:pPr>
        <w:pStyle w:val="ListParagraph"/>
        <w:tabs>
          <w:tab w:val="left" w:pos="900"/>
        </w:tabs>
        <w:ind w:left="0"/>
        <w:rPr>
          <w:b/>
        </w:rPr>
      </w:pPr>
      <w:r>
        <w:rPr>
          <w:b/>
        </w:rPr>
        <w:t>Bab III</w:t>
      </w:r>
      <w:r>
        <w:rPr>
          <w:b/>
        </w:rPr>
        <w:tab/>
      </w:r>
      <w:r w:rsidRPr="00047475">
        <w:rPr>
          <w:b/>
        </w:rPr>
        <w:t xml:space="preserve">Perancangan </w:t>
      </w:r>
      <w:r>
        <w:rPr>
          <w:b/>
        </w:rPr>
        <w:t>Perangkat Lunak</w:t>
      </w:r>
    </w:p>
    <w:p w:rsidR="00F0052A" w:rsidRPr="004739CD" w:rsidRDefault="00F0052A" w:rsidP="00773281">
      <w:pPr>
        <w:pStyle w:val="ListParagraph"/>
        <w:ind w:left="900"/>
      </w:pPr>
      <w:r>
        <w:t xml:space="preserve">Bab ini berisi tentang desain sistem yang disajikan dalam bentuk </w:t>
      </w:r>
      <w:r>
        <w:rPr>
          <w:i/>
        </w:rPr>
        <w:t>pseudocode</w:t>
      </w:r>
      <w:r>
        <w:t>.</w:t>
      </w:r>
    </w:p>
    <w:p w:rsidR="00F0052A" w:rsidRPr="00E73EFA" w:rsidRDefault="00F0052A" w:rsidP="00F0052A">
      <w:pPr>
        <w:pStyle w:val="ListParagraph"/>
        <w:ind w:left="0"/>
        <w:rPr>
          <w:lang w:val="id-ID"/>
        </w:rPr>
      </w:pPr>
    </w:p>
    <w:p w:rsidR="00F0052A" w:rsidRPr="00047475" w:rsidRDefault="00F0052A" w:rsidP="00F0052A">
      <w:pPr>
        <w:pStyle w:val="ListParagraph"/>
        <w:tabs>
          <w:tab w:val="left" w:pos="900"/>
        </w:tabs>
        <w:ind w:left="0"/>
        <w:rPr>
          <w:b/>
        </w:rPr>
      </w:pPr>
      <w:r>
        <w:rPr>
          <w:b/>
        </w:rPr>
        <w:t>Bab IV</w:t>
      </w:r>
      <w:r>
        <w:rPr>
          <w:b/>
        </w:rPr>
        <w:tab/>
      </w:r>
      <w:r w:rsidRPr="00047475">
        <w:rPr>
          <w:b/>
        </w:rPr>
        <w:t xml:space="preserve">Implementasi </w:t>
      </w:r>
    </w:p>
    <w:p w:rsidR="00F0052A" w:rsidRDefault="00F0052A" w:rsidP="00773281">
      <w:pPr>
        <w:pStyle w:val="ListParagraph"/>
        <w:ind w:left="900"/>
      </w:pPr>
      <w:r>
        <w:t>Bab ini membahas implementasi dari desain yang</w:t>
      </w:r>
      <w:r w:rsidRPr="00047475">
        <w:t xml:space="preserve"> telah</w:t>
      </w:r>
      <w:r>
        <w:t xml:space="preserve"> dibuat pada bab </w:t>
      </w:r>
      <w:r w:rsidRPr="00047475">
        <w:t xml:space="preserve">sebelumnya. Penjelasan berupa </w:t>
      </w:r>
      <w:r w:rsidRPr="00257B28">
        <w:rPr>
          <w:i/>
        </w:rPr>
        <w:t>code</w:t>
      </w:r>
      <w:r>
        <w:t xml:space="preserve"> yang digun</w:t>
      </w:r>
      <w:r w:rsidR="00527698">
        <w:t>akan untuk proses implementasi.</w:t>
      </w:r>
    </w:p>
    <w:p w:rsidR="00F0052A" w:rsidRPr="00C46B3A" w:rsidRDefault="00F0052A" w:rsidP="00F0052A">
      <w:pPr>
        <w:pStyle w:val="ListParagraph"/>
        <w:ind w:left="0"/>
      </w:pPr>
    </w:p>
    <w:p w:rsidR="00F0052A" w:rsidRDefault="00F0052A" w:rsidP="00F0052A">
      <w:pPr>
        <w:pStyle w:val="ListParagraph"/>
        <w:tabs>
          <w:tab w:val="left" w:pos="900"/>
        </w:tabs>
        <w:ind w:left="0"/>
        <w:rPr>
          <w:b/>
        </w:rPr>
      </w:pPr>
      <w:r w:rsidRPr="00047475">
        <w:rPr>
          <w:b/>
        </w:rPr>
        <w:t>Bab V</w:t>
      </w:r>
      <w:r>
        <w:rPr>
          <w:b/>
        </w:rPr>
        <w:tab/>
        <w:t>Uji Coba d</w:t>
      </w:r>
      <w:r w:rsidRPr="00047475">
        <w:rPr>
          <w:b/>
        </w:rPr>
        <w:t>an</w:t>
      </w:r>
      <w:r>
        <w:rPr>
          <w:b/>
        </w:rPr>
        <w:t xml:space="preserve"> </w:t>
      </w:r>
      <w:r w:rsidRPr="00047475">
        <w:rPr>
          <w:b/>
        </w:rPr>
        <w:t>Evaluasi</w:t>
      </w:r>
    </w:p>
    <w:p w:rsidR="00F0052A" w:rsidRDefault="00F0052A" w:rsidP="00773281">
      <w:pPr>
        <w:pStyle w:val="ListParagraph"/>
        <w:spacing w:before="240"/>
        <w:ind w:left="900"/>
      </w:pPr>
      <w:r>
        <w:t xml:space="preserve">Bab ini menjelaskan kemampuan </w:t>
      </w:r>
      <w:r w:rsidRPr="00047475">
        <w:t>per</w:t>
      </w:r>
      <w:r>
        <w:t>angkat lunak dengan melakukan pengujian kebenaran dan pengujian kinerja dari sistem yang telah dibuat.</w:t>
      </w:r>
    </w:p>
    <w:p w:rsidR="00F0052A" w:rsidRDefault="00F0052A" w:rsidP="00F0052A">
      <w:pPr>
        <w:pStyle w:val="ListParagraph"/>
        <w:spacing w:before="240"/>
        <w:ind w:left="0"/>
        <w:rPr>
          <w:lang w:val="id-ID"/>
        </w:rPr>
      </w:pPr>
    </w:p>
    <w:p w:rsidR="00F0052A" w:rsidRDefault="00F0052A" w:rsidP="00F0052A">
      <w:pPr>
        <w:pStyle w:val="ListParagraph"/>
        <w:tabs>
          <w:tab w:val="left" w:pos="900"/>
        </w:tabs>
        <w:spacing w:before="240"/>
        <w:ind w:left="0"/>
        <w:rPr>
          <w:b/>
        </w:rPr>
      </w:pPr>
      <w:r w:rsidRPr="00047475">
        <w:rPr>
          <w:b/>
        </w:rPr>
        <w:t>Bab V</w:t>
      </w:r>
      <w:r>
        <w:rPr>
          <w:b/>
        </w:rPr>
        <w:t>I</w:t>
      </w:r>
      <w:r w:rsidRPr="00047475">
        <w:rPr>
          <w:b/>
        </w:rPr>
        <w:t xml:space="preserve"> </w:t>
      </w:r>
      <w:r>
        <w:rPr>
          <w:b/>
        </w:rPr>
        <w:tab/>
        <w:t>Kesimpulan dan Saran</w:t>
      </w:r>
      <w:r w:rsidRPr="00047475">
        <w:rPr>
          <w:b/>
        </w:rPr>
        <w:t xml:space="preserve"> </w:t>
      </w:r>
    </w:p>
    <w:p w:rsidR="00136E14" w:rsidRDefault="00F0052A" w:rsidP="00773281">
      <w:pPr>
        <w:pStyle w:val="ListParagraph"/>
        <w:ind w:left="900"/>
      </w:pPr>
      <w:r w:rsidRPr="00047475">
        <w:t>Bab ini merupakan bab terakhir yang menyampaikan kesimpulan dari hasil uji coba yang dilakukan dan saran untuk pengembangan perangkat lunak ke depannya</w:t>
      </w:r>
      <w:r>
        <w:t>.</w:t>
      </w:r>
    </w:p>
    <w:p w:rsidR="00136E14" w:rsidRDefault="00136E14">
      <w:pPr>
        <w:spacing w:after="200" w:line="276" w:lineRule="auto"/>
        <w:jc w:val="left"/>
      </w:pPr>
      <w:r>
        <w:br w:type="page"/>
      </w:r>
    </w:p>
    <w:p w:rsidR="00BC149A" w:rsidRDefault="006068BF" w:rsidP="006068BF">
      <w:pPr>
        <w:spacing w:after="200"/>
        <w:jc w:val="center"/>
        <w:rPr>
          <w:b/>
          <w:i/>
          <w:color w:val="000000"/>
        </w:rPr>
      </w:pPr>
      <w:r>
        <w:rPr>
          <w:b/>
          <w:i/>
          <w:sz w:val="24"/>
          <w:szCs w:val="24"/>
        </w:rPr>
        <w:lastRenderedPageBreak/>
        <w:t>[</w:t>
      </w:r>
      <w:r w:rsidRPr="00B71DE3">
        <w:rPr>
          <w:b/>
          <w:i/>
          <w:sz w:val="24"/>
          <w:szCs w:val="24"/>
        </w:rPr>
        <w:t>Halaman ini sengaja dikosongkan</w:t>
      </w:r>
      <w:r>
        <w:rPr>
          <w:b/>
          <w:i/>
          <w:sz w:val="24"/>
          <w:szCs w:val="24"/>
        </w:rPr>
        <w:t>]</w:t>
      </w:r>
    </w:p>
    <w:p w:rsidR="000252AE" w:rsidRDefault="000252AE" w:rsidP="000252AE">
      <w:pPr>
        <w:spacing w:after="200"/>
        <w:rPr>
          <w:b/>
          <w:i/>
          <w:color w:val="000000"/>
        </w:rPr>
      </w:pPr>
    </w:p>
    <w:p w:rsidR="006068BF" w:rsidRPr="000252AE" w:rsidRDefault="006068BF" w:rsidP="000252AE">
      <w:pPr>
        <w:spacing w:after="200"/>
        <w:rPr>
          <w:b/>
          <w:i/>
          <w:color w:val="000000"/>
        </w:rPr>
        <w:sectPr w:rsidR="006068BF" w:rsidRPr="000252AE" w:rsidSect="00AB3CCE">
          <w:headerReference w:type="even" r:id="rId159"/>
          <w:headerReference w:type="default" r:id="rId160"/>
          <w:footerReference w:type="even" r:id="rId161"/>
          <w:footerReference w:type="default" r:id="rId162"/>
          <w:headerReference w:type="first" r:id="rId163"/>
          <w:footerReference w:type="first" r:id="rId164"/>
          <w:pgSz w:w="8392" w:h="11907" w:code="11"/>
          <w:pgMar w:top="1418" w:right="1134" w:bottom="1418" w:left="1418" w:header="720" w:footer="720" w:gutter="0"/>
          <w:pgNumType w:start="1"/>
          <w:cols w:space="720"/>
          <w:titlePg/>
          <w:docGrid w:linePitch="360"/>
        </w:sectPr>
      </w:pPr>
    </w:p>
    <w:p w:rsidR="00FE21DB" w:rsidRPr="006072AA" w:rsidRDefault="00076BC9" w:rsidP="00286C5B">
      <w:pPr>
        <w:pStyle w:val="Heading1"/>
        <w:numPr>
          <w:ilvl w:val="0"/>
          <w:numId w:val="0"/>
        </w:numPr>
        <w:rPr>
          <w:noProof/>
        </w:rPr>
      </w:pPr>
      <w:bookmarkStart w:id="237" w:name="_Toc437274063"/>
      <w:bookmarkStart w:id="238" w:name="_Toc439259301"/>
      <w:bookmarkStart w:id="239" w:name="_Toc439259401"/>
      <w:bookmarkStart w:id="240" w:name="_Toc439260114"/>
      <w:bookmarkStart w:id="241" w:name="_Toc439260276"/>
      <w:bookmarkStart w:id="242" w:name="_Toc513396344"/>
      <w:r>
        <w:rPr>
          <w:rFonts w:cs="Times New Roman"/>
          <w:noProof/>
          <w:szCs w:val="24"/>
          <w:lang w:val="id-ID"/>
        </w:rPr>
        <w:lastRenderedPageBreak/>
        <w:t>BAB II</w:t>
      </w:r>
      <w:r w:rsidR="000D256C" w:rsidRPr="00326ED3">
        <w:rPr>
          <w:rFonts w:cs="Times New Roman"/>
          <w:noProof/>
          <w:szCs w:val="24"/>
          <w:lang w:val="id-ID"/>
        </w:rPr>
        <w:br/>
      </w:r>
      <w:bookmarkEnd w:id="237"/>
      <w:bookmarkEnd w:id="238"/>
      <w:bookmarkEnd w:id="239"/>
      <w:bookmarkEnd w:id="240"/>
      <w:bookmarkEnd w:id="241"/>
      <w:r w:rsidR="002B4CE9">
        <w:rPr>
          <w:rFonts w:cs="Times New Roman"/>
          <w:noProof/>
          <w:szCs w:val="24"/>
        </w:rPr>
        <w:t>DASAR</w:t>
      </w:r>
      <w:r w:rsidR="006072AA">
        <w:rPr>
          <w:rFonts w:cs="Times New Roman"/>
          <w:noProof/>
          <w:szCs w:val="24"/>
        </w:rPr>
        <w:t xml:space="preserve"> TEORI</w:t>
      </w:r>
      <w:bookmarkEnd w:id="242"/>
    </w:p>
    <w:p w:rsidR="000A266E" w:rsidRPr="000A266E" w:rsidRDefault="000A266E" w:rsidP="000252AE">
      <w:pPr>
        <w:pStyle w:val="ListParagraph"/>
        <w:keepNext/>
        <w:numPr>
          <w:ilvl w:val="0"/>
          <w:numId w:val="1"/>
        </w:numPr>
        <w:spacing w:before="60" w:after="240"/>
        <w:contextualSpacing w:val="0"/>
        <w:outlineLvl w:val="0"/>
        <w:rPr>
          <w:rFonts w:eastAsia="PMingLiU" w:cs="Arial"/>
          <w:b/>
          <w:bCs/>
          <w:noProof/>
          <w:vanish/>
          <w:kern w:val="32"/>
          <w:sz w:val="24"/>
          <w:szCs w:val="32"/>
          <w:lang w:val="id-ID" w:eastAsia="en-US"/>
        </w:rPr>
      </w:pPr>
      <w:bookmarkStart w:id="243" w:name="_Toc379144517"/>
      <w:bookmarkStart w:id="244" w:name="_Toc407442669"/>
      <w:bookmarkStart w:id="245" w:name="_Toc408211569"/>
      <w:bookmarkStart w:id="246" w:name="_Toc408211634"/>
      <w:bookmarkStart w:id="247" w:name="_Toc408211699"/>
      <w:bookmarkStart w:id="248" w:name="_Toc408304510"/>
      <w:bookmarkStart w:id="249" w:name="_Toc409207768"/>
      <w:bookmarkStart w:id="250" w:name="_Toc409550525"/>
      <w:bookmarkStart w:id="251" w:name="_Toc409550599"/>
      <w:bookmarkStart w:id="252" w:name="_Toc436407361"/>
      <w:bookmarkStart w:id="253" w:name="_Toc436510959"/>
      <w:bookmarkStart w:id="254" w:name="_Toc436511023"/>
      <w:bookmarkStart w:id="255" w:name="_Toc437274064"/>
      <w:bookmarkStart w:id="256" w:name="_Toc439258934"/>
      <w:bookmarkStart w:id="257" w:name="_Toc439259202"/>
      <w:bookmarkStart w:id="258" w:name="_Toc439259302"/>
      <w:bookmarkStart w:id="259" w:name="_Toc439259402"/>
      <w:bookmarkStart w:id="260" w:name="_Toc439260115"/>
      <w:bookmarkStart w:id="261" w:name="_Toc439260277"/>
      <w:bookmarkStart w:id="262" w:name="_Toc439260533"/>
      <w:bookmarkStart w:id="263" w:name="_Toc440575252"/>
      <w:bookmarkStart w:id="264" w:name="_Toc440863915"/>
      <w:bookmarkStart w:id="265" w:name="_Toc512971679"/>
      <w:bookmarkStart w:id="266" w:name="_Toc513396345"/>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p>
    <w:p w:rsidR="002C7F45" w:rsidRDefault="000433C3">
      <w:pPr>
        <w:pStyle w:val="Heading2"/>
      </w:pPr>
      <w:bookmarkStart w:id="267" w:name="_Toc513396346"/>
      <w:bookmarkStart w:id="268" w:name="_Toc421819488"/>
      <w:bookmarkStart w:id="269" w:name="_Toc437274065"/>
      <w:bookmarkStart w:id="270" w:name="_Toc439259303"/>
      <w:bookmarkStart w:id="271" w:name="_Toc439259403"/>
      <w:bookmarkStart w:id="272" w:name="_Toc439260116"/>
      <w:bookmarkStart w:id="273" w:name="_Toc439260278"/>
      <w:r>
        <w:t>Pengenalan Aktivitas Manusia</w:t>
      </w:r>
      <w:bookmarkEnd w:id="267"/>
    </w:p>
    <w:p w:rsidR="002C7F45" w:rsidRDefault="002C7F45" w:rsidP="002C7F45"/>
    <w:p w:rsidR="00712090" w:rsidRDefault="00712090" w:rsidP="00712090">
      <w:pPr>
        <w:ind w:firstLine="576"/>
      </w:pPr>
      <w:r>
        <w:t>Pengenalan aktivitas manusia dapat dikelompokkan kedalam beberapa jenis. Pertama, pengenalan pada aktivitas sederhana yang dilakukan manusia seperti berjalan, naik tangga, turun tangga, jogging, dan lain-lain. Kedua, pada aktivitas kompleks yang biasanya mengkombinasikan aktivitas menjadi aktivitas dengan waktu yang lama, seperti; menunggu bus, mengemudi</w:t>
      </w:r>
      <w:r w:rsidR="0019690D">
        <w:t>,</w:t>
      </w:r>
      <w:r>
        <w:t xml:space="preserve"> dan lain-lain. Sebuah aktivitas juga dapat dilakukan hanya dengan beberapa anggota tubuh seperti; mengetik, melambaikan tangan</w:t>
      </w:r>
      <w:r w:rsidR="0019690D">
        <w:t>,</w:t>
      </w:r>
      <w:r>
        <w:t xml:space="preserve"> dan lain-lain. Aktivitas manusia juga dapat dikenali dengan menggunakan sensor seperti Accelerometer, Gyroscope, Camera, dan GPS [2]. Contoh aktivitas manusia pada data video ditunjukkan pada Gambar </w:t>
      </w:r>
      <w:r w:rsidRPr="00226726">
        <w:rPr>
          <w:highlight w:val="yellow"/>
        </w:rPr>
        <w:t>1</w:t>
      </w:r>
      <w:r>
        <w:t>.</w:t>
      </w:r>
    </w:p>
    <w:p w:rsidR="00712090" w:rsidRDefault="00712090" w:rsidP="00712090">
      <w:pPr>
        <w:ind w:firstLine="576"/>
      </w:pPr>
      <w:r>
        <w:t xml:space="preserve"> </w:t>
      </w:r>
    </w:p>
    <w:p w:rsidR="00EC3446" w:rsidRDefault="00712090" w:rsidP="00712090">
      <w:pPr>
        <w:jc w:val="center"/>
      </w:pPr>
      <w:r>
        <w:rPr>
          <w:noProof/>
        </w:rPr>
        <w:drawing>
          <wp:inline distT="0" distB="0" distL="0" distR="0" wp14:anchorId="47CBF481" wp14:editId="766FD852">
            <wp:extent cx="3708400" cy="2446581"/>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708400" cy="2446581"/>
                    </a:xfrm>
                    <a:prstGeom prst="rect">
                      <a:avLst/>
                    </a:prstGeom>
                  </pic:spPr>
                </pic:pic>
              </a:graphicData>
            </a:graphic>
          </wp:inline>
        </w:drawing>
      </w:r>
    </w:p>
    <w:p w:rsidR="003E027A" w:rsidRDefault="003E027A" w:rsidP="00C47588"/>
    <w:p w:rsidR="0019690D" w:rsidRPr="0019690D" w:rsidRDefault="0019690D" w:rsidP="0019690D"/>
    <w:p w:rsidR="00C47588" w:rsidRPr="007F7869" w:rsidRDefault="007F7869" w:rsidP="00C47588">
      <w:pPr>
        <w:pStyle w:val="Heading2"/>
        <w:spacing w:before="0"/>
        <w:ind w:left="578" w:hanging="578"/>
        <w:rPr>
          <w:i/>
        </w:rPr>
      </w:pPr>
      <w:bookmarkStart w:id="274" w:name="_Toc513396348"/>
      <w:r w:rsidRPr="007F7869">
        <w:rPr>
          <w:i/>
        </w:rPr>
        <w:lastRenderedPageBreak/>
        <w:t>Optical Flow</w:t>
      </w:r>
      <w:bookmarkEnd w:id="274"/>
    </w:p>
    <w:p w:rsidR="00C47588" w:rsidRDefault="00C47588" w:rsidP="00C47588"/>
    <w:p w:rsidR="00C47588" w:rsidRPr="00A4533F" w:rsidRDefault="00A4533F" w:rsidP="00A4533F">
      <w:pPr>
        <w:ind w:firstLine="540"/>
      </w:pPr>
      <w:r w:rsidRPr="00A4533F">
        <w:rPr>
          <w:i/>
        </w:rPr>
        <w:t>Optical flow</w:t>
      </w:r>
      <w:r w:rsidRPr="00A4533F">
        <w:t xml:space="preserve"> merupakan fitur lokal yang dapat menangkap gerakan dinamis yang merupakan karakteristik aktivitas manusia dari data video dan terdiri dari 12 dimensi fitur. Pada beberapa tahun belakangan ini, sudah banyak penelitian yang membahas mengenai perhitungan </w:t>
      </w:r>
      <w:r w:rsidRPr="00A4533F">
        <w:rPr>
          <w:i/>
        </w:rPr>
        <w:t>optical flow</w:t>
      </w:r>
      <w:r w:rsidRPr="00A4533F">
        <w:t xml:space="preserve">. Pada kasus ini, yang akan digunakan adalah varian dari metode </w:t>
      </w:r>
      <w:r w:rsidRPr="00A4533F">
        <w:rPr>
          <w:i/>
        </w:rPr>
        <w:t>Horn and Schunck</w:t>
      </w:r>
      <w:r w:rsidRPr="00A4533F">
        <w:t xml:space="preserve">, yang mengoptimalkan fungsional berdasarkan residu dari batasan intensitas dan persyaratan regularisasi kehalusan </w:t>
      </w:r>
      <w:sdt>
        <w:sdtPr>
          <w:id w:val="-404454708"/>
          <w:citation/>
        </w:sdtPr>
        <w:sdtEndPr/>
        <w:sdtContent>
          <w:r w:rsidRPr="00A4533F">
            <w:fldChar w:fldCharType="begin"/>
          </w:r>
          <w:r w:rsidRPr="00A4533F">
            <w:instrText xml:space="preserve">CITATION Zac07 \l 1033 </w:instrText>
          </w:r>
          <w:r w:rsidRPr="00A4533F">
            <w:fldChar w:fldCharType="separate"/>
          </w:r>
          <w:r w:rsidRPr="00A4533F">
            <w:rPr>
              <w:noProof/>
            </w:rPr>
            <w:t>[3]</w:t>
          </w:r>
          <w:r w:rsidRPr="00A4533F">
            <w:fldChar w:fldCharType="end"/>
          </w:r>
        </w:sdtContent>
      </w:sdt>
      <w:r w:rsidRPr="00A4533F">
        <w:t>.</w:t>
      </w:r>
    </w:p>
    <w:p w:rsidR="00A4533F" w:rsidRPr="00A4533F" w:rsidRDefault="00A4533F" w:rsidP="00A4533F">
      <w:pPr>
        <w:ind w:firstLine="578"/>
      </w:pPr>
    </w:p>
    <w:p w:rsidR="00A4533F" w:rsidRPr="00A4533F" w:rsidRDefault="00A4533F" w:rsidP="00A4533F">
      <w:pPr>
        <w:jc w:val="center"/>
      </w:pPr>
      <w:r w:rsidRPr="00A4533F">
        <w:rPr>
          <w:noProof/>
        </w:rPr>
        <w:drawing>
          <wp:inline distT="0" distB="0" distL="0" distR="0" wp14:anchorId="166C6F61" wp14:editId="58F9969B">
            <wp:extent cx="2051221" cy="1415483"/>
            <wp:effectExtent l="0" t="0" r="6350" b="0"/>
            <wp:docPr id="450767" name="Picture 450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2055988" cy="1418773"/>
                    </a:xfrm>
                    <a:prstGeom prst="rect">
                      <a:avLst/>
                    </a:prstGeom>
                  </pic:spPr>
                </pic:pic>
              </a:graphicData>
            </a:graphic>
          </wp:inline>
        </w:drawing>
      </w:r>
    </w:p>
    <w:p w:rsidR="00A4533F" w:rsidRPr="00A4533F" w:rsidRDefault="00A4533F" w:rsidP="00A4533F">
      <w:pPr>
        <w:tabs>
          <w:tab w:val="right" w:pos="9071"/>
        </w:tabs>
        <w:ind w:firstLine="540"/>
      </w:pPr>
      <m:oMath>
        <m:r>
          <w:rPr>
            <w:rFonts w:ascii="Cambria Math" w:hAnsi="Cambria Math"/>
          </w:rPr>
          <m:t>I(x,y,t)</m:t>
        </m:r>
      </m:oMath>
      <w:r w:rsidRPr="00A4533F">
        <w:t xml:space="preserve"> menunjukkan intensitas pencahayaan pada rangkaian video di posisi piksel </w:t>
      </w:r>
      <m:oMath>
        <m:r>
          <w:rPr>
            <w:rFonts w:ascii="Cambria Math" w:hAnsi="Cambria Math"/>
          </w:rPr>
          <m:t>(x,y,t)</m:t>
        </m:r>
      </m:oMath>
      <w:r w:rsidRPr="00A4533F">
        <w:t xml:space="preserve"> seperti ilustrasi pada Gambar 2. </w:t>
      </w:r>
      <m:oMath>
        <m:r>
          <m:rPr>
            <m:sty m:val="bi"/>
          </m:rPr>
          <w:rPr>
            <w:rFonts w:ascii="Cambria Math" w:hAnsi="Cambria Math"/>
          </w:rPr>
          <m:t>u</m:t>
        </m:r>
        <m:r>
          <w:rPr>
            <w:rFonts w:ascii="Cambria Math" w:hAnsi="Cambria Math"/>
          </w:rPr>
          <m:t>(x,y,t)</m:t>
        </m:r>
      </m:oMath>
      <w:r w:rsidRPr="00A4533F">
        <w:t xml:space="preserve"> mewakili vector optical flow yang sesuai, dimana </w:t>
      </w:r>
      <m:oMath>
        <m:r>
          <m:rPr>
            <m:sty m:val="bi"/>
          </m:rPr>
          <w:rPr>
            <w:rFonts w:ascii="Cambria Math" w:hAnsi="Cambria Math"/>
          </w:rPr>
          <m:t>u</m:t>
        </m:r>
        <m:r>
          <w:rPr>
            <w:rFonts w:ascii="Cambria Math" w:hAnsi="Cambria Math"/>
          </w:rPr>
          <m:t xml:space="preserve">= </m:t>
        </m:r>
        <m:sSup>
          <m:sSupPr>
            <m:ctrlPr>
              <w:rPr>
                <w:rFonts w:ascii="Cambria Math" w:hAnsi="Cambria Math"/>
                <w:i/>
              </w:rPr>
            </m:ctrlPr>
          </m:sSupPr>
          <m:e>
            <m:r>
              <w:rPr>
                <w:rFonts w:ascii="Cambria Math" w:hAnsi="Cambria Math"/>
              </w:rPr>
              <m:t>(u,v)</m:t>
            </m:r>
          </m:e>
          <m:sup>
            <m:r>
              <w:rPr>
                <w:rFonts w:ascii="Cambria Math" w:hAnsi="Cambria Math"/>
              </w:rPr>
              <m:t>T</m:t>
            </m:r>
          </m:sup>
        </m:sSup>
      </m:oMath>
      <w:r w:rsidRPr="00A4533F">
        <w:rPr>
          <w:b/>
        </w:rPr>
        <w:t>.</w:t>
      </w:r>
      <w:r w:rsidRPr="00A4533F">
        <w:t xml:space="preserve"> Berdasarkan </w:t>
      </w:r>
      <m:oMath>
        <m:r>
          <w:rPr>
            <w:rFonts w:ascii="Cambria Math" w:hAnsi="Cambria Math"/>
          </w:rPr>
          <m:t>I(x,y,t)</m:t>
        </m:r>
      </m:oMath>
      <w:r w:rsidRPr="00A4533F">
        <w:t xml:space="preserve"> dan </w:t>
      </w:r>
      <m:oMath>
        <m:r>
          <m:rPr>
            <m:sty m:val="bi"/>
          </m:rPr>
          <w:rPr>
            <w:rFonts w:ascii="Cambria Math" w:hAnsi="Cambria Math"/>
          </w:rPr>
          <m:t>u</m:t>
        </m:r>
        <m:d>
          <m:dPr>
            <m:ctrlPr>
              <w:rPr>
                <w:rFonts w:ascii="Cambria Math" w:hAnsi="Cambria Math"/>
                <w:i/>
              </w:rPr>
            </m:ctrlPr>
          </m:dPr>
          <m:e>
            <m:r>
              <w:rPr>
                <w:rFonts w:ascii="Cambria Math" w:hAnsi="Cambria Math"/>
              </w:rPr>
              <m:t>x,y,t</m:t>
            </m:r>
          </m:e>
        </m:d>
        <m:r>
          <w:rPr>
            <w:rFonts w:ascii="Cambria Math" w:hAnsi="Cambria Math"/>
          </w:rPr>
          <m:t>,</m:t>
        </m:r>
      </m:oMath>
      <w:r w:rsidRPr="00A4533F">
        <w:t xml:space="preserve"> dapat didefinisikan vector fitur lokal </w:t>
      </w:r>
      <m:oMath>
        <m:r>
          <m:rPr>
            <m:sty m:val="bi"/>
          </m:rPr>
          <w:rPr>
            <w:rFonts w:ascii="Cambria Math" w:hAnsi="Cambria Math"/>
          </w:rPr>
          <m:t>f</m:t>
        </m:r>
        <m:r>
          <w:rPr>
            <w:rFonts w:ascii="Cambria Math" w:hAnsi="Cambria Math"/>
          </w:rPr>
          <m:t>(x,y,t)</m:t>
        </m:r>
      </m:oMath>
      <w:r w:rsidRPr="00A4533F">
        <w:t xml:space="preserve"> pada persamaan (1).</w:t>
      </w:r>
    </w:p>
    <w:p w:rsidR="00A4533F" w:rsidRPr="00A4533F" w:rsidRDefault="00A4533F" w:rsidP="00A4533F">
      <w:pPr>
        <w:tabs>
          <w:tab w:val="right" w:pos="9071"/>
        </w:tabs>
        <w:ind w:left="720" w:firstLine="720"/>
      </w:pPr>
      <w:r w:rsidRPr="00A4533F">
        <w:rPr>
          <w:noProof/>
        </w:rPr>
        <mc:AlternateContent>
          <mc:Choice Requires="wps">
            <w:drawing>
              <wp:anchor distT="0" distB="0" distL="114300" distR="114300" simplePos="0" relativeHeight="251942912" behindDoc="0" locked="0" layoutInCell="1" allowOverlap="1" wp14:anchorId="702AC49F" wp14:editId="33C605B8">
                <wp:simplePos x="0" y="0"/>
                <wp:positionH relativeFrom="margin">
                  <wp:posOffset>3446780</wp:posOffset>
                </wp:positionH>
                <wp:positionV relativeFrom="paragraph">
                  <wp:posOffset>71120</wp:posOffset>
                </wp:positionV>
                <wp:extent cx="395416" cy="284837"/>
                <wp:effectExtent l="0" t="0" r="0" b="1270"/>
                <wp:wrapNone/>
                <wp:docPr id="72" name="Rectangle 72"/>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C0121" w:rsidRPr="00A10F97" w:rsidRDefault="00DC0121" w:rsidP="00A4533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0F9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AC49F" id="Rectangle 72" o:spid="_x0000_s1032" style="position:absolute;left:0;text-align:left;margin-left:271.4pt;margin-top:5.6pt;width:31.15pt;height:22.45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" filled="f" stroked="f">
                <v:stroke joinstyle="round"/>
                <v:textbox>
                  <w:txbxContent>
                    <w:p w:rsidR="00DC0121" w:rsidRPr="00A10F97" w:rsidRDefault="00DC0121" w:rsidP="00A4533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0F9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rect>
            </w:pict>
          </mc:Fallback>
        </mc:AlternateContent>
      </w:r>
    </w:p>
    <w:p w:rsidR="00A4533F" w:rsidRPr="00A10F97" w:rsidRDefault="00A4533F" w:rsidP="00A10F97">
      <w:pPr>
        <w:tabs>
          <w:tab w:val="left" w:pos="8640"/>
          <w:tab w:val="right" w:pos="9071"/>
        </w:tabs>
        <w:jc w:val="center"/>
      </w:pPr>
      <m:oMathPara>
        <m:oMathParaPr>
          <m:jc m:val="left"/>
        </m:oMathParaPr>
        <m:oMath>
          <m:r>
            <m:rPr>
              <m:sty m:val="bi"/>
            </m:rPr>
            <w:rPr>
              <w:rFonts w:ascii="Cambria Math" w:hAnsi="Cambria Math"/>
            </w:rPr>
            <m:t>f</m:t>
          </m:r>
          <m:d>
            <m:dPr>
              <m:ctrlPr>
                <w:rPr>
                  <w:rFonts w:ascii="Cambria Math" w:hAnsi="Cambria Math"/>
                  <w:i/>
                </w:rPr>
              </m:ctrlPr>
            </m:dPr>
            <m:e>
              <m:r>
                <w:rPr>
                  <w:rFonts w:ascii="Cambria Math" w:hAnsi="Cambria Math"/>
                </w:rPr>
                <m:t>x,y,t</m:t>
              </m:r>
            </m:e>
          </m:d>
          <m:r>
            <w:rPr>
              <w:rFonts w:ascii="Cambria Math" w:hAnsi="Cambria Math"/>
            </w:rPr>
            <m:t xml:space="preserve"> :=</m:t>
          </m:r>
          <m:sSup>
            <m:sSupPr>
              <m:ctrlPr>
                <w:rPr>
                  <w:rFonts w:ascii="Cambria Math" w:hAnsi="Cambria Math"/>
                  <w:i/>
                </w:rPr>
              </m:ctrlPr>
            </m:sSupPr>
            <m:e>
              <m:r>
                <w:rPr>
                  <w:rFonts w:ascii="Cambria Math" w:hAnsi="Cambria Math"/>
                </w:rPr>
                <m:t>[x,y,t,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,u,v,</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,Div,Vor,Gten, Sten]</m:t>
              </m:r>
            </m:e>
            <m:sup>
              <m:r>
                <w:rPr>
                  <w:rFonts w:ascii="Cambria Math" w:hAnsi="Cambria Math"/>
                </w:rPr>
                <m:t>T</m:t>
              </m:r>
            </m:sup>
          </m:sSup>
        </m:oMath>
      </m:oMathPara>
    </w:p>
    <w:p w:rsidR="00A4533F" w:rsidRPr="00A4533F" w:rsidRDefault="00A4533F" w:rsidP="00A10F97">
      <w:pPr>
        <w:tabs>
          <w:tab w:val="left" w:pos="8640"/>
          <w:tab w:val="right" w:pos="9071"/>
        </w:tabs>
        <w:jc w:val="center"/>
      </w:pPr>
    </w:p>
    <w:p w:rsidR="00A4533F" w:rsidRPr="00A4533F" w:rsidRDefault="00A4533F" w:rsidP="00A4533F">
      <w:pPr>
        <w:tabs>
          <w:tab w:val="right" w:pos="9071"/>
        </w:tabs>
      </w:pPr>
      <w:r w:rsidRPr="00A4533F">
        <w:t xml:space="preserve">dimana </w:t>
      </w:r>
      <m:oMath>
        <m:sSup>
          <m:sSupPr>
            <m:ctrlPr>
              <w:rPr>
                <w:rFonts w:ascii="Cambria Math" w:hAnsi="Cambria Math"/>
                <w:i/>
              </w:rPr>
            </m:ctrlPr>
          </m:sSupPr>
          <m:e>
            <m:d>
              <m:dPr>
                <m:ctrlPr>
                  <w:rPr>
                    <w:rFonts w:ascii="Cambria Math" w:hAnsi="Cambria Math"/>
                    <w:i/>
                  </w:rPr>
                </m:ctrlPr>
              </m:dPr>
              <m:e>
                <m:r>
                  <w:rPr>
                    <w:rFonts w:ascii="Cambria Math" w:hAnsi="Cambria Math"/>
                  </w:rPr>
                  <m:t>x,y,t</m:t>
                </m:r>
              </m:e>
            </m:d>
          </m:e>
          <m:sup>
            <m:r>
              <w:rPr>
                <w:rFonts w:ascii="Cambria Math" w:hAnsi="Cambria Math"/>
              </w:rPr>
              <m:t>T</m:t>
            </m:r>
          </m:sup>
        </m:sSup>
        <m:r>
          <w:rPr>
            <w:rFonts w:ascii="Cambria Math" w:hAnsi="Cambria Math"/>
          </w:rPr>
          <m:t xml:space="preserve"> ∈A </m:t>
        </m:r>
      </m:oMath>
      <w:r w:rsidRPr="00A4533F">
        <w:t xml:space="preserve">(himpunan semua koordinat piksel pada segmen video),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Pr="00A4533F">
        <w:t xml:space="preserve"> adalah turunan parsial pertama dari </w:t>
      </w:r>
      <m:oMath>
        <m:r>
          <w:rPr>
            <w:rFonts w:ascii="Cambria Math" w:hAnsi="Cambria Math"/>
          </w:rPr>
          <m:t>I(x,y,t)</m:t>
        </m:r>
      </m:oMath>
      <w:r w:rsidRPr="00A4533F">
        <w:t xml:space="preserve"> yang berkenaan dengan waktu </w:t>
      </w:r>
      <m:oMath>
        <m:r>
          <w:rPr>
            <w:rFonts w:ascii="Cambria Math" w:hAnsi="Cambria Math"/>
          </w:rPr>
          <m:t>t</m:t>
        </m:r>
      </m:oMath>
      <w:r w:rsidRPr="00A4533F">
        <w:t xml:space="preserve">, sehingga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Pr="00A4533F">
        <w:t xml:space="preserve"> dapat didefinisakan seperti pada persamaan (2).</w:t>
      </w:r>
    </w:p>
    <w:p w:rsidR="00A4533F" w:rsidRPr="00A4533F" w:rsidRDefault="00A4533F" w:rsidP="00A4533F">
      <w:pPr>
        <w:tabs>
          <w:tab w:val="right" w:pos="9071"/>
        </w:tabs>
        <w:ind w:left="720"/>
      </w:pPr>
    </w:p>
    <w:p w:rsidR="00A4533F" w:rsidRPr="00A4533F" w:rsidRDefault="00C93BA6" w:rsidP="00A4533F">
      <w:pPr>
        <w:tabs>
          <w:tab w:val="right" w:pos="9071"/>
        </w:tabs>
        <w:ind w:left="720"/>
      </w:pPr>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f>
            <m:fPr>
              <m:ctrlPr>
                <w:rPr>
                  <w:rFonts w:ascii="Cambria Math" w:hAnsi="Cambria Math"/>
                  <w:i/>
                </w:rPr>
              </m:ctrlPr>
            </m:fPr>
            <m:num>
              <m:r>
                <w:rPr>
                  <w:rFonts w:ascii="Cambria Math" w:hAnsi="Cambria Math"/>
                </w:rPr>
                <m:t>∂I(x,y,t)</m:t>
              </m:r>
            </m:num>
            <m:den>
              <m:r>
                <w:rPr>
                  <w:rFonts w:ascii="Cambria Math" w:hAnsi="Cambria Math"/>
                </w:rPr>
                <m:t>∂t</m:t>
              </m:r>
            </m:den>
          </m:f>
        </m:oMath>
      </m:oMathPara>
    </w:p>
    <w:p w:rsidR="00A4533F" w:rsidRPr="00A4533F" w:rsidRDefault="00A4533F" w:rsidP="00A4533F">
      <w:pPr>
        <w:tabs>
          <w:tab w:val="right" w:pos="9071"/>
        </w:tabs>
        <w:ind w:left="720"/>
      </w:pPr>
      <w:r w:rsidRPr="00A4533F">
        <w:rPr>
          <w:noProof/>
        </w:rPr>
        <w:lastRenderedPageBreak/>
        <mc:AlternateContent>
          <mc:Choice Requires="wps">
            <w:drawing>
              <wp:anchor distT="0" distB="0" distL="114300" distR="114300" simplePos="0" relativeHeight="251943936" behindDoc="0" locked="0" layoutInCell="1" allowOverlap="1" wp14:anchorId="4ED6245B" wp14:editId="083D9FF6">
                <wp:simplePos x="0" y="0"/>
                <wp:positionH relativeFrom="margin">
                  <wp:align>right</wp:align>
                </wp:positionH>
                <wp:positionV relativeFrom="paragraph">
                  <wp:posOffset>-316572</wp:posOffset>
                </wp:positionV>
                <wp:extent cx="395416" cy="284837"/>
                <wp:effectExtent l="0" t="0" r="0" b="1270"/>
                <wp:wrapNone/>
                <wp:docPr id="73" name="Rectangle 73"/>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C0121" w:rsidRPr="002901A4" w:rsidRDefault="00DC0121"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D6245B" id="Rectangle 73" o:spid="_x0000_s1033" style="position:absolute;left:0;text-align:left;margin-left:-20.05pt;margin-top:-24.95pt;width:31.15pt;height:22.45pt;z-index:251943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" filled="f" stroked="f">
                <v:stroke joinstyle="round"/>
                <v:textbox>
                  <w:txbxContent>
                    <w:p w:rsidR="00DC0121" w:rsidRPr="002901A4" w:rsidRDefault="00DC0121"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4533F">
      <w:pPr>
        <w:keepNext/>
        <w:tabs>
          <w:tab w:val="right" w:pos="9071"/>
        </w:tabs>
        <w:ind w:left="720"/>
        <w:jc w:val="center"/>
      </w:pPr>
      <w:r w:rsidRPr="00A4533F">
        <w:rPr>
          <w:noProof/>
        </w:rPr>
        <w:drawing>
          <wp:inline distT="0" distB="0" distL="0" distR="0" wp14:anchorId="3F2E5F3B" wp14:editId="7108437B">
            <wp:extent cx="1762125" cy="1337183"/>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763272" cy="1338053"/>
                    </a:xfrm>
                    <a:prstGeom prst="rect">
                      <a:avLst/>
                    </a:prstGeom>
                    <a:noFill/>
                  </pic:spPr>
                </pic:pic>
              </a:graphicData>
            </a:graphic>
          </wp:inline>
        </w:drawing>
      </w:r>
    </w:p>
    <w:p w:rsidR="00A4533F" w:rsidRPr="00A4533F" w:rsidRDefault="00A4533F" w:rsidP="00A4533F">
      <w:pPr>
        <w:spacing w:before="240"/>
        <w:ind w:left="720"/>
        <w:jc w:val="center"/>
      </w:pPr>
      <w:r w:rsidRPr="00A4533F">
        <w:t xml:space="preserve">Gambar </w:t>
      </w:r>
      <w:r w:rsidR="00C93BA6">
        <w:fldChar w:fldCharType="begin"/>
      </w:r>
      <w:r w:rsidR="00C93BA6">
        <w:instrText xml:space="preserve"> SEQ Gambar \* ARABIC </w:instrText>
      </w:r>
      <w:r w:rsidR="00C93BA6">
        <w:fldChar w:fldCharType="separate"/>
      </w:r>
      <w:r w:rsidRPr="00A4533F">
        <w:rPr>
          <w:noProof/>
        </w:rPr>
        <w:t>3</w:t>
      </w:r>
      <w:r w:rsidR="00C93BA6">
        <w:rPr>
          <w:noProof/>
        </w:rPr>
        <w:fldChar w:fldCharType="end"/>
      </w:r>
      <w:r w:rsidRPr="00A4533F">
        <w:t xml:space="preserve">. Ilustrasi Perpindahan Intensitas pada </w:t>
      </w:r>
      <w:r w:rsidRPr="00A4533F">
        <w:rPr>
          <w:i/>
        </w:rPr>
        <w:t>Frame</w:t>
      </w:r>
    </w:p>
    <w:p w:rsidR="00A4533F" w:rsidRPr="00A4533F" w:rsidRDefault="00A4533F" w:rsidP="00A4533F">
      <w:pPr>
        <w:tabs>
          <w:tab w:val="right" w:pos="9071"/>
        </w:tabs>
        <w:ind w:left="720"/>
      </w:pPr>
    </w:p>
    <w:p w:rsidR="00A4533F" w:rsidRPr="00A4533F" w:rsidRDefault="00A4533F" w:rsidP="00A4533F">
      <w:pPr>
        <w:tabs>
          <w:tab w:val="right" w:pos="9071"/>
        </w:tabs>
      </w:pPr>
      <m:oMath>
        <m:r>
          <w:rPr>
            <w:rFonts w:ascii="Cambria Math" w:hAnsi="Cambria Math"/>
          </w:rPr>
          <m:t>u</m:t>
        </m:r>
      </m:oMath>
      <w:r w:rsidRPr="00A4533F">
        <w:t xml:space="preserve"> dan </w:t>
      </w:r>
      <m:oMath>
        <m:r>
          <w:rPr>
            <w:rFonts w:ascii="Cambria Math" w:hAnsi="Cambria Math"/>
          </w:rPr>
          <m:t>v</m:t>
        </m:r>
      </m:oMath>
      <w:r w:rsidRPr="00A4533F">
        <w:t xml:space="preserve"> adalah komponen </w:t>
      </w:r>
      <w:r w:rsidRPr="00A4533F">
        <w:rPr>
          <w:i/>
        </w:rPr>
        <w:t xml:space="preserve">optical flow </w:t>
      </w:r>
      <w:r w:rsidRPr="00A4533F">
        <w:t xml:space="preserve">yang merupakan perpindahan posisi piksel </w:t>
      </w:r>
      <m:oMath>
        <m:r>
          <w:rPr>
            <w:rFonts w:ascii="Cambria Math" w:hAnsi="Cambria Math"/>
          </w:rPr>
          <m:t>(x,y)</m:t>
        </m:r>
      </m:oMath>
      <w:r w:rsidRPr="00A4533F">
        <w:t xml:space="preserve"> dengan intensitas I berdasarkan </w:t>
      </w:r>
      <m:oMath>
        <m:r>
          <w:rPr>
            <w:rFonts w:ascii="Cambria Math" w:hAnsi="Cambria Math"/>
          </w:rPr>
          <m:t>t</m:t>
        </m:r>
      </m:oMath>
      <w:r w:rsidRPr="00A4533F">
        <w:t xml:space="preserve"> seperti ilustrasi pada Gambar 3. Diasumsikan intensitas piksel antara </w:t>
      </w:r>
      <w:r w:rsidRPr="00A4533F">
        <w:rPr>
          <w:i/>
        </w:rPr>
        <w:t>frame</w:t>
      </w:r>
      <w:r w:rsidRPr="00A4533F">
        <w:t xml:space="preserve"> satu dengan </w:t>
      </w:r>
      <w:r w:rsidRPr="00A4533F">
        <w:rPr>
          <w:i/>
        </w:rPr>
        <w:t>frame</w:t>
      </w:r>
      <w:r w:rsidRPr="00A4533F">
        <w:t xml:space="preserve"> lainnya bersifat konstan, sehingga dapat didefinisikan seperti pada persamaan (3). sementara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sidRPr="00A4533F">
        <w:t xml:space="preserve"> dan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rsidRPr="00A4533F">
        <w:t xml:space="preserve"> adalah turunan parsial pertamanya yang berkenaan dengan </w:t>
      </w:r>
      <m:oMath>
        <m:r>
          <w:rPr>
            <w:rFonts w:ascii="Cambria Math" w:hAnsi="Cambria Math"/>
          </w:rPr>
          <m:t>t</m:t>
        </m:r>
      </m:oMath>
      <w:r w:rsidRPr="00A4533F">
        <w:t xml:space="preserve">. </w:t>
      </w:r>
    </w:p>
    <w:p w:rsidR="00A4533F" w:rsidRPr="00A4533F" w:rsidRDefault="00A4533F" w:rsidP="00A4533F">
      <w:pPr>
        <w:tabs>
          <w:tab w:val="right" w:pos="9071"/>
        </w:tabs>
        <w:ind w:left="720"/>
      </w:pPr>
      <w:r w:rsidRPr="00A4533F">
        <w:rPr>
          <w:noProof/>
        </w:rPr>
        <mc:AlternateContent>
          <mc:Choice Requires="wps">
            <w:drawing>
              <wp:anchor distT="0" distB="0" distL="114300" distR="114300" simplePos="0" relativeHeight="251951104" behindDoc="0" locked="0" layoutInCell="1" allowOverlap="1" wp14:anchorId="6511B8D9" wp14:editId="73ED3DB6">
                <wp:simplePos x="0" y="0"/>
                <wp:positionH relativeFrom="margin">
                  <wp:align>right</wp:align>
                </wp:positionH>
                <wp:positionV relativeFrom="paragraph">
                  <wp:posOffset>93345</wp:posOffset>
                </wp:positionV>
                <wp:extent cx="395416" cy="284837"/>
                <wp:effectExtent l="0" t="0" r="0" b="1270"/>
                <wp:wrapNone/>
                <wp:docPr id="78" name="Rectangle 78"/>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C0121" w:rsidRPr="002901A4" w:rsidRDefault="00DC0121"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1B8D9" id="Rectangle 78" o:spid="_x0000_s1034" style="position:absolute;left:0;text-align:left;margin-left:-20.05pt;margin-top:7.35pt;width:31.15pt;height:22.45pt;z-index:251951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" filled="f" stroked="f">
                <v:stroke joinstyle="round"/>
                <v:textbox>
                  <w:txbxContent>
                    <w:p w:rsidR="00DC0121" w:rsidRPr="002901A4" w:rsidRDefault="00DC0121"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4533F">
      <w:pPr>
        <w:tabs>
          <w:tab w:val="right" w:pos="9071"/>
        </w:tabs>
        <w:ind w:left="720"/>
      </w:pPr>
      <m:oMathPara>
        <m:oMath>
          <m:r>
            <w:rPr>
              <w:rFonts w:ascii="Cambria Math" w:hAnsi="Cambria Math"/>
            </w:rPr>
            <m:t>I</m:t>
          </m:r>
          <m:d>
            <m:dPr>
              <m:ctrlPr>
                <w:rPr>
                  <w:rFonts w:ascii="Cambria Math" w:hAnsi="Cambria Math"/>
                  <w:i/>
                </w:rPr>
              </m:ctrlPr>
            </m:dPr>
            <m:e>
              <m:r>
                <w:rPr>
                  <w:rFonts w:ascii="Cambria Math" w:hAnsi="Cambria Math"/>
                </w:rPr>
                <m:t>x,y,t-1</m:t>
              </m:r>
            </m:e>
          </m:d>
          <m:r>
            <w:rPr>
              <w:rFonts w:ascii="Cambria Math" w:hAnsi="Cambria Math"/>
            </w:rPr>
            <m:t>=I(x+u,y+v,t)</m:t>
          </m:r>
        </m:oMath>
      </m:oMathPara>
    </w:p>
    <w:p w:rsidR="00A4533F" w:rsidRPr="00A4533F" w:rsidRDefault="00A4533F" w:rsidP="00A4533F">
      <w:pPr>
        <w:tabs>
          <w:tab w:val="right" w:pos="9071"/>
        </w:tabs>
        <w:ind w:left="720"/>
      </w:pPr>
    </w:p>
    <w:p w:rsidR="00A4533F" w:rsidRPr="00A4533F" w:rsidRDefault="00A4533F" w:rsidP="00A4533F">
      <w:pPr>
        <w:tabs>
          <w:tab w:val="right" w:pos="9071"/>
        </w:tabs>
      </w:pPr>
      <m:oMath>
        <m:r>
          <w:rPr>
            <w:rFonts w:ascii="Cambria Math" w:hAnsi="Cambria Math"/>
          </w:rPr>
          <m:t>Div</m:t>
        </m:r>
      </m:oMath>
      <w:r w:rsidRPr="00A4533F">
        <w:t xml:space="preserve"> (</w:t>
      </w:r>
      <w:r w:rsidRPr="00A4533F">
        <w:rPr>
          <w:i/>
        </w:rPr>
        <w:t>divergence</w:t>
      </w:r>
      <w:r w:rsidRPr="00A4533F">
        <w:t xml:space="preserve">) adalah perbedaan spasial dari </w:t>
      </w:r>
      <w:r w:rsidRPr="00A4533F">
        <w:rPr>
          <w:i/>
        </w:rPr>
        <w:t>flow field</w:t>
      </w:r>
      <w:r w:rsidRPr="00A4533F">
        <w:t xml:space="preserve"> yang ada pada setiap posisi piksel. </w:t>
      </w:r>
      <w:r w:rsidRPr="00A4533F">
        <w:rPr>
          <w:i/>
        </w:rPr>
        <w:t>Divergence</w:t>
      </w:r>
      <w:r w:rsidRPr="00A4533F">
        <w:t xml:space="preserve"> menangkap jumlah ekspansi lokal yang dapat mengindikasikan perbedaan aktivitas. </w:t>
      </w:r>
      <w:r w:rsidRPr="00A4533F">
        <w:rPr>
          <w:i/>
        </w:rPr>
        <w:t>Divergence</w:t>
      </w:r>
      <w:r w:rsidRPr="00A4533F">
        <w:t xml:space="preserve"> didefinisikan pada persamaan (4).</w:t>
      </w:r>
    </w:p>
    <w:p w:rsidR="00A4533F" w:rsidRPr="00A4533F" w:rsidRDefault="00A4533F" w:rsidP="00A4533F">
      <w:pPr>
        <w:tabs>
          <w:tab w:val="right" w:pos="9071"/>
        </w:tabs>
        <w:ind w:left="720"/>
      </w:pPr>
      <w:r w:rsidRPr="00A4533F">
        <w:rPr>
          <w:noProof/>
        </w:rPr>
        <mc:AlternateContent>
          <mc:Choice Requires="wps">
            <w:drawing>
              <wp:anchor distT="0" distB="0" distL="114300" distR="114300" simplePos="0" relativeHeight="251944960" behindDoc="0" locked="0" layoutInCell="1" allowOverlap="1" wp14:anchorId="6F6569FF" wp14:editId="20A057A5">
                <wp:simplePos x="0" y="0"/>
                <wp:positionH relativeFrom="margin">
                  <wp:align>right</wp:align>
                </wp:positionH>
                <wp:positionV relativeFrom="paragraph">
                  <wp:posOffset>180242</wp:posOffset>
                </wp:positionV>
                <wp:extent cx="395416" cy="284837"/>
                <wp:effectExtent l="0" t="0" r="0" b="1270"/>
                <wp:wrapNone/>
                <wp:docPr id="75" name="Rectangle 75"/>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C0121" w:rsidRPr="002901A4" w:rsidRDefault="00DC0121"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569FF" id="Rectangle 75" o:spid="_x0000_s1035" style="position:absolute;left:0;text-align:left;margin-left:-20.05pt;margin-top:14.2pt;width:31.15pt;height:22.45pt;z-index:251944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" filled="f" stroked="f">
                <v:stroke joinstyle="round"/>
                <v:textbox>
                  <w:txbxContent>
                    <w:p w:rsidR="00DC0121" w:rsidRPr="002901A4" w:rsidRDefault="00DC0121"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4533F">
      <w:pPr>
        <w:tabs>
          <w:tab w:val="right" w:pos="9071"/>
        </w:tabs>
        <w:ind w:left="720"/>
      </w:pPr>
      <m:oMathPara>
        <m:oMath>
          <m:r>
            <w:rPr>
              <w:rFonts w:ascii="Cambria Math" w:hAnsi="Cambria Math"/>
            </w:rPr>
            <m:t>Div</m:t>
          </m:r>
          <m:d>
            <m:dPr>
              <m:ctrlPr>
                <w:rPr>
                  <w:rFonts w:ascii="Cambria Math" w:hAnsi="Cambria Math"/>
                  <w:i/>
                </w:rPr>
              </m:ctrlPr>
            </m:dPr>
            <m:e>
              <m:r>
                <w:rPr>
                  <w:rFonts w:ascii="Cambria Math" w:hAnsi="Cambria Math"/>
                </w:rPr>
                <m:t>x,y,t</m:t>
              </m:r>
            </m:e>
          </m:d>
          <m:r>
            <w:rPr>
              <w:rFonts w:ascii="Cambria Math" w:hAnsi="Cambria Math"/>
            </w:rPr>
            <m:t xml:space="preserve">= </m:t>
          </m:r>
          <m:f>
            <m:fPr>
              <m:ctrlPr>
                <w:rPr>
                  <w:rFonts w:ascii="Cambria Math" w:hAnsi="Cambria Math"/>
                  <w:i/>
                </w:rPr>
              </m:ctrlPr>
            </m:fPr>
            <m:num>
              <m:r>
                <w:rPr>
                  <w:rFonts w:ascii="Cambria Math" w:hAnsi="Cambria Math"/>
                </w:rPr>
                <m:t>∂u(x,y,t)</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∂v(x,y,t)</m:t>
              </m:r>
            </m:num>
            <m:den>
              <m:r>
                <w:rPr>
                  <w:rFonts w:ascii="Cambria Math" w:hAnsi="Cambria Math"/>
                </w:rPr>
                <m:t>∂y</m:t>
              </m:r>
            </m:den>
          </m:f>
        </m:oMath>
      </m:oMathPara>
    </w:p>
    <w:p w:rsidR="00A4533F" w:rsidRPr="00A4533F" w:rsidRDefault="00A4533F" w:rsidP="00A4533F">
      <w:pPr>
        <w:tabs>
          <w:tab w:val="right" w:pos="9071"/>
        </w:tabs>
        <w:ind w:left="720"/>
      </w:pPr>
    </w:p>
    <w:p w:rsidR="00A4533F" w:rsidRPr="00A4533F" w:rsidRDefault="00A4533F" w:rsidP="00A4533F">
      <w:pPr>
        <w:tabs>
          <w:tab w:val="right" w:pos="9071"/>
        </w:tabs>
      </w:pPr>
      <m:oMath>
        <m:r>
          <w:rPr>
            <w:rFonts w:ascii="Cambria Math" w:hAnsi="Cambria Math"/>
          </w:rPr>
          <m:t>Vor</m:t>
        </m:r>
      </m:oMath>
      <w:r w:rsidRPr="00A4533F">
        <w:t xml:space="preserve"> (</w:t>
      </w:r>
      <w:r w:rsidRPr="00A4533F">
        <w:rPr>
          <w:i/>
        </w:rPr>
        <w:t>voricity</w:t>
      </w:r>
      <w:r w:rsidRPr="00A4533F">
        <w:t xml:space="preserve">) digunakan untuk mengukur putaran lokal di sekitar sumbu yang tegak lurus terhadap bidang </w:t>
      </w:r>
      <w:r w:rsidRPr="00A4533F">
        <w:rPr>
          <w:i/>
        </w:rPr>
        <w:t>flow field</w:t>
      </w:r>
      <w:r w:rsidRPr="00A4533F">
        <w:t xml:space="preserve">. Pada konteks </w:t>
      </w:r>
      <w:r w:rsidRPr="00A4533F">
        <w:rPr>
          <w:i/>
        </w:rPr>
        <w:t>optical flow</w:t>
      </w:r>
      <w:r w:rsidRPr="00A4533F">
        <w:t xml:space="preserve">, </w:t>
      </w:r>
      <w:r w:rsidRPr="00A4533F">
        <w:rPr>
          <w:i/>
        </w:rPr>
        <w:t>voricity</w:t>
      </w:r>
      <w:r w:rsidRPr="00A4533F">
        <w:t xml:space="preserve"> berpotensi menangkap gerakan melingkar lokal dari objek yang bergerak. </w:t>
      </w:r>
      <w:r w:rsidRPr="00A4533F">
        <w:rPr>
          <w:i/>
        </w:rPr>
        <w:t>Voricity</w:t>
      </w:r>
      <w:r w:rsidRPr="00A4533F">
        <w:t xml:space="preserve"> didefinisikan pada persamaan (5).</w:t>
      </w:r>
    </w:p>
    <w:p w:rsidR="00A4533F" w:rsidRPr="00A4533F" w:rsidRDefault="00A4533F" w:rsidP="00A4533F">
      <w:pPr>
        <w:tabs>
          <w:tab w:val="right" w:pos="9071"/>
        </w:tabs>
        <w:ind w:left="720"/>
      </w:pPr>
    </w:p>
    <w:p w:rsidR="00A4533F" w:rsidRPr="00A4533F" w:rsidRDefault="00A4533F" w:rsidP="00A1130C">
      <w:pPr>
        <w:tabs>
          <w:tab w:val="right" w:pos="9071"/>
        </w:tabs>
        <w:jc w:val="center"/>
      </w:pPr>
      <m:oMathPara>
        <m:oMath>
          <m:r>
            <w:rPr>
              <w:rFonts w:ascii="Cambria Math" w:hAnsi="Cambria Math"/>
            </w:rPr>
            <w:lastRenderedPageBreak/>
            <m:t>Vor</m:t>
          </m:r>
          <m:d>
            <m:dPr>
              <m:ctrlPr>
                <w:rPr>
                  <w:rFonts w:ascii="Cambria Math" w:hAnsi="Cambria Math"/>
                  <w:i/>
                </w:rPr>
              </m:ctrlPr>
            </m:dPr>
            <m:e>
              <m:r>
                <w:rPr>
                  <w:rFonts w:ascii="Cambria Math" w:hAnsi="Cambria Math"/>
                </w:rPr>
                <m:t>x,y,t</m:t>
              </m:r>
            </m:e>
          </m:d>
          <m:r>
            <w:rPr>
              <w:rFonts w:ascii="Cambria Math" w:hAnsi="Cambria Math"/>
            </w:rPr>
            <m:t xml:space="preserve">= </m:t>
          </m:r>
          <m:f>
            <m:fPr>
              <m:ctrlPr>
                <w:rPr>
                  <w:rFonts w:ascii="Cambria Math" w:hAnsi="Cambria Math"/>
                  <w:i/>
                </w:rPr>
              </m:ctrlPr>
            </m:fPr>
            <m:num>
              <m:r>
                <w:rPr>
                  <w:rFonts w:ascii="Cambria Math" w:hAnsi="Cambria Math"/>
                </w:rPr>
                <m:t>∂v(x,y,t)</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∂u(x,y,t)</m:t>
              </m:r>
            </m:num>
            <m:den>
              <m:r>
                <w:rPr>
                  <w:rFonts w:ascii="Cambria Math" w:hAnsi="Cambria Math"/>
                </w:rPr>
                <m:t>∂y</m:t>
              </m:r>
            </m:den>
          </m:f>
        </m:oMath>
      </m:oMathPara>
    </w:p>
    <w:p w:rsidR="00A4533F" w:rsidRPr="00A4533F" w:rsidRDefault="00A4533F" w:rsidP="00A4533F">
      <w:pPr>
        <w:tabs>
          <w:tab w:val="right" w:pos="9071"/>
        </w:tabs>
        <w:jc w:val="center"/>
      </w:pPr>
      <w:r w:rsidRPr="00A4533F">
        <w:rPr>
          <w:noProof/>
        </w:rPr>
        <mc:AlternateContent>
          <mc:Choice Requires="wps">
            <w:drawing>
              <wp:anchor distT="0" distB="0" distL="114300" distR="114300" simplePos="0" relativeHeight="251945984" behindDoc="0" locked="0" layoutInCell="1" allowOverlap="1" wp14:anchorId="424F2018" wp14:editId="708F19AC">
                <wp:simplePos x="0" y="0"/>
                <wp:positionH relativeFrom="margin">
                  <wp:align>right</wp:align>
                </wp:positionH>
                <wp:positionV relativeFrom="paragraph">
                  <wp:posOffset>-375285</wp:posOffset>
                </wp:positionV>
                <wp:extent cx="395416" cy="284837"/>
                <wp:effectExtent l="0" t="0" r="0" b="1270"/>
                <wp:wrapNone/>
                <wp:docPr id="76" name="Rectangle 76"/>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C0121" w:rsidRPr="002901A4" w:rsidRDefault="00DC0121"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F2018" id="Rectangle 76" o:spid="_x0000_s1036" style="position:absolute;left:0;text-align:left;margin-left:-20.05pt;margin-top:-29.55pt;width:31.15pt;height:22.45pt;z-index:251945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" filled="f" stroked="f">
                <v:stroke joinstyle="round"/>
                <v:textbox>
                  <w:txbxContent>
                    <w:p w:rsidR="00DC0121" w:rsidRPr="002901A4" w:rsidRDefault="00DC0121"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4533F">
      <w:pPr>
        <w:ind w:firstLine="720"/>
      </w:pPr>
      <w:r w:rsidRPr="00A4533F">
        <w:rPr>
          <w:rFonts w:hint="eastAsia"/>
        </w:rPr>
        <w:t xml:space="preserve">Untuk menggambarkan </w:t>
      </w:r>
      <m:oMath>
        <m:r>
          <w:rPr>
            <w:rFonts w:ascii="Cambria Math" w:hAnsi="Cambria Math"/>
          </w:rPr>
          <m:t>Gten</m:t>
        </m:r>
      </m:oMath>
      <w:r w:rsidRPr="00A4533F">
        <w:rPr>
          <w:rFonts w:hint="eastAsia"/>
        </w:rPr>
        <w:t xml:space="preserve"> dan </w:t>
      </w:r>
      <m:oMath>
        <m:r>
          <w:rPr>
            <w:rFonts w:ascii="Cambria Math" w:hAnsi="Cambria Math"/>
          </w:rPr>
          <m:t>Sten</m:t>
        </m:r>
      </m:oMath>
      <w:r w:rsidRPr="00A4533F">
        <w:rPr>
          <w:rFonts w:hint="eastAsia"/>
        </w:rPr>
        <w:t xml:space="preserve"> </w:t>
      </w:r>
      <w:r w:rsidRPr="00A4533F">
        <w:t>ada</w:t>
      </w:r>
      <w:r w:rsidRPr="00A4533F">
        <w:rPr>
          <w:rFonts w:hint="eastAsia"/>
        </w:rPr>
        <w:t xml:space="preserve"> dua matriks</w:t>
      </w:r>
      <w:r w:rsidRPr="00A4533F">
        <w:t xml:space="preserve"> yang berperan</w:t>
      </w:r>
      <w:r w:rsidRPr="00A4533F">
        <w:rPr>
          <w:rFonts w:hint="eastAsia"/>
        </w:rPr>
        <w:t xml:space="preserve">, yaitu tensor gradien </w:t>
      </w:r>
      <w:r w:rsidRPr="00A4533F">
        <w:t xml:space="preserve">dari </w:t>
      </w:r>
      <w:r w:rsidRPr="00A4533F">
        <w:rPr>
          <w:i/>
        </w:rPr>
        <w:t>optical flow</w:t>
      </w:r>
      <w:r w:rsidRPr="00A4533F">
        <w:rPr>
          <w:rFonts w:hint="eastAsia"/>
        </w:rPr>
        <w:t xml:space="preserve"> </w:t>
      </w:r>
      <m:oMath>
        <m:r>
          <m:rPr>
            <m:sty m:val="p"/>
          </m:rPr>
          <w:rPr>
            <w:rFonts w:ascii="Cambria Math" w:hAnsi="Cambria Math" w:hint="eastAsia"/>
          </w:rPr>
          <w:sym w:font="Symbol" w:char="F0D1"/>
        </m:r>
        <m:r>
          <m:rPr>
            <m:sty m:val="bi"/>
          </m:rPr>
          <w:rPr>
            <w:rFonts w:ascii="Cambria Math" w:hAnsi="Cambria Math"/>
          </w:rPr>
          <m:t>u</m:t>
        </m:r>
        <m:r>
          <w:rPr>
            <w:rFonts w:ascii="Cambria Math" w:hAnsi="Cambria Math"/>
          </w:rPr>
          <m:t>(x,y,t)</m:t>
        </m:r>
      </m:oMath>
      <w:r w:rsidRPr="00A4533F">
        <w:rPr>
          <w:rFonts w:hint="eastAsia"/>
        </w:rPr>
        <w:t xml:space="preserve"> dan laju regangan tensor</w:t>
      </w:r>
      <w:r w:rsidRPr="00A4533F">
        <w:t xml:space="preserve"> </w:t>
      </w:r>
      <m:oMath>
        <m:r>
          <w:rPr>
            <w:rFonts w:ascii="Cambria Math" w:hAnsi="Cambria Math"/>
          </w:rPr>
          <m:t>S(x,y,t)</m:t>
        </m:r>
      </m:oMath>
      <w:r w:rsidRPr="00A4533F">
        <w:t xml:space="preserve"> yang didefinisikan pada berurutan pada persamaan (6) dan (7).</w:t>
      </w:r>
    </w:p>
    <w:p w:rsidR="00A4533F" w:rsidRPr="00A4533F" w:rsidRDefault="00A4533F" w:rsidP="00A4533F">
      <w:pPr>
        <w:ind w:left="720"/>
      </w:pPr>
    </w:p>
    <w:p w:rsidR="00A4533F" w:rsidRPr="00A4533F" w:rsidRDefault="00A4533F" w:rsidP="00A1130C">
      <m:oMathPara>
        <m:oMath>
          <m:r>
            <m:rPr>
              <m:sty m:val="p"/>
            </m:rPr>
            <w:rPr>
              <w:rFonts w:ascii="Cambria Math" w:hAnsi="Cambria Math" w:hint="eastAsia"/>
            </w:rPr>
            <w:sym w:font="Symbol" w:char="F0D1"/>
          </m:r>
          <m:r>
            <m:rPr>
              <m:sty m:val="bi"/>
            </m:rPr>
            <w:rPr>
              <w:rFonts w:ascii="Cambria Math" w:hAnsi="Cambria Math"/>
            </w:rPr>
            <m:t>u</m:t>
          </m:r>
          <m:d>
            <m:dPr>
              <m:ctrlPr>
                <w:rPr>
                  <w:rFonts w:ascii="Cambria Math" w:hAnsi="Cambria Math"/>
                  <w:i/>
                </w:rPr>
              </m:ctrlPr>
            </m:dPr>
            <m:e>
              <m:r>
                <w:rPr>
                  <w:rFonts w:ascii="Cambria Math" w:hAnsi="Cambria Math"/>
                </w:rPr>
                <m:t>x,y,t</m:t>
              </m:r>
            </m:e>
          </m:d>
          <m:r>
            <w:rPr>
              <w:rFonts w:ascii="Cambria Math" w:hAnsi="Cambria Math"/>
            </w:rPr>
            <m:t>=</m:t>
          </m:r>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∂u(x,y,t)</m:t>
                    </m:r>
                  </m:num>
                  <m:den>
                    <m:r>
                      <w:rPr>
                        <w:rFonts w:ascii="Cambria Math" w:hAnsi="Cambria Math"/>
                      </w:rPr>
                      <m:t>∂x</m:t>
                    </m:r>
                  </m:den>
                </m:f>
              </m:e>
              <m:e>
                <m:f>
                  <m:fPr>
                    <m:ctrlPr>
                      <w:rPr>
                        <w:rFonts w:ascii="Cambria Math" w:hAnsi="Cambria Math"/>
                        <w:i/>
                      </w:rPr>
                    </m:ctrlPr>
                  </m:fPr>
                  <m:num>
                    <m:r>
                      <w:rPr>
                        <w:rFonts w:ascii="Cambria Math" w:hAnsi="Cambria Math"/>
                      </w:rPr>
                      <m:t>∂v(x,y,t)</m:t>
                    </m:r>
                  </m:num>
                  <m:den>
                    <m:r>
                      <w:rPr>
                        <w:rFonts w:ascii="Cambria Math" w:hAnsi="Cambria Math"/>
                      </w:rPr>
                      <m:t>∂y</m:t>
                    </m:r>
                  </m:den>
                </m:f>
              </m:e>
            </m:mr>
            <m:mr>
              <m:e>
                <m:f>
                  <m:fPr>
                    <m:ctrlPr>
                      <w:rPr>
                        <w:rFonts w:ascii="Cambria Math" w:hAnsi="Cambria Math"/>
                        <w:i/>
                      </w:rPr>
                    </m:ctrlPr>
                  </m:fPr>
                  <m:num>
                    <m:r>
                      <w:rPr>
                        <w:rFonts w:ascii="Cambria Math" w:hAnsi="Cambria Math"/>
                      </w:rPr>
                      <m:t>∂v(x,y,t)</m:t>
                    </m:r>
                  </m:num>
                  <m:den>
                    <m:r>
                      <w:rPr>
                        <w:rFonts w:ascii="Cambria Math" w:hAnsi="Cambria Math"/>
                      </w:rPr>
                      <m:t>∂x</m:t>
                    </m:r>
                  </m:den>
                </m:f>
              </m:e>
              <m:e>
                <m:f>
                  <m:fPr>
                    <m:ctrlPr>
                      <w:rPr>
                        <w:rFonts w:ascii="Cambria Math" w:hAnsi="Cambria Math"/>
                        <w:i/>
                      </w:rPr>
                    </m:ctrlPr>
                  </m:fPr>
                  <m:num>
                    <m:r>
                      <w:rPr>
                        <w:rFonts w:ascii="Cambria Math" w:hAnsi="Cambria Math"/>
                      </w:rPr>
                      <m:t>∂u(x,y,t)</m:t>
                    </m:r>
                  </m:num>
                  <m:den>
                    <m:r>
                      <w:rPr>
                        <w:rFonts w:ascii="Cambria Math" w:hAnsi="Cambria Math"/>
                      </w:rPr>
                      <m:t>∂y</m:t>
                    </m:r>
                  </m:den>
                </m:f>
              </m:e>
            </m:mr>
          </m:m>
        </m:oMath>
      </m:oMathPara>
    </w:p>
    <w:p w:rsidR="00A4533F" w:rsidRPr="00A4533F" w:rsidRDefault="00A4533F" w:rsidP="00A4533F">
      <w:pPr>
        <w:ind w:left="720"/>
      </w:pPr>
      <w:r w:rsidRPr="00A4533F">
        <w:rPr>
          <w:noProof/>
        </w:rPr>
        <mc:AlternateContent>
          <mc:Choice Requires="wps">
            <w:drawing>
              <wp:anchor distT="0" distB="0" distL="114300" distR="114300" simplePos="0" relativeHeight="251947008" behindDoc="0" locked="0" layoutInCell="1" allowOverlap="1" wp14:anchorId="3CD8DD56" wp14:editId="66AFFDD6">
                <wp:simplePos x="0" y="0"/>
                <wp:positionH relativeFrom="margin">
                  <wp:align>right</wp:align>
                </wp:positionH>
                <wp:positionV relativeFrom="paragraph">
                  <wp:posOffset>-539750</wp:posOffset>
                </wp:positionV>
                <wp:extent cx="395416" cy="284837"/>
                <wp:effectExtent l="0" t="0" r="0" b="1270"/>
                <wp:wrapNone/>
                <wp:docPr id="77" name="Rectangle 77"/>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C0121" w:rsidRPr="002901A4" w:rsidRDefault="00DC0121"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8DD56" id="Rectangle 77" o:spid="_x0000_s1037" style="position:absolute;left:0;text-align:left;margin-left:-20.05pt;margin-top:-42.5pt;width:31.15pt;height:22.45pt;z-index:251947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" filled="f" stroked="f">
                <v:stroke joinstyle="round"/>
                <v:textbox>
                  <w:txbxContent>
                    <w:p w:rsidR="00DC0121" w:rsidRPr="002901A4" w:rsidRDefault="00DC0121"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r w:rsidRPr="00A4533F">
        <w:rPr>
          <w:noProof/>
        </w:rPr>
        <mc:AlternateContent>
          <mc:Choice Requires="wps">
            <w:drawing>
              <wp:anchor distT="0" distB="0" distL="114300" distR="114300" simplePos="0" relativeHeight="251948032" behindDoc="0" locked="0" layoutInCell="1" allowOverlap="1" wp14:anchorId="08A9F388" wp14:editId="7AF05463">
                <wp:simplePos x="0" y="0"/>
                <wp:positionH relativeFrom="margin">
                  <wp:align>right</wp:align>
                </wp:positionH>
                <wp:positionV relativeFrom="paragraph">
                  <wp:posOffset>180874</wp:posOffset>
                </wp:positionV>
                <wp:extent cx="395416" cy="284837"/>
                <wp:effectExtent l="0" t="0" r="0" b="1270"/>
                <wp:wrapNone/>
                <wp:docPr id="80" name="Rectangle 80"/>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C0121" w:rsidRPr="002901A4" w:rsidRDefault="00DC0121"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9F388" id="Rectangle 80" o:spid="_x0000_s1038" style="position:absolute;left:0;text-align:left;margin-left:-20.05pt;margin-top:14.25pt;width:31.15pt;height:22.45pt;z-index:251948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" filled="f" stroked="f">
                <v:stroke joinstyle="round"/>
                <v:textbox>
                  <w:txbxContent>
                    <w:p w:rsidR="00DC0121" w:rsidRPr="002901A4" w:rsidRDefault="00DC0121"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1130C">
      <m:oMathPara>
        <m:oMath>
          <m:r>
            <w:rPr>
              <w:rFonts w:ascii="Cambria Math" w:hAnsi="Cambria Math"/>
            </w:rPr>
            <m:t>S</m:t>
          </m:r>
          <m:d>
            <m:dPr>
              <m:ctrlPr>
                <w:rPr>
                  <w:rFonts w:ascii="Cambria Math" w:hAnsi="Cambria Math"/>
                  <w:i/>
                </w:rPr>
              </m:ctrlPr>
            </m:dPr>
            <m:e>
              <m:r>
                <w:rPr>
                  <w:rFonts w:ascii="Cambria Math" w:hAnsi="Cambria Math"/>
                </w:rPr>
                <m:t>x,y,t</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r>
            <m:rPr>
              <m:sty m:val="p"/>
            </m:rPr>
            <w:rPr>
              <w:rFonts w:ascii="Cambria Math" w:hAnsi="Cambria Math" w:hint="eastAsia"/>
            </w:rPr>
            <w:sym w:font="Symbol" w:char="F0D1"/>
          </m:r>
          <m:r>
            <m:rPr>
              <m:sty m:val="bi"/>
            </m:rPr>
            <w:rPr>
              <w:rFonts w:ascii="Cambria Math" w:hAnsi="Cambria Math"/>
            </w:rPr>
            <m:t>u</m:t>
          </m:r>
          <m:d>
            <m:dPr>
              <m:ctrlPr>
                <w:rPr>
                  <w:rFonts w:ascii="Cambria Math" w:hAnsi="Cambria Math"/>
                  <w:i/>
                </w:rPr>
              </m:ctrlPr>
            </m:dPr>
            <m:e>
              <m:r>
                <w:rPr>
                  <w:rFonts w:ascii="Cambria Math" w:hAnsi="Cambria Math"/>
                </w:rPr>
                <m:t>x,y,t</m:t>
              </m:r>
            </m:e>
          </m:d>
          <m:r>
            <w:rPr>
              <w:rFonts w:ascii="Cambria Math" w:hAnsi="Cambria Math"/>
            </w:rPr>
            <m:t>+</m:t>
          </m:r>
          <m:sSup>
            <m:sSupPr>
              <m:ctrlPr>
                <w:rPr>
                  <w:rFonts w:ascii="Cambria Math" w:hAnsi="Cambria Math"/>
                </w:rPr>
              </m:ctrlPr>
            </m:sSupPr>
            <m:e>
              <m:r>
                <m:rPr>
                  <m:sty m:val="p"/>
                </m:rPr>
                <w:rPr>
                  <w:rFonts w:ascii="Cambria Math" w:hAnsi="Cambria Math" w:hint="eastAsia"/>
                </w:rPr>
                <w:sym w:font="Symbol" w:char="F0D1"/>
              </m:r>
            </m:e>
            <m:sup>
              <m:r>
                <w:rPr>
                  <w:rFonts w:ascii="Cambria Math" w:hAnsi="Cambria Math"/>
                </w:rPr>
                <m:t>T</m:t>
              </m:r>
            </m:sup>
          </m:sSup>
          <m:r>
            <m:rPr>
              <m:sty m:val="bi"/>
            </m:rPr>
            <w:rPr>
              <w:rFonts w:ascii="Cambria Math" w:hAnsi="Cambria Math"/>
            </w:rPr>
            <m:t>u</m:t>
          </m:r>
          <m:d>
            <m:dPr>
              <m:ctrlPr>
                <w:rPr>
                  <w:rFonts w:ascii="Cambria Math" w:hAnsi="Cambria Math"/>
                  <w:i/>
                </w:rPr>
              </m:ctrlPr>
            </m:dPr>
            <m:e>
              <m:r>
                <w:rPr>
                  <w:rFonts w:ascii="Cambria Math" w:hAnsi="Cambria Math"/>
                </w:rPr>
                <m:t>x,y,t</m:t>
              </m:r>
            </m:e>
          </m:d>
          <m:r>
            <w:rPr>
              <w:rFonts w:ascii="Cambria Math" w:hAnsi="Cambria Math"/>
            </w:rPr>
            <m:t>)</m:t>
          </m:r>
        </m:oMath>
      </m:oMathPara>
    </w:p>
    <w:p w:rsidR="00A4533F" w:rsidRPr="00A4533F" w:rsidRDefault="00A4533F" w:rsidP="00A4533F">
      <w:pPr>
        <w:ind w:left="720"/>
      </w:pPr>
    </w:p>
    <w:p w:rsidR="00A4533F" w:rsidRPr="00A4533F" w:rsidRDefault="00A4533F" w:rsidP="00A1130C">
      <m:oMath>
        <m:r>
          <w:rPr>
            <w:rFonts w:ascii="Cambria Math" w:hAnsi="Cambria Math"/>
          </w:rPr>
          <m:t>Gten</m:t>
        </m:r>
      </m:oMath>
      <w:r w:rsidRPr="00A4533F">
        <w:rPr>
          <w:rFonts w:hint="eastAsia"/>
        </w:rPr>
        <w:t xml:space="preserve"> dan </w:t>
      </w:r>
      <m:oMath>
        <m:r>
          <w:rPr>
            <w:rFonts w:ascii="Cambria Math" w:hAnsi="Cambria Math"/>
          </w:rPr>
          <m:t>Sten</m:t>
        </m:r>
      </m:oMath>
      <w:r w:rsidRPr="00A4533F">
        <w:t xml:space="preserve"> adalah invarian tensor yang tetap konstan tidak peduli sistem koordinat apa yang mereka rujuk. </w:t>
      </w:r>
      <m:oMath>
        <m:r>
          <w:rPr>
            <w:rFonts w:ascii="Cambria Math" w:hAnsi="Cambria Math"/>
          </w:rPr>
          <m:t>Gten</m:t>
        </m:r>
      </m:oMath>
      <w:r w:rsidRPr="00A4533F">
        <w:rPr>
          <w:rFonts w:hint="eastAsia"/>
        </w:rPr>
        <w:t xml:space="preserve"> dan </w:t>
      </w:r>
      <m:oMath>
        <m:r>
          <w:rPr>
            <w:rFonts w:ascii="Cambria Math" w:hAnsi="Cambria Math"/>
          </w:rPr>
          <m:t>Sten</m:t>
        </m:r>
      </m:oMath>
      <w:r w:rsidRPr="00A4533F">
        <w:t xml:space="preserve"> juga merupakan sifat skalar yang menggabungkan komponen tensor gradien sehingga menghasilkan struktur lokal. </w:t>
      </w:r>
      <m:oMath>
        <m:r>
          <w:rPr>
            <w:rFonts w:ascii="Cambria Math" w:hAnsi="Cambria Math"/>
          </w:rPr>
          <m:t>Gten</m:t>
        </m:r>
      </m:oMath>
      <w:r w:rsidRPr="00A4533F">
        <w:rPr>
          <w:rFonts w:hint="eastAsia"/>
        </w:rPr>
        <w:t xml:space="preserve"> dan </w:t>
      </w:r>
      <m:oMath>
        <m:r>
          <w:rPr>
            <w:rFonts w:ascii="Cambria Math" w:hAnsi="Cambria Math"/>
          </w:rPr>
          <m:t>Sten</m:t>
        </m:r>
      </m:oMath>
      <w:r w:rsidRPr="00A4533F">
        <w:t xml:space="preserve"> didefinisikan berurutan pada persamaan (8) dan (9).</w:t>
      </w:r>
    </w:p>
    <w:p w:rsidR="00A4533F" w:rsidRPr="00A4533F" w:rsidRDefault="00A4533F" w:rsidP="00A4533F">
      <w:pPr>
        <w:ind w:left="720"/>
      </w:pPr>
      <w:r w:rsidRPr="00A4533F">
        <w:rPr>
          <w:noProof/>
        </w:rPr>
        <mc:AlternateContent>
          <mc:Choice Requires="wps">
            <w:drawing>
              <wp:anchor distT="0" distB="0" distL="114300" distR="114300" simplePos="0" relativeHeight="251949056" behindDoc="0" locked="0" layoutInCell="1" allowOverlap="1" wp14:anchorId="70E24BB4" wp14:editId="347F2E67">
                <wp:simplePos x="0" y="0"/>
                <wp:positionH relativeFrom="margin">
                  <wp:align>right</wp:align>
                </wp:positionH>
                <wp:positionV relativeFrom="paragraph">
                  <wp:posOffset>216257</wp:posOffset>
                </wp:positionV>
                <wp:extent cx="395416" cy="284837"/>
                <wp:effectExtent l="0" t="0" r="0" b="1270"/>
                <wp:wrapNone/>
                <wp:docPr id="82" name="Rectangle 82"/>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C0121" w:rsidRPr="002901A4" w:rsidRDefault="00DC0121"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24BB4" id="Rectangle 82" o:spid="_x0000_s1039" style="position:absolute;left:0;text-align:left;margin-left:-20.05pt;margin-top:17.05pt;width:31.15pt;height:22.45pt;z-index:251949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" filled="f" stroked="f">
                <v:stroke joinstyle="round"/>
                <v:textbox>
                  <w:txbxContent>
                    <w:p w:rsidR="00DC0121" w:rsidRPr="002901A4" w:rsidRDefault="00DC0121"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4533F">
      <w:pPr>
        <w:ind w:left="720"/>
      </w:pPr>
      <m:oMathPara>
        <m:oMath>
          <m:r>
            <w:rPr>
              <w:rFonts w:ascii="Cambria Math" w:hAnsi="Cambria Math"/>
            </w:rPr>
            <m:t>Gten</m:t>
          </m:r>
          <m:d>
            <m:dPr>
              <m:ctrlPr>
                <w:rPr>
                  <w:rFonts w:ascii="Cambria Math" w:hAnsi="Cambria Math"/>
                  <w:i/>
                </w:rPr>
              </m:ctrlPr>
            </m:dPr>
            <m:e>
              <m:r>
                <w:rPr>
                  <w:rFonts w:ascii="Cambria Math" w:hAnsi="Cambria Math"/>
                </w:rPr>
                <m:t>x,y,t</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m:t>
          </m:r>
          <m:sSup>
            <m:sSupPr>
              <m:ctrlPr>
                <w:rPr>
                  <w:rFonts w:ascii="Cambria Math" w:hAnsi="Cambria Math"/>
                  <w:i/>
                </w:rPr>
              </m:ctrlPr>
            </m:sSupPr>
            <m:e>
              <m:r>
                <w:rPr>
                  <w:rFonts w:ascii="Cambria Math" w:hAnsi="Cambria Math"/>
                </w:rPr>
                <m:t>r</m:t>
              </m:r>
            </m:e>
            <m:sup>
              <m:r>
                <w:rPr>
                  <w:rFonts w:ascii="Cambria Math" w:hAnsi="Cambria Math"/>
                </w:rPr>
                <m:t>2</m:t>
              </m:r>
            </m:sup>
          </m:sSup>
          <m:d>
            <m:dPr>
              <m:ctrlPr>
                <w:rPr>
                  <w:rFonts w:ascii="Cambria Math" w:hAnsi="Cambria Math"/>
                  <w:i/>
                </w:rPr>
              </m:ctrlPr>
            </m:dPr>
            <m:e>
              <m:r>
                <m:rPr>
                  <m:sty m:val="p"/>
                </m:rPr>
                <w:rPr>
                  <w:rFonts w:ascii="Cambria Math" w:hAnsi="Cambria Math" w:hint="eastAsia"/>
                </w:rPr>
                <w:sym w:font="Symbol" w:char="F0D1"/>
              </m:r>
              <m:r>
                <m:rPr>
                  <m:sty m:val="bi"/>
                </m:rPr>
                <w:rPr>
                  <w:rFonts w:ascii="Cambria Math" w:hAnsi="Cambria Math"/>
                </w:rPr>
                <m:t>u</m:t>
              </m:r>
              <m:d>
                <m:dPr>
                  <m:ctrlPr>
                    <w:rPr>
                      <w:rFonts w:ascii="Cambria Math" w:hAnsi="Cambria Math"/>
                      <w:i/>
                    </w:rPr>
                  </m:ctrlPr>
                </m:dPr>
                <m:e>
                  <m:r>
                    <w:rPr>
                      <w:rFonts w:ascii="Cambria Math" w:hAnsi="Cambria Math"/>
                    </w:rPr>
                    <m:t>x,y,t</m:t>
                  </m:r>
                </m:e>
              </m:d>
            </m:e>
          </m:d>
          <m:r>
            <w:rPr>
              <w:rFonts w:ascii="Cambria Math" w:hAnsi="Cambria Math"/>
            </w:rPr>
            <m:t>-tr(</m:t>
          </m:r>
          <m:sSup>
            <m:sSupPr>
              <m:ctrlPr>
                <w:rPr>
                  <w:rFonts w:ascii="Cambria Math" w:hAnsi="Cambria Math"/>
                </w:rPr>
              </m:ctrlPr>
            </m:sSupPr>
            <m:e>
              <m:r>
                <m:rPr>
                  <m:sty m:val="p"/>
                </m:rPr>
                <w:rPr>
                  <w:rFonts w:ascii="Cambria Math" w:hAnsi="Cambria Math" w:hint="eastAsia"/>
                </w:rPr>
                <w:sym w:font="Symbol" w:char="F0D1"/>
              </m:r>
            </m:e>
            <m:sup>
              <m:r>
                <w:rPr>
                  <w:rFonts w:ascii="Cambria Math" w:hAnsi="Cambria Math"/>
                </w:rPr>
                <m:t>T</m:t>
              </m:r>
            </m:sup>
          </m:sSup>
          <m:r>
            <m:rPr>
              <m:sty m:val="bi"/>
            </m:rPr>
            <w:rPr>
              <w:rFonts w:ascii="Cambria Math" w:hAnsi="Cambria Math"/>
            </w:rPr>
            <m:t>u</m:t>
          </m:r>
          <m:d>
            <m:dPr>
              <m:ctrlPr>
                <w:rPr>
                  <w:rFonts w:ascii="Cambria Math" w:hAnsi="Cambria Math"/>
                  <w:i/>
                </w:rPr>
              </m:ctrlPr>
            </m:dPr>
            <m:e>
              <m:r>
                <w:rPr>
                  <w:rFonts w:ascii="Cambria Math" w:hAnsi="Cambria Math"/>
                </w:rPr>
                <m:t>x,y,t</m:t>
              </m:r>
            </m:e>
          </m:d>
          <m:r>
            <w:rPr>
              <w:rFonts w:ascii="Cambria Math" w:hAnsi="Cambria Math"/>
            </w:rPr>
            <m:t>))</m:t>
          </m:r>
        </m:oMath>
      </m:oMathPara>
    </w:p>
    <w:p w:rsidR="00A4533F" w:rsidRPr="00A4533F" w:rsidRDefault="00A4533F" w:rsidP="00A4533F">
      <w:pPr>
        <w:ind w:left="720"/>
      </w:pPr>
      <w:r w:rsidRPr="00A4533F">
        <w:rPr>
          <w:noProof/>
        </w:rPr>
        <mc:AlternateContent>
          <mc:Choice Requires="wps">
            <w:drawing>
              <wp:anchor distT="0" distB="0" distL="114300" distR="114300" simplePos="0" relativeHeight="251950080" behindDoc="0" locked="0" layoutInCell="1" allowOverlap="1" wp14:anchorId="0E24028F" wp14:editId="1682D2F6">
                <wp:simplePos x="0" y="0"/>
                <wp:positionH relativeFrom="margin">
                  <wp:align>right</wp:align>
                </wp:positionH>
                <wp:positionV relativeFrom="paragraph">
                  <wp:posOffset>180190</wp:posOffset>
                </wp:positionV>
                <wp:extent cx="395416" cy="284837"/>
                <wp:effectExtent l="0" t="0" r="0" b="1270"/>
                <wp:wrapNone/>
                <wp:docPr id="83" name="Rectangle 83"/>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C0121" w:rsidRPr="002901A4" w:rsidRDefault="00DC0121"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4028F" id="Rectangle 83" o:spid="_x0000_s1040" style="position:absolute;left:0;text-align:left;margin-left:-20.05pt;margin-top:14.2pt;width:31.15pt;height:22.45pt;z-index:251950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" filled="f" stroked="f">
                <v:stroke joinstyle="round"/>
                <v:textbox>
                  <w:txbxContent>
                    <w:p w:rsidR="00DC0121" w:rsidRPr="002901A4" w:rsidRDefault="00DC0121"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4533F">
      <w:pPr>
        <w:ind w:left="720"/>
      </w:pPr>
      <m:oMathPara>
        <m:oMath>
          <m:r>
            <w:rPr>
              <w:rFonts w:ascii="Cambria Math" w:hAnsi="Cambria Math"/>
            </w:rPr>
            <m:t>Sten</m:t>
          </m:r>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m:t>
          </m:r>
          <m:sSup>
            <m:sSupPr>
              <m:ctrlPr>
                <w:rPr>
                  <w:rFonts w:ascii="Cambria Math" w:hAnsi="Cambria Math"/>
                  <w:i/>
                </w:rPr>
              </m:ctrlPr>
            </m:sSupPr>
            <m:e>
              <m:r>
                <w:rPr>
                  <w:rFonts w:ascii="Cambria Math" w:hAnsi="Cambria Math"/>
                </w:rPr>
                <m:t>r</m:t>
              </m:r>
            </m:e>
            <m:sup>
              <m:r>
                <w:rPr>
                  <w:rFonts w:ascii="Cambria Math" w:hAnsi="Cambria Math"/>
                </w:rPr>
                <m:t>2</m:t>
              </m:r>
            </m:sup>
          </m:sSup>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x,y,t</m:t>
                  </m:r>
                </m:e>
              </m:d>
            </m:e>
          </m:d>
          <m:r>
            <w:rPr>
              <w:rFonts w:ascii="Cambria Math" w:hAnsi="Cambria Math"/>
            </w:rPr>
            <m:t>-tr(</m:t>
          </m:r>
          <m:sSup>
            <m:sSupPr>
              <m:ctrlPr>
                <w:rPr>
                  <w:rFonts w:ascii="Cambria Math" w:hAnsi="Cambria Math"/>
                  <w:i/>
                </w:rPr>
              </m:ctrlPr>
            </m:sSupPr>
            <m:e>
              <m:r>
                <w:rPr>
                  <w:rFonts w:ascii="Cambria Math" w:hAnsi="Cambria Math"/>
                </w:rPr>
                <m:t>S</m:t>
              </m:r>
            </m:e>
            <m:sup>
              <m:r>
                <w:rPr>
                  <w:rFonts w:ascii="Cambria Math" w:hAnsi="Cambria Math"/>
                </w:rPr>
                <m:t>2</m:t>
              </m:r>
            </m:sup>
          </m:sSup>
          <m:d>
            <m:dPr>
              <m:ctrlPr>
                <w:rPr>
                  <w:rFonts w:ascii="Cambria Math" w:hAnsi="Cambria Math"/>
                  <w:i/>
                </w:rPr>
              </m:ctrlPr>
            </m:dPr>
            <m:e>
              <m:r>
                <w:rPr>
                  <w:rFonts w:ascii="Cambria Math" w:hAnsi="Cambria Math"/>
                </w:rPr>
                <m:t>x,y,t</m:t>
              </m:r>
            </m:e>
          </m:d>
          <m:r>
            <w:rPr>
              <w:rFonts w:ascii="Cambria Math" w:hAnsi="Cambria Math"/>
            </w:rPr>
            <m:t>))</m:t>
          </m:r>
        </m:oMath>
      </m:oMathPara>
    </w:p>
    <w:p w:rsidR="00A4533F" w:rsidRPr="00A4533F" w:rsidRDefault="00A4533F" w:rsidP="00A4533F">
      <w:pPr>
        <w:ind w:left="720"/>
      </w:pPr>
    </w:p>
    <w:p w:rsidR="00A4533F" w:rsidRDefault="00A4533F" w:rsidP="00F06F0D">
      <w:r w:rsidRPr="00A4533F">
        <w:t xml:space="preserve">dimana </w:t>
      </w:r>
      <m:oMath>
        <m:r>
          <w:rPr>
            <w:rFonts w:ascii="Cambria Math" w:hAnsi="Cambria Math"/>
          </w:rPr>
          <m:t>tr(∙)</m:t>
        </m:r>
      </m:oMath>
      <w:r w:rsidRPr="00A4533F">
        <w:t xml:space="preserve"> menunjukkan </w:t>
      </w:r>
      <w:r w:rsidRPr="00A4533F">
        <w:rPr>
          <w:i/>
        </w:rPr>
        <w:t>trace operation</w:t>
      </w:r>
      <w:r w:rsidRPr="00A4533F">
        <w:t>.</w:t>
      </w:r>
    </w:p>
    <w:p w:rsidR="007E0314" w:rsidRPr="007E0314" w:rsidRDefault="007E0314" w:rsidP="007E0314"/>
    <w:p w:rsidR="00AE286F" w:rsidRPr="00AE286F" w:rsidRDefault="007F7869" w:rsidP="00AE286F">
      <w:pPr>
        <w:pStyle w:val="Heading2"/>
        <w:spacing w:before="0"/>
        <w:ind w:left="578" w:hanging="578"/>
      </w:pPr>
      <w:bookmarkStart w:id="275" w:name="_Toc513396349"/>
      <w:bookmarkEnd w:id="268"/>
      <w:bookmarkEnd w:id="269"/>
      <w:bookmarkEnd w:id="270"/>
      <w:bookmarkEnd w:id="271"/>
      <w:bookmarkEnd w:id="272"/>
      <w:bookmarkEnd w:id="273"/>
      <w:r>
        <w:t>Fitur Matriks Kovarian</w:t>
      </w:r>
      <w:bookmarkEnd w:id="275"/>
    </w:p>
    <w:p w:rsidR="00401A15" w:rsidRDefault="00401A15" w:rsidP="00F06F0D">
      <w:pPr>
        <w:ind w:firstLine="630"/>
      </w:pPr>
    </w:p>
    <w:p w:rsidR="00F06F0D" w:rsidRDefault="00A4533F" w:rsidP="00401A15">
      <w:pPr>
        <w:ind w:firstLine="540"/>
      </w:pPr>
      <w:r w:rsidRPr="00A4533F">
        <w:t xml:space="preserve">Sampel video biasanya berdimensi sangat tinggi. Tentu sangat tidak </w:t>
      </w:r>
      <w:proofErr w:type="gramStart"/>
      <w:r w:rsidRPr="00A4533F">
        <w:t>praktis  mempelajari</w:t>
      </w:r>
      <w:proofErr w:type="gramEnd"/>
      <w:r w:rsidRPr="00A4533F">
        <w:t xml:space="preserve"> struktur global sampel video </w:t>
      </w:r>
      <w:r w:rsidRPr="00A4533F">
        <w:rPr>
          <w:i/>
        </w:rPr>
        <w:t>learning</w:t>
      </w:r>
      <w:r w:rsidRPr="00A4533F">
        <w:t xml:space="preserve"> dan membangun klasifikasi secara langsung di ruang </w:t>
      </w:r>
      <w:r w:rsidRPr="00A4533F">
        <w:lastRenderedPageBreak/>
        <w:t xml:space="preserve">berdimensi tinggi. Oleh karena itu, dilakukanlah </w:t>
      </w:r>
      <w:proofErr w:type="gramStart"/>
      <w:r w:rsidRPr="00A4533F">
        <w:t>pendekatan  pemodelan</w:t>
      </w:r>
      <w:proofErr w:type="gramEnd"/>
      <w:r w:rsidRPr="00A4533F">
        <w:t xml:space="preserve"> “</w:t>
      </w:r>
      <w:r w:rsidRPr="00A4533F">
        <w:rPr>
          <w:i/>
        </w:rPr>
        <w:t>bag of dense local feature vector</w:t>
      </w:r>
      <w:r w:rsidRPr="00A4533F">
        <w:t>” dimana serangkaian fitur lokal diekstrak dari data video untuk merepresentasikan aktivitas. Namun, dimensi sekumpulan vector fitur lokal tersebut bahkan lebih besar daripada sampel video yang diekstraksi karena jumlah piksel yang dikali dengan ukuran vector fitur tersebut. Sehingga diperlukannya pengurangan dimensi.</w:t>
      </w:r>
    </w:p>
    <w:p w:rsidR="00F06F0D" w:rsidRDefault="00A4533F" w:rsidP="00F06F0D">
      <w:pPr>
        <w:ind w:firstLine="630"/>
      </w:pPr>
      <w:r w:rsidRPr="00A4533F">
        <w:t>Fitur matriks kovarian dapat menyediakan representasi yang sangat baik untuk pengenalan aktivitas. Selain sederhana dan efektif, matriks kovarian dari fitur lokal memiliki ruang penyimpanan dan kebutuhan proses yang kecil.</w:t>
      </w:r>
      <w:sdt>
        <w:sdtPr>
          <w:id w:val="-1668542329"/>
          <w:citation/>
        </w:sdtPr>
        <w:sdtEndPr/>
        <w:sdtContent>
          <w:r w:rsidRPr="00A4533F">
            <w:fldChar w:fldCharType="begin"/>
          </w:r>
          <w:r w:rsidRPr="00A4533F">
            <w:instrText xml:space="preserve">CITATION OTu06 \l 1033 </w:instrText>
          </w:r>
          <w:r w:rsidRPr="00A4533F">
            <w:fldChar w:fldCharType="separate"/>
          </w:r>
          <w:r w:rsidRPr="00A4533F">
            <w:rPr>
              <w:noProof/>
            </w:rPr>
            <w:t xml:space="preserve"> [4]</w:t>
          </w:r>
          <w:r w:rsidRPr="00A4533F">
            <w:fldChar w:fldCharType="end"/>
          </w:r>
        </w:sdtContent>
      </w:sdt>
      <w:sdt>
        <w:sdtPr>
          <w:id w:val="-107748545"/>
          <w:citation/>
        </w:sdtPr>
        <w:sdtEndPr/>
        <w:sdtContent>
          <w:r w:rsidRPr="00A4533F">
            <w:fldChar w:fldCharType="begin"/>
          </w:r>
          <w:r w:rsidRPr="00A4533F">
            <w:instrText xml:space="preserve">CITATION OTu08 \l 1033 </w:instrText>
          </w:r>
          <w:r w:rsidRPr="00A4533F">
            <w:fldChar w:fldCharType="separate"/>
          </w:r>
          <w:r w:rsidRPr="00A4533F">
            <w:rPr>
              <w:noProof/>
            </w:rPr>
            <w:t xml:space="preserve"> [5]</w:t>
          </w:r>
          <w:r w:rsidRPr="00A4533F">
            <w:fldChar w:fldCharType="end"/>
          </w:r>
        </w:sdtContent>
      </w:sdt>
    </w:p>
    <w:p w:rsidR="00A4533F" w:rsidRPr="00A4533F" w:rsidRDefault="00A4533F" w:rsidP="00F06F0D">
      <w:pPr>
        <w:ind w:firstLine="630"/>
      </w:pPr>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oMath>
      <w:r w:rsidRPr="00A4533F">
        <w:t xml:space="preserve"> menunjukkan “</w:t>
      </w:r>
      <w:r w:rsidRPr="00A4533F">
        <w:rPr>
          <w:i/>
        </w:rPr>
        <w:t>bag of feature vector</w:t>
      </w:r>
      <w:r w:rsidRPr="00A4533F">
        <w:t xml:space="preserve">” dan </w:t>
      </w:r>
      <m:oMath>
        <m:r>
          <w:rPr>
            <w:rFonts w:ascii="Cambria Math" w:hAnsi="Cambria Math"/>
          </w:rPr>
          <m:t>N</m:t>
        </m:r>
      </m:oMath>
      <w:r w:rsidRPr="00A4533F">
        <w:t xml:space="preserve"> adalah ukuran dari </w:t>
      </w:r>
      <m:oMath>
        <m:r>
          <w:rPr>
            <w:rFonts w:ascii="Cambria Math" w:hAnsi="Cambria Math"/>
          </w:rPr>
          <m:t>F</m:t>
        </m:r>
      </m:oMath>
      <w:r w:rsidRPr="00A4533F">
        <w:t xml:space="preserve">. Matriks kovarian </w:t>
      </w:r>
      <m:oMath>
        <m:r>
          <w:rPr>
            <w:rFonts w:ascii="Cambria Math" w:hAnsi="Cambria Math"/>
          </w:rPr>
          <m:t>C</m:t>
        </m:r>
      </m:oMath>
      <w:r w:rsidRPr="00A4533F">
        <w:t xml:space="preserve"> dari </w:t>
      </w:r>
      <m:oMath>
        <m:r>
          <w:rPr>
            <w:rFonts w:ascii="Cambria Math" w:hAnsi="Cambria Math"/>
          </w:rPr>
          <m:t>F</m:t>
        </m:r>
      </m:oMath>
      <w:r w:rsidRPr="00A4533F">
        <w:t xml:space="preserve"> dapat didefinisikan seperti pada persamaan (10).</w:t>
      </w:r>
    </w:p>
    <w:p w:rsidR="00A4533F" w:rsidRPr="00A4533F" w:rsidRDefault="00A4533F" w:rsidP="00A4533F">
      <w:pPr>
        <w:ind w:left="720" w:firstLine="720"/>
      </w:pPr>
    </w:p>
    <w:p w:rsidR="00A4533F" w:rsidRPr="00A4533F" w:rsidRDefault="00A4533F" w:rsidP="00F06F0D">
      <w:pPr>
        <w:ind w:firstLine="720"/>
      </w:pPr>
      <m:oMathPara>
        <m:oMath>
          <m:r>
            <w:rPr>
              <w:rFonts w:ascii="Cambria Math" w:hAnsi="Cambria Math"/>
            </w:rPr>
            <m:t xml:space="preserve">C≔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-μ)</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-μ)</m:t>
                  </m:r>
                </m:e>
                <m:sup>
                  <m:r>
                    <w:rPr>
                      <w:rFonts w:ascii="Cambria Math" w:hAnsi="Cambria Math"/>
                    </w:rPr>
                    <m:t>T</m:t>
                  </m:r>
                </m:sup>
              </m:sSup>
            </m:e>
          </m:nary>
          <m:r>
            <w:rPr>
              <w:rFonts w:ascii="Cambria Math" w:hAnsi="Cambria Math"/>
            </w:rPr>
            <m:t xml:space="preserve"> </m:t>
          </m:r>
        </m:oMath>
      </m:oMathPara>
    </w:p>
    <w:p w:rsidR="00A4533F" w:rsidRPr="00A4533F" w:rsidRDefault="00A4533F" w:rsidP="00A4533F">
      <w:pPr>
        <w:ind w:left="720"/>
      </w:pPr>
      <w:r w:rsidRPr="00A4533F">
        <w:rPr>
          <w:noProof/>
        </w:rPr>
        <mc:AlternateContent>
          <mc:Choice Requires="wps">
            <w:drawing>
              <wp:anchor distT="0" distB="0" distL="114300" distR="114300" simplePos="0" relativeHeight="251953152" behindDoc="0" locked="0" layoutInCell="1" allowOverlap="1" wp14:anchorId="1CECE83E" wp14:editId="47964972">
                <wp:simplePos x="0" y="0"/>
                <wp:positionH relativeFrom="margin">
                  <wp:align>right</wp:align>
                </wp:positionH>
                <wp:positionV relativeFrom="paragraph">
                  <wp:posOffset>-428625</wp:posOffset>
                </wp:positionV>
                <wp:extent cx="461645" cy="284837"/>
                <wp:effectExtent l="0" t="0" r="0" b="1270"/>
                <wp:wrapNone/>
                <wp:docPr id="84" name="Rectangle 84"/>
                <wp:cNvGraphicFramePr/>
                <a:graphic xmlns:a="http://schemas.openxmlformats.org/drawingml/2006/main">
                  <a:graphicData uri="http://schemas.microsoft.com/office/word/2010/wordprocessingShape">
                    <wps:wsp>
                      <wps:cNvSpPr/>
                      <wps:spPr>
                        <a:xfrm>
                          <a:off x="0" y="0"/>
                          <a:ext cx="461645"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C0121" w:rsidRPr="002901A4" w:rsidRDefault="00DC0121"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CE83E" id="Rectangle 84" o:spid="_x0000_s1041" style="position:absolute;left:0;text-align:left;margin-left:-14.85pt;margin-top:-33.75pt;width:36.35pt;height:22.45pt;z-index:251953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" filled="f" stroked="f">
                <v:stroke joinstyle="round"/>
                <v:textbox>
                  <w:txbxContent>
                    <w:p w:rsidR="00DC0121" w:rsidRPr="002901A4" w:rsidRDefault="00DC0121"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F06F0D">
      <w:r w:rsidRPr="00A4533F">
        <w:t xml:space="preserve">dimana </w:t>
      </w:r>
      <m:oMath>
        <m:r>
          <w:rPr>
            <w:rFonts w:ascii="Cambria Math" w:hAnsi="Cambria Math"/>
          </w:rPr>
          <m:t>μ</m:t>
        </m:r>
      </m:oMath>
      <w:r w:rsidRPr="00A4533F">
        <w:t xml:space="preserve"> adalah mean dari vector fitur yang didefinisikan pada persamaan (11).</w:t>
      </w:r>
    </w:p>
    <w:p w:rsidR="00A4533F" w:rsidRPr="00A4533F" w:rsidRDefault="00A4533F" w:rsidP="00A4533F">
      <w:pPr>
        <w:ind w:left="720"/>
      </w:pPr>
    </w:p>
    <w:p w:rsidR="00A4533F" w:rsidRPr="00A4533F" w:rsidRDefault="00A4533F" w:rsidP="00F06F0D">
      <m:oMathPara>
        <m:oMath>
          <m:r>
            <w:rPr>
              <w:rFonts w:ascii="Cambria Math" w:hAnsi="Cambria Math"/>
            </w:rPr>
            <m:t>μ=</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n</m:t>
                  </m:r>
                </m:sub>
              </m:sSub>
            </m:e>
          </m:nary>
        </m:oMath>
      </m:oMathPara>
    </w:p>
    <w:p w:rsidR="00A4533F" w:rsidRPr="00A4533F" w:rsidRDefault="00A4533F" w:rsidP="00A4533F">
      <w:pPr>
        <w:ind w:left="720"/>
      </w:pPr>
      <w:r w:rsidRPr="00A4533F">
        <w:rPr>
          <w:noProof/>
        </w:rPr>
        <mc:AlternateContent>
          <mc:Choice Requires="wps">
            <w:drawing>
              <wp:anchor distT="0" distB="0" distL="114300" distR="114300" simplePos="0" relativeHeight="251954176" behindDoc="0" locked="0" layoutInCell="1" allowOverlap="1" wp14:anchorId="6B8C79B8" wp14:editId="072689D9">
                <wp:simplePos x="0" y="0"/>
                <wp:positionH relativeFrom="margin">
                  <wp:align>right</wp:align>
                </wp:positionH>
                <wp:positionV relativeFrom="paragraph">
                  <wp:posOffset>-427355</wp:posOffset>
                </wp:positionV>
                <wp:extent cx="460307" cy="284837"/>
                <wp:effectExtent l="0" t="0" r="0" b="1270"/>
                <wp:wrapNone/>
                <wp:docPr id="85" name="Rectangle 85"/>
                <wp:cNvGraphicFramePr/>
                <a:graphic xmlns:a="http://schemas.openxmlformats.org/drawingml/2006/main">
                  <a:graphicData uri="http://schemas.microsoft.com/office/word/2010/wordprocessingShape">
                    <wps:wsp>
                      <wps:cNvSpPr/>
                      <wps:spPr>
                        <a:xfrm>
                          <a:off x="0" y="0"/>
                          <a:ext cx="460307"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C0121" w:rsidRPr="002901A4" w:rsidRDefault="00DC0121"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C79B8" id="Rectangle 85" o:spid="_x0000_s1042" style="position:absolute;left:0;text-align:left;margin-left:-14.95pt;margin-top:-33.65pt;width:36.25pt;height:22.45pt;z-index:251954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" filled="f" stroked="f">
                <v:stroke joinstyle="round"/>
                <v:textbox>
                  <w:txbxContent>
                    <w:p w:rsidR="00DC0121" w:rsidRPr="002901A4" w:rsidRDefault="00DC0121"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F06F0D">
      <w:pPr>
        <w:ind w:firstLine="720"/>
        <w:rPr>
          <w:b/>
        </w:rPr>
      </w:pPr>
      <w:r w:rsidRPr="00A4533F">
        <w:t xml:space="preserve">Matriks kovarian menyediakan cara alami untuk menggabungkan beberapa vector fitur. Dimensi dari matriks kovarian hanya berhubungan dengan dimensi dari vector fitur. Jika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A4533F">
        <w:t xml:space="preserve"> berdimensi </w:t>
      </w:r>
      <m:oMath>
        <m:r>
          <w:rPr>
            <w:rFonts w:ascii="Cambria Math" w:hAnsi="Cambria Math"/>
          </w:rPr>
          <m:t>d</m:t>
        </m:r>
      </m:oMath>
      <w:r w:rsidRPr="00A4533F">
        <w:t xml:space="preserve">, maka </w:t>
      </w:r>
      <m:oMath>
        <m:r>
          <w:rPr>
            <w:rFonts w:ascii="Cambria Math" w:hAnsi="Cambria Math"/>
          </w:rPr>
          <m:t>C</m:t>
        </m:r>
      </m:oMath>
      <w:r w:rsidRPr="00A4533F">
        <w:t xml:space="preserve"> merupakan matriks berukuran </w:t>
      </w:r>
      <m:oMath>
        <m:r>
          <w:rPr>
            <w:rFonts w:ascii="Cambria Math" w:hAnsi="Cambria Math"/>
          </w:rPr>
          <m:t>d×d</m:t>
        </m:r>
      </m:oMath>
      <w:r w:rsidRPr="00A4533F">
        <w:t xml:space="preserve">. Karena </w:t>
      </w:r>
      <m:oMath>
        <m:r>
          <w:rPr>
            <w:rFonts w:ascii="Cambria Math" w:hAnsi="Cambria Math"/>
          </w:rPr>
          <m:t>d</m:t>
        </m:r>
      </m:oMath>
      <w:r w:rsidRPr="00A4533F">
        <w:t xml:space="preserve"> jauh lebih kecil dari </w:t>
      </w:r>
      <m:oMath>
        <m:r>
          <w:rPr>
            <w:rFonts w:ascii="Cambria Math" w:hAnsi="Cambria Math"/>
          </w:rPr>
          <m:t>N</m:t>
        </m:r>
      </m:oMath>
      <w:r w:rsidRPr="00A4533F">
        <w:t xml:space="preserve">, matriks </w:t>
      </w:r>
      <m:oMath>
        <m:r>
          <w:rPr>
            <w:rFonts w:ascii="Cambria Math" w:hAnsi="Cambria Math"/>
          </w:rPr>
          <m:t xml:space="preserve">C </m:t>
        </m:r>
      </m:oMath>
      <w:r w:rsidRPr="00A4533F">
        <w:t>akan memiliki dimensi yang jauh lebih kecil dibandingkan dengan dimensi dari “</w:t>
      </w:r>
      <w:r w:rsidRPr="00A4533F">
        <w:rPr>
          <w:i/>
        </w:rPr>
        <w:t>bag of feature vector</w:t>
      </w:r>
      <w:r w:rsidRPr="00A4533F">
        <w:t xml:space="preserve">” yang membutuhkan </w:t>
      </w:r>
      <m:oMath>
        <m:r>
          <w:rPr>
            <w:rFonts w:ascii="Cambria Math" w:hAnsi="Cambria Math"/>
          </w:rPr>
          <m:t>N×d</m:t>
        </m:r>
      </m:oMath>
      <w:r w:rsidRPr="00A4533F">
        <w:t xml:space="preserve"> dimensi.</w:t>
      </w:r>
    </w:p>
    <w:p w:rsidR="005816BB" w:rsidRPr="00CF4ADB" w:rsidRDefault="005816BB" w:rsidP="006A6A14"/>
    <w:p w:rsidR="007E0314" w:rsidRDefault="007E0314" w:rsidP="00EC34D0">
      <w:pPr>
        <w:pStyle w:val="Heading2"/>
        <w:spacing w:before="0"/>
        <w:ind w:left="578" w:hanging="578"/>
      </w:pPr>
      <w:bookmarkStart w:id="276" w:name="_Toc513396350"/>
      <w:r>
        <w:lastRenderedPageBreak/>
        <w:t>Normalisasi</w:t>
      </w:r>
    </w:p>
    <w:p w:rsidR="006736FC" w:rsidRDefault="007F7869" w:rsidP="00EC34D0">
      <w:pPr>
        <w:pStyle w:val="Heading2"/>
        <w:spacing w:before="0"/>
        <w:ind w:left="578" w:hanging="578"/>
      </w:pPr>
      <w:r w:rsidRPr="008C16CB">
        <w:t>Matri</w:t>
      </w:r>
      <w:r>
        <w:t xml:space="preserve">ks </w:t>
      </w:r>
      <w:r w:rsidRPr="007545DC">
        <w:t>Log-Kovarian</w:t>
      </w:r>
      <w:bookmarkEnd w:id="276"/>
    </w:p>
    <w:p w:rsidR="00EC34D0" w:rsidRPr="00EC34D0" w:rsidRDefault="00EC34D0" w:rsidP="00EC34D0"/>
    <w:p w:rsidR="00C450CB" w:rsidRPr="00C450CB" w:rsidRDefault="00C450CB" w:rsidP="00C450CB">
      <w:pPr>
        <w:spacing w:before="240"/>
        <w:ind w:firstLine="720"/>
      </w:pPr>
      <w:r w:rsidRPr="00C450CB">
        <w:rPr>
          <w:noProof/>
        </w:rPr>
        <mc:AlternateContent>
          <mc:Choice Requires="wps">
            <w:drawing>
              <wp:anchor distT="0" distB="0" distL="114300" distR="114300" simplePos="0" relativeHeight="251956224" behindDoc="0" locked="0" layoutInCell="1" allowOverlap="1" wp14:anchorId="0B7C2292" wp14:editId="3446ED9E">
                <wp:simplePos x="0" y="0"/>
                <wp:positionH relativeFrom="margin">
                  <wp:align>right</wp:align>
                </wp:positionH>
                <wp:positionV relativeFrom="paragraph">
                  <wp:posOffset>1501947</wp:posOffset>
                </wp:positionV>
                <wp:extent cx="460307" cy="284837"/>
                <wp:effectExtent l="0" t="0" r="0" b="1270"/>
                <wp:wrapNone/>
                <wp:docPr id="86" name="Rectangle 86"/>
                <wp:cNvGraphicFramePr/>
                <a:graphic xmlns:a="http://schemas.openxmlformats.org/drawingml/2006/main">
                  <a:graphicData uri="http://schemas.microsoft.com/office/word/2010/wordprocessingShape">
                    <wps:wsp>
                      <wps:cNvSpPr/>
                      <wps:spPr>
                        <a:xfrm>
                          <a:off x="0" y="0"/>
                          <a:ext cx="460307"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C0121" w:rsidRPr="002901A4" w:rsidRDefault="00DC0121" w:rsidP="00C450CB">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C2292" id="Rectangle 86" o:spid="_x0000_s1043" style="position:absolute;left:0;text-align:left;margin-left:-14.95pt;margin-top:118.25pt;width:36.25pt;height:22.45pt;z-index:251956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" filled="f" stroked="f">
                <v:stroke joinstyle="round"/>
                <v:textbox>
                  <w:txbxContent>
                    <w:p w:rsidR="00DC0121" w:rsidRPr="002901A4" w:rsidRDefault="00DC0121" w:rsidP="00C450CB">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r w:rsidRPr="00C450CB">
        <w:t>Himpunan dari semua matriks kovarian dengan ukuran tertentu tidak membentuk sebuah ruang vector karena tidak diikuti oleh perkalian dengan scalar negatif, sehingga membentuk “</w:t>
      </w:r>
      <w:r w:rsidRPr="00C450CB">
        <w:rPr>
          <w:i/>
        </w:rPr>
        <w:t>closed convex cone</w:t>
      </w:r>
      <w:r w:rsidRPr="00C450CB">
        <w:t xml:space="preserve">” </w:t>
      </w:r>
      <w:sdt>
        <w:sdtPr>
          <w:id w:val="-522405033"/>
          <w:citation/>
        </w:sdtPr>
        <w:sdtEndPr/>
        <w:sdtContent>
          <w:r w:rsidRPr="00C450CB">
            <w:fldChar w:fldCharType="begin"/>
          </w:r>
          <w:r w:rsidRPr="00C450CB">
            <w:instrText xml:space="preserve">CITATION RHi87 \l 1033 </w:instrText>
          </w:r>
          <w:r w:rsidRPr="00C450CB">
            <w:fldChar w:fldCharType="separate"/>
          </w:r>
          <w:r w:rsidRPr="00C450CB">
            <w:rPr>
              <w:noProof/>
            </w:rPr>
            <w:t>[6]</w:t>
          </w:r>
          <w:r w:rsidRPr="00C450CB">
            <w:fldChar w:fldCharType="end"/>
          </w:r>
        </w:sdtContent>
      </w:sdt>
      <w:r w:rsidRPr="00C450CB">
        <w:t xml:space="preserve">. Kebanyakan dari algoritma </w:t>
      </w:r>
      <w:r w:rsidRPr="00C450CB">
        <w:rPr>
          <w:i/>
        </w:rPr>
        <w:t>machine learning</w:t>
      </w:r>
      <w:r w:rsidRPr="00C450CB">
        <w:t xml:space="preserve"> bekerja dengan fitur yang berada pada ruang Euclidean, bukan </w:t>
      </w:r>
      <w:r w:rsidRPr="00C450CB">
        <w:rPr>
          <w:i/>
        </w:rPr>
        <w:t xml:space="preserve">convex cone. </w:t>
      </w:r>
      <w:r w:rsidRPr="00C450CB">
        <w:t xml:space="preserve">Oleh karena itu, diperlukannya pemetaan </w:t>
      </w:r>
      <w:r w:rsidRPr="00C450CB">
        <w:rPr>
          <w:i/>
        </w:rPr>
        <w:t>convex cone</w:t>
      </w:r>
      <w:r w:rsidRPr="00C450CB">
        <w:t xml:space="preserve"> pada matriks kovarian ke dalam ruang vector dengan menggunakan logaritma dari matriks kovarian </w:t>
      </w:r>
      <w:sdt>
        <w:sdtPr>
          <w:id w:val="-1702933641"/>
          <w:citation/>
        </w:sdtPr>
        <w:sdtEndPr/>
        <w:sdtContent>
          <w:r w:rsidRPr="00C450CB">
            <w:fldChar w:fldCharType="begin"/>
          </w:r>
          <w:r w:rsidRPr="00C450CB">
            <w:instrText xml:space="preserve">CITATION VAr06 \l 1033 </w:instrText>
          </w:r>
          <w:r w:rsidRPr="00C450CB">
            <w:fldChar w:fldCharType="separate"/>
          </w:r>
          <w:r w:rsidRPr="00C450CB">
            <w:rPr>
              <w:noProof/>
            </w:rPr>
            <w:t>[7]</w:t>
          </w:r>
          <w:r w:rsidRPr="00C450CB">
            <w:fldChar w:fldCharType="end"/>
          </w:r>
        </w:sdtContent>
      </w:sdt>
      <w:r w:rsidRPr="00C450CB">
        <w:t xml:space="preserve">. Perhitungan matriks kovarian dijelaskan pada persamaan (12). </w:t>
      </w:r>
    </w:p>
    <w:p w:rsidR="00C450CB" w:rsidRPr="00C450CB" w:rsidRDefault="00C450CB" w:rsidP="00C450CB">
      <w:pPr>
        <w:spacing w:before="240"/>
        <w:ind w:left="720" w:firstLine="720"/>
      </w:pPr>
      <m:oMathPara>
        <m:oMath>
          <m:r>
            <w:rPr>
              <w:rFonts w:ascii="Cambria Math" w:hAnsi="Cambria Math"/>
            </w:rPr>
            <m:t>C=VD</m:t>
          </m:r>
          <m:sSup>
            <m:sSupPr>
              <m:ctrlPr>
                <w:rPr>
                  <w:rFonts w:ascii="Cambria Math" w:hAnsi="Cambria Math"/>
                  <w:i/>
                </w:rPr>
              </m:ctrlPr>
            </m:sSupPr>
            <m:e>
              <m:r>
                <w:rPr>
                  <w:rFonts w:ascii="Cambria Math" w:hAnsi="Cambria Math"/>
                </w:rPr>
                <m:t>V</m:t>
              </m:r>
            </m:e>
            <m:sup>
              <m:r>
                <w:rPr>
                  <w:rFonts w:ascii="Cambria Math" w:hAnsi="Cambria Math"/>
                </w:rPr>
                <m:t>T</m:t>
              </m:r>
            </m:sup>
          </m:sSup>
        </m:oMath>
      </m:oMathPara>
    </w:p>
    <w:p w:rsidR="00C450CB" w:rsidRPr="00C450CB" w:rsidRDefault="00C450CB" w:rsidP="00C450CB">
      <w:pPr>
        <w:spacing w:before="240"/>
      </w:pPr>
      <w:r w:rsidRPr="00C450CB">
        <w:rPr>
          <w:noProof/>
        </w:rPr>
        <mc:AlternateContent>
          <mc:Choice Requires="wps">
            <w:drawing>
              <wp:anchor distT="0" distB="0" distL="114300" distR="114300" simplePos="0" relativeHeight="251957248" behindDoc="0" locked="0" layoutInCell="1" allowOverlap="1" wp14:anchorId="2016912E" wp14:editId="1CCC4FD4">
                <wp:simplePos x="0" y="0"/>
                <wp:positionH relativeFrom="margin">
                  <wp:align>right</wp:align>
                </wp:positionH>
                <wp:positionV relativeFrom="paragraph">
                  <wp:posOffset>488830</wp:posOffset>
                </wp:positionV>
                <wp:extent cx="460307" cy="284837"/>
                <wp:effectExtent l="0" t="0" r="0" b="1270"/>
                <wp:wrapNone/>
                <wp:docPr id="87" name="Rectangle 87"/>
                <wp:cNvGraphicFramePr/>
                <a:graphic xmlns:a="http://schemas.openxmlformats.org/drawingml/2006/main">
                  <a:graphicData uri="http://schemas.microsoft.com/office/word/2010/wordprocessingShape">
                    <wps:wsp>
                      <wps:cNvSpPr/>
                      <wps:spPr>
                        <a:xfrm>
                          <a:off x="0" y="0"/>
                          <a:ext cx="460307"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C0121" w:rsidRPr="002901A4" w:rsidRDefault="00DC0121" w:rsidP="00C450CB">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6912E" id="Rectangle 87" o:spid="_x0000_s1044" style="position:absolute;left:0;text-align:left;margin-left:-14.95pt;margin-top:38.5pt;width:36.25pt;height:22.45pt;z-index:251957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" filled="f" stroked="f">
                <v:stroke joinstyle="round"/>
                <v:textbox>
                  <w:txbxContent>
                    <w:p w:rsidR="00DC0121" w:rsidRPr="002901A4" w:rsidRDefault="00DC0121" w:rsidP="00C450CB">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r w:rsidRPr="00C450CB">
        <w:t xml:space="preserve">dimana </w:t>
      </w:r>
      <m:oMath>
        <m:r>
          <w:rPr>
            <w:rFonts w:ascii="Cambria Math" w:hAnsi="Cambria Math"/>
          </w:rPr>
          <m:t>V</m:t>
        </m:r>
      </m:oMath>
      <w:r w:rsidRPr="00C450CB">
        <w:t xml:space="preserve"> adalah </w:t>
      </w:r>
      <w:r w:rsidRPr="00C450CB">
        <w:rPr>
          <w:i/>
        </w:rPr>
        <w:t>orthonormal eigenvectors</w:t>
      </w:r>
      <w:r w:rsidRPr="00C450CB">
        <w:t xml:space="preserve"> dan </w:t>
      </w:r>
      <m:oMath>
        <m:r>
          <w:rPr>
            <w:rFonts w:ascii="Cambria Math" w:hAnsi="Cambria Math"/>
          </w:rPr>
          <m:t>D</m:t>
        </m:r>
      </m:oMath>
      <w:r w:rsidRPr="00C450CB">
        <w:t xml:space="preserve"> adalah matriks diagonal dari </w:t>
      </w:r>
      <w:r w:rsidRPr="00C450CB">
        <w:rPr>
          <w:i/>
        </w:rPr>
        <w:t>eigenvalues</w:t>
      </w:r>
      <w:r w:rsidRPr="00C450CB">
        <w:t xml:space="preserve">. Selanjutnya </w:t>
      </w:r>
      <m:oMath>
        <m:r>
          <m:rPr>
            <m:sty m:val="p"/>
          </m:rPr>
          <w:rPr>
            <w:rFonts w:ascii="Cambria Math" w:hAnsi="Cambria Math"/>
          </w:rPr>
          <m:t>log⁡</m:t>
        </m:r>
        <m:r>
          <w:rPr>
            <w:rFonts w:ascii="Cambria Math" w:hAnsi="Cambria Math"/>
          </w:rPr>
          <m:t>(C)</m:t>
        </m:r>
      </m:oMath>
      <w:r w:rsidRPr="00C450CB">
        <w:t xml:space="preserve"> didefinisikan seperti pada persamaan (13).</w:t>
      </w:r>
    </w:p>
    <w:p w:rsidR="00B1523E" w:rsidRPr="00C450CB" w:rsidRDefault="00C93BA6" w:rsidP="00B1523E">
      <w:pPr>
        <w:spacing w:before="240"/>
        <w:ind w:firstLine="720"/>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C</m:t>
                  </m:r>
                </m:e>
              </m:d>
            </m:e>
          </m:func>
          <m:r>
            <w:rPr>
              <w:rFonts w:ascii="Cambria Math" w:hAnsi="Cambria Math"/>
            </w:rPr>
            <m:t>≔V</m:t>
          </m:r>
          <m:acc>
            <m:accPr>
              <m:chr m:val="̃"/>
              <m:ctrlPr>
                <w:rPr>
                  <w:rFonts w:ascii="Cambria Math" w:hAnsi="Cambria Math"/>
                  <w:i/>
                </w:rPr>
              </m:ctrlPr>
            </m:accPr>
            <m:e>
              <m:r>
                <w:rPr>
                  <w:rFonts w:ascii="Cambria Math" w:hAnsi="Cambria Math"/>
                </w:rPr>
                <m:t>D</m:t>
              </m:r>
            </m:e>
          </m:acc>
          <m:sSup>
            <m:sSupPr>
              <m:ctrlPr>
                <w:rPr>
                  <w:rFonts w:ascii="Cambria Math" w:hAnsi="Cambria Math"/>
                  <w:i/>
                </w:rPr>
              </m:ctrlPr>
            </m:sSupPr>
            <m:e>
              <m:r>
                <w:rPr>
                  <w:rFonts w:ascii="Cambria Math" w:hAnsi="Cambria Math"/>
                </w:rPr>
                <m:t>V</m:t>
              </m:r>
            </m:e>
            <m:sup>
              <m:r>
                <w:rPr>
                  <w:rFonts w:ascii="Cambria Math" w:hAnsi="Cambria Math"/>
                </w:rPr>
                <m:t>T</m:t>
              </m:r>
            </m:sup>
          </m:sSup>
        </m:oMath>
      </m:oMathPara>
    </w:p>
    <w:p w:rsidR="00B1523E" w:rsidRDefault="00B1523E" w:rsidP="00C450CB">
      <w:pPr>
        <w:spacing w:after="200"/>
        <w:ind w:firstLine="540"/>
      </w:pPr>
    </w:p>
    <w:p w:rsidR="003E027A" w:rsidRPr="00C450CB" w:rsidRDefault="00C450CB" w:rsidP="00C450CB">
      <w:pPr>
        <w:spacing w:after="200"/>
        <w:ind w:firstLine="540"/>
        <w:rPr>
          <w:sz w:val="20"/>
        </w:rPr>
      </w:pPr>
      <w:r w:rsidRPr="00C450CB">
        <w:t xml:space="preserve">Dimana </w:t>
      </w:r>
      <m:oMath>
        <m:acc>
          <m:accPr>
            <m:chr m:val="̃"/>
            <m:ctrlPr>
              <w:rPr>
                <w:rFonts w:ascii="Cambria Math" w:hAnsi="Cambria Math"/>
                <w:i/>
              </w:rPr>
            </m:ctrlPr>
          </m:accPr>
          <m:e>
            <m:r>
              <w:rPr>
                <w:rFonts w:ascii="Cambria Math" w:hAnsi="Cambria Math"/>
              </w:rPr>
              <m:t>D</m:t>
            </m:r>
          </m:e>
        </m:acc>
      </m:oMath>
      <w:r w:rsidRPr="00C450CB">
        <w:t xml:space="preserve"> adalah matriks diagonal dari matriks </w:t>
      </w:r>
      <m:oMath>
        <m:r>
          <w:rPr>
            <w:rFonts w:ascii="Cambria Math" w:hAnsi="Cambria Math"/>
          </w:rPr>
          <m:t>D</m:t>
        </m:r>
      </m:oMath>
      <w:r w:rsidRPr="00C450CB">
        <w:t xml:space="preserve"> dengan mengganti entri diagonal matriks </w:t>
      </w:r>
      <m:oMath>
        <m:r>
          <w:rPr>
            <w:rFonts w:ascii="Cambria Math" w:hAnsi="Cambria Math"/>
          </w:rPr>
          <m:t>D</m:t>
        </m:r>
      </m:oMath>
      <w:r w:rsidRPr="00C450CB">
        <w:t xml:space="preserve"> dengan nilai logaritmanya.</w:t>
      </w:r>
    </w:p>
    <w:p w:rsidR="00DB2F8A" w:rsidRPr="00451E8B" w:rsidRDefault="007F7869" w:rsidP="0060283E">
      <w:pPr>
        <w:pStyle w:val="Heading2"/>
      </w:pPr>
      <w:bookmarkStart w:id="277" w:name="_Toc513396351"/>
      <w:r w:rsidRPr="005138EC">
        <w:t>Nearest-Neighbor (NN) Classifi</w:t>
      </w:r>
      <w:r>
        <w:t>cation</w:t>
      </w:r>
      <w:bookmarkEnd w:id="277"/>
    </w:p>
    <w:p w:rsidR="00385A0E" w:rsidRDefault="00385A0E" w:rsidP="00385A0E"/>
    <w:p w:rsidR="00B1523E" w:rsidRPr="00B1523E" w:rsidRDefault="00B1523E" w:rsidP="00B1523E">
      <w:pPr>
        <w:spacing w:before="240"/>
        <w:ind w:firstLine="720"/>
      </w:pPr>
      <w:r w:rsidRPr="00B1523E">
        <w:t>Nearest-neighbor classification merupakan algoritma yang paling banyak digunakan untuk klasifikasi. Algoritma ini cukup sederhana dan mudah; diberikan sebuah sampel data testing. Temukan sampel yang paling mirip dengan sampel data testing tersebut pada himpunan data training, dimana kemiripan diukur dari suatu perhitungan jarak antara keduanya. Selanjutnya, beri label kelas pada sampel data testing tersebut.</w:t>
      </w:r>
    </w:p>
    <w:p w:rsidR="00B1523E" w:rsidRPr="00B1523E" w:rsidRDefault="00B1523E" w:rsidP="00B1523E">
      <w:pPr>
        <w:ind w:firstLine="720"/>
      </w:pPr>
      <w:r w:rsidRPr="00B1523E">
        <w:lastRenderedPageBreak/>
        <w:t>Keberhasilan dari klasifikasi menggunakan NN classifier bergantung pada metrik jarak yang digunakan. Pada kasus ini, metric yang akan digunakan adalah pengukuran jarak Euclidean antara logaritma dari representasi aktivitas matriks kovarian.</w:t>
      </w:r>
    </w:p>
    <w:p w:rsidR="00B1523E" w:rsidRPr="00B1523E" w:rsidRDefault="00B1523E" w:rsidP="00B1523E">
      <w:r w:rsidRPr="00B1523E">
        <w:rPr>
          <w:noProof/>
        </w:rPr>
        <mc:AlternateContent>
          <mc:Choice Requires="wps">
            <w:drawing>
              <wp:anchor distT="0" distB="0" distL="114300" distR="114300" simplePos="0" relativeHeight="251959296" behindDoc="0" locked="0" layoutInCell="1" allowOverlap="1" wp14:anchorId="6CC9C563" wp14:editId="13A669F1">
                <wp:simplePos x="0" y="0"/>
                <wp:positionH relativeFrom="margin">
                  <wp:align>right</wp:align>
                </wp:positionH>
                <wp:positionV relativeFrom="paragraph">
                  <wp:posOffset>125095</wp:posOffset>
                </wp:positionV>
                <wp:extent cx="459740" cy="284480"/>
                <wp:effectExtent l="0" t="0" r="0" b="1270"/>
                <wp:wrapNone/>
                <wp:docPr id="88" name="Rectangle 88"/>
                <wp:cNvGraphicFramePr/>
                <a:graphic xmlns:a="http://schemas.openxmlformats.org/drawingml/2006/main">
                  <a:graphicData uri="http://schemas.microsoft.com/office/word/2010/wordprocessingShape">
                    <wps:wsp>
                      <wps:cNvSpPr/>
                      <wps:spPr>
                        <a:xfrm>
                          <a:off x="0" y="0"/>
                          <a:ext cx="459740" cy="28448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C0121" w:rsidRPr="002901A4" w:rsidRDefault="00DC0121" w:rsidP="00B1523E">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9C563" id="Rectangle 88" o:spid="_x0000_s1045" style="position:absolute;left:0;text-align:left;margin-left:-15pt;margin-top:9.85pt;width:36.2pt;height:22.4pt;z-index:251959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" filled="f" stroked="f">
                <v:stroke joinstyle="round"/>
                <v:textbox>
                  <w:txbxContent>
                    <w:p w:rsidR="00DC0121" w:rsidRPr="002901A4" w:rsidRDefault="00DC0121" w:rsidP="00B1523E">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B1523E" w:rsidRPr="00B1523E" w:rsidRDefault="00B1523E" w:rsidP="00B1523E">
      <w:pPr>
        <w:ind w:left="720" w:firstLine="72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e>
              </m:func>
              <m:r>
                <w:rPr>
                  <w:rFonts w:ascii="Cambria Math" w:hAnsi="Cambria Math"/>
                </w:rPr>
                <m:t xml:space="preserve">- </m:t>
              </m:r>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e>
            <m:sub>
              <m:r>
                <w:rPr>
                  <w:rFonts w:ascii="Cambria Math" w:hAnsi="Cambria Math"/>
                </w:rPr>
                <m:t>2</m:t>
              </m:r>
            </m:sub>
          </m:sSub>
        </m:oMath>
      </m:oMathPara>
    </w:p>
    <w:p w:rsidR="00B1523E" w:rsidRPr="00B1523E" w:rsidRDefault="00B1523E" w:rsidP="00B1523E">
      <w:pPr>
        <w:ind w:left="720" w:firstLine="720"/>
      </w:pPr>
    </w:p>
    <w:p w:rsidR="00DB2F8A" w:rsidRPr="00B1523E" w:rsidRDefault="00B1523E" w:rsidP="00B1523E">
      <w:pPr>
        <w:rPr>
          <w:sz w:val="20"/>
        </w:rPr>
      </w:pPr>
      <w:r w:rsidRPr="00B1523E">
        <w:t xml:space="preserve">dimana </w:t>
      </w:r>
      <m:oMath>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m:t>
                </m:r>
              </m:e>
            </m:d>
          </m:e>
        </m:func>
      </m:oMath>
      <w:r w:rsidRPr="00B1523E">
        <w:t xml:space="preserve"> adalah logaritma matriks kovarian dan </w:t>
      </w:r>
      <m:oMath>
        <m:sSub>
          <m:sSubPr>
            <m:ctrlPr>
              <w:rPr>
                <w:rFonts w:ascii="Cambria Math" w:hAnsi="Cambria Math"/>
                <w:i/>
              </w:rPr>
            </m:ctrlPr>
          </m:sSubPr>
          <m:e>
            <m:r>
              <w:rPr>
                <w:rFonts w:ascii="Cambria Math" w:hAnsi="Cambria Math"/>
              </w:rPr>
              <m:t>∥ ∙ ∥</m:t>
            </m:r>
          </m:e>
          <m:sub>
            <m:r>
              <w:rPr>
                <w:rFonts w:ascii="Cambria Math" w:hAnsi="Cambria Math"/>
              </w:rPr>
              <m:t>2</m:t>
            </m:r>
          </m:sub>
        </m:sSub>
      </m:oMath>
      <w:r w:rsidRPr="00B1523E">
        <w:t xml:space="preserve"> menunjukkan norma </w:t>
      </w:r>
      <w:r w:rsidRPr="00B1523E">
        <w:rPr>
          <w:i/>
        </w:rPr>
        <w:t>Frobenius</w:t>
      </w:r>
      <w:r w:rsidRPr="00B1523E">
        <w:t xml:space="preserve"> pada matriks. Jarak </w:t>
      </w:r>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oMath>
      <w:r w:rsidRPr="00B1523E">
        <w:t xml:space="preserve"> yang didefinisikan pada persamaan (14) dapat ditunjukkan sebagai metrik </w:t>
      </w:r>
      <w:r w:rsidRPr="00B1523E">
        <w:rPr>
          <w:i/>
        </w:rPr>
        <w:t>Riemannian</w:t>
      </w:r>
      <w:r w:rsidRPr="00B1523E">
        <w:t xml:space="preserve"> untuk jenis matriks kovarians. Metrik Ini disebut sebagai metrik </w:t>
      </w:r>
      <w:r w:rsidRPr="00B1523E">
        <w:rPr>
          <w:i/>
        </w:rPr>
        <w:t>log-Euclidean</w:t>
      </w:r>
      <w:r w:rsidRPr="00B1523E">
        <w:t>.</w:t>
      </w:r>
    </w:p>
    <w:p w:rsidR="00DB2F8A" w:rsidRPr="0019690D" w:rsidRDefault="0019690D" w:rsidP="0019690D">
      <w:pPr>
        <w:pStyle w:val="Heading2"/>
        <w:rPr>
          <w:i/>
        </w:rPr>
      </w:pPr>
      <w:r w:rsidRPr="0019690D">
        <w:rPr>
          <w:i/>
        </w:rPr>
        <w:t>Confusion Matrix</w:t>
      </w:r>
    </w:p>
    <w:p w:rsidR="00DB2F8A" w:rsidRDefault="00DB2F8A" w:rsidP="00385A0E"/>
    <w:p w:rsidR="00DB2F8A" w:rsidRDefault="00DB2F8A" w:rsidP="00385A0E"/>
    <w:p w:rsidR="00DB2F8A" w:rsidRDefault="00DB2F8A" w:rsidP="00385A0E"/>
    <w:p w:rsidR="00DB2F8A" w:rsidRDefault="00DB2F8A" w:rsidP="00385A0E"/>
    <w:p w:rsidR="00DB2F8A" w:rsidRDefault="00DB2F8A" w:rsidP="00385A0E"/>
    <w:p w:rsidR="00DB2F8A" w:rsidRDefault="00DB2F8A" w:rsidP="00385A0E"/>
    <w:p w:rsidR="00DB2F8A" w:rsidRDefault="00DB2F8A" w:rsidP="00385A0E"/>
    <w:p w:rsidR="006068BF" w:rsidRDefault="006068BF" w:rsidP="00385A0E"/>
    <w:p w:rsidR="006068BF" w:rsidRPr="00385A0E" w:rsidRDefault="006068BF" w:rsidP="00385A0E"/>
    <w:p w:rsidR="00385A0E" w:rsidRDefault="006068BF" w:rsidP="006068BF">
      <w:pPr>
        <w:jc w:val="center"/>
      </w:pPr>
      <w:r>
        <w:rPr>
          <w:b/>
          <w:i/>
          <w:sz w:val="24"/>
          <w:szCs w:val="24"/>
        </w:rPr>
        <w:t>[</w:t>
      </w:r>
      <w:r w:rsidRPr="00B71DE3">
        <w:rPr>
          <w:b/>
          <w:i/>
          <w:sz w:val="24"/>
          <w:szCs w:val="24"/>
        </w:rPr>
        <w:t>Halaman ini sengaja dikosongkan</w:t>
      </w:r>
      <w:r>
        <w:rPr>
          <w:b/>
          <w:i/>
          <w:sz w:val="24"/>
          <w:szCs w:val="24"/>
        </w:rPr>
        <w:t>]</w:t>
      </w:r>
    </w:p>
    <w:p w:rsidR="00DB3E33" w:rsidRDefault="00DB3E33" w:rsidP="00DB3E33"/>
    <w:p w:rsidR="00385A0E" w:rsidRPr="00DB3E33" w:rsidRDefault="00385A0E" w:rsidP="00DB3E33">
      <w:pPr>
        <w:sectPr w:rsidR="00385A0E" w:rsidRPr="00DB3E33" w:rsidSect="00401DCD">
          <w:pgSz w:w="8392" w:h="11907" w:code="11"/>
          <w:pgMar w:top="1418" w:right="1134" w:bottom="1418" w:left="1418" w:header="709" w:footer="709" w:gutter="0"/>
          <w:cols w:space="708"/>
          <w:titlePg/>
          <w:docGrid w:linePitch="360"/>
        </w:sectPr>
      </w:pPr>
    </w:p>
    <w:p w:rsidR="0087213F" w:rsidRDefault="00076BC9" w:rsidP="0087213F">
      <w:pPr>
        <w:pStyle w:val="Heading1"/>
        <w:numPr>
          <w:ilvl w:val="0"/>
          <w:numId w:val="0"/>
        </w:numPr>
        <w:rPr>
          <w:noProof/>
        </w:rPr>
      </w:pPr>
      <w:bookmarkStart w:id="278" w:name="_Toc437274077"/>
      <w:bookmarkStart w:id="279" w:name="_Ref438994716"/>
      <w:bookmarkStart w:id="280" w:name="_Toc439259315"/>
      <w:bookmarkStart w:id="281" w:name="_Toc439259415"/>
      <w:bookmarkStart w:id="282" w:name="_Toc439260132"/>
      <w:bookmarkStart w:id="283" w:name="_Toc439260294"/>
      <w:bookmarkStart w:id="284" w:name="_Toc513396352"/>
      <w:r>
        <w:rPr>
          <w:noProof/>
          <w:lang w:val="id-ID"/>
        </w:rPr>
        <w:lastRenderedPageBreak/>
        <w:t>BAB III</w:t>
      </w:r>
      <w:r w:rsidR="000D256C" w:rsidRPr="00326ED3">
        <w:rPr>
          <w:noProof/>
          <w:lang w:val="id-ID"/>
        </w:rPr>
        <w:br/>
      </w:r>
      <w:r w:rsidR="00B24CF0">
        <w:rPr>
          <w:noProof/>
        </w:rPr>
        <w:t xml:space="preserve">PERANCANGAN </w:t>
      </w:r>
      <w:r w:rsidR="00033D6A">
        <w:rPr>
          <w:noProof/>
        </w:rPr>
        <w:t>PERANGKAT LUNAK</w:t>
      </w:r>
      <w:bookmarkEnd w:id="278"/>
      <w:bookmarkEnd w:id="279"/>
      <w:bookmarkEnd w:id="280"/>
      <w:bookmarkEnd w:id="281"/>
      <w:bookmarkEnd w:id="282"/>
      <w:bookmarkEnd w:id="283"/>
      <w:bookmarkEnd w:id="284"/>
    </w:p>
    <w:p w:rsidR="003F1D67" w:rsidRPr="00385A0E" w:rsidRDefault="00257E6D" w:rsidP="009120E9">
      <w:pPr>
        <w:ind w:firstLine="630"/>
        <w:rPr>
          <w:lang w:eastAsia="en-US"/>
        </w:rPr>
      </w:pPr>
      <w:r>
        <w:rPr>
          <w:lang w:eastAsia="en-US"/>
        </w:rPr>
        <w:t>Pada bab ini akan dibahas</w:t>
      </w:r>
      <w:r w:rsidR="00B24CF0">
        <w:rPr>
          <w:lang w:eastAsia="en-US"/>
        </w:rPr>
        <w:t xml:space="preserve"> </w:t>
      </w:r>
      <w:r>
        <w:rPr>
          <w:lang w:eastAsia="en-US"/>
        </w:rPr>
        <w:t xml:space="preserve">perancangan </w:t>
      </w:r>
      <w:r w:rsidR="00887599">
        <w:rPr>
          <w:lang w:eastAsia="en-US"/>
        </w:rPr>
        <w:t>aplikasi</w:t>
      </w:r>
      <w:r>
        <w:rPr>
          <w:lang w:eastAsia="en-US"/>
        </w:rPr>
        <w:t xml:space="preserve"> </w:t>
      </w:r>
      <w:r w:rsidR="003B1F90">
        <w:rPr>
          <w:lang w:eastAsia="en-US"/>
        </w:rPr>
        <w:t xml:space="preserve">pengenalan aktivitas manusia </w:t>
      </w:r>
      <w:r w:rsidR="000F5157">
        <w:rPr>
          <w:lang w:eastAsia="en-US"/>
        </w:rPr>
        <w:t>pada</w:t>
      </w:r>
      <w:r w:rsidR="003B1F90">
        <w:rPr>
          <w:lang w:eastAsia="en-US"/>
        </w:rPr>
        <w:t xml:space="preserve"> video</w:t>
      </w:r>
      <w:r>
        <w:rPr>
          <w:lang w:eastAsia="en-US"/>
        </w:rPr>
        <w:t xml:space="preserve">. </w:t>
      </w:r>
      <w:r w:rsidR="004D3B28" w:rsidRPr="004D3B28">
        <w:rPr>
          <w:lang w:eastAsia="en-US"/>
        </w:rPr>
        <w:t xml:space="preserve">Perancagan yang dibuat meliputi perancangan sistem, </w:t>
      </w:r>
      <w:r w:rsidR="00887599">
        <w:rPr>
          <w:lang w:eastAsia="en-US"/>
        </w:rPr>
        <w:t xml:space="preserve">perancangan </w:t>
      </w:r>
      <w:r w:rsidR="004D3B28" w:rsidRPr="004D3B28">
        <w:rPr>
          <w:lang w:eastAsia="en-US"/>
        </w:rPr>
        <w:t>data</w:t>
      </w:r>
      <w:r w:rsidR="004D3B28">
        <w:rPr>
          <w:lang w:eastAsia="en-US"/>
        </w:rPr>
        <w:t>,</w:t>
      </w:r>
      <w:r w:rsidR="004D3B28" w:rsidRPr="004D3B28">
        <w:rPr>
          <w:lang w:eastAsia="en-US"/>
        </w:rPr>
        <w:t xml:space="preserve"> dan</w:t>
      </w:r>
      <w:r w:rsidR="00887599">
        <w:rPr>
          <w:lang w:eastAsia="en-US"/>
        </w:rPr>
        <w:t xml:space="preserve"> perancangan</w:t>
      </w:r>
      <w:r w:rsidR="004D3B28" w:rsidRPr="004D3B28">
        <w:rPr>
          <w:lang w:eastAsia="en-US"/>
        </w:rPr>
        <w:t xml:space="preserve"> proses</w:t>
      </w:r>
      <w:r w:rsidR="004D3B28">
        <w:rPr>
          <w:lang w:eastAsia="en-US"/>
        </w:rPr>
        <w:t xml:space="preserve">. </w:t>
      </w:r>
      <w:r w:rsidR="0006043E">
        <w:rPr>
          <w:lang w:eastAsia="en-US"/>
        </w:rPr>
        <w:t xml:space="preserve">Hasil dari proses ini berupa </w:t>
      </w:r>
      <w:r w:rsidR="006C72DD">
        <w:rPr>
          <w:lang w:eastAsia="en-US"/>
        </w:rPr>
        <w:t xml:space="preserve">diagram </w:t>
      </w:r>
      <w:r w:rsidR="0006043E">
        <w:rPr>
          <w:lang w:eastAsia="en-US"/>
        </w:rPr>
        <w:t>yang akan digunakan sebagai acuan untuk proses implementasi perangkat lunak.</w:t>
      </w:r>
      <w:bookmarkStart w:id="285" w:name="_Toc436407376"/>
      <w:bookmarkStart w:id="286" w:name="_Toc436510974"/>
      <w:bookmarkStart w:id="287" w:name="_Toc436511038"/>
      <w:bookmarkStart w:id="288" w:name="_Toc437274078"/>
      <w:bookmarkStart w:id="289" w:name="_Toc439258952"/>
      <w:bookmarkStart w:id="290" w:name="_Toc439259216"/>
      <w:bookmarkStart w:id="291" w:name="_Toc439259316"/>
      <w:bookmarkStart w:id="292" w:name="_Toc439259416"/>
      <w:bookmarkStart w:id="293" w:name="_Toc439260133"/>
      <w:bookmarkStart w:id="294" w:name="_Toc439260295"/>
      <w:bookmarkStart w:id="295" w:name="_Toc439260551"/>
      <w:bookmarkEnd w:id="285"/>
      <w:bookmarkEnd w:id="286"/>
      <w:bookmarkEnd w:id="287"/>
      <w:bookmarkEnd w:id="288"/>
      <w:bookmarkEnd w:id="289"/>
      <w:bookmarkEnd w:id="290"/>
      <w:bookmarkEnd w:id="291"/>
      <w:bookmarkEnd w:id="292"/>
      <w:bookmarkEnd w:id="293"/>
      <w:bookmarkEnd w:id="294"/>
      <w:bookmarkEnd w:id="295"/>
    </w:p>
    <w:p w:rsidR="00A6079F" w:rsidRPr="00A6079F" w:rsidRDefault="00A6079F" w:rsidP="00A01DBC">
      <w:pPr>
        <w:pStyle w:val="ListParagraph"/>
        <w:keepNext/>
        <w:numPr>
          <w:ilvl w:val="0"/>
          <w:numId w:val="129"/>
        </w:numPr>
        <w:spacing w:before="60" w:after="240"/>
        <w:contextualSpacing w:val="0"/>
        <w:jc w:val="center"/>
        <w:outlineLvl w:val="0"/>
        <w:rPr>
          <w:rFonts w:eastAsia="PMingLiU" w:cs="Arial"/>
          <w:b/>
          <w:bCs/>
          <w:vanish/>
          <w:kern w:val="32"/>
          <w:sz w:val="24"/>
          <w:szCs w:val="32"/>
          <w:lang w:eastAsia="en-US"/>
        </w:rPr>
      </w:pPr>
      <w:bookmarkStart w:id="296" w:name="_Toc436407377"/>
      <w:bookmarkStart w:id="297" w:name="_Toc436510975"/>
      <w:bookmarkStart w:id="298" w:name="_Toc436511039"/>
      <w:bookmarkStart w:id="299" w:name="_Toc437274079"/>
      <w:bookmarkStart w:id="300" w:name="_Toc439258953"/>
      <w:bookmarkStart w:id="301" w:name="_Toc439259217"/>
      <w:bookmarkStart w:id="302" w:name="_Toc439259317"/>
      <w:bookmarkStart w:id="303" w:name="_Toc439259417"/>
      <w:bookmarkStart w:id="304" w:name="_Toc439260134"/>
      <w:bookmarkStart w:id="305" w:name="_Toc439260296"/>
      <w:bookmarkStart w:id="306" w:name="_Toc439260552"/>
      <w:bookmarkStart w:id="307" w:name="_Toc440575271"/>
      <w:bookmarkStart w:id="308" w:name="_Toc440863936"/>
      <w:bookmarkStart w:id="309" w:name="_Toc512971687"/>
      <w:bookmarkStart w:id="310" w:name="_Toc513396353"/>
      <w:bookmarkStart w:id="311" w:name="_Toc437274080"/>
      <w:bookmarkStart w:id="312" w:name="_Ref438994720"/>
      <w:bookmarkStart w:id="313" w:name="_Toc439259318"/>
      <w:bookmarkStart w:id="314" w:name="_Toc439259418"/>
      <w:bookmarkStart w:id="315" w:name="_Toc439260135"/>
      <w:bookmarkStart w:id="316" w:name="_Toc439260297"/>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p>
    <w:p w:rsidR="006068BF" w:rsidRPr="006068BF" w:rsidRDefault="006068BF" w:rsidP="00A01DBC">
      <w:pPr>
        <w:pStyle w:val="ListParagraph"/>
        <w:keepNext/>
        <w:numPr>
          <w:ilvl w:val="0"/>
          <w:numId w:val="131"/>
        </w:numPr>
        <w:spacing w:before="60" w:after="240"/>
        <w:contextualSpacing w:val="0"/>
        <w:jc w:val="center"/>
        <w:outlineLvl w:val="0"/>
        <w:rPr>
          <w:rFonts w:eastAsia="PMingLiU" w:cs="Arial"/>
          <w:b/>
          <w:bCs/>
          <w:vanish/>
          <w:kern w:val="32"/>
          <w:sz w:val="24"/>
          <w:szCs w:val="32"/>
          <w:lang w:eastAsia="en-US"/>
        </w:rPr>
      </w:pPr>
      <w:bookmarkStart w:id="317" w:name="_Toc440575272"/>
      <w:bookmarkStart w:id="318" w:name="_Toc440863937"/>
      <w:bookmarkStart w:id="319" w:name="_Toc512971688"/>
      <w:bookmarkStart w:id="320" w:name="_Toc513396354"/>
      <w:bookmarkEnd w:id="317"/>
      <w:bookmarkEnd w:id="318"/>
      <w:bookmarkEnd w:id="319"/>
      <w:bookmarkEnd w:id="320"/>
    </w:p>
    <w:p w:rsidR="003F1D67" w:rsidRDefault="004A4BA9" w:rsidP="004A4BA9">
      <w:pPr>
        <w:pStyle w:val="Heading2"/>
      </w:pPr>
      <w:bookmarkStart w:id="321" w:name="_Toc513396355"/>
      <w:bookmarkEnd w:id="311"/>
      <w:bookmarkEnd w:id="312"/>
      <w:bookmarkEnd w:id="313"/>
      <w:bookmarkEnd w:id="314"/>
      <w:bookmarkEnd w:id="315"/>
      <w:bookmarkEnd w:id="316"/>
      <w:r>
        <w:t>Perancangan Sistem</w:t>
      </w:r>
      <w:bookmarkEnd w:id="321"/>
      <w:r w:rsidR="003F1D67">
        <w:t xml:space="preserve"> </w:t>
      </w:r>
    </w:p>
    <w:p w:rsidR="003F1D67" w:rsidRDefault="003F1D67" w:rsidP="003F1D67">
      <w:pPr>
        <w:rPr>
          <w:lang w:val="id-ID"/>
        </w:rPr>
      </w:pPr>
    </w:p>
    <w:p w:rsidR="003F1D67" w:rsidRDefault="000A152E" w:rsidP="009C259B">
      <w:pPr>
        <w:ind w:firstLine="576"/>
      </w:pPr>
      <w:r w:rsidRPr="000A152E">
        <w:t xml:space="preserve">Perancangan sistem dilakukan untuk menggambarkan proses secara keseluruhan dari </w:t>
      </w:r>
      <w:r w:rsidR="00887599">
        <w:t xml:space="preserve">aplikasi </w:t>
      </w:r>
      <w:r w:rsidR="000F5157">
        <w:t xml:space="preserve">pengenalan aktivitas manusia pada video secara keseluruhan. </w:t>
      </w:r>
      <w:r w:rsidR="009C259B">
        <w:t>Rancangan</w:t>
      </w:r>
      <w:r w:rsidR="00941725">
        <w:t xml:space="preserve"> sistem aplikasi ini ditunjukan dalam bentuk diagram alir pada Gambar x</w:t>
      </w:r>
      <w:r w:rsidR="00A863BB">
        <w:t xml:space="preserve"> yang terdiri dari satu data masukan, empat tahapan proses, dan satu data keluaran. </w:t>
      </w:r>
    </w:p>
    <w:p w:rsidR="009C259B" w:rsidRDefault="00FA1C5B" w:rsidP="009C259B">
      <w:pPr>
        <w:ind w:firstLine="576"/>
      </w:pPr>
      <w:r>
        <w:rPr>
          <w:noProof/>
        </w:rPr>
        <mc:AlternateContent>
          <mc:Choice Requires="wpg">
            <w:drawing>
              <wp:anchor distT="0" distB="0" distL="114300" distR="114300" simplePos="0" relativeHeight="252037120" behindDoc="0" locked="0" layoutInCell="1" allowOverlap="1" wp14:anchorId="2C89171F" wp14:editId="2248DCCD">
                <wp:simplePos x="0" y="0"/>
                <wp:positionH relativeFrom="page">
                  <wp:posOffset>1426464</wp:posOffset>
                </wp:positionH>
                <wp:positionV relativeFrom="paragraph">
                  <wp:posOffset>161569</wp:posOffset>
                </wp:positionV>
                <wp:extent cx="2383352" cy="2575754"/>
                <wp:effectExtent l="0" t="0" r="17145" b="15240"/>
                <wp:wrapTopAndBottom/>
                <wp:docPr id="47" name="Group 47"/>
                <wp:cNvGraphicFramePr/>
                <a:graphic xmlns:a="http://schemas.openxmlformats.org/drawingml/2006/main">
                  <a:graphicData uri="http://schemas.microsoft.com/office/word/2010/wordprocessingGroup">
                    <wpg:wgp>
                      <wpg:cNvGrpSpPr/>
                      <wpg:grpSpPr>
                        <a:xfrm>
                          <a:off x="0" y="0"/>
                          <a:ext cx="2383352" cy="2575754"/>
                          <a:chOff x="0" y="0"/>
                          <a:chExt cx="2383352" cy="2575754"/>
                        </a:xfrm>
                      </wpg:grpSpPr>
                      <wps:wsp>
                        <wps:cNvPr id="48" name="Rectangle 48"/>
                        <wps:cNvSpPr/>
                        <wps:spPr>
                          <a:xfrm>
                            <a:off x="1296062" y="691764"/>
                            <a:ext cx="1087290" cy="399964"/>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FA1C5B">
                              <w:pPr>
                                <w:jc w:val="center"/>
                                <w:rPr>
                                  <w:sz w:val="16"/>
                                </w:rPr>
                              </w:pPr>
                              <w:r w:rsidRPr="00A863BB">
                                <w:rPr>
                                  <w:sz w:val="16"/>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0" y="691764"/>
                            <a:ext cx="1028065" cy="399415"/>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FA1C5B">
                              <w:pPr>
                                <w:jc w:val="center"/>
                                <w:rPr>
                                  <w:rFonts w:asciiTheme="minorHAnsi" w:hAnsiTheme="minorHAnsi" w:cstheme="minorHAnsi"/>
                                  <w:b/>
                                  <w:sz w:val="18"/>
                                </w:rPr>
                              </w:pPr>
                              <w:r w:rsidRPr="00A863BB">
                                <w:rPr>
                                  <w:sz w:val="16"/>
                                </w:rPr>
                                <w:t>Koleksi Fitur</w:t>
                              </w:r>
                              <w:r w:rsidRPr="00A863BB">
                                <w:rPr>
                                  <w:rFonts w:asciiTheme="minorHAnsi" w:hAnsiTheme="minorHAnsi" w:cstheme="minorHAnsi"/>
                                  <w:b/>
                                  <w:sz w:val="16"/>
                                </w:rPr>
                                <w:t xml:space="preserve"> </w:t>
                              </w:r>
                              <w:r w:rsidRPr="00A863BB">
                                <w:rPr>
                                  <w:sz w:val="16"/>
                                </w:rPr>
                                <w:t>Lokal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0" y="1407381"/>
                            <a:ext cx="1028663" cy="401869"/>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FA1C5B">
                              <w:pPr>
                                <w:jc w:val="center"/>
                                <w:rPr>
                                  <w:sz w:val="16"/>
                                </w:rPr>
                              </w:pPr>
                              <w:r w:rsidRPr="00A863BB">
                                <w:rPr>
                                  <w:sz w:val="16"/>
                                </w:rPr>
                                <w:t>Representasi Aktivitas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1296062" y="1399430"/>
                            <a:ext cx="1087120" cy="399415"/>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FA1C5B">
                              <w:pPr>
                                <w:jc w:val="center"/>
                                <w:rPr>
                                  <w:sz w:val="16"/>
                                </w:rPr>
                              </w:pPr>
                              <w:r w:rsidRPr="00A863BB">
                                <w:rPr>
                                  <w:sz w:val="16"/>
                                </w:rPr>
                                <w:t>Klasifikasi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Parallelogram 52"/>
                        <wps:cNvSpPr/>
                        <wps:spPr>
                          <a:xfrm>
                            <a:off x="1447137" y="0"/>
                            <a:ext cx="777875" cy="400685"/>
                          </a:xfrm>
                          <a:prstGeom prst="parallelogram">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FA1C5B">
                              <w:pPr>
                                <w:jc w:val="center"/>
                                <w:rPr>
                                  <w:sz w:val="16"/>
                                </w:rPr>
                              </w:pPr>
                              <w:r w:rsidRPr="00A863BB">
                                <w:rPr>
                                  <w:sz w:val="16"/>
                                </w:rPr>
                                <w:t>Video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Parallelogram 53"/>
                        <wps:cNvSpPr/>
                        <wps:spPr>
                          <a:xfrm>
                            <a:off x="1304014" y="2122999"/>
                            <a:ext cx="1064895" cy="452755"/>
                          </a:xfrm>
                          <a:prstGeom prst="parallelogram">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FA1C5B">
                              <w:pPr>
                                <w:jc w:val="center"/>
                                <w:rPr>
                                  <w:sz w:val="16"/>
                                </w:rPr>
                              </w:pPr>
                              <w:r w:rsidRPr="00A863BB">
                                <w:rPr>
                                  <w:sz w:val="16"/>
                                </w:rPr>
                                <w:t>Jenis Aktivitas</w:t>
                              </w:r>
                            </w:p>
                            <w:p w:rsidR="00DC0121" w:rsidRDefault="00DC0121" w:rsidP="00FA1C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Rounded Corners 54"/>
                        <wps:cNvSpPr/>
                        <wps:spPr>
                          <a:xfrm>
                            <a:off x="174928" y="0"/>
                            <a:ext cx="755015" cy="398780"/>
                          </a:xfrm>
                          <a:prstGeom prst="roundRect">
                            <a:avLst>
                              <a:gd name="adj" fmla="val 50000"/>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FA1C5B">
                              <w:pPr>
                                <w:jc w:val="center"/>
                                <w:rPr>
                                  <w:sz w:val="16"/>
                                </w:rPr>
                              </w:pPr>
                              <w:r>
                                <w:rPr>
                                  <w:sz w:val="16"/>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Rounded Corners 55"/>
                        <wps:cNvSpPr/>
                        <wps:spPr>
                          <a:xfrm>
                            <a:off x="159026" y="2138901"/>
                            <a:ext cx="755015" cy="398780"/>
                          </a:xfrm>
                          <a:prstGeom prst="roundRect">
                            <a:avLst>
                              <a:gd name="adj" fmla="val 50000"/>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FA1C5B">
                              <w:pPr>
                                <w:jc w:val="center"/>
                                <w:rPr>
                                  <w:sz w:val="16"/>
                                </w:rPr>
                              </w:pPr>
                              <w:r>
                                <w:rPr>
                                  <w:sz w:val="16"/>
                                </w:rPr>
                                <w:t>Finish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Straight Arrow Connector 56"/>
                        <wps:cNvCnPr/>
                        <wps:spPr>
                          <a:xfrm flipV="1">
                            <a:off x="930302" y="182880"/>
                            <a:ext cx="588756" cy="7952"/>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a:off x="1025718" y="1622066"/>
                            <a:ext cx="270451" cy="3399"/>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wps:spPr>
                          <a:xfrm flipH="1">
                            <a:off x="1025718" y="898498"/>
                            <a:ext cx="276860" cy="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wps:spPr>
                          <a:xfrm>
                            <a:off x="500932" y="1105232"/>
                            <a:ext cx="0" cy="30480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wps:spPr>
                          <a:xfrm flipH="1">
                            <a:off x="914400" y="2353586"/>
                            <a:ext cx="440372" cy="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a:off x="1836751" y="405517"/>
                            <a:ext cx="0" cy="289877"/>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wps:spPr>
                          <a:xfrm>
                            <a:off x="1852654" y="1804946"/>
                            <a:ext cx="4763" cy="32385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C89171F" id="Group 47" o:spid="_x0000_s1046" style="position:absolute;left:0;text-align:left;margin-left:112.3pt;margin-top:12.7pt;width:187.65pt;height:202.8pt;z-index:252037120;mso-position-horizontal-relative:page" coordsize="23833,25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">
                <v:rect id="Rectangle 48" o:spid="_x0000_s1047" style="position:absolute;left:12960;top:6917;width:10873;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" fillcolor="white [3201]" strokecolor="#5a5a5a [2109]" strokeweight="1pt">
                  <v:textbox>
                    <w:txbxContent>
                      <w:p w:rsidR="00DC0121" w:rsidRPr="00A863BB" w:rsidRDefault="00DC0121" w:rsidP="00FA1C5B">
                        <w:pPr>
                          <w:jc w:val="center"/>
                          <w:rPr>
                            <w:sz w:val="16"/>
                          </w:rPr>
                        </w:pPr>
                        <w:r w:rsidRPr="00A863BB">
                          <w:rPr>
                            <w:sz w:val="16"/>
                          </w:rPr>
                          <w:t>Preprocessing</w:t>
                        </w:r>
                      </w:p>
                    </w:txbxContent>
                  </v:textbox>
                </v:rect>
                <v:rect id="Rectangle 49" o:spid="_x0000_s1048" style="position:absolute;top:6917;width:10280;height:3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" fillcolor="white [3201]" strokecolor="#5a5a5a [2109]" strokeweight="1pt">
                  <v:textbox>
                    <w:txbxContent>
                      <w:p w:rsidR="00DC0121" w:rsidRPr="00A863BB" w:rsidRDefault="00DC0121" w:rsidP="00FA1C5B">
                        <w:pPr>
                          <w:jc w:val="center"/>
                          <w:rPr>
                            <w:rFonts w:asciiTheme="minorHAnsi" w:hAnsiTheme="minorHAnsi" w:cstheme="minorHAnsi"/>
                            <w:b/>
                            <w:sz w:val="18"/>
                          </w:rPr>
                        </w:pPr>
                        <w:r w:rsidRPr="00A863BB">
                          <w:rPr>
                            <w:sz w:val="16"/>
                          </w:rPr>
                          <w:t>Koleksi Fitur</w:t>
                        </w:r>
                        <w:r w:rsidRPr="00A863BB">
                          <w:rPr>
                            <w:rFonts w:asciiTheme="minorHAnsi" w:hAnsiTheme="minorHAnsi" w:cstheme="minorHAnsi"/>
                            <w:b/>
                            <w:sz w:val="16"/>
                          </w:rPr>
                          <w:t xml:space="preserve"> </w:t>
                        </w:r>
                        <w:r w:rsidRPr="00A863BB">
                          <w:rPr>
                            <w:sz w:val="16"/>
                          </w:rPr>
                          <w:t>Lokal</w:t>
                        </w:r>
                      </w:p>
                    </w:txbxContent>
                  </v:textbox>
                </v:rect>
                <v:rect id="Rectangle 50" o:spid="_x0000_s1049" style="position:absolute;top:14073;width:10286;height:4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" fillcolor="white [3201]" strokecolor="#5a5a5a [2109]" strokeweight="1pt">
                  <v:textbox>
                    <w:txbxContent>
                      <w:p w:rsidR="00DC0121" w:rsidRPr="00A863BB" w:rsidRDefault="00DC0121" w:rsidP="00FA1C5B">
                        <w:pPr>
                          <w:jc w:val="center"/>
                          <w:rPr>
                            <w:sz w:val="16"/>
                          </w:rPr>
                        </w:pPr>
                        <w:r w:rsidRPr="00A863BB">
                          <w:rPr>
                            <w:sz w:val="16"/>
                          </w:rPr>
                          <w:t>Representasi Aktivitas</w:t>
                        </w:r>
                      </w:p>
                    </w:txbxContent>
                  </v:textbox>
                </v:rect>
                <v:rect id="Rectangle 51" o:spid="_x0000_s1050" style="position:absolute;left:12960;top:13994;width:10871;height:3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" fillcolor="white [3201]" strokecolor="#5a5a5a [2109]" strokeweight="1pt">
                  <v:textbox>
                    <w:txbxContent>
                      <w:p w:rsidR="00DC0121" w:rsidRPr="00A863BB" w:rsidRDefault="00DC0121" w:rsidP="00FA1C5B">
                        <w:pPr>
                          <w:jc w:val="center"/>
                          <w:rPr>
                            <w:sz w:val="16"/>
                          </w:rPr>
                        </w:pPr>
                        <w:r w:rsidRPr="00A863BB">
                          <w:rPr>
                            <w:sz w:val="16"/>
                          </w:rPr>
                          <w:t>Klasifikasi</w:t>
                        </w: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52" o:spid="_x0000_s1051" type="#_x0000_t7" style="position:absolute;left:14471;width:7779;height:4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" adj="2782" fillcolor="white [3201]" strokecolor="#5a5a5a [2109]" strokeweight="1pt">
                  <v:textbox>
                    <w:txbxContent>
                      <w:p w:rsidR="00DC0121" w:rsidRPr="00A863BB" w:rsidRDefault="00DC0121" w:rsidP="00FA1C5B">
                        <w:pPr>
                          <w:jc w:val="center"/>
                          <w:rPr>
                            <w:sz w:val="16"/>
                          </w:rPr>
                        </w:pPr>
                        <w:r w:rsidRPr="00A863BB">
                          <w:rPr>
                            <w:sz w:val="16"/>
                          </w:rPr>
                          <w:t>Video</w:t>
                        </w:r>
                      </w:p>
                    </w:txbxContent>
                  </v:textbox>
                </v:shape>
                <v:shape id="Parallelogram 53" o:spid="_x0000_s1052" type="#_x0000_t7" style="position:absolute;left:13040;top:21229;width:10649;height:4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" adj="2296" fillcolor="white [3201]" strokecolor="#5a5a5a [2109]" strokeweight="1pt">
                  <v:textbox>
                    <w:txbxContent>
                      <w:p w:rsidR="00DC0121" w:rsidRPr="00A863BB" w:rsidRDefault="00DC0121" w:rsidP="00FA1C5B">
                        <w:pPr>
                          <w:jc w:val="center"/>
                          <w:rPr>
                            <w:sz w:val="16"/>
                          </w:rPr>
                        </w:pPr>
                        <w:r w:rsidRPr="00A863BB">
                          <w:rPr>
                            <w:sz w:val="16"/>
                          </w:rPr>
                          <w:t>Jenis Aktivitas</w:t>
                        </w:r>
                      </w:p>
                      <w:p w:rsidR="00DC0121" w:rsidRDefault="00DC0121" w:rsidP="00FA1C5B">
                        <w:pPr>
                          <w:jc w:val="center"/>
                        </w:pPr>
                      </w:p>
                    </w:txbxContent>
                  </v:textbox>
                </v:shape>
                <v:roundrect id="Rectangle: Rounded Corners 54" o:spid="_x0000_s1053" style="position:absolute;left:1749;width:7550;height:398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" fillcolor="white [3201]" strokecolor="#5a5a5a [2109]" strokeweight="1pt">
                  <v:textbox>
                    <w:txbxContent>
                      <w:p w:rsidR="00DC0121" w:rsidRPr="00A863BB" w:rsidRDefault="00DC0121" w:rsidP="00FA1C5B">
                        <w:pPr>
                          <w:jc w:val="center"/>
                          <w:rPr>
                            <w:sz w:val="16"/>
                          </w:rPr>
                        </w:pPr>
                        <w:r>
                          <w:rPr>
                            <w:sz w:val="16"/>
                          </w:rPr>
                          <w:t>Start</w:t>
                        </w:r>
                      </w:p>
                    </w:txbxContent>
                  </v:textbox>
                </v:roundrect>
                <v:roundrect id="Rectangle: Rounded Corners 55" o:spid="_x0000_s1054" style="position:absolute;left:1590;top:21389;width:7550;height:398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" fillcolor="white [3201]" strokecolor="#5a5a5a [2109]" strokeweight="1pt">
                  <v:textbox>
                    <w:txbxContent>
                      <w:p w:rsidR="00DC0121" w:rsidRPr="00A863BB" w:rsidRDefault="00DC0121" w:rsidP="00FA1C5B">
                        <w:pPr>
                          <w:jc w:val="center"/>
                          <w:rPr>
                            <w:sz w:val="16"/>
                          </w:rPr>
                        </w:pPr>
                        <w:r>
                          <w:rPr>
                            <w:sz w:val="16"/>
                          </w:rPr>
                          <w:t>Finish</w:t>
                        </w:r>
                      </w:p>
                    </w:txbxContent>
                  </v:textbox>
                </v:roundrect>
                <v:shapetype id="_x0000_t32" coordsize="21600,21600" o:spt="32" o:oned="t" path="m,l21600,21600e" filled="f">
                  <v:path arrowok="t" fillok="f" o:connecttype="none"/>
                  <o:lock v:ext="edit" shapetype="t"/>
                </v:shapetype>
                <v:shape id="Straight Arrow Connector 56" o:spid="_x0000_s1055" type="#_x0000_t32" style="position:absolute;left:9303;top:1828;width:5887;height: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" strokecolor="#5a5a5a [2109]" strokeweight="1pt">
                  <v:stroke endarrow="block"/>
                </v:shape>
                <v:shape id="Straight Arrow Connector 57" o:spid="_x0000_s1056" type="#_x0000_t32" style="position:absolute;left:10257;top:16220;width:270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" strokecolor="#5a5a5a [2109]" strokeweight="1pt">
                  <v:stroke endarrow="block"/>
                </v:shape>
                <v:shape id="Straight Arrow Connector 58" o:spid="_x0000_s1057" type="#_x0000_t32" style="position:absolute;left:10257;top:8984;width:276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" strokecolor="#5a5a5a [2109]" strokeweight="1pt">
                  <v:stroke endarrow="block"/>
                </v:shape>
                <v:shape id="Straight Arrow Connector 59" o:spid="_x0000_s1058" type="#_x0000_t32" style="position:absolute;left:5009;top:11052;width:0;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" strokecolor="#5a5a5a [2109]" strokeweight="1pt">
                  <v:stroke endarrow="block"/>
                </v:shape>
                <v:shape id="Straight Arrow Connector 60" o:spid="_x0000_s1059" type="#_x0000_t32" style="position:absolute;left:9144;top:23535;width:44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" strokecolor="#5a5a5a [2109]" strokeweight="1pt">
                  <v:stroke endarrow="block"/>
                </v:shape>
                <v:shape id="Straight Arrow Connector 61" o:spid="_x0000_s1060" type="#_x0000_t32" style="position:absolute;left:18367;top:4055;width:0;height: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" strokecolor="#5a5a5a [2109]" strokeweight="1pt">
                  <v:stroke endarrow="block"/>
                </v:shape>
                <v:shape id="Straight Arrow Connector 63" o:spid="_x0000_s1061" type="#_x0000_t32" style="position:absolute;left:18526;top:18049;width:48;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" strokecolor="#5a5a5a [2109]" strokeweight="1pt">
                  <v:stroke endarrow="block"/>
                </v:shape>
                <w10:wrap type="topAndBottom" anchorx="page"/>
              </v:group>
            </w:pict>
          </mc:Fallback>
        </mc:AlternateContent>
      </w:r>
    </w:p>
    <w:p w:rsidR="00A863BB" w:rsidRPr="008C077F" w:rsidRDefault="00A863BB" w:rsidP="001E66B9">
      <w:pPr>
        <w:ind w:firstLine="576"/>
      </w:pPr>
    </w:p>
    <w:p w:rsidR="009C259B" w:rsidRDefault="009C259B" w:rsidP="000A0E43">
      <w:pPr>
        <w:ind w:firstLine="576"/>
      </w:pPr>
      <w:r>
        <w:lastRenderedPageBreak/>
        <w:t xml:space="preserve">Data masukan yang digunakan adalah video </w:t>
      </w:r>
      <w:r w:rsidRPr="00D9464E">
        <w:rPr>
          <w:i/>
        </w:rPr>
        <w:t xml:space="preserve">CCTV </w:t>
      </w:r>
      <w:r>
        <w:t xml:space="preserve">yang berada di Departemen Informatika ITS lantai 3, sebagai salah satu tempat yang paling sering terjadi aktivitas manusia seperti berjalan atau berlari. </w:t>
      </w:r>
      <w:r w:rsidR="0097609D">
        <w:t>Contoh p</w:t>
      </w:r>
      <w:r>
        <w:t xml:space="preserve">otongan video </w:t>
      </w:r>
      <w:r w:rsidRPr="00BA7696">
        <w:rPr>
          <w:i/>
        </w:rPr>
        <w:t>CCTV</w:t>
      </w:r>
      <w:r>
        <w:t xml:space="preserve"> tersebut ditunjukkan pada Gambar </w:t>
      </w:r>
      <w:r w:rsidRPr="000A0E43">
        <w:rPr>
          <w:highlight w:val="yellow"/>
        </w:rPr>
        <w:t>x</w:t>
      </w:r>
      <w:r>
        <w:t>.</w:t>
      </w:r>
    </w:p>
    <w:p w:rsidR="009C259B" w:rsidRDefault="009C259B" w:rsidP="009C259B">
      <w:pPr>
        <w:ind w:firstLine="576"/>
      </w:pPr>
    </w:p>
    <w:p w:rsidR="009C259B" w:rsidRDefault="009C259B" w:rsidP="009C259B">
      <w:pPr>
        <w:jc w:val="center"/>
      </w:pPr>
      <w:r>
        <w:rPr>
          <w:noProof/>
        </w:rPr>
        <w:drawing>
          <wp:inline distT="0" distB="0" distL="0" distR="0" wp14:anchorId="69440E3C" wp14:editId="72E31199">
            <wp:extent cx="3033395" cy="169137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8"/>
                    <a:srcRect l="7974" t="3744" r="8177" b="8926"/>
                    <a:stretch/>
                  </pic:blipFill>
                  <pic:spPr bwMode="auto">
                    <a:xfrm>
                      <a:off x="0" y="0"/>
                      <a:ext cx="3067621" cy="1710460"/>
                    </a:xfrm>
                    <a:prstGeom prst="rect">
                      <a:avLst/>
                    </a:prstGeom>
                    <a:ln>
                      <a:noFill/>
                    </a:ln>
                    <a:extLst>
                      <a:ext uri="{53640926-AAD7-44D8-BBD7-CCE9431645EC}">
                        <a14:shadowObscured xmlns:a14="http://schemas.microsoft.com/office/drawing/2010/main"/>
                      </a:ext>
                    </a:extLst>
                  </pic:spPr>
                </pic:pic>
              </a:graphicData>
            </a:graphic>
          </wp:inline>
        </w:drawing>
      </w:r>
    </w:p>
    <w:p w:rsidR="009C259B" w:rsidRDefault="009C259B" w:rsidP="00724039">
      <w:pPr>
        <w:ind w:firstLine="720"/>
      </w:pPr>
    </w:p>
    <w:p w:rsidR="00B85134" w:rsidRDefault="00BA7696" w:rsidP="008410EE">
      <w:pPr>
        <w:ind w:firstLine="540"/>
      </w:pPr>
      <w:r w:rsidRPr="004275F6">
        <w:t xml:space="preserve">Proses </w:t>
      </w:r>
      <w:r w:rsidRPr="004275F6">
        <w:rPr>
          <w:i/>
        </w:rPr>
        <w:t>preprocessing</w:t>
      </w:r>
      <w:r w:rsidRPr="004275F6">
        <w:t xml:space="preserve"> adalah proses untuk menyiapkan citra</w:t>
      </w:r>
      <w:r w:rsidR="008410EE" w:rsidRPr="004275F6">
        <w:t xml:space="preserve"> video</w:t>
      </w:r>
      <w:r w:rsidRPr="004275F6">
        <w:t xml:space="preserve"> sebelum masuk ke proses pengumpulan fitur. Persiapan </w:t>
      </w:r>
      <w:r w:rsidR="008410EE" w:rsidRPr="004275F6">
        <w:t xml:space="preserve">tersebut </w:t>
      </w:r>
      <w:r w:rsidRPr="004275F6">
        <w:t>berupa</w:t>
      </w:r>
      <w:r w:rsidR="004275F6" w:rsidRPr="004275F6">
        <w:t xml:space="preserve"> pengumpulan </w:t>
      </w:r>
      <w:r w:rsidR="008410EE" w:rsidRPr="004275F6">
        <w:t>video berdasarkan aktivitas,</w:t>
      </w:r>
      <w:r w:rsidRPr="004275F6">
        <w:t xml:space="preserve"> </w:t>
      </w:r>
      <w:r w:rsidRPr="004275F6">
        <w:rPr>
          <w:i/>
        </w:rPr>
        <w:t>resize</w:t>
      </w:r>
      <w:r w:rsidRPr="004275F6">
        <w:t xml:space="preserve"> </w:t>
      </w:r>
      <w:r w:rsidR="008410EE" w:rsidRPr="004275F6">
        <w:t>video</w:t>
      </w:r>
      <w:r w:rsidRPr="004275F6">
        <w:t>, mengubah</w:t>
      </w:r>
      <w:r w:rsidR="008410EE" w:rsidRPr="004275F6">
        <w:t xml:space="preserve"> video </w:t>
      </w:r>
      <w:r w:rsidRPr="004275F6">
        <w:t xml:space="preserve">menjadi citra </w:t>
      </w:r>
      <w:r w:rsidRPr="004275F6">
        <w:rPr>
          <w:i/>
        </w:rPr>
        <w:t>greyscale</w:t>
      </w:r>
      <w:r w:rsidR="008410EE" w:rsidRPr="004275F6">
        <w:rPr>
          <w:i/>
        </w:rPr>
        <w:t xml:space="preserve">, </w:t>
      </w:r>
      <w:r w:rsidR="008410EE" w:rsidRPr="004275F6">
        <w:t xml:space="preserve">dan </w:t>
      </w:r>
      <w:r w:rsidR="004275F6" w:rsidRPr="004275F6">
        <w:t xml:space="preserve">memotong video menjadi segmen-segmen kecil yang mewakili suatu aktivitas. </w:t>
      </w:r>
      <w:r w:rsidRPr="004275F6">
        <w:t xml:space="preserve">Hasil </w:t>
      </w:r>
      <w:r w:rsidR="004275F6" w:rsidRPr="004275F6">
        <w:t>segmen</w:t>
      </w:r>
      <w:r w:rsidRPr="004275F6">
        <w:t xml:space="preserve"> </w:t>
      </w:r>
      <w:r w:rsidR="004275F6" w:rsidRPr="004275F6">
        <w:t xml:space="preserve">tersebut </w:t>
      </w:r>
      <w:r w:rsidRPr="004275F6">
        <w:t xml:space="preserve">digunakan sebagai data masukan proses </w:t>
      </w:r>
      <w:r w:rsidR="004275F6" w:rsidRPr="004275F6">
        <w:t>koleksi fitur</w:t>
      </w:r>
      <w:r w:rsidRPr="004275F6">
        <w:t>.</w:t>
      </w:r>
    </w:p>
    <w:p w:rsidR="004275F6" w:rsidRPr="007402A8" w:rsidRDefault="004275F6" w:rsidP="008410EE">
      <w:pPr>
        <w:ind w:firstLine="540"/>
      </w:pPr>
      <w:r w:rsidRPr="007402A8">
        <w:t xml:space="preserve">Proses Koleksi Fitur Lokal adalah </w:t>
      </w:r>
      <w:r w:rsidR="00B53DAE" w:rsidRPr="007402A8">
        <w:t xml:space="preserve">pengumpulan fitur-fitur lokal pada tiap segmen video berdasarkan fitur </w:t>
      </w:r>
      <w:r w:rsidR="00B53DAE" w:rsidRPr="007402A8">
        <w:rPr>
          <w:i/>
        </w:rPr>
        <w:t>optical flow</w:t>
      </w:r>
      <w:r w:rsidR="00B53DAE" w:rsidRPr="007402A8">
        <w:t xml:space="preserve">-nya. Fitur-fitur lokal tersebut terdiri dari 12 dimensi fitur yang diambil dari setiap piksel citra video. Sehinga hasil dari proses ini berupa </w:t>
      </w:r>
      <w:r w:rsidR="00B53DAE" w:rsidRPr="007402A8">
        <w:rPr>
          <w:i/>
        </w:rPr>
        <w:t>bag of localized features</w:t>
      </w:r>
      <w:r w:rsidR="00B53DAE" w:rsidRPr="007402A8">
        <w:t xml:space="preserve"> berukuran N x 12</w:t>
      </w:r>
      <w:r w:rsidR="00533E02" w:rsidRPr="007402A8">
        <w:t xml:space="preserve"> dimana N adalah jumlah seluruh piksel dalam satu segmen video</w:t>
      </w:r>
      <w:r w:rsidR="00B53DAE" w:rsidRPr="007402A8">
        <w:t>.</w:t>
      </w:r>
      <w:r w:rsidR="00533E02" w:rsidRPr="007402A8">
        <w:t xml:space="preserve"> </w:t>
      </w:r>
      <w:r w:rsidR="00533E02" w:rsidRPr="007402A8">
        <w:rPr>
          <w:i/>
        </w:rPr>
        <w:t>bag of localized features</w:t>
      </w:r>
      <w:r w:rsidR="00533E02" w:rsidRPr="007402A8">
        <w:t xml:space="preserve"> inilah yang akan menjadi data masukan proses representasi aktivitas.</w:t>
      </w:r>
    </w:p>
    <w:p w:rsidR="007402A8" w:rsidRDefault="007402A8" w:rsidP="007402A8">
      <w:pPr>
        <w:ind w:firstLine="540"/>
        <w:rPr>
          <w:noProof/>
          <w:sz w:val="20"/>
        </w:rPr>
      </w:pPr>
      <w:r w:rsidRPr="007402A8">
        <w:rPr>
          <w:szCs w:val="24"/>
        </w:rPr>
        <w:t xml:space="preserve">Pada tahap ini, seperti ilustrasi pada Gambar </w:t>
      </w:r>
      <w:r w:rsidRPr="00020B52">
        <w:rPr>
          <w:szCs w:val="24"/>
          <w:highlight w:val="yellow"/>
        </w:rPr>
        <w:t>x</w:t>
      </w:r>
      <w:r w:rsidRPr="007402A8">
        <w:rPr>
          <w:szCs w:val="24"/>
        </w:rPr>
        <w:t>, setelah fitur-fitur lokal (</w:t>
      </w:r>
      <w:r w:rsidRPr="007402A8">
        <w:rPr>
          <w:i/>
          <w:szCs w:val="24"/>
        </w:rPr>
        <w:t>bag of localized features</w:t>
      </w:r>
      <w:r w:rsidRPr="007402A8">
        <w:rPr>
          <w:szCs w:val="24"/>
        </w:rPr>
        <w:t>) dari segmen video terkumpul,</w:t>
      </w:r>
      <w:r w:rsidRPr="007402A8">
        <w:rPr>
          <w:noProof/>
          <w:sz w:val="20"/>
        </w:rPr>
        <w:t xml:space="preserve"> </w:t>
      </w:r>
    </w:p>
    <w:p w:rsidR="007402A8" w:rsidRPr="007402A8" w:rsidRDefault="007402A8" w:rsidP="007402A8">
      <w:pPr>
        <w:rPr>
          <w:szCs w:val="24"/>
        </w:rPr>
      </w:pPr>
      <w:r w:rsidRPr="007402A8">
        <w:rPr>
          <w:szCs w:val="24"/>
        </w:rPr>
        <w:lastRenderedPageBreak/>
        <w:t>dilakukanlah pengekstrakan fitur-fitur lokal tersebut menjadi</w:t>
      </w:r>
      <w:r>
        <w:rPr>
          <w:noProof/>
        </w:rPr>
        <w:drawing>
          <wp:anchor distT="0" distB="0" distL="114300" distR="114300" simplePos="0" relativeHeight="252004352" behindDoc="0" locked="0" layoutInCell="1" allowOverlap="1" wp14:anchorId="058C3409" wp14:editId="6EB4DF82">
            <wp:simplePos x="0" y="0"/>
            <wp:positionH relativeFrom="margin">
              <wp:align>center</wp:align>
            </wp:positionH>
            <wp:positionV relativeFrom="paragraph">
              <wp:posOffset>84727</wp:posOffset>
            </wp:positionV>
            <wp:extent cx="3069590" cy="118681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extLst>
                        <a:ext uri="{28A0092B-C50C-407E-A947-70E740481C1C}">
                          <a14:useLocalDpi xmlns:a14="http://schemas.microsoft.com/office/drawing/2010/main" val="0"/>
                        </a:ext>
                      </a:extLst>
                    </a:blip>
                    <a:stretch>
                      <a:fillRect/>
                    </a:stretch>
                  </pic:blipFill>
                  <pic:spPr>
                    <a:xfrm>
                      <a:off x="0" y="0"/>
                      <a:ext cx="3069590" cy="1186815"/>
                    </a:xfrm>
                    <a:prstGeom prst="rect">
                      <a:avLst/>
                    </a:prstGeom>
                  </pic:spPr>
                </pic:pic>
              </a:graphicData>
            </a:graphic>
            <wp14:sizeRelH relativeFrom="margin">
              <wp14:pctWidth>0</wp14:pctWidth>
            </wp14:sizeRelH>
            <wp14:sizeRelV relativeFrom="margin">
              <wp14:pctHeight>0</wp14:pctHeight>
            </wp14:sizeRelV>
          </wp:anchor>
        </w:drawing>
      </w:r>
      <w:r>
        <w:rPr>
          <w:szCs w:val="24"/>
        </w:rPr>
        <w:t xml:space="preserve"> </w:t>
      </w:r>
      <w:r w:rsidRPr="007402A8">
        <w:rPr>
          <w:szCs w:val="24"/>
        </w:rPr>
        <w:t>representasi aktivitas menggunakan fitur matriks kovarian. Hal ini bertujuan untuk mendapatkan dimensi yang jauh lebih kecil. Setelah diperoleh fitur matriks kovariannya, dilanjutkan dengan menghitung logaritma dari matriks kovarian tersebut. Hal ini bertujuan untuk memetakan bentuk matriks yang sebelumnya “</w:t>
      </w:r>
      <w:r w:rsidRPr="007402A8">
        <w:rPr>
          <w:i/>
          <w:szCs w:val="24"/>
        </w:rPr>
        <w:t>convex cone</w:t>
      </w:r>
      <w:r w:rsidRPr="007402A8">
        <w:rPr>
          <w:szCs w:val="24"/>
        </w:rPr>
        <w:t xml:space="preserve">” menjadi bentuk ruang vector sehingga dapat digunakan oleh </w:t>
      </w:r>
      <w:r w:rsidRPr="007402A8">
        <w:rPr>
          <w:i/>
          <w:szCs w:val="24"/>
        </w:rPr>
        <w:t>machine learning</w:t>
      </w:r>
      <w:r w:rsidRPr="007402A8">
        <w:rPr>
          <w:szCs w:val="24"/>
        </w:rPr>
        <w:t xml:space="preserve"> untuk proses klasifikasi selanjutnya.</w:t>
      </w:r>
    </w:p>
    <w:p w:rsidR="00B53DAE" w:rsidRPr="004275F6" w:rsidRDefault="00B53DAE" w:rsidP="008410EE">
      <w:pPr>
        <w:ind w:firstLine="540"/>
      </w:pPr>
    </w:p>
    <w:p w:rsidR="009805F7" w:rsidRPr="009805F7" w:rsidRDefault="00EB3E74" w:rsidP="004A4BA9">
      <w:pPr>
        <w:pStyle w:val="Heading2"/>
      </w:pPr>
      <w:bookmarkStart w:id="322" w:name="_Toc513396356"/>
      <w:r>
        <w:t>Perancangan Data</w:t>
      </w:r>
      <w:bookmarkEnd w:id="322"/>
    </w:p>
    <w:p w:rsidR="007E54BB" w:rsidRDefault="000A152E" w:rsidP="007E54BB">
      <w:pPr>
        <w:spacing w:before="240"/>
        <w:ind w:firstLine="576"/>
      </w:pPr>
      <w:r w:rsidRPr="000A152E">
        <w:t xml:space="preserve">Perancangan data dilakukan untuk memastikan pengoperasian aplikasi berjalan dengan benar. </w:t>
      </w:r>
      <w:r w:rsidR="007E54BB">
        <w:t xml:space="preserve">Data </w:t>
      </w:r>
      <w:r w:rsidR="007E54BB" w:rsidRPr="007E54BB">
        <w:t xml:space="preserve">masukan (input) adalah data yang diperlukan dalam pengoperasian aplikasi dan data keluaran (output) adalah data yang </w:t>
      </w:r>
      <w:r w:rsidR="007E54BB">
        <w:t xml:space="preserve">dihasilkan oleh aplikasi dan </w:t>
      </w:r>
      <w:r w:rsidR="007E54BB" w:rsidRPr="007E54BB">
        <w:t xml:space="preserve">akan digunakan oleh pengguna. </w:t>
      </w:r>
    </w:p>
    <w:p w:rsidR="002115D8" w:rsidRDefault="007E54BB" w:rsidP="007E54BB">
      <w:pPr>
        <w:ind w:firstLine="576"/>
      </w:pPr>
      <w:r w:rsidRPr="007E54BB">
        <w:t xml:space="preserve">Data </w:t>
      </w:r>
      <w:r>
        <w:t xml:space="preserve">masukan pada </w:t>
      </w:r>
      <w:r w:rsidRPr="00D91A7C">
        <w:t>aplikasi pengenalan aktivitas manusia</w:t>
      </w:r>
      <w:r w:rsidRPr="007E54BB">
        <w:t xml:space="preserve"> adalah </w:t>
      </w:r>
      <w:r w:rsidR="00DF2EBF">
        <w:t xml:space="preserve">data video </w:t>
      </w:r>
      <w:r w:rsidRPr="007E54BB">
        <w:t xml:space="preserve">berukuran </w:t>
      </w:r>
      <w:r w:rsidR="00CD288B">
        <w:t>636x360</w:t>
      </w:r>
      <w:r w:rsidRPr="007E54BB">
        <w:t xml:space="preserve"> piksel dengan citra </w:t>
      </w:r>
      <w:r w:rsidR="002115D8">
        <w:t>warna RGB</w:t>
      </w:r>
      <w:r w:rsidR="00CD288B">
        <w:rPr>
          <w:i/>
        </w:rPr>
        <w:t xml:space="preserve"> </w:t>
      </w:r>
      <w:r w:rsidR="00CD288B">
        <w:t xml:space="preserve">dan memiliki </w:t>
      </w:r>
      <w:r w:rsidR="00CD288B" w:rsidRPr="00CD288B">
        <w:rPr>
          <w:i/>
        </w:rPr>
        <w:t>framerate</w:t>
      </w:r>
      <w:r w:rsidR="00CD288B">
        <w:t xml:space="preserve"> sebesar 25 </w:t>
      </w:r>
      <w:r w:rsidR="00CD288B" w:rsidRPr="0097609D">
        <w:rPr>
          <w:i/>
        </w:rPr>
        <w:t>fps</w:t>
      </w:r>
      <w:r w:rsidRPr="007E54BB">
        <w:t xml:space="preserve">. </w:t>
      </w:r>
      <w:r w:rsidR="002115D8">
        <w:t xml:space="preserve">Panjang frame yang akan diproses tiap iterasi adalah sebanyak 20 frame karena merupakan panjang frame yang paling ideal dalam merepresentasikan suatu gerakan aktivitas. </w:t>
      </w:r>
    </w:p>
    <w:p w:rsidR="002115D8" w:rsidRDefault="00CD288B" w:rsidP="007E54BB">
      <w:pPr>
        <w:ind w:firstLine="576"/>
      </w:pPr>
      <w:r>
        <w:t xml:space="preserve">Satu data video menampilkan satu </w:t>
      </w:r>
      <w:r w:rsidR="008A342B">
        <w:t xml:space="preserve">objek </w:t>
      </w:r>
      <w:r w:rsidR="0097609D">
        <w:t xml:space="preserve">yang melakukan satu jenis aktivitas. Aktivitas yang dilakukan yaitu aktivitas berlari, berjalan, dan melambaikan kedua tangan. Masing-masing aktivitas tersebut terdiri dari beberapa ragam pola arah dan titik gerakan </w:t>
      </w:r>
      <w:r w:rsidR="0097609D">
        <w:lastRenderedPageBreak/>
        <w:t xml:space="preserve">pada latar video. Seperti yang ditunjukkan pada Gambar </w:t>
      </w:r>
      <w:r w:rsidR="0097609D" w:rsidRPr="000A0E43">
        <w:rPr>
          <w:highlight w:val="yellow"/>
        </w:rPr>
        <w:t>x</w:t>
      </w:r>
      <w:r w:rsidR="0097609D">
        <w:rPr>
          <w:highlight w:val="yellow"/>
        </w:rPr>
        <w:t>,</w:t>
      </w:r>
      <w:r w:rsidR="007E54BB" w:rsidRPr="007E54BB">
        <w:t xml:space="preserve"> </w:t>
      </w:r>
      <w:r w:rsidR="0097609D">
        <w:t xml:space="preserve">Ada enam arah aktivitas lari, enam arah aktivitas jalan, dan </w:t>
      </w:r>
      <w:r w:rsidR="002115D8">
        <w:t>4 titik aktivitas melambaikan kedua tangan.</w:t>
      </w:r>
      <w:r w:rsidR="0097609D">
        <w:t xml:space="preserve"> </w:t>
      </w:r>
      <w:r w:rsidR="00B57D9F">
        <w:t xml:space="preserve">Contoh potongan video </w:t>
      </w:r>
      <w:r w:rsidR="00B57D9F" w:rsidRPr="00BA7696">
        <w:rPr>
          <w:i/>
        </w:rPr>
        <w:t>CCTV</w:t>
      </w:r>
      <w:r w:rsidR="00B57D9F">
        <w:t xml:space="preserve"> </w:t>
      </w:r>
      <w:r w:rsidR="00FA1C5B">
        <w:t>yang akan menjadi data masukan</w:t>
      </w:r>
      <w:r w:rsidR="00B57D9F">
        <w:t xml:space="preserve"> ditunjukkan pada Gambar </w:t>
      </w:r>
      <w:r w:rsidR="00B57D9F" w:rsidRPr="000A0E43">
        <w:rPr>
          <w:highlight w:val="yellow"/>
        </w:rPr>
        <w:t>x</w:t>
      </w:r>
      <w:r w:rsidR="00B57D9F">
        <w:t>.</w:t>
      </w:r>
    </w:p>
    <w:p w:rsidR="005875BD" w:rsidRDefault="007E54BB" w:rsidP="007E54BB">
      <w:pPr>
        <w:ind w:firstLine="576"/>
      </w:pPr>
      <w:r w:rsidRPr="007E54BB">
        <w:t xml:space="preserve">Data keluaran </w:t>
      </w:r>
      <w:r w:rsidR="002115D8" w:rsidRPr="00D91A7C">
        <w:t>aplikasi pengenalan aktivitas manusia</w:t>
      </w:r>
      <w:r w:rsidRPr="007E54BB">
        <w:t xml:space="preserve"> merupakan </w:t>
      </w:r>
      <w:r w:rsidR="002115D8">
        <w:t>prediksi aktivitas yang dilakukan objek pada data masukan baik itu lari, jalan, atau melambaikan kedua tangan</w:t>
      </w:r>
      <w:r w:rsidRPr="007E54BB">
        <w:t>.</w:t>
      </w:r>
    </w:p>
    <w:p w:rsidR="002115D8" w:rsidRDefault="002115D8" w:rsidP="007E54BB">
      <w:pPr>
        <w:ind w:firstLine="576"/>
      </w:pPr>
    </w:p>
    <w:p w:rsidR="002115D8" w:rsidRPr="00C63621" w:rsidRDefault="00431431" w:rsidP="007E54BB">
      <w:pPr>
        <w:ind w:firstLine="576"/>
      </w:pPr>
      <w:r>
        <w:rPr>
          <w:noProof/>
        </w:rPr>
        <mc:AlternateContent>
          <mc:Choice Requires="wpg">
            <w:drawing>
              <wp:anchor distT="0" distB="0" distL="114300" distR="114300" simplePos="0" relativeHeight="252035072" behindDoc="0" locked="0" layoutInCell="1" allowOverlap="1">
                <wp:simplePos x="0" y="0"/>
                <wp:positionH relativeFrom="column">
                  <wp:posOffset>754578</wp:posOffset>
                </wp:positionH>
                <wp:positionV relativeFrom="paragraph">
                  <wp:posOffset>630419</wp:posOffset>
                </wp:positionV>
                <wp:extent cx="2117022" cy="1031706"/>
                <wp:effectExtent l="57150" t="38100" r="55245" b="111760"/>
                <wp:wrapNone/>
                <wp:docPr id="46" name="Group 46"/>
                <wp:cNvGraphicFramePr/>
                <a:graphic xmlns:a="http://schemas.openxmlformats.org/drawingml/2006/main">
                  <a:graphicData uri="http://schemas.microsoft.com/office/word/2010/wordprocessingGroup">
                    <wpg:wgp>
                      <wpg:cNvGrpSpPr/>
                      <wpg:grpSpPr>
                        <a:xfrm>
                          <a:off x="0" y="0"/>
                          <a:ext cx="2117022" cy="1031706"/>
                          <a:chOff x="0" y="0"/>
                          <a:chExt cx="2117022" cy="1031706"/>
                        </a:xfrm>
                      </wpg:grpSpPr>
                      <wps:wsp>
                        <wps:cNvPr id="26" name="Straight Arrow Connector 26"/>
                        <wps:cNvCnPr/>
                        <wps:spPr>
                          <a:xfrm flipV="1">
                            <a:off x="697693" y="0"/>
                            <a:ext cx="142903" cy="1030406"/>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27" name="Straight Arrow Connector 27"/>
                        <wps:cNvCnPr/>
                        <wps:spPr>
                          <a:xfrm flipV="1">
                            <a:off x="845688" y="776976"/>
                            <a:ext cx="1241236" cy="245660"/>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35" name="Straight Arrow Connector 35"/>
                        <wps:cNvCnPr/>
                        <wps:spPr>
                          <a:xfrm flipH="1" flipV="1">
                            <a:off x="967256" y="5286"/>
                            <a:ext cx="1146412" cy="682388"/>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36" name="Straight Arrow Connector 36"/>
                        <wps:cNvCnPr/>
                        <wps:spPr>
                          <a:xfrm flipH="1">
                            <a:off x="607838" y="26428"/>
                            <a:ext cx="156949" cy="995737"/>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37" name="Straight Arrow Connector 37"/>
                        <wps:cNvCnPr/>
                        <wps:spPr>
                          <a:xfrm>
                            <a:off x="898544" y="47570"/>
                            <a:ext cx="1091821" cy="668740"/>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38" name="Straight Arrow Connector 38"/>
                        <wps:cNvCnPr/>
                        <wps:spPr>
                          <a:xfrm flipH="1">
                            <a:off x="1189249" y="861545"/>
                            <a:ext cx="927773" cy="170161"/>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40" name="Oval 40"/>
                        <wps:cNvSpPr/>
                        <wps:spPr>
                          <a:xfrm>
                            <a:off x="258992" y="47570"/>
                            <a:ext cx="49651" cy="57926"/>
                          </a:xfrm>
                          <a:prstGeom prst="ellipse">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1072967" y="554983"/>
                            <a:ext cx="49651" cy="57926"/>
                          </a:xfrm>
                          <a:prstGeom prst="ellipse">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1331959" y="31713"/>
                            <a:ext cx="49651" cy="57926"/>
                          </a:xfrm>
                          <a:prstGeom prst="ellipse">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0" y="343561"/>
                            <a:ext cx="49651" cy="57926"/>
                          </a:xfrm>
                          <a:prstGeom prst="ellipse">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63388A3" id="Group 46" o:spid="_x0000_s1026" style="position:absolute;margin-left:59.4pt;margin-top:49.65pt;width:166.7pt;height:81.25pt;z-index:252035072" coordsize="21170,10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">
                <v:shape id="Straight Arrow Connector 26" o:spid="_x0000_s1027" type="#_x0000_t32" style="position:absolute;left:6976;width:1429;height:103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" strokecolor="#9bbb59 [3206]" strokeweight="2pt">
                  <v:stroke endarrow="block"/>
                  <v:shadow on="t" color="black" opacity="24903f" origin=",.5" offset="0,.55556mm"/>
                </v:shape>
                <v:shape id="Straight Arrow Connector 27" o:spid="_x0000_s1028" type="#_x0000_t32" style="position:absolute;left:8456;top:7769;width:12413;height:2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" strokecolor="#9bbb59 [3206]" strokeweight="2pt">
                  <v:stroke endarrow="block"/>
                  <v:shadow on="t" color="black" opacity="24903f" origin=",.5" offset="0,.55556mm"/>
                </v:shape>
                <v:shape id="Straight Arrow Connector 35" o:spid="_x0000_s1029" type="#_x0000_t32" style="position:absolute;left:9672;top:52;width:11464;height:68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" strokecolor="#9bbb59 [3206]" strokeweight="2pt">
                  <v:stroke endarrow="block"/>
                  <v:shadow on="t" color="black" opacity="24903f" origin=",.5" offset="0,.55556mm"/>
                </v:shape>
                <v:shape id="Straight Arrow Connector 36" o:spid="_x0000_s1030" type="#_x0000_t32" style="position:absolute;left:6078;top:264;width:1569;height:99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" strokecolor="#9bbb59 [3206]" strokeweight="2pt">
                  <v:stroke endarrow="block"/>
                  <v:shadow on="t" color="black" opacity="24903f" origin=",.5" offset="0,.55556mm"/>
                </v:shape>
                <v:shape id="Straight Arrow Connector 37" o:spid="_x0000_s1031" type="#_x0000_t32" style="position:absolute;left:8985;top:475;width:10918;height:66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" strokecolor="#9bbb59 [3206]" strokeweight="2pt">
                  <v:stroke endarrow="block"/>
                  <v:shadow on="t" color="black" opacity="24903f" origin=",.5" offset="0,.55556mm"/>
                </v:shape>
                <v:shape id="Straight Arrow Connector 38" o:spid="_x0000_s1032" type="#_x0000_t32" style="position:absolute;left:11892;top:8615;width:9278;height:17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" strokecolor="#9bbb59 [3206]" strokeweight="2pt">
                  <v:stroke endarrow="block"/>
                  <v:shadow on="t" color="black" opacity="24903f" origin=",.5" offset="0,.55556mm"/>
                </v:shape>
                <v:oval id="Oval 40" o:spid="_x0000_s1033" style="position:absolute;left:2589;top:475;width:497;height: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" fillcolor="#506329 [1638]" strokecolor="#94b64e [3046]">
                  <v:fill color2="#93b64c [3014]" rotate="t" angle="180" colors="0 #769535;52429f #9bc348;1 #9cc746" focus="100%" type="gradient">
                    <o:fill v:ext="view" type="gradientUnscaled"/>
                  </v:fill>
                  <v:shadow on="t" color="black" opacity="22937f" origin=",.5" offset="0,.63889mm"/>
                </v:oval>
                <v:oval id="Oval 41" o:spid="_x0000_s1034" style="position:absolute;left:10729;top:5549;width:497;height:5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oval>
                <v:oval id="Oval 43" o:spid="_x0000_s1035" style="position:absolute;left:13319;top:317;width:497;height: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" fillcolor="#506329 [1638]" strokecolor="#94b64e [3046]">
                  <v:fill color2="#93b64c [3014]" rotate="t" angle="180" colors="0 #769535;52429f #9bc348;1 #9cc746" focus="100%" type="gradient">
                    <o:fill v:ext="view" type="gradientUnscaled"/>
                  </v:fill>
                  <v:shadow on="t" color="black" opacity="22937f" origin=",.5" offset="0,.63889mm"/>
                </v:oval>
                <v:oval id="Oval 45" o:spid="_x0000_s1036" style="position:absolute;top:3435;width:496;height: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" fillcolor="#506329 [1638]" strokecolor="#94b64e [3046]">
                  <v:fill color2="#93b64c [3014]" rotate="t" angle="180" colors="0 #769535;52429f #9bc348;1 #9cc746" focus="100%" type="gradient">
                    <o:fill v:ext="view" type="gradientUnscaled"/>
                  </v:fill>
                  <v:shadow on="t" color="black" opacity="22937f" origin=",.5" offset="0,.63889mm"/>
                </v:oval>
              </v:group>
            </w:pict>
          </mc:Fallback>
        </mc:AlternateContent>
      </w:r>
      <w:r w:rsidR="002115D8">
        <w:rPr>
          <w:noProof/>
        </w:rPr>
        <w:drawing>
          <wp:inline distT="0" distB="0" distL="0" distR="0" wp14:anchorId="2EE37CF6" wp14:editId="683DB50B">
            <wp:extent cx="3033395" cy="1691376"/>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8"/>
                    <a:srcRect l="7974" t="3744" r="8177" b="8926"/>
                    <a:stretch/>
                  </pic:blipFill>
                  <pic:spPr bwMode="auto">
                    <a:xfrm>
                      <a:off x="0" y="0"/>
                      <a:ext cx="3067621" cy="1710460"/>
                    </a:xfrm>
                    <a:prstGeom prst="rect">
                      <a:avLst/>
                    </a:prstGeom>
                    <a:ln>
                      <a:noFill/>
                    </a:ln>
                    <a:extLst>
                      <a:ext uri="{53640926-AAD7-44D8-BBD7-CCE9431645EC}">
                        <a14:shadowObscured xmlns:a14="http://schemas.microsoft.com/office/drawing/2010/main"/>
                      </a:ext>
                    </a:extLst>
                  </pic:spPr>
                </pic:pic>
              </a:graphicData>
            </a:graphic>
          </wp:inline>
        </w:drawing>
      </w:r>
    </w:p>
    <w:p w:rsidR="009805F7" w:rsidRPr="00EB3E74" w:rsidRDefault="00EB3E74" w:rsidP="004A4BA9">
      <w:pPr>
        <w:pStyle w:val="Heading2"/>
      </w:pPr>
      <w:bookmarkStart w:id="323" w:name="_Toc513396357"/>
      <w:r w:rsidRPr="00EB3E74">
        <w:t>Perancangan Proses</w:t>
      </w:r>
      <w:bookmarkEnd w:id="323"/>
    </w:p>
    <w:p w:rsidR="009805F7" w:rsidRDefault="009805F7" w:rsidP="004A4BA9">
      <w:pPr>
        <w:ind w:left="720"/>
      </w:pPr>
    </w:p>
    <w:p w:rsidR="009805F7" w:rsidRDefault="00B51DB6" w:rsidP="004A4BA9">
      <w:pPr>
        <w:ind w:firstLine="720"/>
      </w:pPr>
      <w:r w:rsidRPr="00B51DB6">
        <w:t xml:space="preserve">Perancangan proses dilakukan untuk memberikan gambaran mengenai setiap proses yang terdapat pada aplikasi </w:t>
      </w:r>
      <w:r w:rsidRPr="00D91A7C">
        <w:t>pengenalan aktivitas manusia</w:t>
      </w:r>
      <w:r w:rsidRPr="00B51DB6">
        <w:t xml:space="preserve">. Bagian dari setiap proses utama aplikasi dapat dilihat pada </w:t>
      </w:r>
      <w:r w:rsidRPr="00B51DB6">
        <w:rPr>
          <w:highlight w:val="yellow"/>
        </w:rPr>
        <w:t>Gambar 3.2</w:t>
      </w:r>
    </w:p>
    <w:p w:rsidR="009805F7" w:rsidRPr="009805F7" w:rsidRDefault="009805F7" w:rsidP="004A4BA9">
      <w:pPr>
        <w:ind w:left="720"/>
      </w:pPr>
    </w:p>
    <w:p w:rsidR="009805F7" w:rsidRDefault="004A4BA9" w:rsidP="004A4BA9">
      <w:pPr>
        <w:pStyle w:val="Heading3"/>
        <w:rPr>
          <w:i/>
        </w:rPr>
      </w:pPr>
      <w:bookmarkStart w:id="324" w:name="_Toc513396358"/>
      <w:r>
        <w:rPr>
          <w:i/>
        </w:rPr>
        <w:t>Preprocessing</w:t>
      </w:r>
      <w:bookmarkEnd w:id="324"/>
    </w:p>
    <w:p w:rsidR="003C60E5" w:rsidRDefault="003C60E5" w:rsidP="003C60E5"/>
    <w:p w:rsidR="003C60E5" w:rsidRDefault="003C60E5" w:rsidP="003C60E5"/>
    <w:p w:rsidR="003C60E5" w:rsidRDefault="003C60E5" w:rsidP="003C60E5"/>
    <w:p w:rsidR="003C60E5" w:rsidRDefault="003C60E5" w:rsidP="003C60E5"/>
    <w:p w:rsidR="003C60E5" w:rsidRDefault="003C60E5" w:rsidP="003C60E5"/>
    <w:p w:rsidR="003C60E5" w:rsidRDefault="003C60E5" w:rsidP="003C60E5"/>
    <w:p w:rsidR="003C60E5" w:rsidRDefault="003C60E5" w:rsidP="003C60E5"/>
    <w:p w:rsidR="003C60E5" w:rsidRDefault="003C60E5" w:rsidP="003C60E5">
      <w:r>
        <w:rPr>
          <w:i/>
          <w:noProof/>
        </w:rPr>
        <w:lastRenderedPageBreak/>
        <mc:AlternateContent>
          <mc:Choice Requires="wpg">
            <w:drawing>
              <wp:anchor distT="0" distB="0" distL="114300" distR="114300" simplePos="0" relativeHeight="252042240" behindDoc="0" locked="0" layoutInCell="1" allowOverlap="1">
                <wp:simplePos x="0" y="0"/>
                <wp:positionH relativeFrom="column">
                  <wp:posOffset>496189</wp:posOffset>
                </wp:positionH>
                <wp:positionV relativeFrom="paragraph">
                  <wp:posOffset>0</wp:posOffset>
                </wp:positionV>
                <wp:extent cx="2432050" cy="1862455"/>
                <wp:effectExtent l="0" t="0" r="25400" b="23495"/>
                <wp:wrapTopAndBottom/>
                <wp:docPr id="450766" name="Group 450766"/>
                <wp:cNvGraphicFramePr/>
                <a:graphic xmlns:a="http://schemas.openxmlformats.org/drawingml/2006/main">
                  <a:graphicData uri="http://schemas.microsoft.com/office/word/2010/wordprocessingGroup">
                    <wpg:wgp>
                      <wpg:cNvGrpSpPr/>
                      <wpg:grpSpPr>
                        <a:xfrm>
                          <a:off x="0" y="0"/>
                          <a:ext cx="2432050" cy="1862455"/>
                          <a:chOff x="0" y="0"/>
                          <a:chExt cx="2432050" cy="1862455"/>
                        </a:xfrm>
                      </wpg:grpSpPr>
                      <wpg:grpSp>
                        <wpg:cNvPr id="64" name="Group 64"/>
                        <wpg:cNvGrpSpPr/>
                        <wpg:grpSpPr>
                          <a:xfrm>
                            <a:off x="0" y="0"/>
                            <a:ext cx="2432050" cy="1862455"/>
                            <a:chOff x="-49410" y="0"/>
                            <a:chExt cx="2432762" cy="1862787"/>
                          </a:xfrm>
                        </wpg:grpSpPr>
                        <wps:wsp>
                          <wps:cNvPr id="65" name="Rectangle 65"/>
                          <wps:cNvSpPr/>
                          <wps:spPr>
                            <a:xfrm>
                              <a:off x="1296062" y="691764"/>
                              <a:ext cx="1087290" cy="399964"/>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F602F0" w:rsidP="00842A2C">
                                <w:pPr>
                                  <w:jc w:val="center"/>
                                  <w:rPr>
                                    <w:sz w:val="16"/>
                                  </w:rPr>
                                </w:pPr>
                                <w:r>
                                  <w:rPr>
                                    <w:sz w:val="16"/>
                                  </w:rPr>
                                  <w:t>Ubah ukuran citra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0" y="691764"/>
                              <a:ext cx="1028065" cy="399415"/>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842A2C">
                                <w:pPr>
                                  <w:jc w:val="center"/>
                                  <w:rPr>
                                    <w:rFonts w:asciiTheme="minorHAnsi" w:hAnsiTheme="minorHAnsi" w:cstheme="minorHAnsi"/>
                                    <w:b/>
                                    <w:sz w:val="18"/>
                                  </w:rPr>
                                </w:pPr>
                                <w:r>
                                  <w:rPr>
                                    <w:sz w:val="16"/>
                                  </w:rPr>
                                  <w:t xml:space="preserve">Ubah citra menjadi </w:t>
                                </w:r>
                                <w:r w:rsidRPr="00964B9A">
                                  <w:rPr>
                                    <w:i/>
                                    <w:sz w:val="16"/>
                                  </w:rPr>
                                  <w:t>greyscale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Parallelogram 69"/>
                          <wps:cNvSpPr/>
                          <wps:spPr>
                            <a:xfrm>
                              <a:off x="1447137" y="0"/>
                              <a:ext cx="777875" cy="400685"/>
                            </a:xfrm>
                            <a:prstGeom prst="parallelogram">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842A2C">
                                <w:pPr>
                                  <w:jc w:val="center"/>
                                  <w:rPr>
                                    <w:sz w:val="16"/>
                                  </w:rPr>
                                </w:pPr>
                                <w:r w:rsidRPr="00A863BB">
                                  <w:rPr>
                                    <w:sz w:val="16"/>
                                  </w:rPr>
                                  <w:t>Video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Parallelogram 70"/>
                          <wps:cNvSpPr/>
                          <wps:spPr>
                            <a:xfrm>
                              <a:off x="-49410" y="1410032"/>
                              <a:ext cx="1064895" cy="452755"/>
                            </a:xfrm>
                            <a:prstGeom prst="parallelogram">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842A2C">
                                <w:pPr>
                                  <w:jc w:val="center"/>
                                  <w:rPr>
                                    <w:sz w:val="16"/>
                                  </w:rPr>
                                </w:pPr>
                                <w:r>
                                  <w:rPr>
                                    <w:sz w:val="16"/>
                                  </w:rPr>
                                  <w:t xml:space="preserve">Citra hasil </w:t>
                                </w:r>
                                <w:r w:rsidRPr="003C60E5">
                                  <w:rPr>
                                    <w:i/>
                                    <w:sz w:val="16"/>
                                  </w:rPr>
                                  <w:t>preprocessing</w:t>
                                </w:r>
                              </w:p>
                              <w:p w:rsidR="00DC0121" w:rsidRDefault="00DC0121" w:rsidP="00842A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Rounded Corners 71"/>
                          <wps:cNvSpPr/>
                          <wps:spPr>
                            <a:xfrm>
                              <a:off x="174928" y="0"/>
                              <a:ext cx="755015" cy="398780"/>
                            </a:xfrm>
                            <a:prstGeom prst="roundRect">
                              <a:avLst>
                                <a:gd name="adj" fmla="val 50000"/>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842A2C">
                                <w:pPr>
                                  <w:jc w:val="center"/>
                                  <w:rPr>
                                    <w:sz w:val="16"/>
                                  </w:rPr>
                                </w:pPr>
                                <w:r>
                                  <w:rPr>
                                    <w:sz w:val="16"/>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Rounded Corners 89"/>
                          <wps:cNvSpPr/>
                          <wps:spPr>
                            <a:xfrm>
                              <a:off x="1541741" y="1429274"/>
                              <a:ext cx="755015" cy="398780"/>
                            </a:xfrm>
                            <a:prstGeom prst="roundRect">
                              <a:avLst>
                                <a:gd name="adj" fmla="val 50000"/>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842A2C">
                                <w:pPr>
                                  <w:jc w:val="center"/>
                                  <w:rPr>
                                    <w:sz w:val="16"/>
                                  </w:rPr>
                                </w:pPr>
                                <w:r>
                                  <w:rPr>
                                    <w:sz w:val="16"/>
                                  </w:rPr>
                                  <w:t>Finish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Straight Arrow Connector 90"/>
                          <wps:cNvCnPr/>
                          <wps:spPr>
                            <a:xfrm flipV="1">
                              <a:off x="930302" y="182880"/>
                              <a:ext cx="588756" cy="7952"/>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 name="Straight Arrow Connector 92"/>
                          <wps:cNvCnPr/>
                          <wps:spPr>
                            <a:xfrm flipH="1">
                              <a:off x="1025718" y="898498"/>
                              <a:ext cx="276860" cy="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 name="Straight Arrow Connector 93"/>
                          <wps:cNvCnPr/>
                          <wps:spPr>
                            <a:xfrm>
                              <a:off x="500932" y="1105232"/>
                              <a:ext cx="0" cy="30480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 name="Straight Arrow Connector 95"/>
                          <wps:cNvCnPr/>
                          <wps:spPr>
                            <a:xfrm>
                              <a:off x="1836751" y="405517"/>
                              <a:ext cx="0" cy="289877"/>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50755" name="Straight Arrow Connector 450755"/>
                        <wps:cNvCnPr/>
                        <wps:spPr>
                          <a:xfrm flipV="1">
                            <a:off x="1009498" y="1660550"/>
                            <a:ext cx="588584" cy="7951"/>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450766" o:spid="_x0000_s1062" style="position:absolute;left:0;text-align:left;margin-left:39.05pt;margin-top:0;width:191.5pt;height:146.65pt;z-index:252042240" coordsize="24320,18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">
                <v:group id="Group 64" o:spid="_x0000_s1063" style="position:absolute;width:24320;height:18624" coordorigin="-494" coordsize="24327,18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Rectangle 65" o:spid="_x0000_s1064" style="position:absolute;left:12960;top:6917;width:10873;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" fillcolor="white [3201]" strokecolor="#5a5a5a [2109]" strokeweight="1pt">
                    <v:textbox>
                      <w:txbxContent>
                        <w:p w:rsidR="00DC0121" w:rsidRPr="00A863BB" w:rsidRDefault="00F602F0" w:rsidP="00842A2C">
                          <w:pPr>
                            <w:jc w:val="center"/>
                            <w:rPr>
                              <w:sz w:val="16"/>
                            </w:rPr>
                          </w:pPr>
                          <w:r>
                            <w:rPr>
                              <w:sz w:val="16"/>
                            </w:rPr>
                            <w:t>Ubah ukuran citra</w:t>
                          </w:r>
                        </w:p>
                      </w:txbxContent>
                    </v:textbox>
                  </v:rect>
                  <v:rect id="Rectangle 66" o:spid="_x0000_s1065" style="position:absolute;top:6917;width:10280;height:3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" fillcolor="white [3201]" strokecolor="#5a5a5a [2109]" strokeweight="1pt">
                    <v:textbox>
                      <w:txbxContent>
                        <w:p w:rsidR="00DC0121" w:rsidRPr="00A863BB" w:rsidRDefault="00DC0121" w:rsidP="00842A2C">
                          <w:pPr>
                            <w:jc w:val="center"/>
                            <w:rPr>
                              <w:rFonts w:asciiTheme="minorHAnsi" w:hAnsiTheme="minorHAnsi" w:cstheme="minorHAnsi"/>
                              <w:b/>
                              <w:sz w:val="18"/>
                            </w:rPr>
                          </w:pPr>
                          <w:r>
                            <w:rPr>
                              <w:sz w:val="16"/>
                            </w:rPr>
                            <w:t xml:space="preserve">Ubah citra menjadi </w:t>
                          </w:r>
                          <w:r w:rsidRPr="00964B9A">
                            <w:rPr>
                              <w:i/>
                              <w:sz w:val="16"/>
                            </w:rPr>
                            <w:t>greyscale</w:t>
                          </w:r>
                        </w:p>
                      </w:txbxContent>
                    </v:textbox>
                  </v:rect>
                  <v:shape id="Parallelogram 69" o:spid="_x0000_s1066" type="#_x0000_t7" style="position:absolute;left:14471;width:7779;height:4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" adj="2782" fillcolor="white [3201]" strokecolor="#5a5a5a [2109]" strokeweight="1pt">
                    <v:textbox>
                      <w:txbxContent>
                        <w:p w:rsidR="00DC0121" w:rsidRPr="00A863BB" w:rsidRDefault="00DC0121" w:rsidP="00842A2C">
                          <w:pPr>
                            <w:jc w:val="center"/>
                            <w:rPr>
                              <w:sz w:val="16"/>
                            </w:rPr>
                          </w:pPr>
                          <w:r w:rsidRPr="00A863BB">
                            <w:rPr>
                              <w:sz w:val="16"/>
                            </w:rPr>
                            <w:t>Video</w:t>
                          </w:r>
                        </w:p>
                      </w:txbxContent>
                    </v:textbox>
                  </v:shape>
                  <v:shape id="Parallelogram 70" o:spid="_x0000_s1067" type="#_x0000_t7" style="position:absolute;left:-494;top:14100;width:10648;height:4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" adj="2296" fillcolor="white [3201]" strokecolor="#5a5a5a [2109]" strokeweight="1pt">
                    <v:textbox>
                      <w:txbxContent>
                        <w:p w:rsidR="00DC0121" w:rsidRPr="00A863BB" w:rsidRDefault="00DC0121" w:rsidP="00842A2C">
                          <w:pPr>
                            <w:jc w:val="center"/>
                            <w:rPr>
                              <w:sz w:val="16"/>
                            </w:rPr>
                          </w:pPr>
                          <w:r>
                            <w:rPr>
                              <w:sz w:val="16"/>
                            </w:rPr>
                            <w:t xml:space="preserve">Citra hasil </w:t>
                          </w:r>
                          <w:r w:rsidRPr="003C60E5">
                            <w:rPr>
                              <w:i/>
                              <w:sz w:val="16"/>
                            </w:rPr>
                            <w:t>preprocessing</w:t>
                          </w:r>
                        </w:p>
                        <w:p w:rsidR="00DC0121" w:rsidRDefault="00DC0121" w:rsidP="00842A2C">
                          <w:pPr>
                            <w:jc w:val="center"/>
                          </w:pPr>
                        </w:p>
                      </w:txbxContent>
                    </v:textbox>
                  </v:shape>
                  <v:roundrect id="Rectangle: Rounded Corners 71" o:spid="_x0000_s1068" style="position:absolute;left:1749;width:7550;height:398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" fillcolor="white [3201]" strokecolor="#5a5a5a [2109]" strokeweight="1pt">
                    <v:textbox>
                      <w:txbxContent>
                        <w:p w:rsidR="00DC0121" w:rsidRPr="00A863BB" w:rsidRDefault="00DC0121" w:rsidP="00842A2C">
                          <w:pPr>
                            <w:jc w:val="center"/>
                            <w:rPr>
                              <w:sz w:val="16"/>
                            </w:rPr>
                          </w:pPr>
                          <w:r>
                            <w:rPr>
                              <w:sz w:val="16"/>
                            </w:rPr>
                            <w:t>Start</w:t>
                          </w:r>
                        </w:p>
                      </w:txbxContent>
                    </v:textbox>
                  </v:roundrect>
                  <v:roundrect id="Rectangle: Rounded Corners 89" o:spid="_x0000_s1069" style="position:absolute;left:15417;top:14292;width:7550;height:398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" fillcolor="white [3201]" strokecolor="#5a5a5a [2109]" strokeweight="1pt">
                    <v:textbox>
                      <w:txbxContent>
                        <w:p w:rsidR="00DC0121" w:rsidRPr="00A863BB" w:rsidRDefault="00DC0121" w:rsidP="00842A2C">
                          <w:pPr>
                            <w:jc w:val="center"/>
                            <w:rPr>
                              <w:sz w:val="16"/>
                            </w:rPr>
                          </w:pPr>
                          <w:r>
                            <w:rPr>
                              <w:sz w:val="16"/>
                            </w:rPr>
                            <w:t>Finish</w:t>
                          </w:r>
                        </w:p>
                      </w:txbxContent>
                    </v:textbox>
                  </v:roundrect>
                  <v:shape id="Straight Arrow Connector 90" o:spid="_x0000_s1070" type="#_x0000_t32" style="position:absolute;left:9303;top:1828;width:5887;height: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" strokecolor="#5a5a5a [2109]" strokeweight="1pt">
                    <v:stroke endarrow="block"/>
                  </v:shape>
                  <v:shape id="Straight Arrow Connector 92" o:spid="_x0000_s1071" type="#_x0000_t32" style="position:absolute;left:10257;top:8984;width:276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" strokecolor="#5a5a5a [2109]" strokeweight="1pt">
                    <v:stroke endarrow="block"/>
                  </v:shape>
                  <v:shape id="Straight Arrow Connector 93" o:spid="_x0000_s1072" type="#_x0000_t32" style="position:absolute;left:5009;top:11052;width:0;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" strokecolor="#5a5a5a [2109]" strokeweight="1pt">
                    <v:stroke endarrow="block"/>
                  </v:shape>
                  <v:shape id="Straight Arrow Connector 95" o:spid="_x0000_s1073" type="#_x0000_t32" style="position:absolute;left:18367;top:4055;width:0;height: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" strokecolor="#5a5a5a [2109]" strokeweight="1pt">
                    <v:stroke endarrow="block"/>
                  </v:shape>
                </v:group>
                <v:shape id="Straight Arrow Connector 450755" o:spid="_x0000_s1074" type="#_x0000_t32" style="position:absolute;left:10094;top:16605;width:5886;height: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" strokecolor="#5a5a5a [2109]" strokeweight="1pt">
                  <v:stroke endarrow="block"/>
                </v:shape>
                <w10:wrap type="topAndBottom"/>
              </v:group>
            </w:pict>
          </mc:Fallback>
        </mc:AlternateContent>
      </w:r>
    </w:p>
    <w:p w:rsidR="00E51622" w:rsidRDefault="004A4BA9" w:rsidP="003C60E5">
      <w:pPr>
        <w:pStyle w:val="Heading3"/>
        <w:spacing w:before="240" w:after="240"/>
        <w:rPr>
          <w:i/>
        </w:rPr>
      </w:pPr>
      <w:bookmarkStart w:id="325" w:name="_Toc513396359"/>
      <w:r>
        <w:t>Koleksi Fitur Lokal</w:t>
      </w:r>
      <w:bookmarkEnd w:id="325"/>
    </w:p>
    <w:p w:rsidR="00984344" w:rsidRPr="00381217" w:rsidRDefault="00984344" w:rsidP="00381217"/>
    <w:p w:rsidR="00B21D6E" w:rsidRDefault="004A4BA9" w:rsidP="00381217">
      <w:pPr>
        <w:pStyle w:val="Heading3"/>
      </w:pPr>
      <w:bookmarkStart w:id="326" w:name="_Toc513396360"/>
      <w:r>
        <w:t>Representasi Aktivitas</w:t>
      </w:r>
      <w:bookmarkEnd w:id="326"/>
    </w:p>
    <w:p w:rsidR="002837A7" w:rsidRPr="002837A7" w:rsidRDefault="00C228DD" w:rsidP="002837A7">
      <w:r>
        <w:rPr>
          <w:noProof/>
        </w:rPr>
        <mc:AlternateContent>
          <mc:Choice Requires="wpg">
            <w:drawing>
              <wp:anchor distT="0" distB="0" distL="114300" distR="114300" simplePos="0" relativeHeight="252124160" behindDoc="0" locked="0" layoutInCell="1" allowOverlap="1">
                <wp:simplePos x="0" y="0"/>
                <wp:positionH relativeFrom="column">
                  <wp:posOffset>742950</wp:posOffset>
                </wp:positionH>
                <wp:positionV relativeFrom="paragraph">
                  <wp:posOffset>282245</wp:posOffset>
                </wp:positionV>
                <wp:extent cx="2382520" cy="2485898"/>
                <wp:effectExtent l="0" t="0" r="17780" b="10160"/>
                <wp:wrapTopAndBottom/>
                <wp:docPr id="450831" name="Group 450831"/>
                <wp:cNvGraphicFramePr/>
                <a:graphic xmlns:a="http://schemas.openxmlformats.org/drawingml/2006/main">
                  <a:graphicData uri="http://schemas.microsoft.com/office/word/2010/wordprocessingGroup">
                    <wpg:wgp>
                      <wpg:cNvGrpSpPr/>
                      <wpg:grpSpPr>
                        <a:xfrm>
                          <a:off x="0" y="0"/>
                          <a:ext cx="2382520" cy="2485898"/>
                          <a:chOff x="0" y="0"/>
                          <a:chExt cx="2382520" cy="2485898"/>
                        </a:xfrm>
                      </wpg:grpSpPr>
                      <wpg:grpSp>
                        <wpg:cNvPr id="157" name="Group 157"/>
                        <wpg:cNvGrpSpPr/>
                        <wpg:grpSpPr>
                          <a:xfrm>
                            <a:off x="0" y="0"/>
                            <a:ext cx="2382520" cy="2485898"/>
                            <a:chOff x="49396" y="0"/>
                            <a:chExt cx="2382654" cy="2486090"/>
                          </a:xfrm>
                        </wpg:grpSpPr>
                        <wpg:grpSp>
                          <wpg:cNvPr id="158" name="Group 158"/>
                          <wpg:cNvGrpSpPr/>
                          <wpg:grpSpPr>
                            <a:xfrm>
                              <a:off x="49396" y="0"/>
                              <a:ext cx="2382654" cy="2486090"/>
                              <a:chOff x="0" y="0"/>
                              <a:chExt cx="2383352" cy="2486533"/>
                            </a:xfrm>
                          </wpg:grpSpPr>
                          <wps:wsp>
                            <wps:cNvPr id="450816" name="Rectangle 450816"/>
                            <wps:cNvSpPr/>
                            <wps:spPr>
                              <a:xfrm>
                                <a:off x="1296062" y="691764"/>
                                <a:ext cx="1087290" cy="399964"/>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2837A7">
                                  <w:pPr>
                                    <w:jc w:val="center"/>
                                    <w:rPr>
                                      <w:sz w:val="16"/>
                                    </w:rPr>
                                  </w:pPr>
                                  <w:r>
                                    <w:rPr>
                                      <w:sz w:val="16"/>
                                    </w:rPr>
                                    <w:t>Hitung mean Fn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17" name="Rectangle 450817"/>
                            <wps:cNvSpPr/>
                            <wps:spPr>
                              <a:xfrm>
                                <a:off x="0" y="691764"/>
                                <a:ext cx="1028065" cy="399415"/>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2837A7">
                                  <w:pPr>
                                    <w:jc w:val="center"/>
                                    <w:rPr>
                                      <w:rFonts w:asciiTheme="minorHAnsi" w:hAnsiTheme="minorHAnsi" w:cstheme="minorHAnsi"/>
                                      <w:b/>
                                      <w:sz w:val="18"/>
                                    </w:rPr>
                                  </w:pPr>
                                  <w:r>
                                    <w:rPr>
                                      <w:sz w:val="16"/>
                                    </w:rPr>
                                    <w:t>Hitung matriks covariance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19" name="Parallelogram 450819"/>
                            <wps:cNvSpPr/>
                            <wps:spPr>
                              <a:xfrm>
                                <a:off x="1447137" y="0"/>
                                <a:ext cx="888906" cy="400685"/>
                              </a:xfrm>
                              <a:prstGeom prst="parallelogram">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2837A7">
                                  <w:pPr>
                                    <w:jc w:val="center"/>
                                    <w:rPr>
                                      <w:sz w:val="16"/>
                                    </w:rPr>
                                  </w:pPr>
                                  <w:r>
                                    <w:rPr>
                                      <w:sz w:val="16"/>
                                    </w:rPr>
                                    <w:t>Matriks Fn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20" name="Parallelogram 450820"/>
                            <wps:cNvSpPr/>
                            <wps:spPr>
                              <a:xfrm>
                                <a:off x="1271148" y="1350865"/>
                                <a:ext cx="1064895" cy="452755"/>
                              </a:xfrm>
                              <a:prstGeom prst="parallelogram">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Default="00DC0121" w:rsidP="002837A7">
                                  <w:pPr>
                                    <w:jc w:val="center"/>
                                  </w:pPr>
                                  <w:r>
                                    <w:rPr>
                                      <w:sz w:val="16"/>
                                    </w:rPr>
                                    <w:t>Matriks log covariance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21" name="Rectangle: Rounded Corners 450821"/>
                            <wps:cNvSpPr/>
                            <wps:spPr>
                              <a:xfrm>
                                <a:off x="174928" y="0"/>
                                <a:ext cx="755015" cy="398780"/>
                              </a:xfrm>
                              <a:prstGeom prst="roundRect">
                                <a:avLst>
                                  <a:gd name="adj" fmla="val 50000"/>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2837A7">
                                  <w:pPr>
                                    <w:jc w:val="center"/>
                                    <w:rPr>
                                      <w:sz w:val="16"/>
                                    </w:rPr>
                                  </w:pPr>
                                  <w:r>
                                    <w:rPr>
                                      <w:sz w:val="16"/>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22" name="Rectangle: Rounded Corners 450822"/>
                            <wps:cNvSpPr/>
                            <wps:spPr>
                              <a:xfrm>
                                <a:off x="1436398" y="2087753"/>
                                <a:ext cx="755015" cy="398780"/>
                              </a:xfrm>
                              <a:prstGeom prst="roundRect">
                                <a:avLst>
                                  <a:gd name="adj" fmla="val 50000"/>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2837A7">
                                  <w:pPr>
                                    <w:jc w:val="center"/>
                                    <w:rPr>
                                      <w:sz w:val="16"/>
                                    </w:rPr>
                                  </w:pPr>
                                  <w:r>
                                    <w:rPr>
                                      <w:sz w:val="16"/>
                                    </w:rPr>
                                    <w:t>Finish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23" name="Straight Arrow Connector 450823"/>
                            <wps:cNvCnPr/>
                            <wps:spPr>
                              <a:xfrm flipV="1">
                                <a:off x="930302" y="182880"/>
                                <a:ext cx="588756" cy="7952"/>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0824" name="Straight Arrow Connector 450824"/>
                            <wps:cNvCnPr/>
                            <wps:spPr>
                              <a:xfrm flipH="1">
                                <a:off x="1025718" y="898498"/>
                                <a:ext cx="276860" cy="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0825" name="Straight Arrow Connector 450825"/>
                            <wps:cNvCnPr/>
                            <wps:spPr>
                              <a:xfrm>
                                <a:off x="500932" y="1105232"/>
                                <a:ext cx="0" cy="30480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0826" name="Straight Arrow Connector 450826"/>
                            <wps:cNvCnPr/>
                            <wps:spPr>
                              <a:xfrm>
                                <a:off x="1836751" y="405517"/>
                                <a:ext cx="0" cy="289877"/>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50827" name="Straight Arrow Connector 450827"/>
                          <wps:cNvCnPr>
                            <a:endCxn id="450820" idx="5"/>
                          </wps:cNvCnPr>
                          <wps:spPr>
                            <a:xfrm flipV="1">
                              <a:off x="1078679" y="1576961"/>
                              <a:ext cx="298077" cy="9802"/>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50830" name="Group 450830"/>
                        <wpg:cNvGrpSpPr/>
                        <wpg:grpSpPr>
                          <a:xfrm>
                            <a:off x="7315" y="1404518"/>
                            <a:ext cx="1777594" cy="677266"/>
                            <a:chOff x="0" y="0"/>
                            <a:chExt cx="1777594" cy="677266"/>
                          </a:xfrm>
                        </wpg:grpSpPr>
                        <wps:wsp>
                          <wps:cNvPr id="450828" name="Rectangle 450828"/>
                          <wps:cNvSpPr/>
                          <wps:spPr>
                            <a:xfrm>
                              <a:off x="0" y="0"/>
                              <a:ext cx="1027706" cy="399313"/>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2837A7">
                                <w:pPr>
                                  <w:jc w:val="center"/>
                                  <w:rPr>
                                    <w:rFonts w:asciiTheme="minorHAnsi" w:hAnsiTheme="minorHAnsi" w:cstheme="minorHAnsi"/>
                                    <w:b/>
                                    <w:sz w:val="18"/>
                                  </w:rPr>
                                </w:pPr>
                                <w:r>
                                  <w:rPr>
                                    <w:sz w:val="16"/>
                                  </w:rPr>
                                  <w:t>Hitung matriks log covariance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29" name="Straight Arrow Connector 450829"/>
                          <wps:cNvCnPr/>
                          <wps:spPr>
                            <a:xfrm>
                              <a:off x="1777594" y="387706"/>
                              <a:ext cx="0" cy="28956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450831" o:spid="_x0000_s1075" style="position:absolute;left:0;text-align:left;margin-left:58.5pt;margin-top:22.2pt;width:187.6pt;height:195.75pt;z-index:252124160" coordsize="23825,24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">
                <v:group id="Group 157" o:spid="_x0000_s1076" style="position:absolute;width:23825;height:24858" coordorigin="493" coordsize="23826,2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group id="Group 158" o:spid="_x0000_s1077" style="position:absolute;left:493;width:23827;height:24860" coordsize="23833,2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rect id="Rectangle 450816" o:spid="_x0000_s1078" style="position:absolute;left:12960;top:6917;width:10873;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" fillcolor="white [3201]" strokecolor="#5a5a5a [2109]" strokeweight="1pt">
                      <v:textbox>
                        <w:txbxContent>
                          <w:p w:rsidR="00DC0121" w:rsidRPr="00A863BB" w:rsidRDefault="00DC0121" w:rsidP="002837A7">
                            <w:pPr>
                              <w:jc w:val="center"/>
                              <w:rPr>
                                <w:sz w:val="16"/>
                              </w:rPr>
                            </w:pPr>
                            <w:r>
                              <w:rPr>
                                <w:sz w:val="16"/>
                              </w:rPr>
                              <w:t>Hitung mean Fn</w:t>
                            </w:r>
                          </w:p>
                        </w:txbxContent>
                      </v:textbox>
                    </v:rect>
                    <v:rect id="Rectangle 450817" o:spid="_x0000_s1079" style="position:absolute;top:6917;width:10280;height:3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" fillcolor="white [3201]" strokecolor="#5a5a5a [2109]" strokeweight="1pt">
                      <v:textbox>
                        <w:txbxContent>
                          <w:p w:rsidR="00DC0121" w:rsidRPr="00A863BB" w:rsidRDefault="00DC0121" w:rsidP="002837A7">
                            <w:pPr>
                              <w:jc w:val="center"/>
                              <w:rPr>
                                <w:rFonts w:asciiTheme="minorHAnsi" w:hAnsiTheme="minorHAnsi" w:cstheme="minorHAnsi"/>
                                <w:b/>
                                <w:sz w:val="18"/>
                              </w:rPr>
                            </w:pPr>
                            <w:r>
                              <w:rPr>
                                <w:sz w:val="16"/>
                              </w:rPr>
                              <w:t>Hitung matriks covariance</w:t>
                            </w:r>
                          </w:p>
                        </w:txbxContent>
                      </v:textbox>
                    </v:rect>
                    <v:shape id="Parallelogram 450819" o:spid="_x0000_s1080" type="#_x0000_t7" style="position:absolute;left:14471;width:8889;height:4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" adj="2434" fillcolor="white [3201]" strokecolor="#5a5a5a [2109]" strokeweight="1pt">
                      <v:textbox>
                        <w:txbxContent>
                          <w:p w:rsidR="00DC0121" w:rsidRPr="00A863BB" w:rsidRDefault="00DC0121" w:rsidP="002837A7">
                            <w:pPr>
                              <w:jc w:val="center"/>
                              <w:rPr>
                                <w:sz w:val="16"/>
                              </w:rPr>
                            </w:pPr>
                            <w:r>
                              <w:rPr>
                                <w:sz w:val="16"/>
                              </w:rPr>
                              <w:t>Matriks Fn</w:t>
                            </w:r>
                          </w:p>
                        </w:txbxContent>
                      </v:textbox>
                    </v:shape>
                    <v:shape id="Parallelogram 450820" o:spid="_x0000_s1081" type="#_x0000_t7" style="position:absolute;left:12711;top:13508;width:10649;height:4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" adj="2296" fillcolor="white [3201]" strokecolor="#5a5a5a [2109]" strokeweight="1pt">
                      <v:textbox>
                        <w:txbxContent>
                          <w:p w:rsidR="00DC0121" w:rsidRDefault="00DC0121" w:rsidP="002837A7">
                            <w:pPr>
                              <w:jc w:val="center"/>
                            </w:pPr>
                            <w:r>
                              <w:rPr>
                                <w:sz w:val="16"/>
                              </w:rPr>
                              <w:t>Matriks log covariance</w:t>
                            </w:r>
                          </w:p>
                        </w:txbxContent>
                      </v:textbox>
                    </v:shape>
                    <v:roundrect id="Rectangle: Rounded Corners 450821" o:spid="_x0000_s1082" style="position:absolute;left:1749;width:7550;height:398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" fillcolor="white [3201]" strokecolor="#5a5a5a [2109]" strokeweight="1pt">
                      <v:textbox>
                        <w:txbxContent>
                          <w:p w:rsidR="00DC0121" w:rsidRPr="00A863BB" w:rsidRDefault="00DC0121" w:rsidP="002837A7">
                            <w:pPr>
                              <w:jc w:val="center"/>
                              <w:rPr>
                                <w:sz w:val="16"/>
                              </w:rPr>
                            </w:pPr>
                            <w:r>
                              <w:rPr>
                                <w:sz w:val="16"/>
                              </w:rPr>
                              <w:t>Start</w:t>
                            </w:r>
                          </w:p>
                        </w:txbxContent>
                      </v:textbox>
                    </v:roundrect>
                    <v:roundrect id="Rectangle: Rounded Corners 450822" o:spid="_x0000_s1083" style="position:absolute;left:14363;top:20877;width:7551;height:398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" fillcolor="white [3201]" strokecolor="#5a5a5a [2109]" strokeweight="1pt">
                      <v:textbox>
                        <w:txbxContent>
                          <w:p w:rsidR="00DC0121" w:rsidRPr="00A863BB" w:rsidRDefault="00DC0121" w:rsidP="002837A7">
                            <w:pPr>
                              <w:jc w:val="center"/>
                              <w:rPr>
                                <w:sz w:val="16"/>
                              </w:rPr>
                            </w:pPr>
                            <w:r>
                              <w:rPr>
                                <w:sz w:val="16"/>
                              </w:rPr>
                              <w:t>Finish</w:t>
                            </w:r>
                          </w:p>
                        </w:txbxContent>
                      </v:textbox>
                    </v:roundrect>
                    <v:shape id="Straight Arrow Connector 450823" o:spid="_x0000_s1084" type="#_x0000_t32" style="position:absolute;left:9303;top:1828;width:5887;height: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" strokecolor="#5a5a5a [2109]" strokeweight="1pt">
                      <v:stroke endarrow="block"/>
                    </v:shape>
                    <v:shape id="Straight Arrow Connector 450824" o:spid="_x0000_s1085" type="#_x0000_t32" style="position:absolute;left:10257;top:8984;width:276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" strokecolor="#5a5a5a [2109]" strokeweight="1pt">
                      <v:stroke endarrow="block"/>
                    </v:shape>
                    <v:shape id="Straight Arrow Connector 450825" o:spid="_x0000_s1086" type="#_x0000_t32" style="position:absolute;left:5009;top:11052;width:0;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" strokecolor="#5a5a5a [2109]" strokeweight="1pt">
                      <v:stroke endarrow="block"/>
                    </v:shape>
                    <v:shape id="Straight Arrow Connector 450826" o:spid="_x0000_s1087" type="#_x0000_t32" style="position:absolute;left:18367;top:4055;width:0;height: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" strokecolor="#5a5a5a [2109]" strokeweight="1pt">
                      <v:stroke endarrow="block"/>
                    </v:shape>
                  </v:group>
                  <v:shape id="Straight Arrow Connector 450827" o:spid="_x0000_s1088" type="#_x0000_t32" style="position:absolute;left:10786;top:15769;width:2981;height: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" strokecolor="#5a5a5a [2109]" strokeweight="1pt">
                    <v:stroke endarrow="block"/>
                  </v:shape>
                </v:group>
                <v:group id="Group 450830" o:spid="_x0000_s1089" style="position:absolute;left:73;top:14045;width:17776;height:6772" coordsize="17775,6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">
                  <v:rect id="Rectangle 450828" o:spid="_x0000_s1090" style="position:absolute;width:10277;height:39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" fillcolor="white [3201]" strokecolor="#5a5a5a [2109]" strokeweight="1pt">
                    <v:textbox>
                      <w:txbxContent>
                        <w:p w:rsidR="00DC0121" w:rsidRPr="00A863BB" w:rsidRDefault="00DC0121" w:rsidP="002837A7">
                          <w:pPr>
                            <w:jc w:val="center"/>
                            <w:rPr>
                              <w:rFonts w:asciiTheme="minorHAnsi" w:hAnsiTheme="minorHAnsi" w:cstheme="minorHAnsi"/>
                              <w:b/>
                              <w:sz w:val="18"/>
                            </w:rPr>
                          </w:pPr>
                          <w:r>
                            <w:rPr>
                              <w:sz w:val="16"/>
                            </w:rPr>
                            <w:t>Hitung matriks log covariance</w:t>
                          </w:r>
                        </w:p>
                      </w:txbxContent>
                    </v:textbox>
                  </v:rect>
                  <v:shape id="Straight Arrow Connector 450829" o:spid="_x0000_s1091" type="#_x0000_t32" style="position:absolute;left:17775;top:3877;width:0;height:28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" strokecolor="#5a5a5a [2109]" strokeweight="1pt">
                    <v:stroke endarrow="block"/>
                  </v:shape>
                </v:group>
                <w10:wrap type="topAndBottom"/>
              </v:group>
            </w:pict>
          </mc:Fallback>
        </mc:AlternateContent>
      </w:r>
    </w:p>
    <w:p w:rsidR="002E4D69" w:rsidRPr="002E4D69" w:rsidRDefault="002E4D69" w:rsidP="004A4BA9">
      <w:pPr>
        <w:tabs>
          <w:tab w:val="left" w:pos="2445"/>
        </w:tabs>
      </w:pPr>
    </w:p>
    <w:p w:rsidR="009805F7" w:rsidRPr="006D084A" w:rsidRDefault="006D084A" w:rsidP="004A4BA9">
      <w:pPr>
        <w:pStyle w:val="Heading3"/>
      </w:pPr>
      <w:bookmarkStart w:id="327" w:name="_Toc513396361"/>
      <w:r>
        <w:t>Klasifikasi</w:t>
      </w:r>
      <w:bookmarkEnd w:id="327"/>
    </w:p>
    <w:p w:rsidR="009805F7" w:rsidRDefault="00C228DD" w:rsidP="009805F7">
      <w:r>
        <w:rPr>
          <w:noProof/>
        </w:rPr>
        <mc:AlternateContent>
          <mc:Choice Requires="wpg">
            <w:drawing>
              <wp:anchor distT="0" distB="0" distL="114300" distR="114300" simplePos="0" relativeHeight="252126208" behindDoc="0" locked="0" layoutInCell="1" allowOverlap="1" wp14:anchorId="5B7094CE" wp14:editId="09097C14">
                <wp:simplePos x="0" y="0"/>
                <wp:positionH relativeFrom="page">
                  <wp:align>center</wp:align>
                </wp:positionH>
                <wp:positionV relativeFrom="paragraph">
                  <wp:posOffset>298450</wp:posOffset>
                </wp:positionV>
                <wp:extent cx="2442845" cy="2485390"/>
                <wp:effectExtent l="0" t="0" r="14605" b="10160"/>
                <wp:wrapTopAndBottom/>
                <wp:docPr id="450832" name="Group 450832"/>
                <wp:cNvGraphicFramePr/>
                <a:graphic xmlns:a="http://schemas.openxmlformats.org/drawingml/2006/main">
                  <a:graphicData uri="http://schemas.microsoft.com/office/word/2010/wordprocessingGroup">
                    <wpg:wgp>
                      <wpg:cNvGrpSpPr/>
                      <wpg:grpSpPr>
                        <a:xfrm>
                          <a:off x="0" y="0"/>
                          <a:ext cx="2443276" cy="2485390"/>
                          <a:chOff x="0" y="0"/>
                          <a:chExt cx="2443276" cy="2485898"/>
                        </a:xfrm>
                      </wpg:grpSpPr>
                      <wpg:grpSp>
                        <wpg:cNvPr id="450833" name="Group 450833"/>
                        <wpg:cNvGrpSpPr/>
                        <wpg:grpSpPr>
                          <a:xfrm>
                            <a:off x="0" y="0"/>
                            <a:ext cx="2443276" cy="2485898"/>
                            <a:chOff x="49396" y="0"/>
                            <a:chExt cx="2443413" cy="2486090"/>
                          </a:xfrm>
                        </wpg:grpSpPr>
                        <wpg:grpSp>
                          <wpg:cNvPr id="450834" name="Group 450834"/>
                          <wpg:cNvGrpSpPr/>
                          <wpg:grpSpPr>
                            <a:xfrm>
                              <a:off x="49396" y="0"/>
                              <a:ext cx="2443413" cy="2486090"/>
                              <a:chOff x="0" y="0"/>
                              <a:chExt cx="2444129" cy="2486533"/>
                            </a:xfrm>
                          </wpg:grpSpPr>
                          <wps:wsp>
                            <wps:cNvPr id="450835" name="Rectangle 450835"/>
                            <wps:cNvSpPr/>
                            <wps:spPr>
                              <a:xfrm>
                                <a:off x="1347287" y="695584"/>
                                <a:ext cx="1087290" cy="399964"/>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C228DD">
                                  <w:pPr>
                                    <w:jc w:val="center"/>
                                    <w:rPr>
                                      <w:sz w:val="16"/>
                                    </w:rPr>
                                  </w:pPr>
                                  <w:r>
                                    <w:rPr>
                                      <w:sz w:val="16"/>
                                    </w:rPr>
                                    <w:t xml:space="preserve">Buat model training NN </w:t>
                                  </w:r>
                                  <w:r w:rsidRPr="00C228DD">
                                    <w:rPr>
                                      <w:i/>
                                      <w:sz w:val="16"/>
                                    </w:rPr>
                                    <w:t>Classifier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36" name="Rectangle 450836"/>
                            <wps:cNvSpPr/>
                            <wps:spPr>
                              <a:xfrm>
                                <a:off x="0" y="691764"/>
                                <a:ext cx="1028065" cy="399415"/>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C228DD">
                                  <w:pPr>
                                    <w:jc w:val="center"/>
                                    <w:rPr>
                                      <w:rFonts w:asciiTheme="minorHAnsi" w:hAnsiTheme="minorHAnsi" w:cstheme="minorHAnsi"/>
                                      <w:b/>
                                      <w:sz w:val="18"/>
                                    </w:rPr>
                                  </w:pPr>
                                  <w:r>
                                    <w:rPr>
                                      <w:sz w:val="16"/>
                                    </w:rPr>
                                    <w:t>Hitung jarak euclidean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37" name="Parallelogram 450837"/>
                            <wps:cNvSpPr/>
                            <wps:spPr>
                              <a:xfrm>
                                <a:off x="1447136" y="0"/>
                                <a:ext cx="996993" cy="439114"/>
                              </a:xfrm>
                              <a:prstGeom prst="parallelogram">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C228DD">
                                  <w:pPr>
                                    <w:jc w:val="center"/>
                                    <w:rPr>
                                      <w:sz w:val="16"/>
                                    </w:rPr>
                                  </w:pPr>
                                  <w:r>
                                    <w:rPr>
                                      <w:sz w:val="16"/>
                                    </w:rPr>
                                    <w:t>Matriks log covariance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38" name="Parallelogram 450838"/>
                            <wps:cNvSpPr/>
                            <wps:spPr>
                              <a:xfrm>
                                <a:off x="1271148" y="1350865"/>
                                <a:ext cx="1064895" cy="452755"/>
                              </a:xfrm>
                              <a:prstGeom prst="parallelogram">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Default="00DC0121" w:rsidP="00C228DD">
                                  <w:pPr>
                                    <w:jc w:val="center"/>
                                  </w:pPr>
                                  <w:r>
                                    <w:rPr>
                                      <w:sz w:val="16"/>
                                    </w:rPr>
                                    <w:t>Hasil aktivitas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39" name="Rectangle: Rounded Corners 450839"/>
                            <wps:cNvSpPr/>
                            <wps:spPr>
                              <a:xfrm>
                                <a:off x="174928" y="0"/>
                                <a:ext cx="755015" cy="398780"/>
                              </a:xfrm>
                              <a:prstGeom prst="roundRect">
                                <a:avLst>
                                  <a:gd name="adj" fmla="val 50000"/>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C228DD">
                                  <w:pPr>
                                    <w:jc w:val="center"/>
                                    <w:rPr>
                                      <w:sz w:val="16"/>
                                    </w:rPr>
                                  </w:pPr>
                                  <w:r>
                                    <w:rPr>
                                      <w:sz w:val="16"/>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40" name="Rectangle: Rounded Corners 450840"/>
                            <wps:cNvSpPr/>
                            <wps:spPr>
                              <a:xfrm>
                                <a:off x="1436398" y="2087753"/>
                                <a:ext cx="755015" cy="398780"/>
                              </a:xfrm>
                              <a:prstGeom prst="roundRect">
                                <a:avLst>
                                  <a:gd name="adj" fmla="val 50000"/>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C228DD">
                                  <w:pPr>
                                    <w:jc w:val="center"/>
                                    <w:rPr>
                                      <w:sz w:val="16"/>
                                    </w:rPr>
                                  </w:pPr>
                                  <w:r>
                                    <w:rPr>
                                      <w:sz w:val="16"/>
                                    </w:rPr>
                                    <w:t>Finish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41" name="Straight Arrow Connector 450841"/>
                            <wps:cNvCnPr/>
                            <wps:spPr>
                              <a:xfrm flipV="1">
                                <a:off x="930302" y="182880"/>
                                <a:ext cx="588756" cy="7952"/>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0842" name="Straight Arrow Connector 450842"/>
                            <wps:cNvCnPr>
                              <a:stCxn id="450835" idx="1"/>
                            </wps:cNvCnPr>
                            <wps:spPr>
                              <a:xfrm flipH="1">
                                <a:off x="1025719" y="895566"/>
                                <a:ext cx="321568" cy="2932"/>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0843" name="Straight Arrow Connector 450843"/>
                            <wps:cNvCnPr/>
                            <wps:spPr>
                              <a:xfrm>
                                <a:off x="500932" y="1105232"/>
                                <a:ext cx="0" cy="30480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0844" name="Straight Arrow Connector 450844"/>
                            <wps:cNvCnPr>
                              <a:stCxn id="450837" idx="3"/>
                              <a:endCxn id="450835" idx="0"/>
                            </wps:cNvCnPr>
                            <wps:spPr>
                              <a:xfrm>
                                <a:off x="1890750" y="439114"/>
                                <a:ext cx="183" cy="25647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50845" name="Straight Arrow Connector 450845"/>
                          <wps:cNvCnPr/>
                          <wps:spPr>
                            <a:xfrm flipV="1">
                              <a:off x="1078679" y="1576961"/>
                              <a:ext cx="298077" cy="9802"/>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50846" name="Group 450846"/>
                        <wpg:cNvGrpSpPr/>
                        <wpg:grpSpPr>
                          <a:xfrm>
                            <a:off x="7315" y="1404518"/>
                            <a:ext cx="1777594" cy="677266"/>
                            <a:chOff x="0" y="0"/>
                            <a:chExt cx="1777594" cy="677266"/>
                          </a:xfrm>
                        </wpg:grpSpPr>
                        <wps:wsp>
                          <wps:cNvPr id="450847" name="Rectangle 450847"/>
                          <wps:cNvSpPr/>
                          <wps:spPr>
                            <a:xfrm>
                              <a:off x="0" y="0"/>
                              <a:ext cx="1027706" cy="399313"/>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C228DD">
                                <w:pPr>
                                  <w:jc w:val="center"/>
                                  <w:rPr>
                                    <w:rFonts w:asciiTheme="minorHAnsi" w:hAnsiTheme="minorHAnsi" w:cstheme="minorHAnsi"/>
                                    <w:b/>
                                    <w:sz w:val="18"/>
                                  </w:rPr>
                                </w:pPr>
                                <w:r>
                                  <w:rPr>
                                    <w:sz w:val="16"/>
                                  </w:rPr>
                                  <w:t>Cari jarak terpendek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48" name="Straight Arrow Connector 450848"/>
                          <wps:cNvCnPr/>
                          <wps:spPr>
                            <a:xfrm>
                              <a:off x="1777594" y="387706"/>
                              <a:ext cx="0" cy="28956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anchor>
            </w:drawing>
          </mc:Choice>
          <mc:Fallback>
            <w:pict>
              <v:group w14:anchorId="5B7094CE" id="Group 450832" o:spid="_x0000_s1092" style="position:absolute;left:0;text-align:left;margin-left:0;margin-top:23.5pt;width:192.35pt;height:195.7pt;z-index:252126208;mso-position-horizontal:center;mso-position-horizontal-relative:page;mso-width-relative:margin" coordsize="24432,24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">
                <v:group id="Group 450833" o:spid="_x0000_s1093" style="position:absolute;width:24432;height:24858" coordorigin="493" coordsize="24434,2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">
                  <v:group id="Group 450834" o:spid="_x0000_s1094" style="position:absolute;left:493;width:24435;height:24860" coordsize="24441,2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">
                    <v:rect id="Rectangle 450835" o:spid="_x0000_s1095" style="position:absolute;left:13472;top:6955;width:10873;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" fillcolor="white [3201]" strokecolor="#5a5a5a [2109]" strokeweight="1pt">
                      <v:textbox>
                        <w:txbxContent>
                          <w:p w:rsidR="00DC0121" w:rsidRPr="00A863BB" w:rsidRDefault="00DC0121" w:rsidP="00C228DD">
                            <w:pPr>
                              <w:jc w:val="center"/>
                              <w:rPr>
                                <w:sz w:val="16"/>
                              </w:rPr>
                            </w:pPr>
                            <w:r>
                              <w:rPr>
                                <w:sz w:val="16"/>
                              </w:rPr>
                              <w:t xml:space="preserve">Buat model training NN </w:t>
                            </w:r>
                            <w:r w:rsidRPr="00C228DD">
                              <w:rPr>
                                <w:i/>
                                <w:sz w:val="16"/>
                              </w:rPr>
                              <w:t>Classifier</w:t>
                            </w:r>
                          </w:p>
                        </w:txbxContent>
                      </v:textbox>
                    </v:rect>
                    <v:rect id="Rectangle 450836" o:spid="_x0000_s1096" style="position:absolute;top:6917;width:10280;height:3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" fillcolor="white [3201]" strokecolor="#5a5a5a [2109]" strokeweight="1pt">
                      <v:textbox>
                        <w:txbxContent>
                          <w:p w:rsidR="00DC0121" w:rsidRPr="00A863BB" w:rsidRDefault="00DC0121" w:rsidP="00C228DD">
                            <w:pPr>
                              <w:jc w:val="center"/>
                              <w:rPr>
                                <w:rFonts w:asciiTheme="minorHAnsi" w:hAnsiTheme="minorHAnsi" w:cstheme="minorHAnsi"/>
                                <w:b/>
                                <w:sz w:val="18"/>
                              </w:rPr>
                            </w:pPr>
                            <w:r>
                              <w:rPr>
                                <w:sz w:val="16"/>
                              </w:rPr>
                              <w:t>Hitung jarak euclidean</w:t>
                            </w:r>
                          </w:p>
                        </w:txbxContent>
                      </v:textbox>
                    </v:rect>
                    <v:shape id="Parallelogram 450837" o:spid="_x0000_s1097" type="#_x0000_t7" style="position:absolute;left:14471;width:9970;height:4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" adj="2378" fillcolor="white [3201]" strokecolor="#5a5a5a [2109]" strokeweight="1pt">
                      <v:textbox>
                        <w:txbxContent>
                          <w:p w:rsidR="00DC0121" w:rsidRPr="00A863BB" w:rsidRDefault="00DC0121" w:rsidP="00C228DD">
                            <w:pPr>
                              <w:jc w:val="center"/>
                              <w:rPr>
                                <w:sz w:val="16"/>
                              </w:rPr>
                            </w:pPr>
                            <w:r>
                              <w:rPr>
                                <w:sz w:val="16"/>
                              </w:rPr>
                              <w:t>Matriks log covariance</w:t>
                            </w:r>
                          </w:p>
                        </w:txbxContent>
                      </v:textbox>
                    </v:shape>
                    <v:shape id="Parallelogram 450838" o:spid="_x0000_s1098" type="#_x0000_t7" style="position:absolute;left:12711;top:13508;width:10649;height:4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" adj="2296" fillcolor="white [3201]" strokecolor="#5a5a5a [2109]" strokeweight="1pt">
                      <v:textbox>
                        <w:txbxContent>
                          <w:p w:rsidR="00DC0121" w:rsidRDefault="00DC0121" w:rsidP="00C228DD">
                            <w:pPr>
                              <w:jc w:val="center"/>
                            </w:pPr>
                            <w:r>
                              <w:rPr>
                                <w:sz w:val="16"/>
                              </w:rPr>
                              <w:t>Hasil aktivitas</w:t>
                            </w:r>
                          </w:p>
                        </w:txbxContent>
                      </v:textbox>
                    </v:shape>
                    <v:roundrect id="Rectangle: Rounded Corners 450839" o:spid="_x0000_s1099" style="position:absolute;left:1749;width:7550;height:398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" fillcolor="white [3201]" strokecolor="#5a5a5a [2109]" strokeweight="1pt">
                      <v:textbox>
                        <w:txbxContent>
                          <w:p w:rsidR="00DC0121" w:rsidRPr="00A863BB" w:rsidRDefault="00DC0121" w:rsidP="00C228DD">
                            <w:pPr>
                              <w:jc w:val="center"/>
                              <w:rPr>
                                <w:sz w:val="16"/>
                              </w:rPr>
                            </w:pPr>
                            <w:r>
                              <w:rPr>
                                <w:sz w:val="16"/>
                              </w:rPr>
                              <w:t>Start</w:t>
                            </w:r>
                          </w:p>
                        </w:txbxContent>
                      </v:textbox>
                    </v:roundrect>
                    <v:roundrect id="Rectangle: Rounded Corners 450840" o:spid="_x0000_s1100" style="position:absolute;left:14363;top:20877;width:7551;height:398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" fillcolor="white [3201]" strokecolor="#5a5a5a [2109]" strokeweight="1pt">
                      <v:textbox>
                        <w:txbxContent>
                          <w:p w:rsidR="00DC0121" w:rsidRPr="00A863BB" w:rsidRDefault="00DC0121" w:rsidP="00C228DD">
                            <w:pPr>
                              <w:jc w:val="center"/>
                              <w:rPr>
                                <w:sz w:val="16"/>
                              </w:rPr>
                            </w:pPr>
                            <w:r>
                              <w:rPr>
                                <w:sz w:val="16"/>
                              </w:rPr>
                              <w:t>Finish</w:t>
                            </w:r>
                          </w:p>
                        </w:txbxContent>
                      </v:textbox>
                    </v:roundrect>
                    <v:shape id="Straight Arrow Connector 450841" o:spid="_x0000_s1101" type="#_x0000_t32" style="position:absolute;left:9303;top:1828;width:5887;height: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" strokecolor="#5a5a5a [2109]" strokeweight="1pt">
                      <v:stroke endarrow="block"/>
                    </v:shape>
                    <v:shape id="Straight Arrow Connector 450842" o:spid="_x0000_s1102" type="#_x0000_t32" style="position:absolute;left:10257;top:8955;width:3215;height: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" strokecolor="#5a5a5a [2109]" strokeweight="1pt">
                      <v:stroke endarrow="block"/>
                    </v:shape>
                    <v:shape id="Straight Arrow Connector 450843" o:spid="_x0000_s1103" type="#_x0000_t32" style="position:absolute;left:5009;top:11052;width:0;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" strokecolor="#5a5a5a [2109]" strokeweight="1pt">
                      <v:stroke endarrow="block"/>
                    </v:shape>
                    <v:shape id="Straight Arrow Connector 450844" o:spid="_x0000_s1104" type="#_x0000_t32" style="position:absolute;left:18907;top:4391;width:2;height:25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" strokecolor="#5a5a5a [2109]" strokeweight="1pt">
                      <v:stroke endarrow="block"/>
                    </v:shape>
                  </v:group>
                  <v:shape id="Straight Arrow Connector 450845" o:spid="_x0000_s1105" type="#_x0000_t32" style="position:absolute;left:10786;top:15769;width:2981;height: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" strokecolor="#5a5a5a [2109]" strokeweight="1pt">
                    <v:stroke endarrow="block"/>
                  </v:shape>
                </v:group>
                <v:group id="Group 450846" o:spid="_x0000_s1106" style="position:absolute;left:73;top:14045;width:17776;height:6772" coordsize="17775,6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">
                  <v:rect id="Rectangle 450847" o:spid="_x0000_s1107" style="position:absolute;width:10277;height:39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" fillcolor="white [3201]" strokecolor="#5a5a5a [2109]" strokeweight="1pt">
                    <v:textbox>
                      <w:txbxContent>
                        <w:p w:rsidR="00DC0121" w:rsidRPr="00A863BB" w:rsidRDefault="00DC0121" w:rsidP="00C228DD">
                          <w:pPr>
                            <w:jc w:val="center"/>
                            <w:rPr>
                              <w:rFonts w:asciiTheme="minorHAnsi" w:hAnsiTheme="minorHAnsi" w:cstheme="minorHAnsi"/>
                              <w:b/>
                              <w:sz w:val="18"/>
                            </w:rPr>
                          </w:pPr>
                          <w:r>
                            <w:rPr>
                              <w:sz w:val="16"/>
                            </w:rPr>
                            <w:t>Cari jarak terpendek</w:t>
                          </w:r>
                        </w:p>
                      </w:txbxContent>
                    </v:textbox>
                  </v:rect>
                  <v:shape id="Straight Arrow Connector 450848" o:spid="_x0000_s1108" type="#_x0000_t32" style="position:absolute;left:17775;top:3877;width:0;height:28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" strokecolor="#5a5a5a [2109]" strokeweight="1pt">
                    <v:stroke endarrow="block"/>
                  </v:shape>
                </v:group>
                <w10:wrap type="topAndBottom" anchorx="page"/>
              </v:group>
            </w:pict>
          </mc:Fallback>
        </mc:AlternateContent>
      </w:r>
    </w:p>
    <w:p w:rsidR="005F607C" w:rsidRDefault="005F607C" w:rsidP="009805F7"/>
    <w:p w:rsidR="005C6AF5" w:rsidRPr="009805F7" w:rsidRDefault="005C6AF5" w:rsidP="009805F7"/>
    <w:p w:rsidR="0062231E" w:rsidRDefault="0062231E" w:rsidP="001866E2">
      <w:pPr>
        <w:pStyle w:val="Heading1"/>
        <w:numPr>
          <w:ilvl w:val="0"/>
          <w:numId w:val="0"/>
        </w:numPr>
      </w:pPr>
      <w:bookmarkStart w:id="328" w:name="_Toc437274091"/>
      <w:bookmarkStart w:id="329" w:name="_Toc439259329"/>
      <w:bookmarkStart w:id="330" w:name="_Toc439259429"/>
      <w:bookmarkStart w:id="331" w:name="_Toc439260169"/>
      <w:bookmarkStart w:id="332" w:name="_Toc439260331"/>
      <w:bookmarkStart w:id="333" w:name="_Toc513396362"/>
      <w:r>
        <w:t>BAB IV</w:t>
      </w:r>
      <w:r>
        <w:br/>
        <w:t>IMPLEMENTASI</w:t>
      </w:r>
      <w:bookmarkEnd w:id="328"/>
      <w:bookmarkEnd w:id="329"/>
      <w:bookmarkEnd w:id="330"/>
      <w:bookmarkEnd w:id="331"/>
      <w:bookmarkEnd w:id="332"/>
      <w:bookmarkEnd w:id="333"/>
    </w:p>
    <w:p w:rsidR="00213229" w:rsidRDefault="0062231E" w:rsidP="00213229">
      <w:pPr>
        <w:ind w:firstLine="720"/>
        <w:rPr>
          <w:lang w:eastAsia="en-US"/>
        </w:rPr>
      </w:pPr>
      <w:r>
        <w:rPr>
          <w:lang w:eastAsia="en-US"/>
        </w:rPr>
        <w:t>Pada bab ini akan dijelaskan tahap-tahap implementasi dari perangkat</w:t>
      </w:r>
      <w:r w:rsidR="00213229">
        <w:rPr>
          <w:lang w:eastAsia="en-US"/>
        </w:rPr>
        <w:t xml:space="preserve"> lunak utama berdasarkan peranc</w:t>
      </w:r>
      <w:r>
        <w:rPr>
          <w:lang w:eastAsia="en-US"/>
        </w:rPr>
        <w:t>angan</w:t>
      </w:r>
      <w:r w:rsidR="00D04CE2">
        <w:rPr>
          <w:lang w:eastAsia="en-US"/>
        </w:rPr>
        <w:t xml:space="preserve"> yang telah dibahas pada bab</w:t>
      </w:r>
      <w:r>
        <w:rPr>
          <w:lang w:eastAsia="en-US"/>
        </w:rPr>
        <w:t xml:space="preserve"> sebelumnya dan aturan pembuatan modul</w:t>
      </w:r>
      <w:r w:rsidR="00A773F6">
        <w:rPr>
          <w:lang w:eastAsia="en-US"/>
        </w:rPr>
        <w:t xml:space="preserve"> perangkat lunak Sistem Informasi Akademik</w:t>
      </w:r>
      <w:r w:rsidR="00213229">
        <w:rPr>
          <w:lang w:eastAsia="en-US"/>
        </w:rPr>
        <w:t xml:space="preserve">. Penjelasan aturan </w:t>
      </w:r>
      <w:bookmarkStart w:id="334" w:name="_GoBack"/>
      <w:r w:rsidR="002837A7">
        <w:rPr>
          <w:noProof/>
          <w:lang w:eastAsia="en-US"/>
        </w:rPr>
        <w:lastRenderedPageBreak/>
        <mc:AlternateContent>
          <mc:Choice Requires="wpg">
            <w:drawing>
              <wp:anchor distT="0" distB="0" distL="114300" distR="114300" simplePos="0" relativeHeight="252115968" behindDoc="0" locked="0" layoutInCell="1" allowOverlap="1">
                <wp:simplePos x="0" y="0"/>
                <wp:positionH relativeFrom="column">
                  <wp:posOffset>-3200</wp:posOffset>
                </wp:positionH>
                <wp:positionV relativeFrom="paragraph">
                  <wp:posOffset>610</wp:posOffset>
                </wp:positionV>
                <wp:extent cx="2611120" cy="3825240"/>
                <wp:effectExtent l="0" t="0" r="17780" b="22860"/>
                <wp:wrapTopAndBottom/>
                <wp:docPr id="156" name="Group 156"/>
                <wp:cNvGraphicFramePr/>
                <a:graphic xmlns:a="http://schemas.openxmlformats.org/drawingml/2006/main">
                  <a:graphicData uri="http://schemas.microsoft.com/office/word/2010/wordprocessingGroup">
                    <wpg:wgp>
                      <wpg:cNvGrpSpPr/>
                      <wpg:grpSpPr>
                        <a:xfrm>
                          <a:off x="0" y="0"/>
                          <a:ext cx="2611120" cy="3825240"/>
                          <a:chOff x="0" y="0"/>
                          <a:chExt cx="2611120" cy="3825240"/>
                        </a:xfrm>
                      </wpg:grpSpPr>
                      <wpg:grpSp>
                        <wpg:cNvPr id="151" name="Group 151"/>
                        <wpg:cNvGrpSpPr/>
                        <wpg:grpSpPr>
                          <a:xfrm>
                            <a:off x="0" y="0"/>
                            <a:ext cx="2611120" cy="3825240"/>
                            <a:chOff x="0" y="0"/>
                            <a:chExt cx="2611272" cy="3825240"/>
                          </a:xfrm>
                        </wpg:grpSpPr>
                        <wpg:grpSp>
                          <wpg:cNvPr id="135" name="Group 135"/>
                          <wpg:cNvGrpSpPr/>
                          <wpg:grpSpPr>
                            <a:xfrm>
                              <a:off x="0" y="0"/>
                              <a:ext cx="2545715" cy="3825240"/>
                              <a:chOff x="0" y="0"/>
                              <a:chExt cx="2545715" cy="3827438"/>
                            </a:xfrm>
                          </wpg:grpSpPr>
                          <wpg:grpSp>
                            <wpg:cNvPr id="128" name="Group 128"/>
                            <wpg:cNvGrpSpPr/>
                            <wpg:grpSpPr>
                              <a:xfrm>
                                <a:off x="0" y="0"/>
                                <a:ext cx="2545715" cy="3827438"/>
                                <a:chOff x="0" y="0"/>
                                <a:chExt cx="2546613" cy="3827773"/>
                              </a:xfrm>
                            </wpg:grpSpPr>
                            <wps:wsp>
                              <wps:cNvPr id="450774" name="Parallelogram 450774"/>
                              <wps:cNvSpPr/>
                              <wps:spPr>
                                <a:xfrm>
                                  <a:off x="168251" y="3496670"/>
                                  <a:ext cx="895985" cy="321310"/>
                                </a:xfrm>
                                <a:prstGeom prst="parallelogram">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F81127">
                                    <w:pPr>
                                      <w:jc w:val="center"/>
                                      <w:rPr>
                                        <w:sz w:val="16"/>
                                      </w:rPr>
                                    </w:pPr>
                                    <w:r>
                                      <w:rPr>
                                        <w:sz w:val="16"/>
                                      </w:rPr>
                                      <w:t>Matriks Fn</w:t>
                                    </w:r>
                                  </w:p>
                                  <w:p w:rsidR="00DC0121" w:rsidRDefault="00DC0121" w:rsidP="00F8112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50815" name="Group 450815"/>
                              <wpg:cNvGrpSpPr/>
                              <wpg:grpSpPr>
                                <a:xfrm>
                                  <a:off x="0" y="0"/>
                                  <a:ext cx="2546613" cy="3827773"/>
                                  <a:chOff x="0" y="0"/>
                                  <a:chExt cx="2546613" cy="3827773"/>
                                </a:xfrm>
                              </wpg:grpSpPr>
                              <wps:wsp>
                                <wps:cNvPr id="450796" name="Straight Arrow Connector 450796"/>
                                <wps:cNvCnPr/>
                                <wps:spPr>
                                  <a:xfrm>
                                    <a:off x="1945843" y="468173"/>
                                    <a:ext cx="0" cy="15438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0801" name="Rectangle 450801"/>
                                <wps:cNvSpPr/>
                                <wps:spPr>
                                  <a:xfrm>
                                    <a:off x="102413" y="2348180"/>
                                    <a:ext cx="1028065" cy="401320"/>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984344">
                                      <w:pPr>
                                        <w:jc w:val="center"/>
                                        <w:rPr>
                                          <w:sz w:val="16"/>
                                        </w:rPr>
                                      </w:pPr>
                                      <w:r>
                                        <w:rPr>
                                          <w:sz w:val="16"/>
                                        </w:rPr>
                                        <w:t>Hitung fitur Div, Vor, Gten, Sten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50814" name="Group 450814"/>
                                <wpg:cNvGrpSpPr/>
                                <wpg:grpSpPr>
                                  <a:xfrm>
                                    <a:off x="0" y="0"/>
                                    <a:ext cx="2546613" cy="3827773"/>
                                    <a:chOff x="0" y="0"/>
                                    <a:chExt cx="2546613" cy="3827773"/>
                                  </a:xfrm>
                                </wpg:grpSpPr>
                                <wps:wsp>
                                  <wps:cNvPr id="450778" name="Rectangle: Rounded Corners 450778"/>
                                  <wps:cNvSpPr/>
                                  <wps:spPr>
                                    <a:xfrm>
                                      <a:off x="1439005" y="3489535"/>
                                      <a:ext cx="917319" cy="338238"/>
                                    </a:xfrm>
                                    <a:prstGeom prst="roundRect">
                                      <a:avLst>
                                        <a:gd name="adj" fmla="val 50000"/>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F81127">
                                        <w:pPr>
                                          <w:jc w:val="center"/>
                                          <w:rPr>
                                            <w:sz w:val="16"/>
                                          </w:rPr>
                                        </w:pPr>
                                        <w:r>
                                          <w:rPr>
                                            <w:sz w:val="16"/>
                                          </w:rPr>
                                          <w:t>Finish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05" name="Rectangle 450805"/>
                                  <wps:cNvSpPr/>
                                  <wps:spPr>
                                    <a:xfrm>
                                      <a:off x="105792" y="2918790"/>
                                      <a:ext cx="1028065" cy="401320"/>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984344">
                                        <w:pPr>
                                          <w:jc w:val="center"/>
                                          <w:rPr>
                                            <w:sz w:val="16"/>
                                          </w:rPr>
                                        </w:pPr>
                                        <w:r>
                                          <w:rPr>
                                            <w:sz w:val="16"/>
                                          </w:rPr>
                                          <w:t>Normalisasi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50813" name="Group 450813"/>
                                  <wpg:cNvGrpSpPr/>
                                  <wpg:grpSpPr>
                                    <a:xfrm>
                                      <a:off x="0" y="0"/>
                                      <a:ext cx="2546613" cy="2749499"/>
                                      <a:chOff x="0" y="0"/>
                                      <a:chExt cx="2546613" cy="2749499"/>
                                    </a:xfrm>
                                  </wpg:grpSpPr>
                                  <wps:wsp>
                                    <wps:cNvPr id="450795" name="Straight Arrow Connector 450795"/>
                                    <wps:cNvCnPr/>
                                    <wps:spPr>
                                      <a:xfrm flipH="1">
                                        <a:off x="1133856" y="1989734"/>
                                        <a:ext cx="312465" cy="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0800" name="Rectangle 450800"/>
                                    <wps:cNvSpPr/>
                                    <wps:spPr>
                                      <a:xfrm>
                                        <a:off x="1448410" y="1799539"/>
                                        <a:ext cx="1028065" cy="401320"/>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F81127">
                                          <w:pPr>
                                            <w:jc w:val="center"/>
                                            <w:rPr>
                                              <w:sz w:val="16"/>
                                            </w:rPr>
                                          </w:pPr>
                                          <w:r>
                                            <w:rPr>
                                              <w:sz w:val="16"/>
                                            </w:rPr>
                                            <w:t>Inisialisasi fitur It, u, 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04" name="Rectangle 450804"/>
                                    <wps:cNvSpPr/>
                                    <wps:spPr>
                                      <a:xfrm>
                                        <a:off x="1448410" y="2348179"/>
                                        <a:ext cx="1028065" cy="401320"/>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984344">
                                          <w:pPr>
                                            <w:jc w:val="center"/>
                                            <w:rPr>
                                              <w:sz w:val="16"/>
                                            </w:rPr>
                                          </w:pPr>
                                          <w:r>
                                            <w:rPr>
                                              <w:sz w:val="16"/>
                                            </w:rPr>
                                            <w:t>Gabung ke-12 fitur menjadi matriks Fn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50812" name="Group 450812"/>
                                    <wpg:cNvGrpSpPr/>
                                    <wpg:grpSpPr>
                                      <a:xfrm>
                                        <a:off x="0" y="0"/>
                                        <a:ext cx="2546613" cy="2348205"/>
                                        <a:chOff x="0" y="0"/>
                                        <a:chExt cx="2546613" cy="2348205"/>
                                      </a:xfrm>
                                    </wpg:grpSpPr>
                                    <wps:wsp>
                                      <wps:cNvPr id="450799" name="Rectangle 450799"/>
                                      <wps:cNvSpPr/>
                                      <wps:spPr>
                                        <a:xfrm>
                                          <a:off x="95098" y="1784909"/>
                                          <a:ext cx="1028065" cy="401320"/>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F81127">
                                            <w:pPr>
                                              <w:jc w:val="center"/>
                                              <w:rPr>
                                                <w:sz w:val="16"/>
                                              </w:rPr>
                                            </w:pPr>
                                            <w:r>
                                              <w:rPr>
                                                <w:sz w:val="16"/>
                                              </w:rPr>
                                              <w:t>Hitung fitur ut dan vt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03" name="Straight Arrow Connector 450803"/>
                                      <wps:cNvCnPr/>
                                      <wps:spPr>
                                        <a:xfrm>
                                          <a:off x="607162" y="2179930"/>
                                          <a:ext cx="0" cy="168275"/>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450811" name="Group 450811"/>
                                      <wpg:cNvGrpSpPr/>
                                      <wpg:grpSpPr>
                                        <a:xfrm>
                                          <a:off x="0" y="0"/>
                                          <a:ext cx="2546613" cy="1777619"/>
                                          <a:chOff x="0" y="0"/>
                                          <a:chExt cx="2546613" cy="1777619"/>
                                        </a:xfrm>
                                      </wpg:grpSpPr>
                                      <wps:wsp>
                                        <wps:cNvPr id="450771" name="Rectangle 450771"/>
                                        <wps:cNvSpPr/>
                                        <wps:spPr>
                                          <a:xfrm>
                                            <a:off x="87783" y="1214323"/>
                                            <a:ext cx="1028065" cy="401320"/>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F81127">
                                              <w:pPr>
                                                <w:jc w:val="center"/>
                                                <w:rPr>
                                                  <w:sz w:val="16"/>
                                                </w:rPr>
                                              </w:pPr>
                                              <w:r>
                                                <w:rPr>
                                                  <w:sz w:val="16"/>
                                                </w:rPr>
                                                <w:t>Hitung fitur It, u, 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02" name="Straight Arrow Connector 450802"/>
                                        <wps:cNvCnPr/>
                                        <wps:spPr>
                                          <a:xfrm>
                                            <a:off x="607162" y="1609344"/>
                                            <a:ext cx="0" cy="168275"/>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450809" name="Group 450809"/>
                                        <wpg:cNvGrpSpPr/>
                                        <wpg:grpSpPr>
                                          <a:xfrm>
                                            <a:off x="0" y="0"/>
                                            <a:ext cx="2546613" cy="1214425"/>
                                            <a:chOff x="0" y="0"/>
                                            <a:chExt cx="2546613" cy="1214425"/>
                                          </a:xfrm>
                                        </wpg:grpSpPr>
                                        <wpg:grpSp>
                                          <wpg:cNvPr id="450808" name="Group 450808"/>
                                          <wpg:cNvGrpSpPr/>
                                          <wpg:grpSpPr>
                                            <a:xfrm>
                                              <a:off x="285293" y="0"/>
                                              <a:ext cx="2261320" cy="1021570"/>
                                              <a:chOff x="0" y="0"/>
                                              <a:chExt cx="2261320" cy="1021570"/>
                                            </a:xfrm>
                                          </wpg:grpSpPr>
                                          <wps:wsp>
                                            <wps:cNvPr id="450769" name="Rectangle 450769"/>
                                            <wps:cNvSpPr/>
                                            <wps:spPr>
                                              <a:xfrm>
                                                <a:off x="1097280" y="621792"/>
                                                <a:ext cx="1086846" cy="399778"/>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F81127">
                                                  <w:pPr>
                                                    <w:jc w:val="center"/>
                                                    <w:rPr>
                                                      <w:sz w:val="16"/>
                                                    </w:rPr>
                                                  </w:pPr>
                                                  <w:r>
                                                    <w:rPr>
                                                      <w:sz w:val="16"/>
                                                    </w:rPr>
                                                    <w:t>Ambil fitur x, y, 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773" name="Parallelogram 450773"/>
                                            <wps:cNvSpPr/>
                                            <wps:spPr>
                                              <a:xfrm>
                                                <a:off x="1111910" y="0"/>
                                                <a:ext cx="1149410" cy="460678"/>
                                              </a:xfrm>
                                              <a:prstGeom prst="parallelogram">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F81127">
                                                  <w:pPr>
                                                    <w:jc w:val="center"/>
                                                    <w:rPr>
                                                      <w:sz w:val="16"/>
                                                    </w:rPr>
                                                  </w:pPr>
                                                  <w:r>
                                                    <w:rPr>
                                                      <w:sz w:val="16"/>
                                                    </w:rPr>
                                                    <w:t xml:space="preserve">Citra hasil </w:t>
                                                  </w:r>
                                                  <w:r w:rsidRPr="00F81127">
                                                    <w:rPr>
                                                      <w:i/>
                                                      <w:sz w:val="16"/>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50807" name="Group 450807"/>
                                            <wpg:cNvGrpSpPr/>
                                            <wpg:grpSpPr>
                                              <a:xfrm>
                                                <a:off x="0" y="36576"/>
                                                <a:ext cx="1167033" cy="398595"/>
                                                <a:chOff x="0" y="0"/>
                                                <a:chExt cx="1167033" cy="398595"/>
                                              </a:xfrm>
                                            </wpg:grpSpPr>
                                            <wps:wsp>
                                              <wps:cNvPr id="450777" name="Rectangle: Rounded Corners 450777"/>
                                              <wps:cNvSpPr/>
                                              <wps:spPr>
                                                <a:xfrm>
                                                  <a:off x="0" y="0"/>
                                                  <a:ext cx="754707" cy="398595"/>
                                                </a:xfrm>
                                                <a:prstGeom prst="roundRect">
                                                  <a:avLst>
                                                    <a:gd name="adj" fmla="val 50000"/>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F81127">
                                                    <w:pPr>
                                                      <w:jc w:val="center"/>
                                                      <w:rPr>
                                                        <w:sz w:val="16"/>
                                                      </w:rPr>
                                                    </w:pPr>
                                                    <w:r>
                                                      <w:rPr>
                                                        <w:sz w:val="16"/>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787" name="Straight Arrow Connector 450787"/>
                                              <wps:cNvCnPr/>
                                              <wps:spPr>
                                                <a:xfrm flipV="1">
                                                  <a:off x="753466" y="190195"/>
                                                  <a:ext cx="413567" cy="1786"/>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450794" name="Straight Arrow Connector 450794"/>
                                          <wps:cNvCnPr/>
                                          <wps:spPr>
                                            <a:xfrm>
                                              <a:off x="614477" y="1046074"/>
                                              <a:ext cx="0" cy="168351"/>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0798" name="Parallelogram 450798"/>
                                          <wps:cNvSpPr/>
                                          <wps:spPr>
                                            <a:xfrm>
                                              <a:off x="0" y="621792"/>
                                              <a:ext cx="1258189" cy="424180"/>
                                            </a:xfrm>
                                            <a:prstGeom prst="parallelogram">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F81127">
                                                <w:pPr>
                                                  <w:jc w:val="center"/>
                                                  <w:rPr>
                                                    <w:sz w:val="16"/>
                                                  </w:rPr>
                                                </w:pPr>
                                                <w:r>
                                                  <w:rPr>
                                                    <w:sz w:val="16"/>
                                                  </w:rPr>
                                                  <w:t>Fitur u dan v dari frame sebelumnya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grpSp>
                          </wpg:grpSp>
                          <wpg:grpSp>
                            <wpg:cNvPr id="134" name="Group 134"/>
                            <wpg:cNvGrpSpPr/>
                            <wpg:grpSpPr>
                              <a:xfrm>
                                <a:off x="614476" y="2548617"/>
                                <a:ext cx="1375258" cy="1080992"/>
                                <a:chOff x="0" y="17558"/>
                                <a:chExt cx="1375258" cy="1080992"/>
                              </a:xfrm>
                            </wpg:grpSpPr>
                            <wps:wsp>
                              <wps:cNvPr id="129" name="Straight Arrow Connector 129"/>
                              <wps:cNvCnPr/>
                              <wps:spPr>
                                <a:xfrm>
                                  <a:off x="1375258" y="790031"/>
                                  <a:ext cx="0" cy="168275"/>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wps:spPr>
                                <a:xfrm>
                                  <a:off x="0" y="797357"/>
                                  <a:ext cx="0" cy="168275"/>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wps:spPr>
                                <a:xfrm flipV="1">
                                  <a:off x="409652" y="1097280"/>
                                  <a:ext cx="413385" cy="127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a:stCxn id="450801" idx="3"/>
                                <a:endCxn id="450804" idx="1"/>
                              </wps:cNvCnPr>
                              <wps:spPr>
                                <a:xfrm flipV="1">
                                  <a:off x="515603" y="17558"/>
                                  <a:ext cx="317820" cy="1"/>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150" name="Group 150"/>
                          <wpg:cNvGrpSpPr/>
                          <wpg:grpSpPr>
                            <a:xfrm>
                              <a:off x="1111910" y="1031443"/>
                              <a:ext cx="1499362" cy="2333371"/>
                              <a:chOff x="0" y="0"/>
                              <a:chExt cx="1499362" cy="2333371"/>
                            </a:xfrm>
                          </wpg:grpSpPr>
                          <wpg:grpSp>
                            <wpg:cNvPr id="149" name="Group 149"/>
                            <wpg:cNvGrpSpPr/>
                            <wpg:grpSpPr>
                              <a:xfrm>
                                <a:off x="0" y="0"/>
                                <a:ext cx="1470101" cy="768820"/>
                                <a:chOff x="0" y="0"/>
                                <a:chExt cx="1470101" cy="768820"/>
                              </a:xfrm>
                            </wpg:grpSpPr>
                            <wps:wsp>
                              <wps:cNvPr id="139" name="Diamond 139"/>
                              <wps:cNvSpPr/>
                              <wps:spPr>
                                <a:xfrm>
                                  <a:off x="226771" y="153619"/>
                                  <a:ext cx="1243330" cy="467995"/>
                                </a:xfrm>
                                <a:prstGeom prst="diamond">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517DF3" w:rsidRDefault="00DC0121" w:rsidP="00517DF3">
                                    <w:pPr>
                                      <w:jc w:val="center"/>
                                      <w:rPr>
                                        <w:sz w:val="16"/>
                                        <w:szCs w:val="16"/>
                                      </w:rPr>
                                    </w:pPr>
                                    <w:r w:rsidRPr="00517DF3">
                                      <w:rPr>
                                        <w:sz w:val="16"/>
                                        <w:szCs w:val="16"/>
                                      </w:rPr>
                                      <w:t xml:space="preserve">t % </w:t>
                                    </w:r>
                                    <w:r w:rsidR="00964B9A">
                                      <w:rPr>
                                        <w:sz w:val="16"/>
                                        <w:szCs w:val="16"/>
                                      </w:rPr>
                                      <w:t>L</w:t>
                                    </w:r>
                                    <w:r w:rsidRPr="00517DF3">
                                      <w:rPr>
                                        <w:sz w:val="16"/>
                                        <w:szCs w:val="16"/>
                                      </w:rPr>
                                      <w:t xml:space="preserve">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Straight Arrow Connector 140"/>
                              <wps:cNvCnPr/>
                              <wps:spPr>
                                <a:xfrm>
                                  <a:off x="848563" y="0"/>
                                  <a:ext cx="0" cy="154343"/>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 name="Straight Arrow Connector 141"/>
                              <wps:cNvCnPr/>
                              <wps:spPr>
                                <a:xfrm>
                                  <a:off x="848563" y="614477"/>
                                  <a:ext cx="0" cy="154343"/>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 name="Straight Arrow Connector 143"/>
                              <wps:cNvCnPr/>
                              <wps:spPr>
                                <a:xfrm flipH="1">
                                  <a:off x="0" y="387705"/>
                                  <a:ext cx="223227" cy="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46" name="Diamond 146"/>
                            <wps:cNvSpPr/>
                            <wps:spPr>
                              <a:xfrm>
                                <a:off x="256032" y="1865376"/>
                                <a:ext cx="1243330" cy="467995"/>
                              </a:xfrm>
                              <a:prstGeom prst="diamond">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517DF3" w:rsidRDefault="00DC0121" w:rsidP="00890B8C">
                                  <w:pPr>
                                    <w:jc w:val="center"/>
                                    <w:rPr>
                                      <w:sz w:val="16"/>
                                      <w:szCs w:val="16"/>
                                    </w:rPr>
                                  </w:pPr>
                                  <w:r w:rsidRPr="00517DF3">
                                    <w:rPr>
                                      <w:sz w:val="16"/>
                                      <w:szCs w:val="16"/>
                                    </w:rPr>
                                    <w:t xml:space="preserve">t % </w:t>
                                  </w:r>
                                  <w:r w:rsidR="00964B9A">
                                    <w:rPr>
                                      <w:sz w:val="16"/>
                                      <w:szCs w:val="16"/>
                                    </w:rPr>
                                    <w:t>L</w:t>
                                  </w:r>
                                  <w:r w:rsidRPr="00517DF3">
                                    <w:rPr>
                                      <w:sz w:val="16"/>
                                      <w:szCs w:val="16"/>
                                    </w:rPr>
                                    <w:t xml:space="preserve"> = </w:t>
                                  </w:r>
                                  <w:r>
                                    <w:rPr>
                                      <w:sz w:val="16"/>
                                      <w:szCs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Straight Arrow Connector 147"/>
                            <wps:cNvCnPr/>
                            <wps:spPr>
                              <a:xfrm>
                                <a:off x="877824" y="1711757"/>
                                <a:ext cx="0" cy="154305"/>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8" name="Straight Arrow Connector 148"/>
                            <wps:cNvCnPr/>
                            <wps:spPr>
                              <a:xfrm flipH="1">
                                <a:off x="29261" y="2099462"/>
                                <a:ext cx="222885" cy="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152" name="Text Box 152"/>
                        <wps:cNvSpPr txBox="1"/>
                        <wps:spPr>
                          <a:xfrm>
                            <a:off x="1945451" y="1580083"/>
                            <a:ext cx="325120" cy="234315"/>
                          </a:xfrm>
                          <a:prstGeom prst="rect">
                            <a:avLst/>
                          </a:prstGeom>
                          <a:noFill/>
                          <a:ln w="6350">
                            <a:noFill/>
                          </a:ln>
                        </wps:spPr>
                        <wps:txbx>
                          <w:txbxContent>
                            <w:p w:rsidR="00DC0121" w:rsidRPr="002837A7" w:rsidRDefault="00DC0121">
                              <w:pPr>
                                <w:rPr>
                                  <w:sz w:val="16"/>
                                  <w:szCs w:val="16"/>
                                </w:rPr>
                              </w:pPr>
                              <w:r>
                                <w:rPr>
                                  <w:sz w:val="16"/>
                                  <w:szCs w:val="16"/>
                                </w:rP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3" name="Text Box 153"/>
                        <wps:cNvSpPr txBox="1"/>
                        <wps:spPr>
                          <a:xfrm>
                            <a:off x="1148254" y="2918764"/>
                            <a:ext cx="325120" cy="234315"/>
                          </a:xfrm>
                          <a:prstGeom prst="rect">
                            <a:avLst/>
                          </a:prstGeom>
                          <a:noFill/>
                          <a:ln w="6350">
                            <a:noFill/>
                          </a:ln>
                        </wps:spPr>
                        <wps:txbx>
                          <w:txbxContent>
                            <w:p w:rsidR="00DC0121" w:rsidRPr="002837A7" w:rsidRDefault="00DC0121" w:rsidP="002837A7">
                              <w:pPr>
                                <w:rPr>
                                  <w:sz w:val="16"/>
                                  <w:szCs w:val="16"/>
                                </w:rPr>
                              </w:pPr>
                              <w:r>
                                <w:rPr>
                                  <w:sz w:val="16"/>
                                  <w:szCs w:val="16"/>
                                </w:rP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4" name="Text Box 154"/>
                        <wps:cNvSpPr txBox="1"/>
                        <wps:spPr>
                          <a:xfrm>
                            <a:off x="1126313" y="1207008"/>
                            <a:ext cx="291465" cy="233680"/>
                          </a:xfrm>
                          <a:prstGeom prst="rect">
                            <a:avLst/>
                          </a:prstGeom>
                          <a:noFill/>
                          <a:ln w="6350">
                            <a:noFill/>
                          </a:ln>
                        </wps:spPr>
                        <wps:txbx>
                          <w:txbxContent>
                            <w:p w:rsidR="00DC0121" w:rsidRPr="002837A7" w:rsidRDefault="00DC0121" w:rsidP="002837A7">
                              <w:pPr>
                                <w:rPr>
                                  <w:sz w:val="16"/>
                                  <w:szCs w:val="16"/>
                                </w:rPr>
                              </w:pPr>
                              <w:r>
                                <w:rPr>
                                  <w:sz w:val="16"/>
                                  <w:szCs w:val="16"/>
                                </w:rP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5" name="Text Box 155"/>
                        <wps:cNvSpPr txBox="1"/>
                        <wps:spPr>
                          <a:xfrm>
                            <a:off x="1982019" y="3299155"/>
                            <a:ext cx="291465" cy="233680"/>
                          </a:xfrm>
                          <a:prstGeom prst="rect">
                            <a:avLst/>
                          </a:prstGeom>
                          <a:noFill/>
                          <a:ln w="6350">
                            <a:noFill/>
                          </a:ln>
                        </wps:spPr>
                        <wps:txbx>
                          <w:txbxContent>
                            <w:p w:rsidR="00DC0121" w:rsidRPr="002837A7" w:rsidRDefault="00DC0121" w:rsidP="002837A7">
                              <w:pPr>
                                <w:rPr>
                                  <w:sz w:val="16"/>
                                  <w:szCs w:val="16"/>
                                </w:rPr>
                              </w:pPr>
                              <w:r>
                                <w:rPr>
                                  <w:sz w:val="16"/>
                                  <w:szCs w:val="16"/>
                                </w:rP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56" o:spid="_x0000_s1109" style="position:absolute;left:0;text-align:left;margin-left:-.25pt;margin-top:.05pt;width:205.6pt;height:301.2pt;z-index:252115968" coordsize="26111,38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">
                <v:group id="Group 151" o:spid="_x0000_s1110" style="position:absolute;width:26111;height:38252" coordsize="26112,38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group id="Group 135" o:spid="_x0000_s1111" style="position:absolute;width:25457;height:38252" coordsize="25457,38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group id="Group 128" o:spid="_x0000_s1112" style="position:absolute;width:25457;height:38274" coordsize="25466,3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Parallelogram 450774" o:spid="_x0000_s1113" type="#_x0000_t7" style="position:absolute;left:1682;top:34966;width:8960;height:3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" adj="1936" fillcolor="white [3201]" strokecolor="#5a5a5a [2109]" strokeweight="1pt">
                        <v:textbox>
                          <w:txbxContent>
                            <w:p w:rsidR="00DC0121" w:rsidRPr="00A863BB" w:rsidRDefault="00DC0121" w:rsidP="00F81127">
                              <w:pPr>
                                <w:jc w:val="center"/>
                                <w:rPr>
                                  <w:sz w:val="16"/>
                                </w:rPr>
                              </w:pPr>
                              <w:r>
                                <w:rPr>
                                  <w:sz w:val="16"/>
                                </w:rPr>
                                <w:t>Matriks Fn</w:t>
                              </w:r>
                            </w:p>
                            <w:p w:rsidR="00DC0121" w:rsidRDefault="00DC0121" w:rsidP="00F81127">
                              <w:pPr>
                                <w:jc w:val="center"/>
                              </w:pPr>
                            </w:p>
                          </w:txbxContent>
                        </v:textbox>
                      </v:shape>
                      <v:group id="Group 450815" o:spid="_x0000_s1114" style="position:absolute;width:25466;height:38277" coordsize="25466,3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">
                        <v:shape id="Straight Arrow Connector 450796" o:spid="_x0000_s1115" type="#_x0000_t32" style="position:absolute;left:19458;top:4681;width:0;height:15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" strokecolor="#5a5a5a [2109]" strokeweight="1pt">
                          <v:stroke endarrow="block"/>
                        </v:shape>
                        <v:rect id="Rectangle 450801" o:spid="_x0000_s1116" style="position:absolute;left:1024;top:23481;width:10280;height:4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" fillcolor="white [3201]" strokecolor="#5a5a5a [2109]" strokeweight="1pt">
                          <v:textbox>
                            <w:txbxContent>
                              <w:p w:rsidR="00DC0121" w:rsidRPr="00A863BB" w:rsidRDefault="00DC0121" w:rsidP="00984344">
                                <w:pPr>
                                  <w:jc w:val="center"/>
                                  <w:rPr>
                                    <w:sz w:val="16"/>
                                  </w:rPr>
                                </w:pPr>
                                <w:r>
                                  <w:rPr>
                                    <w:sz w:val="16"/>
                                  </w:rPr>
                                  <w:t>Hitung fitur Div, Vor, Gten, Sten</w:t>
                                </w:r>
                              </w:p>
                            </w:txbxContent>
                          </v:textbox>
                        </v:rect>
                        <v:group id="Group 450814" o:spid="_x0000_s1117" style="position:absolute;width:25466;height:38277" coordsize="25466,3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">
                          <v:roundrect id="Rectangle: Rounded Corners 450778" o:spid="_x0000_s1118" style="position:absolute;left:14390;top:34895;width:9173;height:338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" fillcolor="white [3201]" strokecolor="#5a5a5a [2109]" strokeweight="1pt">
                            <v:textbox>
                              <w:txbxContent>
                                <w:p w:rsidR="00DC0121" w:rsidRPr="00A863BB" w:rsidRDefault="00DC0121" w:rsidP="00F81127">
                                  <w:pPr>
                                    <w:jc w:val="center"/>
                                    <w:rPr>
                                      <w:sz w:val="16"/>
                                    </w:rPr>
                                  </w:pPr>
                                  <w:r>
                                    <w:rPr>
                                      <w:sz w:val="16"/>
                                    </w:rPr>
                                    <w:t>Finish</w:t>
                                  </w:r>
                                </w:p>
                              </w:txbxContent>
                            </v:textbox>
                          </v:roundrect>
                          <v:rect id="Rectangle 450805" o:spid="_x0000_s1119" style="position:absolute;left:1057;top:29187;width:10281;height:4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" fillcolor="white [3201]" strokecolor="#5a5a5a [2109]" strokeweight="1pt">
                            <v:textbox>
                              <w:txbxContent>
                                <w:p w:rsidR="00DC0121" w:rsidRPr="00A863BB" w:rsidRDefault="00DC0121" w:rsidP="00984344">
                                  <w:pPr>
                                    <w:jc w:val="center"/>
                                    <w:rPr>
                                      <w:sz w:val="16"/>
                                    </w:rPr>
                                  </w:pPr>
                                  <w:r>
                                    <w:rPr>
                                      <w:sz w:val="16"/>
                                    </w:rPr>
                                    <w:t>Normalisasi</w:t>
                                  </w:r>
                                </w:p>
                              </w:txbxContent>
                            </v:textbox>
                          </v:rect>
                          <v:group id="Group 450813" o:spid="_x0000_s1120" style="position:absolute;width:25466;height:27494" coordsize="25466,27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">
                            <v:shape id="Straight Arrow Connector 450795" o:spid="_x0000_s1121" type="#_x0000_t32" style="position:absolute;left:11338;top:19897;width:31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" strokecolor="#5a5a5a [2109]" strokeweight="1pt">
                              <v:stroke endarrow="block"/>
                            </v:shape>
                            <v:rect id="Rectangle 450800" o:spid="_x0000_s1122" style="position:absolute;left:14484;top:17995;width:10280;height:4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" fillcolor="white [3201]" strokecolor="#5a5a5a [2109]" strokeweight="1pt">
                              <v:textbox>
                                <w:txbxContent>
                                  <w:p w:rsidR="00DC0121" w:rsidRPr="00A863BB" w:rsidRDefault="00DC0121" w:rsidP="00F81127">
                                    <w:pPr>
                                      <w:jc w:val="center"/>
                                      <w:rPr>
                                        <w:sz w:val="16"/>
                                      </w:rPr>
                                    </w:pPr>
                                    <w:r>
                                      <w:rPr>
                                        <w:sz w:val="16"/>
                                      </w:rPr>
                                      <w:t>Inisialisasi fitur It, u, v</w:t>
                                    </w:r>
                                  </w:p>
                                </w:txbxContent>
                              </v:textbox>
                            </v:rect>
                            <v:rect id="Rectangle 450804" o:spid="_x0000_s1123" style="position:absolute;left:14484;top:23481;width:10280;height:4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" fillcolor="white [3201]" strokecolor="#5a5a5a [2109]" strokeweight="1pt">
                              <v:textbox>
                                <w:txbxContent>
                                  <w:p w:rsidR="00DC0121" w:rsidRPr="00A863BB" w:rsidRDefault="00DC0121" w:rsidP="00984344">
                                    <w:pPr>
                                      <w:jc w:val="center"/>
                                      <w:rPr>
                                        <w:sz w:val="16"/>
                                      </w:rPr>
                                    </w:pPr>
                                    <w:r>
                                      <w:rPr>
                                        <w:sz w:val="16"/>
                                      </w:rPr>
                                      <w:t>Gabung ke-12 fitur menjadi matriks Fn</w:t>
                                    </w:r>
                                  </w:p>
                                </w:txbxContent>
                              </v:textbox>
                            </v:rect>
                            <v:group id="Group 450812" o:spid="_x0000_s1124" style="position:absolute;width:25466;height:23482" coordsize="25466,23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">
                              <v:rect id="Rectangle 450799" o:spid="_x0000_s1125" style="position:absolute;left:950;top:17849;width:10281;height:4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" fillcolor="white [3201]" strokecolor="#5a5a5a [2109]" strokeweight="1pt">
                                <v:textbox>
                                  <w:txbxContent>
                                    <w:p w:rsidR="00DC0121" w:rsidRPr="00A863BB" w:rsidRDefault="00DC0121" w:rsidP="00F81127">
                                      <w:pPr>
                                        <w:jc w:val="center"/>
                                        <w:rPr>
                                          <w:sz w:val="16"/>
                                        </w:rPr>
                                      </w:pPr>
                                      <w:r>
                                        <w:rPr>
                                          <w:sz w:val="16"/>
                                        </w:rPr>
                                        <w:t>Hitung fitur ut dan vt</w:t>
                                      </w:r>
                                    </w:p>
                                  </w:txbxContent>
                                </v:textbox>
                              </v:rect>
                              <v:shape id="Straight Arrow Connector 450803" o:spid="_x0000_s1126" type="#_x0000_t32" style="position:absolute;left:6071;top:21799;width:0;height:1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" strokecolor="#5a5a5a [2109]" strokeweight="1pt">
                                <v:stroke endarrow="block"/>
                              </v:shape>
                              <v:group id="Group 450811" o:spid="_x0000_s1127" style="position:absolute;width:25466;height:17776" coordsize="25466,17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">
                                <v:rect id="Rectangle 450771" o:spid="_x0000_s1128" style="position:absolute;left:877;top:12143;width:10281;height:4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" fillcolor="white [3201]" strokecolor="#5a5a5a [2109]" strokeweight="1pt">
                                  <v:textbox>
                                    <w:txbxContent>
                                      <w:p w:rsidR="00DC0121" w:rsidRPr="00A863BB" w:rsidRDefault="00DC0121" w:rsidP="00F81127">
                                        <w:pPr>
                                          <w:jc w:val="center"/>
                                          <w:rPr>
                                            <w:sz w:val="16"/>
                                          </w:rPr>
                                        </w:pPr>
                                        <w:r>
                                          <w:rPr>
                                            <w:sz w:val="16"/>
                                          </w:rPr>
                                          <w:t>Hitung fitur It, u, v</w:t>
                                        </w:r>
                                      </w:p>
                                    </w:txbxContent>
                                  </v:textbox>
                                </v:rect>
                                <v:shape id="Straight Arrow Connector 450802" o:spid="_x0000_s1129" type="#_x0000_t32" style="position:absolute;left:6071;top:16093;width:0;height:1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" strokecolor="#5a5a5a [2109]" strokeweight="1pt">
                                  <v:stroke endarrow="block"/>
                                </v:shape>
                                <v:group id="Group 450809" o:spid="_x0000_s1130" style="position:absolute;width:25466;height:12144" coordsize="25466,1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">
                                  <v:group id="Group 450808" o:spid="_x0000_s1131" style="position:absolute;left:2852;width:22614;height:10215" coordsize="22613,10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">
                                    <v:rect id="Rectangle 450769" o:spid="_x0000_s1132" style="position:absolute;left:10972;top:6217;width:10869;height:39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" fillcolor="white [3201]" strokecolor="#5a5a5a [2109]" strokeweight="1pt">
                                      <v:textbox>
                                        <w:txbxContent>
                                          <w:p w:rsidR="00DC0121" w:rsidRPr="00A863BB" w:rsidRDefault="00DC0121" w:rsidP="00F81127">
                                            <w:pPr>
                                              <w:jc w:val="center"/>
                                              <w:rPr>
                                                <w:sz w:val="16"/>
                                              </w:rPr>
                                            </w:pPr>
                                            <w:r>
                                              <w:rPr>
                                                <w:sz w:val="16"/>
                                              </w:rPr>
                                              <w:t>Ambil fitur x, y, t</w:t>
                                            </w:r>
                                          </w:p>
                                        </w:txbxContent>
                                      </v:textbox>
                                    </v:rect>
                                    <v:shape id="Parallelogram 450773" o:spid="_x0000_s1133" type="#_x0000_t7" style="position:absolute;left:11119;width:11494;height:4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" adj="2164" fillcolor="white [3201]" strokecolor="#5a5a5a [2109]" strokeweight="1pt">
                                      <v:textbox>
                                        <w:txbxContent>
                                          <w:p w:rsidR="00DC0121" w:rsidRPr="00A863BB" w:rsidRDefault="00DC0121" w:rsidP="00F81127">
                                            <w:pPr>
                                              <w:jc w:val="center"/>
                                              <w:rPr>
                                                <w:sz w:val="16"/>
                                              </w:rPr>
                                            </w:pPr>
                                            <w:r>
                                              <w:rPr>
                                                <w:sz w:val="16"/>
                                              </w:rPr>
                                              <w:t xml:space="preserve">Citra hasil </w:t>
                                            </w:r>
                                            <w:r w:rsidRPr="00F81127">
                                              <w:rPr>
                                                <w:i/>
                                                <w:sz w:val="16"/>
                                              </w:rPr>
                                              <w:t>preprocessing</w:t>
                                            </w:r>
                                          </w:p>
                                        </w:txbxContent>
                                      </v:textbox>
                                    </v:shape>
                                    <v:group id="Group 450807" o:spid="_x0000_s1134" style="position:absolute;top:365;width:11670;height:3986" coordsize="11670,3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">
                                      <v:roundrect id="Rectangle: Rounded Corners 450777" o:spid="_x0000_s1135" style="position:absolute;width:7547;height:398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" fillcolor="white [3201]" strokecolor="#5a5a5a [2109]" strokeweight="1pt">
                                        <v:textbox>
                                          <w:txbxContent>
                                            <w:p w:rsidR="00DC0121" w:rsidRPr="00A863BB" w:rsidRDefault="00DC0121" w:rsidP="00F81127">
                                              <w:pPr>
                                                <w:jc w:val="center"/>
                                                <w:rPr>
                                                  <w:sz w:val="16"/>
                                                </w:rPr>
                                              </w:pPr>
                                              <w:r>
                                                <w:rPr>
                                                  <w:sz w:val="16"/>
                                                </w:rPr>
                                                <w:t>Start</w:t>
                                              </w:r>
                                            </w:p>
                                          </w:txbxContent>
                                        </v:textbox>
                                      </v:roundrect>
                                      <v:shape id="Straight Arrow Connector 450787" o:spid="_x0000_s1136" type="#_x0000_t32" style="position:absolute;left:7534;top:1901;width:4136;height: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" strokecolor="#5a5a5a [2109]" strokeweight="1pt">
                                        <v:stroke endarrow="block"/>
                                      </v:shape>
                                    </v:group>
                                  </v:group>
                                  <v:shape id="Straight Arrow Connector 450794" o:spid="_x0000_s1137" type="#_x0000_t32" style="position:absolute;left:6144;top:10460;width:0;height:1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" strokecolor="#5a5a5a [2109]" strokeweight="1pt">
                                    <v:stroke endarrow="block"/>
                                  </v:shape>
                                  <v:shape id="Parallelogram 450798" o:spid="_x0000_s1138" type="#_x0000_t7" style="position:absolute;top:6217;width:12581;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" adj="1821" fillcolor="white [3201]" strokecolor="#5a5a5a [2109]" strokeweight="1pt">
                                    <v:textbox>
                                      <w:txbxContent>
                                        <w:p w:rsidR="00DC0121" w:rsidRPr="00A863BB" w:rsidRDefault="00DC0121" w:rsidP="00F81127">
                                          <w:pPr>
                                            <w:jc w:val="center"/>
                                            <w:rPr>
                                              <w:sz w:val="16"/>
                                            </w:rPr>
                                          </w:pPr>
                                          <w:r>
                                            <w:rPr>
                                              <w:sz w:val="16"/>
                                            </w:rPr>
                                            <w:t>Fitur u dan v dari frame sebelumnya</w:t>
                                          </w:r>
                                        </w:p>
                                      </w:txbxContent>
                                    </v:textbox>
                                  </v:shape>
                                </v:group>
                              </v:group>
                            </v:group>
                          </v:group>
                        </v:group>
                      </v:group>
                    </v:group>
                    <v:group id="Group 134" o:spid="_x0000_s1139" style="position:absolute;left:6144;top:25486;width:13753;height:10810" coordorigin=",175" coordsize="13752,10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shape id="Straight Arrow Connector 129" o:spid="_x0000_s1140" type="#_x0000_t32" style="position:absolute;left:13752;top:7900;width:0;height:1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" strokecolor="#5a5a5a [2109]" strokeweight="1pt">
                        <v:stroke endarrow="block"/>
                      </v:shape>
                      <v:shape id="Straight Arrow Connector 130" o:spid="_x0000_s1141" type="#_x0000_t32" style="position:absolute;top:7973;width:0;height:1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" strokecolor="#5a5a5a [2109]" strokeweight="1pt">
                        <v:stroke endarrow="block"/>
                      </v:shape>
                      <v:shape id="Straight Arrow Connector 131" o:spid="_x0000_s1142" type="#_x0000_t32" style="position:absolute;left:4096;top:10972;width:4134;height: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" strokecolor="#5a5a5a [2109]" strokeweight="1pt">
                        <v:stroke endarrow="block"/>
                      </v:shape>
                      <v:shape id="Straight Arrow Connector 132" o:spid="_x0000_s1143" type="#_x0000_t32" style="position:absolute;left:5156;top:175;width:317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" strokecolor="#5a5a5a [2109]" strokeweight="1pt">
                        <v:stroke endarrow="block"/>
                      </v:shape>
                    </v:group>
                  </v:group>
                  <v:group id="Group 150" o:spid="_x0000_s1144" style="position:absolute;left:11119;top:10314;width:14993;height:23334" coordsize="14993,2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group id="Group 149" o:spid="_x0000_s1145" style="position:absolute;width:14701;height:7688" coordsize="14701,7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shapetype id="_x0000_t4" coordsize="21600,21600" o:spt="4" path="m10800,l,10800,10800,21600,21600,10800xe">
                        <v:stroke joinstyle="miter"/>
                        <v:path gradientshapeok="t" o:connecttype="rect" textboxrect="5400,5400,16200,16200"/>
                      </v:shapetype>
                      <v:shape id="Diamond 139" o:spid="_x0000_s1146" type="#_x0000_t4" style="position:absolute;left:2267;top:1536;width:12434;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" fillcolor="white [3201]" strokecolor="#5a5a5a [2109]" strokeweight="1pt">
                        <v:textbox>
                          <w:txbxContent>
                            <w:p w:rsidR="00DC0121" w:rsidRPr="00517DF3" w:rsidRDefault="00DC0121" w:rsidP="00517DF3">
                              <w:pPr>
                                <w:jc w:val="center"/>
                                <w:rPr>
                                  <w:sz w:val="16"/>
                                  <w:szCs w:val="16"/>
                                </w:rPr>
                              </w:pPr>
                              <w:r w:rsidRPr="00517DF3">
                                <w:rPr>
                                  <w:sz w:val="16"/>
                                  <w:szCs w:val="16"/>
                                </w:rPr>
                                <w:t xml:space="preserve">t % </w:t>
                              </w:r>
                              <w:r w:rsidR="00964B9A">
                                <w:rPr>
                                  <w:sz w:val="16"/>
                                  <w:szCs w:val="16"/>
                                </w:rPr>
                                <w:t>L</w:t>
                              </w:r>
                              <w:r w:rsidRPr="00517DF3">
                                <w:rPr>
                                  <w:sz w:val="16"/>
                                  <w:szCs w:val="16"/>
                                </w:rPr>
                                <w:t xml:space="preserve"> = 1</w:t>
                              </w:r>
                            </w:p>
                          </w:txbxContent>
                        </v:textbox>
                      </v:shape>
                      <v:shape id="Straight Arrow Connector 140" o:spid="_x0000_s1147" type="#_x0000_t32" style="position:absolute;left:8485;width:0;height:15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" strokecolor="#5a5a5a [2109]" strokeweight="1pt">
                        <v:stroke endarrow="block"/>
                      </v:shape>
                      <v:shape id="Straight Arrow Connector 141" o:spid="_x0000_s1148" type="#_x0000_t32" style="position:absolute;left:8485;top:6144;width:0;height:15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" strokecolor="#5a5a5a [2109]" strokeweight="1pt">
                        <v:stroke endarrow="block"/>
                      </v:shape>
                      <v:shape id="Straight Arrow Connector 143" o:spid="_x0000_s1149" type="#_x0000_t32" style="position:absolute;top:3877;width:223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" strokecolor="#5a5a5a [2109]" strokeweight="1pt">
                        <v:stroke endarrow="block"/>
                      </v:shape>
                    </v:group>
                    <v:shape id="Diamond 146" o:spid="_x0000_s1150" type="#_x0000_t4" style="position:absolute;left:2560;top:18653;width:12433;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" fillcolor="white [3201]" strokecolor="#5a5a5a [2109]" strokeweight="1pt">
                      <v:textbox>
                        <w:txbxContent>
                          <w:p w:rsidR="00DC0121" w:rsidRPr="00517DF3" w:rsidRDefault="00DC0121" w:rsidP="00890B8C">
                            <w:pPr>
                              <w:jc w:val="center"/>
                              <w:rPr>
                                <w:sz w:val="16"/>
                                <w:szCs w:val="16"/>
                              </w:rPr>
                            </w:pPr>
                            <w:r w:rsidRPr="00517DF3">
                              <w:rPr>
                                <w:sz w:val="16"/>
                                <w:szCs w:val="16"/>
                              </w:rPr>
                              <w:t xml:space="preserve">t % </w:t>
                            </w:r>
                            <w:r w:rsidR="00964B9A">
                              <w:rPr>
                                <w:sz w:val="16"/>
                                <w:szCs w:val="16"/>
                              </w:rPr>
                              <w:t>L</w:t>
                            </w:r>
                            <w:r w:rsidRPr="00517DF3">
                              <w:rPr>
                                <w:sz w:val="16"/>
                                <w:szCs w:val="16"/>
                              </w:rPr>
                              <w:t xml:space="preserve"> = </w:t>
                            </w:r>
                            <w:r>
                              <w:rPr>
                                <w:sz w:val="16"/>
                                <w:szCs w:val="16"/>
                              </w:rPr>
                              <w:t>0</w:t>
                            </w:r>
                          </w:p>
                        </w:txbxContent>
                      </v:textbox>
                    </v:shape>
                    <v:shape id="Straight Arrow Connector 147" o:spid="_x0000_s1151" type="#_x0000_t32" style="position:absolute;left:8778;top:17117;width:0;height:15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" strokecolor="#5a5a5a [2109]" strokeweight="1pt">
                      <v:stroke endarrow="block"/>
                    </v:shape>
                    <v:shape id="Straight Arrow Connector 148" o:spid="_x0000_s1152" type="#_x0000_t32" style="position:absolute;left:292;top:20994;width:22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" strokecolor="#5a5a5a [2109]" strokeweight="1pt">
                      <v:stroke endarrow="block"/>
                    </v:shape>
                  </v:group>
                </v:group>
                <v:shape id="_x0000_s1153" type="#_x0000_t202" style="position:absolute;left:19454;top:15800;width:3251;height:23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" filled="f" stroked="f" strokeweight=".5pt">
                  <v:textbox>
                    <w:txbxContent>
                      <w:p w:rsidR="00DC0121" w:rsidRPr="002837A7" w:rsidRDefault="00DC0121">
                        <w:pPr>
                          <w:rPr>
                            <w:sz w:val="16"/>
                            <w:szCs w:val="16"/>
                          </w:rPr>
                        </w:pPr>
                        <w:r>
                          <w:rPr>
                            <w:sz w:val="16"/>
                            <w:szCs w:val="16"/>
                          </w:rPr>
                          <w:t>yes</w:t>
                        </w:r>
                      </w:p>
                    </w:txbxContent>
                  </v:textbox>
                </v:shape>
                <v:shape id="_x0000_s1154" type="#_x0000_t202" style="position:absolute;left:11482;top:29187;width:3251;height:23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" filled="f" stroked="f" strokeweight=".5pt">
                  <v:textbox>
                    <w:txbxContent>
                      <w:p w:rsidR="00DC0121" w:rsidRPr="002837A7" w:rsidRDefault="00DC0121" w:rsidP="002837A7">
                        <w:pPr>
                          <w:rPr>
                            <w:sz w:val="16"/>
                            <w:szCs w:val="16"/>
                          </w:rPr>
                        </w:pPr>
                        <w:r>
                          <w:rPr>
                            <w:sz w:val="16"/>
                            <w:szCs w:val="16"/>
                          </w:rPr>
                          <w:t>yes</w:t>
                        </w:r>
                      </w:p>
                    </w:txbxContent>
                  </v:textbox>
                </v:shape>
                <v:shape id="_x0000_s1155" type="#_x0000_t202" style="position:absolute;left:11263;top:12070;width:2914;height:23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" filled="f" stroked="f" strokeweight=".5pt">
                  <v:textbox>
                    <w:txbxContent>
                      <w:p w:rsidR="00DC0121" w:rsidRPr="002837A7" w:rsidRDefault="00DC0121" w:rsidP="002837A7">
                        <w:pPr>
                          <w:rPr>
                            <w:sz w:val="16"/>
                            <w:szCs w:val="16"/>
                          </w:rPr>
                        </w:pPr>
                        <w:r>
                          <w:rPr>
                            <w:sz w:val="16"/>
                            <w:szCs w:val="16"/>
                          </w:rPr>
                          <w:t>no</w:t>
                        </w:r>
                      </w:p>
                    </w:txbxContent>
                  </v:textbox>
                </v:shape>
                <v:shape id="_x0000_s1156" type="#_x0000_t202" style="position:absolute;left:19820;top:32991;width:2914;height:23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" filled="f" stroked="f" strokeweight=".5pt">
                  <v:textbox>
                    <w:txbxContent>
                      <w:p w:rsidR="00DC0121" w:rsidRPr="002837A7" w:rsidRDefault="00DC0121" w:rsidP="002837A7">
                        <w:pPr>
                          <w:rPr>
                            <w:sz w:val="16"/>
                            <w:szCs w:val="16"/>
                          </w:rPr>
                        </w:pPr>
                        <w:r>
                          <w:rPr>
                            <w:sz w:val="16"/>
                            <w:szCs w:val="16"/>
                          </w:rPr>
                          <w:t>no</w:t>
                        </w:r>
                      </w:p>
                    </w:txbxContent>
                  </v:textbox>
                </v:shape>
                <w10:wrap type="topAndBottom"/>
              </v:group>
            </w:pict>
          </mc:Fallback>
        </mc:AlternateContent>
      </w:r>
      <w:bookmarkEnd w:id="334"/>
      <w:r w:rsidR="00213229">
        <w:rPr>
          <w:lang w:eastAsia="en-US"/>
        </w:rPr>
        <w:t>pembuatan modul akan disertai langkah-langkah pembuatan modul. Selain itu juga akan dibahas mengenai persiapan lingkungan pengembangan yang mendukung OSGi, langkah-langkah pengembangan perangkat lunak web dengan S</w:t>
      </w:r>
      <w:r w:rsidR="00D04CE2">
        <w:rPr>
          <w:lang w:eastAsia="en-US"/>
        </w:rPr>
        <w:t>p</w:t>
      </w:r>
      <w:r w:rsidR="00213229">
        <w:rPr>
          <w:lang w:eastAsia="en-US"/>
        </w:rPr>
        <w:t>ring MVC,</w:t>
      </w:r>
      <w:r w:rsidR="00D04CE2">
        <w:rPr>
          <w:lang w:eastAsia="en-US"/>
        </w:rPr>
        <w:t xml:space="preserve"> dan langkah-langkah </w:t>
      </w:r>
      <w:r w:rsidR="00D04CE2" w:rsidRPr="00CB265F">
        <w:rPr>
          <w:i/>
          <w:lang w:eastAsia="en-US"/>
        </w:rPr>
        <w:t>refactoring</w:t>
      </w:r>
      <w:r w:rsidR="00D04CE2">
        <w:rPr>
          <w:lang w:eastAsia="en-US"/>
        </w:rPr>
        <w:t xml:space="preserve"> dari suatu perangkat lunak </w:t>
      </w:r>
      <w:r w:rsidR="00D04CE2" w:rsidRPr="00CB265F">
        <w:rPr>
          <w:i/>
          <w:lang w:eastAsia="en-US"/>
        </w:rPr>
        <w:t>web</w:t>
      </w:r>
      <w:r w:rsidR="00D04CE2">
        <w:rPr>
          <w:lang w:eastAsia="en-US"/>
        </w:rPr>
        <w:t xml:space="preserve"> standard dengan Spring MVC agar mendukung lingkungan OSGi.</w:t>
      </w:r>
    </w:p>
    <w:p w:rsidR="0062231E" w:rsidRPr="0062231E" w:rsidRDefault="00EF3C9E" w:rsidP="0062231E">
      <w:pPr>
        <w:rPr>
          <w:lang w:eastAsia="en-US"/>
        </w:rPr>
      </w:pPr>
      <w:r>
        <w:rPr>
          <w:lang w:eastAsia="en-US"/>
        </w:rPr>
        <w:tab/>
      </w:r>
      <w:r w:rsidR="00D8500C">
        <w:rPr>
          <w:lang w:eastAsia="en-US"/>
        </w:rPr>
        <w:t xml:space="preserve">Pada </w:t>
      </w:r>
      <w:r w:rsidR="00852374">
        <w:rPr>
          <w:lang w:eastAsia="en-US"/>
        </w:rPr>
        <w:t>bab</w:t>
      </w:r>
      <w:r w:rsidR="00D8500C">
        <w:rPr>
          <w:lang w:eastAsia="en-US"/>
        </w:rPr>
        <w:t xml:space="preserve"> ini, implemetasi akan dijelaskan berdasarkan lingkup utama dari perangkat lunak, yaitu modularitas, akses data, </w:t>
      </w:r>
      <w:r w:rsidR="00D8500C" w:rsidRPr="00D8500C">
        <w:rPr>
          <w:i/>
          <w:lang w:eastAsia="en-US"/>
        </w:rPr>
        <w:t>template</w:t>
      </w:r>
      <w:r w:rsidR="00D8500C">
        <w:rPr>
          <w:i/>
          <w:lang w:eastAsia="en-US"/>
        </w:rPr>
        <w:t xml:space="preserve"> </w:t>
      </w:r>
      <w:r w:rsidR="00D8500C">
        <w:rPr>
          <w:lang w:eastAsia="en-US"/>
        </w:rPr>
        <w:t>antarmuka pengguna, dan keamanan, dan fitur administratif.</w:t>
      </w:r>
    </w:p>
    <w:p w:rsidR="00D8500C" w:rsidRPr="00D8500C" w:rsidRDefault="00D8500C" w:rsidP="00D8500C">
      <w:pPr>
        <w:pStyle w:val="ListParagraph"/>
        <w:keepNext/>
        <w:numPr>
          <w:ilvl w:val="0"/>
          <w:numId w:val="1"/>
        </w:numPr>
        <w:spacing w:before="60" w:after="240"/>
        <w:contextualSpacing w:val="0"/>
        <w:jc w:val="center"/>
        <w:outlineLvl w:val="0"/>
        <w:rPr>
          <w:rFonts w:eastAsia="PMingLiU" w:cs="Arial"/>
          <w:b/>
          <w:bCs/>
          <w:vanish/>
          <w:kern w:val="32"/>
          <w:sz w:val="24"/>
          <w:szCs w:val="32"/>
          <w:lang w:eastAsia="en-US"/>
        </w:rPr>
      </w:pPr>
      <w:bookmarkStart w:id="335" w:name="_Toc437274092"/>
      <w:bookmarkStart w:id="336" w:name="_Toc439258989"/>
      <w:bookmarkStart w:id="337" w:name="_Toc439259230"/>
      <w:bookmarkStart w:id="338" w:name="_Toc439259330"/>
      <w:bookmarkStart w:id="339" w:name="_Toc439259430"/>
      <w:bookmarkStart w:id="340" w:name="_Toc439260170"/>
      <w:bookmarkStart w:id="341" w:name="_Toc439260332"/>
      <w:bookmarkStart w:id="342" w:name="_Toc439260588"/>
      <w:bookmarkStart w:id="343" w:name="_Toc440575308"/>
      <w:bookmarkStart w:id="344" w:name="_Toc440863974"/>
      <w:bookmarkStart w:id="345" w:name="_Toc512971697"/>
      <w:bookmarkStart w:id="346" w:name="_Toc513396363"/>
      <w:bookmarkEnd w:id="335"/>
      <w:bookmarkEnd w:id="336"/>
      <w:bookmarkEnd w:id="337"/>
      <w:bookmarkEnd w:id="338"/>
      <w:bookmarkEnd w:id="339"/>
      <w:bookmarkEnd w:id="340"/>
      <w:bookmarkEnd w:id="341"/>
      <w:bookmarkEnd w:id="342"/>
      <w:bookmarkEnd w:id="343"/>
      <w:bookmarkEnd w:id="344"/>
      <w:bookmarkEnd w:id="345"/>
      <w:bookmarkEnd w:id="346"/>
    </w:p>
    <w:p w:rsidR="00D8500C" w:rsidRDefault="00CE59EB" w:rsidP="00D8500C">
      <w:pPr>
        <w:pStyle w:val="Heading2"/>
      </w:pPr>
      <w:bookmarkStart w:id="347" w:name="_Toc437274093"/>
      <w:bookmarkStart w:id="348" w:name="_Toc439259331"/>
      <w:bookmarkStart w:id="349" w:name="_Toc439259431"/>
      <w:bookmarkStart w:id="350" w:name="_Toc439260171"/>
      <w:bookmarkStart w:id="351" w:name="_Toc439260333"/>
      <w:bookmarkStart w:id="352" w:name="_Toc513396364"/>
      <w:r>
        <w:t>Lingkungan P</w:t>
      </w:r>
      <w:r w:rsidR="00D8500C">
        <w:t>engembangan</w:t>
      </w:r>
      <w:bookmarkEnd w:id="347"/>
      <w:bookmarkEnd w:id="348"/>
      <w:bookmarkEnd w:id="349"/>
      <w:bookmarkEnd w:id="350"/>
      <w:bookmarkEnd w:id="351"/>
      <w:bookmarkEnd w:id="352"/>
    </w:p>
    <w:p w:rsidR="00D8500C" w:rsidRDefault="00D8500C" w:rsidP="00D8500C"/>
    <w:p w:rsidR="00D8500C" w:rsidRDefault="00D8500C" w:rsidP="00D8500C">
      <w:pPr>
        <w:ind w:firstLine="576"/>
      </w:pPr>
      <w:r>
        <w:t>Berikut kakas bantu yang digunakan pada proses implementasi perangkat lunak ini:</w:t>
      </w:r>
    </w:p>
    <w:p w:rsidR="00D8500C" w:rsidRDefault="00D8500C" w:rsidP="00D8500C">
      <w:pPr>
        <w:ind w:firstLine="576"/>
      </w:pPr>
    </w:p>
    <w:p w:rsidR="00D04CE2" w:rsidRDefault="00D8500C" w:rsidP="003B1F90">
      <w:pPr>
        <w:pStyle w:val="ListParagraph"/>
        <w:numPr>
          <w:ilvl w:val="3"/>
          <w:numId w:val="106"/>
        </w:numPr>
        <w:ind w:left="426"/>
      </w:pPr>
      <w:r>
        <w:t xml:space="preserve">Windows </w:t>
      </w:r>
      <w:r w:rsidR="003B1F90">
        <w:t>10</w:t>
      </w:r>
      <w:r>
        <w:t xml:space="preserve"> Ultimate </w:t>
      </w:r>
      <w:proofErr w:type="gramStart"/>
      <w:r>
        <w:t>64 bit</w:t>
      </w:r>
      <w:proofErr w:type="gramEnd"/>
      <w:r w:rsidR="00E3179C">
        <w:t xml:space="preserve"> sebagai sistem operasi</w:t>
      </w:r>
    </w:p>
    <w:p w:rsidR="003B1F90" w:rsidRPr="000C5E98" w:rsidRDefault="003B1F90" w:rsidP="003B1F90">
      <w:pPr>
        <w:pStyle w:val="ListParagraph"/>
        <w:numPr>
          <w:ilvl w:val="3"/>
          <w:numId w:val="106"/>
        </w:numPr>
        <w:ind w:left="426"/>
      </w:pPr>
      <w:r>
        <w:t>Matlab 2018a</w:t>
      </w:r>
    </w:p>
    <w:p w:rsidR="000C5E98" w:rsidRPr="00102068" w:rsidRDefault="000C5E98" w:rsidP="000C5E98">
      <w:pPr>
        <w:pStyle w:val="ListParagraph"/>
        <w:ind w:left="851"/>
      </w:pPr>
    </w:p>
    <w:p w:rsidR="00D04CE2" w:rsidRDefault="00D04CE2" w:rsidP="00D04CE2">
      <w:pPr>
        <w:pStyle w:val="Heading3"/>
      </w:pPr>
      <w:bookmarkStart w:id="353" w:name="_Toc439259332"/>
      <w:bookmarkStart w:id="354" w:name="_Toc439259432"/>
      <w:bookmarkStart w:id="355" w:name="_Toc439260172"/>
      <w:bookmarkStart w:id="356" w:name="_Toc439260334"/>
      <w:bookmarkStart w:id="357" w:name="_Toc513396365"/>
      <w:bookmarkStart w:id="358" w:name="_Toc437274094"/>
      <w:r>
        <w:t>Persiapan</w:t>
      </w:r>
      <w:r w:rsidR="00AC16D4">
        <w:t xml:space="preserve"> lingkungan dan implementasi kerangka kerja </w:t>
      </w:r>
      <w:r w:rsidR="00BD1A18">
        <w:t>OSGi</w:t>
      </w:r>
      <w:bookmarkEnd w:id="353"/>
      <w:bookmarkEnd w:id="354"/>
      <w:bookmarkEnd w:id="355"/>
      <w:bookmarkEnd w:id="356"/>
      <w:bookmarkEnd w:id="357"/>
      <w:r w:rsidR="003B0096">
        <w:t xml:space="preserve"> </w:t>
      </w:r>
    </w:p>
    <w:p w:rsidR="00D04CE2" w:rsidRDefault="00D04CE2" w:rsidP="00D04CE2"/>
    <w:p w:rsidR="00650EC8" w:rsidRDefault="006D7141" w:rsidP="00EE103B">
      <w:pPr>
        <w:ind w:firstLine="709"/>
      </w:pPr>
      <w:r>
        <w:t>Di</w:t>
      </w:r>
      <w:r w:rsidR="00AD7E01">
        <w:t xml:space="preserve"> </w:t>
      </w:r>
      <w:r>
        <w:t>antara semua</w:t>
      </w:r>
      <w:r w:rsidR="003B0096">
        <w:t xml:space="preserve"> persiapan</w:t>
      </w:r>
      <w:r>
        <w:t xml:space="preserve"> kakas bantu yang digunakan, persiapan lingkungan OSGi merupakan </w:t>
      </w:r>
      <w:r w:rsidR="002825F4">
        <w:t>yang paling rumit</w:t>
      </w:r>
      <w:r w:rsidR="004D2D14">
        <w:t>. Persiapan</w:t>
      </w:r>
      <w:r w:rsidR="00680A0F">
        <w:t xml:space="preserve"> lingkungan OSGi</w:t>
      </w:r>
      <w:r w:rsidR="004D2D14">
        <w:t xml:space="preserve"> yang dilakukan yaitu </w:t>
      </w:r>
      <w:r w:rsidR="00680A0F">
        <w:t xml:space="preserve">pemasangan </w:t>
      </w:r>
      <w:r w:rsidR="003B0096">
        <w:t xml:space="preserve">web server yang mendukung OSGi dan pemasangan dependensi dari perangkat lunak beserta masalah yang sering terjadi pada </w:t>
      </w:r>
      <w:r w:rsidR="00310D61">
        <w:t xml:space="preserve">kedua </w:t>
      </w:r>
      <w:r w:rsidR="003B0096">
        <w:t>proses tersebut.</w:t>
      </w:r>
      <w:r w:rsidR="00AC16D4">
        <w:t xml:space="preserve"> </w:t>
      </w:r>
    </w:p>
    <w:p w:rsidR="0010027E" w:rsidRDefault="00650EC8" w:rsidP="00AC16D4">
      <w:pPr>
        <w:ind w:firstLine="720"/>
      </w:pPr>
      <w:r>
        <w:t xml:space="preserve">Pada awal pengembangan, kerangka kerja OSGi yang dipilih adalah Apache Felix. </w:t>
      </w:r>
      <w:r w:rsidR="0010027E">
        <w:t xml:space="preserve">Alasan utama yang membuat penulis pada awalnya memilih kerangka kerja tersebut adalah karena kurangnya pengetahuan penulis tentang OSGi dan adanya </w:t>
      </w:r>
      <w:r w:rsidR="00AC16D4">
        <w:t xml:space="preserve">fitur </w:t>
      </w:r>
      <w:r w:rsidR="0010027E">
        <w:t xml:space="preserve">pengelolaan lingkup OSGi dalam bentuk </w:t>
      </w:r>
      <w:r w:rsidR="00AC16D4" w:rsidRPr="00704515">
        <w:rPr>
          <w:i/>
        </w:rPr>
        <w:t>web</w:t>
      </w:r>
      <w:r w:rsidR="00AC16D4">
        <w:t>. Setelah mengalami beberapa masalah dan kerumitan pada proses pemenuhan dependensi, lingkungan OSGi diubah ke Eclipse Virgo.</w:t>
      </w:r>
      <w:r w:rsidR="00B93114">
        <w:t xml:space="preserve"> </w:t>
      </w:r>
    </w:p>
    <w:p w:rsidR="00650EC8" w:rsidRPr="00650EC8" w:rsidRDefault="00650EC8" w:rsidP="00650EC8"/>
    <w:p w:rsidR="002825F4" w:rsidRDefault="002825F4" w:rsidP="002825F4">
      <w:pPr>
        <w:pStyle w:val="Heading4"/>
        <w:ind w:left="851"/>
      </w:pPr>
      <w:bookmarkStart w:id="359" w:name="_Toc439260173"/>
      <w:bookmarkStart w:id="360" w:name="_Toc439260335"/>
      <w:bookmarkStart w:id="361" w:name="_Toc513396366"/>
      <w:r>
        <w:t>Apache Tomcat dalam lingk</w:t>
      </w:r>
      <w:r w:rsidR="00DE1731">
        <w:t xml:space="preserve">ungan </w:t>
      </w:r>
      <w:r>
        <w:t>OSGi</w:t>
      </w:r>
      <w:bookmarkEnd w:id="359"/>
      <w:bookmarkEnd w:id="360"/>
      <w:bookmarkEnd w:id="361"/>
    </w:p>
    <w:p w:rsidR="002825F4" w:rsidRDefault="002825F4" w:rsidP="002825F4"/>
    <w:p w:rsidR="00CB265F" w:rsidRDefault="002825F4" w:rsidP="00CB265F">
      <w:pPr>
        <w:ind w:firstLine="720"/>
      </w:pPr>
      <w:r>
        <w:t xml:space="preserve">Karena perangkat lunak merupakan </w:t>
      </w:r>
      <w:r w:rsidRPr="002C4BB2">
        <w:rPr>
          <w:i/>
        </w:rPr>
        <w:t>bundle</w:t>
      </w:r>
      <w:r>
        <w:t xml:space="preserve"> OSGi yang dijalankan di dalam lingkup OSGi</w:t>
      </w:r>
      <w:r w:rsidR="00B93114">
        <w:t xml:space="preserve">, Apache Tomcat </w:t>
      </w:r>
      <w:r>
        <w:t>perlu dijalankan di dalam OSGi. Untuk menjalankan Tomcat di dalam OSGi diperlukan</w:t>
      </w:r>
      <w:r w:rsidR="004C4DE7">
        <w:t xml:space="preserve"> Tomcat yang berupa </w:t>
      </w:r>
      <w:r>
        <w:t>berkas jar. Terdapat beberapa berkas jar yang diperlukan dan berkas jar tersebut sangat sulit dicari. Penulis hanya dapat menemukan berkas jar Tomcat versi 6 yang merupakan ve</w:t>
      </w:r>
      <w:r w:rsidR="00AC16D4">
        <w:t>rsi yang suda</w:t>
      </w:r>
      <w:r w:rsidR="004C4DE7">
        <w:t xml:space="preserve">h lama tertinggal sehingga </w:t>
      </w:r>
      <w:r w:rsidR="004C4DE7">
        <w:lastRenderedPageBreak/>
        <w:t>digunakanlah Tomcat versi 7 yang mendukung OSGi yang sudah terintegrasi dengan Eclipse Virgo.</w:t>
      </w:r>
    </w:p>
    <w:p w:rsidR="00CB265F" w:rsidRPr="002825F4" w:rsidRDefault="00CB265F" w:rsidP="002825F4">
      <w:pPr>
        <w:ind w:firstLine="720"/>
      </w:pPr>
    </w:p>
    <w:p w:rsidR="00CB265F" w:rsidRDefault="00CB265F" w:rsidP="00CB265F">
      <w:pPr>
        <w:pStyle w:val="Heading4"/>
        <w:ind w:left="851"/>
      </w:pPr>
      <w:bookmarkStart w:id="362" w:name="_Ref437804117"/>
      <w:bookmarkStart w:id="363" w:name="_Toc439260174"/>
      <w:bookmarkStart w:id="364" w:name="_Toc439260336"/>
      <w:bookmarkStart w:id="365" w:name="_Toc513396367"/>
      <w:r>
        <w:t>Pemasangan dependensi</w:t>
      </w:r>
      <w:bookmarkEnd w:id="362"/>
      <w:bookmarkEnd w:id="363"/>
      <w:bookmarkEnd w:id="364"/>
      <w:bookmarkEnd w:id="365"/>
    </w:p>
    <w:p w:rsidR="00CB265F" w:rsidRDefault="00CB265F" w:rsidP="00CB265F"/>
    <w:p w:rsidR="00CB265F" w:rsidRDefault="00F56FD0" w:rsidP="00F56FD0">
      <w:pPr>
        <w:ind w:firstLine="578"/>
      </w:pPr>
      <w:r>
        <w:t xml:space="preserve">Dependensi perangkat lunak merupakan pustaka yang diperlukan suatu perangkat lunak baik pada saat proses kompilasi, </w:t>
      </w:r>
      <w:r w:rsidRPr="00B93114">
        <w:rPr>
          <w:i/>
        </w:rPr>
        <w:t>testing</w:t>
      </w:r>
      <w:r>
        <w:t xml:space="preserve">, ataupun </w:t>
      </w:r>
      <w:r w:rsidRPr="00B93114">
        <w:rPr>
          <w:i/>
        </w:rPr>
        <w:t>runtime</w:t>
      </w:r>
      <w:r>
        <w:t>. Depende</w:t>
      </w:r>
      <w:r w:rsidR="004C4DE7">
        <w:t>n</w:t>
      </w:r>
      <w:r>
        <w:t>si pada OSGi berupa berkas bundle</w:t>
      </w:r>
      <w:r w:rsidR="00650EC8">
        <w:t xml:space="preserve">. </w:t>
      </w:r>
      <w:r w:rsidR="00865244">
        <w:t>Dependensi awal yang</w:t>
      </w:r>
      <w:r w:rsidR="00B93114">
        <w:t xml:space="preserve"> perlu</w:t>
      </w:r>
      <w:r w:rsidR="00865244">
        <w:t xml:space="preserve"> disediakan pada lingkungan OSGi adalah Spring MVC</w:t>
      </w:r>
      <w:r w:rsidR="00B93114">
        <w:t>.</w:t>
      </w:r>
    </w:p>
    <w:p w:rsidR="00B93114" w:rsidRDefault="00B93114" w:rsidP="00B93114">
      <w:pPr>
        <w:ind w:firstLine="720"/>
      </w:pPr>
      <w:r>
        <w:t xml:space="preserve">Salah satu tantangan dalam pemenuhan dependensi </w:t>
      </w:r>
      <w:proofErr w:type="gramStart"/>
      <w:r>
        <w:t>pada  OSGi</w:t>
      </w:r>
      <w:proofErr w:type="gramEnd"/>
      <w:r>
        <w:t xml:space="preserve"> adalah bagaimana </w:t>
      </w:r>
      <w:r w:rsidR="00ED3B5D">
        <w:t>mengubah</w:t>
      </w:r>
      <w:r>
        <w:t xml:space="preserve"> status suatu </w:t>
      </w:r>
      <w:r w:rsidRPr="002C4BB2">
        <w:rPr>
          <w:i/>
        </w:rPr>
        <w:t>bundle</w:t>
      </w:r>
      <w:r>
        <w:t xml:space="preserve"> dari </w:t>
      </w:r>
      <w:r>
        <w:rPr>
          <w:i/>
        </w:rPr>
        <w:t>INSTALLED</w:t>
      </w:r>
      <w:r>
        <w:t xml:space="preserve"> menjadi </w:t>
      </w:r>
      <w:r>
        <w:rPr>
          <w:i/>
        </w:rPr>
        <w:t>RESOLVED</w:t>
      </w:r>
      <w:r>
        <w:t xml:space="preserve">. Setiap </w:t>
      </w:r>
      <w:r w:rsidRPr="002C4BB2">
        <w:rPr>
          <w:i/>
        </w:rPr>
        <w:t>bundle</w:t>
      </w:r>
      <w:r>
        <w:t xml:space="preserve"> yang memerlukan sebuah pustaka dari bundle lain (dependensi) perlu menambahkan properti </w:t>
      </w:r>
      <w:r w:rsidRPr="002C4BB2">
        <w:rPr>
          <w:i/>
        </w:rPr>
        <w:t>Import</w:t>
      </w:r>
      <w:r>
        <w:t>-</w:t>
      </w:r>
      <w:r w:rsidRPr="002C4BB2">
        <w:rPr>
          <w:i/>
        </w:rPr>
        <w:t>Package</w:t>
      </w:r>
      <w:r>
        <w:t xml:space="preserve"> pada berkas </w:t>
      </w:r>
      <w:r w:rsidRPr="002C4BB2">
        <w:rPr>
          <w:i/>
        </w:rPr>
        <w:t>manifest</w:t>
      </w:r>
      <w:r>
        <w:t xml:space="preserve"> nya. Pada saat </w:t>
      </w:r>
      <w:r w:rsidRPr="002C4BB2">
        <w:rPr>
          <w:i/>
        </w:rPr>
        <w:t>bundle</w:t>
      </w:r>
      <w:r>
        <w:t xml:space="preserve"> dipasang ke dalam sistem OSGi, sistem akan mencari </w:t>
      </w:r>
      <w:r w:rsidRPr="002C4BB2">
        <w:rPr>
          <w:i/>
        </w:rPr>
        <w:t>bundle</w:t>
      </w:r>
      <w:r>
        <w:t xml:space="preserve"> lain yang memiliki </w:t>
      </w:r>
      <w:r w:rsidRPr="002C4BB2">
        <w:rPr>
          <w:i/>
        </w:rPr>
        <w:t>package</w:t>
      </w:r>
      <w:r>
        <w:t xml:space="preserve"> yang diperlukan. </w:t>
      </w:r>
      <w:r w:rsidRPr="002C4BB2">
        <w:rPr>
          <w:i/>
        </w:rPr>
        <w:t>Bundle</w:t>
      </w:r>
      <w:r>
        <w:t xml:space="preserve"> yang menyediakan </w:t>
      </w:r>
      <w:r w:rsidRPr="002C4BB2">
        <w:rPr>
          <w:i/>
        </w:rPr>
        <w:t>package</w:t>
      </w:r>
      <w:r>
        <w:t xml:space="preserve"> yang dibutuhkan tersebut perlu menambahkan properti </w:t>
      </w:r>
      <w:r w:rsidRPr="002C4BB2">
        <w:rPr>
          <w:i/>
        </w:rPr>
        <w:t>Export</w:t>
      </w:r>
      <w:r>
        <w:t>-</w:t>
      </w:r>
      <w:r w:rsidRPr="002C4BB2">
        <w:rPr>
          <w:i/>
        </w:rPr>
        <w:t>Package</w:t>
      </w:r>
      <w:r>
        <w:t xml:space="preserve"> yang bernilai </w:t>
      </w:r>
      <w:r w:rsidRPr="002C4BB2">
        <w:rPr>
          <w:i/>
        </w:rPr>
        <w:t>package</w:t>
      </w:r>
      <w:r>
        <w:t xml:space="preserve"> yang diperlukan oleh </w:t>
      </w:r>
      <w:r w:rsidRPr="002C4BB2">
        <w:rPr>
          <w:i/>
        </w:rPr>
        <w:t>bundle</w:t>
      </w:r>
      <w:r>
        <w:t xml:space="preserve"> sebelumnya. Jika tidak ada </w:t>
      </w:r>
      <w:r w:rsidRPr="002C4BB2">
        <w:rPr>
          <w:i/>
        </w:rPr>
        <w:t>bundle</w:t>
      </w:r>
      <w:r>
        <w:t xml:space="preserve"> yang mengekspor </w:t>
      </w:r>
      <w:r w:rsidRPr="002C4BB2">
        <w:rPr>
          <w:i/>
        </w:rPr>
        <w:t>package</w:t>
      </w:r>
      <w:r>
        <w:t xml:space="preserve"> tersebut, maka </w:t>
      </w:r>
      <w:r w:rsidRPr="00B8023C">
        <w:rPr>
          <w:i/>
        </w:rPr>
        <w:t>bundle</w:t>
      </w:r>
      <w:r>
        <w:t xml:space="preserve"> yang mengimpor </w:t>
      </w:r>
      <w:r w:rsidRPr="002C4BB2">
        <w:rPr>
          <w:i/>
        </w:rPr>
        <w:t>package</w:t>
      </w:r>
      <w:r>
        <w:t xml:space="preserve"> tersebut tidak dapat bernilai </w:t>
      </w:r>
      <w:r>
        <w:rPr>
          <w:i/>
        </w:rPr>
        <w:t>RESOLVED</w:t>
      </w:r>
      <w:r w:rsidR="00F72DA1">
        <w:t xml:space="preserve">. </w:t>
      </w:r>
      <w:r>
        <w:t xml:space="preserve">Adapun kasus yang terjadi setidaknya pada saat pemenuhan dependensi untuk tugas akhir ini yaitu konflik dependensi antar </w:t>
      </w:r>
      <w:r w:rsidRPr="002C4BB2">
        <w:rPr>
          <w:i/>
        </w:rPr>
        <w:t>bundle</w:t>
      </w:r>
      <w:r>
        <w:t xml:space="preserve">. </w:t>
      </w:r>
    </w:p>
    <w:p w:rsidR="00B93114" w:rsidRDefault="00B93114" w:rsidP="00B93114">
      <w:pPr>
        <w:ind w:firstLine="720"/>
      </w:pPr>
      <w:r>
        <w:t xml:space="preserve">Berikut contoh kasus konflik dependensi. Ada dua buah </w:t>
      </w:r>
      <w:r w:rsidRPr="002C4BB2">
        <w:rPr>
          <w:i/>
        </w:rPr>
        <w:t>bundle</w:t>
      </w:r>
      <w:r>
        <w:t xml:space="preserve"> dengan properti sebagai berikut:</w:t>
      </w:r>
    </w:p>
    <w:p w:rsidR="00B93114" w:rsidRDefault="00B93114" w:rsidP="00B93114"/>
    <w:p w:rsidR="00B93114" w:rsidRPr="002C4BB2" w:rsidRDefault="00B93114" w:rsidP="00B93114">
      <w:pPr>
        <w:rPr>
          <w:i/>
        </w:rPr>
      </w:pPr>
      <w:bookmarkStart w:id="366" w:name="OLE_LINK1"/>
      <w:bookmarkStart w:id="367" w:name="OLE_LINK2"/>
      <w:r w:rsidRPr="002C4BB2">
        <w:rPr>
          <w:i/>
        </w:rPr>
        <w:t>Bundle-SymbolicName: bundleA</w:t>
      </w:r>
    </w:p>
    <w:p w:rsidR="00B93114" w:rsidRPr="002C4BB2" w:rsidRDefault="00B93114" w:rsidP="00B93114">
      <w:pPr>
        <w:rPr>
          <w:i/>
        </w:rPr>
      </w:pPr>
      <w:r w:rsidRPr="002C4BB2">
        <w:rPr>
          <w:i/>
        </w:rPr>
        <w:t xml:space="preserve">Export-Package: </w:t>
      </w:r>
      <w:proofErr w:type="gramStart"/>
      <w:r w:rsidRPr="002C4BB2">
        <w:rPr>
          <w:i/>
        </w:rPr>
        <w:t>org.pck.foo;version</w:t>
      </w:r>
      <w:proofErr w:type="gramEnd"/>
      <w:r w:rsidRPr="002C4BB2">
        <w:rPr>
          <w:i/>
        </w:rPr>
        <w:t>=”1.0”</w:t>
      </w:r>
    </w:p>
    <w:p w:rsidR="00B93114" w:rsidRPr="002C4BB2" w:rsidRDefault="00B93114" w:rsidP="00B93114">
      <w:pPr>
        <w:rPr>
          <w:i/>
        </w:rPr>
      </w:pPr>
      <w:r w:rsidRPr="002C4BB2">
        <w:rPr>
          <w:i/>
        </w:rPr>
        <w:t xml:space="preserve">Import-Package: </w:t>
      </w:r>
      <w:proofErr w:type="gramStart"/>
      <w:r w:rsidRPr="002C4BB2">
        <w:rPr>
          <w:i/>
        </w:rPr>
        <w:t>org.pck.bar;version</w:t>
      </w:r>
      <w:proofErr w:type="gramEnd"/>
      <w:r w:rsidRPr="002C4BB2">
        <w:rPr>
          <w:i/>
        </w:rPr>
        <w:t>=”1.0”</w:t>
      </w:r>
    </w:p>
    <w:p w:rsidR="00B93114" w:rsidRPr="002C4BB2" w:rsidRDefault="00B93114" w:rsidP="00B93114">
      <w:pPr>
        <w:rPr>
          <w:i/>
        </w:rPr>
      </w:pPr>
    </w:p>
    <w:p w:rsidR="00B93114" w:rsidRPr="002C4BB2" w:rsidRDefault="00B93114" w:rsidP="00B93114">
      <w:pPr>
        <w:rPr>
          <w:i/>
        </w:rPr>
      </w:pPr>
      <w:r w:rsidRPr="002C4BB2">
        <w:rPr>
          <w:i/>
        </w:rPr>
        <w:t>Bundle-SymbolicName: bundleB</w:t>
      </w:r>
    </w:p>
    <w:p w:rsidR="00B93114" w:rsidRPr="002C4BB2" w:rsidRDefault="00B93114" w:rsidP="00B93114">
      <w:pPr>
        <w:rPr>
          <w:i/>
        </w:rPr>
      </w:pPr>
      <w:r w:rsidRPr="002C4BB2">
        <w:rPr>
          <w:i/>
        </w:rPr>
        <w:t xml:space="preserve">Export-Package: </w:t>
      </w:r>
      <w:proofErr w:type="gramStart"/>
      <w:r w:rsidRPr="002C4BB2">
        <w:rPr>
          <w:i/>
        </w:rPr>
        <w:t>org.pck.bar;version</w:t>
      </w:r>
      <w:proofErr w:type="gramEnd"/>
      <w:r w:rsidRPr="002C4BB2">
        <w:rPr>
          <w:i/>
        </w:rPr>
        <w:t>=”1.0”</w:t>
      </w:r>
    </w:p>
    <w:bookmarkEnd w:id="366"/>
    <w:bookmarkEnd w:id="367"/>
    <w:p w:rsidR="00B93114" w:rsidRDefault="00B93114" w:rsidP="00B93114"/>
    <w:p w:rsidR="00B93114" w:rsidRDefault="00B93114" w:rsidP="00B93114">
      <w:pPr>
        <w:ind w:firstLine="720"/>
      </w:pPr>
      <w:r>
        <w:lastRenderedPageBreak/>
        <w:t xml:space="preserve">Pada kondisi seperti ini </w:t>
      </w:r>
      <w:r w:rsidRPr="002C4BB2">
        <w:rPr>
          <w:i/>
        </w:rPr>
        <w:t>bundleA</w:t>
      </w:r>
      <w:r>
        <w:t xml:space="preserve"> dan </w:t>
      </w:r>
      <w:r w:rsidRPr="002C4BB2">
        <w:rPr>
          <w:i/>
        </w:rPr>
        <w:t>bundleB</w:t>
      </w:r>
      <w:r>
        <w:t xml:space="preserve"> dapat dipasang. Namun ketika ada </w:t>
      </w:r>
      <w:r w:rsidRPr="002C4BB2">
        <w:rPr>
          <w:i/>
        </w:rPr>
        <w:t>bundle</w:t>
      </w:r>
      <w:r>
        <w:t xml:space="preserve"> lain dengan properti berikut:</w:t>
      </w:r>
    </w:p>
    <w:p w:rsidR="00B93114" w:rsidRDefault="00B93114" w:rsidP="00B93114"/>
    <w:p w:rsidR="00B93114" w:rsidRPr="002C4BB2" w:rsidRDefault="00B93114" w:rsidP="00B93114">
      <w:pPr>
        <w:rPr>
          <w:i/>
        </w:rPr>
      </w:pPr>
      <w:r w:rsidRPr="002C4BB2">
        <w:rPr>
          <w:i/>
        </w:rPr>
        <w:t>Bundle-SymbolicName: bundleC</w:t>
      </w:r>
    </w:p>
    <w:p w:rsidR="00B93114" w:rsidRPr="002C4BB2" w:rsidRDefault="00B93114" w:rsidP="00B93114">
      <w:pPr>
        <w:jc w:val="left"/>
        <w:rPr>
          <w:i/>
        </w:rPr>
      </w:pPr>
      <w:r w:rsidRPr="002C4BB2">
        <w:rPr>
          <w:i/>
        </w:rPr>
        <w:t xml:space="preserve">Import-Package: </w:t>
      </w:r>
      <w:bookmarkStart w:id="368" w:name="OLE_LINK3"/>
      <w:proofErr w:type="gramStart"/>
      <w:r w:rsidRPr="002C4BB2">
        <w:rPr>
          <w:i/>
        </w:rPr>
        <w:t>org.pck.foo;version</w:t>
      </w:r>
      <w:proofErr w:type="gramEnd"/>
      <w:r w:rsidRPr="002C4BB2">
        <w:rPr>
          <w:i/>
        </w:rPr>
        <w:t>=”1.0”</w:t>
      </w:r>
      <w:bookmarkEnd w:id="368"/>
      <w:r w:rsidRPr="002C4BB2">
        <w:rPr>
          <w:i/>
        </w:rPr>
        <w:t>, org.pck.bar;version=”2.0”</w:t>
      </w:r>
    </w:p>
    <w:p w:rsidR="00B93114" w:rsidRPr="002C4BB2" w:rsidRDefault="00B93114" w:rsidP="00B93114">
      <w:pPr>
        <w:rPr>
          <w:i/>
        </w:rPr>
      </w:pPr>
    </w:p>
    <w:p w:rsidR="00B93114" w:rsidRPr="002C4BB2" w:rsidRDefault="00B93114" w:rsidP="00B93114">
      <w:pPr>
        <w:rPr>
          <w:i/>
        </w:rPr>
      </w:pPr>
      <w:r w:rsidRPr="002C4BB2">
        <w:rPr>
          <w:i/>
        </w:rPr>
        <w:t>Bundle-SymbolicName: bundleD</w:t>
      </w:r>
    </w:p>
    <w:p w:rsidR="00B93114" w:rsidRPr="002C4BB2" w:rsidRDefault="00B93114" w:rsidP="00B93114">
      <w:pPr>
        <w:rPr>
          <w:i/>
        </w:rPr>
      </w:pPr>
      <w:r w:rsidRPr="002C4BB2">
        <w:rPr>
          <w:i/>
        </w:rPr>
        <w:t xml:space="preserve">Export-Package: </w:t>
      </w:r>
      <w:proofErr w:type="gramStart"/>
      <w:r w:rsidRPr="002C4BB2">
        <w:rPr>
          <w:i/>
        </w:rPr>
        <w:t>org.pck.bar;version</w:t>
      </w:r>
      <w:proofErr w:type="gramEnd"/>
      <w:r w:rsidRPr="002C4BB2">
        <w:rPr>
          <w:i/>
        </w:rPr>
        <w:t>=”2.0”</w:t>
      </w:r>
    </w:p>
    <w:p w:rsidR="00B93114" w:rsidRDefault="00B93114" w:rsidP="00B93114"/>
    <w:p w:rsidR="00B93114" w:rsidRDefault="00B93114" w:rsidP="00906C93">
      <w:pPr>
        <w:ind w:firstLine="720"/>
      </w:pPr>
      <w:r w:rsidRPr="002C4BB2">
        <w:rPr>
          <w:i/>
        </w:rPr>
        <w:t>bundleA</w:t>
      </w:r>
      <w:r>
        <w:t xml:space="preserve"> dan </w:t>
      </w:r>
      <w:r w:rsidRPr="002C4BB2">
        <w:rPr>
          <w:i/>
        </w:rPr>
        <w:t>bundleC</w:t>
      </w:r>
      <w:r>
        <w:t xml:space="preserve"> tidak dapat dipasang karena adanya konflik dimana </w:t>
      </w:r>
      <w:r w:rsidRPr="002C4BB2">
        <w:rPr>
          <w:i/>
        </w:rPr>
        <w:t>bundleA</w:t>
      </w:r>
      <w:r>
        <w:t xml:space="preserve"> menggunakan </w:t>
      </w:r>
      <w:r w:rsidRPr="002C4BB2">
        <w:rPr>
          <w:i/>
        </w:rPr>
        <w:t>package</w:t>
      </w:r>
      <w:r>
        <w:t xml:space="preserve"> </w:t>
      </w:r>
      <w:r w:rsidRPr="002C4BB2">
        <w:rPr>
          <w:i/>
        </w:rPr>
        <w:t>org.pck.bar</w:t>
      </w:r>
      <w:r>
        <w:t xml:space="preserve"> versi 1.0 dari </w:t>
      </w:r>
      <w:r w:rsidRPr="002C4BB2">
        <w:rPr>
          <w:i/>
        </w:rPr>
        <w:t>bundleB</w:t>
      </w:r>
      <w:r>
        <w:t xml:space="preserve"> dan </w:t>
      </w:r>
      <w:r w:rsidRPr="002C4BB2">
        <w:rPr>
          <w:i/>
        </w:rPr>
        <w:t>bundleC</w:t>
      </w:r>
      <w:r>
        <w:t xml:space="preserve"> menggunakan </w:t>
      </w:r>
      <w:r w:rsidRPr="002C4BB2">
        <w:rPr>
          <w:i/>
        </w:rPr>
        <w:t>package</w:t>
      </w:r>
      <w:r>
        <w:t xml:space="preserve"> </w:t>
      </w:r>
      <w:r w:rsidRPr="002C4BB2">
        <w:rPr>
          <w:i/>
        </w:rPr>
        <w:t>org.pck.bar</w:t>
      </w:r>
      <w:r>
        <w:t xml:space="preserve"> versi 2.0 dari </w:t>
      </w:r>
      <w:r w:rsidRPr="002C4BB2">
        <w:rPr>
          <w:i/>
        </w:rPr>
        <w:t>bundleD</w:t>
      </w:r>
      <w:r>
        <w:t xml:space="preserve">. Masalah ini dapat diselesaikan dengan memaksakan agar </w:t>
      </w:r>
      <w:r w:rsidRPr="002C4BB2">
        <w:rPr>
          <w:i/>
        </w:rPr>
        <w:t>bundleC</w:t>
      </w:r>
      <w:r>
        <w:t xml:space="preserve"> mengimpor </w:t>
      </w:r>
      <w:r w:rsidRPr="002C4BB2">
        <w:rPr>
          <w:i/>
        </w:rPr>
        <w:t>package</w:t>
      </w:r>
      <w:r>
        <w:t xml:space="preserve"> dari </w:t>
      </w:r>
      <w:r w:rsidRPr="002C4BB2">
        <w:rPr>
          <w:i/>
        </w:rPr>
        <w:t>bundleB</w:t>
      </w:r>
      <w:r>
        <w:t xml:space="preserve"> agar dependensi konsisten.</w:t>
      </w:r>
      <w:r w:rsidR="001271D8">
        <w:t xml:space="preserve"> Namun, dengan solusi ini pengembang perlu </w:t>
      </w:r>
      <w:r w:rsidR="00ED3B5D">
        <w:t>mengubah</w:t>
      </w:r>
      <w:r w:rsidR="001271D8">
        <w:t xml:space="preserve"> berkas MANIFEST.MF pada bundle dan jika pohon dependensi terlalu besar maka solusi ini akan banyak memakan waktu.</w:t>
      </w:r>
    </w:p>
    <w:p w:rsidR="00EE103B" w:rsidRDefault="00CD0CA8" w:rsidP="00EE103B">
      <w:r>
        <w:tab/>
        <w:t>Konflik dependensi yang terjadi pada pengembangan perangkat lunak ini antara lain:</w:t>
      </w:r>
    </w:p>
    <w:p w:rsidR="00CD0CA8" w:rsidRDefault="00CD0CA8" w:rsidP="00A01DBC">
      <w:pPr>
        <w:pStyle w:val="ListParagraph"/>
        <w:numPr>
          <w:ilvl w:val="0"/>
          <w:numId w:val="15"/>
        </w:numPr>
        <w:ind w:left="284"/>
      </w:pPr>
      <w:r>
        <w:t xml:space="preserve">Komponen </w:t>
      </w:r>
      <w:r w:rsidRPr="00841C89">
        <w:rPr>
          <w:i/>
        </w:rPr>
        <w:t>servlet</w:t>
      </w:r>
      <w:r>
        <w:t xml:space="preserve"> pada </w:t>
      </w:r>
      <w:r w:rsidRPr="00841C89">
        <w:rPr>
          <w:i/>
        </w:rPr>
        <w:t xml:space="preserve">bundle </w:t>
      </w:r>
      <w:proofErr w:type="gramStart"/>
      <w:r w:rsidRPr="00841C89">
        <w:rPr>
          <w:i/>
        </w:rPr>
        <w:t>javax.servlet</w:t>
      </w:r>
      <w:proofErr w:type="gramEnd"/>
      <w:r>
        <w:t xml:space="preserve"> dan Spring MVC. Solusi yang dilakukan penulis adalah mengganti lingkungan dan kerangka kerja OSGi ke Eclipse Virgo yang sudah menyediakan Spring MVC dan </w:t>
      </w:r>
      <w:proofErr w:type="gramStart"/>
      <w:r w:rsidRPr="00841C89">
        <w:rPr>
          <w:i/>
        </w:rPr>
        <w:t>javax</w:t>
      </w:r>
      <w:r>
        <w:t>.</w:t>
      </w:r>
      <w:r w:rsidRPr="00841C89">
        <w:rPr>
          <w:i/>
        </w:rPr>
        <w:t>servlet</w:t>
      </w:r>
      <w:proofErr w:type="gramEnd"/>
      <w:r>
        <w:t xml:space="preserve"> dengan versi yang sesuai.</w:t>
      </w:r>
    </w:p>
    <w:p w:rsidR="00EE103B" w:rsidRDefault="00CD0CA8" w:rsidP="00A01DBC">
      <w:pPr>
        <w:pStyle w:val="ListParagraph"/>
        <w:numPr>
          <w:ilvl w:val="0"/>
          <w:numId w:val="15"/>
        </w:numPr>
        <w:ind w:left="284"/>
      </w:pPr>
      <w:r>
        <w:t xml:space="preserve">Pustaka untuk membaca berkas xml yaitu </w:t>
      </w:r>
      <w:proofErr w:type="gramStart"/>
      <w:r w:rsidRPr="00841C89">
        <w:rPr>
          <w:i/>
        </w:rPr>
        <w:t>javax</w:t>
      </w:r>
      <w:r>
        <w:t>.</w:t>
      </w:r>
      <w:r w:rsidRPr="00841C89">
        <w:rPr>
          <w:i/>
        </w:rPr>
        <w:t>xml</w:t>
      </w:r>
      <w:r>
        <w:t>.</w:t>
      </w:r>
      <w:r w:rsidRPr="00841C89">
        <w:rPr>
          <w:i/>
        </w:rPr>
        <w:t>parsers</w:t>
      </w:r>
      <w:proofErr w:type="gramEnd"/>
      <w:r>
        <w:t xml:space="preserve"> yang konflik dengan pustaka yang sudah disediakan Java. Solusi yang dilakukan adalah dengan </w:t>
      </w:r>
      <w:r w:rsidR="004C4DE7">
        <w:t>mengubah</w:t>
      </w:r>
      <w:r>
        <w:t xml:space="preserve"> versi </w:t>
      </w:r>
      <w:proofErr w:type="gramStart"/>
      <w:r w:rsidRPr="00841C89">
        <w:rPr>
          <w:i/>
        </w:rPr>
        <w:t>javax.xml.parsers</w:t>
      </w:r>
      <w:proofErr w:type="gramEnd"/>
      <w:r>
        <w:t xml:space="preserve"> ke versi yang sudah disediakan Java dan menghapus bundle dengan versi yang berbeda.</w:t>
      </w:r>
    </w:p>
    <w:p w:rsidR="00906C93" w:rsidRDefault="00906C93" w:rsidP="00906C93">
      <w:pPr>
        <w:pStyle w:val="ListParagraph"/>
        <w:ind w:left="284"/>
      </w:pPr>
    </w:p>
    <w:p w:rsidR="00C542D5" w:rsidRDefault="006E05A1" w:rsidP="0082761C">
      <w:pPr>
        <w:ind w:firstLine="720"/>
      </w:pPr>
      <w:r>
        <w:t xml:space="preserve">Tantangan lain agar dependensi proyek terpenuhi adalah mencari pustaka </w:t>
      </w:r>
      <w:r w:rsidR="0082761C">
        <w:t xml:space="preserve">yang berbentuk </w:t>
      </w:r>
      <w:r w:rsidR="0082761C" w:rsidRPr="0082761C">
        <w:rPr>
          <w:i/>
        </w:rPr>
        <w:t>bundle</w:t>
      </w:r>
      <w:r>
        <w:t xml:space="preserve">. Seperti yang telah dijelaskan pada subbab </w:t>
      </w:r>
      <w:r>
        <w:fldChar w:fldCharType="begin"/>
      </w:r>
      <w:r>
        <w:instrText xml:space="preserve"> REF _Ref437780135 \r \h </w:instrText>
      </w:r>
      <w:r>
        <w:fldChar w:fldCharType="separate"/>
      </w:r>
      <w:r w:rsidR="00EC2FF0">
        <w:t>2.5.1</w:t>
      </w:r>
      <w:r>
        <w:fldChar w:fldCharType="end"/>
      </w:r>
      <w:r>
        <w:t xml:space="preserve">, </w:t>
      </w:r>
      <w:r w:rsidRPr="0082761C">
        <w:rPr>
          <w:i/>
        </w:rPr>
        <w:t>bundle</w:t>
      </w:r>
      <w:r>
        <w:t xml:space="preserve"> merupakan berkas jar atau </w:t>
      </w:r>
      <w:r>
        <w:lastRenderedPageBreak/>
        <w:t xml:space="preserve">war yang memiliki properti khusus pada berkas MANIFEST.MF-nya. Tanpa properti tersebut berkas jar tidak mendukung OSGi. </w:t>
      </w:r>
      <w:r w:rsidR="00AE4A98">
        <w:t xml:space="preserve">Pustaka dapat dicari melalui </w:t>
      </w:r>
      <w:r w:rsidR="00AE4A98" w:rsidRPr="00AE4A98">
        <w:rPr>
          <w:i/>
        </w:rPr>
        <w:t>Maven Repository</w:t>
      </w:r>
      <w:r w:rsidR="00B7009E">
        <w:rPr>
          <w:i/>
        </w:rPr>
        <w:t xml:space="preserve"> </w:t>
      </w:r>
      <w:sdt>
        <w:sdtPr>
          <w:rPr>
            <w:i/>
          </w:rPr>
          <w:id w:val="2125495268"/>
          <w:citation/>
        </w:sdtPr>
        <w:sdtEndPr/>
        <w:sdtContent>
          <w:r w:rsidR="00B7009E">
            <w:rPr>
              <w:i/>
            </w:rPr>
            <w:fldChar w:fldCharType="begin"/>
          </w:r>
          <w:r w:rsidR="00B7009E">
            <w:rPr>
              <w:i/>
            </w:rPr>
            <w:instrText xml:space="preserve"> CITATION Mvn06 \l 1033 </w:instrText>
          </w:r>
          <w:r w:rsidR="00B7009E">
            <w:rPr>
              <w:i/>
            </w:rPr>
            <w:fldChar w:fldCharType="separate"/>
          </w:r>
          <w:r w:rsidR="00D304D7">
            <w:rPr>
              <w:noProof/>
            </w:rPr>
            <w:t>[19]</w:t>
          </w:r>
          <w:r w:rsidR="00B7009E">
            <w:rPr>
              <w:i/>
            </w:rPr>
            <w:fldChar w:fldCharType="end"/>
          </w:r>
        </w:sdtContent>
      </w:sdt>
      <w:r w:rsidR="00AE4A98">
        <w:t xml:space="preserve">, namun banyak pustaka pada repository tersebut yang belum mendukung OSGi. Selain </w:t>
      </w:r>
      <w:r w:rsidR="00AE4A98" w:rsidRPr="00AE4A98">
        <w:rPr>
          <w:i/>
        </w:rPr>
        <w:t>Maven Repository</w:t>
      </w:r>
      <w:r w:rsidR="00DD0CBF">
        <w:rPr>
          <w:i/>
        </w:rPr>
        <w:t xml:space="preserve"> </w:t>
      </w:r>
      <w:sdt>
        <w:sdtPr>
          <w:rPr>
            <w:i/>
          </w:rPr>
          <w:id w:val="1107540007"/>
          <w:citation/>
        </w:sdtPr>
        <w:sdtEndPr/>
        <w:sdtContent>
          <w:r w:rsidR="00DD0CBF">
            <w:rPr>
              <w:i/>
            </w:rPr>
            <w:fldChar w:fldCharType="begin"/>
          </w:r>
          <w:r w:rsidR="00DD0CBF">
            <w:rPr>
              <w:i/>
            </w:rPr>
            <w:instrText xml:space="preserve"> CITATION Mvn06 \l 1033 </w:instrText>
          </w:r>
          <w:r w:rsidR="00DD0CBF">
            <w:rPr>
              <w:i/>
            </w:rPr>
            <w:fldChar w:fldCharType="separate"/>
          </w:r>
          <w:r w:rsidR="00D304D7">
            <w:rPr>
              <w:noProof/>
            </w:rPr>
            <w:t>[19]</w:t>
          </w:r>
          <w:r w:rsidR="00DD0CBF">
            <w:rPr>
              <w:i/>
            </w:rPr>
            <w:fldChar w:fldCharType="end"/>
          </w:r>
        </w:sdtContent>
      </w:sdt>
      <w:r w:rsidR="00AE4A98">
        <w:t>, b</w:t>
      </w:r>
      <w:r>
        <w:t xml:space="preserve">eberapa berkas pustaka </w:t>
      </w:r>
      <w:r w:rsidR="00AE4A98">
        <w:t>yang mendukung OSGi</w:t>
      </w:r>
      <w:r>
        <w:t xml:space="preserve"> dapat ditemukan pada </w:t>
      </w:r>
      <w:r w:rsidR="00C542D5" w:rsidRPr="0082761C">
        <w:rPr>
          <w:i/>
        </w:rPr>
        <w:t>Spring Enterprise Bundle Repository</w:t>
      </w:r>
      <w:r w:rsidR="00082E1E">
        <w:rPr>
          <w:i/>
        </w:rPr>
        <w:t xml:space="preserve"> </w:t>
      </w:r>
      <w:sdt>
        <w:sdtPr>
          <w:rPr>
            <w:i/>
          </w:rPr>
          <w:id w:val="-1922708796"/>
          <w:citation/>
        </w:sdtPr>
        <w:sdtEndPr/>
        <w:sdtContent>
          <w:r w:rsidR="00082E1E">
            <w:rPr>
              <w:i/>
            </w:rPr>
            <w:fldChar w:fldCharType="begin"/>
          </w:r>
          <w:r w:rsidR="00082E1E">
            <w:rPr>
              <w:i/>
            </w:rPr>
            <w:instrText xml:space="preserve"> CITATION Spr08 \l 1033 </w:instrText>
          </w:r>
          <w:r w:rsidR="00082E1E">
            <w:rPr>
              <w:i/>
            </w:rPr>
            <w:fldChar w:fldCharType="separate"/>
          </w:r>
          <w:r w:rsidR="00D304D7">
            <w:rPr>
              <w:noProof/>
            </w:rPr>
            <w:t>[20]</w:t>
          </w:r>
          <w:r w:rsidR="00082E1E">
            <w:rPr>
              <w:i/>
            </w:rPr>
            <w:fldChar w:fldCharType="end"/>
          </w:r>
        </w:sdtContent>
      </w:sdt>
      <w:r w:rsidR="00C542D5">
        <w:t xml:space="preserve"> walaupun terbatas. Jika pustaka tidak ditemukan pada </w:t>
      </w:r>
      <w:r w:rsidR="00C542D5" w:rsidRPr="0082761C">
        <w:rPr>
          <w:i/>
        </w:rPr>
        <w:t>repository</w:t>
      </w:r>
      <w:r w:rsidR="00C542D5">
        <w:t xml:space="preserve"> tersebut, penulis terpaksa mencari kode sumber dari pustaka tersebut dan melakukan </w:t>
      </w:r>
      <w:r w:rsidR="00C542D5" w:rsidRPr="0082761C">
        <w:rPr>
          <w:i/>
        </w:rPr>
        <w:t>refactoring</w:t>
      </w:r>
      <w:r w:rsidR="00C542D5">
        <w:t xml:space="preserve"> agar pustaka tersebut mendukung OSGi.</w:t>
      </w:r>
      <w:r w:rsidR="0082761C">
        <w:t xml:space="preserve"> Beberapa pustaka yang di-</w:t>
      </w:r>
      <w:r w:rsidR="0082761C" w:rsidRPr="0082761C">
        <w:rPr>
          <w:i/>
        </w:rPr>
        <w:t>refactor</w:t>
      </w:r>
      <w:r w:rsidR="0082761C">
        <w:t xml:space="preserve"> yaitu pustaka </w:t>
      </w:r>
      <w:proofErr w:type="gramStart"/>
      <w:r w:rsidR="0082761C" w:rsidRPr="0082761C">
        <w:rPr>
          <w:i/>
        </w:rPr>
        <w:t>org.jadira</w:t>
      </w:r>
      <w:proofErr w:type="gramEnd"/>
      <w:r w:rsidR="0082761C">
        <w:t xml:space="preserve"> dan </w:t>
      </w:r>
      <w:r w:rsidR="0082761C" w:rsidRPr="0082761C">
        <w:rPr>
          <w:i/>
        </w:rPr>
        <w:t>libphonenumber</w:t>
      </w:r>
      <w:r w:rsidR="0082761C">
        <w:t xml:space="preserve"> yang digunakan pada beberapa kelas entitas.</w:t>
      </w:r>
    </w:p>
    <w:p w:rsidR="00EE103B" w:rsidRPr="00CD6DEF" w:rsidRDefault="00693415" w:rsidP="00EE103B">
      <w:r>
        <w:tab/>
        <w:t xml:space="preserve">Masalah terakhir pada pemasangan </w:t>
      </w:r>
      <w:r w:rsidRPr="00BB19D2">
        <w:rPr>
          <w:i/>
        </w:rPr>
        <w:t>bundle</w:t>
      </w:r>
      <w:r>
        <w:t xml:space="preserve"> untuk pemenuhan dependensi yaitu pemenuhan dependensi opsional dari suatu </w:t>
      </w:r>
      <w:r w:rsidRPr="00BB19D2">
        <w:rPr>
          <w:i/>
        </w:rPr>
        <w:t>bundle</w:t>
      </w:r>
      <w:r>
        <w:t xml:space="preserve"> yang sudah berstatus </w:t>
      </w:r>
      <w:r w:rsidRPr="00693415">
        <w:rPr>
          <w:i/>
        </w:rPr>
        <w:t>RESOLVED</w:t>
      </w:r>
      <w:r>
        <w:rPr>
          <w:i/>
        </w:rPr>
        <w:t xml:space="preserve">. </w:t>
      </w:r>
      <w:r>
        <w:t xml:space="preserve">Pemenuhan dependensi opsional tidak dapat dilakukan jika </w:t>
      </w:r>
      <w:r w:rsidR="00552BC7" w:rsidRPr="00BB19D2">
        <w:rPr>
          <w:i/>
        </w:rPr>
        <w:t>bundle</w:t>
      </w:r>
      <w:r w:rsidR="00552BC7">
        <w:t xml:space="preserve"> sudah berstatus </w:t>
      </w:r>
      <w:r w:rsidR="00552BC7" w:rsidRPr="00552BC7">
        <w:rPr>
          <w:i/>
        </w:rPr>
        <w:t>RESOLVED</w:t>
      </w:r>
      <w:r w:rsidR="00552BC7">
        <w:t xml:space="preserve">. Solusi yang dapat dilakukan adalah memasang </w:t>
      </w:r>
      <w:r w:rsidR="00552BC7" w:rsidRPr="00BB19D2">
        <w:rPr>
          <w:i/>
        </w:rPr>
        <w:t>bundle</w:t>
      </w:r>
      <w:r w:rsidR="00552BC7">
        <w:t xml:space="preserve"> tersebut bersamaan dengan dependensinya atau dengan memasang dependensinya terlebih dahulu sebelum </w:t>
      </w:r>
      <w:r w:rsidR="00BB19D2">
        <w:t xml:space="preserve">memasang </w:t>
      </w:r>
      <w:r w:rsidR="00552BC7" w:rsidRPr="00BB19D2">
        <w:rPr>
          <w:i/>
        </w:rPr>
        <w:t>bundle</w:t>
      </w:r>
      <w:r w:rsidR="00552BC7">
        <w:t xml:space="preserve">. Kasus ini terjadi pada saat pemasangan </w:t>
      </w:r>
      <w:r w:rsidR="00552BC7" w:rsidRPr="00BB19D2">
        <w:rPr>
          <w:i/>
        </w:rPr>
        <w:t>hibernate</w:t>
      </w:r>
      <w:r w:rsidR="00552BC7">
        <w:t xml:space="preserve"> yang merupakan dependensi opsional dari Spring ORM dan pustaka </w:t>
      </w:r>
      <w:r w:rsidR="00552BC7" w:rsidRPr="00BB19D2">
        <w:rPr>
          <w:i/>
        </w:rPr>
        <w:t>Jackson</w:t>
      </w:r>
      <w:r w:rsidR="00552BC7">
        <w:t xml:space="preserve"> yang merupakan dependensi opsional dari Spring MVC. Untuk dapat melakukan solusi tersebut, tentunya kedua </w:t>
      </w:r>
      <w:r w:rsidR="00552BC7" w:rsidRPr="00BB19D2">
        <w:rPr>
          <w:i/>
        </w:rPr>
        <w:t>bundle</w:t>
      </w:r>
      <w:r w:rsidR="00552BC7">
        <w:t xml:space="preserve"> Spring harus dihapus dari lingkungan OSGi, namun hal </w:t>
      </w:r>
      <w:r w:rsidR="00BB19D2">
        <w:t>itu</w:t>
      </w:r>
      <w:r w:rsidR="00552BC7">
        <w:t xml:space="preserve"> tidak dapat dilakukan karena pada Eclipse Virgo, kedua </w:t>
      </w:r>
      <w:r w:rsidR="00552BC7" w:rsidRPr="00BB19D2">
        <w:rPr>
          <w:i/>
        </w:rPr>
        <w:t>bundle</w:t>
      </w:r>
      <w:r w:rsidR="00552BC7">
        <w:t xml:space="preserve"> </w:t>
      </w:r>
      <w:r w:rsidR="00BB19D2">
        <w:t xml:space="preserve">Spring </w:t>
      </w:r>
      <w:r w:rsidR="00552BC7">
        <w:t xml:space="preserve">tersebut merupakan </w:t>
      </w:r>
      <w:r w:rsidR="00552BC7" w:rsidRPr="00BB19D2">
        <w:rPr>
          <w:i/>
        </w:rPr>
        <w:t>bundle</w:t>
      </w:r>
      <w:r w:rsidR="00552BC7">
        <w:t xml:space="preserve"> </w:t>
      </w:r>
      <w:r w:rsidR="00552BC7" w:rsidRPr="00BB19D2">
        <w:rPr>
          <w:i/>
        </w:rPr>
        <w:t>default</w:t>
      </w:r>
      <w:r w:rsidR="00552BC7">
        <w:t xml:space="preserve"> yang akan selalu ada dalam lingkungan OSGi.</w:t>
      </w:r>
      <w:r w:rsidR="004A1DD1">
        <w:t xml:space="preserve"> </w:t>
      </w:r>
      <w:r w:rsidR="00491726">
        <w:t xml:space="preserve">Untuk itu pemasangan </w:t>
      </w:r>
      <w:r w:rsidR="00491726" w:rsidRPr="00BB19D2">
        <w:rPr>
          <w:i/>
        </w:rPr>
        <w:t>hibernate</w:t>
      </w:r>
      <w:r w:rsidR="00491726">
        <w:t xml:space="preserve"> dan </w:t>
      </w:r>
      <w:r w:rsidR="00491726" w:rsidRPr="00BB19D2">
        <w:rPr>
          <w:i/>
        </w:rPr>
        <w:t>Jackson</w:t>
      </w:r>
      <w:r w:rsidR="00491726">
        <w:t xml:space="preserve"> dilakukan bersamaan pada saat lingkungan OSGi pertama kali dijalankan. Cara tersebut dilakukan dengan mem</w:t>
      </w:r>
      <w:r w:rsidR="00CD6DEF">
        <w:t xml:space="preserve">buat berkas XML </w:t>
      </w:r>
      <w:r w:rsidR="00491726">
        <w:t xml:space="preserve">dengan ekstensi </w:t>
      </w:r>
      <w:proofErr w:type="gramStart"/>
      <w:r w:rsidR="00491726">
        <w:t>“.plan</w:t>
      </w:r>
      <w:proofErr w:type="gramEnd"/>
      <w:r w:rsidR="00491726">
        <w:t xml:space="preserve">” untuk </w:t>
      </w:r>
      <w:r w:rsidR="00491726" w:rsidRPr="00BB19D2">
        <w:rPr>
          <w:i/>
        </w:rPr>
        <w:t>hibernate</w:t>
      </w:r>
      <w:r w:rsidR="00491726">
        <w:t xml:space="preserve"> dan </w:t>
      </w:r>
      <w:r w:rsidR="00491726" w:rsidRPr="00BB19D2">
        <w:rPr>
          <w:i/>
        </w:rPr>
        <w:t>Jackson</w:t>
      </w:r>
      <w:r w:rsidR="00491726">
        <w:t xml:space="preserve">. </w:t>
      </w:r>
      <w:r w:rsidR="00CD6DEF">
        <w:t xml:space="preserve">Kode sumber XML tersebut ditunjukkan pada </w:t>
      </w:r>
      <w:r w:rsidR="00CD6DEF" w:rsidRPr="00CD6DEF">
        <w:fldChar w:fldCharType="begin"/>
      </w:r>
      <w:r w:rsidR="00CD6DEF" w:rsidRPr="00CD6DEF">
        <w:instrText xml:space="preserve"> REF _Ref440513087 \h </w:instrText>
      </w:r>
      <w:r w:rsidR="00CD6DEF">
        <w:instrText xml:space="preserve"> \* MERGEFORMAT </w:instrText>
      </w:r>
      <w:r w:rsidR="00CD6DEF" w:rsidRPr="00CD6DEF">
        <w:fldChar w:fldCharType="separate"/>
      </w:r>
      <w:r w:rsidR="00EC2FF0" w:rsidRPr="00EC2FF0">
        <w:t>Kode Sumber 4.1</w:t>
      </w:r>
      <w:r w:rsidR="00CD6DEF" w:rsidRPr="00CD6DEF">
        <w:fldChar w:fldCharType="end"/>
      </w:r>
      <w:r w:rsidR="00CD6DEF">
        <w:t xml:space="preserve"> dan </w:t>
      </w:r>
      <w:r w:rsidR="00CD6DEF" w:rsidRPr="00CD6DEF">
        <w:fldChar w:fldCharType="begin"/>
      </w:r>
      <w:r w:rsidR="00CD6DEF" w:rsidRPr="00CD6DEF">
        <w:instrText xml:space="preserve"> REF _Ref440513089 \h </w:instrText>
      </w:r>
      <w:r w:rsidR="00CD6DEF">
        <w:instrText xml:space="preserve"> \* MERGEFORMAT </w:instrText>
      </w:r>
      <w:r w:rsidR="00CD6DEF" w:rsidRPr="00CD6DEF">
        <w:fldChar w:fldCharType="separate"/>
      </w:r>
      <w:r w:rsidR="00EC2FF0" w:rsidRPr="00EC2FF0">
        <w:t>Kode Sumber 4.2</w:t>
      </w:r>
      <w:r w:rsidR="00CD6DEF" w:rsidRPr="00CD6DEF">
        <w:fldChar w:fldCharType="end"/>
      </w:r>
      <w:r w:rsidR="00CD6DEF">
        <w:t>.</w:t>
      </w:r>
    </w:p>
    <w:p w:rsidR="00CB265F" w:rsidRDefault="00CB265F" w:rsidP="00CB265F"/>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proofErr w:type="gramStart"/>
      <w:r w:rsidRPr="00841C89">
        <w:rPr>
          <w:rFonts w:asciiTheme="minorHAnsi" w:hAnsiTheme="minorHAnsi" w:cstheme="minorHAnsi"/>
          <w:b/>
          <w:bCs/>
          <w:color w:val="006699"/>
          <w:sz w:val="16"/>
          <w:szCs w:val="16"/>
          <w:bdr w:val="none" w:sz="0" w:space="0" w:color="auto" w:frame="1"/>
          <w:lang w:eastAsia="en-US"/>
        </w:rPr>
        <w:t>&lt;?xml</w:t>
      </w:r>
      <w:proofErr w:type="gramEnd"/>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encoding</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"UTF-8"</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b/>
          <w:bCs/>
          <w:color w:val="006699"/>
          <w:sz w:val="16"/>
          <w:szCs w:val="16"/>
          <w:bdr w:val="none" w:sz="0" w:space="0" w:color="auto" w:frame="1"/>
          <w:lang w:eastAsia="en-US"/>
        </w:rPr>
        <w:t>&lt;plan</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hibernate.plan</w:t>
      </w:r>
      <w:proofErr w:type="gramEnd"/>
      <w:r w:rsidRPr="00841C89">
        <w:rPr>
          <w:rFonts w:asciiTheme="minorHAnsi" w:hAnsiTheme="minorHAnsi" w:cstheme="minorHAnsi"/>
          <w:color w:val="0000FF"/>
          <w:sz w:val="16"/>
          <w:szCs w:val="16"/>
          <w:bdr w:val="none" w:sz="0" w:space="0" w:color="auto" w:frame="1"/>
          <w:lang w:eastAsia="en-US"/>
        </w:rPr>
        <w: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"4.2.18.Final"</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scoped</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"false"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atomic</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"false"</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xmlns</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"http://www.eclipse.org/virgo/schema/plan"</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lastRenderedPageBreak/>
        <w:t>        </w:t>
      </w:r>
      <w:proofErr w:type="gramStart"/>
      <w:r w:rsidRPr="00841C89">
        <w:rPr>
          <w:rFonts w:asciiTheme="minorHAnsi" w:hAnsiTheme="minorHAnsi" w:cstheme="minorHAnsi"/>
          <w:color w:val="FF0000"/>
          <w:sz w:val="16"/>
          <w:szCs w:val="16"/>
          <w:bdr w:val="none" w:sz="0" w:space="0" w:color="auto" w:frame="1"/>
          <w:lang w:eastAsia="en-US"/>
        </w:rPr>
        <w:t>xmlns:xsi</w:t>
      </w:r>
      <w:proofErr w:type="gramEnd"/>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"http://www.w3.org/2001/XMLSchema-instance"</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proofErr w:type="gramStart"/>
      <w:r w:rsidRPr="00841C89">
        <w:rPr>
          <w:rFonts w:asciiTheme="minorHAnsi" w:hAnsiTheme="minorHAnsi" w:cstheme="minorHAnsi"/>
          <w:color w:val="FF0000"/>
          <w:sz w:val="16"/>
          <w:szCs w:val="16"/>
          <w:bdr w:val="none" w:sz="0" w:space="0" w:color="auto" w:frame="1"/>
          <w:lang w:eastAsia="en-US"/>
        </w:rPr>
        <w:t>xsi:schemaLocation</w:t>
      </w:r>
      <w:proofErr w:type="gramEnd"/>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http://www.eclipse.org/virgo/schema/plan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http://www.eclipse.org/virgo/schema/plan/eclipse-virgo-plan.xsd"</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com.springsource.org.dom</w:t>
      </w:r>
      <w:proofErr w:type="gramEnd"/>
      <w:r w:rsidRPr="00841C89">
        <w:rPr>
          <w:rFonts w:asciiTheme="minorHAnsi" w:hAnsiTheme="minorHAnsi" w:cstheme="minorHAnsi"/>
          <w:color w:val="0000FF"/>
          <w:sz w:val="16"/>
          <w:szCs w:val="16"/>
          <w:bdr w:val="none" w:sz="0" w:space="0" w:color="auto" w:frame="1"/>
          <w:lang w:eastAsia="en-US"/>
        </w:rPr>
        <w:t>4j"</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"1.6.1"</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com.springsource</w:t>
      </w:r>
      <w:proofErr w:type="gramEnd"/>
      <w:r w:rsidRPr="00841C89">
        <w:rPr>
          <w:rFonts w:asciiTheme="minorHAnsi" w:hAnsiTheme="minorHAnsi" w:cstheme="minorHAnsi"/>
          <w:color w:val="0000FF"/>
          <w:sz w:val="16"/>
          <w:szCs w:val="16"/>
          <w:bdr w:val="none" w:sz="0" w:space="0" w:color="auto" w:frame="1"/>
          <w:lang w:eastAsia="en-US"/>
        </w:rPr>
        <w:t>.antlr"</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"2.7.7"</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"com.springsource.org.apache.tools.ant"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"1.8.3"</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com.springsource.org.jboss</w:t>
      </w:r>
      <w:proofErr w:type="gramEnd"/>
      <w:r w:rsidRPr="00841C89">
        <w:rPr>
          <w:rFonts w:asciiTheme="minorHAnsi" w:hAnsiTheme="minorHAnsi" w:cstheme="minorHAnsi"/>
          <w:color w:val="0000FF"/>
          <w:sz w:val="16"/>
          <w:szCs w:val="16"/>
          <w:bdr w:val="none" w:sz="0" w:space="0" w:color="auto" w:frame="1"/>
          <w:lang w:eastAsia="en-US"/>
        </w:rPr>
        <w:t>.jandex"</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"1.0.3.Final"</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"classmate"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"0.5.4"</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org.jboss</w:t>
      </w:r>
      <w:proofErr w:type="gramEnd"/>
      <w:r w:rsidRPr="00841C89">
        <w:rPr>
          <w:rFonts w:asciiTheme="minorHAnsi" w:hAnsiTheme="minorHAnsi" w:cstheme="minorHAnsi"/>
          <w:color w:val="0000FF"/>
          <w:sz w:val="16"/>
          <w:szCs w:val="16"/>
          <w:bdr w:val="none" w:sz="0" w:space="0" w:color="auto" w:frame="1"/>
          <w:lang w:eastAsia="en-US"/>
        </w:rPr>
        <w:t>.logging.jboss-logging"</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"3.1.0.GA"</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org.hibernate</w:t>
      </w:r>
      <w:proofErr w:type="gramEnd"/>
      <w:r w:rsidRPr="00841C89">
        <w:rPr>
          <w:rFonts w:asciiTheme="minorHAnsi" w:hAnsiTheme="minorHAnsi" w:cstheme="minorHAnsi"/>
          <w:color w:val="0000FF"/>
          <w:sz w:val="16"/>
          <w:szCs w:val="16"/>
          <w:bdr w:val="none" w:sz="0" w:space="0" w:color="auto" w:frame="1"/>
          <w:lang w:eastAsia="en-US"/>
        </w:rPr>
        <w:t>.common.hibernate-commons-annotations"</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"4.0.2.Final"</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F72DA1"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"javassist"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"3.18.1.GA"</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javax.persistence</w:t>
      </w:r>
      <w:proofErr w:type="gramEnd"/>
      <w:r w:rsidRPr="00841C89">
        <w:rPr>
          <w:rFonts w:asciiTheme="minorHAnsi" w:hAnsiTheme="minorHAnsi" w:cstheme="minorHAnsi"/>
          <w:color w:val="0000FF"/>
          <w:sz w:val="16"/>
          <w:szCs w:val="16"/>
          <w:bdr w:val="none" w:sz="0" w:space="0" w:color="auto" w:frame="1"/>
          <w:lang w:eastAsia="en-US"/>
        </w:rPr>
        <w: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"2.0.0.v200911271158"</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org.jboss</w:t>
      </w:r>
      <w:proofErr w:type="gramEnd"/>
      <w:r w:rsidRPr="00841C89">
        <w:rPr>
          <w:rFonts w:asciiTheme="minorHAnsi" w:hAnsiTheme="minorHAnsi" w:cstheme="minorHAnsi"/>
          <w:color w:val="0000FF"/>
          <w:sz w:val="16"/>
          <w:szCs w:val="16"/>
          <w:bdr w:val="none" w:sz="0" w:space="0" w:color="auto" w:frame="1"/>
          <w:lang w:eastAsia="en-US"/>
        </w:rPr>
        <w:t>.spec.javax.transaction.jboss-transaction-api_1.1_spec"</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"1.0.1.Final"</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F72DA1"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00F72DA1">
        <w:rPr>
          <w:rFonts w:asciiTheme="minorHAnsi" w:hAnsiTheme="minorHAnsi" w:cstheme="minorHAnsi"/>
          <w:color w:val="000000"/>
          <w:sz w:val="16"/>
          <w:szCs w:val="16"/>
          <w:bdr w:val="none" w:sz="0" w:space="0" w:color="auto" w:frame="1"/>
          <w:lang w:eastAsia="en-US"/>
        </w:rPr>
        <w:t xml:space="preserve">  </w:t>
      </w:r>
      <w:r w:rsidR="00F72DA1" w:rsidRPr="00841C89">
        <w:rPr>
          <w:rFonts w:asciiTheme="minorHAnsi" w:hAnsiTheme="minorHAnsi" w:cstheme="minorHAnsi"/>
          <w:b/>
          <w:bCs/>
          <w:color w:val="006699"/>
          <w:sz w:val="16"/>
          <w:szCs w:val="16"/>
          <w:bdr w:val="none" w:sz="0" w:space="0" w:color="auto" w:frame="1"/>
          <w:lang w:eastAsia="en-US"/>
        </w:rPr>
        <w:t>&lt;artifact</w:t>
      </w:r>
      <w:r w:rsidR="00F72DA1" w:rsidRPr="00491726">
        <w:rPr>
          <w:rFonts w:asciiTheme="minorHAnsi" w:hAnsiTheme="minorHAnsi" w:cstheme="minorHAnsi"/>
          <w:color w:val="000000"/>
          <w:sz w:val="16"/>
          <w:szCs w:val="16"/>
          <w:bdr w:val="none" w:sz="0" w:space="0" w:color="auto" w:frame="1"/>
          <w:lang w:eastAsia="en-US"/>
        </w:rPr>
        <w:t> </w:t>
      </w:r>
      <w:r w:rsidR="00F72DA1" w:rsidRPr="00841C89">
        <w:rPr>
          <w:rFonts w:asciiTheme="minorHAnsi" w:hAnsiTheme="minorHAnsi" w:cstheme="minorHAnsi"/>
          <w:color w:val="FF0000"/>
          <w:sz w:val="16"/>
          <w:szCs w:val="16"/>
          <w:bdr w:val="none" w:sz="0" w:space="0" w:color="auto" w:frame="1"/>
          <w:lang w:eastAsia="en-US"/>
        </w:rPr>
        <w:t>type</w:t>
      </w:r>
      <w:r w:rsidR="00F72DA1" w:rsidRPr="00491726">
        <w:rPr>
          <w:rFonts w:asciiTheme="minorHAnsi" w:hAnsiTheme="minorHAnsi" w:cstheme="minorHAnsi"/>
          <w:color w:val="000000"/>
          <w:sz w:val="16"/>
          <w:szCs w:val="16"/>
          <w:bdr w:val="none" w:sz="0" w:space="0" w:color="auto" w:frame="1"/>
          <w:lang w:eastAsia="en-US"/>
        </w:rPr>
        <w:t>=</w:t>
      </w:r>
      <w:r w:rsidR="00F72DA1" w:rsidRPr="00841C89">
        <w:rPr>
          <w:rFonts w:asciiTheme="minorHAnsi" w:hAnsiTheme="minorHAnsi" w:cstheme="minorHAnsi"/>
          <w:color w:val="0000FF"/>
          <w:sz w:val="16"/>
          <w:szCs w:val="16"/>
          <w:bdr w:val="none" w:sz="0" w:space="0" w:color="auto" w:frame="1"/>
          <w:lang w:eastAsia="en-US"/>
        </w:rPr>
        <w:t>"bundle"</w:t>
      </w:r>
      <w:r w:rsidR="00F72DA1" w:rsidRPr="00491726">
        <w:rPr>
          <w:rFonts w:asciiTheme="minorHAnsi" w:hAnsiTheme="minorHAnsi" w:cstheme="minorHAnsi"/>
          <w:color w:val="000000"/>
          <w:sz w:val="16"/>
          <w:szCs w:val="16"/>
          <w:bdr w:val="none" w:sz="0" w:space="0" w:color="auto" w:frame="1"/>
          <w:lang w:eastAsia="en-US"/>
        </w:rPr>
        <w:t> </w:t>
      </w:r>
      <w:r w:rsidR="00F72DA1" w:rsidRPr="00841C89">
        <w:rPr>
          <w:rFonts w:asciiTheme="minorHAnsi" w:hAnsiTheme="minorHAnsi" w:cstheme="minorHAnsi"/>
          <w:color w:val="FF0000"/>
          <w:sz w:val="16"/>
          <w:szCs w:val="16"/>
          <w:bdr w:val="none" w:sz="0" w:space="0" w:color="auto" w:frame="1"/>
          <w:lang w:eastAsia="en-US"/>
        </w:rPr>
        <w:t>name</w:t>
      </w:r>
      <w:r w:rsidR="00F72DA1" w:rsidRPr="00491726">
        <w:rPr>
          <w:rFonts w:asciiTheme="minorHAnsi" w:hAnsiTheme="minorHAnsi" w:cstheme="minorHAnsi"/>
          <w:color w:val="000000"/>
          <w:sz w:val="16"/>
          <w:szCs w:val="16"/>
          <w:bdr w:val="none" w:sz="0" w:space="0" w:color="auto" w:frame="1"/>
          <w:lang w:eastAsia="en-US"/>
        </w:rPr>
        <w:t>=</w:t>
      </w:r>
      <w:r w:rsidR="00F72DA1" w:rsidRPr="00841C89">
        <w:rPr>
          <w:rFonts w:asciiTheme="minorHAnsi" w:hAnsiTheme="minorHAnsi" w:cstheme="minorHAnsi"/>
          <w:color w:val="0000FF"/>
          <w:sz w:val="16"/>
          <w:szCs w:val="16"/>
          <w:bdr w:val="none" w:sz="0" w:space="0" w:color="auto" w:frame="1"/>
          <w:lang w:eastAsia="en-US"/>
        </w:rPr>
        <w:t>"</w:t>
      </w:r>
      <w:proofErr w:type="gramStart"/>
      <w:r w:rsidR="00F72DA1" w:rsidRPr="00841C89">
        <w:rPr>
          <w:rFonts w:asciiTheme="minorHAnsi" w:hAnsiTheme="minorHAnsi" w:cstheme="minorHAnsi"/>
          <w:color w:val="0000FF"/>
          <w:sz w:val="16"/>
          <w:szCs w:val="16"/>
          <w:bdr w:val="none" w:sz="0" w:space="0" w:color="auto" w:frame="1"/>
          <w:lang w:eastAsia="en-US"/>
        </w:rPr>
        <w:t>org.hibernate</w:t>
      </w:r>
      <w:proofErr w:type="gramEnd"/>
      <w:r w:rsidR="00F72DA1" w:rsidRPr="00841C89">
        <w:rPr>
          <w:rFonts w:asciiTheme="minorHAnsi" w:hAnsiTheme="minorHAnsi" w:cstheme="minorHAnsi"/>
          <w:color w:val="0000FF"/>
          <w:sz w:val="16"/>
          <w:szCs w:val="16"/>
          <w:bdr w:val="none" w:sz="0" w:space="0" w:color="auto" w:frame="1"/>
          <w:lang w:eastAsia="en-US"/>
        </w:rPr>
        <w:t>.core"</w:t>
      </w:r>
      <w:r w:rsidR="00F72DA1" w:rsidRPr="00491726">
        <w:rPr>
          <w:rFonts w:asciiTheme="minorHAnsi" w:hAnsiTheme="minorHAnsi" w:cstheme="minorHAnsi"/>
          <w:color w:val="000000"/>
          <w:sz w:val="16"/>
          <w:szCs w:val="16"/>
          <w:bdr w:val="none" w:sz="0" w:space="0" w:color="auto" w:frame="1"/>
          <w:lang w:eastAsia="en-US"/>
        </w:rPr>
        <w:t> </w:t>
      </w:r>
      <w:r w:rsidR="00F72DA1" w:rsidRPr="00841C89">
        <w:rPr>
          <w:rFonts w:asciiTheme="minorHAnsi" w:hAnsiTheme="minorHAnsi" w:cstheme="minorHAnsi"/>
          <w:color w:val="FF0000"/>
          <w:sz w:val="16"/>
          <w:szCs w:val="16"/>
          <w:bdr w:val="none" w:sz="0" w:space="0" w:color="auto" w:frame="1"/>
          <w:lang w:eastAsia="en-US"/>
        </w:rPr>
        <w:t>version</w:t>
      </w:r>
      <w:r w:rsidR="00F72DA1" w:rsidRPr="00491726">
        <w:rPr>
          <w:rFonts w:asciiTheme="minorHAnsi" w:hAnsiTheme="minorHAnsi" w:cstheme="minorHAnsi"/>
          <w:color w:val="000000"/>
          <w:sz w:val="16"/>
          <w:szCs w:val="16"/>
          <w:bdr w:val="none" w:sz="0" w:space="0" w:color="auto" w:frame="1"/>
          <w:lang w:eastAsia="en-US"/>
        </w:rPr>
        <w:t>=</w:t>
      </w:r>
      <w:r w:rsidR="00F72DA1" w:rsidRPr="00841C89">
        <w:rPr>
          <w:rFonts w:asciiTheme="minorHAnsi" w:hAnsiTheme="minorHAnsi" w:cstheme="minorHAnsi"/>
          <w:color w:val="0000FF"/>
          <w:sz w:val="16"/>
          <w:szCs w:val="16"/>
          <w:bdr w:val="none" w:sz="0" w:space="0" w:color="auto" w:frame="1"/>
          <w:lang w:eastAsia="en-US"/>
        </w:rPr>
        <w:t>"4.2.18.Final"</w:t>
      </w:r>
      <w:r w:rsidR="00F72DA1" w:rsidRPr="00841C89">
        <w:rPr>
          <w:rFonts w:asciiTheme="minorHAnsi" w:hAnsiTheme="minorHAnsi" w:cstheme="minorHAnsi"/>
          <w:b/>
          <w:bCs/>
          <w:color w:val="006699"/>
          <w:sz w:val="16"/>
          <w:szCs w:val="16"/>
          <w:bdr w:val="none" w:sz="0" w:space="0" w:color="auto" w:frame="1"/>
          <w:lang w:eastAsia="en-US"/>
        </w:rPr>
        <w:t>/&gt;</w:t>
      </w:r>
      <w:r w:rsidR="00F72DA1"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b/>
          <w:bCs/>
          <w:color w:val="006699"/>
          <w:sz w:val="16"/>
          <w:szCs w:val="16"/>
          <w:bdr w:val="none" w:sz="0" w:space="0" w:color="auto" w:frame="1"/>
          <w:lang w:eastAsia="en-US"/>
        </w:rPr>
        <w:t>&lt;/plan&gt;</w:t>
      </w:r>
      <w:r w:rsidRPr="00491726">
        <w:rPr>
          <w:rFonts w:asciiTheme="minorHAnsi" w:hAnsiTheme="minorHAnsi" w:cstheme="minorHAnsi"/>
          <w:color w:val="000000"/>
          <w:sz w:val="16"/>
          <w:szCs w:val="16"/>
          <w:bdr w:val="none" w:sz="0" w:space="0" w:color="auto" w:frame="1"/>
          <w:lang w:eastAsia="en-US"/>
        </w:rPr>
        <w:t> </w:t>
      </w:r>
    </w:p>
    <w:p w:rsidR="00491726" w:rsidRDefault="00491726" w:rsidP="00841C89">
      <w:pPr>
        <w:tabs>
          <w:tab w:val="num" w:pos="709"/>
        </w:tabs>
        <w:rPr>
          <w:rFonts w:asciiTheme="minorHAnsi" w:hAnsiTheme="minorHAnsi" w:cstheme="minorHAnsi"/>
          <w:sz w:val="16"/>
          <w:szCs w:val="16"/>
        </w:rPr>
      </w:pPr>
    </w:p>
    <w:p w:rsidR="00841C89" w:rsidRDefault="00841C89" w:rsidP="00841C89">
      <w:pPr>
        <w:pStyle w:val="Caption"/>
        <w:spacing w:after="0"/>
        <w:rPr>
          <w:sz w:val="18"/>
        </w:rPr>
      </w:pPr>
      <w:bookmarkStart w:id="369" w:name="_Ref440513087"/>
      <w:bookmarkStart w:id="370" w:name="_Toc440864193"/>
      <w:r w:rsidRPr="00684BED">
        <w:rPr>
          <w:sz w:val="18"/>
        </w:rPr>
        <w:t>Kode Sumber 4.</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1</w:t>
      </w:r>
      <w:r w:rsidRPr="00684BED">
        <w:rPr>
          <w:sz w:val="18"/>
        </w:rPr>
        <w:fldChar w:fldCharType="end"/>
      </w:r>
      <w:bookmarkEnd w:id="369"/>
      <w:r>
        <w:rPr>
          <w:sz w:val="18"/>
        </w:rPr>
        <w:t xml:space="preserve"> </w:t>
      </w:r>
      <w:r w:rsidR="007547DC">
        <w:rPr>
          <w:sz w:val="18"/>
        </w:rPr>
        <w:t xml:space="preserve">Berkas </w:t>
      </w:r>
      <w:r w:rsidR="00CD6DEF">
        <w:rPr>
          <w:sz w:val="18"/>
        </w:rPr>
        <w:t>XML</w:t>
      </w:r>
      <w:r w:rsidR="007547DC">
        <w:rPr>
          <w:sz w:val="18"/>
        </w:rPr>
        <w:t xml:space="preserve"> </w:t>
      </w:r>
      <w:proofErr w:type="gramStart"/>
      <w:r>
        <w:rPr>
          <w:sz w:val="18"/>
        </w:rPr>
        <w:t>hibernate.plan</w:t>
      </w:r>
      <w:bookmarkEnd w:id="370"/>
      <w:proofErr w:type="gramEnd"/>
    </w:p>
    <w:p w:rsidR="00841C89" w:rsidRPr="00841C89" w:rsidRDefault="00841C89" w:rsidP="00841C89">
      <w:pPr>
        <w:tabs>
          <w:tab w:val="num" w:pos="709"/>
        </w:tabs>
        <w:rPr>
          <w:rFonts w:asciiTheme="minorHAnsi" w:hAnsiTheme="minorHAnsi" w:cstheme="minorHAnsi"/>
          <w:sz w:val="16"/>
          <w:szCs w:val="16"/>
        </w:rPr>
      </w:pPr>
    </w:p>
    <w:p w:rsidR="00491726" w:rsidRPr="00491726" w:rsidRDefault="00491726" w:rsidP="00A01DBC">
      <w:pPr>
        <w:numPr>
          <w:ilvl w:val="0"/>
          <w:numId w:val="58"/>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proofErr w:type="gramStart"/>
      <w:r w:rsidRPr="00841C89">
        <w:rPr>
          <w:rFonts w:asciiTheme="minorHAnsi" w:hAnsiTheme="minorHAnsi" w:cstheme="minorHAnsi"/>
          <w:b/>
          <w:bCs/>
          <w:color w:val="006699"/>
          <w:sz w:val="16"/>
          <w:szCs w:val="16"/>
          <w:bdr w:val="none" w:sz="0" w:space="0" w:color="auto" w:frame="1"/>
          <w:lang w:eastAsia="en-US"/>
        </w:rPr>
        <w:t>&lt;?xml</w:t>
      </w:r>
      <w:proofErr w:type="gramEnd"/>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encoding</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"UTF-8"</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b/>
          <w:bCs/>
          <w:color w:val="006699"/>
          <w:sz w:val="16"/>
          <w:szCs w:val="16"/>
          <w:bdr w:val="none" w:sz="0" w:space="0" w:color="auto" w:frame="1"/>
          <w:lang w:eastAsia="en-US"/>
        </w:rPr>
        <w:t>&lt;plan</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jackson.plan</w:t>
      </w:r>
      <w:proofErr w:type="gramEnd"/>
      <w:r w:rsidRPr="00841C89">
        <w:rPr>
          <w:rFonts w:asciiTheme="minorHAnsi" w:hAnsiTheme="minorHAnsi" w:cstheme="minorHAnsi"/>
          <w:color w:val="0000FF"/>
          <w:sz w:val="16"/>
          <w:szCs w:val="16"/>
          <w:bdr w:val="none" w:sz="0" w:space="0" w:color="auto" w:frame="1"/>
          <w:lang w:eastAsia="en-US"/>
        </w:rPr>
        <w: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"1.9.10"</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scoped</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"false"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atomic</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"false"</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xmlns</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"http://www.eclipse.org/virgo/schema/plan"</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proofErr w:type="gramStart"/>
      <w:r w:rsidRPr="00841C89">
        <w:rPr>
          <w:rFonts w:asciiTheme="minorHAnsi" w:hAnsiTheme="minorHAnsi" w:cstheme="minorHAnsi"/>
          <w:color w:val="FF0000"/>
          <w:sz w:val="16"/>
          <w:szCs w:val="16"/>
          <w:bdr w:val="none" w:sz="0" w:space="0" w:color="auto" w:frame="1"/>
          <w:lang w:eastAsia="en-US"/>
        </w:rPr>
        <w:t>xmlns:xsi</w:t>
      </w:r>
      <w:proofErr w:type="gramEnd"/>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"http://www.w3.org/2001/XMLSchema-instance"</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proofErr w:type="gramStart"/>
      <w:r w:rsidRPr="00841C89">
        <w:rPr>
          <w:rFonts w:asciiTheme="minorHAnsi" w:hAnsiTheme="minorHAnsi" w:cstheme="minorHAnsi"/>
          <w:color w:val="FF0000"/>
          <w:sz w:val="16"/>
          <w:szCs w:val="16"/>
          <w:bdr w:val="none" w:sz="0" w:space="0" w:color="auto" w:frame="1"/>
          <w:lang w:eastAsia="en-US"/>
        </w:rPr>
        <w:t>xsi:schemaLocation</w:t>
      </w:r>
      <w:proofErr w:type="gramEnd"/>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http://www.eclipse.org/virgo/schema/plan  </w:t>
      </w:r>
    </w:p>
    <w:p w:rsidR="00491726" w:rsidRPr="00491726" w:rsidRDefault="00491726" w:rsidP="00A01DBC">
      <w:pPr>
        <w:numPr>
          <w:ilvl w:val="0"/>
          <w:numId w:val="58"/>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http://www.eclipse.org/virgo/schema/plan/eclipse-virgo-plan.xsd"</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"jackson-core-asl"</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"1.9.10"</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"jackson-mapper-asl"</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"1.9.10"</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b/>
          <w:bCs/>
          <w:color w:val="006699"/>
          <w:sz w:val="16"/>
          <w:szCs w:val="16"/>
          <w:bdr w:val="none" w:sz="0" w:space="0" w:color="auto" w:frame="1"/>
          <w:lang w:eastAsia="en-US"/>
        </w:rPr>
        <w:t>&lt;/plan&gt;</w:t>
      </w:r>
      <w:r w:rsidRPr="00491726">
        <w:rPr>
          <w:rFonts w:asciiTheme="minorHAnsi" w:hAnsiTheme="minorHAnsi" w:cstheme="minorHAnsi"/>
          <w:color w:val="000000"/>
          <w:sz w:val="16"/>
          <w:szCs w:val="16"/>
          <w:bdr w:val="none" w:sz="0" w:space="0" w:color="auto" w:frame="1"/>
          <w:lang w:eastAsia="en-US"/>
        </w:rPr>
        <w:t>  </w:t>
      </w:r>
    </w:p>
    <w:p w:rsidR="00491726" w:rsidRDefault="00491726" w:rsidP="00841C89"/>
    <w:p w:rsidR="00841C89" w:rsidRDefault="00841C89" w:rsidP="00841C89">
      <w:pPr>
        <w:pStyle w:val="Caption"/>
        <w:spacing w:after="0"/>
        <w:rPr>
          <w:sz w:val="18"/>
        </w:rPr>
      </w:pPr>
      <w:bookmarkStart w:id="371" w:name="_Ref440513089"/>
      <w:bookmarkStart w:id="372" w:name="_Toc440864194"/>
      <w:r w:rsidRPr="00684BED">
        <w:rPr>
          <w:sz w:val="18"/>
        </w:rPr>
        <w:t>Kode Sumber 4.</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2</w:t>
      </w:r>
      <w:r w:rsidRPr="00684BED">
        <w:rPr>
          <w:sz w:val="18"/>
        </w:rPr>
        <w:fldChar w:fldCharType="end"/>
      </w:r>
      <w:bookmarkEnd w:id="371"/>
      <w:r>
        <w:rPr>
          <w:sz w:val="18"/>
        </w:rPr>
        <w:t xml:space="preserve"> </w:t>
      </w:r>
      <w:r w:rsidR="007547DC">
        <w:rPr>
          <w:sz w:val="18"/>
        </w:rPr>
        <w:t xml:space="preserve">Berkas </w:t>
      </w:r>
      <w:r w:rsidR="00CD6DEF">
        <w:rPr>
          <w:sz w:val="18"/>
        </w:rPr>
        <w:t>XML</w:t>
      </w:r>
      <w:r>
        <w:rPr>
          <w:sz w:val="18"/>
        </w:rPr>
        <w:t xml:space="preserve"> </w:t>
      </w:r>
      <w:proofErr w:type="gramStart"/>
      <w:r>
        <w:rPr>
          <w:sz w:val="18"/>
        </w:rPr>
        <w:t>jackson.plan</w:t>
      </w:r>
      <w:bookmarkEnd w:id="372"/>
      <w:proofErr w:type="gramEnd"/>
    </w:p>
    <w:p w:rsidR="00841C89" w:rsidRDefault="00841C89" w:rsidP="00CB265F"/>
    <w:p w:rsidR="00491726" w:rsidRDefault="00491726" w:rsidP="00C542D5">
      <w:pPr>
        <w:ind w:firstLine="720"/>
      </w:pPr>
      <w:r>
        <w:lastRenderedPageBreak/>
        <w:t xml:space="preserve">Kedua berkas </w:t>
      </w:r>
      <w:r w:rsidRPr="00BB19D2">
        <w:rPr>
          <w:i/>
        </w:rPr>
        <w:t>plan</w:t>
      </w:r>
      <w:r>
        <w:t xml:space="preserve"> </w:t>
      </w:r>
      <w:r w:rsidR="00BB19D2">
        <w:t xml:space="preserve">yang sudah dibuat, </w:t>
      </w:r>
      <w:r>
        <w:t xml:space="preserve">diletakkan pada </w:t>
      </w:r>
      <w:r w:rsidRPr="00906678">
        <w:rPr>
          <w:i/>
        </w:rPr>
        <w:t>folder</w:t>
      </w:r>
      <w:r>
        <w:t xml:space="preserve"> </w:t>
      </w:r>
      <w:r w:rsidR="00370D65">
        <w:t>“</w:t>
      </w:r>
      <w:r>
        <w:t>/repository/usr/</w:t>
      </w:r>
      <w:r w:rsidR="00370D65">
        <w:t>”</w:t>
      </w:r>
      <w:r>
        <w:t xml:space="preserve"> pada </w:t>
      </w:r>
      <w:r w:rsidRPr="00906678">
        <w:rPr>
          <w:i/>
        </w:rPr>
        <w:t>folder</w:t>
      </w:r>
      <w:r>
        <w:t xml:space="preserve"> instalasi Eclipse Virgo. Kedua berkas tersebut berisi </w:t>
      </w:r>
      <w:r w:rsidRPr="00841C89">
        <w:rPr>
          <w:i/>
        </w:rPr>
        <w:t>bundle</w:t>
      </w:r>
      <w:r>
        <w:t xml:space="preserve"> yang ingin dipasang beserta dependensinya ke dalam lingkungan OSGi.</w:t>
      </w:r>
      <w:r w:rsidR="00BB19D2">
        <w:t xml:space="preserve"> Daftar </w:t>
      </w:r>
      <w:r w:rsidR="00BB19D2" w:rsidRPr="00BB19D2">
        <w:rPr>
          <w:i/>
        </w:rPr>
        <w:t>bundle</w:t>
      </w:r>
      <w:r w:rsidR="00BB19D2">
        <w:rPr>
          <w:i/>
        </w:rPr>
        <w:t xml:space="preserve"> </w:t>
      </w:r>
      <w:r w:rsidR="00BB19D2">
        <w:t xml:space="preserve">pada berkas tersebut sudah diurutkan sehingga pengembang dapat merujuk ke berkas tersebut untuk menentukan </w:t>
      </w:r>
      <w:r w:rsidR="00BB19D2" w:rsidRPr="00BB19D2">
        <w:rPr>
          <w:i/>
        </w:rPr>
        <w:t>bundle</w:t>
      </w:r>
      <w:r w:rsidR="00BB19D2">
        <w:t xml:space="preserve"> apa yang perlu dipasang terlebih dahulu jika pengembang tidak menggunakan fitur berkas plan.</w:t>
      </w:r>
      <w:r>
        <w:t xml:space="preserve"> Setelah berkas tersebut diletakkan pada </w:t>
      </w:r>
      <w:r w:rsidRPr="00906678">
        <w:rPr>
          <w:i/>
        </w:rPr>
        <w:t>folder</w:t>
      </w:r>
      <w:r>
        <w:t xml:space="preserve"> </w:t>
      </w:r>
      <w:r w:rsidR="00BB19D2">
        <w:t xml:space="preserve">“/repository/usr/”, perlu dibuat sebuah </w:t>
      </w:r>
      <w:r w:rsidR="00370D65">
        <w:t xml:space="preserve">berkas </w:t>
      </w:r>
      <w:r w:rsidR="00370D65" w:rsidRPr="00BB19D2">
        <w:rPr>
          <w:i/>
        </w:rPr>
        <w:t>plan</w:t>
      </w:r>
      <w:r w:rsidR="00370D65">
        <w:t xml:space="preserve"> lain yang </w:t>
      </w:r>
      <w:r w:rsidR="00841C89">
        <w:t>diberi nama “</w:t>
      </w:r>
      <w:proofErr w:type="gramStart"/>
      <w:r w:rsidR="00841C89">
        <w:t>sia.plan</w:t>
      </w:r>
      <w:proofErr w:type="gramEnd"/>
      <w:r w:rsidR="00841C89">
        <w:t xml:space="preserve">”. berkas </w:t>
      </w:r>
      <w:r w:rsidR="00841C89" w:rsidRPr="00BB19D2">
        <w:rPr>
          <w:i/>
        </w:rPr>
        <w:t>plan</w:t>
      </w:r>
      <w:r w:rsidR="00841C89">
        <w:t xml:space="preserve"> ini </w:t>
      </w:r>
      <w:r w:rsidR="00370D65">
        <w:t xml:space="preserve">berisi </w:t>
      </w:r>
      <w:r w:rsidR="00370D65" w:rsidRPr="00BB19D2">
        <w:rPr>
          <w:i/>
        </w:rPr>
        <w:t>plan</w:t>
      </w:r>
      <w:r w:rsidR="00370D65">
        <w:t xml:space="preserve"> apa saja yang in</w:t>
      </w:r>
      <w:r w:rsidR="00841C89">
        <w:t xml:space="preserve">gin dibaca sekaligus semua dependensi dari perangkat lunak Sistem Informasi Akademik. Berkas tersebut kemudian diletakkan pada </w:t>
      </w:r>
      <w:r w:rsidR="00841C89" w:rsidRPr="00906678">
        <w:rPr>
          <w:i/>
        </w:rPr>
        <w:t>folder</w:t>
      </w:r>
      <w:r w:rsidR="00841C89">
        <w:t xml:space="preserve"> “/</w:t>
      </w:r>
      <w:proofErr w:type="gramStart"/>
      <w:r w:rsidR="00841C89">
        <w:t>pickup”  pada</w:t>
      </w:r>
      <w:proofErr w:type="gramEnd"/>
      <w:r w:rsidR="00841C89">
        <w:t xml:space="preserve"> </w:t>
      </w:r>
      <w:r w:rsidR="00841C89" w:rsidRPr="00906678">
        <w:rPr>
          <w:i/>
        </w:rPr>
        <w:t>folder</w:t>
      </w:r>
      <w:r w:rsidR="00841C89">
        <w:t xml:space="preserve"> instalasi Eclipse Virgo. </w:t>
      </w:r>
      <w:r w:rsidR="00CD6DEF">
        <w:t xml:space="preserve">Kode sumber berkas XML ditunjukkan pada </w:t>
      </w:r>
      <w:r w:rsidR="00CD6DEF" w:rsidRPr="00CD6DEF">
        <w:fldChar w:fldCharType="begin"/>
      </w:r>
      <w:r w:rsidR="00CD6DEF" w:rsidRPr="00CD6DEF">
        <w:instrText xml:space="preserve"> REF _Ref440513233 \h  \* MERGEFORMAT </w:instrText>
      </w:r>
      <w:r w:rsidR="00CD6DEF" w:rsidRPr="00CD6DEF">
        <w:fldChar w:fldCharType="separate"/>
      </w:r>
      <w:r w:rsidR="00EC2FF0" w:rsidRPr="00EC2FF0">
        <w:t>Kode Sumber 4.3</w:t>
      </w:r>
      <w:r w:rsidR="00CD6DEF" w:rsidRPr="00CD6DEF">
        <w:fldChar w:fldCharType="end"/>
      </w:r>
      <w:r w:rsidR="00CD6DEF">
        <w:t>.</w:t>
      </w:r>
    </w:p>
    <w:p w:rsidR="00491726" w:rsidRDefault="00491726" w:rsidP="00CB265F"/>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proofErr w:type="gramStart"/>
      <w:r w:rsidRPr="00841C89">
        <w:rPr>
          <w:rFonts w:asciiTheme="minorHAnsi" w:hAnsiTheme="minorHAnsi" w:cstheme="minorHAnsi"/>
          <w:b/>
          <w:bCs/>
          <w:color w:val="006699"/>
          <w:sz w:val="16"/>
          <w:szCs w:val="16"/>
          <w:bdr w:val="none" w:sz="0" w:space="0" w:color="auto" w:frame="1"/>
          <w:lang w:eastAsia="en-US"/>
        </w:rPr>
        <w:t>&lt;?xml</w:t>
      </w:r>
      <w:proofErr w:type="gramEnd"/>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encoding</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"UTF-8"</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b/>
          <w:bCs/>
          <w:color w:val="006699"/>
          <w:sz w:val="16"/>
          <w:szCs w:val="16"/>
          <w:bdr w:val="none" w:sz="0" w:space="0" w:color="auto" w:frame="1"/>
          <w:lang w:eastAsia="en-US"/>
        </w:rPr>
        <w:t>&lt;plan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sia.plan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"1.0.0"</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scoped</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"false"</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atomic</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"false"</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xmlns</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"http://www.eclipse.org/virgo/schema/plan"</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proofErr w:type="gramStart"/>
      <w:r w:rsidRPr="00841C89">
        <w:rPr>
          <w:rFonts w:asciiTheme="minorHAnsi" w:hAnsiTheme="minorHAnsi" w:cstheme="minorHAnsi"/>
          <w:color w:val="FF0000"/>
          <w:sz w:val="16"/>
          <w:szCs w:val="16"/>
          <w:bdr w:val="none" w:sz="0" w:space="0" w:color="auto" w:frame="1"/>
          <w:lang w:eastAsia="en-US"/>
        </w:rPr>
        <w:t>xmlns:xsi</w:t>
      </w:r>
      <w:proofErr w:type="gramEnd"/>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"http://www.w3.org/2001/XMLSchema-instance"</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proofErr w:type="gramStart"/>
      <w:r w:rsidRPr="00841C89">
        <w:rPr>
          <w:rFonts w:asciiTheme="minorHAnsi" w:hAnsiTheme="minorHAnsi" w:cstheme="minorHAnsi"/>
          <w:color w:val="FF0000"/>
          <w:sz w:val="16"/>
          <w:szCs w:val="16"/>
          <w:bdr w:val="none" w:sz="0" w:space="0" w:color="auto" w:frame="1"/>
          <w:lang w:eastAsia="en-US"/>
        </w:rPr>
        <w:t>xsi:schemaLocation</w:t>
      </w:r>
      <w:proofErr w:type="gramEnd"/>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http://www.eclipse.org/virgo/schema/plan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http://www.eclipse.org/virgo/schema/plan/eclipse-virgo-plan.xsd"</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"commons-</w:t>
      </w:r>
      <w:proofErr w:type="gramStart"/>
      <w:r w:rsidRPr="00841C89">
        <w:rPr>
          <w:rFonts w:asciiTheme="minorHAnsi" w:hAnsiTheme="minorHAnsi" w:cstheme="minorHAnsi"/>
          <w:color w:val="0000FF"/>
          <w:sz w:val="16"/>
          <w:szCs w:val="16"/>
          <w:bdr w:val="none" w:sz="0" w:space="0" w:color="auto" w:frame="1"/>
          <w:lang w:eastAsia="en-US"/>
        </w:rPr>
        <w:t>dbcp.plan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"2.1.0"</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hibernate.plan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"4.2.18.Final"</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jackson.plan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"1.9.10"</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"spring-</w:t>
      </w:r>
      <w:proofErr w:type="gramStart"/>
      <w:r w:rsidRPr="00841C89">
        <w:rPr>
          <w:rFonts w:asciiTheme="minorHAnsi" w:hAnsiTheme="minorHAnsi" w:cstheme="minorHAnsi"/>
          <w:color w:val="0000FF"/>
          <w:sz w:val="16"/>
          <w:szCs w:val="16"/>
          <w:bdr w:val="none" w:sz="0" w:space="0" w:color="auto" w:frame="1"/>
          <w:lang w:eastAsia="en-US"/>
        </w:rPr>
        <w:t>osgi.plan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"1.2.1"</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"spring-</w:t>
      </w:r>
      <w:proofErr w:type="gramStart"/>
      <w:r w:rsidRPr="00841C89">
        <w:rPr>
          <w:rFonts w:asciiTheme="minorHAnsi" w:hAnsiTheme="minorHAnsi" w:cstheme="minorHAnsi"/>
          <w:color w:val="0000FF"/>
          <w:sz w:val="16"/>
          <w:szCs w:val="16"/>
          <w:bdr w:val="none" w:sz="0" w:space="0" w:color="auto" w:frame="1"/>
          <w:lang w:eastAsia="en-US"/>
        </w:rPr>
        <w:t>security.plan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"3.1.7.RELEASE"</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com.springsource.com.opensymphony</w:t>
      </w:r>
      <w:proofErr w:type="gramEnd"/>
      <w:r w:rsidRPr="00841C89">
        <w:rPr>
          <w:rFonts w:asciiTheme="minorHAnsi" w:hAnsiTheme="minorHAnsi" w:cstheme="minorHAnsi"/>
          <w:color w:val="0000FF"/>
          <w:sz w:val="16"/>
          <w:szCs w:val="16"/>
          <w:bdr w:val="none" w:sz="0" w:space="0" w:color="auto" w:frame="1"/>
          <w:lang w:eastAsia="en-US"/>
        </w:rPr>
        <w:t>.sitemesh"</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"2.4.1"</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org.postgresql</w:t>
      </w:r>
      <w:proofErr w:type="gramEnd"/>
      <w:r w:rsidRPr="00841C89">
        <w:rPr>
          <w:rFonts w:asciiTheme="minorHAnsi" w:hAnsiTheme="minorHAnsi" w:cstheme="minorHAnsi"/>
          <w:color w:val="0000FF"/>
          <w:sz w:val="16"/>
          <w:szCs w:val="16"/>
          <w:bdr w:val="none" w:sz="0" w:space="0" w:color="auto" w:frame="1"/>
          <w:lang w:eastAsia="en-US"/>
        </w:rPr>
        <w:t>.jdbc4"</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"9.4.0.build-1201"</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org.apache</w:t>
      </w:r>
      <w:proofErr w:type="gramEnd"/>
      <w:r w:rsidRPr="00841C89">
        <w:rPr>
          <w:rFonts w:asciiTheme="minorHAnsi" w:hAnsiTheme="minorHAnsi" w:cstheme="minorHAnsi"/>
          <w:color w:val="0000FF"/>
          <w:sz w:val="16"/>
          <w:szCs w:val="16"/>
          <w:bdr w:val="none" w:sz="0" w:space="0" w:color="auto" w:frame="1"/>
          <w:lang w:eastAsia="en-US"/>
        </w:rPr>
        <w:t>.commons.logging"</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"1.2.0"</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com.springsource.net.sf.cglib</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"2.2.0"</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com.springsource.org.apache</w:t>
      </w:r>
      <w:proofErr w:type="gramEnd"/>
      <w:r w:rsidRPr="00841C89">
        <w:rPr>
          <w:rFonts w:asciiTheme="minorHAnsi" w:hAnsiTheme="minorHAnsi" w:cstheme="minorHAnsi"/>
          <w:color w:val="0000FF"/>
          <w:sz w:val="16"/>
          <w:szCs w:val="16"/>
          <w:bdr w:val="none" w:sz="0" w:space="0" w:color="auto" w:frame="1"/>
          <w:lang w:eastAsia="en-US"/>
        </w:rPr>
        <w:t>.xmlcommons"</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"1.3.4"</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jasperreports.plan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"5.0.1"</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"sia-</w:t>
      </w:r>
      <w:proofErr w:type="gramStart"/>
      <w:r w:rsidRPr="00841C89">
        <w:rPr>
          <w:rFonts w:asciiTheme="minorHAnsi" w:hAnsiTheme="minorHAnsi" w:cstheme="minorHAnsi"/>
          <w:color w:val="0000FF"/>
          <w:sz w:val="16"/>
          <w:szCs w:val="16"/>
          <w:bdr w:val="none" w:sz="0" w:space="0" w:color="auto" w:frame="1"/>
          <w:lang w:eastAsia="en-US"/>
        </w:rPr>
        <w:t>modul.plan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lastRenderedPageBreak/>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b/>
          <w:bCs/>
          <w:color w:val="006699"/>
          <w:sz w:val="16"/>
          <w:szCs w:val="16"/>
          <w:bdr w:val="none" w:sz="0" w:space="0" w:color="auto" w:frame="1"/>
          <w:lang w:eastAsia="en-US"/>
        </w:rPr>
        <w:t>&lt;/plan&gt;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841C89">
      <w:pPr>
        <w:rPr>
          <w:rFonts w:asciiTheme="minorHAnsi" w:hAnsiTheme="minorHAnsi" w:cstheme="minorHAnsi"/>
          <w:sz w:val="16"/>
          <w:szCs w:val="16"/>
        </w:rPr>
      </w:pPr>
    </w:p>
    <w:p w:rsidR="001866E2" w:rsidRDefault="00841C89" w:rsidP="001866E2">
      <w:pPr>
        <w:pStyle w:val="Caption"/>
        <w:spacing w:after="0"/>
        <w:rPr>
          <w:sz w:val="18"/>
        </w:rPr>
      </w:pPr>
      <w:bookmarkStart w:id="373" w:name="_Ref440513233"/>
      <w:bookmarkStart w:id="374" w:name="_Toc440864195"/>
      <w:r w:rsidRPr="00684BED">
        <w:rPr>
          <w:sz w:val="18"/>
        </w:rPr>
        <w:t>Kode Sumber 4.</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3</w:t>
      </w:r>
      <w:r w:rsidRPr="00684BED">
        <w:rPr>
          <w:sz w:val="18"/>
        </w:rPr>
        <w:fldChar w:fldCharType="end"/>
      </w:r>
      <w:bookmarkEnd w:id="373"/>
      <w:r w:rsidR="007547DC">
        <w:rPr>
          <w:sz w:val="18"/>
        </w:rPr>
        <w:t xml:space="preserve"> Berkas </w:t>
      </w:r>
      <w:r w:rsidR="00CD6DEF">
        <w:rPr>
          <w:sz w:val="18"/>
        </w:rPr>
        <w:t>XML</w:t>
      </w:r>
      <w:r w:rsidR="001D0909">
        <w:rPr>
          <w:sz w:val="18"/>
        </w:rPr>
        <w:t xml:space="preserve"> </w:t>
      </w:r>
      <w:proofErr w:type="gramStart"/>
      <w:r w:rsidR="001D0909">
        <w:rPr>
          <w:sz w:val="18"/>
        </w:rPr>
        <w:t>sia.plan</w:t>
      </w:r>
      <w:bookmarkEnd w:id="374"/>
      <w:proofErr w:type="gramEnd"/>
    </w:p>
    <w:p w:rsidR="001866E2" w:rsidRPr="001866E2" w:rsidRDefault="001866E2" w:rsidP="001866E2"/>
    <w:p w:rsidR="00704515" w:rsidRDefault="00704515" w:rsidP="00D36213">
      <w:pPr>
        <w:pStyle w:val="Heading2"/>
        <w:spacing w:before="0"/>
      </w:pPr>
      <w:bookmarkStart w:id="375" w:name="_Toc439259333"/>
      <w:bookmarkStart w:id="376" w:name="_Toc439259433"/>
      <w:bookmarkStart w:id="377" w:name="_Toc439260175"/>
      <w:bookmarkStart w:id="378" w:name="_Toc439260337"/>
      <w:bookmarkStart w:id="379" w:name="_Toc513396368"/>
      <w:r>
        <w:t>I</w:t>
      </w:r>
      <w:r w:rsidR="00D36213">
        <w:t xml:space="preserve">mplementasi </w:t>
      </w:r>
      <w:bookmarkEnd w:id="375"/>
      <w:bookmarkEnd w:id="376"/>
      <w:bookmarkEnd w:id="377"/>
      <w:bookmarkEnd w:id="378"/>
      <w:r w:rsidR="007A2FBD">
        <w:t>Preprocessing</w:t>
      </w:r>
      <w:bookmarkEnd w:id="379"/>
    </w:p>
    <w:p w:rsidR="00704515" w:rsidRDefault="00704515" w:rsidP="00D36213"/>
    <w:p w:rsidR="00CE797C" w:rsidRDefault="00EA29CD" w:rsidP="00CE797C">
      <w:pPr>
        <w:ind w:firstLine="576"/>
      </w:pPr>
      <w:r>
        <w:t xml:space="preserve">Fungsionalitas administratif diimplementasi menggunakan pola arsitektur </w:t>
      </w:r>
      <w:r w:rsidRPr="00091ACF">
        <w:rPr>
          <w:i/>
        </w:rPr>
        <w:t>multilayer</w:t>
      </w:r>
      <w:r>
        <w:t xml:space="preserve"> </w:t>
      </w:r>
      <w:r w:rsidR="00201F26">
        <w:t xml:space="preserve">yang memisahkan perangkat lunak menjadi </w:t>
      </w:r>
      <w:r w:rsidR="00091ACF">
        <w:t xml:space="preserve">beberapa </w:t>
      </w:r>
      <w:r w:rsidR="00091ACF" w:rsidRPr="00091ACF">
        <w:rPr>
          <w:i/>
        </w:rPr>
        <w:t>layer</w:t>
      </w:r>
      <w:r w:rsidR="00201F26">
        <w:t xml:space="preserve"> secara fisik </w:t>
      </w:r>
      <w:r>
        <w:t xml:space="preserve">yaitu </w:t>
      </w:r>
      <w:r w:rsidRPr="00091ACF">
        <w:rPr>
          <w:i/>
        </w:rPr>
        <w:t>layer</w:t>
      </w:r>
      <w:r>
        <w:t xml:space="preserve"> </w:t>
      </w:r>
      <w:r w:rsidRPr="00091ACF">
        <w:rPr>
          <w:i/>
        </w:rPr>
        <w:t>web</w:t>
      </w:r>
      <w:r>
        <w:t xml:space="preserve">, </w:t>
      </w:r>
      <w:r w:rsidRPr="00091ACF">
        <w:rPr>
          <w:i/>
        </w:rPr>
        <w:t>service</w:t>
      </w:r>
      <w:r>
        <w:t xml:space="preserve">, </w:t>
      </w:r>
      <w:r w:rsidRPr="00091ACF">
        <w:rPr>
          <w:i/>
        </w:rPr>
        <w:t>DAO</w:t>
      </w:r>
      <w:r>
        <w:t xml:space="preserve">, </w:t>
      </w:r>
      <w:r w:rsidRPr="00091ACF">
        <w:rPr>
          <w:i/>
        </w:rPr>
        <w:t>domain</w:t>
      </w:r>
      <w:r>
        <w:t xml:space="preserve">, dan </w:t>
      </w:r>
      <w:r w:rsidRPr="00091ACF">
        <w:rPr>
          <w:i/>
        </w:rPr>
        <w:t>plugin</w:t>
      </w:r>
      <w:r>
        <w:t xml:space="preserve">. </w:t>
      </w:r>
      <w:r w:rsidRPr="00091ACF">
        <w:rPr>
          <w:i/>
        </w:rPr>
        <w:t>Layer</w:t>
      </w:r>
      <w:r>
        <w:t>-</w:t>
      </w:r>
      <w:r w:rsidRPr="00091ACF">
        <w:rPr>
          <w:i/>
        </w:rPr>
        <w:t>layer</w:t>
      </w:r>
      <w:r>
        <w:t xml:space="preserve"> tersebut di-</w:t>
      </w:r>
      <w:r w:rsidRPr="00091ACF">
        <w:rPr>
          <w:i/>
        </w:rPr>
        <w:t>deploy</w:t>
      </w:r>
      <w:r w:rsidR="00201F26">
        <w:t xml:space="preserve"> ke dalam lingkungan OSGi untuk dapat saling berhubungan.</w:t>
      </w:r>
    </w:p>
    <w:p w:rsidR="00CE797C" w:rsidRDefault="00CE797C" w:rsidP="00CE797C">
      <w:pPr>
        <w:ind w:firstLine="576"/>
      </w:pPr>
      <w:r>
        <w:t>Kode sumber yang disertakan pada bab ini diberi nomor baris yang sesuai dengan kode sumber asli.</w:t>
      </w:r>
    </w:p>
    <w:p w:rsidR="00704515" w:rsidRPr="00704515" w:rsidRDefault="00704515" w:rsidP="00D36213"/>
    <w:p w:rsidR="001D0909" w:rsidRDefault="001D0909" w:rsidP="00D36213">
      <w:pPr>
        <w:pStyle w:val="Heading3"/>
      </w:pPr>
      <w:bookmarkStart w:id="380" w:name="_Toc439259334"/>
      <w:bookmarkStart w:id="381" w:name="_Toc439259434"/>
      <w:bookmarkStart w:id="382" w:name="_Toc439260176"/>
      <w:bookmarkStart w:id="383" w:name="_Toc439260338"/>
      <w:bookmarkStart w:id="384" w:name="_Toc513396369"/>
      <w:r w:rsidRPr="00091ACF">
        <w:rPr>
          <w:i/>
        </w:rPr>
        <w:t>Web</w:t>
      </w:r>
      <w:r w:rsidR="00D36213">
        <w:t xml:space="preserve"> </w:t>
      </w:r>
      <w:r w:rsidR="00D36213" w:rsidRPr="00091ACF">
        <w:rPr>
          <w:i/>
        </w:rPr>
        <w:t>layer</w:t>
      </w:r>
      <w:bookmarkEnd w:id="380"/>
      <w:bookmarkEnd w:id="381"/>
      <w:bookmarkEnd w:id="382"/>
      <w:bookmarkEnd w:id="383"/>
      <w:bookmarkEnd w:id="384"/>
    </w:p>
    <w:p w:rsidR="0053582D" w:rsidRDefault="0053582D" w:rsidP="00D36213"/>
    <w:p w:rsidR="00201F26" w:rsidRDefault="00201F26" w:rsidP="00201F26">
      <w:pPr>
        <w:ind w:firstLine="720"/>
      </w:pPr>
      <w:r w:rsidRPr="00091ACF">
        <w:rPr>
          <w:i/>
        </w:rPr>
        <w:t>Web</w:t>
      </w:r>
      <w:r>
        <w:t xml:space="preserve"> </w:t>
      </w:r>
      <w:r w:rsidRPr="00091ACF">
        <w:rPr>
          <w:i/>
        </w:rPr>
        <w:t>layer</w:t>
      </w:r>
      <w:r>
        <w:t xml:space="preserve"> diimplementasi menggunakan Spring MVC. Pada </w:t>
      </w:r>
      <w:r w:rsidRPr="00091ACF">
        <w:rPr>
          <w:i/>
        </w:rPr>
        <w:t>layer</w:t>
      </w:r>
      <w:r>
        <w:t xml:space="preserve"> ini terdapat kelas-kelas dan komponen yang membentuk pola arsitektur MVC dan kelas-kelas yang berhubungan dengan pertukaran data dari </w:t>
      </w:r>
      <w:r w:rsidRPr="00091ACF">
        <w:rPr>
          <w:i/>
        </w:rPr>
        <w:t>client</w:t>
      </w:r>
      <w:r>
        <w:t xml:space="preserve"> ke perangkat lunak ataupun sebaliknya. Selain itu, terdapat kelas </w:t>
      </w:r>
      <w:r w:rsidRPr="00091ACF">
        <w:rPr>
          <w:i/>
        </w:rPr>
        <w:t>ServiceLocator&lt;T&gt;</w:t>
      </w:r>
      <w:r>
        <w:t xml:space="preserve"> dan berkas xml yang diberi nama “sia-web-osgi.xml” untuk mengambil </w:t>
      </w:r>
      <w:r w:rsidRPr="00091ACF">
        <w:rPr>
          <w:i/>
        </w:rPr>
        <w:t>service</w:t>
      </w:r>
      <w:r>
        <w:t xml:space="preserve"> yang disediakan </w:t>
      </w:r>
      <w:r w:rsidRPr="00091ACF">
        <w:rPr>
          <w:i/>
        </w:rPr>
        <w:t>layer</w:t>
      </w:r>
      <w:r>
        <w:t xml:space="preserve"> lain.</w:t>
      </w:r>
      <w:r w:rsidR="00810BF3">
        <w:t xml:space="preserve"> Kelas-kelas tersebut dibungkus ke dalam tigas </w:t>
      </w:r>
      <w:r w:rsidR="00810BF3" w:rsidRPr="00091ACF">
        <w:rPr>
          <w:i/>
        </w:rPr>
        <w:t>package</w:t>
      </w:r>
      <w:r w:rsidR="00810BF3">
        <w:t xml:space="preserve"> yaitu </w:t>
      </w:r>
      <w:r w:rsidR="00810BF3" w:rsidRPr="00091ACF">
        <w:rPr>
          <w:i/>
        </w:rPr>
        <w:t>Controllers</w:t>
      </w:r>
      <w:r w:rsidR="00810BF3">
        <w:t xml:space="preserve">, </w:t>
      </w:r>
      <w:r w:rsidR="00810BF3" w:rsidRPr="00091ACF">
        <w:t>JSON</w:t>
      </w:r>
      <w:r w:rsidR="00810BF3">
        <w:t xml:space="preserve"> </w:t>
      </w:r>
      <w:r w:rsidR="00810BF3" w:rsidRPr="00091ACF">
        <w:rPr>
          <w:i/>
        </w:rPr>
        <w:t>Model</w:t>
      </w:r>
      <w:r w:rsidR="00810BF3">
        <w:t xml:space="preserve"> dan </w:t>
      </w:r>
      <w:r w:rsidR="00810BF3" w:rsidRPr="00091ACF">
        <w:t>OSGi</w:t>
      </w:r>
      <w:r w:rsidR="00810BF3">
        <w:t>.</w:t>
      </w:r>
    </w:p>
    <w:p w:rsidR="00201F26" w:rsidRPr="0053582D" w:rsidRDefault="00201F26" w:rsidP="00D36213"/>
    <w:p w:rsidR="005A2945" w:rsidRDefault="005A2945" w:rsidP="00D36213">
      <w:pPr>
        <w:pStyle w:val="Heading4"/>
        <w:ind w:left="851"/>
      </w:pPr>
      <w:bookmarkStart w:id="385" w:name="_Toc439260177"/>
      <w:bookmarkStart w:id="386" w:name="_Toc439260339"/>
      <w:bookmarkStart w:id="387" w:name="_Toc513396370"/>
      <w:r w:rsidRPr="00091ACF">
        <w:rPr>
          <w:i/>
        </w:rPr>
        <w:t>Package</w:t>
      </w:r>
      <w:r>
        <w:t xml:space="preserve"> </w:t>
      </w:r>
      <w:r w:rsidRPr="00091ACF">
        <w:rPr>
          <w:i/>
        </w:rPr>
        <w:t>Controllers</w:t>
      </w:r>
      <w:bookmarkEnd w:id="385"/>
      <w:bookmarkEnd w:id="386"/>
      <w:bookmarkEnd w:id="387"/>
    </w:p>
    <w:p w:rsidR="00810BF3" w:rsidRDefault="00810BF3" w:rsidP="00810BF3"/>
    <w:p w:rsidR="00810BF3" w:rsidRDefault="00810BF3" w:rsidP="00810BF3">
      <w:pPr>
        <w:ind w:firstLine="720"/>
      </w:pPr>
      <w:r w:rsidRPr="00091ACF">
        <w:rPr>
          <w:i/>
        </w:rPr>
        <w:t>Package</w:t>
      </w:r>
      <w:r>
        <w:t xml:space="preserve"> ini, tentunya, berisi kelas-kelas </w:t>
      </w:r>
      <w:r w:rsidRPr="00091ACF">
        <w:rPr>
          <w:i/>
        </w:rPr>
        <w:t>controller</w:t>
      </w:r>
      <w:r>
        <w:t xml:space="preserve"> yang membentuk perangkat lunak Spring MVC. Pada perangkat lunak ini, </w:t>
      </w:r>
      <w:r w:rsidRPr="00091ACF">
        <w:rPr>
          <w:i/>
        </w:rPr>
        <w:t>package</w:t>
      </w:r>
      <w:r>
        <w:t xml:space="preserve"> diberi nama “</w:t>
      </w:r>
      <w:proofErr w:type="gramStart"/>
      <w:r>
        <w:t>com.sia.main.web.controllers</w:t>
      </w:r>
      <w:proofErr w:type="gramEnd"/>
      <w:r>
        <w:t xml:space="preserve">”. Berikut kelas-kelas </w:t>
      </w:r>
      <w:r w:rsidRPr="00091ACF">
        <w:rPr>
          <w:i/>
        </w:rPr>
        <w:t>controller</w:t>
      </w:r>
      <w:r>
        <w:t xml:space="preserve"> tersebut.</w:t>
      </w:r>
      <w:r w:rsidR="00AD49B2">
        <w:t xml:space="preserve"> Kelas-kelas </w:t>
      </w:r>
      <w:r w:rsidR="00AD49B2" w:rsidRPr="00091ACF">
        <w:rPr>
          <w:i/>
        </w:rPr>
        <w:t>controller</w:t>
      </w:r>
      <w:r w:rsidR="00AD49B2">
        <w:t xml:space="preserve"> difokuskan hanya berfungsi untuk pertukaran data dari </w:t>
      </w:r>
      <w:r w:rsidR="00AD49B2" w:rsidRPr="00091ACF">
        <w:rPr>
          <w:i/>
        </w:rPr>
        <w:t>web</w:t>
      </w:r>
      <w:r w:rsidR="00AD49B2">
        <w:t xml:space="preserve"> </w:t>
      </w:r>
      <w:r w:rsidR="00AD49B2" w:rsidRPr="00091ACF">
        <w:rPr>
          <w:i/>
        </w:rPr>
        <w:t>client</w:t>
      </w:r>
      <w:r w:rsidR="00AD49B2">
        <w:t xml:space="preserve"> ke perangkat lunak dan sebaliknya.</w:t>
      </w:r>
    </w:p>
    <w:p w:rsidR="00810BF3" w:rsidRPr="00091ACF" w:rsidRDefault="00810BF3" w:rsidP="00810BF3">
      <w:pPr>
        <w:rPr>
          <w:i/>
        </w:rPr>
      </w:pPr>
    </w:p>
    <w:p w:rsidR="005A2945" w:rsidRDefault="005A2945" w:rsidP="00D36213">
      <w:pPr>
        <w:pStyle w:val="Heading5"/>
        <w:spacing w:before="0"/>
      </w:pPr>
      <w:r>
        <w:lastRenderedPageBreak/>
        <w:t xml:space="preserve">Kelas </w:t>
      </w:r>
      <w:r w:rsidRPr="00091ACF">
        <w:rPr>
          <w:i/>
        </w:rPr>
        <w:t>ModuleController</w:t>
      </w:r>
    </w:p>
    <w:p w:rsidR="00810BF3" w:rsidRDefault="00810BF3" w:rsidP="00810BF3"/>
    <w:p w:rsidR="00AD49B2" w:rsidRPr="005B70D4" w:rsidRDefault="00810BF3" w:rsidP="00AD49B2">
      <w:pPr>
        <w:ind w:firstLine="720"/>
      </w:pPr>
      <w:r>
        <w:t xml:space="preserve">Kelas ini merupakan kelas yang bertugas menangani </w:t>
      </w:r>
      <w:r w:rsidRPr="00091ACF">
        <w:rPr>
          <w:i/>
        </w:rPr>
        <w:t>Http</w:t>
      </w:r>
      <w:r>
        <w:t xml:space="preserve"> </w:t>
      </w:r>
      <w:r w:rsidRPr="00091ACF">
        <w:rPr>
          <w:i/>
        </w:rPr>
        <w:t>Request</w:t>
      </w:r>
      <w:r>
        <w:t xml:space="preserve"> yang berhubungan dengan pengelolaan modul. </w:t>
      </w:r>
      <w:r w:rsidR="00076B4D">
        <w:t xml:space="preserve">Pengelolaan modul meliputi pengunggahan modul, penghapusan modul, dan pengelolaan akses menu modul. </w:t>
      </w:r>
      <w:r w:rsidR="005B70D4">
        <w:t xml:space="preserve">Kode sumber fungsi-fungsi pada kelas </w:t>
      </w:r>
      <w:r w:rsidR="005B70D4" w:rsidRPr="005B70D4">
        <w:rPr>
          <w:i/>
        </w:rPr>
        <w:t>ModuleController</w:t>
      </w:r>
      <w:r w:rsidR="005B70D4">
        <w:t xml:space="preserve"> ditunjukkan pada </w:t>
      </w:r>
      <w:r w:rsidR="005B70D4" w:rsidRPr="005B70D4">
        <w:fldChar w:fldCharType="begin"/>
      </w:r>
      <w:r w:rsidR="005B70D4" w:rsidRPr="005B70D4">
        <w:instrText xml:space="preserve"> REF _Ref440513333 \h  \* MERGEFORMAT </w:instrText>
      </w:r>
      <w:r w:rsidR="005B70D4" w:rsidRPr="005B70D4">
        <w:fldChar w:fldCharType="separate"/>
      </w:r>
      <w:r w:rsidR="00EC2FF0" w:rsidRPr="00EC2FF0">
        <w:t>Kode Sumber 4.4</w:t>
      </w:r>
      <w:r w:rsidR="005B70D4" w:rsidRPr="005B70D4">
        <w:fldChar w:fldCharType="end"/>
      </w:r>
      <w:r w:rsidR="005B70D4">
        <w:t xml:space="preserve">, </w:t>
      </w:r>
      <w:r w:rsidR="005B70D4" w:rsidRPr="005B70D4">
        <w:fldChar w:fldCharType="begin"/>
      </w:r>
      <w:r w:rsidR="005B70D4" w:rsidRPr="005B70D4">
        <w:instrText xml:space="preserve"> REF _Ref440513337 \h  \* MERGEFORMAT </w:instrText>
      </w:r>
      <w:r w:rsidR="005B70D4" w:rsidRPr="005B70D4">
        <w:fldChar w:fldCharType="separate"/>
      </w:r>
      <w:r w:rsidR="00EC2FF0" w:rsidRPr="00EC2FF0">
        <w:t>Kode Sumber 4.5</w:t>
      </w:r>
      <w:r w:rsidR="005B70D4" w:rsidRPr="005B70D4">
        <w:fldChar w:fldCharType="end"/>
      </w:r>
      <w:r w:rsidR="005B70D4">
        <w:t xml:space="preserve">, dan </w:t>
      </w:r>
      <w:r w:rsidR="005B70D4" w:rsidRPr="005B70D4">
        <w:fldChar w:fldCharType="begin"/>
      </w:r>
      <w:r w:rsidR="005B70D4" w:rsidRPr="005B70D4">
        <w:instrText xml:space="preserve"> REF _Ref440513339 \h  \* MERGEFORMAT </w:instrText>
      </w:r>
      <w:r w:rsidR="005B70D4" w:rsidRPr="005B70D4">
        <w:fldChar w:fldCharType="separate"/>
      </w:r>
      <w:r w:rsidR="00EC2FF0" w:rsidRPr="00EC2FF0">
        <w:t>Kode Sumber 4.6</w:t>
      </w:r>
      <w:r w:rsidR="005B70D4" w:rsidRPr="005B70D4">
        <w:fldChar w:fldCharType="end"/>
      </w:r>
      <w:r w:rsidR="005B70D4">
        <w:t>.</w:t>
      </w:r>
    </w:p>
    <w:p w:rsidR="00AD49B2" w:rsidRPr="006D389D" w:rsidRDefault="00AD49B2" w:rsidP="007547DC">
      <w:pPr>
        <w:rPr>
          <w:rFonts w:asciiTheme="minorHAnsi" w:hAnsiTheme="minorHAnsi" w:cstheme="minorHAnsi"/>
          <w:sz w:val="16"/>
          <w:szCs w:val="16"/>
        </w:rPr>
      </w:pPr>
    </w:p>
    <w:p w:rsidR="00AD49B2" w:rsidRPr="00AD49B2" w:rsidRDefault="00AD49B2" w:rsidP="00A01DBC">
      <w:pPr>
        <w:numPr>
          <w:ilvl w:val="0"/>
          <w:numId w:val="6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D389D">
        <w:rPr>
          <w:rFonts w:asciiTheme="minorHAnsi" w:hAnsiTheme="minorHAnsi" w:cstheme="minorHAnsi"/>
          <w:color w:val="646464"/>
          <w:sz w:val="16"/>
          <w:szCs w:val="16"/>
          <w:bdr w:val="none" w:sz="0" w:space="0" w:color="auto" w:frame="1"/>
          <w:lang w:eastAsia="en-US"/>
        </w:rPr>
        <w:t>@</w:t>
      </w:r>
      <w:proofErr w:type="gramStart"/>
      <w:r w:rsidRPr="006D389D">
        <w:rPr>
          <w:rFonts w:asciiTheme="minorHAnsi" w:hAnsiTheme="minorHAnsi" w:cstheme="minorHAnsi"/>
          <w:color w:val="646464"/>
          <w:sz w:val="16"/>
          <w:szCs w:val="16"/>
          <w:bdr w:val="none" w:sz="0" w:space="0" w:color="auto" w:frame="1"/>
          <w:lang w:eastAsia="en-US"/>
        </w:rPr>
        <w:t>RequestMapping</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value = </w:t>
      </w:r>
      <w:r w:rsidRPr="006D389D">
        <w:rPr>
          <w:rFonts w:asciiTheme="minorHAnsi" w:hAnsiTheme="minorHAnsi" w:cstheme="minorHAnsi"/>
          <w:color w:val="0000FF"/>
          <w:sz w:val="16"/>
          <w:szCs w:val="16"/>
          <w:bdr w:val="none" w:sz="0" w:space="0" w:color="auto" w:frame="1"/>
          <w:lang w:eastAsia="en-US"/>
        </w:rPr>
        <w:t>"/uploadWizard/1/upload"</w:t>
      </w:r>
      <w:r w:rsidRPr="00AD49B2">
        <w:rPr>
          <w:rFonts w:asciiTheme="minorHAnsi" w:hAnsiTheme="minorHAnsi" w:cstheme="minorHAnsi"/>
          <w:color w:val="000000"/>
          <w:sz w:val="16"/>
          <w:szCs w:val="16"/>
          <w:bdr w:val="none" w:sz="0" w:space="0" w:color="auto" w:frame="1"/>
          <w:lang w:eastAsia="en-US"/>
        </w:rPr>
        <w:t>, method = RequestMethod.POST)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6D389D">
        <w:rPr>
          <w:rFonts w:asciiTheme="minorHAnsi" w:hAnsiTheme="minorHAnsi" w:cstheme="minorHAnsi"/>
          <w:b/>
          <w:bCs/>
          <w:color w:val="006699"/>
          <w:sz w:val="16"/>
          <w:szCs w:val="16"/>
          <w:bdr w:val="none" w:sz="0" w:space="0" w:color="auto" w:frame="1"/>
          <w:lang w:eastAsia="en-US"/>
        </w:rPr>
        <w:t>public</w:t>
      </w:r>
      <w:r w:rsidRPr="00AD49B2">
        <w:rPr>
          <w:rFonts w:asciiTheme="minorHAnsi" w:hAnsiTheme="minorHAnsi" w:cstheme="minorHAnsi"/>
          <w:color w:val="000000"/>
          <w:sz w:val="16"/>
          <w:szCs w:val="16"/>
          <w:bdr w:val="none" w:sz="0" w:space="0" w:color="auto" w:frame="1"/>
          <w:lang w:eastAsia="en-US"/>
        </w:rPr>
        <w:t> ModelAndView uploadModule(</w:t>
      </w:r>
      <w:r w:rsidRPr="006D389D">
        <w:rPr>
          <w:rFonts w:asciiTheme="minorHAnsi" w:hAnsiTheme="minorHAnsi" w:cstheme="minorHAnsi"/>
          <w:color w:val="646464"/>
          <w:sz w:val="16"/>
          <w:szCs w:val="16"/>
          <w:bdr w:val="none" w:sz="0" w:space="0" w:color="auto" w:frame="1"/>
          <w:lang w:eastAsia="en-US"/>
        </w:rPr>
        <w:t>@RequestParam</w:t>
      </w:r>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"file"</w:t>
      </w:r>
      <w:r w:rsidRPr="00AD49B2">
        <w:rPr>
          <w:rFonts w:asciiTheme="minorHAnsi" w:hAnsiTheme="minorHAnsi" w:cstheme="minorHAnsi"/>
          <w:color w:val="000000"/>
          <w:sz w:val="16"/>
          <w:szCs w:val="16"/>
          <w:bdr w:val="none" w:sz="0" w:space="0" w:color="auto" w:frame="1"/>
          <w:lang w:eastAsia="en-US"/>
        </w:rPr>
        <w:t>) Object file, HttpSession session) {  </w:t>
      </w:r>
    </w:p>
    <w:p w:rsidR="00AD49B2" w:rsidRPr="00AD49B2" w:rsidRDefault="00AD49B2" w:rsidP="00A01DBC">
      <w:pPr>
        <w:numPr>
          <w:ilvl w:val="0"/>
          <w:numId w:val="6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ModelAndView modelAndView = </w:t>
      </w:r>
      <w:r w:rsidRPr="006D389D">
        <w:rPr>
          <w:rFonts w:asciiTheme="minorHAnsi" w:hAnsiTheme="minorHAnsi" w:cstheme="minorHAnsi"/>
          <w:b/>
          <w:bCs/>
          <w:color w:val="006699"/>
          <w:sz w:val="16"/>
          <w:szCs w:val="16"/>
          <w:bdr w:val="none" w:sz="0" w:space="0" w:color="auto" w:frame="1"/>
          <w:lang w:eastAsia="en-US"/>
        </w:rPr>
        <w:t>new</w:t>
      </w: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ModelAndView(</w:t>
      </w:r>
      <w:proofErr w:type="gramEnd"/>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Bundle hostBundle = FrameworkUtil.getBundle(</w:t>
      </w:r>
      <w:proofErr w:type="gramStart"/>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.getClass</w:t>
      </w:r>
      <w:proofErr w:type="gramEnd"/>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Response response = </w:t>
      </w:r>
      <w:proofErr w:type="gramStart"/>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.modulService.installModule</w:t>
      </w:r>
      <w:proofErr w:type="gramEnd"/>
      <w:r w:rsidRPr="00AD49B2">
        <w:rPr>
          <w:rFonts w:asciiTheme="minorHAnsi" w:hAnsiTheme="minorHAnsi" w:cstheme="minorHAnsi"/>
          <w:color w:val="000000"/>
          <w:sz w:val="16"/>
          <w:szCs w:val="16"/>
          <w:bdr w:val="none" w:sz="0" w:space="0" w:color="auto" w:frame="1"/>
          <w:lang w:eastAsia="en-US"/>
        </w:rPr>
        <w:t>(file, hostBundle);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if</w:t>
      </w:r>
      <w:r w:rsidRPr="00AD49B2">
        <w:rPr>
          <w:rFonts w:asciiTheme="minorHAnsi" w:hAnsiTheme="minorHAnsi" w:cstheme="minorHAnsi"/>
          <w:color w:val="000000"/>
          <w:sz w:val="16"/>
          <w:szCs w:val="16"/>
          <w:bdr w:val="none" w:sz="0" w:space="0" w:color="auto" w:frame="1"/>
          <w:lang w:eastAsia="en-US"/>
        </w:rPr>
        <w:t>(</w:t>
      </w:r>
      <w:proofErr w:type="gramStart"/>
      <w:r w:rsidRPr="00AD49B2">
        <w:rPr>
          <w:rFonts w:asciiTheme="minorHAnsi" w:hAnsiTheme="minorHAnsi" w:cstheme="minorHAnsi"/>
          <w:color w:val="000000"/>
          <w:sz w:val="16"/>
          <w:szCs w:val="16"/>
          <w:bdr w:val="none" w:sz="0" w:space="0" w:color="auto" w:frame="1"/>
          <w:lang w:eastAsia="en-US"/>
        </w:rPr>
        <w:t>response.getData</w:t>
      </w:r>
      <w:proofErr w:type="gramEnd"/>
      <w:r w:rsidRPr="00AD49B2">
        <w:rPr>
          <w:rFonts w:asciiTheme="minorHAnsi" w:hAnsiTheme="minorHAnsi" w:cstheme="minorHAnsi"/>
          <w:color w:val="000000"/>
          <w:sz w:val="16"/>
          <w:szCs w:val="16"/>
          <w:bdr w:val="none" w:sz="0" w:space="0" w:color="auto" w:frame="1"/>
          <w:lang w:eastAsia="en-US"/>
        </w:rPr>
        <w:t>() != </w:t>
      </w:r>
      <w:r w:rsidRPr="006D389D">
        <w:rPr>
          <w:rFonts w:asciiTheme="minorHAnsi" w:hAnsiTheme="minorHAnsi" w:cstheme="minorHAnsi"/>
          <w:b/>
          <w:bCs/>
          <w:color w:val="006699"/>
          <w:sz w:val="16"/>
          <w:szCs w:val="16"/>
          <w:bdr w:val="none" w:sz="0" w:space="0" w:color="auto" w:frame="1"/>
          <w:lang w:eastAsia="en-US"/>
        </w:rPr>
        <w:t>null</w:t>
      </w: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session.setAttribute</w:t>
      </w:r>
      <w:proofErr w:type="gramEnd"/>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"moduleOnWizard"</w:t>
      </w:r>
      <w:r w:rsidRPr="00AD49B2">
        <w:rPr>
          <w:rFonts w:asciiTheme="minorHAnsi" w:hAnsiTheme="minorHAnsi" w:cstheme="minorHAnsi"/>
          <w:color w:val="000000"/>
          <w:sz w:val="16"/>
          <w:szCs w:val="16"/>
          <w:bdr w:val="none" w:sz="0" w:space="0" w:color="auto" w:frame="1"/>
          <w:lang w:eastAsia="en-US"/>
        </w:rPr>
        <w:t>, (Modul)response.getData());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modelAndView.setViewName(</w:t>
      </w:r>
      <w:r w:rsidRPr="006D389D">
        <w:rPr>
          <w:rFonts w:asciiTheme="minorHAnsi" w:hAnsiTheme="minorHAnsi" w:cstheme="minorHAnsi"/>
          <w:color w:val="0000FF"/>
          <w:sz w:val="16"/>
          <w:szCs w:val="16"/>
          <w:bdr w:val="none" w:sz="0" w:space="0" w:color="auto" w:frame="1"/>
          <w:lang w:eastAsia="en-US"/>
        </w:rPr>
        <w:t>"redirect:/admin/module/uploadWizard/2"</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r w:rsidRPr="006D389D">
        <w:rPr>
          <w:rFonts w:asciiTheme="minorHAnsi" w:hAnsiTheme="minorHAnsi" w:cstheme="minorHAnsi"/>
          <w:b/>
          <w:bCs/>
          <w:color w:val="006699"/>
          <w:sz w:val="16"/>
          <w:szCs w:val="16"/>
          <w:bdr w:val="none" w:sz="0" w:space="0" w:color="auto" w:frame="1"/>
          <w:lang w:eastAsia="en-US"/>
        </w:rPr>
        <w:t>else</w:t>
      </w: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session.setAttribute</w:t>
      </w:r>
      <w:proofErr w:type="gramEnd"/>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"uploadFailed"</w:t>
      </w:r>
      <w:r w:rsidRPr="00AD49B2">
        <w:rPr>
          <w:rFonts w:asciiTheme="minorHAnsi" w:hAnsiTheme="minorHAnsi" w:cstheme="minorHAnsi"/>
          <w:color w:val="000000"/>
          <w:sz w:val="16"/>
          <w:szCs w:val="16"/>
          <w:bdr w:val="none" w:sz="0" w:space="0" w:color="auto" w:frame="1"/>
          <w:lang w:eastAsia="en-US"/>
        </w:rPr>
        <w:t>, response);  </w:t>
      </w:r>
    </w:p>
    <w:p w:rsidR="00AD49B2" w:rsidRPr="00AD49B2" w:rsidRDefault="00AD49B2" w:rsidP="00A01DBC">
      <w:pPr>
        <w:numPr>
          <w:ilvl w:val="0"/>
          <w:numId w:val="6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modelAndView.setViewName(</w:t>
      </w:r>
      <w:r w:rsidRPr="006D389D">
        <w:rPr>
          <w:rFonts w:asciiTheme="minorHAnsi" w:hAnsiTheme="minorHAnsi" w:cstheme="minorHAnsi"/>
          <w:color w:val="0000FF"/>
          <w:sz w:val="16"/>
          <w:szCs w:val="16"/>
          <w:bdr w:val="none" w:sz="0" w:space="0" w:color="auto" w:frame="1"/>
          <w:lang w:eastAsia="en-US"/>
        </w:rPr>
        <w:t>"redirect:/admin/module/uploadWizard/1"</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return</w:t>
      </w:r>
      <w:r w:rsidRPr="00AD49B2">
        <w:rPr>
          <w:rFonts w:asciiTheme="minorHAnsi" w:hAnsiTheme="minorHAnsi" w:cstheme="minorHAnsi"/>
          <w:color w:val="000000"/>
          <w:sz w:val="16"/>
          <w:szCs w:val="16"/>
          <w:bdr w:val="none" w:sz="0" w:space="0" w:color="auto" w:frame="1"/>
          <w:lang w:eastAsia="en-US"/>
        </w:rPr>
        <w:t> modelAndView;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
    <w:p w:rsidR="00AD49B2" w:rsidRDefault="00AD49B2" w:rsidP="00AD49B2">
      <w:pPr>
        <w:ind w:firstLine="720"/>
        <w:rPr>
          <w:rFonts w:asciiTheme="minorHAnsi" w:hAnsiTheme="minorHAnsi" w:cstheme="minorHAnsi"/>
          <w:sz w:val="16"/>
          <w:szCs w:val="16"/>
        </w:rPr>
      </w:pPr>
    </w:p>
    <w:p w:rsidR="00AD49B2" w:rsidRPr="001866E2" w:rsidRDefault="006D389D" w:rsidP="001866E2">
      <w:pPr>
        <w:pStyle w:val="Caption"/>
        <w:spacing w:after="0"/>
        <w:rPr>
          <w:sz w:val="18"/>
        </w:rPr>
      </w:pPr>
      <w:bookmarkStart w:id="388" w:name="_Ref440513333"/>
      <w:bookmarkStart w:id="389" w:name="_Toc440864196"/>
      <w:r w:rsidRPr="00684BED">
        <w:rPr>
          <w:sz w:val="18"/>
        </w:rPr>
        <w:t>Kode Sumber 4.</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4</w:t>
      </w:r>
      <w:r w:rsidRPr="00684BED">
        <w:rPr>
          <w:sz w:val="18"/>
        </w:rPr>
        <w:fldChar w:fldCharType="end"/>
      </w:r>
      <w:bookmarkEnd w:id="388"/>
      <w:r>
        <w:rPr>
          <w:sz w:val="18"/>
        </w:rPr>
        <w:t xml:space="preserve"> </w:t>
      </w:r>
      <w:r w:rsidR="007547DC">
        <w:rPr>
          <w:sz w:val="18"/>
        </w:rPr>
        <w:t>Fungsi</w:t>
      </w:r>
      <w:r w:rsidR="001866E2">
        <w:rPr>
          <w:sz w:val="18"/>
        </w:rPr>
        <w:t xml:space="preserve"> pengunggahan berkas modul</w:t>
      </w:r>
      <w:bookmarkEnd w:id="389"/>
    </w:p>
    <w:p w:rsidR="001866E2" w:rsidRPr="006D389D" w:rsidRDefault="001866E2" w:rsidP="004D4B39">
      <w:pPr>
        <w:rPr>
          <w:rFonts w:asciiTheme="minorHAnsi" w:hAnsiTheme="minorHAnsi" w:cstheme="minorHAnsi"/>
          <w:sz w:val="16"/>
          <w:szCs w:val="16"/>
        </w:rPr>
      </w:pPr>
    </w:p>
    <w:p w:rsidR="00AD49B2" w:rsidRPr="00AD49B2" w:rsidRDefault="00AD49B2" w:rsidP="00A01DBC">
      <w:pPr>
        <w:numPr>
          <w:ilvl w:val="0"/>
          <w:numId w:val="61"/>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D389D">
        <w:rPr>
          <w:rFonts w:asciiTheme="minorHAnsi" w:hAnsiTheme="minorHAnsi" w:cstheme="minorHAnsi"/>
          <w:color w:val="646464"/>
          <w:sz w:val="16"/>
          <w:szCs w:val="16"/>
          <w:bdr w:val="none" w:sz="0" w:space="0" w:color="auto" w:frame="1"/>
          <w:lang w:eastAsia="en-US"/>
        </w:rPr>
        <w:t>@</w:t>
      </w:r>
      <w:proofErr w:type="gramStart"/>
      <w:r w:rsidRPr="006D389D">
        <w:rPr>
          <w:rFonts w:asciiTheme="minorHAnsi" w:hAnsiTheme="minorHAnsi" w:cstheme="minorHAnsi"/>
          <w:color w:val="646464"/>
          <w:sz w:val="16"/>
          <w:szCs w:val="16"/>
          <w:bdr w:val="none" w:sz="0" w:space="0" w:color="auto" w:frame="1"/>
          <w:lang w:eastAsia="en-US"/>
        </w:rPr>
        <w:t>RequestMapping</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value = </w:t>
      </w:r>
      <w:r w:rsidRPr="006D389D">
        <w:rPr>
          <w:rFonts w:asciiTheme="minorHAnsi" w:hAnsiTheme="minorHAnsi" w:cstheme="minorHAnsi"/>
          <w:color w:val="0000FF"/>
          <w:sz w:val="16"/>
          <w:szCs w:val="16"/>
          <w:bdr w:val="none" w:sz="0" w:space="0" w:color="auto" w:frame="1"/>
          <w:lang w:eastAsia="en-US"/>
        </w:rPr>
        <w:t>"/uploadWizard/2/submit"</w:t>
      </w:r>
      <w:r w:rsidRPr="00AD49B2">
        <w:rPr>
          <w:rFonts w:asciiTheme="minorHAnsi" w:hAnsiTheme="minorHAnsi" w:cstheme="minorHAnsi"/>
          <w:color w:val="000000"/>
          <w:sz w:val="16"/>
          <w:szCs w:val="16"/>
          <w:bdr w:val="none" w:sz="0" w:space="0" w:color="auto" w:frame="1"/>
          <w:lang w:eastAsia="en-US"/>
        </w:rPr>
        <w:t>,  method = RequestMethod.POST)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color w:val="646464"/>
          <w:sz w:val="16"/>
          <w:szCs w:val="16"/>
          <w:bdr w:val="none" w:sz="0" w:space="0" w:color="auto" w:frame="1"/>
          <w:lang w:eastAsia="en-US"/>
        </w:rPr>
        <w:t>@ResponseBody</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public</w:t>
      </w:r>
      <w:r w:rsidRPr="00AD49B2">
        <w:rPr>
          <w:rFonts w:asciiTheme="minorHAnsi" w:hAnsiTheme="minorHAnsi" w:cstheme="minorHAnsi"/>
          <w:color w:val="000000"/>
          <w:sz w:val="16"/>
          <w:szCs w:val="16"/>
          <w:bdr w:val="none" w:sz="0" w:space="0" w:color="auto" w:frame="1"/>
          <w:lang w:eastAsia="en-US"/>
        </w:rPr>
        <w:t> Response </w:t>
      </w:r>
      <w:proofErr w:type="gramStart"/>
      <w:r w:rsidRPr="00AD49B2">
        <w:rPr>
          <w:rFonts w:asciiTheme="minorHAnsi" w:hAnsiTheme="minorHAnsi" w:cstheme="minorHAnsi"/>
          <w:color w:val="000000"/>
          <w:sz w:val="16"/>
          <w:szCs w:val="16"/>
          <w:bdr w:val="none" w:sz="0" w:space="0" w:color="auto" w:frame="1"/>
          <w:lang w:eastAsia="en-US"/>
        </w:rPr>
        <w:t>saveMenus(</w:t>
      </w:r>
      <w:proofErr w:type="gramEnd"/>
      <w:r w:rsidRPr="006D389D">
        <w:rPr>
          <w:rFonts w:asciiTheme="minorHAnsi" w:hAnsiTheme="minorHAnsi" w:cstheme="minorHAnsi"/>
          <w:color w:val="646464"/>
          <w:sz w:val="16"/>
          <w:szCs w:val="16"/>
          <w:bdr w:val="none" w:sz="0" w:space="0" w:color="auto" w:frame="1"/>
          <w:lang w:eastAsia="en-US"/>
        </w:rPr>
        <w:t>@RequestBody</w:t>
      </w:r>
      <w:r w:rsidRPr="00AD49B2">
        <w:rPr>
          <w:rFonts w:asciiTheme="minorHAnsi" w:hAnsiTheme="minorHAnsi" w:cstheme="minorHAnsi"/>
          <w:color w:val="000000"/>
          <w:sz w:val="16"/>
          <w:szCs w:val="16"/>
          <w:bdr w:val="none" w:sz="0" w:space="0" w:color="auto" w:frame="1"/>
          <w:lang w:eastAsia="en-US"/>
        </w:rPr>
        <w:t> RoleMenu[] roleMenus, HttpSession session)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Modul modul = (Modul)</w:t>
      </w:r>
      <w:proofErr w:type="gramStart"/>
      <w:r w:rsidRPr="00AD49B2">
        <w:rPr>
          <w:rFonts w:asciiTheme="minorHAnsi" w:hAnsiTheme="minorHAnsi" w:cstheme="minorHAnsi"/>
          <w:color w:val="000000"/>
          <w:sz w:val="16"/>
          <w:szCs w:val="16"/>
          <w:bdr w:val="none" w:sz="0" w:space="0" w:color="auto" w:frame="1"/>
          <w:lang w:eastAsia="en-US"/>
        </w:rPr>
        <w:t>session.getAttribute</w:t>
      </w:r>
      <w:proofErr w:type="gramEnd"/>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"moduleOnWizard"</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6D389D">
        <w:rPr>
          <w:rFonts w:asciiTheme="minorHAnsi" w:hAnsiTheme="minorHAnsi" w:cstheme="minorHAnsi"/>
          <w:b/>
          <w:bCs/>
          <w:color w:val="006699"/>
          <w:sz w:val="16"/>
          <w:szCs w:val="16"/>
          <w:bdr w:val="none" w:sz="0" w:space="0" w:color="auto" w:frame="1"/>
          <w:lang w:eastAsia="en-US"/>
        </w:rPr>
        <w:t>for</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Menu menu: modul.getMenus())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6D389D">
        <w:rPr>
          <w:rFonts w:asciiTheme="minorHAnsi" w:hAnsiTheme="minorHAnsi" w:cstheme="minorHAnsi"/>
          <w:b/>
          <w:bCs/>
          <w:color w:val="006699"/>
          <w:sz w:val="16"/>
          <w:szCs w:val="16"/>
          <w:bdr w:val="none" w:sz="0" w:space="0" w:color="auto" w:frame="1"/>
          <w:lang w:eastAsia="en-US"/>
        </w:rPr>
        <w:t>for</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MenuPeran menuPeran: menu.getDaftarMenuPeran()) {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.menuPeranService.delete</w:t>
      </w:r>
      <w:proofErr w:type="gramEnd"/>
      <w:r w:rsidRPr="00AD49B2">
        <w:rPr>
          <w:rFonts w:asciiTheme="minorHAnsi" w:hAnsiTheme="minorHAnsi" w:cstheme="minorHAnsi"/>
          <w:color w:val="000000"/>
          <w:sz w:val="16"/>
          <w:szCs w:val="16"/>
          <w:bdr w:val="none" w:sz="0" w:space="0" w:color="auto" w:frame="1"/>
          <w:lang w:eastAsia="en-US"/>
        </w:rPr>
        <w:t>(menuPeran);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List&lt;MenuPeran&gt; failures = </w:t>
      </w:r>
      <w:r w:rsidRPr="006D389D">
        <w:rPr>
          <w:rFonts w:asciiTheme="minorHAnsi" w:hAnsiTheme="minorHAnsi" w:cstheme="minorHAnsi"/>
          <w:b/>
          <w:bCs/>
          <w:color w:val="006699"/>
          <w:sz w:val="16"/>
          <w:szCs w:val="16"/>
          <w:bdr w:val="none" w:sz="0" w:space="0" w:color="auto" w:frame="1"/>
          <w:lang w:eastAsia="en-US"/>
        </w:rPr>
        <w:t>new</w:t>
      </w:r>
      <w:r w:rsidRPr="00AD49B2">
        <w:rPr>
          <w:rFonts w:asciiTheme="minorHAnsi" w:hAnsiTheme="minorHAnsi" w:cstheme="minorHAnsi"/>
          <w:color w:val="000000"/>
          <w:sz w:val="16"/>
          <w:szCs w:val="16"/>
          <w:bdr w:val="none" w:sz="0" w:space="0" w:color="auto" w:frame="1"/>
          <w:lang w:eastAsia="en-US"/>
        </w:rPr>
        <w:t> ArrayList&lt;MenuPeran</w:t>
      </w:r>
      <w:proofErr w:type="gramStart"/>
      <w:r w:rsidRPr="00AD49B2">
        <w:rPr>
          <w:rFonts w:asciiTheme="minorHAnsi" w:hAnsiTheme="minorHAnsi" w:cstheme="minorHAnsi"/>
          <w:color w:val="000000"/>
          <w:sz w:val="16"/>
          <w:szCs w:val="16"/>
          <w:bdr w:val="none" w:sz="0" w:space="0" w:color="auto" w:frame="1"/>
          <w:lang w:eastAsia="en-US"/>
        </w:rPr>
        <w:t>&gt;(</w:t>
      </w:r>
      <w:proofErr w:type="gramEnd"/>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6D389D">
        <w:rPr>
          <w:rFonts w:asciiTheme="minorHAnsi" w:hAnsiTheme="minorHAnsi" w:cstheme="minorHAnsi"/>
          <w:b/>
          <w:bCs/>
          <w:color w:val="006699"/>
          <w:sz w:val="16"/>
          <w:szCs w:val="16"/>
          <w:bdr w:val="none" w:sz="0" w:space="0" w:color="auto" w:frame="1"/>
          <w:lang w:eastAsia="en-US"/>
        </w:rPr>
        <w:t>for</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RoleMenu roleMenu: roleMenus)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lastRenderedPageBreak/>
        <w:t>            Peran peran = </w:t>
      </w:r>
      <w:proofErr w:type="gramStart"/>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.peranService.getById</w:t>
      </w:r>
      <w:proofErr w:type="gramEnd"/>
      <w:r w:rsidRPr="00AD49B2">
        <w:rPr>
          <w:rFonts w:asciiTheme="minorHAnsi" w:hAnsiTheme="minorHAnsi" w:cstheme="minorHAnsi"/>
          <w:color w:val="000000"/>
          <w:sz w:val="16"/>
          <w:szCs w:val="16"/>
          <w:bdr w:val="none" w:sz="0" w:space="0" w:color="auto" w:frame="1"/>
          <w:lang w:eastAsia="en-US"/>
        </w:rPr>
        <w:t>(UUID.fromString(roleMenu.getRoleId()));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for</w:t>
      </w:r>
      <w:r w:rsidRPr="00AD49B2">
        <w:rPr>
          <w:rFonts w:asciiTheme="minorHAnsi" w:hAnsiTheme="minorHAnsi" w:cstheme="minorHAnsi"/>
          <w:color w:val="000000"/>
          <w:sz w:val="16"/>
          <w:szCs w:val="16"/>
          <w:bdr w:val="none" w:sz="0" w:space="0" w:color="auto" w:frame="1"/>
          <w:lang w:eastAsia="en-US"/>
        </w:rPr>
        <w:t> (String </w:t>
      </w:r>
      <w:proofErr w:type="gramStart"/>
      <w:r w:rsidRPr="00AD49B2">
        <w:rPr>
          <w:rFonts w:asciiTheme="minorHAnsi" w:hAnsiTheme="minorHAnsi" w:cstheme="minorHAnsi"/>
          <w:color w:val="000000"/>
          <w:sz w:val="16"/>
          <w:szCs w:val="16"/>
          <w:bdr w:val="none" w:sz="0" w:space="0" w:color="auto" w:frame="1"/>
          <w:lang w:eastAsia="en-US"/>
        </w:rPr>
        <w:t>menuId :</w:t>
      </w:r>
      <w:proofErr w:type="gramEnd"/>
      <w:r w:rsidRPr="00AD49B2">
        <w:rPr>
          <w:rFonts w:asciiTheme="minorHAnsi" w:hAnsiTheme="minorHAnsi" w:cstheme="minorHAnsi"/>
          <w:color w:val="000000"/>
          <w:sz w:val="16"/>
          <w:szCs w:val="16"/>
          <w:bdr w:val="none" w:sz="0" w:space="0" w:color="auto" w:frame="1"/>
          <w:lang w:eastAsia="en-US"/>
        </w:rPr>
        <w:t> roleMenu.getRoleMenus())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Menu menu = </w:t>
      </w:r>
      <w:proofErr w:type="gramStart"/>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.menuService.getById</w:t>
      </w:r>
      <w:proofErr w:type="gramEnd"/>
      <w:r w:rsidRPr="00AD49B2">
        <w:rPr>
          <w:rFonts w:asciiTheme="minorHAnsi" w:hAnsiTheme="minorHAnsi" w:cstheme="minorHAnsi"/>
          <w:color w:val="000000"/>
          <w:sz w:val="16"/>
          <w:szCs w:val="16"/>
          <w:bdr w:val="none" w:sz="0" w:space="0" w:color="auto" w:frame="1"/>
          <w:lang w:eastAsia="en-US"/>
        </w:rPr>
        <w:t>(UUID.fromString(menuId));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MenuPeran menuPeran = </w:t>
      </w:r>
      <w:r w:rsidRPr="006D389D">
        <w:rPr>
          <w:rFonts w:asciiTheme="minorHAnsi" w:hAnsiTheme="minorHAnsi" w:cstheme="minorHAnsi"/>
          <w:b/>
          <w:bCs/>
          <w:color w:val="006699"/>
          <w:sz w:val="16"/>
          <w:szCs w:val="16"/>
          <w:bdr w:val="none" w:sz="0" w:space="0" w:color="auto" w:frame="1"/>
          <w:lang w:eastAsia="en-US"/>
        </w:rPr>
        <w:t>new</w:t>
      </w: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MenuPeran(</w:t>
      </w:r>
      <w:proofErr w:type="gramEnd"/>
      <w:r w:rsidRPr="006D389D">
        <w:rPr>
          <w:rFonts w:asciiTheme="minorHAnsi" w:hAnsiTheme="minorHAnsi" w:cstheme="minorHAnsi"/>
          <w:b/>
          <w:bCs/>
          <w:color w:val="006699"/>
          <w:sz w:val="16"/>
          <w:szCs w:val="16"/>
          <w:bdr w:val="none" w:sz="0" w:space="0" w:color="auto" w:frame="1"/>
          <w:lang w:eastAsia="en-US"/>
        </w:rPr>
        <w:t>null</w:t>
      </w:r>
      <w:r w:rsidRPr="00AD49B2">
        <w:rPr>
          <w:rFonts w:asciiTheme="minorHAnsi" w:hAnsiTheme="minorHAnsi" w:cstheme="minorHAnsi"/>
          <w:color w:val="000000"/>
          <w:sz w:val="16"/>
          <w:szCs w:val="16"/>
          <w:bdr w:val="none" w:sz="0" w:space="0" w:color="auto" w:frame="1"/>
          <w:lang w:eastAsia="en-US"/>
        </w:rPr>
        <w:t>, peran, menu);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MenuPeran result = (MenuPeran)</w:t>
      </w:r>
      <w:proofErr w:type="gramStart"/>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.menuPeranService.insertInto</w:t>
      </w:r>
      <w:proofErr w:type="gramEnd"/>
      <w:r w:rsidRPr="00AD49B2">
        <w:rPr>
          <w:rFonts w:asciiTheme="minorHAnsi" w:hAnsiTheme="minorHAnsi" w:cstheme="minorHAnsi"/>
          <w:color w:val="000000"/>
          <w:sz w:val="16"/>
          <w:szCs w:val="16"/>
          <w:bdr w:val="none" w:sz="0" w:space="0" w:color="auto" w:frame="1"/>
          <w:lang w:eastAsia="en-US"/>
        </w:rPr>
        <w:t>(menuPeran).getData();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6D389D">
        <w:rPr>
          <w:rFonts w:asciiTheme="minorHAnsi" w:hAnsiTheme="minorHAnsi" w:cstheme="minorHAnsi"/>
          <w:b/>
          <w:bCs/>
          <w:color w:val="006699"/>
          <w:sz w:val="16"/>
          <w:szCs w:val="16"/>
          <w:bdr w:val="none" w:sz="0" w:space="0" w:color="auto" w:frame="1"/>
          <w:lang w:eastAsia="en-US"/>
        </w:rPr>
        <w:t>if</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result == </w:t>
      </w:r>
      <w:r w:rsidRPr="006D389D">
        <w:rPr>
          <w:rFonts w:asciiTheme="minorHAnsi" w:hAnsiTheme="minorHAnsi" w:cstheme="minorHAnsi"/>
          <w:b/>
          <w:bCs/>
          <w:color w:val="006699"/>
          <w:sz w:val="16"/>
          <w:szCs w:val="16"/>
          <w:bdr w:val="none" w:sz="0" w:space="0" w:color="auto" w:frame="1"/>
          <w:lang w:eastAsia="en-US"/>
        </w:rPr>
        <w:t>null</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failures.add(menuPeran);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session.setAttribute</w:t>
      </w:r>
      <w:proofErr w:type="gramEnd"/>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"moduleOnWizard"</w:t>
      </w: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.modulService.getById(modul.getIdModul()));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if</w:t>
      </w:r>
      <w:r w:rsidRPr="00AD49B2">
        <w:rPr>
          <w:rFonts w:asciiTheme="minorHAnsi" w:hAnsiTheme="minorHAnsi" w:cstheme="minorHAnsi"/>
          <w:color w:val="000000"/>
          <w:sz w:val="16"/>
          <w:szCs w:val="16"/>
          <w:bdr w:val="none" w:sz="0" w:space="0" w:color="auto" w:frame="1"/>
          <w:lang w:eastAsia="en-US"/>
        </w:rPr>
        <w:t>(</w:t>
      </w:r>
      <w:proofErr w:type="gramStart"/>
      <w:r w:rsidRPr="00AD49B2">
        <w:rPr>
          <w:rFonts w:asciiTheme="minorHAnsi" w:hAnsiTheme="minorHAnsi" w:cstheme="minorHAnsi"/>
          <w:color w:val="000000"/>
          <w:sz w:val="16"/>
          <w:szCs w:val="16"/>
          <w:bdr w:val="none" w:sz="0" w:space="0" w:color="auto" w:frame="1"/>
          <w:lang w:eastAsia="en-US"/>
        </w:rPr>
        <w:t>failures.size</w:t>
      </w:r>
      <w:proofErr w:type="gramEnd"/>
      <w:r w:rsidRPr="00AD49B2">
        <w:rPr>
          <w:rFonts w:asciiTheme="minorHAnsi" w:hAnsiTheme="minorHAnsi" w:cstheme="minorHAnsi"/>
          <w:color w:val="000000"/>
          <w:sz w:val="16"/>
          <w:szCs w:val="16"/>
          <w:bdr w:val="none" w:sz="0" w:space="0" w:color="auto" w:frame="1"/>
          <w:lang w:eastAsia="en-US"/>
        </w:rPr>
        <w:t>() &gt; </w:t>
      </w:r>
      <w:r w:rsidRPr="006D389D">
        <w:rPr>
          <w:rFonts w:asciiTheme="minorHAnsi" w:hAnsiTheme="minorHAnsi" w:cstheme="minorHAnsi"/>
          <w:color w:val="C00000"/>
          <w:sz w:val="16"/>
          <w:szCs w:val="16"/>
          <w:bdr w:val="none" w:sz="0" w:space="0" w:color="auto" w:frame="1"/>
          <w:lang w:eastAsia="en-US"/>
        </w:rPr>
        <w:t>0</w:t>
      </w: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StringBuilder sb = </w:t>
      </w:r>
      <w:r w:rsidRPr="006D389D">
        <w:rPr>
          <w:rFonts w:asciiTheme="minorHAnsi" w:hAnsiTheme="minorHAnsi" w:cstheme="minorHAnsi"/>
          <w:b/>
          <w:bCs/>
          <w:color w:val="006699"/>
          <w:sz w:val="16"/>
          <w:szCs w:val="16"/>
          <w:bdr w:val="none" w:sz="0" w:space="0" w:color="auto" w:frame="1"/>
          <w:lang w:eastAsia="en-US"/>
        </w:rPr>
        <w:t>new</w:t>
      </w: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StringBuilder(</w:t>
      </w:r>
      <w:proofErr w:type="gramEnd"/>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sb.append</w:t>
      </w:r>
      <w:proofErr w:type="gramEnd"/>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"Penambahan gagal pada: \n"</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6D389D">
        <w:rPr>
          <w:rFonts w:asciiTheme="minorHAnsi" w:hAnsiTheme="minorHAnsi" w:cstheme="minorHAnsi"/>
          <w:b/>
          <w:bCs/>
          <w:color w:val="006699"/>
          <w:sz w:val="16"/>
          <w:szCs w:val="16"/>
          <w:bdr w:val="none" w:sz="0" w:space="0" w:color="auto" w:frame="1"/>
          <w:lang w:eastAsia="en-US"/>
        </w:rPr>
        <w:t>for</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MenuPeran menuPeran: failures)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sb.append</w:t>
      </w:r>
      <w:proofErr w:type="gramEnd"/>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 Hak akses peran "</w:t>
      </w:r>
      <w:r w:rsidRPr="00AD49B2">
        <w:rPr>
          <w:rFonts w:asciiTheme="minorHAnsi" w:hAnsiTheme="minorHAnsi" w:cstheme="minorHAnsi"/>
          <w:color w:val="000000"/>
          <w:sz w:val="16"/>
          <w:szCs w:val="16"/>
          <w:bdr w:val="none" w:sz="0" w:space="0" w:color="auto" w:frame="1"/>
          <w:lang w:eastAsia="en-US"/>
        </w:rPr>
        <w:t> + menuPeran.getPeran() + </w:t>
      </w:r>
      <w:r w:rsidRPr="006D389D">
        <w:rPr>
          <w:rFonts w:asciiTheme="minorHAnsi" w:hAnsiTheme="minorHAnsi" w:cstheme="minorHAnsi"/>
          <w:color w:val="0000FF"/>
          <w:sz w:val="16"/>
          <w:szCs w:val="16"/>
          <w:bdr w:val="none" w:sz="0" w:space="0" w:color="auto" w:frame="1"/>
          <w:lang w:eastAsia="en-US"/>
        </w:rPr>
        <w:t>" untuk menu "</w:t>
      </w:r>
      <w:r w:rsidRPr="00AD49B2">
        <w:rPr>
          <w:rFonts w:asciiTheme="minorHAnsi" w:hAnsiTheme="minorHAnsi" w:cstheme="minorHAnsi"/>
          <w:color w:val="000000"/>
          <w:sz w:val="16"/>
          <w:szCs w:val="16"/>
          <w:bdr w:val="none" w:sz="0" w:space="0" w:color="auto" w:frame="1"/>
          <w:lang w:eastAsia="en-US"/>
        </w:rPr>
        <w:t> + menuPeran.getMenu() + </w:t>
      </w:r>
      <w:r w:rsidRPr="006D389D">
        <w:rPr>
          <w:rFonts w:asciiTheme="minorHAnsi" w:hAnsiTheme="minorHAnsi" w:cstheme="minorHAnsi"/>
          <w:color w:val="0000FF"/>
          <w:sz w:val="16"/>
          <w:szCs w:val="16"/>
          <w:bdr w:val="none" w:sz="0" w:space="0" w:color="auto" w:frame="1"/>
          <w:lang w:eastAsia="en-US"/>
        </w:rPr>
        <w:t>".\n"</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return</w:t>
      </w: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new</w:t>
      </w: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Response(</w:t>
      </w:r>
      <w:proofErr w:type="gramEnd"/>
      <w:r w:rsidRPr="00AD49B2">
        <w:rPr>
          <w:rFonts w:asciiTheme="minorHAnsi" w:hAnsiTheme="minorHAnsi" w:cstheme="minorHAnsi"/>
          <w:color w:val="000000"/>
          <w:sz w:val="16"/>
          <w:szCs w:val="16"/>
          <w:bdr w:val="none" w:sz="0" w:space="0" w:color="auto" w:frame="1"/>
          <w:lang w:eastAsia="en-US"/>
        </w:rPr>
        <w:t>Response.error, sb.toString(), </w:t>
      </w:r>
      <w:r w:rsidRPr="006D389D">
        <w:rPr>
          <w:rFonts w:asciiTheme="minorHAnsi" w:hAnsiTheme="minorHAnsi" w:cstheme="minorHAnsi"/>
          <w:b/>
          <w:bCs/>
          <w:color w:val="006699"/>
          <w:sz w:val="16"/>
          <w:szCs w:val="16"/>
          <w:bdr w:val="none" w:sz="0" w:space="0" w:color="auto" w:frame="1"/>
          <w:lang w:eastAsia="en-US"/>
        </w:rPr>
        <w:t>null</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r w:rsidRPr="006D389D">
        <w:rPr>
          <w:rFonts w:asciiTheme="minorHAnsi" w:hAnsiTheme="minorHAnsi" w:cstheme="minorHAnsi"/>
          <w:b/>
          <w:bCs/>
          <w:color w:val="006699"/>
          <w:sz w:val="16"/>
          <w:szCs w:val="16"/>
          <w:bdr w:val="none" w:sz="0" w:space="0" w:color="auto" w:frame="1"/>
          <w:lang w:eastAsia="en-US"/>
        </w:rPr>
        <w:t>else</w:t>
      </w: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return</w:t>
      </w: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new</w:t>
      </w: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Response(</w:t>
      </w:r>
      <w:proofErr w:type="gramEnd"/>
      <w:r w:rsidRPr="00AD49B2">
        <w:rPr>
          <w:rFonts w:asciiTheme="minorHAnsi" w:hAnsiTheme="minorHAnsi" w:cstheme="minorHAnsi"/>
          <w:color w:val="000000"/>
          <w:sz w:val="16"/>
          <w:szCs w:val="16"/>
          <w:bdr w:val="none" w:sz="0" w:space="0" w:color="auto" w:frame="1"/>
          <w:lang w:eastAsia="en-US"/>
        </w:rPr>
        <w:t>Response.ok, </w:t>
      </w:r>
      <w:r w:rsidRPr="006D389D">
        <w:rPr>
          <w:rFonts w:asciiTheme="minorHAnsi" w:hAnsiTheme="minorHAnsi" w:cstheme="minorHAnsi"/>
          <w:color w:val="0000FF"/>
          <w:sz w:val="16"/>
          <w:szCs w:val="16"/>
          <w:bdr w:val="none" w:sz="0" w:space="0" w:color="auto" w:frame="1"/>
          <w:lang w:eastAsia="en-US"/>
        </w:rPr>
        <w:t>"Penambahan hak akses menu pada peran berhasil."</w:t>
      </w: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null</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4D4B39" w:rsidRDefault="004D4B39" w:rsidP="004D4B39">
      <w:pPr>
        <w:jc w:val="center"/>
        <w:rPr>
          <w:rFonts w:asciiTheme="minorHAnsi" w:hAnsiTheme="minorHAnsi" w:cstheme="minorHAnsi"/>
          <w:sz w:val="16"/>
          <w:szCs w:val="16"/>
        </w:rPr>
      </w:pPr>
    </w:p>
    <w:p w:rsidR="00076B4D" w:rsidRPr="004D4B39" w:rsidRDefault="004D4B39" w:rsidP="004D4B39">
      <w:pPr>
        <w:jc w:val="center"/>
        <w:rPr>
          <w:rFonts w:asciiTheme="minorHAnsi" w:hAnsiTheme="minorHAnsi" w:cstheme="minorHAnsi"/>
          <w:b/>
          <w:sz w:val="16"/>
          <w:szCs w:val="16"/>
        </w:rPr>
      </w:pPr>
      <w:bookmarkStart w:id="390" w:name="_Ref440513337"/>
      <w:bookmarkStart w:id="391" w:name="_Toc440864197"/>
      <w:r w:rsidRPr="004D4B39">
        <w:rPr>
          <w:b/>
          <w:sz w:val="18"/>
        </w:rPr>
        <w:t>Kode Sumber 4.</w:t>
      </w:r>
      <w:r w:rsidRPr="004D4B39">
        <w:rPr>
          <w:b/>
          <w:sz w:val="18"/>
        </w:rPr>
        <w:fldChar w:fldCharType="begin"/>
      </w:r>
      <w:r w:rsidRPr="004D4B39">
        <w:rPr>
          <w:b/>
          <w:sz w:val="18"/>
        </w:rPr>
        <w:instrText xml:space="preserve"> SEQ Kode_Sumber \* ARABIC \s 1 </w:instrText>
      </w:r>
      <w:r w:rsidRPr="004D4B39">
        <w:rPr>
          <w:b/>
          <w:sz w:val="18"/>
        </w:rPr>
        <w:fldChar w:fldCharType="separate"/>
      </w:r>
      <w:r w:rsidR="00EC2FF0">
        <w:rPr>
          <w:b/>
          <w:noProof/>
          <w:sz w:val="18"/>
        </w:rPr>
        <w:t>5</w:t>
      </w:r>
      <w:r w:rsidRPr="004D4B39">
        <w:rPr>
          <w:b/>
          <w:sz w:val="18"/>
        </w:rPr>
        <w:fldChar w:fldCharType="end"/>
      </w:r>
      <w:bookmarkEnd w:id="390"/>
      <w:r w:rsidRPr="004D4B39">
        <w:rPr>
          <w:b/>
          <w:sz w:val="18"/>
        </w:rPr>
        <w:t xml:space="preserve"> </w:t>
      </w:r>
      <w:r w:rsidR="007547DC">
        <w:rPr>
          <w:b/>
          <w:sz w:val="18"/>
        </w:rPr>
        <w:t>Fungsi</w:t>
      </w:r>
      <w:r w:rsidRPr="004D4B39">
        <w:rPr>
          <w:b/>
          <w:sz w:val="18"/>
        </w:rPr>
        <w:t xml:space="preserve"> </w:t>
      </w:r>
      <w:r>
        <w:rPr>
          <w:b/>
          <w:sz w:val="18"/>
        </w:rPr>
        <w:t>penambahan akses menu modul</w:t>
      </w:r>
      <w:bookmarkEnd w:id="391"/>
    </w:p>
    <w:p w:rsidR="00076B4D" w:rsidRPr="006D389D" w:rsidRDefault="00076B4D" w:rsidP="00AD49B2">
      <w:pPr>
        <w:ind w:firstLine="720"/>
        <w:rPr>
          <w:rFonts w:asciiTheme="minorHAnsi" w:hAnsiTheme="minorHAnsi" w:cstheme="minorHAnsi"/>
          <w:sz w:val="16"/>
          <w:szCs w:val="16"/>
        </w:rPr>
      </w:pPr>
    </w:p>
    <w:p w:rsidR="00AD49B2" w:rsidRPr="00AD49B2" w:rsidRDefault="00AD49B2" w:rsidP="00A01DBC">
      <w:pPr>
        <w:numPr>
          <w:ilvl w:val="0"/>
          <w:numId w:val="6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D389D">
        <w:rPr>
          <w:rFonts w:asciiTheme="minorHAnsi" w:hAnsiTheme="minorHAnsi" w:cstheme="minorHAnsi"/>
          <w:color w:val="646464"/>
          <w:sz w:val="16"/>
          <w:szCs w:val="16"/>
          <w:bdr w:val="none" w:sz="0" w:space="0" w:color="auto" w:frame="1"/>
          <w:lang w:eastAsia="en-US"/>
        </w:rPr>
        <w:t>@</w:t>
      </w:r>
      <w:proofErr w:type="gramStart"/>
      <w:r w:rsidRPr="006D389D">
        <w:rPr>
          <w:rFonts w:asciiTheme="minorHAnsi" w:hAnsiTheme="minorHAnsi" w:cstheme="minorHAnsi"/>
          <w:color w:val="646464"/>
          <w:sz w:val="16"/>
          <w:szCs w:val="16"/>
          <w:bdr w:val="none" w:sz="0" w:space="0" w:color="auto" w:frame="1"/>
          <w:lang w:eastAsia="en-US"/>
        </w:rPr>
        <w:t>RequestMapping</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value = </w:t>
      </w:r>
      <w:r w:rsidRPr="006D389D">
        <w:rPr>
          <w:rFonts w:asciiTheme="minorHAnsi" w:hAnsiTheme="minorHAnsi" w:cstheme="minorHAnsi"/>
          <w:color w:val="0000FF"/>
          <w:sz w:val="16"/>
          <w:szCs w:val="16"/>
          <w:bdr w:val="none" w:sz="0" w:space="0" w:color="auto" w:frame="1"/>
          <w:lang w:eastAsia="en-US"/>
        </w:rPr>
        <w:t>"/delete"</w:t>
      </w:r>
      <w:r w:rsidRPr="00AD49B2">
        <w:rPr>
          <w:rFonts w:asciiTheme="minorHAnsi" w:hAnsiTheme="minorHAnsi" w:cstheme="minorHAnsi"/>
          <w:color w:val="000000"/>
          <w:sz w:val="16"/>
          <w:szCs w:val="16"/>
          <w:bdr w:val="none" w:sz="0" w:space="0" w:color="auto" w:frame="1"/>
          <w:lang w:eastAsia="en-US"/>
        </w:rPr>
        <w:t>, method = RequestMethod.POST)  </w:t>
      </w:r>
    </w:p>
    <w:p w:rsidR="00AD49B2" w:rsidRPr="00AD49B2" w:rsidRDefault="00AD49B2" w:rsidP="00A01DBC">
      <w:pPr>
        <w:numPr>
          <w:ilvl w:val="0"/>
          <w:numId w:val="62"/>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public</w:t>
      </w: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color w:val="646464"/>
          <w:sz w:val="16"/>
          <w:szCs w:val="16"/>
          <w:bdr w:val="none" w:sz="0" w:space="0" w:color="auto" w:frame="1"/>
          <w:lang w:eastAsia="en-US"/>
        </w:rPr>
        <w:t>@ResponseBody</w:t>
      </w:r>
      <w:r w:rsidRPr="00AD49B2">
        <w:rPr>
          <w:rFonts w:asciiTheme="minorHAnsi" w:hAnsiTheme="minorHAnsi" w:cstheme="minorHAnsi"/>
          <w:color w:val="000000"/>
          <w:sz w:val="16"/>
          <w:szCs w:val="16"/>
          <w:bdr w:val="none" w:sz="0" w:space="0" w:color="auto" w:frame="1"/>
          <w:lang w:eastAsia="en-US"/>
        </w:rPr>
        <w:t> Response deleteModule(</w:t>
      </w:r>
      <w:r w:rsidRPr="006D389D">
        <w:rPr>
          <w:rFonts w:asciiTheme="minorHAnsi" w:hAnsiTheme="minorHAnsi" w:cstheme="minorHAnsi"/>
          <w:color w:val="646464"/>
          <w:sz w:val="16"/>
          <w:szCs w:val="16"/>
          <w:bdr w:val="none" w:sz="0" w:space="0" w:color="auto" w:frame="1"/>
          <w:lang w:eastAsia="en-US"/>
        </w:rPr>
        <w:t>@RequestParam</w:t>
      </w:r>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"idModul"</w:t>
      </w:r>
      <w:r w:rsidRPr="00AD49B2">
        <w:rPr>
          <w:rFonts w:asciiTheme="minorHAnsi" w:hAnsiTheme="minorHAnsi" w:cstheme="minorHAnsi"/>
          <w:color w:val="000000"/>
          <w:sz w:val="16"/>
          <w:szCs w:val="16"/>
          <w:bdr w:val="none" w:sz="0" w:space="0" w:color="auto" w:frame="1"/>
          <w:lang w:eastAsia="en-US"/>
        </w:rPr>
        <w:t>) String idModul) {  </w:t>
      </w:r>
    </w:p>
    <w:p w:rsidR="00AD49B2" w:rsidRPr="00AD49B2" w:rsidRDefault="00AD49B2" w:rsidP="00A01DBC">
      <w:pPr>
        <w:numPr>
          <w:ilvl w:val="0"/>
          <w:numId w:val="62"/>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Modul modul = modulService.getById(UUID.fromString(idModul));  </w:t>
      </w:r>
    </w:p>
    <w:p w:rsidR="00AD49B2" w:rsidRPr="00AD49B2" w:rsidRDefault="00AD49B2" w:rsidP="00A01DBC">
      <w:pPr>
        <w:numPr>
          <w:ilvl w:val="0"/>
          <w:numId w:val="62"/>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Response response = </w:t>
      </w:r>
      <w:proofErr w:type="gramStart"/>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.modulService.uninstallModule</w:t>
      </w:r>
      <w:proofErr w:type="gramEnd"/>
      <w:r w:rsidRPr="00AD49B2">
        <w:rPr>
          <w:rFonts w:asciiTheme="minorHAnsi" w:hAnsiTheme="minorHAnsi" w:cstheme="minorHAnsi"/>
          <w:color w:val="000000"/>
          <w:sz w:val="16"/>
          <w:szCs w:val="16"/>
          <w:bdr w:val="none" w:sz="0" w:space="0" w:color="auto" w:frame="1"/>
          <w:lang w:eastAsia="en-US"/>
        </w:rPr>
        <w:t>(modul);  </w:t>
      </w:r>
    </w:p>
    <w:p w:rsidR="00AD49B2" w:rsidRPr="00AD49B2" w:rsidRDefault="00AD49B2" w:rsidP="00A01DBC">
      <w:pPr>
        <w:numPr>
          <w:ilvl w:val="0"/>
          <w:numId w:val="62"/>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return</w:t>
      </w:r>
      <w:r w:rsidRPr="00AD49B2">
        <w:rPr>
          <w:rFonts w:asciiTheme="minorHAnsi" w:hAnsiTheme="minorHAnsi" w:cstheme="minorHAnsi"/>
          <w:color w:val="000000"/>
          <w:sz w:val="16"/>
          <w:szCs w:val="16"/>
          <w:bdr w:val="none" w:sz="0" w:space="0" w:color="auto" w:frame="1"/>
          <w:lang w:eastAsia="en-US"/>
        </w:rPr>
        <w:t> response;   </w:t>
      </w:r>
    </w:p>
    <w:p w:rsidR="00AD49B2" w:rsidRPr="00AD49B2" w:rsidRDefault="00AD49B2" w:rsidP="00A01DBC">
      <w:pPr>
        <w:numPr>
          <w:ilvl w:val="0"/>
          <w:numId w:val="62"/>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810BF3" w:rsidRDefault="00810BF3" w:rsidP="00810BF3"/>
    <w:p w:rsidR="004D4B39" w:rsidRPr="004D4B39" w:rsidRDefault="004D4B39" w:rsidP="004D4B39">
      <w:pPr>
        <w:jc w:val="center"/>
        <w:rPr>
          <w:rFonts w:asciiTheme="minorHAnsi" w:hAnsiTheme="minorHAnsi" w:cstheme="minorHAnsi"/>
          <w:b/>
          <w:sz w:val="16"/>
          <w:szCs w:val="16"/>
        </w:rPr>
      </w:pPr>
      <w:bookmarkStart w:id="392" w:name="_Ref440513339"/>
      <w:bookmarkStart w:id="393" w:name="_Toc440864198"/>
      <w:r w:rsidRPr="004D4B39">
        <w:rPr>
          <w:b/>
          <w:sz w:val="18"/>
        </w:rPr>
        <w:t>Kode Sumber 4.</w:t>
      </w:r>
      <w:r w:rsidRPr="004D4B39">
        <w:rPr>
          <w:b/>
          <w:sz w:val="18"/>
        </w:rPr>
        <w:fldChar w:fldCharType="begin"/>
      </w:r>
      <w:r w:rsidRPr="004D4B39">
        <w:rPr>
          <w:b/>
          <w:sz w:val="18"/>
        </w:rPr>
        <w:instrText xml:space="preserve"> SEQ Kode_Sumber \* ARABIC \s 1 </w:instrText>
      </w:r>
      <w:r w:rsidRPr="004D4B39">
        <w:rPr>
          <w:b/>
          <w:sz w:val="18"/>
        </w:rPr>
        <w:fldChar w:fldCharType="separate"/>
      </w:r>
      <w:r w:rsidR="00EC2FF0">
        <w:rPr>
          <w:b/>
          <w:noProof/>
          <w:sz w:val="18"/>
        </w:rPr>
        <w:t>6</w:t>
      </w:r>
      <w:r w:rsidRPr="004D4B39">
        <w:rPr>
          <w:b/>
          <w:sz w:val="18"/>
        </w:rPr>
        <w:fldChar w:fldCharType="end"/>
      </w:r>
      <w:bookmarkEnd w:id="392"/>
      <w:r w:rsidRPr="004D4B39">
        <w:rPr>
          <w:b/>
          <w:sz w:val="18"/>
        </w:rPr>
        <w:t xml:space="preserve"> </w:t>
      </w:r>
      <w:r w:rsidR="007547DC">
        <w:rPr>
          <w:b/>
          <w:sz w:val="18"/>
        </w:rPr>
        <w:t>Fungsi</w:t>
      </w:r>
      <w:r w:rsidRPr="004D4B39">
        <w:rPr>
          <w:b/>
          <w:sz w:val="18"/>
        </w:rPr>
        <w:t xml:space="preserve"> </w:t>
      </w:r>
      <w:r>
        <w:rPr>
          <w:b/>
          <w:sz w:val="18"/>
        </w:rPr>
        <w:t>penghapusan modul</w:t>
      </w:r>
      <w:bookmarkEnd w:id="393"/>
    </w:p>
    <w:p w:rsidR="004D4B39" w:rsidRDefault="004D4B39" w:rsidP="00810BF3"/>
    <w:p w:rsidR="00AD49B2" w:rsidRDefault="00AD49B2" w:rsidP="00F05E48">
      <w:pPr>
        <w:ind w:firstLine="709"/>
      </w:pPr>
      <w:r>
        <w:t xml:space="preserve">Dapat dilihat fungsi </w:t>
      </w:r>
      <w:r w:rsidRPr="00091ACF">
        <w:rPr>
          <w:i/>
        </w:rPr>
        <w:t>uploadModule</w:t>
      </w:r>
      <w:r>
        <w:t xml:space="preserve"> dan </w:t>
      </w:r>
      <w:r w:rsidRPr="00091ACF">
        <w:rPr>
          <w:i/>
        </w:rPr>
        <w:t>saveMenus</w:t>
      </w:r>
      <w:r>
        <w:t xml:space="preserve"> memiliki </w:t>
      </w:r>
      <w:r w:rsidRPr="00091ACF">
        <w:rPr>
          <w:i/>
        </w:rPr>
        <w:t>RequestMapping</w:t>
      </w:r>
      <w:r>
        <w:t xml:space="preserve"> </w:t>
      </w:r>
      <w:r w:rsidR="006D389D">
        <w:t xml:space="preserve">“uploadWizard”. Fungsionalitas pengunggahan modul dan penambahan akses menu memang </w:t>
      </w:r>
      <w:r w:rsidR="006D389D">
        <w:lastRenderedPageBreak/>
        <w:t>sengaja dibuat menjadi sebuah w</w:t>
      </w:r>
      <w:r w:rsidR="006D389D" w:rsidRPr="00091ACF">
        <w:rPr>
          <w:i/>
        </w:rPr>
        <w:t>i</w:t>
      </w:r>
      <w:r w:rsidR="006D389D">
        <w:t>zard dengan tujuan memaksa pengguna, dalam kasus ini admin, ag</w:t>
      </w:r>
      <w:r w:rsidR="00F05E48">
        <w:t>ar segera menam</w:t>
      </w:r>
      <w:r w:rsidR="006D389D">
        <w:t>bah akses menunya agar modul dapat segera digunakan.</w:t>
      </w:r>
    </w:p>
    <w:p w:rsidR="001866E2" w:rsidRPr="00810BF3" w:rsidRDefault="001866E2" w:rsidP="001866E2"/>
    <w:p w:rsidR="005A2945" w:rsidRDefault="005A2945" w:rsidP="00D36213">
      <w:pPr>
        <w:pStyle w:val="Heading5"/>
        <w:spacing w:before="0"/>
      </w:pPr>
      <w:r>
        <w:t xml:space="preserve">Kelas </w:t>
      </w:r>
      <w:r w:rsidRPr="00091ACF">
        <w:rPr>
          <w:i/>
        </w:rPr>
        <w:t>UserController</w:t>
      </w:r>
    </w:p>
    <w:p w:rsidR="004D4B39" w:rsidRDefault="004D4B39" w:rsidP="004D4B39"/>
    <w:p w:rsidR="004D4B39" w:rsidRDefault="00E93FC0" w:rsidP="00E93FC0">
      <w:pPr>
        <w:ind w:firstLine="720"/>
      </w:pPr>
      <w:r>
        <w:t xml:space="preserve">Kelas ini merupakan kelas yang bertugas menangani </w:t>
      </w:r>
      <w:r w:rsidRPr="00091ACF">
        <w:rPr>
          <w:i/>
        </w:rPr>
        <w:t>Http</w:t>
      </w:r>
      <w:r>
        <w:t xml:space="preserve"> </w:t>
      </w:r>
      <w:r w:rsidRPr="00091ACF">
        <w:rPr>
          <w:i/>
        </w:rPr>
        <w:t>Request</w:t>
      </w:r>
      <w:r>
        <w:t xml:space="preserve"> yang berhubungan dengan pengelolaan pengguna. Pengelolaan pengguna meluputi penambahan pengguna, menonaktifkan pengguna, dan menyunting informasi pengguna. Penambahan pengguna dibagi menjadi dua fungsi yaitu fungsi </w:t>
      </w:r>
      <w:r w:rsidRPr="00091ACF">
        <w:rPr>
          <w:i/>
        </w:rPr>
        <w:t>submitUser</w:t>
      </w:r>
      <w:r>
        <w:t xml:space="preserve"> untuk menambah pengguna satu per satu dan </w:t>
      </w:r>
      <w:r w:rsidRPr="00091ACF">
        <w:rPr>
          <w:i/>
        </w:rPr>
        <w:t>uploadCSV</w:t>
      </w:r>
      <w:r>
        <w:t xml:space="preserve"> untuk menambah pengguna secara masal dengan pengunggahan berkas CSV. Hal ini diperlukan untuk memudahkan penambahan pengguna. </w:t>
      </w:r>
      <w:r w:rsidR="005B70D4">
        <w:t xml:space="preserve">Kode sumber fungsi-fungsi pada kelas ini ditunjukkan pada </w:t>
      </w:r>
      <w:r w:rsidR="005B70D4" w:rsidRPr="005B70D4">
        <w:fldChar w:fldCharType="begin"/>
      </w:r>
      <w:r w:rsidR="005B70D4" w:rsidRPr="005B70D4">
        <w:instrText xml:space="preserve"> REF _Ref440513749 \h  \* MERGEFORMAT </w:instrText>
      </w:r>
      <w:r w:rsidR="005B70D4" w:rsidRPr="005B70D4">
        <w:fldChar w:fldCharType="separate"/>
      </w:r>
      <w:r w:rsidR="00EC2FF0" w:rsidRPr="00EC2FF0">
        <w:t>Kode Sumber 4.7</w:t>
      </w:r>
      <w:r w:rsidR="005B70D4" w:rsidRPr="005B70D4">
        <w:fldChar w:fldCharType="end"/>
      </w:r>
      <w:r w:rsidR="005B70D4">
        <w:t>.</w:t>
      </w:r>
    </w:p>
    <w:p w:rsidR="00E93FC0" w:rsidRDefault="00E93FC0" w:rsidP="00E93FC0">
      <w:pPr>
        <w:ind w:firstLine="720"/>
      </w:pPr>
    </w:p>
    <w:p w:rsidR="00E93FC0" w:rsidRPr="00CE797C" w:rsidRDefault="00E93FC0" w:rsidP="00A01DBC">
      <w:pPr>
        <w:numPr>
          <w:ilvl w:val="0"/>
          <w:numId w:val="63"/>
        </w:numPr>
        <w:pBdr>
          <w:left w:val="single" w:sz="18" w:space="0" w:color="6CE26C"/>
        </w:pBdr>
        <w:shd w:val="clear" w:color="auto" w:fill="FFFFFF"/>
        <w:tabs>
          <w:tab w:val="clear" w:pos="72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646464"/>
          <w:sz w:val="16"/>
          <w:szCs w:val="16"/>
          <w:bdr w:val="none" w:sz="0" w:space="0" w:color="auto" w:frame="1"/>
          <w:lang w:eastAsia="en-US"/>
        </w:rPr>
        <w:t>@</w:t>
      </w:r>
      <w:proofErr w:type="gramStart"/>
      <w:r w:rsidRPr="00CE797C">
        <w:rPr>
          <w:rFonts w:asciiTheme="minorHAnsi" w:hAnsiTheme="minorHAnsi" w:cstheme="minorHAnsi"/>
          <w:color w:val="646464"/>
          <w:sz w:val="16"/>
          <w:szCs w:val="16"/>
          <w:bdr w:val="none" w:sz="0" w:space="0" w:color="auto" w:frame="1"/>
          <w:lang w:eastAsia="en-US"/>
        </w:rPr>
        <w:t>RequestMapping</w:t>
      </w:r>
      <w:r w:rsidRPr="00CE797C">
        <w:rPr>
          <w:rFonts w:asciiTheme="minorHAnsi" w:hAnsiTheme="minorHAnsi" w:cstheme="minorHAnsi"/>
          <w:color w:val="000000"/>
          <w:sz w:val="16"/>
          <w:szCs w:val="16"/>
          <w:bdr w:val="none" w:sz="0" w:space="0" w:color="auto" w:frame="1"/>
          <w:lang w:eastAsia="en-US"/>
        </w:rPr>
        <w:t>(</w:t>
      </w:r>
      <w:proofErr w:type="gramEnd"/>
      <w:r w:rsidRPr="00CE797C">
        <w:rPr>
          <w:rFonts w:asciiTheme="minorHAnsi" w:hAnsiTheme="minorHAnsi" w:cstheme="minorHAnsi"/>
          <w:color w:val="000000"/>
          <w:sz w:val="16"/>
          <w:szCs w:val="16"/>
          <w:bdr w:val="none" w:sz="0" w:space="0" w:color="auto" w:frame="1"/>
          <w:lang w:eastAsia="en-US"/>
        </w:rPr>
        <w:t>value = </w:t>
      </w:r>
      <w:r w:rsidRPr="00CE797C">
        <w:rPr>
          <w:rFonts w:asciiTheme="minorHAnsi" w:hAnsiTheme="minorHAnsi" w:cstheme="minorHAnsi"/>
          <w:color w:val="0000FF"/>
          <w:sz w:val="16"/>
          <w:szCs w:val="16"/>
          <w:bdr w:val="none" w:sz="0" w:space="0" w:color="auto" w:frame="1"/>
          <w:lang w:eastAsia="en-US"/>
        </w:rPr>
        <w:t>"/add/"</w:t>
      </w:r>
      <w:r w:rsidRPr="00CE797C">
        <w:rPr>
          <w:rFonts w:asciiTheme="minorHAnsi" w:hAnsiTheme="minorHAnsi" w:cstheme="minorHAnsi"/>
          <w:color w:val="000000"/>
          <w:sz w:val="16"/>
          <w:szCs w:val="16"/>
          <w:bdr w:val="none" w:sz="0" w:space="0" w:color="auto" w:frame="1"/>
          <w:lang w:eastAsia="en-US"/>
        </w:rPr>
        <w:t>, method = RequestMethod.POST)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public</w:t>
      </w:r>
      <w:r w:rsidRPr="00CE797C">
        <w:rPr>
          <w:rFonts w:asciiTheme="minorHAnsi" w:hAnsiTheme="minorHAnsi" w:cstheme="minorHAnsi"/>
          <w:color w:val="000000"/>
          <w:sz w:val="16"/>
          <w:szCs w:val="16"/>
          <w:bdr w:val="none" w:sz="0" w:space="0" w:color="auto" w:frame="1"/>
          <w:lang w:eastAsia="en-US"/>
        </w:rPr>
        <w:t> ModelAndView submitUser(</w:t>
      </w:r>
      <w:r w:rsidRPr="00CE797C">
        <w:rPr>
          <w:rFonts w:asciiTheme="minorHAnsi" w:hAnsiTheme="minorHAnsi" w:cstheme="minorHAnsi"/>
          <w:color w:val="646464"/>
          <w:sz w:val="16"/>
          <w:szCs w:val="16"/>
          <w:bdr w:val="none" w:sz="0" w:space="0" w:color="auto" w:frame="1"/>
          <w:lang w:eastAsia="en-US"/>
        </w:rPr>
        <w:t>@RequestParam</w:t>
      </w:r>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"ni"</w:t>
      </w:r>
      <w:r w:rsidRPr="00CE797C">
        <w:rPr>
          <w:rFonts w:asciiTheme="minorHAnsi" w:hAnsiTheme="minorHAnsi" w:cstheme="minorHAnsi"/>
          <w:color w:val="000000"/>
          <w:sz w:val="16"/>
          <w:szCs w:val="16"/>
          <w:bdr w:val="none" w:sz="0" w:space="0" w:color="auto" w:frame="1"/>
          <w:lang w:eastAsia="en-US"/>
        </w:rPr>
        <w:t>) String ni, </w:t>
      </w:r>
      <w:r w:rsidRPr="00CE797C">
        <w:rPr>
          <w:rFonts w:asciiTheme="minorHAnsi" w:hAnsiTheme="minorHAnsi" w:cstheme="minorHAnsi"/>
          <w:color w:val="646464"/>
          <w:sz w:val="16"/>
          <w:szCs w:val="16"/>
          <w:bdr w:val="none" w:sz="0" w:space="0" w:color="auto" w:frame="1"/>
          <w:lang w:eastAsia="en-US"/>
        </w:rPr>
        <w:t>@RequestParam</w:t>
      </w:r>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"username"</w:t>
      </w:r>
      <w:r w:rsidRPr="00CE797C">
        <w:rPr>
          <w:rFonts w:asciiTheme="minorHAnsi" w:hAnsiTheme="minorHAnsi" w:cstheme="minorHAnsi"/>
          <w:color w:val="000000"/>
          <w:sz w:val="16"/>
          <w:szCs w:val="16"/>
          <w:bdr w:val="none" w:sz="0" w:space="0" w:color="auto" w:frame="1"/>
          <w:lang w:eastAsia="en-US"/>
        </w:rPr>
        <w:t>) String username, </w:t>
      </w:r>
      <w:r w:rsidRPr="00CE797C">
        <w:rPr>
          <w:rFonts w:asciiTheme="minorHAnsi" w:hAnsiTheme="minorHAnsi" w:cstheme="minorHAnsi"/>
          <w:color w:val="646464"/>
          <w:sz w:val="16"/>
          <w:szCs w:val="16"/>
          <w:bdr w:val="none" w:sz="0" w:space="0" w:color="auto" w:frame="1"/>
          <w:lang w:eastAsia="en-US"/>
        </w:rPr>
        <w:t>@RequestParam</w:t>
      </w:r>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"tipe"</w:t>
      </w:r>
      <w:r w:rsidRPr="00CE797C">
        <w:rPr>
          <w:rFonts w:asciiTheme="minorHAnsi" w:hAnsiTheme="minorHAnsi" w:cstheme="minorHAnsi"/>
          <w:color w:val="000000"/>
          <w:sz w:val="16"/>
          <w:szCs w:val="16"/>
          <w:bdr w:val="none" w:sz="0" w:space="0" w:color="auto" w:frame="1"/>
          <w:lang w:eastAsia="en-US"/>
        </w:rPr>
        <w:t>) String tipe, </w:t>
      </w:r>
      <w:r w:rsidRPr="00CE797C">
        <w:rPr>
          <w:rFonts w:asciiTheme="minorHAnsi" w:hAnsiTheme="minorHAnsi" w:cstheme="minorHAnsi"/>
          <w:color w:val="646464"/>
          <w:sz w:val="16"/>
          <w:szCs w:val="16"/>
          <w:bdr w:val="none" w:sz="0" w:space="0" w:color="auto" w:frame="1"/>
          <w:lang w:eastAsia="en-US"/>
        </w:rPr>
        <w:t>@RequestParam</w:t>
      </w:r>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"satMan"</w:t>
      </w:r>
      <w:r w:rsidRPr="00CE797C">
        <w:rPr>
          <w:rFonts w:asciiTheme="minorHAnsi" w:hAnsiTheme="minorHAnsi" w:cstheme="minorHAnsi"/>
          <w:color w:val="000000"/>
          <w:sz w:val="16"/>
          <w:szCs w:val="16"/>
          <w:bdr w:val="none" w:sz="0" w:space="0" w:color="auto" w:frame="1"/>
          <w:lang w:eastAsia="en-US"/>
        </w:rPr>
        <w:t>) String satMan)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ModelAndView modelAndView = </w:t>
      </w:r>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ModelAndView(</w:t>
      </w:r>
      <w:proofErr w:type="gramEnd"/>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SatMan newSatMan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.satuanManajemenDAO.getByParam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nmSatMan = '"</w:t>
      </w:r>
      <w:r w:rsidRPr="00CE797C">
        <w:rPr>
          <w:rFonts w:asciiTheme="minorHAnsi" w:hAnsiTheme="minorHAnsi" w:cstheme="minorHAnsi"/>
          <w:color w:val="000000"/>
          <w:sz w:val="16"/>
          <w:szCs w:val="16"/>
          <w:bdr w:val="none" w:sz="0" w:space="0" w:color="auto" w:frame="1"/>
          <w:lang w:eastAsia="en-US"/>
        </w:rPr>
        <w:t> + satMan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Pd pd =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Ptk ptk =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if</w:t>
      </w:r>
      <w:r w:rsidRPr="00CE797C">
        <w:rPr>
          <w:rFonts w:asciiTheme="minorHAnsi" w:hAnsiTheme="minorHAnsi" w:cstheme="minorHAnsi"/>
          <w:color w:val="000000"/>
          <w:sz w:val="16"/>
          <w:szCs w:val="16"/>
          <w:bdr w:val="none" w:sz="0" w:space="0" w:color="auto" w:frame="1"/>
          <w:lang w:eastAsia="en-US"/>
        </w:rPr>
        <w:t>(</w:t>
      </w:r>
      <w:proofErr w:type="gramStart"/>
      <w:r w:rsidRPr="00CE797C">
        <w:rPr>
          <w:rFonts w:asciiTheme="minorHAnsi" w:hAnsiTheme="minorHAnsi" w:cstheme="minorHAnsi"/>
          <w:color w:val="000000"/>
          <w:sz w:val="16"/>
          <w:szCs w:val="16"/>
          <w:bdr w:val="none" w:sz="0" w:space="0" w:color="auto" w:frame="1"/>
          <w:lang w:eastAsia="en-US"/>
        </w:rPr>
        <w:t>tipe.toLowerCase</w:t>
      </w:r>
      <w:proofErr w:type="gramEnd"/>
      <w:r w:rsidRPr="00CE797C">
        <w:rPr>
          <w:rFonts w:asciiTheme="minorHAnsi" w:hAnsiTheme="minorHAnsi" w:cstheme="minorHAnsi"/>
          <w:color w:val="000000"/>
          <w:sz w:val="16"/>
          <w:szCs w:val="16"/>
          <w:bdr w:val="none" w:sz="0" w:space="0" w:color="auto" w:frame="1"/>
          <w:lang w:eastAsia="en-US"/>
        </w:rPr>
        <w:t>().equals(</w:t>
      </w:r>
      <w:r w:rsidRPr="00CE797C">
        <w:rPr>
          <w:rFonts w:asciiTheme="minorHAnsi" w:hAnsiTheme="minorHAnsi" w:cstheme="minorHAnsi"/>
          <w:color w:val="0000FF"/>
          <w:sz w:val="16"/>
          <w:szCs w:val="16"/>
          <w:bdr w:val="none" w:sz="0" w:space="0" w:color="auto" w:frame="1"/>
          <w:lang w:eastAsia="en-US"/>
        </w:rPr>
        <w:t>"pd"</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pd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.pdDAO.getByParam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niPd = '"</w:t>
      </w:r>
      <w:r w:rsidRPr="00CE797C">
        <w:rPr>
          <w:rFonts w:asciiTheme="minorHAnsi" w:hAnsiTheme="minorHAnsi" w:cstheme="minorHAnsi"/>
          <w:color w:val="000000"/>
          <w:sz w:val="16"/>
          <w:szCs w:val="16"/>
          <w:bdr w:val="none" w:sz="0" w:space="0" w:color="auto" w:frame="1"/>
          <w:lang w:eastAsia="en-US"/>
        </w:rPr>
        <w:t> + ni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else</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ptk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.ptkDAO.getByParam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niPtk = '"</w:t>
      </w:r>
      <w:r w:rsidRPr="00CE797C">
        <w:rPr>
          <w:rFonts w:asciiTheme="minorHAnsi" w:hAnsiTheme="minorHAnsi" w:cstheme="minorHAnsi"/>
          <w:color w:val="000000"/>
          <w:sz w:val="16"/>
          <w:szCs w:val="16"/>
          <w:bdr w:val="none" w:sz="0" w:space="0" w:color="auto" w:frame="1"/>
          <w:lang w:eastAsia="en-US"/>
        </w:rPr>
        <w:t> + ni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TipePengguna tp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.tipePenggunaDAO.getByParam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namaTipe = '"</w:t>
      </w:r>
      <w:r w:rsidRPr="00CE797C">
        <w:rPr>
          <w:rFonts w:asciiTheme="minorHAnsi" w:hAnsiTheme="minorHAnsi" w:cstheme="minorHAnsi"/>
          <w:color w:val="000000"/>
          <w:sz w:val="16"/>
          <w:szCs w:val="16"/>
          <w:bdr w:val="none" w:sz="0" w:space="0" w:color="auto" w:frame="1"/>
          <w:lang w:eastAsia="en-US"/>
        </w:rPr>
        <w:t> + tipe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Pengguna user = </w:t>
      </w:r>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Pengguna(</w:t>
      </w:r>
      <w:proofErr w:type="gramEnd"/>
      <w:r w:rsidRPr="00CE797C">
        <w:rPr>
          <w:rFonts w:asciiTheme="minorHAnsi" w:hAnsiTheme="minorHAnsi" w:cstheme="minorHAnsi"/>
          <w:color w:val="000000"/>
          <w:sz w:val="16"/>
          <w:szCs w:val="16"/>
          <w:bdr w:val="none" w:sz="0" w:space="0" w:color="auto" w:frame="1"/>
          <w:lang w:eastAsia="en-US"/>
        </w:rPr>
        <w:t>UUID.randomUUID(), pd, ptk, newSatMan, username, ni, </w:t>
      </w:r>
      <w:r w:rsidRPr="00CE797C">
        <w:rPr>
          <w:rFonts w:asciiTheme="minorHAnsi" w:hAnsiTheme="minorHAnsi" w:cstheme="minorHAnsi"/>
          <w:b/>
          <w:bCs/>
          <w:color w:val="006699"/>
          <w:sz w:val="16"/>
          <w:szCs w:val="16"/>
          <w:bdr w:val="none" w:sz="0" w:space="0" w:color="auto" w:frame="1"/>
          <w:lang w:eastAsia="en-US"/>
        </w:rPr>
        <w:t>true</w:t>
      </w: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tp);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.penggunaService.insertInto</w:t>
      </w:r>
      <w:proofErr w:type="gramEnd"/>
      <w:r w:rsidRPr="00CE797C">
        <w:rPr>
          <w:rFonts w:asciiTheme="minorHAnsi" w:hAnsiTheme="minorHAnsi" w:cstheme="minorHAnsi"/>
          <w:color w:val="000000"/>
          <w:sz w:val="16"/>
          <w:szCs w:val="16"/>
          <w:bdr w:val="none" w:sz="0" w:space="0" w:color="auto" w:frame="1"/>
          <w:lang w:eastAsia="en-US"/>
        </w:rPr>
        <w:t>(user);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modelAndView.setViewName(</w:t>
      </w:r>
      <w:r w:rsidRPr="00CE797C">
        <w:rPr>
          <w:rFonts w:asciiTheme="minorHAnsi" w:hAnsiTheme="minorHAnsi" w:cstheme="minorHAnsi"/>
          <w:color w:val="0000FF"/>
          <w:sz w:val="16"/>
          <w:szCs w:val="16"/>
          <w:bdr w:val="none" w:sz="0" w:space="0" w:color="auto" w:frame="1"/>
          <w:lang w:eastAsia="en-US"/>
        </w:rPr>
        <w:t>"redirect:/admin/user/"</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return</w:t>
      </w:r>
      <w:r w:rsidRPr="00CE797C">
        <w:rPr>
          <w:rFonts w:asciiTheme="minorHAnsi" w:hAnsiTheme="minorHAnsi" w:cstheme="minorHAnsi"/>
          <w:color w:val="000000"/>
          <w:sz w:val="16"/>
          <w:szCs w:val="16"/>
          <w:bdr w:val="none" w:sz="0" w:space="0" w:color="auto" w:frame="1"/>
          <w:lang w:eastAsia="en-US"/>
        </w:rPr>
        <w:t> modelAndView;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lastRenderedPageBreak/>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color w:val="646464"/>
          <w:sz w:val="16"/>
          <w:szCs w:val="16"/>
          <w:bdr w:val="none" w:sz="0" w:space="0" w:color="auto" w:frame="1"/>
          <w:lang w:eastAsia="en-US"/>
        </w:rPr>
        <w:t>@</w:t>
      </w:r>
      <w:proofErr w:type="gramStart"/>
      <w:r w:rsidRPr="00CE797C">
        <w:rPr>
          <w:rFonts w:asciiTheme="minorHAnsi" w:hAnsiTheme="minorHAnsi" w:cstheme="minorHAnsi"/>
          <w:color w:val="646464"/>
          <w:sz w:val="16"/>
          <w:szCs w:val="16"/>
          <w:bdr w:val="none" w:sz="0" w:space="0" w:color="auto" w:frame="1"/>
          <w:lang w:eastAsia="en-US"/>
        </w:rPr>
        <w:t>RequestMapping</w:t>
      </w:r>
      <w:r w:rsidRPr="00CE797C">
        <w:rPr>
          <w:rFonts w:asciiTheme="minorHAnsi" w:hAnsiTheme="minorHAnsi" w:cstheme="minorHAnsi"/>
          <w:color w:val="000000"/>
          <w:sz w:val="16"/>
          <w:szCs w:val="16"/>
          <w:bdr w:val="none" w:sz="0" w:space="0" w:color="auto" w:frame="1"/>
          <w:lang w:eastAsia="en-US"/>
        </w:rPr>
        <w:t>(</w:t>
      </w:r>
      <w:proofErr w:type="gramEnd"/>
      <w:r w:rsidRPr="00CE797C">
        <w:rPr>
          <w:rFonts w:asciiTheme="minorHAnsi" w:hAnsiTheme="minorHAnsi" w:cstheme="minorHAnsi"/>
          <w:color w:val="000000"/>
          <w:sz w:val="16"/>
          <w:szCs w:val="16"/>
          <w:bdr w:val="none" w:sz="0" w:space="0" w:color="auto" w:frame="1"/>
          <w:lang w:eastAsia="en-US"/>
        </w:rPr>
        <w:t>value = </w:t>
      </w:r>
      <w:r w:rsidRPr="00CE797C">
        <w:rPr>
          <w:rFonts w:asciiTheme="minorHAnsi" w:hAnsiTheme="minorHAnsi" w:cstheme="minorHAnsi"/>
          <w:color w:val="0000FF"/>
          <w:sz w:val="16"/>
          <w:szCs w:val="16"/>
          <w:bdr w:val="none" w:sz="0" w:space="0" w:color="auto" w:frame="1"/>
          <w:lang w:eastAsia="en-US"/>
        </w:rPr>
        <w:t>"/add/upload"</w:t>
      </w:r>
      <w:r w:rsidRPr="00CE797C">
        <w:rPr>
          <w:rFonts w:asciiTheme="minorHAnsi" w:hAnsiTheme="minorHAnsi" w:cstheme="minorHAnsi"/>
          <w:color w:val="000000"/>
          <w:sz w:val="16"/>
          <w:szCs w:val="16"/>
          <w:bdr w:val="none" w:sz="0" w:space="0" w:color="auto" w:frame="1"/>
          <w:lang w:eastAsia="en-US"/>
        </w:rPr>
        <w:t>, method = RequestMethod.POST)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public</w:t>
      </w:r>
      <w:r w:rsidRPr="00CE797C">
        <w:rPr>
          <w:rFonts w:asciiTheme="minorHAnsi" w:hAnsiTheme="minorHAnsi" w:cstheme="minorHAnsi"/>
          <w:color w:val="000000"/>
          <w:sz w:val="16"/>
          <w:szCs w:val="16"/>
          <w:bdr w:val="none" w:sz="0" w:space="0" w:color="auto" w:frame="1"/>
          <w:lang w:eastAsia="en-US"/>
        </w:rPr>
        <w:t> ModelAndView uploadCSV(</w:t>
      </w:r>
      <w:r w:rsidRPr="00CE797C">
        <w:rPr>
          <w:rFonts w:asciiTheme="minorHAnsi" w:hAnsiTheme="minorHAnsi" w:cstheme="minorHAnsi"/>
          <w:color w:val="646464"/>
          <w:sz w:val="16"/>
          <w:szCs w:val="16"/>
          <w:bdr w:val="none" w:sz="0" w:space="0" w:color="auto" w:frame="1"/>
          <w:lang w:eastAsia="en-US"/>
        </w:rPr>
        <w:t>@RequestParam</w:t>
      </w:r>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"file"</w:t>
      </w:r>
      <w:r w:rsidRPr="00CE797C">
        <w:rPr>
          <w:rFonts w:asciiTheme="minorHAnsi" w:hAnsiTheme="minorHAnsi" w:cstheme="minorHAnsi"/>
          <w:color w:val="000000"/>
          <w:sz w:val="16"/>
          <w:szCs w:val="16"/>
          <w:bdr w:val="none" w:sz="0" w:space="0" w:color="auto" w:frame="1"/>
          <w:lang w:eastAsia="en-US"/>
        </w:rPr>
        <w:t>) Object file)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ModelAndView modelAndView = </w:t>
      </w:r>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ModelAndView(</w:t>
      </w:r>
      <w:proofErr w:type="gramEnd"/>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MultipartFile multipartFile = (MultipartFile) file;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BufferedReader  br</w:t>
      </w:r>
      <w:proofErr w:type="gramEnd"/>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try</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File newFile = </w:t>
      </w:r>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File(</w:t>
      </w:r>
      <w:proofErr w:type="gramEnd"/>
      <w:r w:rsidRPr="00CE797C">
        <w:rPr>
          <w:rFonts w:asciiTheme="minorHAnsi" w:hAnsiTheme="minorHAnsi" w:cstheme="minorHAnsi"/>
          <w:color w:val="000000"/>
          <w:sz w:val="16"/>
          <w:szCs w:val="16"/>
          <w:bdr w:val="none" w:sz="0" w:space="0" w:color="auto" w:frame="1"/>
          <w:lang w:eastAsia="en-US"/>
        </w:rPr>
        <w:t>multipartFile.getOriginalFilename());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multipartFile.transferTo(newFile);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String line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br = </w:t>
      </w:r>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BufferedReader(</w:t>
      </w:r>
      <w:proofErr w:type="gramEnd"/>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FileReader(newFile));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while</w:t>
      </w:r>
      <w:r w:rsidRPr="00CE797C">
        <w:rPr>
          <w:rFonts w:asciiTheme="minorHAnsi" w:hAnsiTheme="minorHAnsi" w:cstheme="minorHAnsi"/>
          <w:color w:val="000000"/>
          <w:sz w:val="16"/>
          <w:szCs w:val="16"/>
          <w:bdr w:val="none" w:sz="0" w:space="0" w:color="auto" w:frame="1"/>
          <w:lang w:eastAsia="en-US"/>
        </w:rPr>
        <w:t> ((line = </w:t>
      </w:r>
      <w:proofErr w:type="gramStart"/>
      <w:r w:rsidRPr="00CE797C">
        <w:rPr>
          <w:rFonts w:asciiTheme="minorHAnsi" w:hAnsiTheme="minorHAnsi" w:cstheme="minorHAnsi"/>
          <w:color w:val="000000"/>
          <w:sz w:val="16"/>
          <w:szCs w:val="16"/>
          <w:bdr w:val="none" w:sz="0" w:space="0" w:color="auto" w:frame="1"/>
          <w:lang w:eastAsia="en-US"/>
        </w:rPr>
        <w:t>br.readLine</w:t>
      </w:r>
      <w:proofErr w:type="gramEnd"/>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String[</w:t>
      </w:r>
      <w:proofErr w:type="gramEnd"/>
      <w:r w:rsidRPr="00CE797C">
        <w:rPr>
          <w:rFonts w:asciiTheme="minorHAnsi" w:hAnsiTheme="minorHAnsi" w:cstheme="minorHAnsi"/>
          <w:color w:val="000000"/>
          <w:sz w:val="16"/>
          <w:szCs w:val="16"/>
          <w:bdr w:val="none" w:sz="0" w:space="0" w:color="auto" w:frame="1"/>
          <w:lang w:eastAsia="en-US"/>
        </w:rPr>
        <w:t>] userData = line.split(</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SatMan satMan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.satuanManajemenDAO.getByParam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nmSatMan = '"</w:t>
      </w:r>
      <w:r w:rsidRPr="00CE797C">
        <w:rPr>
          <w:rFonts w:asciiTheme="minorHAnsi" w:hAnsiTheme="minorHAnsi" w:cstheme="minorHAnsi"/>
          <w:color w:val="000000"/>
          <w:sz w:val="16"/>
          <w:szCs w:val="16"/>
          <w:bdr w:val="none" w:sz="0" w:space="0" w:color="auto" w:frame="1"/>
          <w:lang w:eastAsia="en-US"/>
        </w:rPr>
        <w:t> + userData[</w:t>
      </w:r>
      <w:r w:rsidRPr="00CE797C">
        <w:rPr>
          <w:rFonts w:asciiTheme="minorHAnsi" w:hAnsiTheme="minorHAnsi" w:cstheme="minorHAnsi"/>
          <w:color w:val="C00000"/>
          <w:sz w:val="16"/>
          <w:szCs w:val="16"/>
          <w:bdr w:val="none" w:sz="0" w:space="0" w:color="auto" w:frame="1"/>
          <w:lang w:eastAsia="en-US"/>
        </w:rPr>
        <w:t>3</w:t>
      </w: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Pd pd =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Ptk ptk =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if</w:t>
      </w:r>
      <w:r w:rsidRPr="00CE797C">
        <w:rPr>
          <w:rFonts w:asciiTheme="minorHAnsi" w:hAnsiTheme="minorHAnsi" w:cstheme="minorHAnsi"/>
          <w:color w:val="000000"/>
          <w:sz w:val="16"/>
          <w:szCs w:val="16"/>
          <w:bdr w:val="none" w:sz="0" w:space="0" w:color="auto" w:frame="1"/>
          <w:lang w:eastAsia="en-US"/>
        </w:rPr>
        <w:t>(userData[</w:t>
      </w:r>
      <w:r w:rsidRPr="00CE797C">
        <w:rPr>
          <w:rFonts w:asciiTheme="minorHAnsi" w:hAnsiTheme="minorHAnsi" w:cstheme="minorHAnsi"/>
          <w:color w:val="C00000"/>
          <w:sz w:val="16"/>
          <w:szCs w:val="16"/>
          <w:bdr w:val="none" w:sz="0" w:space="0" w:color="auto" w:frame="1"/>
          <w:lang w:eastAsia="en-US"/>
        </w:rPr>
        <w:t>2</w:t>
      </w:r>
      <w:proofErr w:type="gramStart"/>
      <w:r w:rsidRPr="00CE797C">
        <w:rPr>
          <w:rFonts w:asciiTheme="minorHAnsi" w:hAnsiTheme="minorHAnsi" w:cstheme="minorHAnsi"/>
          <w:color w:val="000000"/>
          <w:sz w:val="16"/>
          <w:szCs w:val="16"/>
          <w:bdr w:val="none" w:sz="0" w:space="0" w:color="auto" w:frame="1"/>
          <w:lang w:eastAsia="en-US"/>
        </w:rPr>
        <w:t>].toLowerCase</w:t>
      </w:r>
      <w:proofErr w:type="gramEnd"/>
      <w:r w:rsidRPr="00CE797C">
        <w:rPr>
          <w:rFonts w:asciiTheme="minorHAnsi" w:hAnsiTheme="minorHAnsi" w:cstheme="minorHAnsi"/>
          <w:color w:val="000000"/>
          <w:sz w:val="16"/>
          <w:szCs w:val="16"/>
          <w:bdr w:val="none" w:sz="0" w:space="0" w:color="auto" w:frame="1"/>
          <w:lang w:eastAsia="en-US"/>
        </w:rPr>
        <w:t>().equals(</w:t>
      </w:r>
      <w:r w:rsidRPr="00CE797C">
        <w:rPr>
          <w:rFonts w:asciiTheme="minorHAnsi" w:hAnsiTheme="minorHAnsi" w:cstheme="minorHAnsi"/>
          <w:color w:val="0000FF"/>
          <w:sz w:val="16"/>
          <w:szCs w:val="16"/>
          <w:bdr w:val="none" w:sz="0" w:space="0" w:color="auto" w:frame="1"/>
          <w:lang w:eastAsia="en-US"/>
        </w:rPr>
        <w:t>"pd"</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pd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.pdDAO.getByParam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niPd = '"</w:t>
      </w:r>
      <w:r w:rsidRPr="00CE797C">
        <w:rPr>
          <w:rFonts w:asciiTheme="minorHAnsi" w:hAnsiTheme="minorHAnsi" w:cstheme="minorHAnsi"/>
          <w:color w:val="000000"/>
          <w:sz w:val="16"/>
          <w:szCs w:val="16"/>
          <w:bdr w:val="none" w:sz="0" w:space="0" w:color="auto" w:frame="1"/>
          <w:lang w:eastAsia="en-US"/>
        </w:rPr>
        <w:t> + userData[</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else</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ptk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.ptkDAO.getByParam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niPtk = '"</w:t>
      </w:r>
      <w:r w:rsidRPr="00CE797C">
        <w:rPr>
          <w:rFonts w:asciiTheme="minorHAnsi" w:hAnsiTheme="minorHAnsi" w:cstheme="minorHAnsi"/>
          <w:color w:val="000000"/>
          <w:sz w:val="16"/>
          <w:szCs w:val="16"/>
          <w:bdr w:val="none" w:sz="0" w:space="0" w:color="auto" w:frame="1"/>
          <w:lang w:eastAsia="en-US"/>
        </w:rPr>
        <w:t> + userData[</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TipePengguna tp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.tipePenggunaDAO.getByParam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namaTipe = '"</w:t>
      </w:r>
      <w:r w:rsidRPr="00CE797C">
        <w:rPr>
          <w:rFonts w:asciiTheme="minorHAnsi" w:hAnsiTheme="minorHAnsi" w:cstheme="minorHAnsi"/>
          <w:color w:val="000000"/>
          <w:sz w:val="16"/>
          <w:szCs w:val="16"/>
          <w:bdr w:val="none" w:sz="0" w:space="0" w:color="auto" w:frame="1"/>
          <w:lang w:eastAsia="en-US"/>
        </w:rPr>
        <w:t> + userData[</w:t>
      </w:r>
      <w:r w:rsidRPr="00CE797C">
        <w:rPr>
          <w:rFonts w:asciiTheme="minorHAnsi" w:hAnsiTheme="minorHAnsi" w:cstheme="minorHAnsi"/>
          <w:color w:val="C00000"/>
          <w:sz w:val="16"/>
          <w:szCs w:val="16"/>
          <w:bdr w:val="none" w:sz="0" w:space="0" w:color="auto" w:frame="1"/>
          <w:lang w:eastAsia="en-US"/>
        </w:rPr>
        <w:t>2</w:t>
      </w: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Pengguna user = </w:t>
      </w:r>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Pengguna(</w:t>
      </w:r>
      <w:proofErr w:type="gramEnd"/>
      <w:r w:rsidRPr="00CE797C">
        <w:rPr>
          <w:rFonts w:asciiTheme="minorHAnsi" w:hAnsiTheme="minorHAnsi" w:cstheme="minorHAnsi"/>
          <w:color w:val="000000"/>
          <w:sz w:val="16"/>
          <w:szCs w:val="16"/>
          <w:bdr w:val="none" w:sz="0" w:space="0" w:color="auto" w:frame="1"/>
          <w:lang w:eastAsia="en-US"/>
        </w:rPr>
        <w:t>UUID.randomUUID(), pd, ptk, satMan, userData[</w:t>
      </w:r>
      <w:r w:rsidRPr="00CE797C">
        <w:rPr>
          <w:rFonts w:asciiTheme="minorHAnsi" w:hAnsiTheme="minorHAnsi" w:cstheme="minorHAnsi"/>
          <w:color w:val="C00000"/>
          <w:sz w:val="16"/>
          <w:szCs w:val="16"/>
          <w:bdr w:val="none" w:sz="0" w:space="0" w:color="auto" w:frame="1"/>
          <w:lang w:eastAsia="en-US"/>
        </w:rPr>
        <w:t>1</w:t>
      </w:r>
      <w:r w:rsidRPr="00CE797C">
        <w:rPr>
          <w:rFonts w:asciiTheme="minorHAnsi" w:hAnsiTheme="minorHAnsi" w:cstheme="minorHAnsi"/>
          <w:color w:val="000000"/>
          <w:sz w:val="16"/>
          <w:szCs w:val="16"/>
          <w:bdr w:val="none" w:sz="0" w:space="0" w:color="auto" w:frame="1"/>
          <w:lang w:eastAsia="en-US"/>
        </w:rPr>
        <w:t>], userData[</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true</w:t>
      </w: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tp);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.penggunaService.insertInto</w:t>
      </w:r>
      <w:proofErr w:type="gramEnd"/>
      <w:r w:rsidRPr="00CE797C">
        <w:rPr>
          <w:rFonts w:asciiTheme="minorHAnsi" w:hAnsiTheme="minorHAnsi" w:cstheme="minorHAnsi"/>
          <w:color w:val="000000"/>
          <w:sz w:val="16"/>
          <w:szCs w:val="16"/>
          <w:bdr w:val="none" w:sz="0" w:space="0" w:color="auto" w:frame="1"/>
          <w:lang w:eastAsia="en-US"/>
        </w:rPr>
        <w:t>(user);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catch</w:t>
      </w:r>
      <w:r w:rsidRPr="00CE797C">
        <w:rPr>
          <w:rFonts w:asciiTheme="minorHAnsi" w:hAnsiTheme="minorHAnsi" w:cstheme="minorHAnsi"/>
          <w:color w:val="000000"/>
          <w:sz w:val="16"/>
          <w:szCs w:val="16"/>
          <w:bdr w:val="none" w:sz="0" w:space="0" w:color="auto" w:frame="1"/>
          <w:lang w:eastAsia="en-US"/>
        </w:rPr>
        <w:t> (FileNotFoundException e)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e.printStackTrace</w:t>
      </w:r>
      <w:proofErr w:type="gramEnd"/>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catch</w:t>
      </w:r>
      <w:r w:rsidRPr="00CE797C">
        <w:rPr>
          <w:rFonts w:asciiTheme="minorHAnsi" w:hAnsiTheme="minorHAnsi" w:cstheme="minorHAnsi"/>
          <w:color w:val="000000"/>
          <w:sz w:val="16"/>
          <w:szCs w:val="16"/>
          <w:bdr w:val="none" w:sz="0" w:space="0" w:color="auto" w:frame="1"/>
          <w:lang w:eastAsia="en-US"/>
        </w:rPr>
        <w:t> (IllegalStateException e1)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e</w:t>
      </w:r>
      <w:proofErr w:type="gramStart"/>
      <w:r w:rsidRPr="00CE797C">
        <w:rPr>
          <w:rFonts w:asciiTheme="minorHAnsi" w:hAnsiTheme="minorHAnsi" w:cstheme="minorHAnsi"/>
          <w:color w:val="000000"/>
          <w:sz w:val="16"/>
          <w:szCs w:val="16"/>
          <w:bdr w:val="none" w:sz="0" w:space="0" w:color="auto" w:frame="1"/>
          <w:lang w:eastAsia="en-US"/>
        </w:rPr>
        <w:t>1.printStackTrace</w:t>
      </w:r>
      <w:proofErr w:type="gramEnd"/>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catch</w:t>
      </w:r>
      <w:r w:rsidRPr="00CE797C">
        <w:rPr>
          <w:rFonts w:asciiTheme="minorHAnsi" w:hAnsiTheme="minorHAnsi" w:cstheme="minorHAnsi"/>
          <w:color w:val="000000"/>
          <w:sz w:val="16"/>
          <w:szCs w:val="16"/>
          <w:bdr w:val="none" w:sz="0" w:space="0" w:color="auto" w:frame="1"/>
          <w:lang w:eastAsia="en-US"/>
        </w:rPr>
        <w:t> (IOException e)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e.printStackTrace</w:t>
      </w:r>
      <w:proofErr w:type="gramEnd"/>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finally</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if</w:t>
      </w: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br !</w:t>
      </w:r>
      <w:proofErr w:type="gramEnd"/>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try</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br.close</w:t>
      </w:r>
      <w:proofErr w:type="gramEnd"/>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catch</w:t>
      </w:r>
      <w:r w:rsidRPr="00CE797C">
        <w:rPr>
          <w:rFonts w:asciiTheme="minorHAnsi" w:hAnsiTheme="minorHAnsi" w:cstheme="minorHAnsi"/>
          <w:color w:val="000000"/>
          <w:sz w:val="16"/>
          <w:szCs w:val="16"/>
          <w:bdr w:val="none" w:sz="0" w:space="0" w:color="auto" w:frame="1"/>
          <w:lang w:eastAsia="en-US"/>
        </w:rPr>
        <w:t> (IOException e)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e.printStackTrace</w:t>
      </w:r>
      <w:proofErr w:type="gramEnd"/>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lastRenderedPageBreak/>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modelAndView.setViewName(</w:t>
      </w:r>
      <w:r w:rsidRPr="00CE797C">
        <w:rPr>
          <w:rFonts w:asciiTheme="minorHAnsi" w:hAnsiTheme="minorHAnsi" w:cstheme="minorHAnsi"/>
          <w:color w:val="0000FF"/>
          <w:sz w:val="16"/>
          <w:szCs w:val="16"/>
          <w:bdr w:val="none" w:sz="0" w:space="0" w:color="auto" w:frame="1"/>
          <w:lang w:eastAsia="en-US"/>
        </w:rPr>
        <w:t>"redirect:/admin/user/"</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return</w:t>
      </w:r>
      <w:r w:rsidRPr="00CE797C">
        <w:rPr>
          <w:rFonts w:asciiTheme="minorHAnsi" w:hAnsiTheme="minorHAnsi" w:cstheme="minorHAnsi"/>
          <w:color w:val="000000"/>
          <w:sz w:val="16"/>
          <w:szCs w:val="16"/>
          <w:bdr w:val="none" w:sz="0" w:space="0" w:color="auto" w:frame="1"/>
          <w:lang w:eastAsia="en-US"/>
        </w:rPr>
        <w:t> modelAndView;  </w:t>
      </w:r>
    </w:p>
    <w:p w:rsidR="00CE797C" w:rsidRPr="00906C93"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1866E2" w:rsidRDefault="001866E2" w:rsidP="00CE797C">
      <w:pPr>
        <w:jc w:val="center"/>
        <w:rPr>
          <w:b/>
          <w:sz w:val="18"/>
        </w:rPr>
      </w:pPr>
    </w:p>
    <w:p w:rsidR="00CE797C" w:rsidRPr="004D4B39" w:rsidRDefault="00CE797C" w:rsidP="00CE797C">
      <w:pPr>
        <w:jc w:val="center"/>
        <w:rPr>
          <w:rFonts w:asciiTheme="minorHAnsi" w:hAnsiTheme="minorHAnsi" w:cstheme="minorHAnsi"/>
          <w:b/>
          <w:sz w:val="16"/>
          <w:szCs w:val="16"/>
        </w:rPr>
      </w:pPr>
      <w:bookmarkStart w:id="394" w:name="_Ref440513749"/>
      <w:bookmarkStart w:id="395" w:name="_Toc440864199"/>
      <w:r w:rsidRPr="004D4B39">
        <w:rPr>
          <w:b/>
          <w:sz w:val="18"/>
        </w:rPr>
        <w:t>Kode Sumber 4.</w:t>
      </w:r>
      <w:r w:rsidRPr="004D4B39">
        <w:rPr>
          <w:b/>
          <w:sz w:val="18"/>
        </w:rPr>
        <w:fldChar w:fldCharType="begin"/>
      </w:r>
      <w:r w:rsidRPr="004D4B39">
        <w:rPr>
          <w:b/>
          <w:sz w:val="18"/>
        </w:rPr>
        <w:instrText xml:space="preserve"> SEQ Kode_Sumber \* ARABIC \s 1 </w:instrText>
      </w:r>
      <w:r w:rsidRPr="004D4B39">
        <w:rPr>
          <w:b/>
          <w:sz w:val="18"/>
        </w:rPr>
        <w:fldChar w:fldCharType="separate"/>
      </w:r>
      <w:r w:rsidR="00EC2FF0">
        <w:rPr>
          <w:b/>
          <w:noProof/>
          <w:sz w:val="18"/>
        </w:rPr>
        <w:t>7</w:t>
      </w:r>
      <w:r w:rsidRPr="004D4B39">
        <w:rPr>
          <w:b/>
          <w:sz w:val="18"/>
        </w:rPr>
        <w:fldChar w:fldCharType="end"/>
      </w:r>
      <w:bookmarkEnd w:id="394"/>
      <w:r w:rsidRPr="004D4B39">
        <w:rPr>
          <w:b/>
          <w:sz w:val="18"/>
        </w:rPr>
        <w:t xml:space="preserve"> </w:t>
      </w:r>
      <w:r w:rsidR="007547DC">
        <w:rPr>
          <w:b/>
          <w:sz w:val="18"/>
        </w:rPr>
        <w:t>Fungsi</w:t>
      </w:r>
      <w:r w:rsidRPr="004D4B39">
        <w:rPr>
          <w:b/>
          <w:sz w:val="18"/>
        </w:rPr>
        <w:t xml:space="preserve"> </w:t>
      </w:r>
      <w:r>
        <w:rPr>
          <w:b/>
          <w:sz w:val="18"/>
        </w:rPr>
        <w:t>penambahan pengguna</w:t>
      </w:r>
      <w:bookmarkEnd w:id="395"/>
    </w:p>
    <w:p w:rsidR="004D4B39" w:rsidRDefault="004D4B39" w:rsidP="004D4B39"/>
    <w:p w:rsidR="001866E2" w:rsidRPr="004D4B39" w:rsidRDefault="001866E2" w:rsidP="004D4B39"/>
    <w:p w:rsidR="005A2945" w:rsidRDefault="005A2945" w:rsidP="00D36213">
      <w:pPr>
        <w:pStyle w:val="Heading5"/>
        <w:spacing w:before="0"/>
      </w:pPr>
      <w:r>
        <w:t xml:space="preserve">Kelas </w:t>
      </w:r>
      <w:r w:rsidRPr="00091ACF">
        <w:rPr>
          <w:i/>
        </w:rPr>
        <w:t>UserRoleController</w:t>
      </w:r>
    </w:p>
    <w:p w:rsidR="00CE797C" w:rsidRDefault="00CE797C" w:rsidP="00CE797C"/>
    <w:p w:rsidR="00EC2FF0" w:rsidRPr="00EC2FF0" w:rsidRDefault="00CE797C" w:rsidP="00EC2FF0">
      <w:pPr>
        <w:ind w:firstLine="720"/>
      </w:pPr>
      <w:r>
        <w:t xml:space="preserve">Kelas ini merupakan kelas yang bertugas menangani </w:t>
      </w:r>
      <w:r w:rsidRPr="00091ACF">
        <w:rPr>
          <w:i/>
        </w:rPr>
        <w:t>Http</w:t>
      </w:r>
      <w:r>
        <w:t xml:space="preserve"> </w:t>
      </w:r>
      <w:r w:rsidRPr="00091ACF">
        <w:rPr>
          <w:i/>
        </w:rPr>
        <w:t>Request</w:t>
      </w:r>
      <w:r>
        <w:t xml:space="preserve"> yang berhubungan dengan pengelolaan hak akses pengguna. Hak akses pengguna dikelola per pengguna.</w:t>
      </w:r>
      <w:r w:rsidR="007547DC">
        <w:t xml:space="preserve"> Pengelolaan ini meliputi penambahan dan penghapusan hak akses pengguna.</w:t>
      </w:r>
      <w:r w:rsidR="00CA5E19">
        <w:t xml:space="preserve"> Kode sumber fungsi-fungsi pada kelas ini ditunjukkan pada </w:t>
      </w:r>
      <w:r w:rsidR="00CA5E19" w:rsidRPr="00CA5E19">
        <w:fldChar w:fldCharType="begin"/>
      </w:r>
      <w:r w:rsidR="00CA5E19" w:rsidRPr="00CA5E19">
        <w:instrText xml:space="preserve"> REF _Ref440515320 \h  \* MERGEFORMAT </w:instrText>
      </w:r>
      <w:r w:rsidR="00CA5E19" w:rsidRPr="00CA5E19">
        <w:fldChar w:fldCharType="separate"/>
      </w:r>
    </w:p>
    <w:p w:rsidR="00CE797C" w:rsidRDefault="00EC2FF0" w:rsidP="00CE797C">
      <w:pPr>
        <w:ind w:firstLine="720"/>
      </w:pPr>
      <w:r w:rsidRPr="00EC2FF0">
        <w:t xml:space="preserve">Kode Sumber </w:t>
      </w:r>
      <w:r w:rsidRPr="007547DC">
        <w:rPr>
          <w:b/>
          <w:sz w:val="18"/>
        </w:rPr>
        <w:t>4.</w:t>
      </w:r>
      <w:r>
        <w:rPr>
          <w:b/>
          <w:sz w:val="18"/>
        </w:rPr>
        <w:t>8</w:t>
      </w:r>
      <w:r w:rsidR="00CA5E19" w:rsidRPr="00CA5E19">
        <w:fldChar w:fldCharType="end"/>
      </w:r>
      <w:r w:rsidR="00CA5E19">
        <w:t xml:space="preserve"> dan </w:t>
      </w:r>
      <w:r w:rsidR="00CA5E19" w:rsidRPr="00CA5E19">
        <w:fldChar w:fldCharType="begin"/>
      </w:r>
      <w:r w:rsidR="00CA5E19" w:rsidRPr="00CA5E19">
        <w:instrText xml:space="preserve"> REF _Ref440515323 \h  \* MERGEFORMAT </w:instrText>
      </w:r>
      <w:r w:rsidR="00CA5E19" w:rsidRPr="00CA5E19">
        <w:fldChar w:fldCharType="separate"/>
      </w:r>
      <w:r w:rsidRPr="00EC2FF0">
        <w:t>Kode Sumber 4.9</w:t>
      </w:r>
      <w:r w:rsidR="00CA5E19" w:rsidRPr="00CA5E19">
        <w:fldChar w:fldCharType="end"/>
      </w:r>
      <w:r w:rsidR="007547DC">
        <w:t>.</w:t>
      </w:r>
    </w:p>
    <w:p w:rsidR="007547DC" w:rsidRPr="007547DC" w:rsidRDefault="007547DC" w:rsidP="007547DC">
      <w:pPr>
        <w:ind w:firstLine="720"/>
        <w:rPr>
          <w:rFonts w:asciiTheme="minorHAnsi" w:hAnsiTheme="minorHAnsi" w:cstheme="minorHAnsi"/>
          <w:sz w:val="16"/>
          <w:szCs w:val="16"/>
        </w:rPr>
      </w:pP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646464"/>
          <w:sz w:val="16"/>
          <w:szCs w:val="16"/>
          <w:bdr w:val="none" w:sz="0" w:space="0" w:color="auto" w:frame="1"/>
          <w:lang w:eastAsia="en-US"/>
        </w:rPr>
        <w:t>@</w:t>
      </w:r>
      <w:proofErr w:type="gramStart"/>
      <w:r w:rsidRPr="007547DC">
        <w:rPr>
          <w:rFonts w:asciiTheme="minorHAnsi" w:hAnsiTheme="minorHAnsi" w:cstheme="minorHAnsi"/>
          <w:color w:val="646464"/>
          <w:sz w:val="16"/>
          <w:szCs w:val="16"/>
          <w:bdr w:val="none" w:sz="0" w:space="0" w:color="auto" w:frame="1"/>
          <w:lang w:eastAsia="en-US"/>
        </w:rPr>
        <w:t>RequestMapping</w:t>
      </w:r>
      <w:r w:rsidRPr="007547DC">
        <w:rPr>
          <w:rFonts w:asciiTheme="minorHAnsi" w:hAnsiTheme="minorHAnsi" w:cstheme="minorHAnsi"/>
          <w:color w:val="000000"/>
          <w:sz w:val="16"/>
          <w:szCs w:val="16"/>
          <w:bdr w:val="none" w:sz="0" w:space="0" w:color="auto" w:frame="1"/>
          <w:lang w:eastAsia="en-US"/>
        </w:rPr>
        <w:t>(</w:t>
      </w:r>
      <w:proofErr w:type="gramEnd"/>
      <w:r w:rsidRPr="007547DC">
        <w:rPr>
          <w:rFonts w:asciiTheme="minorHAnsi" w:hAnsiTheme="minorHAnsi" w:cstheme="minorHAnsi"/>
          <w:color w:val="000000"/>
          <w:sz w:val="16"/>
          <w:szCs w:val="16"/>
          <w:bdr w:val="none" w:sz="0" w:space="0" w:color="auto" w:frame="1"/>
          <w:lang w:eastAsia="en-US"/>
        </w:rPr>
        <w:t>value = </w:t>
      </w:r>
      <w:r w:rsidRPr="007547DC">
        <w:rPr>
          <w:rFonts w:asciiTheme="minorHAnsi" w:hAnsiTheme="minorHAnsi" w:cstheme="minorHAnsi"/>
          <w:color w:val="0000FF"/>
          <w:sz w:val="16"/>
          <w:szCs w:val="16"/>
          <w:bdr w:val="none" w:sz="0" w:space="0" w:color="auto" w:frame="1"/>
          <w:lang w:eastAsia="en-US"/>
        </w:rPr>
        <w:t>"/add"</w:t>
      </w:r>
      <w:r w:rsidRPr="007547DC">
        <w:rPr>
          <w:rFonts w:asciiTheme="minorHAnsi" w:hAnsiTheme="minorHAnsi" w:cstheme="minorHAnsi"/>
          <w:color w:val="000000"/>
          <w:sz w:val="16"/>
          <w:szCs w:val="16"/>
          <w:bdr w:val="none" w:sz="0" w:space="0" w:color="auto" w:frame="1"/>
          <w:lang w:eastAsia="en-US"/>
        </w:rPr>
        <w:t>, method = RequestMethod.POST)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public</w:t>
      </w:r>
      <w:r w:rsidRPr="007547DC">
        <w:rPr>
          <w:rFonts w:asciiTheme="minorHAnsi" w:hAnsiTheme="minorHAnsi" w:cstheme="minorHAnsi"/>
          <w:color w:val="000000"/>
          <w:sz w:val="16"/>
          <w:szCs w:val="16"/>
          <w:bdr w:val="none" w:sz="0" w:space="0" w:color="auto" w:frame="1"/>
          <w:lang w:eastAsia="en-US"/>
        </w:rPr>
        <w:t> ModelAndView add(</w:t>
      </w:r>
      <w:r w:rsidRPr="007547DC">
        <w:rPr>
          <w:rFonts w:asciiTheme="minorHAnsi" w:hAnsiTheme="minorHAnsi" w:cstheme="minorHAnsi"/>
          <w:color w:val="646464"/>
          <w:sz w:val="16"/>
          <w:szCs w:val="16"/>
          <w:bdr w:val="none" w:sz="0" w:space="0" w:color="auto" w:frame="1"/>
          <w:lang w:eastAsia="en-US"/>
        </w:rPr>
        <w:t>@RequestParam</w:t>
      </w:r>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"id"</w:t>
      </w:r>
      <w:r w:rsidRPr="007547DC">
        <w:rPr>
          <w:rFonts w:asciiTheme="minorHAnsi" w:hAnsiTheme="minorHAnsi" w:cstheme="minorHAnsi"/>
          <w:color w:val="000000"/>
          <w:sz w:val="16"/>
          <w:szCs w:val="16"/>
          <w:bdr w:val="none" w:sz="0" w:space="0" w:color="auto" w:frame="1"/>
          <w:lang w:eastAsia="en-US"/>
        </w:rPr>
        <w:t>) UUID userId, </w:t>
      </w:r>
      <w:r w:rsidRPr="007547DC">
        <w:rPr>
          <w:rFonts w:asciiTheme="minorHAnsi" w:hAnsiTheme="minorHAnsi" w:cstheme="minorHAnsi"/>
          <w:color w:val="646464"/>
          <w:sz w:val="16"/>
          <w:szCs w:val="16"/>
          <w:bdr w:val="none" w:sz="0" w:space="0" w:color="auto" w:frame="1"/>
          <w:lang w:eastAsia="en-US"/>
        </w:rPr>
        <w:t>@RequestParam</w:t>
      </w:r>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"peran"</w:t>
      </w:r>
      <w:r w:rsidRPr="007547DC">
        <w:rPr>
          <w:rFonts w:asciiTheme="minorHAnsi" w:hAnsiTheme="minorHAnsi" w:cstheme="minorHAnsi"/>
          <w:color w:val="000000"/>
          <w:sz w:val="16"/>
          <w:szCs w:val="16"/>
          <w:bdr w:val="none" w:sz="0" w:space="0" w:color="auto" w:frame="1"/>
          <w:lang w:eastAsia="en-US"/>
        </w:rPr>
        <w:t>) String namaPeran, </w:t>
      </w:r>
      <w:r w:rsidRPr="007547DC">
        <w:rPr>
          <w:rFonts w:asciiTheme="minorHAnsi" w:hAnsiTheme="minorHAnsi" w:cstheme="minorHAnsi"/>
          <w:color w:val="646464"/>
          <w:sz w:val="16"/>
          <w:szCs w:val="16"/>
          <w:bdr w:val="none" w:sz="0" w:space="0" w:color="auto" w:frame="1"/>
          <w:lang w:eastAsia="en-US"/>
        </w:rPr>
        <w:t>@RequestParam</w:t>
      </w:r>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"satMan"</w:t>
      </w:r>
      <w:r w:rsidRPr="007547DC">
        <w:rPr>
          <w:rFonts w:asciiTheme="minorHAnsi" w:hAnsiTheme="minorHAnsi" w:cstheme="minorHAnsi"/>
          <w:color w:val="000000"/>
          <w:sz w:val="16"/>
          <w:szCs w:val="16"/>
          <w:bdr w:val="none" w:sz="0" w:space="0" w:color="auto" w:frame="1"/>
          <w:lang w:eastAsia="en-US"/>
        </w:rPr>
        <w:t>) String namaSatMan, HttpSession session) {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ModelAndView modelAndView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ModelAndView(</w:t>
      </w:r>
      <w:proofErr w:type="gramEnd"/>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Pengguna pengguna = </w:t>
      </w:r>
      <w:proofErr w:type="gramStart"/>
      <w:r w:rsidRPr="007547DC">
        <w:rPr>
          <w:rFonts w:asciiTheme="minorHAnsi" w:hAnsiTheme="minorHAnsi" w:cstheme="minorHAnsi"/>
          <w:b/>
          <w:bCs/>
          <w:color w:val="006699"/>
          <w:sz w:val="16"/>
          <w:szCs w:val="16"/>
          <w:bdr w:val="none" w:sz="0" w:space="0" w:color="auto" w:frame="1"/>
          <w:lang w:eastAsia="en-US"/>
        </w:rPr>
        <w:t>this</w:t>
      </w:r>
      <w:r w:rsidRPr="007547DC">
        <w:rPr>
          <w:rFonts w:asciiTheme="minorHAnsi" w:hAnsiTheme="minorHAnsi" w:cstheme="minorHAnsi"/>
          <w:color w:val="000000"/>
          <w:sz w:val="16"/>
          <w:szCs w:val="16"/>
          <w:bdr w:val="none" w:sz="0" w:space="0" w:color="auto" w:frame="1"/>
          <w:lang w:eastAsia="en-US"/>
        </w:rPr>
        <w:t>.penggunaDAO.getById</w:t>
      </w:r>
      <w:proofErr w:type="gramEnd"/>
      <w:r w:rsidRPr="007547DC">
        <w:rPr>
          <w:rFonts w:asciiTheme="minorHAnsi" w:hAnsiTheme="minorHAnsi" w:cstheme="minorHAnsi"/>
          <w:color w:val="000000"/>
          <w:sz w:val="16"/>
          <w:szCs w:val="16"/>
          <w:bdr w:val="none" w:sz="0" w:space="0" w:color="auto" w:frame="1"/>
          <w:lang w:eastAsia="en-US"/>
        </w:rPr>
        <w:t>(userId);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Peran peran = </w:t>
      </w:r>
      <w:proofErr w:type="gramStart"/>
      <w:r w:rsidRPr="007547DC">
        <w:rPr>
          <w:rFonts w:asciiTheme="minorHAnsi" w:hAnsiTheme="minorHAnsi" w:cstheme="minorHAnsi"/>
          <w:b/>
          <w:bCs/>
          <w:color w:val="006699"/>
          <w:sz w:val="16"/>
          <w:szCs w:val="16"/>
          <w:bdr w:val="none" w:sz="0" w:space="0" w:color="auto" w:frame="1"/>
          <w:lang w:eastAsia="en-US"/>
        </w:rPr>
        <w:t>this</w:t>
      </w:r>
      <w:r w:rsidRPr="007547DC">
        <w:rPr>
          <w:rFonts w:asciiTheme="minorHAnsi" w:hAnsiTheme="minorHAnsi" w:cstheme="minorHAnsi"/>
          <w:color w:val="000000"/>
          <w:sz w:val="16"/>
          <w:szCs w:val="16"/>
          <w:bdr w:val="none" w:sz="0" w:space="0" w:color="auto" w:frame="1"/>
          <w:lang w:eastAsia="en-US"/>
        </w:rPr>
        <w:t>.peranDAO.getByParam</w:t>
      </w:r>
      <w:proofErr w:type="gramEnd"/>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"where namaPeran = '"</w:t>
      </w:r>
      <w:r w:rsidRPr="007547DC">
        <w:rPr>
          <w:rFonts w:asciiTheme="minorHAnsi" w:hAnsiTheme="minorHAnsi" w:cstheme="minorHAnsi"/>
          <w:color w:val="000000"/>
          <w:sz w:val="16"/>
          <w:szCs w:val="16"/>
          <w:bdr w:val="none" w:sz="0" w:space="0" w:color="auto" w:frame="1"/>
          <w:lang w:eastAsia="en-US"/>
        </w:rPr>
        <w:t> + namaPeran + </w:t>
      </w:r>
      <w:r w:rsidRPr="007547DC">
        <w:rPr>
          <w:rFonts w:asciiTheme="minorHAnsi" w:hAnsiTheme="minorHAnsi" w:cstheme="minorHAnsi"/>
          <w:color w:val="0000FF"/>
          <w:sz w:val="16"/>
          <w:szCs w:val="16"/>
          <w:bdr w:val="none" w:sz="0" w:space="0" w:color="auto" w:frame="1"/>
          <w:lang w:eastAsia="en-US"/>
        </w:rPr>
        <w:t>"'"</w:t>
      </w:r>
      <w:r w:rsidRPr="007547DC">
        <w:rPr>
          <w:rFonts w:asciiTheme="minorHAnsi" w:hAnsiTheme="minorHAnsi" w:cstheme="minorHAnsi"/>
          <w:color w:val="000000"/>
          <w:sz w:val="16"/>
          <w:szCs w:val="16"/>
          <w:bdr w:val="none" w:sz="0" w:space="0" w:color="auto" w:frame="1"/>
          <w:lang w:eastAsia="en-US"/>
        </w:rPr>
        <w:t>).get(</w:t>
      </w:r>
      <w:r w:rsidRPr="007547DC">
        <w:rPr>
          <w:rFonts w:asciiTheme="minorHAnsi" w:hAnsiTheme="minorHAnsi" w:cstheme="minorHAnsi"/>
          <w:color w:val="C00000"/>
          <w:sz w:val="16"/>
          <w:szCs w:val="16"/>
          <w:bdr w:val="none" w:sz="0" w:space="0" w:color="auto" w:frame="1"/>
          <w:lang w:eastAsia="en-US"/>
        </w:rPr>
        <w:t>0</w:t>
      </w:r>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SatMan satMan = </w:t>
      </w:r>
      <w:proofErr w:type="gramStart"/>
      <w:r w:rsidRPr="007547DC">
        <w:rPr>
          <w:rFonts w:asciiTheme="minorHAnsi" w:hAnsiTheme="minorHAnsi" w:cstheme="minorHAnsi"/>
          <w:b/>
          <w:bCs/>
          <w:color w:val="006699"/>
          <w:sz w:val="16"/>
          <w:szCs w:val="16"/>
          <w:bdr w:val="none" w:sz="0" w:space="0" w:color="auto" w:frame="1"/>
          <w:lang w:eastAsia="en-US"/>
        </w:rPr>
        <w:t>this</w:t>
      </w:r>
      <w:r w:rsidRPr="007547DC">
        <w:rPr>
          <w:rFonts w:asciiTheme="minorHAnsi" w:hAnsiTheme="minorHAnsi" w:cstheme="minorHAnsi"/>
          <w:color w:val="000000"/>
          <w:sz w:val="16"/>
          <w:szCs w:val="16"/>
          <w:bdr w:val="none" w:sz="0" w:space="0" w:color="auto" w:frame="1"/>
          <w:lang w:eastAsia="en-US"/>
        </w:rPr>
        <w:t>.satManDAO.getByParam</w:t>
      </w:r>
      <w:proofErr w:type="gramEnd"/>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"where nmSatMan = '"</w:t>
      </w:r>
      <w:r w:rsidRPr="007547DC">
        <w:rPr>
          <w:rFonts w:asciiTheme="minorHAnsi" w:hAnsiTheme="minorHAnsi" w:cstheme="minorHAnsi"/>
          <w:color w:val="000000"/>
          <w:sz w:val="16"/>
          <w:szCs w:val="16"/>
          <w:bdr w:val="none" w:sz="0" w:space="0" w:color="auto" w:frame="1"/>
          <w:lang w:eastAsia="en-US"/>
        </w:rPr>
        <w:t> + namaSatMan + </w:t>
      </w:r>
      <w:r w:rsidRPr="007547DC">
        <w:rPr>
          <w:rFonts w:asciiTheme="minorHAnsi" w:hAnsiTheme="minorHAnsi" w:cstheme="minorHAnsi"/>
          <w:color w:val="0000FF"/>
          <w:sz w:val="16"/>
          <w:szCs w:val="16"/>
          <w:bdr w:val="none" w:sz="0" w:space="0" w:color="auto" w:frame="1"/>
          <w:lang w:eastAsia="en-US"/>
        </w:rPr>
        <w:t>"'"</w:t>
      </w:r>
      <w:r w:rsidRPr="007547DC">
        <w:rPr>
          <w:rFonts w:asciiTheme="minorHAnsi" w:hAnsiTheme="minorHAnsi" w:cstheme="minorHAnsi"/>
          <w:color w:val="000000"/>
          <w:sz w:val="16"/>
          <w:szCs w:val="16"/>
          <w:bdr w:val="none" w:sz="0" w:space="0" w:color="auto" w:frame="1"/>
          <w:lang w:eastAsia="en-US"/>
        </w:rPr>
        <w:t>).get(</w:t>
      </w:r>
      <w:r w:rsidRPr="007547DC">
        <w:rPr>
          <w:rFonts w:asciiTheme="minorHAnsi" w:hAnsiTheme="minorHAnsi" w:cstheme="minorHAnsi"/>
          <w:color w:val="C00000"/>
          <w:sz w:val="16"/>
          <w:szCs w:val="16"/>
          <w:bdr w:val="none" w:sz="0" w:space="0" w:color="auto" w:frame="1"/>
          <w:lang w:eastAsia="en-US"/>
        </w:rPr>
        <w:t>0</w:t>
      </w:r>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PeranPengguna peranPengguna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PeranPengguna(</w:t>
      </w:r>
      <w:proofErr w:type="gramEnd"/>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pengguna, peran, satMan);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if</w:t>
      </w:r>
      <w:r w:rsidRPr="007547DC">
        <w:rPr>
          <w:rFonts w:asciiTheme="minorHAnsi" w:hAnsiTheme="minorHAnsi" w:cstheme="minorHAnsi"/>
          <w:color w:val="000000"/>
          <w:sz w:val="16"/>
          <w:szCs w:val="16"/>
          <w:bdr w:val="none" w:sz="0" w:space="0" w:color="auto" w:frame="1"/>
          <w:lang w:eastAsia="en-US"/>
        </w:rPr>
        <w:t>(peranPenggunaService.insertInto(peranPengguna</w:t>
      </w:r>
      <w:proofErr w:type="gramStart"/>
      <w:r w:rsidRPr="007547DC">
        <w:rPr>
          <w:rFonts w:asciiTheme="minorHAnsi" w:hAnsiTheme="minorHAnsi" w:cstheme="minorHAnsi"/>
          <w:color w:val="000000"/>
          <w:sz w:val="16"/>
          <w:szCs w:val="16"/>
          <w:bdr w:val="none" w:sz="0" w:space="0" w:color="auto" w:frame="1"/>
          <w:lang w:eastAsia="en-US"/>
        </w:rPr>
        <w:t>) !</w:t>
      </w:r>
      <w:proofErr w:type="gramEnd"/>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Response response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Response(</w:t>
      </w:r>
      <w:proofErr w:type="gramEnd"/>
      <w:r w:rsidRPr="007547DC">
        <w:rPr>
          <w:rFonts w:asciiTheme="minorHAnsi" w:hAnsiTheme="minorHAnsi" w:cstheme="minorHAnsi"/>
          <w:color w:val="0000FF"/>
          <w:sz w:val="16"/>
          <w:szCs w:val="16"/>
          <w:bdr w:val="none" w:sz="0" w:space="0" w:color="auto" w:frame="1"/>
          <w:lang w:eastAsia="en-US"/>
        </w:rPr>
        <w:t>"success"</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color w:val="0000FF"/>
          <w:sz w:val="16"/>
          <w:szCs w:val="16"/>
          <w:bdr w:val="none" w:sz="0" w:space="0" w:color="auto" w:frame="1"/>
          <w:lang w:eastAsia="en-US"/>
        </w:rPr>
        <w:t>"peran pengguna berhasil ditambah"</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session.setAttribute</w:t>
      </w:r>
      <w:proofErr w:type="gramEnd"/>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"addResponse"</w:t>
      </w:r>
      <w:r w:rsidRPr="007547DC">
        <w:rPr>
          <w:rFonts w:asciiTheme="minorHAnsi" w:hAnsiTheme="minorHAnsi" w:cstheme="minorHAnsi"/>
          <w:color w:val="000000"/>
          <w:sz w:val="16"/>
          <w:szCs w:val="16"/>
          <w:bdr w:val="none" w:sz="0" w:space="0" w:color="auto" w:frame="1"/>
          <w:lang w:eastAsia="en-US"/>
        </w:rPr>
        <w:t>, response);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 </w:t>
      </w:r>
      <w:r w:rsidRPr="007547DC">
        <w:rPr>
          <w:rFonts w:asciiTheme="minorHAnsi" w:hAnsiTheme="minorHAnsi" w:cstheme="minorHAnsi"/>
          <w:b/>
          <w:bCs/>
          <w:color w:val="006699"/>
          <w:sz w:val="16"/>
          <w:szCs w:val="16"/>
          <w:bdr w:val="none" w:sz="0" w:space="0" w:color="auto" w:frame="1"/>
          <w:lang w:eastAsia="en-US"/>
        </w:rPr>
        <w:t>else</w:t>
      </w:r>
      <w:r w:rsidRPr="007547DC">
        <w:rPr>
          <w:rFonts w:asciiTheme="minorHAnsi" w:hAnsiTheme="minorHAnsi" w:cstheme="minorHAnsi"/>
          <w:color w:val="000000"/>
          <w:sz w:val="16"/>
          <w:szCs w:val="16"/>
          <w:bdr w:val="none" w:sz="0" w:space="0" w:color="auto" w:frame="1"/>
          <w:lang w:eastAsia="en-US"/>
        </w:rPr>
        <w:t> {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Response response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Response(</w:t>
      </w:r>
      <w:proofErr w:type="gramEnd"/>
      <w:r w:rsidRPr="007547DC">
        <w:rPr>
          <w:rFonts w:asciiTheme="minorHAnsi" w:hAnsiTheme="minorHAnsi" w:cstheme="minorHAnsi"/>
          <w:color w:val="0000FF"/>
          <w:sz w:val="16"/>
          <w:szCs w:val="16"/>
          <w:bdr w:val="none" w:sz="0" w:space="0" w:color="auto" w:frame="1"/>
          <w:lang w:eastAsia="en-US"/>
        </w:rPr>
        <w:t>"error"</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color w:val="0000FF"/>
          <w:sz w:val="16"/>
          <w:szCs w:val="16"/>
          <w:bdr w:val="none" w:sz="0" w:space="0" w:color="auto" w:frame="1"/>
          <w:lang w:eastAsia="en-US"/>
        </w:rPr>
        <w:t>"peran pengguna gagal ditambah"</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session.setAttribute</w:t>
      </w:r>
      <w:proofErr w:type="gramEnd"/>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"addResponse"</w:t>
      </w:r>
      <w:r w:rsidRPr="007547DC">
        <w:rPr>
          <w:rFonts w:asciiTheme="minorHAnsi" w:hAnsiTheme="minorHAnsi" w:cstheme="minorHAnsi"/>
          <w:color w:val="000000"/>
          <w:sz w:val="16"/>
          <w:szCs w:val="16"/>
          <w:bdr w:val="none" w:sz="0" w:space="0" w:color="auto" w:frame="1"/>
          <w:lang w:eastAsia="en-US"/>
        </w:rPr>
        <w:t>, response);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modelAndView.setViewName(</w:t>
      </w:r>
      <w:r w:rsidRPr="007547DC">
        <w:rPr>
          <w:rFonts w:asciiTheme="minorHAnsi" w:hAnsiTheme="minorHAnsi" w:cstheme="minorHAnsi"/>
          <w:color w:val="0000FF"/>
          <w:sz w:val="16"/>
          <w:szCs w:val="16"/>
          <w:bdr w:val="none" w:sz="0" w:space="0" w:color="auto" w:frame="1"/>
          <w:lang w:eastAsia="en-US"/>
        </w:rPr>
        <w:t>"</w:t>
      </w:r>
      <w:proofErr w:type="gramStart"/>
      <w:r w:rsidRPr="007547DC">
        <w:rPr>
          <w:rFonts w:asciiTheme="minorHAnsi" w:hAnsiTheme="minorHAnsi" w:cstheme="minorHAnsi"/>
          <w:color w:val="0000FF"/>
          <w:sz w:val="16"/>
          <w:szCs w:val="16"/>
          <w:bdr w:val="none" w:sz="0" w:space="0" w:color="auto" w:frame="1"/>
          <w:lang w:eastAsia="en-US"/>
        </w:rPr>
        <w:t>redirect:/admin/userRole?userId</w:t>
      </w:r>
      <w:proofErr w:type="gramEnd"/>
      <w:r w:rsidRPr="007547DC">
        <w:rPr>
          <w:rFonts w:asciiTheme="minorHAnsi" w:hAnsiTheme="minorHAnsi" w:cstheme="minorHAnsi"/>
          <w:color w:val="0000FF"/>
          <w:sz w:val="16"/>
          <w:szCs w:val="16"/>
          <w:bdr w:val="none" w:sz="0" w:space="0" w:color="auto" w:frame="1"/>
          <w:lang w:eastAsia="en-US"/>
        </w:rPr>
        <w:t>="</w:t>
      </w:r>
      <w:r w:rsidRPr="007547DC">
        <w:rPr>
          <w:rFonts w:asciiTheme="minorHAnsi" w:hAnsiTheme="minorHAnsi" w:cstheme="minorHAnsi"/>
          <w:color w:val="000000"/>
          <w:sz w:val="16"/>
          <w:szCs w:val="16"/>
          <w:bdr w:val="none" w:sz="0" w:space="0" w:color="auto" w:frame="1"/>
          <w:lang w:eastAsia="en-US"/>
        </w:rPr>
        <w:t> + userId);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lastRenderedPageBreak/>
        <w:t>        </w:t>
      </w:r>
      <w:r w:rsidRPr="007547DC">
        <w:rPr>
          <w:rFonts w:asciiTheme="minorHAnsi" w:hAnsiTheme="minorHAnsi" w:cstheme="minorHAnsi"/>
          <w:b/>
          <w:bCs/>
          <w:color w:val="006699"/>
          <w:sz w:val="16"/>
          <w:szCs w:val="16"/>
          <w:bdr w:val="none" w:sz="0" w:space="0" w:color="auto" w:frame="1"/>
          <w:lang w:eastAsia="en-US"/>
        </w:rPr>
        <w:t>return</w:t>
      </w:r>
      <w:r w:rsidRPr="007547DC">
        <w:rPr>
          <w:rFonts w:asciiTheme="minorHAnsi" w:hAnsiTheme="minorHAnsi" w:cstheme="minorHAnsi"/>
          <w:color w:val="000000"/>
          <w:sz w:val="16"/>
          <w:szCs w:val="16"/>
          <w:bdr w:val="none" w:sz="0" w:space="0" w:color="auto" w:frame="1"/>
          <w:lang w:eastAsia="en-US"/>
        </w:rPr>
        <w:t> modelAndView;  </w:t>
      </w:r>
    </w:p>
    <w:p w:rsidR="007547DC" w:rsidRPr="005841BA"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  </w:t>
      </w:r>
    </w:p>
    <w:p w:rsidR="005841BA" w:rsidRDefault="005841BA" w:rsidP="007547DC">
      <w:pPr>
        <w:jc w:val="center"/>
        <w:rPr>
          <w:b/>
          <w:sz w:val="18"/>
        </w:rPr>
      </w:pPr>
      <w:bookmarkStart w:id="396" w:name="_Ref440515320"/>
    </w:p>
    <w:p w:rsidR="007547DC" w:rsidRPr="007547DC" w:rsidRDefault="007547DC" w:rsidP="007547DC">
      <w:pPr>
        <w:jc w:val="center"/>
        <w:rPr>
          <w:rFonts w:asciiTheme="minorHAnsi" w:hAnsiTheme="minorHAnsi" w:cstheme="minorHAnsi"/>
          <w:b/>
          <w:sz w:val="16"/>
          <w:szCs w:val="16"/>
        </w:rPr>
      </w:pPr>
      <w:bookmarkStart w:id="397" w:name="_Toc440864200"/>
      <w:r w:rsidRPr="007547DC">
        <w:rPr>
          <w:b/>
          <w:sz w:val="18"/>
        </w:rPr>
        <w:t>Kode Sumber 4.</w:t>
      </w:r>
      <w:r w:rsidRPr="007547DC">
        <w:rPr>
          <w:b/>
          <w:sz w:val="18"/>
        </w:rPr>
        <w:fldChar w:fldCharType="begin"/>
      </w:r>
      <w:r w:rsidRPr="007547DC">
        <w:rPr>
          <w:b/>
          <w:sz w:val="18"/>
        </w:rPr>
        <w:instrText xml:space="preserve"> SEQ Kode_Sumber \* ARABIC \s 1 </w:instrText>
      </w:r>
      <w:r w:rsidRPr="007547DC">
        <w:rPr>
          <w:b/>
          <w:sz w:val="18"/>
        </w:rPr>
        <w:fldChar w:fldCharType="separate"/>
      </w:r>
      <w:r w:rsidR="00EC2FF0">
        <w:rPr>
          <w:b/>
          <w:noProof/>
          <w:sz w:val="18"/>
        </w:rPr>
        <w:t>8</w:t>
      </w:r>
      <w:r w:rsidRPr="007547DC">
        <w:rPr>
          <w:b/>
          <w:sz w:val="18"/>
        </w:rPr>
        <w:fldChar w:fldCharType="end"/>
      </w:r>
      <w:bookmarkEnd w:id="396"/>
      <w:r w:rsidRPr="007547DC">
        <w:rPr>
          <w:b/>
          <w:sz w:val="18"/>
        </w:rPr>
        <w:t xml:space="preserve"> </w:t>
      </w:r>
      <w:r w:rsidR="00332C82">
        <w:rPr>
          <w:b/>
          <w:sz w:val="18"/>
        </w:rPr>
        <w:t>Fungsi</w:t>
      </w:r>
      <w:r w:rsidRPr="007547DC">
        <w:rPr>
          <w:b/>
          <w:sz w:val="18"/>
        </w:rPr>
        <w:t xml:space="preserve"> </w:t>
      </w:r>
      <w:r>
        <w:rPr>
          <w:b/>
          <w:sz w:val="18"/>
        </w:rPr>
        <w:t>penambahan hak akses</w:t>
      </w:r>
      <w:r w:rsidRPr="007547DC">
        <w:rPr>
          <w:b/>
          <w:sz w:val="18"/>
        </w:rPr>
        <w:t xml:space="preserve"> pengguna</w:t>
      </w:r>
      <w:bookmarkEnd w:id="397"/>
    </w:p>
    <w:p w:rsidR="005841BA" w:rsidRPr="007547DC" w:rsidRDefault="005841BA" w:rsidP="005841BA">
      <w:pPr>
        <w:rPr>
          <w:rFonts w:asciiTheme="minorHAnsi" w:hAnsiTheme="minorHAnsi" w:cstheme="minorHAnsi"/>
          <w:sz w:val="16"/>
          <w:szCs w:val="16"/>
        </w:rPr>
      </w:pP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646464"/>
          <w:sz w:val="16"/>
          <w:szCs w:val="16"/>
          <w:bdr w:val="none" w:sz="0" w:space="0" w:color="auto" w:frame="1"/>
          <w:lang w:eastAsia="en-US"/>
        </w:rPr>
        <w:t>@</w:t>
      </w:r>
      <w:proofErr w:type="gramStart"/>
      <w:r w:rsidRPr="007547DC">
        <w:rPr>
          <w:rFonts w:asciiTheme="minorHAnsi" w:hAnsiTheme="minorHAnsi" w:cstheme="minorHAnsi"/>
          <w:color w:val="646464"/>
          <w:sz w:val="16"/>
          <w:szCs w:val="16"/>
          <w:bdr w:val="none" w:sz="0" w:space="0" w:color="auto" w:frame="1"/>
          <w:lang w:eastAsia="en-US"/>
        </w:rPr>
        <w:t>RequestMapping</w:t>
      </w:r>
      <w:r w:rsidRPr="007547DC">
        <w:rPr>
          <w:rFonts w:asciiTheme="minorHAnsi" w:hAnsiTheme="minorHAnsi" w:cstheme="minorHAnsi"/>
          <w:color w:val="000000"/>
          <w:sz w:val="16"/>
          <w:szCs w:val="16"/>
          <w:bdr w:val="none" w:sz="0" w:space="0" w:color="auto" w:frame="1"/>
          <w:lang w:eastAsia="en-US"/>
        </w:rPr>
        <w:t>(</w:t>
      </w:r>
      <w:proofErr w:type="gramEnd"/>
      <w:r w:rsidRPr="007547DC">
        <w:rPr>
          <w:rFonts w:asciiTheme="minorHAnsi" w:hAnsiTheme="minorHAnsi" w:cstheme="minorHAnsi"/>
          <w:color w:val="000000"/>
          <w:sz w:val="16"/>
          <w:szCs w:val="16"/>
          <w:bdr w:val="none" w:sz="0" w:space="0" w:color="auto" w:frame="1"/>
          <w:lang w:eastAsia="en-US"/>
        </w:rPr>
        <w:t>value = </w:t>
      </w:r>
      <w:r w:rsidRPr="007547DC">
        <w:rPr>
          <w:rFonts w:asciiTheme="minorHAnsi" w:hAnsiTheme="minorHAnsi" w:cstheme="minorHAnsi"/>
          <w:color w:val="0000FF"/>
          <w:sz w:val="16"/>
          <w:szCs w:val="16"/>
          <w:bdr w:val="none" w:sz="0" w:space="0" w:color="auto" w:frame="1"/>
          <w:lang w:eastAsia="en-US"/>
        </w:rPr>
        <w:t>"/delete"</w:t>
      </w:r>
      <w:r w:rsidRPr="007547DC">
        <w:rPr>
          <w:rFonts w:asciiTheme="minorHAnsi" w:hAnsiTheme="minorHAnsi" w:cstheme="minorHAnsi"/>
          <w:color w:val="000000"/>
          <w:sz w:val="16"/>
          <w:szCs w:val="16"/>
          <w:bdr w:val="none" w:sz="0" w:space="0" w:color="auto" w:frame="1"/>
          <w:lang w:eastAsia="en-US"/>
        </w:rPr>
        <w:t>, method = RequestMethod.POST)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public</w:t>
      </w:r>
      <w:r w:rsidRPr="007547DC">
        <w:rPr>
          <w:rFonts w:asciiTheme="minorHAnsi" w:hAnsiTheme="minorHAnsi" w:cstheme="minorHAnsi"/>
          <w:color w:val="000000"/>
          <w:sz w:val="16"/>
          <w:szCs w:val="16"/>
          <w:bdr w:val="none" w:sz="0" w:space="0" w:color="auto" w:frame="1"/>
          <w:lang w:eastAsia="en-US"/>
        </w:rPr>
        <w:t> ModelAndView delete(</w:t>
      </w:r>
      <w:r w:rsidRPr="007547DC">
        <w:rPr>
          <w:rFonts w:asciiTheme="minorHAnsi" w:hAnsiTheme="minorHAnsi" w:cstheme="minorHAnsi"/>
          <w:color w:val="646464"/>
          <w:sz w:val="16"/>
          <w:szCs w:val="16"/>
          <w:bdr w:val="none" w:sz="0" w:space="0" w:color="auto" w:frame="1"/>
          <w:lang w:eastAsia="en-US"/>
        </w:rPr>
        <w:t>@RequestParam</w:t>
      </w:r>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"id"</w:t>
      </w:r>
      <w:r w:rsidRPr="007547DC">
        <w:rPr>
          <w:rFonts w:asciiTheme="minorHAnsi" w:hAnsiTheme="minorHAnsi" w:cstheme="minorHAnsi"/>
          <w:color w:val="000000"/>
          <w:sz w:val="16"/>
          <w:szCs w:val="16"/>
          <w:bdr w:val="none" w:sz="0" w:space="0" w:color="auto" w:frame="1"/>
          <w:lang w:eastAsia="en-US"/>
        </w:rPr>
        <w:t>) UUID peranPenggunaId, HttpSession session) {  </w:t>
      </w: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ModelAndView modelAndView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ModelAndView(</w:t>
      </w:r>
      <w:proofErr w:type="gramEnd"/>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PeranPengguna peranPengguna = </w:t>
      </w:r>
      <w:proofErr w:type="gramStart"/>
      <w:r w:rsidRPr="007547DC">
        <w:rPr>
          <w:rFonts w:asciiTheme="minorHAnsi" w:hAnsiTheme="minorHAnsi" w:cstheme="minorHAnsi"/>
          <w:b/>
          <w:bCs/>
          <w:color w:val="006699"/>
          <w:sz w:val="16"/>
          <w:szCs w:val="16"/>
          <w:bdr w:val="none" w:sz="0" w:space="0" w:color="auto" w:frame="1"/>
          <w:lang w:eastAsia="en-US"/>
        </w:rPr>
        <w:t>this</w:t>
      </w:r>
      <w:r w:rsidRPr="007547DC">
        <w:rPr>
          <w:rFonts w:asciiTheme="minorHAnsi" w:hAnsiTheme="minorHAnsi" w:cstheme="minorHAnsi"/>
          <w:color w:val="000000"/>
          <w:sz w:val="16"/>
          <w:szCs w:val="16"/>
          <w:bdr w:val="none" w:sz="0" w:space="0" w:color="auto" w:frame="1"/>
          <w:lang w:eastAsia="en-US"/>
        </w:rPr>
        <w:t>.peranPenggunaService.getById</w:t>
      </w:r>
      <w:proofErr w:type="gramEnd"/>
      <w:r w:rsidRPr="007547DC">
        <w:rPr>
          <w:rFonts w:asciiTheme="minorHAnsi" w:hAnsiTheme="minorHAnsi" w:cstheme="minorHAnsi"/>
          <w:color w:val="000000"/>
          <w:sz w:val="16"/>
          <w:szCs w:val="16"/>
          <w:bdr w:val="none" w:sz="0" w:space="0" w:color="auto" w:frame="1"/>
          <w:lang w:eastAsia="en-US"/>
        </w:rPr>
        <w:t>(peranPenggunaId);  </w:t>
      </w: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if</w:t>
      </w:r>
      <w:r w:rsidRPr="007547DC">
        <w:rPr>
          <w:rFonts w:asciiTheme="minorHAnsi" w:hAnsiTheme="minorHAnsi" w:cstheme="minorHAnsi"/>
          <w:color w:val="000000"/>
          <w:sz w:val="16"/>
          <w:szCs w:val="16"/>
          <w:bdr w:val="none" w:sz="0" w:space="0" w:color="auto" w:frame="1"/>
          <w:lang w:eastAsia="en-US"/>
        </w:rPr>
        <w:t>(</w:t>
      </w:r>
      <w:proofErr w:type="gramStart"/>
      <w:r w:rsidRPr="007547DC">
        <w:rPr>
          <w:rFonts w:asciiTheme="minorHAnsi" w:hAnsiTheme="minorHAnsi" w:cstheme="minorHAnsi"/>
          <w:b/>
          <w:bCs/>
          <w:color w:val="006699"/>
          <w:sz w:val="16"/>
          <w:szCs w:val="16"/>
          <w:bdr w:val="none" w:sz="0" w:space="0" w:color="auto" w:frame="1"/>
          <w:lang w:eastAsia="en-US"/>
        </w:rPr>
        <w:t>this</w:t>
      </w:r>
      <w:r w:rsidRPr="007547DC">
        <w:rPr>
          <w:rFonts w:asciiTheme="minorHAnsi" w:hAnsiTheme="minorHAnsi" w:cstheme="minorHAnsi"/>
          <w:color w:val="000000"/>
          <w:sz w:val="16"/>
          <w:szCs w:val="16"/>
          <w:bdr w:val="none" w:sz="0" w:space="0" w:color="auto" w:frame="1"/>
          <w:lang w:eastAsia="en-US"/>
        </w:rPr>
        <w:t>.peranPenggunaService.delete</w:t>
      </w:r>
      <w:proofErr w:type="gramEnd"/>
      <w:r w:rsidRPr="007547DC">
        <w:rPr>
          <w:rFonts w:asciiTheme="minorHAnsi" w:hAnsiTheme="minorHAnsi" w:cstheme="minorHAnsi"/>
          <w:color w:val="000000"/>
          <w:sz w:val="16"/>
          <w:szCs w:val="16"/>
          <w:bdr w:val="none" w:sz="0" w:space="0" w:color="auto" w:frame="1"/>
          <w:lang w:eastAsia="en-US"/>
        </w:rPr>
        <w:t>(peranPengguna) != </w:t>
      </w:r>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Response response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Response(</w:t>
      </w:r>
      <w:proofErr w:type="gramEnd"/>
      <w:r w:rsidRPr="007547DC">
        <w:rPr>
          <w:rFonts w:asciiTheme="minorHAnsi" w:hAnsiTheme="minorHAnsi" w:cstheme="minorHAnsi"/>
          <w:color w:val="0000FF"/>
          <w:sz w:val="16"/>
          <w:szCs w:val="16"/>
          <w:bdr w:val="none" w:sz="0" w:space="0" w:color="auto" w:frame="1"/>
          <w:lang w:eastAsia="en-US"/>
        </w:rPr>
        <w:t>"success"</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color w:val="0000FF"/>
          <w:sz w:val="16"/>
          <w:szCs w:val="16"/>
          <w:bdr w:val="none" w:sz="0" w:space="0" w:color="auto" w:frame="1"/>
          <w:lang w:eastAsia="en-US"/>
        </w:rPr>
        <w:t>"peran pengguna berhasil dihapus"</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session.setAttribute</w:t>
      </w:r>
      <w:proofErr w:type="gramEnd"/>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"addResponse"</w:t>
      </w:r>
      <w:r w:rsidRPr="007547DC">
        <w:rPr>
          <w:rFonts w:asciiTheme="minorHAnsi" w:hAnsiTheme="minorHAnsi" w:cstheme="minorHAnsi"/>
          <w:color w:val="000000"/>
          <w:sz w:val="16"/>
          <w:szCs w:val="16"/>
          <w:bdr w:val="none" w:sz="0" w:space="0" w:color="auto" w:frame="1"/>
          <w:lang w:eastAsia="en-US"/>
        </w:rPr>
        <w:t>, response);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 </w:t>
      </w:r>
      <w:r w:rsidRPr="007547DC">
        <w:rPr>
          <w:rFonts w:asciiTheme="minorHAnsi" w:hAnsiTheme="minorHAnsi" w:cstheme="minorHAnsi"/>
          <w:b/>
          <w:bCs/>
          <w:color w:val="006699"/>
          <w:sz w:val="16"/>
          <w:szCs w:val="16"/>
          <w:bdr w:val="none" w:sz="0" w:space="0" w:color="auto" w:frame="1"/>
          <w:lang w:eastAsia="en-US"/>
        </w:rPr>
        <w:t>else</w:t>
      </w:r>
      <w:r w:rsidRPr="007547DC">
        <w:rPr>
          <w:rFonts w:asciiTheme="minorHAnsi" w:hAnsiTheme="minorHAnsi" w:cstheme="minorHAnsi"/>
          <w:color w:val="000000"/>
          <w:sz w:val="16"/>
          <w:szCs w:val="16"/>
          <w:bdr w:val="none" w:sz="0" w:space="0" w:color="auto" w:frame="1"/>
          <w:lang w:eastAsia="en-US"/>
        </w:rPr>
        <w:t> {  </w:t>
      </w: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Response response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Response(</w:t>
      </w:r>
      <w:proofErr w:type="gramEnd"/>
      <w:r w:rsidRPr="007547DC">
        <w:rPr>
          <w:rFonts w:asciiTheme="minorHAnsi" w:hAnsiTheme="minorHAnsi" w:cstheme="minorHAnsi"/>
          <w:color w:val="0000FF"/>
          <w:sz w:val="16"/>
          <w:szCs w:val="16"/>
          <w:bdr w:val="none" w:sz="0" w:space="0" w:color="auto" w:frame="1"/>
          <w:lang w:eastAsia="en-US"/>
        </w:rPr>
        <w:t>"error"</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color w:val="0000FF"/>
          <w:sz w:val="16"/>
          <w:szCs w:val="16"/>
          <w:bdr w:val="none" w:sz="0" w:space="0" w:color="auto" w:frame="1"/>
          <w:lang w:eastAsia="en-US"/>
        </w:rPr>
        <w:t>"peran pengguna gagal dihapus"</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session.setAttribute</w:t>
      </w:r>
      <w:proofErr w:type="gramEnd"/>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"addResponse"</w:t>
      </w:r>
      <w:r w:rsidRPr="007547DC">
        <w:rPr>
          <w:rFonts w:asciiTheme="minorHAnsi" w:hAnsiTheme="minorHAnsi" w:cstheme="minorHAnsi"/>
          <w:color w:val="000000"/>
          <w:sz w:val="16"/>
          <w:szCs w:val="16"/>
          <w:bdr w:val="none" w:sz="0" w:space="0" w:color="auto" w:frame="1"/>
          <w:lang w:eastAsia="en-US"/>
        </w:rPr>
        <w:t>, response);  </w:t>
      </w: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modelAndView.setViewName(</w:t>
      </w:r>
      <w:r w:rsidRPr="007547DC">
        <w:rPr>
          <w:rFonts w:asciiTheme="minorHAnsi" w:hAnsiTheme="minorHAnsi" w:cstheme="minorHAnsi"/>
          <w:color w:val="0000FF"/>
          <w:sz w:val="16"/>
          <w:szCs w:val="16"/>
          <w:bdr w:val="none" w:sz="0" w:space="0" w:color="auto" w:frame="1"/>
          <w:lang w:eastAsia="en-US"/>
        </w:rPr>
        <w:t>"</w:t>
      </w:r>
      <w:proofErr w:type="gramStart"/>
      <w:r w:rsidRPr="007547DC">
        <w:rPr>
          <w:rFonts w:asciiTheme="minorHAnsi" w:hAnsiTheme="minorHAnsi" w:cstheme="minorHAnsi"/>
          <w:color w:val="0000FF"/>
          <w:sz w:val="16"/>
          <w:szCs w:val="16"/>
          <w:bdr w:val="none" w:sz="0" w:space="0" w:color="auto" w:frame="1"/>
          <w:lang w:eastAsia="en-US"/>
        </w:rPr>
        <w:t>redirect:/admin/userRole?userId</w:t>
      </w:r>
      <w:proofErr w:type="gramEnd"/>
      <w:r w:rsidRPr="007547DC">
        <w:rPr>
          <w:rFonts w:asciiTheme="minorHAnsi" w:hAnsiTheme="minorHAnsi" w:cstheme="minorHAnsi"/>
          <w:color w:val="0000FF"/>
          <w:sz w:val="16"/>
          <w:szCs w:val="16"/>
          <w:bdr w:val="none" w:sz="0" w:space="0" w:color="auto" w:frame="1"/>
          <w:lang w:eastAsia="en-US"/>
        </w:rPr>
        <w:t>="</w:t>
      </w:r>
      <w:r w:rsidRPr="007547DC">
        <w:rPr>
          <w:rFonts w:asciiTheme="minorHAnsi" w:hAnsiTheme="minorHAnsi" w:cstheme="minorHAnsi"/>
          <w:color w:val="000000"/>
          <w:sz w:val="16"/>
          <w:szCs w:val="16"/>
          <w:bdr w:val="none" w:sz="0" w:space="0" w:color="auto" w:frame="1"/>
          <w:lang w:eastAsia="en-US"/>
        </w:rPr>
        <w:t> + peranPengguna.getPengguna().getIdPengguna());  </w:t>
      </w: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return</w:t>
      </w:r>
      <w:r w:rsidRPr="007547DC">
        <w:rPr>
          <w:rFonts w:asciiTheme="minorHAnsi" w:hAnsiTheme="minorHAnsi" w:cstheme="minorHAnsi"/>
          <w:color w:val="000000"/>
          <w:sz w:val="16"/>
          <w:szCs w:val="16"/>
          <w:bdr w:val="none" w:sz="0" w:space="0" w:color="auto" w:frame="1"/>
          <w:lang w:eastAsia="en-US"/>
        </w:rPr>
        <w:t> modelAndView;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  </w:t>
      </w:r>
    </w:p>
    <w:p w:rsidR="00332C82" w:rsidRDefault="00332C82" w:rsidP="00332C82">
      <w:pPr>
        <w:rPr>
          <w:b/>
          <w:sz w:val="18"/>
        </w:rPr>
      </w:pPr>
    </w:p>
    <w:p w:rsidR="00332C82" w:rsidRPr="007547DC" w:rsidRDefault="00332C82" w:rsidP="00332C82">
      <w:pPr>
        <w:ind w:firstLine="720"/>
        <w:rPr>
          <w:rFonts w:asciiTheme="minorHAnsi" w:hAnsiTheme="minorHAnsi" w:cstheme="minorHAnsi"/>
          <w:sz w:val="16"/>
          <w:szCs w:val="16"/>
        </w:rPr>
      </w:pPr>
      <w:bookmarkStart w:id="398" w:name="_Ref440515323"/>
      <w:bookmarkStart w:id="399" w:name="_Toc440864201"/>
      <w:r w:rsidRPr="007547DC">
        <w:rPr>
          <w:b/>
          <w:sz w:val="18"/>
        </w:rPr>
        <w:t>Kode Sumber 4.</w:t>
      </w:r>
      <w:r w:rsidRPr="007547DC">
        <w:rPr>
          <w:b/>
          <w:sz w:val="18"/>
        </w:rPr>
        <w:fldChar w:fldCharType="begin"/>
      </w:r>
      <w:r w:rsidRPr="007547DC">
        <w:rPr>
          <w:b/>
          <w:sz w:val="18"/>
        </w:rPr>
        <w:instrText xml:space="preserve"> SEQ Kode_Sumber \* ARABIC \s 1 </w:instrText>
      </w:r>
      <w:r w:rsidRPr="007547DC">
        <w:rPr>
          <w:b/>
          <w:sz w:val="18"/>
        </w:rPr>
        <w:fldChar w:fldCharType="separate"/>
      </w:r>
      <w:r w:rsidR="00EC2FF0">
        <w:rPr>
          <w:b/>
          <w:noProof/>
          <w:sz w:val="18"/>
        </w:rPr>
        <w:t>9</w:t>
      </w:r>
      <w:r w:rsidRPr="007547DC">
        <w:rPr>
          <w:b/>
          <w:sz w:val="18"/>
        </w:rPr>
        <w:fldChar w:fldCharType="end"/>
      </w:r>
      <w:bookmarkEnd w:id="398"/>
      <w:r w:rsidRPr="007547DC">
        <w:rPr>
          <w:b/>
          <w:sz w:val="18"/>
        </w:rPr>
        <w:t xml:space="preserve"> </w:t>
      </w:r>
      <w:r>
        <w:rPr>
          <w:b/>
          <w:sz w:val="18"/>
        </w:rPr>
        <w:t>Fungsi</w:t>
      </w:r>
      <w:r w:rsidRPr="007547DC">
        <w:rPr>
          <w:b/>
          <w:sz w:val="18"/>
        </w:rPr>
        <w:t xml:space="preserve"> </w:t>
      </w:r>
      <w:r>
        <w:rPr>
          <w:b/>
          <w:sz w:val="18"/>
        </w:rPr>
        <w:t>penghapusan hak akses</w:t>
      </w:r>
      <w:r w:rsidRPr="007547DC">
        <w:rPr>
          <w:b/>
          <w:sz w:val="18"/>
        </w:rPr>
        <w:t xml:space="preserve"> pengguna</w:t>
      </w:r>
      <w:bookmarkEnd w:id="399"/>
    </w:p>
    <w:p w:rsidR="007953FF" w:rsidRPr="007953FF" w:rsidRDefault="007953FF" w:rsidP="007547DC">
      <w:pPr>
        <w:rPr>
          <w:rFonts w:asciiTheme="minorHAnsi" w:hAnsiTheme="minorHAnsi" w:cstheme="minorHAnsi"/>
        </w:rPr>
      </w:pPr>
    </w:p>
    <w:p w:rsidR="005A2945" w:rsidRDefault="005A2945" w:rsidP="00D36213">
      <w:pPr>
        <w:pStyle w:val="Heading5"/>
        <w:spacing w:before="0"/>
      </w:pPr>
      <w:r>
        <w:t xml:space="preserve">Kelas </w:t>
      </w:r>
      <w:r w:rsidRPr="00091ACF">
        <w:rPr>
          <w:i/>
        </w:rPr>
        <w:t>RoleController</w:t>
      </w:r>
    </w:p>
    <w:p w:rsidR="00332C82" w:rsidRDefault="00332C82" w:rsidP="00332C82"/>
    <w:p w:rsidR="00EC2FF0" w:rsidRPr="00EC2FF0" w:rsidRDefault="00332C82" w:rsidP="00EC2FF0">
      <w:pPr>
        <w:ind w:firstLine="720"/>
      </w:pPr>
      <w:r>
        <w:t xml:space="preserve">Kelas ini merupakan kelas yang bertugas menangani </w:t>
      </w:r>
      <w:r w:rsidRPr="00091ACF">
        <w:rPr>
          <w:i/>
        </w:rPr>
        <w:t>Http</w:t>
      </w:r>
      <w:r>
        <w:t xml:space="preserve"> </w:t>
      </w:r>
      <w:r w:rsidRPr="00091ACF">
        <w:rPr>
          <w:i/>
        </w:rPr>
        <w:t>Request</w:t>
      </w:r>
      <w:r>
        <w:t xml:space="preserve"> yang berhubungan dengan pengelolaan peran. Peran dapat ditambah dan dihapus. </w:t>
      </w:r>
      <w:r w:rsidR="00CA5E19">
        <w:t xml:space="preserve">Kode sumber kedua fungsi tersebut ditunjukkan pada </w:t>
      </w:r>
      <w:r w:rsidR="00CA5E19" w:rsidRPr="00CA5E19">
        <w:fldChar w:fldCharType="begin"/>
      </w:r>
      <w:r w:rsidR="00CA5E19" w:rsidRPr="00CA5E19">
        <w:instrText xml:space="preserve"> REF _Ref440515364 \h  \* MERGEFORMAT </w:instrText>
      </w:r>
      <w:r w:rsidR="00CA5E19" w:rsidRPr="00CA5E19">
        <w:fldChar w:fldCharType="separate"/>
      </w:r>
    </w:p>
    <w:p w:rsidR="00332C82" w:rsidRDefault="00EC2FF0" w:rsidP="00332C82">
      <w:pPr>
        <w:ind w:firstLine="720"/>
      </w:pPr>
      <w:r w:rsidRPr="00EC2FF0">
        <w:t xml:space="preserve">Kode Sumber </w:t>
      </w:r>
      <w:r w:rsidRPr="00332C82">
        <w:rPr>
          <w:b/>
          <w:sz w:val="18"/>
        </w:rPr>
        <w:t>4.</w:t>
      </w:r>
      <w:r>
        <w:rPr>
          <w:b/>
          <w:sz w:val="18"/>
        </w:rPr>
        <w:t>10</w:t>
      </w:r>
      <w:r w:rsidR="00CA5E19" w:rsidRPr="00CA5E19">
        <w:fldChar w:fldCharType="end"/>
      </w:r>
      <w:r w:rsidR="00CA5E19" w:rsidRPr="00CA5E19">
        <w:t xml:space="preserve"> dan </w:t>
      </w:r>
      <w:r w:rsidR="00CA5E19" w:rsidRPr="00CA5E19">
        <w:fldChar w:fldCharType="begin"/>
      </w:r>
      <w:r w:rsidR="00CA5E19" w:rsidRPr="00CA5E19">
        <w:instrText xml:space="preserve"> REF _Ref440515366 \h  \* MERGEFORMAT </w:instrText>
      </w:r>
      <w:r w:rsidR="00CA5E19" w:rsidRPr="00CA5E19">
        <w:fldChar w:fldCharType="separate"/>
      </w:r>
      <w:r w:rsidRPr="00EC2FF0">
        <w:t>Kode Sumber 4.11</w:t>
      </w:r>
      <w:r w:rsidR="00CA5E19" w:rsidRPr="00CA5E19">
        <w:fldChar w:fldCharType="end"/>
      </w:r>
      <w:r w:rsidR="00CA5E19">
        <w:t>.</w:t>
      </w:r>
    </w:p>
    <w:p w:rsidR="00871C59" w:rsidRPr="00332C82" w:rsidRDefault="00871C59" w:rsidP="00332C82">
      <w:pPr>
        <w:rPr>
          <w:rFonts w:asciiTheme="minorHAnsi" w:hAnsiTheme="minorHAnsi" w:cstheme="minorHAnsi"/>
          <w:sz w:val="16"/>
          <w:szCs w:val="16"/>
        </w:rPr>
      </w:pP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646464"/>
          <w:sz w:val="16"/>
          <w:szCs w:val="16"/>
          <w:bdr w:val="none" w:sz="0" w:space="0" w:color="auto" w:frame="1"/>
          <w:lang w:eastAsia="en-US"/>
        </w:rPr>
        <w:t>@</w:t>
      </w:r>
      <w:proofErr w:type="gramStart"/>
      <w:r w:rsidRPr="00332C82">
        <w:rPr>
          <w:rFonts w:asciiTheme="minorHAnsi" w:hAnsiTheme="minorHAnsi" w:cstheme="minorHAnsi"/>
          <w:color w:val="646464"/>
          <w:sz w:val="16"/>
          <w:szCs w:val="16"/>
          <w:bdr w:val="none" w:sz="0" w:space="0" w:color="auto" w:frame="1"/>
          <w:lang w:eastAsia="en-US"/>
        </w:rPr>
        <w:t>RequestMapping</w:t>
      </w:r>
      <w:r w:rsidRPr="00332C82">
        <w:rPr>
          <w:rFonts w:asciiTheme="minorHAnsi" w:hAnsiTheme="minorHAnsi" w:cstheme="minorHAnsi"/>
          <w:color w:val="000000"/>
          <w:sz w:val="16"/>
          <w:szCs w:val="16"/>
          <w:bdr w:val="none" w:sz="0" w:space="0" w:color="auto" w:frame="1"/>
          <w:lang w:eastAsia="en-US"/>
        </w:rPr>
        <w:t>(</w:t>
      </w:r>
      <w:proofErr w:type="gramEnd"/>
      <w:r w:rsidRPr="00332C82">
        <w:rPr>
          <w:rFonts w:asciiTheme="minorHAnsi" w:hAnsiTheme="minorHAnsi" w:cstheme="minorHAnsi"/>
          <w:color w:val="000000"/>
          <w:sz w:val="16"/>
          <w:szCs w:val="16"/>
          <w:bdr w:val="none" w:sz="0" w:space="0" w:color="auto" w:frame="1"/>
          <w:lang w:eastAsia="en-US"/>
        </w:rPr>
        <w:t>value = </w:t>
      </w:r>
      <w:r w:rsidRPr="00332C82">
        <w:rPr>
          <w:rFonts w:asciiTheme="minorHAnsi" w:hAnsiTheme="minorHAnsi" w:cstheme="minorHAnsi"/>
          <w:color w:val="0000FF"/>
          <w:sz w:val="16"/>
          <w:szCs w:val="16"/>
          <w:bdr w:val="none" w:sz="0" w:space="0" w:color="auto" w:frame="1"/>
          <w:lang w:eastAsia="en-US"/>
        </w:rPr>
        <w:t>"/add"</w:t>
      </w:r>
      <w:r w:rsidRPr="00332C82">
        <w:rPr>
          <w:rFonts w:asciiTheme="minorHAnsi" w:hAnsiTheme="minorHAnsi" w:cstheme="minorHAnsi"/>
          <w:color w:val="000000"/>
          <w:sz w:val="16"/>
          <w:szCs w:val="16"/>
          <w:bdr w:val="none" w:sz="0" w:space="0" w:color="auto" w:frame="1"/>
          <w:lang w:eastAsia="en-US"/>
        </w:rPr>
        <w:t>, method = RequestMethod.POST)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b/>
          <w:bCs/>
          <w:color w:val="006699"/>
          <w:sz w:val="16"/>
          <w:szCs w:val="16"/>
          <w:bdr w:val="none" w:sz="0" w:space="0" w:color="auto" w:frame="1"/>
          <w:lang w:eastAsia="en-US"/>
        </w:rPr>
        <w:t>public</w:t>
      </w:r>
      <w:r w:rsidRPr="00332C82">
        <w:rPr>
          <w:rFonts w:asciiTheme="minorHAnsi" w:hAnsiTheme="minorHAnsi" w:cstheme="minorHAnsi"/>
          <w:color w:val="000000"/>
          <w:sz w:val="16"/>
          <w:szCs w:val="16"/>
          <w:bdr w:val="none" w:sz="0" w:space="0" w:color="auto" w:frame="1"/>
          <w:lang w:eastAsia="en-US"/>
        </w:rPr>
        <w:t> ModelAndView tambahPeran(</w:t>
      </w:r>
      <w:r w:rsidRPr="00332C82">
        <w:rPr>
          <w:rFonts w:asciiTheme="minorHAnsi" w:hAnsiTheme="minorHAnsi" w:cstheme="minorHAnsi"/>
          <w:color w:val="646464"/>
          <w:sz w:val="16"/>
          <w:szCs w:val="16"/>
          <w:bdr w:val="none" w:sz="0" w:space="0" w:color="auto" w:frame="1"/>
          <w:lang w:eastAsia="en-US"/>
        </w:rPr>
        <w:t>@RequestParam</w:t>
      </w:r>
      <w:r w:rsidRPr="00332C82">
        <w:rPr>
          <w:rFonts w:asciiTheme="minorHAnsi" w:hAnsiTheme="minorHAnsi" w:cstheme="minorHAnsi"/>
          <w:color w:val="000000"/>
          <w:sz w:val="16"/>
          <w:szCs w:val="16"/>
          <w:bdr w:val="none" w:sz="0" w:space="0" w:color="auto" w:frame="1"/>
          <w:lang w:eastAsia="en-US"/>
        </w:rPr>
        <w:t>(</w:t>
      </w:r>
      <w:r w:rsidRPr="00332C82">
        <w:rPr>
          <w:rFonts w:asciiTheme="minorHAnsi" w:hAnsiTheme="minorHAnsi" w:cstheme="minorHAnsi"/>
          <w:color w:val="0000FF"/>
          <w:sz w:val="16"/>
          <w:szCs w:val="16"/>
          <w:bdr w:val="none" w:sz="0" w:space="0" w:color="auto" w:frame="1"/>
          <w:lang w:eastAsia="en-US"/>
        </w:rPr>
        <w:t>"namaPeran"</w:t>
      </w:r>
      <w:r w:rsidRPr="00332C82">
        <w:rPr>
          <w:rFonts w:asciiTheme="minorHAnsi" w:hAnsiTheme="minorHAnsi" w:cstheme="minorHAnsi"/>
          <w:color w:val="000000"/>
          <w:sz w:val="16"/>
          <w:szCs w:val="16"/>
          <w:bdr w:val="none" w:sz="0" w:space="0" w:color="auto" w:frame="1"/>
          <w:lang w:eastAsia="en-US"/>
        </w:rPr>
        <w:t>) String namaPeran, HttpSession session) {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ModelAndView modelAndView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ModelAndView(</w:t>
      </w:r>
      <w:proofErr w:type="gramEnd"/>
      <w:r w:rsidRPr="00332C82">
        <w:rPr>
          <w:rFonts w:asciiTheme="minorHAnsi" w:hAnsiTheme="minorHAnsi" w:cstheme="minorHAnsi"/>
          <w:color w:val="000000"/>
          <w:sz w:val="16"/>
          <w:szCs w:val="16"/>
          <w:bdr w:val="none" w:sz="0" w:space="0" w:color="auto" w:frame="1"/>
          <w:lang w:eastAsia="en-US"/>
        </w:rPr>
        <w:t>);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Response response;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Peran peran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Peran(</w:t>
      </w:r>
      <w:proofErr w:type="gramEnd"/>
      <w:r w:rsidRPr="00332C82">
        <w:rPr>
          <w:rFonts w:asciiTheme="minorHAnsi" w:hAnsiTheme="minorHAnsi" w:cstheme="minorHAnsi"/>
          <w:color w:val="000000"/>
          <w:sz w:val="16"/>
          <w:szCs w:val="16"/>
          <w:bdr w:val="none" w:sz="0" w:space="0" w:color="auto" w:frame="1"/>
          <w:lang w:eastAsia="en-US"/>
        </w:rPr>
        <w:t>);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lastRenderedPageBreak/>
        <w:t>        </w:t>
      </w:r>
      <w:proofErr w:type="gramStart"/>
      <w:r w:rsidRPr="00332C82">
        <w:rPr>
          <w:rFonts w:asciiTheme="minorHAnsi" w:hAnsiTheme="minorHAnsi" w:cstheme="minorHAnsi"/>
          <w:color w:val="000000"/>
          <w:sz w:val="16"/>
          <w:szCs w:val="16"/>
          <w:bdr w:val="none" w:sz="0" w:space="0" w:color="auto" w:frame="1"/>
          <w:lang w:eastAsia="en-US"/>
        </w:rPr>
        <w:t>peran.setNamaPeran</w:t>
      </w:r>
      <w:proofErr w:type="gramEnd"/>
      <w:r w:rsidRPr="00332C82">
        <w:rPr>
          <w:rFonts w:asciiTheme="minorHAnsi" w:hAnsiTheme="minorHAnsi" w:cstheme="minorHAnsi"/>
          <w:color w:val="000000"/>
          <w:sz w:val="16"/>
          <w:szCs w:val="16"/>
          <w:bdr w:val="none" w:sz="0" w:space="0" w:color="auto" w:frame="1"/>
          <w:lang w:eastAsia="en-US"/>
        </w:rPr>
        <w:t>(namaPeran);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Peran res = peranService.insertInto(peran);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b/>
          <w:bCs/>
          <w:color w:val="006699"/>
          <w:sz w:val="16"/>
          <w:szCs w:val="16"/>
          <w:bdr w:val="none" w:sz="0" w:space="0" w:color="auto" w:frame="1"/>
          <w:lang w:eastAsia="en-US"/>
        </w:rPr>
        <w:t>if</w:t>
      </w:r>
      <w:r w:rsidRPr="00332C82">
        <w:rPr>
          <w:rFonts w:asciiTheme="minorHAnsi" w:hAnsiTheme="minorHAnsi" w:cstheme="minorHAnsi"/>
          <w:color w:val="000000"/>
          <w:sz w:val="16"/>
          <w:szCs w:val="16"/>
          <w:bdr w:val="none" w:sz="0" w:space="0" w:color="auto" w:frame="1"/>
          <w:lang w:eastAsia="en-US"/>
        </w:rPr>
        <w:t>(</w:t>
      </w:r>
      <w:proofErr w:type="gramEnd"/>
      <w:r w:rsidRPr="00332C82">
        <w:rPr>
          <w:rFonts w:asciiTheme="minorHAnsi" w:hAnsiTheme="minorHAnsi" w:cstheme="minorHAnsi"/>
          <w:color w:val="000000"/>
          <w:sz w:val="16"/>
          <w:szCs w:val="16"/>
          <w:bdr w:val="none" w:sz="0" w:space="0" w:color="auto" w:frame="1"/>
          <w:lang w:eastAsia="en-US"/>
        </w:rPr>
        <w:t>res != </w:t>
      </w:r>
      <w:r w:rsidRPr="00332C82">
        <w:rPr>
          <w:rFonts w:asciiTheme="minorHAnsi" w:hAnsiTheme="minorHAnsi" w:cstheme="minorHAnsi"/>
          <w:b/>
          <w:bCs/>
          <w:color w:val="006699"/>
          <w:sz w:val="16"/>
          <w:szCs w:val="16"/>
          <w:bdr w:val="none" w:sz="0" w:space="0" w:color="auto" w:frame="1"/>
          <w:lang w:eastAsia="en-US"/>
        </w:rPr>
        <w:t>null</w:t>
      </w: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response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Response(</w:t>
      </w:r>
      <w:proofErr w:type="gramEnd"/>
      <w:r w:rsidRPr="00332C82">
        <w:rPr>
          <w:rFonts w:asciiTheme="minorHAnsi" w:hAnsiTheme="minorHAnsi" w:cstheme="minorHAnsi"/>
          <w:color w:val="0000FF"/>
          <w:sz w:val="16"/>
          <w:szCs w:val="16"/>
          <w:bdr w:val="none" w:sz="0" w:space="0" w:color="auto" w:frame="1"/>
          <w:lang w:eastAsia="en-US"/>
        </w:rPr>
        <w:t>"ok"</w:t>
      </w: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color w:val="0000FF"/>
          <w:sz w:val="16"/>
          <w:szCs w:val="16"/>
          <w:bdr w:val="none" w:sz="0" w:space="0" w:color="auto" w:frame="1"/>
          <w:lang w:eastAsia="en-US"/>
        </w:rPr>
        <w:t>"peran berhasil ditambahkan"</w:t>
      </w:r>
      <w:r w:rsidRPr="00332C82">
        <w:rPr>
          <w:rFonts w:asciiTheme="minorHAnsi" w:hAnsiTheme="minorHAnsi" w:cstheme="minorHAnsi"/>
          <w:color w:val="000000"/>
          <w:sz w:val="16"/>
          <w:szCs w:val="16"/>
          <w:bdr w:val="none" w:sz="0" w:space="0" w:color="auto" w:frame="1"/>
          <w:lang w:eastAsia="en-US"/>
        </w:rPr>
        <w:t>, res);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 </w:t>
      </w:r>
      <w:r w:rsidRPr="00332C82">
        <w:rPr>
          <w:rFonts w:asciiTheme="minorHAnsi" w:hAnsiTheme="minorHAnsi" w:cstheme="minorHAnsi"/>
          <w:b/>
          <w:bCs/>
          <w:color w:val="006699"/>
          <w:sz w:val="16"/>
          <w:szCs w:val="16"/>
          <w:bdr w:val="none" w:sz="0" w:space="0" w:color="auto" w:frame="1"/>
          <w:lang w:eastAsia="en-US"/>
        </w:rPr>
        <w:t>else</w:t>
      </w: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response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Response(</w:t>
      </w:r>
      <w:proofErr w:type="gramEnd"/>
      <w:r w:rsidRPr="00332C82">
        <w:rPr>
          <w:rFonts w:asciiTheme="minorHAnsi" w:hAnsiTheme="minorHAnsi" w:cstheme="minorHAnsi"/>
          <w:color w:val="0000FF"/>
          <w:sz w:val="16"/>
          <w:szCs w:val="16"/>
          <w:bdr w:val="none" w:sz="0" w:space="0" w:color="auto" w:frame="1"/>
          <w:lang w:eastAsia="en-US"/>
        </w:rPr>
        <w:t>"error"</w:t>
      </w: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color w:val="0000FF"/>
          <w:sz w:val="16"/>
          <w:szCs w:val="16"/>
          <w:bdr w:val="none" w:sz="0" w:space="0" w:color="auto" w:frame="1"/>
          <w:lang w:eastAsia="en-US"/>
        </w:rPr>
        <w:t>"peran gagal ditambahkan"</w:t>
      </w: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b/>
          <w:bCs/>
          <w:color w:val="006699"/>
          <w:sz w:val="16"/>
          <w:szCs w:val="16"/>
          <w:bdr w:val="none" w:sz="0" w:space="0" w:color="auto" w:frame="1"/>
          <w:lang w:eastAsia="en-US"/>
        </w:rPr>
        <w:t>null</w:t>
      </w:r>
      <w:r w:rsidRPr="00332C82">
        <w:rPr>
          <w:rFonts w:asciiTheme="minorHAnsi" w:hAnsiTheme="minorHAnsi" w:cstheme="minorHAnsi"/>
          <w:color w:val="000000"/>
          <w:sz w:val="16"/>
          <w:szCs w:val="16"/>
          <w:bdr w:val="none" w:sz="0" w:space="0" w:color="auto" w:frame="1"/>
          <w:lang w:eastAsia="en-US"/>
        </w:rPr>
        <w:t>);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session.setAttribute</w:t>
      </w:r>
      <w:proofErr w:type="gramEnd"/>
      <w:r w:rsidRPr="00332C82">
        <w:rPr>
          <w:rFonts w:asciiTheme="minorHAnsi" w:hAnsiTheme="minorHAnsi" w:cstheme="minorHAnsi"/>
          <w:color w:val="000000"/>
          <w:sz w:val="16"/>
          <w:szCs w:val="16"/>
          <w:bdr w:val="none" w:sz="0" w:space="0" w:color="auto" w:frame="1"/>
          <w:lang w:eastAsia="en-US"/>
        </w:rPr>
        <w:t>(</w:t>
      </w:r>
      <w:r w:rsidRPr="00332C82">
        <w:rPr>
          <w:rFonts w:asciiTheme="minorHAnsi" w:hAnsiTheme="minorHAnsi" w:cstheme="minorHAnsi"/>
          <w:color w:val="0000FF"/>
          <w:sz w:val="16"/>
          <w:szCs w:val="16"/>
          <w:bdr w:val="none" w:sz="0" w:space="0" w:color="auto" w:frame="1"/>
          <w:lang w:eastAsia="en-US"/>
        </w:rPr>
        <w:t>"addResponse"</w:t>
      </w:r>
      <w:r w:rsidRPr="00332C82">
        <w:rPr>
          <w:rFonts w:asciiTheme="minorHAnsi" w:hAnsiTheme="minorHAnsi" w:cstheme="minorHAnsi"/>
          <w:color w:val="000000"/>
          <w:sz w:val="16"/>
          <w:szCs w:val="16"/>
          <w:bdr w:val="none" w:sz="0" w:space="0" w:color="auto" w:frame="1"/>
          <w:lang w:eastAsia="en-US"/>
        </w:rPr>
        <w:t>, response);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modelAndView.setViewName(</w:t>
      </w:r>
      <w:r w:rsidRPr="00332C82">
        <w:rPr>
          <w:rFonts w:asciiTheme="minorHAnsi" w:hAnsiTheme="minorHAnsi" w:cstheme="minorHAnsi"/>
          <w:color w:val="0000FF"/>
          <w:sz w:val="16"/>
          <w:szCs w:val="16"/>
          <w:bdr w:val="none" w:sz="0" w:space="0" w:color="auto" w:frame="1"/>
          <w:lang w:eastAsia="en-US"/>
        </w:rPr>
        <w:t>"redirect:/admin/role/"</w:t>
      </w:r>
      <w:r w:rsidRPr="00332C82">
        <w:rPr>
          <w:rFonts w:asciiTheme="minorHAnsi" w:hAnsiTheme="minorHAnsi" w:cstheme="minorHAnsi"/>
          <w:color w:val="000000"/>
          <w:sz w:val="16"/>
          <w:szCs w:val="16"/>
          <w:bdr w:val="none" w:sz="0" w:space="0" w:color="auto" w:frame="1"/>
          <w:lang w:eastAsia="en-US"/>
        </w:rPr>
        <w:t>);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b/>
          <w:bCs/>
          <w:color w:val="006699"/>
          <w:sz w:val="16"/>
          <w:szCs w:val="16"/>
          <w:bdr w:val="none" w:sz="0" w:space="0" w:color="auto" w:frame="1"/>
          <w:lang w:eastAsia="en-US"/>
        </w:rPr>
        <w:t>return</w:t>
      </w:r>
      <w:r w:rsidRPr="00332C82">
        <w:rPr>
          <w:rFonts w:asciiTheme="minorHAnsi" w:hAnsiTheme="minorHAnsi" w:cstheme="minorHAnsi"/>
          <w:color w:val="000000"/>
          <w:sz w:val="16"/>
          <w:szCs w:val="16"/>
          <w:bdr w:val="none" w:sz="0" w:space="0" w:color="auto" w:frame="1"/>
          <w:lang w:eastAsia="en-US"/>
        </w:rPr>
        <w:t> modelAndView;  </w:t>
      </w:r>
    </w:p>
    <w:p w:rsidR="00332C82" w:rsidRPr="005841BA"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  </w:t>
      </w:r>
    </w:p>
    <w:p w:rsidR="00871C59" w:rsidRDefault="00871C59" w:rsidP="00332C82">
      <w:pPr>
        <w:jc w:val="center"/>
        <w:rPr>
          <w:b/>
          <w:sz w:val="18"/>
        </w:rPr>
      </w:pPr>
      <w:bookmarkStart w:id="400" w:name="_Ref440515364"/>
    </w:p>
    <w:p w:rsidR="00332C82" w:rsidRPr="00332C82" w:rsidRDefault="00332C82" w:rsidP="00332C82">
      <w:pPr>
        <w:jc w:val="center"/>
        <w:rPr>
          <w:rFonts w:asciiTheme="minorHAnsi" w:hAnsiTheme="minorHAnsi" w:cstheme="minorHAnsi"/>
          <w:sz w:val="16"/>
          <w:szCs w:val="16"/>
        </w:rPr>
      </w:pPr>
      <w:bookmarkStart w:id="401" w:name="_Toc440864202"/>
      <w:r w:rsidRPr="00332C82">
        <w:rPr>
          <w:b/>
          <w:sz w:val="18"/>
        </w:rPr>
        <w:t>Kode Sumber 4.</w:t>
      </w:r>
      <w:r w:rsidRPr="00332C82">
        <w:rPr>
          <w:b/>
          <w:sz w:val="18"/>
        </w:rPr>
        <w:fldChar w:fldCharType="begin"/>
      </w:r>
      <w:r w:rsidRPr="00332C82">
        <w:rPr>
          <w:b/>
          <w:sz w:val="18"/>
        </w:rPr>
        <w:instrText xml:space="preserve"> SEQ Kode_Sumber \* ARABIC \s 1 </w:instrText>
      </w:r>
      <w:r w:rsidRPr="00332C82">
        <w:rPr>
          <w:b/>
          <w:sz w:val="18"/>
        </w:rPr>
        <w:fldChar w:fldCharType="separate"/>
      </w:r>
      <w:r w:rsidR="00EC2FF0">
        <w:rPr>
          <w:b/>
          <w:noProof/>
          <w:sz w:val="18"/>
        </w:rPr>
        <w:t>10</w:t>
      </w:r>
      <w:r w:rsidRPr="00332C82">
        <w:rPr>
          <w:b/>
          <w:sz w:val="18"/>
        </w:rPr>
        <w:fldChar w:fldCharType="end"/>
      </w:r>
      <w:bookmarkEnd w:id="400"/>
      <w:r w:rsidRPr="00332C82">
        <w:rPr>
          <w:b/>
          <w:sz w:val="18"/>
        </w:rPr>
        <w:t xml:space="preserve"> Fungsi </w:t>
      </w:r>
      <w:r>
        <w:rPr>
          <w:b/>
          <w:sz w:val="18"/>
        </w:rPr>
        <w:t>penambahan peran</w:t>
      </w:r>
      <w:bookmarkEnd w:id="401"/>
    </w:p>
    <w:p w:rsidR="00332C82" w:rsidRPr="00332C82" w:rsidRDefault="00332C82" w:rsidP="00332C82">
      <w:pPr>
        <w:rPr>
          <w:rFonts w:asciiTheme="minorHAnsi" w:hAnsiTheme="minorHAnsi" w:cstheme="minorHAnsi"/>
          <w:sz w:val="16"/>
          <w:szCs w:val="16"/>
        </w:rPr>
      </w:pP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646464"/>
          <w:sz w:val="16"/>
          <w:szCs w:val="16"/>
          <w:bdr w:val="none" w:sz="0" w:space="0" w:color="auto" w:frame="1"/>
          <w:lang w:eastAsia="en-US"/>
        </w:rPr>
        <w:t>@</w:t>
      </w:r>
      <w:proofErr w:type="gramStart"/>
      <w:r w:rsidRPr="00332C82">
        <w:rPr>
          <w:rFonts w:asciiTheme="minorHAnsi" w:hAnsiTheme="minorHAnsi" w:cstheme="minorHAnsi"/>
          <w:color w:val="646464"/>
          <w:sz w:val="16"/>
          <w:szCs w:val="16"/>
          <w:bdr w:val="none" w:sz="0" w:space="0" w:color="auto" w:frame="1"/>
          <w:lang w:eastAsia="en-US"/>
        </w:rPr>
        <w:t>RequestMapping</w:t>
      </w:r>
      <w:r w:rsidRPr="00332C82">
        <w:rPr>
          <w:rFonts w:asciiTheme="minorHAnsi" w:hAnsiTheme="minorHAnsi" w:cstheme="minorHAnsi"/>
          <w:color w:val="000000"/>
          <w:sz w:val="16"/>
          <w:szCs w:val="16"/>
          <w:bdr w:val="none" w:sz="0" w:space="0" w:color="auto" w:frame="1"/>
          <w:lang w:eastAsia="en-US"/>
        </w:rPr>
        <w:t>(</w:t>
      </w:r>
      <w:proofErr w:type="gramEnd"/>
      <w:r w:rsidRPr="00332C82">
        <w:rPr>
          <w:rFonts w:asciiTheme="minorHAnsi" w:hAnsiTheme="minorHAnsi" w:cstheme="minorHAnsi"/>
          <w:color w:val="000000"/>
          <w:sz w:val="16"/>
          <w:szCs w:val="16"/>
          <w:bdr w:val="none" w:sz="0" w:space="0" w:color="auto" w:frame="1"/>
          <w:lang w:eastAsia="en-US"/>
        </w:rPr>
        <w:t>value = </w:t>
      </w:r>
      <w:r w:rsidRPr="00332C82">
        <w:rPr>
          <w:rFonts w:asciiTheme="minorHAnsi" w:hAnsiTheme="minorHAnsi" w:cstheme="minorHAnsi"/>
          <w:color w:val="0000FF"/>
          <w:sz w:val="16"/>
          <w:szCs w:val="16"/>
          <w:bdr w:val="none" w:sz="0" w:space="0" w:color="auto" w:frame="1"/>
          <w:lang w:eastAsia="en-US"/>
        </w:rPr>
        <w:t>"/delete"</w:t>
      </w:r>
      <w:r w:rsidRPr="00332C82">
        <w:rPr>
          <w:rFonts w:asciiTheme="minorHAnsi" w:hAnsiTheme="minorHAnsi" w:cstheme="minorHAnsi"/>
          <w:color w:val="000000"/>
          <w:sz w:val="16"/>
          <w:szCs w:val="16"/>
          <w:bdr w:val="none" w:sz="0" w:space="0" w:color="auto" w:frame="1"/>
          <w:lang w:eastAsia="en-US"/>
        </w:rPr>
        <w:t>, method = RequestMethod.POST)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b/>
          <w:bCs/>
          <w:color w:val="006699"/>
          <w:sz w:val="16"/>
          <w:szCs w:val="16"/>
          <w:bdr w:val="none" w:sz="0" w:space="0" w:color="auto" w:frame="1"/>
          <w:lang w:eastAsia="en-US"/>
        </w:rPr>
        <w:t>public</w:t>
      </w:r>
      <w:r w:rsidRPr="00332C82">
        <w:rPr>
          <w:rFonts w:asciiTheme="minorHAnsi" w:hAnsiTheme="minorHAnsi" w:cstheme="minorHAnsi"/>
          <w:color w:val="000000"/>
          <w:sz w:val="16"/>
          <w:szCs w:val="16"/>
          <w:bdr w:val="none" w:sz="0" w:space="0" w:color="auto" w:frame="1"/>
          <w:lang w:eastAsia="en-US"/>
        </w:rPr>
        <w:t> ModelAndView hapusPeran(</w:t>
      </w:r>
      <w:r w:rsidRPr="00332C82">
        <w:rPr>
          <w:rFonts w:asciiTheme="minorHAnsi" w:hAnsiTheme="minorHAnsi" w:cstheme="minorHAnsi"/>
          <w:color w:val="646464"/>
          <w:sz w:val="16"/>
          <w:szCs w:val="16"/>
          <w:bdr w:val="none" w:sz="0" w:space="0" w:color="auto" w:frame="1"/>
          <w:lang w:eastAsia="en-US"/>
        </w:rPr>
        <w:t>@RequestParam</w:t>
      </w:r>
      <w:r w:rsidRPr="00332C82">
        <w:rPr>
          <w:rFonts w:asciiTheme="minorHAnsi" w:hAnsiTheme="minorHAnsi" w:cstheme="minorHAnsi"/>
          <w:color w:val="000000"/>
          <w:sz w:val="16"/>
          <w:szCs w:val="16"/>
          <w:bdr w:val="none" w:sz="0" w:space="0" w:color="auto" w:frame="1"/>
          <w:lang w:eastAsia="en-US"/>
        </w:rPr>
        <w:t>(</w:t>
      </w:r>
      <w:r w:rsidRPr="00332C82">
        <w:rPr>
          <w:rFonts w:asciiTheme="minorHAnsi" w:hAnsiTheme="minorHAnsi" w:cstheme="minorHAnsi"/>
          <w:color w:val="0000FF"/>
          <w:sz w:val="16"/>
          <w:szCs w:val="16"/>
          <w:bdr w:val="none" w:sz="0" w:space="0" w:color="auto" w:frame="1"/>
          <w:lang w:eastAsia="en-US"/>
        </w:rPr>
        <w:t>"idPeran"</w:t>
      </w:r>
      <w:r w:rsidRPr="00332C82">
        <w:rPr>
          <w:rFonts w:asciiTheme="minorHAnsi" w:hAnsiTheme="minorHAnsi" w:cstheme="minorHAnsi"/>
          <w:color w:val="000000"/>
          <w:sz w:val="16"/>
          <w:szCs w:val="16"/>
          <w:bdr w:val="none" w:sz="0" w:space="0" w:color="auto" w:frame="1"/>
          <w:lang w:eastAsia="en-US"/>
        </w:rPr>
        <w:t>) String idPeran, HttpSession session) {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ModelAndView modelAndView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ModelAndView(</w:t>
      </w:r>
      <w:proofErr w:type="gramEnd"/>
      <w:r w:rsidRPr="00332C82">
        <w:rPr>
          <w:rFonts w:asciiTheme="minorHAnsi" w:hAnsiTheme="minorHAnsi" w:cstheme="minorHAnsi"/>
          <w:color w:val="000000"/>
          <w:sz w:val="16"/>
          <w:szCs w:val="16"/>
          <w:bdr w:val="none" w:sz="0" w:space="0" w:color="auto" w:frame="1"/>
          <w:lang w:eastAsia="en-US"/>
        </w:rPr>
        <w:t>);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Response response;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Peran peran = peranService.getById(UUID.fromString(idPeran));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Peran res = peranService.delete(peran);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b/>
          <w:bCs/>
          <w:color w:val="006699"/>
          <w:sz w:val="16"/>
          <w:szCs w:val="16"/>
          <w:bdr w:val="none" w:sz="0" w:space="0" w:color="auto" w:frame="1"/>
          <w:lang w:eastAsia="en-US"/>
        </w:rPr>
        <w:t>if</w:t>
      </w:r>
      <w:r w:rsidRPr="00332C82">
        <w:rPr>
          <w:rFonts w:asciiTheme="minorHAnsi" w:hAnsiTheme="minorHAnsi" w:cstheme="minorHAnsi"/>
          <w:color w:val="000000"/>
          <w:sz w:val="16"/>
          <w:szCs w:val="16"/>
          <w:bdr w:val="none" w:sz="0" w:space="0" w:color="auto" w:frame="1"/>
          <w:lang w:eastAsia="en-US"/>
        </w:rPr>
        <w:t>(</w:t>
      </w:r>
      <w:proofErr w:type="gramEnd"/>
      <w:r w:rsidRPr="00332C82">
        <w:rPr>
          <w:rFonts w:asciiTheme="minorHAnsi" w:hAnsiTheme="minorHAnsi" w:cstheme="minorHAnsi"/>
          <w:color w:val="000000"/>
          <w:sz w:val="16"/>
          <w:szCs w:val="16"/>
          <w:bdr w:val="none" w:sz="0" w:space="0" w:color="auto" w:frame="1"/>
          <w:lang w:eastAsia="en-US"/>
        </w:rPr>
        <w:t>res != </w:t>
      </w:r>
      <w:r w:rsidRPr="00332C82">
        <w:rPr>
          <w:rFonts w:asciiTheme="minorHAnsi" w:hAnsiTheme="minorHAnsi" w:cstheme="minorHAnsi"/>
          <w:b/>
          <w:bCs/>
          <w:color w:val="006699"/>
          <w:sz w:val="16"/>
          <w:szCs w:val="16"/>
          <w:bdr w:val="none" w:sz="0" w:space="0" w:color="auto" w:frame="1"/>
          <w:lang w:eastAsia="en-US"/>
        </w:rPr>
        <w:t>null</w:t>
      </w: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response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Response(</w:t>
      </w:r>
      <w:proofErr w:type="gramEnd"/>
      <w:r w:rsidRPr="00332C82">
        <w:rPr>
          <w:rFonts w:asciiTheme="minorHAnsi" w:hAnsiTheme="minorHAnsi" w:cstheme="minorHAnsi"/>
          <w:color w:val="0000FF"/>
          <w:sz w:val="16"/>
          <w:szCs w:val="16"/>
          <w:bdr w:val="none" w:sz="0" w:space="0" w:color="auto" w:frame="1"/>
          <w:lang w:eastAsia="en-US"/>
        </w:rPr>
        <w:t>"ok"</w:t>
      </w: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color w:val="0000FF"/>
          <w:sz w:val="16"/>
          <w:szCs w:val="16"/>
          <w:bdr w:val="none" w:sz="0" w:space="0" w:color="auto" w:frame="1"/>
          <w:lang w:eastAsia="en-US"/>
        </w:rPr>
        <w:t>"peran "</w:t>
      </w:r>
      <w:r w:rsidRPr="00332C82">
        <w:rPr>
          <w:rFonts w:asciiTheme="minorHAnsi" w:hAnsiTheme="minorHAnsi" w:cstheme="minorHAnsi"/>
          <w:color w:val="000000"/>
          <w:sz w:val="16"/>
          <w:szCs w:val="16"/>
          <w:bdr w:val="none" w:sz="0" w:space="0" w:color="auto" w:frame="1"/>
          <w:lang w:eastAsia="en-US"/>
        </w:rPr>
        <w:t> + peran.getNamaPeran() + </w:t>
      </w:r>
      <w:r w:rsidRPr="00332C82">
        <w:rPr>
          <w:rFonts w:asciiTheme="minorHAnsi" w:hAnsiTheme="minorHAnsi" w:cstheme="minorHAnsi"/>
          <w:color w:val="0000FF"/>
          <w:sz w:val="16"/>
          <w:szCs w:val="16"/>
          <w:bdr w:val="none" w:sz="0" w:space="0" w:color="auto" w:frame="1"/>
          <w:lang w:eastAsia="en-US"/>
        </w:rPr>
        <w:t>" berhasil dihapus"</w:t>
      </w:r>
      <w:r w:rsidRPr="00332C82">
        <w:rPr>
          <w:rFonts w:asciiTheme="minorHAnsi" w:hAnsiTheme="minorHAnsi" w:cstheme="minorHAnsi"/>
          <w:color w:val="000000"/>
          <w:sz w:val="16"/>
          <w:szCs w:val="16"/>
          <w:bdr w:val="none" w:sz="0" w:space="0" w:color="auto" w:frame="1"/>
          <w:lang w:eastAsia="en-US"/>
        </w:rPr>
        <w:t>, res);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 </w:t>
      </w:r>
      <w:r w:rsidRPr="00332C82">
        <w:rPr>
          <w:rFonts w:asciiTheme="minorHAnsi" w:hAnsiTheme="minorHAnsi" w:cstheme="minorHAnsi"/>
          <w:b/>
          <w:bCs/>
          <w:color w:val="006699"/>
          <w:sz w:val="16"/>
          <w:szCs w:val="16"/>
          <w:bdr w:val="none" w:sz="0" w:space="0" w:color="auto" w:frame="1"/>
          <w:lang w:eastAsia="en-US"/>
        </w:rPr>
        <w:t>else</w:t>
      </w: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response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Response(</w:t>
      </w:r>
      <w:proofErr w:type="gramEnd"/>
      <w:r w:rsidRPr="00332C82">
        <w:rPr>
          <w:rFonts w:asciiTheme="minorHAnsi" w:hAnsiTheme="minorHAnsi" w:cstheme="minorHAnsi"/>
          <w:color w:val="0000FF"/>
          <w:sz w:val="16"/>
          <w:szCs w:val="16"/>
          <w:bdr w:val="none" w:sz="0" w:space="0" w:color="auto" w:frame="1"/>
          <w:lang w:eastAsia="en-US"/>
        </w:rPr>
        <w:t>"error"</w:t>
      </w:r>
      <w:r w:rsidRPr="00332C82">
        <w:rPr>
          <w:rFonts w:asciiTheme="minorHAnsi" w:hAnsiTheme="minorHAnsi" w:cstheme="minorHAnsi"/>
          <w:color w:val="000000"/>
          <w:sz w:val="16"/>
          <w:szCs w:val="16"/>
          <w:bdr w:val="none" w:sz="0" w:space="0" w:color="auto" w:frame="1"/>
          <w:lang w:eastAsia="en-US"/>
        </w:rPr>
        <w:t>,</w:t>
      </w:r>
      <w:r w:rsidRPr="00332C82">
        <w:rPr>
          <w:rFonts w:asciiTheme="minorHAnsi" w:hAnsiTheme="minorHAnsi" w:cstheme="minorHAnsi"/>
          <w:color w:val="0000FF"/>
          <w:sz w:val="16"/>
          <w:szCs w:val="16"/>
          <w:bdr w:val="none" w:sz="0" w:space="0" w:color="auto" w:frame="1"/>
          <w:lang w:eastAsia="en-US"/>
        </w:rPr>
        <w:t>"peran "</w:t>
      </w:r>
      <w:r w:rsidRPr="00332C82">
        <w:rPr>
          <w:rFonts w:asciiTheme="minorHAnsi" w:hAnsiTheme="minorHAnsi" w:cstheme="minorHAnsi"/>
          <w:color w:val="000000"/>
          <w:sz w:val="16"/>
          <w:szCs w:val="16"/>
          <w:bdr w:val="none" w:sz="0" w:space="0" w:color="auto" w:frame="1"/>
          <w:lang w:eastAsia="en-US"/>
        </w:rPr>
        <w:t> + peran.getNamaPeran() + </w:t>
      </w:r>
      <w:r w:rsidRPr="00332C82">
        <w:rPr>
          <w:rFonts w:asciiTheme="minorHAnsi" w:hAnsiTheme="minorHAnsi" w:cstheme="minorHAnsi"/>
          <w:color w:val="0000FF"/>
          <w:sz w:val="16"/>
          <w:szCs w:val="16"/>
          <w:bdr w:val="none" w:sz="0" w:space="0" w:color="auto" w:frame="1"/>
          <w:lang w:eastAsia="en-US"/>
        </w:rPr>
        <w:t>" gagal dihapus"</w:t>
      </w: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b/>
          <w:bCs/>
          <w:color w:val="006699"/>
          <w:sz w:val="16"/>
          <w:szCs w:val="16"/>
          <w:bdr w:val="none" w:sz="0" w:space="0" w:color="auto" w:frame="1"/>
          <w:lang w:eastAsia="en-US"/>
        </w:rPr>
        <w:t>null</w:t>
      </w: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session.setAttribute</w:t>
      </w:r>
      <w:proofErr w:type="gramEnd"/>
      <w:r w:rsidRPr="00332C82">
        <w:rPr>
          <w:rFonts w:asciiTheme="minorHAnsi" w:hAnsiTheme="minorHAnsi" w:cstheme="minorHAnsi"/>
          <w:color w:val="000000"/>
          <w:sz w:val="16"/>
          <w:szCs w:val="16"/>
          <w:bdr w:val="none" w:sz="0" w:space="0" w:color="auto" w:frame="1"/>
          <w:lang w:eastAsia="en-US"/>
        </w:rPr>
        <w:t>(</w:t>
      </w:r>
      <w:r w:rsidRPr="00332C82">
        <w:rPr>
          <w:rFonts w:asciiTheme="minorHAnsi" w:hAnsiTheme="minorHAnsi" w:cstheme="minorHAnsi"/>
          <w:color w:val="0000FF"/>
          <w:sz w:val="16"/>
          <w:szCs w:val="16"/>
          <w:bdr w:val="none" w:sz="0" w:space="0" w:color="auto" w:frame="1"/>
          <w:lang w:eastAsia="en-US"/>
        </w:rPr>
        <w:t>"addResponse"</w:t>
      </w:r>
      <w:r w:rsidRPr="00332C82">
        <w:rPr>
          <w:rFonts w:asciiTheme="minorHAnsi" w:hAnsiTheme="minorHAnsi" w:cstheme="minorHAnsi"/>
          <w:color w:val="000000"/>
          <w:sz w:val="16"/>
          <w:szCs w:val="16"/>
          <w:bdr w:val="none" w:sz="0" w:space="0" w:color="auto" w:frame="1"/>
          <w:lang w:eastAsia="en-US"/>
        </w:rPr>
        <w:t>, response);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modelAndView.setViewName(</w:t>
      </w:r>
      <w:r w:rsidRPr="00332C82">
        <w:rPr>
          <w:rFonts w:asciiTheme="minorHAnsi" w:hAnsiTheme="minorHAnsi" w:cstheme="minorHAnsi"/>
          <w:color w:val="0000FF"/>
          <w:sz w:val="16"/>
          <w:szCs w:val="16"/>
          <w:bdr w:val="none" w:sz="0" w:space="0" w:color="auto" w:frame="1"/>
          <w:lang w:eastAsia="en-US"/>
        </w:rPr>
        <w:t>"redirect:/admin/role/"</w:t>
      </w:r>
      <w:r w:rsidRPr="00332C82">
        <w:rPr>
          <w:rFonts w:asciiTheme="minorHAnsi" w:hAnsiTheme="minorHAnsi" w:cstheme="minorHAnsi"/>
          <w:color w:val="000000"/>
          <w:sz w:val="16"/>
          <w:szCs w:val="16"/>
          <w:bdr w:val="none" w:sz="0" w:space="0" w:color="auto" w:frame="1"/>
          <w:lang w:eastAsia="en-US"/>
        </w:rPr>
        <w:t>);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b/>
          <w:bCs/>
          <w:color w:val="006699"/>
          <w:sz w:val="16"/>
          <w:szCs w:val="16"/>
          <w:bdr w:val="none" w:sz="0" w:space="0" w:color="auto" w:frame="1"/>
          <w:lang w:eastAsia="en-US"/>
        </w:rPr>
        <w:t>return</w:t>
      </w:r>
      <w:r w:rsidRPr="00332C82">
        <w:rPr>
          <w:rFonts w:asciiTheme="minorHAnsi" w:hAnsiTheme="minorHAnsi" w:cstheme="minorHAnsi"/>
          <w:color w:val="000000"/>
          <w:sz w:val="16"/>
          <w:szCs w:val="16"/>
          <w:bdr w:val="none" w:sz="0" w:space="0" w:color="auto" w:frame="1"/>
          <w:lang w:eastAsia="en-US"/>
        </w:rPr>
        <w:t> modelAndView;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  </w:t>
      </w:r>
    </w:p>
    <w:p w:rsidR="00332C82" w:rsidRDefault="00332C82" w:rsidP="00332C82">
      <w:pPr>
        <w:rPr>
          <w:b/>
          <w:sz w:val="18"/>
        </w:rPr>
      </w:pPr>
    </w:p>
    <w:p w:rsidR="00332C82" w:rsidRDefault="00332C82" w:rsidP="00332C82">
      <w:pPr>
        <w:jc w:val="center"/>
        <w:rPr>
          <w:rFonts w:asciiTheme="minorHAnsi" w:hAnsiTheme="minorHAnsi" w:cstheme="minorHAnsi"/>
          <w:sz w:val="16"/>
          <w:szCs w:val="16"/>
        </w:rPr>
      </w:pPr>
      <w:bookmarkStart w:id="402" w:name="_Ref440515366"/>
      <w:bookmarkStart w:id="403" w:name="_Toc440864203"/>
      <w:r w:rsidRPr="007547DC">
        <w:rPr>
          <w:b/>
          <w:sz w:val="18"/>
        </w:rPr>
        <w:t>Kode Sumber 4.</w:t>
      </w:r>
      <w:r w:rsidRPr="007547DC">
        <w:rPr>
          <w:b/>
          <w:sz w:val="18"/>
        </w:rPr>
        <w:fldChar w:fldCharType="begin"/>
      </w:r>
      <w:r w:rsidRPr="007547DC">
        <w:rPr>
          <w:b/>
          <w:sz w:val="18"/>
        </w:rPr>
        <w:instrText xml:space="preserve"> SEQ Kode_Sumber \* ARABIC \s 1 </w:instrText>
      </w:r>
      <w:r w:rsidRPr="007547DC">
        <w:rPr>
          <w:b/>
          <w:sz w:val="18"/>
        </w:rPr>
        <w:fldChar w:fldCharType="separate"/>
      </w:r>
      <w:r w:rsidR="00EC2FF0">
        <w:rPr>
          <w:b/>
          <w:noProof/>
          <w:sz w:val="18"/>
        </w:rPr>
        <w:t>11</w:t>
      </w:r>
      <w:r w:rsidRPr="007547DC">
        <w:rPr>
          <w:b/>
          <w:sz w:val="18"/>
        </w:rPr>
        <w:fldChar w:fldCharType="end"/>
      </w:r>
      <w:bookmarkEnd w:id="402"/>
      <w:r w:rsidRPr="007547DC">
        <w:rPr>
          <w:b/>
          <w:sz w:val="18"/>
        </w:rPr>
        <w:t xml:space="preserve"> </w:t>
      </w:r>
      <w:r>
        <w:rPr>
          <w:b/>
          <w:sz w:val="18"/>
        </w:rPr>
        <w:t>Fungsi</w:t>
      </w:r>
      <w:r w:rsidRPr="007547DC">
        <w:rPr>
          <w:b/>
          <w:sz w:val="18"/>
        </w:rPr>
        <w:t xml:space="preserve"> </w:t>
      </w:r>
      <w:r>
        <w:rPr>
          <w:b/>
          <w:sz w:val="18"/>
        </w:rPr>
        <w:t>penghapusan peran</w:t>
      </w:r>
      <w:bookmarkEnd w:id="403"/>
    </w:p>
    <w:p w:rsidR="00332C82" w:rsidRPr="00332C82" w:rsidRDefault="00332C82" w:rsidP="00332C82"/>
    <w:p w:rsidR="005A2945" w:rsidRDefault="005A2945" w:rsidP="00D36213">
      <w:pPr>
        <w:pStyle w:val="Heading4"/>
        <w:ind w:left="851"/>
      </w:pPr>
      <w:bookmarkStart w:id="404" w:name="_Toc439260178"/>
      <w:bookmarkStart w:id="405" w:name="_Toc439260340"/>
      <w:bookmarkStart w:id="406" w:name="_Toc513396371"/>
      <w:r>
        <w:t xml:space="preserve">Package JSON </w:t>
      </w:r>
      <w:r w:rsidRPr="00091ACF">
        <w:rPr>
          <w:i/>
        </w:rPr>
        <w:t>Model</w:t>
      </w:r>
      <w:bookmarkEnd w:id="404"/>
      <w:bookmarkEnd w:id="405"/>
      <w:bookmarkEnd w:id="406"/>
    </w:p>
    <w:p w:rsidR="00332C82" w:rsidRDefault="00332C82" w:rsidP="00332C82"/>
    <w:p w:rsidR="00332C82" w:rsidRDefault="00332C82" w:rsidP="00514664">
      <w:pPr>
        <w:ind w:firstLine="720"/>
      </w:pPr>
      <w:r w:rsidRPr="00091ACF">
        <w:rPr>
          <w:i/>
        </w:rPr>
        <w:t>Package</w:t>
      </w:r>
      <w:r>
        <w:t xml:space="preserve"> ini berisi </w:t>
      </w:r>
      <w:r w:rsidR="00514664">
        <w:t xml:space="preserve">kelas-kelas yang digunakan sebagai tipe data dari pertukaran data melalui JSON pada beberapa fungsi pada </w:t>
      </w:r>
      <w:r w:rsidR="00514664" w:rsidRPr="00091ACF">
        <w:rPr>
          <w:i/>
        </w:rPr>
        <w:t>controller</w:t>
      </w:r>
      <w:r w:rsidR="00514664">
        <w:t>.</w:t>
      </w:r>
      <w:r w:rsidR="007A095F">
        <w:t xml:space="preserve"> </w:t>
      </w:r>
      <w:r w:rsidR="007A095F" w:rsidRPr="00091ACF">
        <w:rPr>
          <w:i/>
        </w:rPr>
        <w:t>Package</w:t>
      </w:r>
      <w:r w:rsidR="007A095F">
        <w:t xml:space="preserve"> ini diberi nama “</w:t>
      </w:r>
      <w:proofErr w:type="gramStart"/>
      <w:r w:rsidR="007A095F">
        <w:t>com.sia.main.web.json</w:t>
      </w:r>
      <w:proofErr w:type="gramEnd"/>
      <w:r w:rsidR="007A095F">
        <w:t>_model”.</w:t>
      </w:r>
      <w:r w:rsidR="00514664">
        <w:t xml:space="preserve"> Untuk mendukung JSON pada </w:t>
      </w:r>
      <w:r w:rsidR="00514664">
        <w:lastRenderedPageBreak/>
        <w:t>Java, diperlukan pust</w:t>
      </w:r>
      <w:r w:rsidR="00091ACF">
        <w:t xml:space="preserve">aka </w:t>
      </w:r>
      <w:r w:rsidR="00091ACF" w:rsidRPr="00091ACF">
        <w:rPr>
          <w:i/>
        </w:rPr>
        <w:t>Jackson</w:t>
      </w:r>
      <w:r w:rsidR="00091ACF">
        <w:t>. Pemasangan pustaka</w:t>
      </w:r>
      <w:r w:rsidR="00514664">
        <w:t xml:space="preserve"> </w:t>
      </w:r>
      <w:r w:rsidR="00514664" w:rsidRPr="00091ACF">
        <w:rPr>
          <w:i/>
        </w:rPr>
        <w:t>J</w:t>
      </w:r>
      <w:r w:rsidR="00091ACF" w:rsidRPr="00091ACF">
        <w:rPr>
          <w:i/>
        </w:rPr>
        <w:t>ackson</w:t>
      </w:r>
      <w:r w:rsidR="00514664">
        <w:t xml:space="preserve"> sudah disertakan pada subbab </w:t>
      </w:r>
      <w:r w:rsidR="00514664">
        <w:fldChar w:fldCharType="begin"/>
      </w:r>
      <w:r w:rsidR="00514664">
        <w:instrText xml:space="preserve"> REF _Ref437804117 \r \h </w:instrText>
      </w:r>
      <w:r w:rsidR="00514664">
        <w:fldChar w:fldCharType="separate"/>
      </w:r>
      <w:r w:rsidR="00EC2FF0">
        <w:t>4.1.1.2</w:t>
      </w:r>
      <w:r w:rsidR="00514664">
        <w:fldChar w:fldCharType="end"/>
      </w:r>
      <w:r w:rsidR="00514664">
        <w:t xml:space="preserve">. </w:t>
      </w:r>
    </w:p>
    <w:p w:rsidR="00332C82" w:rsidRPr="00332C82" w:rsidRDefault="00332C82" w:rsidP="00332C82"/>
    <w:p w:rsidR="0053582D" w:rsidRDefault="005A2945" w:rsidP="00D36213">
      <w:pPr>
        <w:pStyle w:val="Heading5"/>
        <w:spacing w:before="0"/>
      </w:pPr>
      <w:r>
        <w:t xml:space="preserve">Kelas </w:t>
      </w:r>
      <w:r w:rsidR="0053582D" w:rsidRPr="00091ACF">
        <w:rPr>
          <w:i/>
        </w:rPr>
        <w:t>Role</w:t>
      </w:r>
    </w:p>
    <w:p w:rsidR="00514664" w:rsidRDefault="00514664" w:rsidP="00514664"/>
    <w:p w:rsidR="00514664" w:rsidRDefault="00514664" w:rsidP="001B081E">
      <w:pPr>
        <w:ind w:firstLine="720"/>
      </w:pPr>
      <w:r>
        <w:t xml:space="preserve">Kelas ini merepresentasikan peran yang digunakan pada fungsi pengelolaan peran. </w:t>
      </w:r>
      <w:r w:rsidR="00CA5E19">
        <w:t xml:space="preserve">Kode sumber kelas ini ditunjukka pada </w:t>
      </w:r>
      <w:r w:rsidR="00CA5E19" w:rsidRPr="00CA5E19">
        <w:fldChar w:fldCharType="begin"/>
      </w:r>
      <w:r w:rsidR="00CA5E19" w:rsidRPr="00CA5E19">
        <w:instrText xml:space="preserve"> REF _Ref440515422 \h  \* MERGEFORMAT </w:instrText>
      </w:r>
      <w:r w:rsidR="00CA5E19" w:rsidRPr="00CA5E19">
        <w:fldChar w:fldCharType="separate"/>
      </w:r>
      <w:r w:rsidR="00EC2FF0" w:rsidRPr="00EC2FF0">
        <w:t>Kode Sumber 4.12</w:t>
      </w:r>
      <w:r w:rsidR="00CA5E19" w:rsidRPr="00CA5E19">
        <w:fldChar w:fldCharType="end"/>
      </w:r>
      <w:r>
        <w:t>.</w:t>
      </w:r>
    </w:p>
    <w:p w:rsidR="001B081E" w:rsidRDefault="001B081E" w:rsidP="001B081E">
      <w:pPr>
        <w:ind w:firstLine="720"/>
      </w:pPr>
    </w:p>
    <w:p w:rsidR="00514664" w:rsidRPr="00514664" w:rsidRDefault="00514664" w:rsidP="00A01DBC">
      <w:pPr>
        <w:numPr>
          <w:ilvl w:val="0"/>
          <w:numId w:val="68"/>
        </w:numPr>
        <w:pBdr>
          <w:left w:val="single" w:sz="18" w:space="0" w:color="6CE26C"/>
        </w:pBdr>
        <w:shd w:val="clear" w:color="auto" w:fill="FFFFFF"/>
        <w:tabs>
          <w:tab w:val="clear" w:pos="720"/>
          <w:tab w:val="num" w:pos="360"/>
        </w:tabs>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b/>
          <w:bCs/>
          <w:color w:val="006699"/>
          <w:sz w:val="16"/>
          <w:szCs w:val="16"/>
          <w:bdr w:val="none" w:sz="0" w:space="0" w:color="auto" w:frame="1"/>
          <w:lang w:eastAsia="en-US"/>
        </w:rPr>
        <w:t>public</w:t>
      </w:r>
      <w:r w:rsidRPr="00514664">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class</w:t>
      </w:r>
      <w:r w:rsidRPr="00514664">
        <w:rPr>
          <w:rFonts w:asciiTheme="minorHAnsi" w:hAnsiTheme="minorHAnsi" w:cstheme="minorHAnsi"/>
          <w:color w:val="000000"/>
          <w:sz w:val="16"/>
          <w:szCs w:val="16"/>
          <w:bdr w:val="none" w:sz="0" w:space="0" w:color="auto" w:frame="1"/>
          <w:lang w:eastAsia="en-US"/>
        </w:rPr>
        <w:t> Role {  </w:t>
      </w:r>
    </w:p>
    <w:p w:rsidR="00514664" w:rsidRPr="00514664" w:rsidRDefault="00514664" w:rsidP="00A01DBC">
      <w:pPr>
        <w:numPr>
          <w:ilvl w:val="0"/>
          <w:numId w:val="68"/>
        </w:numPr>
        <w:pBdr>
          <w:left w:val="single" w:sz="18" w:space="0" w:color="6CE26C"/>
        </w:pBdr>
        <w:shd w:val="clear" w:color="auto" w:fill="F8F8F8"/>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p>
    <w:p w:rsidR="00514664" w:rsidRPr="00514664" w:rsidRDefault="00514664" w:rsidP="00A01DBC">
      <w:pPr>
        <w:numPr>
          <w:ilvl w:val="0"/>
          <w:numId w:val="68"/>
        </w:numPr>
        <w:pBdr>
          <w:left w:val="single" w:sz="18" w:space="0" w:color="6CE26C"/>
        </w:pBdr>
        <w:shd w:val="clear" w:color="auto" w:fill="FFFFFF"/>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private</w:t>
      </w:r>
      <w:r w:rsidRPr="00514664">
        <w:rPr>
          <w:rFonts w:asciiTheme="minorHAnsi" w:hAnsiTheme="minorHAnsi" w:cstheme="minorHAnsi"/>
          <w:color w:val="000000"/>
          <w:sz w:val="16"/>
          <w:szCs w:val="16"/>
          <w:bdr w:val="none" w:sz="0" w:space="0" w:color="auto" w:frame="1"/>
          <w:lang w:eastAsia="en-US"/>
        </w:rPr>
        <w:t> UUID roleId;  </w:t>
      </w:r>
    </w:p>
    <w:p w:rsidR="00514664" w:rsidRPr="00514664" w:rsidRDefault="00514664" w:rsidP="00A01DBC">
      <w:pPr>
        <w:numPr>
          <w:ilvl w:val="0"/>
          <w:numId w:val="68"/>
        </w:numPr>
        <w:pBdr>
          <w:left w:val="single" w:sz="18" w:space="0" w:color="6CE26C"/>
        </w:pBdr>
        <w:shd w:val="clear" w:color="auto" w:fill="F8F8F8"/>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p>
    <w:p w:rsidR="00514664" w:rsidRPr="00514664" w:rsidRDefault="00514664" w:rsidP="00A01DBC">
      <w:pPr>
        <w:numPr>
          <w:ilvl w:val="0"/>
          <w:numId w:val="68"/>
        </w:numPr>
        <w:pBdr>
          <w:left w:val="single" w:sz="18" w:space="0" w:color="6CE26C"/>
        </w:pBdr>
        <w:shd w:val="clear" w:color="auto" w:fill="FFFFFF"/>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private</w:t>
      </w:r>
      <w:r w:rsidRPr="00514664">
        <w:rPr>
          <w:rFonts w:asciiTheme="minorHAnsi" w:hAnsiTheme="minorHAnsi" w:cstheme="minorHAnsi"/>
          <w:color w:val="000000"/>
          <w:sz w:val="16"/>
          <w:szCs w:val="16"/>
          <w:bdr w:val="none" w:sz="0" w:space="0" w:color="auto" w:frame="1"/>
          <w:lang w:eastAsia="en-US"/>
        </w:rPr>
        <w:t> String roleName;  </w:t>
      </w:r>
    </w:p>
    <w:p w:rsidR="00514664" w:rsidRPr="00514664" w:rsidRDefault="00514664" w:rsidP="00A01DBC">
      <w:pPr>
        <w:numPr>
          <w:ilvl w:val="0"/>
          <w:numId w:val="68"/>
        </w:numPr>
        <w:pBdr>
          <w:left w:val="single" w:sz="18" w:space="0" w:color="6CE26C"/>
        </w:pBdr>
        <w:shd w:val="clear" w:color="auto" w:fill="F8F8F8"/>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p>
    <w:p w:rsidR="00514664" w:rsidRPr="00514664" w:rsidRDefault="00514664" w:rsidP="00A01DBC">
      <w:pPr>
        <w:numPr>
          <w:ilvl w:val="0"/>
          <w:numId w:val="68"/>
        </w:numPr>
        <w:pBdr>
          <w:left w:val="single" w:sz="18" w:space="0" w:color="6CE26C"/>
        </w:pBdr>
        <w:shd w:val="clear" w:color="auto" w:fill="FFFFFF"/>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color w:val="008200"/>
          <w:sz w:val="16"/>
          <w:szCs w:val="16"/>
          <w:bdr w:val="none" w:sz="0" w:space="0" w:color="auto" w:frame="1"/>
          <w:lang w:eastAsia="en-US"/>
        </w:rPr>
        <w:t>// setters, getters, and constructor</w:t>
      </w:r>
      <w:r w:rsidRPr="00514664">
        <w:rPr>
          <w:rFonts w:asciiTheme="minorHAnsi" w:hAnsiTheme="minorHAnsi" w:cstheme="minorHAnsi"/>
          <w:color w:val="000000"/>
          <w:sz w:val="16"/>
          <w:szCs w:val="16"/>
          <w:bdr w:val="none" w:sz="0" w:space="0" w:color="auto" w:frame="1"/>
          <w:lang w:eastAsia="en-US"/>
        </w:rPr>
        <w:t>  </w:t>
      </w:r>
    </w:p>
    <w:p w:rsidR="00514664" w:rsidRPr="00514664" w:rsidRDefault="00514664" w:rsidP="00A01DBC">
      <w:pPr>
        <w:numPr>
          <w:ilvl w:val="0"/>
          <w:numId w:val="68"/>
        </w:numPr>
        <w:pBdr>
          <w:left w:val="single" w:sz="18" w:space="0" w:color="6CE26C"/>
        </w:pBdr>
        <w:shd w:val="clear" w:color="auto" w:fill="F8F8F8"/>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p>
    <w:p w:rsidR="00514664" w:rsidRPr="001B081E" w:rsidRDefault="00514664" w:rsidP="00A01DBC">
      <w:pPr>
        <w:numPr>
          <w:ilvl w:val="0"/>
          <w:numId w:val="68"/>
        </w:numPr>
        <w:pBdr>
          <w:left w:val="single" w:sz="18" w:space="0" w:color="6CE26C"/>
        </w:pBdr>
        <w:shd w:val="clear" w:color="auto" w:fill="FFFFFF"/>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p>
    <w:p w:rsidR="001B081E" w:rsidRDefault="001B081E" w:rsidP="001B081E">
      <w:pPr>
        <w:jc w:val="center"/>
        <w:rPr>
          <w:rFonts w:asciiTheme="minorHAnsi" w:hAnsiTheme="minorHAnsi" w:cstheme="minorHAnsi"/>
          <w:sz w:val="16"/>
          <w:szCs w:val="16"/>
        </w:rPr>
      </w:pPr>
      <w:bookmarkStart w:id="407" w:name="_Ref440515422"/>
      <w:bookmarkStart w:id="408" w:name="_Toc440864204"/>
      <w:r w:rsidRPr="007547DC">
        <w:rPr>
          <w:b/>
          <w:sz w:val="18"/>
        </w:rPr>
        <w:t>Kode Sumber 4.</w:t>
      </w:r>
      <w:r w:rsidRPr="007547DC">
        <w:rPr>
          <w:b/>
          <w:sz w:val="18"/>
        </w:rPr>
        <w:fldChar w:fldCharType="begin"/>
      </w:r>
      <w:r w:rsidRPr="007547DC">
        <w:rPr>
          <w:b/>
          <w:sz w:val="18"/>
        </w:rPr>
        <w:instrText xml:space="preserve"> SEQ Kode_Sumber \* ARABIC \s 1 </w:instrText>
      </w:r>
      <w:r w:rsidRPr="007547DC">
        <w:rPr>
          <w:b/>
          <w:sz w:val="18"/>
        </w:rPr>
        <w:fldChar w:fldCharType="separate"/>
      </w:r>
      <w:r w:rsidR="00EC2FF0">
        <w:rPr>
          <w:b/>
          <w:noProof/>
          <w:sz w:val="18"/>
        </w:rPr>
        <w:t>12</w:t>
      </w:r>
      <w:r w:rsidRPr="007547DC">
        <w:rPr>
          <w:b/>
          <w:sz w:val="18"/>
        </w:rPr>
        <w:fldChar w:fldCharType="end"/>
      </w:r>
      <w:bookmarkEnd w:id="407"/>
      <w:r w:rsidRPr="007547DC">
        <w:rPr>
          <w:b/>
          <w:sz w:val="18"/>
        </w:rPr>
        <w:t xml:space="preserve"> </w:t>
      </w:r>
      <w:r>
        <w:rPr>
          <w:b/>
          <w:sz w:val="18"/>
        </w:rPr>
        <w:t xml:space="preserve">Kelas </w:t>
      </w:r>
      <w:r w:rsidRPr="00091ACF">
        <w:rPr>
          <w:b/>
          <w:i/>
          <w:sz w:val="18"/>
        </w:rPr>
        <w:t>Role</w:t>
      </w:r>
      <w:bookmarkEnd w:id="408"/>
    </w:p>
    <w:p w:rsidR="00514664" w:rsidRPr="00514664" w:rsidRDefault="00514664" w:rsidP="00514664"/>
    <w:p w:rsidR="0053582D" w:rsidRDefault="0053582D" w:rsidP="00D36213">
      <w:pPr>
        <w:pStyle w:val="Heading5"/>
        <w:spacing w:before="0"/>
      </w:pPr>
      <w:r>
        <w:t xml:space="preserve">Kelas </w:t>
      </w:r>
      <w:r w:rsidRPr="00091ACF">
        <w:rPr>
          <w:i/>
        </w:rPr>
        <w:t>RoleMenu</w:t>
      </w:r>
    </w:p>
    <w:p w:rsidR="00514664" w:rsidRDefault="00514664" w:rsidP="00514664"/>
    <w:p w:rsidR="00514664" w:rsidRDefault="00514664" w:rsidP="00514664">
      <w:pPr>
        <w:ind w:firstLine="720"/>
      </w:pPr>
      <w:r>
        <w:t xml:space="preserve">Kelas ini merepresentasikan akses menu yang digunakan pada fungsi penambahan akses menu modul. </w:t>
      </w:r>
      <w:r w:rsidR="00CA5E19">
        <w:t xml:space="preserve">Kode sumber kelas ini ditunjukkan pada </w:t>
      </w:r>
      <w:r w:rsidR="00CA5E19" w:rsidRPr="00CA5E19">
        <w:fldChar w:fldCharType="begin"/>
      </w:r>
      <w:r w:rsidR="00CA5E19" w:rsidRPr="00CA5E19">
        <w:instrText xml:space="preserve"> REF _Ref440515449 \h  \* MERGEFORMAT </w:instrText>
      </w:r>
      <w:r w:rsidR="00CA5E19" w:rsidRPr="00CA5E19">
        <w:fldChar w:fldCharType="separate"/>
      </w:r>
      <w:r w:rsidR="00EC2FF0" w:rsidRPr="00EC2FF0">
        <w:t>Kode Sumber 4.13</w:t>
      </w:r>
      <w:r w:rsidR="00CA5E19" w:rsidRPr="00CA5E19">
        <w:fldChar w:fldCharType="end"/>
      </w:r>
      <w:r w:rsidR="00CA5E19">
        <w:t>.</w:t>
      </w:r>
    </w:p>
    <w:p w:rsidR="00514664" w:rsidRDefault="00514664" w:rsidP="00514664"/>
    <w:p w:rsidR="001B081E" w:rsidRPr="001B081E" w:rsidRDefault="001B081E" w:rsidP="00A01DBC">
      <w:pPr>
        <w:numPr>
          <w:ilvl w:val="0"/>
          <w:numId w:val="6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b/>
          <w:bCs/>
          <w:color w:val="006699"/>
          <w:sz w:val="16"/>
          <w:szCs w:val="16"/>
          <w:bdr w:val="none" w:sz="0" w:space="0" w:color="auto" w:frame="1"/>
          <w:lang w:eastAsia="en-US"/>
        </w:rPr>
        <w:t>public</w:t>
      </w: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class</w:t>
      </w:r>
      <w:r w:rsidRPr="001B081E">
        <w:rPr>
          <w:rFonts w:asciiTheme="minorHAnsi" w:hAnsiTheme="minorHAnsi" w:cstheme="minorHAnsi"/>
          <w:color w:val="000000"/>
          <w:sz w:val="16"/>
          <w:szCs w:val="16"/>
          <w:bdr w:val="none" w:sz="0" w:space="0" w:color="auto" w:frame="1"/>
          <w:lang w:eastAsia="en-US"/>
        </w:rPr>
        <w:t> RoleMenu {  </w:t>
      </w:r>
    </w:p>
    <w:p w:rsidR="001B081E" w:rsidRPr="001B081E" w:rsidRDefault="001B081E" w:rsidP="00A01DBC">
      <w:pPr>
        <w:numPr>
          <w:ilvl w:val="0"/>
          <w:numId w:val="69"/>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6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private</w:t>
      </w:r>
      <w:r w:rsidRPr="001B081E">
        <w:rPr>
          <w:rFonts w:asciiTheme="minorHAnsi" w:hAnsiTheme="minorHAnsi" w:cstheme="minorHAnsi"/>
          <w:color w:val="000000"/>
          <w:sz w:val="16"/>
          <w:szCs w:val="16"/>
          <w:bdr w:val="none" w:sz="0" w:space="0" w:color="auto" w:frame="1"/>
          <w:lang w:eastAsia="en-US"/>
        </w:rPr>
        <w:t> String roleId;  </w:t>
      </w:r>
    </w:p>
    <w:p w:rsidR="001B081E" w:rsidRPr="001B081E" w:rsidRDefault="001B081E" w:rsidP="00A01DBC">
      <w:pPr>
        <w:numPr>
          <w:ilvl w:val="0"/>
          <w:numId w:val="69"/>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6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private</w:t>
      </w:r>
      <w:r w:rsidRPr="001B081E">
        <w:rPr>
          <w:rFonts w:asciiTheme="minorHAnsi" w:hAnsiTheme="minorHAnsi" w:cstheme="minorHAnsi"/>
          <w:color w:val="000000"/>
          <w:sz w:val="16"/>
          <w:szCs w:val="16"/>
          <w:bdr w:val="none" w:sz="0" w:space="0" w:color="auto" w:frame="1"/>
          <w:lang w:eastAsia="en-US"/>
        </w:rPr>
        <w:t> </w:t>
      </w:r>
      <w:proofErr w:type="gramStart"/>
      <w:r w:rsidRPr="001B081E">
        <w:rPr>
          <w:rFonts w:asciiTheme="minorHAnsi" w:hAnsiTheme="minorHAnsi" w:cstheme="minorHAnsi"/>
          <w:color w:val="000000"/>
          <w:sz w:val="16"/>
          <w:szCs w:val="16"/>
          <w:bdr w:val="none" w:sz="0" w:space="0" w:color="auto" w:frame="1"/>
          <w:lang w:eastAsia="en-US"/>
        </w:rPr>
        <w:t>String[</w:t>
      </w:r>
      <w:proofErr w:type="gramEnd"/>
      <w:r w:rsidRPr="001B081E">
        <w:rPr>
          <w:rFonts w:asciiTheme="minorHAnsi" w:hAnsiTheme="minorHAnsi" w:cstheme="minorHAnsi"/>
          <w:color w:val="000000"/>
          <w:sz w:val="16"/>
          <w:szCs w:val="16"/>
          <w:bdr w:val="none" w:sz="0" w:space="0" w:color="auto" w:frame="1"/>
          <w:lang w:eastAsia="en-US"/>
        </w:rPr>
        <w:t>] roleMenus;  </w:t>
      </w:r>
    </w:p>
    <w:p w:rsidR="001B081E" w:rsidRPr="001B081E" w:rsidRDefault="001B081E" w:rsidP="00A01DBC">
      <w:pPr>
        <w:numPr>
          <w:ilvl w:val="0"/>
          <w:numId w:val="69"/>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6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color w:val="008200"/>
          <w:sz w:val="16"/>
          <w:szCs w:val="16"/>
          <w:bdr w:val="none" w:sz="0" w:space="0" w:color="auto" w:frame="1"/>
          <w:lang w:eastAsia="en-US"/>
        </w:rPr>
        <w:t>// setters, getters, and constructor</w:t>
      </w: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69"/>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6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1B081E">
      <w:pPr>
        <w:jc w:val="center"/>
        <w:rPr>
          <w:rFonts w:asciiTheme="minorHAnsi" w:hAnsiTheme="minorHAnsi" w:cstheme="minorHAnsi"/>
          <w:sz w:val="16"/>
          <w:szCs w:val="16"/>
        </w:rPr>
      </w:pPr>
      <w:bookmarkStart w:id="409" w:name="_Ref440515449"/>
      <w:bookmarkStart w:id="410" w:name="_Toc440864205"/>
      <w:r w:rsidRPr="001B081E">
        <w:rPr>
          <w:b/>
          <w:sz w:val="18"/>
        </w:rPr>
        <w:t>Kode Sumber 4.</w:t>
      </w:r>
      <w:r w:rsidRPr="001B081E">
        <w:rPr>
          <w:b/>
          <w:sz w:val="18"/>
        </w:rPr>
        <w:fldChar w:fldCharType="begin"/>
      </w:r>
      <w:r w:rsidRPr="001B081E">
        <w:rPr>
          <w:b/>
          <w:sz w:val="18"/>
        </w:rPr>
        <w:instrText xml:space="preserve"> SEQ Kode_Sumber \* ARABIC \s 1 </w:instrText>
      </w:r>
      <w:r w:rsidRPr="001B081E">
        <w:rPr>
          <w:b/>
          <w:sz w:val="18"/>
        </w:rPr>
        <w:fldChar w:fldCharType="separate"/>
      </w:r>
      <w:r w:rsidR="00EC2FF0">
        <w:rPr>
          <w:b/>
          <w:noProof/>
          <w:sz w:val="18"/>
        </w:rPr>
        <w:t>13</w:t>
      </w:r>
      <w:r w:rsidRPr="001B081E">
        <w:rPr>
          <w:b/>
          <w:sz w:val="18"/>
        </w:rPr>
        <w:fldChar w:fldCharType="end"/>
      </w:r>
      <w:bookmarkEnd w:id="409"/>
      <w:r w:rsidRPr="001B081E">
        <w:rPr>
          <w:b/>
          <w:sz w:val="18"/>
        </w:rPr>
        <w:t xml:space="preserve"> Kelas </w:t>
      </w:r>
      <w:r w:rsidRPr="00091ACF">
        <w:rPr>
          <w:b/>
          <w:i/>
          <w:sz w:val="18"/>
        </w:rPr>
        <w:t>RoleMenu</w:t>
      </w:r>
      <w:bookmarkEnd w:id="410"/>
    </w:p>
    <w:p w:rsidR="001B081E" w:rsidRPr="00514664" w:rsidRDefault="001B081E" w:rsidP="00514664"/>
    <w:p w:rsidR="0053582D" w:rsidRDefault="0053582D" w:rsidP="00D36213">
      <w:pPr>
        <w:pStyle w:val="Heading5"/>
        <w:spacing w:before="0"/>
      </w:pPr>
      <w:r>
        <w:t xml:space="preserve">Kelas </w:t>
      </w:r>
      <w:r w:rsidRPr="00091ACF">
        <w:rPr>
          <w:i/>
        </w:rPr>
        <w:t>SatMan</w:t>
      </w:r>
    </w:p>
    <w:p w:rsidR="00514664" w:rsidRDefault="00514664" w:rsidP="00514664"/>
    <w:p w:rsidR="00EC2FF0" w:rsidRPr="00EC2FF0" w:rsidRDefault="00514664" w:rsidP="00EC2FF0">
      <w:pPr>
        <w:ind w:firstLine="720"/>
      </w:pPr>
      <w:r>
        <w:lastRenderedPageBreak/>
        <w:t xml:space="preserve">Kelas ini merepresentasikan data satuan manajemen yang digunakan pada fungsi pengelolaan pengguna dan hak akses pengguna. </w:t>
      </w:r>
      <w:r w:rsidR="00CA5E19">
        <w:t xml:space="preserve">Kode sumber kelas ini ditunjukkan pada </w:t>
      </w:r>
      <w:r w:rsidR="00CA5E19" w:rsidRPr="00CA5E19">
        <w:fldChar w:fldCharType="begin"/>
      </w:r>
      <w:r w:rsidR="00CA5E19" w:rsidRPr="00CA5E19">
        <w:instrText xml:space="preserve"> REF _Ref440515479 \h  \* MERGEFORMAT </w:instrText>
      </w:r>
      <w:r w:rsidR="00CA5E19" w:rsidRPr="00CA5E19">
        <w:fldChar w:fldCharType="separate"/>
      </w:r>
    </w:p>
    <w:p w:rsidR="00514664" w:rsidRDefault="00EC2FF0" w:rsidP="00514664">
      <w:pPr>
        <w:ind w:firstLine="720"/>
      </w:pPr>
      <w:r w:rsidRPr="00EC2FF0">
        <w:t xml:space="preserve">Kode Sumber </w:t>
      </w:r>
      <w:r w:rsidRPr="001B081E">
        <w:rPr>
          <w:b/>
          <w:sz w:val="18"/>
        </w:rPr>
        <w:t>4.</w:t>
      </w:r>
      <w:r>
        <w:rPr>
          <w:b/>
          <w:sz w:val="18"/>
        </w:rPr>
        <w:t>14</w:t>
      </w:r>
      <w:r w:rsidR="00CA5E19" w:rsidRPr="00CA5E19">
        <w:fldChar w:fldCharType="end"/>
      </w:r>
      <w:r w:rsidR="00514664">
        <w:t>.</w:t>
      </w:r>
    </w:p>
    <w:p w:rsidR="00514664" w:rsidRDefault="00514664" w:rsidP="00514664"/>
    <w:p w:rsidR="001B081E" w:rsidRPr="001B081E" w:rsidRDefault="001B081E" w:rsidP="00A01DBC">
      <w:pPr>
        <w:numPr>
          <w:ilvl w:val="0"/>
          <w:numId w:val="70"/>
        </w:numPr>
        <w:pBdr>
          <w:left w:val="single" w:sz="18" w:space="0" w:color="6CE26C"/>
        </w:pBdr>
        <w:shd w:val="clear" w:color="auto" w:fill="FFFFFF"/>
        <w:tabs>
          <w:tab w:val="clear" w:pos="720"/>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b/>
          <w:bCs/>
          <w:color w:val="006699"/>
          <w:sz w:val="16"/>
          <w:szCs w:val="16"/>
          <w:bdr w:val="none" w:sz="0" w:space="0" w:color="auto" w:frame="1"/>
          <w:lang w:eastAsia="en-US"/>
        </w:rPr>
        <w:t>public</w:t>
      </w: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class</w:t>
      </w:r>
      <w:r w:rsidRPr="001B081E">
        <w:rPr>
          <w:rFonts w:asciiTheme="minorHAnsi" w:hAnsiTheme="minorHAnsi" w:cstheme="minorHAnsi"/>
          <w:color w:val="000000"/>
          <w:sz w:val="16"/>
          <w:szCs w:val="16"/>
          <w:bdr w:val="none" w:sz="0" w:space="0" w:color="auto" w:frame="1"/>
          <w:lang w:eastAsia="en-US"/>
        </w:rPr>
        <w:t> SatMan {  </w:t>
      </w:r>
    </w:p>
    <w:p w:rsidR="001B081E" w:rsidRPr="001B081E" w:rsidRDefault="001B081E" w:rsidP="00A01DBC">
      <w:pPr>
        <w:numPr>
          <w:ilvl w:val="0"/>
          <w:numId w:val="70"/>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70"/>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private</w:t>
      </w:r>
      <w:r w:rsidRPr="001B081E">
        <w:rPr>
          <w:rFonts w:asciiTheme="minorHAnsi" w:hAnsiTheme="minorHAnsi" w:cstheme="minorHAnsi"/>
          <w:color w:val="000000"/>
          <w:sz w:val="16"/>
          <w:szCs w:val="16"/>
          <w:bdr w:val="none" w:sz="0" w:space="0" w:color="auto" w:frame="1"/>
          <w:lang w:eastAsia="en-US"/>
        </w:rPr>
        <w:t> String idSatMan;  </w:t>
      </w:r>
    </w:p>
    <w:p w:rsidR="001B081E" w:rsidRPr="001B081E" w:rsidRDefault="001B081E" w:rsidP="00A01DBC">
      <w:pPr>
        <w:numPr>
          <w:ilvl w:val="0"/>
          <w:numId w:val="70"/>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70"/>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private</w:t>
      </w:r>
      <w:r w:rsidRPr="001B081E">
        <w:rPr>
          <w:rFonts w:asciiTheme="minorHAnsi" w:hAnsiTheme="minorHAnsi" w:cstheme="minorHAnsi"/>
          <w:color w:val="000000"/>
          <w:sz w:val="16"/>
          <w:szCs w:val="16"/>
          <w:bdr w:val="none" w:sz="0" w:space="0" w:color="auto" w:frame="1"/>
          <w:lang w:eastAsia="en-US"/>
        </w:rPr>
        <w:t> String namaSatMan;  </w:t>
      </w:r>
    </w:p>
    <w:p w:rsidR="001B081E" w:rsidRPr="001B081E" w:rsidRDefault="001B081E" w:rsidP="00A01DBC">
      <w:pPr>
        <w:numPr>
          <w:ilvl w:val="0"/>
          <w:numId w:val="70"/>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70"/>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color w:val="008200"/>
          <w:sz w:val="16"/>
          <w:szCs w:val="16"/>
          <w:bdr w:val="none" w:sz="0" w:space="0" w:color="auto" w:frame="1"/>
          <w:lang w:eastAsia="en-US"/>
        </w:rPr>
        <w:t>// setters, getters, and constructor</w:t>
      </w: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70"/>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70"/>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871C59" w:rsidRDefault="00871C59" w:rsidP="001B081E">
      <w:pPr>
        <w:jc w:val="center"/>
        <w:rPr>
          <w:b/>
          <w:sz w:val="18"/>
        </w:rPr>
      </w:pPr>
      <w:bookmarkStart w:id="411" w:name="_Ref440515479"/>
    </w:p>
    <w:p w:rsidR="001B081E" w:rsidRPr="001B081E" w:rsidRDefault="001B081E" w:rsidP="001B081E">
      <w:pPr>
        <w:jc w:val="center"/>
        <w:rPr>
          <w:rFonts w:asciiTheme="minorHAnsi" w:hAnsiTheme="minorHAnsi" w:cstheme="minorHAnsi"/>
          <w:sz w:val="16"/>
          <w:szCs w:val="16"/>
        </w:rPr>
      </w:pPr>
      <w:bookmarkStart w:id="412" w:name="_Toc440864206"/>
      <w:r w:rsidRPr="001B081E">
        <w:rPr>
          <w:b/>
          <w:sz w:val="18"/>
        </w:rPr>
        <w:t>Kode Sumber 4.</w:t>
      </w:r>
      <w:r w:rsidRPr="001B081E">
        <w:rPr>
          <w:b/>
          <w:sz w:val="18"/>
        </w:rPr>
        <w:fldChar w:fldCharType="begin"/>
      </w:r>
      <w:r w:rsidRPr="001B081E">
        <w:rPr>
          <w:b/>
          <w:sz w:val="18"/>
        </w:rPr>
        <w:instrText xml:space="preserve"> SEQ Kode_Sumber \* ARABIC \s 1 </w:instrText>
      </w:r>
      <w:r w:rsidRPr="001B081E">
        <w:rPr>
          <w:b/>
          <w:sz w:val="18"/>
        </w:rPr>
        <w:fldChar w:fldCharType="separate"/>
      </w:r>
      <w:r w:rsidR="00EC2FF0">
        <w:rPr>
          <w:b/>
          <w:noProof/>
          <w:sz w:val="18"/>
        </w:rPr>
        <w:t>14</w:t>
      </w:r>
      <w:r w:rsidRPr="001B081E">
        <w:rPr>
          <w:b/>
          <w:sz w:val="18"/>
        </w:rPr>
        <w:fldChar w:fldCharType="end"/>
      </w:r>
      <w:bookmarkEnd w:id="411"/>
      <w:r w:rsidRPr="001B081E">
        <w:rPr>
          <w:b/>
          <w:sz w:val="18"/>
        </w:rPr>
        <w:t xml:space="preserve"> Kelas </w:t>
      </w:r>
      <w:r>
        <w:rPr>
          <w:b/>
          <w:sz w:val="18"/>
        </w:rPr>
        <w:t>SatMan</w:t>
      </w:r>
      <w:bookmarkEnd w:id="412"/>
    </w:p>
    <w:p w:rsidR="00514664" w:rsidRPr="00514664" w:rsidRDefault="00514664" w:rsidP="00514664"/>
    <w:p w:rsidR="0053582D" w:rsidRDefault="00810BF3" w:rsidP="00D36213">
      <w:pPr>
        <w:pStyle w:val="Heading4"/>
        <w:ind w:left="851"/>
      </w:pPr>
      <w:bookmarkStart w:id="413" w:name="_Toc439260179"/>
      <w:bookmarkStart w:id="414" w:name="_Toc439260341"/>
      <w:bookmarkStart w:id="415" w:name="_Toc513396372"/>
      <w:r w:rsidRPr="00091ACF">
        <w:rPr>
          <w:i/>
        </w:rPr>
        <w:t>Package</w:t>
      </w:r>
      <w:r>
        <w:t xml:space="preserve"> OSGi dan </w:t>
      </w:r>
      <w:r w:rsidR="00D36213">
        <w:t xml:space="preserve">OSGi </w:t>
      </w:r>
      <w:r w:rsidR="00D36213" w:rsidRPr="00091ACF">
        <w:rPr>
          <w:i/>
        </w:rPr>
        <w:t>Service Reference</w:t>
      </w:r>
      <w:bookmarkEnd w:id="413"/>
      <w:bookmarkEnd w:id="414"/>
      <w:bookmarkEnd w:id="415"/>
      <w:r w:rsidR="00D36213">
        <w:t xml:space="preserve"> </w:t>
      </w:r>
    </w:p>
    <w:p w:rsidR="007A095F" w:rsidRDefault="007A095F" w:rsidP="007A095F"/>
    <w:p w:rsidR="00EC2FF0" w:rsidRPr="00EC2FF0" w:rsidRDefault="007A095F" w:rsidP="00EC2FF0">
      <w:pPr>
        <w:ind w:firstLine="720"/>
      </w:pPr>
      <w:r>
        <w:t xml:space="preserve">Subbab ini menjelaskan </w:t>
      </w:r>
      <w:r w:rsidRPr="00091ACF">
        <w:rPr>
          <w:i/>
        </w:rPr>
        <w:t>package</w:t>
      </w:r>
      <w:r>
        <w:t xml:space="preserve"> yang berisi kelas </w:t>
      </w:r>
      <w:r w:rsidRPr="00091ACF">
        <w:rPr>
          <w:i/>
        </w:rPr>
        <w:t>ServiceLocator&lt;T&gt;</w:t>
      </w:r>
      <w:r>
        <w:t xml:space="preserve"> yang berfungsi untuk mengambil </w:t>
      </w:r>
      <w:r w:rsidRPr="00091ACF">
        <w:rPr>
          <w:i/>
        </w:rPr>
        <w:t>service</w:t>
      </w:r>
      <w:r>
        <w:t xml:space="preserve"> dari </w:t>
      </w:r>
      <w:r w:rsidRPr="00091ACF">
        <w:rPr>
          <w:i/>
        </w:rPr>
        <w:t>layer</w:t>
      </w:r>
      <w:r>
        <w:t xml:space="preserve"> lain </w:t>
      </w:r>
      <w:r w:rsidR="00F25F0B">
        <w:t xml:space="preserve">melalui OSGi </w:t>
      </w:r>
      <w:r w:rsidR="00F25F0B" w:rsidRPr="00091ACF">
        <w:rPr>
          <w:i/>
        </w:rPr>
        <w:t>Service Registry</w:t>
      </w:r>
      <w:r w:rsidR="00F25F0B">
        <w:t xml:space="preserve">. </w:t>
      </w:r>
      <w:r w:rsidR="00F25F0B" w:rsidRPr="00091ACF">
        <w:rPr>
          <w:i/>
        </w:rPr>
        <w:t>Package</w:t>
      </w:r>
      <w:r w:rsidR="00F25F0B">
        <w:t xml:space="preserve"> ini diberi nama “</w:t>
      </w:r>
      <w:proofErr w:type="gramStart"/>
      <w:r w:rsidR="00F25F0B">
        <w:t>com.sia.main.web.osgi</w:t>
      </w:r>
      <w:proofErr w:type="gramEnd"/>
      <w:r w:rsidR="00F25F0B">
        <w:t xml:space="preserve">”. Selain itu pengambilan </w:t>
      </w:r>
      <w:r w:rsidR="00F25F0B" w:rsidRPr="00091ACF">
        <w:rPr>
          <w:i/>
        </w:rPr>
        <w:t>service</w:t>
      </w:r>
      <w:r w:rsidR="00F25F0B">
        <w:t xml:space="preserve"> melalui OSGi </w:t>
      </w:r>
      <w:r w:rsidR="00F25F0B" w:rsidRPr="00091ACF">
        <w:rPr>
          <w:i/>
        </w:rPr>
        <w:t>Service Registry</w:t>
      </w:r>
      <w:r w:rsidR="00F25F0B">
        <w:t xml:space="preserve"> juga dapat dilakukan dengan Gemini Blueprint. Gemini Blueprint merupakan kakas bantu berbentuk berkas </w:t>
      </w:r>
      <w:r w:rsidR="00CA5E19">
        <w:t>XML</w:t>
      </w:r>
      <w:r w:rsidR="00F25F0B">
        <w:t xml:space="preserve"> untuk mengambil </w:t>
      </w:r>
      <w:r w:rsidR="00F25F0B" w:rsidRPr="00091ACF">
        <w:rPr>
          <w:i/>
        </w:rPr>
        <w:t>service</w:t>
      </w:r>
      <w:r w:rsidR="00F25F0B">
        <w:t xml:space="preserve"> pada OSGi </w:t>
      </w:r>
      <w:r w:rsidR="00F25F0B" w:rsidRPr="00091ACF">
        <w:rPr>
          <w:i/>
        </w:rPr>
        <w:t>Service Registry</w:t>
      </w:r>
      <w:r w:rsidR="00F25F0B">
        <w:t xml:space="preserve"> dengan metode </w:t>
      </w:r>
      <w:r w:rsidR="00F25F0B" w:rsidRPr="00091ACF">
        <w:rPr>
          <w:i/>
        </w:rPr>
        <w:t>Dependency Injection</w:t>
      </w:r>
      <w:r w:rsidR="00F25F0B">
        <w:t xml:space="preserve">. Kedua cara tersebut </w:t>
      </w:r>
      <w:r w:rsidR="00091ACF">
        <w:t>memang terlihat redundan</w:t>
      </w:r>
      <w:r w:rsidR="00F25F0B">
        <w:t xml:space="preserve">. Namun, Kelas </w:t>
      </w:r>
      <w:r w:rsidR="00F25F0B" w:rsidRPr="00091ACF">
        <w:rPr>
          <w:i/>
        </w:rPr>
        <w:t>ServiceLocator&lt;T&gt;</w:t>
      </w:r>
      <w:r w:rsidR="00F25F0B">
        <w:t xml:space="preserve"> tetap diperlukan saat pendaftaran </w:t>
      </w:r>
      <w:r w:rsidR="00F25F0B" w:rsidRPr="00091ACF">
        <w:rPr>
          <w:i/>
        </w:rPr>
        <w:t>servlet</w:t>
      </w:r>
      <w:r w:rsidR="00F25F0B">
        <w:t xml:space="preserve"> modul pada saat perangkat lunak sedang mulai dijalankan karena Blueprint hanya dapat dijalankan ketika perangkat lunak sudah berjalan. </w:t>
      </w:r>
      <w:r w:rsidR="0098346E" w:rsidRPr="0098346E">
        <w:rPr>
          <w:i/>
        </w:rPr>
        <w:t>Layer</w:t>
      </w:r>
      <w:r w:rsidR="0098346E">
        <w:t xml:space="preserve"> ini hanya mengambil OSGi </w:t>
      </w:r>
      <w:r w:rsidR="0098346E" w:rsidRPr="0098346E">
        <w:rPr>
          <w:i/>
        </w:rPr>
        <w:t>service</w:t>
      </w:r>
      <w:r w:rsidR="0098346E">
        <w:t xml:space="preserve"> dari </w:t>
      </w:r>
      <w:r w:rsidR="0098346E" w:rsidRPr="0098346E">
        <w:rPr>
          <w:i/>
        </w:rPr>
        <w:t>layer</w:t>
      </w:r>
      <w:r w:rsidR="0098346E">
        <w:t xml:space="preserve"> lain tanpa mendaftarkan OSGi </w:t>
      </w:r>
      <w:r w:rsidR="0098346E" w:rsidRPr="0098346E">
        <w:rPr>
          <w:i/>
        </w:rPr>
        <w:t>service</w:t>
      </w:r>
      <w:r w:rsidR="0098346E">
        <w:t xml:space="preserve"> apapun. </w:t>
      </w:r>
      <w:r w:rsidR="00CA5E19">
        <w:t xml:space="preserve">Kode sumber kelas </w:t>
      </w:r>
      <w:r w:rsidR="00CA5E19" w:rsidRPr="00CA5E19">
        <w:rPr>
          <w:i/>
        </w:rPr>
        <w:t>ServiceLocator&lt;T&gt;</w:t>
      </w:r>
      <w:r w:rsidR="00CA5E19">
        <w:t xml:space="preserve"> ditunjukkan pada </w:t>
      </w:r>
      <w:r w:rsidR="00CA5E19" w:rsidRPr="00CA5E19">
        <w:fldChar w:fldCharType="begin"/>
      </w:r>
      <w:r w:rsidR="00CA5E19" w:rsidRPr="00CA5E19">
        <w:instrText xml:space="preserve"> REF _Ref440515608 \h  \* MERGEFORMAT </w:instrText>
      </w:r>
      <w:r w:rsidR="00CA5E19" w:rsidRPr="00CA5E19">
        <w:fldChar w:fldCharType="separate"/>
      </w:r>
    </w:p>
    <w:p w:rsidR="007A095F" w:rsidRDefault="00EC2FF0" w:rsidP="00F25F0B">
      <w:pPr>
        <w:ind w:firstLine="720"/>
      </w:pPr>
      <w:r w:rsidRPr="00EC2FF0">
        <w:t xml:space="preserve">Kode Sumber </w:t>
      </w:r>
      <w:r w:rsidRPr="00176CCF">
        <w:rPr>
          <w:b/>
          <w:sz w:val="18"/>
        </w:rPr>
        <w:t>4.</w:t>
      </w:r>
      <w:r>
        <w:rPr>
          <w:b/>
          <w:sz w:val="18"/>
        </w:rPr>
        <w:t>15</w:t>
      </w:r>
      <w:r w:rsidR="00CA5E19" w:rsidRPr="00CA5E19">
        <w:fldChar w:fldCharType="end"/>
      </w:r>
      <w:r w:rsidR="00F25F0B">
        <w:t>.</w:t>
      </w:r>
      <w:r w:rsidR="00CA5E19">
        <w:t xml:space="preserve"> Contoh berkas XML ditunjukkan pada </w:t>
      </w:r>
      <w:r w:rsidR="00CA5E19" w:rsidRPr="00CA5E19">
        <w:fldChar w:fldCharType="begin"/>
      </w:r>
      <w:r w:rsidR="00CA5E19" w:rsidRPr="00CA5E19">
        <w:instrText xml:space="preserve"> REF _Ref440515671 \h  \* MERGEFORMAT </w:instrText>
      </w:r>
      <w:r w:rsidR="00CA5E19" w:rsidRPr="00CA5E19">
        <w:fldChar w:fldCharType="separate"/>
      </w:r>
      <w:r w:rsidRPr="00EC2FF0">
        <w:t>Kode Sumber 4.16</w:t>
      </w:r>
      <w:r w:rsidR="00CA5E19" w:rsidRPr="00CA5E19">
        <w:fldChar w:fldCharType="end"/>
      </w:r>
      <w:r w:rsidR="00CA5E19">
        <w:t>.</w:t>
      </w:r>
    </w:p>
    <w:p w:rsidR="00176CCF" w:rsidRDefault="00176CCF" w:rsidP="00F25F0B">
      <w:pPr>
        <w:ind w:firstLine="720"/>
      </w:pP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646464"/>
          <w:sz w:val="16"/>
          <w:szCs w:val="16"/>
          <w:bdr w:val="none" w:sz="0" w:space="0" w:color="auto" w:frame="1"/>
          <w:lang w:eastAsia="en-US"/>
        </w:rPr>
        <w:lastRenderedPageBreak/>
        <w:t>@</w:t>
      </w:r>
      <w:proofErr w:type="gramStart"/>
      <w:r w:rsidRPr="00176CCF">
        <w:rPr>
          <w:rFonts w:asciiTheme="minorHAnsi" w:hAnsiTheme="minorHAnsi" w:cstheme="minorHAnsi"/>
          <w:color w:val="646464"/>
          <w:sz w:val="16"/>
          <w:szCs w:val="16"/>
          <w:bdr w:val="none" w:sz="0" w:space="0" w:color="auto" w:frame="1"/>
          <w:lang w:eastAsia="en-US"/>
        </w:rPr>
        <w:t>SuppressWarnings</w:t>
      </w:r>
      <w:r w:rsidRPr="00176CCF">
        <w:rPr>
          <w:rFonts w:asciiTheme="minorHAnsi" w:hAnsiTheme="minorHAnsi" w:cstheme="minorHAnsi"/>
          <w:color w:val="000000"/>
          <w:sz w:val="16"/>
          <w:szCs w:val="16"/>
          <w:bdr w:val="none" w:sz="0" w:space="0" w:color="auto" w:frame="1"/>
          <w:lang w:eastAsia="en-US"/>
        </w:rPr>
        <w:t>(</w:t>
      </w:r>
      <w:proofErr w:type="gramEnd"/>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0000FF"/>
          <w:sz w:val="16"/>
          <w:szCs w:val="16"/>
          <w:bdr w:val="none" w:sz="0" w:space="0" w:color="auto" w:frame="1"/>
          <w:lang w:eastAsia="en-US"/>
        </w:rPr>
        <w:t>"unchecked"</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0000FF"/>
          <w:sz w:val="16"/>
          <w:szCs w:val="16"/>
          <w:bdr w:val="none" w:sz="0" w:space="0" w:color="auto" w:frame="1"/>
          <w:lang w:eastAsia="en-US"/>
        </w:rPr>
        <w:t>"rawtypes"</w:t>
      </w: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b/>
          <w:bCs/>
          <w:color w:val="006699"/>
          <w:sz w:val="16"/>
          <w:szCs w:val="16"/>
          <w:bdr w:val="none" w:sz="0" w:space="0" w:color="auto" w:frame="1"/>
          <w:lang w:eastAsia="en-US"/>
        </w:rPr>
        <w:t>public</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class</w:t>
      </w:r>
      <w:r w:rsidRPr="00176CCF">
        <w:rPr>
          <w:rFonts w:asciiTheme="minorHAnsi" w:hAnsiTheme="minorHAnsi" w:cstheme="minorHAnsi"/>
          <w:color w:val="000000"/>
          <w:sz w:val="16"/>
          <w:szCs w:val="16"/>
          <w:bdr w:val="none" w:sz="0" w:space="0" w:color="auto" w:frame="1"/>
          <w:lang w:eastAsia="en-US"/>
        </w:rPr>
        <w:t> ServiceLocator&lt;T&gt; {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private</w:t>
      </w:r>
      <w:r w:rsidRPr="00176CCF">
        <w:rPr>
          <w:rFonts w:asciiTheme="minorHAnsi" w:hAnsiTheme="minorHAnsi" w:cstheme="minorHAnsi"/>
          <w:color w:val="000000"/>
          <w:sz w:val="16"/>
          <w:szCs w:val="16"/>
          <w:bdr w:val="none" w:sz="0" w:space="0" w:color="auto" w:frame="1"/>
          <w:lang w:eastAsia="en-US"/>
        </w:rPr>
        <w:t> ServiceTracker serviceTracker;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private</w:t>
      </w:r>
      <w:r w:rsidRPr="00176CCF">
        <w:rPr>
          <w:rFonts w:asciiTheme="minorHAnsi" w:hAnsiTheme="minorHAnsi" w:cstheme="minorHAnsi"/>
          <w:color w:val="000000"/>
          <w:sz w:val="16"/>
          <w:szCs w:val="16"/>
          <w:bdr w:val="none" w:sz="0" w:space="0" w:color="auto" w:frame="1"/>
          <w:lang w:eastAsia="en-US"/>
        </w:rPr>
        <w:t> Class&lt;T&gt; serviceClass;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public</w:t>
      </w: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000000"/>
          <w:sz w:val="16"/>
          <w:szCs w:val="16"/>
          <w:bdr w:val="none" w:sz="0" w:space="0" w:color="auto" w:frame="1"/>
          <w:lang w:eastAsia="en-US"/>
        </w:rPr>
        <w:t>ServiceLocator(</w:t>
      </w:r>
      <w:proofErr w:type="gramEnd"/>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public</w:t>
      </w: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000000"/>
          <w:sz w:val="16"/>
          <w:szCs w:val="16"/>
          <w:bdr w:val="none" w:sz="0" w:space="0" w:color="auto" w:frame="1"/>
          <w:lang w:eastAsia="en-US"/>
        </w:rPr>
        <w:t>ServiceLocator(</w:t>
      </w:r>
      <w:proofErr w:type="gramEnd"/>
      <w:r w:rsidRPr="00176CCF">
        <w:rPr>
          <w:rFonts w:asciiTheme="minorHAnsi" w:hAnsiTheme="minorHAnsi" w:cstheme="minorHAnsi"/>
          <w:color w:val="000000"/>
          <w:sz w:val="16"/>
          <w:szCs w:val="16"/>
          <w:bdr w:val="none" w:sz="0" w:space="0" w:color="auto" w:frame="1"/>
          <w:lang w:eastAsia="en-US"/>
        </w:rPr>
        <w:t>BundleContext bundleContext, Class&lt;T&gt; serviceClass)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.serviceClass</w:t>
      </w:r>
      <w:proofErr w:type="gramEnd"/>
      <w:r w:rsidRPr="00176CCF">
        <w:rPr>
          <w:rFonts w:asciiTheme="minorHAnsi" w:hAnsiTheme="minorHAnsi" w:cstheme="minorHAnsi"/>
          <w:color w:val="000000"/>
          <w:sz w:val="16"/>
          <w:szCs w:val="16"/>
          <w:bdr w:val="none" w:sz="0" w:space="0" w:color="auto" w:frame="1"/>
          <w:lang w:eastAsia="en-US"/>
        </w:rPr>
        <w:t> = serviceClass;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.serviceTracker</w:t>
      </w:r>
      <w:proofErr w:type="gramEnd"/>
      <w:r w:rsidRPr="00176CCF">
        <w:rPr>
          <w:rFonts w:asciiTheme="minorHAnsi" w:hAnsiTheme="minorHAnsi" w:cstheme="minorHAnsi"/>
          <w:color w:val="000000"/>
          <w:sz w:val="16"/>
          <w:szCs w:val="16"/>
          <w:bdr w:val="none" w:sz="0" w:space="0" w:color="auto" w:frame="1"/>
          <w:lang w:eastAsia="en-US"/>
        </w:rPr>
        <w:t> = </w:t>
      </w:r>
      <w:r w:rsidRPr="00176CCF">
        <w:rPr>
          <w:rFonts w:asciiTheme="minorHAnsi" w:hAnsiTheme="minorHAnsi" w:cstheme="minorHAnsi"/>
          <w:b/>
          <w:bCs/>
          <w:color w:val="006699"/>
          <w:sz w:val="16"/>
          <w:szCs w:val="16"/>
          <w:bdr w:val="none" w:sz="0" w:space="0" w:color="auto" w:frame="1"/>
          <w:lang w:eastAsia="en-US"/>
        </w:rPr>
        <w:t>new</w:t>
      </w:r>
      <w:r w:rsidRPr="00176CCF">
        <w:rPr>
          <w:rFonts w:asciiTheme="minorHAnsi" w:hAnsiTheme="minorHAnsi" w:cstheme="minorHAnsi"/>
          <w:color w:val="000000"/>
          <w:sz w:val="16"/>
          <w:szCs w:val="16"/>
          <w:bdr w:val="none" w:sz="0" w:space="0" w:color="auto" w:frame="1"/>
          <w:lang w:eastAsia="en-US"/>
        </w:rPr>
        <w:t> ServiceTracker(bundleContext, </w:t>
      </w:r>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.serviceClass.getName(), </w:t>
      </w:r>
      <w:r w:rsidRPr="00176CCF">
        <w:rPr>
          <w:rFonts w:asciiTheme="minorHAnsi" w:hAnsiTheme="minorHAnsi" w:cstheme="minorHAnsi"/>
          <w:b/>
          <w:bCs/>
          <w:color w:val="006699"/>
          <w:sz w:val="16"/>
          <w:szCs w:val="16"/>
          <w:bdr w:val="none" w:sz="0" w:space="0" w:color="auto" w:frame="1"/>
          <w:lang w:eastAsia="en-US"/>
        </w:rPr>
        <w:t>null</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.serviceTracker.open</w:t>
      </w:r>
      <w:proofErr w:type="gramEnd"/>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public</w:t>
      </w:r>
      <w:r w:rsidRPr="00176CCF">
        <w:rPr>
          <w:rFonts w:asciiTheme="minorHAnsi" w:hAnsiTheme="minorHAnsi" w:cstheme="minorHAnsi"/>
          <w:color w:val="000000"/>
          <w:sz w:val="16"/>
          <w:szCs w:val="16"/>
          <w:bdr w:val="none" w:sz="0" w:space="0" w:color="auto" w:frame="1"/>
          <w:lang w:eastAsia="en-US"/>
        </w:rPr>
        <w:t> T </w:t>
      </w:r>
      <w:proofErr w:type="gramStart"/>
      <w:r w:rsidRPr="00176CCF">
        <w:rPr>
          <w:rFonts w:asciiTheme="minorHAnsi" w:hAnsiTheme="minorHAnsi" w:cstheme="minorHAnsi"/>
          <w:color w:val="000000"/>
          <w:sz w:val="16"/>
          <w:szCs w:val="16"/>
          <w:bdr w:val="none" w:sz="0" w:space="0" w:color="auto" w:frame="1"/>
          <w:lang w:eastAsia="en-US"/>
        </w:rPr>
        <w:t>getService(</w:t>
      </w:r>
      <w:proofErr w:type="gramEnd"/>
      <w:r w:rsidRPr="00176CCF">
        <w:rPr>
          <w:rFonts w:asciiTheme="minorHAnsi" w:hAnsiTheme="minorHAnsi" w:cstheme="minorHAnsi"/>
          <w:b/>
          <w:bCs/>
          <w:color w:val="006699"/>
          <w:sz w:val="16"/>
          <w:szCs w:val="16"/>
          <w:bdr w:val="none" w:sz="0" w:space="0" w:color="auto" w:frame="1"/>
          <w:lang w:eastAsia="en-US"/>
        </w:rPr>
        <w:t>long</w:t>
      </w:r>
      <w:r w:rsidRPr="00176CCF">
        <w:rPr>
          <w:rFonts w:asciiTheme="minorHAnsi" w:hAnsiTheme="minorHAnsi" w:cstheme="minorHAnsi"/>
          <w:color w:val="000000"/>
          <w:sz w:val="16"/>
          <w:szCs w:val="16"/>
          <w:bdr w:val="none" w:sz="0" w:space="0" w:color="auto" w:frame="1"/>
          <w:lang w:eastAsia="en-US"/>
        </w:rPr>
        <w:t> timeout)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T service = </w:t>
      </w:r>
      <w:r w:rsidRPr="00176CCF">
        <w:rPr>
          <w:rFonts w:asciiTheme="minorHAnsi" w:hAnsiTheme="minorHAnsi" w:cstheme="minorHAnsi"/>
          <w:b/>
          <w:bCs/>
          <w:color w:val="006699"/>
          <w:sz w:val="16"/>
          <w:szCs w:val="16"/>
          <w:bdr w:val="none" w:sz="0" w:space="0" w:color="auto" w:frame="1"/>
          <w:lang w:eastAsia="en-US"/>
        </w:rPr>
        <w:t>null</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try</w:t>
      </w: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service = </w:t>
      </w:r>
      <w:proofErr w:type="gramStart"/>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.serviceClass.cast</w:t>
      </w:r>
      <w:proofErr w:type="gramEnd"/>
      <w:r w:rsidRPr="00176CCF">
        <w:rPr>
          <w:rFonts w:asciiTheme="minorHAnsi" w:hAnsiTheme="minorHAnsi" w:cstheme="minorHAnsi"/>
          <w:color w:val="000000"/>
          <w:sz w:val="16"/>
          <w:szCs w:val="16"/>
          <w:bdr w:val="none" w:sz="0" w:space="0" w:color="auto" w:frame="1"/>
          <w:lang w:eastAsia="en-US"/>
        </w:rPr>
        <w:t>(timeout == -</w:t>
      </w:r>
      <w:r w:rsidRPr="00176CCF">
        <w:rPr>
          <w:rFonts w:asciiTheme="minorHAnsi" w:hAnsiTheme="minorHAnsi" w:cstheme="minorHAnsi"/>
          <w:color w:val="C00000"/>
          <w:sz w:val="16"/>
          <w:szCs w:val="16"/>
          <w:bdr w:val="none" w:sz="0" w:space="0" w:color="auto" w:frame="1"/>
          <w:lang w:eastAsia="en-US"/>
        </w:rPr>
        <w:t>1</w:t>
      </w:r>
      <w:r w:rsidRPr="00176CCF">
        <w:rPr>
          <w:rFonts w:asciiTheme="minorHAnsi" w:hAnsiTheme="minorHAnsi" w:cstheme="minorHAnsi"/>
          <w:color w:val="000000"/>
          <w:sz w:val="16"/>
          <w:szCs w:val="16"/>
          <w:bdr w:val="none" w:sz="0" w:space="0" w:color="auto" w:frame="1"/>
          <w:lang w:eastAsia="en-US"/>
        </w:rPr>
        <w:t> ? </w:t>
      </w:r>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.serviceTracker.getService() : </w:t>
      </w:r>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.serviceTracker.waitForService(timeout));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 </w:t>
      </w:r>
      <w:proofErr w:type="gramStart"/>
      <w:r w:rsidRPr="00176CCF">
        <w:rPr>
          <w:rFonts w:asciiTheme="minorHAnsi" w:hAnsiTheme="minorHAnsi" w:cstheme="minorHAnsi"/>
          <w:b/>
          <w:bCs/>
          <w:color w:val="006699"/>
          <w:sz w:val="16"/>
          <w:szCs w:val="16"/>
          <w:bdr w:val="none" w:sz="0" w:space="0" w:color="auto" w:frame="1"/>
          <w:lang w:eastAsia="en-US"/>
        </w:rPr>
        <w:t>catch</w:t>
      </w:r>
      <w:r w:rsidRPr="00176CCF">
        <w:rPr>
          <w:rFonts w:asciiTheme="minorHAnsi" w:hAnsiTheme="minorHAnsi" w:cstheme="minorHAnsi"/>
          <w:color w:val="000000"/>
          <w:sz w:val="16"/>
          <w:szCs w:val="16"/>
          <w:bdr w:val="none" w:sz="0" w:space="0" w:color="auto" w:frame="1"/>
          <w:lang w:eastAsia="en-US"/>
        </w:rPr>
        <w:t>(</w:t>
      </w:r>
      <w:proofErr w:type="gramEnd"/>
      <w:r w:rsidRPr="00176CCF">
        <w:rPr>
          <w:rFonts w:asciiTheme="minorHAnsi" w:hAnsiTheme="minorHAnsi" w:cstheme="minorHAnsi"/>
          <w:color w:val="000000"/>
          <w:sz w:val="16"/>
          <w:szCs w:val="16"/>
          <w:bdr w:val="none" w:sz="0" w:space="0" w:color="auto" w:frame="1"/>
          <w:lang w:eastAsia="en-US"/>
        </w:rPr>
        <w:t>Exception e)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000000"/>
          <w:sz w:val="16"/>
          <w:szCs w:val="16"/>
          <w:bdr w:val="none" w:sz="0" w:space="0" w:color="auto" w:frame="1"/>
          <w:lang w:eastAsia="en-US"/>
        </w:rPr>
        <w:t>e.printStackTrace</w:t>
      </w:r>
      <w:proofErr w:type="gramEnd"/>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return</w:t>
      </w:r>
      <w:r w:rsidRPr="00176CCF">
        <w:rPr>
          <w:rFonts w:asciiTheme="minorHAnsi" w:hAnsiTheme="minorHAnsi" w:cstheme="minorHAnsi"/>
          <w:color w:val="000000"/>
          <w:sz w:val="16"/>
          <w:szCs w:val="16"/>
          <w:bdr w:val="none" w:sz="0" w:space="0" w:color="auto" w:frame="1"/>
          <w:lang w:eastAsia="en-US"/>
        </w:rPr>
        <w:t> service;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public</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void</w:t>
      </w: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000000"/>
          <w:sz w:val="16"/>
          <w:szCs w:val="16"/>
          <w:bdr w:val="none" w:sz="0" w:space="0" w:color="auto" w:frame="1"/>
          <w:lang w:eastAsia="en-US"/>
        </w:rPr>
        <w:t>close(</w:t>
      </w:r>
      <w:proofErr w:type="gramEnd"/>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.serviceTracker.close</w:t>
      </w:r>
      <w:proofErr w:type="gramEnd"/>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871C59" w:rsidRDefault="00871C59" w:rsidP="00176CCF">
      <w:pPr>
        <w:jc w:val="center"/>
        <w:rPr>
          <w:b/>
          <w:sz w:val="18"/>
        </w:rPr>
      </w:pPr>
      <w:bookmarkStart w:id="416" w:name="_Ref440515608"/>
    </w:p>
    <w:p w:rsidR="00176CCF" w:rsidRPr="00176CCF" w:rsidRDefault="00176CCF" w:rsidP="00176CCF">
      <w:pPr>
        <w:jc w:val="center"/>
        <w:rPr>
          <w:rFonts w:asciiTheme="minorHAnsi" w:hAnsiTheme="minorHAnsi" w:cstheme="minorHAnsi"/>
          <w:sz w:val="16"/>
          <w:szCs w:val="16"/>
        </w:rPr>
      </w:pPr>
      <w:bookmarkStart w:id="417" w:name="_Toc440864207"/>
      <w:r w:rsidRPr="00176CCF">
        <w:rPr>
          <w:b/>
          <w:sz w:val="18"/>
        </w:rPr>
        <w:t>Kode Sumber 4.</w:t>
      </w:r>
      <w:r w:rsidRPr="00176CCF">
        <w:rPr>
          <w:b/>
          <w:sz w:val="18"/>
        </w:rPr>
        <w:fldChar w:fldCharType="begin"/>
      </w:r>
      <w:r w:rsidRPr="00176CCF">
        <w:rPr>
          <w:b/>
          <w:sz w:val="18"/>
        </w:rPr>
        <w:instrText xml:space="preserve"> SEQ Kode_Sumber \* ARABIC \s 1 </w:instrText>
      </w:r>
      <w:r w:rsidRPr="00176CCF">
        <w:rPr>
          <w:b/>
          <w:sz w:val="18"/>
        </w:rPr>
        <w:fldChar w:fldCharType="separate"/>
      </w:r>
      <w:r w:rsidR="00EC2FF0">
        <w:rPr>
          <w:b/>
          <w:noProof/>
          <w:sz w:val="18"/>
        </w:rPr>
        <w:t>15</w:t>
      </w:r>
      <w:r w:rsidRPr="00176CCF">
        <w:rPr>
          <w:b/>
          <w:sz w:val="18"/>
        </w:rPr>
        <w:fldChar w:fldCharType="end"/>
      </w:r>
      <w:bookmarkEnd w:id="416"/>
      <w:r w:rsidRPr="00176CCF">
        <w:rPr>
          <w:b/>
          <w:sz w:val="18"/>
        </w:rPr>
        <w:t xml:space="preserve"> Kelas </w:t>
      </w:r>
      <w:r w:rsidRPr="00091ACF">
        <w:rPr>
          <w:b/>
          <w:i/>
          <w:sz w:val="18"/>
        </w:rPr>
        <w:t>ServiceLocator&lt;T&gt;</w:t>
      </w:r>
      <w:bookmarkEnd w:id="417"/>
    </w:p>
    <w:p w:rsidR="00176CCF" w:rsidRDefault="00176CCF" w:rsidP="00F25F0B">
      <w:pPr>
        <w:ind w:firstLine="720"/>
      </w:pP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proofErr w:type="gramStart"/>
      <w:r w:rsidRPr="00176CCF">
        <w:rPr>
          <w:rFonts w:asciiTheme="minorHAnsi" w:hAnsiTheme="minorHAnsi" w:cstheme="minorHAnsi"/>
          <w:b/>
          <w:bCs/>
          <w:color w:val="006699"/>
          <w:sz w:val="16"/>
          <w:szCs w:val="16"/>
          <w:bdr w:val="none" w:sz="0" w:space="0" w:color="auto" w:frame="1"/>
          <w:lang w:eastAsia="en-US"/>
        </w:rPr>
        <w:t>&lt;?xml</w:t>
      </w:r>
      <w:proofErr w:type="gramEnd"/>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version</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"1.0"</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encoding</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"UTF-8"</w:t>
      </w:r>
      <w:r w:rsidRPr="00176CCF">
        <w:rPr>
          <w:rFonts w:asciiTheme="minorHAnsi" w:hAnsiTheme="minorHAnsi" w:cstheme="minorHAnsi"/>
          <w:b/>
          <w:bCs/>
          <w:color w:val="006699"/>
          <w:sz w:val="16"/>
          <w:szCs w:val="16"/>
          <w:bdr w:val="none" w:sz="0" w:space="0" w:color="auto" w:frame="1"/>
          <w:lang w:eastAsia="en-US"/>
        </w:rPr>
        <w:t>?&gt;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b/>
          <w:bCs/>
          <w:color w:val="006699"/>
          <w:sz w:val="16"/>
          <w:szCs w:val="16"/>
          <w:bdr w:val="none" w:sz="0" w:space="0" w:color="auto" w:frame="1"/>
          <w:lang w:eastAsia="en-US"/>
        </w:rPr>
        <w:t>&lt;beans</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xmlns</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"http://www.springframework.org/schema/beans"</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FF0000"/>
          <w:sz w:val="16"/>
          <w:szCs w:val="16"/>
          <w:bdr w:val="none" w:sz="0" w:space="0" w:color="auto" w:frame="1"/>
          <w:lang w:eastAsia="en-US"/>
        </w:rPr>
        <w:t>xmlns:xsi</w:t>
      </w:r>
      <w:proofErr w:type="gramEnd"/>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"http://www.w3.org/2001/XMLSchema-instance"</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FF0000"/>
          <w:sz w:val="16"/>
          <w:szCs w:val="16"/>
          <w:bdr w:val="none" w:sz="0" w:space="0" w:color="auto" w:frame="1"/>
          <w:lang w:eastAsia="en-US"/>
        </w:rPr>
        <w:t>xmlns:context</w:t>
      </w:r>
      <w:proofErr w:type="gramEnd"/>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"http://www.springframework.org/schema/context"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FF0000"/>
          <w:sz w:val="16"/>
          <w:szCs w:val="16"/>
          <w:bdr w:val="none" w:sz="0" w:space="0" w:color="auto" w:frame="1"/>
          <w:lang w:eastAsia="en-US"/>
        </w:rPr>
        <w:t>xmlns:osgi</w:t>
      </w:r>
      <w:proofErr w:type="gramEnd"/>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"http://www.eclipse.org/gemini/blueprint/schema/blueprint"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FF0000"/>
          <w:sz w:val="16"/>
          <w:szCs w:val="16"/>
          <w:bdr w:val="none" w:sz="0" w:space="0" w:color="auto" w:frame="1"/>
          <w:lang w:eastAsia="en-US"/>
        </w:rPr>
        <w:t>xsi:schemaLocation</w:t>
      </w:r>
      <w:proofErr w:type="gramEnd"/>
      <w:r w:rsidRPr="00176CCF">
        <w:rPr>
          <w:rFonts w:asciiTheme="minorHAnsi" w:hAnsiTheme="minorHAnsi" w:cstheme="minorHAnsi"/>
          <w:color w:val="000000"/>
          <w:sz w:val="16"/>
          <w:szCs w:val="16"/>
          <w:bdr w:val="none" w:sz="0" w:space="0" w:color="auto" w:frame="1"/>
          <w:lang w:eastAsia="en-US"/>
        </w:rPr>
        <w:t>="http://www.springframework.org/schema/beans http://www.springframework.org/schema/beans/spring-beans.xsd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lastRenderedPageBreak/>
        <w:t>        http://www.springframework.org/schema/context http://www.springframework.org/schema/context/spring-context.xsd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http://www.eclipse.org/gemini/blueprint/schema/blueprint http://www.eclipse.org/gemini/blueprint/schema/blueprint/gemini-blueprint.xsd"</w:t>
      </w:r>
      <w:r w:rsidRPr="00176CCF">
        <w:rPr>
          <w:rFonts w:asciiTheme="minorHAnsi" w:hAnsiTheme="minorHAnsi" w:cstheme="minorHAnsi"/>
          <w:b/>
          <w:bCs/>
          <w:color w:val="006699"/>
          <w:sz w:val="16"/>
          <w:szCs w:val="16"/>
          <w:bdr w:val="none" w:sz="0" w:space="0" w:color="auto" w:frame="1"/>
          <w:lang w:eastAsia="en-US"/>
        </w:rPr>
        <w:t>&gt;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&lt;</w:t>
      </w:r>
      <w:proofErr w:type="gramStart"/>
      <w:r w:rsidRPr="00176CCF">
        <w:rPr>
          <w:rFonts w:asciiTheme="minorHAnsi" w:hAnsiTheme="minorHAnsi" w:cstheme="minorHAnsi"/>
          <w:b/>
          <w:bCs/>
          <w:color w:val="006699"/>
          <w:sz w:val="16"/>
          <w:szCs w:val="16"/>
          <w:bdr w:val="none" w:sz="0" w:space="0" w:color="auto" w:frame="1"/>
          <w:lang w:eastAsia="en-US"/>
        </w:rPr>
        <w:t>osgi:reference</w:t>
      </w:r>
      <w:proofErr w:type="gramEnd"/>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id</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"modulServiceRef"</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interface</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"com.sia.main.service.services.ModulService"</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availability</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"mandatory"</w:t>
      </w:r>
      <w:r w:rsidRPr="00176CCF">
        <w:rPr>
          <w:rFonts w:asciiTheme="minorHAnsi" w:hAnsiTheme="minorHAnsi" w:cstheme="minorHAnsi"/>
          <w:b/>
          <w:bCs/>
          <w:color w:val="006699"/>
          <w:sz w:val="16"/>
          <w:szCs w:val="16"/>
          <w:bdr w:val="none" w:sz="0" w:space="0" w:color="auto" w:frame="1"/>
          <w:lang w:eastAsia="en-US"/>
        </w:rPr>
        <w:t>&gt;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&lt;/</w:t>
      </w:r>
      <w:proofErr w:type="gramStart"/>
      <w:r w:rsidRPr="00176CCF">
        <w:rPr>
          <w:rFonts w:asciiTheme="minorHAnsi" w:hAnsiTheme="minorHAnsi" w:cstheme="minorHAnsi"/>
          <w:b/>
          <w:bCs/>
          <w:color w:val="006699"/>
          <w:sz w:val="16"/>
          <w:szCs w:val="16"/>
          <w:bdr w:val="none" w:sz="0" w:space="0" w:color="auto" w:frame="1"/>
          <w:lang w:eastAsia="en-US"/>
        </w:rPr>
        <w:t>osgi:reference</w:t>
      </w:r>
      <w:proofErr w:type="gramEnd"/>
      <w:r w:rsidRPr="00176CCF">
        <w:rPr>
          <w:rFonts w:asciiTheme="minorHAnsi" w:hAnsiTheme="minorHAnsi" w:cstheme="minorHAnsi"/>
          <w:b/>
          <w:bCs/>
          <w:color w:val="006699"/>
          <w:sz w:val="16"/>
          <w:szCs w:val="16"/>
          <w:bdr w:val="none" w:sz="0" w:space="0" w:color="auto" w:frame="1"/>
          <w:lang w:eastAsia="en-US"/>
        </w:rPr>
        <w:t>&gt;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&lt;</w:t>
      </w:r>
      <w:proofErr w:type="gramStart"/>
      <w:r w:rsidRPr="00176CCF">
        <w:rPr>
          <w:rFonts w:asciiTheme="minorHAnsi" w:hAnsiTheme="minorHAnsi" w:cstheme="minorHAnsi"/>
          <w:b/>
          <w:bCs/>
          <w:color w:val="006699"/>
          <w:sz w:val="16"/>
          <w:szCs w:val="16"/>
          <w:bdr w:val="none" w:sz="0" w:space="0" w:color="auto" w:frame="1"/>
          <w:lang w:eastAsia="en-US"/>
        </w:rPr>
        <w:t>osgi:reference</w:t>
      </w:r>
      <w:proofErr w:type="gramEnd"/>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id</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"penggunaDAO"</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interface</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"com.sia.main.data.dao.PenggunaDAO"</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availability</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"mandatory"</w:t>
      </w:r>
      <w:r w:rsidRPr="00176CCF">
        <w:rPr>
          <w:rFonts w:asciiTheme="minorHAnsi" w:hAnsiTheme="minorHAnsi" w:cstheme="minorHAnsi"/>
          <w:b/>
          <w:bCs/>
          <w:color w:val="006699"/>
          <w:sz w:val="16"/>
          <w:szCs w:val="16"/>
          <w:bdr w:val="none" w:sz="0" w:space="0" w:color="auto" w:frame="1"/>
          <w:lang w:eastAsia="en-US"/>
        </w:rPr>
        <w:t>&gt;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&lt;/</w:t>
      </w:r>
      <w:proofErr w:type="gramStart"/>
      <w:r w:rsidRPr="00176CCF">
        <w:rPr>
          <w:rFonts w:asciiTheme="minorHAnsi" w:hAnsiTheme="minorHAnsi" w:cstheme="minorHAnsi"/>
          <w:b/>
          <w:bCs/>
          <w:color w:val="006699"/>
          <w:sz w:val="16"/>
          <w:szCs w:val="16"/>
          <w:bdr w:val="none" w:sz="0" w:space="0" w:color="auto" w:frame="1"/>
          <w:lang w:eastAsia="en-US"/>
        </w:rPr>
        <w:t>osgi:reference</w:t>
      </w:r>
      <w:proofErr w:type="gramEnd"/>
      <w:r w:rsidRPr="00176CCF">
        <w:rPr>
          <w:rFonts w:asciiTheme="minorHAnsi" w:hAnsiTheme="minorHAnsi" w:cstheme="minorHAnsi"/>
          <w:b/>
          <w:bCs/>
          <w:color w:val="006699"/>
          <w:sz w:val="16"/>
          <w:szCs w:val="16"/>
          <w:bdr w:val="none" w:sz="0" w:space="0" w:color="auto" w:frame="1"/>
          <w:lang w:eastAsia="en-US"/>
        </w:rPr>
        <w:t>&gt;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b/>
          <w:bCs/>
          <w:color w:val="006699"/>
          <w:sz w:val="16"/>
          <w:szCs w:val="16"/>
          <w:bdr w:val="none" w:sz="0" w:space="0" w:color="auto" w:frame="1"/>
          <w:lang w:eastAsia="en-US"/>
        </w:rPr>
        <w:t>&lt;/beans&gt;</w:t>
      </w:r>
      <w:r w:rsidRPr="00176CCF">
        <w:rPr>
          <w:rFonts w:asciiTheme="minorHAnsi" w:hAnsiTheme="minorHAnsi" w:cstheme="minorHAnsi"/>
          <w:color w:val="000000"/>
          <w:sz w:val="16"/>
          <w:szCs w:val="16"/>
          <w:bdr w:val="none" w:sz="0" w:space="0" w:color="auto" w:frame="1"/>
          <w:lang w:eastAsia="en-US"/>
        </w:rPr>
        <w:t>  </w:t>
      </w:r>
    </w:p>
    <w:p w:rsidR="007A095F" w:rsidRPr="00176CCF" w:rsidRDefault="007A095F" w:rsidP="00176CCF">
      <w:pPr>
        <w:tabs>
          <w:tab w:val="num" w:pos="360"/>
        </w:tabs>
        <w:ind w:left="284" w:hanging="284"/>
        <w:rPr>
          <w:rFonts w:asciiTheme="minorHAnsi" w:hAnsiTheme="minorHAnsi" w:cstheme="minorHAnsi"/>
          <w:sz w:val="16"/>
          <w:szCs w:val="16"/>
        </w:rPr>
      </w:pPr>
    </w:p>
    <w:p w:rsidR="00906C93" w:rsidRDefault="00176CCF" w:rsidP="00906C93">
      <w:pPr>
        <w:jc w:val="center"/>
        <w:rPr>
          <w:rFonts w:asciiTheme="minorHAnsi" w:hAnsiTheme="minorHAnsi" w:cstheme="minorHAnsi"/>
          <w:sz w:val="16"/>
          <w:szCs w:val="16"/>
        </w:rPr>
      </w:pPr>
      <w:bookmarkStart w:id="418" w:name="_Ref440515671"/>
      <w:bookmarkStart w:id="419" w:name="_Toc440864208"/>
      <w:r w:rsidRPr="00176CCF">
        <w:rPr>
          <w:b/>
          <w:sz w:val="18"/>
        </w:rPr>
        <w:t>Kode Sumber 4.</w:t>
      </w:r>
      <w:r w:rsidRPr="00176CCF">
        <w:rPr>
          <w:b/>
          <w:sz w:val="18"/>
        </w:rPr>
        <w:fldChar w:fldCharType="begin"/>
      </w:r>
      <w:r w:rsidRPr="00176CCF">
        <w:rPr>
          <w:b/>
          <w:sz w:val="18"/>
        </w:rPr>
        <w:instrText xml:space="preserve"> SEQ Kode_Sumber \* ARABIC \s 1 </w:instrText>
      </w:r>
      <w:r w:rsidRPr="00176CCF">
        <w:rPr>
          <w:b/>
          <w:sz w:val="18"/>
        </w:rPr>
        <w:fldChar w:fldCharType="separate"/>
      </w:r>
      <w:r w:rsidR="00EC2FF0">
        <w:rPr>
          <w:b/>
          <w:noProof/>
          <w:sz w:val="18"/>
        </w:rPr>
        <w:t>16</w:t>
      </w:r>
      <w:r w:rsidRPr="00176CCF">
        <w:rPr>
          <w:b/>
          <w:sz w:val="18"/>
        </w:rPr>
        <w:fldChar w:fldCharType="end"/>
      </w:r>
      <w:bookmarkEnd w:id="418"/>
      <w:r w:rsidRPr="00176CCF">
        <w:rPr>
          <w:b/>
          <w:sz w:val="18"/>
        </w:rPr>
        <w:t xml:space="preserve"> </w:t>
      </w:r>
      <w:r>
        <w:rPr>
          <w:b/>
          <w:sz w:val="18"/>
        </w:rPr>
        <w:t xml:space="preserve">berkas </w:t>
      </w:r>
      <w:r w:rsidR="00CA5E19">
        <w:rPr>
          <w:b/>
          <w:sz w:val="18"/>
        </w:rPr>
        <w:t>XML</w:t>
      </w:r>
      <w:r>
        <w:rPr>
          <w:b/>
          <w:sz w:val="18"/>
        </w:rPr>
        <w:t xml:space="preserve"> Blueprint</w:t>
      </w:r>
      <w:bookmarkEnd w:id="419"/>
    </w:p>
    <w:p w:rsidR="00906C93" w:rsidRPr="00871C59" w:rsidRDefault="00906C93" w:rsidP="00906C93">
      <w:pPr>
        <w:jc w:val="center"/>
        <w:rPr>
          <w:rFonts w:asciiTheme="minorHAnsi" w:hAnsiTheme="minorHAnsi" w:cstheme="minorHAnsi"/>
        </w:rPr>
      </w:pPr>
    </w:p>
    <w:p w:rsidR="00D36213" w:rsidRDefault="00D36213" w:rsidP="00D36213">
      <w:pPr>
        <w:pStyle w:val="Heading4"/>
        <w:ind w:left="851"/>
      </w:pPr>
      <w:bookmarkStart w:id="420" w:name="_Toc439260180"/>
      <w:bookmarkStart w:id="421" w:name="_Toc439260342"/>
      <w:bookmarkStart w:id="422" w:name="_Toc513396373"/>
      <w:r>
        <w:t>Antarmuka pengguna</w:t>
      </w:r>
      <w:bookmarkEnd w:id="420"/>
      <w:bookmarkEnd w:id="421"/>
      <w:bookmarkEnd w:id="422"/>
    </w:p>
    <w:p w:rsidR="00091ACF" w:rsidRDefault="00091ACF" w:rsidP="00091ACF"/>
    <w:p w:rsidR="00091ACF" w:rsidRDefault="00091ACF" w:rsidP="00091ACF">
      <w:pPr>
        <w:ind w:firstLine="720"/>
      </w:pPr>
      <w:r>
        <w:t xml:space="preserve">Implementasi antarmuka pengguna dilakukan dengan menggunakan JSP sebagai tipe berkas </w:t>
      </w:r>
      <w:r w:rsidRPr="009E4749">
        <w:rPr>
          <w:i/>
        </w:rPr>
        <w:t>view</w:t>
      </w:r>
      <w:r>
        <w:t xml:space="preserve"> dan pustaka JSTL untuk mengakses </w:t>
      </w:r>
      <w:r w:rsidRPr="009E4749">
        <w:rPr>
          <w:i/>
        </w:rPr>
        <w:t>model</w:t>
      </w:r>
      <w:r>
        <w:t xml:space="preserve"> yang dikirim dari </w:t>
      </w:r>
      <w:r w:rsidRPr="009E4749">
        <w:rPr>
          <w:i/>
        </w:rPr>
        <w:t>controller</w:t>
      </w:r>
      <w:r>
        <w:t>.</w:t>
      </w:r>
    </w:p>
    <w:p w:rsidR="00091ACF" w:rsidRPr="00091ACF" w:rsidRDefault="00091ACF" w:rsidP="00091ACF"/>
    <w:p w:rsidR="00D36213" w:rsidRDefault="00D36213" w:rsidP="00D36213">
      <w:pPr>
        <w:pStyle w:val="Heading5"/>
        <w:spacing w:before="0"/>
      </w:pPr>
      <w:r>
        <w:t>Halaman pengunggahan modul</w:t>
      </w:r>
    </w:p>
    <w:p w:rsidR="00091ACF" w:rsidRDefault="00091ACF" w:rsidP="00091ACF"/>
    <w:p w:rsidR="00091ACF" w:rsidRDefault="00091ACF" w:rsidP="00091ACF">
      <w:pPr>
        <w:ind w:firstLine="720"/>
      </w:pPr>
      <w:r>
        <w:t>Halaman ini merupakan halaman yang digunakan untuk pengunggahan berkas modul. Hasil implementasi halaman ini ditunjukkan pada</w:t>
      </w:r>
      <w:r w:rsidR="009E4749">
        <w:t xml:space="preserve"> </w:t>
      </w:r>
      <w:r w:rsidR="009E4749" w:rsidRPr="009E4749">
        <w:fldChar w:fldCharType="begin"/>
      </w:r>
      <w:r w:rsidR="009E4749" w:rsidRPr="009E4749">
        <w:instrText xml:space="preserve"> REF _Ref437813107 \h </w:instrText>
      </w:r>
      <w:r w:rsidR="009E4749">
        <w:instrText xml:space="preserve"> \* MERGEFORMAT </w:instrText>
      </w:r>
      <w:r w:rsidR="009E4749" w:rsidRPr="009E4749">
        <w:fldChar w:fldCharType="separate"/>
      </w:r>
      <w:r w:rsidR="00EC2FF0" w:rsidRPr="00EC2FF0">
        <w:t>Gambar 4.1</w:t>
      </w:r>
      <w:r w:rsidR="009E4749" w:rsidRPr="009E4749">
        <w:fldChar w:fldCharType="end"/>
      </w:r>
      <w:r>
        <w:t>.</w:t>
      </w:r>
    </w:p>
    <w:p w:rsidR="00091ACF" w:rsidRPr="00091ACF" w:rsidRDefault="00091ACF" w:rsidP="00091ACF"/>
    <w:p w:rsidR="00D36213" w:rsidRDefault="00D36213" w:rsidP="00D36213">
      <w:pPr>
        <w:pStyle w:val="Heading5"/>
        <w:spacing w:before="0"/>
      </w:pPr>
      <w:r>
        <w:t>Halaman penambahan akses menu</w:t>
      </w:r>
    </w:p>
    <w:p w:rsidR="00091ACF" w:rsidRDefault="00091ACF" w:rsidP="00091ACF"/>
    <w:p w:rsidR="00091ACF" w:rsidRDefault="003412CC" w:rsidP="003412CC">
      <w:pPr>
        <w:ind w:firstLine="720"/>
      </w:pPr>
      <w:r>
        <w:t xml:space="preserve">Halaman ini merupakan halaman untuk memetakan hak akses dengan menu-menu yang ada pada modul yang sedang dipasang. Halaman ini merupakan halaman lanjutan dari halaman pengunggahan berkas modul. Kedua halaman tersebut dibuat menjadi suatu </w:t>
      </w:r>
      <w:r w:rsidRPr="009E4749">
        <w:rPr>
          <w:i/>
        </w:rPr>
        <w:t>wizard</w:t>
      </w:r>
      <w:r>
        <w:t>. Hasil implementasi halaman ini ditunjukkan pada</w:t>
      </w:r>
      <w:r w:rsidR="009E4749">
        <w:t xml:space="preserve"> </w:t>
      </w:r>
      <w:r w:rsidR="009E4749" w:rsidRPr="009E4749">
        <w:fldChar w:fldCharType="begin"/>
      </w:r>
      <w:r w:rsidR="009E4749" w:rsidRPr="009E4749">
        <w:instrText xml:space="preserve"> REF _Ref437813115 \h </w:instrText>
      </w:r>
      <w:r w:rsidR="009E4749">
        <w:instrText xml:space="preserve"> \* MERGEFORMAT </w:instrText>
      </w:r>
      <w:r w:rsidR="009E4749" w:rsidRPr="009E4749">
        <w:fldChar w:fldCharType="separate"/>
      </w:r>
      <w:r w:rsidR="00EC2FF0" w:rsidRPr="00EC2FF0">
        <w:t>Gambar 4.2</w:t>
      </w:r>
      <w:r w:rsidR="009E4749" w:rsidRPr="009E4749">
        <w:fldChar w:fldCharType="end"/>
      </w:r>
      <w:r>
        <w:t>.</w:t>
      </w:r>
    </w:p>
    <w:p w:rsidR="00091ACF" w:rsidRPr="00091ACF" w:rsidRDefault="00091ACF" w:rsidP="00091ACF"/>
    <w:p w:rsidR="00D36213" w:rsidRDefault="00D36213" w:rsidP="00D36213">
      <w:pPr>
        <w:pStyle w:val="Heading5"/>
        <w:spacing w:before="0"/>
      </w:pPr>
      <w:r>
        <w:lastRenderedPageBreak/>
        <w:t>Halaman daftar modul</w:t>
      </w:r>
    </w:p>
    <w:p w:rsidR="003412CC" w:rsidRDefault="003412CC" w:rsidP="003412CC"/>
    <w:p w:rsidR="00906C93" w:rsidRDefault="003D47F8" w:rsidP="00871C59">
      <w:pPr>
        <w:ind w:firstLine="720"/>
      </w:pPr>
      <w:r>
        <w:t>Halaman ini merupakan halaman yang menampilkan daftar modul yang terpasang pada Sistem Informasi Akademik. Pada halaman ini terdapat tombol yang mengarahkan pengguna ke halaman pengunggahan modul. Tiap baris pada daftar modul, terdapat tombol untuk menghapus modul dan tombol untuk mengakses halaman penambahan akses menu modul yang dipilih dari daftar modul. Hasil implementasi halaman ini ditunjukkan pada</w:t>
      </w:r>
      <w:r w:rsidR="009E4749">
        <w:t xml:space="preserve"> </w:t>
      </w:r>
      <w:r w:rsidR="009E4749" w:rsidRPr="009E4749">
        <w:fldChar w:fldCharType="begin"/>
      </w:r>
      <w:r w:rsidR="009E4749" w:rsidRPr="009E4749">
        <w:instrText xml:space="preserve"> REF _Ref437813126 \h </w:instrText>
      </w:r>
      <w:r w:rsidR="009E4749">
        <w:instrText xml:space="preserve"> \* MERGEFORMAT </w:instrText>
      </w:r>
      <w:r w:rsidR="009E4749" w:rsidRPr="009E4749">
        <w:fldChar w:fldCharType="separate"/>
      </w:r>
      <w:r w:rsidR="00EC2FF0" w:rsidRPr="00EC2FF0">
        <w:t>Gambar 4.3</w:t>
      </w:r>
      <w:r w:rsidR="009E4749" w:rsidRPr="009E4749">
        <w:fldChar w:fldCharType="end"/>
      </w:r>
      <w:r>
        <w:t>.</w:t>
      </w:r>
    </w:p>
    <w:p w:rsidR="00871C59" w:rsidRPr="003412CC" w:rsidRDefault="00871C59" w:rsidP="00871C59">
      <w:pPr>
        <w:ind w:firstLine="720"/>
      </w:pPr>
    </w:p>
    <w:p w:rsidR="00D36213" w:rsidRDefault="00D36213" w:rsidP="00D36213">
      <w:pPr>
        <w:pStyle w:val="Heading5"/>
        <w:spacing w:before="0"/>
      </w:pPr>
      <w:r>
        <w:t>Halaman daftar pengguna</w:t>
      </w:r>
    </w:p>
    <w:p w:rsidR="003D47F8" w:rsidRDefault="003D47F8" w:rsidP="003D47F8"/>
    <w:p w:rsidR="003D47F8" w:rsidRDefault="003D47F8" w:rsidP="003D47F8">
      <w:pPr>
        <w:ind w:firstLine="720"/>
      </w:pPr>
      <w:r>
        <w:t xml:space="preserve">Halaman ini menampilkan daftar pengguna yang masih aktif pada Sistem Informasi Akademik. Pada halaman ini terdapat beberapa komponen yaitu tombol untuk mengakses penambahan pengguna, tombol untuk menghapus pengguna satu per satu ataupun banyak pengguna, penanda pengguna untuk fitur penghapusan banyak pengguna, </w:t>
      </w:r>
      <w:r w:rsidR="00852043" w:rsidRPr="009E4749">
        <w:rPr>
          <w:i/>
        </w:rPr>
        <w:t>filter</w:t>
      </w:r>
      <w:r w:rsidR="00852043">
        <w:t xml:space="preserve"> pengguna berdasarkan satuan manajemen dan tipe pengguna, Kotak teks untuk mencari pengguna, dan tabel daftar pengguna. Implementasi ini dibantu dengan pustaka jQuery datatable. Hasil implementasi halaman ini ditunjukkan pada</w:t>
      </w:r>
      <w:r w:rsidR="009E4749">
        <w:t xml:space="preserve"> </w:t>
      </w:r>
      <w:r w:rsidR="009E4749" w:rsidRPr="009E4749">
        <w:fldChar w:fldCharType="begin"/>
      </w:r>
      <w:r w:rsidR="009E4749" w:rsidRPr="009E4749">
        <w:instrText xml:space="preserve"> REF _Ref437813140 \h </w:instrText>
      </w:r>
      <w:r w:rsidR="009E4749">
        <w:instrText xml:space="preserve"> \* MERGEFORMAT </w:instrText>
      </w:r>
      <w:r w:rsidR="009E4749" w:rsidRPr="009E4749">
        <w:fldChar w:fldCharType="separate"/>
      </w:r>
      <w:r w:rsidR="00EC2FF0" w:rsidRPr="00EC2FF0">
        <w:t>Gambar 4.4</w:t>
      </w:r>
      <w:r w:rsidR="009E4749" w:rsidRPr="009E4749">
        <w:fldChar w:fldCharType="end"/>
      </w:r>
      <w:r w:rsidR="00852043">
        <w:t>.</w:t>
      </w:r>
    </w:p>
    <w:p w:rsidR="003D47F8" w:rsidRPr="003D47F8" w:rsidRDefault="003D47F8" w:rsidP="003D47F8"/>
    <w:p w:rsidR="00D36213" w:rsidRDefault="00D36213" w:rsidP="00D36213">
      <w:pPr>
        <w:pStyle w:val="Heading5"/>
        <w:spacing w:before="0"/>
      </w:pPr>
      <w:r>
        <w:t>Halaman penambahan pengguna</w:t>
      </w:r>
    </w:p>
    <w:p w:rsidR="00852043" w:rsidRDefault="00852043" w:rsidP="00852043"/>
    <w:p w:rsidR="00852043" w:rsidRDefault="00852043" w:rsidP="00852043">
      <w:pPr>
        <w:ind w:firstLine="720"/>
      </w:pPr>
      <w:r>
        <w:t>Halaman penambahan pengguna dibagi menjadi dua yaitu penambahan secara manual ataupun dengan berkas CSV. Hasil implementasi halaman ini ditunjukkan pada</w:t>
      </w:r>
      <w:r w:rsidR="009E4749">
        <w:t xml:space="preserve"> </w:t>
      </w:r>
      <w:r w:rsidR="009E4749" w:rsidRPr="009E4749">
        <w:fldChar w:fldCharType="begin"/>
      </w:r>
      <w:r w:rsidR="009E4749" w:rsidRPr="009E4749">
        <w:instrText xml:space="preserve"> REF _Ref437813151 \h </w:instrText>
      </w:r>
      <w:r w:rsidR="009E4749">
        <w:instrText xml:space="preserve"> \* MERGEFORMAT </w:instrText>
      </w:r>
      <w:r w:rsidR="009E4749" w:rsidRPr="009E4749">
        <w:fldChar w:fldCharType="separate"/>
      </w:r>
      <w:r w:rsidR="00EC2FF0" w:rsidRPr="00EC2FF0">
        <w:t>Gambar 4.5</w:t>
      </w:r>
      <w:r w:rsidR="009E4749" w:rsidRPr="009E4749">
        <w:fldChar w:fldCharType="end"/>
      </w:r>
      <w:r>
        <w:t xml:space="preserve"> dan</w:t>
      </w:r>
      <w:r w:rsidR="009E4749">
        <w:t xml:space="preserve"> </w:t>
      </w:r>
      <w:r w:rsidR="009E4749" w:rsidRPr="009E4749">
        <w:fldChar w:fldCharType="begin"/>
      </w:r>
      <w:r w:rsidR="009E4749" w:rsidRPr="009E4749">
        <w:instrText xml:space="preserve"> REF _Ref437813159 \h </w:instrText>
      </w:r>
      <w:r w:rsidR="009E4749">
        <w:instrText xml:space="preserve"> \* MERGEFORMAT </w:instrText>
      </w:r>
      <w:r w:rsidR="009E4749" w:rsidRPr="009E4749">
        <w:fldChar w:fldCharType="separate"/>
      </w:r>
      <w:r w:rsidR="00EC2FF0" w:rsidRPr="00EC2FF0">
        <w:t>Gambar 4.6</w:t>
      </w:r>
      <w:r w:rsidR="009E4749" w:rsidRPr="009E4749">
        <w:fldChar w:fldCharType="end"/>
      </w:r>
      <w:r>
        <w:t>.</w:t>
      </w:r>
    </w:p>
    <w:p w:rsidR="00852043" w:rsidRPr="00852043" w:rsidRDefault="00852043" w:rsidP="00852043"/>
    <w:p w:rsidR="00852043" w:rsidRDefault="00D36213" w:rsidP="00852043">
      <w:pPr>
        <w:pStyle w:val="Heading5"/>
        <w:spacing w:before="0"/>
      </w:pPr>
      <w:r>
        <w:t>Halaman pe</w:t>
      </w:r>
      <w:r w:rsidR="008C69E8">
        <w:t>nyuntingan informasi</w:t>
      </w:r>
      <w:r>
        <w:t xml:space="preserve"> pengguna</w:t>
      </w:r>
    </w:p>
    <w:p w:rsidR="00852043" w:rsidRDefault="00852043" w:rsidP="00852043"/>
    <w:p w:rsidR="00852043" w:rsidRPr="00852043" w:rsidRDefault="00852043" w:rsidP="00A529D0">
      <w:pPr>
        <w:ind w:firstLine="720"/>
      </w:pPr>
      <w:r>
        <w:lastRenderedPageBreak/>
        <w:t xml:space="preserve">Halaman ini sebenarnya diimplementasi bukan sebagai halaman sendiri melainkan dalam bentuk </w:t>
      </w:r>
      <w:r w:rsidRPr="00852043">
        <w:rPr>
          <w:i/>
        </w:rPr>
        <w:t>modal</w:t>
      </w:r>
      <w:r>
        <w:t>.</w:t>
      </w:r>
      <w:r w:rsidR="00A529D0">
        <w:t xml:space="preserve"> Hasil implementasi halaman ini ditunjukkan pada</w:t>
      </w:r>
      <w:r w:rsidR="009E4749">
        <w:t xml:space="preserve"> </w:t>
      </w:r>
      <w:r w:rsidR="009E4749" w:rsidRPr="009E4749">
        <w:fldChar w:fldCharType="begin"/>
      </w:r>
      <w:r w:rsidR="009E4749" w:rsidRPr="009E4749">
        <w:instrText xml:space="preserve"> REF _Ref437813169 \h </w:instrText>
      </w:r>
      <w:r w:rsidR="009E4749">
        <w:instrText xml:space="preserve"> \* MERGEFORMAT </w:instrText>
      </w:r>
      <w:r w:rsidR="009E4749" w:rsidRPr="009E4749">
        <w:fldChar w:fldCharType="separate"/>
      </w:r>
      <w:r w:rsidR="00EC2FF0" w:rsidRPr="00EC2FF0">
        <w:t>Gambar 4.7</w:t>
      </w:r>
      <w:r w:rsidR="009E4749" w:rsidRPr="009E4749">
        <w:fldChar w:fldCharType="end"/>
      </w:r>
      <w:r w:rsidR="00A529D0">
        <w:t>.</w:t>
      </w:r>
    </w:p>
    <w:p w:rsidR="00852043" w:rsidRPr="00852043" w:rsidRDefault="00852043" w:rsidP="00852043"/>
    <w:p w:rsidR="00D36213" w:rsidRDefault="00D36213" w:rsidP="00D36213">
      <w:pPr>
        <w:pStyle w:val="Heading5"/>
        <w:spacing w:before="0"/>
      </w:pPr>
      <w:r>
        <w:t>Halaman pengelolaan hak akses penggu</w:t>
      </w:r>
      <w:r w:rsidR="00A529D0">
        <w:t>na</w:t>
      </w:r>
    </w:p>
    <w:p w:rsidR="00A529D0" w:rsidRDefault="00A529D0" w:rsidP="00A529D0"/>
    <w:p w:rsidR="00A529D0" w:rsidRDefault="00A529D0" w:rsidP="00A529D0">
      <w:pPr>
        <w:ind w:firstLine="720"/>
      </w:pPr>
      <w:r>
        <w:t>Halaman ini digunakan untuk melihat, menambah, dan menghapus hak akses yang dimiliki seorang pengguna. Halaman ini diakses melalui halaman daftar pengguna pada tiap baris dari tabel pengguna. Hasil implementasi halaman ini ditunjukkan pada</w:t>
      </w:r>
      <w:r w:rsidR="009E4749">
        <w:t xml:space="preserve"> </w:t>
      </w:r>
      <w:r w:rsidR="009E4749" w:rsidRPr="009E4749">
        <w:fldChar w:fldCharType="begin"/>
      </w:r>
      <w:r w:rsidR="009E4749" w:rsidRPr="009E4749">
        <w:instrText xml:space="preserve"> REF _Ref437813196 \h </w:instrText>
      </w:r>
      <w:r w:rsidR="009E4749">
        <w:instrText xml:space="preserve"> \* MERGEFORMAT </w:instrText>
      </w:r>
      <w:r w:rsidR="009E4749" w:rsidRPr="009E4749">
        <w:fldChar w:fldCharType="separate"/>
      </w:r>
      <w:r w:rsidR="00EC2FF0" w:rsidRPr="00EC2FF0">
        <w:t>Gambar 4.8</w:t>
      </w:r>
      <w:r w:rsidR="009E4749" w:rsidRPr="009E4749">
        <w:fldChar w:fldCharType="end"/>
      </w:r>
      <w:r>
        <w:t>.</w:t>
      </w:r>
    </w:p>
    <w:p w:rsidR="00A529D0" w:rsidRPr="00A529D0" w:rsidRDefault="00A529D0" w:rsidP="00A529D0"/>
    <w:p w:rsidR="00D36213" w:rsidRDefault="00D36213" w:rsidP="00D36213">
      <w:pPr>
        <w:pStyle w:val="Heading5"/>
        <w:spacing w:before="0"/>
      </w:pPr>
      <w:r>
        <w:t>Halaman daftar peran</w:t>
      </w:r>
    </w:p>
    <w:p w:rsidR="00A529D0" w:rsidRDefault="00A529D0" w:rsidP="00A529D0"/>
    <w:p w:rsidR="00A529D0" w:rsidRDefault="00A529D0" w:rsidP="00A529D0">
      <w:pPr>
        <w:ind w:firstLine="720"/>
      </w:pPr>
      <w:r>
        <w:t>Halaman ini berisi tabel daftar peran pada sistem. Tiap baris pada tabel terdapat informasi peran dan tombol untuk menghapus peran dan menyunting informasi peran. Hasil implementasi halaman ini ditunjukkan pada</w:t>
      </w:r>
      <w:r w:rsidR="009E4749">
        <w:t xml:space="preserve"> </w:t>
      </w:r>
      <w:r w:rsidR="009E4749" w:rsidRPr="009E4749">
        <w:fldChar w:fldCharType="begin"/>
      </w:r>
      <w:r w:rsidR="009E4749" w:rsidRPr="009E4749">
        <w:instrText xml:space="preserve"> REF _Ref437813210 \h </w:instrText>
      </w:r>
      <w:r w:rsidR="009E4749">
        <w:instrText xml:space="preserve"> \* MERGEFORMAT </w:instrText>
      </w:r>
      <w:r w:rsidR="009E4749" w:rsidRPr="009E4749">
        <w:fldChar w:fldCharType="separate"/>
      </w:r>
      <w:r w:rsidR="00EC2FF0" w:rsidRPr="00EC2FF0">
        <w:t>Gambar 4.10</w:t>
      </w:r>
      <w:r w:rsidR="009E4749" w:rsidRPr="009E4749">
        <w:fldChar w:fldCharType="end"/>
      </w:r>
      <w:r>
        <w:t>.</w:t>
      </w:r>
    </w:p>
    <w:p w:rsidR="00A529D0" w:rsidRPr="00A529D0" w:rsidRDefault="00A529D0" w:rsidP="00A529D0"/>
    <w:p w:rsidR="00D36213" w:rsidRDefault="00D36213" w:rsidP="00D36213">
      <w:pPr>
        <w:pStyle w:val="Heading5"/>
        <w:spacing w:before="0"/>
      </w:pPr>
      <w:r>
        <w:t>Halaman penambahan peran</w:t>
      </w:r>
    </w:p>
    <w:p w:rsidR="00D36213" w:rsidRDefault="00D36213" w:rsidP="00D36213"/>
    <w:p w:rsidR="00D36213" w:rsidRDefault="00A529D0" w:rsidP="001E0092">
      <w:pPr>
        <w:ind w:firstLine="720"/>
      </w:pPr>
      <w:r>
        <w:t xml:space="preserve">Halaman </w:t>
      </w:r>
      <w:r w:rsidR="00E46C07">
        <w:t xml:space="preserve">ini berbentuk </w:t>
      </w:r>
      <w:r w:rsidR="00E46C07" w:rsidRPr="009E4749">
        <w:rPr>
          <w:i/>
        </w:rPr>
        <w:t>modal</w:t>
      </w:r>
      <w:r w:rsidR="00E46C07">
        <w:t xml:space="preserve"> yang berfungsi untuk menambah peran pada sistem. Hasil implementasi halaman ini ditunjukkan pada</w:t>
      </w:r>
      <w:r w:rsidR="009E4749">
        <w:t xml:space="preserve"> </w:t>
      </w:r>
      <w:r w:rsidR="009E4749" w:rsidRPr="009E4749">
        <w:fldChar w:fldCharType="begin"/>
      </w:r>
      <w:r w:rsidR="009E4749" w:rsidRPr="009E4749">
        <w:instrText xml:space="preserve"> REF _Ref437813218 \h </w:instrText>
      </w:r>
      <w:r w:rsidR="009E4749">
        <w:instrText xml:space="preserve"> \* MERGEFORMAT </w:instrText>
      </w:r>
      <w:r w:rsidR="009E4749" w:rsidRPr="009E4749">
        <w:fldChar w:fldCharType="separate"/>
      </w:r>
      <w:r w:rsidR="00EC2FF0" w:rsidRPr="00EC2FF0">
        <w:t>Gambar 4.9</w:t>
      </w:r>
      <w:r w:rsidR="009E4749" w:rsidRPr="009E4749">
        <w:fldChar w:fldCharType="end"/>
      </w:r>
      <w:r w:rsidR="00E46C07">
        <w:t>.</w:t>
      </w:r>
    </w:p>
    <w:p w:rsidR="00D36213" w:rsidRDefault="00906C93" w:rsidP="00D36213">
      <w:r>
        <w:rPr>
          <w:noProof/>
          <w:lang w:eastAsia="en-US"/>
        </w:rPr>
        <w:drawing>
          <wp:anchor distT="0" distB="0" distL="114300" distR="114300" simplePos="0" relativeHeight="251325440" behindDoc="0" locked="0" layoutInCell="1" allowOverlap="1" wp14:anchorId="13B39D26" wp14:editId="6CA06F07">
            <wp:simplePos x="0" y="0"/>
            <wp:positionH relativeFrom="margin">
              <wp:posOffset>372745</wp:posOffset>
            </wp:positionH>
            <wp:positionV relativeFrom="paragraph">
              <wp:posOffset>80645</wp:posOffset>
            </wp:positionV>
            <wp:extent cx="2962800" cy="10440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PNG"/>
                    <pic:cNvPicPr/>
                  </pic:nvPicPr>
                  <pic:blipFill>
                    <a:blip r:embed="rId170">
                      <a:extLst>
                        <a:ext uri="{28A0092B-C50C-407E-A947-70E740481C1C}">
                          <a14:useLocalDpi xmlns:a14="http://schemas.microsoft.com/office/drawing/2010/main" val="0"/>
                        </a:ext>
                      </a:extLst>
                    </a:blip>
                    <a:stretch>
                      <a:fillRect/>
                    </a:stretch>
                  </pic:blipFill>
                  <pic:spPr>
                    <a:xfrm>
                      <a:off x="0" y="0"/>
                      <a:ext cx="2962800" cy="10440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670016" behindDoc="0" locked="0" layoutInCell="1" allowOverlap="1">
                <wp:simplePos x="0" y="0"/>
                <wp:positionH relativeFrom="column">
                  <wp:posOffset>-121285</wp:posOffset>
                </wp:positionH>
                <wp:positionV relativeFrom="paragraph">
                  <wp:posOffset>195580</wp:posOffset>
                </wp:positionV>
                <wp:extent cx="3950335" cy="276860"/>
                <wp:effectExtent l="2540" t="0" r="0" b="3810"/>
                <wp:wrapNone/>
                <wp:docPr id="450792"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121" w:rsidRPr="006C30A4" w:rsidRDefault="00DC0121" w:rsidP="005242B9">
                            <w:pPr>
                              <w:pStyle w:val="Caption"/>
                              <w:rPr>
                                <w:noProof/>
                                <w:sz w:val="18"/>
                              </w:rPr>
                            </w:pPr>
                            <w:bookmarkStart w:id="423" w:name="_Ref437813107"/>
                            <w:bookmarkStart w:id="424" w:name="_Toc441082113"/>
                            <w:r>
                              <w:rPr>
                                <w:sz w:val="18"/>
                              </w:rPr>
                              <w:t>Gambar 4.</w:t>
                            </w:r>
                            <w:r>
                              <w:rPr>
                                <w:sz w:val="18"/>
                              </w:rPr>
                              <w:fldChar w:fldCharType="begin"/>
                            </w:r>
                            <w:r>
                              <w:rPr>
                                <w:sz w:val="18"/>
                              </w:rPr>
                              <w:instrText xml:space="preserve"> SEQ Gambar \* ARABIC \s 1 </w:instrText>
                            </w:r>
                            <w:r>
                              <w:rPr>
                                <w:sz w:val="18"/>
                              </w:rPr>
                              <w:fldChar w:fldCharType="separate"/>
                            </w:r>
                            <w:r>
                              <w:rPr>
                                <w:noProof/>
                                <w:sz w:val="18"/>
                              </w:rPr>
                              <w:t>1</w:t>
                            </w:r>
                            <w:r>
                              <w:rPr>
                                <w:sz w:val="18"/>
                              </w:rPr>
                              <w:fldChar w:fldCharType="end"/>
                            </w:r>
                            <w:bookmarkEnd w:id="423"/>
                            <w:r>
                              <w:rPr>
                                <w:noProof/>
                                <w:sz w:val="18"/>
                              </w:rPr>
                              <w:t xml:space="preserve"> Halaman penambahan modul</w:t>
                            </w:r>
                            <w:bookmarkEnd w:id="424"/>
                          </w:p>
                          <w:p w:rsidR="00DC0121" w:rsidRDefault="00DC0121" w:rsidP="005242B9">
                            <w:pPr>
                              <w:pStyle w:val="Caption"/>
                              <w:rPr>
                                <w:noProof/>
                                <w:sz w:val="18"/>
                              </w:rPr>
                            </w:pPr>
                            <w:r>
                              <w:rPr>
                                <w:noProof/>
                                <w:sz w:val="18"/>
                              </w:rPr>
                              <w:t xml:space="preserve"> </w:t>
                            </w:r>
                          </w:p>
                          <w:p w:rsidR="00DC0121" w:rsidRPr="00780CEE" w:rsidRDefault="00DC0121" w:rsidP="005242B9"/>
                          <w:p w:rsidR="00DC0121" w:rsidRPr="00CA1C5E" w:rsidRDefault="00DC0121" w:rsidP="005242B9"/>
                          <w:p w:rsidR="00DC0121" w:rsidRPr="00956456" w:rsidRDefault="00DC0121" w:rsidP="005242B9">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1" o:spid="_x0000_s1157" type="#_x0000_t202" style="position:absolute;left:0;text-align:left;margin-left:-9.55pt;margin-top:15.4pt;width:311.05pt;height:21.8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" filled="f" stroked="f">
                <v:textbox>
                  <w:txbxContent>
                    <w:p w:rsidR="00DC0121" w:rsidRPr="006C30A4" w:rsidRDefault="00DC0121" w:rsidP="005242B9">
                      <w:pPr>
                        <w:pStyle w:val="Caption"/>
                        <w:rPr>
                          <w:noProof/>
                          <w:sz w:val="18"/>
                        </w:rPr>
                      </w:pPr>
                      <w:bookmarkStart w:id="425" w:name="_Ref437813107"/>
                      <w:bookmarkStart w:id="426" w:name="_Toc441082113"/>
                      <w:r>
                        <w:rPr>
                          <w:sz w:val="18"/>
                        </w:rPr>
                        <w:t>Gambar 4.</w:t>
                      </w:r>
                      <w:r>
                        <w:rPr>
                          <w:sz w:val="18"/>
                        </w:rPr>
                        <w:fldChar w:fldCharType="begin"/>
                      </w:r>
                      <w:r>
                        <w:rPr>
                          <w:sz w:val="18"/>
                        </w:rPr>
                        <w:instrText xml:space="preserve"> SEQ Gambar \* ARABIC \s 1 </w:instrText>
                      </w:r>
                      <w:r>
                        <w:rPr>
                          <w:sz w:val="18"/>
                        </w:rPr>
                        <w:fldChar w:fldCharType="separate"/>
                      </w:r>
                      <w:r>
                        <w:rPr>
                          <w:noProof/>
                          <w:sz w:val="18"/>
                        </w:rPr>
                        <w:t>1</w:t>
                      </w:r>
                      <w:r>
                        <w:rPr>
                          <w:sz w:val="18"/>
                        </w:rPr>
                        <w:fldChar w:fldCharType="end"/>
                      </w:r>
                      <w:bookmarkEnd w:id="425"/>
                      <w:r>
                        <w:rPr>
                          <w:noProof/>
                          <w:sz w:val="18"/>
                        </w:rPr>
                        <w:t xml:space="preserve"> Halaman penambahan modul</w:t>
                      </w:r>
                      <w:bookmarkEnd w:id="426"/>
                    </w:p>
                    <w:p w:rsidR="00DC0121" w:rsidRDefault="00DC0121" w:rsidP="005242B9">
                      <w:pPr>
                        <w:pStyle w:val="Caption"/>
                        <w:rPr>
                          <w:noProof/>
                          <w:sz w:val="18"/>
                        </w:rPr>
                      </w:pPr>
                      <w:r>
                        <w:rPr>
                          <w:noProof/>
                          <w:sz w:val="18"/>
                        </w:rPr>
                        <w:t xml:space="preserve"> </w:t>
                      </w:r>
                    </w:p>
                    <w:p w:rsidR="00DC0121" w:rsidRPr="00780CEE" w:rsidRDefault="00DC0121" w:rsidP="005242B9"/>
                    <w:p w:rsidR="00DC0121" w:rsidRPr="00CA1C5E" w:rsidRDefault="00DC0121" w:rsidP="005242B9"/>
                    <w:p w:rsidR="00DC0121" w:rsidRPr="00956456" w:rsidRDefault="00DC0121" w:rsidP="005242B9">
                      <w:pPr>
                        <w:rPr>
                          <w:sz w:val="18"/>
                          <w:szCs w:val="18"/>
                        </w:rPr>
                      </w:pPr>
                    </w:p>
                  </w:txbxContent>
                </v:textbox>
              </v:shape>
            </w:pict>
          </mc:Fallback>
        </mc:AlternateContent>
      </w:r>
    </w:p>
    <w:p w:rsidR="005242B9" w:rsidRDefault="005242B9" w:rsidP="00D36213"/>
    <w:p w:rsidR="005242B9" w:rsidRDefault="00A0666C" w:rsidP="00D36213">
      <w:r>
        <w:rPr>
          <w:noProof/>
          <w:lang w:eastAsia="en-US"/>
        </w:rPr>
        <w:drawing>
          <wp:anchor distT="0" distB="0" distL="114300" distR="114300" simplePos="0" relativeHeight="251339776" behindDoc="0" locked="0" layoutInCell="1" allowOverlap="1" wp14:anchorId="48E9120A" wp14:editId="3065E8A5">
            <wp:simplePos x="0" y="0"/>
            <wp:positionH relativeFrom="margin">
              <wp:posOffset>-134620</wp:posOffset>
            </wp:positionH>
            <wp:positionV relativeFrom="paragraph">
              <wp:posOffset>167005</wp:posOffset>
            </wp:positionV>
            <wp:extent cx="4053205" cy="159067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3.PNG"/>
                    <pic:cNvPicPr/>
                  </pic:nvPicPr>
                  <pic:blipFill>
                    <a:blip r:embed="rId171" cstate="print">
                      <a:extLst>
                        <a:ext uri="{28A0092B-C50C-407E-A947-70E740481C1C}">
                          <a14:useLocalDpi xmlns:a14="http://schemas.microsoft.com/office/drawing/2010/main" val="0"/>
                        </a:ext>
                      </a:extLst>
                    </a:blip>
                    <a:stretch>
                      <a:fillRect/>
                    </a:stretch>
                  </pic:blipFill>
                  <pic:spPr>
                    <a:xfrm>
                      <a:off x="0" y="0"/>
                      <a:ext cx="4053205" cy="1590675"/>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671040" behindDoc="0" locked="0" layoutInCell="1" allowOverlap="1">
                <wp:simplePos x="0" y="0"/>
                <wp:positionH relativeFrom="column">
                  <wp:align>center</wp:align>
                </wp:positionH>
                <wp:positionV relativeFrom="paragraph">
                  <wp:posOffset>191135</wp:posOffset>
                </wp:positionV>
                <wp:extent cx="3950335" cy="276860"/>
                <wp:effectExtent l="0" t="635" r="2540" b="0"/>
                <wp:wrapNone/>
                <wp:docPr id="450791"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121" w:rsidRPr="006C30A4" w:rsidRDefault="00DC0121" w:rsidP="008C69E8">
                            <w:pPr>
                              <w:pStyle w:val="Caption"/>
                              <w:rPr>
                                <w:noProof/>
                                <w:sz w:val="18"/>
                              </w:rPr>
                            </w:pPr>
                            <w:bookmarkStart w:id="427" w:name="_Ref437813115"/>
                            <w:bookmarkStart w:id="428" w:name="_Toc441082114"/>
                            <w:r>
                              <w:rPr>
                                <w:sz w:val="18"/>
                              </w:rPr>
                              <w:t>Gambar 4.</w:t>
                            </w:r>
                            <w:r>
                              <w:rPr>
                                <w:sz w:val="18"/>
                              </w:rPr>
                              <w:fldChar w:fldCharType="begin"/>
                            </w:r>
                            <w:r>
                              <w:rPr>
                                <w:sz w:val="18"/>
                              </w:rPr>
                              <w:instrText xml:space="preserve"> SEQ Gambar \* ARABIC \s 1 </w:instrText>
                            </w:r>
                            <w:r>
                              <w:rPr>
                                <w:sz w:val="18"/>
                              </w:rPr>
                              <w:fldChar w:fldCharType="separate"/>
                            </w:r>
                            <w:r>
                              <w:rPr>
                                <w:noProof/>
                                <w:sz w:val="18"/>
                              </w:rPr>
                              <w:t>2</w:t>
                            </w:r>
                            <w:r>
                              <w:rPr>
                                <w:sz w:val="18"/>
                              </w:rPr>
                              <w:fldChar w:fldCharType="end"/>
                            </w:r>
                            <w:bookmarkEnd w:id="427"/>
                            <w:r>
                              <w:rPr>
                                <w:noProof/>
                                <w:sz w:val="18"/>
                              </w:rPr>
                              <w:t xml:space="preserve"> Halaman penambahan akses menu</w:t>
                            </w:r>
                            <w:bookmarkEnd w:id="428"/>
                          </w:p>
                          <w:p w:rsidR="00DC0121" w:rsidRDefault="00DC0121" w:rsidP="008C69E8">
                            <w:pPr>
                              <w:pStyle w:val="Caption"/>
                              <w:rPr>
                                <w:noProof/>
                                <w:sz w:val="18"/>
                              </w:rPr>
                            </w:pPr>
                            <w:r>
                              <w:rPr>
                                <w:noProof/>
                                <w:sz w:val="18"/>
                              </w:rPr>
                              <w:t xml:space="preserve"> </w:t>
                            </w:r>
                          </w:p>
                          <w:p w:rsidR="00DC0121" w:rsidRPr="00780CEE" w:rsidRDefault="00DC0121" w:rsidP="008C69E8"/>
                          <w:p w:rsidR="00DC0121" w:rsidRPr="00CA1C5E" w:rsidRDefault="00DC0121" w:rsidP="008C69E8"/>
                          <w:p w:rsidR="00DC0121" w:rsidRPr="00956456" w:rsidRDefault="00DC0121"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2" o:spid="_x0000_s1158" type="#_x0000_t202" style="position:absolute;left:0;text-align:left;margin-left:0;margin-top:15.05pt;width:311.05pt;height:21.8pt;z-index:25167104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" filled="f" stroked="f">
                <v:textbox>
                  <w:txbxContent>
                    <w:p w:rsidR="00DC0121" w:rsidRPr="006C30A4" w:rsidRDefault="00DC0121" w:rsidP="008C69E8">
                      <w:pPr>
                        <w:pStyle w:val="Caption"/>
                        <w:rPr>
                          <w:noProof/>
                          <w:sz w:val="18"/>
                        </w:rPr>
                      </w:pPr>
                      <w:bookmarkStart w:id="429" w:name="_Ref437813115"/>
                      <w:bookmarkStart w:id="430" w:name="_Toc441082114"/>
                      <w:r>
                        <w:rPr>
                          <w:sz w:val="18"/>
                        </w:rPr>
                        <w:t>Gambar 4.</w:t>
                      </w:r>
                      <w:r>
                        <w:rPr>
                          <w:sz w:val="18"/>
                        </w:rPr>
                        <w:fldChar w:fldCharType="begin"/>
                      </w:r>
                      <w:r>
                        <w:rPr>
                          <w:sz w:val="18"/>
                        </w:rPr>
                        <w:instrText xml:space="preserve"> SEQ Gambar \* ARABIC \s 1 </w:instrText>
                      </w:r>
                      <w:r>
                        <w:rPr>
                          <w:sz w:val="18"/>
                        </w:rPr>
                        <w:fldChar w:fldCharType="separate"/>
                      </w:r>
                      <w:r>
                        <w:rPr>
                          <w:noProof/>
                          <w:sz w:val="18"/>
                        </w:rPr>
                        <w:t>2</w:t>
                      </w:r>
                      <w:r>
                        <w:rPr>
                          <w:sz w:val="18"/>
                        </w:rPr>
                        <w:fldChar w:fldCharType="end"/>
                      </w:r>
                      <w:bookmarkEnd w:id="429"/>
                      <w:r>
                        <w:rPr>
                          <w:noProof/>
                          <w:sz w:val="18"/>
                        </w:rPr>
                        <w:t xml:space="preserve"> Halaman penambahan akses menu</w:t>
                      </w:r>
                      <w:bookmarkEnd w:id="430"/>
                    </w:p>
                    <w:p w:rsidR="00DC0121" w:rsidRDefault="00DC0121" w:rsidP="008C69E8">
                      <w:pPr>
                        <w:pStyle w:val="Caption"/>
                        <w:rPr>
                          <w:noProof/>
                          <w:sz w:val="18"/>
                        </w:rPr>
                      </w:pPr>
                      <w:r>
                        <w:rPr>
                          <w:noProof/>
                          <w:sz w:val="18"/>
                        </w:rPr>
                        <w:t xml:space="preserve"> </w:t>
                      </w:r>
                    </w:p>
                    <w:p w:rsidR="00DC0121" w:rsidRPr="00780CEE" w:rsidRDefault="00DC0121" w:rsidP="008C69E8"/>
                    <w:p w:rsidR="00DC0121" w:rsidRPr="00CA1C5E" w:rsidRDefault="00DC0121" w:rsidP="008C69E8"/>
                    <w:p w:rsidR="00DC0121" w:rsidRPr="00956456" w:rsidRDefault="00DC0121" w:rsidP="008C69E8">
                      <w:pPr>
                        <w:rPr>
                          <w:sz w:val="18"/>
                          <w:szCs w:val="18"/>
                        </w:rPr>
                      </w:pPr>
                    </w:p>
                  </w:txbxContent>
                </v:textbox>
              </v:shape>
            </w:pict>
          </mc:Fallback>
        </mc:AlternateContent>
      </w:r>
    </w:p>
    <w:p w:rsidR="005242B9" w:rsidRDefault="005242B9" w:rsidP="00D36213"/>
    <w:p w:rsidR="00A0666C" w:rsidRDefault="00A0666C" w:rsidP="00D36213"/>
    <w:p w:rsidR="005242B9" w:rsidRDefault="005242B9" w:rsidP="00D36213"/>
    <w:p w:rsidR="005242B9" w:rsidRDefault="005242B9" w:rsidP="00D36213"/>
    <w:p w:rsidR="005242B9" w:rsidRDefault="005242B9" w:rsidP="00D36213">
      <w:r>
        <w:rPr>
          <w:noProof/>
          <w:lang w:eastAsia="en-US"/>
        </w:rPr>
        <w:drawing>
          <wp:anchor distT="0" distB="0" distL="114300" distR="114300" simplePos="0" relativeHeight="251426816" behindDoc="0" locked="0" layoutInCell="1" allowOverlap="1" wp14:anchorId="31CAC509" wp14:editId="4AF5B92B">
            <wp:simplePos x="0" y="0"/>
            <wp:positionH relativeFrom="margin">
              <wp:align>center</wp:align>
            </wp:positionH>
            <wp:positionV relativeFrom="paragraph">
              <wp:posOffset>50165</wp:posOffset>
            </wp:positionV>
            <wp:extent cx="3708000" cy="1825200"/>
            <wp:effectExtent l="0" t="0" r="0" b="0"/>
            <wp:wrapNone/>
            <wp:docPr id="450752" name="Picture 450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52" name="Capture2.PNG"/>
                    <pic:cNvPicPr/>
                  </pic:nvPicPr>
                  <pic:blipFill>
                    <a:blip r:embed="rId172">
                      <a:extLst>
                        <a:ext uri="{28A0092B-C50C-407E-A947-70E740481C1C}">
                          <a14:useLocalDpi xmlns:a14="http://schemas.microsoft.com/office/drawing/2010/main" val="0"/>
                        </a:ext>
                      </a:extLst>
                    </a:blip>
                    <a:stretch>
                      <a:fillRect/>
                    </a:stretch>
                  </pic:blipFill>
                  <pic:spPr>
                    <a:xfrm>
                      <a:off x="0" y="0"/>
                      <a:ext cx="3708000" cy="18252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672064" behindDoc="0" locked="0" layoutInCell="1" allowOverlap="1">
                <wp:simplePos x="0" y="0"/>
                <wp:positionH relativeFrom="column">
                  <wp:align>center</wp:align>
                </wp:positionH>
                <wp:positionV relativeFrom="paragraph">
                  <wp:posOffset>124460</wp:posOffset>
                </wp:positionV>
                <wp:extent cx="3950335" cy="276860"/>
                <wp:effectExtent l="0" t="635" r="2540" b="0"/>
                <wp:wrapNone/>
                <wp:docPr id="450789"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121" w:rsidRPr="006C30A4" w:rsidRDefault="00DC0121" w:rsidP="008C69E8">
                            <w:pPr>
                              <w:pStyle w:val="Caption"/>
                              <w:rPr>
                                <w:noProof/>
                                <w:sz w:val="18"/>
                              </w:rPr>
                            </w:pPr>
                            <w:bookmarkStart w:id="431" w:name="_Ref437813126"/>
                            <w:bookmarkStart w:id="432" w:name="_Toc441082115"/>
                            <w:r>
                              <w:rPr>
                                <w:sz w:val="18"/>
                              </w:rPr>
                              <w:t>Gambar 4.</w:t>
                            </w:r>
                            <w:r>
                              <w:rPr>
                                <w:sz w:val="18"/>
                              </w:rPr>
                              <w:fldChar w:fldCharType="begin"/>
                            </w:r>
                            <w:r>
                              <w:rPr>
                                <w:sz w:val="18"/>
                              </w:rPr>
                              <w:instrText xml:space="preserve"> SEQ Gambar \* ARABIC \s 1 </w:instrText>
                            </w:r>
                            <w:r>
                              <w:rPr>
                                <w:sz w:val="18"/>
                              </w:rPr>
                              <w:fldChar w:fldCharType="separate"/>
                            </w:r>
                            <w:r>
                              <w:rPr>
                                <w:noProof/>
                                <w:sz w:val="18"/>
                              </w:rPr>
                              <w:t>3</w:t>
                            </w:r>
                            <w:r>
                              <w:rPr>
                                <w:sz w:val="18"/>
                              </w:rPr>
                              <w:fldChar w:fldCharType="end"/>
                            </w:r>
                            <w:bookmarkEnd w:id="431"/>
                            <w:r>
                              <w:rPr>
                                <w:noProof/>
                                <w:sz w:val="18"/>
                              </w:rPr>
                              <w:t xml:space="preserve"> Halaman daftar modul</w:t>
                            </w:r>
                            <w:bookmarkEnd w:id="432"/>
                          </w:p>
                          <w:p w:rsidR="00DC0121" w:rsidRDefault="00DC0121" w:rsidP="008C69E8">
                            <w:pPr>
                              <w:pStyle w:val="Caption"/>
                              <w:rPr>
                                <w:noProof/>
                                <w:sz w:val="18"/>
                              </w:rPr>
                            </w:pPr>
                            <w:r>
                              <w:rPr>
                                <w:noProof/>
                                <w:sz w:val="18"/>
                              </w:rPr>
                              <w:t xml:space="preserve"> </w:t>
                            </w:r>
                          </w:p>
                          <w:p w:rsidR="00DC0121" w:rsidRPr="00780CEE" w:rsidRDefault="00DC0121" w:rsidP="008C69E8"/>
                          <w:p w:rsidR="00DC0121" w:rsidRPr="00CA1C5E" w:rsidRDefault="00DC0121" w:rsidP="008C69E8"/>
                          <w:p w:rsidR="00DC0121" w:rsidRPr="00956456" w:rsidRDefault="00DC0121"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3" o:spid="_x0000_s1159" type="#_x0000_t202" style="position:absolute;left:0;text-align:left;margin-left:0;margin-top:9.8pt;width:311.05pt;height:21.8pt;z-index:2516720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" filled="f" stroked="f">
                <v:textbox>
                  <w:txbxContent>
                    <w:p w:rsidR="00DC0121" w:rsidRPr="006C30A4" w:rsidRDefault="00DC0121" w:rsidP="008C69E8">
                      <w:pPr>
                        <w:pStyle w:val="Caption"/>
                        <w:rPr>
                          <w:noProof/>
                          <w:sz w:val="18"/>
                        </w:rPr>
                      </w:pPr>
                      <w:bookmarkStart w:id="433" w:name="_Ref437813126"/>
                      <w:bookmarkStart w:id="434" w:name="_Toc441082115"/>
                      <w:r>
                        <w:rPr>
                          <w:sz w:val="18"/>
                        </w:rPr>
                        <w:t>Gambar 4.</w:t>
                      </w:r>
                      <w:r>
                        <w:rPr>
                          <w:sz w:val="18"/>
                        </w:rPr>
                        <w:fldChar w:fldCharType="begin"/>
                      </w:r>
                      <w:r>
                        <w:rPr>
                          <w:sz w:val="18"/>
                        </w:rPr>
                        <w:instrText xml:space="preserve"> SEQ Gambar \* ARABIC \s 1 </w:instrText>
                      </w:r>
                      <w:r>
                        <w:rPr>
                          <w:sz w:val="18"/>
                        </w:rPr>
                        <w:fldChar w:fldCharType="separate"/>
                      </w:r>
                      <w:r>
                        <w:rPr>
                          <w:noProof/>
                          <w:sz w:val="18"/>
                        </w:rPr>
                        <w:t>3</w:t>
                      </w:r>
                      <w:r>
                        <w:rPr>
                          <w:sz w:val="18"/>
                        </w:rPr>
                        <w:fldChar w:fldCharType="end"/>
                      </w:r>
                      <w:bookmarkEnd w:id="433"/>
                      <w:r>
                        <w:rPr>
                          <w:noProof/>
                          <w:sz w:val="18"/>
                        </w:rPr>
                        <w:t xml:space="preserve"> Halaman daftar modul</w:t>
                      </w:r>
                      <w:bookmarkEnd w:id="434"/>
                    </w:p>
                    <w:p w:rsidR="00DC0121" w:rsidRDefault="00DC0121" w:rsidP="008C69E8">
                      <w:pPr>
                        <w:pStyle w:val="Caption"/>
                        <w:rPr>
                          <w:noProof/>
                          <w:sz w:val="18"/>
                        </w:rPr>
                      </w:pPr>
                      <w:r>
                        <w:rPr>
                          <w:noProof/>
                          <w:sz w:val="18"/>
                        </w:rPr>
                        <w:t xml:space="preserve"> </w:t>
                      </w:r>
                    </w:p>
                    <w:p w:rsidR="00DC0121" w:rsidRPr="00780CEE" w:rsidRDefault="00DC0121" w:rsidP="008C69E8"/>
                    <w:p w:rsidR="00DC0121" w:rsidRPr="00CA1C5E" w:rsidRDefault="00DC0121" w:rsidP="008C69E8"/>
                    <w:p w:rsidR="00DC0121" w:rsidRPr="00956456" w:rsidRDefault="00DC0121"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8C69E8" w:rsidP="00D36213">
      <w:r>
        <w:rPr>
          <w:noProof/>
          <w:lang w:eastAsia="en-US"/>
        </w:rPr>
        <w:drawing>
          <wp:anchor distT="0" distB="0" distL="114300" distR="114300" simplePos="0" relativeHeight="251346944" behindDoc="0" locked="0" layoutInCell="1" allowOverlap="1" wp14:anchorId="4FCD8ABA" wp14:editId="1B4FCED3">
            <wp:simplePos x="0" y="0"/>
            <wp:positionH relativeFrom="margin">
              <wp:align>center</wp:align>
            </wp:positionH>
            <wp:positionV relativeFrom="paragraph">
              <wp:posOffset>110490</wp:posOffset>
            </wp:positionV>
            <wp:extent cx="3708000" cy="1803600"/>
            <wp:effectExtent l="0" t="0" r="0" b="0"/>
            <wp:wrapNone/>
            <wp:docPr id="450756" name="Picture 450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56" name="Capture4.PNG"/>
                    <pic:cNvPicPr/>
                  </pic:nvPicPr>
                  <pic:blipFill>
                    <a:blip r:embed="rId173" cstate="print">
                      <a:extLst>
                        <a:ext uri="{28A0092B-C50C-407E-A947-70E740481C1C}">
                          <a14:useLocalDpi xmlns:a14="http://schemas.microsoft.com/office/drawing/2010/main" val="0"/>
                        </a:ext>
                      </a:extLst>
                    </a:blip>
                    <a:stretch>
                      <a:fillRect/>
                    </a:stretch>
                  </pic:blipFill>
                  <pic:spPr>
                    <a:xfrm>
                      <a:off x="0" y="0"/>
                      <a:ext cx="3708000" cy="18036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673088" behindDoc="0" locked="0" layoutInCell="1" allowOverlap="1">
                <wp:simplePos x="0" y="0"/>
                <wp:positionH relativeFrom="column">
                  <wp:align>center</wp:align>
                </wp:positionH>
                <wp:positionV relativeFrom="paragraph">
                  <wp:posOffset>106680</wp:posOffset>
                </wp:positionV>
                <wp:extent cx="3950335" cy="276860"/>
                <wp:effectExtent l="0" t="1905" r="2540" b="0"/>
                <wp:wrapNone/>
                <wp:docPr id="450788"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121" w:rsidRPr="006C30A4" w:rsidRDefault="00DC0121" w:rsidP="008C69E8">
                            <w:pPr>
                              <w:pStyle w:val="Caption"/>
                              <w:rPr>
                                <w:noProof/>
                                <w:sz w:val="18"/>
                              </w:rPr>
                            </w:pPr>
                            <w:bookmarkStart w:id="435" w:name="_Ref437813140"/>
                            <w:bookmarkStart w:id="436" w:name="_Toc441082116"/>
                            <w:r>
                              <w:rPr>
                                <w:sz w:val="18"/>
                              </w:rPr>
                              <w:t>Gambar 4.</w:t>
                            </w:r>
                            <w:r>
                              <w:rPr>
                                <w:sz w:val="18"/>
                              </w:rPr>
                              <w:fldChar w:fldCharType="begin"/>
                            </w:r>
                            <w:r>
                              <w:rPr>
                                <w:sz w:val="18"/>
                              </w:rPr>
                              <w:instrText xml:space="preserve"> SEQ Gambar \* ARABIC \s 1 </w:instrText>
                            </w:r>
                            <w:r>
                              <w:rPr>
                                <w:sz w:val="18"/>
                              </w:rPr>
                              <w:fldChar w:fldCharType="separate"/>
                            </w:r>
                            <w:r>
                              <w:rPr>
                                <w:noProof/>
                                <w:sz w:val="18"/>
                              </w:rPr>
                              <w:t>4</w:t>
                            </w:r>
                            <w:r>
                              <w:rPr>
                                <w:sz w:val="18"/>
                              </w:rPr>
                              <w:fldChar w:fldCharType="end"/>
                            </w:r>
                            <w:bookmarkEnd w:id="435"/>
                            <w:r>
                              <w:rPr>
                                <w:noProof/>
                                <w:sz w:val="18"/>
                              </w:rPr>
                              <w:t xml:space="preserve"> Halaman daftar pengguna</w:t>
                            </w:r>
                            <w:bookmarkEnd w:id="436"/>
                          </w:p>
                          <w:p w:rsidR="00DC0121" w:rsidRDefault="00DC0121" w:rsidP="008C69E8">
                            <w:pPr>
                              <w:pStyle w:val="Caption"/>
                              <w:rPr>
                                <w:noProof/>
                                <w:sz w:val="18"/>
                              </w:rPr>
                            </w:pPr>
                            <w:r>
                              <w:rPr>
                                <w:noProof/>
                                <w:sz w:val="18"/>
                              </w:rPr>
                              <w:t xml:space="preserve"> </w:t>
                            </w:r>
                          </w:p>
                          <w:p w:rsidR="00DC0121" w:rsidRPr="00780CEE" w:rsidRDefault="00DC0121" w:rsidP="008C69E8"/>
                          <w:p w:rsidR="00DC0121" w:rsidRPr="00CA1C5E" w:rsidRDefault="00DC0121" w:rsidP="008C69E8"/>
                          <w:p w:rsidR="00DC0121" w:rsidRPr="00956456" w:rsidRDefault="00DC0121"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4" o:spid="_x0000_s1160" type="#_x0000_t202" style="position:absolute;left:0;text-align:left;margin-left:0;margin-top:8.4pt;width:311.05pt;height:21.8pt;z-index:2516730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6eFwQIAAMg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" filled="f" stroked="f">
                <v:textbox>
                  <w:txbxContent>
                    <w:p w:rsidR="00DC0121" w:rsidRPr="006C30A4" w:rsidRDefault="00DC0121" w:rsidP="008C69E8">
                      <w:pPr>
                        <w:pStyle w:val="Caption"/>
                        <w:rPr>
                          <w:noProof/>
                          <w:sz w:val="18"/>
                        </w:rPr>
                      </w:pPr>
                      <w:bookmarkStart w:id="437" w:name="_Ref437813140"/>
                      <w:bookmarkStart w:id="438" w:name="_Toc441082116"/>
                      <w:r>
                        <w:rPr>
                          <w:sz w:val="18"/>
                        </w:rPr>
                        <w:t>Gambar 4.</w:t>
                      </w:r>
                      <w:r>
                        <w:rPr>
                          <w:sz w:val="18"/>
                        </w:rPr>
                        <w:fldChar w:fldCharType="begin"/>
                      </w:r>
                      <w:r>
                        <w:rPr>
                          <w:sz w:val="18"/>
                        </w:rPr>
                        <w:instrText xml:space="preserve"> SEQ Gambar \* ARABIC \s 1 </w:instrText>
                      </w:r>
                      <w:r>
                        <w:rPr>
                          <w:sz w:val="18"/>
                        </w:rPr>
                        <w:fldChar w:fldCharType="separate"/>
                      </w:r>
                      <w:r>
                        <w:rPr>
                          <w:noProof/>
                          <w:sz w:val="18"/>
                        </w:rPr>
                        <w:t>4</w:t>
                      </w:r>
                      <w:r>
                        <w:rPr>
                          <w:sz w:val="18"/>
                        </w:rPr>
                        <w:fldChar w:fldCharType="end"/>
                      </w:r>
                      <w:bookmarkEnd w:id="437"/>
                      <w:r>
                        <w:rPr>
                          <w:noProof/>
                          <w:sz w:val="18"/>
                        </w:rPr>
                        <w:t xml:space="preserve"> Halaman daftar pengguna</w:t>
                      </w:r>
                      <w:bookmarkEnd w:id="438"/>
                    </w:p>
                    <w:p w:rsidR="00DC0121" w:rsidRDefault="00DC0121" w:rsidP="008C69E8">
                      <w:pPr>
                        <w:pStyle w:val="Caption"/>
                        <w:rPr>
                          <w:noProof/>
                          <w:sz w:val="18"/>
                        </w:rPr>
                      </w:pPr>
                      <w:r>
                        <w:rPr>
                          <w:noProof/>
                          <w:sz w:val="18"/>
                        </w:rPr>
                        <w:t xml:space="preserve"> </w:t>
                      </w:r>
                    </w:p>
                    <w:p w:rsidR="00DC0121" w:rsidRPr="00780CEE" w:rsidRDefault="00DC0121" w:rsidP="008C69E8"/>
                    <w:p w:rsidR="00DC0121" w:rsidRPr="00CA1C5E" w:rsidRDefault="00DC0121" w:rsidP="008C69E8"/>
                    <w:p w:rsidR="00DC0121" w:rsidRPr="00956456" w:rsidRDefault="00DC0121"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5242B9" w:rsidP="00D36213">
      <w:r>
        <w:rPr>
          <w:noProof/>
          <w:lang w:eastAsia="en-US"/>
        </w:rPr>
        <w:drawing>
          <wp:anchor distT="0" distB="0" distL="114300" distR="114300" simplePos="0" relativeHeight="251450368" behindDoc="0" locked="0" layoutInCell="1" allowOverlap="1" wp14:anchorId="5FBE328B" wp14:editId="1EA5D9B0">
            <wp:simplePos x="0" y="0"/>
            <wp:positionH relativeFrom="margin">
              <wp:align>center</wp:align>
            </wp:positionH>
            <wp:positionV relativeFrom="paragraph">
              <wp:posOffset>4445</wp:posOffset>
            </wp:positionV>
            <wp:extent cx="2973600" cy="1818000"/>
            <wp:effectExtent l="0" t="0" r="0" b="0"/>
            <wp:wrapNone/>
            <wp:docPr id="450757" name="Picture 450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57" name="Capture5.PNG"/>
                    <pic:cNvPicPr/>
                  </pic:nvPicPr>
                  <pic:blipFill>
                    <a:blip r:embed="rId174">
                      <a:extLst>
                        <a:ext uri="{28A0092B-C50C-407E-A947-70E740481C1C}">
                          <a14:useLocalDpi xmlns:a14="http://schemas.microsoft.com/office/drawing/2010/main" val="0"/>
                        </a:ext>
                      </a:extLst>
                    </a:blip>
                    <a:stretch>
                      <a:fillRect/>
                    </a:stretch>
                  </pic:blipFill>
                  <pic:spPr>
                    <a:xfrm>
                      <a:off x="0" y="0"/>
                      <a:ext cx="2973600" cy="18180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674112" behindDoc="0" locked="0" layoutInCell="1" allowOverlap="1">
                <wp:simplePos x="0" y="0"/>
                <wp:positionH relativeFrom="column">
                  <wp:align>center</wp:align>
                </wp:positionH>
                <wp:positionV relativeFrom="paragraph">
                  <wp:posOffset>160655</wp:posOffset>
                </wp:positionV>
                <wp:extent cx="3950335" cy="276860"/>
                <wp:effectExtent l="0" t="0" r="2540" b="635"/>
                <wp:wrapNone/>
                <wp:docPr id="450786"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121" w:rsidRPr="006C30A4" w:rsidRDefault="00DC0121" w:rsidP="008C69E8">
                            <w:pPr>
                              <w:pStyle w:val="Caption"/>
                              <w:rPr>
                                <w:noProof/>
                                <w:sz w:val="18"/>
                              </w:rPr>
                            </w:pPr>
                            <w:bookmarkStart w:id="439" w:name="_Ref437813151"/>
                            <w:bookmarkStart w:id="440" w:name="_Toc441082117"/>
                            <w:r>
                              <w:rPr>
                                <w:sz w:val="18"/>
                              </w:rPr>
                              <w:t>Gambar 4.</w:t>
                            </w:r>
                            <w:r>
                              <w:rPr>
                                <w:sz w:val="18"/>
                              </w:rPr>
                              <w:fldChar w:fldCharType="begin"/>
                            </w:r>
                            <w:r>
                              <w:rPr>
                                <w:sz w:val="18"/>
                              </w:rPr>
                              <w:instrText xml:space="preserve"> SEQ Gambar \* ARABIC \s 1 </w:instrText>
                            </w:r>
                            <w:r>
                              <w:rPr>
                                <w:sz w:val="18"/>
                              </w:rPr>
                              <w:fldChar w:fldCharType="separate"/>
                            </w:r>
                            <w:r>
                              <w:rPr>
                                <w:noProof/>
                                <w:sz w:val="18"/>
                              </w:rPr>
                              <w:t>5</w:t>
                            </w:r>
                            <w:r>
                              <w:rPr>
                                <w:sz w:val="18"/>
                              </w:rPr>
                              <w:fldChar w:fldCharType="end"/>
                            </w:r>
                            <w:bookmarkEnd w:id="439"/>
                            <w:r>
                              <w:rPr>
                                <w:noProof/>
                                <w:sz w:val="18"/>
                              </w:rPr>
                              <w:t xml:space="preserve"> Halaman pengunggahan berkas CSV</w:t>
                            </w:r>
                            <w:bookmarkEnd w:id="440"/>
                          </w:p>
                          <w:p w:rsidR="00DC0121" w:rsidRDefault="00DC0121" w:rsidP="008C69E8">
                            <w:pPr>
                              <w:pStyle w:val="Caption"/>
                              <w:rPr>
                                <w:noProof/>
                                <w:sz w:val="18"/>
                              </w:rPr>
                            </w:pPr>
                            <w:r>
                              <w:rPr>
                                <w:noProof/>
                                <w:sz w:val="18"/>
                              </w:rPr>
                              <w:t xml:space="preserve"> </w:t>
                            </w:r>
                          </w:p>
                          <w:p w:rsidR="00DC0121" w:rsidRPr="00780CEE" w:rsidRDefault="00DC0121" w:rsidP="008C69E8"/>
                          <w:p w:rsidR="00DC0121" w:rsidRPr="00CA1C5E" w:rsidRDefault="00DC0121" w:rsidP="008C69E8"/>
                          <w:p w:rsidR="00DC0121" w:rsidRPr="00956456" w:rsidRDefault="00DC0121"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5" o:spid="_x0000_s1161" type="#_x0000_t202" style="position:absolute;left:0;text-align:left;margin-left:0;margin-top:12.65pt;width:311.05pt;height:21.8pt;z-index:2516741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" filled="f" stroked="f">
                <v:textbox>
                  <w:txbxContent>
                    <w:p w:rsidR="00DC0121" w:rsidRPr="006C30A4" w:rsidRDefault="00DC0121" w:rsidP="008C69E8">
                      <w:pPr>
                        <w:pStyle w:val="Caption"/>
                        <w:rPr>
                          <w:noProof/>
                          <w:sz w:val="18"/>
                        </w:rPr>
                      </w:pPr>
                      <w:bookmarkStart w:id="441" w:name="_Ref437813151"/>
                      <w:bookmarkStart w:id="442" w:name="_Toc441082117"/>
                      <w:r>
                        <w:rPr>
                          <w:sz w:val="18"/>
                        </w:rPr>
                        <w:t>Gambar 4.</w:t>
                      </w:r>
                      <w:r>
                        <w:rPr>
                          <w:sz w:val="18"/>
                        </w:rPr>
                        <w:fldChar w:fldCharType="begin"/>
                      </w:r>
                      <w:r>
                        <w:rPr>
                          <w:sz w:val="18"/>
                        </w:rPr>
                        <w:instrText xml:space="preserve"> SEQ Gambar \* ARABIC \s 1 </w:instrText>
                      </w:r>
                      <w:r>
                        <w:rPr>
                          <w:sz w:val="18"/>
                        </w:rPr>
                        <w:fldChar w:fldCharType="separate"/>
                      </w:r>
                      <w:r>
                        <w:rPr>
                          <w:noProof/>
                          <w:sz w:val="18"/>
                        </w:rPr>
                        <w:t>5</w:t>
                      </w:r>
                      <w:r>
                        <w:rPr>
                          <w:sz w:val="18"/>
                        </w:rPr>
                        <w:fldChar w:fldCharType="end"/>
                      </w:r>
                      <w:bookmarkEnd w:id="441"/>
                      <w:r>
                        <w:rPr>
                          <w:noProof/>
                          <w:sz w:val="18"/>
                        </w:rPr>
                        <w:t xml:space="preserve"> Halaman pengunggahan berkas CSV</w:t>
                      </w:r>
                      <w:bookmarkEnd w:id="442"/>
                    </w:p>
                    <w:p w:rsidR="00DC0121" w:rsidRDefault="00DC0121" w:rsidP="008C69E8">
                      <w:pPr>
                        <w:pStyle w:val="Caption"/>
                        <w:rPr>
                          <w:noProof/>
                          <w:sz w:val="18"/>
                        </w:rPr>
                      </w:pPr>
                      <w:r>
                        <w:rPr>
                          <w:noProof/>
                          <w:sz w:val="18"/>
                        </w:rPr>
                        <w:t xml:space="preserve"> </w:t>
                      </w:r>
                    </w:p>
                    <w:p w:rsidR="00DC0121" w:rsidRPr="00780CEE" w:rsidRDefault="00DC0121" w:rsidP="008C69E8"/>
                    <w:p w:rsidR="00DC0121" w:rsidRPr="00CA1C5E" w:rsidRDefault="00DC0121" w:rsidP="008C69E8"/>
                    <w:p w:rsidR="00DC0121" w:rsidRPr="00956456" w:rsidRDefault="00DC0121"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r>
        <w:rPr>
          <w:noProof/>
          <w:lang w:eastAsia="en-US"/>
        </w:rPr>
        <w:drawing>
          <wp:anchor distT="0" distB="0" distL="114300" distR="114300" simplePos="0" relativeHeight="251368448" behindDoc="0" locked="0" layoutInCell="1" allowOverlap="1" wp14:anchorId="5B9CEA96" wp14:editId="2DE0586E">
            <wp:simplePos x="0" y="0"/>
            <wp:positionH relativeFrom="margin">
              <wp:align>center</wp:align>
            </wp:positionH>
            <wp:positionV relativeFrom="paragraph">
              <wp:posOffset>-3810</wp:posOffset>
            </wp:positionV>
            <wp:extent cx="3708000" cy="2574000"/>
            <wp:effectExtent l="0" t="0" r="0" b="0"/>
            <wp:wrapNone/>
            <wp:docPr id="450758" name="Picture 450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58" name="Capture6.PNG"/>
                    <pic:cNvPicPr/>
                  </pic:nvPicPr>
                  <pic:blipFill>
                    <a:blip r:embed="rId175">
                      <a:extLst>
                        <a:ext uri="{28A0092B-C50C-407E-A947-70E740481C1C}">
                          <a14:useLocalDpi xmlns:a14="http://schemas.microsoft.com/office/drawing/2010/main" val="0"/>
                        </a:ext>
                      </a:extLst>
                    </a:blip>
                    <a:stretch>
                      <a:fillRect/>
                    </a:stretch>
                  </pic:blipFill>
                  <pic:spPr>
                    <a:xfrm>
                      <a:off x="0" y="0"/>
                      <a:ext cx="3708000" cy="25740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675136" behindDoc="0" locked="0" layoutInCell="1" allowOverlap="1">
                <wp:simplePos x="0" y="0"/>
                <wp:positionH relativeFrom="column">
                  <wp:align>center</wp:align>
                </wp:positionH>
                <wp:positionV relativeFrom="paragraph">
                  <wp:posOffset>224790</wp:posOffset>
                </wp:positionV>
                <wp:extent cx="3950335" cy="276860"/>
                <wp:effectExtent l="0" t="0" r="2540" b="3175"/>
                <wp:wrapNone/>
                <wp:docPr id="450785"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121" w:rsidRPr="006C30A4" w:rsidRDefault="00DC0121" w:rsidP="008C69E8">
                            <w:pPr>
                              <w:pStyle w:val="Caption"/>
                              <w:rPr>
                                <w:noProof/>
                                <w:sz w:val="18"/>
                              </w:rPr>
                            </w:pPr>
                            <w:bookmarkStart w:id="443" w:name="_Ref437813159"/>
                            <w:bookmarkStart w:id="444" w:name="_Toc441082118"/>
                            <w:r>
                              <w:rPr>
                                <w:sz w:val="18"/>
                              </w:rPr>
                              <w:t>Gambar 4.</w:t>
                            </w:r>
                            <w:r>
                              <w:rPr>
                                <w:sz w:val="18"/>
                              </w:rPr>
                              <w:fldChar w:fldCharType="begin"/>
                            </w:r>
                            <w:r>
                              <w:rPr>
                                <w:sz w:val="18"/>
                              </w:rPr>
                              <w:instrText xml:space="preserve"> SEQ Gambar \* ARABIC \s 1 </w:instrText>
                            </w:r>
                            <w:r>
                              <w:rPr>
                                <w:sz w:val="18"/>
                              </w:rPr>
                              <w:fldChar w:fldCharType="separate"/>
                            </w:r>
                            <w:r>
                              <w:rPr>
                                <w:noProof/>
                                <w:sz w:val="18"/>
                              </w:rPr>
                              <w:t>6</w:t>
                            </w:r>
                            <w:r>
                              <w:rPr>
                                <w:sz w:val="18"/>
                              </w:rPr>
                              <w:fldChar w:fldCharType="end"/>
                            </w:r>
                            <w:bookmarkEnd w:id="443"/>
                            <w:r>
                              <w:rPr>
                                <w:noProof/>
                                <w:sz w:val="18"/>
                              </w:rPr>
                              <w:t xml:space="preserve"> Halaman penambahan pengguna</w:t>
                            </w:r>
                            <w:bookmarkEnd w:id="444"/>
                          </w:p>
                          <w:p w:rsidR="00DC0121" w:rsidRDefault="00DC0121" w:rsidP="008C69E8">
                            <w:pPr>
                              <w:pStyle w:val="Caption"/>
                              <w:rPr>
                                <w:noProof/>
                                <w:sz w:val="18"/>
                              </w:rPr>
                            </w:pPr>
                            <w:r>
                              <w:rPr>
                                <w:noProof/>
                                <w:sz w:val="18"/>
                              </w:rPr>
                              <w:t xml:space="preserve"> </w:t>
                            </w:r>
                          </w:p>
                          <w:p w:rsidR="00DC0121" w:rsidRPr="00780CEE" w:rsidRDefault="00DC0121" w:rsidP="008C69E8"/>
                          <w:p w:rsidR="00DC0121" w:rsidRPr="00CA1C5E" w:rsidRDefault="00DC0121" w:rsidP="008C69E8"/>
                          <w:p w:rsidR="00DC0121" w:rsidRPr="00956456" w:rsidRDefault="00DC0121"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6" o:spid="_x0000_s1162" type="#_x0000_t202" style="position:absolute;left:0;text-align:left;margin-left:0;margin-top:17.7pt;width:311.05pt;height:21.8pt;z-index:25167513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" filled="f" stroked="f">
                <v:textbox>
                  <w:txbxContent>
                    <w:p w:rsidR="00DC0121" w:rsidRPr="006C30A4" w:rsidRDefault="00DC0121" w:rsidP="008C69E8">
                      <w:pPr>
                        <w:pStyle w:val="Caption"/>
                        <w:rPr>
                          <w:noProof/>
                          <w:sz w:val="18"/>
                        </w:rPr>
                      </w:pPr>
                      <w:bookmarkStart w:id="445" w:name="_Ref437813159"/>
                      <w:bookmarkStart w:id="446" w:name="_Toc441082118"/>
                      <w:r>
                        <w:rPr>
                          <w:sz w:val="18"/>
                        </w:rPr>
                        <w:t>Gambar 4.</w:t>
                      </w:r>
                      <w:r>
                        <w:rPr>
                          <w:sz w:val="18"/>
                        </w:rPr>
                        <w:fldChar w:fldCharType="begin"/>
                      </w:r>
                      <w:r>
                        <w:rPr>
                          <w:sz w:val="18"/>
                        </w:rPr>
                        <w:instrText xml:space="preserve"> SEQ Gambar \* ARABIC \s 1 </w:instrText>
                      </w:r>
                      <w:r>
                        <w:rPr>
                          <w:sz w:val="18"/>
                        </w:rPr>
                        <w:fldChar w:fldCharType="separate"/>
                      </w:r>
                      <w:r>
                        <w:rPr>
                          <w:noProof/>
                          <w:sz w:val="18"/>
                        </w:rPr>
                        <w:t>6</w:t>
                      </w:r>
                      <w:r>
                        <w:rPr>
                          <w:sz w:val="18"/>
                        </w:rPr>
                        <w:fldChar w:fldCharType="end"/>
                      </w:r>
                      <w:bookmarkEnd w:id="445"/>
                      <w:r>
                        <w:rPr>
                          <w:noProof/>
                          <w:sz w:val="18"/>
                        </w:rPr>
                        <w:t xml:space="preserve"> Halaman penambahan pengguna</w:t>
                      </w:r>
                      <w:bookmarkEnd w:id="446"/>
                    </w:p>
                    <w:p w:rsidR="00DC0121" w:rsidRDefault="00DC0121" w:rsidP="008C69E8">
                      <w:pPr>
                        <w:pStyle w:val="Caption"/>
                        <w:rPr>
                          <w:noProof/>
                          <w:sz w:val="18"/>
                        </w:rPr>
                      </w:pPr>
                      <w:r>
                        <w:rPr>
                          <w:noProof/>
                          <w:sz w:val="18"/>
                        </w:rPr>
                        <w:t xml:space="preserve"> </w:t>
                      </w:r>
                    </w:p>
                    <w:p w:rsidR="00DC0121" w:rsidRPr="00780CEE" w:rsidRDefault="00DC0121" w:rsidP="008C69E8"/>
                    <w:p w:rsidR="00DC0121" w:rsidRPr="00CA1C5E" w:rsidRDefault="00DC0121" w:rsidP="008C69E8"/>
                    <w:p w:rsidR="00DC0121" w:rsidRPr="00956456" w:rsidRDefault="00DC0121"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8C69E8" w:rsidP="00D36213">
      <w:r>
        <w:rPr>
          <w:noProof/>
          <w:lang w:eastAsia="en-US"/>
        </w:rPr>
        <w:drawing>
          <wp:anchor distT="0" distB="0" distL="114300" distR="114300" simplePos="0" relativeHeight="251375616" behindDoc="0" locked="0" layoutInCell="1" allowOverlap="1" wp14:anchorId="12AD48EF" wp14:editId="1CD3AB8E">
            <wp:simplePos x="0" y="0"/>
            <wp:positionH relativeFrom="margin">
              <wp:posOffset>945</wp:posOffset>
            </wp:positionH>
            <wp:positionV relativeFrom="paragraph">
              <wp:posOffset>52070</wp:posOffset>
            </wp:positionV>
            <wp:extent cx="3708000" cy="1461600"/>
            <wp:effectExtent l="0" t="0" r="0" b="0"/>
            <wp:wrapNone/>
            <wp:docPr id="450759" name="Picture 450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59" name="Capture7.PNG"/>
                    <pic:cNvPicPr/>
                  </pic:nvPicPr>
                  <pic:blipFill>
                    <a:blip r:embed="rId176">
                      <a:extLst>
                        <a:ext uri="{28A0092B-C50C-407E-A947-70E740481C1C}">
                          <a14:useLocalDpi xmlns:a14="http://schemas.microsoft.com/office/drawing/2010/main" val="0"/>
                        </a:ext>
                      </a:extLst>
                    </a:blip>
                    <a:stretch>
                      <a:fillRect/>
                    </a:stretch>
                  </pic:blipFill>
                  <pic:spPr>
                    <a:xfrm>
                      <a:off x="0" y="0"/>
                      <a:ext cx="3708000" cy="14616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676160" behindDoc="0" locked="0" layoutInCell="1" allowOverlap="1">
                <wp:simplePos x="0" y="0"/>
                <wp:positionH relativeFrom="column">
                  <wp:posOffset>-123190</wp:posOffset>
                </wp:positionH>
                <wp:positionV relativeFrom="paragraph">
                  <wp:posOffset>130175</wp:posOffset>
                </wp:positionV>
                <wp:extent cx="3950335" cy="276860"/>
                <wp:effectExtent l="635" t="0" r="1905" b="2540"/>
                <wp:wrapNone/>
                <wp:docPr id="450784"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121" w:rsidRPr="006C30A4" w:rsidRDefault="00DC0121" w:rsidP="008C69E8">
                            <w:pPr>
                              <w:pStyle w:val="Caption"/>
                              <w:rPr>
                                <w:noProof/>
                                <w:sz w:val="18"/>
                              </w:rPr>
                            </w:pPr>
                            <w:bookmarkStart w:id="447" w:name="_Ref437813169"/>
                            <w:bookmarkStart w:id="448" w:name="_Toc441082119"/>
                            <w:r>
                              <w:rPr>
                                <w:sz w:val="18"/>
                              </w:rPr>
                              <w:t>Gambar 4.</w:t>
                            </w:r>
                            <w:r>
                              <w:rPr>
                                <w:sz w:val="18"/>
                              </w:rPr>
                              <w:fldChar w:fldCharType="begin"/>
                            </w:r>
                            <w:r>
                              <w:rPr>
                                <w:sz w:val="18"/>
                              </w:rPr>
                              <w:instrText xml:space="preserve"> SEQ Gambar \* ARABIC \s 1 </w:instrText>
                            </w:r>
                            <w:r>
                              <w:rPr>
                                <w:sz w:val="18"/>
                              </w:rPr>
                              <w:fldChar w:fldCharType="separate"/>
                            </w:r>
                            <w:r>
                              <w:rPr>
                                <w:noProof/>
                                <w:sz w:val="18"/>
                              </w:rPr>
                              <w:t>7</w:t>
                            </w:r>
                            <w:r>
                              <w:rPr>
                                <w:sz w:val="18"/>
                              </w:rPr>
                              <w:fldChar w:fldCharType="end"/>
                            </w:r>
                            <w:bookmarkEnd w:id="447"/>
                            <w:r>
                              <w:rPr>
                                <w:noProof/>
                                <w:sz w:val="18"/>
                              </w:rPr>
                              <w:t xml:space="preserve"> Halaman penyuntingan informasi pengguna</w:t>
                            </w:r>
                            <w:bookmarkEnd w:id="448"/>
                          </w:p>
                          <w:p w:rsidR="00DC0121" w:rsidRDefault="00DC0121" w:rsidP="008C69E8">
                            <w:pPr>
                              <w:pStyle w:val="Caption"/>
                              <w:rPr>
                                <w:noProof/>
                                <w:sz w:val="18"/>
                              </w:rPr>
                            </w:pPr>
                            <w:r>
                              <w:rPr>
                                <w:noProof/>
                                <w:sz w:val="18"/>
                              </w:rPr>
                              <w:t xml:space="preserve"> </w:t>
                            </w:r>
                          </w:p>
                          <w:p w:rsidR="00DC0121" w:rsidRPr="00780CEE" w:rsidRDefault="00DC0121" w:rsidP="008C69E8"/>
                          <w:p w:rsidR="00DC0121" w:rsidRPr="00CA1C5E" w:rsidRDefault="00DC0121" w:rsidP="008C69E8"/>
                          <w:p w:rsidR="00DC0121" w:rsidRPr="00956456" w:rsidRDefault="00DC0121"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7" o:spid="_x0000_s1163" type="#_x0000_t202" style="position:absolute;left:0;text-align:left;margin-left:-9.7pt;margin-top:10.25pt;width:311.05pt;height:21.8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hqLwQIAAMg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" filled="f" stroked="f">
                <v:textbox>
                  <w:txbxContent>
                    <w:p w:rsidR="00DC0121" w:rsidRPr="006C30A4" w:rsidRDefault="00DC0121" w:rsidP="008C69E8">
                      <w:pPr>
                        <w:pStyle w:val="Caption"/>
                        <w:rPr>
                          <w:noProof/>
                          <w:sz w:val="18"/>
                        </w:rPr>
                      </w:pPr>
                      <w:bookmarkStart w:id="449" w:name="_Ref437813169"/>
                      <w:bookmarkStart w:id="450" w:name="_Toc441082119"/>
                      <w:r>
                        <w:rPr>
                          <w:sz w:val="18"/>
                        </w:rPr>
                        <w:t>Gambar 4.</w:t>
                      </w:r>
                      <w:r>
                        <w:rPr>
                          <w:sz w:val="18"/>
                        </w:rPr>
                        <w:fldChar w:fldCharType="begin"/>
                      </w:r>
                      <w:r>
                        <w:rPr>
                          <w:sz w:val="18"/>
                        </w:rPr>
                        <w:instrText xml:space="preserve"> SEQ Gambar \* ARABIC \s 1 </w:instrText>
                      </w:r>
                      <w:r>
                        <w:rPr>
                          <w:sz w:val="18"/>
                        </w:rPr>
                        <w:fldChar w:fldCharType="separate"/>
                      </w:r>
                      <w:r>
                        <w:rPr>
                          <w:noProof/>
                          <w:sz w:val="18"/>
                        </w:rPr>
                        <w:t>7</w:t>
                      </w:r>
                      <w:r>
                        <w:rPr>
                          <w:sz w:val="18"/>
                        </w:rPr>
                        <w:fldChar w:fldCharType="end"/>
                      </w:r>
                      <w:bookmarkEnd w:id="449"/>
                      <w:r>
                        <w:rPr>
                          <w:noProof/>
                          <w:sz w:val="18"/>
                        </w:rPr>
                        <w:t xml:space="preserve"> Halaman penyuntingan informasi pengguna</w:t>
                      </w:r>
                      <w:bookmarkEnd w:id="450"/>
                    </w:p>
                    <w:p w:rsidR="00DC0121" w:rsidRDefault="00DC0121" w:rsidP="008C69E8">
                      <w:pPr>
                        <w:pStyle w:val="Caption"/>
                        <w:rPr>
                          <w:noProof/>
                          <w:sz w:val="18"/>
                        </w:rPr>
                      </w:pPr>
                      <w:r>
                        <w:rPr>
                          <w:noProof/>
                          <w:sz w:val="18"/>
                        </w:rPr>
                        <w:t xml:space="preserve"> </w:t>
                      </w:r>
                    </w:p>
                    <w:p w:rsidR="00DC0121" w:rsidRPr="00780CEE" w:rsidRDefault="00DC0121" w:rsidP="008C69E8"/>
                    <w:p w:rsidR="00DC0121" w:rsidRPr="00CA1C5E" w:rsidRDefault="00DC0121" w:rsidP="008C69E8"/>
                    <w:p w:rsidR="00DC0121" w:rsidRPr="00956456" w:rsidRDefault="00DC0121"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8C69E8" w:rsidP="00D36213">
      <w:r>
        <w:rPr>
          <w:noProof/>
          <w:lang w:eastAsia="en-US"/>
        </w:rPr>
        <w:drawing>
          <wp:anchor distT="0" distB="0" distL="114300" distR="114300" simplePos="0" relativeHeight="251522048" behindDoc="0" locked="0" layoutInCell="1" allowOverlap="1" wp14:anchorId="7F6918EF" wp14:editId="7DEE8B6C">
            <wp:simplePos x="0" y="0"/>
            <wp:positionH relativeFrom="margin">
              <wp:posOffset>0</wp:posOffset>
            </wp:positionH>
            <wp:positionV relativeFrom="paragraph">
              <wp:posOffset>40005</wp:posOffset>
            </wp:positionV>
            <wp:extent cx="3707765" cy="914400"/>
            <wp:effectExtent l="0" t="0" r="0" b="0"/>
            <wp:wrapNone/>
            <wp:docPr id="450760" name="Picture 450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60" name="Capture8.PNG"/>
                    <pic:cNvPicPr/>
                  </pic:nvPicPr>
                  <pic:blipFill>
                    <a:blip r:embed="rId177">
                      <a:extLst>
                        <a:ext uri="{28A0092B-C50C-407E-A947-70E740481C1C}">
                          <a14:useLocalDpi xmlns:a14="http://schemas.microsoft.com/office/drawing/2010/main" val="0"/>
                        </a:ext>
                      </a:extLst>
                    </a:blip>
                    <a:stretch>
                      <a:fillRect/>
                    </a:stretch>
                  </pic:blipFill>
                  <pic:spPr>
                    <a:xfrm>
                      <a:off x="0" y="0"/>
                      <a:ext cx="3707765" cy="9144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677184" behindDoc="0" locked="0" layoutInCell="1" allowOverlap="1">
                <wp:simplePos x="0" y="0"/>
                <wp:positionH relativeFrom="column">
                  <wp:posOffset>9525</wp:posOffset>
                </wp:positionH>
                <wp:positionV relativeFrom="paragraph">
                  <wp:posOffset>56515</wp:posOffset>
                </wp:positionV>
                <wp:extent cx="3950335" cy="276860"/>
                <wp:effectExtent l="0" t="0" r="2540" b="0"/>
                <wp:wrapNone/>
                <wp:docPr id="450783"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121" w:rsidRPr="006C30A4" w:rsidRDefault="00DC0121" w:rsidP="008C69E8">
                            <w:pPr>
                              <w:pStyle w:val="Caption"/>
                              <w:rPr>
                                <w:noProof/>
                                <w:sz w:val="18"/>
                              </w:rPr>
                            </w:pPr>
                            <w:bookmarkStart w:id="451" w:name="_Ref437813196"/>
                            <w:bookmarkStart w:id="452" w:name="_Toc441082120"/>
                            <w:r>
                              <w:rPr>
                                <w:sz w:val="18"/>
                              </w:rPr>
                              <w:t>Gambar 4.</w:t>
                            </w:r>
                            <w:r>
                              <w:rPr>
                                <w:sz w:val="18"/>
                              </w:rPr>
                              <w:fldChar w:fldCharType="begin"/>
                            </w:r>
                            <w:r>
                              <w:rPr>
                                <w:sz w:val="18"/>
                              </w:rPr>
                              <w:instrText xml:space="preserve"> SEQ Gambar \* ARABIC \s 1 </w:instrText>
                            </w:r>
                            <w:r>
                              <w:rPr>
                                <w:sz w:val="18"/>
                              </w:rPr>
                              <w:fldChar w:fldCharType="separate"/>
                            </w:r>
                            <w:r>
                              <w:rPr>
                                <w:noProof/>
                                <w:sz w:val="18"/>
                              </w:rPr>
                              <w:t>8</w:t>
                            </w:r>
                            <w:r>
                              <w:rPr>
                                <w:sz w:val="18"/>
                              </w:rPr>
                              <w:fldChar w:fldCharType="end"/>
                            </w:r>
                            <w:bookmarkEnd w:id="451"/>
                            <w:r>
                              <w:rPr>
                                <w:noProof/>
                                <w:sz w:val="18"/>
                              </w:rPr>
                              <w:t xml:space="preserve"> Halaman pengelolaan hak akses pengguna</w:t>
                            </w:r>
                            <w:bookmarkEnd w:id="452"/>
                          </w:p>
                          <w:p w:rsidR="00DC0121" w:rsidRDefault="00DC0121" w:rsidP="008C69E8">
                            <w:pPr>
                              <w:pStyle w:val="Caption"/>
                              <w:rPr>
                                <w:noProof/>
                                <w:sz w:val="18"/>
                              </w:rPr>
                            </w:pPr>
                            <w:r>
                              <w:rPr>
                                <w:noProof/>
                                <w:sz w:val="18"/>
                              </w:rPr>
                              <w:t xml:space="preserve"> </w:t>
                            </w:r>
                          </w:p>
                          <w:p w:rsidR="00DC0121" w:rsidRPr="00780CEE" w:rsidRDefault="00DC0121" w:rsidP="008C69E8"/>
                          <w:p w:rsidR="00DC0121" w:rsidRPr="00CA1C5E" w:rsidRDefault="00DC0121" w:rsidP="008C69E8"/>
                          <w:p w:rsidR="00DC0121" w:rsidRPr="00956456" w:rsidRDefault="00DC0121"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8" o:spid="_x0000_s1164" type="#_x0000_t202" style="position:absolute;left:0;text-align:left;margin-left:.75pt;margin-top:4.45pt;width:311.05pt;height:21.8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8DMwQIAAMg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" filled="f" stroked="f">
                <v:textbox>
                  <w:txbxContent>
                    <w:p w:rsidR="00DC0121" w:rsidRPr="006C30A4" w:rsidRDefault="00DC0121" w:rsidP="008C69E8">
                      <w:pPr>
                        <w:pStyle w:val="Caption"/>
                        <w:rPr>
                          <w:noProof/>
                          <w:sz w:val="18"/>
                        </w:rPr>
                      </w:pPr>
                      <w:bookmarkStart w:id="453" w:name="_Ref437813196"/>
                      <w:bookmarkStart w:id="454" w:name="_Toc441082120"/>
                      <w:r>
                        <w:rPr>
                          <w:sz w:val="18"/>
                        </w:rPr>
                        <w:t>Gambar 4.</w:t>
                      </w:r>
                      <w:r>
                        <w:rPr>
                          <w:sz w:val="18"/>
                        </w:rPr>
                        <w:fldChar w:fldCharType="begin"/>
                      </w:r>
                      <w:r>
                        <w:rPr>
                          <w:sz w:val="18"/>
                        </w:rPr>
                        <w:instrText xml:space="preserve"> SEQ Gambar \* ARABIC \s 1 </w:instrText>
                      </w:r>
                      <w:r>
                        <w:rPr>
                          <w:sz w:val="18"/>
                        </w:rPr>
                        <w:fldChar w:fldCharType="separate"/>
                      </w:r>
                      <w:r>
                        <w:rPr>
                          <w:noProof/>
                          <w:sz w:val="18"/>
                        </w:rPr>
                        <w:t>8</w:t>
                      </w:r>
                      <w:r>
                        <w:rPr>
                          <w:sz w:val="18"/>
                        </w:rPr>
                        <w:fldChar w:fldCharType="end"/>
                      </w:r>
                      <w:bookmarkEnd w:id="453"/>
                      <w:r>
                        <w:rPr>
                          <w:noProof/>
                          <w:sz w:val="18"/>
                        </w:rPr>
                        <w:t xml:space="preserve"> Halaman pengelolaan hak akses pengguna</w:t>
                      </w:r>
                      <w:bookmarkEnd w:id="454"/>
                    </w:p>
                    <w:p w:rsidR="00DC0121" w:rsidRDefault="00DC0121" w:rsidP="008C69E8">
                      <w:pPr>
                        <w:pStyle w:val="Caption"/>
                        <w:rPr>
                          <w:noProof/>
                          <w:sz w:val="18"/>
                        </w:rPr>
                      </w:pPr>
                      <w:r>
                        <w:rPr>
                          <w:noProof/>
                          <w:sz w:val="18"/>
                        </w:rPr>
                        <w:t xml:space="preserve"> </w:t>
                      </w:r>
                    </w:p>
                    <w:p w:rsidR="00DC0121" w:rsidRPr="00780CEE" w:rsidRDefault="00DC0121" w:rsidP="008C69E8"/>
                    <w:p w:rsidR="00DC0121" w:rsidRPr="00CA1C5E" w:rsidRDefault="00DC0121" w:rsidP="008C69E8"/>
                    <w:p w:rsidR="00DC0121" w:rsidRPr="00956456" w:rsidRDefault="00DC0121"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5242B9" w:rsidP="00D36213">
      <w:r>
        <w:rPr>
          <w:noProof/>
          <w:lang w:eastAsia="en-US"/>
        </w:rPr>
        <w:drawing>
          <wp:anchor distT="0" distB="0" distL="114300" distR="114300" simplePos="0" relativeHeight="251482112" behindDoc="0" locked="0" layoutInCell="1" allowOverlap="1" wp14:anchorId="43679F27" wp14:editId="79516AD0">
            <wp:simplePos x="0" y="0"/>
            <wp:positionH relativeFrom="margin">
              <wp:align>center</wp:align>
            </wp:positionH>
            <wp:positionV relativeFrom="paragraph">
              <wp:posOffset>52705</wp:posOffset>
            </wp:positionV>
            <wp:extent cx="1789200" cy="1191600"/>
            <wp:effectExtent l="0" t="0" r="0" b="0"/>
            <wp:wrapNone/>
            <wp:docPr id="450762" name="Picture 450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62" name="Capture10.PNG"/>
                    <pic:cNvPicPr/>
                  </pic:nvPicPr>
                  <pic:blipFill>
                    <a:blip r:embed="rId178">
                      <a:extLst>
                        <a:ext uri="{28A0092B-C50C-407E-A947-70E740481C1C}">
                          <a14:useLocalDpi xmlns:a14="http://schemas.microsoft.com/office/drawing/2010/main" val="0"/>
                        </a:ext>
                      </a:extLst>
                    </a:blip>
                    <a:stretch>
                      <a:fillRect/>
                    </a:stretch>
                  </pic:blipFill>
                  <pic:spPr>
                    <a:xfrm>
                      <a:off x="0" y="0"/>
                      <a:ext cx="1789200" cy="11916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678208" behindDoc="0" locked="0" layoutInCell="1" allowOverlap="1">
                <wp:simplePos x="0" y="0"/>
                <wp:positionH relativeFrom="column">
                  <wp:align>center</wp:align>
                </wp:positionH>
                <wp:positionV relativeFrom="paragraph">
                  <wp:posOffset>91440</wp:posOffset>
                </wp:positionV>
                <wp:extent cx="3950335" cy="276860"/>
                <wp:effectExtent l="0" t="0" r="2540" b="3175"/>
                <wp:wrapNone/>
                <wp:docPr id="450782"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121" w:rsidRPr="006C30A4" w:rsidRDefault="00DC0121" w:rsidP="008C69E8">
                            <w:pPr>
                              <w:pStyle w:val="Caption"/>
                              <w:rPr>
                                <w:noProof/>
                                <w:sz w:val="18"/>
                              </w:rPr>
                            </w:pPr>
                            <w:bookmarkStart w:id="455" w:name="_Ref437813218"/>
                            <w:bookmarkStart w:id="456" w:name="_Toc441082121"/>
                            <w:r>
                              <w:rPr>
                                <w:sz w:val="18"/>
                              </w:rPr>
                              <w:t>Gambar 4.</w:t>
                            </w:r>
                            <w:r>
                              <w:rPr>
                                <w:sz w:val="18"/>
                              </w:rPr>
                              <w:fldChar w:fldCharType="begin"/>
                            </w:r>
                            <w:r>
                              <w:rPr>
                                <w:sz w:val="18"/>
                              </w:rPr>
                              <w:instrText xml:space="preserve"> SEQ Gambar \* ARABIC \s 1 </w:instrText>
                            </w:r>
                            <w:r>
                              <w:rPr>
                                <w:sz w:val="18"/>
                              </w:rPr>
                              <w:fldChar w:fldCharType="separate"/>
                            </w:r>
                            <w:r>
                              <w:rPr>
                                <w:noProof/>
                                <w:sz w:val="18"/>
                              </w:rPr>
                              <w:t>9</w:t>
                            </w:r>
                            <w:r>
                              <w:rPr>
                                <w:sz w:val="18"/>
                              </w:rPr>
                              <w:fldChar w:fldCharType="end"/>
                            </w:r>
                            <w:bookmarkEnd w:id="455"/>
                            <w:r>
                              <w:rPr>
                                <w:noProof/>
                                <w:sz w:val="18"/>
                              </w:rPr>
                              <w:t xml:space="preserve"> Halaman penambahan peran</w:t>
                            </w:r>
                            <w:bookmarkEnd w:id="456"/>
                          </w:p>
                          <w:p w:rsidR="00DC0121" w:rsidRDefault="00DC0121" w:rsidP="008C69E8">
                            <w:pPr>
                              <w:pStyle w:val="Caption"/>
                              <w:rPr>
                                <w:noProof/>
                                <w:sz w:val="18"/>
                              </w:rPr>
                            </w:pPr>
                            <w:r>
                              <w:rPr>
                                <w:noProof/>
                                <w:sz w:val="18"/>
                              </w:rPr>
                              <w:t xml:space="preserve"> </w:t>
                            </w:r>
                          </w:p>
                          <w:p w:rsidR="00DC0121" w:rsidRPr="00780CEE" w:rsidRDefault="00DC0121" w:rsidP="008C69E8"/>
                          <w:p w:rsidR="00DC0121" w:rsidRPr="00CA1C5E" w:rsidRDefault="00DC0121" w:rsidP="008C69E8"/>
                          <w:p w:rsidR="00DC0121" w:rsidRPr="00956456" w:rsidRDefault="00DC0121"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9" o:spid="_x0000_s1165" type="#_x0000_t202" style="position:absolute;left:0;text-align:left;margin-left:0;margin-top:7.2pt;width:311.05pt;height:21.8pt;z-index:2516782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J68wQIAAMg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" filled="f" stroked="f">
                <v:textbox>
                  <w:txbxContent>
                    <w:p w:rsidR="00DC0121" w:rsidRPr="006C30A4" w:rsidRDefault="00DC0121" w:rsidP="008C69E8">
                      <w:pPr>
                        <w:pStyle w:val="Caption"/>
                        <w:rPr>
                          <w:noProof/>
                          <w:sz w:val="18"/>
                        </w:rPr>
                      </w:pPr>
                      <w:bookmarkStart w:id="457" w:name="_Ref437813218"/>
                      <w:bookmarkStart w:id="458" w:name="_Toc441082121"/>
                      <w:r>
                        <w:rPr>
                          <w:sz w:val="18"/>
                        </w:rPr>
                        <w:t>Gambar 4.</w:t>
                      </w:r>
                      <w:r>
                        <w:rPr>
                          <w:sz w:val="18"/>
                        </w:rPr>
                        <w:fldChar w:fldCharType="begin"/>
                      </w:r>
                      <w:r>
                        <w:rPr>
                          <w:sz w:val="18"/>
                        </w:rPr>
                        <w:instrText xml:space="preserve"> SEQ Gambar \* ARABIC \s 1 </w:instrText>
                      </w:r>
                      <w:r>
                        <w:rPr>
                          <w:sz w:val="18"/>
                        </w:rPr>
                        <w:fldChar w:fldCharType="separate"/>
                      </w:r>
                      <w:r>
                        <w:rPr>
                          <w:noProof/>
                          <w:sz w:val="18"/>
                        </w:rPr>
                        <w:t>9</w:t>
                      </w:r>
                      <w:r>
                        <w:rPr>
                          <w:sz w:val="18"/>
                        </w:rPr>
                        <w:fldChar w:fldCharType="end"/>
                      </w:r>
                      <w:bookmarkEnd w:id="457"/>
                      <w:r>
                        <w:rPr>
                          <w:noProof/>
                          <w:sz w:val="18"/>
                        </w:rPr>
                        <w:t xml:space="preserve"> Halaman penambahan peran</w:t>
                      </w:r>
                      <w:bookmarkEnd w:id="458"/>
                    </w:p>
                    <w:p w:rsidR="00DC0121" w:rsidRDefault="00DC0121" w:rsidP="008C69E8">
                      <w:pPr>
                        <w:pStyle w:val="Caption"/>
                        <w:rPr>
                          <w:noProof/>
                          <w:sz w:val="18"/>
                        </w:rPr>
                      </w:pPr>
                      <w:r>
                        <w:rPr>
                          <w:noProof/>
                          <w:sz w:val="18"/>
                        </w:rPr>
                        <w:t xml:space="preserve"> </w:t>
                      </w:r>
                    </w:p>
                    <w:p w:rsidR="00DC0121" w:rsidRPr="00780CEE" w:rsidRDefault="00DC0121" w:rsidP="008C69E8"/>
                    <w:p w:rsidR="00DC0121" w:rsidRPr="00CA1C5E" w:rsidRDefault="00DC0121" w:rsidP="008C69E8"/>
                    <w:p w:rsidR="00DC0121" w:rsidRPr="00956456" w:rsidRDefault="00DC0121"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8C69E8" w:rsidP="00D36213">
      <w:r>
        <w:rPr>
          <w:noProof/>
          <w:lang w:eastAsia="en-US"/>
        </w:rPr>
        <w:drawing>
          <wp:anchor distT="0" distB="0" distL="114300" distR="114300" simplePos="0" relativeHeight="251382784" behindDoc="0" locked="0" layoutInCell="1" allowOverlap="1" wp14:anchorId="437BB0FD" wp14:editId="7B41A476">
            <wp:simplePos x="0" y="0"/>
            <wp:positionH relativeFrom="margin">
              <wp:posOffset>765175</wp:posOffset>
            </wp:positionH>
            <wp:positionV relativeFrom="paragraph">
              <wp:posOffset>29845</wp:posOffset>
            </wp:positionV>
            <wp:extent cx="2178000" cy="3200597"/>
            <wp:effectExtent l="0" t="0" r="0" b="0"/>
            <wp:wrapNone/>
            <wp:docPr id="450761" name="Picture 450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61" name="Capture9.PNG"/>
                    <pic:cNvPicPr/>
                  </pic:nvPicPr>
                  <pic:blipFill>
                    <a:blip r:embed="rId179">
                      <a:extLst>
                        <a:ext uri="{28A0092B-C50C-407E-A947-70E740481C1C}">
                          <a14:useLocalDpi xmlns:a14="http://schemas.microsoft.com/office/drawing/2010/main" val="0"/>
                        </a:ext>
                      </a:extLst>
                    </a:blip>
                    <a:stretch>
                      <a:fillRect/>
                    </a:stretch>
                  </pic:blipFill>
                  <pic:spPr>
                    <a:xfrm>
                      <a:off x="0" y="0"/>
                      <a:ext cx="2178000" cy="3200597"/>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9E4749" w:rsidRDefault="009E4749" w:rsidP="00D36213"/>
    <w:p w:rsidR="00906C93" w:rsidRDefault="00D7564E" w:rsidP="00D36213">
      <w:r>
        <w:rPr>
          <w:noProof/>
          <w:lang w:eastAsia="en-US"/>
        </w:rPr>
        <mc:AlternateContent>
          <mc:Choice Requires="wps">
            <w:drawing>
              <wp:anchor distT="0" distB="0" distL="114300" distR="114300" simplePos="0" relativeHeight="251679232" behindDoc="0" locked="0" layoutInCell="1" allowOverlap="1">
                <wp:simplePos x="0" y="0"/>
                <wp:positionH relativeFrom="column">
                  <wp:posOffset>-121285</wp:posOffset>
                </wp:positionH>
                <wp:positionV relativeFrom="paragraph">
                  <wp:posOffset>133350</wp:posOffset>
                </wp:positionV>
                <wp:extent cx="3950335" cy="276860"/>
                <wp:effectExtent l="2540" t="0" r="0" b="0"/>
                <wp:wrapNone/>
                <wp:docPr id="450781"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121" w:rsidRPr="006C30A4" w:rsidRDefault="00DC0121" w:rsidP="008C69E8">
                            <w:pPr>
                              <w:pStyle w:val="Caption"/>
                              <w:rPr>
                                <w:noProof/>
                                <w:sz w:val="18"/>
                              </w:rPr>
                            </w:pPr>
                            <w:bookmarkStart w:id="459" w:name="_Ref437813210"/>
                            <w:bookmarkStart w:id="460" w:name="_Toc441082122"/>
                            <w:r>
                              <w:rPr>
                                <w:sz w:val="18"/>
                              </w:rPr>
                              <w:t>Gambar 4.</w:t>
                            </w:r>
                            <w:r>
                              <w:rPr>
                                <w:sz w:val="18"/>
                              </w:rPr>
                              <w:fldChar w:fldCharType="begin"/>
                            </w:r>
                            <w:r>
                              <w:rPr>
                                <w:sz w:val="18"/>
                              </w:rPr>
                              <w:instrText xml:space="preserve"> SEQ Gambar \* ARABIC \s 1 </w:instrText>
                            </w:r>
                            <w:r>
                              <w:rPr>
                                <w:sz w:val="18"/>
                              </w:rPr>
                              <w:fldChar w:fldCharType="separate"/>
                            </w:r>
                            <w:r>
                              <w:rPr>
                                <w:noProof/>
                                <w:sz w:val="18"/>
                              </w:rPr>
                              <w:t>10</w:t>
                            </w:r>
                            <w:r>
                              <w:rPr>
                                <w:sz w:val="18"/>
                              </w:rPr>
                              <w:fldChar w:fldCharType="end"/>
                            </w:r>
                            <w:bookmarkEnd w:id="459"/>
                            <w:r>
                              <w:rPr>
                                <w:noProof/>
                                <w:sz w:val="18"/>
                              </w:rPr>
                              <w:t xml:space="preserve"> Halaman daftar peran</w:t>
                            </w:r>
                            <w:bookmarkEnd w:id="460"/>
                          </w:p>
                          <w:p w:rsidR="00DC0121" w:rsidRDefault="00DC0121" w:rsidP="008C69E8">
                            <w:pPr>
                              <w:pStyle w:val="Caption"/>
                              <w:rPr>
                                <w:noProof/>
                                <w:sz w:val="18"/>
                              </w:rPr>
                            </w:pPr>
                            <w:r>
                              <w:rPr>
                                <w:noProof/>
                                <w:sz w:val="18"/>
                              </w:rPr>
                              <w:t xml:space="preserve"> </w:t>
                            </w:r>
                          </w:p>
                          <w:p w:rsidR="00DC0121" w:rsidRPr="00780CEE" w:rsidRDefault="00DC0121" w:rsidP="008C69E8"/>
                          <w:p w:rsidR="00DC0121" w:rsidRPr="00CA1C5E" w:rsidRDefault="00DC0121" w:rsidP="008C69E8"/>
                          <w:p w:rsidR="00DC0121" w:rsidRPr="00956456" w:rsidRDefault="00DC0121"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0" o:spid="_x0000_s1166" type="#_x0000_t202" style="position:absolute;left:0;text-align:left;margin-left:-9.55pt;margin-top:10.5pt;width:311.05pt;height:21.8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" filled="f" stroked="f">
                <v:textbox>
                  <w:txbxContent>
                    <w:p w:rsidR="00DC0121" w:rsidRPr="006C30A4" w:rsidRDefault="00DC0121" w:rsidP="008C69E8">
                      <w:pPr>
                        <w:pStyle w:val="Caption"/>
                        <w:rPr>
                          <w:noProof/>
                          <w:sz w:val="18"/>
                        </w:rPr>
                      </w:pPr>
                      <w:bookmarkStart w:id="461" w:name="_Ref437813210"/>
                      <w:bookmarkStart w:id="462" w:name="_Toc441082122"/>
                      <w:r>
                        <w:rPr>
                          <w:sz w:val="18"/>
                        </w:rPr>
                        <w:t>Gambar 4.</w:t>
                      </w:r>
                      <w:r>
                        <w:rPr>
                          <w:sz w:val="18"/>
                        </w:rPr>
                        <w:fldChar w:fldCharType="begin"/>
                      </w:r>
                      <w:r>
                        <w:rPr>
                          <w:sz w:val="18"/>
                        </w:rPr>
                        <w:instrText xml:space="preserve"> SEQ Gambar \* ARABIC \s 1 </w:instrText>
                      </w:r>
                      <w:r>
                        <w:rPr>
                          <w:sz w:val="18"/>
                        </w:rPr>
                        <w:fldChar w:fldCharType="separate"/>
                      </w:r>
                      <w:r>
                        <w:rPr>
                          <w:noProof/>
                          <w:sz w:val="18"/>
                        </w:rPr>
                        <w:t>10</w:t>
                      </w:r>
                      <w:r>
                        <w:rPr>
                          <w:sz w:val="18"/>
                        </w:rPr>
                        <w:fldChar w:fldCharType="end"/>
                      </w:r>
                      <w:bookmarkEnd w:id="461"/>
                      <w:r>
                        <w:rPr>
                          <w:noProof/>
                          <w:sz w:val="18"/>
                        </w:rPr>
                        <w:t xml:space="preserve"> Halaman daftar peran</w:t>
                      </w:r>
                      <w:bookmarkEnd w:id="462"/>
                    </w:p>
                    <w:p w:rsidR="00DC0121" w:rsidRDefault="00DC0121" w:rsidP="008C69E8">
                      <w:pPr>
                        <w:pStyle w:val="Caption"/>
                        <w:rPr>
                          <w:noProof/>
                          <w:sz w:val="18"/>
                        </w:rPr>
                      </w:pPr>
                      <w:r>
                        <w:rPr>
                          <w:noProof/>
                          <w:sz w:val="18"/>
                        </w:rPr>
                        <w:t xml:space="preserve"> </w:t>
                      </w:r>
                    </w:p>
                    <w:p w:rsidR="00DC0121" w:rsidRPr="00780CEE" w:rsidRDefault="00DC0121" w:rsidP="008C69E8"/>
                    <w:p w:rsidR="00DC0121" w:rsidRPr="00CA1C5E" w:rsidRDefault="00DC0121" w:rsidP="008C69E8"/>
                    <w:p w:rsidR="00DC0121" w:rsidRPr="00956456" w:rsidRDefault="00DC0121" w:rsidP="008C69E8">
                      <w:pPr>
                        <w:rPr>
                          <w:sz w:val="18"/>
                          <w:szCs w:val="18"/>
                        </w:rPr>
                      </w:pPr>
                    </w:p>
                  </w:txbxContent>
                </v:textbox>
              </v:shape>
            </w:pict>
          </mc:Fallback>
        </mc:AlternateContent>
      </w:r>
    </w:p>
    <w:p w:rsidR="005242B9" w:rsidRDefault="005242B9" w:rsidP="00D36213"/>
    <w:p w:rsidR="005242B9" w:rsidRPr="00D36213" w:rsidRDefault="005242B9" w:rsidP="00D36213"/>
    <w:p w:rsidR="001D0909" w:rsidRDefault="00D36213" w:rsidP="00A512FD">
      <w:pPr>
        <w:pStyle w:val="Heading3"/>
      </w:pPr>
      <w:bookmarkStart w:id="463" w:name="_Toc439259335"/>
      <w:bookmarkStart w:id="464" w:name="_Toc439259435"/>
      <w:bookmarkStart w:id="465" w:name="_Toc439260181"/>
      <w:bookmarkStart w:id="466" w:name="_Toc439260343"/>
      <w:bookmarkStart w:id="467" w:name="_Toc513396374"/>
      <w:r w:rsidRPr="00764EE0">
        <w:rPr>
          <w:i/>
        </w:rPr>
        <w:t>Service</w:t>
      </w:r>
      <w:r>
        <w:t xml:space="preserve"> </w:t>
      </w:r>
      <w:r w:rsidRPr="00764EE0">
        <w:rPr>
          <w:i/>
        </w:rPr>
        <w:t>layer</w:t>
      </w:r>
      <w:bookmarkEnd w:id="463"/>
      <w:bookmarkEnd w:id="464"/>
      <w:bookmarkEnd w:id="465"/>
      <w:bookmarkEnd w:id="466"/>
      <w:bookmarkEnd w:id="467"/>
    </w:p>
    <w:p w:rsidR="001D0909" w:rsidRDefault="001D0909" w:rsidP="00D36213"/>
    <w:p w:rsidR="00A512FD" w:rsidRDefault="00A512FD" w:rsidP="00A512FD">
      <w:pPr>
        <w:ind w:firstLine="720"/>
      </w:pPr>
      <w:r w:rsidRPr="00764EE0">
        <w:rPr>
          <w:i/>
        </w:rPr>
        <w:lastRenderedPageBreak/>
        <w:t>Service</w:t>
      </w:r>
      <w:r>
        <w:t xml:space="preserve"> </w:t>
      </w:r>
      <w:r w:rsidRPr="00764EE0">
        <w:rPr>
          <w:i/>
        </w:rPr>
        <w:t>layer</w:t>
      </w:r>
      <w:r>
        <w:t xml:space="preserve"> merupakan </w:t>
      </w:r>
      <w:r w:rsidRPr="00764EE0">
        <w:rPr>
          <w:i/>
        </w:rPr>
        <w:t>layer</w:t>
      </w:r>
      <w:r>
        <w:t xml:space="preserve"> yang berisi kelas-kelas yang mengimplementasi logika proses bisnis yang dibagi berdasarkan kelas entitas. Selain itu juga terdapat kelas-kelas yang menangani pembacaan berkas modul. Kelas-kelas tersebut dikelompokkan menjadi tiga </w:t>
      </w:r>
      <w:r w:rsidRPr="00764EE0">
        <w:rPr>
          <w:i/>
        </w:rPr>
        <w:t>package</w:t>
      </w:r>
      <w:r>
        <w:t xml:space="preserve">. Yaitu </w:t>
      </w:r>
      <w:r w:rsidRPr="00764EE0">
        <w:rPr>
          <w:i/>
        </w:rPr>
        <w:t>package</w:t>
      </w:r>
      <w:r>
        <w:t xml:space="preserve"> yang berisi kelas </w:t>
      </w:r>
      <w:r w:rsidRPr="00764EE0">
        <w:rPr>
          <w:i/>
        </w:rPr>
        <w:t>interface</w:t>
      </w:r>
      <w:r>
        <w:t xml:space="preserve"> service, </w:t>
      </w:r>
      <w:r w:rsidRPr="00764EE0">
        <w:rPr>
          <w:i/>
        </w:rPr>
        <w:t>package</w:t>
      </w:r>
      <w:r>
        <w:t xml:space="preserve"> yang berisi kelas realisasi dari kelas </w:t>
      </w:r>
      <w:r w:rsidRPr="00764EE0">
        <w:rPr>
          <w:i/>
        </w:rPr>
        <w:t>interface</w:t>
      </w:r>
      <w:r>
        <w:t xml:space="preserve"> pada package sebelumnya, dan </w:t>
      </w:r>
      <w:r w:rsidRPr="00764EE0">
        <w:rPr>
          <w:i/>
        </w:rPr>
        <w:t>package</w:t>
      </w:r>
      <w:r>
        <w:t xml:space="preserve"> </w:t>
      </w:r>
      <w:r w:rsidRPr="00764EE0">
        <w:rPr>
          <w:i/>
        </w:rPr>
        <w:t>module</w:t>
      </w:r>
      <w:r>
        <w:t xml:space="preserve"> yang berisi kelas untuk membaca informasi modul.</w:t>
      </w:r>
    </w:p>
    <w:p w:rsidR="00A512FD" w:rsidRDefault="00A512FD" w:rsidP="00A512FD">
      <w:pPr>
        <w:ind w:firstLine="720"/>
      </w:pPr>
      <w:r>
        <w:t xml:space="preserve">Selain </w:t>
      </w:r>
      <w:r w:rsidRPr="00764EE0">
        <w:rPr>
          <w:i/>
        </w:rPr>
        <w:t>package</w:t>
      </w:r>
      <w:r>
        <w:t xml:space="preserve">, pada layer ini juga terdapat berkas Blueprint untuk mendaftarkan dan mengambil </w:t>
      </w:r>
      <w:r w:rsidRPr="00764EE0">
        <w:rPr>
          <w:i/>
        </w:rPr>
        <w:t>service</w:t>
      </w:r>
      <w:r>
        <w:t xml:space="preserve"> ke dan dari dalam OSGi </w:t>
      </w:r>
      <w:r w:rsidRPr="00764EE0">
        <w:rPr>
          <w:i/>
        </w:rPr>
        <w:t>Service Registry</w:t>
      </w:r>
      <w:r>
        <w:t xml:space="preserve">. </w:t>
      </w:r>
      <w:r w:rsidRPr="00764EE0">
        <w:rPr>
          <w:i/>
        </w:rPr>
        <w:t>Service</w:t>
      </w:r>
      <w:r>
        <w:t xml:space="preserve"> yang didaftarkan merupakan kelas-kelas realisasi dari kelas interface </w:t>
      </w:r>
      <w:r w:rsidRPr="00764EE0">
        <w:rPr>
          <w:i/>
        </w:rPr>
        <w:t>service</w:t>
      </w:r>
      <w:r>
        <w:t xml:space="preserve">. </w:t>
      </w:r>
      <w:r w:rsidRPr="00764EE0">
        <w:rPr>
          <w:i/>
        </w:rPr>
        <w:t>Service</w:t>
      </w:r>
      <w:r>
        <w:t xml:space="preserve"> yang diambil merupakan </w:t>
      </w:r>
      <w:r w:rsidRPr="00764EE0">
        <w:rPr>
          <w:i/>
        </w:rPr>
        <w:t>service</w:t>
      </w:r>
      <w:r>
        <w:t xml:space="preserve"> yang didaftarkan dari layer DAO.</w:t>
      </w:r>
    </w:p>
    <w:p w:rsidR="00A512FD" w:rsidRPr="001D0909" w:rsidRDefault="00A512FD" w:rsidP="00D36213"/>
    <w:p w:rsidR="00A512FD" w:rsidRDefault="00A512FD" w:rsidP="00A512FD">
      <w:pPr>
        <w:pStyle w:val="Heading4"/>
        <w:ind w:left="851"/>
      </w:pPr>
      <w:bookmarkStart w:id="468" w:name="_Toc439260182"/>
      <w:bookmarkStart w:id="469" w:name="_Toc439260344"/>
      <w:bookmarkStart w:id="470" w:name="_Toc513396375"/>
      <w:r w:rsidRPr="00764EE0">
        <w:rPr>
          <w:i/>
        </w:rPr>
        <w:t>Package</w:t>
      </w:r>
      <w:r>
        <w:t xml:space="preserve"> </w:t>
      </w:r>
      <w:r w:rsidRPr="00764EE0">
        <w:rPr>
          <w:i/>
        </w:rPr>
        <w:t>Service</w:t>
      </w:r>
      <w:bookmarkEnd w:id="468"/>
      <w:bookmarkEnd w:id="469"/>
      <w:bookmarkEnd w:id="470"/>
    </w:p>
    <w:p w:rsidR="00A512FD" w:rsidRDefault="00A512FD" w:rsidP="00A512FD"/>
    <w:p w:rsidR="00163D64" w:rsidRDefault="00163D64" w:rsidP="00163D64">
      <w:pPr>
        <w:ind w:firstLine="720"/>
      </w:pPr>
      <w:r w:rsidRPr="00764EE0">
        <w:rPr>
          <w:i/>
        </w:rPr>
        <w:t>Package</w:t>
      </w:r>
      <w:r>
        <w:t xml:space="preserve"> ini diberi nama “</w:t>
      </w:r>
      <w:proofErr w:type="gramStart"/>
      <w:r>
        <w:t>com.sia.main</w:t>
      </w:r>
      <w:proofErr w:type="gramEnd"/>
      <w:r>
        <w:t xml:space="preserve">.service.services”. </w:t>
      </w:r>
      <w:r w:rsidRPr="00764EE0">
        <w:rPr>
          <w:i/>
        </w:rPr>
        <w:t>Package</w:t>
      </w:r>
      <w:r>
        <w:t xml:space="preserve"> ini berisi kelas interface </w:t>
      </w:r>
      <w:r w:rsidRPr="00764EE0">
        <w:rPr>
          <w:i/>
        </w:rPr>
        <w:t>service</w:t>
      </w:r>
      <w:r>
        <w:t xml:space="preserve"> yang dibagi berdasarkan kelas entitas. Kelas-kelas tersebut adalah:</w:t>
      </w:r>
    </w:p>
    <w:p w:rsidR="00163D64" w:rsidRPr="00764EE0" w:rsidRDefault="00163D64" w:rsidP="00A01DBC">
      <w:pPr>
        <w:pStyle w:val="ListParagraph"/>
        <w:numPr>
          <w:ilvl w:val="0"/>
          <w:numId w:val="15"/>
        </w:numPr>
        <w:ind w:left="426"/>
        <w:rPr>
          <w:i/>
        </w:rPr>
      </w:pPr>
      <w:r w:rsidRPr="00764EE0">
        <w:rPr>
          <w:i/>
        </w:rPr>
        <w:t>ModulService</w:t>
      </w:r>
    </w:p>
    <w:p w:rsidR="00163D64" w:rsidRPr="00764EE0" w:rsidRDefault="00163D64" w:rsidP="00A01DBC">
      <w:pPr>
        <w:pStyle w:val="ListParagraph"/>
        <w:numPr>
          <w:ilvl w:val="0"/>
          <w:numId w:val="15"/>
        </w:numPr>
        <w:ind w:left="426"/>
        <w:rPr>
          <w:i/>
        </w:rPr>
      </w:pPr>
      <w:r w:rsidRPr="00764EE0">
        <w:rPr>
          <w:i/>
        </w:rPr>
        <w:t>MenuService</w:t>
      </w:r>
    </w:p>
    <w:p w:rsidR="00163D64" w:rsidRPr="00764EE0" w:rsidRDefault="00163D64" w:rsidP="00A01DBC">
      <w:pPr>
        <w:pStyle w:val="ListParagraph"/>
        <w:numPr>
          <w:ilvl w:val="0"/>
          <w:numId w:val="15"/>
        </w:numPr>
        <w:ind w:left="426"/>
        <w:rPr>
          <w:i/>
        </w:rPr>
      </w:pPr>
      <w:r w:rsidRPr="00764EE0">
        <w:rPr>
          <w:i/>
        </w:rPr>
        <w:t>MenuPeranService</w:t>
      </w:r>
    </w:p>
    <w:p w:rsidR="00163D64" w:rsidRPr="00764EE0" w:rsidRDefault="00163D64" w:rsidP="00A01DBC">
      <w:pPr>
        <w:pStyle w:val="ListParagraph"/>
        <w:numPr>
          <w:ilvl w:val="0"/>
          <w:numId w:val="15"/>
        </w:numPr>
        <w:ind w:left="426"/>
        <w:rPr>
          <w:i/>
        </w:rPr>
      </w:pPr>
      <w:r w:rsidRPr="00764EE0">
        <w:rPr>
          <w:i/>
        </w:rPr>
        <w:t>PenggunaService</w:t>
      </w:r>
    </w:p>
    <w:p w:rsidR="00163D64" w:rsidRPr="00764EE0" w:rsidRDefault="00163D64" w:rsidP="00A01DBC">
      <w:pPr>
        <w:pStyle w:val="ListParagraph"/>
        <w:numPr>
          <w:ilvl w:val="0"/>
          <w:numId w:val="15"/>
        </w:numPr>
        <w:ind w:left="426"/>
        <w:rPr>
          <w:i/>
        </w:rPr>
      </w:pPr>
      <w:r w:rsidRPr="00764EE0">
        <w:rPr>
          <w:i/>
        </w:rPr>
        <w:t>PeranService</w:t>
      </w:r>
    </w:p>
    <w:p w:rsidR="00163D64" w:rsidRPr="00764EE0" w:rsidRDefault="00163D64" w:rsidP="00A01DBC">
      <w:pPr>
        <w:pStyle w:val="ListParagraph"/>
        <w:numPr>
          <w:ilvl w:val="0"/>
          <w:numId w:val="15"/>
        </w:numPr>
        <w:ind w:left="426"/>
        <w:rPr>
          <w:i/>
        </w:rPr>
      </w:pPr>
      <w:r w:rsidRPr="00764EE0">
        <w:rPr>
          <w:i/>
        </w:rPr>
        <w:t>PeranPenggunaService</w:t>
      </w:r>
    </w:p>
    <w:p w:rsidR="00163D64" w:rsidRDefault="00163D64" w:rsidP="00A01DBC">
      <w:pPr>
        <w:pStyle w:val="ListParagraph"/>
        <w:numPr>
          <w:ilvl w:val="0"/>
          <w:numId w:val="15"/>
        </w:numPr>
        <w:ind w:left="426"/>
        <w:rPr>
          <w:i/>
        </w:rPr>
      </w:pPr>
      <w:r w:rsidRPr="00764EE0">
        <w:rPr>
          <w:i/>
        </w:rPr>
        <w:t>SatuanManajemenService</w:t>
      </w:r>
    </w:p>
    <w:p w:rsidR="00764EE0" w:rsidRPr="00764EE0" w:rsidRDefault="00764EE0" w:rsidP="00764EE0">
      <w:pPr>
        <w:pStyle w:val="ListParagraph"/>
        <w:ind w:left="426"/>
        <w:rPr>
          <w:i/>
        </w:rPr>
      </w:pPr>
    </w:p>
    <w:p w:rsidR="00EC2FF0" w:rsidRPr="00EC2FF0" w:rsidRDefault="00163D64" w:rsidP="00EC2FF0">
      <w:pPr>
        <w:ind w:firstLine="720"/>
      </w:pPr>
      <w:r>
        <w:t>Berikut adalah</w:t>
      </w:r>
      <w:r w:rsidR="00CA5E19">
        <w:t xml:space="preserve"> </w:t>
      </w:r>
      <w:r w:rsidR="00CA5E19" w:rsidRPr="00CA5E19">
        <w:fldChar w:fldCharType="begin"/>
      </w:r>
      <w:r w:rsidR="00CA5E19" w:rsidRPr="00CA5E19">
        <w:instrText xml:space="preserve"> REF _Ref440515732 \h  \* MERGEFORMAT </w:instrText>
      </w:r>
      <w:r w:rsidR="00CA5E19" w:rsidRPr="00CA5E19">
        <w:fldChar w:fldCharType="separate"/>
      </w:r>
    </w:p>
    <w:p w:rsidR="00163D64" w:rsidRDefault="00EC2FF0" w:rsidP="00DE78D2">
      <w:pPr>
        <w:ind w:firstLine="720"/>
      </w:pPr>
      <w:r w:rsidRPr="00EC2FF0">
        <w:t xml:space="preserve">Kode Sumber </w:t>
      </w:r>
      <w:r w:rsidRPr="00176CCF">
        <w:rPr>
          <w:b/>
          <w:sz w:val="18"/>
        </w:rPr>
        <w:t>4.</w:t>
      </w:r>
      <w:r>
        <w:rPr>
          <w:b/>
          <w:sz w:val="18"/>
        </w:rPr>
        <w:t>17</w:t>
      </w:r>
      <w:r w:rsidR="00CA5E19" w:rsidRPr="00CA5E19">
        <w:fldChar w:fldCharType="end"/>
      </w:r>
      <w:r w:rsidR="00CA5E19">
        <w:t xml:space="preserve"> yang merupakan</w:t>
      </w:r>
      <w:r w:rsidR="00163D64">
        <w:t xml:space="preserve"> salah satu contoh kelas </w:t>
      </w:r>
      <w:r w:rsidR="00163D64" w:rsidRPr="00764EE0">
        <w:rPr>
          <w:i/>
        </w:rPr>
        <w:t>interface</w:t>
      </w:r>
      <w:r w:rsidR="00163D64">
        <w:t xml:space="preserve"> dari layer ini.</w:t>
      </w:r>
    </w:p>
    <w:p w:rsidR="00163D64" w:rsidRDefault="00163D64" w:rsidP="00163D64"/>
    <w:p w:rsidR="00764EE0" w:rsidRPr="00DE78D2" w:rsidRDefault="00764EE0" w:rsidP="00A01DBC">
      <w:pPr>
        <w:numPr>
          <w:ilvl w:val="0"/>
          <w:numId w:val="7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interface</w:t>
      </w:r>
      <w:r w:rsidRPr="00764EE0">
        <w:rPr>
          <w:rFonts w:asciiTheme="minorHAnsi" w:hAnsiTheme="minorHAnsi" w:cstheme="minorHAnsi"/>
          <w:color w:val="000000"/>
          <w:sz w:val="16"/>
          <w:szCs w:val="16"/>
          <w:bdr w:val="none" w:sz="0" w:space="0" w:color="auto" w:frame="1"/>
          <w:lang w:eastAsia="en-US"/>
        </w:rPr>
        <w:t> ModulService {  </w:t>
      </w:r>
    </w:p>
    <w:p w:rsidR="00764EE0" w:rsidRPr="00764EE0"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Response </w:t>
      </w:r>
      <w:proofErr w:type="gramStart"/>
      <w:r w:rsidRPr="00764EE0">
        <w:rPr>
          <w:rFonts w:asciiTheme="minorHAnsi" w:hAnsiTheme="minorHAnsi" w:cstheme="minorHAnsi"/>
          <w:color w:val="000000"/>
          <w:sz w:val="16"/>
          <w:szCs w:val="16"/>
          <w:bdr w:val="none" w:sz="0" w:space="0" w:color="auto" w:frame="1"/>
          <w:lang w:eastAsia="en-US"/>
        </w:rPr>
        <w:t>installModule(</w:t>
      </w:r>
      <w:proofErr w:type="gramEnd"/>
      <w:r w:rsidRPr="00764EE0">
        <w:rPr>
          <w:rFonts w:asciiTheme="minorHAnsi" w:hAnsiTheme="minorHAnsi" w:cstheme="minorHAnsi"/>
          <w:color w:val="000000"/>
          <w:sz w:val="16"/>
          <w:szCs w:val="16"/>
          <w:bdr w:val="none" w:sz="0" w:space="0" w:color="auto" w:frame="1"/>
          <w:lang w:eastAsia="en-US"/>
        </w:rPr>
        <w:t>Object modulFile, Object hostBundle);  </w:t>
      </w:r>
    </w:p>
    <w:p w:rsidR="00764EE0" w:rsidRPr="00764EE0" w:rsidRDefault="00764EE0" w:rsidP="00A01DBC">
      <w:pPr>
        <w:numPr>
          <w:ilvl w:val="0"/>
          <w:numId w:val="7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p>
    <w:p w:rsidR="00764EE0" w:rsidRPr="00764EE0"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Response </w:t>
      </w:r>
      <w:proofErr w:type="gramStart"/>
      <w:r w:rsidRPr="00764EE0">
        <w:rPr>
          <w:rFonts w:asciiTheme="minorHAnsi" w:hAnsiTheme="minorHAnsi" w:cstheme="minorHAnsi"/>
          <w:color w:val="000000"/>
          <w:sz w:val="16"/>
          <w:szCs w:val="16"/>
          <w:bdr w:val="none" w:sz="0" w:space="0" w:color="auto" w:frame="1"/>
          <w:lang w:eastAsia="en-US"/>
        </w:rPr>
        <w:t>uninstallModule(</w:t>
      </w:r>
      <w:proofErr w:type="gramEnd"/>
      <w:r w:rsidRPr="00764EE0">
        <w:rPr>
          <w:rFonts w:asciiTheme="minorHAnsi" w:hAnsiTheme="minorHAnsi" w:cstheme="minorHAnsi"/>
          <w:color w:val="000000"/>
          <w:sz w:val="16"/>
          <w:szCs w:val="16"/>
          <w:bdr w:val="none" w:sz="0" w:space="0" w:color="auto" w:frame="1"/>
          <w:lang w:eastAsia="en-US"/>
        </w:rPr>
        <w:t>Modul modul);  </w:t>
      </w:r>
    </w:p>
    <w:p w:rsidR="00764EE0" w:rsidRPr="00764EE0" w:rsidRDefault="00764EE0" w:rsidP="00A01DBC">
      <w:pPr>
        <w:numPr>
          <w:ilvl w:val="0"/>
          <w:numId w:val="7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p>
    <w:p w:rsidR="00764EE0" w:rsidRPr="00764EE0"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lastRenderedPageBreak/>
        <w:t>    </w:t>
      </w: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Modul </w:t>
      </w:r>
      <w:proofErr w:type="gramStart"/>
      <w:r w:rsidRPr="00764EE0">
        <w:rPr>
          <w:rFonts w:asciiTheme="minorHAnsi" w:hAnsiTheme="minorHAnsi" w:cstheme="minorHAnsi"/>
          <w:color w:val="000000"/>
          <w:sz w:val="16"/>
          <w:szCs w:val="16"/>
          <w:bdr w:val="none" w:sz="0" w:space="0" w:color="auto" w:frame="1"/>
          <w:lang w:eastAsia="en-US"/>
        </w:rPr>
        <w:t>update(</w:t>
      </w:r>
      <w:proofErr w:type="gramEnd"/>
      <w:r w:rsidRPr="00764EE0">
        <w:rPr>
          <w:rFonts w:asciiTheme="minorHAnsi" w:hAnsiTheme="minorHAnsi" w:cstheme="minorHAnsi"/>
          <w:color w:val="000000"/>
          <w:sz w:val="16"/>
          <w:szCs w:val="16"/>
          <w:bdr w:val="none" w:sz="0" w:space="0" w:color="auto" w:frame="1"/>
          <w:lang w:eastAsia="en-US"/>
        </w:rPr>
        <w:t>Modul modul);  </w:t>
      </w:r>
    </w:p>
    <w:p w:rsidR="00764EE0" w:rsidRPr="00764EE0" w:rsidRDefault="00764EE0" w:rsidP="00A01DBC">
      <w:pPr>
        <w:numPr>
          <w:ilvl w:val="0"/>
          <w:numId w:val="7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p>
    <w:p w:rsidR="00764EE0" w:rsidRPr="00764EE0"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List&lt;Modul&gt; </w:t>
      </w:r>
      <w:proofErr w:type="gramStart"/>
      <w:r w:rsidRPr="00764EE0">
        <w:rPr>
          <w:rFonts w:asciiTheme="minorHAnsi" w:hAnsiTheme="minorHAnsi" w:cstheme="minorHAnsi"/>
          <w:color w:val="000000"/>
          <w:sz w:val="16"/>
          <w:szCs w:val="16"/>
          <w:bdr w:val="none" w:sz="0" w:space="0" w:color="auto" w:frame="1"/>
          <w:lang w:eastAsia="en-US"/>
        </w:rPr>
        <w:t>getAll(</w:t>
      </w:r>
      <w:proofErr w:type="gramEnd"/>
      <w:r w:rsidRPr="00764EE0">
        <w:rPr>
          <w:rFonts w:asciiTheme="minorHAnsi" w:hAnsiTheme="minorHAnsi" w:cstheme="minorHAnsi"/>
          <w:color w:val="000000"/>
          <w:sz w:val="16"/>
          <w:szCs w:val="16"/>
          <w:bdr w:val="none" w:sz="0" w:space="0" w:color="auto" w:frame="1"/>
          <w:lang w:eastAsia="en-US"/>
        </w:rPr>
        <w:t>);  </w:t>
      </w:r>
    </w:p>
    <w:p w:rsidR="00764EE0" w:rsidRPr="00764EE0" w:rsidRDefault="00764EE0" w:rsidP="00A01DBC">
      <w:pPr>
        <w:numPr>
          <w:ilvl w:val="0"/>
          <w:numId w:val="7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p>
    <w:p w:rsidR="00764EE0" w:rsidRPr="00764EE0"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Modul </w:t>
      </w:r>
      <w:proofErr w:type="gramStart"/>
      <w:r w:rsidRPr="00764EE0">
        <w:rPr>
          <w:rFonts w:asciiTheme="minorHAnsi" w:hAnsiTheme="minorHAnsi" w:cstheme="minorHAnsi"/>
          <w:color w:val="000000"/>
          <w:sz w:val="16"/>
          <w:szCs w:val="16"/>
          <w:bdr w:val="none" w:sz="0" w:space="0" w:color="auto" w:frame="1"/>
          <w:lang w:eastAsia="en-US"/>
        </w:rPr>
        <w:t>getById(</w:t>
      </w:r>
      <w:proofErr w:type="gramEnd"/>
      <w:r w:rsidRPr="00764EE0">
        <w:rPr>
          <w:rFonts w:asciiTheme="minorHAnsi" w:hAnsiTheme="minorHAnsi" w:cstheme="minorHAnsi"/>
          <w:color w:val="000000"/>
          <w:sz w:val="16"/>
          <w:szCs w:val="16"/>
          <w:bdr w:val="none" w:sz="0" w:space="0" w:color="auto" w:frame="1"/>
          <w:lang w:eastAsia="en-US"/>
        </w:rPr>
        <w:t>UUID idModul);  </w:t>
      </w:r>
    </w:p>
    <w:p w:rsidR="00764EE0" w:rsidRPr="00764EE0" w:rsidRDefault="00DE78D2" w:rsidP="00A01DBC">
      <w:pPr>
        <w:numPr>
          <w:ilvl w:val="0"/>
          <w:numId w:val="7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Pr>
          <w:rFonts w:asciiTheme="minorHAnsi" w:hAnsiTheme="minorHAnsi" w:cstheme="minorHAnsi"/>
          <w:color w:val="000000"/>
          <w:sz w:val="16"/>
          <w:szCs w:val="16"/>
          <w:bdr w:val="none" w:sz="0" w:space="0" w:color="auto" w:frame="1"/>
          <w:lang w:eastAsia="en-US"/>
        </w:rPr>
        <w:t>   </w:t>
      </w:r>
    </w:p>
    <w:p w:rsidR="00764EE0" w:rsidRPr="00DE78D2"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List&lt;Modul&gt; </w:t>
      </w:r>
      <w:proofErr w:type="gramStart"/>
      <w:r w:rsidRPr="00764EE0">
        <w:rPr>
          <w:rFonts w:asciiTheme="minorHAnsi" w:hAnsiTheme="minorHAnsi" w:cstheme="minorHAnsi"/>
          <w:color w:val="000000"/>
          <w:sz w:val="16"/>
          <w:szCs w:val="16"/>
          <w:bdr w:val="none" w:sz="0" w:space="0" w:color="auto" w:frame="1"/>
          <w:lang w:eastAsia="en-US"/>
        </w:rPr>
        <w:t>getByParam(</w:t>
      </w:r>
      <w:proofErr w:type="gramEnd"/>
      <w:r w:rsidRPr="00764EE0">
        <w:rPr>
          <w:rFonts w:asciiTheme="minorHAnsi" w:hAnsiTheme="minorHAnsi" w:cstheme="minorHAnsi"/>
          <w:color w:val="000000"/>
          <w:sz w:val="16"/>
          <w:szCs w:val="16"/>
          <w:bdr w:val="none" w:sz="0" w:space="0" w:color="auto" w:frame="1"/>
          <w:lang w:eastAsia="en-US"/>
        </w:rPr>
        <w:t>String queryParam);  </w:t>
      </w:r>
    </w:p>
    <w:p w:rsidR="00764EE0" w:rsidRPr="00764EE0"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p>
    <w:p w:rsidR="00871C59" w:rsidRDefault="00871C59" w:rsidP="00764EE0">
      <w:pPr>
        <w:jc w:val="center"/>
        <w:rPr>
          <w:b/>
          <w:sz w:val="18"/>
        </w:rPr>
      </w:pPr>
      <w:bookmarkStart w:id="471" w:name="_Ref440515732"/>
    </w:p>
    <w:p w:rsidR="00764EE0" w:rsidRPr="00764EE0" w:rsidRDefault="00764EE0" w:rsidP="00764EE0">
      <w:pPr>
        <w:jc w:val="center"/>
        <w:rPr>
          <w:rFonts w:asciiTheme="minorHAnsi" w:hAnsiTheme="minorHAnsi" w:cstheme="minorHAnsi"/>
          <w:sz w:val="16"/>
          <w:szCs w:val="16"/>
        </w:rPr>
      </w:pPr>
      <w:bookmarkStart w:id="472" w:name="_Toc440864209"/>
      <w:r w:rsidRPr="00176CCF">
        <w:rPr>
          <w:b/>
          <w:sz w:val="18"/>
        </w:rPr>
        <w:t>Kode Sumber 4.</w:t>
      </w:r>
      <w:r w:rsidRPr="00176CCF">
        <w:rPr>
          <w:b/>
          <w:sz w:val="18"/>
        </w:rPr>
        <w:fldChar w:fldCharType="begin"/>
      </w:r>
      <w:r w:rsidRPr="00176CCF">
        <w:rPr>
          <w:b/>
          <w:sz w:val="18"/>
        </w:rPr>
        <w:instrText xml:space="preserve"> SEQ Kode_Sumber \* ARABIC \s 1 </w:instrText>
      </w:r>
      <w:r w:rsidRPr="00176CCF">
        <w:rPr>
          <w:b/>
          <w:sz w:val="18"/>
        </w:rPr>
        <w:fldChar w:fldCharType="separate"/>
      </w:r>
      <w:r w:rsidR="00EC2FF0">
        <w:rPr>
          <w:b/>
          <w:noProof/>
          <w:sz w:val="18"/>
        </w:rPr>
        <w:t>17</w:t>
      </w:r>
      <w:r w:rsidRPr="00176CCF">
        <w:rPr>
          <w:b/>
          <w:sz w:val="18"/>
        </w:rPr>
        <w:fldChar w:fldCharType="end"/>
      </w:r>
      <w:bookmarkEnd w:id="471"/>
      <w:r w:rsidRPr="00176CCF">
        <w:rPr>
          <w:b/>
          <w:sz w:val="18"/>
        </w:rPr>
        <w:t xml:space="preserve"> Kelas </w:t>
      </w:r>
      <w:r>
        <w:rPr>
          <w:b/>
          <w:i/>
          <w:sz w:val="18"/>
        </w:rPr>
        <w:t>interface ModulService</w:t>
      </w:r>
      <w:bookmarkEnd w:id="472"/>
    </w:p>
    <w:p w:rsidR="00764EE0" w:rsidRDefault="00764EE0" w:rsidP="00163D64"/>
    <w:p w:rsidR="00A512FD" w:rsidRDefault="00A512FD" w:rsidP="00A512FD">
      <w:pPr>
        <w:pStyle w:val="Heading4"/>
        <w:ind w:left="851"/>
      </w:pPr>
      <w:bookmarkStart w:id="473" w:name="_Toc439260183"/>
      <w:bookmarkStart w:id="474" w:name="_Toc439260345"/>
      <w:bookmarkStart w:id="475" w:name="_Toc513396376"/>
      <w:r>
        <w:t>Package Service Implementation</w:t>
      </w:r>
      <w:bookmarkEnd w:id="473"/>
      <w:bookmarkEnd w:id="474"/>
      <w:bookmarkEnd w:id="475"/>
    </w:p>
    <w:p w:rsidR="00163D64" w:rsidRDefault="00163D64" w:rsidP="00163D64"/>
    <w:p w:rsidR="007D06AB" w:rsidRDefault="007D06AB" w:rsidP="007D06AB">
      <w:pPr>
        <w:ind w:firstLine="720"/>
      </w:pPr>
      <w:r w:rsidRPr="00764EE0">
        <w:rPr>
          <w:i/>
        </w:rPr>
        <w:t>Package</w:t>
      </w:r>
      <w:r>
        <w:t xml:space="preserve"> ini diberi nama “</w:t>
      </w:r>
      <w:proofErr w:type="gramStart"/>
      <w:r>
        <w:t>com.sia.main</w:t>
      </w:r>
      <w:proofErr w:type="gramEnd"/>
      <w:r>
        <w:t xml:space="preserve">.service.services.impl”. </w:t>
      </w:r>
      <w:r w:rsidRPr="00764EE0">
        <w:rPr>
          <w:i/>
        </w:rPr>
        <w:t>Package</w:t>
      </w:r>
      <w:r>
        <w:t xml:space="preserve"> ini berisi kelas-kelas realisasi dari kelas </w:t>
      </w:r>
      <w:r w:rsidRPr="00764EE0">
        <w:rPr>
          <w:i/>
        </w:rPr>
        <w:t>interface</w:t>
      </w:r>
      <w:r>
        <w:t xml:space="preserve"> </w:t>
      </w:r>
      <w:r w:rsidRPr="00764EE0">
        <w:rPr>
          <w:i/>
        </w:rPr>
        <w:t>service</w:t>
      </w:r>
      <w:r>
        <w:t xml:space="preserve"> pada package “</w:t>
      </w:r>
      <w:proofErr w:type="gramStart"/>
      <w:r>
        <w:t>com.sia.main</w:t>
      </w:r>
      <w:proofErr w:type="gramEnd"/>
      <w:r>
        <w:t>.service.services” yang dibagi berdasarkan kelas entitas. Kelas-kelas tersebut adalah:</w:t>
      </w:r>
    </w:p>
    <w:p w:rsidR="007D06AB" w:rsidRPr="00764EE0" w:rsidRDefault="007D06AB" w:rsidP="00A01DBC">
      <w:pPr>
        <w:pStyle w:val="ListParagraph"/>
        <w:numPr>
          <w:ilvl w:val="0"/>
          <w:numId w:val="15"/>
        </w:numPr>
        <w:ind w:left="426"/>
        <w:rPr>
          <w:i/>
        </w:rPr>
      </w:pPr>
      <w:r w:rsidRPr="00764EE0">
        <w:rPr>
          <w:i/>
        </w:rPr>
        <w:t>ModulServiceImpl</w:t>
      </w:r>
    </w:p>
    <w:p w:rsidR="007D06AB" w:rsidRPr="00764EE0" w:rsidRDefault="007D06AB" w:rsidP="00A01DBC">
      <w:pPr>
        <w:pStyle w:val="ListParagraph"/>
        <w:numPr>
          <w:ilvl w:val="0"/>
          <w:numId w:val="15"/>
        </w:numPr>
        <w:ind w:left="426"/>
        <w:rPr>
          <w:i/>
        </w:rPr>
      </w:pPr>
      <w:r w:rsidRPr="00764EE0">
        <w:rPr>
          <w:i/>
        </w:rPr>
        <w:t>MenuServiceImpl</w:t>
      </w:r>
    </w:p>
    <w:p w:rsidR="007D06AB" w:rsidRPr="00764EE0" w:rsidRDefault="007D06AB" w:rsidP="00A01DBC">
      <w:pPr>
        <w:pStyle w:val="ListParagraph"/>
        <w:numPr>
          <w:ilvl w:val="0"/>
          <w:numId w:val="15"/>
        </w:numPr>
        <w:ind w:left="426"/>
        <w:rPr>
          <w:i/>
        </w:rPr>
      </w:pPr>
      <w:r w:rsidRPr="00764EE0">
        <w:rPr>
          <w:i/>
        </w:rPr>
        <w:t>MenuPeranServiceImpl</w:t>
      </w:r>
    </w:p>
    <w:p w:rsidR="007D06AB" w:rsidRPr="00764EE0" w:rsidRDefault="007D06AB" w:rsidP="00A01DBC">
      <w:pPr>
        <w:pStyle w:val="ListParagraph"/>
        <w:numPr>
          <w:ilvl w:val="0"/>
          <w:numId w:val="15"/>
        </w:numPr>
        <w:ind w:left="426"/>
        <w:rPr>
          <w:i/>
        </w:rPr>
      </w:pPr>
      <w:r w:rsidRPr="00764EE0">
        <w:rPr>
          <w:i/>
        </w:rPr>
        <w:t>PenggunaServiceImpl</w:t>
      </w:r>
    </w:p>
    <w:p w:rsidR="007D06AB" w:rsidRPr="00764EE0" w:rsidRDefault="007D06AB" w:rsidP="00A01DBC">
      <w:pPr>
        <w:pStyle w:val="ListParagraph"/>
        <w:numPr>
          <w:ilvl w:val="0"/>
          <w:numId w:val="15"/>
        </w:numPr>
        <w:ind w:left="426"/>
        <w:rPr>
          <w:i/>
        </w:rPr>
      </w:pPr>
      <w:r w:rsidRPr="00764EE0">
        <w:rPr>
          <w:i/>
        </w:rPr>
        <w:t>PeranServiceImpl</w:t>
      </w:r>
    </w:p>
    <w:p w:rsidR="007D06AB" w:rsidRPr="00764EE0" w:rsidRDefault="007D06AB" w:rsidP="00A01DBC">
      <w:pPr>
        <w:pStyle w:val="ListParagraph"/>
        <w:numPr>
          <w:ilvl w:val="0"/>
          <w:numId w:val="15"/>
        </w:numPr>
        <w:ind w:left="426"/>
        <w:rPr>
          <w:i/>
        </w:rPr>
      </w:pPr>
      <w:r w:rsidRPr="00764EE0">
        <w:rPr>
          <w:i/>
        </w:rPr>
        <w:t>PeranPenggunaServiceImpl</w:t>
      </w:r>
    </w:p>
    <w:p w:rsidR="007D06AB" w:rsidRDefault="007D06AB" w:rsidP="00A01DBC">
      <w:pPr>
        <w:pStyle w:val="ListParagraph"/>
        <w:numPr>
          <w:ilvl w:val="0"/>
          <w:numId w:val="15"/>
        </w:numPr>
        <w:ind w:left="426"/>
      </w:pPr>
      <w:r w:rsidRPr="00764EE0">
        <w:rPr>
          <w:i/>
        </w:rPr>
        <w:t>SatuanManajemenServiceImpl</w:t>
      </w:r>
    </w:p>
    <w:p w:rsidR="007D06AB" w:rsidRDefault="007D06AB" w:rsidP="007D06AB">
      <w:pPr>
        <w:pStyle w:val="ListParagraph"/>
        <w:ind w:left="426"/>
      </w:pPr>
    </w:p>
    <w:p w:rsidR="00EC2FF0" w:rsidRPr="00EC2FF0" w:rsidRDefault="007D06AB" w:rsidP="00EC2FF0">
      <w:pPr>
        <w:ind w:firstLine="720"/>
      </w:pPr>
      <w:r>
        <w:t>Berikut adalah</w:t>
      </w:r>
      <w:r w:rsidR="0074704B">
        <w:t xml:space="preserve"> </w:t>
      </w:r>
      <w:r w:rsidR="0074704B" w:rsidRPr="0074704B">
        <w:fldChar w:fldCharType="begin"/>
      </w:r>
      <w:r w:rsidR="0074704B" w:rsidRPr="0074704B">
        <w:instrText xml:space="preserve"> REF _Ref440516189 \h  \* MERGEFORMAT </w:instrText>
      </w:r>
      <w:r w:rsidR="0074704B" w:rsidRPr="0074704B">
        <w:fldChar w:fldCharType="separate"/>
      </w:r>
    </w:p>
    <w:p w:rsidR="007D06AB" w:rsidRDefault="00EC2FF0" w:rsidP="007D06AB">
      <w:pPr>
        <w:ind w:firstLine="720"/>
      </w:pPr>
      <w:r w:rsidRPr="00EC2FF0">
        <w:t xml:space="preserve">Kode Sumber </w:t>
      </w:r>
      <w:r w:rsidRPr="00176CCF">
        <w:rPr>
          <w:b/>
          <w:sz w:val="18"/>
        </w:rPr>
        <w:t>4.</w:t>
      </w:r>
      <w:r>
        <w:rPr>
          <w:b/>
          <w:sz w:val="18"/>
        </w:rPr>
        <w:t>18</w:t>
      </w:r>
      <w:r w:rsidR="0074704B" w:rsidRPr="0074704B">
        <w:fldChar w:fldCharType="end"/>
      </w:r>
      <w:r w:rsidR="0074704B">
        <w:t xml:space="preserve"> yang merupakan</w:t>
      </w:r>
      <w:r w:rsidR="007D06AB">
        <w:t xml:space="preserve"> fungsi-fungsi penambahan modul pada kelas </w:t>
      </w:r>
      <w:r w:rsidR="007D06AB" w:rsidRPr="00764EE0">
        <w:rPr>
          <w:i/>
        </w:rPr>
        <w:t>ModulServiceImpl</w:t>
      </w:r>
      <w:r w:rsidR="007D06AB">
        <w:t xml:space="preserve"> yang direalisasikan dari kelas </w:t>
      </w:r>
      <w:r w:rsidR="007D06AB" w:rsidRPr="00764EE0">
        <w:rPr>
          <w:i/>
        </w:rPr>
        <w:t>ModulService</w:t>
      </w:r>
      <w:r w:rsidR="007D06AB">
        <w:t>.</w:t>
      </w:r>
    </w:p>
    <w:p w:rsidR="007D06AB" w:rsidRDefault="007D06AB" w:rsidP="007D06AB">
      <w:pPr>
        <w:ind w:firstLine="720"/>
      </w:pPr>
    </w:p>
    <w:p w:rsidR="007D06AB" w:rsidRPr="007D06AB" w:rsidRDefault="007D06AB" w:rsidP="00A01DBC">
      <w:pPr>
        <w:numPr>
          <w:ilvl w:val="0"/>
          <w:numId w:val="7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646464"/>
          <w:sz w:val="16"/>
          <w:szCs w:val="16"/>
          <w:bdr w:val="none" w:sz="0" w:space="0" w:color="auto" w:frame="1"/>
          <w:lang w:eastAsia="en-US"/>
        </w:rPr>
        <w:t>@Override</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D06AB">
        <w:rPr>
          <w:rFonts w:asciiTheme="minorHAnsi" w:hAnsiTheme="minorHAnsi" w:cstheme="minorHAnsi"/>
          <w:color w:val="000000"/>
          <w:sz w:val="16"/>
          <w:szCs w:val="16"/>
          <w:bdr w:val="none" w:sz="0" w:space="0" w:color="auto" w:frame="1"/>
          <w:lang w:eastAsia="en-US"/>
        </w:rPr>
        <w:t> Response </w:t>
      </w:r>
      <w:proofErr w:type="gramStart"/>
      <w:r w:rsidRPr="007D06AB">
        <w:rPr>
          <w:rFonts w:asciiTheme="minorHAnsi" w:hAnsiTheme="minorHAnsi" w:cstheme="minorHAnsi"/>
          <w:color w:val="000000"/>
          <w:sz w:val="16"/>
          <w:szCs w:val="16"/>
          <w:bdr w:val="none" w:sz="0" w:space="0" w:color="auto" w:frame="1"/>
          <w:lang w:eastAsia="en-US"/>
        </w:rPr>
        <w:t>installModule(</w:t>
      </w:r>
      <w:proofErr w:type="gramEnd"/>
      <w:r w:rsidRPr="007D06AB">
        <w:rPr>
          <w:rFonts w:asciiTheme="minorHAnsi" w:hAnsiTheme="minorHAnsi" w:cstheme="minorHAnsi"/>
          <w:color w:val="000000"/>
          <w:sz w:val="16"/>
          <w:szCs w:val="16"/>
          <w:bdr w:val="none" w:sz="0" w:space="0" w:color="auto" w:frame="1"/>
          <w:lang w:eastAsia="en-US"/>
        </w:rPr>
        <w:t>Object modulFile, Object hostBundleObj)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try</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MultipartFile multipartFile = (MultipartFile) modulFile;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ModuleWriter moduleToDiskWritter = </w:t>
      </w:r>
      <w:r w:rsidRPr="00764EE0">
        <w:rPr>
          <w:rFonts w:asciiTheme="minorHAnsi" w:hAnsiTheme="minorHAnsi" w:cstheme="minorHAnsi"/>
          <w:b/>
          <w:bCs/>
          <w:color w:val="006699"/>
          <w:sz w:val="16"/>
          <w:szCs w:val="16"/>
          <w:bdr w:val="none" w:sz="0" w:space="0" w:color="auto" w:frame="1"/>
          <w:lang w:eastAsia="en-US"/>
        </w:rPr>
        <w:t>new</w:t>
      </w: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ModuleWriter(</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moduleToDiskWritter.writeToDisk(multipartFile,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.temporaryModuleLocation</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lastRenderedPageBreak/>
        <w:t>            File tempFile = moduleToDiskWritter.getFile(</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.temporaryModuleLocation</w:t>
      </w:r>
      <w:proofErr w:type="gramEnd"/>
      <w:r w:rsidRPr="007D06AB">
        <w:rPr>
          <w:rFonts w:asciiTheme="minorHAnsi" w:hAnsiTheme="minorHAnsi" w:cstheme="minorHAnsi"/>
          <w:color w:val="000000"/>
          <w:sz w:val="16"/>
          <w:szCs w:val="16"/>
          <w:bdr w:val="none" w:sz="0" w:space="0" w:color="auto" w:frame="1"/>
          <w:lang w:eastAsia="en-US"/>
        </w:rPr>
        <w:t>, multipartFile.getOriginalFilename());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Bundle hostBundle = (Bundle) hostBundleObj;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 modul =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.saveModule</w:t>
      </w:r>
      <w:proofErr w:type="gramEnd"/>
      <w:r w:rsidRPr="007D06AB">
        <w:rPr>
          <w:rFonts w:asciiTheme="minorHAnsi" w:hAnsiTheme="minorHAnsi" w:cstheme="minorHAnsi"/>
          <w:color w:val="000000"/>
          <w:sz w:val="16"/>
          <w:szCs w:val="16"/>
          <w:bdr w:val="none" w:sz="0" w:space="0" w:color="auto" w:frame="1"/>
          <w:lang w:eastAsia="en-US"/>
        </w:rPr>
        <w:t>(tempFile.getAbsolutePath(), hostBundle);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moduleToDiskWritter.writeToDisk(multipartFile,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.installedModuleLocation</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moduleToDiskWritter.deleteFromDisk(tempFile.toPath());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return</w:t>
      </w: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new</w:t>
      </w: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Response(</w:t>
      </w:r>
      <w:proofErr w:type="gramEnd"/>
      <w:r w:rsidRPr="007D06AB">
        <w:rPr>
          <w:rFonts w:asciiTheme="minorHAnsi" w:hAnsiTheme="minorHAnsi" w:cstheme="minorHAnsi"/>
          <w:color w:val="000000"/>
          <w:sz w:val="16"/>
          <w:szCs w:val="16"/>
          <w:bdr w:val="none" w:sz="0" w:space="0" w:color="auto" w:frame="1"/>
          <w:lang w:eastAsia="en-US"/>
        </w:rPr>
        <w:t>Response.ok, </w:t>
      </w:r>
      <w:r w:rsidRPr="00764EE0">
        <w:rPr>
          <w:rFonts w:asciiTheme="minorHAnsi" w:hAnsiTheme="minorHAnsi" w:cstheme="minorHAnsi"/>
          <w:color w:val="0000FF"/>
          <w:sz w:val="16"/>
          <w:szCs w:val="16"/>
          <w:bdr w:val="none" w:sz="0" w:space="0" w:color="auto" w:frame="1"/>
          <w:lang w:eastAsia="en-US"/>
        </w:rPr>
        <w:t>"Modul berhasil ditambah"</w:t>
      </w:r>
      <w:r w:rsidRPr="007D06AB">
        <w:rPr>
          <w:rFonts w:asciiTheme="minorHAnsi" w:hAnsiTheme="minorHAnsi" w:cstheme="minorHAnsi"/>
          <w:color w:val="000000"/>
          <w:sz w:val="16"/>
          <w:szCs w:val="16"/>
          <w:bdr w:val="none" w:sz="0" w:space="0" w:color="auto" w:frame="1"/>
          <w:lang w:eastAsia="en-US"/>
        </w:rPr>
        <w:t>, modul);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r w:rsidRPr="00764EE0">
        <w:rPr>
          <w:rFonts w:asciiTheme="minorHAnsi" w:hAnsiTheme="minorHAnsi" w:cstheme="minorHAnsi"/>
          <w:b/>
          <w:bCs/>
          <w:color w:val="006699"/>
          <w:sz w:val="16"/>
          <w:szCs w:val="16"/>
          <w:bdr w:val="none" w:sz="0" w:space="0" w:color="auto" w:frame="1"/>
          <w:lang w:eastAsia="en-US"/>
        </w:rPr>
        <w:t>catch</w:t>
      </w:r>
      <w:r w:rsidRPr="007D06AB">
        <w:rPr>
          <w:rFonts w:asciiTheme="minorHAnsi" w:hAnsiTheme="minorHAnsi" w:cstheme="minorHAnsi"/>
          <w:color w:val="000000"/>
          <w:sz w:val="16"/>
          <w:szCs w:val="16"/>
          <w:bdr w:val="none" w:sz="0" w:space="0" w:color="auto" w:frame="1"/>
          <w:lang w:eastAsia="en-US"/>
        </w:rPr>
        <w:t> (Exception e)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e.printStackTrace</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return</w:t>
      </w: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new</w:t>
      </w: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Response(</w:t>
      </w:r>
      <w:proofErr w:type="gramEnd"/>
      <w:r w:rsidRPr="007D06AB">
        <w:rPr>
          <w:rFonts w:asciiTheme="minorHAnsi" w:hAnsiTheme="minorHAnsi" w:cstheme="minorHAnsi"/>
          <w:color w:val="000000"/>
          <w:sz w:val="16"/>
          <w:szCs w:val="16"/>
          <w:bdr w:val="none" w:sz="0" w:space="0" w:color="auto" w:frame="1"/>
          <w:lang w:eastAsia="en-US"/>
        </w:rPr>
        <w:t>Response.error, </w:t>
      </w:r>
      <w:r w:rsidRPr="00764EE0">
        <w:rPr>
          <w:rFonts w:asciiTheme="minorHAnsi" w:hAnsiTheme="minorHAnsi" w:cstheme="minorHAnsi"/>
          <w:color w:val="0000FF"/>
          <w:sz w:val="16"/>
          <w:szCs w:val="16"/>
          <w:bdr w:val="none" w:sz="0" w:space="0" w:color="auto" w:frame="1"/>
          <w:lang w:eastAsia="en-US"/>
        </w:rPr>
        <w:t>"Modul gagal ditambah. "</w:t>
      </w:r>
      <w:r w:rsidRPr="007D06AB">
        <w:rPr>
          <w:rFonts w:asciiTheme="minorHAnsi" w:hAnsiTheme="minorHAnsi" w:cstheme="minorHAnsi"/>
          <w:color w:val="000000"/>
          <w:sz w:val="16"/>
          <w:szCs w:val="16"/>
          <w:bdr w:val="none" w:sz="0" w:space="0" w:color="auto" w:frame="1"/>
          <w:lang w:eastAsia="en-US"/>
        </w:rPr>
        <w:t> + </w:t>
      </w:r>
      <w:proofErr w:type="gramStart"/>
      <w:r w:rsidRPr="007D06AB">
        <w:rPr>
          <w:rFonts w:asciiTheme="minorHAnsi" w:hAnsiTheme="minorHAnsi" w:cstheme="minorHAnsi"/>
          <w:color w:val="000000"/>
          <w:sz w:val="16"/>
          <w:szCs w:val="16"/>
          <w:bdr w:val="none" w:sz="0" w:space="0" w:color="auto" w:frame="1"/>
          <w:lang w:eastAsia="en-US"/>
        </w:rPr>
        <w:t>e.getMessage</w:t>
      </w:r>
      <w:proofErr w:type="gramEnd"/>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private</w:t>
      </w:r>
      <w:r w:rsidRPr="007D06AB">
        <w:rPr>
          <w:rFonts w:asciiTheme="minorHAnsi" w:hAnsiTheme="minorHAnsi" w:cstheme="minorHAnsi"/>
          <w:color w:val="000000"/>
          <w:sz w:val="16"/>
          <w:szCs w:val="16"/>
          <w:bdr w:val="none" w:sz="0" w:space="0" w:color="auto" w:frame="1"/>
          <w:lang w:eastAsia="en-US"/>
        </w:rPr>
        <w:t> Modul </w:t>
      </w:r>
      <w:proofErr w:type="gramStart"/>
      <w:r w:rsidRPr="007D06AB">
        <w:rPr>
          <w:rFonts w:asciiTheme="minorHAnsi" w:hAnsiTheme="minorHAnsi" w:cstheme="minorHAnsi"/>
          <w:color w:val="000000"/>
          <w:sz w:val="16"/>
          <w:szCs w:val="16"/>
          <w:bdr w:val="none" w:sz="0" w:space="0" w:color="auto" w:frame="1"/>
          <w:lang w:eastAsia="en-US"/>
        </w:rPr>
        <w:t>saveModule(</w:t>
      </w:r>
      <w:proofErr w:type="gramEnd"/>
      <w:r w:rsidRPr="007D06AB">
        <w:rPr>
          <w:rFonts w:asciiTheme="minorHAnsi" w:hAnsiTheme="minorHAnsi" w:cstheme="minorHAnsi"/>
          <w:color w:val="000000"/>
          <w:sz w:val="16"/>
          <w:szCs w:val="16"/>
          <w:bdr w:val="none" w:sz="0" w:space="0" w:color="auto" w:frame="1"/>
          <w:lang w:eastAsia="en-US"/>
        </w:rPr>
        <w:t>String filePath, Bundle hostBundle) </w:t>
      </w:r>
      <w:r w:rsidRPr="00764EE0">
        <w:rPr>
          <w:rFonts w:asciiTheme="minorHAnsi" w:hAnsiTheme="minorHAnsi" w:cstheme="minorHAnsi"/>
          <w:b/>
          <w:bCs/>
          <w:color w:val="006699"/>
          <w:sz w:val="16"/>
          <w:szCs w:val="16"/>
          <w:bdr w:val="none" w:sz="0" w:space="0" w:color="auto" w:frame="1"/>
          <w:lang w:eastAsia="en-US"/>
        </w:rPr>
        <w:t>throws</w:t>
      </w:r>
      <w:r w:rsidRPr="007D06AB">
        <w:rPr>
          <w:rFonts w:asciiTheme="minorHAnsi" w:hAnsiTheme="minorHAnsi" w:cstheme="minorHAnsi"/>
          <w:color w:val="000000"/>
          <w:sz w:val="16"/>
          <w:szCs w:val="16"/>
          <w:bdr w:val="none" w:sz="0" w:space="0" w:color="auto" w:frame="1"/>
          <w:lang w:eastAsia="en-US"/>
        </w:rPr>
        <w:t> Exception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 res =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BundleContext bundleContext = FrameworkUtil.getBundle(</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.getClass</w:t>
      </w:r>
      <w:proofErr w:type="gramEnd"/>
      <w:r w:rsidRPr="007D06AB">
        <w:rPr>
          <w:rFonts w:asciiTheme="minorHAnsi" w:hAnsiTheme="minorHAnsi" w:cstheme="minorHAnsi"/>
          <w:color w:val="000000"/>
          <w:sz w:val="16"/>
          <w:szCs w:val="16"/>
          <w:bdr w:val="none" w:sz="0" w:space="0" w:color="auto" w:frame="1"/>
          <w:lang w:eastAsia="en-US"/>
        </w:rPr>
        <w:t>()).getBundleContext();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filePath = </w:t>
      </w:r>
      <w:r w:rsidRPr="00764EE0">
        <w:rPr>
          <w:rFonts w:asciiTheme="minorHAnsi" w:hAnsiTheme="minorHAnsi" w:cstheme="minorHAnsi"/>
          <w:color w:val="0000FF"/>
          <w:sz w:val="16"/>
          <w:szCs w:val="16"/>
          <w:bdr w:val="none" w:sz="0" w:space="0" w:color="auto" w:frame="1"/>
          <w:lang w:eastAsia="en-US"/>
        </w:rPr>
        <w:t>"file:"</w:t>
      </w:r>
      <w:r w:rsidRPr="007D06AB">
        <w:rPr>
          <w:rFonts w:asciiTheme="minorHAnsi" w:hAnsiTheme="minorHAnsi" w:cstheme="minorHAnsi"/>
          <w:color w:val="000000"/>
          <w:sz w:val="16"/>
          <w:szCs w:val="16"/>
          <w:bdr w:val="none" w:sz="0" w:space="0" w:color="auto" w:frame="1"/>
          <w:lang w:eastAsia="en-US"/>
        </w:rPr>
        <w:t> + filePath;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Bundle bundle =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try</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bundle = bundleContext.installBundle(filePath);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Bundle systemBundle = bundleContext.getBundle(</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FrameworkWiring fw = systemBundle.adapt(FrameworkWiring.</w:t>
      </w:r>
      <w:r w:rsidRPr="00764EE0">
        <w:rPr>
          <w:rFonts w:asciiTheme="minorHAnsi" w:hAnsiTheme="minorHAnsi" w:cstheme="minorHAnsi"/>
          <w:b/>
          <w:bCs/>
          <w:color w:val="006699"/>
          <w:sz w:val="16"/>
          <w:szCs w:val="16"/>
          <w:bdr w:val="none" w:sz="0" w:space="0" w:color="auto" w:frame="1"/>
          <w:lang w:eastAsia="en-US"/>
        </w:rPr>
        <w:t>class</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ArrayList&lt;Bundle&gt; bundles = </w:t>
      </w:r>
      <w:r w:rsidRPr="00764EE0">
        <w:rPr>
          <w:rFonts w:asciiTheme="minorHAnsi" w:hAnsiTheme="minorHAnsi" w:cstheme="minorHAnsi"/>
          <w:b/>
          <w:bCs/>
          <w:color w:val="006699"/>
          <w:sz w:val="16"/>
          <w:szCs w:val="16"/>
          <w:bdr w:val="none" w:sz="0" w:space="0" w:color="auto" w:frame="1"/>
          <w:lang w:eastAsia="en-US"/>
        </w:rPr>
        <w:t>new</w:t>
      </w:r>
      <w:r w:rsidRPr="007D06AB">
        <w:rPr>
          <w:rFonts w:asciiTheme="minorHAnsi" w:hAnsiTheme="minorHAnsi" w:cstheme="minorHAnsi"/>
          <w:color w:val="000000"/>
          <w:sz w:val="16"/>
          <w:szCs w:val="16"/>
          <w:bdr w:val="none" w:sz="0" w:space="0" w:color="auto" w:frame="1"/>
          <w:lang w:eastAsia="en-US"/>
        </w:rPr>
        <w:t> ArrayList&lt;Bundle</w:t>
      </w:r>
      <w:proofErr w:type="gramStart"/>
      <w:r w:rsidRPr="007D06AB">
        <w:rPr>
          <w:rFonts w:asciiTheme="minorHAnsi" w:hAnsiTheme="minorHAnsi" w:cstheme="minorHAnsi"/>
          <w:color w:val="000000"/>
          <w:sz w:val="16"/>
          <w:szCs w:val="16"/>
          <w:bdr w:val="none" w:sz="0" w:space="0" w:color="auto" w:frame="1"/>
          <w:lang w:eastAsia="en-US"/>
        </w:rPr>
        <w:t>&gt;(</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bundles.add(bundle);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fw.resolveBundles</w:t>
      </w:r>
      <w:proofErr w:type="gramEnd"/>
      <w:r w:rsidRPr="007D06AB">
        <w:rPr>
          <w:rFonts w:asciiTheme="minorHAnsi" w:hAnsiTheme="minorHAnsi" w:cstheme="minorHAnsi"/>
          <w:color w:val="000000"/>
          <w:sz w:val="16"/>
          <w:szCs w:val="16"/>
          <w:bdr w:val="none" w:sz="0" w:space="0" w:color="auto" w:frame="1"/>
          <w:lang w:eastAsia="en-US"/>
        </w:rPr>
        <w:t>(bundles);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 modul = (Modul)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.moduleReader.readModule</w:t>
      </w:r>
      <w:proofErr w:type="gramEnd"/>
      <w:r w:rsidRPr="007D06AB">
        <w:rPr>
          <w:rFonts w:asciiTheme="minorHAnsi" w:hAnsiTheme="minorHAnsi" w:cstheme="minorHAnsi"/>
          <w:color w:val="000000"/>
          <w:sz w:val="16"/>
          <w:szCs w:val="16"/>
          <w:bdr w:val="none" w:sz="0" w:space="0" w:color="auto" w:frame="1"/>
          <w:lang w:eastAsia="en-US"/>
        </w:rPr>
        <w:t>(bundle, hostBundle);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modul.setStatus</w:t>
      </w:r>
      <w:proofErr w:type="gramEnd"/>
      <w:r w:rsidRPr="007D06AB">
        <w:rPr>
          <w:rFonts w:asciiTheme="minorHAnsi" w:hAnsiTheme="minorHAnsi" w:cstheme="minorHAnsi"/>
          <w:color w:val="000000"/>
          <w:sz w:val="16"/>
          <w:szCs w:val="16"/>
          <w:bdr w:val="none" w:sz="0" w:space="0" w:color="auto" w:frame="1"/>
          <w:lang w:eastAsia="en-US"/>
        </w:rPr>
        <w:t>(OSGiBundleStatus.valueOf(bundle.getState()).name());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modul.setOsgiBundleId</w:t>
      </w:r>
      <w:proofErr w:type="gramEnd"/>
      <w:r w:rsidRPr="007D06AB">
        <w:rPr>
          <w:rFonts w:asciiTheme="minorHAnsi" w:hAnsiTheme="minorHAnsi" w:cstheme="minorHAnsi"/>
          <w:color w:val="000000"/>
          <w:sz w:val="16"/>
          <w:szCs w:val="16"/>
          <w:bdr w:val="none" w:sz="0" w:space="0" w:color="auto" w:frame="1"/>
          <w:lang w:eastAsia="en-US"/>
        </w:rPr>
        <w:t>(String.valueOf(bundle.getBundleId()));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modul.setNamaServlet</w:t>
      </w:r>
      <w:proofErr w:type="gramEnd"/>
      <w:r w:rsidRPr="007D06AB">
        <w:rPr>
          <w:rFonts w:asciiTheme="minorHAnsi" w:hAnsiTheme="minorHAnsi" w:cstheme="minorHAnsi"/>
          <w:color w:val="000000"/>
          <w:sz w:val="16"/>
          <w:szCs w:val="16"/>
          <w:bdr w:val="none" w:sz="0" w:space="0" w:color="auto" w:frame="1"/>
          <w:lang w:eastAsia="en-US"/>
        </w:rPr>
        <w:t>(</w:t>
      </w:r>
      <w:r w:rsidRPr="00764EE0">
        <w:rPr>
          <w:rFonts w:asciiTheme="minorHAnsi" w:hAnsiTheme="minorHAnsi" w:cstheme="minorHAnsi"/>
          <w:color w:val="0000FF"/>
          <w:sz w:val="16"/>
          <w:szCs w:val="16"/>
          <w:bdr w:val="none" w:sz="0" w:space="0" w:color="auto" w:frame="1"/>
          <w:lang w:eastAsia="en-US"/>
        </w:rPr>
        <w:t>""</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modul.setVersi</w:t>
      </w:r>
      <w:proofErr w:type="gramEnd"/>
      <w:r w:rsidRPr="007D06AB">
        <w:rPr>
          <w:rFonts w:asciiTheme="minorHAnsi" w:hAnsiTheme="minorHAnsi" w:cstheme="minorHAnsi"/>
          <w:color w:val="000000"/>
          <w:sz w:val="16"/>
          <w:szCs w:val="16"/>
          <w:bdr w:val="none" w:sz="0" w:space="0" w:color="auto" w:frame="1"/>
          <w:lang w:eastAsia="en-US"/>
        </w:rPr>
        <w:t>(bundle.getVersion().toString());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res =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.insertInto</w:t>
      </w:r>
      <w:proofErr w:type="gramEnd"/>
      <w:r w:rsidRPr="007D06AB">
        <w:rPr>
          <w:rFonts w:asciiTheme="minorHAnsi" w:hAnsiTheme="minorHAnsi" w:cstheme="minorHAnsi"/>
          <w:color w:val="000000"/>
          <w:sz w:val="16"/>
          <w:szCs w:val="16"/>
          <w:bdr w:val="none" w:sz="0" w:space="0" w:color="auto" w:frame="1"/>
          <w:lang w:eastAsia="en-US"/>
        </w:rPr>
        <w:t>(modul);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if</w:t>
      </w: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res !</w:t>
      </w:r>
      <w:proofErr w:type="gramEnd"/>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for</w:t>
      </w:r>
      <w:r w:rsidRPr="007D06AB">
        <w:rPr>
          <w:rFonts w:asciiTheme="minorHAnsi" w:hAnsiTheme="minorHAnsi" w:cstheme="minorHAnsi"/>
          <w:color w:val="000000"/>
          <w:sz w:val="16"/>
          <w:szCs w:val="16"/>
          <w:bdr w:val="none" w:sz="0" w:space="0" w:color="auto" w:frame="1"/>
          <w:lang w:eastAsia="en-US"/>
        </w:rPr>
        <w:t>(</w:t>
      </w:r>
      <w:proofErr w:type="gramEnd"/>
      <w:r w:rsidRPr="007D06AB">
        <w:rPr>
          <w:rFonts w:asciiTheme="minorHAnsi" w:hAnsiTheme="minorHAnsi" w:cstheme="minorHAnsi"/>
          <w:color w:val="000000"/>
          <w:sz w:val="16"/>
          <w:szCs w:val="16"/>
          <w:bdr w:val="none" w:sz="0" w:space="0" w:color="auto" w:frame="1"/>
          <w:lang w:eastAsia="en-US"/>
        </w:rPr>
        <w:t>Menu menu : modul.getMenus())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menu.setModul</w:t>
      </w:r>
      <w:proofErr w:type="gramEnd"/>
      <w:r w:rsidRPr="007D06AB">
        <w:rPr>
          <w:rFonts w:asciiTheme="minorHAnsi" w:hAnsiTheme="minorHAnsi" w:cstheme="minorHAnsi"/>
          <w:color w:val="000000"/>
          <w:sz w:val="16"/>
          <w:szCs w:val="16"/>
          <w:bdr w:val="none" w:sz="0" w:space="0" w:color="auto" w:frame="1"/>
          <w:lang w:eastAsia="en-US"/>
        </w:rPr>
        <w:t>(res);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.menuService.insertInto</w:t>
      </w:r>
      <w:proofErr w:type="gramEnd"/>
      <w:r w:rsidRPr="007D06AB">
        <w:rPr>
          <w:rFonts w:asciiTheme="minorHAnsi" w:hAnsiTheme="minorHAnsi" w:cstheme="minorHAnsi"/>
          <w:color w:val="000000"/>
          <w:sz w:val="16"/>
          <w:szCs w:val="16"/>
          <w:bdr w:val="none" w:sz="0" w:space="0" w:color="auto" w:frame="1"/>
          <w:lang w:eastAsia="en-US"/>
        </w:rPr>
        <w:t>(menu);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for</w:t>
      </w:r>
      <w:r w:rsidRPr="007D06AB">
        <w:rPr>
          <w:rFonts w:asciiTheme="minorHAnsi" w:hAnsiTheme="minorHAnsi" w:cstheme="minorHAnsi"/>
          <w:color w:val="000000"/>
          <w:sz w:val="16"/>
          <w:szCs w:val="16"/>
          <w:bdr w:val="none" w:sz="0" w:space="0" w:color="auto" w:frame="1"/>
          <w:lang w:eastAsia="en-US"/>
        </w:rPr>
        <w:t>(</w:t>
      </w:r>
      <w:proofErr w:type="gramEnd"/>
      <w:r w:rsidRPr="007D06AB">
        <w:rPr>
          <w:rFonts w:asciiTheme="minorHAnsi" w:hAnsiTheme="minorHAnsi" w:cstheme="minorHAnsi"/>
          <w:color w:val="000000"/>
          <w:sz w:val="16"/>
          <w:szCs w:val="16"/>
          <w:bdr w:val="none" w:sz="0" w:space="0" w:color="auto" w:frame="1"/>
          <w:lang w:eastAsia="en-US"/>
        </w:rPr>
        <w:t>Menu menuOld : </w:t>
      </w:r>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.menuService.getByParam(</w:t>
      </w:r>
      <w:r w:rsidRPr="00764EE0">
        <w:rPr>
          <w:rFonts w:asciiTheme="minorHAnsi" w:hAnsiTheme="minorHAnsi" w:cstheme="minorHAnsi"/>
          <w:color w:val="0000FF"/>
          <w:sz w:val="16"/>
          <w:szCs w:val="16"/>
          <w:bdr w:val="none" w:sz="0" w:space="0" w:color="auto" w:frame="1"/>
          <w:lang w:eastAsia="en-US"/>
        </w:rPr>
        <w:t>"where modul.idModul = '"</w:t>
      </w:r>
      <w:r w:rsidRPr="007D06AB">
        <w:rPr>
          <w:rFonts w:asciiTheme="minorHAnsi" w:hAnsiTheme="minorHAnsi" w:cstheme="minorHAnsi"/>
          <w:color w:val="000000"/>
          <w:sz w:val="16"/>
          <w:szCs w:val="16"/>
          <w:bdr w:val="none" w:sz="0" w:space="0" w:color="auto" w:frame="1"/>
          <w:lang w:eastAsia="en-US"/>
        </w:rPr>
        <w:t> + res.getIdModul() + </w:t>
      </w:r>
      <w:r w:rsidRPr="00764EE0">
        <w:rPr>
          <w:rFonts w:asciiTheme="minorHAnsi" w:hAnsiTheme="minorHAnsi" w:cstheme="minorHAnsi"/>
          <w:color w:val="0000FF"/>
          <w:sz w:val="16"/>
          <w:szCs w:val="16"/>
          <w:bdr w:val="none" w:sz="0" w:space="0" w:color="auto" w:frame="1"/>
          <w:lang w:eastAsia="en-US"/>
        </w:rPr>
        <w:t>"'"</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lastRenderedPageBreak/>
        <w:t>                    </w:t>
      </w:r>
      <w:r w:rsidRPr="00764EE0">
        <w:rPr>
          <w:rFonts w:asciiTheme="minorHAnsi" w:hAnsiTheme="minorHAnsi" w:cstheme="minorHAnsi"/>
          <w:b/>
          <w:bCs/>
          <w:color w:val="006699"/>
          <w:sz w:val="16"/>
          <w:szCs w:val="16"/>
          <w:bdr w:val="none" w:sz="0" w:space="0" w:color="auto" w:frame="1"/>
          <w:lang w:eastAsia="en-US"/>
        </w:rPr>
        <w:t>boolean</w:t>
      </w:r>
      <w:r w:rsidRPr="007D06AB">
        <w:rPr>
          <w:rFonts w:asciiTheme="minorHAnsi" w:hAnsiTheme="minorHAnsi" w:cstheme="minorHAnsi"/>
          <w:color w:val="000000"/>
          <w:sz w:val="16"/>
          <w:szCs w:val="16"/>
          <w:bdr w:val="none" w:sz="0" w:space="0" w:color="auto" w:frame="1"/>
          <w:lang w:eastAsia="en-US"/>
        </w:rPr>
        <w:t> found = </w:t>
      </w:r>
      <w:r w:rsidRPr="00764EE0">
        <w:rPr>
          <w:rFonts w:asciiTheme="minorHAnsi" w:hAnsiTheme="minorHAnsi" w:cstheme="minorHAnsi"/>
          <w:b/>
          <w:bCs/>
          <w:color w:val="006699"/>
          <w:sz w:val="16"/>
          <w:szCs w:val="16"/>
          <w:bdr w:val="none" w:sz="0" w:space="0" w:color="auto" w:frame="1"/>
          <w:lang w:eastAsia="en-US"/>
        </w:rPr>
        <w:t>false</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for</w:t>
      </w:r>
      <w:r w:rsidRPr="007D06AB">
        <w:rPr>
          <w:rFonts w:asciiTheme="minorHAnsi" w:hAnsiTheme="minorHAnsi" w:cstheme="minorHAnsi"/>
          <w:color w:val="000000"/>
          <w:sz w:val="16"/>
          <w:szCs w:val="16"/>
          <w:bdr w:val="none" w:sz="0" w:space="0" w:color="auto" w:frame="1"/>
          <w:lang w:eastAsia="en-US"/>
        </w:rPr>
        <w:t>(</w:t>
      </w:r>
      <w:proofErr w:type="gramEnd"/>
      <w:r w:rsidRPr="007D06AB">
        <w:rPr>
          <w:rFonts w:asciiTheme="minorHAnsi" w:hAnsiTheme="minorHAnsi" w:cstheme="minorHAnsi"/>
          <w:color w:val="000000"/>
          <w:sz w:val="16"/>
          <w:szCs w:val="16"/>
          <w:bdr w:val="none" w:sz="0" w:space="0" w:color="auto" w:frame="1"/>
          <w:lang w:eastAsia="en-US"/>
        </w:rPr>
        <w:t>Menu menuNew : modul.getMenus())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if</w:t>
      </w:r>
      <w:r w:rsidRPr="007D06AB">
        <w:rPr>
          <w:rFonts w:asciiTheme="minorHAnsi" w:hAnsiTheme="minorHAnsi" w:cstheme="minorHAnsi"/>
          <w:color w:val="000000"/>
          <w:sz w:val="16"/>
          <w:szCs w:val="16"/>
          <w:bdr w:val="none" w:sz="0" w:space="0" w:color="auto" w:frame="1"/>
          <w:lang w:eastAsia="en-US"/>
        </w:rPr>
        <w:t>(menuOld.getNamaMenu(</w:t>
      </w:r>
      <w:proofErr w:type="gramStart"/>
      <w:r w:rsidRPr="007D06AB">
        <w:rPr>
          <w:rFonts w:asciiTheme="minorHAnsi" w:hAnsiTheme="minorHAnsi" w:cstheme="minorHAnsi"/>
          <w:color w:val="000000"/>
          <w:sz w:val="16"/>
          <w:szCs w:val="16"/>
          <w:bdr w:val="none" w:sz="0" w:space="0" w:color="auto" w:frame="1"/>
          <w:lang w:eastAsia="en-US"/>
        </w:rPr>
        <w:t>).equals</w:t>
      </w:r>
      <w:proofErr w:type="gramEnd"/>
      <w:r w:rsidRPr="007D06AB">
        <w:rPr>
          <w:rFonts w:asciiTheme="minorHAnsi" w:hAnsiTheme="minorHAnsi" w:cstheme="minorHAnsi"/>
          <w:color w:val="000000"/>
          <w:sz w:val="16"/>
          <w:szCs w:val="16"/>
          <w:bdr w:val="none" w:sz="0" w:space="0" w:color="auto" w:frame="1"/>
          <w:lang w:eastAsia="en-US"/>
        </w:rPr>
        <w:t>(menuNew.getNamaMenu()))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found = </w:t>
      </w:r>
      <w:r w:rsidRPr="00764EE0">
        <w:rPr>
          <w:rFonts w:asciiTheme="minorHAnsi" w:hAnsiTheme="minorHAnsi" w:cstheme="minorHAnsi"/>
          <w:b/>
          <w:bCs/>
          <w:color w:val="006699"/>
          <w:sz w:val="16"/>
          <w:szCs w:val="16"/>
          <w:bdr w:val="none" w:sz="0" w:space="0" w:color="auto" w:frame="1"/>
          <w:lang w:eastAsia="en-US"/>
        </w:rPr>
        <w:t>true</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if</w:t>
      </w:r>
      <w:proofErr w:type="gramStart"/>
      <w:r w:rsidRPr="007D06AB">
        <w:rPr>
          <w:rFonts w:asciiTheme="minorHAnsi" w:hAnsiTheme="minorHAnsi" w:cstheme="minorHAnsi"/>
          <w:color w:val="000000"/>
          <w:sz w:val="16"/>
          <w:szCs w:val="16"/>
          <w:bdr w:val="none" w:sz="0" w:space="0" w:color="auto" w:frame="1"/>
          <w:lang w:eastAsia="en-US"/>
        </w:rPr>
        <w:t>(!found</w:t>
      </w:r>
      <w:proofErr w:type="gramEnd"/>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.menuService.delete</w:t>
      </w:r>
      <w:proofErr w:type="gramEnd"/>
      <w:r w:rsidRPr="007D06AB">
        <w:rPr>
          <w:rFonts w:asciiTheme="minorHAnsi" w:hAnsiTheme="minorHAnsi" w:cstheme="minorHAnsi"/>
          <w:color w:val="000000"/>
          <w:sz w:val="16"/>
          <w:szCs w:val="16"/>
          <w:bdr w:val="none" w:sz="0" w:space="0" w:color="auto" w:frame="1"/>
          <w:lang w:eastAsia="en-US"/>
        </w:rPr>
        <w:t>(menuOld);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r w:rsidRPr="00764EE0">
        <w:rPr>
          <w:rFonts w:asciiTheme="minorHAnsi" w:hAnsiTheme="minorHAnsi" w:cstheme="minorHAnsi"/>
          <w:b/>
          <w:bCs/>
          <w:color w:val="006699"/>
          <w:sz w:val="16"/>
          <w:szCs w:val="16"/>
          <w:bdr w:val="none" w:sz="0" w:space="0" w:color="auto" w:frame="1"/>
          <w:lang w:eastAsia="en-US"/>
        </w:rPr>
        <w:t>else</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bundle.uninstall</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throw</w:t>
      </w: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new</w:t>
      </w: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Exception(</w:t>
      </w:r>
      <w:proofErr w:type="gramEnd"/>
      <w:r w:rsidRPr="00764EE0">
        <w:rPr>
          <w:rFonts w:asciiTheme="minorHAnsi" w:hAnsiTheme="minorHAnsi" w:cstheme="minorHAnsi"/>
          <w:color w:val="0000FF"/>
          <w:sz w:val="16"/>
          <w:szCs w:val="16"/>
          <w:bdr w:val="none" w:sz="0" w:space="0" w:color="auto" w:frame="1"/>
          <w:lang w:eastAsia="en-US"/>
        </w:rPr>
        <w:t>"Modul dengan nama "</w:t>
      </w:r>
      <w:r w:rsidRPr="007D06AB">
        <w:rPr>
          <w:rFonts w:asciiTheme="minorHAnsi" w:hAnsiTheme="minorHAnsi" w:cstheme="minorHAnsi"/>
          <w:color w:val="000000"/>
          <w:sz w:val="16"/>
          <w:szCs w:val="16"/>
          <w:bdr w:val="none" w:sz="0" w:space="0" w:color="auto" w:frame="1"/>
          <w:lang w:eastAsia="en-US"/>
        </w:rPr>
        <w:t> + modul.getNamaModul() + </w:t>
      </w:r>
      <w:r w:rsidRPr="00764EE0">
        <w:rPr>
          <w:rFonts w:asciiTheme="minorHAnsi" w:hAnsiTheme="minorHAnsi" w:cstheme="minorHAnsi"/>
          <w:color w:val="0000FF"/>
          <w:sz w:val="16"/>
          <w:szCs w:val="16"/>
          <w:bdr w:val="none" w:sz="0" w:space="0" w:color="auto" w:frame="1"/>
          <w:lang w:eastAsia="en-US"/>
        </w:rPr>
        <w:t>" sudah ada dan pemetaan </w:t>
      </w:r>
      <w:r w:rsidR="00DE1731">
        <w:rPr>
          <w:rFonts w:asciiTheme="minorHAnsi" w:hAnsiTheme="minorHAnsi" w:cstheme="minorHAnsi"/>
          <w:color w:val="0000FF"/>
          <w:sz w:val="16"/>
          <w:szCs w:val="16"/>
          <w:bdr w:val="none" w:sz="0" w:space="0" w:color="auto" w:frame="1"/>
          <w:lang w:eastAsia="en-US"/>
        </w:rPr>
        <w:t>URL</w:t>
      </w:r>
      <w:r w:rsidRPr="00764EE0">
        <w:rPr>
          <w:rFonts w:asciiTheme="minorHAnsi" w:hAnsiTheme="minorHAnsi" w:cstheme="minorHAnsi"/>
          <w:color w:val="0000FF"/>
          <w:sz w:val="16"/>
          <w:szCs w:val="16"/>
          <w:bdr w:val="none" w:sz="0" w:space="0" w:color="auto" w:frame="1"/>
          <w:lang w:eastAsia="en-US"/>
        </w:rPr>
        <w:t> "</w:t>
      </w:r>
      <w:r w:rsidRPr="007D06AB">
        <w:rPr>
          <w:rFonts w:asciiTheme="minorHAnsi" w:hAnsiTheme="minorHAnsi" w:cstheme="minorHAnsi"/>
          <w:color w:val="000000"/>
          <w:sz w:val="16"/>
          <w:szCs w:val="16"/>
          <w:bdr w:val="none" w:sz="0" w:space="0" w:color="auto" w:frame="1"/>
          <w:lang w:eastAsia="en-US"/>
        </w:rPr>
        <w:t> + modul.get</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Mapping() + </w:t>
      </w:r>
      <w:r w:rsidRPr="00764EE0">
        <w:rPr>
          <w:rFonts w:asciiTheme="minorHAnsi" w:hAnsiTheme="minorHAnsi" w:cstheme="minorHAnsi"/>
          <w:color w:val="0000FF"/>
          <w:sz w:val="16"/>
          <w:szCs w:val="16"/>
          <w:bdr w:val="none" w:sz="0" w:space="0" w:color="auto" w:frame="1"/>
          <w:lang w:eastAsia="en-US"/>
        </w:rPr>
        <w:t>" sudah digunakan"</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r w:rsidRPr="00764EE0">
        <w:rPr>
          <w:rFonts w:asciiTheme="minorHAnsi" w:hAnsiTheme="minorHAnsi" w:cstheme="minorHAnsi"/>
          <w:b/>
          <w:bCs/>
          <w:color w:val="006699"/>
          <w:sz w:val="16"/>
          <w:szCs w:val="16"/>
          <w:bdr w:val="none" w:sz="0" w:space="0" w:color="auto" w:frame="1"/>
          <w:lang w:eastAsia="en-US"/>
        </w:rPr>
        <w:t>catch</w:t>
      </w:r>
      <w:r w:rsidRPr="007D06AB">
        <w:rPr>
          <w:rFonts w:asciiTheme="minorHAnsi" w:hAnsiTheme="minorHAnsi" w:cstheme="minorHAnsi"/>
          <w:color w:val="000000"/>
          <w:sz w:val="16"/>
          <w:szCs w:val="16"/>
          <w:bdr w:val="none" w:sz="0" w:space="0" w:color="auto" w:frame="1"/>
          <w:lang w:eastAsia="en-US"/>
        </w:rPr>
        <w:t> (BundleException e)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bundle.uninstall</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throw</w:t>
      </w: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new</w:t>
      </w: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BundleException(</w:t>
      </w:r>
      <w:proofErr w:type="gramEnd"/>
      <w:r w:rsidRPr="00764EE0">
        <w:rPr>
          <w:rFonts w:asciiTheme="minorHAnsi" w:hAnsiTheme="minorHAnsi" w:cstheme="minorHAnsi"/>
          <w:color w:val="0000FF"/>
          <w:sz w:val="16"/>
          <w:szCs w:val="16"/>
          <w:bdr w:val="none" w:sz="0" w:space="0" w:color="auto" w:frame="1"/>
          <w:lang w:eastAsia="en-US"/>
        </w:rPr>
        <w:t>"Instalasi modul ke dalam container OSGi gagal. Pesan Exception: "</w:t>
      </w:r>
      <w:r w:rsidRPr="007D06AB">
        <w:rPr>
          <w:rFonts w:asciiTheme="minorHAnsi" w:hAnsiTheme="minorHAnsi" w:cstheme="minorHAnsi"/>
          <w:color w:val="000000"/>
          <w:sz w:val="16"/>
          <w:szCs w:val="16"/>
          <w:bdr w:val="none" w:sz="0" w:space="0" w:color="auto" w:frame="1"/>
          <w:lang w:eastAsia="en-US"/>
        </w:rPr>
        <w:t> + </w:t>
      </w:r>
      <w:proofErr w:type="gramStart"/>
      <w:r w:rsidRPr="007D06AB">
        <w:rPr>
          <w:rFonts w:asciiTheme="minorHAnsi" w:hAnsiTheme="minorHAnsi" w:cstheme="minorHAnsi"/>
          <w:color w:val="000000"/>
          <w:sz w:val="16"/>
          <w:szCs w:val="16"/>
          <w:bdr w:val="none" w:sz="0" w:space="0" w:color="auto" w:frame="1"/>
          <w:lang w:eastAsia="en-US"/>
        </w:rPr>
        <w:t>e.getMessage</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r w:rsidRPr="00764EE0">
        <w:rPr>
          <w:rFonts w:asciiTheme="minorHAnsi" w:hAnsiTheme="minorHAnsi" w:cstheme="minorHAnsi"/>
          <w:b/>
          <w:bCs/>
          <w:color w:val="006699"/>
          <w:sz w:val="16"/>
          <w:szCs w:val="16"/>
          <w:bdr w:val="none" w:sz="0" w:space="0" w:color="auto" w:frame="1"/>
          <w:lang w:eastAsia="en-US"/>
        </w:rPr>
        <w:t>catch</w:t>
      </w:r>
      <w:r w:rsidRPr="007D06AB">
        <w:rPr>
          <w:rFonts w:asciiTheme="minorHAnsi" w:hAnsiTheme="minorHAnsi" w:cstheme="minorHAnsi"/>
          <w:color w:val="000000"/>
          <w:sz w:val="16"/>
          <w:szCs w:val="16"/>
          <w:bdr w:val="none" w:sz="0" w:space="0" w:color="auto" w:frame="1"/>
          <w:lang w:eastAsia="en-US"/>
        </w:rPr>
        <w:t> (Exception e)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bundle.uninstall</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throw</w:t>
      </w:r>
      <w:r w:rsidRPr="007D06AB">
        <w:rPr>
          <w:rFonts w:asciiTheme="minorHAnsi" w:hAnsiTheme="minorHAnsi" w:cstheme="minorHAnsi"/>
          <w:color w:val="000000"/>
          <w:sz w:val="16"/>
          <w:szCs w:val="16"/>
          <w:bdr w:val="none" w:sz="0" w:space="0" w:color="auto" w:frame="1"/>
          <w:lang w:eastAsia="en-US"/>
        </w:rPr>
        <w:t> e;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return</w:t>
      </w:r>
      <w:r w:rsidRPr="007D06AB">
        <w:rPr>
          <w:rFonts w:asciiTheme="minorHAnsi" w:hAnsiTheme="minorHAnsi" w:cstheme="minorHAnsi"/>
          <w:color w:val="000000"/>
          <w:sz w:val="16"/>
          <w:szCs w:val="16"/>
          <w:bdr w:val="none" w:sz="0" w:space="0" w:color="auto" w:frame="1"/>
          <w:lang w:eastAsia="en-US"/>
        </w:rPr>
        <w:t> res;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private</w:t>
      </w:r>
      <w:r w:rsidRPr="007D06AB">
        <w:rPr>
          <w:rFonts w:asciiTheme="minorHAnsi" w:hAnsiTheme="minorHAnsi" w:cstheme="minorHAnsi"/>
          <w:color w:val="000000"/>
          <w:sz w:val="16"/>
          <w:szCs w:val="16"/>
          <w:bdr w:val="none" w:sz="0" w:space="0" w:color="auto" w:frame="1"/>
          <w:lang w:eastAsia="en-US"/>
        </w:rPr>
        <w:t> Modul </w:t>
      </w:r>
      <w:proofErr w:type="gramStart"/>
      <w:r w:rsidRPr="007D06AB">
        <w:rPr>
          <w:rFonts w:asciiTheme="minorHAnsi" w:hAnsiTheme="minorHAnsi" w:cstheme="minorHAnsi"/>
          <w:color w:val="000000"/>
          <w:sz w:val="16"/>
          <w:szCs w:val="16"/>
          <w:bdr w:val="none" w:sz="0" w:space="0" w:color="auto" w:frame="1"/>
          <w:lang w:eastAsia="en-US"/>
        </w:rPr>
        <w:t>insertInto(</w:t>
      </w:r>
      <w:proofErr w:type="gramEnd"/>
      <w:r w:rsidRPr="007D06AB">
        <w:rPr>
          <w:rFonts w:asciiTheme="minorHAnsi" w:hAnsiTheme="minorHAnsi" w:cstheme="minorHAnsi"/>
          <w:color w:val="000000"/>
          <w:sz w:val="16"/>
          <w:szCs w:val="16"/>
          <w:bdr w:val="none" w:sz="0" w:space="0" w:color="auto" w:frame="1"/>
          <w:lang w:eastAsia="en-US"/>
        </w:rPr>
        <w:t>Modul modul)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List&lt;Modul&gt; usedNameModules =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.getByParam</w:t>
      </w:r>
      <w:proofErr w:type="gramEnd"/>
      <w:r w:rsidRPr="007D06AB">
        <w:rPr>
          <w:rFonts w:asciiTheme="minorHAnsi" w:hAnsiTheme="minorHAnsi" w:cstheme="minorHAnsi"/>
          <w:color w:val="000000"/>
          <w:sz w:val="16"/>
          <w:szCs w:val="16"/>
          <w:bdr w:val="none" w:sz="0" w:space="0" w:color="auto" w:frame="1"/>
          <w:lang w:eastAsia="en-US"/>
        </w:rPr>
        <w:t>(</w:t>
      </w:r>
      <w:r w:rsidRPr="00764EE0">
        <w:rPr>
          <w:rFonts w:asciiTheme="minorHAnsi" w:hAnsiTheme="minorHAnsi" w:cstheme="minorHAnsi"/>
          <w:color w:val="0000FF"/>
          <w:sz w:val="16"/>
          <w:szCs w:val="16"/>
          <w:bdr w:val="none" w:sz="0" w:space="0" w:color="auto" w:frame="1"/>
          <w:lang w:eastAsia="en-US"/>
        </w:rPr>
        <w:t>"where namaModul = '"</w:t>
      </w:r>
      <w:r w:rsidRPr="007D06AB">
        <w:rPr>
          <w:rFonts w:asciiTheme="minorHAnsi" w:hAnsiTheme="minorHAnsi" w:cstheme="minorHAnsi"/>
          <w:color w:val="000000"/>
          <w:sz w:val="16"/>
          <w:szCs w:val="16"/>
          <w:bdr w:val="none" w:sz="0" w:space="0" w:color="auto" w:frame="1"/>
          <w:lang w:eastAsia="en-US"/>
        </w:rPr>
        <w:t> + modul.getNamaModul() + </w:t>
      </w:r>
      <w:r w:rsidRPr="00764EE0">
        <w:rPr>
          <w:rFonts w:asciiTheme="minorHAnsi" w:hAnsiTheme="minorHAnsi" w:cstheme="minorHAnsi"/>
          <w:color w:val="0000FF"/>
          <w:sz w:val="16"/>
          <w:szCs w:val="16"/>
          <w:bdr w:val="none" w:sz="0" w:space="0" w:color="auto" w:frame="1"/>
          <w:lang w:eastAsia="en-US"/>
        </w:rPr>
        <w:t>"'"</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List&lt;Modul&gt; used</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Modules =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.getByParam</w:t>
      </w:r>
      <w:proofErr w:type="gramEnd"/>
      <w:r w:rsidRPr="007D06AB">
        <w:rPr>
          <w:rFonts w:asciiTheme="minorHAnsi" w:hAnsiTheme="minorHAnsi" w:cstheme="minorHAnsi"/>
          <w:color w:val="000000"/>
          <w:sz w:val="16"/>
          <w:szCs w:val="16"/>
          <w:bdr w:val="none" w:sz="0" w:space="0" w:color="auto" w:frame="1"/>
          <w:lang w:eastAsia="en-US"/>
        </w:rPr>
        <w:t>(</w:t>
      </w:r>
      <w:r w:rsidRPr="00764EE0">
        <w:rPr>
          <w:rFonts w:asciiTheme="minorHAnsi" w:hAnsiTheme="minorHAnsi" w:cstheme="minorHAnsi"/>
          <w:color w:val="0000FF"/>
          <w:sz w:val="16"/>
          <w:szCs w:val="16"/>
          <w:bdr w:val="none" w:sz="0" w:space="0" w:color="auto" w:frame="1"/>
          <w:lang w:eastAsia="en-US"/>
        </w:rPr>
        <w:t>"where </w:t>
      </w:r>
      <w:r w:rsidR="00DE1731">
        <w:rPr>
          <w:rFonts w:asciiTheme="minorHAnsi" w:hAnsiTheme="minorHAnsi" w:cstheme="minorHAnsi"/>
          <w:color w:val="0000FF"/>
          <w:sz w:val="16"/>
          <w:szCs w:val="16"/>
          <w:bdr w:val="none" w:sz="0" w:space="0" w:color="auto" w:frame="1"/>
          <w:lang w:eastAsia="en-US"/>
        </w:rPr>
        <w:t>URL</w:t>
      </w:r>
      <w:r w:rsidRPr="00764EE0">
        <w:rPr>
          <w:rFonts w:asciiTheme="minorHAnsi" w:hAnsiTheme="minorHAnsi" w:cstheme="minorHAnsi"/>
          <w:color w:val="0000FF"/>
          <w:sz w:val="16"/>
          <w:szCs w:val="16"/>
          <w:bdr w:val="none" w:sz="0" w:space="0" w:color="auto" w:frame="1"/>
          <w:lang w:eastAsia="en-US"/>
        </w:rPr>
        <w:t>Mapping = '"</w:t>
      </w:r>
      <w:r w:rsidRPr="007D06AB">
        <w:rPr>
          <w:rFonts w:asciiTheme="minorHAnsi" w:hAnsiTheme="minorHAnsi" w:cstheme="minorHAnsi"/>
          <w:color w:val="000000"/>
          <w:sz w:val="16"/>
          <w:szCs w:val="16"/>
          <w:bdr w:val="none" w:sz="0" w:space="0" w:color="auto" w:frame="1"/>
          <w:lang w:eastAsia="en-US"/>
        </w:rPr>
        <w:t> + modul.get</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Mapping() + </w:t>
      </w:r>
      <w:r w:rsidRPr="00764EE0">
        <w:rPr>
          <w:rFonts w:asciiTheme="minorHAnsi" w:hAnsiTheme="minorHAnsi" w:cstheme="minorHAnsi"/>
          <w:color w:val="0000FF"/>
          <w:sz w:val="16"/>
          <w:szCs w:val="16"/>
          <w:bdr w:val="none" w:sz="0" w:space="0" w:color="auto" w:frame="1"/>
          <w:lang w:eastAsia="en-US"/>
        </w:rPr>
        <w:t>"'"</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if</w:t>
      </w: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usedNameModules !</w:t>
      </w:r>
      <w:proofErr w:type="gramEnd"/>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&amp;&amp; usedNameModules.size() &gt; </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 &amp;&amp; (!usedNameModules.get(</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).get</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Mapping().equals(modul.get</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Mapping())) &amp;&amp; (used</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Modules !=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&amp;&amp; used</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Modules.size() &gt; </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return</w:t>
      </w: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if</w:t>
      </w:r>
      <w:r w:rsidRPr="007D06AB">
        <w:rPr>
          <w:rFonts w:asciiTheme="minorHAnsi" w:hAnsiTheme="minorHAnsi" w:cstheme="minorHAnsi"/>
          <w:color w:val="000000"/>
          <w:sz w:val="16"/>
          <w:szCs w:val="16"/>
          <w:bdr w:val="none" w:sz="0" w:space="0" w:color="auto" w:frame="1"/>
          <w:lang w:eastAsia="en-US"/>
        </w:rPr>
        <w:t> ((usedNameModules ==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 usedNameModules.size() == </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 &amp;&amp; (used</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Modules ==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 used</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Modules.size() == </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.modulDAO.insert</w:t>
      </w:r>
      <w:proofErr w:type="gramEnd"/>
      <w:r w:rsidRPr="007D06AB">
        <w:rPr>
          <w:rFonts w:asciiTheme="minorHAnsi" w:hAnsiTheme="minorHAnsi" w:cstheme="minorHAnsi"/>
          <w:color w:val="000000"/>
          <w:sz w:val="16"/>
          <w:szCs w:val="16"/>
          <w:bdr w:val="none" w:sz="0" w:space="0" w:color="auto" w:frame="1"/>
          <w:lang w:eastAsia="en-US"/>
        </w:rPr>
        <w:t>(modul);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return</w:t>
      </w: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.getByParam</w:t>
      </w:r>
      <w:proofErr w:type="gramEnd"/>
      <w:r w:rsidRPr="007D06AB">
        <w:rPr>
          <w:rFonts w:asciiTheme="minorHAnsi" w:hAnsiTheme="minorHAnsi" w:cstheme="minorHAnsi"/>
          <w:color w:val="000000"/>
          <w:sz w:val="16"/>
          <w:szCs w:val="16"/>
          <w:bdr w:val="none" w:sz="0" w:space="0" w:color="auto" w:frame="1"/>
          <w:lang w:eastAsia="en-US"/>
        </w:rPr>
        <w:t>(</w:t>
      </w:r>
      <w:r w:rsidRPr="00764EE0">
        <w:rPr>
          <w:rFonts w:asciiTheme="minorHAnsi" w:hAnsiTheme="minorHAnsi" w:cstheme="minorHAnsi"/>
          <w:color w:val="0000FF"/>
          <w:sz w:val="16"/>
          <w:szCs w:val="16"/>
          <w:bdr w:val="none" w:sz="0" w:space="0" w:color="auto" w:frame="1"/>
          <w:lang w:eastAsia="en-US"/>
        </w:rPr>
        <w:t>"where namaModul = '"</w:t>
      </w:r>
      <w:r w:rsidRPr="007D06AB">
        <w:rPr>
          <w:rFonts w:asciiTheme="minorHAnsi" w:hAnsiTheme="minorHAnsi" w:cstheme="minorHAnsi"/>
          <w:color w:val="000000"/>
          <w:sz w:val="16"/>
          <w:szCs w:val="16"/>
          <w:bdr w:val="none" w:sz="0" w:space="0" w:color="auto" w:frame="1"/>
          <w:lang w:eastAsia="en-US"/>
        </w:rPr>
        <w:t> + modul.getNamaModul() + </w:t>
      </w:r>
      <w:r w:rsidRPr="00764EE0">
        <w:rPr>
          <w:rFonts w:asciiTheme="minorHAnsi" w:hAnsiTheme="minorHAnsi" w:cstheme="minorHAnsi"/>
          <w:color w:val="0000FF"/>
          <w:sz w:val="16"/>
          <w:szCs w:val="16"/>
          <w:bdr w:val="none" w:sz="0" w:space="0" w:color="auto" w:frame="1"/>
          <w:lang w:eastAsia="en-US"/>
        </w:rPr>
        <w:t>"'"</w:t>
      </w:r>
      <w:r w:rsidRPr="007D06AB">
        <w:rPr>
          <w:rFonts w:asciiTheme="minorHAnsi" w:hAnsiTheme="minorHAnsi" w:cstheme="minorHAnsi"/>
          <w:color w:val="000000"/>
          <w:sz w:val="16"/>
          <w:szCs w:val="16"/>
          <w:bdr w:val="none" w:sz="0" w:space="0" w:color="auto" w:frame="1"/>
          <w:lang w:eastAsia="en-US"/>
        </w:rPr>
        <w:t>).get(</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r w:rsidRPr="00764EE0">
        <w:rPr>
          <w:rFonts w:asciiTheme="minorHAnsi" w:hAnsiTheme="minorHAnsi" w:cstheme="minorHAnsi"/>
          <w:b/>
          <w:bCs/>
          <w:color w:val="006699"/>
          <w:sz w:val="16"/>
          <w:szCs w:val="16"/>
          <w:bdr w:val="none" w:sz="0" w:space="0" w:color="auto" w:frame="1"/>
          <w:lang w:eastAsia="en-US"/>
        </w:rPr>
        <w:t>else</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return</w:t>
      </w: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.update</w:t>
      </w:r>
      <w:proofErr w:type="gramEnd"/>
      <w:r w:rsidRPr="007D06AB">
        <w:rPr>
          <w:rFonts w:asciiTheme="minorHAnsi" w:hAnsiTheme="minorHAnsi" w:cstheme="minorHAnsi"/>
          <w:color w:val="000000"/>
          <w:sz w:val="16"/>
          <w:szCs w:val="16"/>
          <w:bdr w:val="none" w:sz="0" w:space="0" w:color="auto" w:frame="1"/>
          <w:lang w:eastAsia="en-US"/>
        </w:rPr>
        <w:t>(modul);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lastRenderedPageBreak/>
        <w:t>        }  </w:t>
      </w:r>
    </w:p>
    <w:p w:rsidR="007D06AB" w:rsidRPr="00764EE0"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871C59" w:rsidRDefault="00871C59" w:rsidP="00764EE0">
      <w:pPr>
        <w:jc w:val="center"/>
        <w:rPr>
          <w:b/>
          <w:sz w:val="18"/>
        </w:rPr>
      </w:pPr>
      <w:bookmarkStart w:id="476" w:name="_Ref440516189"/>
    </w:p>
    <w:p w:rsidR="00163D64" w:rsidRPr="00764EE0" w:rsidRDefault="00764EE0" w:rsidP="00764EE0">
      <w:pPr>
        <w:jc w:val="center"/>
        <w:rPr>
          <w:rFonts w:asciiTheme="minorHAnsi" w:hAnsiTheme="minorHAnsi" w:cstheme="minorHAnsi"/>
          <w:sz w:val="16"/>
          <w:szCs w:val="16"/>
        </w:rPr>
      </w:pPr>
      <w:bookmarkStart w:id="477" w:name="_Toc440864210"/>
      <w:r w:rsidRPr="00176CCF">
        <w:rPr>
          <w:b/>
          <w:sz w:val="18"/>
        </w:rPr>
        <w:t>Kode Sumber 4.</w:t>
      </w:r>
      <w:r w:rsidRPr="00176CCF">
        <w:rPr>
          <w:b/>
          <w:sz w:val="18"/>
        </w:rPr>
        <w:fldChar w:fldCharType="begin"/>
      </w:r>
      <w:r w:rsidRPr="00176CCF">
        <w:rPr>
          <w:b/>
          <w:sz w:val="18"/>
        </w:rPr>
        <w:instrText xml:space="preserve"> SEQ Kode_Sumber \* ARABIC \s 1 </w:instrText>
      </w:r>
      <w:r w:rsidRPr="00176CCF">
        <w:rPr>
          <w:b/>
          <w:sz w:val="18"/>
        </w:rPr>
        <w:fldChar w:fldCharType="separate"/>
      </w:r>
      <w:r w:rsidR="00EC2FF0">
        <w:rPr>
          <w:b/>
          <w:noProof/>
          <w:sz w:val="18"/>
        </w:rPr>
        <w:t>18</w:t>
      </w:r>
      <w:r w:rsidRPr="00176CCF">
        <w:rPr>
          <w:b/>
          <w:sz w:val="18"/>
        </w:rPr>
        <w:fldChar w:fldCharType="end"/>
      </w:r>
      <w:bookmarkEnd w:id="476"/>
      <w:r w:rsidRPr="00176CCF">
        <w:rPr>
          <w:b/>
          <w:sz w:val="18"/>
        </w:rPr>
        <w:t xml:space="preserve"> Kelas </w:t>
      </w:r>
      <w:r>
        <w:rPr>
          <w:b/>
          <w:i/>
          <w:sz w:val="18"/>
        </w:rPr>
        <w:t>ModulServiceImpl</w:t>
      </w:r>
      <w:bookmarkEnd w:id="477"/>
    </w:p>
    <w:p w:rsidR="00A512FD" w:rsidRPr="00A512FD" w:rsidRDefault="00A512FD" w:rsidP="00A512FD"/>
    <w:p w:rsidR="00A512FD" w:rsidRDefault="00A512FD" w:rsidP="00A512FD">
      <w:pPr>
        <w:pStyle w:val="Heading4"/>
        <w:ind w:left="851"/>
      </w:pPr>
      <w:bookmarkStart w:id="478" w:name="_Toc439260184"/>
      <w:bookmarkStart w:id="479" w:name="_Toc439260346"/>
      <w:bookmarkStart w:id="480" w:name="_Toc513396377"/>
      <w:r w:rsidRPr="00D62CF1">
        <w:rPr>
          <w:i/>
        </w:rPr>
        <w:t>Package</w:t>
      </w:r>
      <w:r>
        <w:t xml:space="preserve"> </w:t>
      </w:r>
      <w:r w:rsidRPr="00D62CF1">
        <w:rPr>
          <w:i/>
        </w:rPr>
        <w:t>Module</w:t>
      </w:r>
      <w:bookmarkEnd w:id="478"/>
      <w:bookmarkEnd w:id="479"/>
      <w:bookmarkEnd w:id="480"/>
    </w:p>
    <w:p w:rsidR="00A512FD" w:rsidRDefault="00A512FD" w:rsidP="00A512FD"/>
    <w:p w:rsidR="00764EE0" w:rsidRDefault="00546964" w:rsidP="00546964">
      <w:pPr>
        <w:ind w:firstLine="720"/>
      </w:pPr>
      <w:r w:rsidRPr="00D62CF1">
        <w:rPr>
          <w:i/>
        </w:rPr>
        <w:t>Package</w:t>
      </w:r>
      <w:r w:rsidR="00446FB4">
        <w:t xml:space="preserve"> ini diberi nama </w:t>
      </w:r>
      <w:r>
        <w:t>“</w:t>
      </w:r>
      <w:proofErr w:type="gramStart"/>
      <w:r>
        <w:t>com.sia.main</w:t>
      </w:r>
      <w:proofErr w:type="gramEnd"/>
      <w:r>
        <w:t xml:space="preserve">.service.module”. </w:t>
      </w:r>
      <w:r w:rsidRPr="00D62CF1">
        <w:rPr>
          <w:i/>
        </w:rPr>
        <w:t>Package</w:t>
      </w:r>
      <w:r>
        <w:t xml:space="preserve"> ini berisi kelas yang menangani pembacaan berkas detil modul. Kelas tersebut adalah </w:t>
      </w:r>
      <w:r w:rsidRPr="00D62CF1">
        <w:rPr>
          <w:i/>
        </w:rPr>
        <w:t>XmlModuleReaderBean</w:t>
      </w:r>
      <w:r>
        <w:t xml:space="preserve"> dan </w:t>
      </w:r>
      <w:r w:rsidRPr="00D62CF1">
        <w:rPr>
          <w:i/>
        </w:rPr>
        <w:t>ModuleXmlParseHandler</w:t>
      </w:r>
      <w:r>
        <w:t>.</w:t>
      </w:r>
    </w:p>
    <w:p w:rsidR="00546964" w:rsidRDefault="00546964" w:rsidP="00546964">
      <w:pPr>
        <w:ind w:firstLine="720"/>
      </w:pPr>
      <w:r>
        <w:t xml:space="preserve">Kelas </w:t>
      </w:r>
      <w:r w:rsidRPr="00D62CF1">
        <w:rPr>
          <w:i/>
        </w:rPr>
        <w:t>XmlModuleReaderBean</w:t>
      </w:r>
      <w:r>
        <w:t xml:space="preserve"> bertugas untuk mengambil hasil dari pembacaan modul yang dilakukan oleh ke</w:t>
      </w:r>
      <w:r w:rsidR="00D62CF1">
        <w:t>l</w:t>
      </w:r>
      <w:r>
        <w:t xml:space="preserve">as </w:t>
      </w:r>
      <w:r w:rsidRPr="00D62CF1">
        <w:rPr>
          <w:i/>
        </w:rPr>
        <w:t>ModuleXmlParseHandler</w:t>
      </w:r>
      <w:r>
        <w:t xml:space="preserve">. Detil modul yang didapat diperiksa kelengkapannya. Jika tidak lengkap, Kelas ini mengirim </w:t>
      </w:r>
      <w:r w:rsidRPr="00D62CF1">
        <w:rPr>
          <w:i/>
        </w:rPr>
        <w:t>Java</w:t>
      </w:r>
      <w:r>
        <w:t xml:space="preserve"> </w:t>
      </w:r>
      <w:r w:rsidRPr="00D62CF1">
        <w:rPr>
          <w:i/>
        </w:rPr>
        <w:t>Excpetion</w:t>
      </w:r>
      <w:r>
        <w:t>.</w:t>
      </w:r>
    </w:p>
    <w:p w:rsidR="00546964" w:rsidRDefault="00546964" w:rsidP="00546964">
      <w:pPr>
        <w:ind w:firstLine="720"/>
      </w:pPr>
      <w:r>
        <w:t xml:space="preserve">Kelas </w:t>
      </w:r>
      <w:r w:rsidRPr="00D62CF1">
        <w:rPr>
          <w:i/>
        </w:rPr>
        <w:t>ModuleXmlParseHandler</w:t>
      </w:r>
      <w:r>
        <w:t xml:space="preserve"> bertugas membaca berkas detil modul. Pembacaan dilakukan tiap </w:t>
      </w:r>
      <w:r w:rsidR="00446FB4">
        <w:t>elemen pada</w:t>
      </w:r>
      <w:r>
        <w:t xml:space="preserve"> xml yang ditemukan. </w:t>
      </w:r>
      <w:r w:rsidR="00446FB4">
        <w:t>Elemen pada</w:t>
      </w:r>
      <w:r>
        <w:t xml:space="preserve"> xml pada berkas juga diperiksa ke-</w:t>
      </w:r>
      <w:r w:rsidRPr="00D62CF1">
        <w:rPr>
          <w:i/>
        </w:rPr>
        <w:t>valid</w:t>
      </w:r>
      <w:r>
        <w:t>-</w:t>
      </w:r>
      <w:proofErr w:type="gramStart"/>
      <w:r>
        <w:t>an</w:t>
      </w:r>
      <w:proofErr w:type="gramEnd"/>
      <w:r>
        <w:t xml:space="preserve"> nya. Ke-</w:t>
      </w:r>
      <w:r w:rsidRPr="00D62CF1">
        <w:rPr>
          <w:i/>
        </w:rPr>
        <w:t>valid</w:t>
      </w:r>
      <w:r>
        <w:t>-</w:t>
      </w:r>
      <w:proofErr w:type="gramStart"/>
      <w:r>
        <w:t>an</w:t>
      </w:r>
      <w:proofErr w:type="gramEnd"/>
      <w:r>
        <w:t xml:space="preserve"> yang dimaksud adalah peletakkan suatu </w:t>
      </w:r>
      <w:r w:rsidR="00446FB4">
        <w:t>elemen</w:t>
      </w:r>
      <w:r>
        <w:t xml:space="preserve"> terhadap </w:t>
      </w:r>
      <w:r w:rsidR="00446FB4">
        <w:t xml:space="preserve">elemen </w:t>
      </w:r>
      <w:r>
        <w:t>lain.</w:t>
      </w:r>
    </w:p>
    <w:p w:rsidR="00EC2FF0" w:rsidRPr="00EC2FF0" w:rsidRDefault="0074704B" w:rsidP="00EC2FF0">
      <w:pPr>
        <w:ind w:firstLine="720"/>
      </w:pPr>
      <w:r>
        <w:t>C</w:t>
      </w:r>
      <w:r w:rsidR="00D62CF1">
        <w:t>ontoh fungsi pembacaan modul</w:t>
      </w:r>
      <w:r w:rsidR="00546964">
        <w:t xml:space="preserve"> pada kelas </w:t>
      </w:r>
      <w:r w:rsidR="00546964" w:rsidRPr="00D62CF1">
        <w:rPr>
          <w:i/>
        </w:rPr>
        <w:t>XmlModuleReaderBean</w:t>
      </w:r>
      <w:r>
        <w:t xml:space="preserve"> ditunjukkan pada </w:t>
      </w:r>
      <w:r w:rsidRPr="0074704B">
        <w:fldChar w:fldCharType="begin"/>
      </w:r>
      <w:r w:rsidRPr="0074704B">
        <w:instrText xml:space="preserve"> REF _Ref440516226 \h  \* MERGEFORMAT </w:instrText>
      </w:r>
      <w:r w:rsidRPr="0074704B">
        <w:fldChar w:fldCharType="separate"/>
      </w:r>
    </w:p>
    <w:p w:rsidR="00546964" w:rsidRDefault="00EC2FF0" w:rsidP="00546964">
      <w:pPr>
        <w:ind w:firstLine="720"/>
      </w:pPr>
      <w:r w:rsidRPr="00EC2FF0">
        <w:t xml:space="preserve">Kode Sumber </w:t>
      </w:r>
      <w:r w:rsidRPr="00176CCF">
        <w:rPr>
          <w:b/>
          <w:sz w:val="18"/>
        </w:rPr>
        <w:t>4.</w:t>
      </w:r>
      <w:r>
        <w:rPr>
          <w:b/>
          <w:sz w:val="18"/>
        </w:rPr>
        <w:t>19</w:t>
      </w:r>
      <w:r w:rsidR="0074704B" w:rsidRPr="0074704B">
        <w:fldChar w:fldCharType="end"/>
      </w:r>
      <w:r w:rsidR="0074704B">
        <w:t>.</w:t>
      </w:r>
    </w:p>
    <w:p w:rsidR="00546964" w:rsidRDefault="00546964" w:rsidP="00546964">
      <w:pPr>
        <w:ind w:firstLine="720"/>
      </w:pP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646464"/>
          <w:sz w:val="16"/>
          <w:szCs w:val="16"/>
          <w:bdr w:val="none" w:sz="0" w:space="0" w:color="auto" w:frame="1"/>
          <w:lang w:eastAsia="en-US"/>
        </w:rPr>
        <w:t>@Override</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public</w:t>
      </w:r>
      <w:r w:rsidRPr="00D62CF1">
        <w:rPr>
          <w:rFonts w:asciiTheme="minorHAnsi" w:hAnsiTheme="minorHAnsi" w:cstheme="minorHAnsi"/>
          <w:color w:val="000000"/>
          <w:sz w:val="16"/>
          <w:szCs w:val="16"/>
          <w:bdr w:val="none" w:sz="0" w:space="0" w:color="auto" w:frame="1"/>
          <w:lang w:eastAsia="en-US"/>
        </w:rPr>
        <w:t> Modul </w:t>
      </w:r>
      <w:proofErr w:type="gramStart"/>
      <w:r w:rsidRPr="00D62CF1">
        <w:rPr>
          <w:rFonts w:asciiTheme="minorHAnsi" w:hAnsiTheme="minorHAnsi" w:cstheme="minorHAnsi"/>
          <w:color w:val="000000"/>
          <w:sz w:val="16"/>
          <w:szCs w:val="16"/>
          <w:bdr w:val="none" w:sz="0" w:space="0" w:color="auto" w:frame="1"/>
          <w:lang w:eastAsia="en-US"/>
        </w:rPr>
        <w:t>readModule(</w:t>
      </w:r>
      <w:proofErr w:type="gramEnd"/>
      <w:r w:rsidRPr="00D62CF1">
        <w:rPr>
          <w:rFonts w:asciiTheme="minorHAnsi" w:hAnsiTheme="minorHAnsi" w:cstheme="minorHAnsi"/>
          <w:color w:val="000000"/>
          <w:sz w:val="16"/>
          <w:szCs w:val="16"/>
          <w:bdr w:val="none" w:sz="0" w:space="0" w:color="auto" w:frame="1"/>
          <w:lang w:eastAsia="en-US"/>
        </w:rPr>
        <w:t>Object module, Object host) </w:t>
      </w:r>
      <w:r w:rsidRPr="00D62CF1">
        <w:rPr>
          <w:rFonts w:asciiTheme="minorHAnsi" w:hAnsiTheme="minorHAnsi" w:cstheme="minorHAnsi"/>
          <w:b/>
          <w:bCs/>
          <w:color w:val="006699"/>
          <w:sz w:val="16"/>
          <w:szCs w:val="16"/>
          <w:bdr w:val="none" w:sz="0" w:space="0" w:color="auto" w:frame="1"/>
          <w:lang w:eastAsia="en-US"/>
        </w:rPr>
        <w:t>throws</w:t>
      </w:r>
      <w:r w:rsidRPr="00D62CF1">
        <w:rPr>
          <w:rFonts w:asciiTheme="minorHAnsi" w:hAnsiTheme="minorHAnsi" w:cstheme="minorHAnsi"/>
          <w:color w:val="000000"/>
          <w:sz w:val="16"/>
          <w:szCs w:val="16"/>
          <w:bdr w:val="none" w:sz="0" w:space="0" w:color="auto" w:frame="1"/>
          <w:lang w:eastAsia="en-US"/>
        </w:rPr>
        <w:t> Exception {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Bundle moduleBundle = (Bundle) module;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Bundle hostBundle = (Bundle) host;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Modul modul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try</w:t>
      </w: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SAXParserFactory factory = SAXParserFactory.newInstance();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SAXParser saxParser = </w:t>
      </w:r>
      <w:proofErr w:type="gramStart"/>
      <w:r w:rsidRPr="00D62CF1">
        <w:rPr>
          <w:rFonts w:asciiTheme="minorHAnsi" w:hAnsiTheme="minorHAnsi" w:cstheme="minorHAnsi"/>
          <w:color w:val="000000"/>
          <w:sz w:val="16"/>
          <w:szCs w:val="16"/>
          <w:bdr w:val="none" w:sz="0" w:space="0" w:color="auto" w:frame="1"/>
          <w:lang w:eastAsia="en-US"/>
        </w:rPr>
        <w:t>factory.newSAXParser</w:t>
      </w:r>
      <w:proofErr w:type="gramEnd"/>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String moduleDetailLocation = </w:t>
      </w:r>
      <w:proofErr w:type="gramStart"/>
      <w:r w:rsidRPr="00D62CF1">
        <w:rPr>
          <w:rFonts w:asciiTheme="minorHAnsi" w:hAnsiTheme="minorHAnsi" w:cstheme="minorHAnsi"/>
          <w:b/>
          <w:bCs/>
          <w:color w:val="006699"/>
          <w:sz w:val="16"/>
          <w:szCs w:val="16"/>
          <w:bdr w:val="none" w:sz="0" w:space="0" w:color="auto" w:frame="1"/>
          <w:lang w:eastAsia="en-US"/>
        </w:rPr>
        <w:t>this</w:t>
      </w:r>
      <w:r w:rsidRPr="00D62CF1">
        <w:rPr>
          <w:rFonts w:asciiTheme="minorHAnsi" w:hAnsiTheme="minorHAnsi" w:cstheme="minorHAnsi"/>
          <w:color w:val="000000"/>
          <w:sz w:val="16"/>
          <w:szCs w:val="16"/>
          <w:bdr w:val="none" w:sz="0" w:space="0" w:color="auto" w:frame="1"/>
          <w:lang w:eastAsia="en-US"/>
        </w:rPr>
        <w:t>.moduleDetailXmlPath</w:t>
      </w:r>
      <w:proofErr w:type="gramEnd"/>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this</w:t>
      </w:r>
      <w:r w:rsidRPr="00D62CF1">
        <w:rPr>
          <w:rFonts w:asciiTheme="minorHAnsi" w:hAnsiTheme="minorHAnsi" w:cstheme="minorHAnsi"/>
          <w:color w:val="000000"/>
          <w:sz w:val="16"/>
          <w:szCs w:val="16"/>
          <w:bdr w:val="none" w:sz="0" w:space="0" w:color="auto" w:frame="1"/>
          <w:lang w:eastAsia="en-US"/>
        </w:rPr>
        <w:t>.prefix + moduleBundle.getSymbolicName() + </w:t>
      </w:r>
      <w:r w:rsidRPr="00D62CF1">
        <w:rPr>
          <w:rFonts w:asciiTheme="minorHAnsi" w:hAnsiTheme="minorHAnsi" w:cstheme="minorHAnsi"/>
          <w:color w:val="0000FF"/>
          <w:sz w:val="16"/>
          <w:szCs w:val="16"/>
          <w:bdr w:val="none" w:sz="0" w:space="0" w:color="auto" w:frame="1"/>
          <w:lang w:eastAsia="en-US"/>
        </w:rPr>
        <w:t>".xml"</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URL file</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 = hostBundle.getResource(moduleDetailLocation);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proofErr w:type="gramStart"/>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End"/>
      <w:r w:rsidRPr="00D62CF1">
        <w:rPr>
          <w:rFonts w:asciiTheme="minorHAnsi" w:hAnsiTheme="minorHAnsi" w:cstheme="minorHAnsi"/>
          <w:color w:val="000000"/>
          <w:sz w:val="16"/>
          <w:szCs w:val="16"/>
          <w:bdr w:val="none" w:sz="0" w:space="0" w:color="auto" w:frame="1"/>
          <w:lang w:eastAsia="en-US"/>
        </w:rPr>
        <w:t>file</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w:t>
      </w:r>
      <w:proofErr w:type="gramStart"/>
      <w:r w:rsidRPr="00D62CF1">
        <w:rPr>
          <w:rFonts w:asciiTheme="minorHAnsi" w:hAnsiTheme="minorHAnsi" w:cstheme="minorHAnsi"/>
          <w:color w:val="000000"/>
          <w:sz w:val="16"/>
          <w:szCs w:val="16"/>
          <w:bdr w:val="none" w:sz="0" w:space="0" w:color="auto" w:frame="1"/>
          <w:lang w:eastAsia="en-US"/>
        </w:rPr>
        <w:t>NullPointerException(</w:t>
      </w:r>
      <w:proofErr w:type="gramEnd"/>
      <w:r w:rsidRPr="00D62CF1">
        <w:rPr>
          <w:rFonts w:asciiTheme="minorHAnsi" w:hAnsiTheme="minorHAnsi" w:cstheme="minorHAnsi"/>
          <w:color w:val="0000FF"/>
          <w:sz w:val="16"/>
          <w:szCs w:val="16"/>
          <w:bdr w:val="none" w:sz="0" w:space="0" w:color="auto" w:frame="1"/>
          <w:lang w:eastAsia="en-US"/>
        </w:rPr>
        <w:t>"Berkas xml tidak ditemukan"</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lastRenderedPageBreak/>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ModuleXmlParseHandler parseHandler =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w:t>
      </w:r>
      <w:proofErr w:type="gramStart"/>
      <w:r w:rsidRPr="00D62CF1">
        <w:rPr>
          <w:rFonts w:asciiTheme="minorHAnsi" w:hAnsiTheme="minorHAnsi" w:cstheme="minorHAnsi"/>
          <w:color w:val="000000"/>
          <w:sz w:val="16"/>
          <w:szCs w:val="16"/>
          <w:bdr w:val="none" w:sz="0" w:space="0" w:color="auto" w:frame="1"/>
          <w:lang w:eastAsia="en-US"/>
        </w:rPr>
        <w:t>ModuleXmlParseHandler(</w:t>
      </w:r>
      <w:proofErr w:type="gramEnd"/>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saxParser.parse(file</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.openStream(), parseHandler);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modul = parseHandler.getGeneratedModule();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Start"/>
      <w:r w:rsidRPr="00D62CF1">
        <w:rPr>
          <w:rFonts w:asciiTheme="minorHAnsi" w:hAnsiTheme="minorHAnsi" w:cstheme="minorHAnsi"/>
          <w:color w:val="000000"/>
          <w:sz w:val="16"/>
          <w:szCs w:val="16"/>
          <w:bdr w:val="none" w:sz="0" w:space="0" w:color="auto" w:frame="1"/>
          <w:lang w:eastAsia="en-US"/>
        </w:rPr>
        <w:t>modul.getNamaModul</w:t>
      </w:r>
      <w:proofErr w:type="gramEnd"/>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modul.getNamaModul().equals(</w:t>
      </w:r>
      <w:r w:rsidRPr="00D62CF1">
        <w:rPr>
          <w:rFonts w:asciiTheme="minorHAnsi" w:hAnsiTheme="minorHAnsi" w:cstheme="minorHAnsi"/>
          <w:color w:val="0000FF"/>
          <w:sz w:val="16"/>
          <w:szCs w:val="16"/>
          <w:bdr w:val="none" w:sz="0" w:space="0" w:color="auto" w:frame="1"/>
          <w:lang w:eastAsia="en-US"/>
        </w:rPr>
        <w:t>""</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NullPointerException(</w:t>
      </w:r>
      <w:r w:rsidRPr="00D62CF1">
        <w:rPr>
          <w:rFonts w:asciiTheme="minorHAnsi" w:hAnsiTheme="minorHAnsi" w:cstheme="minorHAnsi"/>
          <w:color w:val="0000FF"/>
          <w:sz w:val="16"/>
          <w:szCs w:val="16"/>
          <w:bdr w:val="none" w:sz="0" w:space="0" w:color="auto" w:frame="1"/>
          <w:lang w:eastAsia="en-US"/>
        </w:rPr>
        <w:t>"Nama modul tidak boleh kosong"</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Start"/>
      <w:r w:rsidRPr="00D62CF1">
        <w:rPr>
          <w:rFonts w:asciiTheme="minorHAnsi" w:hAnsiTheme="minorHAnsi" w:cstheme="minorHAnsi"/>
          <w:color w:val="000000"/>
          <w:sz w:val="16"/>
          <w:szCs w:val="16"/>
          <w:bdr w:val="none" w:sz="0" w:space="0" w:color="auto" w:frame="1"/>
          <w:lang w:eastAsia="en-US"/>
        </w:rPr>
        <w:t>modul.get</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Mapping</w:t>
      </w:r>
      <w:proofErr w:type="gramEnd"/>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modul.get</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Mapping().equals(</w:t>
      </w:r>
      <w:r w:rsidRPr="00D62CF1">
        <w:rPr>
          <w:rFonts w:asciiTheme="minorHAnsi" w:hAnsiTheme="minorHAnsi" w:cstheme="minorHAnsi"/>
          <w:color w:val="0000FF"/>
          <w:sz w:val="16"/>
          <w:szCs w:val="16"/>
          <w:bdr w:val="none" w:sz="0" w:space="0" w:color="auto" w:frame="1"/>
          <w:lang w:eastAsia="en-US"/>
        </w:rPr>
        <w:t>""</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NullPointerException(</w:t>
      </w:r>
      <w:r w:rsidRPr="00D62CF1">
        <w:rPr>
          <w:rFonts w:asciiTheme="minorHAnsi" w:hAnsiTheme="minorHAnsi" w:cstheme="minorHAnsi"/>
          <w:color w:val="0000FF"/>
          <w:sz w:val="16"/>
          <w:szCs w:val="16"/>
          <w:bdr w:val="none" w:sz="0" w:space="0" w:color="auto" w:frame="1"/>
          <w:lang w:eastAsia="en-US"/>
        </w:rPr>
        <w:t>"Pemetaan URL modul tidak boleh kosong"</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Start"/>
      <w:r w:rsidRPr="00D62CF1">
        <w:rPr>
          <w:rFonts w:asciiTheme="minorHAnsi" w:hAnsiTheme="minorHAnsi" w:cstheme="minorHAnsi"/>
          <w:color w:val="000000"/>
          <w:sz w:val="16"/>
          <w:szCs w:val="16"/>
          <w:bdr w:val="none" w:sz="0" w:space="0" w:color="auto" w:frame="1"/>
          <w:lang w:eastAsia="en-US"/>
        </w:rPr>
        <w:t>modul.getLokasiKonfigServlet</w:t>
      </w:r>
      <w:proofErr w:type="gramEnd"/>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modul.getLokasiKonfigServlet().equals(</w:t>
      </w:r>
      <w:r w:rsidRPr="00D62CF1">
        <w:rPr>
          <w:rFonts w:asciiTheme="minorHAnsi" w:hAnsiTheme="minorHAnsi" w:cstheme="minorHAnsi"/>
          <w:color w:val="0000FF"/>
          <w:sz w:val="16"/>
          <w:szCs w:val="16"/>
          <w:bdr w:val="none" w:sz="0" w:space="0" w:color="auto" w:frame="1"/>
          <w:lang w:eastAsia="en-US"/>
        </w:rPr>
        <w:t>""</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NullPointerException(</w:t>
      </w:r>
      <w:r w:rsidRPr="00D62CF1">
        <w:rPr>
          <w:rFonts w:asciiTheme="minorHAnsi" w:hAnsiTheme="minorHAnsi" w:cstheme="minorHAnsi"/>
          <w:color w:val="0000FF"/>
          <w:sz w:val="16"/>
          <w:szCs w:val="16"/>
          <w:bdr w:val="none" w:sz="0" w:space="0" w:color="auto" w:frame="1"/>
          <w:lang w:eastAsia="en-US"/>
        </w:rPr>
        <w:t>"Lokasi konfigurasi servlet modul tidak boleh kosong"</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Start"/>
      <w:r w:rsidRPr="00D62CF1">
        <w:rPr>
          <w:rFonts w:asciiTheme="minorHAnsi" w:hAnsiTheme="minorHAnsi" w:cstheme="minorHAnsi"/>
          <w:color w:val="000000"/>
          <w:sz w:val="16"/>
          <w:szCs w:val="16"/>
          <w:bdr w:val="none" w:sz="0" w:space="0" w:color="auto" w:frame="1"/>
          <w:lang w:eastAsia="en-US"/>
        </w:rPr>
        <w:t>modul.getMenus</w:t>
      </w:r>
      <w:proofErr w:type="gramEnd"/>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modul.getMenus().size() == </w:t>
      </w:r>
      <w:r w:rsidRPr="00D62CF1">
        <w:rPr>
          <w:rFonts w:asciiTheme="minorHAnsi" w:hAnsiTheme="minorHAnsi" w:cstheme="minorHAnsi"/>
          <w:color w:val="C00000"/>
          <w:sz w:val="16"/>
          <w:szCs w:val="16"/>
          <w:bdr w:val="none" w:sz="0" w:space="0" w:color="auto" w:frame="1"/>
          <w:lang w:eastAsia="en-US"/>
        </w:rPr>
        <w:t>0</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NullPointerException(</w:t>
      </w:r>
      <w:r w:rsidRPr="00D62CF1">
        <w:rPr>
          <w:rFonts w:asciiTheme="minorHAnsi" w:hAnsiTheme="minorHAnsi" w:cstheme="minorHAnsi"/>
          <w:color w:val="0000FF"/>
          <w:sz w:val="16"/>
          <w:szCs w:val="16"/>
          <w:bdr w:val="none" w:sz="0" w:space="0" w:color="auto" w:frame="1"/>
          <w:lang w:eastAsia="en-US"/>
        </w:rPr>
        <w:t>"Tidak ada menu terdaftar pada modul"</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else</w:t>
      </w: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proofErr w:type="gramStart"/>
      <w:r w:rsidRPr="00D62CF1">
        <w:rPr>
          <w:rFonts w:asciiTheme="minorHAnsi" w:hAnsiTheme="minorHAnsi" w:cstheme="minorHAnsi"/>
          <w:b/>
          <w:bCs/>
          <w:color w:val="006699"/>
          <w:sz w:val="16"/>
          <w:szCs w:val="16"/>
          <w:bdr w:val="none" w:sz="0" w:space="0" w:color="auto" w:frame="1"/>
          <w:lang w:eastAsia="en-US"/>
        </w:rPr>
        <w:t>for</w:t>
      </w:r>
      <w:r w:rsidRPr="00D62CF1">
        <w:rPr>
          <w:rFonts w:asciiTheme="minorHAnsi" w:hAnsiTheme="minorHAnsi" w:cstheme="minorHAnsi"/>
          <w:color w:val="000000"/>
          <w:sz w:val="16"/>
          <w:szCs w:val="16"/>
          <w:bdr w:val="none" w:sz="0" w:space="0" w:color="auto" w:frame="1"/>
          <w:lang w:eastAsia="en-US"/>
        </w:rPr>
        <w:t>(</w:t>
      </w:r>
      <w:proofErr w:type="gramEnd"/>
      <w:r w:rsidRPr="00D62CF1">
        <w:rPr>
          <w:rFonts w:asciiTheme="minorHAnsi" w:hAnsiTheme="minorHAnsi" w:cstheme="minorHAnsi"/>
          <w:color w:val="000000"/>
          <w:sz w:val="16"/>
          <w:szCs w:val="16"/>
          <w:bdr w:val="none" w:sz="0" w:space="0" w:color="auto" w:frame="1"/>
          <w:lang w:eastAsia="en-US"/>
        </w:rPr>
        <w:t>Menu menu: modul.getMenus()) {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Start"/>
      <w:r w:rsidRPr="00D62CF1">
        <w:rPr>
          <w:rFonts w:asciiTheme="minorHAnsi" w:hAnsiTheme="minorHAnsi" w:cstheme="minorHAnsi"/>
          <w:color w:val="000000"/>
          <w:sz w:val="16"/>
          <w:szCs w:val="16"/>
          <w:bdr w:val="none" w:sz="0" w:space="0" w:color="auto" w:frame="1"/>
          <w:lang w:eastAsia="en-US"/>
        </w:rPr>
        <w:t>menu.getNamaMenu</w:t>
      </w:r>
      <w:proofErr w:type="gramEnd"/>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menu.getNamaMenu().equals(</w:t>
      </w:r>
      <w:r w:rsidRPr="00D62CF1">
        <w:rPr>
          <w:rFonts w:asciiTheme="minorHAnsi" w:hAnsiTheme="minorHAnsi" w:cstheme="minorHAnsi"/>
          <w:color w:val="0000FF"/>
          <w:sz w:val="16"/>
          <w:szCs w:val="16"/>
          <w:bdr w:val="none" w:sz="0" w:space="0" w:color="auto" w:frame="1"/>
          <w:lang w:eastAsia="en-US"/>
        </w:rPr>
        <w:t>""</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NullPointerException(</w:t>
      </w:r>
      <w:r w:rsidRPr="00D62CF1">
        <w:rPr>
          <w:rFonts w:asciiTheme="minorHAnsi" w:hAnsiTheme="minorHAnsi" w:cstheme="minorHAnsi"/>
          <w:color w:val="0000FF"/>
          <w:sz w:val="16"/>
          <w:szCs w:val="16"/>
          <w:bdr w:val="none" w:sz="0" w:space="0" w:color="auto" w:frame="1"/>
          <w:lang w:eastAsia="en-US"/>
        </w:rPr>
        <w:t>"Nama menu tidak boleh kosong"</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Start"/>
      <w:r w:rsidRPr="00D62CF1">
        <w:rPr>
          <w:rFonts w:asciiTheme="minorHAnsi" w:hAnsiTheme="minorHAnsi" w:cstheme="minorHAnsi"/>
          <w:color w:val="000000"/>
          <w:sz w:val="16"/>
          <w:szCs w:val="16"/>
          <w:bdr w:val="none" w:sz="0" w:space="0" w:color="auto" w:frame="1"/>
          <w:lang w:eastAsia="en-US"/>
        </w:rPr>
        <w:t>menu.get</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Menu</w:t>
      </w:r>
      <w:proofErr w:type="gramEnd"/>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menu.get</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Menu().equals(</w:t>
      </w:r>
      <w:r w:rsidRPr="00D62CF1">
        <w:rPr>
          <w:rFonts w:asciiTheme="minorHAnsi" w:hAnsiTheme="minorHAnsi" w:cstheme="minorHAnsi"/>
          <w:color w:val="0000FF"/>
          <w:sz w:val="16"/>
          <w:szCs w:val="16"/>
          <w:bdr w:val="none" w:sz="0" w:space="0" w:color="auto" w:frame="1"/>
          <w:lang w:eastAsia="en-US"/>
        </w:rPr>
        <w:t>""</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NullPointerException(</w:t>
      </w:r>
      <w:r w:rsidRPr="00D62CF1">
        <w:rPr>
          <w:rFonts w:asciiTheme="minorHAnsi" w:hAnsiTheme="minorHAnsi" w:cstheme="minorHAnsi"/>
          <w:color w:val="0000FF"/>
          <w:sz w:val="16"/>
          <w:szCs w:val="16"/>
          <w:bdr w:val="none" w:sz="0" w:space="0" w:color="auto" w:frame="1"/>
          <w:lang w:eastAsia="en-US"/>
        </w:rPr>
        <w:t>"URL menu tidak boleh kosong"</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proofErr w:type="gramStart"/>
      <w:r w:rsidRPr="00D62CF1">
        <w:rPr>
          <w:rFonts w:asciiTheme="minorHAnsi" w:hAnsiTheme="minorHAnsi" w:cstheme="minorHAnsi"/>
          <w:b/>
          <w:bCs/>
          <w:color w:val="006699"/>
          <w:sz w:val="16"/>
          <w:szCs w:val="16"/>
          <w:bdr w:val="none" w:sz="0" w:space="0" w:color="auto" w:frame="1"/>
          <w:lang w:eastAsia="en-US"/>
        </w:rPr>
        <w:t>for</w:t>
      </w:r>
      <w:r w:rsidRPr="00D62CF1">
        <w:rPr>
          <w:rFonts w:asciiTheme="minorHAnsi" w:hAnsiTheme="minorHAnsi" w:cstheme="minorHAnsi"/>
          <w:color w:val="000000"/>
          <w:sz w:val="16"/>
          <w:szCs w:val="16"/>
          <w:bdr w:val="none" w:sz="0" w:space="0" w:color="auto" w:frame="1"/>
          <w:lang w:eastAsia="en-US"/>
        </w:rPr>
        <w:t>(</w:t>
      </w:r>
      <w:proofErr w:type="gramEnd"/>
      <w:r w:rsidRPr="00D62CF1">
        <w:rPr>
          <w:rFonts w:asciiTheme="minorHAnsi" w:hAnsiTheme="minorHAnsi" w:cstheme="minorHAnsi"/>
          <w:color w:val="000000"/>
          <w:sz w:val="16"/>
          <w:szCs w:val="16"/>
          <w:bdr w:val="none" w:sz="0" w:space="0" w:color="auto" w:frame="1"/>
          <w:lang w:eastAsia="en-US"/>
        </w:rPr>
        <w:t>String configLocation: modul.getServletConfigLocationList())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URL configLoc</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 = hostBundle.getResource(configLocation);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proofErr w:type="gramStart"/>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End"/>
      <w:r w:rsidRPr="00D62CF1">
        <w:rPr>
          <w:rFonts w:asciiTheme="minorHAnsi" w:hAnsiTheme="minorHAnsi" w:cstheme="minorHAnsi"/>
          <w:color w:val="000000"/>
          <w:sz w:val="16"/>
          <w:szCs w:val="16"/>
          <w:bdr w:val="none" w:sz="0" w:space="0" w:color="auto" w:frame="1"/>
          <w:lang w:eastAsia="en-US"/>
        </w:rPr>
        <w:t>configLoc</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w:t>
      </w:r>
      <w:proofErr w:type="gramStart"/>
      <w:r w:rsidRPr="00D62CF1">
        <w:rPr>
          <w:rFonts w:asciiTheme="minorHAnsi" w:hAnsiTheme="minorHAnsi" w:cstheme="minorHAnsi"/>
          <w:color w:val="000000"/>
          <w:sz w:val="16"/>
          <w:szCs w:val="16"/>
          <w:bdr w:val="none" w:sz="0" w:space="0" w:color="auto" w:frame="1"/>
          <w:lang w:eastAsia="en-US"/>
        </w:rPr>
        <w:t>NullPointerException(</w:t>
      </w:r>
      <w:proofErr w:type="gramEnd"/>
      <w:r w:rsidRPr="00D62CF1">
        <w:rPr>
          <w:rFonts w:asciiTheme="minorHAnsi" w:hAnsiTheme="minorHAnsi" w:cstheme="minorHAnsi"/>
          <w:color w:val="0000FF"/>
          <w:sz w:val="16"/>
          <w:szCs w:val="16"/>
          <w:bdr w:val="none" w:sz="0" w:space="0" w:color="auto" w:frame="1"/>
          <w:lang w:eastAsia="en-US"/>
        </w:rPr>
        <w:t>"Konfigurasi servlet tidak ditemukan"</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catch</w:t>
      </w:r>
      <w:r w:rsidRPr="00D62CF1">
        <w:rPr>
          <w:rFonts w:asciiTheme="minorHAnsi" w:hAnsiTheme="minorHAnsi" w:cstheme="minorHAnsi"/>
          <w:color w:val="000000"/>
          <w:sz w:val="16"/>
          <w:szCs w:val="16"/>
          <w:bdr w:val="none" w:sz="0" w:space="0" w:color="auto" w:frame="1"/>
          <w:lang w:eastAsia="en-US"/>
        </w:rPr>
        <w:t> (Exception e)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e;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return</w:t>
      </w:r>
      <w:r w:rsidRPr="00D62CF1">
        <w:rPr>
          <w:rFonts w:asciiTheme="minorHAnsi" w:hAnsiTheme="minorHAnsi" w:cstheme="minorHAnsi"/>
          <w:color w:val="000000"/>
          <w:sz w:val="16"/>
          <w:szCs w:val="16"/>
          <w:bdr w:val="none" w:sz="0" w:space="0" w:color="auto" w:frame="1"/>
          <w:lang w:eastAsia="en-US"/>
        </w:rPr>
        <w:t> modul;  </w:t>
      </w:r>
    </w:p>
    <w:p w:rsidR="00546964"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74704B" w:rsidRDefault="0074704B" w:rsidP="00D62CF1">
      <w:pPr>
        <w:jc w:val="center"/>
        <w:rPr>
          <w:b/>
          <w:sz w:val="18"/>
        </w:rPr>
      </w:pPr>
      <w:bookmarkStart w:id="481" w:name="_Ref440516226"/>
    </w:p>
    <w:p w:rsidR="00D62CF1" w:rsidRPr="00D62CF1" w:rsidRDefault="00D62CF1" w:rsidP="00D62CF1">
      <w:pPr>
        <w:jc w:val="center"/>
        <w:rPr>
          <w:rFonts w:asciiTheme="minorHAnsi" w:hAnsiTheme="minorHAnsi" w:cstheme="minorHAnsi"/>
          <w:color w:val="646464"/>
          <w:sz w:val="16"/>
          <w:szCs w:val="16"/>
          <w:bdr w:val="none" w:sz="0" w:space="0" w:color="auto" w:frame="1"/>
          <w:lang w:eastAsia="en-US"/>
        </w:rPr>
      </w:pPr>
      <w:bookmarkStart w:id="482" w:name="_Toc440864211"/>
      <w:r w:rsidRPr="00176CCF">
        <w:rPr>
          <w:b/>
          <w:sz w:val="18"/>
        </w:rPr>
        <w:t>Kode Sumber 4.</w:t>
      </w:r>
      <w:r w:rsidRPr="00176CCF">
        <w:rPr>
          <w:b/>
          <w:sz w:val="18"/>
        </w:rPr>
        <w:fldChar w:fldCharType="begin"/>
      </w:r>
      <w:r w:rsidRPr="00176CCF">
        <w:rPr>
          <w:b/>
          <w:sz w:val="18"/>
        </w:rPr>
        <w:instrText xml:space="preserve"> SEQ Kode_Sumber \* ARABIC \s 1 </w:instrText>
      </w:r>
      <w:r w:rsidRPr="00176CCF">
        <w:rPr>
          <w:b/>
          <w:sz w:val="18"/>
        </w:rPr>
        <w:fldChar w:fldCharType="separate"/>
      </w:r>
      <w:r w:rsidR="00EC2FF0">
        <w:rPr>
          <w:b/>
          <w:noProof/>
          <w:sz w:val="18"/>
        </w:rPr>
        <w:t>19</w:t>
      </w:r>
      <w:r w:rsidRPr="00176CCF">
        <w:rPr>
          <w:b/>
          <w:sz w:val="18"/>
        </w:rPr>
        <w:fldChar w:fldCharType="end"/>
      </w:r>
      <w:bookmarkEnd w:id="481"/>
      <w:r w:rsidRPr="00176CCF">
        <w:rPr>
          <w:b/>
          <w:sz w:val="18"/>
        </w:rPr>
        <w:t xml:space="preserve"> Kelas </w:t>
      </w:r>
      <w:r>
        <w:rPr>
          <w:b/>
          <w:i/>
          <w:sz w:val="18"/>
        </w:rPr>
        <w:t>XmlModuleReaderBean</w:t>
      </w:r>
      <w:bookmarkEnd w:id="482"/>
    </w:p>
    <w:p w:rsidR="00764EE0" w:rsidRPr="00871C59" w:rsidRDefault="00764EE0" w:rsidP="00D62CF1">
      <w:pPr>
        <w:rPr>
          <w:rFonts w:asciiTheme="minorHAnsi" w:hAnsiTheme="minorHAnsi" w:cstheme="minorHAnsi"/>
        </w:rPr>
      </w:pPr>
    </w:p>
    <w:p w:rsidR="00A512FD" w:rsidRDefault="00A512FD" w:rsidP="00A512FD">
      <w:pPr>
        <w:pStyle w:val="Heading4"/>
        <w:ind w:left="851"/>
      </w:pPr>
      <w:bookmarkStart w:id="483" w:name="_Toc439260185"/>
      <w:bookmarkStart w:id="484" w:name="_Toc439260347"/>
      <w:bookmarkStart w:id="485" w:name="_Toc513396378"/>
      <w:r>
        <w:t xml:space="preserve">OSGi </w:t>
      </w:r>
      <w:r w:rsidRPr="00FB6CDB">
        <w:rPr>
          <w:i/>
        </w:rPr>
        <w:t>Service R</w:t>
      </w:r>
      <w:r w:rsidR="00D62CF1" w:rsidRPr="00FB6CDB">
        <w:rPr>
          <w:i/>
        </w:rPr>
        <w:t>eference</w:t>
      </w:r>
      <w:bookmarkEnd w:id="483"/>
      <w:bookmarkEnd w:id="484"/>
      <w:bookmarkEnd w:id="485"/>
    </w:p>
    <w:p w:rsidR="00A512FD" w:rsidRDefault="00A512FD" w:rsidP="00A512FD"/>
    <w:p w:rsidR="00D62CF1" w:rsidRDefault="00D62CF1" w:rsidP="00FB6CDB">
      <w:pPr>
        <w:ind w:firstLine="720"/>
      </w:pPr>
      <w:r>
        <w:t xml:space="preserve">Sama seperti pada </w:t>
      </w:r>
      <w:r w:rsidRPr="00FB6CDB">
        <w:rPr>
          <w:i/>
        </w:rPr>
        <w:t>layer</w:t>
      </w:r>
      <w:r>
        <w:t xml:space="preserve"> </w:t>
      </w:r>
      <w:r w:rsidRPr="00FB6CDB">
        <w:rPr>
          <w:i/>
        </w:rPr>
        <w:t>web</w:t>
      </w:r>
      <w:r>
        <w:t xml:space="preserve">, Pendaftaran dan pengambilan OSGi </w:t>
      </w:r>
      <w:r w:rsidR="00FB6CDB">
        <w:rPr>
          <w:i/>
        </w:rPr>
        <w:t>s</w:t>
      </w:r>
      <w:r w:rsidRPr="00FB6CDB">
        <w:rPr>
          <w:i/>
        </w:rPr>
        <w:t>ervice</w:t>
      </w:r>
      <w:r>
        <w:t xml:space="preserve"> dilakukan dengan menggunakan Blueprint</w:t>
      </w:r>
      <w:r w:rsidR="00FB6CDB">
        <w:t xml:space="preserve">. OSGi </w:t>
      </w:r>
      <w:r w:rsidR="00FB6CDB" w:rsidRPr="00FB6CDB">
        <w:rPr>
          <w:i/>
        </w:rPr>
        <w:t>service</w:t>
      </w:r>
      <w:r w:rsidR="00FB6CDB">
        <w:t xml:space="preserve"> yang didaftakan adalah obyek-obyek dari kelas realisasi </w:t>
      </w:r>
      <w:r w:rsidR="00FB6CDB" w:rsidRPr="00FB6CDB">
        <w:rPr>
          <w:i/>
        </w:rPr>
        <w:t>interface</w:t>
      </w:r>
      <w:r w:rsidR="00FB6CDB">
        <w:t xml:space="preserve"> dari </w:t>
      </w:r>
      <w:r w:rsidR="00FB6CDB" w:rsidRPr="00FB6CDB">
        <w:rPr>
          <w:i/>
        </w:rPr>
        <w:t>package</w:t>
      </w:r>
      <w:r w:rsidR="00FB6CDB">
        <w:t xml:space="preserve"> </w:t>
      </w:r>
      <w:proofErr w:type="gramStart"/>
      <w:r w:rsidR="00FB6CDB">
        <w:lastRenderedPageBreak/>
        <w:t>com.sia.main</w:t>
      </w:r>
      <w:proofErr w:type="gramEnd"/>
      <w:r w:rsidR="00FB6CDB">
        <w:t xml:space="preserve">.service.services. OSGi </w:t>
      </w:r>
      <w:r w:rsidR="00FB6CDB" w:rsidRPr="00FB6CDB">
        <w:rPr>
          <w:i/>
        </w:rPr>
        <w:t>service</w:t>
      </w:r>
      <w:r w:rsidR="00FB6CDB">
        <w:t xml:space="preserve"> yang diambil merupakan OSGi </w:t>
      </w:r>
      <w:r w:rsidR="00FB6CDB" w:rsidRPr="00FB6CDB">
        <w:rPr>
          <w:i/>
        </w:rPr>
        <w:t>service</w:t>
      </w:r>
      <w:r w:rsidR="00FB6CDB">
        <w:t xml:space="preserve"> yang didaftarkan oleh </w:t>
      </w:r>
      <w:r w:rsidR="00FB6CDB" w:rsidRPr="00FB6CDB">
        <w:rPr>
          <w:i/>
        </w:rPr>
        <w:t>layer</w:t>
      </w:r>
      <w:r w:rsidR="00FB6CDB">
        <w:t xml:space="preserve"> DAO. </w:t>
      </w:r>
      <w:r w:rsidR="0074704B">
        <w:t xml:space="preserve">Potongan kode sumber XML ini ditunjukka pada </w:t>
      </w:r>
      <w:r w:rsidR="0074704B" w:rsidRPr="0074704B">
        <w:fldChar w:fldCharType="begin"/>
      </w:r>
      <w:r w:rsidR="0074704B" w:rsidRPr="0074704B">
        <w:instrText xml:space="preserve"> REF _Ref440516289 \h  \* MERGEFORMAT </w:instrText>
      </w:r>
      <w:r w:rsidR="0074704B" w:rsidRPr="0074704B">
        <w:fldChar w:fldCharType="separate"/>
      </w:r>
      <w:r w:rsidR="00EC2FF0" w:rsidRPr="00EC2FF0">
        <w:t>Kode Sumber 4.20</w:t>
      </w:r>
      <w:r w:rsidR="0074704B" w:rsidRPr="0074704B">
        <w:fldChar w:fldCharType="end"/>
      </w:r>
      <w:r w:rsidR="00FB6CDB">
        <w:t>.</w:t>
      </w:r>
    </w:p>
    <w:p w:rsidR="00FB6CDB" w:rsidRDefault="00FB6CDB" w:rsidP="00FB6CDB">
      <w:pPr>
        <w:ind w:firstLine="720"/>
      </w:pPr>
    </w:p>
    <w:p w:rsidR="00FB6CDB" w:rsidRPr="00FB6CDB" w:rsidRDefault="00FB6CDB"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proofErr w:type="gramStart"/>
      <w:r w:rsidRPr="00FB6CDB">
        <w:rPr>
          <w:rFonts w:asciiTheme="minorHAnsi" w:hAnsiTheme="minorHAnsi" w:cstheme="minorHAnsi"/>
          <w:b/>
          <w:bCs/>
          <w:color w:val="006699"/>
          <w:sz w:val="16"/>
          <w:szCs w:val="16"/>
          <w:bdr w:val="none" w:sz="0" w:space="0" w:color="auto" w:frame="1"/>
          <w:lang w:eastAsia="en-US"/>
        </w:rPr>
        <w:t>&lt;?xml</w:t>
      </w:r>
      <w:proofErr w:type="gramEnd"/>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version</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"1.0"</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encoding</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"UTF-8"</w:t>
      </w:r>
      <w:r w:rsidRPr="00FB6CDB">
        <w:rPr>
          <w:rFonts w:asciiTheme="minorHAnsi" w:hAnsiTheme="minorHAnsi" w:cstheme="minorHAnsi"/>
          <w:b/>
          <w:bCs/>
          <w:color w:val="006699"/>
          <w:sz w:val="16"/>
          <w:szCs w:val="16"/>
          <w:bdr w:val="none" w:sz="0" w:space="0" w:color="auto" w:frame="1"/>
          <w:lang w:eastAsia="en-US"/>
        </w:rPr>
        <w:t>?&gt;</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b/>
          <w:bCs/>
          <w:color w:val="006699"/>
          <w:sz w:val="16"/>
          <w:szCs w:val="16"/>
          <w:bdr w:val="none" w:sz="0" w:space="0" w:color="auto" w:frame="1"/>
          <w:lang w:eastAsia="en-US"/>
        </w:rPr>
        <w:t>&lt;beans</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xmlns</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"http://www.springframework.org/schema/beans"</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roofErr w:type="gramStart"/>
      <w:r w:rsidRPr="00FB6CDB">
        <w:rPr>
          <w:rFonts w:asciiTheme="minorHAnsi" w:hAnsiTheme="minorHAnsi" w:cstheme="minorHAnsi"/>
          <w:color w:val="FF0000"/>
          <w:sz w:val="16"/>
          <w:szCs w:val="16"/>
          <w:bdr w:val="none" w:sz="0" w:space="0" w:color="auto" w:frame="1"/>
          <w:lang w:eastAsia="en-US"/>
        </w:rPr>
        <w:t>xmlns:xsi</w:t>
      </w:r>
      <w:proofErr w:type="gramEnd"/>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"http://www.w3.org/2001/XMLSchema-instance"</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roofErr w:type="gramStart"/>
      <w:r w:rsidRPr="00FB6CDB">
        <w:rPr>
          <w:rFonts w:asciiTheme="minorHAnsi" w:hAnsiTheme="minorHAnsi" w:cstheme="minorHAnsi"/>
          <w:color w:val="FF0000"/>
          <w:sz w:val="16"/>
          <w:szCs w:val="16"/>
          <w:bdr w:val="none" w:sz="0" w:space="0" w:color="auto" w:frame="1"/>
          <w:lang w:eastAsia="en-US"/>
        </w:rPr>
        <w:t>xmlns:osgi</w:t>
      </w:r>
      <w:proofErr w:type="gramEnd"/>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"http://www.eclipse.org/gemini/blueprint/schema/blueprint"</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roofErr w:type="gramStart"/>
      <w:r w:rsidRPr="00FB6CDB">
        <w:rPr>
          <w:rFonts w:asciiTheme="minorHAnsi" w:hAnsiTheme="minorHAnsi" w:cstheme="minorHAnsi"/>
          <w:color w:val="FF0000"/>
          <w:sz w:val="16"/>
          <w:szCs w:val="16"/>
          <w:bdr w:val="none" w:sz="0" w:space="0" w:color="auto" w:frame="1"/>
          <w:lang w:eastAsia="en-US"/>
        </w:rPr>
        <w:t>xsi:schemaLocation</w:t>
      </w:r>
      <w:proofErr w:type="gramEnd"/>
      <w:r w:rsidRPr="00FB6CDB">
        <w:rPr>
          <w:rFonts w:asciiTheme="minorHAnsi" w:hAnsiTheme="minorHAnsi" w:cstheme="minorHAnsi"/>
          <w:color w:val="000000"/>
          <w:sz w:val="16"/>
          <w:szCs w:val="16"/>
          <w:bdr w:val="none" w:sz="0" w:space="0" w:color="auto" w:frame="1"/>
          <w:lang w:eastAsia="en-US"/>
        </w:rPr>
        <w:t>="http://www.springframework.org/schema/beans http://www.springframework.org/schema/beans/spring-beans.xsd                       </w:t>
      </w:r>
    </w:p>
    <w:p w:rsidR="00FB6CDB" w:rsidRPr="00FB6CDB" w:rsidRDefault="00FB6CDB"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http://www.eclipse.org/gemini/blueprint/schema/blueprint http://www.eclipse.org/gemini/blueprint/schema/blueprint/gemini-blueprint.xsd"</w:t>
      </w:r>
      <w:r w:rsidRPr="00FB6CDB">
        <w:rPr>
          <w:rFonts w:asciiTheme="minorHAnsi" w:hAnsiTheme="minorHAnsi" w:cstheme="minorHAnsi"/>
          <w:b/>
          <w:bCs/>
          <w:color w:val="006699"/>
          <w:sz w:val="16"/>
          <w:szCs w:val="16"/>
          <w:bdr w:val="none" w:sz="0" w:space="0" w:color="auto" w:frame="1"/>
          <w:lang w:eastAsia="en-US"/>
        </w:rPr>
        <w:t>&gt;</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b/>
          <w:bCs/>
          <w:color w:val="006699"/>
          <w:sz w:val="16"/>
          <w:szCs w:val="16"/>
          <w:bdr w:val="none" w:sz="0" w:space="0" w:color="auto" w:frame="1"/>
          <w:lang w:eastAsia="en-US"/>
        </w:rPr>
        <w:t>&lt;</w:t>
      </w:r>
      <w:proofErr w:type="gramStart"/>
      <w:r w:rsidRPr="00FB6CDB">
        <w:rPr>
          <w:rFonts w:asciiTheme="minorHAnsi" w:hAnsiTheme="minorHAnsi" w:cstheme="minorHAnsi"/>
          <w:b/>
          <w:bCs/>
          <w:color w:val="006699"/>
          <w:sz w:val="16"/>
          <w:szCs w:val="16"/>
          <w:bdr w:val="none" w:sz="0" w:space="0" w:color="auto" w:frame="1"/>
          <w:lang w:eastAsia="en-US"/>
        </w:rPr>
        <w:t>osgi:service</w:t>
      </w:r>
      <w:proofErr w:type="gramEnd"/>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id</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"modulServiceServ"</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interface</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"com.sia.main.service.services.ModulService"</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ref</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"modulServiceBean"</w:t>
      </w:r>
      <w:r w:rsidRPr="00FB6CDB">
        <w:rPr>
          <w:rFonts w:asciiTheme="minorHAnsi" w:hAnsiTheme="minorHAnsi" w:cstheme="minorHAnsi"/>
          <w:b/>
          <w:bCs/>
          <w:color w:val="006699"/>
          <w:sz w:val="16"/>
          <w:szCs w:val="16"/>
          <w:bdr w:val="none" w:sz="0" w:space="0" w:color="auto" w:frame="1"/>
          <w:lang w:eastAsia="en-US"/>
        </w:rPr>
        <w:t>/&gt;</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b/>
          <w:bCs/>
          <w:color w:val="006699"/>
          <w:sz w:val="16"/>
          <w:szCs w:val="16"/>
          <w:bdr w:val="none" w:sz="0" w:space="0" w:color="auto" w:frame="1"/>
          <w:lang w:eastAsia="en-US"/>
        </w:rPr>
        <w:t>&lt;</w:t>
      </w:r>
      <w:proofErr w:type="gramStart"/>
      <w:r w:rsidRPr="00FB6CDB">
        <w:rPr>
          <w:rFonts w:asciiTheme="minorHAnsi" w:hAnsiTheme="minorHAnsi" w:cstheme="minorHAnsi"/>
          <w:b/>
          <w:bCs/>
          <w:color w:val="006699"/>
          <w:sz w:val="16"/>
          <w:szCs w:val="16"/>
          <w:bdr w:val="none" w:sz="0" w:space="0" w:color="auto" w:frame="1"/>
          <w:lang w:eastAsia="en-US"/>
        </w:rPr>
        <w:t>osgi:reference</w:t>
      </w:r>
      <w:proofErr w:type="gramEnd"/>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id</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"modulDAORef"</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interface</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"com.sia.main.data.dao.ModulDAO"</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availability</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"mandatory"</w:t>
      </w:r>
      <w:r w:rsidRPr="00FB6CDB">
        <w:rPr>
          <w:rFonts w:asciiTheme="minorHAnsi" w:hAnsiTheme="minorHAnsi" w:cstheme="minorHAnsi"/>
          <w:b/>
          <w:bCs/>
          <w:color w:val="006699"/>
          <w:sz w:val="16"/>
          <w:szCs w:val="16"/>
          <w:bdr w:val="none" w:sz="0" w:space="0" w:color="auto" w:frame="1"/>
          <w:lang w:eastAsia="en-US"/>
        </w:rPr>
        <w:t>/&gt;</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b/>
          <w:bCs/>
          <w:color w:val="006699"/>
          <w:sz w:val="16"/>
          <w:szCs w:val="16"/>
          <w:bdr w:val="none" w:sz="0" w:space="0" w:color="auto" w:frame="1"/>
          <w:lang w:eastAsia="en-US"/>
        </w:rPr>
        <w:t>&lt;/beans&gt;</w:t>
      </w:r>
      <w:r w:rsidRPr="00FB6CDB">
        <w:rPr>
          <w:rFonts w:asciiTheme="minorHAnsi" w:hAnsiTheme="minorHAnsi" w:cstheme="minorHAnsi"/>
          <w:color w:val="000000"/>
          <w:sz w:val="16"/>
          <w:szCs w:val="16"/>
          <w:bdr w:val="none" w:sz="0" w:space="0" w:color="auto" w:frame="1"/>
          <w:lang w:eastAsia="en-US"/>
        </w:rPr>
        <w:t>  </w:t>
      </w:r>
    </w:p>
    <w:p w:rsidR="00FB6CDB" w:rsidRDefault="00FB6CDB" w:rsidP="00FB6CDB">
      <w:pPr>
        <w:jc w:val="center"/>
        <w:rPr>
          <w:b/>
          <w:sz w:val="18"/>
        </w:rPr>
      </w:pPr>
    </w:p>
    <w:p w:rsidR="00FB6CDB" w:rsidRPr="0074704B" w:rsidRDefault="00FB6CDB" w:rsidP="00FB6CDB">
      <w:pPr>
        <w:jc w:val="center"/>
        <w:rPr>
          <w:i/>
        </w:rPr>
      </w:pPr>
      <w:bookmarkStart w:id="486" w:name="_Ref440516289"/>
      <w:bookmarkStart w:id="487" w:name="_Toc440864212"/>
      <w:r w:rsidRPr="00FB6CDB">
        <w:rPr>
          <w:b/>
          <w:sz w:val="18"/>
        </w:rPr>
        <w:t>Kode Sumber 4.</w:t>
      </w:r>
      <w:r w:rsidRPr="00FB6CDB">
        <w:rPr>
          <w:b/>
          <w:sz w:val="18"/>
        </w:rPr>
        <w:fldChar w:fldCharType="begin"/>
      </w:r>
      <w:r w:rsidRPr="00FB6CDB">
        <w:rPr>
          <w:b/>
          <w:sz w:val="18"/>
        </w:rPr>
        <w:instrText xml:space="preserve"> SEQ Kode_Sumber \* ARABIC \s 1 </w:instrText>
      </w:r>
      <w:r w:rsidRPr="00FB6CDB">
        <w:rPr>
          <w:b/>
          <w:sz w:val="18"/>
        </w:rPr>
        <w:fldChar w:fldCharType="separate"/>
      </w:r>
      <w:r w:rsidR="00EC2FF0">
        <w:rPr>
          <w:b/>
          <w:noProof/>
          <w:sz w:val="18"/>
        </w:rPr>
        <w:t>20</w:t>
      </w:r>
      <w:r w:rsidRPr="00FB6CDB">
        <w:rPr>
          <w:b/>
          <w:sz w:val="18"/>
        </w:rPr>
        <w:fldChar w:fldCharType="end"/>
      </w:r>
      <w:bookmarkEnd w:id="486"/>
      <w:r w:rsidRPr="00FB6CDB">
        <w:rPr>
          <w:b/>
          <w:sz w:val="18"/>
        </w:rPr>
        <w:t xml:space="preserve"> </w:t>
      </w:r>
      <w:r>
        <w:rPr>
          <w:b/>
          <w:sz w:val="18"/>
        </w:rPr>
        <w:t xml:space="preserve">Berkas </w:t>
      </w:r>
      <w:r w:rsidR="0074704B">
        <w:rPr>
          <w:b/>
          <w:sz w:val="18"/>
        </w:rPr>
        <w:t xml:space="preserve">XML </w:t>
      </w:r>
      <w:r w:rsidRPr="00FB6CDB">
        <w:rPr>
          <w:b/>
          <w:sz w:val="18"/>
        </w:rPr>
        <w:t>Blueprint</w:t>
      </w:r>
      <w:r w:rsidR="0074704B">
        <w:rPr>
          <w:b/>
          <w:sz w:val="18"/>
        </w:rPr>
        <w:t xml:space="preserve"> untuk mengambil </w:t>
      </w:r>
      <w:r w:rsidR="0074704B" w:rsidRPr="0074704B">
        <w:rPr>
          <w:b/>
          <w:i/>
          <w:sz w:val="18"/>
        </w:rPr>
        <w:t>service</w:t>
      </w:r>
      <w:r w:rsidR="0074704B">
        <w:t xml:space="preserve"> </w:t>
      </w:r>
      <w:r w:rsidR="0074704B" w:rsidRPr="0074704B">
        <w:rPr>
          <w:b/>
          <w:sz w:val="18"/>
          <w:szCs w:val="18"/>
        </w:rPr>
        <w:t xml:space="preserve">dari komponen DAO </w:t>
      </w:r>
      <w:r w:rsidR="0074704B" w:rsidRPr="0074704B">
        <w:rPr>
          <w:b/>
          <w:i/>
          <w:sz w:val="18"/>
          <w:szCs w:val="18"/>
        </w:rPr>
        <w:t>layer</w:t>
      </w:r>
      <w:bookmarkEnd w:id="487"/>
    </w:p>
    <w:p w:rsidR="00A512FD" w:rsidRPr="00A512FD" w:rsidRDefault="00A512FD" w:rsidP="00A512FD"/>
    <w:p w:rsidR="001D0909" w:rsidRDefault="00D36213" w:rsidP="00D36213">
      <w:pPr>
        <w:pStyle w:val="Heading3"/>
      </w:pPr>
      <w:bookmarkStart w:id="488" w:name="_Toc439259336"/>
      <w:bookmarkStart w:id="489" w:name="_Toc439259436"/>
      <w:bookmarkStart w:id="490" w:name="_Toc439260186"/>
      <w:bookmarkStart w:id="491" w:name="_Toc439260348"/>
      <w:bookmarkStart w:id="492" w:name="_Toc513396379"/>
      <w:r w:rsidRPr="0098346E">
        <w:t>DAO</w:t>
      </w:r>
      <w:r>
        <w:t xml:space="preserve"> </w:t>
      </w:r>
      <w:r w:rsidRPr="0098346E">
        <w:rPr>
          <w:i/>
        </w:rPr>
        <w:t>layer</w:t>
      </w:r>
      <w:bookmarkEnd w:id="488"/>
      <w:bookmarkEnd w:id="489"/>
      <w:bookmarkEnd w:id="490"/>
      <w:bookmarkEnd w:id="491"/>
      <w:bookmarkEnd w:id="492"/>
    </w:p>
    <w:p w:rsidR="00FB6CDB" w:rsidRDefault="00FB6CDB" w:rsidP="00FB6CDB"/>
    <w:p w:rsidR="00FB6CDB" w:rsidRPr="00FB6CDB" w:rsidRDefault="00FB6CDB" w:rsidP="0098346E">
      <w:pPr>
        <w:ind w:firstLine="720"/>
      </w:pPr>
      <w:r>
        <w:t>Layer ini berisi dua package yang berisi kelas interface DAO dan kelas re</w:t>
      </w:r>
      <w:r w:rsidR="0098346E">
        <w:t>alisasinya. Kelas-kelas DAO bertugas menyimpan perubahan data dari perangkat lunak ke basis data ataupun sebaliknya.</w:t>
      </w:r>
    </w:p>
    <w:p w:rsidR="00D36213" w:rsidRPr="00D36213" w:rsidRDefault="00D36213" w:rsidP="00D36213"/>
    <w:p w:rsidR="0098346E" w:rsidRDefault="0098346E" w:rsidP="0098346E">
      <w:pPr>
        <w:pStyle w:val="Heading4"/>
        <w:ind w:left="851"/>
      </w:pPr>
      <w:bookmarkStart w:id="493" w:name="_Toc439260187"/>
      <w:bookmarkStart w:id="494" w:name="_Toc439260349"/>
      <w:bookmarkStart w:id="495" w:name="_Toc513396380"/>
      <w:r w:rsidRPr="0098346E">
        <w:rPr>
          <w:i/>
        </w:rPr>
        <w:t>Package</w:t>
      </w:r>
      <w:r>
        <w:t xml:space="preserve"> DAO</w:t>
      </w:r>
      <w:bookmarkEnd w:id="493"/>
      <w:bookmarkEnd w:id="494"/>
      <w:bookmarkEnd w:id="495"/>
    </w:p>
    <w:p w:rsidR="0098346E" w:rsidRDefault="0098346E" w:rsidP="0098346E"/>
    <w:p w:rsidR="0098346E" w:rsidRDefault="0098346E" w:rsidP="0098346E">
      <w:pPr>
        <w:ind w:firstLine="720"/>
      </w:pPr>
      <w:r w:rsidRPr="00764EE0">
        <w:rPr>
          <w:i/>
        </w:rPr>
        <w:t>Package</w:t>
      </w:r>
      <w:r>
        <w:t xml:space="preserve"> ini diberi nama “com.sia.main.data.dao”. </w:t>
      </w:r>
      <w:r w:rsidRPr="00764EE0">
        <w:rPr>
          <w:i/>
        </w:rPr>
        <w:t>Package</w:t>
      </w:r>
      <w:r>
        <w:t xml:space="preserve"> ini berisi kelas interface </w:t>
      </w:r>
      <w:r>
        <w:rPr>
          <w:i/>
        </w:rPr>
        <w:t>DAO</w:t>
      </w:r>
      <w:r>
        <w:t xml:space="preserve"> yang dibagi berdasarkan kelas entitas. Kelas-kelas tersebut adalah:</w:t>
      </w:r>
    </w:p>
    <w:p w:rsidR="0098346E" w:rsidRPr="0098346E" w:rsidRDefault="0098346E" w:rsidP="00A01DBC">
      <w:pPr>
        <w:pStyle w:val="ListParagraph"/>
        <w:numPr>
          <w:ilvl w:val="0"/>
          <w:numId w:val="15"/>
        </w:numPr>
        <w:ind w:left="426"/>
      </w:pPr>
      <w:r w:rsidRPr="0098346E">
        <w:rPr>
          <w:i/>
        </w:rPr>
        <w:t>GenericDAO</w:t>
      </w:r>
    </w:p>
    <w:p w:rsidR="0098346E" w:rsidRDefault="0098346E" w:rsidP="00A01DBC">
      <w:pPr>
        <w:pStyle w:val="ListParagraph"/>
        <w:numPr>
          <w:ilvl w:val="0"/>
          <w:numId w:val="15"/>
        </w:numPr>
        <w:ind w:left="426"/>
      </w:pPr>
      <w:r>
        <w:rPr>
          <w:i/>
        </w:rPr>
        <w:lastRenderedPageBreak/>
        <w:t>BasicDAO</w:t>
      </w:r>
    </w:p>
    <w:p w:rsidR="0098346E" w:rsidRPr="00764EE0" w:rsidRDefault="0098346E" w:rsidP="00A01DBC">
      <w:pPr>
        <w:pStyle w:val="ListParagraph"/>
        <w:numPr>
          <w:ilvl w:val="0"/>
          <w:numId w:val="15"/>
        </w:numPr>
        <w:ind w:left="426"/>
        <w:rPr>
          <w:i/>
        </w:rPr>
      </w:pPr>
      <w:r w:rsidRPr="00764EE0">
        <w:rPr>
          <w:i/>
        </w:rPr>
        <w:t>Modul</w:t>
      </w:r>
      <w:r>
        <w:rPr>
          <w:i/>
        </w:rPr>
        <w:t>DAO</w:t>
      </w:r>
    </w:p>
    <w:p w:rsidR="0098346E" w:rsidRPr="00764EE0" w:rsidRDefault="0098346E" w:rsidP="00A01DBC">
      <w:pPr>
        <w:pStyle w:val="ListParagraph"/>
        <w:numPr>
          <w:ilvl w:val="0"/>
          <w:numId w:val="15"/>
        </w:numPr>
        <w:ind w:left="426"/>
        <w:rPr>
          <w:i/>
        </w:rPr>
      </w:pPr>
      <w:r w:rsidRPr="00764EE0">
        <w:rPr>
          <w:i/>
        </w:rPr>
        <w:t>Menu</w:t>
      </w:r>
      <w:r>
        <w:rPr>
          <w:i/>
        </w:rPr>
        <w:t>DAO</w:t>
      </w:r>
    </w:p>
    <w:p w:rsidR="0098346E" w:rsidRPr="00764EE0" w:rsidRDefault="0098346E" w:rsidP="00A01DBC">
      <w:pPr>
        <w:pStyle w:val="ListParagraph"/>
        <w:numPr>
          <w:ilvl w:val="0"/>
          <w:numId w:val="15"/>
        </w:numPr>
        <w:ind w:left="426"/>
        <w:rPr>
          <w:i/>
        </w:rPr>
      </w:pPr>
      <w:r w:rsidRPr="00764EE0">
        <w:rPr>
          <w:i/>
        </w:rPr>
        <w:t>MenuPeran</w:t>
      </w:r>
      <w:r>
        <w:rPr>
          <w:i/>
        </w:rPr>
        <w:t>DAO</w:t>
      </w:r>
    </w:p>
    <w:p w:rsidR="0098346E" w:rsidRPr="00764EE0" w:rsidRDefault="0098346E" w:rsidP="00A01DBC">
      <w:pPr>
        <w:pStyle w:val="ListParagraph"/>
        <w:numPr>
          <w:ilvl w:val="0"/>
          <w:numId w:val="15"/>
        </w:numPr>
        <w:ind w:left="426"/>
        <w:rPr>
          <w:i/>
        </w:rPr>
      </w:pPr>
      <w:r w:rsidRPr="00764EE0">
        <w:rPr>
          <w:i/>
        </w:rPr>
        <w:t>Pengguna</w:t>
      </w:r>
      <w:r>
        <w:rPr>
          <w:i/>
        </w:rPr>
        <w:t>DAO</w:t>
      </w:r>
    </w:p>
    <w:p w:rsidR="0098346E" w:rsidRPr="00764EE0" w:rsidRDefault="0098346E" w:rsidP="00A01DBC">
      <w:pPr>
        <w:pStyle w:val="ListParagraph"/>
        <w:numPr>
          <w:ilvl w:val="0"/>
          <w:numId w:val="15"/>
        </w:numPr>
        <w:ind w:left="426"/>
        <w:rPr>
          <w:i/>
        </w:rPr>
      </w:pPr>
      <w:r w:rsidRPr="00764EE0">
        <w:rPr>
          <w:i/>
        </w:rPr>
        <w:t>Peran</w:t>
      </w:r>
      <w:r>
        <w:rPr>
          <w:i/>
        </w:rPr>
        <w:t>DAO</w:t>
      </w:r>
    </w:p>
    <w:p w:rsidR="0098346E" w:rsidRPr="00764EE0" w:rsidRDefault="0098346E" w:rsidP="00A01DBC">
      <w:pPr>
        <w:pStyle w:val="ListParagraph"/>
        <w:numPr>
          <w:ilvl w:val="0"/>
          <w:numId w:val="15"/>
        </w:numPr>
        <w:ind w:left="426"/>
        <w:rPr>
          <w:i/>
        </w:rPr>
      </w:pPr>
      <w:r w:rsidRPr="00764EE0">
        <w:rPr>
          <w:i/>
        </w:rPr>
        <w:t>PeranPengguna</w:t>
      </w:r>
      <w:r>
        <w:rPr>
          <w:i/>
        </w:rPr>
        <w:t>DAO</w:t>
      </w:r>
    </w:p>
    <w:p w:rsidR="0098346E" w:rsidRDefault="0098346E" w:rsidP="00A01DBC">
      <w:pPr>
        <w:pStyle w:val="ListParagraph"/>
        <w:numPr>
          <w:ilvl w:val="0"/>
          <w:numId w:val="15"/>
        </w:numPr>
        <w:ind w:left="426"/>
        <w:rPr>
          <w:i/>
        </w:rPr>
      </w:pPr>
      <w:r w:rsidRPr="00764EE0">
        <w:rPr>
          <w:i/>
        </w:rPr>
        <w:t>SatuanManajemen</w:t>
      </w:r>
      <w:r>
        <w:rPr>
          <w:i/>
        </w:rPr>
        <w:t>DAO</w:t>
      </w:r>
    </w:p>
    <w:p w:rsidR="0098346E" w:rsidRPr="00764EE0" w:rsidRDefault="0098346E" w:rsidP="0098346E">
      <w:pPr>
        <w:pStyle w:val="ListParagraph"/>
        <w:ind w:left="426"/>
        <w:rPr>
          <w:i/>
        </w:rPr>
      </w:pPr>
    </w:p>
    <w:p w:rsidR="00EC2FF0" w:rsidRPr="00EC2FF0" w:rsidRDefault="0098346E" w:rsidP="00EC2FF0">
      <w:r>
        <w:t>Berikut adalah</w:t>
      </w:r>
      <w:r w:rsidR="0074704B">
        <w:t xml:space="preserve"> </w:t>
      </w:r>
      <w:r w:rsidR="0074704B" w:rsidRPr="0074704B">
        <w:fldChar w:fldCharType="begin"/>
      </w:r>
      <w:r w:rsidR="0074704B" w:rsidRPr="0074704B">
        <w:instrText xml:space="preserve"> REF _Ref440516374 \h  \* MERGEFORMAT </w:instrText>
      </w:r>
      <w:r w:rsidR="0074704B" w:rsidRPr="0074704B">
        <w:fldChar w:fldCharType="separate"/>
      </w:r>
    </w:p>
    <w:p w:rsidR="0098346E" w:rsidRDefault="00EC2FF0" w:rsidP="00650405">
      <w:r w:rsidRPr="00EC2FF0">
        <w:t xml:space="preserve">Kode Sumber </w:t>
      </w:r>
      <w:r w:rsidRPr="0098346E">
        <w:rPr>
          <w:b/>
          <w:sz w:val="18"/>
        </w:rPr>
        <w:t>4.</w:t>
      </w:r>
      <w:r>
        <w:rPr>
          <w:b/>
          <w:sz w:val="18"/>
        </w:rPr>
        <w:t>21</w:t>
      </w:r>
      <w:r w:rsidR="0074704B" w:rsidRPr="0074704B">
        <w:fldChar w:fldCharType="end"/>
      </w:r>
      <w:r w:rsidR="0074704B">
        <w:t xml:space="preserve"> yang menunjukkan kelas </w:t>
      </w:r>
      <w:r w:rsidR="0074704B" w:rsidRPr="0074704B">
        <w:rPr>
          <w:i/>
        </w:rPr>
        <w:t>interface</w:t>
      </w:r>
      <w:r w:rsidR="0074704B">
        <w:t xml:space="preserve"> </w:t>
      </w:r>
      <w:r w:rsidR="0074704B" w:rsidRPr="0074704B">
        <w:rPr>
          <w:i/>
        </w:rPr>
        <w:t>GenericDAO&lt;T&gt;</w:t>
      </w:r>
      <w:r w:rsidR="0098346E" w:rsidRPr="0074704B">
        <w:rPr>
          <w:i/>
        </w:rPr>
        <w:t>.</w:t>
      </w:r>
    </w:p>
    <w:p w:rsidR="0098346E" w:rsidRDefault="0098346E" w:rsidP="0098346E">
      <w:pPr>
        <w:ind w:firstLine="426"/>
      </w:pPr>
    </w:p>
    <w:p w:rsidR="0098346E" w:rsidRPr="0098346E" w:rsidRDefault="0098346E" w:rsidP="00A01DBC">
      <w:pPr>
        <w:numPr>
          <w:ilvl w:val="0"/>
          <w:numId w:val="7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interface</w:t>
      </w:r>
      <w:r w:rsidRPr="0098346E">
        <w:rPr>
          <w:rFonts w:asciiTheme="minorHAnsi" w:hAnsiTheme="minorHAnsi" w:cstheme="minorHAnsi"/>
          <w:color w:val="000000"/>
          <w:sz w:val="16"/>
          <w:szCs w:val="16"/>
          <w:bdr w:val="none" w:sz="0" w:space="0" w:color="auto" w:frame="1"/>
          <w:lang w:eastAsia="en-US"/>
        </w:rPr>
        <w:t> GenericDAO&lt;T&gt; {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void</w:t>
      </w:r>
      <w:r w:rsidRPr="0098346E">
        <w:rPr>
          <w:rFonts w:asciiTheme="minorHAnsi" w:hAnsiTheme="minorHAnsi" w:cstheme="minorHAnsi"/>
          <w:color w:val="000000"/>
          <w:sz w:val="16"/>
          <w:szCs w:val="16"/>
          <w:bdr w:val="none" w:sz="0" w:space="0" w:color="auto" w:frame="1"/>
          <w:lang w:eastAsia="en-US"/>
        </w:rPr>
        <w:t> </w:t>
      </w:r>
      <w:proofErr w:type="gramStart"/>
      <w:r w:rsidRPr="0098346E">
        <w:rPr>
          <w:rFonts w:asciiTheme="minorHAnsi" w:hAnsiTheme="minorHAnsi" w:cstheme="minorHAnsi"/>
          <w:color w:val="000000"/>
          <w:sz w:val="16"/>
          <w:szCs w:val="16"/>
          <w:bdr w:val="none" w:sz="0" w:space="0" w:color="auto" w:frame="1"/>
          <w:lang w:eastAsia="en-US"/>
        </w:rPr>
        <w:t>insert(</w:t>
      </w:r>
      <w:proofErr w:type="gramEnd"/>
      <w:r w:rsidRPr="0098346E">
        <w:rPr>
          <w:rFonts w:asciiTheme="minorHAnsi" w:hAnsiTheme="minorHAnsi" w:cstheme="minorHAnsi"/>
          <w:color w:val="000000"/>
          <w:sz w:val="16"/>
          <w:szCs w:val="16"/>
          <w:bdr w:val="none" w:sz="0" w:space="0" w:color="auto" w:frame="1"/>
          <w:lang w:eastAsia="en-US"/>
        </w:rPr>
        <w:t>T object);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void</w:t>
      </w:r>
      <w:r w:rsidRPr="0098346E">
        <w:rPr>
          <w:rFonts w:asciiTheme="minorHAnsi" w:hAnsiTheme="minorHAnsi" w:cstheme="minorHAnsi"/>
          <w:color w:val="000000"/>
          <w:sz w:val="16"/>
          <w:szCs w:val="16"/>
          <w:bdr w:val="none" w:sz="0" w:space="0" w:color="auto" w:frame="1"/>
          <w:lang w:eastAsia="en-US"/>
        </w:rPr>
        <w:t> </w:t>
      </w:r>
      <w:proofErr w:type="gramStart"/>
      <w:r w:rsidRPr="0098346E">
        <w:rPr>
          <w:rFonts w:asciiTheme="minorHAnsi" w:hAnsiTheme="minorHAnsi" w:cstheme="minorHAnsi"/>
          <w:color w:val="000000"/>
          <w:sz w:val="16"/>
          <w:szCs w:val="16"/>
          <w:bdr w:val="none" w:sz="0" w:space="0" w:color="auto" w:frame="1"/>
          <w:lang w:eastAsia="en-US"/>
        </w:rPr>
        <w:t>update(</w:t>
      </w:r>
      <w:proofErr w:type="gramEnd"/>
      <w:r w:rsidRPr="0098346E">
        <w:rPr>
          <w:rFonts w:asciiTheme="minorHAnsi" w:hAnsiTheme="minorHAnsi" w:cstheme="minorHAnsi"/>
          <w:color w:val="000000"/>
          <w:sz w:val="16"/>
          <w:szCs w:val="16"/>
          <w:bdr w:val="none" w:sz="0" w:space="0" w:color="auto" w:frame="1"/>
          <w:lang w:eastAsia="en-US"/>
        </w:rPr>
        <w:t>T object);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void</w:t>
      </w:r>
      <w:r w:rsidRPr="0098346E">
        <w:rPr>
          <w:rFonts w:asciiTheme="minorHAnsi" w:hAnsiTheme="minorHAnsi" w:cstheme="minorHAnsi"/>
          <w:color w:val="000000"/>
          <w:sz w:val="16"/>
          <w:szCs w:val="16"/>
          <w:bdr w:val="none" w:sz="0" w:space="0" w:color="auto" w:frame="1"/>
          <w:lang w:eastAsia="en-US"/>
        </w:rPr>
        <w:t> </w:t>
      </w:r>
      <w:proofErr w:type="gramStart"/>
      <w:r w:rsidRPr="0098346E">
        <w:rPr>
          <w:rFonts w:asciiTheme="minorHAnsi" w:hAnsiTheme="minorHAnsi" w:cstheme="minorHAnsi"/>
          <w:color w:val="000000"/>
          <w:sz w:val="16"/>
          <w:szCs w:val="16"/>
          <w:bdr w:val="none" w:sz="0" w:space="0" w:color="auto" w:frame="1"/>
          <w:lang w:eastAsia="en-US"/>
        </w:rPr>
        <w:t>delete(</w:t>
      </w:r>
      <w:proofErr w:type="gramEnd"/>
      <w:r w:rsidRPr="0098346E">
        <w:rPr>
          <w:rFonts w:asciiTheme="minorHAnsi" w:hAnsiTheme="minorHAnsi" w:cstheme="minorHAnsi"/>
          <w:color w:val="000000"/>
          <w:sz w:val="16"/>
          <w:szCs w:val="16"/>
          <w:bdr w:val="none" w:sz="0" w:space="0" w:color="auto" w:frame="1"/>
          <w:lang w:eastAsia="en-US"/>
        </w:rPr>
        <w:t>T object);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List&lt;T&gt; </w:t>
      </w:r>
      <w:proofErr w:type="gramStart"/>
      <w:r w:rsidRPr="0098346E">
        <w:rPr>
          <w:rFonts w:asciiTheme="minorHAnsi" w:hAnsiTheme="minorHAnsi" w:cstheme="minorHAnsi"/>
          <w:color w:val="000000"/>
          <w:sz w:val="16"/>
          <w:szCs w:val="16"/>
          <w:bdr w:val="none" w:sz="0" w:space="0" w:color="auto" w:frame="1"/>
          <w:lang w:eastAsia="en-US"/>
        </w:rPr>
        <w:t>getAll(</w:t>
      </w:r>
      <w:proofErr w:type="gramEnd"/>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T </w:t>
      </w:r>
      <w:proofErr w:type="gramStart"/>
      <w:r w:rsidRPr="0098346E">
        <w:rPr>
          <w:rFonts w:asciiTheme="minorHAnsi" w:hAnsiTheme="minorHAnsi" w:cstheme="minorHAnsi"/>
          <w:color w:val="000000"/>
          <w:sz w:val="16"/>
          <w:szCs w:val="16"/>
          <w:bdr w:val="none" w:sz="0" w:space="0" w:color="auto" w:frame="1"/>
          <w:lang w:eastAsia="en-US"/>
        </w:rPr>
        <w:t>getById(</w:t>
      </w:r>
      <w:proofErr w:type="gramEnd"/>
      <w:r w:rsidRPr="0098346E">
        <w:rPr>
          <w:rFonts w:asciiTheme="minorHAnsi" w:hAnsiTheme="minorHAnsi" w:cstheme="minorHAnsi"/>
          <w:color w:val="000000"/>
          <w:sz w:val="16"/>
          <w:szCs w:val="16"/>
          <w:bdr w:val="none" w:sz="0" w:space="0" w:color="auto" w:frame="1"/>
          <w:lang w:eastAsia="en-US"/>
        </w:rPr>
        <w:t>UUID idObject);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List&lt;T&gt; </w:t>
      </w:r>
      <w:proofErr w:type="gramStart"/>
      <w:r w:rsidRPr="0098346E">
        <w:rPr>
          <w:rFonts w:asciiTheme="minorHAnsi" w:hAnsiTheme="minorHAnsi" w:cstheme="minorHAnsi"/>
          <w:color w:val="000000"/>
          <w:sz w:val="16"/>
          <w:szCs w:val="16"/>
          <w:bdr w:val="none" w:sz="0" w:space="0" w:color="auto" w:frame="1"/>
          <w:lang w:eastAsia="en-US"/>
        </w:rPr>
        <w:t>getByParam(</w:t>
      </w:r>
      <w:proofErr w:type="gramEnd"/>
      <w:r w:rsidRPr="0098346E">
        <w:rPr>
          <w:rFonts w:asciiTheme="minorHAnsi" w:hAnsiTheme="minorHAnsi" w:cstheme="minorHAnsi"/>
          <w:color w:val="000000"/>
          <w:sz w:val="16"/>
          <w:szCs w:val="16"/>
          <w:bdr w:val="none" w:sz="0" w:space="0" w:color="auto" w:frame="1"/>
          <w:lang w:eastAsia="en-US"/>
        </w:rPr>
        <w:t>String queryParam);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871C59" w:rsidRDefault="00871C59" w:rsidP="0098346E">
      <w:pPr>
        <w:jc w:val="center"/>
        <w:rPr>
          <w:b/>
          <w:sz w:val="18"/>
        </w:rPr>
      </w:pPr>
      <w:bookmarkStart w:id="496" w:name="_Ref440516374"/>
    </w:p>
    <w:p w:rsidR="0098346E" w:rsidRPr="0098346E" w:rsidRDefault="0098346E" w:rsidP="0098346E">
      <w:pPr>
        <w:jc w:val="center"/>
        <w:rPr>
          <w:rFonts w:asciiTheme="minorHAnsi" w:hAnsiTheme="minorHAnsi" w:cstheme="minorHAnsi"/>
          <w:color w:val="646464"/>
          <w:sz w:val="16"/>
          <w:szCs w:val="16"/>
          <w:bdr w:val="none" w:sz="0" w:space="0" w:color="auto" w:frame="1"/>
          <w:lang w:eastAsia="en-US"/>
        </w:rPr>
      </w:pPr>
      <w:bookmarkStart w:id="497" w:name="_Toc440864213"/>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21</w:t>
      </w:r>
      <w:r w:rsidRPr="0098346E">
        <w:rPr>
          <w:b/>
          <w:sz w:val="18"/>
        </w:rPr>
        <w:fldChar w:fldCharType="end"/>
      </w:r>
      <w:bookmarkEnd w:id="496"/>
      <w:r w:rsidRPr="0098346E">
        <w:rPr>
          <w:b/>
          <w:sz w:val="18"/>
        </w:rPr>
        <w:t xml:space="preserve"> </w:t>
      </w:r>
      <w:r>
        <w:rPr>
          <w:b/>
          <w:sz w:val="18"/>
        </w:rPr>
        <w:t xml:space="preserve">Kelas </w:t>
      </w:r>
      <w:r>
        <w:rPr>
          <w:b/>
          <w:i/>
          <w:sz w:val="18"/>
        </w:rPr>
        <w:t>interface GenericDAO</w:t>
      </w:r>
      <w:bookmarkEnd w:id="497"/>
    </w:p>
    <w:p w:rsidR="0098346E" w:rsidRPr="0098346E" w:rsidRDefault="0098346E" w:rsidP="0098346E"/>
    <w:p w:rsidR="0098346E" w:rsidRDefault="0098346E" w:rsidP="0098346E">
      <w:pPr>
        <w:pStyle w:val="Heading4"/>
        <w:ind w:left="851"/>
      </w:pPr>
      <w:bookmarkStart w:id="498" w:name="_Toc439260188"/>
      <w:bookmarkStart w:id="499" w:name="_Toc439260350"/>
      <w:bookmarkStart w:id="500" w:name="_Toc513396381"/>
      <w:r w:rsidRPr="0098346E">
        <w:rPr>
          <w:i/>
        </w:rPr>
        <w:t>Package</w:t>
      </w:r>
      <w:r>
        <w:t xml:space="preserve"> DAO </w:t>
      </w:r>
      <w:r w:rsidRPr="0098346E">
        <w:rPr>
          <w:i/>
        </w:rPr>
        <w:t>Implementation</w:t>
      </w:r>
      <w:bookmarkEnd w:id="498"/>
      <w:bookmarkEnd w:id="499"/>
      <w:bookmarkEnd w:id="500"/>
    </w:p>
    <w:p w:rsidR="0098346E" w:rsidRDefault="0098346E" w:rsidP="0098346E"/>
    <w:p w:rsidR="0098346E" w:rsidRDefault="0098346E" w:rsidP="0098346E">
      <w:pPr>
        <w:ind w:firstLine="720"/>
      </w:pPr>
      <w:r w:rsidRPr="00C64FEC">
        <w:rPr>
          <w:i/>
        </w:rPr>
        <w:t>Package</w:t>
      </w:r>
      <w:r>
        <w:t xml:space="preserve"> ini berisi kelas realisasi dari </w:t>
      </w:r>
      <w:r w:rsidRPr="00C64FEC">
        <w:rPr>
          <w:i/>
        </w:rPr>
        <w:t>package</w:t>
      </w:r>
      <w:r>
        <w:t xml:space="preserve"> sebelumnya. Kelas-kelas pada </w:t>
      </w:r>
      <w:r w:rsidRPr="00C64FEC">
        <w:rPr>
          <w:i/>
        </w:rPr>
        <w:t>package</w:t>
      </w:r>
      <w:r>
        <w:t xml:space="preserve"> ini yaitu:</w:t>
      </w:r>
    </w:p>
    <w:p w:rsidR="0098346E" w:rsidRPr="00764EE0" w:rsidRDefault="0098346E" w:rsidP="00A01DBC">
      <w:pPr>
        <w:pStyle w:val="ListParagraph"/>
        <w:numPr>
          <w:ilvl w:val="0"/>
          <w:numId w:val="15"/>
        </w:numPr>
        <w:ind w:left="426"/>
        <w:rPr>
          <w:i/>
        </w:rPr>
      </w:pPr>
      <w:r w:rsidRPr="00764EE0">
        <w:rPr>
          <w:i/>
        </w:rPr>
        <w:t>Modul</w:t>
      </w:r>
      <w:r>
        <w:rPr>
          <w:i/>
        </w:rPr>
        <w:t>DAOImpl</w:t>
      </w:r>
    </w:p>
    <w:p w:rsidR="0098346E" w:rsidRPr="00764EE0" w:rsidRDefault="0098346E" w:rsidP="00A01DBC">
      <w:pPr>
        <w:pStyle w:val="ListParagraph"/>
        <w:numPr>
          <w:ilvl w:val="0"/>
          <w:numId w:val="15"/>
        </w:numPr>
        <w:ind w:left="426"/>
        <w:rPr>
          <w:i/>
        </w:rPr>
      </w:pPr>
      <w:r w:rsidRPr="00764EE0">
        <w:rPr>
          <w:i/>
        </w:rPr>
        <w:t>Menu</w:t>
      </w:r>
      <w:r>
        <w:rPr>
          <w:i/>
        </w:rPr>
        <w:t>DAOImpl</w:t>
      </w:r>
    </w:p>
    <w:p w:rsidR="0098346E" w:rsidRPr="00764EE0" w:rsidRDefault="0098346E" w:rsidP="00A01DBC">
      <w:pPr>
        <w:pStyle w:val="ListParagraph"/>
        <w:numPr>
          <w:ilvl w:val="0"/>
          <w:numId w:val="15"/>
        </w:numPr>
        <w:ind w:left="426"/>
        <w:rPr>
          <w:i/>
        </w:rPr>
      </w:pPr>
      <w:r w:rsidRPr="00764EE0">
        <w:rPr>
          <w:i/>
        </w:rPr>
        <w:t>MenuPeran</w:t>
      </w:r>
      <w:r>
        <w:rPr>
          <w:i/>
        </w:rPr>
        <w:t>DAOImpl</w:t>
      </w:r>
    </w:p>
    <w:p w:rsidR="0098346E" w:rsidRPr="00764EE0" w:rsidRDefault="0098346E" w:rsidP="00A01DBC">
      <w:pPr>
        <w:pStyle w:val="ListParagraph"/>
        <w:numPr>
          <w:ilvl w:val="0"/>
          <w:numId w:val="15"/>
        </w:numPr>
        <w:ind w:left="426"/>
        <w:rPr>
          <w:i/>
        </w:rPr>
      </w:pPr>
      <w:r w:rsidRPr="00764EE0">
        <w:rPr>
          <w:i/>
        </w:rPr>
        <w:lastRenderedPageBreak/>
        <w:t>Pengguna</w:t>
      </w:r>
      <w:r>
        <w:rPr>
          <w:i/>
        </w:rPr>
        <w:t>DAOImpl</w:t>
      </w:r>
    </w:p>
    <w:p w:rsidR="0098346E" w:rsidRPr="00764EE0" w:rsidRDefault="0098346E" w:rsidP="00A01DBC">
      <w:pPr>
        <w:pStyle w:val="ListParagraph"/>
        <w:numPr>
          <w:ilvl w:val="0"/>
          <w:numId w:val="15"/>
        </w:numPr>
        <w:ind w:left="426"/>
        <w:rPr>
          <w:i/>
        </w:rPr>
      </w:pPr>
      <w:r w:rsidRPr="00764EE0">
        <w:rPr>
          <w:i/>
        </w:rPr>
        <w:t>Peran</w:t>
      </w:r>
      <w:r>
        <w:rPr>
          <w:i/>
        </w:rPr>
        <w:t>DAOImpl</w:t>
      </w:r>
    </w:p>
    <w:p w:rsidR="0098346E" w:rsidRPr="00764EE0" w:rsidRDefault="0098346E" w:rsidP="00A01DBC">
      <w:pPr>
        <w:pStyle w:val="ListParagraph"/>
        <w:numPr>
          <w:ilvl w:val="0"/>
          <w:numId w:val="15"/>
        </w:numPr>
        <w:ind w:left="426"/>
        <w:rPr>
          <w:i/>
        </w:rPr>
      </w:pPr>
      <w:r w:rsidRPr="00764EE0">
        <w:rPr>
          <w:i/>
        </w:rPr>
        <w:t>PeranPengguna</w:t>
      </w:r>
      <w:r>
        <w:rPr>
          <w:i/>
        </w:rPr>
        <w:t>DAOImpl</w:t>
      </w:r>
    </w:p>
    <w:p w:rsidR="0098346E" w:rsidRDefault="0098346E" w:rsidP="00A01DBC">
      <w:pPr>
        <w:pStyle w:val="ListParagraph"/>
        <w:numPr>
          <w:ilvl w:val="0"/>
          <w:numId w:val="15"/>
        </w:numPr>
        <w:ind w:left="426"/>
        <w:rPr>
          <w:i/>
        </w:rPr>
      </w:pPr>
      <w:r w:rsidRPr="00764EE0">
        <w:rPr>
          <w:i/>
        </w:rPr>
        <w:t>SatuanManajemen</w:t>
      </w:r>
      <w:r>
        <w:rPr>
          <w:i/>
        </w:rPr>
        <w:t>DAOImpl</w:t>
      </w:r>
    </w:p>
    <w:p w:rsidR="0098346E" w:rsidRDefault="0098346E" w:rsidP="0098346E">
      <w:pPr>
        <w:ind w:left="720"/>
      </w:pPr>
    </w:p>
    <w:p w:rsidR="0098346E" w:rsidRDefault="0098346E" w:rsidP="0098346E">
      <w:pPr>
        <w:ind w:firstLine="720"/>
      </w:pPr>
      <w:r>
        <w:t xml:space="preserve">Implementasi pada kelas-kelas ini pada dasarnya hampir sama yaitu menambah, mengubah, menghapus, dan membaca data dari basis data namun berbeda pada kelas entitas yang ditangani. Implementasi pada kelas ini menggunakan </w:t>
      </w:r>
      <w:r w:rsidRPr="0098346E">
        <w:t>Hibernate</w:t>
      </w:r>
      <w:r>
        <w:t>.</w:t>
      </w:r>
    </w:p>
    <w:p w:rsidR="0098346E" w:rsidRPr="0098346E" w:rsidRDefault="0098346E" w:rsidP="0098346E"/>
    <w:p w:rsidR="0098346E" w:rsidRDefault="0098346E" w:rsidP="0098346E">
      <w:pPr>
        <w:pStyle w:val="Heading4"/>
        <w:ind w:left="851"/>
      </w:pPr>
      <w:bookmarkStart w:id="501" w:name="_Toc439260189"/>
      <w:bookmarkStart w:id="502" w:name="_Toc439260351"/>
      <w:bookmarkStart w:id="503" w:name="_Toc513396382"/>
      <w:r>
        <w:t xml:space="preserve">OSGi </w:t>
      </w:r>
      <w:r w:rsidRPr="00FA181A">
        <w:rPr>
          <w:i/>
        </w:rPr>
        <w:t>Service Reference</w:t>
      </w:r>
      <w:bookmarkEnd w:id="501"/>
      <w:bookmarkEnd w:id="502"/>
      <w:bookmarkEnd w:id="503"/>
    </w:p>
    <w:p w:rsidR="00C64FEC" w:rsidRDefault="00C64FEC" w:rsidP="00C64FEC"/>
    <w:p w:rsidR="00EC2FF0" w:rsidRPr="00EC2FF0" w:rsidRDefault="00C64FEC" w:rsidP="00EC2FF0">
      <w:pPr>
        <w:ind w:firstLine="720"/>
      </w:pPr>
      <w:r>
        <w:t xml:space="preserve">Pendaftaran OSGi </w:t>
      </w:r>
      <w:r w:rsidRPr="00C64FEC">
        <w:rPr>
          <w:i/>
        </w:rPr>
        <w:t>service</w:t>
      </w:r>
      <w:r>
        <w:t xml:space="preserve"> pada </w:t>
      </w:r>
      <w:r w:rsidRPr="00C64FEC">
        <w:rPr>
          <w:i/>
        </w:rPr>
        <w:t>layer</w:t>
      </w:r>
      <w:r>
        <w:t xml:space="preserve"> ini juga menggunakan Blueprint namun </w:t>
      </w:r>
      <w:r w:rsidRPr="00C64FEC">
        <w:rPr>
          <w:i/>
        </w:rPr>
        <w:t>layer</w:t>
      </w:r>
      <w:r>
        <w:t xml:space="preserve"> ini tidak mengambil OSGi </w:t>
      </w:r>
      <w:r w:rsidRPr="00C64FEC">
        <w:rPr>
          <w:i/>
        </w:rPr>
        <w:t>service</w:t>
      </w:r>
      <w:r>
        <w:t xml:space="preserve"> melainkan hanya mendaftarkan</w:t>
      </w:r>
      <w:r w:rsidRPr="0074704B">
        <w:t>.</w:t>
      </w:r>
      <w:r w:rsidR="0074704B" w:rsidRPr="0074704B">
        <w:t xml:space="preserve"> </w:t>
      </w:r>
      <w:r w:rsidR="0074704B" w:rsidRPr="0074704B">
        <w:fldChar w:fldCharType="begin"/>
      </w:r>
      <w:r w:rsidR="0074704B" w:rsidRPr="0074704B">
        <w:instrText xml:space="preserve"> REF _Ref440517057 \h  \* MERGEFORMAT </w:instrText>
      </w:r>
      <w:r w:rsidR="0074704B" w:rsidRPr="0074704B">
        <w:fldChar w:fldCharType="separate"/>
      </w:r>
    </w:p>
    <w:p w:rsidR="00C64FEC" w:rsidRPr="0074704B" w:rsidRDefault="00EC2FF0" w:rsidP="00C64FEC">
      <w:pPr>
        <w:ind w:firstLine="720"/>
      </w:pPr>
      <w:r w:rsidRPr="00EC2FF0">
        <w:t xml:space="preserve">Kode Sumber </w:t>
      </w:r>
      <w:r w:rsidRPr="00C64FEC">
        <w:rPr>
          <w:b/>
          <w:sz w:val="18"/>
        </w:rPr>
        <w:t>4.</w:t>
      </w:r>
      <w:r>
        <w:rPr>
          <w:b/>
          <w:sz w:val="18"/>
        </w:rPr>
        <w:t>22</w:t>
      </w:r>
      <w:r w:rsidR="0074704B" w:rsidRPr="0074704B">
        <w:fldChar w:fldCharType="end"/>
      </w:r>
      <w:r w:rsidR="0074704B">
        <w:t xml:space="preserve"> menunjukkan XML Blueprint untuk mendaftarkan </w:t>
      </w:r>
      <w:r w:rsidR="0074704B" w:rsidRPr="0074704B">
        <w:rPr>
          <w:i/>
        </w:rPr>
        <w:t>service</w:t>
      </w:r>
      <w:r w:rsidR="0074704B">
        <w:rPr>
          <w:i/>
        </w:rPr>
        <w:t>.</w:t>
      </w:r>
    </w:p>
    <w:p w:rsidR="00C64FEC" w:rsidRDefault="00C64FEC" w:rsidP="00C64FEC">
      <w:pPr>
        <w:ind w:firstLine="720"/>
      </w:pPr>
    </w:p>
    <w:p w:rsidR="00C64FEC" w:rsidRPr="00FB6CDB" w:rsidRDefault="00C64FEC"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proofErr w:type="gramStart"/>
      <w:r w:rsidRPr="00FB6CDB">
        <w:rPr>
          <w:rFonts w:asciiTheme="minorHAnsi" w:hAnsiTheme="minorHAnsi" w:cstheme="minorHAnsi"/>
          <w:b/>
          <w:bCs/>
          <w:color w:val="006699"/>
          <w:sz w:val="16"/>
          <w:szCs w:val="16"/>
          <w:bdr w:val="none" w:sz="0" w:space="0" w:color="auto" w:frame="1"/>
          <w:lang w:eastAsia="en-US"/>
        </w:rPr>
        <w:t>&lt;?xml</w:t>
      </w:r>
      <w:proofErr w:type="gramEnd"/>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version</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"1.0"</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encoding</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"UTF-8"</w:t>
      </w:r>
      <w:r w:rsidRPr="00FB6CDB">
        <w:rPr>
          <w:rFonts w:asciiTheme="minorHAnsi" w:hAnsiTheme="minorHAnsi" w:cstheme="minorHAnsi"/>
          <w:b/>
          <w:bCs/>
          <w:color w:val="006699"/>
          <w:sz w:val="16"/>
          <w:szCs w:val="16"/>
          <w:bdr w:val="none" w:sz="0" w:space="0" w:color="auto" w:frame="1"/>
          <w:lang w:eastAsia="en-US"/>
        </w:rPr>
        <w:t>?&gt;</w:t>
      </w: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b/>
          <w:bCs/>
          <w:color w:val="006699"/>
          <w:sz w:val="16"/>
          <w:szCs w:val="16"/>
          <w:bdr w:val="none" w:sz="0" w:space="0" w:color="auto" w:frame="1"/>
          <w:lang w:eastAsia="en-US"/>
        </w:rPr>
        <w:t>&lt;beans</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xmlns</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"http://www.springframework.org/schema/beans"</w:t>
      </w: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roofErr w:type="gramStart"/>
      <w:r w:rsidRPr="00FB6CDB">
        <w:rPr>
          <w:rFonts w:asciiTheme="minorHAnsi" w:hAnsiTheme="minorHAnsi" w:cstheme="minorHAnsi"/>
          <w:color w:val="FF0000"/>
          <w:sz w:val="16"/>
          <w:szCs w:val="16"/>
          <w:bdr w:val="none" w:sz="0" w:space="0" w:color="auto" w:frame="1"/>
          <w:lang w:eastAsia="en-US"/>
        </w:rPr>
        <w:t>xmlns:xsi</w:t>
      </w:r>
      <w:proofErr w:type="gramEnd"/>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"http://www.w3.org/2001/XMLSchema-instance"</w:t>
      </w: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roofErr w:type="gramStart"/>
      <w:r w:rsidRPr="00FB6CDB">
        <w:rPr>
          <w:rFonts w:asciiTheme="minorHAnsi" w:hAnsiTheme="minorHAnsi" w:cstheme="minorHAnsi"/>
          <w:color w:val="FF0000"/>
          <w:sz w:val="16"/>
          <w:szCs w:val="16"/>
          <w:bdr w:val="none" w:sz="0" w:space="0" w:color="auto" w:frame="1"/>
          <w:lang w:eastAsia="en-US"/>
        </w:rPr>
        <w:t>xmlns:osgi</w:t>
      </w:r>
      <w:proofErr w:type="gramEnd"/>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"http://www.eclipse.org/gemini/blueprint/schema/blueprint"</w:t>
      </w: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roofErr w:type="gramStart"/>
      <w:r w:rsidRPr="00FB6CDB">
        <w:rPr>
          <w:rFonts w:asciiTheme="minorHAnsi" w:hAnsiTheme="minorHAnsi" w:cstheme="minorHAnsi"/>
          <w:color w:val="FF0000"/>
          <w:sz w:val="16"/>
          <w:szCs w:val="16"/>
          <w:bdr w:val="none" w:sz="0" w:space="0" w:color="auto" w:frame="1"/>
          <w:lang w:eastAsia="en-US"/>
        </w:rPr>
        <w:t>xsi:schemaLocation</w:t>
      </w:r>
      <w:proofErr w:type="gramEnd"/>
      <w:r w:rsidRPr="00FB6CDB">
        <w:rPr>
          <w:rFonts w:asciiTheme="minorHAnsi" w:hAnsiTheme="minorHAnsi" w:cstheme="minorHAnsi"/>
          <w:color w:val="000000"/>
          <w:sz w:val="16"/>
          <w:szCs w:val="16"/>
          <w:bdr w:val="none" w:sz="0" w:space="0" w:color="auto" w:frame="1"/>
          <w:lang w:eastAsia="en-US"/>
        </w:rPr>
        <w:t>="http://www.springframework.org/schema/beans http://www.springframework.org/schema/beans/spring-beans.xsd                       </w:t>
      </w:r>
    </w:p>
    <w:p w:rsidR="00C64FEC" w:rsidRPr="00FB6CDB" w:rsidRDefault="00C64FEC"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http://www.eclipse.org/gemini/blueprint/schema/blueprint http://www.eclipse.org/gemini/blueprint/schema/blueprint/gemini-blueprint.xsd"</w:t>
      </w:r>
      <w:r w:rsidRPr="00FB6CDB">
        <w:rPr>
          <w:rFonts w:asciiTheme="minorHAnsi" w:hAnsiTheme="minorHAnsi" w:cstheme="minorHAnsi"/>
          <w:b/>
          <w:bCs/>
          <w:color w:val="006699"/>
          <w:sz w:val="16"/>
          <w:szCs w:val="16"/>
          <w:bdr w:val="none" w:sz="0" w:space="0" w:color="auto" w:frame="1"/>
          <w:lang w:eastAsia="en-US"/>
        </w:rPr>
        <w:t>&gt;</w:t>
      </w: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FFFFF"/>
        <w:tabs>
          <w:tab w:val="clear" w:pos="720"/>
          <w:tab w:val="num" w:pos="360"/>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C64FEC">
        <w:rPr>
          <w:rFonts w:asciiTheme="minorHAnsi" w:hAnsiTheme="minorHAnsi" w:cstheme="minorHAnsi"/>
          <w:b/>
          <w:bCs/>
          <w:color w:val="006699"/>
          <w:sz w:val="16"/>
          <w:szCs w:val="16"/>
          <w:bdr w:val="none" w:sz="0" w:space="0" w:color="auto" w:frame="1"/>
          <w:lang w:eastAsia="en-US"/>
        </w:rPr>
        <w:t>&lt;</w:t>
      </w:r>
      <w:proofErr w:type="gramStart"/>
      <w:r w:rsidRPr="00C64FEC">
        <w:rPr>
          <w:rFonts w:asciiTheme="minorHAnsi" w:hAnsiTheme="minorHAnsi" w:cstheme="minorHAnsi"/>
          <w:b/>
          <w:bCs/>
          <w:color w:val="006699"/>
          <w:sz w:val="16"/>
          <w:szCs w:val="16"/>
          <w:bdr w:val="none" w:sz="0" w:space="0" w:color="auto" w:frame="1"/>
          <w:lang w:eastAsia="en-US"/>
        </w:rPr>
        <w:t>osgi:service</w:t>
      </w:r>
      <w:proofErr w:type="gramEnd"/>
      <w:r w:rsidRPr="00C64FEC">
        <w:rPr>
          <w:rFonts w:asciiTheme="minorHAnsi" w:hAnsiTheme="minorHAnsi" w:cstheme="minorHAnsi"/>
          <w:color w:val="000000"/>
          <w:sz w:val="16"/>
          <w:szCs w:val="16"/>
          <w:bdr w:val="none" w:sz="0" w:space="0" w:color="auto" w:frame="1"/>
          <w:lang w:eastAsia="en-US"/>
        </w:rPr>
        <w:t> </w:t>
      </w:r>
      <w:r w:rsidRPr="00C64FEC">
        <w:rPr>
          <w:rFonts w:asciiTheme="minorHAnsi" w:hAnsiTheme="minorHAnsi" w:cstheme="minorHAnsi"/>
          <w:color w:val="FF0000"/>
          <w:sz w:val="16"/>
          <w:szCs w:val="16"/>
          <w:bdr w:val="none" w:sz="0" w:space="0" w:color="auto" w:frame="1"/>
          <w:lang w:eastAsia="en-US"/>
        </w:rPr>
        <w:t>id</w:t>
      </w:r>
      <w:r w:rsidRPr="00C64FEC">
        <w:rPr>
          <w:rFonts w:asciiTheme="minorHAnsi" w:hAnsiTheme="minorHAnsi" w:cstheme="minorHAnsi"/>
          <w:color w:val="000000"/>
          <w:sz w:val="16"/>
          <w:szCs w:val="16"/>
          <w:bdr w:val="none" w:sz="0" w:space="0" w:color="auto" w:frame="1"/>
          <w:lang w:eastAsia="en-US"/>
        </w:rPr>
        <w:t>=</w:t>
      </w:r>
      <w:r w:rsidRPr="00C64FEC">
        <w:rPr>
          <w:rFonts w:asciiTheme="minorHAnsi" w:hAnsiTheme="minorHAnsi" w:cstheme="minorHAnsi"/>
          <w:color w:val="0000FF"/>
          <w:sz w:val="16"/>
          <w:szCs w:val="16"/>
          <w:bdr w:val="none" w:sz="0" w:space="0" w:color="auto" w:frame="1"/>
          <w:lang w:eastAsia="en-US"/>
        </w:rPr>
        <w:t>"modulDAOServ"</w:t>
      </w:r>
      <w:r w:rsidRPr="00C64FEC">
        <w:rPr>
          <w:rFonts w:asciiTheme="minorHAnsi" w:hAnsiTheme="minorHAnsi" w:cstheme="minorHAnsi"/>
          <w:color w:val="000000"/>
          <w:sz w:val="16"/>
          <w:szCs w:val="16"/>
          <w:bdr w:val="none" w:sz="0" w:space="0" w:color="auto" w:frame="1"/>
          <w:lang w:eastAsia="en-US"/>
        </w:rPr>
        <w:t> </w:t>
      </w:r>
      <w:r w:rsidRPr="00C64FEC">
        <w:rPr>
          <w:rFonts w:asciiTheme="minorHAnsi" w:hAnsiTheme="minorHAnsi" w:cstheme="minorHAnsi"/>
          <w:color w:val="FF0000"/>
          <w:sz w:val="16"/>
          <w:szCs w:val="16"/>
          <w:bdr w:val="none" w:sz="0" w:space="0" w:color="auto" w:frame="1"/>
          <w:lang w:eastAsia="en-US"/>
        </w:rPr>
        <w:t>interface</w:t>
      </w:r>
      <w:r w:rsidRPr="00C64FEC">
        <w:rPr>
          <w:rFonts w:asciiTheme="minorHAnsi" w:hAnsiTheme="minorHAnsi" w:cstheme="minorHAnsi"/>
          <w:color w:val="000000"/>
          <w:sz w:val="16"/>
          <w:szCs w:val="16"/>
          <w:bdr w:val="none" w:sz="0" w:space="0" w:color="auto" w:frame="1"/>
          <w:lang w:eastAsia="en-US"/>
        </w:rPr>
        <w:t>=</w:t>
      </w:r>
      <w:r w:rsidRPr="00C64FEC">
        <w:rPr>
          <w:rFonts w:asciiTheme="minorHAnsi" w:hAnsiTheme="minorHAnsi" w:cstheme="minorHAnsi"/>
          <w:color w:val="0000FF"/>
          <w:sz w:val="16"/>
          <w:szCs w:val="16"/>
          <w:bdr w:val="none" w:sz="0" w:space="0" w:color="auto" w:frame="1"/>
          <w:lang w:eastAsia="en-US"/>
        </w:rPr>
        <w:t>"com.sia.main.data.dao.ModulDAO"</w:t>
      </w:r>
      <w:r w:rsidRPr="00C64FEC">
        <w:rPr>
          <w:rFonts w:asciiTheme="minorHAnsi" w:hAnsiTheme="minorHAnsi" w:cstheme="minorHAnsi"/>
          <w:color w:val="000000"/>
          <w:sz w:val="16"/>
          <w:szCs w:val="16"/>
          <w:bdr w:val="none" w:sz="0" w:space="0" w:color="auto" w:frame="1"/>
          <w:lang w:eastAsia="en-US"/>
        </w:rPr>
        <w:t> </w:t>
      </w:r>
      <w:r w:rsidRPr="00C64FEC">
        <w:rPr>
          <w:rFonts w:asciiTheme="minorHAnsi" w:hAnsiTheme="minorHAnsi" w:cstheme="minorHAnsi"/>
          <w:color w:val="FF0000"/>
          <w:sz w:val="16"/>
          <w:szCs w:val="16"/>
          <w:bdr w:val="none" w:sz="0" w:space="0" w:color="auto" w:frame="1"/>
          <w:lang w:eastAsia="en-US"/>
        </w:rPr>
        <w:t>ref</w:t>
      </w:r>
      <w:r w:rsidRPr="00C64FEC">
        <w:rPr>
          <w:rFonts w:asciiTheme="minorHAnsi" w:hAnsiTheme="minorHAnsi" w:cstheme="minorHAnsi"/>
          <w:color w:val="000000"/>
          <w:sz w:val="16"/>
          <w:szCs w:val="16"/>
          <w:bdr w:val="none" w:sz="0" w:space="0" w:color="auto" w:frame="1"/>
          <w:lang w:eastAsia="en-US"/>
        </w:rPr>
        <w:t>=</w:t>
      </w:r>
      <w:r w:rsidRPr="00C64FEC">
        <w:rPr>
          <w:rFonts w:asciiTheme="minorHAnsi" w:hAnsiTheme="minorHAnsi" w:cstheme="minorHAnsi"/>
          <w:color w:val="0000FF"/>
          <w:sz w:val="16"/>
          <w:szCs w:val="16"/>
          <w:bdr w:val="none" w:sz="0" w:space="0" w:color="auto" w:frame="1"/>
          <w:lang w:eastAsia="en-US"/>
        </w:rPr>
        <w:t>"modulDAO"</w:t>
      </w:r>
      <w:r w:rsidRPr="00C64FEC">
        <w:rPr>
          <w:rFonts w:asciiTheme="minorHAnsi" w:hAnsiTheme="minorHAnsi" w:cstheme="minorHAnsi"/>
          <w:b/>
          <w:bCs/>
          <w:color w:val="006699"/>
          <w:sz w:val="16"/>
          <w:szCs w:val="16"/>
          <w:bdr w:val="none" w:sz="0" w:space="0" w:color="auto" w:frame="1"/>
          <w:lang w:eastAsia="en-US"/>
        </w:rPr>
        <w:t>/&gt;</w:t>
      </w:r>
      <w:r w:rsidRPr="00C64FEC">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b/>
          <w:bCs/>
          <w:color w:val="006699"/>
          <w:sz w:val="16"/>
          <w:szCs w:val="16"/>
          <w:bdr w:val="none" w:sz="0" w:space="0" w:color="auto" w:frame="1"/>
          <w:lang w:eastAsia="en-US"/>
        </w:rPr>
        <w:t>&lt;/beans&gt;</w:t>
      </w:r>
      <w:r w:rsidRPr="00FB6CDB">
        <w:rPr>
          <w:rFonts w:asciiTheme="minorHAnsi" w:hAnsiTheme="minorHAnsi" w:cstheme="minorHAnsi"/>
          <w:color w:val="000000"/>
          <w:sz w:val="16"/>
          <w:szCs w:val="16"/>
          <w:bdr w:val="none" w:sz="0" w:space="0" w:color="auto" w:frame="1"/>
          <w:lang w:eastAsia="en-US"/>
        </w:rPr>
        <w:t>  </w:t>
      </w:r>
    </w:p>
    <w:p w:rsidR="00871C59" w:rsidRDefault="00871C59" w:rsidP="00C64FEC">
      <w:pPr>
        <w:jc w:val="center"/>
        <w:rPr>
          <w:b/>
          <w:sz w:val="18"/>
        </w:rPr>
      </w:pPr>
      <w:bookmarkStart w:id="504" w:name="_Ref440517057"/>
    </w:p>
    <w:p w:rsidR="00C64FEC" w:rsidRPr="00C64FEC" w:rsidRDefault="00C64FEC" w:rsidP="00C64FEC">
      <w:pPr>
        <w:jc w:val="center"/>
        <w:rPr>
          <w:rFonts w:asciiTheme="minorHAnsi" w:hAnsiTheme="minorHAnsi" w:cstheme="minorHAnsi"/>
          <w:color w:val="646464"/>
          <w:sz w:val="16"/>
          <w:szCs w:val="16"/>
          <w:bdr w:val="none" w:sz="0" w:space="0" w:color="auto" w:frame="1"/>
          <w:lang w:eastAsia="en-US"/>
        </w:rPr>
      </w:pPr>
      <w:bookmarkStart w:id="505" w:name="_Toc440864214"/>
      <w:r w:rsidRPr="00C64FEC">
        <w:rPr>
          <w:b/>
          <w:sz w:val="18"/>
        </w:rPr>
        <w:t>Kode Sumber 4.</w:t>
      </w:r>
      <w:r w:rsidRPr="00C64FEC">
        <w:rPr>
          <w:b/>
          <w:sz w:val="18"/>
        </w:rPr>
        <w:fldChar w:fldCharType="begin"/>
      </w:r>
      <w:r w:rsidRPr="00C64FEC">
        <w:rPr>
          <w:b/>
          <w:sz w:val="18"/>
        </w:rPr>
        <w:instrText xml:space="preserve"> SEQ Kode_Sumber \* ARABIC \s 1 </w:instrText>
      </w:r>
      <w:r w:rsidRPr="00C64FEC">
        <w:rPr>
          <w:b/>
          <w:sz w:val="18"/>
        </w:rPr>
        <w:fldChar w:fldCharType="separate"/>
      </w:r>
      <w:r w:rsidR="00EC2FF0">
        <w:rPr>
          <w:b/>
          <w:noProof/>
          <w:sz w:val="18"/>
        </w:rPr>
        <w:t>22</w:t>
      </w:r>
      <w:r w:rsidRPr="00C64FEC">
        <w:rPr>
          <w:b/>
          <w:sz w:val="18"/>
        </w:rPr>
        <w:fldChar w:fldCharType="end"/>
      </w:r>
      <w:bookmarkEnd w:id="504"/>
      <w:r w:rsidRPr="00C64FEC">
        <w:rPr>
          <w:b/>
          <w:sz w:val="18"/>
        </w:rPr>
        <w:t xml:space="preserve"> </w:t>
      </w:r>
      <w:r>
        <w:rPr>
          <w:b/>
          <w:sz w:val="18"/>
        </w:rPr>
        <w:t xml:space="preserve">Berkas </w:t>
      </w:r>
      <w:r w:rsidR="0074704B">
        <w:rPr>
          <w:b/>
          <w:sz w:val="18"/>
        </w:rPr>
        <w:t>XML</w:t>
      </w:r>
      <w:r>
        <w:rPr>
          <w:b/>
          <w:sz w:val="18"/>
        </w:rPr>
        <w:t xml:space="preserve"> Blueprint</w:t>
      </w:r>
      <w:r w:rsidR="0074704B">
        <w:rPr>
          <w:b/>
          <w:sz w:val="18"/>
        </w:rPr>
        <w:t xml:space="preserve"> pada DAO </w:t>
      </w:r>
      <w:r w:rsidR="0074704B" w:rsidRPr="0074704B">
        <w:rPr>
          <w:b/>
          <w:i/>
          <w:sz w:val="18"/>
        </w:rPr>
        <w:t>layer</w:t>
      </w:r>
      <w:bookmarkEnd w:id="505"/>
    </w:p>
    <w:p w:rsidR="0098346E" w:rsidRPr="0098346E" w:rsidRDefault="0098346E" w:rsidP="0098346E"/>
    <w:p w:rsidR="001D0909" w:rsidRDefault="00D36213" w:rsidP="00D36213">
      <w:pPr>
        <w:pStyle w:val="Heading3"/>
      </w:pPr>
      <w:bookmarkStart w:id="506" w:name="_Toc439259337"/>
      <w:bookmarkStart w:id="507" w:name="_Toc439259437"/>
      <w:bookmarkStart w:id="508" w:name="_Toc439260190"/>
      <w:bookmarkStart w:id="509" w:name="_Toc439260352"/>
      <w:bookmarkStart w:id="510" w:name="_Toc513396383"/>
      <w:r w:rsidRPr="0098346E">
        <w:rPr>
          <w:i/>
        </w:rPr>
        <w:t>Domain</w:t>
      </w:r>
      <w:r>
        <w:t xml:space="preserve"> </w:t>
      </w:r>
      <w:r w:rsidRPr="0098346E">
        <w:rPr>
          <w:i/>
        </w:rPr>
        <w:t>layer</w:t>
      </w:r>
      <w:bookmarkEnd w:id="506"/>
      <w:bookmarkEnd w:id="507"/>
      <w:bookmarkEnd w:id="508"/>
      <w:bookmarkEnd w:id="509"/>
      <w:bookmarkEnd w:id="510"/>
    </w:p>
    <w:p w:rsidR="00695191" w:rsidRDefault="00695191" w:rsidP="00695191"/>
    <w:p w:rsidR="00695191" w:rsidRDefault="00695191" w:rsidP="007B3EDE">
      <w:pPr>
        <w:ind w:firstLine="720"/>
      </w:pPr>
      <w:r w:rsidRPr="00FA181A">
        <w:rPr>
          <w:i/>
        </w:rPr>
        <w:lastRenderedPageBreak/>
        <w:t>Layer</w:t>
      </w:r>
      <w:r>
        <w:t xml:space="preserve"> ini berisi </w:t>
      </w:r>
      <w:r w:rsidR="008213E2">
        <w:t xml:space="preserve">satu </w:t>
      </w:r>
      <w:r w:rsidR="008213E2" w:rsidRPr="00C64FEC">
        <w:rPr>
          <w:i/>
        </w:rPr>
        <w:t>package</w:t>
      </w:r>
      <w:r w:rsidR="008213E2">
        <w:t xml:space="preserve"> yang diberi nama “</w:t>
      </w:r>
      <w:proofErr w:type="gramStart"/>
      <w:r w:rsidR="008213E2">
        <w:t>com.sia.main</w:t>
      </w:r>
      <w:proofErr w:type="gramEnd"/>
      <w:r w:rsidR="008213E2">
        <w:t xml:space="preserve">.domain”. Dalam </w:t>
      </w:r>
      <w:r w:rsidR="008213E2" w:rsidRPr="00C64FEC">
        <w:rPr>
          <w:i/>
        </w:rPr>
        <w:t>package</w:t>
      </w:r>
      <w:r w:rsidR="008213E2">
        <w:t xml:space="preserve"> tersebut terdapat kelas-kelas entitas yang atributnya dicocokan dengan kolom-kolom pada tabel pada basis data. Kelas-kelas tersebut dipetakan dengan tabel-tabel pada basis data dengan menggunakan Hibernate. Pemetaan dilakukan dengan menambah anotasi pada kelas dan atributnya. Contoh salah satu kelas entitas ditunjukkan oleh</w:t>
      </w:r>
      <w:r w:rsidR="00C64FEC">
        <w:t xml:space="preserve"> </w:t>
      </w:r>
      <w:r w:rsidR="00C64FEC" w:rsidRPr="00C64FEC">
        <w:fldChar w:fldCharType="begin"/>
      </w:r>
      <w:r w:rsidR="00C64FEC" w:rsidRPr="00C64FEC">
        <w:instrText xml:space="preserve"> REF _Ref437821102 \h  \* MERGEFORMAT </w:instrText>
      </w:r>
      <w:r w:rsidR="00C64FEC" w:rsidRPr="00C64FEC">
        <w:fldChar w:fldCharType="separate"/>
      </w:r>
      <w:r w:rsidR="00EC2FF0" w:rsidRPr="00EC2FF0">
        <w:t>Kode Sumber 4.23</w:t>
      </w:r>
      <w:r w:rsidR="00C64FEC" w:rsidRPr="00C64FEC">
        <w:fldChar w:fldCharType="end"/>
      </w:r>
      <w:r w:rsidR="008213E2">
        <w:t>.</w:t>
      </w:r>
    </w:p>
    <w:p w:rsidR="008213E2" w:rsidRPr="008213E2" w:rsidRDefault="008213E2" w:rsidP="008213E2">
      <w:pPr>
        <w:ind w:firstLine="720"/>
        <w:rPr>
          <w:rFonts w:asciiTheme="minorHAnsi" w:hAnsiTheme="minorHAnsi" w:cstheme="minorHAnsi"/>
          <w:sz w:val="16"/>
          <w:szCs w:val="16"/>
        </w:rPr>
      </w:pP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646464"/>
          <w:sz w:val="16"/>
          <w:szCs w:val="16"/>
          <w:bdr w:val="none" w:sz="0" w:space="0" w:color="auto" w:frame="1"/>
          <w:lang w:eastAsia="en-US"/>
        </w:rPr>
        <w:t>@Entity</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Table</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"modul"</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b/>
          <w:bCs/>
          <w:color w:val="006699"/>
          <w:sz w:val="16"/>
          <w:szCs w:val="16"/>
          <w:bdr w:val="none" w:sz="0" w:space="0" w:color="auto" w:frame="1"/>
          <w:lang w:eastAsia="en-US"/>
        </w:rPr>
        <w:t>public</w:t>
      </w: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class</w:t>
      </w:r>
      <w:r w:rsidRPr="008213E2">
        <w:rPr>
          <w:rFonts w:asciiTheme="minorHAnsi" w:hAnsiTheme="minorHAnsi" w:cstheme="minorHAnsi"/>
          <w:color w:val="000000"/>
          <w:sz w:val="16"/>
          <w:szCs w:val="16"/>
          <w:bdr w:val="none" w:sz="0" w:space="0" w:color="auto" w:frame="1"/>
          <w:lang w:eastAsia="en-US"/>
        </w:rPr>
        <w:t> Modul {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@Id</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GeneratedValue</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generator = </w:t>
      </w:r>
      <w:r w:rsidRPr="008213E2">
        <w:rPr>
          <w:rFonts w:asciiTheme="minorHAnsi" w:hAnsiTheme="minorHAnsi" w:cstheme="minorHAnsi"/>
          <w:color w:val="0000FF"/>
          <w:sz w:val="16"/>
          <w:szCs w:val="16"/>
          <w:bdr w:val="none" w:sz="0" w:space="0" w:color="auto" w:frame="1"/>
          <w:lang w:eastAsia="en-US"/>
        </w:rPr>
        <w:t>"uuid"</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GenericGenerator</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"uuid"</w:t>
      </w:r>
      <w:r w:rsidRPr="008213E2">
        <w:rPr>
          <w:rFonts w:asciiTheme="minorHAnsi" w:hAnsiTheme="minorHAnsi" w:cstheme="minorHAnsi"/>
          <w:color w:val="000000"/>
          <w:sz w:val="16"/>
          <w:szCs w:val="16"/>
          <w:bdr w:val="none" w:sz="0" w:space="0" w:color="auto" w:frame="1"/>
          <w:lang w:eastAsia="en-US"/>
        </w:rPr>
        <w:t>, strategy = </w:t>
      </w:r>
      <w:r w:rsidRPr="008213E2">
        <w:rPr>
          <w:rFonts w:asciiTheme="minorHAnsi" w:hAnsiTheme="minorHAnsi" w:cstheme="minorHAnsi"/>
          <w:color w:val="0000FF"/>
          <w:sz w:val="16"/>
          <w:szCs w:val="16"/>
          <w:bdr w:val="none" w:sz="0" w:space="0" w:color="auto" w:frame="1"/>
          <w:lang w:eastAsia="en-US"/>
        </w:rPr>
        <w:t>"uuid2"</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Type</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type = </w:t>
      </w:r>
      <w:r w:rsidRPr="008213E2">
        <w:rPr>
          <w:rFonts w:asciiTheme="minorHAnsi" w:hAnsiTheme="minorHAnsi" w:cstheme="minorHAnsi"/>
          <w:color w:val="0000FF"/>
          <w:sz w:val="16"/>
          <w:szCs w:val="16"/>
          <w:bdr w:val="none" w:sz="0" w:space="0" w:color="auto" w:frame="1"/>
          <w:lang w:eastAsia="en-US"/>
        </w:rPr>
        <w:t>"pg-uuid"</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"id_modul"</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UUID idModul;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"nama_modul"</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false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namaModul;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w:t>
      </w:r>
      <w:r w:rsidR="00DE1731">
        <w:rPr>
          <w:rFonts w:asciiTheme="minorHAnsi" w:hAnsiTheme="minorHAnsi" w:cstheme="minorHAnsi"/>
          <w:color w:val="0000FF"/>
          <w:sz w:val="16"/>
          <w:szCs w:val="16"/>
          <w:bdr w:val="none" w:sz="0" w:space="0" w:color="auto" w:frame="1"/>
          <w:lang w:eastAsia="en-US"/>
        </w:rPr>
        <w:t>URL</w:t>
      </w:r>
      <w:r w:rsidRPr="008213E2">
        <w:rPr>
          <w:rFonts w:asciiTheme="minorHAnsi" w:hAnsiTheme="minorHAnsi" w:cstheme="minorHAnsi"/>
          <w:color w:val="0000FF"/>
          <w:sz w:val="16"/>
          <w:szCs w:val="16"/>
          <w:bdr w:val="none" w:sz="0" w:space="0" w:color="auto" w:frame="1"/>
          <w:lang w:eastAsia="en-US"/>
        </w:rPr>
        <w:t>_mapping"</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true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w:t>
      </w:r>
      <w:r w:rsidR="00DE1731">
        <w:rPr>
          <w:rFonts w:asciiTheme="minorHAnsi" w:hAnsiTheme="minorHAnsi" w:cstheme="minorHAnsi"/>
          <w:color w:val="000000"/>
          <w:sz w:val="16"/>
          <w:szCs w:val="16"/>
          <w:bdr w:val="none" w:sz="0" w:space="0" w:color="auto" w:frame="1"/>
          <w:lang w:eastAsia="en-US"/>
        </w:rPr>
        <w:t>URL</w:t>
      </w:r>
      <w:r w:rsidRPr="008213E2">
        <w:rPr>
          <w:rFonts w:asciiTheme="minorHAnsi" w:hAnsiTheme="minorHAnsi" w:cstheme="minorHAnsi"/>
          <w:color w:val="000000"/>
          <w:sz w:val="16"/>
          <w:szCs w:val="16"/>
          <w:bdr w:val="none" w:sz="0" w:space="0" w:color="auto" w:frame="1"/>
          <w:lang w:eastAsia="en-US"/>
        </w:rPr>
        <w:t>Mapping;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"versi"</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false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versi;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"status"</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false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status;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"osgi_bundle_id"</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false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osgiBundleId;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"lokasi_konf_servlet"</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false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lokasiKonfigServlet;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"nama_servlet"</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false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namaServlet;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lastRenderedPageBreak/>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"gambar"</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true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w:t>
      </w:r>
      <w:proofErr w:type="gramStart"/>
      <w:r w:rsidRPr="008213E2">
        <w:rPr>
          <w:rFonts w:asciiTheme="minorHAnsi" w:hAnsiTheme="minorHAnsi" w:cstheme="minorHAnsi"/>
          <w:b/>
          <w:bCs/>
          <w:color w:val="006699"/>
          <w:sz w:val="16"/>
          <w:szCs w:val="16"/>
          <w:bdr w:val="none" w:sz="0" w:space="0" w:color="auto" w:frame="1"/>
          <w:lang w:eastAsia="en-US"/>
        </w:rPr>
        <w:t>byte</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 gambar;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"icon"</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true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namaIconTemplate;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OneToMany</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fetch = FetchType.LAZY, mappedBy = </w:t>
      </w:r>
      <w:r w:rsidRPr="008213E2">
        <w:rPr>
          <w:rFonts w:asciiTheme="minorHAnsi" w:hAnsiTheme="minorHAnsi" w:cstheme="minorHAnsi"/>
          <w:color w:val="0000FF"/>
          <w:sz w:val="16"/>
          <w:szCs w:val="16"/>
          <w:bdr w:val="none" w:sz="0" w:space="0" w:color="auto" w:frame="1"/>
          <w:lang w:eastAsia="en-US"/>
        </w:rPr>
        <w:t>"modul"</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List&lt;Menu&gt; menus;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008200"/>
          <w:sz w:val="16"/>
          <w:szCs w:val="16"/>
          <w:bdr w:val="none" w:sz="0" w:space="0" w:color="auto" w:frame="1"/>
          <w:lang w:eastAsia="en-US"/>
        </w:rPr>
        <w:t>//constructor, setters, and getters</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71C59" w:rsidRDefault="008213E2" w:rsidP="008213E2">
      <w:pPr>
        <w:ind w:firstLine="720"/>
        <w:rPr>
          <w:rFonts w:asciiTheme="minorHAnsi" w:hAnsiTheme="minorHAnsi" w:cstheme="minorHAnsi"/>
        </w:rPr>
      </w:pPr>
    </w:p>
    <w:p w:rsidR="001D0909" w:rsidRPr="006E4E70" w:rsidRDefault="00C64FEC" w:rsidP="006E4E70">
      <w:pPr>
        <w:jc w:val="center"/>
        <w:rPr>
          <w:rFonts w:asciiTheme="minorHAnsi" w:hAnsiTheme="minorHAnsi" w:cstheme="minorHAnsi"/>
          <w:color w:val="646464"/>
          <w:sz w:val="16"/>
          <w:szCs w:val="16"/>
          <w:bdr w:val="none" w:sz="0" w:space="0" w:color="auto" w:frame="1"/>
          <w:lang w:eastAsia="en-US"/>
        </w:rPr>
      </w:pPr>
      <w:bookmarkStart w:id="511" w:name="_Ref437821102"/>
      <w:bookmarkStart w:id="512" w:name="_Toc440864215"/>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23</w:t>
      </w:r>
      <w:r w:rsidRPr="0098346E">
        <w:rPr>
          <w:b/>
          <w:sz w:val="18"/>
        </w:rPr>
        <w:fldChar w:fldCharType="end"/>
      </w:r>
      <w:bookmarkEnd w:id="511"/>
      <w:r w:rsidRPr="0098346E">
        <w:rPr>
          <w:b/>
          <w:sz w:val="18"/>
        </w:rPr>
        <w:t xml:space="preserve"> </w:t>
      </w:r>
      <w:r>
        <w:rPr>
          <w:b/>
          <w:sz w:val="18"/>
        </w:rPr>
        <w:t>Kelas entitas Modul</w:t>
      </w:r>
      <w:bookmarkEnd w:id="512"/>
    </w:p>
    <w:p w:rsidR="00CD44F3" w:rsidRDefault="007A2FBD">
      <w:pPr>
        <w:pStyle w:val="Heading2"/>
      </w:pPr>
      <w:bookmarkStart w:id="513" w:name="_Toc513396384"/>
      <w:r>
        <w:t>Implementasi Koleksi Fitur Lokal</w:t>
      </w:r>
      <w:bookmarkEnd w:id="513"/>
    </w:p>
    <w:p w:rsidR="00CD44F3" w:rsidRDefault="00CD44F3" w:rsidP="00CD44F3"/>
    <w:p w:rsidR="00D812FF" w:rsidRDefault="00CD44F3" w:rsidP="00D812FF">
      <w:pPr>
        <w:ind w:firstLine="720"/>
      </w:pPr>
      <w:r>
        <w:t>Pada subbab ini akan dibahas langkah-langkah yang mengembangkan perangkat lunak Spring MVC. Subbab ini diperlukan sebagai panduan dasar kepada pengembang lain yang akan melanjutkan pengembangan perangkat lunak ini.</w:t>
      </w:r>
    </w:p>
    <w:p w:rsidR="00D812FF" w:rsidRDefault="00D812FF" w:rsidP="00D812FF">
      <w:pPr>
        <w:ind w:firstLine="720"/>
      </w:pPr>
      <w:r>
        <w:t>Beberapa hal yang perlu disiapkan sebelum memulai panduan ini antara lain</w:t>
      </w:r>
    </w:p>
    <w:p w:rsidR="00D812FF" w:rsidRDefault="00D812FF" w:rsidP="00A01DBC">
      <w:pPr>
        <w:pStyle w:val="ListParagraph"/>
        <w:numPr>
          <w:ilvl w:val="1"/>
          <w:numId w:val="78"/>
        </w:numPr>
        <w:tabs>
          <w:tab w:val="clear" w:pos="1440"/>
          <w:tab w:val="num" w:pos="426"/>
        </w:tabs>
        <w:ind w:left="426"/>
      </w:pPr>
      <w:r>
        <w:t>Eclipse IDE dengan versi minimal 4.4.2</w:t>
      </w:r>
    </w:p>
    <w:p w:rsidR="00D812FF" w:rsidRDefault="00D812FF" w:rsidP="00A01DBC">
      <w:pPr>
        <w:pStyle w:val="ListParagraph"/>
        <w:numPr>
          <w:ilvl w:val="1"/>
          <w:numId w:val="78"/>
        </w:numPr>
        <w:tabs>
          <w:tab w:val="clear" w:pos="1440"/>
          <w:tab w:val="num" w:pos="426"/>
        </w:tabs>
        <w:ind w:left="426"/>
      </w:pPr>
      <w:r>
        <w:t>Maven</w:t>
      </w:r>
    </w:p>
    <w:p w:rsidR="00282177" w:rsidRDefault="00282177" w:rsidP="00A01DBC">
      <w:pPr>
        <w:pStyle w:val="ListParagraph"/>
        <w:numPr>
          <w:ilvl w:val="1"/>
          <w:numId w:val="78"/>
        </w:numPr>
        <w:tabs>
          <w:tab w:val="clear" w:pos="1440"/>
          <w:tab w:val="num" w:pos="426"/>
        </w:tabs>
        <w:ind w:left="426"/>
      </w:pPr>
      <w:r>
        <w:t>Apache Tomcat</w:t>
      </w:r>
    </w:p>
    <w:p w:rsidR="00D812FF" w:rsidRDefault="00D812FF" w:rsidP="00A01DBC">
      <w:pPr>
        <w:pStyle w:val="ListParagraph"/>
        <w:numPr>
          <w:ilvl w:val="1"/>
          <w:numId w:val="78"/>
        </w:numPr>
        <w:tabs>
          <w:tab w:val="clear" w:pos="1440"/>
          <w:tab w:val="num" w:pos="426"/>
        </w:tabs>
        <w:ind w:left="426"/>
      </w:pPr>
      <w:r>
        <w:t>Koneksi Internet</w:t>
      </w:r>
    </w:p>
    <w:p w:rsidR="00CD44F3" w:rsidRPr="00CD44F3" w:rsidRDefault="00CD44F3" w:rsidP="00CD44F3"/>
    <w:p w:rsidR="00D812FF" w:rsidRDefault="00282177" w:rsidP="001465B2">
      <w:pPr>
        <w:pStyle w:val="Heading3"/>
      </w:pPr>
      <w:bookmarkStart w:id="514" w:name="_Toc439259339"/>
      <w:bookmarkStart w:id="515" w:name="_Toc439259439"/>
      <w:bookmarkStart w:id="516" w:name="_Toc439260192"/>
      <w:bookmarkStart w:id="517" w:name="_Toc439260354"/>
      <w:bookmarkStart w:id="518" w:name="_Toc513396385"/>
      <w:r>
        <w:t>Pembuatan proyek baru</w:t>
      </w:r>
      <w:bookmarkEnd w:id="514"/>
      <w:bookmarkEnd w:id="515"/>
      <w:bookmarkEnd w:id="516"/>
      <w:bookmarkEnd w:id="517"/>
      <w:bookmarkEnd w:id="518"/>
    </w:p>
    <w:p w:rsidR="00282177" w:rsidRDefault="00282177" w:rsidP="00D812FF">
      <w:pPr>
        <w:ind w:firstLine="720"/>
      </w:pPr>
    </w:p>
    <w:p w:rsidR="00D812FF" w:rsidRDefault="00D812FF" w:rsidP="00D812FF">
      <w:pPr>
        <w:ind w:firstLine="720"/>
      </w:pPr>
      <w:r>
        <w:t>Pembuatan proyek baru dilakukan dengan membuat proyek maven. Hal tersebut dilakukan dengan cara berikut:</w:t>
      </w:r>
    </w:p>
    <w:p w:rsidR="00D812FF" w:rsidRDefault="00D812FF" w:rsidP="00D812FF">
      <w:pPr>
        <w:ind w:firstLine="720"/>
      </w:pPr>
    </w:p>
    <w:p w:rsidR="00D812FF" w:rsidRDefault="00D812FF" w:rsidP="00A01DBC">
      <w:pPr>
        <w:pStyle w:val="ListParagraph"/>
        <w:numPr>
          <w:ilvl w:val="0"/>
          <w:numId w:val="32"/>
        </w:numPr>
        <w:spacing w:after="160" w:line="259" w:lineRule="auto"/>
        <w:ind w:left="426"/>
      </w:pPr>
      <w:r>
        <w:t>Klik File -&gt; New -&gt; Project -&gt; Maven Project</w:t>
      </w:r>
    </w:p>
    <w:p w:rsidR="00282177" w:rsidRDefault="00282177" w:rsidP="00A01DBC">
      <w:pPr>
        <w:pStyle w:val="ListParagraph"/>
        <w:numPr>
          <w:ilvl w:val="0"/>
          <w:numId w:val="32"/>
        </w:numPr>
        <w:spacing w:after="160" w:line="259" w:lineRule="auto"/>
        <w:ind w:left="426"/>
      </w:pPr>
      <w:r>
        <w:t xml:space="preserve">Pilih maven-archetype-webapp. Perlu dicatat, pemilihan archetype maven diperlukan koneksi internet untuk pengunduhan struktur proyek. Jika terjadi kegagalan dalam </w:t>
      </w:r>
      <w:r>
        <w:lastRenderedPageBreak/>
        <w:t xml:space="preserve">mengunduh, hapus isi dari </w:t>
      </w:r>
      <w:r w:rsidRPr="00906678">
        <w:rPr>
          <w:i/>
        </w:rPr>
        <w:t>folder</w:t>
      </w:r>
      <w:r>
        <w:t xml:space="preserve"> “</w:t>
      </w:r>
      <w:proofErr w:type="gramStart"/>
      <w:r w:rsidRPr="00282177">
        <w:t>C:\Users\</w:t>
      </w:r>
      <w:r>
        <w:t>{</w:t>
      </w:r>
      <w:proofErr w:type="gramEnd"/>
      <w:r>
        <w:t>nama user}</w:t>
      </w:r>
      <w:r w:rsidRPr="00282177">
        <w:t>\.m2\repository\org\apache\maven\archetypes</w:t>
      </w:r>
      <w:r>
        <w:t>” dan ulangi lan</w:t>
      </w:r>
      <w:r w:rsidR="00DE78D2">
        <w:t>g</w:t>
      </w:r>
      <w:r>
        <w:t>kah nomor 1.</w:t>
      </w:r>
    </w:p>
    <w:p w:rsidR="00D812FF" w:rsidRPr="00D812FF" w:rsidRDefault="00282177" w:rsidP="00A01DBC">
      <w:pPr>
        <w:pStyle w:val="ListParagraph"/>
        <w:numPr>
          <w:ilvl w:val="0"/>
          <w:numId w:val="32"/>
        </w:numPr>
        <w:spacing w:after="160" w:line="259" w:lineRule="auto"/>
        <w:ind w:left="426"/>
      </w:pPr>
      <w:r>
        <w:t>Isi kolom Group Id, Artifact Id, dan Version. Biarkan kolom packaging kosong atau isi dengan nilai “war”</w:t>
      </w:r>
    </w:p>
    <w:p w:rsidR="00282177" w:rsidRDefault="00282177">
      <w:pPr>
        <w:pStyle w:val="Heading3"/>
      </w:pPr>
      <w:bookmarkStart w:id="519" w:name="_Toc439259340"/>
      <w:bookmarkStart w:id="520" w:name="_Toc439259440"/>
      <w:bookmarkStart w:id="521" w:name="_Toc439260193"/>
      <w:bookmarkStart w:id="522" w:name="_Toc439260355"/>
      <w:bookmarkStart w:id="523" w:name="_Toc513396386"/>
      <w:r>
        <w:t>Pom.xml</w:t>
      </w:r>
      <w:bookmarkEnd w:id="519"/>
      <w:bookmarkEnd w:id="520"/>
      <w:bookmarkEnd w:id="521"/>
      <w:bookmarkEnd w:id="522"/>
      <w:bookmarkEnd w:id="523"/>
    </w:p>
    <w:p w:rsidR="00282177" w:rsidRDefault="00282177" w:rsidP="00282177">
      <w:pPr>
        <w:ind w:left="720"/>
      </w:pPr>
    </w:p>
    <w:p w:rsidR="00650405" w:rsidRDefault="00282177" w:rsidP="006E4E70">
      <w:pPr>
        <w:ind w:firstLine="720"/>
      </w:pPr>
      <w:r>
        <w:t xml:space="preserve">Berkas pom.xml merupakan berkas yang merepresentasikan proyek dalam bentuk xml. Pada tahap ini pengembang perlu menambahkan dependensi proyek. Penambahan dependensi dapat dilakukan dengan menamabah </w:t>
      </w:r>
      <w:r w:rsidR="001465B2">
        <w:t xml:space="preserve">&lt;dependency&gt;&lt;/dependency&gt; untuk tiap pustaka dependensi ke dalam </w:t>
      </w:r>
      <w:r>
        <w:t>&lt;dependencies&gt;&lt;/dependencies&gt;</w:t>
      </w:r>
      <w:r w:rsidR="001465B2">
        <w:t>. Dependensi-dependensi yang diperlukan dapat ditemukan pada web Maven Repository. Pada kasus perangkat lunak Spring MVC sederhana, dependensi yang diperlukan adalah Spring webmvc, Javax Servlet API, JSP API dan JSTL. Berikut dependensi tersebut d</w:t>
      </w:r>
      <w:r w:rsidR="006E4E70">
        <w:t>alam &lt;dependency&gt;&lt;/dependency&gt;.</w:t>
      </w:r>
    </w:p>
    <w:p w:rsidR="00650405" w:rsidRDefault="00650405" w:rsidP="00650405"/>
    <w:p w:rsidR="001465B2" w:rsidRDefault="001465B2" w:rsidP="001465B2">
      <w:r>
        <w:t>&lt;dependency&gt;</w:t>
      </w:r>
    </w:p>
    <w:p w:rsidR="001465B2" w:rsidRDefault="001465B2" w:rsidP="001465B2">
      <w:r>
        <w:tab/>
        <w:t>&lt;groupId&gt;org.springframework&lt;/groupId&gt;</w:t>
      </w:r>
    </w:p>
    <w:p w:rsidR="001465B2" w:rsidRDefault="001465B2" w:rsidP="001465B2">
      <w:r>
        <w:tab/>
        <w:t>&lt;artifactId&gt;spring-webmvc&lt;/artifactId&gt;</w:t>
      </w:r>
    </w:p>
    <w:p w:rsidR="001465B2" w:rsidRDefault="001465B2" w:rsidP="001465B2">
      <w:r>
        <w:tab/>
        <w:t>&lt;version&gt;3.1.</w:t>
      </w:r>
      <w:proofErr w:type="gramStart"/>
      <w:r>
        <w:t>1.RELEASE</w:t>
      </w:r>
      <w:proofErr w:type="gramEnd"/>
      <w:r>
        <w:t>&lt;/version&gt;</w:t>
      </w:r>
    </w:p>
    <w:p w:rsidR="001465B2" w:rsidRDefault="001465B2" w:rsidP="001465B2">
      <w:r>
        <w:t>&lt;/dependency&gt;</w:t>
      </w:r>
    </w:p>
    <w:p w:rsidR="001465B2" w:rsidRDefault="001465B2" w:rsidP="001465B2">
      <w:r>
        <w:t>&lt;dependency&gt;</w:t>
      </w:r>
    </w:p>
    <w:p w:rsidR="001465B2" w:rsidRDefault="001465B2" w:rsidP="001465B2">
      <w:r>
        <w:tab/>
        <w:t>&lt;groupId&gt;javax.servlet&lt;/groupId&gt;</w:t>
      </w:r>
    </w:p>
    <w:p w:rsidR="001465B2" w:rsidRDefault="001465B2" w:rsidP="001465B2">
      <w:r>
        <w:tab/>
        <w:t>&lt;artifactId&gt;javax.servlet-api&lt;/artifactId&gt;</w:t>
      </w:r>
    </w:p>
    <w:p w:rsidR="001465B2" w:rsidRDefault="001465B2" w:rsidP="001465B2">
      <w:r>
        <w:tab/>
        <w:t>&lt;version&gt;3.0.1&lt;/version&gt;</w:t>
      </w:r>
    </w:p>
    <w:p w:rsidR="00282177" w:rsidRDefault="001465B2" w:rsidP="001465B2">
      <w:r>
        <w:t>&lt;/dependency&gt;</w:t>
      </w:r>
    </w:p>
    <w:p w:rsidR="001465B2" w:rsidRDefault="001465B2" w:rsidP="001465B2">
      <w:r>
        <w:t>&lt;dependency&gt;</w:t>
      </w:r>
    </w:p>
    <w:p w:rsidR="001465B2" w:rsidRDefault="001465B2" w:rsidP="001465B2">
      <w:r>
        <w:tab/>
        <w:t>&lt;groupId&gt;javax.servlet.jsp&lt;/groupId&gt;</w:t>
      </w:r>
    </w:p>
    <w:p w:rsidR="001465B2" w:rsidRDefault="001465B2" w:rsidP="001465B2">
      <w:r>
        <w:tab/>
        <w:t>&lt;artifactId&gt;jsp-api&lt;/artifactId&gt;</w:t>
      </w:r>
    </w:p>
    <w:p w:rsidR="001465B2" w:rsidRDefault="001465B2" w:rsidP="001465B2">
      <w:r>
        <w:tab/>
        <w:t>&lt;version&gt;2.1&lt;/version&gt;</w:t>
      </w:r>
    </w:p>
    <w:p w:rsidR="001465B2" w:rsidRDefault="001465B2" w:rsidP="001465B2">
      <w:r>
        <w:t>&lt;/dependency&gt;</w:t>
      </w:r>
    </w:p>
    <w:p w:rsidR="001465B2" w:rsidRDefault="001465B2" w:rsidP="001465B2">
      <w:r>
        <w:lastRenderedPageBreak/>
        <w:t>&lt;dependency&gt;</w:t>
      </w:r>
    </w:p>
    <w:p w:rsidR="001465B2" w:rsidRDefault="001465B2" w:rsidP="001465B2">
      <w:r>
        <w:tab/>
        <w:t>&lt;groupId&gt;javax.servlet&lt;/groupId&gt;</w:t>
      </w:r>
    </w:p>
    <w:p w:rsidR="001465B2" w:rsidRDefault="001465B2" w:rsidP="001465B2">
      <w:r>
        <w:tab/>
        <w:t>&lt;artifactId&gt;jstl&lt;/artifactId&gt;</w:t>
      </w:r>
    </w:p>
    <w:p w:rsidR="001465B2" w:rsidRDefault="001465B2" w:rsidP="001465B2">
      <w:r>
        <w:tab/>
        <w:t>&lt;version&gt;1.2&lt;/version&gt;</w:t>
      </w:r>
    </w:p>
    <w:p w:rsidR="001465B2" w:rsidRDefault="001465B2" w:rsidP="001465B2">
      <w:r>
        <w:t>&lt;/dependency&gt;</w:t>
      </w:r>
    </w:p>
    <w:p w:rsidR="001465B2" w:rsidRDefault="001465B2" w:rsidP="001465B2"/>
    <w:p w:rsidR="00EF1B90" w:rsidRDefault="00EF1B90" w:rsidP="00EF1B90">
      <w:pPr>
        <w:ind w:firstLine="720"/>
      </w:pPr>
      <w:r>
        <w:t>Setelah dependensi tersebut ditambah, pengembang perlu menentukan versi java yang digunakan pada proses kompilasi proyek. Untuk melakukan hal tersebut pengembang dapat menggunakan maven plugin.</w:t>
      </w:r>
    </w:p>
    <w:p w:rsidR="00EF1B90" w:rsidRDefault="00EF1B90" w:rsidP="00EF1B90">
      <w:pPr>
        <w:ind w:firstLine="720"/>
      </w:pPr>
      <w:r>
        <w:t xml:space="preserve">Maven plugin dapat ditambahkan dengan menambah maven-compiler-plugin dengan properti versi Java yang diinginkan. beserta isinya ke dalam &lt;plugins&gt;&lt;/plugins&gt; yang berada pada &lt;build&gt;&lt;/build&gt;. </w:t>
      </w:r>
      <w:r w:rsidR="0074704B" w:rsidRPr="0074704B">
        <w:fldChar w:fldCharType="begin"/>
      </w:r>
      <w:r w:rsidR="0074704B" w:rsidRPr="0074704B">
        <w:instrText xml:space="preserve"> REF _Ref440517158 \h  \* MERGEFORMAT </w:instrText>
      </w:r>
      <w:r w:rsidR="0074704B" w:rsidRPr="0074704B">
        <w:fldChar w:fldCharType="separate"/>
      </w:r>
      <w:r w:rsidR="00EC2FF0" w:rsidRPr="00EC2FF0">
        <w:t>Kode Sumber 4.24</w:t>
      </w:r>
      <w:r w:rsidR="0074704B" w:rsidRPr="0074704B">
        <w:fldChar w:fldCharType="end"/>
      </w:r>
      <w:r w:rsidR="0074704B">
        <w:t xml:space="preserve"> menunjukkan kode untuk menambah </w:t>
      </w:r>
      <w:r w:rsidR="0074704B" w:rsidRPr="0074704B">
        <w:rPr>
          <w:i/>
        </w:rPr>
        <w:t>maven compiler plugin</w:t>
      </w:r>
      <w:r w:rsidR="0074704B">
        <w:t>.</w:t>
      </w:r>
    </w:p>
    <w:p w:rsidR="00EF1B90" w:rsidRDefault="00EF1B90" w:rsidP="00EF1B90">
      <w:pPr>
        <w:ind w:left="284" w:hanging="284"/>
      </w:pPr>
    </w:p>
    <w:p w:rsidR="00EF1B90" w:rsidRPr="00EF1B90" w:rsidRDefault="00EF1B90" w:rsidP="00A01DBC">
      <w:pPr>
        <w:numPr>
          <w:ilvl w:val="0"/>
          <w:numId w:val="79"/>
        </w:numPr>
        <w:pBdr>
          <w:left w:val="single" w:sz="18" w:space="0" w:color="6CE26C"/>
        </w:pBdr>
        <w:shd w:val="clear" w:color="auto" w:fill="FFFFFF"/>
        <w:spacing w:line="210" w:lineRule="atLeast"/>
        <w:ind w:left="284" w:hanging="284"/>
        <w:jc w:val="left"/>
        <w:rPr>
          <w:rFonts w:asciiTheme="minorHAnsi" w:hAnsiTheme="minorHAnsi" w:cstheme="minorHAnsi"/>
          <w:color w:val="5C5C5C"/>
          <w:sz w:val="16"/>
          <w:szCs w:val="16"/>
          <w:lang w:eastAsia="en-US"/>
        </w:rPr>
      </w:pPr>
      <w:r w:rsidRPr="00EF1B90">
        <w:rPr>
          <w:rFonts w:ascii="Consolas" w:hAnsi="Consolas" w:cs="Consolas"/>
          <w:b/>
          <w:bCs/>
          <w:color w:val="006699"/>
          <w:sz w:val="18"/>
          <w:szCs w:val="18"/>
          <w:bdr w:val="none" w:sz="0" w:space="0" w:color="auto" w:frame="1"/>
          <w:lang w:eastAsia="en-US"/>
        </w:rPr>
        <w:t>&lt;</w:t>
      </w:r>
      <w:r w:rsidRPr="00EF1B90">
        <w:rPr>
          <w:rFonts w:asciiTheme="minorHAnsi" w:hAnsiTheme="minorHAnsi" w:cstheme="minorHAnsi"/>
          <w:b/>
          <w:bCs/>
          <w:color w:val="006699"/>
          <w:sz w:val="16"/>
          <w:szCs w:val="16"/>
          <w:bdr w:val="none" w:sz="0" w:space="0" w:color="auto" w:frame="1"/>
          <w:lang w:eastAsia="en-US"/>
        </w:rPr>
        <w:t>plugin&gt;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t>                    </w:t>
      </w:r>
      <w:proofErr w:type="gramStart"/>
      <w:r w:rsidRPr="00EF1B90">
        <w:rPr>
          <w:rFonts w:asciiTheme="minorHAnsi" w:hAnsiTheme="minorHAnsi" w:cstheme="minorHAnsi"/>
          <w:b/>
          <w:bCs/>
          <w:color w:val="006699"/>
          <w:sz w:val="16"/>
          <w:szCs w:val="16"/>
          <w:bdr w:val="none" w:sz="0" w:space="0" w:color="auto" w:frame="1"/>
          <w:lang w:eastAsia="en-US"/>
        </w:rPr>
        <w:t>&lt;groupId&gt;</w:t>
      </w:r>
      <w:r w:rsidRPr="00EF1B90">
        <w:rPr>
          <w:rFonts w:asciiTheme="minorHAnsi" w:hAnsiTheme="minorHAnsi" w:cstheme="minorHAnsi"/>
          <w:color w:val="000000"/>
          <w:sz w:val="16"/>
          <w:szCs w:val="16"/>
          <w:bdr w:val="none" w:sz="0" w:space="0" w:color="auto" w:frame="1"/>
          <w:lang w:eastAsia="en-US"/>
        </w:rPr>
        <w:t>org.apache.maven</w:t>
      </w:r>
      <w:proofErr w:type="gramEnd"/>
      <w:r w:rsidRPr="00EF1B90">
        <w:rPr>
          <w:rFonts w:asciiTheme="minorHAnsi" w:hAnsiTheme="minorHAnsi" w:cstheme="minorHAnsi"/>
          <w:color w:val="000000"/>
          <w:sz w:val="16"/>
          <w:szCs w:val="16"/>
          <w:bdr w:val="none" w:sz="0" w:space="0" w:color="auto" w:frame="1"/>
          <w:lang w:eastAsia="en-US"/>
        </w:rPr>
        <w:t>.plugins</w:t>
      </w:r>
      <w:r w:rsidRPr="00EF1B90">
        <w:rPr>
          <w:rFonts w:asciiTheme="minorHAnsi" w:hAnsiTheme="minorHAnsi" w:cstheme="minorHAnsi"/>
          <w:b/>
          <w:bCs/>
          <w:color w:val="006699"/>
          <w:sz w:val="16"/>
          <w:szCs w:val="16"/>
          <w:bdr w:val="none" w:sz="0" w:space="0" w:color="auto" w:frame="1"/>
          <w:lang w:eastAsia="en-US"/>
        </w:rPr>
        <w:t>&lt;/groupId&gt;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FFFFF"/>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t>                    </w:t>
      </w:r>
      <w:r w:rsidRPr="00EF1B90">
        <w:rPr>
          <w:rFonts w:asciiTheme="minorHAnsi" w:hAnsiTheme="minorHAnsi" w:cstheme="minorHAnsi"/>
          <w:b/>
          <w:bCs/>
          <w:color w:val="006699"/>
          <w:sz w:val="16"/>
          <w:szCs w:val="16"/>
          <w:bdr w:val="none" w:sz="0" w:space="0" w:color="auto" w:frame="1"/>
          <w:lang w:eastAsia="en-US"/>
        </w:rPr>
        <w:t>&lt;artifactId&gt;</w:t>
      </w:r>
      <w:r w:rsidRPr="00EF1B90">
        <w:rPr>
          <w:rFonts w:asciiTheme="minorHAnsi" w:hAnsiTheme="minorHAnsi" w:cstheme="minorHAnsi"/>
          <w:color w:val="000000"/>
          <w:sz w:val="16"/>
          <w:szCs w:val="16"/>
          <w:bdr w:val="none" w:sz="0" w:space="0" w:color="auto" w:frame="1"/>
          <w:lang w:eastAsia="en-US"/>
        </w:rPr>
        <w:t>maven-compiler-plugin</w:t>
      </w:r>
      <w:r w:rsidRPr="00EF1B90">
        <w:rPr>
          <w:rFonts w:asciiTheme="minorHAnsi" w:hAnsiTheme="minorHAnsi" w:cstheme="minorHAnsi"/>
          <w:b/>
          <w:bCs/>
          <w:color w:val="006699"/>
          <w:sz w:val="16"/>
          <w:szCs w:val="16"/>
          <w:bdr w:val="none" w:sz="0" w:space="0" w:color="auto" w:frame="1"/>
          <w:lang w:eastAsia="en-US"/>
        </w:rPr>
        <w:t>&lt;/artifactId&gt;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8F8F8"/>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t>                    </w:t>
      </w:r>
      <w:r w:rsidRPr="00EF1B90">
        <w:rPr>
          <w:rFonts w:asciiTheme="minorHAnsi" w:hAnsiTheme="minorHAnsi" w:cstheme="minorHAnsi"/>
          <w:b/>
          <w:bCs/>
          <w:color w:val="006699"/>
          <w:sz w:val="16"/>
          <w:szCs w:val="16"/>
          <w:bdr w:val="none" w:sz="0" w:space="0" w:color="auto" w:frame="1"/>
          <w:lang w:eastAsia="en-US"/>
        </w:rPr>
        <w:t>&lt;configuration&gt;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FFFFF"/>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t>                        </w:t>
      </w:r>
      <w:r w:rsidRPr="00EF1B90">
        <w:rPr>
          <w:rFonts w:asciiTheme="minorHAnsi" w:hAnsiTheme="minorHAnsi" w:cstheme="minorHAnsi"/>
          <w:b/>
          <w:bCs/>
          <w:color w:val="006699"/>
          <w:sz w:val="16"/>
          <w:szCs w:val="16"/>
          <w:bdr w:val="none" w:sz="0" w:space="0" w:color="auto" w:frame="1"/>
          <w:lang w:eastAsia="en-US"/>
        </w:rPr>
        <w:t>&lt;source&gt;</w:t>
      </w:r>
      <w:r>
        <w:rPr>
          <w:rFonts w:asciiTheme="minorHAnsi" w:hAnsiTheme="minorHAnsi" w:cstheme="minorHAnsi"/>
          <w:color w:val="000000"/>
          <w:sz w:val="16"/>
          <w:szCs w:val="16"/>
          <w:bdr w:val="none" w:sz="0" w:space="0" w:color="auto" w:frame="1"/>
          <w:lang w:eastAsia="en-US"/>
        </w:rPr>
        <w:t>1.7</w:t>
      </w:r>
      <w:r w:rsidRPr="00EF1B90">
        <w:rPr>
          <w:rFonts w:asciiTheme="minorHAnsi" w:hAnsiTheme="minorHAnsi" w:cstheme="minorHAnsi"/>
          <w:b/>
          <w:bCs/>
          <w:color w:val="006699"/>
          <w:sz w:val="16"/>
          <w:szCs w:val="16"/>
          <w:bdr w:val="none" w:sz="0" w:space="0" w:color="auto" w:frame="1"/>
          <w:lang w:eastAsia="en-US"/>
        </w:rPr>
        <w:t>&lt;/source&gt;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8F8F8"/>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t>                        </w:t>
      </w:r>
      <w:r w:rsidRPr="00EF1B90">
        <w:rPr>
          <w:rFonts w:asciiTheme="minorHAnsi" w:hAnsiTheme="minorHAnsi" w:cstheme="minorHAnsi"/>
          <w:b/>
          <w:bCs/>
          <w:color w:val="006699"/>
          <w:sz w:val="16"/>
          <w:szCs w:val="16"/>
          <w:bdr w:val="none" w:sz="0" w:space="0" w:color="auto" w:frame="1"/>
          <w:lang w:eastAsia="en-US"/>
        </w:rPr>
        <w:t>&lt;target&gt;</w:t>
      </w:r>
      <w:r>
        <w:rPr>
          <w:rFonts w:asciiTheme="minorHAnsi" w:hAnsiTheme="minorHAnsi" w:cstheme="minorHAnsi"/>
          <w:color w:val="000000"/>
          <w:sz w:val="16"/>
          <w:szCs w:val="16"/>
          <w:bdr w:val="none" w:sz="0" w:space="0" w:color="auto" w:frame="1"/>
          <w:lang w:eastAsia="en-US"/>
        </w:rPr>
        <w:t>1.7</w:t>
      </w:r>
      <w:r w:rsidRPr="00EF1B90">
        <w:rPr>
          <w:rFonts w:asciiTheme="minorHAnsi" w:hAnsiTheme="minorHAnsi" w:cstheme="minorHAnsi"/>
          <w:b/>
          <w:bCs/>
          <w:color w:val="006699"/>
          <w:sz w:val="16"/>
          <w:szCs w:val="16"/>
          <w:bdr w:val="none" w:sz="0" w:space="0" w:color="auto" w:frame="1"/>
          <w:lang w:eastAsia="en-US"/>
        </w:rPr>
        <w:t>&lt;/target&gt;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FFFFF"/>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t>                    </w:t>
      </w:r>
      <w:r w:rsidRPr="00EF1B90">
        <w:rPr>
          <w:rFonts w:asciiTheme="minorHAnsi" w:hAnsiTheme="minorHAnsi" w:cstheme="minorHAnsi"/>
          <w:b/>
          <w:bCs/>
          <w:color w:val="006699"/>
          <w:sz w:val="16"/>
          <w:szCs w:val="16"/>
          <w:bdr w:val="none" w:sz="0" w:space="0" w:color="auto" w:frame="1"/>
          <w:lang w:eastAsia="en-US"/>
        </w:rPr>
        <w:t>&lt;/configuration&gt;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8F8F8"/>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t>                </w:t>
      </w:r>
      <w:r w:rsidRPr="00EF1B90">
        <w:rPr>
          <w:rFonts w:asciiTheme="minorHAnsi" w:hAnsiTheme="minorHAnsi" w:cstheme="minorHAnsi"/>
          <w:b/>
          <w:bCs/>
          <w:color w:val="006699"/>
          <w:sz w:val="16"/>
          <w:szCs w:val="16"/>
          <w:bdr w:val="none" w:sz="0" w:space="0" w:color="auto" w:frame="1"/>
          <w:lang w:eastAsia="en-US"/>
        </w:rPr>
        <w:t>&lt;/plugin&gt;</w:t>
      </w:r>
      <w:r w:rsidRPr="00EF1B90">
        <w:rPr>
          <w:rFonts w:asciiTheme="minorHAnsi" w:hAnsiTheme="minorHAnsi" w:cstheme="minorHAnsi"/>
          <w:color w:val="000000"/>
          <w:sz w:val="16"/>
          <w:szCs w:val="16"/>
          <w:bdr w:val="none" w:sz="0" w:space="0" w:color="auto" w:frame="1"/>
          <w:lang w:eastAsia="en-US"/>
        </w:rPr>
        <w:t>  </w:t>
      </w:r>
    </w:p>
    <w:p w:rsidR="00EF1B90" w:rsidRPr="00871C59" w:rsidRDefault="00EF1B90" w:rsidP="00EF1B90">
      <w:pPr>
        <w:ind w:firstLine="720"/>
        <w:rPr>
          <w:rFonts w:asciiTheme="minorHAnsi" w:hAnsiTheme="minorHAnsi" w:cstheme="minorHAnsi"/>
        </w:rPr>
      </w:pPr>
    </w:p>
    <w:p w:rsidR="00EF1B90" w:rsidRPr="00114257" w:rsidRDefault="00EF1B90" w:rsidP="00EF1B90">
      <w:pPr>
        <w:jc w:val="center"/>
        <w:rPr>
          <w:rFonts w:asciiTheme="minorHAnsi" w:hAnsiTheme="minorHAnsi" w:cstheme="minorHAnsi"/>
          <w:color w:val="646464"/>
          <w:sz w:val="16"/>
          <w:szCs w:val="16"/>
          <w:bdr w:val="none" w:sz="0" w:space="0" w:color="auto" w:frame="1"/>
          <w:lang w:eastAsia="en-US"/>
        </w:rPr>
      </w:pPr>
      <w:bookmarkStart w:id="524" w:name="_Ref440517158"/>
      <w:bookmarkStart w:id="525" w:name="_Toc440864216"/>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24</w:t>
      </w:r>
      <w:r w:rsidRPr="0098346E">
        <w:rPr>
          <w:b/>
          <w:sz w:val="18"/>
        </w:rPr>
        <w:fldChar w:fldCharType="end"/>
      </w:r>
      <w:bookmarkEnd w:id="524"/>
      <w:r w:rsidRPr="0098346E">
        <w:rPr>
          <w:b/>
          <w:sz w:val="18"/>
        </w:rPr>
        <w:t xml:space="preserve"> </w:t>
      </w:r>
      <w:r w:rsidRPr="00EF1B90">
        <w:rPr>
          <w:b/>
          <w:i/>
          <w:sz w:val="18"/>
        </w:rPr>
        <w:t>Maven compiler plugin</w:t>
      </w:r>
      <w:bookmarkEnd w:id="525"/>
    </w:p>
    <w:p w:rsidR="00EF1B90" w:rsidRDefault="00EF1B90" w:rsidP="007E063D">
      <w:pPr>
        <w:rPr>
          <w:rFonts w:asciiTheme="minorHAnsi" w:hAnsiTheme="minorHAnsi" w:cstheme="minorHAnsi"/>
          <w:sz w:val="16"/>
          <w:szCs w:val="16"/>
        </w:rPr>
      </w:pPr>
    </w:p>
    <w:p w:rsidR="007E063D" w:rsidRDefault="007E063D" w:rsidP="007E063D">
      <w:r>
        <w:t>Berikut</w:t>
      </w:r>
      <w:r w:rsidR="0074704B">
        <w:t xml:space="preserve"> adalah </w:t>
      </w:r>
      <w:r w:rsidR="0074704B" w:rsidRPr="0074704B">
        <w:fldChar w:fldCharType="begin"/>
      </w:r>
      <w:r w:rsidR="0074704B" w:rsidRPr="0074704B">
        <w:instrText xml:space="preserve"> REF _Ref440517212 \h  \* MERGEFORMAT </w:instrText>
      </w:r>
      <w:r w:rsidR="0074704B" w:rsidRPr="0074704B">
        <w:fldChar w:fldCharType="separate"/>
      </w:r>
      <w:r w:rsidR="00EC2FF0" w:rsidRPr="00EC2FF0">
        <w:t>Kode Sumber 4.25</w:t>
      </w:r>
      <w:r w:rsidR="0074704B" w:rsidRPr="0074704B">
        <w:fldChar w:fldCharType="end"/>
      </w:r>
      <w:r w:rsidR="0074704B">
        <w:t xml:space="preserve"> </w:t>
      </w:r>
      <w:r>
        <w:t xml:space="preserve"> merupakan hasil akhir berkas pom.xml</w:t>
      </w:r>
      <w:r w:rsidR="0074704B">
        <w:t>.</w:t>
      </w:r>
    </w:p>
    <w:p w:rsidR="007E063D" w:rsidRDefault="007E063D" w:rsidP="007E063D"/>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proofErr w:type="gramStart"/>
      <w:r w:rsidRPr="007E063D">
        <w:rPr>
          <w:rFonts w:asciiTheme="minorHAnsi" w:hAnsiTheme="minorHAnsi" w:cstheme="minorHAnsi"/>
          <w:b/>
          <w:bCs/>
          <w:color w:val="006699"/>
          <w:sz w:val="16"/>
          <w:szCs w:val="16"/>
          <w:bdr w:val="none" w:sz="0" w:space="0" w:color="auto" w:frame="1"/>
          <w:lang w:eastAsia="en-US"/>
        </w:rPr>
        <w:t>&lt;?xml</w:t>
      </w:r>
      <w:proofErr w:type="gramEnd"/>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color w:val="FF0000"/>
          <w:sz w:val="16"/>
          <w:szCs w:val="16"/>
          <w:bdr w:val="none" w:sz="0" w:space="0" w:color="auto" w:frame="1"/>
          <w:lang w:eastAsia="en-US"/>
        </w:rPr>
        <w:t>version</w:t>
      </w:r>
      <w:r w:rsidRPr="007E063D">
        <w:rPr>
          <w:rFonts w:asciiTheme="minorHAnsi" w:hAnsiTheme="minorHAnsi" w:cstheme="minorHAnsi"/>
          <w:color w:val="000000"/>
          <w:sz w:val="16"/>
          <w:szCs w:val="16"/>
          <w:bdr w:val="none" w:sz="0" w:space="0" w:color="auto" w:frame="1"/>
          <w:lang w:eastAsia="en-US"/>
        </w:rPr>
        <w:t>=</w:t>
      </w:r>
      <w:r w:rsidRPr="007E063D">
        <w:rPr>
          <w:rFonts w:asciiTheme="minorHAnsi" w:hAnsiTheme="minorHAnsi" w:cstheme="minorHAnsi"/>
          <w:color w:val="0000FF"/>
          <w:sz w:val="16"/>
          <w:szCs w:val="16"/>
          <w:bdr w:val="none" w:sz="0" w:space="0" w:color="auto" w:frame="1"/>
          <w:lang w:eastAsia="en-US"/>
        </w:rPr>
        <w:t>"1.0"</w:t>
      </w:r>
      <w:r w:rsidRPr="007E063D">
        <w:rPr>
          <w:rFonts w:asciiTheme="minorHAnsi" w:hAnsiTheme="minorHAnsi" w:cstheme="minorHAnsi"/>
          <w:b/>
          <w:bCs/>
          <w:color w:val="006699"/>
          <w:sz w:val="16"/>
          <w:szCs w:val="16"/>
          <w:bdr w:val="none" w:sz="0" w:space="0" w:color="auto" w:frame="1"/>
          <w:lang w:eastAsia="en-US"/>
        </w:rPr>
        <w:t>?&gt;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&lt;project</w:t>
      </w:r>
      <w:r w:rsidRPr="007E063D">
        <w:rPr>
          <w:rFonts w:asciiTheme="minorHAnsi" w:hAnsiTheme="minorHAnsi" w:cstheme="minorHAnsi"/>
          <w:color w:val="000000"/>
          <w:sz w:val="16"/>
          <w:szCs w:val="16"/>
          <w:bdr w:val="none" w:sz="0" w:space="0" w:color="auto" w:frame="1"/>
          <w:lang w:eastAsia="en-US"/>
        </w:rPr>
        <w:t> </w:t>
      </w:r>
      <w:proofErr w:type="gramStart"/>
      <w:r w:rsidRPr="007E063D">
        <w:rPr>
          <w:rFonts w:asciiTheme="minorHAnsi" w:hAnsiTheme="minorHAnsi" w:cstheme="minorHAnsi"/>
          <w:color w:val="FF0000"/>
          <w:sz w:val="16"/>
          <w:szCs w:val="16"/>
          <w:bdr w:val="none" w:sz="0" w:space="0" w:color="auto" w:frame="1"/>
          <w:lang w:eastAsia="en-US"/>
        </w:rPr>
        <w:t>xsi:schemaLocation</w:t>
      </w:r>
      <w:proofErr w:type="gramEnd"/>
      <w:r w:rsidRPr="007E063D">
        <w:rPr>
          <w:rFonts w:asciiTheme="minorHAnsi" w:hAnsiTheme="minorHAnsi" w:cstheme="minorHAnsi"/>
          <w:color w:val="000000"/>
          <w:sz w:val="16"/>
          <w:szCs w:val="16"/>
          <w:bdr w:val="none" w:sz="0" w:space="0" w:color="auto" w:frame="1"/>
          <w:lang w:eastAsia="en-US"/>
        </w:rPr>
        <w:t>=</w:t>
      </w:r>
      <w:r w:rsidRPr="007E063D">
        <w:rPr>
          <w:rFonts w:asciiTheme="minorHAnsi" w:hAnsiTheme="minorHAnsi" w:cstheme="minorHAnsi"/>
          <w:color w:val="0000FF"/>
          <w:sz w:val="16"/>
          <w:szCs w:val="16"/>
          <w:bdr w:val="none" w:sz="0" w:space="0" w:color="auto" w:frame="1"/>
          <w:lang w:eastAsia="en-US"/>
        </w:rPr>
        <w:t>"http://maven.apache.org/POM/4.0.0 http://maven.apache.org/xsd/maven-4.0.0.xsd"</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color w:val="FF0000"/>
          <w:sz w:val="16"/>
          <w:szCs w:val="16"/>
          <w:bdr w:val="none" w:sz="0" w:space="0" w:color="auto" w:frame="1"/>
          <w:lang w:eastAsia="en-US"/>
        </w:rPr>
        <w:t>xmlns</w:t>
      </w:r>
      <w:r w:rsidRPr="007E063D">
        <w:rPr>
          <w:rFonts w:asciiTheme="minorHAnsi" w:hAnsiTheme="minorHAnsi" w:cstheme="minorHAnsi"/>
          <w:color w:val="000000"/>
          <w:sz w:val="16"/>
          <w:szCs w:val="16"/>
          <w:bdr w:val="none" w:sz="0" w:space="0" w:color="auto" w:frame="1"/>
          <w:lang w:eastAsia="en-US"/>
        </w:rPr>
        <w:t>=</w:t>
      </w:r>
      <w:r w:rsidRPr="007E063D">
        <w:rPr>
          <w:rFonts w:asciiTheme="minorHAnsi" w:hAnsiTheme="minorHAnsi" w:cstheme="minorHAnsi"/>
          <w:color w:val="0000FF"/>
          <w:sz w:val="16"/>
          <w:szCs w:val="16"/>
          <w:bdr w:val="none" w:sz="0" w:space="0" w:color="auto" w:frame="1"/>
          <w:lang w:eastAsia="en-US"/>
        </w:rPr>
        <w:t>"http://maven.apache.org/POM/4.0.0"</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roofErr w:type="gramStart"/>
      <w:r w:rsidRPr="007E063D">
        <w:rPr>
          <w:rFonts w:asciiTheme="minorHAnsi" w:hAnsiTheme="minorHAnsi" w:cstheme="minorHAnsi"/>
          <w:color w:val="FF0000"/>
          <w:sz w:val="16"/>
          <w:szCs w:val="16"/>
          <w:bdr w:val="none" w:sz="0" w:space="0" w:color="auto" w:frame="1"/>
          <w:lang w:eastAsia="en-US"/>
        </w:rPr>
        <w:t>xmlns:xsi</w:t>
      </w:r>
      <w:proofErr w:type="gramEnd"/>
      <w:r w:rsidRPr="007E063D">
        <w:rPr>
          <w:rFonts w:asciiTheme="minorHAnsi" w:hAnsiTheme="minorHAnsi" w:cstheme="minorHAnsi"/>
          <w:color w:val="000000"/>
          <w:sz w:val="16"/>
          <w:szCs w:val="16"/>
          <w:bdr w:val="none" w:sz="0" w:space="0" w:color="auto" w:frame="1"/>
          <w:lang w:eastAsia="en-US"/>
        </w:rPr>
        <w:t>=</w:t>
      </w:r>
      <w:r w:rsidRPr="007E063D">
        <w:rPr>
          <w:rFonts w:asciiTheme="minorHAnsi" w:hAnsiTheme="minorHAnsi" w:cstheme="minorHAnsi"/>
          <w:color w:val="0000FF"/>
          <w:sz w:val="16"/>
          <w:szCs w:val="16"/>
          <w:bdr w:val="none" w:sz="0" w:space="0" w:color="auto" w:frame="1"/>
          <w:lang w:eastAsia="en-US"/>
        </w:rPr>
        <w:t>"http://www.w3.org/2001/XMLSchema-instance"</w:t>
      </w:r>
      <w:r w:rsidRPr="007E063D">
        <w:rPr>
          <w:rFonts w:asciiTheme="minorHAnsi" w:hAnsiTheme="minorHAnsi" w:cstheme="minorHAnsi"/>
          <w:b/>
          <w:bCs/>
          <w:color w:val="006699"/>
          <w:sz w:val="16"/>
          <w:szCs w:val="16"/>
          <w:bdr w:val="none" w:sz="0" w:space="0" w:color="auto" w:frame="1"/>
          <w:lang w:eastAsia="en-US"/>
        </w:rPr>
        <w:t>&gt;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&lt;modelVersion&gt;</w:t>
      </w:r>
      <w:r w:rsidRPr="007E063D">
        <w:rPr>
          <w:rFonts w:asciiTheme="minorHAnsi" w:hAnsiTheme="minorHAnsi" w:cstheme="minorHAnsi"/>
          <w:color w:val="000000"/>
          <w:sz w:val="16"/>
          <w:szCs w:val="16"/>
          <w:bdr w:val="none" w:sz="0" w:space="0" w:color="auto" w:frame="1"/>
          <w:lang w:eastAsia="en-US"/>
        </w:rPr>
        <w:t>4.0.0</w:t>
      </w:r>
      <w:r w:rsidRPr="007E063D">
        <w:rPr>
          <w:rFonts w:asciiTheme="minorHAnsi" w:hAnsiTheme="minorHAnsi" w:cstheme="minorHAnsi"/>
          <w:b/>
          <w:bCs/>
          <w:color w:val="006699"/>
          <w:sz w:val="16"/>
          <w:szCs w:val="16"/>
          <w:bdr w:val="none" w:sz="0" w:space="0" w:color="auto" w:frame="1"/>
          <w:lang w:eastAsia="en-US"/>
        </w:rPr>
        <w:t>&lt;/modelVersion&gt;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com.sia.main</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SpringWeb</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lastRenderedPageBreak/>
        <w:t>        </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1.0</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sia-web</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&lt;packaging&gt;</w:t>
      </w:r>
      <w:r w:rsidRPr="007E063D">
        <w:rPr>
          <w:rFonts w:asciiTheme="minorHAnsi" w:hAnsiTheme="minorHAnsi" w:cstheme="minorHAnsi"/>
          <w:color w:val="000000"/>
          <w:sz w:val="16"/>
          <w:szCs w:val="16"/>
          <w:bdr w:val="none" w:sz="0" w:space="0" w:color="auto" w:frame="1"/>
          <w:lang w:eastAsia="en-US"/>
        </w:rPr>
        <w:t>war</w:t>
      </w:r>
      <w:r w:rsidRPr="007E063D">
        <w:rPr>
          <w:rFonts w:asciiTheme="minorHAnsi" w:hAnsiTheme="minorHAnsi" w:cstheme="minorHAnsi"/>
          <w:b/>
          <w:bCs/>
          <w:color w:val="006699"/>
          <w:sz w:val="16"/>
          <w:szCs w:val="16"/>
          <w:bdr w:val="none" w:sz="0" w:space="0" w:color="auto" w:frame="1"/>
          <w:lang w:eastAsia="en-US"/>
        </w:rPr>
        <w:t>&lt;/packaging&gt;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&lt;build&gt;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&lt;finalName&gt;</w:t>
      </w:r>
      <w:r w:rsidRPr="007E063D">
        <w:rPr>
          <w:rFonts w:asciiTheme="minorHAnsi" w:hAnsiTheme="minorHAnsi" w:cstheme="minorHAnsi"/>
          <w:color w:val="000000"/>
          <w:sz w:val="16"/>
          <w:szCs w:val="16"/>
          <w:bdr w:val="none" w:sz="0" w:space="0" w:color="auto" w:frame="1"/>
          <w:lang w:eastAsia="en-US"/>
        </w:rPr>
        <w:t>sia-web</w:t>
      </w:r>
      <w:r w:rsidRPr="007E063D">
        <w:rPr>
          <w:rFonts w:asciiTheme="minorHAnsi" w:hAnsiTheme="minorHAnsi" w:cstheme="minorHAnsi"/>
          <w:b/>
          <w:bCs/>
          <w:color w:val="006699"/>
          <w:sz w:val="16"/>
          <w:szCs w:val="16"/>
          <w:bdr w:val="none" w:sz="0" w:space="0" w:color="auto" w:frame="1"/>
          <w:lang w:eastAsia="en-US"/>
        </w:rPr>
        <w:t>&lt;/finalName&gt;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&lt;plugins&gt;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&lt;plugin&gt;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roofErr w:type="gramStart"/>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org.apache.maven</w:t>
      </w:r>
      <w:proofErr w:type="gramEnd"/>
      <w:r w:rsidRPr="007E063D">
        <w:rPr>
          <w:rFonts w:asciiTheme="minorHAnsi" w:hAnsiTheme="minorHAnsi" w:cstheme="minorHAnsi"/>
          <w:color w:val="000000"/>
          <w:sz w:val="16"/>
          <w:szCs w:val="16"/>
          <w:bdr w:val="none" w:sz="0" w:space="0" w:color="auto" w:frame="1"/>
          <w:lang w:eastAsia="en-US"/>
        </w:rPr>
        <w:t>.plugins</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maven-compiler-plugin</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&lt;configuration&gt;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&lt;source&gt;</w:t>
      </w:r>
      <w:r w:rsidRPr="007E063D">
        <w:rPr>
          <w:rFonts w:asciiTheme="minorHAnsi" w:hAnsiTheme="minorHAnsi" w:cstheme="minorHAnsi"/>
          <w:color w:val="000000"/>
          <w:sz w:val="16"/>
          <w:szCs w:val="16"/>
          <w:bdr w:val="none" w:sz="0" w:space="0" w:color="auto" w:frame="1"/>
          <w:lang w:eastAsia="en-US"/>
        </w:rPr>
        <w:t>1.7</w:t>
      </w:r>
      <w:r w:rsidRPr="007E063D">
        <w:rPr>
          <w:rFonts w:asciiTheme="minorHAnsi" w:hAnsiTheme="minorHAnsi" w:cstheme="minorHAnsi"/>
          <w:b/>
          <w:bCs/>
          <w:color w:val="006699"/>
          <w:sz w:val="16"/>
          <w:szCs w:val="16"/>
          <w:bdr w:val="none" w:sz="0" w:space="0" w:color="auto" w:frame="1"/>
          <w:lang w:eastAsia="en-US"/>
        </w:rPr>
        <w:t>&lt;/source&gt;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&lt;target&gt;</w:t>
      </w:r>
      <w:r w:rsidRPr="007E063D">
        <w:rPr>
          <w:rFonts w:asciiTheme="minorHAnsi" w:hAnsiTheme="minorHAnsi" w:cstheme="minorHAnsi"/>
          <w:color w:val="000000"/>
          <w:sz w:val="16"/>
          <w:szCs w:val="16"/>
          <w:bdr w:val="none" w:sz="0" w:space="0" w:color="auto" w:frame="1"/>
          <w:lang w:eastAsia="en-US"/>
        </w:rPr>
        <w:t>1.7</w:t>
      </w:r>
      <w:r w:rsidRPr="007E063D">
        <w:rPr>
          <w:rFonts w:asciiTheme="minorHAnsi" w:hAnsiTheme="minorHAnsi" w:cstheme="minorHAnsi"/>
          <w:b/>
          <w:bCs/>
          <w:color w:val="006699"/>
          <w:sz w:val="16"/>
          <w:szCs w:val="16"/>
          <w:bdr w:val="none" w:sz="0" w:space="0" w:color="auto" w:frame="1"/>
          <w:lang w:eastAsia="en-US"/>
        </w:rPr>
        <w:t>&lt;/target&gt;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&lt;/configuration&gt;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&lt;/plugin&gt;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w:t>
      </w:r>
      <w:r w:rsidR="0074704B">
        <w:rPr>
          <w:rFonts w:asciiTheme="minorHAnsi" w:hAnsiTheme="minorHAnsi" w:cstheme="minorHAnsi"/>
          <w:color w:val="000000"/>
          <w:sz w:val="16"/>
          <w:szCs w:val="16"/>
          <w:bdr w:val="none" w:sz="0" w:space="0" w:color="auto" w:frame="1"/>
          <w:lang w:eastAsia="en-US"/>
        </w:rPr>
        <w:t>/</w:t>
      </w:r>
      <w:r w:rsidRPr="007E063D">
        <w:rPr>
          <w:rFonts w:asciiTheme="minorHAnsi" w:hAnsiTheme="minorHAnsi" w:cstheme="minorHAnsi"/>
          <w:color w:val="000000"/>
          <w:sz w:val="16"/>
          <w:szCs w:val="16"/>
          <w:bdr w:val="none" w:sz="0" w:space="0" w:color="auto" w:frame="1"/>
          <w:lang w:eastAsia="en-US"/>
        </w:rPr>
        <w:t>plugins</w:t>
      </w:r>
      <w:r w:rsidRPr="007E063D">
        <w:rPr>
          <w:rFonts w:asciiTheme="minorHAnsi" w:hAnsiTheme="minorHAnsi" w:cstheme="minorHAnsi"/>
          <w:b/>
          <w:bCs/>
          <w:color w:val="006699"/>
          <w:sz w:val="16"/>
          <w:szCs w:val="16"/>
          <w:bdr w:val="none" w:sz="0" w:space="0" w:color="auto" w:frame="1"/>
          <w:lang w:eastAsia="en-US"/>
        </w:rPr>
        <w:t>&gt;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&lt;/build&gt;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&lt;dependencies&gt;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org.springframework</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spring-webmvc</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3.1.</w:t>
      </w:r>
      <w:proofErr w:type="gramStart"/>
      <w:r w:rsidRPr="007E063D">
        <w:rPr>
          <w:rFonts w:asciiTheme="minorHAnsi" w:hAnsiTheme="minorHAnsi" w:cstheme="minorHAnsi"/>
          <w:color w:val="000000"/>
          <w:sz w:val="16"/>
          <w:szCs w:val="16"/>
          <w:bdr w:val="none" w:sz="0" w:space="0" w:color="auto" w:frame="1"/>
          <w:lang w:eastAsia="en-US"/>
        </w:rPr>
        <w:t>1.RELEASE</w:t>
      </w:r>
      <w:proofErr w:type="gramEnd"/>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javax.servlet</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javax.servlet-api</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3.0.1</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javax.servlet.jsp</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jsp-api</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2.1</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javax.servlet</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jstl</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1.2</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lastRenderedPageBreak/>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&lt;/dependencies&gt;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6E4E70"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E4E70">
        <w:rPr>
          <w:rFonts w:asciiTheme="minorHAnsi" w:hAnsiTheme="minorHAnsi" w:cstheme="minorHAnsi"/>
          <w:b/>
          <w:bCs/>
          <w:color w:val="006699"/>
          <w:sz w:val="16"/>
          <w:szCs w:val="16"/>
          <w:bdr w:val="none" w:sz="0" w:space="0" w:color="auto" w:frame="1"/>
          <w:lang w:eastAsia="en-US"/>
        </w:rPr>
        <w:t>&lt;/project&gt;</w:t>
      </w:r>
      <w:r w:rsidRPr="006E4E70">
        <w:rPr>
          <w:rFonts w:asciiTheme="minorHAnsi" w:hAnsiTheme="minorHAnsi" w:cstheme="minorHAnsi"/>
          <w:color w:val="000000"/>
          <w:sz w:val="16"/>
          <w:szCs w:val="16"/>
          <w:bdr w:val="none" w:sz="0" w:space="0" w:color="auto" w:frame="1"/>
          <w:lang w:eastAsia="en-US"/>
        </w:rPr>
        <w:t>  </w:t>
      </w:r>
    </w:p>
    <w:p w:rsidR="007E063D" w:rsidRPr="00871C59" w:rsidRDefault="007E063D" w:rsidP="007E063D">
      <w:pPr>
        <w:rPr>
          <w:b/>
        </w:rPr>
      </w:pPr>
    </w:p>
    <w:p w:rsidR="00871C59" w:rsidRPr="006E4E70" w:rsidRDefault="007E063D" w:rsidP="006E4E70">
      <w:pPr>
        <w:jc w:val="center"/>
        <w:rPr>
          <w:b/>
        </w:rPr>
      </w:pPr>
      <w:bookmarkStart w:id="526" w:name="_Ref440517212"/>
      <w:bookmarkStart w:id="527" w:name="_Toc440864217"/>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25</w:t>
      </w:r>
      <w:r w:rsidRPr="0098346E">
        <w:rPr>
          <w:b/>
          <w:sz w:val="18"/>
        </w:rPr>
        <w:fldChar w:fldCharType="end"/>
      </w:r>
      <w:bookmarkEnd w:id="526"/>
      <w:r w:rsidRPr="0098346E">
        <w:rPr>
          <w:b/>
          <w:sz w:val="18"/>
        </w:rPr>
        <w:t xml:space="preserve"> </w:t>
      </w:r>
      <w:r w:rsidR="009940F4">
        <w:rPr>
          <w:b/>
          <w:sz w:val="18"/>
        </w:rPr>
        <w:t>Berkas pom.xml</w:t>
      </w:r>
      <w:bookmarkEnd w:id="527"/>
    </w:p>
    <w:p w:rsidR="00871C59" w:rsidRPr="00282177" w:rsidRDefault="00871C59" w:rsidP="001465B2"/>
    <w:p w:rsidR="00BC6497" w:rsidRDefault="002A6BB7" w:rsidP="00BC6497">
      <w:pPr>
        <w:pStyle w:val="Heading3"/>
      </w:pPr>
      <w:bookmarkStart w:id="528" w:name="_Toc439259341"/>
      <w:bookmarkStart w:id="529" w:name="_Toc439259441"/>
      <w:bookmarkStart w:id="530" w:name="_Toc439260194"/>
      <w:bookmarkStart w:id="531" w:name="_Toc439260356"/>
      <w:bookmarkStart w:id="532" w:name="_Toc513396387"/>
      <w:r w:rsidRPr="00BF2ED5">
        <w:rPr>
          <w:i/>
        </w:rPr>
        <w:t>Servlet</w:t>
      </w:r>
      <w:r>
        <w:t xml:space="preserve"> dan </w:t>
      </w:r>
      <w:r w:rsidRPr="00BF2ED5">
        <w:rPr>
          <w:i/>
        </w:rPr>
        <w:t>Web Application Context</w:t>
      </w:r>
      <w:bookmarkEnd w:id="528"/>
      <w:bookmarkEnd w:id="529"/>
      <w:bookmarkEnd w:id="530"/>
      <w:bookmarkEnd w:id="531"/>
      <w:bookmarkEnd w:id="532"/>
    </w:p>
    <w:p w:rsidR="001A0CD8" w:rsidRDefault="001A0CD8" w:rsidP="001A0CD8"/>
    <w:p w:rsidR="001A0CD8" w:rsidRDefault="00866752" w:rsidP="00227A62">
      <w:pPr>
        <w:ind w:firstLine="720"/>
      </w:pPr>
      <w:r w:rsidRPr="00BF2ED5">
        <w:rPr>
          <w:i/>
        </w:rPr>
        <w:t>Servlet</w:t>
      </w:r>
      <w:r>
        <w:t xml:space="preserve"> merupakan komponen utama dalam perangkat lunak Java berbasis web. </w:t>
      </w:r>
      <w:r w:rsidRPr="00BF2ED5">
        <w:rPr>
          <w:i/>
        </w:rPr>
        <w:t>Servlet</w:t>
      </w:r>
      <w:r>
        <w:t xml:space="preserve"> dibuat dan kemudian didaftarkan kedalam sebua</w:t>
      </w:r>
      <w:r w:rsidR="00227A62">
        <w:t xml:space="preserve">h berkas xml bernama web.xml. Pada berkas web.xml, </w:t>
      </w:r>
      <w:r w:rsidR="00227A62" w:rsidRPr="00BF2ED5">
        <w:rPr>
          <w:i/>
        </w:rPr>
        <w:t>servlet</w:t>
      </w:r>
      <w:r w:rsidR="00227A62">
        <w:t xml:space="preserve"> didaftarkan dan dipetakan ke dalam suatu URL agar dapat diakses.</w:t>
      </w:r>
    </w:p>
    <w:p w:rsidR="00BC6497" w:rsidRPr="00BC6497" w:rsidRDefault="00BC6497" w:rsidP="00BC6497"/>
    <w:p w:rsidR="002B3059" w:rsidRDefault="002B3059" w:rsidP="002B3059">
      <w:pPr>
        <w:pStyle w:val="Heading4"/>
        <w:ind w:left="851"/>
      </w:pPr>
      <w:bookmarkStart w:id="533" w:name="_Toc439260195"/>
      <w:bookmarkStart w:id="534" w:name="_Toc439260357"/>
      <w:bookmarkStart w:id="535" w:name="_Toc513396388"/>
      <w:r>
        <w:t xml:space="preserve">Konfigurasi </w:t>
      </w:r>
      <w:r w:rsidRPr="00BF2ED5">
        <w:rPr>
          <w:i/>
        </w:rPr>
        <w:t>Servlet</w:t>
      </w:r>
      <w:bookmarkEnd w:id="533"/>
      <w:bookmarkEnd w:id="534"/>
      <w:bookmarkEnd w:id="535"/>
    </w:p>
    <w:p w:rsidR="002B3059" w:rsidRPr="002B3059" w:rsidRDefault="002B3059" w:rsidP="002B3059"/>
    <w:p w:rsidR="002B3059" w:rsidRDefault="002B3059" w:rsidP="002B3059">
      <w:pPr>
        <w:ind w:firstLine="720"/>
      </w:pPr>
      <w:r>
        <w:t xml:space="preserve">Pada Spring MVC </w:t>
      </w:r>
      <w:r w:rsidRPr="00BF2ED5">
        <w:rPr>
          <w:i/>
        </w:rPr>
        <w:t>servlet</w:t>
      </w:r>
      <w:r>
        <w:t xml:space="preserve"> berbentuk obyek dengan kelas </w:t>
      </w:r>
      <w:r w:rsidRPr="00BF2ED5">
        <w:rPr>
          <w:i/>
        </w:rPr>
        <w:t>DispatcherServlet</w:t>
      </w:r>
      <w:r>
        <w:t xml:space="preserve">. Obyek </w:t>
      </w:r>
      <w:r w:rsidRPr="00BF2ED5">
        <w:rPr>
          <w:i/>
        </w:rPr>
        <w:t>DispatcherServlet</w:t>
      </w:r>
      <w:r>
        <w:t xml:space="preserve"> dibuat dengan konfigurasi yang berbentuk berkas xml. Selain konfigurasi </w:t>
      </w:r>
      <w:r w:rsidRPr="00BF2ED5">
        <w:rPr>
          <w:i/>
        </w:rPr>
        <w:t>servlet</w:t>
      </w:r>
      <w:r>
        <w:t>, berkas</w:t>
      </w:r>
      <w:r w:rsidR="0008147C">
        <w:t xml:space="preserve"> tersebut</w:t>
      </w:r>
      <w:r>
        <w:t xml:space="preserve"> juga akan mendaftakan konfigurasi untuk </w:t>
      </w:r>
      <w:r w:rsidRPr="00BF2ED5">
        <w:rPr>
          <w:i/>
        </w:rPr>
        <w:t>root</w:t>
      </w:r>
      <w:r w:rsidR="00CF2675" w:rsidRPr="00BF2ED5">
        <w:rPr>
          <w:i/>
        </w:rPr>
        <w:t xml:space="preserve"> application</w:t>
      </w:r>
      <w:r w:rsidRPr="00BF2ED5">
        <w:rPr>
          <w:i/>
        </w:rPr>
        <w:t xml:space="preserve"> </w:t>
      </w:r>
      <w:r w:rsidR="00CF2675" w:rsidRPr="00BF2ED5">
        <w:rPr>
          <w:i/>
        </w:rPr>
        <w:t>context</w:t>
      </w:r>
      <w:r w:rsidR="00CF2675">
        <w:t xml:space="preserve"> </w:t>
      </w:r>
      <w:r>
        <w:t xml:space="preserve">pada perangkat lunak Spring MVC. Berikut langkah-langkah membuat konfigurasi </w:t>
      </w:r>
      <w:r w:rsidRPr="00BF2ED5">
        <w:rPr>
          <w:i/>
        </w:rPr>
        <w:t>servlet</w:t>
      </w:r>
      <w:r>
        <w:t>.</w:t>
      </w:r>
    </w:p>
    <w:p w:rsidR="002B3059" w:rsidRDefault="002B3059" w:rsidP="002B3059">
      <w:pPr>
        <w:ind w:firstLine="720"/>
      </w:pPr>
    </w:p>
    <w:p w:rsidR="002B3059" w:rsidRDefault="002B3059" w:rsidP="00A01DBC">
      <w:pPr>
        <w:pStyle w:val="ListParagraph"/>
        <w:numPr>
          <w:ilvl w:val="1"/>
          <w:numId w:val="80"/>
        </w:numPr>
        <w:tabs>
          <w:tab w:val="clear" w:pos="1440"/>
          <w:tab w:val="num" w:pos="426"/>
        </w:tabs>
        <w:ind w:left="426"/>
      </w:pPr>
      <w:r>
        <w:t xml:space="preserve">Buat </w:t>
      </w:r>
      <w:r w:rsidRPr="005D6EF6">
        <w:rPr>
          <w:i/>
        </w:rPr>
        <w:t>folder</w:t>
      </w:r>
      <w:r>
        <w:t xml:space="preserve"> “</w:t>
      </w:r>
      <w:r w:rsidR="001B5073">
        <w:t>WEB-INF</w:t>
      </w:r>
      <w:r>
        <w:t>”</w:t>
      </w:r>
      <w:r w:rsidR="001B5073">
        <w:t xml:space="preserve"> pada </w:t>
      </w:r>
      <w:r w:rsidR="001B5073" w:rsidRPr="005D6EF6">
        <w:rPr>
          <w:i/>
        </w:rPr>
        <w:t>folder</w:t>
      </w:r>
      <w:r w:rsidR="001B5073">
        <w:t xml:space="preserve"> src/main/webapp/ jika belum ada.</w:t>
      </w:r>
    </w:p>
    <w:p w:rsidR="001B5073" w:rsidRDefault="001B5073" w:rsidP="00A01DBC">
      <w:pPr>
        <w:pStyle w:val="ListParagraph"/>
        <w:numPr>
          <w:ilvl w:val="1"/>
          <w:numId w:val="80"/>
        </w:numPr>
        <w:tabs>
          <w:tab w:val="clear" w:pos="1440"/>
          <w:tab w:val="num" w:pos="426"/>
        </w:tabs>
        <w:ind w:left="426"/>
      </w:pPr>
      <w:r>
        <w:t xml:space="preserve">Buat berkas xml pada </w:t>
      </w:r>
      <w:r w:rsidRPr="005D6EF6">
        <w:rPr>
          <w:i/>
        </w:rPr>
        <w:t>folder</w:t>
      </w:r>
      <w:r>
        <w:t xml:space="preserve"> WEB-INF yang telah dibuat. Pengembang dapat membuat </w:t>
      </w:r>
      <w:r w:rsidRPr="005D6EF6">
        <w:rPr>
          <w:i/>
        </w:rPr>
        <w:t>folder</w:t>
      </w:r>
      <w:r>
        <w:t xml:space="preserve"> tambahan </w:t>
      </w:r>
      <w:r w:rsidR="004072ED">
        <w:t xml:space="preserve">pada WEB-INF </w:t>
      </w:r>
      <w:r>
        <w:t xml:space="preserve">untuk meletakkan </w:t>
      </w:r>
      <w:r w:rsidR="004072ED">
        <w:t>berkas xml. Namai berkas dengan nama apapun.</w:t>
      </w:r>
    </w:p>
    <w:p w:rsidR="004072ED" w:rsidRDefault="004072ED" w:rsidP="00A01DBC">
      <w:pPr>
        <w:pStyle w:val="ListParagraph"/>
        <w:numPr>
          <w:ilvl w:val="1"/>
          <w:numId w:val="80"/>
        </w:numPr>
        <w:tabs>
          <w:tab w:val="clear" w:pos="1440"/>
          <w:tab w:val="num" w:pos="426"/>
        </w:tabs>
        <w:ind w:left="426"/>
      </w:pPr>
      <w:r>
        <w:t xml:space="preserve">Berikut </w:t>
      </w:r>
      <w:r w:rsidR="003A3E3D">
        <w:t xml:space="preserve">adalah </w:t>
      </w:r>
      <w:r w:rsidR="003A3E3D" w:rsidRPr="003A3E3D">
        <w:fldChar w:fldCharType="begin"/>
      </w:r>
      <w:r w:rsidR="003A3E3D" w:rsidRPr="003A3E3D">
        <w:instrText xml:space="preserve"> REF _Ref440517312 \h  \* MERGEFORMAT </w:instrText>
      </w:r>
      <w:r w:rsidR="003A3E3D" w:rsidRPr="003A3E3D">
        <w:fldChar w:fldCharType="separate"/>
      </w:r>
      <w:r w:rsidR="00EC2FF0" w:rsidRPr="00EC2FF0">
        <w:t>Kode Sumber 4.26</w:t>
      </w:r>
      <w:r w:rsidR="003A3E3D" w:rsidRPr="003A3E3D">
        <w:fldChar w:fldCharType="end"/>
      </w:r>
      <w:r w:rsidR="003A3E3D">
        <w:t xml:space="preserve"> yang merupakan </w:t>
      </w:r>
      <w:r>
        <w:t xml:space="preserve">contoh isi konfigurasi </w:t>
      </w:r>
      <w:r w:rsidRPr="00BF2ED5">
        <w:rPr>
          <w:i/>
        </w:rPr>
        <w:t>servlet</w:t>
      </w:r>
      <w:r>
        <w:t>.</w:t>
      </w:r>
    </w:p>
    <w:p w:rsidR="004072ED" w:rsidRDefault="004072ED" w:rsidP="004072ED">
      <w:pPr>
        <w:pStyle w:val="ListParagraph"/>
        <w:tabs>
          <w:tab w:val="num" w:pos="426"/>
        </w:tabs>
        <w:ind w:left="426"/>
      </w:pP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proofErr w:type="gramStart"/>
      <w:r w:rsidRPr="004072ED">
        <w:rPr>
          <w:rFonts w:asciiTheme="minorHAnsi" w:hAnsiTheme="minorHAnsi" w:cstheme="minorHAnsi"/>
          <w:b/>
          <w:bCs/>
          <w:color w:val="006699"/>
          <w:sz w:val="16"/>
          <w:szCs w:val="16"/>
          <w:bdr w:val="none" w:sz="0" w:space="0" w:color="auto" w:frame="1"/>
          <w:lang w:eastAsia="en-US"/>
        </w:rPr>
        <w:t>&lt;?xml</w:t>
      </w:r>
      <w:proofErr w:type="gramEnd"/>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version</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"1.0"</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encoding</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"UTF-8"</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b/>
          <w:bCs/>
          <w:color w:val="006699"/>
          <w:sz w:val="16"/>
          <w:szCs w:val="16"/>
          <w:bdr w:val="none" w:sz="0" w:space="0" w:color="auto" w:frame="1"/>
          <w:lang w:eastAsia="en-US"/>
        </w:rPr>
        <w:t>&lt;</w:t>
      </w:r>
      <w:proofErr w:type="gramStart"/>
      <w:r w:rsidRPr="004072ED">
        <w:rPr>
          <w:rFonts w:asciiTheme="minorHAnsi" w:hAnsiTheme="minorHAnsi" w:cstheme="minorHAnsi"/>
          <w:b/>
          <w:bCs/>
          <w:color w:val="006699"/>
          <w:sz w:val="16"/>
          <w:szCs w:val="16"/>
          <w:bdr w:val="none" w:sz="0" w:space="0" w:color="auto" w:frame="1"/>
          <w:lang w:eastAsia="en-US"/>
        </w:rPr>
        <w:t>beans:beans</w:t>
      </w:r>
      <w:proofErr w:type="gramEnd"/>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xmlns</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"http://www.springframework.org/schema/mvc"</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FF0000"/>
          <w:sz w:val="16"/>
          <w:szCs w:val="16"/>
          <w:bdr w:val="none" w:sz="0" w:space="0" w:color="auto" w:frame="1"/>
          <w:lang w:eastAsia="en-US"/>
        </w:rPr>
        <w:t>xmlns:xsi</w:t>
      </w:r>
      <w:proofErr w:type="gramEnd"/>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"http://www.w3.org/2001/XMLSchema-instance"</w:t>
      </w:r>
      <w:r w:rsidR="004F6C55">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lastRenderedPageBreak/>
        <w:t>    </w:t>
      </w:r>
      <w:proofErr w:type="gramStart"/>
      <w:r w:rsidRPr="004072ED">
        <w:rPr>
          <w:rFonts w:asciiTheme="minorHAnsi" w:hAnsiTheme="minorHAnsi" w:cstheme="minorHAnsi"/>
          <w:color w:val="FF0000"/>
          <w:sz w:val="16"/>
          <w:szCs w:val="16"/>
          <w:bdr w:val="none" w:sz="0" w:space="0" w:color="auto" w:frame="1"/>
          <w:lang w:eastAsia="en-US"/>
        </w:rPr>
        <w:t>xmlns:beans</w:t>
      </w:r>
      <w:proofErr w:type="gramEnd"/>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"http://www.springframework.org/schema/beans"</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FF0000"/>
          <w:sz w:val="16"/>
          <w:szCs w:val="16"/>
          <w:bdr w:val="none" w:sz="0" w:space="0" w:color="auto" w:frame="1"/>
          <w:lang w:eastAsia="en-US"/>
        </w:rPr>
        <w:t>xmlns:context</w:t>
      </w:r>
      <w:proofErr w:type="gramEnd"/>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"http://www.springframework.org/schema/context"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FF0000"/>
          <w:sz w:val="16"/>
          <w:szCs w:val="16"/>
          <w:bdr w:val="none" w:sz="0" w:space="0" w:color="auto" w:frame="1"/>
          <w:lang w:eastAsia="en-US"/>
        </w:rPr>
        <w:t>xsi:schemaLocation</w:t>
      </w:r>
      <w:proofErr w:type="gramEnd"/>
      <w:r w:rsidRPr="004072ED">
        <w:rPr>
          <w:rFonts w:asciiTheme="minorHAnsi" w:hAnsiTheme="minorHAnsi" w:cstheme="minorHAnsi"/>
          <w:color w:val="000000"/>
          <w:sz w:val="16"/>
          <w:szCs w:val="16"/>
          <w:bdr w:val="none" w:sz="0" w:space="0" w:color="auto" w:frame="1"/>
          <w:lang w:eastAsia="en-US"/>
        </w:rPr>
        <w:t>="http://www.springframework.org/schema/mvc http://www.springframework.org/schema/mvc/spring-mvc.xsd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http://www.springframework.org/schema/beans http://www.springframework.org/schema/beans/spring-beans.xsd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http://www.springframework.org/schema/context http://www.springframework.org/sch</w:t>
      </w:r>
      <w:r w:rsidR="004F6C55">
        <w:rPr>
          <w:rFonts w:asciiTheme="minorHAnsi" w:hAnsiTheme="minorHAnsi" w:cstheme="minorHAnsi"/>
          <w:color w:val="000000"/>
          <w:sz w:val="16"/>
          <w:szCs w:val="16"/>
          <w:bdr w:val="none" w:sz="0" w:space="0" w:color="auto" w:frame="1"/>
          <w:lang w:eastAsia="en-US"/>
        </w:rPr>
        <w:t>ema/context/spring-context.xsd</w:t>
      </w:r>
      <w:r w:rsidRPr="004072ED">
        <w:rPr>
          <w:rFonts w:asciiTheme="minorHAnsi" w:hAnsiTheme="minorHAnsi" w:cstheme="minorHAnsi"/>
          <w:color w:val="000000"/>
          <w:sz w:val="16"/>
          <w:szCs w:val="16"/>
          <w:bdr w:val="none" w:sz="0" w:space="0" w:color="auto" w:frame="1"/>
          <w:lang w:eastAsia="en-US"/>
        </w:rPr>
        <w:t>"</w:t>
      </w:r>
      <w:r w:rsidRPr="004F6C55">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008200"/>
          <w:sz w:val="16"/>
          <w:szCs w:val="16"/>
          <w:bdr w:val="none" w:sz="0" w:space="0" w:color="auto" w:frame="1"/>
          <w:lang w:eastAsia="en-US"/>
        </w:rPr>
        <w:t>&lt;!--</w:t>
      </w:r>
      <w:proofErr w:type="gramEnd"/>
      <w:r w:rsidRPr="004072ED">
        <w:rPr>
          <w:rFonts w:asciiTheme="minorHAnsi" w:hAnsiTheme="minorHAnsi" w:cstheme="minorHAnsi"/>
          <w:color w:val="008200"/>
          <w:sz w:val="16"/>
          <w:szCs w:val="16"/>
          <w:bdr w:val="none" w:sz="0" w:space="0" w:color="auto" w:frame="1"/>
          <w:lang w:eastAsia="en-US"/>
        </w:rPr>
        <w:t> DispatcherServlet Context: defines this servlet's request-processing infrastructure --&gt;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008200"/>
          <w:sz w:val="16"/>
          <w:szCs w:val="16"/>
          <w:bdr w:val="none" w:sz="0" w:space="0" w:color="auto" w:frame="1"/>
          <w:lang w:eastAsia="en-US"/>
        </w:rPr>
        <w:t>&lt;!--</w:t>
      </w:r>
      <w:proofErr w:type="gramEnd"/>
      <w:r w:rsidRPr="004072ED">
        <w:rPr>
          <w:rFonts w:asciiTheme="minorHAnsi" w:hAnsiTheme="minorHAnsi" w:cstheme="minorHAnsi"/>
          <w:color w:val="008200"/>
          <w:sz w:val="16"/>
          <w:szCs w:val="16"/>
          <w:bdr w:val="none" w:sz="0" w:space="0" w:color="auto" w:frame="1"/>
          <w:lang w:eastAsia="en-US"/>
        </w:rPr>
        <w:t> Enables the Spring MVC @Controller programming model --&gt;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&lt;annotation-driven</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008200"/>
          <w:sz w:val="16"/>
          <w:szCs w:val="16"/>
          <w:bdr w:val="none" w:sz="0" w:space="0" w:color="auto" w:frame="1"/>
          <w:lang w:eastAsia="en-US"/>
        </w:rPr>
        <w:t>&lt;!--</w:t>
      </w:r>
      <w:proofErr w:type="gramEnd"/>
      <w:r w:rsidRPr="004072ED">
        <w:rPr>
          <w:rFonts w:asciiTheme="minorHAnsi" w:hAnsiTheme="minorHAnsi" w:cstheme="minorHAnsi"/>
          <w:color w:val="008200"/>
          <w:sz w:val="16"/>
          <w:szCs w:val="16"/>
          <w:bdr w:val="none" w:sz="0" w:space="0" w:color="auto" w:frame="1"/>
          <w:lang w:eastAsia="en-US"/>
        </w:rPr>
        <w:t> Handles HTTP GET requests for /resources/** by efficiently serving up static resources in the ${webappRoot}/resources directory --&gt;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&lt;resources</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mapping</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"/resources/**"</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location</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"/resources/"</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008200"/>
          <w:sz w:val="16"/>
          <w:szCs w:val="16"/>
          <w:bdr w:val="none" w:sz="0" w:space="0" w:color="auto" w:frame="1"/>
          <w:lang w:eastAsia="en-US"/>
        </w:rPr>
        <w:t>&lt;!--</w:t>
      </w:r>
      <w:proofErr w:type="gramEnd"/>
      <w:r w:rsidRPr="004072ED">
        <w:rPr>
          <w:rFonts w:asciiTheme="minorHAnsi" w:hAnsiTheme="minorHAnsi" w:cstheme="minorHAnsi"/>
          <w:color w:val="008200"/>
          <w:sz w:val="16"/>
          <w:szCs w:val="16"/>
          <w:bdr w:val="none" w:sz="0" w:space="0" w:color="auto" w:frame="1"/>
          <w:lang w:eastAsia="en-US"/>
        </w:rPr>
        <w:t> Resolves views selected for rendering by @Controllers to .jsp resources in the /WEB-INF/views directory --&gt;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&lt;</w:t>
      </w:r>
      <w:proofErr w:type="gramStart"/>
      <w:r w:rsidRPr="004072ED">
        <w:rPr>
          <w:rFonts w:asciiTheme="minorHAnsi" w:hAnsiTheme="minorHAnsi" w:cstheme="minorHAnsi"/>
          <w:b/>
          <w:bCs/>
          <w:color w:val="006699"/>
          <w:sz w:val="16"/>
          <w:szCs w:val="16"/>
          <w:bdr w:val="none" w:sz="0" w:space="0" w:color="auto" w:frame="1"/>
          <w:lang w:eastAsia="en-US"/>
        </w:rPr>
        <w:t>beans:bean</w:t>
      </w:r>
      <w:proofErr w:type="gramEnd"/>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class</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"org.springframework.web.servlet.view.InternalResourceViewResolver"</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&lt;</w:t>
      </w:r>
      <w:proofErr w:type="gramStart"/>
      <w:r w:rsidRPr="004072ED">
        <w:rPr>
          <w:rFonts w:asciiTheme="minorHAnsi" w:hAnsiTheme="minorHAnsi" w:cstheme="minorHAnsi"/>
          <w:b/>
          <w:bCs/>
          <w:color w:val="006699"/>
          <w:sz w:val="16"/>
          <w:szCs w:val="16"/>
          <w:bdr w:val="none" w:sz="0" w:space="0" w:color="auto" w:frame="1"/>
          <w:lang w:eastAsia="en-US"/>
        </w:rPr>
        <w:t>beans:property</w:t>
      </w:r>
      <w:proofErr w:type="gramEnd"/>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name</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"prefix"</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value</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"/WEB-INF/views/"</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&lt;</w:t>
      </w:r>
      <w:proofErr w:type="gramStart"/>
      <w:r w:rsidRPr="004072ED">
        <w:rPr>
          <w:rFonts w:asciiTheme="minorHAnsi" w:hAnsiTheme="minorHAnsi" w:cstheme="minorHAnsi"/>
          <w:b/>
          <w:bCs/>
          <w:color w:val="006699"/>
          <w:sz w:val="16"/>
          <w:szCs w:val="16"/>
          <w:bdr w:val="none" w:sz="0" w:space="0" w:color="auto" w:frame="1"/>
          <w:lang w:eastAsia="en-US"/>
        </w:rPr>
        <w:t>beans:property</w:t>
      </w:r>
      <w:proofErr w:type="gramEnd"/>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name</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"suffix"</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value</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".jsp"</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&lt;/</w:t>
      </w:r>
      <w:proofErr w:type="gramStart"/>
      <w:r w:rsidRPr="004072ED">
        <w:rPr>
          <w:rFonts w:asciiTheme="minorHAnsi" w:hAnsiTheme="minorHAnsi" w:cstheme="minorHAnsi"/>
          <w:b/>
          <w:bCs/>
          <w:color w:val="006699"/>
          <w:sz w:val="16"/>
          <w:szCs w:val="16"/>
          <w:bdr w:val="none" w:sz="0" w:space="0" w:color="auto" w:frame="1"/>
          <w:lang w:eastAsia="en-US"/>
        </w:rPr>
        <w:t>beans:bean</w:t>
      </w:r>
      <w:proofErr w:type="gramEnd"/>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&lt;</w:t>
      </w:r>
      <w:proofErr w:type="gramStart"/>
      <w:r w:rsidRPr="004072ED">
        <w:rPr>
          <w:rFonts w:asciiTheme="minorHAnsi" w:hAnsiTheme="minorHAnsi" w:cstheme="minorHAnsi"/>
          <w:b/>
          <w:bCs/>
          <w:color w:val="006699"/>
          <w:sz w:val="16"/>
          <w:szCs w:val="16"/>
          <w:bdr w:val="none" w:sz="0" w:space="0" w:color="auto" w:frame="1"/>
          <w:lang w:eastAsia="en-US"/>
        </w:rPr>
        <w:t>context:component</w:t>
      </w:r>
      <w:proofErr w:type="gramEnd"/>
      <w:r w:rsidRPr="004072ED">
        <w:rPr>
          <w:rFonts w:asciiTheme="minorHAnsi" w:hAnsiTheme="minorHAnsi" w:cstheme="minorHAnsi"/>
          <w:b/>
          <w:bCs/>
          <w:color w:val="006699"/>
          <w:sz w:val="16"/>
          <w:szCs w:val="16"/>
          <w:bdr w:val="none" w:sz="0" w:space="0" w:color="auto" w:frame="1"/>
          <w:lang w:eastAsia="en-US"/>
        </w:rPr>
        <w:t>-scan</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base-package</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"com.sia.main.web.controllers"</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
    <w:p w:rsidR="004072ED" w:rsidRPr="00DE78D2"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b/>
          <w:bCs/>
          <w:color w:val="006699"/>
          <w:sz w:val="16"/>
          <w:szCs w:val="16"/>
          <w:bdr w:val="none" w:sz="0" w:space="0" w:color="auto" w:frame="1"/>
          <w:lang w:eastAsia="en-US"/>
        </w:rPr>
        <w:t>&lt;/</w:t>
      </w:r>
      <w:proofErr w:type="gramStart"/>
      <w:r w:rsidRPr="004072ED">
        <w:rPr>
          <w:rFonts w:asciiTheme="minorHAnsi" w:hAnsiTheme="minorHAnsi" w:cstheme="minorHAnsi"/>
          <w:b/>
          <w:bCs/>
          <w:color w:val="006699"/>
          <w:sz w:val="16"/>
          <w:szCs w:val="16"/>
          <w:bdr w:val="none" w:sz="0" w:space="0" w:color="auto" w:frame="1"/>
          <w:lang w:eastAsia="en-US"/>
        </w:rPr>
        <w:t>beans:beans</w:t>
      </w:r>
      <w:proofErr w:type="gramEnd"/>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2B3059" w:rsidRDefault="002B3059" w:rsidP="004F6C55">
      <w:pPr>
        <w:ind w:left="426"/>
      </w:pPr>
    </w:p>
    <w:p w:rsidR="00BF2ED5" w:rsidRPr="00BF2ED5" w:rsidRDefault="00BF2ED5" w:rsidP="00BF2ED5">
      <w:pPr>
        <w:jc w:val="center"/>
        <w:rPr>
          <w:b/>
          <w:sz w:val="18"/>
        </w:rPr>
      </w:pPr>
      <w:bookmarkStart w:id="536" w:name="_Ref440517312"/>
      <w:bookmarkStart w:id="537" w:name="_Toc440864218"/>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26</w:t>
      </w:r>
      <w:r w:rsidRPr="006766A4">
        <w:rPr>
          <w:b/>
          <w:sz w:val="18"/>
        </w:rPr>
        <w:fldChar w:fldCharType="end"/>
      </w:r>
      <w:bookmarkEnd w:id="536"/>
      <w:r w:rsidRPr="006766A4">
        <w:rPr>
          <w:b/>
          <w:sz w:val="18"/>
        </w:rPr>
        <w:t xml:space="preserve"> </w:t>
      </w:r>
      <w:r>
        <w:rPr>
          <w:b/>
          <w:sz w:val="18"/>
        </w:rPr>
        <w:t xml:space="preserve">Contoh konfigurasi </w:t>
      </w:r>
      <w:r w:rsidRPr="00BF2ED5">
        <w:rPr>
          <w:b/>
          <w:i/>
          <w:sz w:val="18"/>
        </w:rPr>
        <w:t>servlet</w:t>
      </w:r>
      <w:bookmarkEnd w:id="537"/>
    </w:p>
    <w:p w:rsidR="00BF2ED5" w:rsidRDefault="00BF2ED5" w:rsidP="004F6C55">
      <w:pPr>
        <w:ind w:left="426"/>
      </w:pPr>
    </w:p>
    <w:p w:rsidR="002B3059" w:rsidRPr="002B3059" w:rsidRDefault="004F6C55" w:rsidP="005E076F">
      <w:pPr>
        <w:ind w:firstLine="709"/>
      </w:pPr>
      <w:r>
        <w:t xml:space="preserve">Baris 2 sampai 8 berguna untuk mendefiniskan lokasi pustaka xml. Baris 13 digunakan agar </w:t>
      </w:r>
      <w:r w:rsidRPr="00BF2ED5">
        <w:rPr>
          <w:i/>
        </w:rPr>
        <w:t>servlet</w:t>
      </w:r>
      <w:r>
        <w:t xml:space="preserve"> dapat membaca kelas-kelas dengan anotasi @Controller. Baris 16 digunakan untuk memetakan </w:t>
      </w:r>
      <w:r w:rsidRPr="00BF2ED5">
        <w:rPr>
          <w:i/>
        </w:rPr>
        <w:t>resource</w:t>
      </w:r>
      <w:r>
        <w:t xml:space="preserve"> pada perangkat lunak ke dalam URI sehingga dapat diakses </w:t>
      </w:r>
      <w:r w:rsidR="00512670">
        <w:t xml:space="preserve">oleh </w:t>
      </w:r>
      <w:r w:rsidR="00512670" w:rsidRPr="00BF2ED5">
        <w:rPr>
          <w:i/>
        </w:rPr>
        <w:t>web client</w:t>
      </w:r>
      <w:r w:rsidR="00512670">
        <w:t xml:space="preserve">. Beris 19 sampai 22 adalah </w:t>
      </w:r>
      <w:r w:rsidR="00512670" w:rsidRPr="00BF2ED5">
        <w:rPr>
          <w:i/>
        </w:rPr>
        <w:t>bean</w:t>
      </w:r>
      <w:r w:rsidR="00512670">
        <w:t xml:space="preserve"> yang merepresentasikan obyek </w:t>
      </w:r>
      <w:r w:rsidR="00512670" w:rsidRPr="00BF2ED5">
        <w:rPr>
          <w:i/>
        </w:rPr>
        <w:t>InternalResourceViewResolver</w:t>
      </w:r>
      <w:r w:rsidR="00512670">
        <w:t xml:space="preserve">. </w:t>
      </w:r>
      <w:r w:rsidR="00512670" w:rsidRPr="00BF2ED5">
        <w:rPr>
          <w:i/>
        </w:rPr>
        <w:t>Bean</w:t>
      </w:r>
      <w:r w:rsidR="00512670">
        <w:t xml:space="preserve"> ini </w:t>
      </w:r>
      <w:r w:rsidR="00512670">
        <w:lastRenderedPageBreak/>
        <w:t xml:space="preserve">adalah komponen yang menangani pengambilan berkas </w:t>
      </w:r>
      <w:r w:rsidR="00512670" w:rsidRPr="00BF2ED5">
        <w:rPr>
          <w:i/>
        </w:rPr>
        <w:t>view</w:t>
      </w:r>
      <w:r w:rsidR="00512670">
        <w:t xml:space="preserve"> yang dipanggil melalui @Controller.</w:t>
      </w:r>
      <w:r w:rsidR="005E076F">
        <w:t xml:space="preserve"> Baris 24 digunakan </w:t>
      </w:r>
      <w:r w:rsidR="005E076F" w:rsidRPr="00BF2ED5">
        <w:rPr>
          <w:i/>
        </w:rPr>
        <w:t>servlet</w:t>
      </w:r>
      <w:r w:rsidR="005E076F">
        <w:t xml:space="preserve"> untuk mencari kelas-kelas komponen untuk didaftarkan pada </w:t>
      </w:r>
      <w:r w:rsidR="005E076F" w:rsidRPr="00BF2ED5">
        <w:rPr>
          <w:i/>
        </w:rPr>
        <w:t>servlet</w:t>
      </w:r>
      <w:r w:rsidR="005E076F">
        <w:t xml:space="preserve"> pada </w:t>
      </w:r>
      <w:r w:rsidR="005E076F" w:rsidRPr="00BF2ED5">
        <w:rPr>
          <w:i/>
        </w:rPr>
        <w:t>package</w:t>
      </w:r>
      <w:r w:rsidR="005E076F">
        <w:t xml:space="preserve"> yang didefinisikan.</w:t>
      </w:r>
      <w:r w:rsidR="0008147C">
        <w:t xml:space="preserve"> Package yang berisi kelas </w:t>
      </w:r>
      <w:r w:rsidR="0008147C" w:rsidRPr="0008147C">
        <w:rPr>
          <w:i/>
        </w:rPr>
        <w:t>controller</w:t>
      </w:r>
      <w:r w:rsidR="0008147C">
        <w:t xml:space="preserve">, </w:t>
      </w:r>
      <w:r w:rsidR="0008147C" w:rsidRPr="0008147C">
        <w:rPr>
          <w:i/>
        </w:rPr>
        <w:t>service</w:t>
      </w:r>
      <w:r w:rsidR="0008147C">
        <w:t>, DAO wajib ditambahka</w:t>
      </w:r>
      <w:r w:rsidR="00446FB4">
        <w:t>n ke dalam berkas ini dengan elemen</w:t>
      </w:r>
      <w:r w:rsidR="0008147C">
        <w:t xml:space="preserve"> &lt;</w:t>
      </w:r>
      <w:proofErr w:type="gramStart"/>
      <w:r w:rsidR="0008147C">
        <w:t>context:component</w:t>
      </w:r>
      <w:proofErr w:type="gramEnd"/>
      <w:r w:rsidR="0008147C">
        <w:t>-scan&gt;</w:t>
      </w:r>
    </w:p>
    <w:p w:rsidR="002B3059" w:rsidRPr="003102F2" w:rsidRDefault="002B3059" w:rsidP="002B3059"/>
    <w:p w:rsidR="003102F2" w:rsidRDefault="003102F2" w:rsidP="003102F2">
      <w:pPr>
        <w:pStyle w:val="Heading4"/>
        <w:ind w:left="851"/>
      </w:pPr>
      <w:bookmarkStart w:id="538" w:name="_Toc439260196"/>
      <w:bookmarkStart w:id="539" w:name="_Toc439260358"/>
      <w:bookmarkStart w:id="540" w:name="_Toc513396389"/>
      <w:r>
        <w:t>Web.xml</w:t>
      </w:r>
      <w:bookmarkEnd w:id="538"/>
      <w:bookmarkEnd w:id="539"/>
      <w:bookmarkEnd w:id="540"/>
    </w:p>
    <w:p w:rsidR="003102F2" w:rsidRDefault="003102F2" w:rsidP="003102F2">
      <w:pPr>
        <w:ind w:left="851"/>
      </w:pPr>
    </w:p>
    <w:p w:rsidR="00CF2675" w:rsidRDefault="00CF2675" w:rsidP="00CF2675">
      <w:pPr>
        <w:ind w:firstLine="720"/>
      </w:pPr>
      <w:r>
        <w:t xml:space="preserve">Berkas web.xml digunakan untuk mendaftarkan </w:t>
      </w:r>
      <w:r w:rsidRPr="00BF2ED5">
        <w:rPr>
          <w:i/>
        </w:rPr>
        <w:t>servlet</w:t>
      </w:r>
      <w:r>
        <w:t xml:space="preserve"> dan mendefinisikan </w:t>
      </w:r>
      <w:r w:rsidRPr="00BF2ED5">
        <w:rPr>
          <w:i/>
        </w:rPr>
        <w:t>root application context</w:t>
      </w:r>
      <w:r>
        <w:t xml:space="preserve">. Berkas web.xml dapat diletakkan pada </w:t>
      </w:r>
      <w:r w:rsidRPr="005D6EF6">
        <w:rPr>
          <w:i/>
        </w:rPr>
        <w:t>folder</w:t>
      </w:r>
      <w:r>
        <w:t xml:space="preserve"> WEB-INF. </w:t>
      </w:r>
      <w:r w:rsidR="003A3E3D">
        <w:t xml:space="preserve">Contoh kode sumber berkas ini ditunjukkan pada </w:t>
      </w:r>
      <w:r w:rsidR="003A3E3D" w:rsidRPr="003A3E3D">
        <w:fldChar w:fldCharType="begin"/>
      </w:r>
      <w:r w:rsidR="003A3E3D" w:rsidRPr="003A3E3D">
        <w:instrText xml:space="preserve"> REF _Ref440517392 \h  \* MERGEFORMAT </w:instrText>
      </w:r>
      <w:r w:rsidR="003A3E3D" w:rsidRPr="003A3E3D">
        <w:fldChar w:fldCharType="separate"/>
      </w:r>
      <w:r w:rsidR="00EC2FF0" w:rsidRPr="00EC2FF0">
        <w:t>Kode Sumber 4.27</w:t>
      </w:r>
      <w:r w:rsidR="003A3E3D" w:rsidRPr="003A3E3D">
        <w:fldChar w:fldCharType="end"/>
      </w:r>
      <w:r w:rsidR="003A3E3D">
        <w:t>.</w:t>
      </w:r>
    </w:p>
    <w:p w:rsidR="003A3E3D" w:rsidRPr="00CF2675" w:rsidRDefault="003A3E3D" w:rsidP="00CF2675">
      <w:pPr>
        <w:ind w:firstLine="720"/>
        <w:rPr>
          <w:rFonts w:asciiTheme="minorHAnsi" w:hAnsiTheme="minorHAnsi" w:cstheme="minorHAnsi"/>
          <w:sz w:val="16"/>
          <w:szCs w:val="16"/>
        </w:rPr>
      </w:pP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b/>
          <w:bCs/>
          <w:color w:val="006699"/>
          <w:sz w:val="16"/>
          <w:szCs w:val="16"/>
          <w:bdr w:val="none" w:sz="0" w:space="0" w:color="auto" w:frame="1"/>
          <w:lang w:eastAsia="en-US"/>
        </w:rPr>
        <w:t>&lt;web-app</w:t>
      </w: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color w:val="FF0000"/>
          <w:sz w:val="16"/>
          <w:szCs w:val="16"/>
          <w:bdr w:val="none" w:sz="0" w:space="0" w:color="auto" w:frame="1"/>
          <w:lang w:eastAsia="en-US"/>
        </w:rPr>
        <w:t>xmlns</w:t>
      </w:r>
      <w:r w:rsidRPr="00CF2675">
        <w:rPr>
          <w:rFonts w:asciiTheme="minorHAnsi" w:hAnsiTheme="minorHAnsi" w:cstheme="minorHAnsi"/>
          <w:color w:val="000000"/>
          <w:sz w:val="16"/>
          <w:szCs w:val="16"/>
          <w:bdr w:val="none" w:sz="0" w:space="0" w:color="auto" w:frame="1"/>
          <w:lang w:eastAsia="en-US"/>
        </w:rPr>
        <w:t>=</w:t>
      </w:r>
      <w:r w:rsidRPr="00CF2675">
        <w:rPr>
          <w:rFonts w:asciiTheme="minorHAnsi" w:hAnsiTheme="minorHAnsi" w:cstheme="minorHAnsi"/>
          <w:color w:val="0000FF"/>
          <w:sz w:val="16"/>
          <w:szCs w:val="16"/>
          <w:bdr w:val="none" w:sz="0" w:space="0" w:color="auto" w:frame="1"/>
          <w:lang w:eastAsia="en-US"/>
        </w:rPr>
        <w:t>"http://java.sun.com/xml/ns/javaee"</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proofErr w:type="gramStart"/>
      <w:r w:rsidRPr="00CF2675">
        <w:rPr>
          <w:rFonts w:asciiTheme="minorHAnsi" w:hAnsiTheme="minorHAnsi" w:cstheme="minorHAnsi"/>
          <w:color w:val="FF0000"/>
          <w:sz w:val="16"/>
          <w:szCs w:val="16"/>
          <w:bdr w:val="none" w:sz="0" w:space="0" w:color="auto" w:frame="1"/>
          <w:lang w:eastAsia="en-US"/>
        </w:rPr>
        <w:t>xmlns:xsi</w:t>
      </w:r>
      <w:proofErr w:type="gramEnd"/>
      <w:r w:rsidRPr="00CF2675">
        <w:rPr>
          <w:rFonts w:asciiTheme="minorHAnsi" w:hAnsiTheme="minorHAnsi" w:cstheme="minorHAnsi"/>
          <w:color w:val="000000"/>
          <w:sz w:val="16"/>
          <w:szCs w:val="16"/>
          <w:bdr w:val="none" w:sz="0" w:space="0" w:color="auto" w:frame="1"/>
          <w:lang w:eastAsia="en-US"/>
        </w:rPr>
        <w:t>=</w:t>
      </w:r>
      <w:r w:rsidRPr="00CF2675">
        <w:rPr>
          <w:rFonts w:asciiTheme="minorHAnsi" w:hAnsiTheme="minorHAnsi" w:cstheme="minorHAnsi"/>
          <w:color w:val="0000FF"/>
          <w:sz w:val="16"/>
          <w:szCs w:val="16"/>
          <w:bdr w:val="none" w:sz="0" w:space="0" w:color="auto" w:frame="1"/>
          <w:lang w:eastAsia="en-US"/>
        </w:rPr>
        <w:t>"http://www.w3.org/2001/XMLSchema-instance"</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proofErr w:type="gramStart"/>
      <w:r w:rsidRPr="00CF2675">
        <w:rPr>
          <w:rFonts w:asciiTheme="minorHAnsi" w:hAnsiTheme="minorHAnsi" w:cstheme="minorHAnsi"/>
          <w:color w:val="FF0000"/>
          <w:sz w:val="16"/>
          <w:szCs w:val="16"/>
          <w:bdr w:val="none" w:sz="0" w:space="0" w:color="auto" w:frame="1"/>
          <w:lang w:eastAsia="en-US"/>
        </w:rPr>
        <w:t>xsi:schemaLocation</w:t>
      </w:r>
      <w:proofErr w:type="gramEnd"/>
      <w:r w:rsidRPr="00CF2675">
        <w:rPr>
          <w:rFonts w:asciiTheme="minorHAnsi" w:hAnsiTheme="minorHAnsi" w:cstheme="minorHAnsi"/>
          <w:color w:val="000000"/>
          <w:sz w:val="16"/>
          <w:szCs w:val="16"/>
          <w:bdr w:val="none" w:sz="0" w:space="0" w:color="auto" w:frame="1"/>
          <w:lang w:eastAsia="en-US"/>
        </w:rPr>
        <w:t>="http://java.sun.com/xml/ns/javaee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http://java.sun.com/xml/ns/javaee/web-app_2_5.xsd"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color w:val="FF0000"/>
          <w:sz w:val="16"/>
          <w:szCs w:val="16"/>
          <w:bdr w:val="none" w:sz="0" w:space="0" w:color="auto" w:frame="1"/>
          <w:lang w:eastAsia="en-US"/>
        </w:rPr>
        <w:t>version</w:t>
      </w:r>
      <w:r w:rsidRPr="00CF2675">
        <w:rPr>
          <w:rFonts w:asciiTheme="minorHAnsi" w:hAnsiTheme="minorHAnsi" w:cstheme="minorHAnsi"/>
          <w:color w:val="000000"/>
          <w:sz w:val="16"/>
          <w:szCs w:val="16"/>
          <w:bdr w:val="none" w:sz="0" w:space="0" w:color="auto" w:frame="1"/>
          <w:lang w:eastAsia="en-US"/>
        </w:rPr>
        <w:t>=</w:t>
      </w:r>
      <w:r w:rsidRPr="00CF2675">
        <w:rPr>
          <w:rFonts w:asciiTheme="minorHAnsi" w:hAnsiTheme="minorHAnsi" w:cstheme="minorHAnsi"/>
          <w:color w:val="0000FF"/>
          <w:sz w:val="16"/>
          <w:szCs w:val="16"/>
          <w:bdr w:val="none" w:sz="0" w:space="0" w:color="auto" w:frame="1"/>
          <w:lang w:eastAsia="en-US"/>
        </w:rPr>
        <w:t>"2.5"</w:t>
      </w:r>
      <w:r w:rsidRPr="00CF2675">
        <w:rPr>
          <w:rFonts w:asciiTheme="minorHAnsi" w:hAnsiTheme="minorHAnsi" w:cstheme="minorHAnsi"/>
          <w:b/>
          <w:bCs/>
          <w:color w:val="006699"/>
          <w:sz w:val="16"/>
          <w:szCs w:val="16"/>
          <w:bdr w:val="none" w:sz="0" w:space="0" w:color="auto" w:frame="1"/>
          <w:lang w:eastAsia="en-US"/>
        </w:rPr>
        <w:t>&gt;</w:t>
      </w:r>
      <w:r w:rsidRPr="00CF2675">
        <w:rPr>
          <w:rFonts w:asciiTheme="minorHAnsi" w:hAnsiTheme="minorHAnsi" w:cstheme="minorHAnsi"/>
          <w:color w:val="000000"/>
          <w:sz w:val="16"/>
          <w:szCs w:val="16"/>
          <w:bdr w:val="none" w:sz="0" w:space="0" w:color="auto" w:frame="1"/>
          <w:lang w:eastAsia="en-US"/>
        </w:rPr>
        <w:t>  </w:t>
      </w:r>
    </w:p>
    <w:p w:rsidR="00CF2675" w:rsidRPr="00BF2ED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FFFFF"/>
        <w:tabs>
          <w:tab w:val="clear" w:pos="720"/>
          <w:tab w:val="num" w:pos="284"/>
          <w:tab w:val="num" w:pos="360"/>
        </w:tabs>
        <w:spacing w:beforeAutospacing="1" w:afterAutospacing="1"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b/>
          <w:bCs/>
          <w:color w:val="006699"/>
          <w:sz w:val="16"/>
          <w:szCs w:val="16"/>
          <w:bdr w:val="none" w:sz="0" w:space="0" w:color="auto" w:frame="1"/>
          <w:lang w:eastAsia="en-US"/>
        </w:rPr>
        <w:t>&lt;listener&gt;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8F8F8"/>
        <w:tabs>
          <w:tab w:val="clear" w:pos="720"/>
          <w:tab w:val="num" w:pos="284"/>
          <w:tab w:val="num" w:pos="360"/>
        </w:tabs>
        <w:spacing w:beforeAutospacing="1" w:afterAutospacing="1"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BF2ED5">
        <w:rPr>
          <w:rFonts w:asciiTheme="minorHAnsi" w:hAnsiTheme="minorHAnsi" w:cstheme="minorHAnsi"/>
          <w:b/>
          <w:bCs/>
          <w:color w:val="006699"/>
          <w:sz w:val="16"/>
          <w:szCs w:val="16"/>
          <w:bdr w:val="none" w:sz="0" w:space="0" w:color="auto" w:frame="1"/>
          <w:lang w:eastAsia="en-US"/>
        </w:rPr>
        <w:t>&lt;listener-class&gt;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FFFFF"/>
        <w:tabs>
          <w:tab w:val="clear" w:pos="720"/>
          <w:tab w:val="num" w:pos="284"/>
          <w:tab w:val="num" w:pos="360"/>
        </w:tabs>
        <w:spacing w:beforeAutospacing="1" w:afterAutospacing="1"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proofErr w:type="gramStart"/>
      <w:r w:rsidRPr="00BF2ED5">
        <w:rPr>
          <w:rFonts w:asciiTheme="minorHAnsi" w:hAnsiTheme="minorHAnsi" w:cstheme="minorHAnsi"/>
          <w:color w:val="000000"/>
          <w:sz w:val="16"/>
          <w:szCs w:val="16"/>
          <w:bdr w:val="none" w:sz="0" w:space="0" w:color="auto" w:frame="1"/>
          <w:lang w:eastAsia="en-US"/>
        </w:rPr>
        <w:t>org.springframework.web.context</w:t>
      </w:r>
      <w:proofErr w:type="gramEnd"/>
      <w:r w:rsidRPr="00BF2ED5">
        <w:rPr>
          <w:rFonts w:asciiTheme="minorHAnsi" w:hAnsiTheme="minorHAnsi" w:cstheme="minorHAnsi"/>
          <w:color w:val="000000"/>
          <w:sz w:val="16"/>
          <w:szCs w:val="16"/>
          <w:bdr w:val="none" w:sz="0" w:space="0" w:color="auto" w:frame="1"/>
          <w:lang w:eastAsia="en-US"/>
        </w:rPr>
        <w:t>.ContextLoaderListener  </w:t>
      </w:r>
    </w:p>
    <w:p w:rsidR="00BF2ED5" w:rsidRPr="00BF2ED5" w:rsidRDefault="00BF2ED5" w:rsidP="00A01DBC">
      <w:pPr>
        <w:numPr>
          <w:ilvl w:val="0"/>
          <w:numId w:val="101"/>
        </w:numPr>
        <w:pBdr>
          <w:left w:val="single" w:sz="18" w:space="0" w:color="6CE26C"/>
        </w:pBdr>
        <w:shd w:val="clear" w:color="auto" w:fill="F8F8F8"/>
        <w:tabs>
          <w:tab w:val="clear" w:pos="720"/>
          <w:tab w:val="num" w:pos="284"/>
          <w:tab w:val="num" w:pos="360"/>
        </w:tabs>
        <w:spacing w:beforeAutospacing="1" w:afterAutospacing="1"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BF2ED5">
        <w:rPr>
          <w:rFonts w:asciiTheme="minorHAnsi" w:hAnsiTheme="minorHAnsi" w:cstheme="minorHAnsi"/>
          <w:b/>
          <w:bCs/>
          <w:color w:val="006699"/>
          <w:sz w:val="16"/>
          <w:szCs w:val="16"/>
          <w:bdr w:val="none" w:sz="0" w:space="0" w:color="auto" w:frame="1"/>
          <w:lang w:eastAsia="en-US"/>
        </w:rPr>
        <w:t>&lt;/listener-class&gt;</w:t>
      </w:r>
      <w:r w:rsidRPr="00BF2ED5">
        <w:rPr>
          <w:rFonts w:asciiTheme="minorHAnsi" w:hAnsiTheme="minorHAnsi" w:cstheme="minorHAnsi"/>
          <w:color w:val="000000"/>
          <w:sz w:val="16"/>
          <w:szCs w:val="16"/>
          <w:bdr w:val="none" w:sz="0" w:space="0" w:color="auto" w:frame="1"/>
          <w:lang w:eastAsia="en-US"/>
        </w:rPr>
        <w:t>  </w:t>
      </w:r>
    </w:p>
    <w:p w:rsidR="00FA727C" w:rsidRPr="00FA727C" w:rsidRDefault="00BF2ED5" w:rsidP="00A01DBC">
      <w:pPr>
        <w:numPr>
          <w:ilvl w:val="0"/>
          <w:numId w:val="101"/>
        </w:numPr>
        <w:pBdr>
          <w:left w:val="single" w:sz="18" w:space="0" w:color="6CE26C"/>
        </w:pBdr>
        <w:shd w:val="clear" w:color="auto" w:fill="FFFFFF"/>
        <w:tabs>
          <w:tab w:val="clear" w:pos="720"/>
          <w:tab w:val="num" w:pos="284"/>
          <w:tab w:val="num" w:pos="360"/>
        </w:tabs>
        <w:spacing w:beforeAutospacing="1" w:afterAutospacing="1"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BF2ED5">
        <w:rPr>
          <w:rFonts w:asciiTheme="minorHAnsi" w:hAnsiTheme="minorHAnsi" w:cstheme="minorHAnsi"/>
          <w:b/>
          <w:bCs/>
          <w:color w:val="006699"/>
          <w:sz w:val="16"/>
          <w:szCs w:val="16"/>
          <w:bdr w:val="none" w:sz="0" w:space="0" w:color="auto" w:frame="1"/>
          <w:lang w:eastAsia="en-US"/>
        </w:rPr>
        <w:t>&lt;/listener&gt;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FA727C">
        <w:rPr>
          <w:rFonts w:asciiTheme="minorHAnsi" w:hAnsiTheme="minorHAnsi" w:cstheme="minorHAnsi"/>
          <w:b/>
          <w:bCs/>
          <w:color w:val="006699"/>
          <w:sz w:val="16"/>
          <w:szCs w:val="16"/>
          <w:bdr w:val="none" w:sz="0" w:space="0" w:color="auto" w:frame="1"/>
          <w:lang w:eastAsia="en-US"/>
        </w:rPr>
        <w:t>&lt;context-param&gt;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&lt;param-name&gt;</w:t>
      </w:r>
      <w:r w:rsidRPr="00BF2ED5">
        <w:rPr>
          <w:rFonts w:asciiTheme="minorHAnsi" w:hAnsiTheme="minorHAnsi" w:cstheme="minorHAnsi"/>
          <w:color w:val="000000"/>
          <w:sz w:val="16"/>
          <w:szCs w:val="16"/>
          <w:bdr w:val="none" w:sz="0" w:space="0" w:color="auto" w:frame="1"/>
          <w:lang w:eastAsia="en-US"/>
        </w:rPr>
        <w:t>contextClass</w:t>
      </w:r>
      <w:r w:rsidRPr="00FA727C">
        <w:rPr>
          <w:rFonts w:asciiTheme="minorHAnsi" w:hAnsiTheme="minorHAnsi" w:cstheme="minorHAnsi"/>
          <w:b/>
          <w:bCs/>
          <w:color w:val="006699"/>
          <w:sz w:val="16"/>
          <w:szCs w:val="16"/>
          <w:bdr w:val="none" w:sz="0" w:space="0" w:color="auto" w:frame="1"/>
          <w:lang w:eastAsia="en-US"/>
        </w:rPr>
        <w:t>&lt;/param-name&gt;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&lt;param-value&gt;</w:t>
      </w:r>
      <w:proofErr w:type="gramStart"/>
      <w:r w:rsidRPr="00BF2ED5">
        <w:rPr>
          <w:rFonts w:asciiTheme="minorHAnsi" w:hAnsiTheme="minorHAnsi" w:cstheme="minorHAnsi"/>
          <w:color w:val="000000"/>
          <w:sz w:val="16"/>
          <w:szCs w:val="16"/>
          <w:bdr w:val="none" w:sz="0" w:space="0" w:color="auto" w:frame="1"/>
          <w:lang w:eastAsia="en-US"/>
        </w:rPr>
        <w:t>org.springframework.web.servlet</w:t>
      </w:r>
      <w:proofErr w:type="gramEnd"/>
      <w:r w:rsidRPr="00BF2ED5">
        <w:rPr>
          <w:rFonts w:asciiTheme="minorHAnsi" w:hAnsiTheme="minorHAnsi" w:cstheme="minorHAnsi"/>
          <w:color w:val="000000"/>
          <w:sz w:val="16"/>
          <w:szCs w:val="16"/>
          <w:bdr w:val="none" w:sz="0" w:space="0" w:color="auto" w:frame="1"/>
          <w:lang w:eastAsia="en-US"/>
        </w:rPr>
        <w:t>.DispatcherServlet</w:t>
      </w:r>
      <w:r w:rsidRPr="00FA727C">
        <w:rPr>
          <w:rFonts w:asciiTheme="minorHAnsi" w:hAnsiTheme="minorHAnsi" w:cstheme="minorHAnsi"/>
          <w:b/>
          <w:bCs/>
          <w:color w:val="006699"/>
          <w:sz w:val="16"/>
          <w:szCs w:val="16"/>
          <w:bdr w:val="none" w:sz="0" w:space="0" w:color="auto" w:frame="1"/>
          <w:lang w:eastAsia="en-US"/>
        </w:rPr>
        <w:t>&lt;/param-value&gt;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&lt;/context-param&gt;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&lt;context-param&gt;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&lt;param-name&gt;</w:t>
      </w:r>
      <w:r w:rsidRPr="00BF2ED5">
        <w:rPr>
          <w:rFonts w:asciiTheme="minorHAnsi" w:hAnsiTheme="minorHAnsi" w:cstheme="minorHAnsi"/>
          <w:color w:val="000000"/>
          <w:sz w:val="16"/>
          <w:szCs w:val="16"/>
          <w:bdr w:val="none" w:sz="0" w:space="0" w:color="auto" w:frame="1"/>
          <w:lang w:eastAsia="en-US"/>
        </w:rPr>
        <w:t>contextConfigLocation</w:t>
      </w:r>
      <w:r w:rsidRPr="00FA727C">
        <w:rPr>
          <w:rFonts w:asciiTheme="minorHAnsi" w:hAnsiTheme="minorHAnsi" w:cstheme="minorHAnsi"/>
          <w:b/>
          <w:bCs/>
          <w:color w:val="006699"/>
          <w:sz w:val="16"/>
          <w:szCs w:val="16"/>
          <w:bdr w:val="none" w:sz="0" w:space="0" w:color="auto" w:frame="1"/>
          <w:lang w:eastAsia="en-US"/>
        </w:rPr>
        <w:t>&lt;/param-name&gt;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&lt;param-value&gt;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/WEB-INF/root-context.xml  </w:t>
      </w:r>
    </w:p>
    <w:p w:rsidR="00BF2ED5" w:rsidRPr="00BF2ED5" w:rsidRDefault="00BF2ED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&lt;/param-value&gt;</w:t>
      </w:r>
      <w:r w:rsidRPr="00BF2ED5">
        <w:rPr>
          <w:rFonts w:asciiTheme="minorHAnsi" w:hAnsiTheme="minorHAnsi" w:cstheme="minorHAnsi"/>
          <w:color w:val="000000"/>
          <w:sz w:val="16"/>
          <w:szCs w:val="16"/>
          <w:bdr w:val="none" w:sz="0" w:space="0" w:color="auto" w:frame="1"/>
          <w:lang w:eastAsia="en-US"/>
        </w:rPr>
        <w:t>  </w:t>
      </w:r>
    </w:p>
    <w:p w:rsidR="00BF2ED5" w:rsidRDefault="00BF2ED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&lt;/context-param&gt;</w:t>
      </w:r>
      <w:r w:rsidRPr="00BF2ED5">
        <w:rPr>
          <w:rFonts w:asciiTheme="minorHAnsi" w:hAnsiTheme="minorHAnsi" w:cstheme="minorHAnsi"/>
          <w:color w:val="000000"/>
          <w:sz w:val="16"/>
          <w:szCs w:val="16"/>
          <w:bdr w:val="none" w:sz="0" w:space="0" w:color="auto" w:frame="1"/>
          <w:lang w:eastAsia="en-US"/>
        </w:rPr>
        <w:t>  </w:t>
      </w:r>
    </w:p>
    <w:p w:rsidR="00FA727C" w:rsidRPr="00CF2675" w:rsidRDefault="00FA727C"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&lt;servlet-name&gt;</w:t>
      </w:r>
      <w:r w:rsidRPr="00CF2675">
        <w:rPr>
          <w:rFonts w:asciiTheme="minorHAnsi" w:hAnsiTheme="minorHAnsi" w:cstheme="minorHAnsi"/>
          <w:color w:val="000000"/>
          <w:sz w:val="16"/>
          <w:szCs w:val="16"/>
          <w:bdr w:val="none" w:sz="0" w:space="0" w:color="auto" w:frame="1"/>
          <w:lang w:eastAsia="en-US"/>
        </w:rPr>
        <w:t>spring-web</w:t>
      </w:r>
      <w:r w:rsidRPr="00CF2675">
        <w:rPr>
          <w:rFonts w:asciiTheme="minorHAnsi" w:hAnsiTheme="minorHAnsi" w:cstheme="minorHAnsi"/>
          <w:b/>
          <w:bCs/>
          <w:color w:val="006699"/>
          <w:sz w:val="16"/>
          <w:szCs w:val="16"/>
          <w:bdr w:val="none" w:sz="0" w:space="0" w:color="auto" w:frame="1"/>
          <w:lang w:eastAsia="en-US"/>
        </w:rPr>
        <w:t>&lt;/servlet-name&gt;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&lt;servlet-class&gt;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lastRenderedPageBreak/>
        <w:t>                    </w:t>
      </w:r>
      <w:proofErr w:type="gramStart"/>
      <w:r w:rsidRPr="00CF2675">
        <w:rPr>
          <w:rFonts w:asciiTheme="minorHAnsi" w:hAnsiTheme="minorHAnsi" w:cstheme="minorHAnsi"/>
          <w:color w:val="000000"/>
          <w:sz w:val="16"/>
          <w:szCs w:val="16"/>
          <w:bdr w:val="none" w:sz="0" w:space="0" w:color="auto" w:frame="1"/>
          <w:lang w:eastAsia="en-US"/>
        </w:rPr>
        <w:t>org.springframework.web.servlet</w:t>
      </w:r>
      <w:proofErr w:type="gramEnd"/>
      <w:r w:rsidRPr="00CF2675">
        <w:rPr>
          <w:rFonts w:asciiTheme="minorHAnsi" w:hAnsiTheme="minorHAnsi" w:cstheme="minorHAnsi"/>
          <w:color w:val="000000"/>
          <w:sz w:val="16"/>
          <w:szCs w:val="16"/>
          <w:bdr w:val="none" w:sz="0" w:space="0" w:color="auto" w:frame="1"/>
          <w:lang w:eastAsia="en-US"/>
        </w:rPr>
        <w:t>.DispatcherServlet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&lt;/servlet-class&gt;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&lt;init-param&gt;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&lt;param-name&gt;</w:t>
      </w:r>
      <w:r w:rsidRPr="00CF2675">
        <w:rPr>
          <w:rFonts w:asciiTheme="minorHAnsi" w:hAnsiTheme="minorHAnsi" w:cstheme="minorHAnsi"/>
          <w:color w:val="000000"/>
          <w:sz w:val="16"/>
          <w:szCs w:val="16"/>
          <w:bdr w:val="none" w:sz="0" w:space="0" w:color="auto" w:frame="1"/>
          <w:lang w:eastAsia="en-US"/>
        </w:rPr>
        <w:t>contextConfigLocation</w:t>
      </w:r>
      <w:r w:rsidRPr="00CF2675">
        <w:rPr>
          <w:rFonts w:asciiTheme="minorHAnsi" w:hAnsiTheme="minorHAnsi" w:cstheme="minorHAnsi"/>
          <w:b/>
          <w:bCs/>
          <w:color w:val="006699"/>
          <w:sz w:val="16"/>
          <w:szCs w:val="16"/>
          <w:bdr w:val="none" w:sz="0" w:space="0" w:color="auto" w:frame="1"/>
          <w:lang w:eastAsia="en-US"/>
        </w:rPr>
        <w:t>&lt;/param-name&gt;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&lt;param-value&gt;</w:t>
      </w:r>
      <w:r w:rsidRPr="00CF2675">
        <w:rPr>
          <w:rFonts w:asciiTheme="minorHAnsi" w:hAnsiTheme="minorHAnsi" w:cstheme="minorHAnsi"/>
          <w:color w:val="000000"/>
          <w:sz w:val="16"/>
          <w:szCs w:val="16"/>
          <w:bdr w:val="none" w:sz="0" w:space="0" w:color="auto" w:frame="1"/>
          <w:lang w:eastAsia="en-US"/>
        </w:rPr>
        <w:t>/WEB-INF/spring-mvc-config.xml</w:t>
      </w:r>
      <w:r w:rsidRPr="00CF2675">
        <w:rPr>
          <w:rFonts w:asciiTheme="minorHAnsi" w:hAnsiTheme="minorHAnsi" w:cstheme="minorHAnsi"/>
          <w:b/>
          <w:bCs/>
          <w:color w:val="006699"/>
          <w:sz w:val="16"/>
          <w:szCs w:val="16"/>
          <w:bdr w:val="none" w:sz="0" w:space="0" w:color="auto" w:frame="1"/>
          <w:lang w:eastAsia="en-US"/>
        </w:rPr>
        <w:t>&lt;/param-value&gt;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&lt;/init-param&gt;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&lt;load-on-startup&gt;</w:t>
      </w:r>
      <w:r w:rsidRPr="00CF2675">
        <w:rPr>
          <w:rFonts w:asciiTheme="minorHAnsi" w:hAnsiTheme="minorHAnsi" w:cstheme="minorHAnsi"/>
          <w:color w:val="000000"/>
          <w:sz w:val="16"/>
          <w:szCs w:val="16"/>
          <w:bdr w:val="none" w:sz="0" w:space="0" w:color="auto" w:frame="1"/>
          <w:lang w:eastAsia="en-US"/>
        </w:rPr>
        <w:t>1</w:t>
      </w:r>
      <w:r w:rsidRPr="00CF2675">
        <w:rPr>
          <w:rFonts w:asciiTheme="minorHAnsi" w:hAnsiTheme="minorHAnsi" w:cstheme="minorHAnsi"/>
          <w:b/>
          <w:bCs/>
          <w:color w:val="006699"/>
          <w:sz w:val="16"/>
          <w:szCs w:val="16"/>
          <w:bdr w:val="none" w:sz="0" w:space="0" w:color="auto" w:frame="1"/>
          <w:lang w:eastAsia="en-US"/>
        </w:rPr>
        <w:t>&lt;/load-on-startup&gt;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&lt;servlet-mapping&gt;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&lt;servlet-name&gt;</w:t>
      </w:r>
      <w:r w:rsidRPr="00CF2675">
        <w:rPr>
          <w:rFonts w:asciiTheme="minorHAnsi" w:hAnsiTheme="minorHAnsi" w:cstheme="minorHAnsi"/>
          <w:color w:val="000000"/>
          <w:sz w:val="16"/>
          <w:szCs w:val="16"/>
          <w:bdr w:val="none" w:sz="0" w:space="0" w:color="auto" w:frame="1"/>
          <w:lang w:eastAsia="en-US"/>
        </w:rPr>
        <w:t>spring-web</w:t>
      </w:r>
      <w:r w:rsidRPr="00CF2675">
        <w:rPr>
          <w:rFonts w:asciiTheme="minorHAnsi" w:hAnsiTheme="minorHAnsi" w:cstheme="minorHAnsi"/>
          <w:b/>
          <w:bCs/>
          <w:color w:val="006699"/>
          <w:sz w:val="16"/>
          <w:szCs w:val="16"/>
          <w:bdr w:val="none" w:sz="0" w:space="0" w:color="auto" w:frame="1"/>
          <w:lang w:eastAsia="en-US"/>
        </w:rPr>
        <w:t>&lt;/servlet-name&gt;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&lt;url-pattern&gt;</w:t>
      </w:r>
      <w:r w:rsidRPr="00CF2675">
        <w:rPr>
          <w:rFonts w:asciiTheme="minorHAnsi" w:hAnsiTheme="minorHAnsi" w:cstheme="minorHAnsi"/>
          <w:color w:val="000000"/>
          <w:sz w:val="16"/>
          <w:szCs w:val="16"/>
          <w:bdr w:val="none" w:sz="0" w:space="0" w:color="auto" w:frame="1"/>
          <w:lang w:eastAsia="en-US"/>
        </w:rPr>
        <w:t>/</w:t>
      </w:r>
      <w:r w:rsidRPr="00CF2675">
        <w:rPr>
          <w:rFonts w:asciiTheme="minorHAnsi" w:hAnsiTheme="minorHAnsi" w:cstheme="minorHAnsi"/>
          <w:b/>
          <w:bCs/>
          <w:color w:val="006699"/>
          <w:sz w:val="16"/>
          <w:szCs w:val="16"/>
          <w:bdr w:val="none" w:sz="0" w:space="0" w:color="auto" w:frame="1"/>
          <w:lang w:eastAsia="en-US"/>
        </w:rPr>
        <w:t>&lt;/url-pattern&gt;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&lt;/servlet-mapping&gt;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p>
    <w:p w:rsidR="00644616" w:rsidRPr="00DE78D2"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b/>
          <w:bCs/>
          <w:color w:val="006699"/>
          <w:sz w:val="16"/>
          <w:szCs w:val="16"/>
          <w:bdr w:val="none" w:sz="0" w:space="0" w:color="auto" w:frame="1"/>
          <w:lang w:eastAsia="en-US"/>
        </w:rPr>
        <w:t>&lt;/web-app&gt;</w:t>
      </w:r>
      <w:r w:rsidRPr="00CF2675">
        <w:rPr>
          <w:rFonts w:asciiTheme="minorHAnsi" w:hAnsiTheme="minorHAnsi" w:cstheme="minorHAnsi"/>
          <w:color w:val="000000"/>
          <w:sz w:val="16"/>
          <w:szCs w:val="16"/>
          <w:bdr w:val="none" w:sz="0" w:space="0" w:color="auto" w:frame="1"/>
          <w:lang w:eastAsia="en-US"/>
        </w:rPr>
        <w:t>  </w:t>
      </w:r>
    </w:p>
    <w:p w:rsidR="00BF2ED5" w:rsidRDefault="00BF2ED5" w:rsidP="00AC61C5">
      <w:pPr>
        <w:ind w:firstLine="720"/>
      </w:pPr>
    </w:p>
    <w:p w:rsidR="00BF2ED5" w:rsidRPr="00BF2ED5" w:rsidRDefault="00BF2ED5" w:rsidP="00BF2ED5">
      <w:pPr>
        <w:jc w:val="center"/>
        <w:rPr>
          <w:b/>
          <w:sz w:val="18"/>
        </w:rPr>
      </w:pPr>
      <w:bookmarkStart w:id="541" w:name="_Ref440517392"/>
      <w:bookmarkStart w:id="542" w:name="_Toc440864219"/>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27</w:t>
      </w:r>
      <w:r w:rsidRPr="006766A4">
        <w:rPr>
          <w:b/>
          <w:sz w:val="18"/>
        </w:rPr>
        <w:fldChar w:fldCharType="end"/>
      </w:r>
      <w:bookmarkEnd w:id="541"/>
      <w:r w:rsidRPr="006766A4">
        <w:rPr>
          <w:b/>
          <w:sz w:val="18"/>
        </w:rPr>
        <w:t xml:space="preserve"> </w:t>
      </w:r>
      <w:r>
        <w:rPr>
          <w:b/>
          <w:sz w:val="18"/>
        </w:rPr>
        <w:t>Contoh berkas web.xml</w:t>
      </w:r>
      <w:bookmarkEnd w:id="542"/>
    </w:p>
    <w:p w:rsidR="00BF2ED5" w:rsidRDefault="00BF2ED5" w:rsidP="00AC61C5">
      <w:pPr>
        <w:ind w:firstLine="720"/>
      </w:pPr>
    </w:p>
    <w:p w:rsidR="00644616" w:rsidRPr="00644616" w:rsidRDefault="00124A80" w:rsidP="00AC61C5">
      <w:pPr>
        <w:ind w:firstLine="720"/>
      </w:pPr>
      <w:r>
        <w:t>Baris 7 sampai 21</w:t>
      </w:r>
      <w:r w:rsidR="00FA727C">
        <w:t xml:space="preserve"> digunakan untuk </w:t>
      </w:r>
      <w:r w:rsidR="00FA727C" w:rsidRPr="00FA727C">
        <w:t>mendefinisikan</w:t>
      </w:r>
      <w:r w:rsidR="00FA727C" w:rsidRPr="00FA727C">
        <w:rPr>
          <w:i/>
        </w:rPr>
        <w:t xml:space="preserve"> root application context</w:t>
      </w:r>
      <w:r w:rsidR="00FA727C">
        <w:t xml:space="preserve">. </w:t>
      </w:r>
      <w:r w:rsidR="00644616">
        <w:t xml:space="preserve">Baris </w:t>
      </w:r>
      <w:r>
        <w:t>23</w:t>
      </w:r>
      <w:r w:rsidR="00AC61C5">
        <w:t xml:space="preserve"> sampai </w:t>
      </w:r>
      <w:r>
        <w:t>33</w:t>
      </w:r>
      <w:r w:rsidR="00AC61C5">
        <w:t xml:space="preserve"> merupakan definisi </w:t>
      </w:r>
      <w:r w:rsidR="00AC61C5" w:rsidRPr="00BF2ED5">
        <w:rPr>
          <w:i/>
        </w:rPr>
        <w:t>servlet</w:t>
      </w:r>
      <w:r w:rsidR="00AC61C5">
        <w:t xml:space="preserve">. Baris </w:t>
      </w:r>
      <w:r>
        <w:t>24</w:t>
      </w:r>
      <w:r w:rsidR="00AC61C5">
        <w:t xml:space="preserve"> mendefiiniskan nama </w:t>
      </w:r>
      <w:r w:rsidR="00AC61C5" w:rsidRPr="00BF2ED5">
        <w:rPr>
          <w:i/>
        </w:rPr>
        <w:t>servlet</w:t>
      </w:r>
      <w:r w:rsidR="00AC61C5">
        <w:t xml:space="preserve">. Baris </w:t>
      </w:r>
      <w:r>
        <w:t>30</w:t>
      </w:r>
      <w:r w:rsidR="00AC61C5">
        <w:t xml:space="preserve"> mendefinisikan lokasi dan nama berkas konfigurasi </w:t>
      </w:r>
      <w:r w:rsidR="00AC61C5" w:rsidRPr="00BF2ED5">
        <w:rPr>
          <w:i/>
        </w:rPr>
        <w:t>servlet</w:t>
      </w:r>
      <w:r w:rsidR="00AC61C5">
        <w:t xml:space="preserve"> yang telah dijelaskan pada subbab sebelumnya. Baris </w:t>
      </w:r>
      <w:r>
        <w:t>35</w:t>
      </w:r>
      <w:r w:rsidR="00AC61C5">
        <w:t xml:space="preserve"> sampai </w:t>
      </w:r>
      <w:r>
        <w:t>47</w:t>
      </w:r>
      <w:r w:rsidR="00AC61C5">
        <w:t xml:space="preserve"> mendefinisikan pemetaan </w:t>
      </w:r>
      <w:r w:rsidR="00AC61C5" w:rsidRPr="00BF2ED5">
        <w:rPr>
          <w:i/>
        </w:rPr>
        <w:t>servlet</w:t>
      </w:r>
      <w:r w:rsidR="00AC61C5">
        <w:t xml:space="preserve"> ke dalam URI.</w:t>
      </w:r>
    </w:p>
    <w:p w:rsidR="00644616" w:rsidRPr="00CF2675" w:rsidRDefault="00644616" w:rsidP="00CF2675">
      <w:pPr>
        <w:rPr>
          <w:rFonts w:asciiTheme="minorHAnsi" w:hAnsiTheme="minorHAnsi" w:cstheme="minorHAnsi"/>
          <w:sz w:val="16"/>
          <w:szCs w:val="16"/>
        </w:rPr>
      </w:pPr>
    </w:p>
    <w:p w:rsidR="002A6BB7" w:rsidRDefault="002A6BB7" w:rsidP="002A6BB7">
      <w:pPr>
        <w:pStyle w:val="Heading3"/>
      </w:pPr>
      <w:bookmarkStart w:id="543" w:name="_Toc439259342"/>
      <w:bookmarkStart w:id="544" w:name="_Toc439259442"/>
      <w:bookmarkStart w:id="545" w:name="_Toc439260197"/>
      <w:bookmarkStart w:id="546" w:name="_Toc439260359"/>
      <w:bookmarkStart w:id="547" w:name="_Toc513396390"/>
      <w:r>
        <w:t>Controllers</w:t>
      </w:r>
      <w:bookmarkEnd w:id="543"/>
      <w:bookmarkEnd w:id="544"/>
      <w:bookmarkEnd w:id="545"/>
      <w:bookmarkEnd w:id="546"/>
      <w:bookmarkEnd w:id="547"/>
    </w:p>
    <w:p w:rsidR="002804CD" w:rsidRDefault="002804CD" w:rsidP="002804CD"/>
    <w:p w:rsidR="001070FF" w:rsidRPr="003A3E3D" w:rsidRDefault="001070FF" w:rsidP="001070FF">
      <w:pPr>
        <w:ind w:firstLine="720"/>
      </w:pPr>
      <w:r>
        <w:t xml:space="preserve">Pada Spring MVC, </w:t>
      </w:r>
      <w:r w:rsidRPr="005070F3">
        <w:rPr>
          <w:i/>
        </w:rPr>
        <w:t>controller</w:t>
      </w:r>
      <w:r>
        <w:t xml:space="preserve"> adalah sebuah kelas dengan anotasi @Controller. Pada tiap kelas </w:t>
      </w:r>
      <w:r w:rsidRPr="005070F3">
        <w:rPr>
          <w:i/>
        </w:rPr>
        <w:t>controller</w:t>
      </w:r>
      <w:r>
        <w:t xml:space="preserve">, terdapat fungsi yang dipetakan dengan alamat </w:t>
      </w:r>
      <w:r w:rsidRPr="005070F3">
        <w:rPr>
          <w:i/>
        </w:rPr>
        <w:t>request</w:t>
      </w:r>
      <w:r>
        <w:t xml:space="preserve">. Fungsi pemetaan tersebut memiliki anotasi @RequestMapping. </w:t>
      </w:r>
      <w:r w:rsidR="003A3E3D">
        <w:t xml:space="preserve">Contoh kelas </w:t>
      </w:r>
      <w:r w:rsidR="003A3E3D">
        <w:rPr>
          <w:i/>
        </w:rPr>
        <w:t xml:space="preserve">controller </w:t>
      </w:r>
      <w:r w:rsidR="003A3E3D">
        <w:t xml:space="preserve">ditunjukkan pada </w:t>
      </w:r>
      <w:r w:rsidR="003A3E3D" w:rsidRPr="003A3E3D">
        <w:fldChar w:fldCharType="begin"/>
      </w:r>
      <w:r w:rsidR="003A3E3D" w:rsidRPr="003A3E3D">
        <w:instrText xml:space="preserve"> REF _Ref440517491 \h  \* MERGEFORMAT </w:instrText>
      </w:r>
      <w:r w:rsidR="003A3E3D" w:rsidRPr="003A3E3D">
        <w:fldChar w:fldCharType="separate"/>
      </w:r>
      <w:r w:rsidR="00EC2FF0" w:rsidRPr="00EC2FF0">
        <w:t>Kode Sumber 4.28</w:t>
      </w:r>
      <w:r w:rsidR="003A3E3D" w:rsidRPr="003A3E3D">
        <w:fldChar w:fldCharType="end"/>
      </w:r>
      <w:r w:rsidR="003A3E3D">
        <w:t>.</w:t>
      </w:r>
    </w:p>
    <w:p w:rsidR="00B121DE" w:rsidRDefault="00B121DE" w:rsidP="001070FF">
      <w:pPr>
        <w:ind w:firstLine="720"/>
      </w:pP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package</w:t>
      </w:r>
      <w:r w:rsidRPr="001070FF">
        <w:rPr>
          <w:rFonts w:asciiTheme="minorHAnsi" w:hAnsiTheme="minorHAnsi" w:cstheme="minorHAnsi"/>
          <w:color w:val="000000"/>
          <w:sz w:val="16"/>
          <w:szCs w:val="16"/>
          <w:bdr w:val="none" w:sz="0" w:space="0" w:color="auto" w:frame="1"/>
          <w:lang w:eastAsia="en-US"/>
        </w:rPr>
        <w:t> </w:t>
      </w:r>
      <w:proofErr w:type="gramStart"/>
      <w:r w:rsidRPr="001070FF">
        <w:rPr>
          <w:rFonts w:asciiTheme="minorHAnsi" w:hAnsiTheme="minorHAnsi" w:cstheme="minorHAnsi"/>
          <w:color w:val="000000"/>
          <w:sz w:val="16"/>
          <w:szCs w:val="16"/>
          <w:bdr w:val="none" w:sz="0" w:space="0" w:color="auto" w:frame="1"/>
          <w:lang w:eastAsia="en-US"/>
        </w:rPr>
        <w:t>com.sia.main.web.controllers</w:t>
      </w:r>
      <w:proofErr w:type="gramEnd"/>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import</w:t>
      </w:r>
      <w:r w:rsidRPr="001070FF">
        <w:rPr>
          <w:rFonts w:asciiTheme="minorHAnsi" w:hAnsiTheme="minorHAnsi" w:cstheme="minorHAnsi"/>
          <w:color w:val="000000"/>
          <w:sz w:val="16"/>
          <w:szCs w:val="16"/>
          <w:bdr w:val="none" w:sz="0" w:space="0" w:color="auto" w:frame="1"/>
          <w:lang w:eastAsia="en-US"/>
        </w:rPr>
        <w:t> </w:t>
      </w:r>
      <w:proofErr w:type="gramStart"/>
      <w:r w:rsidRPr="001070FF">
        <w:rPr>
          <w:rFonts w:asciiTheme="minorHAnsi" w:hAnsiTheme="minorHAnsi" w:cstheme="minorHAnsi"/>
          <w:color w:val="000000"/>
          <w:sz w:val="16"/>
          <w:szCs w:val="16"/>
          <w:bdr w:val="none" w:sz="0" w:space="0" w:color="auto" w:frame="1"/>
          <w:lang w:eastAsia="en-US"/>
        </w:rPr>
        <w:t>org.springframework</w:t>
      </w:r>
      <w:proofErr w:type="gramEnd"/>
      <w:r w:rsidRPr="001070FF">
        <w:rPr>
          <w:rFonts w:asciiTheme="minorHAnsi" w:hAnsiTheme="minorHAnsi" w:cstheme="minorHAnsi"/>
          <w:color w:val="000000"/>
          <w:sz w:val="16"/>
          <w:szCs w:val="16"/>
          <w:bdr w:val="none" w:sz="0" w:space="0" w:color="auto" w:frame="1"/>
          <w:lang w:eastAsia="en-US"/>
        </w:rPr>
        <w:t>.stereotype.Controller;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import</w:t>
      </w:r>
      <w:r w:rsidRPr="001070FF">
        <w:rPr>
          <w:rFonts w:asciiTheme="minorHAnsi" w:hAnsiTheme="minorHAnsi" w:cstheme="minorHAnsi"/>
          <w:color w:val="000000"/>
          <w:sz w:val="16"/>
          <w:szCs w:val="16"/>
          <w:bdr w:val="none" w:sz="0" w:space="0" w:color="auto" w:frame="1"/>
          <w:lang w:eastAsia="en-US"/>
        </w:rPr>
        <w:t> </w:t>
      </w:r>
      <w:proofErr w:type="gramStart"/>
      <w:r w:rsidRPr="001070FF">
        <w:rPr>
          <w:rFonts w:asciiTheme="minorHAnsi" w:hAnsiTheme="minorHAnsi" w:cstheme="minorHAnsi"/>
          <w:color w:val="000000"/>
          <w:sz w:val="16"/>
          <w:szCs w:val="16"/>
          <w:bdr w:val="none" w:sz="0" w:space="0" w:color="auto" w:frame="1"/>
          <w:lang w:eastAsia="en-US"/>
        </w:rPr>
        <w:t>org.springframework.web.bind</w:t>
      </w:r>
      <w:proofErr w:type="gramEnd"/>
      <w:r w:rsidRPr="001070FF">
        <w:rPr>
          <w:rFonts w:asciiTheme="minorHAnsi" w:hAnsiTheme="minorHAnsi" w:cstheme="minorHAnsi"/>
          <w:color w:val="000000"/>
          <w:sz w:val="16"/>
          <w:szCs w:val="16"/>
          <w:bdr w:val="none" w:sz="0" w:space="0" w:color="auto" w:frame="1"/>
          <w:lang w:eastAsia="en-US"/>
        </w:rPr>
        <w:t>.annotation.RequestMapping;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import</w:t>
      </w:r>
      <w:r w:rsidRPr="001070FF">
        <w:rPr>
          <w:rFonts w:asciiTheme="minorHAnsi" w:hAnsiTheme="minorHAnsi" w:cstheme="minorHAnsi"/>
          <w:color w:val="000000"/>
          <w:sz w:val="16"/>
          <w:szCs w:val="16"/>
          <w:bdr w:val="none" w:sz="0" w:space="0" w:color="auto" w:frame="1"/>
          <w:lang w:eastAsia="en-US"/>
        </w:rPr>
        <w:t> </w:t>
      </w:r>
      <w:proofErr w:type="gramStart"/>
      <w:r w:rsidRPr="001070FF">
        <w:rPr>
          <w:rFonts w:asciiTheme="minorHAnsi" w:hAnsiTheme="minorHAnsi" w:cstheme="minorHAnsi"/>
          <w:color w:val="000000"/>
          <w:sz w:val="16"/>
          <w:szCs w:val="16"/>
          <w:bdr w:val="none" w:sz="0" w:space="0" w:color="auto" w:frame="1"/>
          <w:lang w:eastAsia="en-US"/>
        </w:rPr>
        <w:t>org.springframework.web.bind</w:t>
      </w:r>
      <w:proofErr w:type="gramEnd"/>
      <w:r w:rsidRPr="001070FF">
        <w:rPr>
          <w:rFonts w:asciiTheme="minorHAnsi" w:hAnsiTheme="minorHAnsi" w:cstheme="minorHAnsi"/>
          <w:color w:val="000000"/>
          <w:sz w:val="16"/>
          <w:szCs w:val="16"/>
          <w:bdr w:val="none" w:sz="0" w:space="0" w:color="auto" w:frame="1"/>
          <w:lang w:eastAsia="en-US"/>
        </w:rPr>
        <w:t>.annotation.RequestMethod;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import</w:t>
      </w:r>
      <w:r w:rsidRPr="001070FF">
        <w:rPr>
          <w:rFonts w:asciiTheme="minorHAnsi" w:hAnsiTheme="minorHAnsi" w:cstheme="minorHAnsi"/>
          <w:color w:val="000000"/>
          <w:sz w:val="16"/>
          <w:szCs w:val="16"/>
          <w:bdr w:val="none" w:sz="0" w:space="0" w:color="auto" w:frame="1"/>
          <w:lang w:eastAsia="en-US"/>
        </w:rPr>
        <w:t> </w:t>
      </w:r>
      <w:proofErr w:type="gramStart"/>
      <w:r w:rsidRPr="001070FF">
        <w:rPr>
          <w:rFonts w:asciiTheme="minorHAnsi" w:hAnsiTheme="minorHAnsi" w:cstheme="minorHAnsi"/>
          <w:color w:val="000000"/>
          <w:sz w:val="16"/>
          <w:szCs w:val="16"/>
          <w:bdr w:val="none" w:sz="0" w:space="0" w:color="auto" w:frame="1"/>
          <w:lang w:eastAsia="en-US"/>
        </w:rPr>
        <w:t>org.springframework.web.servlet</w:t>
      </w:r>
      <w:proofErr w:type="gramEnd"/>
      <w:r w:rsidRPr="001070FF">
        <w:rPr>
          <w:rFonts w:asciiTheme="minorHAnsi" w:hAnsiTheme="minorHAnsi" w:cstheme="minorHAnsi"/>
          <w:color w:val="000000"/>
          <w:sz w:val="16"/>
          <w:szCs w:val="16"/>
          <w:bdr w:val="none" w:sz="0" w:space="0" w:color="auto" w:frame="1"/>
          <w:lang w:eastAsia="en-US"/>
        </w:rPr>
        <w:t>.ModelAndView;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lastRenderedPageBreak/>
        <w:t>@Controller</w:t>
      </w:r>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public</w:t>
      </w:r>
      <w:r w:rsidRPr="001070F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class</w:t>
      </w:r>
      <w:r w:rsidRPr="001070FF">
        <w:rPr>
          <w:rFonts w:asciiTheme="minorHAnsi" w:hAnsiTheme="minorHAnsi" w:cstheme="minorHAnsi"/>
          <w:color w:val="000000"/>
          <w:sz w:val="16"/>
          <w:szCs w:val="16"/>
          <w:bdr w:val="none" w:sz="0" w:space="0" w:color="auto" w:frame="1"/>
          <w:lang w:eastAsia="en-US"/>
        </w:rPr>
        <w:t> ExampleController {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646464"/>
          <w:sz w:val="16"/>
          <w:szCs w:val="16"/>
          <w:bdr w:val="none" w:sz="0" w:space="0" w:color="auto" w:frame="1"/>
          <w:lang w:eastAsia="en-US"/>
        </w:rPr>
        <w:t>@</w:t>
      </w:r>
      <w:proofErr w:type="gramStart"/>
      <w:r w:rsidRPr="00B121DE">
        <w:rPr>
          <w:rFonts w:asciiTheme="minorHAnsi" w:hAnsiTheme="minorHAnsi" w:cstheme="minorHAnsi"/>
          <w:color w:val="646464"/>
          <w:sz w:val="16"/>
          <w:szCs w:val="16"/>
          <w:bdr w:val="none" w:sz="0" w:space="0" w:color="auto" w:frame="1"/>
          <w:lang w:eastAsia="en-US"/>
        </w:rPr>
        <w:t>RequestMapping</w:t>
      </w:r>
      <w:r w:rsidRPr="001070FF">
        <w:rPr>
          <w:rFonts w:asciiTheme="minorHAnsi" w:hAnsiTheme="minorHAnsi" w:cstheme="minorHAnsi"/>
          <w:color w:val="000000"/>
          <w:sz w:val="16"/>
          <w:szCs w:val="16"/>
          <w:bdr w:val="none" w:sz="0" w:space="0" w:color="auto" w:frame="1"/>
          <w:lang w:eastAsia="en-US"/>
        </w:rPr>
        <w:t>(</w:t>
      </w:r>
      <w:proofErr w:type="gramEnd"/>
      <w:r w:rsidRPr="001070FF">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w:t>
      </w:r>
      <w:r w:rsidRPr="001070FF">
        <w:rPr>
          <w:rFonts w:asciiTheme="minorHAnsi" w:hAnsiTheme="minorHAnsi" w:cstheme="minorHAnsi"/>
          <w:color w:val="000000"/>
          <w:sz w:val="16"/>
          <w:szCs w:val="16"/>
          <w:bdr w:val="none" w:sz="0" w:space="0" w:color="auto" w:frame="1"/>
          <w:lang w:eastAsia="en-US"/>
        </w:rPr>
        <w:t>, method = RequestMethod.GET)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public</w:t>
      </w:r>
      <w:r w:rsidRPr="001070FF">
        <w:rPr>
          <w:rFonts w:asciiTheme="minorHAnsi" w:hAnsiTheme="minorHAnsi" w:cstheme="minorHAnsi"/>
          <w:color w:val="000000"/>
          <w:sz w:val="16"/>
          <w:szCs w:val="16"/>
          <w:bdr w:val="none" w:sz="0" w:space="0" w:color="auto" w:frame="1"/>
          <w:lang w:eastAsia="en-US"/>
        </w:rPr>
        <w:t> ModelAndView </w:t>
      </w:r>
      <w:proofErr w:type="gramStart"/>
      <w:r w:rsidRPr="001070FF">
        <w:rPr>
          <w:rFonts w:asciiTheme="minorHAnsi" w:hAnsiTheme="minorHAnsi" w:cstheme="minorHAnsi"/>
          <w:color w:val="000000"/>
          <w:sz w:val="16"/>
          <w:szCs w:val="16"/>
          <w:bdr w:val="none" w:sz="0" w:space="0" w:color="auto" w:frame="1"/>
          <w:lang w:eastAsia="en-US"/>
        </w:rPr>
        <w:t>test(</w:t>
      </w:r>
      <w:proofErr w:type="gramEnd"/>
      <w:r w:rsidRPr="001070FF">
        <w:rPr>
          <w:rFonts w:asciiTheme="minorHAnsi" w:hAnsiTheme="minorHAnsi" w:cstheme="minorHAnsi"/>
          <w:color w:val="000000"/>
          <w:sz w:val="16"/>
          <w:szCs w:val="16"/>
          <w:bdr w:val="none" w:sz="0" w:space="0" w:color="auto" w:frame="1"/>
          <w:lang w:eastAsia="en-US"/>
        </w:rPr>
        <w:t>) {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ModelAndView mav = </w:t>
      </w:r>
      <w:r w:rsidRPr="00B121DE">
        <w:rPr>
          <w:rFonts w:asciiTheme="minorHAnsi" w:hAnsiTheme="minorHAnsi" w:cstheme="minorHAnsi"/>
          <w:b/>
          <w:bCs/>
          <w:color w:val="006699"/>
          <w:sz w:val="16"/>
          <w:szCs w:val="16"/>
          <w:bdr w:val="none" w:sz="0" w:space="0" w:color="auto" w:frame="1"/>
          <w:lang w:eastAsia="en-US"/>
        </w:rPr>
        <w:t>new</w:t>
      </w:r>
      <w:r w:rsidRPr="001070FF">
        <w:rPr>
          <w:rFonts w:asciiTheme="minorHAnsi" w:hAnsiTheme="minorHAnsi" w:cstheme="minorHAnsi"/>
          <w:color w:val="000000"/>
          <w:sz w:val="16"/>
          <w:szCs w:val="16"/>
          <w:bdr w:val="none" w:sz="0" w:space="0" w:color="auto" w:frame="1"/>
          <w:lang w:eastAsia="en-US"/>
        </w:rPr>
        <w:t> </w:t>
      </w:r>
      <w:proofErr w:type="gramStart"/>
      <w:r w:rsidRPr="001070FF">
        <w:rPr>
          <w:rFonts w:asciiTheme="minorHAnsi" w:hAnsiTheme="minorHAnsi" w:cstheme="minorHAnsi"/>
          <w:color w:val="000000"/>
          <w:sz w:val="16"/>
          <w:szCs w:val="16"/>
          <w:bdr w:val="none" w:sz="0" w:space="0" w:color="auto" w:frame="1"/>
          <w:lang w:eastAsia="en-US"/>
        </w:rPr>
        <w:t>ModelAndView(</w:t>
      </w:r>
      <w:proofErr w:type="gramEnd"/>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proofErr w:type="gramStart"/>
      <w:r w:rsidRPr="001070FF">
        <w:rPr>
          <w:rFonts w:asciiTheme="minorHAnsi" w:hAnsiTheme="minorHAnsi" w:cstheme="minorHAnsi"/>
          <w:color w:val="000000"/>
          <w:sz w:val="16"/>
          <w:szCs w:val="16"/>
          <w:bdr w:val="none" w:sz="0" w:space="0" w:color="auto" w:frame="1"/>
          <w:lang w:eastAsia="en-US"/>
        </w:rPr>
        <w:t>mav.setViewName</w:t>
      </w:r>
      <w:proofErr w:type="gramEnd"/>
      <w:r w:rsidRPr="001070FF">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"page"</w:t>
      </w:r>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return</w:t>
      </w:r>
      <w:r w:rsidRPr="001070FF">
        <w:rPr>
          <w:rFonts w:asciiTheme="minorHAnsi" w:hAnsiTheme="minorHAnsi" w:cstheme="minorHAnsi"/>
          <w:color w:val="000000"/>
          <w:sz w:val="16"/>
          <w:szCs w:val="16"/>
          <w:bdr w:val="none" w:sz="0" w:space="0" w:color="auto" w:frame="1"/>
          <w:lang w:eastAsia="en-US"/>
        </w:rPr>
        <w:t> mav;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p>
    <w:p w:rsidR="001070FF" w:rsidRDefault="001070FF" w:rsidP="002804CD"/>
    <w:p w:rsidR="001E3803" w:rsidRPr="006766A4" w:rsidRDefault="001E3803" w:rsidP="001E3803">
      <w:pPr>
        <w:jc w:val="center"/>
        <w:rPr>
          <w:b/>
          <w:sz w:val="18"/>
        </w:rPr>
      </w:pPr>
      <w:bookmarkStart w:id="548" w:name="_Ref440517491"/>
      <w:bookmarkStart w:id="549" w:name="_Toc440864220"/>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28</w:t>
      </w:r>
      <w:r w:rsidRPr="006766A4">
        <w:rPr>
          <w:b/>
          <w:sz w:val="18"/>
        </w:rPr>
        <w:fldChar w:fldCharType="end"/>
      </w:r>
      <w:bookmarkEnd w:id="548"/>
      <w:r w:rsidRPr="006766A4">
        <w:rPr>
          <w:b/>
          <w:sz w:val="18"/>
        </w:rPr>
        <w:t xml:space="preserve"> </w:t>
      </w:r>
      <w:r>
        <w:rPr>
          <w:b/>
          <w:sz w:val="18"/>
        </w:rPr>
        <w:t xml:space="preserve">Contoh kelas </w:t>
      </w:r>
      <w:r w:rsidRPr="005070F3">
        <w:rPr>
          <w:b/>
          <w:i/>
          <w:sz w:val="18"/>
        </w:rPr>
        <w:t>controller</w:t>
      </w:r>
      <w:bookmarkEnd w:id="549"/>
    </w:p>
    <w:p w:rsidR="001E3803" w:rsidRPr="002804CD" w:rsidRDefault="001E3803" w:rsidP="002804CD"/>
    <w:p w:rsidR="002A6BB7" w:rsidRPr="00EF7EDC" w:rsidRDefault="002A6BB7">
      <w:pPr>
        <w:pStyle w:val="Heading3"/>
        <w:rPr>
          <w:b w:val="0"/>
        </w:rPr>
      </w:pPr>
      <w:bookmarkStart w:id="550" w:name="_Toc439259343"/>
      <w:bookmarkStart w:id="551" w:name="_Toc439259443"/>
      <w:bookmarkStart w:id="552" w:name="_Toc439260198"/>
      <w:bookmarkStart w:id="553" w:name="_Toc439260360"/>
      <w:bookmarkStart w:id="554" w:name="_Toc513396391"/>
      <w:r>
        <w:t>View</w:t>
      </w:r>
      <w:bookmarkEnd w:id="550"/>
      <w:bookmarkEnd w:id="551"/>
      <w:bookmarkEnd w:id="552"/>
      <w:bookmarkEnd w:id="553"/>
      <w:bookmarkEnd w:id="554"/>
    </w:p>
    <w:p w:rsidR="008F4867" w:rsidRDefault="008F4867" w:rsidP="008F4867"/>
    <w:p w:rsidR="008F4867" w:rsidRDefault="008F4867" w:rsidP="00EF7EDC">
      <w:pPr>
        <w:ind w:firstLine="720"/>
      </w:pPr>
      <w:r>
        <w:t>View pada Spring MVC adalah berkas JSP</w:t>
      </w:r>
      <w:r w:rsidR="00EF7EDC">
        <w:t>. Berkas JSP dibuat seperti berkas HTML.</w:t>
      </w:r>
      <w:r w:rsidR="004072ED">
        <w:t xml:space="preserve"> Berkas JSP</w:t>
      </w:r>
      <w:r w:rsidR="003A3E3D">
        <w:t xml:space="preserve"> diletakkan pada WEB-INF/views/. Contoh berkas JSP dapat dilihat pada </w:t>
      </w:r>
      <w:r w:rsidR="003A3E3D" w:rsidRPr="003A3E3D">
        <w:rPr>
          <w:sz w:val="28"/>
        </w:rPr>
        <w:fldChar w:fldCharType="begin"/>
      </w:r>
      <w:r w:rsidR="003A3E3D" w:rsidRPr="003A3E3D">
        <w:rPr>
          <w:sz w:val="28"/>
        </w:rPr>
        <w:instrText xml:space="preserve"> REF _Ref440517579 \h  \* MERGEFORMAT </w:instrText>
      </w:r>
      <w:r w:rsidR="003A3E3D" w:rsidRPr="003A3E3D">
        <w:rPr>
          <w:sz w:val="28"/>
        </w:rPr>
      </w:r>
      <w:r w:rsidR="003A3E3D" w:rsidRPr="003A3E3D">
        <w:rPr>
          <w:sz w:val="28"/>
        </w:rPr>
        <w:fldChar w:fldCharType="separate"/>
      </w:r>
      <w:r w:rsidR="00EC2FF0" w:rsidRPr="00EC2FF0">
        <w:t>Kode Sumber 4.29</w:t>
      </w:r>
      <w:r w:rsidR="003A3E3D" w:rsidRPr="003A3E3D">
        <w:rPr>
          <w:sz w:val="28"/>
        </w:rPr>
        <w:fldChar w:fldCharType="end"/>
      </w:r>
      <w:r w:rsidR="00EF7EDC">
        <w:t>.</w:t>
      </w:r>
    </w:p>
    <w:p w:rsidR="00666FCA" w:rsidRDefault="00666FCA" w:rsidP="00EF7EDC">
      <w:pPr>
        <w:ind w:firstLine="720"/>
      </w:pPr>
    </w:p>
    <w:p w:rsidR="00666FCA" w:rsidRPr="00666FCA" w:rsidRDefault="00666FCA"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&lt;</w:t>
      </w:r>
      <w:r w:rsidRPr="00666FCA">
        <w:rPr>
          <w:rFonts w:asciiTheme="minorHAnsi" w:hAnsiTheme="minorHAnsi" w:cstheme="minorHAnsi"/>
          <w:color w:val="000000"/>
          <w:sz w:val="16"/>
          <w:szCs w:val="16"/>
          <w:bdr w:val="none" w:sz="0" w:space="0" w:color="auto" w:frame="1"/>
          <w:lang w:eastAsia="en-US"/>
        </w:rPr>
        <w:t>%@ page </w:t>
      </w:r>
      <w:r w:rsidRPr="00B121DE">
        <w:rPr>
          <w:rFonts w:asciiTheme="minorHAnsi" w:hAnsiTheme="minorHAnsi" w:cstheme="minorHAnsi"/>
          <w:color w:val="FF0000"/>
          <w:sz w:val="16"/>
          <w:szCs w:val="16"/>
          <w:bdr w:val="none" w:sz="0" w:space="0" w:color="auto" w:frame="1"/>
          <w:lang w:eastAsia="en-US"/>
        </w:rPr>
        <w:t>language</w:t>
      </w:r>
      <w:r w:rsidRPr="00666FCA">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"java"</w:t>
      </w: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contentType</w:t>
      </w:r>
      <w:r w:rsidRPr="00666FCA">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"text/html; charset=UTF-8"</w:t>
      </w: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pageEncoding</w:t>
      </w:r>
      <w:r w:rsidRPr="00666FCA">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"UTF-8"</w:t>
      </w:r>
      <w:r w:rsidRPr="00666FCA">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b/>
          <w:bCs/>
          <w:color w:val="006699"/>
          <w:sz w:val="16"/>
          <w:szCs w:val="16"/>
          <w:bdr w:val="none" w:sz="0" w:space="0" w:color="auto" w:frame="1"/>
          <w:lang w:eastAsia="en-US"/>
        </w:rPr>
        <w:t>&gt;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proofErr w:type="gramStart"/>
      <w:r w:rsidRPr="00666FCA">
        <w:rPr>
          <w:rFonts w:asciiTheme="minorHAnsi" w:hAnsiTheme="minorHAnsi" w:cstheme="minorHAnsi"/>
          <w:color w:val="000000"/>
          <w:sz w:val="16"/>
          <w:szCs w:val="16"/>
          <w:bdr w:val="none" w:sz="0" w:space="0" w:color="auto" w:frame="1"/>
          <w:lang w:eastAsia="en-US"/>
        </w:rPr>
        <w:t>&lt;!DOCTYPE</w:t>
      </w:r>
      <w:proofErr w:type="gramEnd"/>
      <w:r w:rsidRPr="00666FCA">
        <w:rPr>
          <w:rFonts w:asciiTheme="minorHAnsi" w:hAnsiTheme="minorHAnsi" w:cstheme="minorHAnsi"/>
          <w:color w:val="000000"/>
          <w:sz w:val="16"/>
          <w:szCs w:val="16"/>
          <w:bdr w:val="none" w:sz="0" w:space="0" w:color="auto" w:frame="1"/>
          <w:lang w:eastAsia="en-US"/>
        </w:rPr>
        <w:t> html</w:t>
      </w:r>
      <w:r w:rsidRPr="00B121DE">
        <w:rPr>
          <w:rFonts w:asciiTheme="minorHAnsi" w:hAnsiTheme="minorHAnsi" w:cstheme="minorHAnsi"/>
          <w:b/>
          <w:bCs/>
          <w:color w:val="006699"/>
          <w:sz w:val="16"/>
          <w:szCs w:val="16"/>
          <w:bdr w:val="none" w:sz="0" w:space="0" w:color="auto" w:frame="1"/>
          <w:lang w:eastAsia="en-US"/>
        </w:rPr>
        <w:t>&gt;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p>
    <w:p w:rsidR="00666FCA" w:rsidRPr="00666FCA" w:rsidRDefault="00666FCA"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&lt;html&gt;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&lt;head&gt;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&lt;title&gt;&lt;/title&gt;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&lt;/head&gt;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&lt;body&gt;</w:t>
      </w:r>
      <w:r w:rsidRPr="00666FCA">
        <w:rPr>
          <w:rFonts w:asciiTheme="minorHAnsi" w:hAnsiTheme="minorHAnsi" w:cstheme="minorHAnsi"/>
          <w:color w:val="000000"/>
          <w:sz w:val="16"/>
          <w:szCs w:val="16"/>
          <w:bdr w:val="none" w:sz="0" w:space="0" w:color="auto" w:frame="1"/>
          <w:lang w:eastAsia="en-US"/>
        </w:rPr>
        <w:t>  </w:t>
      </w:r>
    </w:p>
    <w:p w:rsidR="00666FCA" w:rsidRPr="00666FCA" w:rsidRDefault="00BF6BF1"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b/>
          <w:bCs/>
          <w:color w:val="006699"/>
          <w:sz w:val="16"/>
          <w:szCs w:val="16"/>
          <w:bdr w:val="none" w:sz="0" w:space="0" w:color="auto" w:frame="1"/>
          <w:lang w:eastAsia="en-US"/>
        </w:rPr>
        <w:t>&lt;form</w:t>
      </w:r>
      <w:r w:rsidR="00666FCA" w:rsidRPr="00666FCA">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color w:val="FF0000"/>
          <w:sz w:val="16"/>
          <w:szCs w:val="16"/>
          <w:bdr w:val="none" w:sz="0" w:space="0" w:color="auto" w:frame="1"/>
          <w:lang w:eastAsia="en-US"/>
        </w:rPr>
        <w:t>action</w:t>
      </w:r>
      <w:r w:rsidR="00666FCA" w:rsidRPr="00666FCA">
        <w:rPr>
          <w:rFonts w:asciiTheme="minorHAnsi" w:hAnsiTheme="minorHAnsi" w:cstheme="minorHAnsi"/>
          <w:color w:val="000000"/>
          <w:sz w:val="16"/>
          <w:szCs w:val="16"/>
          <w:bdr w:val="none" w:sz="0" w:space="0" w:color="auto" w:frame="1"/>
          <w:lang w:eastAsia="en-US"/>
        </w:rPr>
        <w:t>=</w:t>
      </w:r>
      <w:r w:rsidR="00666FCA" w:rsidRPr="00B121DE">
        <w:rPr>
          <w:rFonts w:asciiTheme="minorHAnsi" w:hAnsiTheme="minorHAnsi" w:cstheme="minorHAnsi"/>
          <w:color w:val="0000FF"/>
          <w:sz w:val="16"/>
          <w:szCs w:val="16"/>
          <w:bdr w:val="none" w:sz="0" w:space="0" w:color="auto" w:frame="1"/>
          <w:lang w:eastAsia="en-US"/>
        </w:rPr>
        <w:t>"/user"</w:t>
      </w:r>
      <w:r w:rsidR="00666FCA" w:rsidRPr="00666FCA">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color w:val="FF0000"/>
          <w:sz w:val="16"/>
          <w:szCs w:val="16"/>
          <w:bdr w:val="none" w:sz="0" w:space="0" w:color="auto" w:frame="1"/>
          <w:lang w:eastAsia="en-US"/>
        </w:rPr>
        <w:t>method</w:t>
      </w:r>
      <w:r w:rsidR="00666FCA" w:rsidRPr="00666FCA">
        <w:rPr>
          <w:rFonts w:asciiTheme="minorHAnsi" w:hAnsiTheme="minorHAnsi" w:cstheme="minorHAnsi"/>
          <w:color w:val="000000"/>
          <w:sz w:val="16"/>
          <w:szCs w:val="16"/>
          <w:bdr w:val="none" w:sz="0" w:space="0" w:color="auto" w:frame="1"/>
          <w:lang w:eastAsia="en-US"/>
        </w:rPr>
        <w:t>=</w:t>
      </w:r>
      <w:r w:rsidR="00666FCA" w:rsidRPr="00B121DE">
        <w:rPr>
          <w:rFonts w:asciiTheme="minorHAnsi" w:hAnsiTheme="minorHAnsi" w:cstheme="minorHAnsi"/>
          <w:color w:val="0000FF"/>
          <w:sz w:val="16"/>
          <w:szCs w:val="16"/>
          <w:bdr w:val="none" w:sz="0" w:space="0" w:color="auto" w:frame="1"/>
          <w:lang w:eastAsia="en-US"/>
        </w:rPr>
        <w:t>"post"</w:t>
      </w:r>
      <w:r w:rsidR="00666FCA" w:rsidRPr="00B121DE">
        <w:rPr>
          <w:rFonts w:asciiTheme="minorHAnsi" w:hAnsiTheme="minorHAnsi" w:cstheme="minorHAnsi"/>
          <w:b/>
          <w:bCs/>
          <w:color w:val="006699"/>
          <w:sz w:val="16"/>
          <w:szCs w:val="16"/>
          <w:bdr w:val="none" w:sz="0" w:space="0" w:color="auto" w:frame="1"/>
          <w:lang w:eastAsia="en-US"/>
        </w:rPr>
        <w:t>&gt;</w:t>
      </w:r>
      <w:r w:rsidR="00666FCA" w:rsidRPr="00666FCA">
        <w:rPr>
          <w:rFonts w:asciiTheme="minorHAnsi" w:hAnsiTheme="minorHAnsi" w:cstheme="minorHAnsi"/>
          <w:color w:val="000000"/>
          <w:sz w:val="16"/>
          <w:szCs w:val="16"/>
          <w:bdr w:val="none" w:sz="0" w:space="0" w:color="auto" w:frame="1"/>
          <w:lang w:eastAsia="en-US"/>
        </w:rPr>
        <w:t>  </w:t>
      </w:r>
    </w:p>
    <w:p w:rsidR="00666FCA" w:rsidRPr="00666FCA" w:rsidRDefault="00BF6BF1"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b/>
          <w:bCs/>
          <w:color w:val="006699"/>
          <w:sz w:val="16"/>
          <w:szCs w:val="16"/>
          <w:bdr w:val="none" w:sz="0" w:space="0" w:color="auto" w:frame="1"/>
          <w:lang w:eastAsia="en-US"/>
        </w:rPr>
        <w:t>&lt;input</w:t>
      </w:r>
      <w:r w:rsidR="00666FCA" w:rsidRPr="00666FCA">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color w:val="FF0000"/>
          <w:sz w:val="16"/>
          <w:szCs w:val="16"/>
          <w:bdr w:val="none" w:sz="0" w:space="0" w:color="auto" w:frame="1"/>
          <w:lang w:eastAsia="en-US"/>
        </w:rPr>
        <w:t>type</w:t>
      </w:r>
      <w:r w:rsidR="00666FCA" w:rsidRPr="00666FCA">
        <w:rPr>
          <w:rFonts w:asciiTheme="minorHAnsi" w:hAnsiTheme="minorHAnsi" w:cstheme="minorHAnsi"/>
          <w:color w:val="000000"/>
          <w:sz w:val="16"/>
          <w:szCs w:val="16"/>
          <w:bdr w:val="none" w:sz="0" w:space="0" w:color="auto" w:frame="1"/>
          <w:lang w:eastAsia="en-US"/>
        </w:rPr>
        <w:t>=</w:t>
      </w:r>
      <w:r w:rsidR="00666FCA" w:rsidRPr="00B121DE">
        <w:rPr>
          <w:rFonts w:asciiTheme="minorHAnsi" w:hAnsiTheme="minorHAnsi" w:cstheme="minorHAnsi"/>
          <w:color w:val="0000FF"/>
          <w:sz w:val="16"/>
          <w:szCs w:val="16"/>
          <w:bdr w:val="none" w:sz="0" w:space="0" w:color="auto" w:frame="1"/>
          <w:lang w:eastAsia="en-US"/>
        </w:rPr>
        <w:t>"text"</w:t>
      </w:r>
      <w:r w:rsidR="00666FCA" w:rsidRPr="00666FCA">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color w:val="FF0000"/>
          <w:sz w:val="16"/>
          <w:szCs w:val="16"/>
          <w:bdr w:val="none" w:sz="0" w:space="0" w:color="auto" w:frame="1"/>
          <w:lang w:eastAsia="en-US"/>
        </w:rPr>
        <w:t>name</w:t>
      </w:r>
      <w:r w:rsidR="00666FCA" w:rsidRPr="00666FCA">
        <w:rPr>
          <w:rFonts w:asciiTheme="minorHAnsi" w:hAnsiTheme="minorHAnsi" w:cstheme="minorHAnsi"/>
          <w:color w:val="000000"/>
          <w:sz w:val="16"/>
          <w:szCs w:val="16"/>
          <w:bdr w:val="none" w:sz="0" w:space="0" w:color="auto" w:frame="1"/>
          <w:lang w:eastAsia="en-US"/>
        </w:rPr>
        <w:t>=</w:t>
      </w:r>
      <w:r w:rsidR="00666FCA" w:rsidRPr="00B121DE">
        <w:rPr>
          <w:rFonts w:asciiTheme="minorHAnsi" w:hAnsiTheme="minorHAnsi" w:cstheme="minorHAnsi"/>
          <w:color w:val="0000FF"/>
          <w:sz w:val="16"/>
          <w:szCs w:val="16"/>
          <w:bdr w:val="none" w:sz="0" w:space="0" w:color="auto" w:frame="1"/>
          <w:lang w:eastAsia="en-US"/>
        </w:rPr>
        <w:t>"username"</w:t>
      </w:r>
      <w:r w:rsidR="00666FCA" w:rsidRPr="00B121DE">
        <w:rPr>
          <w:rFonts w:asciiTheme="minorHAnsi" w:hAnsiTheme="minorHAnsi" w:cstheme="minorHAnsi"/>
          <w:b/>
          <w:bCs/>
          <w:color w:val="006699"/>
          <w:sz w:val="16"/>
          <w:szCs w:val="16"/>
          <w:bdr w:val="none" w:sz="0" w:space="0" w:color="auto" w:frame="1"/>
          <w:lang w:eastAsia="en-US"/>
        </w:rPr>
        <w:t>&gt;</w:t>
      </w:r>
      <w:r w:rsidR="00666FCA" w:rsidRPr="00666FCA">
        <w:rPr>
          <w:rFonts w:asciiTheme="minorHAnsi" w:hAnsiTheme="minorHAnsi" w:cstheme="minorHAnsi"/>
          <w:color w:val="000000"/>
          <w:sz w:val="16"/>
          <w:szCs w:val="16"/>
          <w:bdr w:val="none" w:sz="0" w:space="0" w:color="auto" w:frame="1"/>
          <w:lang w:eastAsia="en-US"/>
        </w:rPr>
        <w:t>  </w:t>
      </w:r>
    </w:p>
    <w:p w:rsidR="00666FCA" w:rsidRPr="00666FCA" w:rsidRDefault="00BF6BF1"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b/>
          <w:bCs/>
          <w:color w:val="006699"/>
          <w:sz w:val="16"/>
          <w:szCs w:val="16"/>
          <w:bdr w:val="none" w:sz="0" w:space="0" w:color="auto" w:frame="1"/>
          <w:lang w:eastAsia="en-US"/>
        </w:rPr>
        <w:t>&lt;input</w:t>
      </w:r>
      <w:r w:rsidR="00666FCA" w:rsidRPr="00666FCA">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color w:val="FF0000"/>
          <w:sz w:val="16"/>
          <w:szCs w:val="16"/>
          <w:bdr w:val="none" w:sz="0" w:space="0" w:color="auto" w:frame="1"/>
          <w:lang w:eastAsia="en-US"/>
        </w:rPr>
        <w:t>type</w:t>
      </w:r>
      <w:r w:rsidR="00666FCA" w:rsidRPr="00666FCA">
        <w:rPr>
          <w:rFonts w:asciiTheme="minorHAnsi" w:hAnsiTheme="minorHAnsi" w:cstheme="minorHAnsi"/>
          <w:color w:val="000000"/>
          <w:sz w:val="16"/>
          <w:szCs w:val="16"/>
          <w:bdr w:val="none" w:sz="0" w:space="0" w:color="auto" w:frame="1"/>
          <w:lang w:eastAsia="en-US"/>
        </w:rPr>
        <w:t>=</w:t>
      </w:r>
      <w:r w:rsidR="00666FCA" w:rsidRPr="00B121DE">
        <w:rPr>
          <w:rFonts w:asciiTheme="minorHAnsi" w:hAnsiTheme="minorHAnsi" w:cstheme="minorHAnsi"/>
          <w:color w:val="0000FF"/>
          <w:sz w:val="16"/>
          <w:szCs w:val="16"/>
          <w:bdr w:val="none" w:sz="0" w:space="0" w:color="auto" w:frame="1"/>
          <w:lang w:eastAsia="en-US"/>
        </w:rPr>
        <w:t>"submit"</w:t>
      </w:r>
      <w:r w:rsidR="00666FCA" w:rsidRPr="00B121DE">
        <w:rPr>
          <w:rFonts w:asciiTheme="minorHAnsi" w:hAnsiTheme="minorHAnsi" w:cstheme="minorHAnsi"/>
          <w:b/>
          <w:bCs/>
          <w:color w:val="006699"/>
          <w:sz w:val="16"/>
          <w:szCs w:val="16"/>
          <w:bdr w:val="none" w:sz="0" w:space="0" w:color="auto" w:frame="1"/>
          <w:lang w:eastAsia="en-US"/>
        </w:rPr>
        <w:t>&gt;</w:t>
      </w:r>
      <w:r w:rsidR="00666FCA" w:rsidRPr="00666FCA">
        <w:rPr>
          <w:rFonts w:asciiTheme="minorHAnsi" w:hAnsiTheme="minorHAnsi" w:cstheme="minorHAnsi"/>
          <w:color w:val="000000"/>
          <w:sz w:val="16"/>
          <w:szCs w:val="16"/>
          <w:bdr w:val="none" w:sz="0" w:space="0" w:color="auto" w:frame="1"/>
          <w:lang w:eastAsia="en-US"/>
        </w:rPr>
        <w:t>  </w:t>
      </w:r>
    </w:p>
    <w:p w:rsidR="00666FCA" w:rsidRPr="00666FCA" w:rsidRDefault="00BF6BF1"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b/>
          <w:bCs/>
          <w:color w:val="006699"/>
          <w:sz w:val="16"/>
          <w:szCs w:val="16"/>
          <w:bdr w:val="none" w:sz="0" w:space="0" w:color="auto" w:frame="1"/>
          <w:lang w:eastAsia="en-US"/>
        </w:rPr>
        <w:t>&lt;/form&gt;</w:t>
      </w:r>
      <w:r w:rsidR="00666FCA"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&lt;/body&gt;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&lt;/html&gt;</w:t>
      </w:r>
      <w:r w:rsidRPr="00666FCA">
        <w:rPr>
          <w:rFonts w:asciiTheme="minorHAnsi" w:hAnsiTheme="minorHAnsi" w:cstheme="minorHAnsi"/>
          <w:color w:val="000000"/>
          <w:sz w:val="16"/>
          <w:szCs w:val="16"/>
          <w:bdr w:val="none" w:sz="0" w:space="0" w:color="auto" w:frame="1"/>
          <w:lang w:eastAsia="en-US"/>
        </w:rPr>
        <w:t>  </w:t>
      </w:r>
    </w:p>
    <w:p w:rsidR="00666FCA" w:rsidRDefault="00666FCA" w:rsidP="00EF7EDC">
      <w:pPr>
        <w:ind w:firstLine="720"/>
      </w:pPr>
    </w:p>
    <w:p w:rsidR="001E3803" w:rsidRPr="006766A4" w:rsidRDefault="001E3803" w:rsidP="001E3803">
      <w:pPr>
        <w:jc w:val="center"/>
        <w:rPr>
          <w:b/>
          <w:sz w:val="18"/>
        </w:rPr>
      </w:pPr>
      <w:bookmarkStart w:id="555" w:name="_Ref440517579"/>
      <w:bookmarkStart w:id="556" w:name="_Toc440864221"/>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29</w:t>
      </w:r>
      <w:r w:rsidRPr="006766A4">
        <w:rPr>
          <w:b/>
          <w:sz w:val="18"/>
        </w:rPr>
        <w:fldChar w:fldCharType="end"/>
      </w:r>
      <w:bookmarkEnd w:id="555"/>
      <w:r w:rsidRPr="006766A4">
        <w:rPr>
          <w:b/>
          <w:sz w:val="18"/>
        </w:rPr>
        <w:t xml:space="preserve"> </w:t>
      </w:r>
      <w:r>
        <w:rPr>
          <w:b/>
          <w:sz w:val="18"/>
        </w:rPr>
        <w:t>Berkas JSP</w:t>
      </w:r>
      <w:bookmarkEnd w:id="556"/>
    </w:p>
    <w:p w:rsidR="008F4867" w:rsidRPr="008F4867" w:rsidRDefault="008F4867" w:rsidP="008F4867"/>
    <w:p w:rsidR="002A6BB7" w:rsidRDefault="002A6BB7">
      <w:pPr>
        <w:pStyle w:val="Heading3"/>
      </w:pPr>
      <w:bookmarkStart w:id="557" w:name="_Toc439259344"/>
      <w:bookmarkStart w:id="558" w:name="_Toc439259444"/>
      <w:bookmarkStart w:id="559" w:name="_Toc439260199"/>
      <w:bookmarkStart w:id="560" w:name="_Toc439260361"/>
      <w:bookmarkStart w:id="561" w:name="_Toc513396392"/>
      <w:r>
        <w:t>Pertukaran Data</w:t>
      </w:r>
      <w:bookmarkEnd w:id="557"/>
      <w:bookmarkEnd w:id="558"/>
      <w:bookmarkEnd w:id="559"/>
      <w:bookmarkEnd w:id="560"/>
      <w:bookmarkEnd w:id="561"/>
    </w:p>
    <w:p w:rsidR="00EF7EDC" w:rsidRPr="00EF7EDC" w:rsidRDefault="00EF7EDC" w:rsidP="00EF7EDC"/>
    <w:p w:rsidR="00D67D21" w:rsidRDefault="007A5A11" w:rsidP="00D67D21">
      <w:pPr>
        <w:ind w:firstLine="720"/>
      </w:pPr>
      <w:r>
        <w:t xml:space="preserve">Pertukaran data yang dimaksud pada langkah ini adalah pengiriman data dari </w:t>
      </w:r>
      <w:r w:rsidRPr="005070F3">
        <w:rPr>
          <w:i/>
        </w:rPr>
        <w:t>view</w:t>
      </w:r>
      <w:r>
        <w:t xml:space="preserve"> ke </w:t>
      </w:r>
      <w:r w:rsidRPr="005070F3">
        <w:rPr>
          <w:i/>
        </w:rPr>
        <w:t>controller</w:t>
      </w:r>
      <w:r>
        <w:t xml:space="preserve"> untuk diolah dan sebaliknya untuk ditampilkan. Pengiriman data dari </w:t>
      </w:r>
      <w:r w:rsidRPr="005070F3">
        <w:rPr>
          <w:i/>
        </w:rPr>
        <w:t>view</w:t>
      </w:r>
      <w:r>
        <w:t xml:space="preserve"> dapat berupa </w:t>
      </w:r>
      <w:r w:rsidRPr="005070F3">
        <w:rPr>
          <w:i/>
        </w:rPr>
        <w:t>request</w:t>
      </w:r>
      <w:r>
        <w:t xml:space="preserve"> paramenter, URL </w:t>
      </w:r>
      <w:r w:rsidRPr="005070F3">
        <w:rPr>
          <w:i/>
        </w:rPr>
        <w:t>parameter</w:t>
      </w:r>
      <w:r>
        <w:t xml:space="preserve">, atau JSON. </w:t>
      </w:r>
      <w:r w:rsidR="00D67D21">
        <w:t xml:space="preserve">Pengiriman data dari </w:t>
      </w:r>
      <w:r w:rsidR="00D67D21" w:rsidRPr="005070F3">
        <w:rPr>
          <w:i/>
        </w:rPr>
        <w:t>controller</w:t>
      </w:r>
      <w:r w:rsidR="00D67D21">
        <w:t xml:space="preserve"> ke </w:t>
      </w:r>
      <w:r w:rsidR="00D67D21" w:rsidRPr="005070F3">
        <w:rPr>
          <w:i/>
        </w:rPr>
        <w:t>view</w:t>
      </w:r>
      <w:r w:rsidR="00D67D21">
        <w:t xml:space="preserve"> dapat dilakukan dengan </w:t>
      </w:r>
      <w:r w:rsidR="00D67D21" w:rsidRPr="005070F3">
        <w:rPr>
          <w:i/>
        </w:rPr>
        <w:t>ModelAndView</w:t>
      </w:r>
      <w:r w:rsidR="00D67D21">
        <w:t>.</w:t>
      </w:r>
      <w:r w:rsidR="00D67D21" w:rsidRPr="005070F3">
        <w:rPr>
          <w:i/>
        </w:rPr>
        <w:t>addObject</w:t>
      </w:r>
      <w:r w:rsidR="00D67D21">
        <w:t>() atau @ResponseBody.</w:t>
      </w:r>
    </w:p>
    <w:p w:rsidR="007A5A11" w:rsidRPr="007A5A11" w:rsidRDefault="007A5A11" w:rsidP="007A5A11"/>
    <w:p w:rsidR="002A6BB7" w:rsidRDefault="002A6BB7" w:rsidP="002A6BB7">
      <w:pPr>
        <w:pStyle w:val="Heading4"/>
        <w:ind w:left="851"/>
      </w:pPr>
      <w:bookmarkStart w:id="562" w:name="_Toc439260200"/>
      <w:bookmarkStart w:id="563" w:name="_Toc439260362"/>
      <w:bookmarkStart w:id="564" w:name="_Toc513396393"/>
      <w:r>
        <w:t>@RequestParam</w:t>
      </w:r>
      <w:bookmarkEnd w:id="562"/>
      <w:bookmarkEnd w:id="563"/>
      <w:bookmarkEnd w:id="564"/>
    </w:p>
    <w:p w:rsidR="00D67D21" w:rsidRDefault="00D67D21" w:rsidP="00D67D21"/>
    <w:p w:rsidR="00D67D21" w:rsidRDefault="000F7CF5" w:rsidP="000F7CF5">
      <w:pPr>
        <w:ind w:firstLine="720"/>
      </w:pPr>
      <w:r>
        <w:t xml:space="preserve">@RequestParam adalah anotasi yang menandakan suatu parameter yang dikirim </w:t>
      </w:r>
      <w:r w:rsidRPr="005070F3">
        <w:rPr>
          <w:i/>
        </w:rPr>
        <w:t>view</w:t>
      </w:r>
      <w:r>
        <w:t xml:space="preserve"> melalui H</w:t>
      </w:r>
      <w:r w:rsidR="005070F3">
        <w:t>TTP</w:t>
      </w:r>
      <w:r>
        <w:t xml:space="preserve"> </w:t>
      </w:r>
      <w:r w:rsidRPr="005070F3">
        <w:rPr>
          <w:i/>
        </w:rPr>
        <w:t>Request</w:t>
      </w:r>
      <w:r>
        <w:t>. Data tersebut biasan</w:t>
      </w:r>
      <w:r w:rsidR="00F362EC">
        <w:t xml:space="preserve">ya berasal dari </w:t>
      </w:r>
      <w:r w:rsidR="00F362EC" w:rsidRPr="005070F3">
        <w:rPr>
          <w:i/>
        </w:rPr>
        <w:t>form</w:t>
      </w:r>
      <w:r w:rsidR="00F362EC">
        <w:t xml:space="preserve"> </w:t>
      </w:r>
      <w:r w:rsidR="00F362EC" w:rsidRPr="005070F3">
        <w:rPr>
          <w:i/>
        </w:rPr>
        <w:t>submittion</w:t>
      </w:r>
      <w:r w:rsidR="00F362EC">
        <w:t xml:space="preserve"> atau melalui URL </w:t>
      </w:r>
      <w:r w:rsidR="00F362EC" w:rsidRPr="005070F3">
        <w:rPr>
          <w:i/>
        </w:rPr>
        <w:t>variable</w:t>
      </w:r>
      <w:r w:rsidR="00F362EC">
        <w:t>.</w:t>
      </w:r>
      <w:r>
        <w:t xml:space="preserve"> </w:t>
      </w:r>
      <w:r w:rsidR="003A3E3D">
        <w:t>C</w:t>
      </w:r>
      <w:r>
        <w:t>ontoh penggunaan @RequestParam</w:t>
      </w:r>
      <w:r w:rsidR="003A3E3D">
        <w:t xml:space="preserve"> dapat dilihat pada </w:t>
      </w:r>
      <w:r w:rsidR="003A3E3D" w:rsidRPr="003A3E3D">
        <w:rPr>
          <w:sz w:val="28"/>
        </w:rPr>
        <w:fldChar w:fldCharType="begin"/>
      </w:r>
      <w:r w:rsidR="003A3E3D" w:rsidRPr="003A3E3D">
        <w:rPr>
          <w:sz w:val="28"/>
        </w:rPr>
        <w:instrText xml:space="preserve"> REF _Ref440517618 \h  \* MERGEFORMAT </w:instrText>
      </w:r>
      <w:r w:rsidR="003A3E3D" w:rsidRPr="003A3E3D">
        <w:rPr>
          <w:sz w:val="28"/>
        </w:rPr>
      </w:r>
      <w:r w:rsidR="003A3E3D" w:rsidRPr="003A3E3D">
        <w:rPr>
          <w:sz w:val="28"/>
        </w:rPr>
        <w:fldChar w:fldCharType="separate"/>
      </w:r>
      <w:r w:rsidR="00EC2FF0" w:rsidRPr="00EC2FF0">
        <w:t>Kode Sumber 4.30</w:t>
      </w:r>
      <w:r w:rsidR="003A3E3D" w:rsidRPr="003A3E3D">
        <w:rPr>
          <w:sz w:val="28"/>
        </w:rPr>
        <w:fldChar w:fldCharType="end"/>
      </w:r>
      <w:r>
        <w:t>.</w:t>
      </w:r>
    </w:p>
    <w:p w:rsidR="003102F2" w:rsidRDefault="003102F2" w:rsidP="000F7CF5">
      <w:pPr>
        <w:ind w:firstLine="720"/>
      </w:pPr>
    </w:p>
    <w:p w:rsidR="00912F0E" w:rsidRPr="00912F0E" w:rsidRDefault="00912F0E" w:rsidP="00A01DBC">
      <w:pPr>
        <w:numPr>
          <w:ilvl w:val="0"/>
          <w:numId w:val="8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t>@</w:t>
      </w:r>
      <w:proofErr w:type="gramStart"/>
      <w:r w:rsidRPr="00B121DE">
        <w:rPr>
          <w:rFonts w:asciiTheme="minorHAnsi" w:hAnsiTheme="minorHAnsi" w:cstheme="minorHAnsi"/>
          <w:color w:val="646464"/>
          <w:sz w:val="16"/>
          <w:szCs w:val="16"/>
          <w:bdr w:val="none" w:sz="0" w:space="0" w:color="auto" w:frame="1"/>
          <w:lang w:eastAsia="en-US"/>
        </w:rPr>
        <w:t>RequestMapping</w:t>
      </w:r>
      <w:r w:rsidRPr="00912F0E">
        <w:rPr>
          <w:rFonts w:asciiTheme="minorHAnsi" w:hAnsiTheme="minorHAnsi" w:cstheme="minorHAnsi"/>
          <w:color w:val="000000"/>
          <w:sz w:val="16"/>
          <w:szCs w:val="16"/>
          <w:bdr w:val="none" w:sz="0" w:space="0" w:color="auto" w:frame="1"/>
          <w:lang w:eastAsia="en-US"/>
        </w:rPr>
        <w:t>(</w:t>
      </w:r>
      <w:proofErr w:type="gramEnd"/>
      <w:r w:rsidRPr="00912F0E">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w:t>
      </w:r>
      <w:r w:rsidRPr="00B121DE">
        <w:rPr>
          <w:rFonts w:asciiTheme="minorHAnsi" w:hAnsiTheme="minorHAnsi" w:cstheme="minorHAnsi"/>
          <w:color w:val="000000"/>
          <w:sz w:val="16"/>
          <w:szCs w:val="16"/>
          <w:bdr w:val="none" w:sz="0" w:space="0" w:color="auto" w:frame="1"/>
          <w:lang w:eastAsia="en-US"/>
        </w:rPr>
        <w:t>, method = RequestMethod.</w:t>
      </w:r>
      <w:r w:rsidR="000B24AD" w:rsidRPr="00B121DE">
        <w:rPr>
          <w:rFonts w:asciiTheme="minorHAnsi" w:hAnsiTheme="minorHAnsi" w:cstheme="minorHAnsi"/>
          <w:color w:val="000000"/>
          <w:sz w:val="16"/>
          <w:szCs w:val="16"/>
          <w:bdr w:val="none" w:sz="0" w:space="0" w:color="auto" w:frame="1"/>
          <w:lang w:eastAsia="en-US"/>
        </w:rPr>
        <w:t>GET</w:t>
      </w:r>
      <w:r w:rsidRPr="00912F0E">
        <w:rPr>
          <w:rFonts w:asciiTheme="minorHAnsi" w:hAnsiTheme="minorHAnsi" w:cstheme="minorHAnsi"/>
          <w:color w:val="000000"/>
          <w:sz w:val="16"/>
          <w:szCs w:val="16"/>
          <w:bdr w:val="none" w:sz="0" w:space="0" w:color="auto" w:frame="1"/>
          <w:lang w:eastAsia="en-US"/>
        </w:rPr>
        <w:t>)  </w:t>
      </w:r>
    </w:p>
    <w:p w:rsidR="00912F0E" w:rsidRPr="00912F0E" w:rsidRDefault="00912F0E" w:rsidP="00A01DBC">
      <w:pPr>
        <w:numPr>
          <w:ilvl w:val="0"/>
          <w:numId w:val="89"/>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public</w:t>
      </w: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void</w:t>
      </w:r>
      <w:r w:rsidRPr="00912F0E">
        <w:rPr>
          <w:rFonts w:asciiTheme="minorHAnsi" w:hAnsiTheme="minorHAnsi" w:cstheme="minorHAnsi"/>
          <w:color w:val="000000"/>
          <w:sz w:val="16"/>
          <w:szCs w:val="16"/>
          <w:bdr w:val="none" w:sz="0" w:space="0" w:color="auto" w:frame="1"/>
          <w:lang w:eastAsia="en-US"/>
        </w:rPr>
        <w:t> </w:t>
      </w:r>
      <w:proofErr w:type="gramStart"/>
      <w:r w:rsidRPr="00912F0E">
        <w:rPr>
          <w:rFonts w:asciiTheme="minorHAnsi" w:hAnsiTheme="minorHAnsi" w:cstheme="minorHAnsi"/>
          <w:color w:val="000000"/>
          <w:sz w:val="16"/>
          <w:szCs w:val="16"/>
          <w:bdr w:val="none" w:sz="0" w:space="0" w:color="auto" w:frame="1"/>
          <w:lang w:eastAsia="en-US"/>
        </w:rPr>
        <w:t>showUser(</w:t>
      </w:r>
      <w:proofErr w:type="gramEnd"/>
      <w:r w:rsidRPr="00B121DE">
        <w:rPr>
          <w:rFonts w:asciiTheme="minorHAnsi" w:hAnsiTheme="minorHAnsi" w:cstheme="minorHAnsi"/>
          <w:color w:val="646464"/>
          <w:sz w:val="16"/>
          <w:szCs w:val="16"/>
          <w:bdr w:val="none" w:sz="0" w:space="0" w:color="auto" w:frame="1"/>
          <w:lang w:eastAsia="en-US"/>
        </w:rPr>
        <w:t>@RequestParam</w:t>
      </w:r>
      <w:r w:rsidRPr="00912F0E">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"username"</w:t>
      </w:r>
      <w:r w:rsidRPr="00912F0E">
        <w:rPr>
          <w:rFonts w:asciiTheme="minorHAnsi" w:hAnsiTheme="minorHAnsi" w:cstheme="minorHAnsi"/>
          <w:color w:val="000000"/>
          <w:sz w:val="16"/>
          <w:szCs w:val="16"/>
          <w:bdr w:val="none" w:sz="0" w:space="0" w:color="auto" w:frame="1"/>
          <w:lang w:eastAsia="en-US"/>
        </w:rPr>
        <w:t>, required = </w:t>
      </w:r>
      <w:r w:rsidRPr="00B121DE">
        <w:rPr>
          <w:rFonts w:asciiTheme="minorHAnsi" w:hAnsiTheme="minorHAnsi" w:cstheme="minorHAnsi"/>
          <w:b/>
          <w:bCs/>
          <w:color w:val="006699"/>
          <w:sz w:val="16"/>
          <w:szCs w:val="16"/>
          <w:bdr w:val="none" w:sz="0" w:space="0" w:color="auto" w:frame="1"/>
          <w:lang w:eastAsia="en-US"/>
        </w:rPr>
        <w:t>true</w:t>
      </w:r>
      <w:r w:rsidRPr="00912F0E">
        <w:rPr>
          <w:rFonts w:asciiTheme="minorHAnsi" w:hAnsiTheme="minorHAnsi" w:cstheme="minorHAnsi"/>
          <w:color w:val="000000"/>
          <w:sz w:val="16"/>
          <w:szCs w:val="16"/>
          <w:bdr w:val="none" w:sz="0" w:space="0" w:color="auto" w:frame="1"/>
          <w:lang w:eastAsia="en-US"/>
        </w:rPr>
        <w:t>) String username) {  </w:t>
      </w:r>
    </w:p>
    <w:p w:rsidR="00912F0E" w:rsidRPr="00912F0E" w:rsidRDefault="00912F0E" w:rsidP="00A01DBC">
      <w:pPr>
        <w:numPr>
          <w:ilvl w:val="0"/>
          <w:numId w:val="8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12F0E">
        <w:rPr>
          <w:rFonts w:asciiTheme="minorHAnsi" w:hAnsiTheme="minorHAnsi" w:cstheme="minorHAnsi"/>
          <w:color w:val="000000"/>
          <w:sz w:val="16"/>
          <w:szCs w:val="16"/>
          <w:bdr w:val="none" w:sz="0" w:space="0" w:color="auto" w:frame="1"/>
          <w:lang w:eastAsia="en-US"/>
        </w:rPr>
        <w:t>          </w:t>
      </w:r>
    </w:p>
    <w:p w:rsidR="00912F0E" w:rsidRPr="00912F0E" w:rsidRDefault="00912F0E" w:rsidP="00A01DBC">
      <w:pPr>
        <w:numPr>
          <w:ilvl w:val="0"/>
          <w:numId w:val="89"/>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12F0E">
        <w:rPr>
          <w:rFonts w:asciiTheme="minorHAnsi" w:hAnsiTheme="minorHAnsi" w:cstheme="minorHAnsi"/>
          <w:color w:val="000000"/>
          <w:sz w:val="16"/>
          <w:szCs w:val="16"/>
          <w:bdr w:val="none" w:sz="0" w:space="0" w:color="auto" w:frame="1"/>
          <w:lang w:eastAsia="en-US"/>
        </w:rPr>
        <w:t>    }  </w:t>
      </w:r>
    </w:p>
    <w:p w:rsidR="00B121DE" w:rsidRDefault="00B121DE" w:rsidP="000B24AD">
      <w:pPr>
        <w:ind w:firstLine="720"/>
      </w:pPr>
    </w:p>
    <w:p w:rsidR="001E3803" w:rsidRPr="006766A4" w:rsidRDefault="001E3803" w:rsidP="001E3803">
      <w:pPr>
        <w:jc w:val="center"/>
        <w:rPr>
          <w:b/>
          <w:sz w:val="18"/>
        </w:rPr>
      </w:pPr>
      <w:bookmarkStart w:id="565" w:name="_Ref440517618"/>
      <w:bookmarkStart w:id="566" w:name="_Toc440864222"/>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30</w:t>
      </w:r>
      <w:r w:rsidRPr="006766A4">
        <w:rPr>
          <w:b/>
          <w:sz w:val="18"/>
        </w:rPr>
        <w:fldChar w:fldCharType="end"/>
      </w:r>
      <w:bookmarkEnd w:id="565"/>
      <w:r w:rsidRPr="006766A4">
        <w:rPr>
          <w:b/>
          <w:sz w:val="18"/>
        </w:rPr>
        <w:t xml:space="preserve"> </w:t>
      </w:r>
      <w:r>
        <w:rPr>
          <w:b/>
          <w:sz w:val="18"/>
        </w:rPr>
        <w:t>Contoh penggunaan @RequestParam</w:t>
      </w:r>
      <w:bookmarkEnd w:id="566"/>
    </w:p>
    <w:p w:rsidR="001E3803" w:rsidRDefault="001E3803" w:rsidP="00DE78D2"/>
    <w:p w:rsidR="003102F2" w:rsidRDefault="00912F0E" w:rsidP="000B24AD">
      <w:pPr>
        <w:ind w:firstLine="720"/>
      </w:pPr>
      <w:r>
        <w:t xml:space="preserve">Pengiriman data dapat dilakukan dari </w:t>
      </w:r>
      <w:r w:rsidRPr="005070F3">
        <w:rPr>
          <w:i/>
        </w:rPr>
        <w:t>form</w:t>
      </w:r>
      <w:r>
        <w:t xml:space="preserve"> atau dari </w:t>
      </w:r>
      <w:r w:rsidRPr="005070F3">
        <w:rPr>
          <w:i/>
        </w:rPr>
        <w:t>request</w:t>
      </w:r>
      <w:r>
        <w:t xml:space="preserve"> </w:t>
      </w:r>
      <w:r w:rsidRPr="005070F3">
        <w:rPr>
          <w:i/>
        </w:rPr>
        <w:t>variable</w:t>
      </w:r>
      <w:r>
        <w:t xml:space="preserve">. </w:t>
      </w:r>
      <w:r w:rsidR="003A3E3D">
        <w:t xml:space="preserve">Contoh penggunaan @RequestParam dengan form ditunjukkan pada </w:t>
      </w:r>
      <w:r w:rsidR="003A3E3D" w:rsidRPr="003A3E3D">
        <w:rPr>
          <w:sz w:val="28"/>
        </w:rPr>
        <w:fldChar w:fldCharType="begin"/>
      </w:r>
      <w:r w:rsidR="003A3E3D" w:rsidRPr="003A3E3D">
        <w:rPr>
          <w:sz w:val="28"/>
        </w:rPr>
        <w:instrText xml:space="preserve"> REF _Ref440517690 \h  \* MERGEFORMAT </w:instrText>
      </w:r>
      <w:r w:rsidR="003A3E3D" w:rsidRPr="003A3E3D">
        <w:rPr>
          <w:sz w:val="28"/>
        </w:rPr>
      </w:r>
      <w:r w:rsidR="003A3E3D" w:rsidRPr="003A3E3D">
        <w:rPr>
          <w:sz w:val="28"/>
        </w:rPr>
        <w:fldChar w:fldCharType="separate"/>
      </w:r>
      <w:r w:rsidR="00EC2FF0" w:rsidRPr="00EC2FF0">
        <w:t>Kode Sumber 4.31</w:t>
      </w:r>
      <w:r w:rsidR="003A3E3D" w:rsidRPr="003A3E3D">
        <w:rPr>
          <w:sz w:val="28"/>
        </w:rPr>
        <w:fldChar w:fldCharType="end"/>
      </w:r>
      <w:r>
        <w:t>.</w:t>
      </w:r>
    </w:p>
    <w:p w:rsidR="00912F0E" w:rsidRDefault="00912F0E" w:rsidP="00912F0E"/>
    <w:p w:rsidR="00912F0E" w:rsidRPr="00912F0E" w:rsidRDefault="00912F0E" w:rsidP="00A01DBC">
      <w:pPr>
        <w:numPr>
          <w:ilvl w:val="0"/>
          <w:numId w:val="90"/>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&lt;form</w:t>
      </w: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action</w:t>
      </w:r>
      <w:r w:rsidRPr="00912F0E">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"/user"</w:t>
      </w: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method</w:t>
      </w:r>
      <w:r w:rsidRPr="00912F0E">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w:t>
      </w:r>
      <w:r w:rsidR="000B24AD" w:rsidRPr="00B121DE">
        <w:rPr>
          <w:rFonts w:asciiTheme="minorHAnsi" w:hAnsiTheme="minorHAnsi" w:cstheme="minorHAnsi"/>
          <w:color w:val="0000FF"/>
          <w:sz w:val="16"/>
          <w:szCs w:val="16"/>
          <w:bdr w:val="none" w:sz="0" w:space="0" w:color="auto" w:frame="1"/>
          <w:lang w:eastAsia="en-US"/>
        </w:rPr>
        <w:t>get</w:t>
      </w:r>
      <w:r w:rsidRPr="00B121DE">
        <w:rPr>
          <w:rFonts w:asciiTheme="minorHAnsi" w:hAnsiTheme="minorHAnsi" w:cstheme="minorHAnsi"/>
          <w:color w:val="0000FF"/>
          <w:sz w:val="16"/>
          <w:szCs w:val="16"/>
          <w:bdr w:val="none" w:sz="0" w:space="0" w:color="auto" w:frame="1"/>
          <w:lang w:eastAsia="en-US"/>
        </w:rPr>
        <w:t>"</w:t>
      </w:r>
      <w:r w:rsidRPr="00B121DE">
        <w:rPr>
          <w:rFonts w:asciiTheme="minorHAnsi" w:hAnsiTheme="minorHAnsi" w:cstheme="minorHAnsi"/>
          <w:b/>
          <w:bCs/>
          <w:color w:val="006699"/>
          <w:sz w:val="16"/>
          <w:szCs w:val="16"/>
          <w:bdr w:val="none" w:sz="0" w:space="0" w:color="auto" w:frame="1"/>
          <w:lang w:eastAsia="en-US"/>
        </w:rPr>
        <w:t>&gt;</w:t>
      </w:r>
      <w:r w:rsidRPr="00912F0E">
        <w:rPr>
          <w:rFonts w:asciiTheme="minorHAnsi" w:hAnsiTheme="minorHAnsi" w:cstheme="minorHAnsi"/>
          <w:color w:val="000000"/>
          <w:sz w:val="16"/>
          <w:szCs w:val="16"/>
          <w:bdr w:val="none" w:sz="0" w:space="0" w:color="auto" w:frame="1"/>
          <w:lang w:eastAsia="en-US"/>
        </w:rPr>
        <w:t>  </w:t>
      </w:r>
    </w:p>
    <w:p w:rsidR="00912F0E" w:rsidRPr="00912F0E" w:rsidRDefault="00912F0E" w:rsidP="00A01DBC">
      <w:pPr>
        <w:numPr>
          <w:ilvl w:val="0"/>
          <w:numId w:val="90"/>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&lt;input</w:t>
      </w: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type</w:t>
      </w:r>
      <w:r w:rsidRPr="00912F0E">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"text"</w:t>
      </w: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name</w:t>
      </w:r>
      <w:r w:rsidRPr="00912F0E">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"username"</w:t>
      </w:r>
      <w:r w:rsidRPr="00B121DE">
        <w:rPr>
          <w:rFonts w:asciiTheme="minorHAnsi" w:hAnsiTheme="minorHAnsi" w:cstheme="minorHAnsi"/>
          <w:b/>
          <w:bCs/>
          <w:color w:val="006699"/>
          <w:sz w:val="16"/>
          <w:szCs w:val="16"/>
          <w:bdr w:val="none" w:sz="0" w:space="0" w:color="auto" w:frame="1"/>
          <w:lang w:eastAsia="en-US"/>
        </w:rPr>
        <w:t>&gt;</w:t>
      </w:r>
      <w:r w:rsidRPr="00912F0E">
        <w:rPr>
          <w:rFonts w:asciiTheme="minorHAnsi" w:hAnsiTheme="minorHAnsi" w:cstheme="minorHAnsi"/>
          <w:color w:val="000000"/>
          <w:sz w:val="16"/>
          <w:szCs w:val="16"/>
          <w:bdr w:val="none" w:sz="0" w:space="0" w:color="auto" w:frame="1"/>
          <w:lang w:eastAsia="en-US"/>
        </w:rPr>
        <w:t>  </w:t>
      </w:r>
    </w:p>
    <w:p w:rsidR="00912F0E" w:rsidRPr="00912F0E" w:rsidRDefault="00912F0E" w:rsidP="00A01DBC">
      <w:pPr>
        <w:numPr>
          <w:ilvl w:val="0"/>
          <w:numId w:val="90"/>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&lt;input</w:t>
      </w: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type</w:t>
      </w:r>
      <w:r w:rsidRPr="00912F0E">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"submit"</w:t>
      </w:r>
      <w:r w:rsidRPr="00B121DE">
        <w:rPr>
          <w:rFonts w:asciiTheme="minorHAnsi" w:hAnsiTheme="minorHAnsi" w:cstheme="minorHAnsi"/>
          <w:b/>
          <w:bCs/>
          <w:color w:val="006699"/>
          <w:sz w:val="16"/>
          <w:szCs w:val="16"/>
          <w:bdr w:val="none" w:sz="0" w:space="0" w:color="auto" w:frame="1"/>
          <w:lang w:eastAsia="en-US"/>
        </w:rPr>
        <w:t>&gt;</w:t>
      </w:r>
      <w:r w:rsidRPr="00912F0E">
        <w:rPr>
          <w:rFonts w:asciiTheme="minorHAnsi" w:hAnsiTheme="minorHAnsi" w:cstheme="minorHAnsi"/>
          <w:color w:val="000000"/>
          <w:sz w:val="16"/>
          <w:szCs w:val="16"/>
          <w:bdr w:val="none" w:sz="0" w:space="0" w:color="auto" w:frame="1"/>
          <w:lang w:eastAsia="en-US"/>
        </w:rPr>
        <w:t>  </w:t>
      </w:r>
    </w:p>
    <w:p w:rsidR="00912F0E" w:rsidRPr="00912F0E" w:rsidRDefault="00912F0E" w:rsidP="00A01DBC">
      <w:pPr>
        <w:numPr>
          <w:ilvl w:val="0"/>
          <w:numId w:val="90"/>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&lt;/form&gt;</w:t>
      </w:r>
      <w:r w:rsidRPr="00912F0E">
        <w:rPr>
          <w:rFonts w:asciiTheme="minorHAnsi" w:hAnsiTheme="minorHAnsi" w:cstheme="minorHAnsi"/>
          <w:color w:val="000000"/>
          <w:sz w:val="16"/>
          <w:szCs w:val="16"/>
          <w:bdr w:val="none" w:sz="0" w:space="0" w:color="auto" w:frame="1"/>
          <w:lang w:eastAsia="en-US"/>
        </w:rPr>
        <w:t>  </w:t>
      </w:r>
    </w:p>
    <w:p w:rsidR="00B121DE" w:rsidRDefault="00B121DE" w:rsidP="000B24AD">
      <w:pPr>
        <w:ind w:firstLine="720"/>
      </w:pPr>
    </w:p>
    <w:p w:rsidR="001E3803" w:rsidRPr="00DA79D1" w:rsidRDefault="001E3803" w:rsidP="00DA79D1">
      <w:pPr>
        <w:jc w:val="center"/>
        <w:rPr>
          <w:b/>
          <w:sz w:val="18"/>
        </w:rPr>
      </w:pPr>
      <w:bookmarkStart w:id="567" w:name="_Ref440517690"/>
      <w:bookmarkStart w:id="568" w:name="_Toc440864223"/>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31</w:t>
      </w:r>
      <w:r w:rsidRPr="006766A4">
        <w:rPr>
          <w:b/>
          <w:sz w:val="18"/>
        </w:rPr>
        <w:fldChar w:fldCharType="end"/>
      </w:r>
      <w:bookmarkEnd w:id="567"/>
      <w:r w:rsidRPr="006766A4">
        <w:rPr>
          <w:b/>
          <w:sz w:val="18"/>
        </w:rPr>
        <w:t xml:space="preserve"> </w:t>
      </w:r>
      <w:r w:rsidR="00DA79D1">
        <w:rPr>
          <w:b/>
          <w:sz w:val="18"/>
        </w:rPr>
        <w:t xml:space="preserve">Contoh penggunaan @RequestParam dengan </w:t>
      </w:r>
      <w:r w:rsidR="00DA79D1" w:rsidRPr="005070F3">
        <w:rPr>
          <w:b/>
          <w:i/>
          <w:sz w:val="18"/>
        </w:rPr>
        <w:t>form</w:t>
      </w:r>
      <w:bookmarkEnd w:id="568"/>
    </w:p>
    <w:p w:rsidR="001E3803" w:rsidRDefault="001E3803" w:rsidP="000B24AD">
      <w:pPr>
        <w:ind w:firstLine="720"/>
      </w:pPr>
    </w:p>
    <w:p w:rsidR="00D67D21" w:rsidRDefault="000B24AD" w:rsidP="000B24AD">
      <w:pPr>
        <w:ind w:firstLine="720"/>
      </w:pPr>
      <w:r>
        <w:lastRenderedPageBreak/>
        <w:t xml:space="preserve">Parameter </w:t>
      </w:r>
      <w:r w:rsidRPr="005070F3">
        <w:rPr>
          <w:i/>
        </w:rPr>
        <w:t>value</w:t>
      </w:r>
      <w:r>
        <w:t xml:space="preserve"> dari @RequestParam diisi dengan properti name dari elemen </w:t>
      </w:r>
      <w:r w:rsidRPr="005070F3">
        <w:rPr>
          <w:i/>
        </w:rPr>
        <w:t>form</w:t>
      </w:r>
      <w:r>
        <w:t>.</w:t>
      </w:r>
    </w:p>
    <w:p w:rsidR="000B24AD" w:rsidRDefault="000B24AD" w:rsidP="00D67D21">
      <w:r>
        <w:tab/>
        <w:t xml:space="preserve">Contoh pengiriman data dengan </w:t>
      </w:r>
      <w:r w:rsidRPr="005070F3">
        <w:rPr>
          <w:i/>
        </w:rPr>
        <w:t>request</w:t>
      </w:r>
      <w:r>
        <w:t xml:space="preserve"> </w:t>
      </w:r>
      <w:r w:rsidRPr="005070F3">
        <w:rPr>
          <w:i/>
        </w:rPr>
        <w:t>variable</w:t>
      </w:r>
      <w:r>
        <w:t xml:space="preserve"> adalah dengan mengarahkan URI ke “/user?username=username@ac.id”.</w:t>
      </w:r>
    </w:p>
    <w:p w:rsidR="00912F0E" w:rsidRDefault="00912F0E" w:rsidP="00D67D21"/>
    <w:p w:rsidR="00871C59" w:rsidRPr="00D67D21" w:rsidRDefault="00871C59" w:rsidP="00D67D21"/>
    <w:p w:rsidR="007A5A11" w:rsidRDefault="002A6BB7" w:rsidP="00DA79D1">
      <w:pPr>
        <w:pStyle w:val="Heading4"/>
        <w:ind w:left="851"/>
      </w:pPr>
      <w:bookmarkStart w:id="569" w:name="_Toc439260201"/>
      <w:bookmarkStart w:id="570" w:name="_Toc439260363"/>
      <w:bookmarkStart w:id="571" w:name="_Toc513396394"/>
      <w:r>
        <w:t>@RequestBody dan JSON</w:t>
      </w:r>
      <w:bookmarkEnd w:id="569"/>
      <w:bookmarkEnd w:id="570"/>
      <w:bookmarkEnd w:id="571"/>
    </w:p>
    <w:p w:rsidR="000F7CF5" w:rsidRDefault="000F7CF5" w:rsidP="000F7CF5"/>
    <w:p w:rsidR="000F7CF5" w:rsidRDefault="00F362EC" w:rsidP="00F362EC">
      <w:pPr>
        <w:ind w:firstLine="720"/>
      </w:pPr>
      <w:r>
        <w:t>@RequestBody adalah anotasi yang digunakan untuk mengirim data yang berupa JSON</w:t>
      </w:r>
      <w:r w:rsidR="00A60A4F">
        <w:t xml:space="preserve">. Penggunaan @RequestBody harus disertakan @ResponseBody sebagai HTTP </w:t>
      </w:r>
      <w:r w:rsidR="00A60A4F" w:rsidRPr="005070F3">
        <w:rPr>
          <w:i/>
        </w:rPr>
        <w:t>Response</w:t>
      </w:r>
      <w:r>
        <w:t xml:space="preserve">. </w:t>
      </w:r>
      <w:r w:rsidR="00A60A4F">
        <w:t xml:space="preserve">Untuk menggunakan @RequestBody diperlukan pustaka </w:t>
      </w:r>
      <w:r w:rsidR="00A60A4F" w:rsidRPr="005070F3">
        <w:t>Jackson</w:t>
      </w:r>
      <w:r w:rsidR="00A60A4F">
        <w:t xml:space="preserve">. Tambahkan Jackson sebagai </w:t>
      </w:r>
      <w:r w:rsidR="00DD0532">
        <w:t>dependensi pada berkas pom.xml</w:t>
      </w:r>
      <w:r w:rsidR="003A3E3D">
        <w:t xml:space="preserve"> spserti pada </w:t>
      </w:r>
      <w:r w:rsidR="003A3E3D" w:rsidRPr="003A3E3D">
        <w:rPr>
          <w:sz w:val="28"/>
        </w:rPr>
        <w:fldChar w:fldCharType="begin"/>
      </w:r>
      <w:r w:rsidR="003A3E3D" w:rsidRPr="003A3E3D">
        <w:rPr>
          <w:sz w:val="28"/>
        </w:rPr>
        <w:instrText xml:space="preserve"> REF _Ref440517753 \h  \* MERGEFORMAT </w:instrText>
      </w:r>
      <w:r w:rsidR="003A3E3D" w:rsidRPr="003A3E3D">
        <w:rPr>
          <w:sz w:val="28"/>
        </w:rPr>
      </w:r>
      <w:r w:rsidR="003A3E3D" w:rsidRPr="003A3E3D">
        <w:rPr>
          <w:sz w:val="28"/>
        </w:rPr>
        <w:fldChar w:fldCharType="separate"/>
      </w:r>
      <w:r w:rsidR="00EC2FF0" w:rsidRPr="00EC2FF0">
        <w:t>Kode Sumber 4.32</w:t>
      </w:r>
      <w:r w:rsidR="003A3E3D" w:rsidRPr="003A3E3D">
        <w:rPr>
          <w:sz w:val="28"/>
        </w:rPr>
        <w:fldChar w:fldCharType="end"/>
      </w:r>
      <w:r w:rsidR="00DD0532">
        <w:t xml:space="preserve">. </w:t>
      </w:r>
      <w:r w:rsidR="003A3E3D">
        <w:t>C</w:t>
      </w:r>
      <w:r>
        <w:t>ontoh penggunaan @RequestBody</w:t>
      </w:r>
      <w:r w:rsidR="003A3E3D">
        <w:t xml:space="preserve"> ditunjukkan pada </w:t>
      </w:r>
      <w:r w:rsidR="003A3E3D" w:rsidRPr="003A3E3D">
        <w:rPr>
          <w:sz w:val="28"/>
        </w:rPr>
        <w:fldChar w:fldCharType="begin"/>
      </w:r>
      <w:r w:rsidR="003A3E3D" w:rsidRPr="003A3E3D">
        <w:rPr>
          <w:sz w:val="28"/>
        </w:rPr>
        <w:instrText xml:space="preserve"> REF _Ref440517730 \h  \* MERGEFORMAT </w:instrText>
      </w:r>
      <w:r w:rsidR="003A3E3D" w:rsidRPr="003A3E3D">
        <w:rPr>
          <w:sz w:val="28"/>
        </w:rPr>
      </w:r>
      <w:r w:rsidR="003A3E3D" w:rsidRPr="003A3E3D">
        <w:rPr>
          <w:sz w:val="28"/>
        </w:rPr>
        <w:fldChar w:fldCharType="separate"/>
      </w:r>
      <w:r w:rsidR="00EC2FF0" w:rsidRPr="00EC2FF0">
        <w:t>Kode Sumber 4.33</w:t>
      </w:r>
      <w:r w:rsidR="003A3E3D" w:rsidRPr="003A3E3D">
        <w:rPr>
          <w:sz w:val="28"/>
        </w:rPr>
        <w:fldChar w:fldCharType="end"/>
      </w:r>
      <w:r>
        <w:t>.</w:t>
      </w:r>
    </w:p>
    <w:p w:rsidR="00B121DE" w:rsidRDefault="00B121DE" w:rsidP="00F362EC">
      <w:pPr>
        <w:ind w:firstLine="720"/>
      </w:pPr>
    </w:p>
    <w:p w:rsidR="00DD0532" w:rsidRPr="00DD0532" w:rsidRDefault="00DD0532" w:rsidP="00A01DBC">
      <w:pPr>
        <w:numPr>
          <w:ilvl w:val="0"/>
          <w:numId w:val="9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&lt;dependency&gt;</w:t>
      </w:r>
      <w:r w:rsidRPr="00DD0532">
        <w:rPr>
          <w:rFonts w:asciiTheme="minorHAnsi" w:hAnsiTheme="minorHAnsi" w:cstheme="minorHAnsi"/>
          <w:color w:val="000000"/>
          <w:sz w:val="16"/>
          <w:szCs w:val="16"/>
          <w:bdr w:val="none" w:sz="0" w:space="0" w:color="auto" w:frame="1"/>
          <w:lang w:eastAsia="en-US"/>
        </w:rPr>
        <w:t>  </w:t>
      </w:r>
    </w:p>
    <w:p w:rsidR="00DD0532" w:rsidRPr="00DD0532" w:rsidRDefault="00DD0532" w:rsidP="00A01DBC">
      <w:pPr>
        <w:numPr>
          <w:ilvl w:val="0"/>
          <w:numId w:val="9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D0532">
        <w:rPr>
          <w:rFonts w:asciiTheme="minorHAnsi" w:hAnsiTheme="minorHAnsi" w:cstheme="minorHAnsi"/>
          <w:color w:val="000000"/>
          <w:sz w:val="16"/>
          <w:szCs w:val="16"/>
          <w:bdr w:val="none" w:sz="0" w:space="0" w:color="auto" w:frame="1"/>
          <w:lang w:eastAsia="en-US"/>
        </w:rPr>
        <w:t>            </w:t>
      </w:r>
      <w:proofErr w:type="gramStart"/>
      <w:r w:rsidRPr="00B121DE">
        <w:rPr>
          <w:rFonts w:asciiTheme="minorHAnsi" w:hAnsiTheme="minorHAnsi" w:cstheme="minorHAnsi"/>
          <w:b/>
          <w:bCs/>
          <w:color w:val="006699"/>
          <w:sz w:val="16"/>
          <w:szCs w:val="16"/>
          <w:bdr w:val="none" w:sz="0" w:space="0" w:color="auto" w:frame="1"/>
          <w:lang w:eastAsia="en-US"/>
        </w:rPr>
        <w:t>&lt;groupId&gt;</w:t>
      </w:r>
      <w:r w:rsidRPr="00DD0532">
        <w:rPr>
          <w:rFonts w:asciiTheme="minorHAnsi" w:hAnsiTheme="minorHAnsi" w:cstheme="minorHAnsi"/>
          <w:color w:val="000000"/>
          <w:sz w:val="16"/>
          <w:szCs w:val="16"/>
          <w:bdr w:val="none" w:sz="0" w:space="0" w:color="auto" w:frame="1"/>
          <w:lang w:eastAsia="en-US"/>
        </w:rPr>
        <w:t>org.codehaus.jackson</w:t>
      </w:r>
      <w:proofErr w:type="gramEnd"/>
      <w:r w:rsidRPr="00B121DE">
        <w:rPr>
          <w:rFonts w:asciiTheme="minorHAnsi" w:hAnsiTheme="minorHAnsi" w:cstheme="minorHAnsi"/>
          <w:b/>
          <w:bCs/>
          <w:color w:val="006699"/>
          <w:sz w:val="16"/>
          <w:szCs w:val="16"/>
          <w:bdr w:val="none" w:sz="0" w:space="0" w:color="auto" w:frame="1"/>
          <w:lang w:eastAsia="en-US"/>
        </w:rPr>
        <w:t>&lt;/groupId&gt;</w:t>
      </w:r>
      <w:r w:rsidRPr="00DD0532">
        <w:rPr>
          <w:rFonts w:asciiTheme="minorHAnsi" w:hAnsiTheme="minorHAnsi" w:cstheme="minorHAnsi"/>
          <w:color w:val="000000"/>
          <w:sz w:val="16"/>
          <w:szCs w:val="16"/>
          <w:bdr w:val="none" w:sz="0" w:space="0" w:color="auto" w:frame="1"/>
          <w:lang w:eastAsia="en-US"/>
        </w:rPr>
        <w:t>  </w:t>
      </w:r>
    </w:p>
    <w:p w:rsidR="00DD0532" w:rsidRPr="00DD0532" w:rsidRDefault="00DD0532" w:rsidP="00A01DBC">
      <w:pPr>
        <w:numPr>
          <w:ilvl w:val="0"/>
          <w:numId w:val="9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D0532">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&lt;artifactId&gt;</w:t>
      </w:r>
      <w:r w:rsidRPr="00DD0532">
        <w:rPr>
          <w:rFonts w:asciiTheme="minorHAnsi" w:hAnsiTheme="minorHAnsi" w:cstheme="minorHAnsi"/>
          <w:color w:val="000000"/>
          <w:sz w:val="16"/>
          <w:szCs w:val="16"/>
          <w:bdr w:val="none" w:sz="0" w:space="0" w:color="auto" w:frame="1"/>
          <w:lang w:eastAsia="en-US"/>
        </w:rPr>
        <w:t>jackson-mapper-asl</w:t>
      </w:r>
      <w:r w:rsidRPr="00B121DE">
        <w:rPr>
          <w:rFonts w:asciiTheme="minorHAnsi" w:hAnsiTheme="minorHAnsi" w:cstheme="minorHAnsi"/>
          <w:b/>
          <w:bCs/>
          <w:color w:val="006699"/>
          <w:sz w:val="16"/>
          <w:szCs w:val="16"/>
          <w:bdr w:val="none" w:sz="0" w:space="0" w:color="auto" w:frame="1"/>
          <w:lang w:eastAsia="en-US"/>
        </w:rPr>
        <w:t>&lt;/artifactId&gt;</w:t>
      </w:r>
      <w:r w:rsidRPr="00DD0532">
        <w:rPr>
          <w:rFonts w:asciiTheme="minorHAnsi" w:hAnsiTheme="minorHAnsi" w:cstheme="minorHAnsi"/>
          <w:color w:val="000000"/>
          <w:sz w:val="16"/>
          <w:szCs w:val="16"/>
          <w:bdr w:val="none" w:sz="0" w:space="0" w:color="auto" w:frame="1"/>
          <w:lang w:eastAsia="en-US"/>
        </w:rPr>
        <w:t>  </w:t>
      </w:r>
    </w:p>
    <w:p w:rsidR="00DD0532" w:rsidRPr="00DD0532" w:rsidRDefault="00DD0532" w:rsidP="00A01DBC">
      <w:pPr>
        <w:numPr>
          <w:ilvl w:val="0"/>
          <w:numId w:val="9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D0532">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&lt;version&gt;</w:t>
      </w:r>
      <w:r w:rsidRPr="00DD0532">
        <w:rPr>
          <w:rFonts w:asciiTheme="minorHAnsi" w:hAnsiTheme="minorHAnsi" w:cstheme="minorHAnsi"/>
          <w:color w:val="000000"/>
          <w:sz w:val="16"/>
          <w:szCs w:val="16"/>
          <w:bdr w:val="none" w:sz="0" w:space="0" w:color="auto" w:frame="1"/>
          <w:lang w:eastAsia="en-US"/>
        </w:rPr>
        <w:t>1.9.10</w:t>
      </w:r>
      <w:r w:rsidRPr="00B121DE">
        <w:rPr>
          <w:rFonts w:asciiTheme="minorHAnsi" w:hAnsiTheme="minorHAnsi" w:cstheme="minorHAnsi"/>
          <w:b/>
          <w:bCs/>
          <w:color w:val="006699"/>
          <w:sz w:val="16"/>
          <w:szCs w:val="16"/>
          <w:bdr w:val="none" w:sz="0" w:space="0" w:color="auto" w:frame="1"/>
          <w:lang w:eastAsia="en-US"/>
        </w:rPr>
        <w:t>&lt;/version&gt;</w:t>
      </w:r>
      <w:r w:rsidRPr="00DD0532">
        <w:rPr>
          <w:rFonts w:asciiTheme="minorHAnsi" w:hAnsiTheme="minorHAnsi" w:cstheme="minorHAnsi"/>
          <w:color w:val="000000"/>
          <w:sz w:val="16"/>
          <w:szCs w:val="16"/>
          <w:bdr w:val="none" w:sz="0" w:space="0" w:color="auto" w:frame="1"/>
          <w:lang w:eastAsia="en-US"/>
        </w:rPr>
        <w:t>  </w:t>
      </w:r>
    </w:p>
    <w:p w:rsidR="00DD0532" w:rsidRPr="00DD0532" w:rsidRDefault="00DD0532" w:rsidP="00A01DBC">
      <w:pPr>
        <w:numPr>
          <w:ilvl w:val="0"/>
          <w:numId w:val="9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D0532">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&lt;/dependency&gt;</w:t>
      </w:r>
      <w:r w:rsidRPr="00DD0532">
        <w:rPr>
          <w:rFonts w:asciiTheme="minorHAnsi" w:hAnsiTheme="minorHAnsi" w:cstheme="minorHAnsi"/>
          <w:color w:val="000000"/>
          <w:sz w:val="16"/>
          <w:szCs w:val="16"/>
          <w:bdr w:val="none" w:sz="0" w:space="0" w:color="auto" w:frame="1"/>
          <w:lang w:eastAsia="en-US"/>
        </w:rPr>
        <w:t>  </w:t>
      </w:r>
    </w:p>
    <w:p w:rsidR="00DD0532" w:rsidRPr="00871C59" w:rsidRDefault="00DD0532" w:rsidP="00DA79D1">
      <w:pPr>
        <w:tabs>
          <w:tab w:val="num" w:pos="360"/>
        </w:tabs>
        <w:rPr>
          <w:rFonts w:asciiTheme="minorHAnsi" w:hAnsiTheme="minorHAnsi" w:cstheme="minorHAnsi"/>
        </w:rPr>
      </w:pPr>
    </w:p>
    <w:p w:rsidR="00E74E92" w:rsidRPr="006766A4" w:rsidRDefault="00E74E92" w:rsidP="00E74E92">
      <w:pPr>
        <w:jc w:val="center"/>
        <w:rPr>
          <w:b/>
          <w:sz w:val="18"/>
        </w:rPr>
      </w:pPr>
      <w:bookmarkStart w:id="572" w:name="_Ref440517753"/>
      <w:bookmarkStart w:id="573" w:name="_Toc440864224"/>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32</w:t>
      </w:r>
      <w:r w:rsidRPr="006766A4">
        <w:rPr>
          <w:b/>
          <w:sz w:val="18"/>
        </w:rPr>
        <w:fldChar w:fldCharType="end"/>
      </w:r>
      <w:bookmarkEnd w:id="572"/>
      <w:r w:rsidRPr="006766A4">
        <w:rPr>
          <w:b/>
          <w:sz w:val="18"/>
        </w:rPr>
        <w:t xml:space="preserve"> </w:t>
      </w:r>
      <w:r>
        <w:rPr>
          <w:b/>
          <w:sz w:val="18"/>
        </w:rPr>
        <w:t>Dependensi Jackson pada pom.xml</w:t>
      </w:r>
      <w:bookmarkEnd w:id="573"/>
    </w:p>
    <w:p w:rsidR="00E74E92" w:rsidRPr="00B121DE" w:rsidRDefault="00E74E92" w:rsidP="00B121DE">
      <w:pPr>
        <w:tabs>
          <w:tab w:val="num" w:pos="360"/>
        </w:tabs>
        <w:ind w:left="284" w:hanging="284"/>
        <w:rPr>
          <w:rFonts w:asciiTheme="minorHAnsi" w:hAnsiTheme="minorHAnsi" w:cstheme="minorHAnsi"/>
          <w:sz w:val="16"/>
          <w:szCs w:val="16"/>
        </w:rPr>
      </w:pPr>
    </w:p>
    <w:p w:rsidR="00DD0532" w:rsidRPr="00DD0532" w:rsidRDefault="00DD0532" w:rsidP="00A01DBC">
      <w:pPr>
        <w:numPr>
          <w:ilvl w:val="0"/>
          <w:numId w:val="9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t>@</w:t>
      </w:r>
      <w:proofErr w:type="gramStart"/>
      <w:r w:rsidRPr="00B121DE">
        <w:rPr>
          <w:rFonts w:asciiTheme="minorHAnsi" w:hAnsiTheme="minorHAnsi" w:cstheme="minorHAnsi"/>
          <w:color w:val="646464"/>
          <w:sz w:val="16"/>
          <w:szCs w:val="16"/>
          <w:bdr w:val="none" w:sz="0" w:space="0" w:color="auto" w:frame="1"/>
          <w:lang w:eastAsia="en-US"/>
        </w:rPr>
        <w:t>RequestMapping</w:t>
      </w:r>
      <w:r w:rsidRPr="00DD0532">
        <w:rPr>
          <w:rFonts w:asciiTheme="minorHAnsi" w:hAnsiTheme="minorHAnsi" w:cstheme="minorHAnsi"/>
          <w:color w:val="000000"/>
          <w:sz w:val="16"/>
          <w:szCs w:val="16"/>
          <w:bdr w:val="none" w:sz="0" w:space="0" w:color="auto" w:frame="1"/>
          <w:lang w:eastAsia="en-US"/>
        </w:rPr>
        <w:t>(</w:t>
      </w:r>
      <w:proofErr w:type="gramEnd"/>
      <w:r w:rsidRPr="00DD0532">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w:t>
      </w:r>
      <w:r w:rsidRPr="00DD0532">
        <w:rPr>
          <w:rFonts w:asciiTheme="minorHAnsi" w:hAnsiTheme="minorHAnsi" w:cstheme="minorHAnsi"/>
          <w:color w:val="000000"/>
          <w:sz w:val="16"/>
          <w:szCs w:val="16"/>
          <w:bdr w:val="none" w:sz="0" w:space="0" w:color="auto" w:frame="1"/>
          <w:lang w:eastAsia="en-US"/>
        </w:rPr>
        <w:t>,  method = RequestMethod.POST)  </w:t>
      </w:r>
    </w:p>
    <w:p w:rsidR="00DD0532" w:rsidRPr="00DD0532" w:rsidRDefault="00DD0532" w:rsidP="00A01DBC">
      <w:pPr>
        <w:numPr>
          <w:ilvl w:val="0"/>
          <w:numId w:val="9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t>@ResponseBody</w:t>
      </w:r>
      <w:r w:rsidRPr="00DD0532">
        <w:rPr>
          <w:rFonts w:asciiTheme="minorHAnsi" w:hAnsiTheme="minorHAnsi" w:cstheme="minorHAnsi"/>
          <w:color w:val="000000"/>
          <w:sz w:val="16"/>
          <w:szCs w:val="16"/>
          <w:bdr w:val="none" w:sz="0" w:space="0" w:color="auto" w:frame="1"/>
          <w:lang w:eastAsia="en-US"/>
        </w:rPr>
        <w:t>  </w:t>
      </w:r>
    </w:p>
    <w:p w:rsidR="00DD0532" w:rsidRPr="00DD0532" w:rsidRDefault="00DD0532" w:rsidP="00A01DBC">
      <w:pPr>
        <w:numPr>
          <w:ilvl w:val="0"/>
          <w:numId w:val="9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public</w:t>
      </w:r>
      <w:r w:rsidRPr="00DD0532">
        <w:rPr>
          <w:rFonts w:asciiTheme="minorHAnsi" w:hAnsiTheme="minorHAnsi" w:cstheme="minorHAnsi"/>
          <w:color w:val="000000"/>
          <w:sz w:val="16"/>
          <w:szCs w:val="16"/>
          <w:bdr w:val="none" w:sz="0" w:space="0" w:color="auto" w:frame="1"/>
          <w:lang w:eastAsia="en-US"/>
        </w:rPr>
        <w:t> Response </w:t>
      </w:r>
      <w:proofErr w:type="gramStart"/>
      <w:r w:rsidRPr="00DD0532">
        <w:rPr>
          <w:rFonts w:asciiTheme="minorHAnsi" w:hAnsiTheme="minorHAnsi" w:cstheme="minorHAnsi"/>
          <w:color w:val="000000"/>
          <w:sz w:val="16"/>
          <w:szCs w:val="16"/>
          <w:bdr w:val="none" w:sz="0" w:space="0" w:color="auto" w:frame="1"/>
          <w:lang w:eastAsia="en-US"/>
        </w:rPr>
        <w:t>showUser(</w:t>
      </w:r>
      <w:proofErr w:type="gramEnd"/>
      <w:r w:rsidRPr="00B121DE">
        <w:rPr>
          <w:rFonts w:asciiTheme="minorHAnsi" w:hAnsiTheme="minorHAnsi" w:cstheme="minorHAnsi"/>
          <w:color w:val="646464"/>
          <w:sz w:val="16"/>
          <w:szCs w:val="16"/>
          <w:bdr w:val="none" w:sz="0" w:space="0" w:color="auto" w:frame="1"/>
          <w:lang w:eastAsia="en-US"/>
        </w:rPr>
        <w:t>@RequestBody</w:t>
      </w:r>
      <w:r w:rsidRPr="00DD0532">
        <w:rPr>
          <w:rFonts w:asciiTheme="minorHAnsi" w:hAnsiTheme="minorHAnsi" w:cstheme="minorHAnsi"/>
          <w:color w:val="000000"/>
          <w:sz w:val="16"/>
          <w:szCs w:val="16"/>
          <w:bdr w:val="none" w:sz="0" w:space="0" w:color="auto" w:frame="1"/>
          <w:lang w:eastAsia="en-US"/>
        </w:rPr>
        <w:t> User[] users) {  </w:t>
      </w:r>
    </w:p>
    <w:p w:rsidR="00DD0532" w:rsidRPr="00DD0532" w:rsidRDefault="00DD0532" w:rsidP="00A01DBC">
      <w:pPr>
        <w:numPr>
          <w:ilvl w:val="0"/>
          <w:numId w:val="9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D0532">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return</w:t>
      </w:r>
      <w:r w:rsidRPr="00DD0532">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new</w:t>
      </w:r>
      <w:r w:rsidRPr="00DD0532">
        <w:rPr>
          <w:rFonts w:asciiTheme="minorHAnsi" w:hAnsiTheme="minorHAnsi" w:cstheme="minorHAnsi"/>
          <w:color w:val="000000"/>
          <w:sz w:val="16"/>
          <w:szCs w:val="16"/>
          <w:bdr w:val="none" w:sz="0" w:space="0" w:color="auto" w:frame="1"/>
          <w:lang w:eastAsia="en-US"/>
        </w:rPr>
        <w:t> </w:t>
      </w:r>
      <w:proofErr w:type="gramStart"/>
      <w:r w:rsidRPr="00DD0532">
        <w:rPr>
          <w:rFonts w:asciiTheme="minorHAnsi" w:hAnsiTheme="minorHAnsi" w:cstheme="minorHAnsi"/>
          <w:color w:val="000000"/>
          <w:sz w:val="16"/>
          <w:szCs w:val="16"/>
          <w:bdr w:val="none" w:sz="0" w:space="0" w:color="auto" w:frame="1"/>
          <w:lang w:eastAsia="en-US"/>
        </w:rPr>
        <w:t>Response(</w:t>
      </w:r>
      <w:proofErr w:type="gramEnd"/>
      <w:r w:rsidRPr="00DD0532">
        <w:rPr>
          <w:rFonts w:asciiTheme="minorHAnsi" w:hAnsiTheme="minorHAnsi" w:cstheme="minorHAnsi"/>
          <w:color w:val="000000"/>
          <w:sz w:val="16"/>
          <w:szCs w:val="16"/>
          <w:bdr w:val="none" w:sz="0" w:space="0" w:color="auto" w:frame="1"/>
          <w:lang w:eastAsia="en-US"/>
        </w:rPr>
        <w:t>);  </w:t>
      </w:r>
    </w:p>
    <w:p w:rsidR="00DD0532" w:rsidRPr="00DD0532" w:rsidRDefault="00DD0532" w:rsidP="00A01DBC">
      <w:pPr>
        <w:numPr>
          <w:ilvl w:val="0"/>
          <w:numId w:val="9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D0532">
        <w:rPr>
          <w:rFonts w:asciiTheme="minorHAnsi" w:hAnsiTheme="minorHAnsi" w:cstheme="minorHAnsi"/>
          <w:color w:val="000000"/>
          <w:sz w:val="16"/>
          <w:szCs w:val="16"/>
          <w:bdr w:val="none" w:sz="0" w:space="0" w:color="auto" w:frame="1"/>
          <w:lang w:eastAsia="en-US"/>
        </w:rPr>
        <w:t>}  </w:t>
      </w:r>
    </w:p>
    <w:p w:rsidR="00DD0532" w:rsidRPr="00871C59" w:rsidRDefault="00DD0532" w:rsidP="00B121DE">
      <w:pPr>
        <w:ind w:firstLine="720"/>
        <w:rPr>
          <w:rFonts w:asciiTheme="minorHAnsi" w:hAnsiTheme="minorHAnsi" w:cstheme="minorHAnsi"/>
        </w:rPr>
      </w:pPr>
    </w:p>
    <w:p w:rsidR="00E74E92" w:rsidRPr="006766A4" w:rsidRDefault="00E74E92" w:rsidP="00E74E92">
      <w:pPr>
        <w:jc w:val="center"/>
        <w:rPr>
          <w:b/>
          <w:sz w:val="18"/>
        </w:rPr>
      </w:pPr>
      <w:bookmarkStart w:id="574" w:name="_Ref440517730"/>
      <w:bookmarkStart w:id="575" w:name="_Toc440864225"/>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33</w:t>
      </w:r>
      <w:r w:rsidRPr="006766A4">
        <w:rPr>
          <w:b/>
          <w:sz w:val="18"/>
        </w:rPr>
        <w:fldChar w:fldCharType="end"/>
      </w:r>
      <w:bookmarkEnd w:id="574"/>
      <w:r w:rsidRPr="006766A4">
        <w:rPr>
          <w:b/>
          <w:sz w:val="18"/>
        </w:rPr>
        <w:t xml:space="preserve"> </w:t>
      </w:r>
      <w:r>
        <w:rPr>
          <w:b/>
          <w:sz w:val="18"/>
        </w:rPr>
        <w:t>Contoh penggunaan @RequestBody</w:t>
      </w:r>
      <w:bookmarkEnd w:id="575"/>
    </w:p>
    <w:p w:rsidR="00F362EC" w:rsidRPr="000F7CF5" w:rsidRDefault="00F362EC" w:rsidP="000F7CF5"/>
    <w:p w:rsidR="007A5A11" w:rsidRDefault="007A5A11" w:rsidP="007A5A11">
      <w:pPr>
        <w:pStyle w:val="Heading4"/>
        <w:ind w:left="851"/>
      </w:pPr>
      <w:bookmarkStart w:id="576" w:name="_Toc439260202"/>
      <w:bookmarkStart w:id="577" w:name="_Toc439260364"/>
      <w:bookmarkStart w:id="578" w:name="_Toc513396395"/>
      <w:r>
        <w:t>@PathVariable</w:t>
      </w:r>
      <w:bookmarkEnd w:id="576"/>
      <w:bookmarkEnd w:id="577"/>
      <w:bookmarkEnd w:id="578"/>
    </w:p>
    <w:p w:rsidR="00F362EC" w:rsidRDefault="00F362EC" w:rsidP="00F362EC"/>
    <w:p w:rsidR="000A2DFC" w:rsidRDefault="00F362EC" w:rsidP="000A2DFC">
      <w:pPr>
        <w:ind w:firstLine="720"/>
      </w:pPr>
      <w:r>
        <w:t xml:space="preserve">@PathVariable adalah anotasi </w:t>
      </w:r>
      <w:r w:rsidR="000A2DFC">
        <w:t>untuk mengambil nilai pada URI. Contoh penggunaan @PathVariable</w:t>
      </w:r>
      <w:r w:rsidR="003A3E3D">
        <w:t xml:space="preserve"> ditunjukkan pada </w:t>
      </w:r>
      <w:r w:rsidR="003A3E3D" w:rsidRPr="003A3E3D">
        <w:rPr>
          <w:sz w:val="28"/>
        </w:rPr>
        <w:fldChar w:fldCharType="begin"/>
      </w:r>
      <w:r w:rsidR="003A3E3D" w:rsidRPr="003A3E3D">
        <w:rPr>
          <w:sz w:val="28"/>
        </w:rPr>
        <w:instrText xml:space="preserve"> REF _Ref440518336 \h  \* MERGEFORMAT </w:instrText>
      </w:r>
      <w:r w:rsidR="003A3E3D" w:rsidRPr="003A3E3D">
        <w:rPr>
          <w:sz w:val="28"/>
        </w:rPr>
      </w:r>
      <w:r w:rsidR="003A3E3D" w:rsidRPr="003A3E3D">
        <w:rPr>
          <w:sz w:val="28"/>
        </w:rPr>
        <w:fldChar w:fldCharType="separate"/>
      </w:r>
      <w:r w:rsidR="00EC2FF0" w:rsidRPr="00EC2FF0">
        <w:t>Kode Sumber 4.34</w:t>
      </w:r>
      <w:r w:rsidR="003A3E3D" w:rsidRPr="003A3E3D">
        <w:rPr>
          <w:sz w:val="28"/>
        </w:rPr>
        <w:fldChar w:fldCharType="end"/>
      </w:r>
      <w:r w:rsidR="000A2DFC">
        <w:t>.</w:t>
      </w:r>
    </w:p>
    <w:p w:rsidR="003102F2" w:rsidRPr="00B121DE" w:rsidRDefault="003102F2" w:rsidP="00B121DE">
      <w:pPr>
        <w:ind w:firstLine="720"/>
        <w:rPr>
          <w:rFonts w:asciiTheme="minorHAnsi" w:hAnsiTheme="minorHAnsi" w:cstheme="minorHAnsi"/>
          <w:sz w:val="16"/>
          <w:szCs w:val="16"/>
        </w:rPr>
      </w:pPr>
    </w:p>
    <w:p w:rsidR="003102F2" w:rsidRPr="003102F2" w:rsidRDefault="003102F2" w:rsidP="00A01DBC">
      <w:pPr>
        <w:numPr>
          <w:ilvl w:val="0"/>
          <w:numId w:val="8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lastRenderedPageBreak/>
        <w:t>@</w:t>
      </w:r>
      <w:proofErr w:type="gramStart"/>
      <w:r w:rsidRPr="00B121DE">
        <w:rPr>
          <w:rFonts w:asciiTheme="minorHAnsi" w:hAnsiTheme="minorHAnsi" w:cstheme="minorHAnsi"/>
          <w:color w:val="646464"/>
          <w:sz w:val="16"/>
          <w:szCs w:val="16"/>
          <w:bdr w:val="none" w:sz="0" w:space="0" w:color="auto" w:frame="1"/>
          <w:lang w:eastAsia="en-US"/>
        </w:rPr>
        <w:t>RequestMapping</w:t>
      </w:r>
      <w:r w:rsidRPr="003102F2">
        <w:rPr>
          <w:rFonts w:asciiTheme="minorHAnsi" w:hAnsiTheme="minorHAnsi" w:cstheme="minorHAnsi"/>
          <w:color w:val="000000"/>
          <w:sz w:val="16"/>
          <w:szCs w:val="16"/>
          <w:bdr w:val="none" w:sz="0" w:space="0" w:color="auto" w:frame="1"/>
          <w:lang w:eastAsia="en-US"/>
        </w:rPr>
        <w:t>(</w:t>
      </w:r>
      <w:proofErr w:type="gramEnd"/>
      <w:r w:rsidRPr="003102F2">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"/user/{username}"</w:t>
      </w:r>
      <w:r w:rsidRPr="003102F2">
        <w:rPr>
          <w:rFonts w:asciiTheme="minorHAnsi" w:hAnsiTheme="minorHAnsi" w:cstheme="minorHAnsi"/>
          <w:color w:val="000000"/>
          <w:sz w:val="16"/>
          <w:szCs w:val="16"/>
          <w:bdr w:val="none" w:sz="0" w:space="0" w:color="auto" w:frame="1"/>
          <w:lang w:eastAsia="en-US"/>
        </w:rPr>
        <w:t>, method = RequestMethod.GET)  </w:t>
      </w:r>
    </w:p>
    <w:p w:rsidR="003102F2" w:rsidRPr="003102F2" w:rsidRDefault="003102F2" w:rsidP="00A01DBC">
      <w:pPr>
        <w:numPr>
          <w:ilvl w:val="0"/>
          <w:numId w:val="8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102F2">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public</w:t>
      </w:r>
      <w:r w:rsidRPr="003102F2">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void</w:t>
      </w:r>
      <w:r w:rsidRPr="003102F2">
        <w:rPr>
          <w:rFonts w:asciiTheme="minorHAnsi" w:hAnsiTheme="minorHAnsi" w:cstheme="minorHAnsi"/>
          <w:color w:val="000000"/>
          <w:sz w:val="16"/>
          <w:szCs w:val="16"/>
          <w:bdr w:val="none" w:sz="0" w:space="0" w:color="auto" w:frame="1"/>
          <w:lang w:eastAsia="en-US"/>
        </w:rPr>
        <w:t> showUser(</w:t>
      </w:r>
      <w:r w:rsidRPr="00B121DE">
        <w:rPr>
          <w:rFonts w:asciiTheme="minorHAnsi" w:hAnsiTheme="minorHAnsi" w:cstheme="minorHAnsi"/>
          <w:color w:val="646464"/>
          <w:sz w:val="16"/>
          <w:szCs w:val="16"/>
          <w:bdr w:val="none" w:sz="0" w:space="0" w:color="auto" w:frame="1"/>
          <w:lang w:eastAsia="en-US"/>
        </w:rPr>
        <w:t>@PathVariable</w:t>
      </w:r>
      <w:r w:rsidRPr="003102F2">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"username"</w:t>
      </w:r>
      <w:r w:rsidRPr="003102F2">
        <w:rPr>
          <w:rFonts w:asciiTheme="minorHAnsi" w:hAnsiTheme="minorHAnsi" w:cstheme="minorHAnsi"/>
          <w:color w:val="000000"/>
          <w:sz w:val="16"/>
          <w:szCs w:val="16"/>
          <w:bdr w:val="none" w:sz="0" w:space="0" w:color="auto" w:frame="1"/>
          <w:lang w:eastAsia="en-US"/>
        </w:rPr>
        <w:t>) String username) {  </w:t>
      </w:r>
    </w:p>
    <w:p w:rsidR="003102F2" w:rsidRPr="003102F2" w:rsidRDefault="003102F2" w:rsidP="00A01DBC">
      <w:pPr>
        <w:numPr>
          <w:ilvl w:val="0"/>
          <w:numId w:val="8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102F2">
        <w:rPr>
          <w:rFonts w:asciiTheme="minorHAnsi" w:hAnsiTheme="minorHAnsi" w:cstheme="minorHAnsi"/>
          <w:color w:val="000000"/>
          <w:sz w:val="16"/>
          <w:szCs w:val="16"/>
          <w:bdr w:val="none" w:sz="0" w:space="0" w:color="auto" w:frame="1"/>
          <w:lang w:eastAsia="en-US"/>
        </w:rPr>
        <w:t>          </w:t>
      </w:r>
    </w:p>
    <w:p w:rsidR="003102F2" w:rsidRPr="003102F2" w:rsidRDefault="003102F2" w:rsidP="00A01DBC">
      <w:pPr>
        <w:numPr>
          <w:ilvl w:val="0"/>
          <w:numId w:val="8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102F2">
        <w:rPr>
          <w:rFonts w:asciiTheme="minorHAnsi" w:hAnsiTheme="minorHAnsi" w:cstheme="minorHAnsi"/>
          <w:color w:val="000000"/>
          <w:sz w:val="16"/>
          <w:szCs w:val="16"/>
          <w:bdr w:val="none" w:sz="0" w:space="0" w:color="auto" w:frame="1"/>
          <w:lang w:eastAsia="en-US"/>
        </w:rPr>
        <w:t>    }  </w:t>
      </w:r>
    </w:p>
    <w:p w:rsidR="003102F2" w:rsidRPr="00871C59" w:rsidRDefault="003102F2" w:rsidP="00B121DE">
      <w:pPr>
        <w:ind w:firstLine="720"/>
        <w:rPr>
          <w:rFonts w:asciiTheme="minorHAnsi" w:hAnsiTheme="minorHAnsi" w:cstheme="minorHAnsi"/>
        </w:rPr>
      </w:pPr>
    </w:p>
    <w:p w:rsidR="00DA79D1" w:rsidRPr="006766A4" w:rsidRDefault="00DA79D1" w:rsidP="00DA79D1">
      <w:pPr>
        <w:jc w:val="center"/>
        <w:rPr>
          <w:b/>
          <w:sz w:val="18"/>
        </w:rPr>
      </w:pPr>
      <w:bookmarkStart w:id="579" w:name="_Ref440518336"/>
      <w:bookmarkStart w:id="580" w:name="_Toc440864226"/>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34</w:t>
      </w:r>
      <w:r w:rsidRPr="006766A4">
        <w:rPr>
          <w:b/>
          <w:sz w:val="18"/>
        </w:rPr>
        <w:fldChar w:fldCharType="end"/>
      </w:r>
      <w:bookmarkEnd w:id="579"/>
      <w:r w:rsidRPr="006766A4">
        <w:rPr>
          <w:b/>
          <w:sz w:val="18"/>
        </w:rPr>
        <w:t xml:space="preserve"> </w:t>
      </w:r>
      <w:r w:rsidR="00696751">
        <w:rPr>
          <w:b/>
          <w:sz w:val="18"/>
        </w:rPr>
        <w:t>Contoh penggunaan @PathVariable</w:t>
      </w:r>
      <w:bookmarkEnd w:id="580"/>
    </w:p>
    <w:p w:rsidR="00F362EC" w:rsidRPr="00F362EC" w:rsidRDefault="00F362EC" w:rsidP="00F362EC"/>
    <w:p w:rsidR="00D64519" w:rsidRDefault="002A6BB7" w:rsidP="00D64519">
      <w:pPr>
        <w:pStyle w:val="Heading4"/>
        <w:ind w:left="851"/>
      </w:pPr>
      <w:bookmarkStart w:id="581" w:name="_Toc439260203"/>
      <w:bookmarkStart w:id="582" w:name="_Toc439260365"/>
      <w:bookmarkStart w:id="583" w:name="_Toc513396396"/>
      <w:r>
        <w:t>@ResponseBody</w:t>
      </w:r>
      <w:bookmarkEnd w:id="581"/>
      <w:bookmarkEnd w:id="582"/>
      <w:bookmarkEnd w:id="583"/>
    </w:p>
    <w:p w:rsidR="000A2DFC" w:rsidRDefault="000A2DFC" w:rsidP="000A2DFC"/>
    <w:p w:rsidR="00DB68B7" w:rsidRDefault="000A2DFC" w:rsidP="00DB68B7">
      <w:pPr>
        <w:ind w:firstLine="720"/>
      </w:pPr>
      <w:r>
        <w:t xml:space="preserve">@ResponseBody adalah </w:t>
      </w:r>
      <w:r w:rsidR="00DB68B7">
        <w:t xml:space="preserve">anotasi untuk mengirim data dari </w:t>
      </w:r>
      <w:r w:rsidR="00DB68B7" w:rsidRPr="005070F3">
        <w:rPr>
          <w:i/>
        </w:rPr>
        <w:t>controller</w:t>
      </w:r>
      <w:r w:rsidR="00DB68B7">
        <w:t xml:space="preserve"> ke </w:t>
      </w:r>
      <w:r w:rsidR="00DB68B7" w:rsidRPr="005070F3">
        <w:rPr>
          <w:i/>
        </w:rPr>
        <w:t>view</w:t>
      </w:r>
      <w:r w:rsidR="00DB68B7">
        <w:t xml:space="preserve"> melalui H</w:t>
      </w:r>
      <w:r w:rsidR="005070F3">
        <w:t>TTP</w:t>
      </w:r>
      <w:r w:rsidR="00DB68B7">
        <w:t xml:space="preserve"> </w:t>
      </w:r>
      <w:r w:rsidR="00DB68B7" w:rsidRPr="005070F3">
        <w:rPr>
          <w:i/>
        </w:rPr>
        <w:t>Response</w:t>
      </w:r>
      <w:r w:rsidR="00DB68B7">
        <w:t xml:space="preserve">. </w:t>
      </w:r>
      <w:r w:rsidR="00A86203">
        <w:t>C</w:t>
      </w:r>
      <w:r w:rsidR="00DB68B7">
        <w:t>ontoh penggunaan @ResponseBody</w:t>
      </w:r>
      <w:r w:rsidR="00A86203">
        <w:t xml:space="preserve"> ditunjukkan pada </w:t>
      </w:r>
      <w:r w:rsidR="00A86203" w:rsidRPr="00A86203">
        <w:rPr>
          <w:sz w:val="28"/>
        </w:rPr>
        <w:fldChar w:fldCharType="begin"/>
      </w:r>
      <w:r w:rsidR="00A86203" w:rsidRPr="00A86203">
        <w:rPr>
          <w:sz w:val="28"/>
        </w:rPr>
        <w:instrText xml:space="preserve"> REF _Ref440518523 \h  \* MERGEFORMAT </w:instrText>
      </w:r>
      <w:r w:rsidR="00A86203" w:rsidRPr="00A86203">
        <w:rPr>
          <w:sz w:val="28"/>
        </w:rPr>
      </w:r>
      <w:r w:rsidR="00A86203" w:rsidRPr="00A86203">
        <w:rPr>
          <w:sz w:val="28"/>
        </w:rPr>
        <w:fldChar w:fldCharType="separate"/>
      </w:r>
      <w:r w:rsidR="00EC2FF0" w:rsidRPr="00EC2FF0">
        <w:t>Kode Sumber 4.35</w:t>
      </w:r>
      <w:r w:rsidR="00A86203" w:rsidRPr="00A86203">
        <w:rPr>
          <w:sz w:val="28"/>
        </w:rPr>
        <w:fldChar w:fldCharType="end"/>
      </w:r>
      <w:r w:rsidR="00DB68B7">
        <w:t>.</w:t>
      </w:r>
    </w:p>
    <w:p w:rsidR="000A2DFC" w:rsidRPr="00B121DE" w:rsidRDefault="000A2DFC" w:rsidP="000A2DFC">
      <w:pPr>
        <w:rPr>
          <w:rFonts w:asciiTheme="minorHAnsi" w:hAnsiTheme="minorHAnsi" w:cstheme="minorHAnsi"/>
          <w:sz w:val="16"/>
          <w:szCs w:val="16"/>
        </w:rPr>
      </w:pPr>
    </w:p>
    <w:p w:rsidR="00A60A4F" w:rsidRPr="00A60A4F" w:rsidRDefault="00A60A4F" w:rsidP="00A01DBC">
      <w:pPr>
        <w:numPr>
          <w:ilvl w:val="0"/>
          <w:numId w:val="92"/>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t>@</w:t>
      </w:r>
      <w:proofErr w:type="gramStart"/>
      <w:r w:rsidRPr="00B121DE">
        <w:rPr>
          <w:rFonts w:asciiTheme="minorHAnsi" w:hAnsiTheme="minorHAnsi" w:cstheme="minorHAnsi"/>
          <w:color w:val="646464"/>
          <w:sz w:val="16"/>
          <w:szCs w:val="16"/>
          <w:bdr w:val="none" w:sz="0" w:space="0" w:color="auto" w:frame="1"/>
          <w:lang w:eastAsia="en-US"/>
        </w:rPr>
        <w:t>RequestMapping</w:t>
      </w:r>
      <w:r w:rsidRPr="00A60A4F">
        <w:rPr>
          <w:rFonts w:asciiTheme="minorHAnsi" w:hAnsiTheme="minorHAnsi" w:cstheme="minorHAnsi"/>
          <w:color w:val="000000"/>
          <w:sz w:val="16"/>
          <w:szCs w:val="16"/>
          <w:bdr w:val="none" w:sz="0" w:space="0" w:color="auto" w:frame="1"/>
          <w:lang w:eastAsia="en-US"/>
        </w:rPr>
        <w:t>(</w:t>
      </w:r>
      <w:proofErr w:type="gramEnd"/>
      <w:r w:rsidRPr="00A60A4F">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w:t>
      </w:r>
      <w:r w:rsidRPr="00A60A4F">
        <w:rPr>
          <w:rFonts w:asciiTheme="minorHAnsi" w:hAnsiTheme="minorHAnsi" w:cstheme="minorHAnsi"/>
          <w:color w:val="000000"/>
          <w:sz w:val="16"/>
          <w:szCs w:val="16"/>
          <w:bdr w:val="none" w:sz="0" w:space="0" w:color="auto" w:frame="1"/>
          <w:lang w:eastAsia="en-US"/>
        </w:rPr>
        <w:t>, method = RequestMethod.POST)  </w:t>
      </w:r>
    </w:p>
    <w:p w:rsidR="00A60A4F" w:rsidRPr="00A60A4F" w:rsidRDefault="00A60A4F" w:rsidP="00A01DBC">
      <w:pPr>
        <w:numPr>
          <w:ilvl w:val="0"/>
          <w:numId w:val="92"/>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public</w:t>
      </w:r>
      <w:r w:rsidRPr="00A60A4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646464"/>
          <w:sz w:val="16"/>
          <w:szCs w:val="16"/>
          <w:bdr w:val="none" w:sz="0" w:space="0" w:color="auto" w:frame="1"/>
          <w:lang w:eastAsia="en-US"/>
        </w:rPr>
        <w:t>@ResponseBody</w:t>
      </w:r>
      <w:r w:rsidRPr="00A60A4F">
        <w:rPr>
          <w:rFonts w:asciiTheme="minorHAnsi" w:hAnsiTheme="minorHAnsi" w:cstheme="minorHAnsi"/>
          <w:color w:val="000000"/>
          <w:sz w:val="16"/>
          <w:szCs w:val="16"/>
          <w:bdr w:val="none" w:sz="0" w:space="0" w:color="auto" w:frame="1"/>
          <w:lang w:eastAsia="en-US"/>
        </w:rPr>
        <w:t> Response showUser(</w:t>
      </w:r>
      <w:r w:rsidRPr="00B121DE">
        <w:rPr>
          <w:rFonts w:asciiTheme="minorHAnsi" w:hAnsiTheme="minorHAnsi" w:cstheme="minorHAnsi"/>
          <w:color w:val="646464"/>
          <w:sz w:val="16"/>
          <w:szCs w:val="16"/>
          <w:bdr w:val="none" w:sz="0" w:space="0" w:color="auto" w:frame="1"/>
          <w:lang w:eastAsia="en-US"/>
        </w:rPr>
        <w:t>@RequestParam</w:t>
      </w:r>
      <w:r w:rsidRPr="00A60A4F">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"username"</w:t>
      </w:r>
      <w:r w:rsidRPr="00A60A4F">
        <w:rPr>
          <w:rFonts w:asciiTheme="minorHAnsi" w:hAnsiTheme="minorHAnsi" w:cstheme="minorHAnsi"/>
          <w:color w:val="000000"/>
          <w:sz w:val="16"/>
          <w:szCs w:val="16"/>
          <w:bdr w:val="none" w:sz="0" w:space="0" w:color="auto" w:frame="1"/>
          <w:lang w:eastAsia="en-US"/>
        </w:rPr>
        <w:t>) String username) {  </w:t>
      </w:r>
    </w:p>
    <w:p w:rsidR="00A60A4F" w:rsidRPr="00A60A4F" w:rsidRDefault="00A60A4F" w:rsidP="00A01DBC">
      <w:pPr>
        <w:numPr>
          <w:ilvl w:val="0"/>
          <w:numId w:val="92"/>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A60A4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return</w:t>
      </w:r>
      <w:r w:rsidRPr="00A60A4F">
        <w:rPr>
          <w:rFonts w:asciiTheme="minorHAnsi" w:hAnsiTheme="minorHAnsi" w:cstheme="minorHAnsi"/>
          <w:color w:val="000000"/>
          <w:sz w:val="16"/>
          <w:szCs w:val="16"/>
          <w:bdr w:val="none" w:sz="0" w:space="0" w:color="auto" w:frame="1"/>
          <w:lang w:eastAsia="en-US"/>
        </w:rPr>
        <w:t> response;   </w:t>
      </w:r>
    </w:p>
    <w:p w:rsidR="00A60A4F" w:rsidRPr="00A60A4F" w:rsidRDefault="00A60A4F" w:rsidP="00A01DBC">
      <w:pPr>
        <w:numPr>
          <w:ilvl w:val="0"/>
          <w:numId w:val="92"/>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A60A4F">
        <w:rPr>
          <w:rFonts w:asciiTheme="minorHAnsi" w:hAnsiTheme="minorHAnsi" w:cstheme="minorHAnsi"/>
          <w:color w:val="000000"/>
          <w:sz w:val="16"/>
          <w:szCs w:val="16"/>
          <w:bdr w:val="none" w:sz="0" w:space="0" w:color="auto" w:frame="1"/>
          <w:lang w:eastAsia="en-US"/>
        </w:rPr>
        <w:t>}  </w:t>
      </w:r>
    </w:p>
    <w:p w:rsidR="00A60A4F" w:rsidRDefault="00A60A4F" w:rsidP="000A2DFC"/>
    <w:p w:rsidR="00DA79D1" w:rsidRPr="006766A4" w:rsidRDefault="00DA79D1" w:rsidP="00DA79D1">
      <w:pPr>
        <w:jc w:val="center"/>
        <w:rPr>
          <w:b/>
          <w:sz w:val="18"/>
        </w:rPr>
      </w:pPr>
      <w:bookmarkStart w:id="584" w:name="_Ref440518523"/>
      <w:bookmarkStart w:id="585" w:name="_Toc440864227"/>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35</w:t>
      </w:r>
      <w:r w:rsidRPr="006766A4">
        <w:rPr>
          <w:b/>
          <w:sz w:val="18"/>
        </w:rPr>
        <w:fldChar w:fldCharType="end"/>
      </w:r>
      <w:bookmarkEnd w:id="584"/>
      <w:r w:rsidRPr="006766A4">
        <w:rPr>
          <w:b/>
          <w:sz w:val="18"/>
        </w:rPr>
        <w:t xml:space="preserve"> </w:t>
      </w:r>
      <w:r>
        <w:rPr>
          <w:b/>
          <w:sz w:val="18"/>
        </w:rPr>
        <w:t>Contoh penggunaan @</w:t>
      </w:r>
      <w:r w:rsidR="00696751">
        <w:rPr>
          <w:b/>
          <w:sz w:val="18"/>
        </w:rPr>
        <w:t>ResponseBody</w:t>
      </w:r>
      <w:bookmarkEnd w:id="585"/>
    </w:p>
    <w:p w:rsidR="00A60A4F" w:rsidRPr="000A2DFC" w:rsidRDefault="00A60A4F" w:rsidP="000A2DFC"/>
    <w:p w:rsidR="00D64519" w:rsidRDefault="00D64519" w:rsidP="00D64519">
      <w:pPr>
        <w:pStyle w:val="Heading4"/>
        <w:ind w:left="851"/>
      </w:pPr>
      <w:bookmarkStart w:id="586" w:name="_Toc439260204"/>
      <w:bookmarkStart w:id="587" w:name="_Toc439260366"/>
      <w:bookmarkStart w:id="588" w:name="_Toc513396397"/>
      <w:r w:rsidRPr="003B016E">
        <w:rPr>
          <w:i/>
        </w:rPr>
        <w:t>ModelAndView</w:t>
      </w:r>
      <w:bookmarkEnd w:id="586"/>
      <w:bookmarkEnd w:id="587"/>
      <w:bookmarkEnd w:id="588"/>
    </w:p>
    <w:p w:rsidR="00DB68B7" w:rsidRDefault="00DB68B7" w:rsidP="00DB68B7"/>
    <w:p w:rsidR="00DB68B7" w:rsidRDefault="00DB68B7" w:rsidP="006D5375">
      <w:pPr>
        <w:ind w:firstLine="720"/>
      </w:pPr>
      <w:r>
        <w:t xml:space="preserve">Pengiriman data dari </w:t>
      </w:r>
      <w:r w:rsidRPr="005070F3">
        <w:rPr>
          <w:i/>
        </w:rPr>
        <w:t>controller</w:t>
      </w:r>
      <w:r>
        <w:t xml:space="preserve"> ke </w:t>
      </w:r>
      <w:r w:rsidRPr="005070F3">
        <w:rPr>
          <w:i/>
        </w:rPr>
        <w:t>vi</w:t>
      </w:r>
      <w:r w:rsidR="006D5375" w:rsidRPr="005070F3">
        <w:rPr>
          <w:i/>
        </w:rPr>
        <w:t>ew</w:t>
      </w:r>
      <w:r w:rsidR="006D5375">
        <w:t xml:space="preserve"> dapat dilakukan melalui fungis </w:t>
      </w:r>
      <w:proofErr w:type="gramStart"/>
      <w:r w:rsidR="006D5375" w:rsidRPr="005070F3">
        <w:rPr>
          <w:i/>
        </w:rPr>
        <w:t>addObject</w:t>
      </w:r>
      <w:r w:rsidR="006D5375">
        <w:t>(</w:t>
      </w:r>
      <w:proofErr w:type="gramEnd"/>
      <w:r w:rsidR="006D5375">
        <w:t xml:space="preserve">) dari kelas </w:t>
      </w:r>
      <w:r w:rsidR="006D5375" w:rsidRPr="005070F3">
        <w:rPr>
          <w:i/>
        </w:rPr>
        <w:t>ModelAndView</w:t>
      </w:r>
      <w:r w:rsidR="006D5375">
        <w:t xml:space="preserve">. Fungsi ini menerima dua parameter yaitu nama data dan obyek data. </w:t>
      </w:r>
      <w:r w:rsidR="00042C11">
        <w:t>C</w:t>
      </w:r>
      <w:r w:rsidR="006D5375">
        <w:t xml:space="preserve">ontoh penggunaan fungsi </w:t>
      </w:r>
      <w:proofErr w:type="gramStart"/>
      <w:r w:rsidR="006D5375" w:rsidRPr="005070F3">
        <w:rPr>
          <w:i/>
        </w:rPr>
        <w:t>addObject</w:t>
      </w:r>
      <w:r w:rsidR="006D5375">
        <w:t>(</w:t>
      </w:r>
      <w:proofErr w:type="gramEnd"/>
      <w:r w:rsidR="006D5375">
        <w:t>)</w:t>
      </w:r>
      <w:r w:rsidR="00042C11">
        <w:t xml:space="preserve"> ditunjukkan pada </w:t>
      </w:r>
      <w:r w:rsidR="00042C11" w:rsidRPr="00042C11">
        <w:rPr>
          <w:sz w:val="28"/>
        </w:rPr>
        <w:fldChar w:fldCharType="begin"/>
      </w:r>
      <w:r w:rsidR="00042C11" w:rsidRPr="00042C11">
        <w:rPr>
          <w:sz w:val="28"/>
        </w:rPr>
        <w:instrText xml:space="preserve"> REF _Ref440518657 \h  \* MERGEFORMAT </w:instrText>
      </w:r>
      <w:r w:rsidR="00042C11" w:rsidRPr="00042C11">
        <w:rPr>
          <w:sz w:val="28"/>
        </w:rPr>
      </w:r>
      <w:r w:rsidR="00042C11" w:rsidRPr="00042C11">
        <w:rPr>
          <w:sz w:val="28"/>
        </w:rPr>
        <w:fldChar w:fldCharType="separate"/>
      </w:r>
      <w:r w:rsidR="00EC2FF0" w:rsidRPr="00EC2FF0">
        <w:t>Kode Sumber 4.36</w:t>
      </w:r>
      <w:r w:rsidR="00042C11" w:rsidRPr="00042C11">
        <w:rPr>
          <w:sz w:val="28"/>
        </w:rPr>
        <w:fldChar w:fldCharType="end"/>
      </w:r>
      <w:r w:rsidR="006D5375">
        <w:t>.</w:t>
      </w:r>
    </w:p>
    <w:p w:rsidR="00A60A4F" w:rsidRDefault="00A60A4F" w:rsidP="006D5375">
      <w:pPr>
        <w:ind w:firstLine="720"/>
      </w:pPr>
    </w:p>
    <w:p w:rsidR="00A60A4F" w:rsidRPr="00A60A4F" w:rsidRDefault="00A60A4F" w:rsidP="00A01DBC">
      <w:pPr>
        <w:numPr>
          <w:ilvl w:val="0"/>
          <w:numId w:val="93"/>
        </w:numPr>
        <w:pBdr>
          <w:left w:val="single" w:sz="18" w:space="0" w:color="6CE26C"/>
        </w:pBdr>
        <w:shd w:val="clear" w:color="auto" w:fill="FFFFFF"/>
        <w:tabs>
          <w:tab w:val="clear" w:pos="72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t>@</w:t>
      </w:r>
      <w:proofErr w:type="gramStart"/>
      <w:r w:rsidRPr="00B121DE">
        <w:rPr>
          <w:rFonts w:asciiTheme="minorHAnsi" w:hAnsiTheme="minorHAnsi" w:cstheme="minorHAnsi"/>
          <w:color w:val="646464"/>
          <w:sz w:val="16"/>
          <w:szCs w:val="16"/>
          <w:bdr w:val="none" w:sz="0" w:space="0" w:color="auto" w:frame="1"/>
          <w:lang w:eastAsia="en-US"/>
        </w:rPr>
        <w:t>RequestMapping</w:t>
      </w:r>
      <w:r w:rsidRPr="00A60A4F">
        <w:rPr>
          <w:rFonts w:asciiTheme="minorHAnsi" w:hAnsiTheme="minorHAnsi" w:cstheme="minorHAnsi"/>
          <w:color w:val="000000"/>
          <w:sz w:val="16"/>
          <w:szCs w:val="16"/>
          <w:bdr w:val="none" w:sz="0" w:space="0" w:color="auto" w:frame="1"/>
          <w:lang w:eastAsia="en-US"/>
        </w:rPr>
        <w:t>(</w:t>
      </w:r>
      <w:proofErr w:type="gramEnd"/>
      <w:r w:rsidRPr="00A60A4F">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w:t>
      </w:r>
      <w:r w:rsidRPr="00A60A4F">
        <w:rPr>
          <w:rFonts w:asciiTheme="minorHAnsi" w:hAnsiTheme="minorHAnsi" w:cstheme="minorHAnsi"/>
          <w:color w:val="000000"/>
          <w:sz w:val="16"/>
          <w:szCs w:val="16"/>
          <w:bdr w:val="none" w:sz="0" w:space="0" w:color="auto" w:frame="1"/>
          <w:lang w:eastAsia="en-US"/>
        </w:rPr>
        <w:t>, method = RequestMethod.GET)  </w:t>
      </w:r>
    </w:p>
    <w:p w:rsidR="00A60A4F" w:rsidRPr="00A60A4F" w:rsidRDefault="00A60A4F" w:rsidP="00A01DBC">
      <w:pPr>
        <w:numPr>
          <w:ilvl w:val="0"/>
          <w:numId w:val="93"/>
        </w:numPr>
        <w:pBdr>
          <w:left w:val="single" w:sz="18" w:space="0" w:color="6CE26C"/>
        </w:pBdr>
        <w:shd w:val="clear" w:color="auto" w:fill="F8F8F8"/>
        <w:tabs>
          <w:tab w:val="clear" w:pos="72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public</w:t>
      </w:r>
      <w:r w:rsidRPr="00A60A4F">
        <w:rPr>
          <w:rFonts w:asciiTheme="minorHAnsi" w:hAnsiTheme="minorHAnsi" w:cstheme="minorHAnsi"/>
          <w:color w:val="000000"/>
          <w:sz w:val="16"/>
          <w:szCs w:val="16"/>
          <w:bdr w:val="none" w:sz="0" w:space="0" w:color="auto" w:frame="1"/>
          <w:lang w:eastAsia="en-US"/>
        </w:rPr>
        <w:t> ModelAndView </w:t>
      </w:r>
      <w:proofErr w:type="gramStart"/>
      <w:r w:rsidRPr="00A60A4F">
        <w:rPr>
          <w:rFonts w:asciiTheme="minorHAnsi" w:hAnsiTheme="minorHAnsi" w:cstheme="minorHAnsi"/>
          <w:color w:val="000000"/>
          <w:sz w:val="16"/>
          <w:szCs w:val="16"/>
          <w:bdr w:val="none" w:sz="0" w:space="0" w:color="auto" w:frame="1"/>
          <w:lang w:eastAsia="en-US"/>
        </w:rPr>
        <w:t>showUser(</w:t>
      </w:r>
      <w:proofErr w:type="gramEnd"/>
      <w:r w:rsidRPr="00B121DE">
        <w:rPr>
          <w:rFonts w:asciiTheme="minorHAnsi" w:hAnsiTheme="minorHAnsi" w:cstheme="minorHAnsi"/>
          <w:color w:val="646464"/>
          <w:sz w:val="16"/>
          <w:szCs w:val="16"/>
          <w:bdr w:val="none" w:sz="0" w:space="0" w:color="auto" w:frame="1"/>
          <w:lang w:eastAsia="en-US"/>
        </w:rPr>
        <w:t>@RequestParam</w:t>
      </w:r>
      <w:r w:rsidRPr="00A60A4F">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"username"</w:t>
      </w:r>
      <w:r w:rsidRPr="00A60A4F">
        <w:rPr>
          <w:rFonts w:asciiTheme="minorHAnsi" w:hAnsiTheme="minorHAnsi" w:cstheme="minorHAnsi"/>
          <w:color w:val="000000"/>
          <w:sz w:val="16"/>
          <w:szCs w:val="16"/>
          <w:bdr w:val="none" w:sz="0" w:space="0" w:color="auto" w:frame="1"/>
          <w:lang w:eastAsia="en-US"/>
        </w:rPr>
        <w:t>, required = </w:t>
      </w:r>
      <w:r w:rsidRPr="00B121DE">
        <w:rPr>
          <w:rFonts w:asciiTheme="minorHAnsi" w:hAnsiTheme="minorHAnsi" w:cstheme="minorHAnsi"/>
          <w:b/>
          <w:bCs/>
          <w:color w:val="006699"/>
          <w:sz w:val="16"/>
          <w:szCs w:val="16"/>
          <w:bdr w:val="none" w:sz="0" w:space="0" w:color="auto" w:frame="1"/>
          <w:lang w:eastAsia="en-US"/>
        </w:rPr>
        <w:t>true</w:t>
      </w:r>
      <w:r w:rsidRPr="00A60A4F">
        <w:rPr>
          <w:rFonts w:asciiTheme="minorHAnsi" w:hAnsiTheme="minorHAnsi" w:cstheme="minorHAnsi"/>
          <w:color w:val="000000"/>
          <w:sz w:val="16"/>
          <w:szCs w:val="16"/>
          <w:bdr w:val="none" w:sz="0" w:space="0" w:color="auto" w:frame="1"/>
          <w:lang w:eastAsia="en-US"/>
        </w:rPr>
        <w:t>) String username) {  </w:t>
      </w:r>
    </w:p>
    <w:p w:rsidR="00A60A4F" w:rsidRPr="00A60A4F" w:rsidRDefault="00A60A4F" w:rsidP="00A01DBC">
      <w:pPr>
        <w:numPr>
          <w:ilvl w:val="0"/>
          <w:numId w:val="93"/>
        </w:numPr>
        <w:pBdr>
          <w:left w:val="single" w:sz="18" w:space="0" w:color="6CE26C"/>
        </w:pBdr>
        <w:shd w:val="clear" w:color="auto" w:fill="FFFFFF"/>
        <w:tabs>
          <w:tab w:val="clear" w:pos="720"/>
        </w:tabs>
        <w:spacing w:line="210" w:lineRule="atLeast"/>
        <w:ind w:left="284" w:hanging="284"/>
        <w:jc w:val="left"/>
        <w:rPr>
          <w:rFonts w:asciiTheme="minorHAnsi" w:hAnsiTheme="minorHAnsi" w:cstheme="minorHAnsi"/>
          <w:color w:val="5C5C5C"/>
          <w:sz w:val="16"/>
          <w:szCs w:val="16"/>
          <w:lang w:eastAsia="en-US"/>
        </w:rPr>
      </w:pPr>
      <w:r w:rsidRPr="00A60A4F">
        <w:rPr>
          <w:rFonts w:asciiTheme="minorHAnsi" w:hAnsiTheme="minorHAnsi" w:cstheme="minorHAnsi"/>
          <w:color w:val="000000"/>
          <w:sz w:val="16"/>
          <w:szCs w:val="16"/>
          <w:bdr w:val="none" w:sz="0" w:space="0" w:color="auto" w:frame="1"/>
          <w:lang w:eastAsia="en-US"/>
        </w:rPr>
        <w:t>    ModelAndView modelAndView = </w:t>
      </w:r>
      <w:r w:rsidRPr="00B121DE">
        <w:rPr>
          <w:rFonts w:asciiTheme="minorHAnsi" w:hAnsiTheme="minorHAnsi" w:cstheme="minorHAnsi"/>
          <w:b/>
          <w:bCs/>
          <w:color w:val="006699"/>
          <w:sz w:val="16"/>
          <w:szCs w:val="16"/>
          <w:bdr w:val="none" w:sz="0" w:space="0" w:color="auto" w:frame="1"/>
          <w:lang w:eastAsia="en-US"/>
        </w:rPr>
        <w:t>new</w:t>
      </w:r>
      <w:r w:rsidRPr="00A60A4F">
        <w:rPr>
          <w:rFonts w:asciiTheme="minorHAnsi" w:hAnsiTheme="minorHAnsi" w:cstheme="minorHAnsi"/>
          <w:color w:val="000000"/>
          <w:sz w:val="16"/>
          <w:szCs w:val="16"/>
          <w:bdr w:val="none" w:sz="0" w:space="0" w:color="auto" w:frame="1"/>
          <w:lang w:eastAsia="en-US"/>
        </w:rPr>
        <w:t> </w:t>
      </w:r>
      <w:proofErr w:type="gramStart"/>
      <w:r w:rsidRPr="00A60A4F">
        <w:rPr>
          <w:rFonts w:asciiTheme="minorHAnsi" w:hAnsiTheme="minorHAnsi" w:cstheme="minorHAnsi"/>
          <w:color w:val="000000"/>
          <w:sz w:val="16"/>
          <w:szCs w:val="16"/>
          <w:bdr w:val="none" w:sz="0" w:space="0" w:color="auto" w:frame="1"/>
          <w:lang w:eastAsia="en-US"/>
        </w:rPr>
        <w:t>ModelAndView(</w:t>
      </w:r>
      <w:proofErr w:type="gramEnd"/>
      <w:r w:rsidRPr="00A60A4F">
        <w:rPr>
          <w:rFonts w:asciiTheme="minorHAnsi" w:hAnsiTheme="minorHAnsi" w:cstheme="minorHAnsi"/>
          <w:color w:val="000000"/>
          <w:sz w:val="16"/>
          <w:szCs w:val="16"/>
          <w:bdr w:val="none" w:sz="0" w:space="0" w:color="auto" w:frame="1"/>
          <w:lang w:eastAsia="en-US"/>
        </w:rPr>
        <w:t>);  </w:t>
      </w:r>
    </w:p>
    <w:p w:rsidR="00A60A4F" w:rsidRPr="00A60A4F" w:rsidRDefault="00A60A4F" w:rsidP="00A01DBC">
      <w:pPr>
        <w:numPr>
          <w:ilvl w:val="0"/>
          <w:numId w:val="93"/>
        </w:numPr>
        <w:pBdr>
          <w:left w:val="single" w:sz="18" w:space="0" w:color="6CE26C"/>
        </w:pBdr>
        <w:shd w:val="clear" w:color="auto" w:fill="F8F8F8"/>
        <w:tabs>
          <w:tab w:val="clear" w:pos="720"/>
        </w:tabs>
        <w:spacing w:line="210" w:lineRule="atLeast"/>
        <w:ind w:left="284" w:hanging="284"/>
        <w:jc w:val="left"/>
        <w:rPr>
          <w:rFonts w:asciiTheme="minorHAnsi" w:hAnsiTheme="minorHAnsi" w:cstheme="minorHAnsi"/>
          <w:color w:val="5C5C5C"/>
          <w:sz w:val="16"/>
          <w:szCs w:val="16"/>
          <w:lang w:eastAsia="en-US"/>
        </w:rPr>
      </w:pPr>
      <w:r w:rsidRPr="00A60A4F">
        <w:rPr>
          <w:rFonts w:asciiTheme="minorHAnsi" w:hAnsiTheme="minorHAnsi" w:cstheme="minorHAnsi"/>
          <w:color w:val="000000"/>
          <w:sz w:val="16"/>
          <w:szCs w:val="16"/>
          <w:bdr w:val="none" w:sz="0" w:space="0" w:color="auto" w:frame="1"/>
          <w:lang w:eastAsia="en-US"/>
        </w:rPr>
        <w:t>    modelAndView.addObject(</w:t>
      </w:r>
      <w:r w:rsidRPr="00B121DE">
        <w:rPr>
          <w:rFonts w:asciiTheme="minorHAnsi" w:hAnsiTheme="minorHAnsi" w:cstheme="minorHAnsi"/>
          <w:color w:val="0000FF"/>
          <w:sz w:val="16"/>
          <w:szCs w:val="16"/>
          <w:bdr w:val="none" w:sz="0" w:space="0" w:color="auto" w:frame="1"/>
          <w:lang w:eastAsia="en-US"/>
        </w:rPr>
        <w:t>"username"</w:t>
      </w:r>
      <w:r w:rsidRPr="00A60A4F">
        <w:rPr>
          <w:rFonts w:asciiTheme="minorHAnsi" w:hAnsiTheme="minorHAnsi" w:cstheme="minorHAnsi"/>
          <w:color w:val="000000"/>
          <w:sz w:val="16"/>
          <w:szCs w:val="16"/>
          <w:bdr w:val="none" w:sz="0" w:space="0" w:color="auto" w:frame="1"/>
          <w:lang w:eastAsia="en-US"/>
        </w:rPr>
        <w:t>, username);  </w:t>
      </w:r>
    </w:p>
    <w:p w:rsidR="00A60A4F" w:rsidRPr="00A60A4F" w:rsidRDefault="00A60A4F" w:rsidP="00A01DBC">
      <w:pPr>
        <w:numPr>
          <w:ilvl w:val="0"/>
          <w:numId w:val="93"/>
        </w:numPr>
        <w:pBdr>
          <w:left w:val="single" w:sz="18" w:space="0" w:color="6CE26C"/>
        </w:pBdr>
        <w:shd w:val="clear" w:color="auto" w:fill="FFFFFF"/>
        <w:tabs>
          <w:tab w:val="clear" w:pos="720"/>
        </w:tabs>
        <w:spacing w:line="210" w:lineRule="atLeast"/>
        <w:ind w:left="284" w:hanging="284"/>
        <w:jc w:val="left"/>
        <w:rPr>
          <w:rFonts w:asciiTheme="minorHAnsi" w:hAnsiTheme="minorHAnsi" w:cstheme="minorHAnsi"/>
          <w:color w:val="5C5C5C"/>
          <w:sz w:val="16"/>
          <w:szCs w:val="16"/>
          <w:lang w:eastAsia="en-US"/>
        </w:rPr>
      </w:pPr>
      <w:r w:rsidRPr="00A60A4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return</w:t>
      </w:r>
      <w:r w:rsidRPr="00A60A4F">
        <w:rPr>
          <w:rFonts w:asciiTheme="minorHAnsi" w:hAnsiTheme="minorHAnsi" w:cstheme="minorHAnsi"/>
          <w:color w:val="000000"/>
          <w:sz w:val="16"/>
          <w:szCs w:val="16"/>
          <w:bdr w:val="none" w:sz="0" w:space="0" w:color="auto" w:frame="1"/>
          <w:lang w:eastAsia="en-US"/>
        </w:rPr>
        <w:t> modelAndView;  </w:t>
      </w:r>
    </w:p>
    <w:p w:rsidR="00A60A4F" w:rsidRPr="00A60A4F" w:rsidRDefault="00A60A4F" w:rsidP="00A01DBC">
      <w:pPr>
        <w:numPr>
          <w:ilvl w:val="0"/>
          <w:numId w:val="93"/>
        </w:numPr>
        <w:pBdr>
          <w:left w:val="single" w:sz="18" w:space="0" w:color="6CE26C"/>
        </w:pBdr>
        <w:shd w:val="clear" w:color="auto" w:fill="F8F8F8"/>
        <w:tabs>
          <w:tab w:val="clear" w:pos="720"/>
        </w:tabs>
        <w:spacing w:line="210" w:lineRule="atLeast"/>
        <w:ind w:left="284" w:hanging="284"/>
        <w:jc w:val="left"/>
        <w:rPr>
          <w:rFonts w:asciiTheme="minorHAnsi" w:hAnsiTheme="minorHAnsi" w:cstheme="minorHAnsi"/>
          <w:color w:val="5C5C5C"/>
          <w:sz w:val="16"/>
          <w:szCs w:val="16"/>
          <w:lang w:eastAsia="en-US"/>
        </w:rPr>
      </w:pPr>
      <w:r w:rsidRPr="00A60A4F">
        <w:rPr>
          <w:rFonts w:asciiTheme="minorHAnsi" w:hAnsiTheme="minorHAnsi" w:cstheme="minorHAnsi"/>
          <w:color w:val="000000"/>
          <w:sz w:val="16"/>
          <w:szCs w:val="16"/>
          <w:bdr w:val="none" w:sz="0" w:space="0" w:color="auto" w:frame="1"/>
          <w:lang w:eastAsia="en-US"/>
        </w:rPr>
        <w:t>}  </w:t>
      </w:r>
    </w:p>
    <w:p w:rsidR="00DA79D1" w:rsidRPr="00871C59" w:rsidRDefault="00DA79D1" w:rsidP="00DA79D1">
      <w:pPr>
        <w:rPr>
          <w:b/>
        </w:rPr>
      </w:pPr>
    </w:p>
    <w:p w:rsidR="00DA79D1" w:rsidRPr="00DA79D1" w:rsidRDefault="00DA79D1" w:rsidP="00DA79D1">
      <w:pPr>
        <w:jc w:val="center"/>
        <w:rPr>
          <w:b/>
          <w:sz w:val="18"/>
        </w:rPr>
      </w:pPr>
      <w:bookmarkStart w:id="589" w:name="_Ref440518657"/>
      <w:bookmarkStart w:id="590" w:name="_Toc440864228"/>
      <w:r w:rsidRPr="00DA79D1">
        <w:rPr>
          <w:b/>
          <w:sz w:val="18"/>
        </w:rPr>
        <w:t>Kode Sumber 4.</w:t>
      </w:r>
      <w:r w:rsidRPr="00DA79D1">
        <w:rPr>
          <w:b/>
          <w:sz w:val="18"/>
        </w:rPr>
        <w:fldChar w:fldCharType="begin"/>
      </w:r>
      <w:r w:rsidRPr="00DA79D1">
        <w:rPr>
          <w:b/>
          <w:sz w:val="18"/>
        </w:rPr>
        <w:instrText xml:space="preserve"> SEQ Kode_Sumber \* ARABIC \s 1 </w:instrText>
      </w:r>
      <w:r w:rsidRPr="00DA79D1">
        <w:rPr>
          <w:b/>
          <w:sz w:val="18"/>
        </w:rPr>
        <w:fldChar w:fldCharType="separate"/>
      </w:r>
      <w:r w:rsidR="00EC2FF0">
        <w:rPr>
          <w:b/>
          <w:noProof/>
          <w:sz w:val="18"/>
        </w:rPr>
        <w:t>36</w:t>
      </w:r>
      <w:r w:rsidRPr="00DA79D1">
        <w:rPr>
          <w:b/>
          <w:sz w:val="18"/>
        </w:rPr>
        <w:fldChar w:fldCharType="end"/>
      </w:r>
      <w:bookmarkEnd w:id="589"/>
      <w:r w:rsidR="00696751">
        <w:rPr>
          <w:b/>
          <w:sz w:val="18"/>
        </w:rPr>
        <w:t xml:space="preserve"> Contoh penggunaan fungsi </w:t>
      </w:r>
      <w:proofErr w:type="gramStart"/>
      <w:r w:rsidR="00696751" w:rsidRPr="005070F3">
        <w:rPr>
          <w:b/>
          <w:i/>
          <w:sz w:val="18"/>
        </w:rPr>
        <w:t>addObject</w:t>
      </w:r>
      <w:r w:rsidR="00696751">
        <w:rPr>
          <w:b/>
          <w:sz w:val="18"/>
        </w:rPr>
        <w:t>(</w:t>
      </w:r>
      <w:proofErr w:type="gramEnd"/>
      <w:r w:rsidR="00696751">
        <w:rPr>
          <w:b/>
          <w:sz w:val="18"/>
        </w:rPr>
        <w:t>)</w:t>
      </w:r>
      <w:bookmarkEnd w:id="590"/>
    </w:p>
    <w:p w:rsidR="006D5375" w:rsidRPr="00DB68B7" w:rsidRDefault="006D5375" w:rsidP="00696751"/>
    <w:p w:rsidR="002A6BB7" w:rsidRDefault="002A6BB7" w:rsidP="00D64519">
      <w:pPr>
        <w:pStyle w:val="Heading4"/>
        <w:ind w:left="851"/>
      </w:pPr>
      <w:bookmarkStart w:id="591" w:name="_Toc439260205"/>
      <w:bookmarkStart w:id="592" w:name="_Toc439260367"/>
      <w:bookmarkStart w:id="593" w:name="_Toc513396398"/>
      <w:r>
        <w:lastRenderedPageBreak/>
        <w:t xml:space="preserve">JSP </w:t>
      </w:r>
      <w:r w:rsidRPr="005070F3">
        <w:rPr>
          <w:i/>
        </w:rPr>
        <w:t>Expression</w:t>
      </w:r>
      <w:r>
        <w:t xml:space="preserve"> </w:t>
      </w:r>
      <w:r w:rsidRPr="005070F3">
        <w:rPr>
          <w:i/>
        </w:rPr>
        <w:t>Language</w:t>
      </w:r>
      <w:bookmarkEnd w:id="591"/>
      <w:bookmarkEnd w:id="592"/>
      <w:bookmarkEnd w:id="593"/>
    </w:p>
    <w:p w:rsidR="006D5375" w:rsidRDefault="006D5375" w:rsidP="006D5375"/>
    <w:p w:rsidR="009C3217" w:rsidRDefault="009C3217" w:rsidP="0006477A">
      <w:pPr>
        <w:ind w:firstLine="720"/>
      </w:pPr>
      <w:r>
        <w:t xml:space="preserve">JSP </w:t>
      </w:r>
      <w:r w:rsidRPr="005070F3">
        <w:rPr>
          <w:i/>
        </w:rPr>
        <w:t>Expression</w:t>
      </w:r>
      <w:r>
        <w:t xml:space="preserve"> </w:t>
      </w:r>
      <w:r w:rsidRPr="005070F3">
        <w:rPr>
          <w:i/>
        </w:rPr>
        <w:t>Language</w:t>
      </w:r>
      <w:r>
        <w:t xml:space="preserve"> digunakan untuk mengakses data yang ada pada HTTP </w:t>
      </w:r>
      <w:r w:rsidRPr="005070F3">
        <w:rPr>
          <w:i/>
        </w:rPr>
        <w:t>Response</w:t>
      </w:r>
      <w:r>
        <w:t xml:space="preserve">. </w:t>
      </w:r>
      <w:r w:rsidR="00042C11">
        <w:t>C</w:t>
      </w:r>
      <w:r>
        <w:t xml:space="preserve">ontoh </w:t>
      </w:r>
      <w:r w:rsidR="0006477A">
        <w:t xml:space="preserve">penggunaan JSP </w:t>
      </w:r>
      <w:r w:rsidR="0006477A" w:rsidRPr="005070F3">
        <w:rPr>
          <w:i/>
        </w:rPr>
        <w:t>Expression</w:t>
      </w:r>
      <w:r w:rsidR="0006477A">
        <w:t xml:space="preserve"> </w:t>
      </w:r>
      <w:r w:rsidR="0006477A" w:rsidRPr="005070F3">
        <w:rPr>
          <w:i/>
        </w:rPr>
        <w:t>Language</w:t>
      </w:r>
      <w:r w:rsidR="00042C11">
        <w:rPr>
          <w:i/>
        </w:rPr>
        <w:t xml:space="preserve"> </w:t>
      </w:r>
      <w:r w:rsidR="00042C11">
        <w:t xml:space="preserve">ditunjukkan pada </w:t>
      </w:r>
      <w:r w:rsidR="00042C11" w:rsidRPr="00042C11">
        <w:rPr>
          <w:sz w:val="28"/>
        </w:rPr>
        <w:fldChar w:fldCharType="begin"/>
      </w:r>
      <w:r w:rsidR="00042C11" w:rsidRPr="00042C11">
        <w:rPr>
          <w:sz w:val="28"/>
        </w:rPr>
        <w:instrText xml:space="preserve"> REF _Ref440518685 \h  \* MERGEFORMAT </w:instrText>
      </w:r>
      <w:r w:rsidR="00042C11" w:rsidRPr="00042C11">
        <w:rPr>
          <w:sz w:val="28"/>
        </w:rPr>
      </w:r>
      <w:r w:rsidR="00042C11" w:rsidRPr="00042C11">
        <w:rPr>
          <w:sz w:val="28"/>
        </w:rPr>
        <w:fldChar w:fldCharType="separate"/>
      </w:r>
      <w:r w:rsidR="00EC2FF0" w:rsidRPr="00EC2FF0">
        <w:t>Kode Sumber 4.37</w:t>
      </w:r>
      <w:r w:rsidR="00042C11" w:rsidRPr="00042C11">
        <w:rPr>
          <w:sz w:val="28"/>
        </w:rPr>
        <w:fldChar w:fldCharType="end"/>
      </w:r>
      <w:r w:rsidR="00042C11" w:rsidRPr="00042C11">
        <w:rPr>
          <w:sz w:val="28"/>
        </w:rPr>
        <w:t xml:space="preserve"> </w:t>
      </w:r>
      <w:r w:rsidR="00042C11" w:rsidRPr="00042C11">
        <w:t xml:space="preserve">dan </w:t>
      </w:r>
      <w:r w:rsidR="00042C11" w:rsidRPr="00042C11">
        <w:rPr>
          <w:sz w:val="28"/>
        </w:rPr>
        <w:fldChar w:fldCharType="begin"/>
      </w:r>
      <w:r w:rsidR="00042C11" w:rsidRPr="00042C11">
        <w:rPr>
          <w:sz w:val="28"/>
        </w:rPr>
        <w:instrText xml:space="preserve"> REF _Ref440518729 \h  \* MERGEFORMAT </w:instrText>
      </w:r>
      <w:r w:rsidR="00042C11" w:rsidRPr="00042C11">
        <w:rPr>
          <w:sz w:val="28"/>
        </w:rPr>
      </w:r>
      <w:r w:rsidR="00042C11" w:rsidRPr="00042C11">
        <w:rPr>
          <w:sz w:val="28"/>
        </w:rPr>
        <w:fldChar w:fldCharType="separate"/>
      </w:r>
      <w:r w:rsidR="00EC2FF0" w:rsidRPr="00EC2FF0">
        <w:t>Kode Sumber 4.38</w:t>
      </w:r>
      <w:r w:rsidR="00042C11" w:rsidRPr="00042C11">
        <w:rPr>
          <w:sz w:val="28"/>
        </w:rPr>
        <w:fldChar w:fldCharType="end"/>
      </w:r>
      <w:r w:rsidR="0006477A">
        <w:t>.</w:t>
      </w:r>
    </w:p>
    <w:p w:rsidR="006D5375" w:rsidRDefault="006D5375" w:rsidP="006D5375"/>
    <w:p w:rsidR="001647E5" w:rsidRPr="001E3803" w:rsidRDefault="001647E5" w:rsidP="00A01DBC">
      <w:pPr>
        <w:numPr>
          <w:ilvl w:val="0"/>
          <w:numId w:val="9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public</w:t>
      </w:r>
      <w:r w:rsidRPr="001647E5">
        <w:rPr>
          <w:rFonts w:asciiTheme="minorHAnsi" w:hAnsiTheme="minorHAnsi" w:cstheme="minorHAnsi"/>
          <w:color w:val="000000"/>
          <w:sz w:val="16"/>
          <w:szCs w:val="16"/>
          <w:bdr w:val="none" w:sz="0" w:space="0" w:color="auto" w:frame="1"/>
          <w:lang w:eastAsia="en-US"/>
        </w:rPr>
        <w:t> ModelAndView </w:t>
      </w:r>
      <w:proofErr w:type="gramStart"/>
      <w:r w:rsidRPr="001647E5">
        <w:rPr>
          <w:rFonts w:asciiTheme="minorHAnsi" w:hAnsiTheme="minorHAnsi" w:cstheme="minorHAnsi"/>
          <w:color w:val="000000"/>
          <w:sz w:val="16"/>
          <w:szCs w:val="16"/>
          <w:bdr w:val="none" w:sz="0" w:space="0" w:color="auto" w:frame="1"/>
          <w:lang w:eastAsia="en-US"/>
        </w:rPr>
        <w:t>showUser(</w:t>
      </w:r>
      <w:proofErr w:type="gramEnd"/>
      <w:r w:rsidRPr="001E3803">
        <w:rPr>
          <w:rFonts w:asciiTheme="minorHAnsi" w:hAnsiTheme="minorHAnsi" w:cstheme="minorHAnsi"/>
          <w:color w:val="646464"/>
          <w:sz w:val="16"/>
          <w:szCs w:val="16"/>
          <w:bdr w:val="none" w:sz="0" w:space="0" w:color="auto" w:frame="1"/>
          <w:lang w:eastAsia="en-US"/>
        </w:rPr>
        <w:t>@RequestParam</w:t>
      </w:r>
      <w:r w:rsidRPr="001647E5">
        <w:rPr>
          <w:rFonts w:asciiTheme="minorHAnsi" w:hAnsiTheme="minorHAnsi" w:cstheme="minorHAnsi"/>
          <w:color w:val="000000"/>
          <w:sz w:val="16"/>
          <w:szCs w:val="16"/>
          <w:bdr w:val="none" w:sz="0" w:space="0" w:color="auto" w:frame="1"/>
          <w:lang w:eastAsia="en-US"/>
        </w:rPr>
        <w:t>(value = </w:t>
      </w:r>
      <w:r w:rsidRPr="001E3803">
        <w:rPr>
          <w:rFonts w:asciiTheme="minorHAnsi" w:hAnsiTheme="minorHAnsi" w:cstheme="minorHAnsi"/>
          <w:color w:val="0000FF"/>
          <w:sz w:val="16"/>
          <w:szCs w:val="16"/>
          <w:bdr w:val="none" w:sz="0" w:space="0" w:color="auto" w:frame="1"/>
          <w:lang w:eastAsia="en-US"/>
        </w:rPr>
        <w:t>"username"</w:t>
      </w:r>
      <w:r w:rsidRPr="001647E5">
        <w:rPr>
          <w:rFonts w:asciiTheme="minorHAnsi" w:hAnsiTheme="minorHAnsi" w:cstheme="minorHAnsi"/>
          <w:color w:val="000000"/>
          <w:sz w:val="16"/>
          <w:szCs w:val="16"/>
          <w:bdr w:val="none" w:sz="0" w:space="0" w:color="auto" w:frame="1"/>
          <w:lang w:eastAsia="en-US"/>
        </w:rPr>
        <w:t>, required = </w:t>
      </w:r>
      <w:r w:rsidRPr="001E3803">
        <w:rPr>
          <w:rFonts w:asciiTheme="minorHAnsi" w:hAnsiTheme="minorHAnsi" w:cstheme="minorHAnsi"/>
          <w:b/>
          <w:bCs/>
          <w:color w:val="006699"/>
          <w:sz w:val="16"/>
          <w:szCs w:val="16"/>
          <w:bdr w:val="none" w:sz="0" w:space="0" w:color="auto" w:frame="1"/>
          <w:lang w:eastAsia="en-US"/>
        </w:rPr>
        <w:t>true</w:t>
      </w:r>
      <w:r w:rsidRPr="001647E5">
        <w:rPr>
          <w:rFonts w:asciiTheme="minorHAnsi" w:hAnsiTheme="minorHAnsi" w:cstheme="minorHAnsi"/>
          <w:color w:val="000000"/>
          <w:sz w:val="16"/>
          <w:szCs w:val="16"/>
          <w:bdr w:val="none" w:sz="0" w:space="0" w:color="auto" w:frame="1"/>
          <w:lang w:eastAsia="en-US"/>
        </w:rPr>
        <w:t>) String username) { </w:t>
      </w:r>
    </w:p>
    <w:p w:rsidR="001647E5" w:rsidRPr="001647E5" w:rsidRDefault="001647E5" w:rsidP="00A01DBC">
      <w:pPr>
        <w:numPr>
          <w:ilvl w:val="0"/>
          <w:numId w:val="9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ModelAndView modelAndView = </w:t>
      </w:r>
      <w:r w:rsidRPr="001E3803">
        <w:rPr>
          <w:rFonts w:asciiTheme="minorHAnsi" w:hAnsiTheme="minorHAnsi" w:cstheme="minorHAnsi"/>
          <w:b/>
          <w:bCs/>
          <w:color w:val="006699"/>
          <w:sz w:val="16"/>
          <w:szCs w:val="16"/>
          <w:bdr w:val="none" w:sz="0" w:space="0" w:color="auto" w:frame="1"/>
          <w:lang w:eastAsia="en-US"/>
        </w:rPr>
        <w:t>new</w:t>
      </w:r>
      <w:r w:rsidRPr="001647E5">
        <w:rPr>
          <w:rFonts w:asciiTheme="minorHAnsi" w:hAnsiTheme="minorHAnsi" w:cstheme="minorHAnsi"/>
          <w:color w:val="000000"/>
          <w:sz w:val="16"/>
          <w:szCs w:val="16"/>
          <w:bdr w:val="none" w:sz="0" w:space="0" w:color="auto" w:frame="1"/>
          <w:lang w:eastAsia="en-US"/>
        </w:rPr>
        <w:t> </w:t>
      </w:r>
      <w:proofErr w:type="gramStart"/>
      <w:r w:rsidRPr="001647E5">
        <w:rPr>
          <w:rFonts w:asciiTheme="minorHAnsi" w:hAnsiTheme="minorHAnsi" w:cstheme="minorHAnsi"/>
          <w:color w:val="000000"/>
          <w:sz w:val="16"/>
          <w:szCs w:val="16"/>
          <w:bdr w:val="none" w:sz="0" w:space="0" w:color="auto" w:frame="1"/>
          <w:lang w:eastAsia="en-US"/>
        </w:rPr>
        <w:t>ModelAndView(</w:t>
      </w:r>
      <w:proofErr w:type="gramEnd"/>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modelAndView.addObject(</w:t>
      </w:r>
      <w:r w:rsidRPr="001E3803">
        <w:rPr>
          <w:rFonts w:asciiTheme="minorHAnsi" w:hAnsiTheme="minorHAnsi" w:cstheme="minorHAnsi"/>
          <w:color w:val="0000FF"/>
          <w:sz w:val="16"/>
          <w:szCs w:val="16"/>
          <w:bdr w:val="none" w:sz="0" w:space="0" w:color="auto" w:frame="1"/>
          <w:lang w:eastAsia="en-US"/>
        </w:rPr>
        <w:t>"username"</w:t>
      </w:r>
      <w:r w:rsidRPr="001647E5">
        <w:rPr>
          <w:rFonts w:asciiTheme="minorHAnsi" w:hAnsiTheme="minorHAnsi" w:cstheme="minorHAnsi"/>
          <w:color w:val="000000"/>
          <w:sz w:val="16"/>
          <w:szCs w:val="16"/>
          <w:bdr w:val="none" w:sz="0" w:space="0" w:color="auto" w:frame="1"/>
          <w:lang w:eastAsia="en-US"/>
        </w:rPr>
        <w:t>, username);    </w:t>
      </w:r>
    </w:p>
    <w:p w:rsidR="001647E5" w:rsidRPr="001647E5" w:rsidRDefault="001647E5" w:rsidP="00A01DBC">
      <w:pPr>
        <w:numPr>
          <w:ilvl w:val="0"/>
          <w:numId w:val="9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return</w:t>
      </w:r>
      <w:r w:rsidRPr="001647E5">
        <w:rPr>
          <w:rFonts w:asciiTheme="minorHAnsi" w:hAnsiTheme="minorHAnsi" w:cstheme="minorHAnsi"/>
          <w:color w:val="000000"/>
          <w:sz w:val="16"/>
          <w:szCs w:val="16"/>
          <w:bdr w:val="none" w:sz="0" w:space="0" w:color="auto" w:frame="1"/>
          <w:lang w:eastAsia="en-US"/>
        </w:rPr>
        <w:t> modelAndView;    </w:t>
      </w:r>
    </w:p>
    <w:p w:rsidR="001647E5" w:rsidRPr="001647E5" w:rsidRDefault="001647E5" w:rsidP="00A01DBC">
      <w:pPr>
        <w:numPr>
          <w:ilvl w:val="0"/>
          <w:numId w:val="9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p>
    <w:p w:rsidR="00650405" w:rsidRPr="00871C59" w:rsidRDefault="00650405" w:rsidP="001E3803">
      <w:pPr>
        <w:rPr>
          <w:rFonts w:asciiTheme="minorHAnsi" w:hAnsiTheme="minorHAnsi" w:cstheme="minorHAnsi"/>
        </w:rPr>
      </w:pPr>
    </w:p>
    <w:p w:rsidR="00650405" w:rsidRPr="00650405" w:rsidRDefault="00DA79D1" w:rsidP="00871C59">
      <w:pPr>
        <w:jc w:val="center"/>
        <w:rPr>
          <w:b/>
          <w:sz w:val="18"/>
        </w:rPr>
      </w:pPr>
      <w:bookmarkStart w:id="594" w:name="_Ref440518685"/>
      <w:bookmarkStart w:id="595" w:name="_Toc440864229"/>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37</w:t>
      </w:r>
      <w:r w:rsidRPr="006766A4">
        <w:rPr>
          <w:b/>
          <w:sz w:val="18"/>
        </w:rPr>
        <w:fldChar w:fldCharType="end"/>
      </w:r>
      <w:bookmarkEnd w:id="594"/>
      <w:r w:rsidRPr="006766A4">
        <w:rPr>
          <w:b/>
          <w:sz w:val="18"/>
        </w:rPr>
        <w:t xml:space="preserve"> </w:t>
      </w:r>
      <w:r w:rsidR="00696751">
        <w:rPr>
          <w:b/>
          <w:sz w:val="18"/>
        </w:rPr>
        <w:t xml:space="preserve">Contoh penggunaan fungsi </w:t>
      </w:r>
      <w:proofErr w:type="gramStart"/>
      <w:r w:rsidR="00696751" w:rsidRPr="005070F3">
        <w:rPr>
          <w:b/>
          <w:i/>
          <w:sz w:val="18"/>
        </w:rPr>
        <w:t>addObject</w:t>
      </w:r>
      <w:r w:rsidR="00696751">
        <w:rPr>
          <w:b/>
          <w:sz w:val="18"/>
        </w:rPr>
        <w:t>(</w:t>
      </w:r>
      <w:proofErr w:type="gramEnd"/>
      <w:r w:rsidR="00696751">
        <w:rPr>
          <w:b/>
          <w:sz w:val="18"/>
        </w:rPr>
        <w:t>) untuk diakses pada JSP</w:t>
      </w:r>
      <w:bookmarkEnd w:id="595"/>
    </w:p>
    <w:p w:rsidR="00650405" w:rsidRPr="00871C59" w:rsidRDefault="00650405" w:rsidP="001E3803">
      <w:pPr>
        <w:rPr>
          <w:rFonts w:asciiTheme="minorHAnsi" w:hAnsiTheme="minorHAnsi" w:cstheme="minorHAnsi"/>
        </w:rPr>
      </w:pP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w:t>
      </w:r>
      <w:r w:rsidRPr="00BF6BF1">
        <w:rPr>
          <w:rFonts w:asciiTheme="minorHAnsi" w:hAnsiTheme="minorHAnsi" w:cstheme="minorHAnsi"/>
          <w:color w:val="000000"/>
          <w:sz w:val="16"/>
          <w:szCs w:val="16"/>
          <w:bdr w:val="none" w:sz="0" w:space="0" w:color="auto" w:frame="1"/>
          <w:lang w:eastAsia="en-US"/>
        </w:rPr>
        <w:t>%@ page </w:t>
      </w:r>
      <w:r w:rsidRPr="001E3803">
        <w:rPr>
          <w:rFonts w:asciiTheme="minorHAnsi" w:hAnsiTheme="minorHAnsi" w:cstheme="minorHAnsi"/>
          <w:color w:val="FF0000"/>
          <w:sz w:val="16"/>
          <w:szCs w:val="16"/>
          <w:bdr w:val="none" w:sz="0" w:space="0" w:color="auto" w:frame="1"/>
          <w:lang w:eastAsia="en-US"/>
        </w:rPr>
        <w:t>language</w:t>
      </w:r>
      <w:r w:rsidRPr="00BF6BF1">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"java"</w:t>
      </w: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contentType</w:t>
      </w:r>
      <w:r w:rsidRPr="00BF6BF1">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"text/html; charset=UTF-8"</w:t>
      </w: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pageEncoding</w:t>
      </w:r>
      <w:r w:rsidRPr="00BF6BF1">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"UTF-8"</w:t>
      </w:r>
      <w:r w:rsidRPr="00BF6BF1">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b/>
          <w:bCs/>
          <w:color w:val="006699"/>
          <w:sz w:val="16"/>
          <w:szCs w:val="16"/>
          <w:bdr w:val="none" w:sz="0" w:space="0" w:color="auto" w:frame="1"/>
          <w:lang w:eastAsia="en-US"/>
        </w:rPr>
        <w:t>&gt;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proofErr w:type="gramStart"/>
      <w:r w:rsidRPr="00BF6BF1">
        <w:rPr>
          <w:rFonts w:asciiTheme="minorHAnsi" w:hAnsiTheme="minorHAnsi" w:cstheme="minorHAnsi"/>
          <w:color w:val="000000"/>
          <w:sz w:val="16"/>
          <w:szCs w:val="16"/>
          <w:bdr w:val="none" w:sz="0" w:space="0" w:color="auto" w:frame="1"/>
          <w:lang w:eastAsia="en-US"/>
        </w:rPr>
        <w:t>&lt;!DOCTYPE</w:t>
      </w:r>
      <w:proofErr w:type="gramEnd"/>
      <w:r w:rsidRPr="00BF6BF1">
        <w:rPr>
          <w:rFonts w:asciiTheme="minorHAnsi" w:hAnsiTheme="minorHAnsi" w:cstheme="minorHAnsi"/>
          <w:color w:val="000000"/>
          <w:sz w:val="16"/>
          <w:szCs w:val="16"/>
          <w:bdr w:val="none" w:sz="0" w:space="0" w:color="auto" w:frame="1"/>
          <w:lang w:eastAsia="en-US"/>
        </w:rPr>
        <w:t> html</w:t>
      </w:r>
      <w:r w:rsidRPr="001E3803">
        <w:rPr>
          <w:rFonts w:asciiTheme="minorHAnsi" w:hAnsiTheme="minorHAnsi" w:cstheme="minorHAnsi"/>
          <w:b/>
          <w:bCs/>
          <w:color w:val="006699"/>
          <w:sz w:val="16"/>
          <w:szCs w:val="16"/>
          <w:bdr w:val="none" w:sz="0" w:space="0" w:color="auto" w:frame="1"/>
          <w:lang w:eastAsia="en-US"/>
        </w:rPr>
        <w:t>&gt;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&lt;html&gt;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&lt;head&gt;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&lt;title&gt;&lt;/title&gt;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&lt;/head&gt;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&lt;body&gt;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&lt;h1&gt;</w:t>
      </w:r>
      <w:r w:rsidRPr="00BF6BF1">
        <w:rPr>
          <w:rFonts w:asciiTheme="minorHAnsi" w:hAnsiTheme="minorHAnsi" w:cstheme="minorHAnsi"/>
          <w:color w:val="000000"/>
          <w:sz w:val="16"/>
          <w:szCs w:val="16"/>
          <w:bdr w:val="none" w:sz="0" w:space="0" w:color="auto" w:frame="1"/>
          <w:lang w:eastAsia="en-US"/>
        </w:rPr>
        <w:t>${username}</w:t>
      </w:r>
      <w:r w:rsidRPr="001E3803">
        <w:rPr>
          <w:rFonts w:asciiTheme="minorHAnsi" w:hAnsiTheme="minorHAnsi" w:cstheme="minorHAnsi"/>
          <w:b/>
          <w:bCs/>
          <w:color w:val="006699"/>
          <w:sz w:val="16"/>
          <w:szCs w:val="16"/>
          <w:bdr w:val="none" w:sz="0" w:space="0" w:color="auto" w:frame="1"/>
          <w:lang w:eastAsia="en-US"/>
        </w:rPr>
        <w:t>&lt;/h1&gt;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&lt;/body&gt;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&lt;/html&gt;</w:t>
      </w:r>
      <w:r w:rsidRPr="00BF6BF1">
        <w:rPr>
          <w:rFonts w:asciiTheme="minorHAnsi" w:hAnsiTheme="minorHAnsi" w:cstheme="minorHAnsi"/>
          <w:color w:val="000000"/>
          <w:sz w:val="16"/>
          <w:szCs w:val="16"/>
          <w:bdr w:val="none" w:sz="0" w:space="0" w:color="auto" w:frame="1"/>
          <w:lang w:eastAsia="en-US"/>
        </w:rPr>
        <w:t>  </w:t>
      </w:r>
    </w:p>
    <w:p w:rsidR="00BF6BF1" w:rsidRPr="00871C59" w:rsidRDefault="00BF6BF1" w:rsidP="001E3803">
      <w:pPr>
        <w:rPr>
          <w:rFonts w:asciiTheme="minorHAnsi" w:hAnsiTheme="minorHAnsi" w:cstheme="minorHAnsi"/>
        </w:rPr>
      </w:pPr>
    </w:p>
    <w:p w:rsidR="00BF6BF1" w:rsidRDefault="00DA79D1" w:rsidP="00DA79D1">
      <w:pPr>
        <w:jc w:val="center"/>
      </w:pPr>
      <w:bookmarkStart w:id="596" w:name="_Ref440518729"/>
      <w:bookmarkStart w:id="597" w:name="_Toc440864230"/>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38</w:t>
      </w:r>
      <w:r w:rsidRPr="006766A4">
        <w:rPr>
          <w:b/>
          <w:sz w:val="18"/>
        </w:rPr>
        <w:fldChar w:fldCharType="end"/>
      </w:r>
      <w:bookmarkEnd w:id="596"/>
      <w:r w:rsidRPr="006766A4">
        <w:rPr>
          <w:b/>
          <w:sz w:val="18"/>
        </w:rPr>
        <w:t xml:space="preserve"> </w:t>
      </w:r>
      <w:r w:rsidR="00F15BD4">
        <w:rPr>
          <w:b/>
          <w:sz w:val="18"/>
        </w:rPr>
        <w:t xml:space="preserve">Contoh pengambilan data dengan </w:t>
      </w:r>
      <w:r w:rsidR="00F15BD4" w:rsidRPr="00F23EEE">
        <w:rPr>
          <w:b/>
          <w:i/>
          <w:sz w:val="18"/>
        </w:rPr>
        <w:t>expression</w:t>
      </w:r>
      <w:r w:rsidR="00F15BD4">
        <w:rPr>
          <w:b/>
          <w:sz w:val="18"/>
        </w:rPr>
        <w:t xml:space="preserve"> </w:t>
      </w:r>
      <w:r w:rsidR="00F15BD4" w:rsidRPr="00F23EEE">
        <w:rPr>
          <w:b/>
          <w:i/>
          <w:sz w:val="18"/>
        </w:rPr>
        <w:t>language</w:t>
      </w:r>
      <w:bookmarkEnd w:id="597"/>
    </w:p>
    <w:p w:rsidR="00DA79D1" w:rsidRPr="006D5375" w:rsidRDefault="00DA79D1" w:rsidP="006D5375"/>
    <w:p w:rsidR="00D64519" w:rsidRDefault="00D64519" w:rsidP="00D64519">
      <w:pPr>
        <w:pStyle w:val="Heading4"/>
        <w:ind w:left="851"/>
      </w:pPr>
      <w:bookmarkStart w:id="598" w:name="_Toc439260206"/>
      <w:bookmarkStart w:id="599" w:name="_Toc439260368"/>
      <w:bookmarkStart w:id="600" w:name="_Toc513396399"/>
      <w:r>
        <w:t>JSTL</w:t>
      </w:r>
      <w:bookmarkEnd w:id="598"/>
      <w:bookmarkEnd w:id="599"/>
      <w:bookmarkEnd w:id="600"/>
    </w:p>
    <w:p w:rsidR="0006477A" w:rsidRDefault="0006477A" w:rsidP="0006477A"/>
    <w:p w:rsidR="00BF6BF1" w:rsidRDefault="0006477A" w:rsidP="00042C11">
      <w:pPr>
        <w:ind w:firstLine="576"/>
      </w:pPr>
      <w:r>
        <w:t>JSTL digunakan untuk memanipulasi data pada HTTP Response. Berikut</w:t>
      </w:r>
      <w:r w:rsidR="00042C11">
        <w:t xml:space="preserve"> adalah </w:t>
      </w:r>
      <w:r w:rsidR="00042C11" w:rsidRPr="00042C11">
        <w:rPr>
          <w:sz w:val="28"/>
        </w:rPr>
        <w:fldChar w:fldCharType="begin"/>
      </w:r>
      <w:r w:rsidR="00042C11" w:rsidRPr="00042C11">
        <w:rPr>
          <w:sz w:val="28"/>
        </w:rPr>
        <w:instrText xml:space="preserve"> REF _Ref440518769 \h  \* MERGEFORMAT </w:instrText>
      </w:r>
      <w:r w:rsidR="00042C11" w:rsidRPr="00042C11">
        <w:rPr>
          <w:sz w:val="28"/>
        </w:rPr>
      </w:r>
      <w:r w:rsidR="00042C11" w:rsidRPr="00042C11">
        <w:rPr>
          <w:sz w:val="28"/>
        </w:rPr>
        <w:fldChar w:fldCharType="separate"/>
      </w:r>
      <w:r w:rsidR="00EC2FF0" w:rsidRPr="00EC2FF0">
        <w:t>Kode Sumber 4.39</w:t>
      </w:r>
      <w:r w:rsidR="00042C11" w:rsidRPr="00042C11">
        <w:rPr>
          <w:sz w:val="28"/>
        </w:rPr>
        <w:fldChar w:fldCharType="end"/>
      </w:r>
      <w:r w:rsidR="00042C11">
        <w:rPr>
          <w:sz w:val="28"/>
        </w:rPr>
        <w:t xml:space="preserve"> </w:t>
      </w:r>
      <w:r w:rsidR="00042C11">
        <w:t xml:space="preserve">dan </w:t>
      </w:r>
      <w:r w:rsidR="00042C11" w:rsidRPr="00042C11">
        <w:rPr>
          <w:sz w:val="28"/>
        </w:rPr>
        <w:fldChar w:fldCharType="begin"/>
      </w:r>
      <w:r w:rsidR="00042C11" w:rsidRPr="00042C11">
        <w:rPr>
          <w:sz w:val="28"/>
        </w:rPr>
        <w:instrText xml:space="preserve"> REF _Ref440518810 \h  \* MERGEFORMAT </w:instrText>
      </w:r>
      <w:r w:rsidR="00042C11" w:rsidRPr="00042C11">
        <w:rPr>
          <w:sz w:val="28"/>
        </w:rPr>
      </w:r>
      <w:r w:rsidR="00042C11" w:rsidRPr="00042C11">
        <w:rPr>
          <w:sz w:val="28"/>
        </w:rPr>
        <w:fldChar w:fldCharType="separate"/>
      </w:r>
      <w:r w:rsidR="00EC2FF0" w:rsidRPr="00EC2FF0">
        <w:t>Kode Sumber 4.40</w:t>
      </w:r>
      <w:r w:rsidR="00042C11" w:rsidRPr="00042C11">
        <w:rPr>
          <w:sz w:val="28"/>
        </w:rPr>
        <w:fldChar w:fldCharType="end"/>
      </w:r>
      <w:r w:rsidR="00042C11">
        <w:t xml:space="preserve"> yang menunjukkan contoh penggunaan JSTL.</w:t>
      </w:r>
    </w:p>
    <w:p w:rsidR="00BF6BF1" w:rsidRDefault="00BF6BF1" w:rsidP="0006477A">
      <w:pPr>
        <w:ind w:firstLine="576"/>
      </w:pPr>
    </w:p>
    <w:p w:rsidR="001647E5" w:rsidRPr="001647E5" w:rsidRDefault="001647E5" w:rsidP="00A01DBC">
      <w:pPr>
        <w:numPr>
          <w:ilvl w:val="0"/>
          <w:numId w:val="9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color w:val="646464"/>
          <w:sz w:val="16"/>
          <w:szCs w:val="16"/>
          <w:bdr w:val="none" w:sz="0" w:space="0" w:color="auto" w:frame="1"/>
          <w:lang w:eastAsia="en-US"/>
        </w:rPr>
        <w:t>@</w:t>
      </w:r>
      <w:proofErr w:type="gramStart"/>
      <w:r w:rsidRPr="001E3803">
        <w:rPr>
          <w:rFonts w:asciiTheme="minorHAnsi" w:hAnsiTheme="minorHAnsi" w:cstheme="minorHAnsi"/>
          <w:color w:val="646464"/>
          <w:sz w:val="16"/>
          <w:szCs w:val="16"/>
          <w:bdr w:val="none" w:sz="0" w:space="0" w:color="auto" w:frame="1"/>
          <w:lang w:eastAsia="en-US"/>
        </w:rPr>
        <w:t>RequestMapping</w:t>
      </w:r>
      <w:r w:rsidRPr="001647E5">
        <w:rPr>
          <w:rFonts w:asciiTheme="minorHAnsi" w:hAnsiTheme="minorHAnsi" w:cstheme="minorHAnsi"/>
          <w:color w:val="000000"/>
          <w:sz w:val="16"/>
          <w:szCs w:val="16"/>
          <w:bdr w:val="none" w:sz="0" w:space="0" w:color="auto" w:frame="1"/>
          <w:lang w:eastAsia="en-US"/>
        </w:rPr>
        <w:t>(</w:t>
      </w:r>
      <w:proofErr w:type="gramEnd"/>
      <w:r w:rsidRPr="001647E5">
        <w:rPr>
          <w:rFonts w:asciiTheme="minorHAnsi" w:hAnsiTheme="minorHAnsi" w:cstheme="minorHAnsi"/>
          <w:color w:val="000000"/>
          <w:sz w:val="16"/>
          <w:szCs w:val="16"/>
          <w:bdr w:val="none" w:sz="0" w:space="0" w:color="auto" w:frame="1"/>
          <w:lang w:eastAsia="en-US"/>
        </w:rPr>
        <w:t>value = </w:t>
      </w:r>
      <w:r w:rsidRPr="001E3803">
        <w:rPr>
          <w:rFonts w:asciiTheme="minorHAnsi" w:hAnsiTheme="minorHAnsi" w:cstheme="minorHAnsi"/>
          <w:color w:val="0000FF"/>
          <w:sz w:val="16"/>
          <w:szCs w:val="16"/>
          <w:bdr w:val="none" w:sz="0" w:space="0" w:color="auto" w:frame="1"/>
          <w:lang w:eastAsia="en-US"/>
        </w:rPr>
        <w:t>"/user"</w:t>
      </w:r>
      <w:r w:rsidRPr="001647E5">
        <w:rPr>
          <w:rFonts w:asciiTheme="minorHAnsi" w:hAnsiTheme="minorHAnsi" w:cstheme="minorHAnsi"/>
          <w:color w:val="000000"/>
          <w:sz w:val="16"/>
          <w:szCs w:val="16"/>
          <w:bdr w:val="none" w:sz="0" w:space="0" w:color="auto" w:frame="1"/>
          <w:lang w:eastAsia="en-US"/>
        </w:rPr>
        <w:t>, method = RequestMethod.GET)  </w:t>
      </w:r>
    </w:p>
    <w:p w:rsidR="001647E5" w:rsidRPr="001647E5" w:rsidRDefault="001647E5" w:rsidP="00A01DBC">
      <w:pPr>
        <w:numPr>
          <w:ilvl w:val="0"/>
          <w:numId w:val="9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public</w:t>
      </w:r>
      <w:r w:rsidRPr="001647E5">
        <w:rPr>
          <w:rFonts w:asciiTheme="minorHAnsi" w:hAnsiTheme="minorHAnsi" w:cstheme="minorHAnsi"/>
          <w:color w:val="000000"/>
          <w:sz w:val="16"/>
          <w:szCs w:val="16"/>
          <w:bdr w:val="none" w:sz="0" w:space="0" w:color="auto" w:frame="1"/>
          <w:lang w:eastAsia="en-US"/>
        </w:rPr>
        <w:t> ModelAndView </w:t>
      </w:r>
      <w:proofErr w:type="gramStart"/>
      <w:r w:rsidRPr="001647E5">
        <w:rPr>
          <w:rFonts w:asciiTheme="minorHAnsi" w:hAnsiTheme="minorHAnsi" w:cstheme="minorHAnsi"/>
          <w:color w:val="000000"/>
          <w:sz w:val="16"/>
          <w:szCs w:val="16"/>
          <w:bdr w:val="none" w:sz="0" w:space="0" w:color="auto" w:frame="1"/>
          <w:lang w:eastAsia="en-US"/>
        </w:rPr>
        <w:t>showUser(</w:t>
      </w:r>
      <w:proofErr w:type="gramEnd"/>
      <w:r w:rsidRPr="001647E5">
        <w:rPr>
          <w:rFonts w:asciiTheme="minorHAnsi" w:hAnsiTheme="minorHAnsi" w:cstheme="minorHAnsi"/>
          <w:color w:val="000000"/>
          <w:sz w:val="16"/>
          <w:szCs w:val="16"/>
          <w:bdr w:val="none" w:sz="0" w:space="0" w:color="auto" w:frame="1"/>
          <w:lang w:eastAsia="en-US"/>
        </w:rPr>
        <w:t>) {  </w:t>
      </w:r>
    </w:p>
    <w:p w:rsidR="001647E5" w:rsidRPr="001647E5" w:rsidRDefault="001647E5" w:rsidP="00A01DBC">
      <w:pPr>
        <w:numPr>
          <w:ilvl w:val="0"/>
          <w:numId w:val="9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ModelAndView modelAndView = </w:t>
      </w:r>
      <w:r w:rsidRPr="001E3803">
        <w:rPr>
          <w:rFonts w:asciiTheme="minorHAnsi" w:hAnsiTheme="minorHAnsi" w:cstheme="minorHAnsi"/>
          <w:b/>
          <w:bCs/>
          <w:color w:val="006699"/>
          <w:sz w:val="16"/>
          <w:szCs w:val="16"/>
          <w:bdr w:val="none" w:sz="0" w:space="0" w:color="auto" w:frame="1"/>
          <w:lang w:eastAsia="en-US"/>
        </w:rPr>
        <w:t>new</w:t>
      </w:r>
      <w:r w:rsidRPr="001647E5">
        <w:rPr>
          <w:rFonts w:asciiTheme="minorHAnsi" w:hAnsiTheme="minorHAnsi" w:cstheme="minorHAnsi"/>
          <w:color w:val="000000"/>
          <w:sz w:val="16"/>
          <w:szCs w:val="16"/>
          <w:bdr w:val="none" w:sz="0" w:space="0" w:color="auto" w:frame="1"/>
          <w:lang w:eastAsia="en-US"/>
        </w:rPr>
        <w:t> </w:t>
      </w:r>
      <w:proofErr w:type="gramStart"/>
      <w:r w:rsidRPr="001647E5">
        <w:rPr>
          <w:rFonts w:asciiTheme="minorHAnsi" w:hAnsiTheme="minorHAnsi" w:cstheme="minorHAnsi"/>
          <w:color w:val="000000"/>
          <w:sz w:val="16"/>
          <w:szCs w:val="16"/>
          <w:bdr w:val="none" w:sz="0" w:space="0" w:color="auto" w:frame="1"/>
          <w:lang w:eastAsia="en-US"/>
        </w:rPr>
        <w:t>ModelAndView(</w:t>
      </w:r>
      <w:proofErr w:type="gramEnd"/>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List&lt;String&gt; usernames = </w:t>
      </w:r>
      <w:r w:rsidRPr="001E3803">
        <w:rPr>
          <w:rFonts w:asciiTheme="minorHAnsi" w:hAnsiTheme="minorHAnsi" w:cstheme="minorHAnsi"/>
          <w:b/>
          <w:bCs/>
          <w:color w:val="006699"/>
          <w:sz w:val="16"/>
          <w:szCs w:val="16"/>
          <w:bdr w:val="none" w:sz="0" w:space="0" w:color="auto" w:frame="1"/>
          <w:lang w:eastAsia="en-US"/>
        </w:rPr>
        <w:t>new</w:t>
      </w:r>
      <w:r w:rsidRPr="001647E5">
        <w:rPr>
          <w:rFonts w:asciiTheme="minorHAnsi" w:hAnsiTheme="minorHAnsi" w:cstheme="minorHAnsi"/>
          <w:color w:val="000000"/>
          <w:sz w:val="16"/>
          <w:szCs w:val="16"/>
          <w:bdr w:val="none" w:sz="0" w:space="0" w:color="auto" w:frame="1"/>
          <w:lang w:eastAsia="en-US"/>
        </w:rPr>
        <w:t> ArrayList&lt;String</w:t>
      </w:r>
      <w:proofErr w:type="gramStart"/>
      <w:r w:rsidRPr="001647E5">
        <w:rPr>
          <w:rFonts w:asciiTheme="minorHAnsi" w:hAnsiTheme="minorHAnsi" w:cstheme="minorHAnsi"/>
          <w:color w:val="000000"/>
          <w:sz w:val="16"/>
          <w:szCs w:val="16"/>
          <w:bdr w:val="none" w:sz="0" w:space="0" w:color="auto" w:frame="1"/>
          <w:lang w:eastAsia="en-US"/>
        </w:rPr>
        <w:t>&gt;(</w:t>
      </w:r>
      <w:proofErr w:type="gramEnd"/>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usernames.add(</w:t>
      </w:r>
      <w:r w:rsidRPr="001E3803">
        <w:rPr>
          <w:rFonts w:asciiTheme="minorHAnsi" w:hAnsiTheme="minorHAnsi" w:cstheme="minorHAnsi"/>
          <w:color w:val="0000FF"/>
          <w:sz w:val="16"/>
          <w:szCs w:val="16"/>
          <w:bdr w:val="none" w:sz="0" w:space="0" w:color="auto" w:frame="1"/>
          <w:lang w:eastAsia="en-US"/>
        </w:rPr>
        <w:t>"salahudin@if.its.ac.id"</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usernames.add(</w:t>
      </w:r>
      <w:r w:rsidRPr="001E3803">
        <w:rPr>
          <w:rFonts w:asciiTheme="minorHAnsi" w:hAnsiTheme="minorHAnsi" w:cstheme="minorHAnsi"/>
          <w:color w:val="0000FF"/>
          <w:sz w:val="16"/>
          <w:szCs w:val="16"/>
          <w:bdr w:val="none" w:sz="0" w:space="0" w:color="auto" w:frame="1"/>
          <w:lang w:eastAsia="en-US"/>
        </w:rPr>
        <w:t>"agung@if.its.ac.id"</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usernames.add(</w:t>
      </w:r>
      <w:r w:rsidRPr="001E3803">
        <w:rPr>
          <w:rFonts w:asciiTheme="minorHAnsi" w:hAnsiTheme="minorHAnsi" w:cstheme="minorHAnsi"/>
          <w:color w:val="0000FF"/>
          <w:sz w:val="16"/>
          <w:szCs w:val="16"/>
          <w:bdr w:val="none" w:sz="0" w:space="0" w:color="auto" w:frame="1"/>
          <w:lang w:eastAsia="en-US"/>
        </w:rPr>
        <w:t>"wijaya@if.its.ac.id"</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modelAndView.addObject(</w:t>
      </w:r>
      <w:r w:rsidRPr="001E3803">
        <w:rPr>
          <w:rFonts w:asciiTheme="minorHAnsi" w:hAnsiTheme="minorHAnsi" w:cstheme="minorHAnsi"/>
          <w:color w:val="0000FF"/>
          <w:sz w:val="16"/>
          <w:szCs w:val="16"/>
          <w:bdr w:val="none" w:sz="0" w:space="0" w:color="auto" w:frame="1"/>
          <w:lang w:eastAsia="en-US"/>
        </w:rPr>
        <w:t>"username"</w:t>
      </w:r>
      <w:r w:rsidRPr="001647E5">
        <w:rPr>
          <w:rFonts w:asciiTheme="minorHAnsi" w:hAnsiTheme="minorHAnsi" w:cstheme="minorHAnsi"/>
          <w:color w:val="000000"/>
          <w:sz w:val="16"/>
          <w:szCs w:val="16"/>
          <w:bdr w:val="none" w:sz="0" w:space="0" w:color="auto" w:frame="1"/>
          <w:lang w:eastAsia="en-US"/>
        </w:rPr>
        <w:t>, usernames);  </w:t>
      </w:r>
    </w:p>
    <w:p w:rsidR="001647E5" w:rsidRPr="001647E5" w:rsidRDefault="001647E5" w:rsidP="00A01DBC">
      <w:pPr>
        <w:numPr>
          <w:ilvl w:val="0"/>
          <w:numId w:val="9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return</w:t>
      </w:r>
      <w:r w:rsidRPr="001647E5">
        <w:rPr>
          <w:rFonts w:asciiTheme="minorHAnsi" w:hAnsiTheme="minorHAnsi" w:cstheme="minorHAnsi"/>
          <w:color w:val="000000"/>
          <w:sz w:val="16"/>
          <w:szCs w:val="16"/>
          <w:bdr w:val="none" w:sz="0" w:space="0" w:color="auto" w:frame="1"/>
          <w:lang w:eastAsia="en-US"/>
        </w:rPr>
        <w:t> modelAndView;  </w:t>
      </w:r>
    </w:p>
    <w:p w:rsidR="001647E5" w:rsidRPr="001647E5" w:rsidRDefault="001647E5" w:rsidP="00A01DBC">
      <w:pPr>
        <w:numPr>
          <w:ilvl w:val="0"/>
          <w:numId w:val="9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  </w:t>
      </w:r>
    </w:p>
    <w:p w:rsidR="00BF6BF1" w:rsidRPr="00871C59" w:rsidRDefault="00BF6BF1" w:rsidP="001E3803">
      <w:pPr>
        <w:ind w:firstLine="576"/>
        <w:rPr>
          <w:rFonts w:asciiTheme="minorHAnsi" w:hAnsiTheme="minorHAnsi" w:cstheme="minorHAnsi"/>
        </w:rPr>
      </w:pPr>
    </w:p>
    <w:p w:rsidR="00DA79D1" w:rsidRPr="00871C59" w:rsidRDefault="00DA79D1" w:rsidP="00871C59">
      <w:pPr>
        <w:jc w:val="center"/>
        <w:rPr>
          <w:b/>
          <w:sz w:val="18"/>
        </w:rPr>
      </w:pPr>
      <w:bookmarkStart w:id="601" w:name="_Ref440518769"/>
      <w:bookmarkStart w:id="602" w:name="_Toc440864231"/>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39</w:t>
      </w:r>
      <w:r w:rsidRPr="006766A4">
        <w:rPr>
          <w:b/>
          <w:sz w:val="18"/>
        </w:rPr>
        <w:fldChar w:fldCharType="end"/>
      </w:r>
      <w:bookmarkEnd w:id="601"/>
      <w:r w:rsidRPr="006766A4">
        <w:rPr>
          <w:b/>
          <w:sz w:val="18"/>
        </w:rPr>
        <w:t xml:space="preserve"> </w:t>
      </w:r>
      <w:r>
        <w:rPr>
          <w:b/>
          <w:sz w:val="18"/>
        </w:rPr>
        <w:t xml:space="preserve">Contoh penggunaan </w:t>
      </w:r>
      <w:r w:rsidR="00F15BD4">
        <w:rPr>
          <w:b/>
          <w:sz w:val="18"/>
        </w:rPr>
        <w:t xml:space="preserve">fungsi </w:t>
      </w:r>
      <w:proofErr w:type="gramStart"/>
      <w:r w:rsidR="00F15BD4" w:rsidRPr="00F23EEE">
        <w:rPr>
          <w:b/>
          <w:i/>
          <w:sz w:val="18"/>
        </w:rPr>
        <w:t>addObject</w:t>
      </w:r>
      <w:r w:rsidR="00F15BD4">
        <w:rPr>
          <w:b/>
          <w:sz w:val="18"/>
        </w:rPr>
        <w:t>(</w:t>
      </w:r>
      <w:proofErr w:type="gramEnd"/>
      <w:r w:rsidR="00F15BD4">
        <w:rPr>
          <w:b/>
          <w:sz w:val="18"/>
        </w:rPr>
        <w:t>) untuk ditampilkan dengan JSTL</w:t>
      </w:r>
      <w:bookmarkEnd w:id="602"/>
    </w:p>
    <w:p w:rsidR="00DA79D1" w:rsidRPr="00871C59" w:rsidRDefault="00DA79D1" w:rsidP="001E3803">
      <w:pPr>
        <w:ind w:firstLine="576"/>
        <w:rPr>
          <w:rFonts w:asciiTheme="minorHAnsi" w:hAnsiTheme="minorHAnsi" w:cstheme="minorHAnsi"/>
        </w:rPr>
      </w:pP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w:t>
      </w:r>
      <w:r w:rsidRPr="001647E5">
        <w:rPr>
          <w:rFonts w:asciiTheme="minorHAnsi" w:hAnsiTheme="minorHAnsi" w:cstheme="minorHAnsi"/>
          <w:color w:val="000000"/>
          <w:sz w:val="16"/>
          <w:szCs w:val="16"/>
          <w:bdr w:val="none" w:sz="0" w:space="0" w:color="auto" w:frame="1"/>
          <w:lang w:eastAsia="en-US"/>
        </w:rPr>
        <w:t>%@ page </w:t>
      </w:r>
      <w:r w:rsidRPr="001E3803">
        <w:rPr>
          <w:rFonts w:asciiTheme="minorHAnsi" w:hAnsiTheme="minorHAnsi" w:cstheme="minorHAnsi"/>
          <w:color w:val="FF0000"/>
          <w:sz w:val="16"/>
          <w:szCs w:val="16"/>
          <w:bdr w:val="none" w:sz="0" w:space="0" w:color="auto" w:frame="1"/>
          <w:lang w:eastAsia="en-US"/>
        </w:rPr>
        <w:t>language</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"java"</w:t>
      </w: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contentType</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"text/html; charset=UTF-8"</w:t>
      </w: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pageEncoding</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"UTF-8"</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b/>
          <w:bCs/>
          <w:color w:val="006699"/>
          <w:sz w:val="16"/>
          <w:szCs w:val="16"/>
          <w:bdr w:val="none" w:sz="0" w:space="0" w:color="auto" w:frame="1"/>
          <w:lang w:eastAsia="en-US"/>
        </w:rPr>
        <w:t>&gt;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w:t>
      </w:r>
      <w:r w:rsidRPr="001647E5">
        <w:rPr>
          <w:rFonts w:asciiTheme="minorHAnsi" w:hAnsiTheme="minorHAnsi" w:cstheme="minorHAnsi"/>
          <w:color w:val="000000"/>
          <w:sz w:val="16"/>
          <w:szCs w:val="16"/>
          <w:bdr w:val="none" w:sz="0" w:space="0" w:color="auto" w:frame="1"/>
          <w:lang w:eastAsia="en-US"/>
        </w:rPr>
        <w:t>%@ taglib </w:t>
      </w:r>
      <w:r w:rsidRPr="001E3803">
        <w:rPr>
          <w:rFonts w:asciiTheme="minorHAnsi" w:hAnsiTheme="minorHAnsi" w:cstheme="minorHAnsi"/>
          <w:color w:val="FF0000"/>
          <w:sz w:val="16"/>
          <w:szCs w:val="16"/>
          <w:bdr w:val="none" w:sz="0" w:space="0" w:color="auto" w:frame="1"/>
          <w:lang w:eastAsia="en-US"/>
        </w:rPr>
        <w:t>prefix</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"c"</w:t>
      </w: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uri</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"http://java.sun.com/jsp/jstl/core"</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b/>
          <w:bCs/>
          <w:color w:val="006699"/>
          <w:sz w:val="16"/>
          <w:szCs w:val="16"/>
          <w:bdr w:val="none" w:sz="0" w:space="0" w:color="auto" w:frame="1"/>
          <w:lang w:eastAsia="en-US"/>
        </w:rPr>
        <w:t>&gt;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proofErr w:type="gramStart"/>
      <w:r w:rsidRPr="001647E5">
        <w:rPr>
          <w:rFonts w:asciiTheme="minorHAnsi" w:hAnsiTheme="minorHAnsi" w:cstheme="minorHAnsi"/>
          <w:color w:val="000000"/>
          <w:sz w:val="16"/>
          <w:szCs w:val="16"/>
          <w:bdr w:val="none" w:sz="0" w:space="0" w:color="auto" w:frame="1"/>
          <w:lang w:eastAsia="en-US"/>
        </w:rPr>
        <w:t>&lt;!DOCTYPE</w:t>
      </w:r>
      <w:proofErr w:type="gramEnd"/>
      <w:r w:rsidRPr="001647E5">
        <w:rPr>
          <w:rFonts w:asciiTheme="minorHAnsi" w:hAnsiTheme="minorHAnsi" w:cstheme="minorHAnsi"/>
          <w:color w:val="000000"/>
          <w:sz w:val="16"/>
          <w:szCs w:val="16"/>
          <w:bdr w:val="none" w:sz="0" w:space="0" w:color="auto" w:frame="1"/>
          <w:lang w:eastAsia="en-US"/>
        </w:rPr>
        <w:t> html</w:t>
      </w:r>
      <w:r w:rsidRPr="001E3803">
        <w:rPr>
          <w:rFonts w:asciiTheme="minorHAnsi" w:hAnsiTheme="minorHAnsi" w:cstheme="minorHAnsi"/>
          <w:b/>
          <w:bCs/>
          <w:color w:val="006699"/>
          <w:sz w:val="16"/>
          <w:szCs w:val="16"/>
          <w:bdr w:val="none" w:sz="0" w:space="0" w:color="auto" w:frame="1"/>
          <w:lang w:eastAsia="en-US"/>
        </w:rPr>
        <w:t>&gt;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&lt;html&gt;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&lt;head&gt;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&lt;title&gt;&lt;/title&gt;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&lt;/head&gt;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&lt;body&gt;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&lt;h1&gt;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w:t>
      </w:r>
      <w:proofErr w:type="gramStart"/>
      <w:r w:rsidRPr="001E3803">
        <w:rPr>
          <w:rFonts w:asciiTheme="minorHAnsi" w:hAnsiTheme="minorHAnsi" w:cstheme="minorHAnsi"/>
          <w:b/>
          <w:bCs/>
          <w:color w:val="006699"/>
          <w:sz w:val="16"/>
          <w:szCs w:val="16"/>
          <w:bdr w:val="none" w:sz="0" w:space="0" w:color="auto" w:frame="1"/>
          <w:lang w:eastAsia="en-US"/>
        </w:rPr>
        <w:t>c:forEach</w:t>
      </w:r>
      <w:proofErr w:type="gramEnd"/>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items</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"${usernames}"</w:t>
      </w: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var</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"username"</w:t>
      </w:r>
      <w:r w:rsidRPr="001E3803">
        <w:rPr>
          <w:rFonts w:asciiTheme="minorHAnsi" w:hAnsiTheme="minorHAnsi" w:cstheme="minorHAnsi"/>
          <w:b/>
          <w:bCs/>
          <w:color w:val="006699"/>
          <w:sz w:val="16"/>
          <w:szCs w:val="16"/>
          <w:bdr w:val="none" w:sz="0" w:space="0" w:color="auto" w:frame="1"/>
          <w:lang w:eastAsia="en-US"/>
        </w:rPr>
        <w:t>&gt;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&lt;h1&gt;</w:t>
      </w:r>
      <w:r w:rsidRPr="001647E5">
        <w:rPr>
          <w:rFonts w:asciiTheme="minorHAnsi" w:hAnsiTheme="minorHAnsi" w:cstheme="minorHAnsi"/>
          <w:color w:val="000000"/>
          <w:sz w:val="16"/>
          <w:szCs w:val="16"/>
          <w:bdr w:val="none" w:sz="0" w:space="0" w:color="auto" w:frame="1"/>
          <w:lang w:eastAsia="en-US"/>
        </w:rPr>
        <w:t>${username}</w:t>
      </w:r>
      <w:r w:rsidRPr="001E3803">
        <w:rPr>
          <w:rFonts w:asciiTheme="minorHAnsi" w:hAnsiTheme="minorHAnsi" w:cstheme="minorHAnsi"/>
          <w:b/>
          <w:bCs/>
          <w:color w:val="006699"/>
          <w:sz w:val="16"/>
          <w:szCs w:val="16"/>
          <w:bdr w:val="none" w:sz="0" w:space="0" w:color="auto" w:frame="1"/>
          <w:lang w:eastAsia="en-US"/>
        </w:rPr>
        <w:t>&lt;/h1&gt;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w:t>
      </w:r>
      <w:proofErr w:type="gramStart"/>
      <w:r w:rsidRPr="001E3803">
        <w:rPr>
          <w:rFonts w:asciiTheme="minorHAnsi" w:hAnsiTheme="minorHAnsi" w:cstheme="minorHAnsi"/>
          <w:b/>
          <w:bCs/>
          <w:color w:val="006699"/>
          <w:sz w:val="16"/>
          <w:szCs w:val="16"/>
          <w:bdr w:val="none" w:sz="0" w:space="0" w:color="auto" w:frame="1"/>
          <w:lang w:eastAsia="en-US"/>
        </w:rPr>
        <w:t>c:forEach</w:t>
      </w:r>
      <w:proofErr w:type="gramEnd"/>
      <w:r w:rsidRPr="001E3803">
        <w:rPr>
          <w:rFonts w:asciiTheme="minorHAnsi" w:hAnsiTheme="minorHAnsi" w:cstheme="minorHAnsi"/>
          <w:b/>
          <w:bCs/>
          <w:color w:val="006699"/>
          <w:sz w:val="16"/>
          <w:szCs w:val="16"/>
          <w:bdr w:val="none" w:sz="0" w:space="0" w:color="auto" w:frame="1"/>
          <w:lang w:eastAsia="en-US"/>
        </w:rPr>
        <w:t>&gt;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&lt;/h1&gt;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&lt;/body&gt;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&lt;/html&gt;</w:t>
      </w:r>
      <w:r w:rsidRPr="001647E5">
        <w:rPr>
          <w:rFonts w:asciiTheme="minorHAnsi" w:hAnsiTheme="minorHAnsi" w:cstheme="minorHAnsi"/>
          <w:color w:val="000000"/>
          <w:sz w:val="16"/>
          <w:szCs w:val="16"/>
          <w:bdr w:val="none" w:sz="0" w:space="0" w:color="auto" w:frame="1"/>
          <w:lang w:eastAsia="en-US"/>
        </w:rPr>
        <w:t>  </w:t>
      </w:r>
    </w:p>
    <w:p w:rsidR="001647E5" w:rsidRDefault="001647E5" w:rsidP="0006477A">
      <w:pPr>
        <w:ind w:firstLine="576"/>
      </w:pPr>
    </w:p>
    <w:p w:rsidR="00BF6BF1" w:rsidRDefault="00DA79D1" w:rsidP="00025681">
      <w:pPr>
        <w:jc w:val="center"/>
        <w:rPr>
          <w:b/>
          <w:sz w:val="18"/>
        </w:rPr>
      </w:pPr>
      <w:bookmarkStart w:id="603" w:name="_Ref440518810"/>
      <w:bookmarkStart w:id="604" w:name="_Toc440864232"/>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40</w:t>
      </w:r>
      <w:r w:rsidRPr="006766A4">
        <w:rPr>
          <w:b/>
          <w:sz w:val="18"/>
        </w:rPr>
        <w:fldChar w:fldCharType="end"/>
      </w:r>
      <w:bookmarkEnd w:id="603"/>
      <w:r w:rsidRPr="006766A4">
        <w:rPr>
          <w:b/>
          <w:sz w:val="18"/>
        </w:rPr>
        <w:t xml:space="preserve"> </w:t>
      </w:r>
      <w:r>
        <w:rPr>
          <w:b/>
          <w:sz w:val="18"/>
        </w:rPr>
        <w:t xml:space="preserve">Contoh penggunaan </w:t>
      </w:r>
      <w:r w:rsidR="00F15BD4">
        <w:rPr>
          <w:b/>
          <w:sz w:val="18"/>
        </w:rPr>
        <w:t>JSTL</w:t>
      </w:r>
      <w:bookmarkEnd w:id="604"/>
    </w:p>
    <w:p w:rsidR="00025681" w:rsidRPr="00871C59" w:rsidRDefault="00025681" w:rsidP="00025681">
      <w:pPr>
        <w:jc w:val="center"/>
        <w:rPr>
          <w:b/>
        </w:rPr>
      </w:pPr>
    </w:p>
    <w:p w:rsidR="00CD44F3" w:rsidRPr="00CD44F3" w:rsidRDefault="007A2FBD" w:rsidP="00871C59">
      <w:pPr>
        <w:pStyle w:val="Heading2"/>
        <w:spacing w:before="0"/>
        <w:ind w:left="578" w:hanging="578"/>
      </w:pPr>
      <w:bookmarkStart w:id="605" w:name="_Toc513396400"/>
      <w:r>
        <w:t>Implementasi Representasi Aktivitas</w:t>
      </w:r>
      <w:bookmarkEnd w:id="605"/>
    </w:p>
    <w:p w:rsidR="00CD44F3" w:rsidRDefault="00CD44F3" w:rsidP="00CD44F3"/>
    <w:p w:rsidR="009837D1" w:rsidRDefault="009837D1" w:rsidP="009837D1">
      <w:pPr>
        <w:ind w:firstLine="720"/>
      </w:pPr>
      <w:r>
        <w:t xml:space="preserve">Subbab ini menjelaskan </w:t>
      </w:r>
      <w:r w:rsidRPr="00E764E7">
        <w:rPr>
          <w:i/>
        </w:rPr>
        <w:t>refactoring</w:t>
      </w:r>
      <w:r>
        <w:t xml:space="preserve"> yang diperlukan untuk membuat suatu perangkat lunak Spring MVC dapat di-</w:t>
      </w:r>
      <w:r w:rsidRPr="00E764E7">
        <w:rPr>
          <w:i/>
        </w:rPr>
        <w:t>deploy</w:t>
      </w:r>
      <w:r>
        <w:t xml:space="preserve"> ke </w:t>
      </w:r>
      <w:r>
        <w:lastRenderedPageBreak/>
        <w:t>dalam OSGi. Tahap ini diperlukan sebagai panduan jika perangkat lunak ingin dikembangkan lebih lanjut.</w:t>
      </w:r>
    </w:p>
    <w:p w:rsidR="009837D1" w:rsidRDefault="009837D1" w:rsidP="00CD44F3"/>
    <w:p w:rsidR="00871C59" w:rsidRDefault="00871C59" w:rsidP="00CD44F3"/>
    <w:p w:rsidR="00871C59" w:rsidRPr="00CD44F3" w:rsidRDefault="00871C59" w:rsidP="00CD44F3"/>
    <w:p w:rsidR="009837D1" w:rsidRDefault="009837D1" w:rsidP="009837D1">
      <w:pPr>
        <w:pStyle w:val="Heading3"/>
      </w:pPr>
      <w:bookmarkStart w:id="606" w:name="_Toc439259346"/>
      <w:bookmarkStart w:id="607" w:name="_Toc439259446"/>
      <w:bookmarkStart w:id="608" w:name="_Toc439260208"/>
      <w:bookmarkStart w:id="609" w:name="_Toc439260370"/>
      <w:bookmarkStart w:id="610" w:name="_Toc513396401"/>
      <w:r>
        <w:t>Perubahan dependensi pada pom.xml</w:t>
      </w:r>
      <w:bookmarkEnd w:id="606"/>
      <w:bookmarkEnd w:id="607"/>
      <w:bookmarkEnd w:id="608"/>
      <w:bookmarkEnd w:id="609"/>
      <w:bookmarkEnd w:id="610"/>
    </w:p>
    <w:p w:rsidR="009837D1" w:rsidRDefault="009837D1" w:rsidP="009837D1"/>
    <w:p w:rsidR="009837D1" w:rsidRDefault="009837D1" w:rsidP="009837D1">
      <w:pPr>
        <w:ind w:firstLine="720"/>
      </w:pPr>
      <w:r>
        <w:t xml:space="preserve">Pada tiap dependensi pada berkas pom.xml ditambahkan </w:t>
      </w:r>
      <w:r w:rsidR="00446FB4">
        <w:t>elemen</w:t>
      </w:r>
      <w:r>
        <w:t xml:space="preserve"> &lt;scope&gt;provided&lt;/scope&gt;. Langkah ini opsional, namun sebaiknya dilakukan karena semua </w:t>
      </w:r>
      <w:r w:rsidR="004C4DE7">
        <w:t>dependensi</w:t>
      </w:r>
      <w:r>
        <w:t xml:space="preserve"> yang disertakan dalam berkas war tidak digunakan. Dependensi akan dipenuhi melalui OSGi. Dengan perubahan ini berkas </w:t>
      </w:r>
      <w:r w:rsidRPr="00E764E7">
        <w:rPr>
          <w:i/>
        </w:rPr>
        <w:t>war</w:t>
      </w:r>
      <w:r>
        <w:t xml:space="preserve"> akan berukuran lebih kecil.</w:t>
      </w:r>
    </w:p>
    <w:p w:rsidR="009837D1" w:rsidRPr="009837D1" w:rsidRDefault="009837D1" w:rsidP="009837D1"/>
    <w:p w:rsidR="009837D1" w:rsidRDefault="009837D1">
      <w:pPr>
        <w:pStyle w:val="Heading3"/>
      </w:pPr>
      <w:bookmarkStart w:id="611" w:name="_Toc439259347"/>
      <w:bookmarkStart w:id="612" w:name="_Toc439259447"/>
      <w:bookmarkStart w:id="613" w:name="_Toc439260209"/>
      <w:bookmarkStart w:id="614" w:name="_Toc439260371"/>
      <w:bookmarkStart w:id="615" w:name="_Toc513396402"/>
      <w:r>
        <w:t>Penambahan maven-bundle-plugin pada pom.xml</w:t>
      </w:r>
      <w:bookmarkEnd w:id="611"/>
      <w:bookmarkEnd w:id="612"/>
      <w:bookmarkEnd w:id="613"/>
      <w:bookmarkEnd w:id="614"/>
      <w:bookmarkEnd w:id="615"/>
    </w:p>
    <w:p w:rsidR="009837D1" w:rsidRDefault="009837D1" w:rsidP="009837D1"/>
    <w:p w:rsidR="00B21491" w:rsidRDefault="00B21491" w:rsidP="00B21491">
      <w:pPr>
        <w:ind w:firstLine="720"/>
      </w:pPr>
      <w:r>
        <w:t xml:space="preserve">Untuk membuat aplikasi Spring MVC yang mendukung OSGi, aplikasi web standard perlu diubah menjadi </w:t>
      </w:r>
      <w:r w:rsidRPr="00E764E7">
        <w:rPr>
          <w:i/>
        </w:rPr>
        <w:t>web</w:t>
      </w:r>
      <w:r>
        <w:t xml:space="preserve"> </w:t>
      </w:r>
      <w:r w:rsidRPr="00E764E7">
        <w:rPr>
          <w:i/>
        </w:rPr>
        <w:t>bundle</w:t>
      </w:r>
      <w:r>
        <w:t xml:space="preserve">. Pembuatan </w:t>
      </w:r>
      <w:r w:rsidRPr="00E764E7">
        <w:rPr>
          <w:i/>
        </w:rPr>
        <w:t>web</w:t>
      </w:r>
      <w:r>
        <w:t xml:space="preserve"> </w:t>
      </w:r>
      <w:r w:rsidRPr="00E764E7">
        <w:rPr>
          <w:i/>
        </w:rPr>
        <w:t>bundle</w:t>
      </w:r>
      <w:r>
        <w:t xml:space="preserve"> dilakukan dengan cara berikut:</w:t>
      </w:r>
    </w:p>
    <w:p w:rsidR="00B21491" w:rsidRDefault="00B21491" w:rsidP="00B21491">
      <w:pPr>
        <w:ind w:firstLine="720"/>
      </w:pPr>
    </w:p>
    <w:p w:rsidR="00B21491" w:rsidRPr="00E764E7" w:rsidRDefault="00B21491" w:rsidP="00A01DBC">
      <w:pPr>
        <w:pStyle w:val="ListParagraph"/>
        <w:numPr>
          <w:ilvl w:val="0"/>
          <w:numId w:val="102"/>
        </w:numPr>
        <w:spacing w:line="259" w:lineRule="auto"/>
        <w:ind w:left="426"/>
        <w:jc w:val="left"/>
        <w:rPr>
          <w:rFonts w:asciiTheme="minorHAnsi" w:hAnsiTheme="minorHAnsi" w:cstheme="minorHAnsi"/>
          <w:sz w:val="16"/>
          <w:szCs w:val="16"/>
        </w:rPr>
      </w:pPr>
      <w:r>
        <w:t>Menambahkan maven-bundle-plugin pada pom.x</w:t>
      </w:r>
      <w:r w:rsidR="00042C11">
        <w:t xml:space="preserve">ml seperti pada </w:t>
      </w:r>
      <w:r w:rsidR="00042C11" w:rsidRPr="00042C11">
        <w:rPr>
          <w:sz w:val="28"/>
        </w:rPr>
        <w:fldChar w:fldCharType="begin"/>
      </w:r>
      <w:r w:rsidR="00042C11" w:rsidRPr="00042C11">
        <w:rPr>
          <w:sz w:val="28"/>
        </w:rPr>
        <w:instrText xml:space="preserve"> REF _Ref440518842 \h  \* MERGEFORMAT </w:instrText>
      </w:r>
      <w:r w:rsidR="00042C11" w:rsidRPr="00042C11">
        <w:rPr>
          <w:sz w:val="28"/>
        </w:rPr>
      </w:r>
      <w:r w:rsidR="00042C11" w:rsidRPr="00042C11">
        <w:rPr>
          <w:sz w:val="28"/>
        </w:rPr>
        <w:fldChar w:fldCharType="separate"/>
      </w:r>
      <w:r w:rsidR="00EC2FF0" w:rsidRPr="00EC2FF0">
        <w:t>Kode Sumber 4.41</w:t>
      </w:r>
      <w:r w:rsidR="00042C11" w:rsidRPr="00042C11">
        <w:rPr>
          <w:sz w:val="28"/>
        </w:rPr>
        <w:fldChar w:fldCharType="end"/>
      </w:r>
    </w:p>
    <w:p w:rsidR="00B21491" w:rsidRPr="00B21491" w:rsidRDefault="00B21491" w:rsidP="00B21491">
      <w:pPr>
        <w:pStyle w:val="ListParagraph"/>
        <w:spacing w:line="259" w:lineRule="auto"/>
        <w:ind w:left="426"/>
        <w:jc w:val="left"/>
        <w:rPr>
          <w:rFonts w:asciiTheme="minorHAnsi" w:hAnsiTheme="minorHAnsi" w:cstheme="minorHAnsi"/>
          <w:sz w:val="16"/>
          <w:szCs w:val="16"/>
        </w:rPr>
      </w:pP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b/>
          <w:bCs/>
          <w:color w:val="006699"/>
          <w:sz w:val="16"/>
          <w:szCs w:val="16"/>
          <w:bdr w:val="none" w:sz="0" w:space="0" w:color="auto" w:frame="1"/>
          <w:lang w:eastAsia="en-US"/>
        </w:rPr>
        <w:t>&lt;plugin&gt;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proofErr w:type="gramStart"/>
      <w:r w:rsidRPr="00B21491">
        <w:rPr>
          <w:rFonts w:asciiTheme="minorHAnsi" w:hAnsiTheme="minorHAnsi" w:cstheme="minorHAnsi"/>
          <w:b/>
          <w:bCs/>
          <w:color w:val="006699"/>
          <w:sz w:val="16"/>
          <w:szCs w:val="16"/>
          <w:bdr w:val="none" w:sz="0" w:space="0" w:color="auto" w:frame="1"/>
          <w:lang w:eastAsia="en-US"/>
        </w:rPr>
        <w:t>&lt;groupId&gt;</w:t>
      </w:r>
      <w:r w:rsidRPr="00B21491">
        <w:rPr>
          <w:rFonts w:asciiTheme="minorHAnsi" w:hAnsiTheme="minorHAnsi" w:cstheme="minorHAnsi"/>
          <w:color w:val="000000"/>
          <w:sz w:val="16"/>
          <w:szCs w:val="16"/>
          <w:bdr w:val="none" w:sz="0" w:space="0" w:color="auto" w:frame="1"/>
          <w:lang w:eastAsia="en-US"/>
        </w:rPr>
        <w:t>org.apache.felix</w:t>
      </w:r>
      <w:proofErr w:type="gramEnd"/>
      <w:r w:rsidRPr="00B21491">
        <w:rPr>
          <w:rFonts w:asciiTheme="minorHAnsi" w:hAnsiTheme="minorHAnsi" w:cstheme="minorHAnsi"/>
          <w:b/>
          <w:bCs/>
          <w:color w:val="006699"/>
          <w:sz w:val="16"/>
          <w:szCs w:val="16"/>
          <w:bdr w:val="none" w:sz="0" w:space="0" w:color="auto" w:frame="1"/>
          <w:lang w:eastAsia="en-US"/>
        </w:rPr>
        <w:t>&lt;/groupId&gt;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&lt;artifactId&gt;</w:t>
      </w:r>
      <w:r w:rsidRPr="00B21491">
        <w:rPr>
          <w:rFonts w:asciiTheme="minorHAnsi" w:hAnsiTheme="minorHAnsi" w:cstheme="minorHAnsi"/>
          <w:color w:val="000000"/>
          <w:sz w:val="16"/>
          <w:szCs w:val="16"/>
          <w:bdr w:val="none" w:sz="0" w:space="0" w:color="auto" w:frame="1"/>
          <w:lang w:eastAsia="en-US"/>
        </w:rPr>
        <w:t>maven-bundle-plugin</w:t>
      </w:r>
      <w:r w:rsidRPr="00B21491">
        <w:rPr>
          <w:rFonts w:asciiTheme="minorHAnsi" w:hAnsiTheme="minorHAnsi" w:cstheme="minorHAnsi"/>
          <w:b/>
          <w:bCs/>
          <w:color w:val="006699"/>
          <w:sz w:val="16"/>
          <w:szCs w:val="16"/>
          <w:bdr w:val="none" w:sz="0" w:space="0" w:color="auto" w:frame="1"/>
          <w:lang w:eastAsia="en-US"/>
        </w:rPr>
        <w:t>&lt;/artifactId&gt;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&lt;version&gt;</w:t>
      </w:r>
      <w:r w:rsidRPr="00B21491">
        <w:rPr>
          <w:rFonts w:asciiTheme="minorHAnsi" w:hAnsiTheme="minorHAnsi" w:cstheme="minorHAnsi"/>
          <w:color w:val="000000"/>
          <w:sz w:val="16"/>
          <w:szCs w:val="16"/>
          <w:bdr w:val="none" w:sz="0" w:space="0" w:color="auto" w:frame="1"/>
          <w:lang w:eastAsia="en-US"/>
        </w:rPr>
        <w:t>2.1.0</w:t>
      </w:r>
      <w:r w:rsidRPr="00B21491">
        <w:rPr>
          <w:rFonts w:asciiTheme="minorHAnsi" w:hAnsiTheme="minorHAnsi" w:cstheme="minorHAnsi"/>
          <w:b/>
          <w:bCs/>
          <w:color w:val="006699"/>
          <w:sz w:val="16"/>
          <w:szCs w:val="16"/>
          <w:bdr w:val="none" w:sz="0" w:space="0" w:color="auto" w:frame="1"/>
          <w:lang w:eastAsia="en-US"/>
        </w:rPr>
        <w:t>&lt;/version&gt;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&lt;extensions&gt;</w:t>
      </w:r>
      <w:r w:rsidRPr="00B21491">
        <w:rPr>
          <w:rFonts w:asciiTheme="minorHAnsi" w:hAnsiTheme="minorHAnsi" w:cstheme="minorHAnsi"/>
          <w:color w:val="000000"/>
          <w:sz w:val="16"/>
          <w:szCs w:val="16"/>
          <w:bdr w:val="none" w:sz="0" w:space="0" w:color="auto" w:frame="1"/>
          <w:lang w:eastAsia="en-US"/>
        </w:rPr>
        <w:t>true</w:t>
      </w:r>
      <w:r w:rsidRPr="00B21491">
        <w:rPr>
          <w:rFonts w:asciiTheme="minorHAnsi" w:hAnsiTheme="minorHAnsi" w:cstheme="minorHAnsi"/>
          <w:b/>
          <w:bCs/>
          <w:color w:val="006699"/>
          <w:sz w:val="16"/>
          <w:szCs w:val="16"/>
          <w:bdr w:val="none" w:sz="0" w:space="0" w:color="auto" w:frame="1"/>
          <w:lang w:eastAsia="en-US"/>
        </w:rPr>
        <w:t>&lt;/extensions&gt;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&lt;configuration&gt;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&lt;supportedProjectTypes&gt;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&lt;supportedProjectType&gt;</w:t>
      </w:r>
      <w:r w:rsidRPr="00B21491">
        <w:rPr>
          <w:rFonts w:asciiTheme="minorHAnsi" w:hAnsiTheme="minorHAnsi" w:cstheme="minorHAnsi"/>
          <w:color w:val="000000"/>
          <w:sz w:val="16"/>
          <w:szCs w:val="16"/>
          <w:bdr w:val="none" w:sz="0" w:space="0" w:color="auto" w:frame="1"/>
          <w:lang w:eastAsia="en-US"/>
        </w:rPr>
        <w:t>war</w:t>
      </w:r>
      <w:r w:rsidRPr="00B21491">
        <w:rPr>
          <w:rFonts w:asciiTheme="minorHAnsi" w:hAnsiTheme="minorHAnsi" w:cstheme="minorHAnsi"/>
          <w:b/>
          <w:bCs/>
          <w:color w:val="006699"/>
          <w:sz w:val="16"/>
          <w:szCs w:val="16"/>
          <w:bdr w:val="none" w:sz="0" w:space="0" w:color="auto" w:frame="1"/>
          <w:lang w:eastAsia="en-US"/>
        </w:rPr>
        <w:t>&lt;/supportedProjectType&gt;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&lt;supportedProjectType&gt;</w:t>
      </w:r>
      <w:r w:rsidRPr="00B21491">
        <w:rPr>
          <w:rFonts w:asciiTheme="minorHAnsi" w:hAnsiTheme="minorHAnsi" w:cstheme="minorHAnsi"/>
          <w:color w:val="000000"/>
          <w:sz w:val="16"/>
          <w:szCs w:val="16"/>
          <w:bdr w:val="none" w:sz="0" w:space="0" w:color="auto" w:frame="1"/>
          <w:lang w:eastAsia="en-US"/>
        </w:rPr>
        <w:t>bundle</w:t>
      </w:r>
      <w:r w:rsidRPr="00B21491">
        <w:rPr>
          <w:rFonts w:asciiTheme="minorHAnsi" w:hAnsiTheme="minorHAnsi" w:cstheme="minorHAnsi"/>
          <w:b/>
          <w:bCs/>
          <w:color w:val="006699"/>
          <w:sz w:val="16"/>
          <w:szCs w:val="16"/>
          <w:bdr w:val="none" w:sz="0" w:space="0" w:color="auto" w:frame="1"/>
          <w:lang w:eastAsia="en-US"/>
        </w:rPr>
        <w:t>&lt;/supportedProjectType&gt;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&lt;/supportedProjectTypes&gt;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&lt;instructions&gt;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&lt;Bundle-Classpath&gt;</w:t>
      </w:r>
      <w:r w:rsidRPr="00B21491">
        <w:rPr>
          <w:rFonts w:asciiTheme="minorHAnsi" w:hAnsiTheme="minorHAnsi" w:cstheme="minorHAnsi"/>
          <w:color w:val="000000"/>
          <w:sz w:val="16"/>
          <w:szCs w:val="16"/>
          <w:bdr w:val="none" w:sz="0" w:space="0" w:color="auto" w:frame="1"/>
          <w:lang w:eastAsia="en-US"/>
        </w:rPr>
        <w:t>WEB-INF/classes</w:t>
      </w:r>
      <w:r w:rsidRPr="00B21491">
        <w:rPr>
          <w:rFonts w:asciiTheme="minorHAnsi" w:hAnsiTheme="minorHAnsi" w:cstheme="minorHAnsi"/>
          <w:b/>
          <w:bCs/>
          <w:color w:val="006699"/>
          <w:sz w:val="16"/>
          <w:szCs w:val="16"/>
          <w:bdr w:val="none" w:sz="0" w:space="0" w:color="auto" w:frame="1"/>
          <w:lang w:eastAsia="en-US"/>
        </w:rPr>
        <w:t>&lt;/Bundle-Classpath&gt;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&lt;Web-ContextPath&gt;</w:t>
      </w:r>
      <w:r w:rsidRPr="00B21491">
        <w:rPr>
          <w:rFonts w:asciiTheme="minorHAnsi" w:hAnsiTheme="minorHAnsi" w:cstheme="minorHAnsi"/>
          <w:color w:val="000000"/>
          <w:sz w:val="16"/>
          <w:szCs w:val="16"/>
          <w:bdr w:val="none" w:sz="0" w:space="0" w:color="auto" w:frame="1"/>
          <w:lang w:eastAsia="en-US"/>
        </w:rPr>
        <w:t>springmvcosgi</w:t>
      </w:r>
      <w:r w:rsidRPr="00B21491">
        <w:rPr>
          <w:rFonts w:asciiTheme="minorHAnsi" w:hAnsiTheme="minorHAnsi" w:cstheme="minorHAnsi"/>
          <w:b/>
          <w:bCs/>
          <w:color w:val="006699"/>
          <w:sz w:val="16"/>
          <w:szCs w:val="16"/>
          <w:bdr w:val="none" w:sz="0" w:space="0" w:color="auto" w:frame="1"/>
          <w:lang w:eastAsia="en-US"/>
        </w:rPr>
        <w:t>&lt;/Web-ContextPath&gt;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&lt;Import-</w:t>
      </w:r>
      <w:proofErr w:type="gramStart"/>
      <w:r w:rsidRPr="00B21491">
        <w:rPr>
          <w:rFonts w:asciiTheme="minorHAnsi" w:hAnsiTheme="minorHAnsi" w:cstheme="minorHAnsi"/>
          <w:b/>
          <w:bCs/>
          <w:color w:val="006699"/>
          <w:sz w:val="16"/>
          <w:szCs w:val="16"/>
          <w:bdr w:val="none" w:sz="0" w:space="0" w:color="auto" w:frame="1"/>
          <w:lang w:eastAsia="en-US"/>
        </w:rPr>
        <w:t>Library&gt;</w:t>
      </w:r>
      <w:r w:rsidRPr="00B21491">
        <w:rPr>
          <w:rFonts w:asciiTheme="minorHAnsi" w:hAnsiTheme="minorHAnsi" w:cstheme="minorHAnsi"/>
          <w:color w:val="000000"/>
          <w:sz w:val="16"/>
          <w:szCs w:val="16"/>
          <w:bdr w:val="none" w:sz="0" w:space="0" w:color="auto" w:frame="1"/>
          <w:lang w:eastAsia="en-US"/>
        </w:rPr>
        <w:t>org.springframework.spring</w:t>
      </w:r>
      <w:proofErr w:type="gramEnd"/>
      <w:r w:rsidRPr="00B21491">
        <w:rPr>
          <w:rFonts w:asciiTheme="minorHAnsi" w:hAnsiTheme="minorHAnsi" w:cstheme="minorHAnsi"/>
          <w:color w:val="000000"/>
          <w:sz w:val="16"/>
          <w:szCs w:val="16"/>
          <w:bdr w:val="none" w:sz="0" w:space="0" w:color="auto" w:frame="1"/>
          <w:lang w:eastAsia="en-US"/>
        </w:rPr>
        <w:t>;</w:t>
      </w:r>
      <w:r w:rsidRPr="00B21491">
        <w:rPr>
          <w:rFonts w:asciiTheme="minorHAnsi" w:hAnsiTheme="minorHAnsi" w:cstheme="minorHAnsi"/>
          <w:color w:val="FF0000"/>
          <w:sz w:val="16"/>
          <w:szCs w:val="16"/>
          <w:bdr w:val="none" w:sz="0" w:space="0" w:color="auto" w:frame="1"/>
          <w:lang w:eastAsia="en-US"/>
        </w:rPr>
        <w:t>version</w:t>
      </w:r>
      <w:r w:rsidRPr="00B21491">
        <w:rPr>
          <w:rFonts w:asciiTheme="minorHAnsi" w:hAnsiTheme="minorHAnsi" w:cstheme="minorHAnsi"/>
          <w:color w:val="000000"/>
          <w:sz w:val="16"/>
          <w:szCs w:val="16"/>
          <w:bdr w:val="none" w:sz="0" w:space="0" w:color="auto" w:frame="1"/>
          <w:lang w:eastAsia="en-US"/>
        </w:rPr>
        <w:t>=</w:t>
      </w:r>
      <w:r w:rsidRPr="00B21491">
        <w:rPr>
          <w:rFonts w:asciiTheme="minorHAnsi" w:hAnsiTheme="minorHAnsi" w:cstheme="minorHAnsi"/>
          <w:color w:val="0000FF"/>
          <w:sz w:val="16"/>
          <w:szCs w:val="16"/>
          <w:bdr w:val="none" w:sz="0" w:space="0" w:color="auto" w:frame="1"/>
          <w:lang w:eastAsia="en-US"/>
        </w:rPr>
        <w:t>"3.1.0.RELEASE"</w:t>
      </w:r>
      <w:r w:rsidRPr="00B21491">
        <w:rPr>
          <w:rFonts w:asciiTheme="minorHAnsi" w:hAnsiTheme="minorHAnsi" w:cstheme="minorHAnsi"/>
          <w:b/>
          <w:bCs/>
          <w:color w:val="006699"/>
          <w:sz w:val="16"/>
          <w:szCs w:val="16"/>
          <w:bdr w:val="none" w:sz="0" w:space="0" w:color="auto" w:frame="1"/>
          <w:lang w:eastAsia="en-US"/>
        </w:rPr>
        <w:t>&lt;/Import-Library&gt;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lastRenderedPageBreak/>
        <w:t>            </w:t>
      </w:r>
      <w:r w:rsidRPr="00B21491">
        <w:rPr>
          <w:rFonts w:asciiTheme="minorHAnsi" w:hAnsiTheme="minorHAnsi" w:cstheme="minorHAnsi"/>
          <w:b/>
          <w:bCs/>
          <w:color w:val="006699"/>
          <w:sz w:val="16"/>
          <w:szCs w:val="16"/>
          <w:bdr w:val="none" w:sz="0" w:space="0" w:color="auto" w:frame="1"/>
          <w:lang w:eastAsia="en-US"/>
        </w:rPr>
        <w:t>&lt;Import-</w:t>
      </w:r>
      <w:proofErr w:type="gramStart"/>
      <w:r w:rsidRPr="00B21491">
        <w:rPr>
          <w:rFonts w:asciiTheme="minorHAnsi" w:hAnsiTheme="minorHAnsi" w:cstheme="minorHAnsi"/>
          <w:b/>
          <w:bCs/>
          <w:color w:val="006699"/>
          <w:sz w:val="16"/>
          <w:szCs w:val="16"/>
          <w:bdr w:val="none" w:sz="0" w:space="0" w:color="auto" w:frame="1"/>
          <w:lang w:eastAsia="en-US"/>
        </w:rPr>
        <w:t>Bundle&gt;</w:t>
      </w:r>
      <w:r w:rsidRPr="00B21491">
        <w:rPr>
          <w:rFonts w:asciiTheme="minorHAnsi" w:hAnsiTheme="minorHAnsi" w:cstheme="minorHAnsi"/>
          <w:color w:val="000000"/>
          <w:sz w:val="16"/>
          <w:szCs w:val="16"/>
          <w:bdr w:val="none" w:sz="0" w:space="0" w:color="auto" w:frame="1"/>
          <w:lang w:eastAsia="en-US"/>
        </w:rPr>
        <w:t>com.springsource.javax.servlet.jsp.jstl;</w:t>
      </w:r>
      <w:r w:rsidRPr="00B21491">
        <w:rPr>
          <w:rFonts w:asciiTheme="minorHAnsi" w:hAnsiTheme="minorHAnsi" w:cstheme="minorHAnsi"/>
          <w:color w:val="FF0000"/>
          <w:sz w:val="16"/>
          <w:szCs w:val="16"/>
          <w:bdr w:val="none" w:sz="0" w:space="0" w:color="auto" w:frame="1"/>
          <w:lang w:eastAsia="en-US"/>
        </w:rPr>
        <w:t>version</w:t>
      </w:r>
      <w:proofErr w:type="gramEnd"/>
      <w:r w:rsidRPr="00B21491">
        <w:rPr>
          <w:rFonts w:asciiTheme="minorHAnsi" w:hAnsiTheme="minorHAnsi" w:cstheme="minorHAnsi"/>
          <w:color w:val="000000"/>
          <w:sz w:val="16"/>
          <w:szCs w:val="16"/>
          <w:bdr w:val="none" w:sz="0" w:space="0" w:color="auto" w:frame="1"/>
          <w:lang w:eastAsia="en-US"/>
        </w:rPr>
        <w:t>=</w:t>
      </w:r>
      <w:r w:rsidRPr="00B21491">
        <w:rPr>
          <w:rFonts w:asciiTheme="minorHAnsi" w:hAnsiTheme="minorHAnsi" w:cstheme="minorHAnsi"/>
          <w:color w:val="0000FF"/>
          <w:sz w:val="16"/>
          <w:szCs w:val="16"/>
          <w:bdr w:val="none" w:sz="0" w:space="0" w:color="auto" w:frame="1"/>
          <w:lang w:eastAsia="en-US"/>
        </w:rPr>
        <w:t>"1.2.0"</w:t>
      </w:r>
      <w:r w:rsidRPr="00B21491">
        <w:rPr>
          <w:rFonts w:asciiTheme="minorHAnsi" w:hAnsiTheme="minorHAnsi" w:cstheme="minorHAnsi"/>
          <w:b/>
          <w:bCs/>
          <w:color w:val="006699"/>
          <w:sz w:val="16"/>
          <w:szCs w:val="16"/>
          <w:bdr w:val="none" w:sz="0" w:space="0" w:color="auto" w:frame="1"/>
          <w:lang w:eastAsia="en-US"/>
        </w:rPr>
        <w:t>&lt;/Import-Bundle&gt;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&lt;Import-Package&gt;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proofErr w:type="gramStart"/>
      <w:r w:rsidRPr="00B21491">
        <w:rPr>
          <w:rFonts w:asciiTheme="minorHAnsi" w:hAnsiTheme="minorHAnsi" w:cstheme="minorHAnsi"/>
          <w:color w:val="000000"/>
          <w:sz w:val="16"/>
          <w:szCs w:val="16"/>
          <w:bdr w:val="none" w:sz="0" w:space="0" w:color="auto" w:frame="1"/>
          <w:lang w:eastAsia="en-US"/>
        </w:rPr>
        <w:t>org.eclipse.virgo.web.dm;</w:t>
      </w:r>
      <w:r w:rsidRPr="00B21491">
        <w:rPr>
          <w:rFonts w:asciiTheme="minorHAnsi" w:hAnsiTheme="minorHAnsi" w:cstheme="minorHAnsi"/>
          <w:color w:val="FF0000"/>
          <w:sz w:val="16"/>
          <w:szCs w:val="16"/>
          <w:bdr w:val="none" w:sz="0" w:space="0" w:color="auto" w:frame="1"/>
          <w:lang w:eastAsia="en-US"/>
        </w:rPr>
        <w:t>version</w:t>
      </w:r>
      <w:proofErr w:type="gramEnd"/>
      <w:r w:rsidRPr="00B21491">
        <w:rPr>
          <w:rFonts w:asciiTheme="minorHAnsi" w:hAnsiTheme="minorHAnsi" w:cstheme="minorHAnsi"/>
          <w:color w:val="000000"/>
          <w:sz w:val="16"/>
          <w:szCs w:val="16"/>
          <w:bdr w:val="none" w:sz="0" w:space="0" w:color="auto" w:frame="1"/>
          <w:lang w:eastAsia="en-US"/>
        </w:rPr>
        <w:t>=</w:t>
      </w:r>
      <w:r w:rsidRPr="00B21491">
        <w:rPr>
          <w:rFonts w:asciiTheme="minorHAnsi" w:hAnsiTheme="minorHAnsi" w:cstheme="minorHAnsi"/>
          <w:color w:val="0000FF"/>
          <w:sz w:val="16"/>
          <w:szCs w:val="16"/>
          <w:bdr w:val="none" w:sz="0" w:space="0" w:color="auto" w:frame="1"/>
          <w:lang w:eastAsia="en-US"/>
        </w:rPr>
        <w:t>"3.6.3.RELEASE"</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&lt;/Import-Package&gt;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&lt;/instructions&gt;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&lt;/configuration&gt;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&lt;executions&gt;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&lt;execution&gt;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&lt;id&gt;</w:t>
      </w:r>
      <w:r w:rsidRPr="00B21491">
        <w:rPr>
          <w:rFonts w:asciiTheme="minorHAnsi" w:hAnsiTheme="minorHAnsi" w:cstheme="minorHAnsi"/>
          <w:color w:val="000000"/>
          <w:sz w:val="16"/>
          <w:szCs w:val="16"/>
          <w:bdr w:val="none" w:sz="0" w:space="0" w:color="auto" w:frame="1"/>
          <w:lang w:eastAsia="en-US"/>
        </w:rPr>
        <w:t>bundle-manifest</w:t>
      </w:r>
      <w:r w:rsidRPr="00B21491">
        <w:rPr>
          <w:rFonts w:asciiTheme="minorHAnsi" w:hAnsiTheme="minorHAnsi" w:cstheme="minorHAnsi"/>
          <w:b/>
          <w:bCs/>
          <w:color w:val="006699"/>
          <w:sz w:val="16"/>
          <w:szCs w:val="16"/>
          <w:bdr w:val="none" w:sz="0" w:space="0" w:color="auto" w:frame="1"/>
          <w:lang w:eastAsia="en-US"/>
        </w:rPr>
        <w:t>&lt;/id&gt;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&lt;phase&gt;</w:t>
      </w:r>
      <w:r w:rsidRPr="00B21491">
        <w:rPr>
          <w:rFonts w:asciiTheme="minorHAnsi" w:hAnsiTheme="minorHAnsi" w:cstheme="minorHAnsi"/>
          <w:color w:val="000000"/>
          <w:sz w:val="16"/>
          <w:szCs w:val="16"/>
          <w:bdr w:val="none" w:sz="0" w:space="0" w:color="auto" w:frame="1"/>
          <w:lang w:eastAsia="en-US"/>
        </w:rPr>
        <w:t>process-classes</w:t>
      </w:r>
      <w:r w:rsidRPr="00B21491">
        <w:rPr>
          <w:rFonts w:asciiTheme="minorHAnsi" w:hAnsiTheme="minorHAnsi" w:cstheme="minorHAnsi"/>
          <w:b/>
          <w:bCs/>
          <w:color w:val="006699"/>
          <w:sz w:val="16"/>
          <w:szCs w:val="16"/>
          <w:bdr w:val="none" w:sz="0" w:space="0" w:color="auto" w:frame="1"/>
          <w:lang w:eastAsia="en-US"/>
        </w:rPr>
        <w:t>&lt;/phase&gt;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&lt;goals&gt;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&lt;goal&gt;</w:t>
      </w:r>
      <w:r w:rsidRPr="00B21491">
        <w:rPr>
          <w:rFonts w:asciiTheme="minorHAnsi" w:hAnsiTheme="minorHAnsi" w:cstheme="minorHAnsi"/>
          <w:color w:val="000000"/>
          <w:sz w:val="16"/>
          <w:szCs w:val="16"/>
          <w:bdr w:val="none" w:sz="0" w:space="0" w:color="auto" w:frame="1"/>
          <w:lang w:eastAsia="en-US"/>
        </w:rPr>
        <w:t>manifest</w:t>
      </w:r>
      <w:r w:rsidRPr="00B21491">
        <w:rPr>
          <w:rFonts w:asciiTheme="minorHAnsi" w:hAnsiTheme="minorHAnsi" w:cstheme="minorHAnsi"/>
          <w:b/>
          <w:bCs/>
          <w:color w:val="006699"/>
          <w:sz w:val="16"/>
          <w:szCs w:val="16"/>
          <w:bdr w:val="none" w:sz="0" w:space="0" w:color="auto" w:frame="1"/>
          <w:lang w:eastAsia="en-US"/>
        </w:rPr>
        <w:t>&lt;/goal&gt;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&lt;/goals&gt;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&lt;/execution&gt;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&lt;/executions&gt;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b/>
          <w:bCs/>
          <w:color w:val="006699"/>
          <w:sz w:val="16"/>
          <w:szCs w:val="16"/>
          <w:bdr w:val="none" w:sz="0" w:space="0" w:color="auto" w:frame="1"/>
          <w:lang w:eastAsia="en-US"/>
        </w:rPr>
        <w:t>&lt;/plugin&gt;</w:t>
      </w:r>
      <w:r w:rsidRPr="00B21491">
        <w:rPr>
          <w:rFonts w:asciiTheme="minorHAnsi" w:hAnsiTheme="minorHAnsi" w:cstheme="minorHAnsi"/>
          <w:color w:val="000000"/>
          <w:sz w:val="16"/>
          <w:szCs w:val="16"/>
          <w:bdr w:val="none" w:sz="0" w:space="0" w:color="auto" w:frame="1"/>
          <w:lang w:eastAsia="en-US"/>
        </w:rPr>
        <w:t>  </w:t>
      </w:r>
    </w:p>
    <w:p w:rsidR="00B21491" w:rsidRPr="00871C59" w:rsidRDefault="00B21491" w:rsidP="00E764E7">
      <w:pPr>
        <w:spacing w:line="259" w:lineRule="auto"/>
        <w:jc w:val="left"/>
        <w:rPr>
          <w:rFonts w:asciiTheme="minorHAnsi" w:hAnsiTheme="minorHAnsi" w:cstheme="minorHAnsi"/>
        </w:rPr>
      </w:pPr>
    </w:p>
    <w:p w:rsidR="00E764E7" w:rsidRPr="006766A4" w:rsidRDefault="00E764E7" w:rsidP="00E764E7">
      <w:pPr>
        <w:jc w:val="center"/>
        <w:rPr>
          <w:b/>
          <w:sz w:val="18"/>
        </w:rPr>
      </w:pPr>
      <w:bookmarkStart w:id="616" w:name="_Ref440518842"/>
      <w:bookmarkStart w:id="617" w:name="_Toc440864233"/>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41</w:t>
      </w:r>
      <w:r w:rsidRPr="006766A4">
        <w:rPr>
          <w:b/>
          <w:sz w:val="18"/>
        </w:rPr>
        <w:fldChar w:fldCharType="end"/>
      </w:r>
      <w:bookmarkEnd w:id="616"/>
      <w:r w:rsidRPr="006766A4">
        <w:rPr>
          <w:b/>
          <w:sz w:val="18"/>
        </w:rPr>
        <w:t xml:space="preserve"> </w:t>
      </w:r>
      <w:r>
        <w:rPr>
          <w:b/>
          <w:sz w:val="18"/>
        </w:rPr>
        <w:t>maven-bundle-plugin pada berkas pom.xml</w:t>
      </w:r>
      <w:bookmarkEnd w:id="617"/>
    </w:p>
    <w:p w:rsidR="00E764E7" w:rsidRDefault="00E764E7" w:rsidP="00E764E7"/>
    <w:p w:rsidR="00B21491" w:rsidRDefault="00E764E7" w:rsidP="00E764E7">
      <w:pPr>
        <w:pStyle w:val="ListParagraph"/>
        <w:ind w:left="0" w:firstLine="709"/>
      </w:pPr>
      <w:r>
        <w:t xml:space="preserve">Nilai pada </w:t>
      </w:r>
      <w:r w:rsidR="00446FB4">
        <w:t>elemen</w:t>
      </w:r>
      <w:r>
        <w:rPr>
          <w:i/>
        </w:rPr>
        <w:t xml:space="preserve"> </w:t>
      </w:r>
      <w:r>
        <w:t>&lt;Web-ContextPath perlu disesuaikan dengan perangkat lunak web yang dibuat.</w:t>
      </w:r>
    </w:p>
    <w:p w:rsidR="00B21491" w:rsidRDefault="00B21491" w:rsidP="00B21491">
      <w:r>
        <w:tab/>
        <w:t xml:space="preserve">&lt;Bundle-Classpath&gt; berisi </w:t>
      </w:r>
      <w:r w:rsidRPr="00E764E7">
        <w:rPr>
          <w:i/>
        </w:rPr>
        <w:t>classpath</w:t>
      </w:r>
      <w:r>
        <w:t xml:space="preserve"> dari bundle aplikasi spring mvc ini, dimana pada </w:t>
      </w:r>
      <w:r w:rsidRPr="00E764E7">
        <w:rPr>
          <w:i/>
        </w:rPr>
        <w:t>classpath</w:t>
      </w:r>
      <w:r>
        <w:t xml:space="preserve"> terdapat </w:t>
      </w:r>
      <w:r w:rsidRPr="00E764E7">
        <w:rPr>
          <w:i/>
        </w:rPr>
        <w:t>controller</w:t>
      </w:r>
      <w:r>
        <w:t xml:space="preserve"> yang</w:t>
      </w:r>
      <w:r w:rsidR="00446FB4">
        <w:t xml:space="preserve"> sudah dibuat. Jika elemen</w:t>
      </w:r>
      <w:r>
        <w:t xml:space="preserve"> ini tidak disertakan, </w:t>
      </w:r>
      <w:r w:rsidRPr="00E764E7">
        <w:rPr>
          <w:i/>
        </w:rPr>
        <w:t>controller</w:t>
      </w:r>
      <w:r>
        <w:t xml:space="preserve"> tidak akan di</w:t>
      </w:r>
      <w:r w:rsidR="00E764E7">
        <w:t>petakan</w:t>
      </w:r>
      <w:r>
        <w:t xml:space="preserve"> oleh </w:t>
      </w:r>
      <w:r w:rsidRPr="00E764E7">
        <w:rPr>
          <w:i/>
        </w:rPr>
        <w:t>servlet</w:t>
      </w:r>
      <w:r>
        <w:t xml:space="preserve"> dan tidak bisa dipanggil melalui </w:t>
      </w:r>
      <w:r w:rsidRPr="00E764E7">
        <w:rPr>
          <w:i/>
        </w:rPr>
        <w:t>web</w:t>
      </w:r>
      <w:r>
        <w:t xml:space="preserve"> </w:t>
      </w:r>
      <w:r w:rsidRPr="00E764E7">
        <w:rPr>
          <w:i/>
        </w:rPr>
        <w:t>browser</w:t>
      </w:r>
      <w:r>
        <w:t>.</w:t>
      </w:r>
    </w:p>
    <w:p w:rsidR="00B21491" w:rsidRDefault="00B21491" w:rsidP="00B21491">
      <w:r>
        <w:tab/>
        <w:t xml:space="preserve">&lt;Web-ContextPath&gt; merupakan </w:t>
      </w:r>
      <w:r w:rsidR="00446FB4">
        <w:t>elemen</w:t>
      </w:r>
      <w:r>
        <w:t xml:space="preserve"> yang berisi </w:t>
      </w:r>
      <w:r w:rsidR="00E764E7">
        <w:t>URL</w:t>
      </w:r>
      <w:r>
        <w:t xml:space="preserve"> </w:t>
      </w:r>
      <w:r w:rsidRPr="00E764E7">
        <w:rPr>
          <w:i/>
        </w:rPr>
        <w:t>mapping</w:t>
      </w:r>
      <w:r>
        <w:t xml:space="preserve"> untuk </w:t>
      </w:r>
      <w:r w:rsidRPr="00E764E7">
        <w:rPr>
          <w:i/>
        </w:rPr>
        <w:t>web</w:t>
      </w:r>
      <w:r>
        <w:t xml:space="preserve"> </w:t>
      </w:r>
      <w:r w:rsidRPr="00E764E7">
        <w:rPr>
          <w:i/>
        </w:rPr>
        <w:t>bundle</w:t>
      </w:r>
      <w:r w:rsidR="00446FB4">
        <w:t xml:space="preserve"> ini. Pada aplikasi ini, elemen </w:t>
      </w:r>
      <w:r>
        <w:t>&lt;Web-ContextPath&gt; diisi “springmvcosgi” sehingga untuk membuka web bundle ini url yang diperlukan adalah “[ip_address</w:t>
      </w:r>
      <w:proofErr w:type="gramStart"/>
      <w:r>
        <w:t>]:[</w:t>
      </w:r>
      <w:proofErr w:type="gramEnd"/>
      <w:r>
        <w:t>port_tomcat]/springmvcosgi/”</w:t>
      </w:r>
      <w:r w:rsidR="00E764E7">
        <w:t>.</w:t>
      </w:r>
    </w:p>
    <w:p w:rsidR="00B21491" w:rsidRPr="00E764E7" w:rsidRDefault="00B21491" w:rsidP="00B21491">
      <w:pPr>
        <w:rPr>
          <w:i/>
        </w:rPr>
      </w:pPr>
      <w:r>
        <w:tab/>
        <w:t xml:space="preserve">&lt;Import-Package&gt; merupakan </w:t>
      </w:r>
      <w:r w:rsidR="00446FB4">
        <w:t>elemen</w:t>
      </w:r>
      <w:r>
        <w:t xml:space="preserve"> standard dari spesifikasi </w:t>
      </w:r>
      <w:proofErr w:type="gramStart"/>
      <w:r>
        <w:t>OSGi  untuk</w:t>
      </w:r>
      <w:proofErr w:type="gramEnd"/>
      <w:r>
        <w:t xml:space="preserve"> menentukan dependensi </w:t>
      </w:r>
      <w:r w:rsidRPr="00E764E7">
        <w:rPr>
          <w:i/>
        </w:rPr>
        <w:t>package</w:t>
      </w:r>
      <w:r>
        <w:t xml:space="preserve"> yang diperlukan dari </w:t>
      </w:r>
      <w:r w:rsidRPr="00E764E7">
        <w:rPr>
          <w:i/>
        </w:rPr>
        <w:t>bundle</w:t>
      </w:r>
      <w:r>
        <w:t xml:space="preserve"> lain. Pada contoh ini, penulis menambahkan org.eclipse.virgo.web.dm versi 3.6.</w:t>
      </w:r>
      <w:proofErr w:type="gramStart"/>
      <w:r>
        <w:t>3.RELEASE</w:t>
      </w:r>
      <w:proofErr w:type="gramEnd"/>
      <w:r>
        <w:t xml:space="preserve"> dari OSGi </w:t>
      </w:r>
      <w:r w:rsidRPr="00E764E7">
        <w:rPr>
          <w:i/>
        </w:rPr>
        <w:t>container</w:t>
      </w:r>
      <w:r>
        <w:t xml:space="preserve"> sebagai dependensi </w:t>
      </w:r>
      <w:r w:rsidRPr="00E764E7">
        <w:rPr>
          <w:i/>
        </w:rPr>
        <w:t>package</w:t>
      </w:r>
      <w:r>
        <w:t xml:space="preserve"> yang diperlukan proyek ini. Package ini diperlukan untuk mengambil kelas </w:t>
      </w:r>
      <w:r w:rsidRPr="00E764E7">
        <w:rPr>
          <w:i/>
        </w:rPr>
        <w:lastRenderedPageBreak/>
        <w:t>ServerOsgiBundleXmlWebApplicationContext</w:t>
      </w:r>
      <w:r>
        <w:t xml:space="preserve"> yang akan dibahas pada langkah Menambahkan OSGi </w:t>
      </w:r>
      <w:r w:rsidRPr="00E764E7">
        <w:rPr>
          <w:i/>
        </w:rPr>
        <w:t>Application Context</w:t>
      </w:r>
      <w:r>
        <w:t xml:space="preserve"> pada web.xml</w:t>
      </w:r>
      <w:r w:rsidR="00E764E7">
        <w:t>.</w:t>
      </w:r>
    </w:p>
    <w:p w:rsidR="00B21491" w:rsidRDefault="00B21491" w:rsidP="00B21491">
      <w:r>
        <w:tab/>
        <w:t xml:space="preserve">&lt;Import-Bundle&gt; merupakan </w:t>
      </w:r>
      <w:r w:rsidR="00446FB4">
        <w:t>elemen</w:t>
      </w:r>
      <w:r>
        <w:t xml:space="preserve"> khusus spring </w:t>
      </w:r>
      <w:r w:rsidRPr="00E764E7">
        <w:rPr>
          <w:i/>
        </w:rPr>
        <w:t>dynamic</w:t>
      </w:r>
      <w:r>
        <w:t xml:space="preserve"> </w:t>
      </w:r>
      <w:r w:rsidRPr="00E764E7">
        <w:rPr>
          <w:i/>
        </w:rPr>
        <w:t>module</w:t>
      </w:r>
      <w:r>
        <w:t xml:space="preserve"> / gemiini blueprint untuk menentukan dependensi </w:t>
      </w:r>
      <w:r w:rsidRPr="00E764E7">
        <w:rPr>
          <w:i/>
        </w:rPr>
        <w:t>bundle</w:t>
      </w:r>
      <w:r>
        <w:t xml:space="preserve"> yang diperlukan oleh </w:t>
      </w:r>
      <w:r w:rsidRPr="00E764E7">
        <w:rPr>
          <w:i/>
        </w:rPr>
        <w:t>web</w:t>
      </w:r>
      <w:r>
        <w:t xml:space="preserve"> </w:t>
      </w:r>
      <w:r w:rsidRPr="00E764E7">
        <w:rPr>
          <w:i/>
        </w:rPr>
        <w:t>bundle</w:t>
      </w:r>
      <w:r>
        <w:t xml:space="preserve"> ini. Pada dasarnya </w:t>
      </w:r>
      <w:r w:rsidR="00446FB4">
        <w:t>elemen</w:t>
      </w:r>
      <w:r>
        <w:t xml:space="preserve"> ini mirip dengan </w:t>
      </w:r>
      <w:r w:rsidR="00446FB4">
        <w:t>elemen</w:t>
      </w:r>
      <w:r>
        <w:t xml:space="preserve"> &lt;Import-Package&gt; namun </w:t>
      </w:r>
      <w:r w:rsidR="00446FB4">
        <w:t>elemen</w:t>
      </w:r>
      <w:r>
        <w:t xml:space="preserve"> ini mengambil seluruh </w:t>
      </w:r>
      <w:r w:rsidRPr="00E764E7">
        <w:rPr>
          <w:i/>
        </w:rPr>
        <w:t>package</w:t>
      </w:r>
      <w:r>
        <w:t xml:space="preserve"> pada </w:t>
      </w:r>
      <w:r w:rsidRPr="00E764E7">
        <w:rPr>
          <w:i/>
        </w:rPr>
        <w:t>bundle</w:t>
      </w:r>
      <w:r>
        <w:t xml:space="preserve"> yang diperlukan. Pada kasus ini, penulis menambahkan </w:t>
      </w:r>
      <w:r w:rsidRPr="00E764E7">
        <w:rPr>
          <w:i/>
        </w:rPr>
        <w:t>bundle</w:t>
      </w:r>
      <w:r>
        <w:t xml:space="preserve"> </w:t>
      </w:r>
      <w:proofErr w:type="gramStart"/>
      <w:r>
        <w:t>com.springsource.javax.servlet.jsp.jstl</w:t>
      </w:r>
      <w:proofErr w:type="gramEnd"/>
      <w:r>
        <w:t xml:space="preserve"> versi 1.2.0 dari OSGi </w:t>
      </w:r>
      <w:r w:rsidRPr="00E764E7">
        <w:rPr>
          <w:i/>
        </w:rPr>
        <w:t>container</w:t>
      </w:r>
      <w:r>
        <w:t xml:space="preserve"> sebagai </w:t>
      </w:r>
      <w:r w:rsidRPr="00E764E7">
        <w:rPr>
          <w:i/>
        </w:rPr>
        <w:t>bundle</w:t>
      </w:r>
      <w:r>
        <w:t xml:space="preserve"> yang diperlukan proyek </w:t>
      </w:r>
      <w:r w:rsidR="00E764E7">
        <w:t>.</w:t>
      </w:r>
    </w:p>
    <w:p w:rsidR="00B21491" w:rsidRDefault="00B21491" w:rsidP="00B21491">
      <w:r>
        <w:tab/>
        <w:t xml:space="preserve">&lt;Import-Library&gt; merupakan </w:t>
      </w:r>
      <w:r w:rsidR="00446FB4">
        <w:t>elemen</w:t>
      </w:r>
      <w:r>
        <w:t xml:space="preserve"> khusus spring </w:t>
      </w:r>
      <w:r w:rsidRPr="00E764E7">
        <w:rPr>
          <w:i/>
        </w:rPr>
        <w:t>dynamic</w:t>
      </w:r>
      <w:r>
        <w:t xml:space="preserve"> </w:t>
      </w:r>
      <w:r w:rsidRPr="00E764E7">
        <w:rPr>
          <w:i/>
        </w:rPr>
        <w:t>module</w:t>
      </w:r>
      <w:r>
        <w:t xml:space="preserve"> / gemiini blueprint untuk menentukan kumpulan b</w:t>
      </w:r>
      <w:r w:rsidRPr="00E764E7">
        <w:rPr>
          <w:i/>
        </w:rPr>
        <w:t>u</w:t>
      </w:r>
      <w:r>
        <w:t xml:space="preserve">ndle yang diperlukan oleh </w:t>
      </w:r>
      <w:r w:rsidRPr="00E764E7">
        <w:rPr>
          <w:i/>
        </w:rPr>
        <w:t>bundle</w:t>
      </w:r>
      <w:r>
        <w:t xml:space="preserve">. Satu </w:t>
      </w:r>
      <w:r w:rsidRPr="00E764E7">
        <w:rPr>
          <w:i/>
        </w:rPr>
        <w:t>library</w:t>
      </w:r>
      <w:r>
        <w:t xml:space="preserve"> menyatakan beberapa </w:t>
      </w:r>
      <w:r w:rsidRPr="00E764E7">
        <w:rPr>
          <w:i/>
        </w:rPr>
        <w:t>bundle</w:t>
      </w:r>
      <w:r>
        <w:t xml:space="preserve"> yang termasuk dalam </w:t>
      </w:r>
      <w:r w:rsidRPr="00E764E7">
        <w:rPr>
          <w:i/>
        </w:rPr>
        <w:t>library</w:t>
      </w:r>
      <w:r>
        <w:t xml:space="preserve"> tersebut. Pada contoh ini, penulis menambahkan </w:t>
      </w:r>
      <w:r w:rsidRPr="00E764E7">
        <w:rPr>
          <w:i/>
        </w:rPr>
        <w:t>library</w:t>
      </w:r>
      <w:r>
        <w:t xml:space="preserve"> </w:t>
      </w:r>
      <w:proofErr w:type="gramStart"/>
      <w:r>
        <w:t>org.springframework</w:t>
      </w:r>
      <w:proofErr w:type="gramEnd"/>
      <w:r>
        <w:t xml:space="preserve">.spring versi 3.1.0.RELEASE dari OSGi </w:t>
      </w:r>
      <w:r w:rsidRPr="00E764E7">
        <w:rPr>
          <w:i/>
        </w:rPr>
        <w:t>container</w:t>
      </w:r>
      <w:r>
        <w:t xml:space="preserve"> sebagai </w:t>
      </w:r>
      <w:r w:rsidRPr="00E764E7">
        <w:rPr>
          <w:i/>
        </w:rPr>
        <w:t>library</w:t>
      </w:r>
      <w:r>
        <w:t xml:space="preserve"> yang diperlukan proyek</w:t>
      </w:r>
      <w:r w:rsidR="00E764E7">
        <w:t>.</w:t>
      </w:r>
    </w:p>
    <w:p w:rsidR="00B21491" w:rsidRDefault="00B21491" w:rsidP="00B21491">
      <w:pPr>
        <w:ind w:firstLine="720"/>
      </w:pPr>
      <w:r>
        <w:t>Berikut ilustrasi perbedaan antara Import-Package, Import-Bundle, dan Import-Library</w:t>
      </w:r>
      <w:r w:rsidR="00E764E7">
        <w:t>.</w:t>
      </w:r>
    </w:p>
    <w:p w:rsidR="00B21491" w:rsidRDefault="00B21491" w:rsidP="00B21491">
      <w:pPr>
        <w:pStyle w:val="ListParagraph"/>
      </w:pPr>
    </w:p>
    <w:p w:rsidR="003513BE" w:rsidRDefault="00871C59" w:rsidP="00B21491">
      <w:pPr>
        <w:pStyle w:val="ListParagraph"/>
      </w:pPr>
      <w:r>
        <w:rPr>
          <w:noProof/>
          <w:lang w:eastAsia="en-US"/>
        </w:rPr>
        <w:drawing>
          <wp:anchor distT="0" distB="0" distL="114300" distR="114300" simplePos="0" relativeHeight="251332608" behindDoc="0" locked="0" layoutInCell="1" allowOverlap="1" wp14:anchorId="776EE3AB" wp14:editId="742110CD">
            <wp:simplePos x="0" y="0"/>
            <wp:positionH relativeFrom="margin">
              <wp:posOffset>779780</wp:posOffset>
            </wp:positionH>
            <wp:positionV relativeFrom="paragraph">
              <wp:posOffset>66040</wp:posOffset>
            </wp:positionV>
            <wp:extent cx="2148840" cy="2015490"/>
            <wp:effectExtent l="0" t="0" r="0" b="0"/>
            <wp:wrapNone/>
            <wp:docPr id="450764" name="Picture 450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port-package.png"/>
                    <pic:cNvPicPr/>
                  </pic:nvPicPr>
                  <pic:blipFill>
                    <a:blip r:embed="rId180">
                      <a:extLst>
                        <a:ext uri="{28A0092B-C50C-407E-A947-70E740481C1C}">
                          <a14:useLocalDpi xmlns:a14="http://schemas.microsoft.com/office/drawing/2010/main" val="0"/>
                        </a:ext>
                      </a:extLst>
                    </a:blip>
                    <a:stretch>
                      <a:fillRect/>
                    </a:stretch>
                  </pic:blipFill>
                  <pic:spPr>
                    <a:xfrm>
                      <a:off x="0" y="0"/>
                      <a:ext cx="2148840" cy="2015490"/>
                    </a:xfrm>
                    <a:prstGeom prst="rect">
                      <a:avLst/>
                    </a:prstGeom>
                  </pic:spPr>
                </pic:pic>
              </a:graphicData>
            </a:graphic>
            <wp14:sizeRelH relativeFrom="margin">
              <wp14:pctWidth>0</wp14:pctWidth>
            </wp14:sizeRelH>
            <wp14:sizeRelV relativeFrom="margin">
              <wp14:pctHeight>0</wp14:pctHeight>
            </wp14:sizeRelV>
          </wp:anchor>
        </w:drawing>
      </w:r>
    </w:p>
    <w:p w:rsidR="00B21491" w:rsidRDefault="00B21491" w:rsidP="00871C59"/>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D7564E" w:rsidP="00B21491">
      <w:pPr>
        <w:pStyle w:val="ListParagraph"/>
      </w:pPr>
      <w:r>
        <w:rPr>
          <w:noProof/>
          <w:lang w:eastAsia="en-US"/>
        </w:rPr>
        <mc:AlternateContent>
          <mc:Choice Requires="wps">
            <w:drawing>
              <wp:anchor distT="0" distB="0" distL="114300" distR="114300" simplePos="0" relativeHeight="251682304" behindDoc="0" locked="0" layoutInCell="1" allowOverlap="1">
                <wp:simplePos x="0" y="0"/>
                <wp:positionH relativeFrom="column">
                  <wp:posOffset>-120015</wp:posOffset>
                </wp:positionH>
                <wp:positionV relativeFrom="paragraph">
                  <wp:posOffset>181610</wp:posOffset>
                </wp:positionV>
                <wp:extent cx="3950335" cy="276860"/>
                <wp:effectExtent l="3810" t="635" r="0" b="0"/>
                <wp:wrapNone/>
                <wp:docPr id="450780"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121" w:rsidRPr="006C30A4" w:rsidRDefault="00DC0121" w:rsidP="00E764E7">
                            <w:pPr>
                              <w:pStyle w:val="Caption"/>
                              <w:rPr>
                                <w:noProof/>
                                <w:sz w:val="18"/>
                              </w:rPr>
                            </w:pPr>
                            <w:bookmarkStart w:id="618" w:name="_Toc441082123"/>
                            <w:r>
                              <w:rPr>
                                <w:sz w:val="18"/>
                              </w:rPr>
                              <w:t>Gambar 4.</w:t>
                            </w:r>
                            <w:r>
                              <w:rPr>
                                <w:sz w:val="18"/>
                              </w:rPr>
                              <w:fldChar w:fldCharType="begin"/>
                            </w:r>
                            <w:r>
                              <w:rPr>
                                <w:sz w:val="18"/>
                              </w:rPr>
                              <w:instrText xml:space="preserve"> SEQ Gambar \* ARABIC \s 1 </w:instrText>
                            </w:r>
                            <w:r>
                              <w:rPr>
                                <w:sz w:val="18"/>
                              </w:rPr>
                              <w:fldChar w:fldCharType="separate"/>
                            </w:r>
                            <w:r>
                              <w:rPr>
                                <w:noProof/>
                                <w:sz w:val="18"/>
                              </w:rPr>
                              <w:t>11</w:t>
                            </w:r>
                            <w:r>
                              <w:rPr>
                                <w:sz w:val="18"/>
                              </w:rPr>
                              <w:fldChar w:fldCharType="end"/>
                            </w:r>
                            <w:r>
                              <w:rPr>
                                <w:noProof/>
                                <w:sz w:val="18"/>
                              </w:rPr>
                              <w:t xml:space="preserve"> Perbedaan Import-Package dan Export-Package</w:t>
                            </w:r>
                            <w:bookmarkEnd w:id="618"/>
                          </w:p>
                          <w:p w:rsidR="00DC0121" w:rsidRDefault="00DC0121" w:rsidP="00E764E7">
                            <w:pPr>
                              <w:pStyle w:val="Caption"/>
                              <w:rPr>
                                <w:noProof/>
                                <w:sz w:val="18"/>
                              </w:rPr>
                            </w:pPr>
                            <w:r>
                              <w:rPr>
                                <w:noProof/>
                                <w:sz w:val="18"/>
                              </w:rPr>
                              <w:t xml:space="preserve"> </w:t>
                            </w:r>
                          </w:p>
                          <w:p w:rsidR="00DC0121" w:rsidRPr="00780CEE" w:rsidRDefault="00DC0121" w:rsidP="00E764E7"/>
                          <w:p w:rsidR="00DC0121" w:rsidRPr="00CA1C5E" w:rsidRDefault="00DC0121" w:rsidP="00E764E7"/>
                          <w:p w:rsidR="00DC0121" w:rsidRPr="00956456" w:rsidRDefault="00DC0121" w:rsidP="00E764E7">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7" o:spid="_x0000_s1167" type="#_x0000_t202" style="position:absolute;left:0;text-align:left;margin-left:-9.45pt;margin-top:14.3pt;width:311.05pt;height:21.8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" filled="f" stroked="f">
                <v:textbox>
                  <w:txbxContent>
                    <w:p w:rsidR="00DC0121" w:rsidRPr="006C30A4" w:rsidRDefault="00DC0121" w:rsidP="00E764E7">
                      <w:pPr>
                        <w:pStyle w:val="Caption"/>
                        <w:rPr>
                          <w:noProof/>
                          <w:sz w:val="18"/>
                        </w:rPr>
                      </w:pPr>
                      <w:bookmarkStart w:id="619" w:name="_Toc441082123"/>
                      <w:r>
                        <w:rPr>
                          <w:sz w:val="18"/>
                        </w:rPr>
                        <w:t>Gambar 4.</w:t>
                      </w:r>
                      <w:r>
                        <w:rPr>
                          <w:sz w:val="18"/>
                        </w:rPr>
                        <w:fldChar w:fldCharType="begin"/>
                      </w:r>
                      <w:r>
                        <w:rPr>
                          <w:sz w:val="18"/>
                        </w:rPr>
                        <w:instrText xml:space="preserve"> SEQ Gambar \* ARABIC \s 1 </w:instrText>
                      </w:r>
                      <w:r>
                        <w:rPr>
                          <w:sz w:val="18"/>
                        </w:rPr>
                        <w:fldChar w:fldCharType="separate"/>
                      </w:r>
                      <w:r>
                        <w:rPr>
                          <w:noProof/>
                          <w:sz w:val="18"/>
                        </w:rPr>
                        <w:t>11</w:t>
                      </w:r>
                      <w:r>
                        <w:rPr>
                          <w:sz w:val="18"/>
                        </w:rPr>
                        <w:fldChar w:fldCharType="end"/>
                      </w:r>
                      <w:r>
                        <w:rPr>
                          <w:noProof/>
                          <w:sz w:val="18"/>
                        </w:rPr>
                        <w:t xml:space="preserve"> Perbedaan Import-Package dan Export-Package</w:t>
                      </w:r>
                      <w:bookmarkEnd w:id="619"/>
                    </w:p>
                    <w:p w:rsidR="00DC0121" w:rsidRDefault="00DC0121" w:rsidP="00E764E7">
                      <w:pPr>
                        <w:pStyle w:val="Caption"/>
                        <w:rPr>
                          <w:noProof/>
                          <w:sz w:val="18"/>
                        </w:rPr>
                      </w:pPr>
                      <w:r>
                        <w:rPr>
                          <w:noProof/>
                          <w:sz w:val="18"/>
                        </w:rPr>
                        <w:t xml:space="preserve"> </w:t>
                      </w:r>
                    </w:p>
                    <w:p w:rsidR="00DC0121" w:rsidRPr="00780CEE" w:rsidRDefault="00DC0121" w:rsidP="00E764E7"/>
                    <w:p w:rsidR="00DC0121" w:rsidRPr="00CA1C5E" w:rsidRDefault="00DC0121" w:rsidP="00E764E7"/>
                    <w:p w:rsidR="00DC0121" w:rsidRPr="00956456" w:rsidRDefault="00DC0121" w:rsidP="00E764E7">
                      <w:pPr>
                        <w:rPr>
                          <w:sz w:val="18"/>
                          <w:szCs w:val="18"/>
                        </w:rPr>
                      </w:pPr>
                    </w:p>
                  </w:txbxContent>
                </v:textbox>
              </v:shape>
            </w:pict>
          </mc:Fallback>
        </mc:AlternateContent>
      </w:r>
    </w:p>
    <w:p w:rsidR="00B21491" w:rsidRDefault="00B21491" w:rsidP="00B21491"/>
    <w:p w:rsidR="00B21491" w:rsidRDefault="00B21491" w:rsidP="00B21491"/>
    <w:p w:rsidR="006E4E70" w:rsidRDefault="006E4E70" w:rsidP="00B21491"/>
    <w:p w:rsidR="00B21491" w:rsidRDefault="003B016E" w:rsidP="00B21491">
      <w:r>
        <w:rPr>
          <w:noProof/>
          <w:lang w:eastAsia="en-US"/>
        </w:rPr>
        <w:drawing>
          <wp:anchor distT="0" distB="0" distL="114300" distR="114300" simplePos="0" relativeHeight="251553792" behindDoc="0" locked="0" layoutInCell="1" allowOverlap="1" wp14:anchorId="195994BB" wp14:editId="1CAB82F5">
            <wp:simplePos x="0" y="0"/>
            <wp:positionH relativeFrom="margin">
              <wp:posOffset>788035</wp:posOffset>
            </wp:positionH>
            <wp:positionV relativeFrom="paragraph">
              <wp:posOffset>94902</wp:posOffset>
            </wp:positionV>
            <wp:extent cx="2209800" cy="2166620"/>
            <wp:effectExtent l="0" t="0" r="0" b="0"/>
            <wp:wrapNone/>
            <wp:docPr id="450763" name="Picture 450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port-bundle_import-library.png"/>
                    <pic:cNvPicPr/>
                  </pic:nvPicPr>
                  <pic:blipFill>
                    <a:blip r:embed="rId181">
                      <a:extLst>
                        <a:ext uri="{28A0092B-C50C-407E-A947-70E740481C1C}">
                          <a14:useLocalDpi xmlns:a14="http://schemas.microsoft.com/office/drawing/2010/main" val="0"/>
                        </a:ext>
                      </a:extLst>
                    </a:blip>
                    <a:stretch>
                      <a:fillRect/>
                    </a:stretch>
                  </pic:blipFill>
                  <pic:spPr>
                    <a:xfrm>
                      <a:off x="0" y="0"/>
                      <a:ext cx="2209800" cy="2166620"/>
                    </a:xfrm>
                    <a:prstGeom prst="rect">
                      <a:avLst/>
                    </a:prstGeom>
                  </pic:spPr>
                </pic:pic>
              </a:graphicData>
            </a:graphic>
            <wp14:sizeRelH relativeFrom="margin">
              <wp14:pctWidth>0</wp14:pctWidth>
            </wp14:sizeRelH>
            <wp14:sizeRelV relativeFrom="margin">
              <wp14:pctHeight>0</wp14:pctHeight>
            </wp14:sizeRelV>
          </wp:anchor>
        </w:drawing>
      </w:r>
    </w:p>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E764E7" w:rsidRDefault="00E764E7" w:rsidP="00B21491"/>
    <w:p w:rsidR="003B016E" w:rsidRDefault="00D7564E" w:rsidP="00B21491">
      <w:r>
        <w:rPr>
          <w:noProof/>
          <w:lang w:eastAsia="en-US"/>
        </w:rPr>
        <mc:AlternateContent>
          <mc:Choice Requires="wps">
            <w:drawing>
              <wp:anchor distT="0" distB="0" distL="114300" distR="114300" simplePos="0" relativeHeight="251683328" behindDoc="0" locked="0" layoutInCell="1" allowOverlap="1">
                <wp:simplePos x="0" y="0"/>
                <wp:positionH relativeFrom="column">
                  <wp:posOffset>-120015</wp:posOffset>
                </wp:positionH>
                <wp:positionV relativeFrom="paragraph">
                  <wp:posOffset>125730</wp:posOffset>
                </wp:positionV>
                <wp:extent cx="3950335" cy="404495"/>
                <wp:effectExtent l="3810" t="1905" r="0" b="3175"/>
                <wp:wrapNone/>
                <wp:docPr id="450779"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404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121" w:rsidRPr="006C30A4" w:rsidRDefault="00DC0121" w:rsidP="00E764E7">
                            <w:pPr>
                              <w:pStyle w:val="Caption"/>
                              <w:rPr>
                                <w:noProof/>
                                <w:sz w:val="18"/>
                              </w:rPr>
                            </w:pPr>
                            <w:bookmarkStart w:id="620" w:name="_Toc441082124"/>
                            <w:r>
                              <w:rPr>
                                <w:sz w:val="18"/>
                              </w:rPr>
                              <w:t>Gambar 4.</w:t>
                            </w:r>
                            <w:r>
                              <w:rPr>
                                <w:sz w:val="18"/>
                              </w:rPr>
                              <w:fldChar w:fldCharType="begin"/>
                            </w:r>
                            <w:r>
                              <w:rPr>
                                <w:sz w:val="18"/>
                              </w:rPr>
                              <w:instrText xml:space="preserve"> SEQ Gambar \* ARABIC \s 1 </w:instrText>
                            </w:r>
                            <w:r>
                              <w:rPr>
                                <w:sz w:val="18"/>
                              </w:rPr>
                              <w:fldChar w:fldCharType="separate"/>
                            </w:r>
                            <w:r>
                              <w:rPr>
                                <w:noProof/>
                                <w:sz w:val="18"/>
                              </w:rPr>
                              <w:t>12</w:t>
                            </w:r>
                            <w:r>
                              <w:rPr>
                                <w:sz w:val="18"/>
                              </w:rPr>
                              <w:fldChar w:fldCharType="end"/>
                            </w:r>
                            <w:r>
                              <w:rPr>
                                <w:noProof/>
                                <w:sz w:val="18"/>
                              </w:rPr>
                              <w:t xml:space="preserve"> Perbedaan Import-Library, Import-Bundle, dan Export-Package</w:t>
                            </w:r>
                            <w:bookmarkEnd w:id="620"/>
                          </w:p>
                          <w:p w:rsidR="00DC0121" w:rsidRDefault="00DC0121" w:rsidP="00E764E7">
                            <w:pPr>
                              <w:pStyle w:val="Caption"/>
                              <w:rPr>
                                <w:noProof/>
                                <w:sz w:val="18"/>
                              </w:rPr>
                            </w:pPr>
                            <w:r>
                              <w:rPr>
                                <w:noProof/>
                                <w:sz w:val="18"/>
                              </w:rPr>
                              <w:t xml:space="preserve"> </w:t>
                            </w:r>
                          </w:p>
                          <w:p w:rsidR="00DC0121" w:rsidRPr="00780CEE" w:rsidRDefault="00DC0121" w:rsidP="00E764E7"/>
                          <w:p w:rsidR="00DC0121" w:rsidRPr="00CA1C5E" w:rsidRDefault="00DC0121" w:rsidP="00E764E7"/>
                          <w:p w:rsidR="00DC0121" w:rsidRPr="00956456" w:rsidRDefault="00DC0121" w:rsidP="00E764E7">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8" o:spid="_x0000_s1168" type="#_x0000_t202" style="position:absolute;left:0;text-align:left;margin-left:-9.45pt;margin-top:9.9pt;width:311.05pt;height:31.8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" filled="f" stroked="f">
                <v:textbox>
                  <w:txbxContent>
                    <w:p w:rsidR="00DC0121" w:rsidRPr="006C30A4" w:rsidRDefault="00DC0121" w:rsidP="00E764E7">
                      <w:pPr>
                        <w:pStyle w:val="Caption"/>
                        <w:rPr>
                          <w:noProof/>
                          <w:sz w:val="18"/>
                        </w:rPr>
                      </w:pPr>
                      <w:bookmarkStart w:id="621" w:name="_Toc441082124"/>
                      <w:r>
                        <w:rPr>
                          <w:sz w:val="18"/>
                        </w:rPr>
                        <w:t>Gambar 4.</w:t>
                      </w:r>
                      <w:r>
                        <w:rPr>
                          <w:sz w:val="18"/>
                        </w:rPr>
                        <w:fldChar w:fldCharType="begin"/>
                      </w:r>
                      <w:r>
                        <w:rPr>
                          <w:sz w:val="18"/>
                        </w:rPr>
                        <w:instrText xml:space="preserve"> SEQ Gambar \* ARABIC \s 1 </w:instrText>
                      </w:r>
                      <w:r>
                        <w:rPr>
                          <w:sz w:val="18"/>
                        </w:rPr>
                        <w:fldChar w:fldCharType="separate"/>
                      </w:r>
                      <w:r>
                        <w:rPr>
                          <w:noProof/>
                          <w:sz w:val="18"/>
                        </w:rPr>
                        <w:t>12</w:t>
                      </w:r>
                      <w:r>
                        <w:rPr>
                          <w:sz w:val="18"/>
                        </w:rPr>
                        <w:fldChar w:fldCharType="end"/>
                      </w:r>
                      <w:r>
                        <w:rPr>
                          <w:noProof/>
                          <w:sz w:val="18"/>
                        </w:rPr>
                        <w:t xml:space="preserve"> Perbedaan Import-Library, Import-Bundle, dan Export-Package</w:t>
                      </w:r>
                      <w:bookmarkEnd w:id="621"/>
                    </w:p>
                    <w:p w:rsidR="00DC0121" w:rsidRDefault="00DC0121" w:rsidP="00E764E7">
                      <w:pPr>
                        <w:pStyle w:val="Caption"/>
                        <w:rPr>
                          <w:noProof/>
                          <w:sz w:val="18"/>
                        </w:rPr>
                      </w:pPr>
                      <w:r>
                        <w:rPr>
                          <w:noProof/>
                          <w:sz w:val="18"/>
                        </w:rPr>
                        <w:t xml:space="preserve"> </w:t>
                      </w:r>
                    </w:p>
                    <w:p w:rsidR="00DC0121" w:rsidRPr="00780CEE" w:rsidRDefault="00DC0121" w:rsidP="00E764E7"/>
                    <w:p w:rsidR="00DC0121" w:rsidRPr="00CA1C5E" w:rsidRDefault="00DC0121" w:rsidP="00E764E7"/>
                    <w:p w:rsidR="00DC0121" w:rsidRPr="00956456" w:rsidRDefault="00DC0121" w:rsidP="00E764E7">
                      <w:pPr>
                        <w:rPr>
                          <w:sz w:val="18"/>
                          <w:szCs w:val="18"/>
                        </w:rPr>
                      </w:pPr>
                    </w:p>
                  </w:txbxContent>
                </v:textbox>
              </v:shape>
            </w:pict>
          </mc:Fallback>
        </mc:AlternateContent>
      </w:r>
    </w:p>
    <w:p w:rsidR="003B016E" w:rsidRDefault="003B016E" w:rsidP="00B21491"/>
    <w:p w:rsidR="003B016E" w:rsidRDefault="003B016E" w:rsidP="00B21491"/>
    <w:p w:rsidR="003B016E" w:rsidRDefault="003B016E" w:rsidP="00B21491"/>
    <w:p w:rsidR="00E764E7" w:rsidRDefault="00B21491" w:rsidP="00A01DBC">
      <w:pPr>
        <w:pStyle w:val="ListParagraph"/>
        <w:numPr>
          <w:ilvl w:val="0"/>
          <w:numId w:val="102"/>
        </w:numPr>
        <w:spacing w:after="160" w:line="259" w:lineRule="auto"/>
        <w:ind w:left="426"/>
        <w:jc w:val="left"/>
      </w:pPr>
      <w:r>
        <w:t>Mendefinisikan berkas manifest yang akan dimanipulasi oleh maven-bundle-plugin.</w:t>
      </w:r>
    </w:p>
    <w:p w:rsidR="00E764E7" w:rsidRDefault="00E764E7" w:rsidP="00E764E7">
      <w:pPr>
        <w:pStyle w:val="ListParagraph"/>
        <w:spacing w:after="160" w:line="259" w:lineRule="auto"/>
        <w:ind w:left="426"/>
        <w:jc w:val="left"/>
      </w:pPr>
    </w:p>
    <w:p w:rsidR="009837D1" w:rsidRDefault="00B21491" w:rsidP="00B21491">
      <w:pPr>
        <w:pStyle w:val="ListParagraph"/>
        <w:ind w:left="0" w:firstLine="708"/>
      </w:pPr>
      <w:r>
        <w:t>Langkah ini dilakukan dengan cara mendefinisikan ulang maven-war-plugin dan menambahkan lokasi berkas manifest proyek setelah di-</w:t>
      </w:r>
      <w:r w:rsidRPr="00E764E7">
        <w:rPr>
          <w:i/>
        </w:rPr>
        <w:t>build</w:t>
      </w:r>
      <w:r>
        <w:t xml:space="preserve"> pada pom.xml. </w:t>
      </w:r>
      <w:r w:rsidR="00042C11">
        <w:t xml:space="preserve"> Pendefinisian maven-war-plugin dapat dilihat pada </w:t>
      </w:r>
      <w:r w:rsidR="00042C11" w:rsidRPr="00042C11">
        <w:rPr>
          <w:sz w:val="28"/>
        </w:rPr>
        <w:fldChar w:fldCharType="begin"/>
      </w:r>
      <w:r w:rsidR="00042C11" w:rsidRPr="00042C11">
        <w:rPr>
          <w:sz w:val="28"/>
        </w:rPr>
        <w:instrText xml:space="preserve"> REF _Ref440518922 \h  \* MERGEFORMAT </w:instrText>
      </w:r>
      <w:r w:rsidR="00042C11" w:rsidRPr="00042C11">
        <w:rPr>
          <w:sz w:val="28"/>
        </w:rPr>
      </w:r>
      <w:r w:rsidR="00042C11" w:rsidRPr="00042C11">
        <w:rPr>
          <w:sz w:val="28"/>
        </w:rPr>
        <w:fldChar w:fldCharType="separate"/>
      </w:r>
      <w:r w:rsidR="00EC2FF0" w:rsidRPr="00EC2FF0">
        <w:t>Kode Sumber 4.42</w:t>
      </w:r>
      <w:r w:rsidR="00042C11" w:rsidRPr="00042C11">
        <w:rPr>
          <w:sz w:val="28"/>
        </w:rPr>
        <w:fldChar w:fldCharType="end"/>
      </w:r>
      <w:r w:rsidR="00042C11">
        <w:rPr>
          <w:sz w:val="28"/>
        </w:rPr>
        <w:t>.</w:t>
      </w:r>
    </w:p>
    <w:p w:rsidR="009837D1" w:rsidRPr="00E764E7" w:rsidRDefault="009837D1" w:rsidP="009837D1">
      <w:pPr>
        <w:rPr>
          <w:rFonts w:asciiTheme="minorHAnsi" w:hAnsiTheme="minorHAnsi" w:cstheme="minorHAnsi"/>
          <w:sz w:val="16"/>
          <w:szCs w:val="16"/>
        </w:rPr>
      </w:pP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b/>
          <w:bCs/>
          <w:color w:val="006699"/>
          <w:sz w:val="16"/>
          <w:szCs w:val="16"/>
          <w:bdr w:val="none" w:sz="0" w:space="0" w:color="auto" w:frame="1"/>
          <w:lang w:eastAsia="en-US"/>
        </w:rPr>
        <w:t>&lt;plugin&gt;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roofErr w:type="gramStart"/>
      <w:r w:rsidRPr="00E764E7">
        <w:rPr>
          <w:rFonts w:asciiTheme="minorHAnsi" w:hAnsiTheme="minorHAnsi" w:cstheme="minorHAnsi"/>
          <w:b/>
          <w:bCs/>
          <w:color w:val="006699"/>
          <w:sz w:val="16"/>
          <w:szCs w:val="16"/>
          <w:bdr w:val="none" w:sz="0" w:space="0" w:color="auto" w:frame="1"/>
          <w:lang w:eastAsia="en-US"/>
        </w:rPr>
        <w:t>&lt;groupId&gt;</w:t>
      </w:r>
      <w:r w:rsidRPr="00E764E7">
        <w:rPr>
          <w:rFonts w:asciiTheme="minorHAnsi" w:hAnsiTheme="minorHAnsi" w:cstheme="minorHAnsi"/>
          <w:color w:val="000000"/>
          <w:sz w:val="16"/>
          <w:szCs w:val="16"/>
          <w:bdr w:val="none" w:sz="0" w:space="0" w:color="auto" w:frame="1"/>
          <w:lang w:eastAsia="en-US"/>
        </w:rPr>
        <w:t>org.apache.maven</w:t>
      </w:r>
      <w:proofErr w:type="gramEnd"/>
      <w:r w:rsidRPr="00E764E7">
        <w:rPr>
          <w:rFonts w:asciiTheme="minorHAnsi" w:hAnsiTheme="minorHAnsi" w:cstheme="minorHAnsi"/>
          <w:color w:val="000000"/>
          <w:sz w:val="16"/>
          <w:szCs w:val="16"/>
          <w:bdr w:val="none" w:sz="0" w:space="0" w:color="auto" w:frame="1"/>
          <w:lang w:eastAsia="en-US"/>
        </w:rPr>
        <w:t>.plugins</w:t>
      </w:r>
      <w:r w:rsidRPr="00E764E7">
        <w:rPr>
          <w:rFonts w:asciiTheme="minorHAnsi" w:hAnsiTheme="minorHAnsi" w:cstheme="minorHAnsi"/>
          <w:b/>
          <w:bCs/>
          <w:color w:val="006699"/>
          <w:sz w:val="16"/>
          <w:szCs w:val="16"/>
          <w:bdr w:val="none" w:sz="0" w:space="0" w:color="auto" w:frame="1"/>
          <w:lang w:eastAsia="en-US"/>
        </w:rPr>
        <w:t>&lt;/groupId&gt;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&lt;artifactId&gt;</w:t>
      </w:r>
      <w:r w:rsidRPr="00E764E7">
        <w:rPr>
          <w:rFonts w:asciiTheme="minorHAnsi" w:hAnsiTheme="minorHAnsi" w:cstheme="minorHAnsi"/>
          <w:color w:val="000000"/>
          <w:sz w:val="16"/>
          <w:szCs w:val="16"/>
          <w:bdr w:val="none" w:sz="0" w:space="0" w:color="auto" w:frame="1"/>
          <w:lang w:eastAsia="en-US"/>
        </w:rPr>
        <w:t>maven-war-plugin</w:t>
      </w:r>
      <w:r w:rsidRPr="00E764E7">
        <w:rPr>
          <w:rFonts w:asciiTheme="minorHAnsi" w:hAnsiTheme="minorHAnsi" w:cstheme="minorHAnsi"/>
          <w:b/>
          <w:bCs/>
          <w:color w:val="006699"/>
          <w:sz w:val="16"/>
          <w:szCs w:val="16"/>
          <w:bdr w:val="none" w:sz="0" w:space="0" w:color="auto" w:frame="1"/>
          <w:lang w:eastAsia="en-US"/>
        </w:rPr>
        <w:t>&lt;/artifactId&gt;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&lt;version&gt;</w:t>
      </w:r>
      <w:r w:rsidRPr="00E764E7">
        <w:rPr>
          <w:rFonts w:asciiTheme="minorHAnsi" w:hAnsiTheme="minorHAnsi" w:cstheme="minorHAnsi"/>
          <w:color w:val="000000"/>
          <w:sz w:val="16"/>
          <w:szCs w:val="16"/>
          <w:bdr w:val="none" w:sz="0" w:space="0" w:color="auto" w:frame="1"/>
          <w:lang w:eastAsia="en-US"/>
        </w:rPr>
        <w:t>2.1.1</w:t>
      </w:r>
      <w:r w:rsidRPr="00E764E7">
        <w:rPr>
          <w:rFonts w:asciiTheme="minorHAnsi" w:hAnsiTheme="minorHAnsi" w:cstheme="minorHAnsi"/>
          <w:b/>
          <w:bCs/>
          <w:color w:val="006699"/>
          <w:sz w:val="16"/>
          <w:szCs w:val="16"/>
          <w:bdr w:val="none" w:sz="0" w:space="0" w:color="auto" w:frame="1"/>
          <w:lang w:eastAsia="en-US"/>
        </w:rPr>
        <w:t>&lt;/version&gt;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&lt;configuration&gt;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&lt;archive&gt;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&lt;manifestFile&gt;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lastRenderedPageBreak/>
        <w:t>                ${</w:t>
      </w:r>
      <w:proofErr w:type="gramStart"/>
      <w:r w:rsidRPr="00E764E7">
        <w:rPr>
          <w:rFonts w:asciiTheme="minorHAnsi" w:hAnsiTheme="minorHAnsi" w:cstheme="minorHAnsi"/>
          <w:color w:val="000000"/>
          <w:sz w:val="16"/>
          <w:szCs w:val="16"/>
          <w:bdr w:val="none" w:sz="0" w:space="0" w:color="auto" w:frame="1"/>
          <w:lang w:eastAsia="en-US"/>
        </w:rPr>
        <w:t>project.build</w:t>
      </w:r>
      <w:proofErr w:type="gramEnd"/>
      <w:r w:rsidRPr="00E764E7">
        <w:rPr>
          <w:rFonts w:asciiTheme="minorHAnsi" w:hAnsiTheme="minorHAnsi" w:cstheme="minorHAnsi"/>
          <w:color w:val="000000"/>
          <w:sz w:val="16"/>
          <w:szCs w:val="16"/>
          <w:bdr w:val="none" w:sz="0" w:space="0" w:color="auto" w:frame="1"/>
          <w:lang w:eastAsia="en-US"/>
        </w:rPr>
        <w:t>.outputDirectory}/META-INF/MANIFEST.MF  </w:t>
      </w: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&lt;/manifestFile&gt;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&lt;/archive&gt;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&lt;failOnMissingWebXml&gt;</w:t>
      </w:r>
      <w:r w:rsidRPr="00E764E7">
        <w:rPr>
          <w:rFonts w:asciiTheme="minorHAnsi" w:hAnsiTheme="minorHAnsi" w:cstheme="minorHAnsi"/>
          <w:color w:val="000000"/>
          <w:sz w:val="16"/>
          <w:szCs w:val="16"/>
          <w:bdr w:val="none" w:sz="0" w:space="0" w:color="auto" w:frame="1"/>
          <w:lang w:eastAsia="en-US"/>
        </w:rPr>
        <w:t>false</w:t>
      </w:r>
      <w:r w:rsidRPr="00E764E7">
        <w:rPr>
          <w:rFonts w:asciiTheme="minorHAnsi" w:hAnsiTheme="minorHAnsi" w:cstheme="minorHAnsi"/>
          <w:b/>
          <w:bCs/>
          <w:color w:val="006699"/>
          <w:sz w:val="16"/>
          <w:szCs w:val="16"/>
          <w:bdr w:val="none" w:sz="0" w:space="0" w:color="auto" w:frame="1"/>
          <w:lang w:eastAsia="en-US"/>
        </w:rPr>
        <w:t>&lt;/failOnMissingWebXml&gt;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&lt;/configuration&gt;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b/>
          <w:bCs/>
          <w:color w:val="006699"/>
          <w:sz w:val="16"/>
          <w:szCs w:val="16"/>
          <w:bdr w:val="none" w:sz="0" w:space="0" w:color="auto" w:frame="1"/>
          <w:lang w:eastAsia="en-US"/>
        </w:rPr>
        <w:t>&lt;/plugin&gt;</w:t>
      </w:r>
      <w:r w:rsidRPr="00E764E7">
        <w:rPr>
          <w:rFonts w:asciiTheme="minorHAnsi" w:hAnsiTheme="minorHAnsi" w:cstheme="minorHAnsi"/>
          <w:color w:val="000000"/>
          <w:sz w:val="16"/>
          <w:szCs w:val="16"/>
          <w:bdr w:val="none" w:sz="0" w:space="0" w:color="auto" w:frame="1"/>
          <w:lang w:eastAsia="en-US"/>
        </w:rPr>
        <w:t>  </w:t>
      </w:r>
    </w:p>
    <w:p w:rsidR="00E764E7" w:rsidRDefault="00E764E7" w:rsidP="009837D1">
      <w:pPr>
        <w:rPr>
          <w:rFonts w:asciiTheme="minorHAnsi" w:hAnsiTheme="minorHAnsi" w:cstheme="minorHAnsi"/>
          <w:sz w:val="16"/>
          <w:szCs w:val="16"/>
        </w:rPr>
      </w:pPr>
    </w:p>
    <w:p w:rsidR="00E764E7" w:rsidRPr="006766A4" w:rsidRDefault="00E764E7" w:rsidP="00E764E7">
      <w:pPr>
        <w:jc w:val="center"/>
        <w:rPr>
          <w:b/>
          <w:sz w:val="18"/>
        </w:rPr>
      </w:pPr>
      <w:bookmarkStart w:id="622" w:name="_Ref440518922"/>
      <w:bookmarkStart w:id="623" w:name="_Toc440864234"/>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42</w:t>
      </w:r>
      <w:r w:rsidRPr="006766A4">
        <w:rPr>
          <w:b/>
          <w:sz w:val="18"/>
        </w:rPr>
        <w:fldChar w:fldCharType="end"/>
      </w:r>
      <w:bookmarkEnd w:id="622"/>
      <w:r w:rsidRPr="006766A4">
        <w:rPr>
          <w:b/>
          <w:sz w:val="18"/>
        </w:rPr>
        <w:t xml:space="preserve"> </w:t>
      </w:r>
      <w:r>
        <w:rPr>
          <w:b/>
          <w:sz w:val="18"/>
        </w:rPr>
        <w:t>maven-war-plugin pada pom.xml</w:t>
      </w:r>
      <w:bookmarkEnd w:id="623"/>
    </w:p>
    <w:p w:rsidR="00E764E7" w:rsidRPr="00E764E7" w:rsidRDefault="00E764E7" w:rsidP="009837D1">
      <w:pPr>
        <w:rPr>
          <w:rFonts w:asciiTheme="minorHAnsi" w:hAnsiTheme="minorHAnsi" w:cstheme="minorHAnsi"/>
          <w:sz w:val="16"/>
          <w:szCs w:val="16"/>
        </w:rPr>
      </w:pPr>
    </w:p>
    <w:p w:rsidR="00E764E7" w:rsidRDefault="00E764E7" w:rsidP="00E764E7">
      <w:pPr>
        <w:pStyle w:val="Heading3"/>
      </w:pPr>
      <w:bookmarkStart w:id="624" w:name="_Toc439259348"/>
      <w:bookmarkStart w:id="625" w:name="_Toc439259448"/>
      <w:bookmarkStart w:id="626" w:name="_Toc439260210"/>
      <w:bookmarkStart w:id="627" w:name="_Toc439260372"/>
      <w:bookmarkStart w:id="628" w:name="_Toc513396403"/>
      <w:r w:rsidRPr="00E764E7">
        <w:rPr>
          <w:i/>
        </w:rPr>
        <w:t>ContextClass</w:t>
      </w:r>
      <w:r>
        <w:t xml:space="preserve"> pada </w:t>
      </w:r>
      <w:r w:rsidRPr="00E764E7">
        <w:rPr>
          <w:i/>
        </w:rPr>
        <w:t>DispactherServlet</w:t>
      </w:r>
      <w:bookmarkEnd w:id="624"/>
      <w:bookmarkEnd w:id="625"/>
      <w:bookmarkEnd w:id="626"/>
      <w:bookmarkEnd w:id="627"/>
      <w:bookmarkEnd w:id="628"/>
    </w:p>
    <w:p w:rsidR="00E764E7" w:rsidRDefault="00E764E7" w:rsidP="00E764E7"/>
    <w:p w:rsidR="00E764E7" w:rsidRDefault="00E764E7" w:rsidP="00E764E7">
      <w:pPr>
        <w:pStyle w:val="ListParagraph"/>
        <w:ind w:left="0" w:firstLine="720"/>
      </w:pPr>
      <w:r>
        <w:t xml:space="preserve">Hal ini dilakukan agar aplikasi </w:t>
      </w:r>
      <w:r w:rsidRPr="003B016E">
        <w:rPr>
          <w:i/>
        </w:rPr>
        <w:t>web</w:t>
      </w:r>
      <w:r>
        <w:t xml:space="preserve"> dapat mengakses OSGi </w:t>
      </w:r>
      <w:r w:rsidRPr="003B016E">
        <w:rPr>
          <w:i/>
        </w:rPr>
        <w:t>BundleContext</w:t>
      </w:r>
      <w:r>
        <w:t xml:space="preserve">. </w:t>
      </w:r>
      <w:r w:rsidRPr="003B016E">
        <w:rPr>
          <w:i/>
        </w:rPr>
        <w:t>BundleContext</w:t>
      </w:r>
      <w:r>
        <w:t xml:space="preserve"> diperlukan untuk mendaftarkan ataupun mengambil </w:t>
      </w:r>
      <w:r w:rsidRPr="003B016E">
        <w:rPr>
          <w:i/>
        </w:rPr>
        <w:t>Service</w:t>
      </w:r>
      <w:r>
        <w:t xml:space="preserve"> dari </w:t>
      </w:r>
      <w:r w:rsidRPr="003B016E">
        <w:rPr>
          <w:i/>
        </w:rPr>
        <w:t>Service</w:t>
      </w:r>
      <w:r>
        <w:t xml:space="preserve"> </w:t>
      </w:r>
      <w:r w:rsidRPr="003B016E">
        <w:rPr>
          <w:i/>
        </w:rPr>
        <w:t>Registry</w:t>
      </w:r>
      <w:r>
        <w:t>.</w:t>
      </w:r>
    </w:p>
    <w:p w:rsidR="00E764E7" w:rsidRDefault="00E764E7" w:rsidP="00E764E7">
      <w:pPr>
        <w:pStyle w:val="ListParagraph"/>
        <w:ind w:left="0" w:firstLine="578"/>
      </w:pPr>
      <w:r>
        <w:t xml:space="preserve">Tambahkan kelas </w:t>
      </w:r>
      <w:r w:rsidRPr="003B016E">
        <w:rPr>
          <w:i/>
        </w:rPr>
        <w:t>ServerOsgiBundleWebApplicationContext</w:t>
      </w:r>
      <w:r>
        <w:t xml:space="preserve"> pada </w:t>
      </w:r>
      <w:r w:rsidRPr="003B016E">
        <w:rPr>
          <w:i/>
        </w:rPr>
        <w:t>ContextLoaderListener</w:t>
      </w:r>
      <w:r w:rsidR="00042C11">
        <w:t xml:space="preserve"> atau </w:t>
      </w:r>
      <w:r>
        <w:t xml:space="preserve">pada </w:t>
      </w:r>
      <w:r w:rsidRPr="003B016E">
        <w:rPr>
          <w:i/>
        </w:rPr>
        <w:t>DispatcherServlet</w:t>
      </w:r>
      <w:r w:rsidR="00042C11">
        <w:rPr>
          <w:i/>
        </w:rPr>
        <w:t xml:space="preserve"> </w:t>
      </w:r>
      <w:r w:rsidR="00042C11">
        <w:t xml:space="preserve">seperti yang ditunjukkan pada </w:t>
      </w:r>
      <w:r w:rsidR="00042C11" w:rsidRPr="00042C11">
        <w:rPr>
          <w:sz w:val="28"/>
        </w:rPr>
        <w:fldChar w:fldCharType="begin"/>
      </w:r>
      <w:r w:rsidR="00042C11" w:rsidRPr="00042C11">
        <w:rPr>
          <w:sz w:val="28"/>
        </w:rPr>
        <w:instrText xml:space="preserve"> REF _Ref440518979 \h  \* MERGEFORMAT </w:instrText>
      </w:r>
      <w:r w:rsidR="00042C11" w:rsidRPr="00042C11">
        <w:rPr>
          <w:sz w:val="28"/>
        </w:rPr>
      </w:r>
      <w:r w:rsidR="00042C11" w:rsidRPr="00042C11">
        <w:rPr>
          <w:sz w:val="28"/>
        </w:rPr>
        <w:fldChar w:fldCharType="separate"/>
      </w:r>
      <w:r w:rsidR="00EC2FF0" w:rsidRPr="00EC2FF0">
        <w:t>Kode Sumber 4.43</w:t>
      </w:r>
      <w:r w:rsidR="00042C11" w:rsidRPr="00042C11">
        <w:rPr>
          <w:sz w:val="28"/>
        </w:rPr>
        <w:fldChar w:fldCharType="end"/>
      </w:r>
      <w:r>
        <w:t>.</w:t>
      </w:r>
    </w:p>
    <w:p w:rsidR="00E764E7" w:rsidRPr="00E764E7" w:rsidRDefault="00E764E7" w:rsidP="00E764E7">
      <w:pPr>
        <w:rPr>
          <w:rFonts w:asciiTheme="minorHAnsi" w:hAnsiTheme="minorHAnsi" w:cstheme="minorHAnsi"/>
          <w:sz w:val="16"/>
          <w:szCs w:val="16"/>
        </w:rPr>
      </w:pP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proofErr w:type="gramStart"/>
      <w:r w:rsidRPr="00E764E7">
        <w:rPr>
          <w:rFonts w:asciiTheme="minorHAnsi" w:hAnsiTheme="minorHAnsi" w:cstheme="minorHAnsi"/>
          <w:b/>
          <w:bCs/>
          <w:color w:val="006699"/>
          <w:sz w:val="16"/>
          <w:szCs w:val="16"/>
          <w:bdr w:val="none" w:sz="0" w:space="0" w:color="auto" w:frame="1"/>
          <w:lang w:eastAsia="en-US"/>
        </w:rPr>
        <w:t>&lt;?xml</w:t>
      </w:r>
      <w:proofErr w:type="gramEnd"/>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color w:val="FF0000"/>
          <w:sz w:val="16"/>
          <w:szCs w:val="16"/>
          <w:bdr w:val="none" w:sz="0" w:space="0" w:color="auto" w:frame="1"/>
          <w:lang w:eastAsia="en-US"/>
        </w:rPr>
        <w:t>version</w:t>
      </w:r>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color w:val="0000FF"/>
          <w:sz w:val="16"/>
          <w:szCs w:val="16"/>
          <w:bdr w:val="none" w:sz="0" w:space="0" w:color="auto" w:frame="1"/>
          <w:lang w:eastAsia="en-US"/>
        </w:rPr>
        <w:t>"1.0"</w:t>
      </w: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color w:val="FF0000"/>
          <w:sz w:val="16"/>
          <w:szCs w:val="16"/>
          <w:bdr w:val="none" w:sz="0" w:space="0" w:color="auto" w:frame="1"/>
          <w:lang w:eastAsia="en-US"/>
        </w:rPr>
        <w:t>encoding</w:t>
      </w:r>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color w:val="0000FF"/>
          <w:sz w:val="16"/>
          <w:szCs w:val="16"/>
          <w:bdr w:val="none" w:sz="0" w:space="0" w:color="auto" w:frame="1"/>
          <w:lang w:eastAsia="en-US"/>
        </w:rPr>
        <w:t>"UTF-8"</w:t>
      </w:r>
      <w:r w:rsidRPr="00E764E7">
        <w:rPr>
          <w:rFonts w:asciiTheme="minorHAnsi" w:hAnsiTheme="minorHAnsi" w:cstheme="minorHAnsi"/>
          <w:b/>
          <w:bCs/>
          <w:color w:val="006699"/>
          <w:sz w:val="16"/>
          <w:szCs w:val="16"/>
          <w:bdr w:val="none" w:sz="0" w:space="0" w:color="auto" w:frame="1"/>
          <w:lang w:eastAsia="en-US"/>
        </w:rPr>
        <w:t>?&gt;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b/>
          <w:bCs/>
          <w:color w:val="006699"/>
          <w:sz w:val="16"/>
          <w:szCs w:val="16"/>
          <w:bdr w:val="none" w:sz="0" w:space="0" w:color="auto" w:frame="1"/>
          <w:lang w:eastAsia="en-US"/>
        </w:rPr>
        <w:t>&lt;web-app</w:t>
      </w: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color w:val="FF0000"/>
          <w:sz w:val="16"/>
          <w:szCs w:val="16"/>
          <w:bdr w:val="none" w:sz="0" w:space="0" w:color="auto" w:frame="1"/>
          <w:lang w:eastAsia="en-US"/>
        </w:rPr>
        <w:t>version</w:t>
      </w:r>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color w:val="0000FF"/>
          <w:sz w:val="16"/>
          <w:szCs w:val="16"/>
          <w:bdr w:val="none" w:sz="0" w:space="0" w:color="auto" w:frame="1"/>
          <w:lang w:eastAsia="en-US"/>
        </w:rPr>
        <w:t>"2.5"</w:t>
      </w: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color w:val="FF0000"/>
          <w:sz w:val="16"/>
          <w:szCs w:val="16"/>
          <w:bdr w:val="none" w:sz="0" w:space="0" w:color="auto" w:frame="1"/>
          <w:lang w:eastAsia="en-US"/>
        </w:rPr>
        <w:t>xmlns</w:t>
      </w:r>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color w:val="0000FF"/>
          <w:sz w:val="16"/>
          <w:szCs w:val="16"/>
          <w:bdr w:val="none" w:sz="0" w:space="0" w:color="auto" w:frame="1"/>
          <w:lang w:eastAsia="en-US"/>
        </w:rPr>
        <w:t>"http://java.sun.com/xml/ns/javaee"</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roofErr w:type="gramStart"/>
      <w:r w:rsidRPr="00E764E7">
        <w:rPr>
          <w:rFonts w:asciiTheme="minorHAnsi" w:hAnsiTheme="minorHAnsi" w:cstheme="minorHAnsi"/>
          <w:color w:val="FF0000"/>
          <w:sz w:val="16"/>
          <w:szCs w:val="16"/>
          <w:bdr w:val="none" w:sz="0" w:space="0" w:color="auto" w:frame="1"/>
          <w:lang w:eastAsia="en-US"/>
        </w:rPr>
        <w:t>xmlns:xsi</w:t>
      </w:r>
      <w:proofErr w:type="gramEnd"/>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color w:val="0000FF"/>
          <w:sz w:val="16"/>
          <w:szCs w:val="16"/>
          <w:bdr w:val="none" w:sz="0" w:space="0" w:color="auto" w:frame="1"/>
          <w:lang w:eastAsia="en-US"/>
        </w:rPr>
        <w:t>"http://www.w3.org/2001/XMLSchema-instance"</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roofErr w:type="gramStart"/>
      <w:r w:rsidRPr="00E764E7">
        <w:rPr>
          <w:rFonts w:asciiTheme="minorHAnsi" w:hAnsiTheme="minorHAnsi" w:cstheme="minorHAnsi"/>
          <w:color w:val="FF0000"/>
          <w:sz w:val="16"/>
          <w:szCs w:val="16"/>
          <w:bdr w:val="none" w:sz="0" w:space="0" w:color="auto" w:frame="1"/>
          <w:lang w:eastAsia="en-US"/>
        </w:rPr>
        <w:t>xsi:schemaLocation</w:t>
      </w:r>
      <w:proofErr w:type="gramEnd"/>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color w:val="0000FF"/>
          <w:sz w:val="16"/>
          <w:szCs w:val="16"/>
          <w:bdr w:val="none" w:sz="0" w:space="0" w:color="auto" w:frame="1"/>
          <w:lang w:eastAsia="en-US"/>
        </w:rPr>
        <w:t>"http://java.sun.com/xml/ns/javaee http://java.sun.com/xml/ns/javaee/web-app_2_5.xsd"</w:t>
      </w:r>
      <w:r w:rsidRPr="00E764E7">
        <w:rPr>
          <w:rFonts w:asciiTheme="minorHAnsi" w:hAnsiTheme="minorHAnsi" w:cstheme="minorHAnsi"/>
          <w:b/>
          <w:bCs/>
          <w:color w:val="006699"/>
          <w:sz w:val="16"/>
          <w:szCs w:val="16"/>
          <w:bdr w:val="none" w:sz="0" w:space="0" w:color="auto" w:frame="1"/>
          <w:lang w:eastAsia="en-US"/>
        </w:rPr>
        <w:t>&gt;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&lt;context-param&gt;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426" w:hanging="426"/>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contextClass</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&lt;param-value&gt;</w:t>
      </w:r>
      <w:proofErr w:type="gramStart"/>
      <w:r w:rsidRPr="00E764E7">
        <w:rPr>
          <w:rFonts w:asciiTheme="minorHAnsi" w:hAnsiTheme="minorHAnsi" w:cstheme="minorHAnsi"/>
          <w:color w:val="000000"/>
          <w:sz w:val="16"/>
          <w:szCs w:val="16"/>
          <w:bdr w:val="none" w:sz="0" w:space="0" w:color="auto" w:frame="1"/>
          <w:lang w:eastAsia="en-US"/>
        </w:rPr>
        <w:t>org.eclipse.virgo.web.dm.ServerOsgiBundleXmlWebApplicationContext</w:t>
      </w:r>
      <w:proofErr w:type="gramEnd"/>
      <w:r w:rsidRPr="00E764E7">
        <w:rPr>
          <w:rFonts w:asciiTheme="minorHAnsi" w:hAnsiTheme="minorHAnsi" w:cstheme="minorHAnsi"/>
          <w:b/>
          <w:bCs/>
          <w:color w:val="006699"/>
          <w:sz w:val="16"/>
          <w:szCs w:val="16"/>
          <w:bdr w:val="none" w:sz="0" w:space="0" w:color="auto" w:frame="1"/>
          <w:lang w:eastAsia="en-US"/>
        </w:rPr>
        <w:t>&lt;/param-value&gt;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&lt;/context-param&gt;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&lt;context-param&gt;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contextConfigLocation</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&lt;param-value&gt;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/WEB-INF/spring/springmvcosgi/applicationContext.xml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&lt;/param-value&gt;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&lt;/context-param&gt;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&lt;listener&gt;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&lt;listener-class&gt;</w:t>
      </w:r>
      <w:proofErr w:type="gramStart"/>
      <w:r w:rsidRPr="00E764E7">
        <w:rPr>
          <w:rFonts w:asciiTheme="minorHAnsi" w:hAnsiTheme="minorHAnsi" w:cstheme="minorHAnsi"/>
          <w:color w:val="000000"/>
          <w:sz w:val="16"/>
          <w:szCs w:val="16"/>
          <w:bdr w:val="none" w:sz="0" w:space="0" w:color="auto" w:frame="1"/>
          <w:lang w:eastAsia="en-US"/>
        </w:rPr>
        <w:t>org.springframework.web.context</w:t>
      </w:r>
      <w:proofErr w:type="gramEnd"/>
      <w:r w:rsidRPr="00E764E7">
        <w:rPr>
          <w:rFonts w:asciiTheme="minorHAnsi" w:hAnsiTheme="minorHAnsi" w:cstheme="minorHAnsi"/>
          <w:color w:val="000000"/>
          <w:sz w:val="16"/>
          <w:szCs w:val="16"/>
          <w:bdr w:val="none" w:sz="0" w:space="0" w:color="auto" w:frame="1"/>
          <w:lang w:eastAsia="en-US"/>
        </w:rPr>
        <w:t>.ContextLoaderListener</w:t>
      </w:r>
      <w:r w:rsidRPr="00E764E7">
        <w:rPr>
          <w:rFonts w:asciiTheme="minorHAnsi" w:hAnsiTheme="minorHAnsi" w:cstheme="minorHAnsi"/>
          <w:b/>
          <w:bCs/>
          <w:color w:val="006699"/>
          <w:sz w:val="16"/>
          <w:szCs w:val="16"/>
          <w:bdr w:val="none" w:sz="0" w:space="0" w:color="auto" w:frame="1"/>
          <w:lang w:eastAsia="en-US"/>
        </w:rPr>
        <w:t>&lt;/listener-class&gt;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lastRenderedPageBreak/>
        <w:t>    </w:t>
      </w:r>
      <w:r w:rsidRPr="00E764E7">
        <w:rPr>
          <w:rFonts w:asciiTheme="minorHAnsi" w:hAnsiTheme="minorHAnsi" w:cstheme="minorHAnsi"/>
          <w:b/>
          <w:bCs/>
          <w:color w:val="006699"/>
          <w:sz w:val="16"/>
          <w:szCs w:val="16"/>
          <w:bdr w:val="none" w:sz="0" w:space="0" w:color="auto" w:frame="1"/>
          <w:lang w:eastAsia="en-US"/>
        </w:rPr>
        <w:t>&lt;/listener&gt;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&lt;servlet&gt;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&lt;servlet-name&gt;</w:t>
      </w:r>
      <w:r w:rsidRPr="00E764E7">
        <w:rPr>
          <w:rFonts w:asciiTheme="minorHAnsi" w:hAnsiTheme="minorHAnsi" w:cstheme="minorHAnsi"/>
          <w:color w:val="000000"/>
          <w:sz w:val="16"/>
          <w:szCs w:val="16"/>
          <w:bdr w:val="none" w:sz="0" w:space="0" w:color="auto" w:frame="1"/>
          <w:lang w:eastAsia="en-US"/>
        </w:rPr>
        <w:t>springmvcosgi</w:t>
      </w:r>
      <w:r w:rsidRPr="00E764E7">
        <w:rPr>
          <w:rFonts w:asciiTheme="minorHAnsi" w:hAnsiTheme="minorHAnsi" w:cstheme="minorHAnsi"/>
          <w:b/>
          <w:bCs/>
          <w:color w:val="006699"/>
          <w:sz w:val="16"/>
          <w:szCs w:val="16"/>
          <w:bdr w:val="none" w:sz="0" w:space="0" w:color="auto" w:frame="1"/>
          <w:lang w:eastAsia="en-US"/>
        </w:rPr>
        <w:t>&lt;/servlet-name&gt;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&lt;servlet-class&gt;</w:t>
      </w:r>
      <w:proofErr w:type="gramStart"/>
      <w:r w:rsidRPr="00E764E7">
        <w:rPr>
          <w:rFonts w:asciiTheme="minorHAnsi" w:hAnsiTheme="minorHAnsi" w:cstheme="minorHAnsi"/>
          <w:color w:val="000000"/>
          <w:sz w:val="16"/>
          <w:szCs w:val="16"/>
          <w:bdr w:val="none" w:sz="0" w:space="0" w:color="auto" w:frame="1"/>
          <w:lang w:eastAsia="en-US"/>
        </w:rPr>
        <w:t>org.springframework.web.servlet</w:t>
      </w:r>
      <w:proofErr w:type="gramEnd"/>
      <w:r w:rsidRPr="00E764E7">
        <w:rPr>
          <w:rFonts w:asciiTheme="minorHAnsi" w:hAnsiTheme="minorHAnsi" w:cstheme="minorHAnsi"/>
          <w:color w:val="000000"/>
          <w:sz w:val="16"/>
          <w:szCs w:val="16"/>
          <w:bdr w:val="none" w:sz="0" w:space="0" w:color="auto" w:frame="1"/>
          <w:lang w:eastAsia="en-US"/>
        </w:rPr>
        <w:t>.DispatcherServlet</w:t>
      </w:r>
      <w:r w:rsidRPr="00E764E7">
        <w:rPr>
          <w:rFonts w:asciiTheme="minorHAnsi" w:hAnsiTheme="minorHAnsi" w:cstheme="minorHAnsi"/>
          <w:b/>
          <w:bCs/>
          <w:color w:val="006699"/>
          <w:sz w:val="16"/>
          <w:szCs w:val="16"/>
          <w:bdr w:val="none" w:sz="0" w:space="0" w:color="auto" w:frame="1"/>
          <w:lang w:eastAsia="en-US"/>
        </w:rPr>
        <w:t>&lt;/servlet-class&gt;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&lt;init-param&gt;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contextClass</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&lt;param-value&gt;</w:t>
      </w:r>
      <w:proofErr w:type="gramStart"/>
      <w:r w:rsidRPr="00E764E7">
        <w:rPr>
          <w:rFonts w:asciiTheme="minorHAnsi" w:hAnsiTheme="minorHAnsi" w:cstheme="minorHAnsi"/>
          <w:color w:val="000000"/>
          <w:sz w:val="16"/>
          <w:szCs w:val="16"/>
          <w:bdr w:val="none" w:sz="0" w:space="0" w:color="auto" w:frame="1"/>
          <w:lang w:eastAsia="en-US"/>
        </w:rPr>
        <w:t>org.eclipse.virgo.web.dm.ServerOsgiBundleXmlWebApplicationContext</w:t>
      </w:r>
      <w:proofErr w:type="gramEnd"/>
      <w:r w:rsidRPr="00E764E7">
        <w:rPr>
          <w:rFonts w:asciiTheme="minorHAnsi" w:hAnsiTheme="minorHAnsi" w:cstheme="minorHAnsi"/>
          <w:b/>
          <w:bCs/>
          <w:color w:val="006699"/>
          <w:sz w:val="16"/>
          <w:szCs w:val="16"/>
          <w:bdr w:val="none" w:sz="0" w:space="0" w:color="auto" w:frame="1"/>
          <w:lang w:eastAsia="en-US"/>
        </w:rPr>
        <w:t>&lt;/param-value&gt;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&lt;/init-param&gt;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&lt;init-param&gt;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contextConfigLocation</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&lt;param-value&gt;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/WEB-INF/spring/springmvcosgi/appServlet-servlet.xml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&lt;/param-value&gt;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&lt;/init-param&gt;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&lt;load-on-startup&gt;</w:t>
      </w:r>
      <w:r w:rsidRPr="00E764E7">
        <w:rPr>
          <w:rFonts w:asciiTheme="minorHAnsi" w:hAnsiTheme="minorHAnsi" w:cstheme="minorHAnsi"/>
          <w:color w:val="000000"/>
          <w:sz w:val="16"/>
          <w:szCs w:val="16"/>
          <w:bdr w:val="none" w:sz="0" w:space="0" w:color="auto" w:frame="1"/>
          <w:lang w:eastAsia="en-US"/>
        </w:rPr>
        <w:t>1</w:t>
      </w:r>
      <w:r w:rsidRPr="00E764E7">
        <w:rPr>
          <w:rFonts w:asciiTheme="minorHAnsi" w:hAnsiTheme="minorHAnsi" w:cstheme="minorHAnsi"/>
          <w:b/>
          <w:bCs/>
          <w:color w:val="006699"/>
          <w:sz w:val="16"/>
          <w:szCs w:val="16"/>
          <w:bdr w:val="none" w:sz="0" w:space="0" w:color="auto" w:frame="1"/>
          <w:lang w:eastAsia="en-US"/>
        </w:rPr>
        <w:t>&lt;/load-on-startup&gt;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&lt;/servlet&gt;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&lt;servlet-mapping&gt;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&lt;servlet-name&gt;</w:t>
      </w:r>
      <w:r w:rsidRPr="00E764E7">
        <w:rPr>
          <w:rFonts w:asciiTheme="minorHAnsi" w:hAnsiTheme="minorHAnsi" w:cstheme="minorHAnsi"/>
          <w:color w:val="000000"/>
          <w:sz w:val="16"/>
          <w:szCs w:val="16"/>
          <w:bdr w:val="none" w:sz="0" w:space="0" w:color="auto" w:frame="1"/>
          <w:lang w:eastAsia="en-US"/>
        </w:rPr>
        <w:t>springmvcosgi</w:t>
      </w:r>
      <w:r w:rsidRPr="00E764E7">
        <w:rPr>
          <w:rFonts w:asciiTheme="minorHAnsi" w:hAnsiTheme="minorHAnsi" w:cstheme="minorHAnsi"/>
          <w:b/>
          <w:bCs/>
          <w:color w:val="006699"/>
          <w:sz w:val="16"/>
          <w:szCs w:val="16"/>
          <w:bdr w:val="none" w:sz="0" w:space="0" w:color="auto" w:frame="1"/>
          <w:lang w:eastAsia="en-US"/>
        </w:rPr>
        <w:t>&lt;/servlet-name&gt;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&lt;url-pattern&gt;</w:t>
      </w:r>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b/>
          <w:bCs/>
          <w:color w:val="006699"/>
          <w:sz w:val="16"/>
          <w:szCs w:val="16"/>
          <w:bdr w:val="none" w:sz="0" w:space="0" w:color="auto" w:frame="1"/>
          <w:lang w:eastAsia="en-US"/>
        </w:rPr>
        <w:t>&lt;/url-pattern&gt;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&lt;/servlet-mapping&gt;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b/>
          <w:bCs/>
          <w:color w:val="006699"/>
          <w:sz w:val="16"/>
          <w:szCs w:val="16"/>
          <w:bdr w:val="none" w:sz="0" w:space="0" w:color="auto" w:frame="1"/>
          <w:lang w:eastAsia="en-US"/>
        </w:rPr>
        <w:t>&lt;/web-app&gt;</w:t>
      </w:r>
      <w:r w:rsidRPr="00E764E7">
        <w:rPr>
          <w:rFonts w:asciiTheme="minorHAnsi" w:hAnsiTheme="minorHAnsi" w:cstheme="minorHAnsi"/>
          <w:color w:val="000000"/>
          <w:sz w:val="16"/>
          <w:szCs w:val="16"/>
          <w:bdr w:val="none" w:sz="0" w:space="0" w:color="auto" w:frame="1"/>
          <w:lang w:eastAsia="en-US"/>
        </w:rPr>
        <w:t>  </w:t>
      </w:r>
    </w:p>
    <w:p w:rsidR="00E764E7" w:rsidRDefault="00E764E7" w:rsidP="00E764E7"/>
    <w:p w:rsidR="00E764E7" w:rsidRPr="006766A4" w:rsidRDefault="00E764E7" w:rsidP="00E764E7">
      <w:pPr>
        <w:jc w:val="center"/>
        <w:rPr>
          <w:b/>
          <w:sz w:val="18"/>
        </w:rPr>
      </w:pPr>
      <w:bookmarkStart w:id="629" w:name="_Ref440518979"/>
      <w:bookmarkStart w:id="630" w:name="_Toc440864235"/>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43</w:t>
      </w:r>
      <w:r w:rsidRPr="006766A4">
        <w:rPr>
          <w:b/>
          <w:sz w:val="18"/>
        </w:rPr>
        <w:fldChar w:fldCharType="end"/>
      </w:r>
      <w:bookmarkEnd w:id="629"/>
      <w:r w:rsidRPr="006766A4">
        <w:rPr>
          <w:b/>
          <w:sz w:val="18"/>
        </w:rPr>
        <w:t xml:space="preserve"> </w:t>
      </w:r>
      <w:r>
        <w:rPr>
          <w:b/>
          <w:sz w:val="18"/>
        </w:rPr>
        <w:t>Berkas web.xml yang mendukung OSGi</w:t>
      </w:r>
      <w:bookmarkEnd w:id="630"/>
    </w:p>
    <w:p w:rsidR="00E764E7" w:rsidRPr="00E764E7" w:rsidRDefault="00E764E7" w:rsidP="00E764E7"/>
    <w:p w:rsidR="00CE59EB" w:rsidRDefault="00CE59EB" w:rsidP="00CB265F">
      <w:pPr>
        <w:pStyle w:val="Heading2"/>
        <w:spacing w:before="0"/>
        <w:ind w:left="578" w:hanging="578"/>
      </w:pPr>
      <w:bookmarkStart w:id="631" w:name="_Toc439259349"/>
      <w:bookmarkStart w:id="632" w:name="_Toc439259449"/>
      <w:bookmarkStart w:id="633" w:name="_Toc439260211"/>
      <w:bookmarkStart w:id="634" w:name="_Toc439260373"/>
      <w:bookmarkStart w:id="635" w:name="_Toc513396404"/>
      <w:r>
        <w:t xml:space="preserve">Implementasi </w:t>
      </w:r>
      <w:bookmarkEnd w:id="358"/>
      <w:bookmarkEnd w:id="631"/>
      <w:bookmarkEnd w:id="632"/>
      <w:bookmarkEnd w:id="633"/>
      <w:bookmarkEnd w:id="634"/>
      <w:r w:rsidR="007A2FBD">
        <w:t>Klasifikasi Aktivitas</w:t>
      </w:r>
      <w:bookmarkEnd w:id="635"/>
    </w:p>
    <w:p w:rsidR="00CE59EB" w:rsidRDefault="00CE59EB" w:rsidP="007B2A7B"/>
    <w:p w:rsidR="00CE59EB" w:rsidRDefault="007B2A7B" w:rsidP="00DA79D1">
      <w:pPr>
        <w:ind w:firstLine="720"/>
      </w:pPr>
      <w:r>
        <w:t xml:space="preserve">Pada bagian ini implementasi yang dijelaskan meliputi pembuatan </w:t>
      </w:r>
      <w:r w:rsidR="003E3C13">
        <w:t>modul beserta aturan yang perlu diimplementasi, pembacaan modul pada perangkat lunak utama, dan pendaftaran servlet dari modul sehingga MVC dari modul dapat dijalankan pada perangkat lunak utama.</w:t>
      </w:r>
    </w:p>
    <w:p w:rsidR="00CE59EB" w:rsidRPr="00CE59EB" w:rsidRDefault="00CE59EB" w:rsidP="00CE59EB"/>
    <w:p w:rsidR="003F3CA0" w:rsidRDefault="003F3CA0" w:rsidP="003F3CA0">
      <w:pPr>
        <w:pStyle w:val="Heading3"/>
      </w:pPr>
      <w:bookmarkStart w:id="636" w:name="_Toc437274095"/>
      <w:bookmarkStart w:id="637" w:name="_Toc439259350"/>
      <w:bookmarkStart w:id="638" w:name="_Toc439259450"/>
      <w:bookmarkStart w:id="639" w:name="_Toc439260212"/>
      <w:bookmarkStart w:id="640" w:name="_Toc439260374"/>
      <w:bookmarkStart w:id="641" w:name="_Toc513396405"/>
      <w:r>
        <w:t>Pembuatan modul</w:t>
      </w:r>
      <w:bookmarkEnd w:id="636"/>
      <w:bookmarkEnd w:id="637"/>
      <w:bookmarkEnd w:id="638"/>
      <w:bookmarkEnd w:id="639"/>
      <w:bookmarkEnd w:id="640"/>
      <w:bookmarkEnd w:id="641"/>
    </w:p>
    <w:p w:rsidR="003E3C13" w:rsidRDefault="003E3C13" w:rsidP="003E3C13"/>
    <w:p w:rsidR="009C4735" w:rsidRDefault="00D63A34" w:rsidP="009C4735">
      <w:pPr>
        <w:ind w:firstLine="720"/>
      </w:pPr>
      <w:r>
        <w:lastRenderedPageBreak/>
        <w:t>Penjelasan cara pembuatan modul meliputi aturan apa saja yang diperlukan sebuah modul agar dapat digabungkan dengan perangkat lunak utama</w:t>
      </w:r>
      <w:r w:rsidR="009C4735">
        <w:t xml:space="preserve"> dan langkah</w:t>
      </w:r>
      <w:r w:rsidR="008309E5">
        <w:t>-</w:t>
      </w:r>
      <w:r w:rsidR="009C4735">
        <w:t xml:space="preserve">langkah pembuatan modul yang mengikuti aturan-aturan yang telah dijelaskan. </w:t>
      </w:r>
      <w:r w:rsidR="00547EAE">
        <w:t xml:space="preserve">Langkah-langkah pembuatan peragkat lunak dengan Spring MVC akan dijelaskan pada subbab lain. </w:t>
      </w:r>
      <w:r w:rsidR="009C4735">
        <w:t>Berikut aturan</w:t>
      </w:r>
      <w:r w:rsidR="00A754B1">
        <w:t xml:space="preserve">-aturan yang </w:t>
      </w:r>
      <w:r w:rsidR="009C4735">
        <w:t>perlu</w:t>
      </w:r>
      <w:r w:rsidR="00A754B1">
        <w:t xml:space="preserve"> diimplementasikan pada modul.</w:t>
      </w:r>
    </w:p>
    <w:p w:rsidR="00547EAE" w:rsidRDefault="00547EAE" w:rsidP="009C4735">
      <w:pPr>
        <w:ind w:firstLine="720"/>
      </w:pPr>
    </w:p>
    <w:p w:rsidR="00A754B1" w:rsidRDefault="00F11323" w:rsidP="00A01DBC">
      <w:pPr>
        <w:pStyle w:val="ListParagraph"/>
        <w:numPr>
          <w:ilvl w:val="6"/>
          <w:numId w:val="106"/>
        </w:numPr>
        <w:ind w:left="426"/>
      </w:pPr>
      <w:r>
        <w:t>Modul wajib di-</w:t>
      </w:r>
      <w:r w:rsidRPr="00547EAE">
        <w:rPr>
          <w:i/>
        </w:rPr>
        <w:t>build</w:t>
      </w:r>
      <w:r>
        <w:t xml:space="preserve"> sebagai berkas jar.</w:t>
      </w:r>
    </w:p>
    <w:p w:rsidR="000022EB" w:rsidRDefault="00F11323" w:rsidP="00A01DBC">
      <w:pPr>
        <w:pStyle w:val="ListParagraph"/>
        <w:numPr>
          <w:ilvl w:val="6"/>
          <w:numId w:val="106"/>
        </w:numPr>
        <w:ind w:left="426"/>
      </w:pPr>
      <w:r>
        <w:t>Modul wajib di-</w:t>
      </w:r>
      <w:r w:rsidRPr="00547EAE">
        <w:rPr>
          <w:i/>
        </w:rPr>
        <w:t>build</w:t>
      </w:r>
      <w:r>
        <w:t xml:space="preserve"> sebagai OSGi </w:t>
      </w:r>
      <w:r w:rsidRPr="00547EAE">
        <w:rPr>
          <w:i/>
        </w:rPr>
        <w:t>fragment</w:t>
      </w:r>
      <w:r>
        <w:t xml:space="preserve"> </w:t>
      </w:r>
      <w:r w:rsidRPr="00547EAE">
        <w:rPr>
          <w:i/>
        </w:rPr>
        <w:t>bu</w:t>
      </w:r>
      <w:r w:rsidR="0018224E" w:rsidRPr="00547EAE">
        <w:rPr>
          <w:i/>
        </w:rPr>
        <w:t>ndle</w:t>
      </w:r>
      <w:r w:rsidR="0018224E">
        <w:t xml:space="preserve"> dari perangkat lunak utama dengan nama </w:t>
      </w:r>
      <w:r w:rsidR="0018224E" w:rsidRPr="00547EAE">
        <w:rPr>
          <w:i/>
        </w:rPr>
        <w:t>symbolic</w:t>
      </w:r>
      <w:r w:rsidR="0018224E">
        <w:t xml:space="preserve"> yang berbeda dengan modul lain.</w:t>
      </w:r>
      <w:r w:rsidR="00DF441E">
        <w:t xml:space="preserve"> Alasan modul dibuat menjadi OSGi </w:t>
      </w:r>
      <w:r w:rsidR="00DF441E" w:rsidRPr="00BD3435">
        <w:rPr>
          <w:i/>
        </w:rPr>
        <w:t>fragment</w:t>
      </w:r>
      <w:r w:rsidR="00DF441E">
        <w:t xml:space="preserve"> </w:t>
      </w:r>
      <w:r w:rsidR="00DF441E" w:rsidRPr="00BD3435">
        <w:rPr>
          <w:i/>
        </w:rPr>
        <w:t>bundle</w:t>
      </w:r>
      <w:r w:rsidR="00DF441E">
        <w:t xml:space="preserve"> dan tidak standard OSGi </w:t>
      </w:r>
      <w:r w:rsidR="00DF441E" w:rsidRPr="00DF441E">
        <w:rPr>
          <w:i/>
        </w:rPr>
        <w:t>bundle</w:t>
      </w:r>
      <w:r w:rsidR="00DF441E">
        <w:t xml:space="preserve"> adalah karena adanya masalah yang ditemukan pada proses memanggil berkas </w:t>
      </w:r>
      <w:r w:rsidR="00DF441E" w:rsidRPr="00DF441E">
        <w:rPr>
          <w:i/>
        </w:rPr>
        <w:t>view</w:t>
      </w:r>
      <w:r w:rsidR="00DF441E">
        <w:t xml:space="preserve"> pada </w:t>
      </w:r>
      <w:r w:rsidR="00DF441E" w:rsidRPr="00DF441E">
        <w:rPr>
          <w:i/>
        </w:rPr>
        <w:t>controller</w:t>
      </w:r>
      <w:r w:rsidR="00DF441E">
        <w:t xml:space="preserve">. Kelas </w:t>
      </w:r>
      <w:r w:rsidR="00DF441E" w:rsidRPr="00DF441E">
        <w:rPr>
          <w:i/>
        </w:rPr>
        <w:t>InternalResourceViewResolver</w:t>
      </w:r>
      <w:r w:rsidR="00DF441E">
        <w:t xml:space="preserve"> tidak bisa memanggil berkas </w:t>
      </w:r>
      <w:r w:rsidR="00DF441E" w:rsidRPr="00DF441E">
        <w:rPr>
          <w:i/>
        </w:rPr>
        <w:t>view</w:t>
      </w:r>
      <w:r w:rsidR="00DF441E">
        <w:t xml:space="preserve"> selain dari perangkat lunak utama. Dengan dibuatnya modul menjadi </w:t>
      </w:r>
      <w:r w:rsidR="00DF441E" w:rsidRPr="00DF441E">
        <w:rPr>
          <w:i/>
        </w:rPr>
        <w:t>fragment</w:t>
      </w:r>
      <w:r w:rsidR="00DF441E">
        <w:t xml:space="preserve"> </w:t>
      </w:r>
      <w:r w:rsidR="00DF441E" w:rsidRPr="00DF441E">
        <w:rPr>
          <w:i/>
        </w:rPr>
        <w:t>bundle</w:t>
      </w:r>
      <w:r w:rsidR="00DF441E">
        <w:t xml:space="preserve">, berkas </w:t>
      </w:r>
      <w:r w:rsidR="00DF441E" w:rsidRPr="00DF441E">
        <w:rPr>
          <w:i/>
        </w:rPr>
        <w:t>view</w:t>
      </w:r>
      <w:r w:rsidR="00DF441E">
        <w:t xml:space="preserve"> modul akan seolah-olah berada pada perangkat lunak utama.</w:t>
      </w:r>
    </w:p>
    <w:p w:rsidR="00F11323" w:rsidRDefault="00F11323" w:rsidP="00A01DBC">
      <w:pPr>
        <w:pStyle w:val="ListParagraph"/>
        <w:numPr>
          <w:ilvl w:val="6"/>
          <w:numId w:val="106"/>
        </w:numPr>
        <w:ind w:left="426"/>
      </w:pPr>
      <w:r>
        <w:t xml:space="preserve">Modul wajib mengimplementasikan </w:t>
      </w:r>
      <w:r w:rsidR="00921040">
        <w:t xml:space="preserve">keamanan pada menunya menggunakan anotasi </w:t>
      </w:r>
      <w:r w:rsidR="00547EAE">
        <w:t>@Secured.</w:t>
      </w:r>
    </w:p>
    <w:p w:rsidR="00921040" w:rsidRDefault="000022EB" w:rsidP="00A01DBC">
      <w:pPr>
        <w:pStyle w:val="ListParagraph"/>
        <w:numPr>
          <w:ilvl w:val="6"/>
          <w:numId w:val="106"/>
        </w:numPr>
        <w:ind w:left="426"/>
      </w:pPr>
      <w:r>
        <w:t xml:space="preserve">Jika ingin mengakses obyek </w:t>
      </w:r>
      <w:r w:rsidRPr="00547EAE">
        <w:rPr>
          <w:i/>
        </w:rPr>
        <w:t>security</w:t>
      </w:r>
      <w:r>
        <w:t xml:space="preserve">, modul dapat mengakses obyek </w:t>
      </w:r>
      <w:r w:rsidRPr="00547EAE">
        <w:rPr>
          <w:i/>
        </w:rPr>
        <w:t>HttpSession</w:t>
      </w:r>
      <w:r>
        <w:t xml:space="preserve"> dan menambahkan dependensi sia-domain ke dalam proyeknya.</w:t>
      </w:r>
      <w:r w:rsidR="009457A2">
        <w:t xml:space="preserve"> Sia-domain merupakan domain </w:t>
      </w:r>
      <w:r w:rsidR="009457A2" w:rsidRPr="00547EAE">
        <w:rPr>
          <w:i/>
        </w:rPr>
        <w:t>layer</w:t>
      </w:r>
      <w:r w:rsidR="009457A2">
        <w:t xml:space="preserve"> dari perangkat lunak utama yang berisi kelas-kelas entitas dari fitur admin.</w:t>
      </w:r>
    </w:p>
    <w:p w:rsidR="000022EB" w:rsidRDefault="000022EB" w:rsidP="00A01DBC">
      <w:pPr>
        <w:pStyle w:val="ListParagraph"/>
        <w:numPr>
          <w:ilvl w:val="6"/>
          <w:numId w:val="106"/>
        </w:numPr>
        <w:ind w:left="426"/>
      </w:pPr>
      <w:r>
        <w:t xml:space="preserve">Modul diwajibkan memiliki konfigurasi </w:t>
      </w:r>
      <w:r w:rsidRPr="00547EAE">
        <w:rPr>
          <w:i/>
        </w:rPr>
        <w:t>DispatcherServlet</w:t>
      </w:r>
      <w:r>
        <w:t xml:space="preserve"> yang berupa berkas xml yang setidaknya berisi lokasi komponen Spring MVC yang berupa </w:t>
      </w:r>
      <w:r w:rsidRPr="00547EAE">
        <w:rPr>
          <w:i/>
        </w:rPr>
        <w:t>controller</w:t>
      </w:r>
      <w:r>
        <w:t xml:space="preserve">, </w:t>
      </w:r>
      <w:r w:rsidRPr="00547EAE">
        <w:rPr>
          <w:i/>
        </w:rPr>
        <w:t>service</w:t>
      </w:r>
      <w:r>
        <w:t xml:space="preserve">, atau </w:t>
      </w:r>
      <w:r w:rsidRPr="00547EAE">
        <w:rPr>
          <w:i/>
        </w:rPr>
        <w:t>repo</w:t>
      </w:r>
      <w:r w:rsidR="009457A2" w:rsidRPr="00547EAE">
        <w:rPr>
          <w:i/>
        </w:rPr>
        <w:t>sitory</w:t>
      </w:r>
      <w:r w:rsidR="009457A2">
        <w:t xml:space="preserve">/DAO, komponen </w:t>
      </w:r>
      <w:r w:rsidR="009457A2" w:rsidRPr="00547EAE">
        <w:rPr>
          <w:i/>
        </w:rPr>
        <w:t>ViewResolver</w:t>
      </w:r>
      <w:r w:rsidR="009457A2">
        <w:t xml:space="preserve">, dan komponen </w:t>
      </w:r>
      <w:r w:rsidR="009457A2" w:rsidRPr="00547EAE">
        <w:rPr>
          <w:i/>
        </w:rPr>
        <w:t>resource</w:t>
      </w:r>
      <w:r w:rsidR="009457A2">
        <w:t xml:space="preserve"> </w:t>
      </w:r>
      <w:r w:rsidR="009457A2" w:rsidRPr="00547EAE">
        <w:rPr>
          <w:i/>
        </w:rPr>
        <w:t>mapping</w:t>
      </w:r>
      <w:r w:rsidR="009457A2">
        <w:t>.</w:t>
      </w:r>
    </w:p>
    <w:p w:rsidR="009457A2" w:rsidRDefault="009464D3" w:rsidP="00A01DBC">
      <w:pPr>
        <w:pStyle w:val="ListParagraph"/>
        <w:numPr>
          <w:ilvl w:val="6"/>
          <w:numId w:val="106"/>
        </w:numPr>
        <w:ind w:left="426"/>
      </w:pPr>
      <w:r>
        <w:t xml:space="preserve">Antarmuka pengguna menu hanya berisi </w:t>
      </w:r>
      <w:r w:rsidR="00547EAE">
        <w:t>badan</w:t>
      </w:r>
      <w:r w:rsidR="0018224E">
        <w:t xml:space="preserve"> menu. Komponen seperti menubar, header, dan footer disediakan oleh </w:t>
      </w:r>
      <w:r w:rsidR="0018224E" w:rsidRPr="00547EAE">
        <w:rPr>
          <w:i/>
        </w:rPr>
        <w:t>template</w:t>
      </w:r>
      <w:r w:rsidR="0018224E">
        <w:t xml:space="preserve"> pada perangkat lunak utama.</w:t>
      </w:r>
    </w:p>
    <w:p w:rsidR="0018224E" w:rsidRDefault="0018224E" w:rsidP="00A01DBC">
      <w:pPr>
        <w:pStyle w:val="ListParagraph"/>
        <w:numPr>
          <w:ilvl w:val="6"/>
          <w:numId w:val="106"/>
        </w:numPr>
        <w:ind w:left="426"/>
      </w:pPr>
      <w:r>
        <w:lastRenderedPageBreak/>
        <w:t xml:space="preserve">Berkas konfigurasi </w:t>
      </w:r>
      <w:r w:rsidRPr="00547EAE">
        <w:rPr>
          <w:i/>
        </w:rPr>
        <w:t>DispatcherServlet</w:t>
      </w:r>
      <w:r>
        <w:t xml:space="preserve"> dan JSP tidak diletakkan pada </w:t>
      </w:r>
      <w:r w:rsidRPr="005D6EF6">
        <w:rPr>
          <w:i/>
        </w:rPr>
        <w:t>folder</w:t>
      </w:r>
      <w:r>
        <w:t xml:space="preserve"> “/WEB-INF/”.</w:t>
      </w:r>
    </w:p>
    <w:p w:rsidR="0018224E" w:rsidRDefault="0018224E" w:rsidP="00A01DBC">
      <w:pPr>
        <w:pStyle w:val="ListParagraph"/>
        <w:numPr>
          <w:ilvl w:val="6"/>
          <w:numId w:val="106"/>
        </w:numPr>
        <w:ind w:left="426"/>
      </w:pPr>
      <w:r>
        <w:t xml:space="preserve">Modul wajib memiliki berkas xml yang berisi properti detil dari modul. Berkas tersebut wajib diletakkan pada </w:t>
      </w:r>
      <w:r w:rsidRPr="005D6EF6">
        <w:rPr>
          <w:i/>
        </w:rPr>
        <w:t>folder</w:t>
      </w:r>
      <w:r>
        <w:t xml:space="preserve"> “/module-detail/” dengan nama berkas “module-” + nama </w:t>
      </w:r>
      <w:r w:rsidRPr="00547EAE">
        <w:rPr>
          <w:i/>
        </w:rPr>
        <w:t>symbolic</w:t>
      </w:r>
      <w:r>
        <w:t xml:space="preserve"> modul sebagai OSGi </w:t>
      </w:r>
      <w:r w:rsidRPr="00547EAE">
        <w:rPr>
          <w:i/>
        </w:rPr>
        <w:t>bundle</w:t>
      </w:r>
      <w:r>
        <w:t xml:space="preserve"> + “.xml”. Properti yang wajib dimiliki modul antara lain.</w:t>
      </w:r>
    </w:p>
    <w:p w:rsidR="0018224E" w:rsidRDefault="0018224E" w:rsidP="00A01DBC">
      <w:pPr>
        <w:pStyle w:val="ListParagraph"/>
        <w:numPr>
          <w:ilvl w:val="0"/>
          <w:numId w:val="15"/>
        </w:numPr>
        <w:ind w:left="851"/>
      </w:pPr>
      <w:r>
        <w:t>Nama modul</w:t>
      </w:r>
    </w:p>
    <w:p w:rsidR="0018224E" w:rsidRDefault="0018224E" w:rsidP="00A01DBC">
      <w:pPr>
        <w:pStyle w:val="ListParagraph"/>
        <w:numPr>
          <w:ilvl w:val="0"/>
          <w:numId w:val="15"/>
        </w:numPr>
        <w:ind w:left="851"/>
      </w:pPr>
      <w:r>
        <w:t xml:space="preserve">URL </w:t>
      </w:r>
      <w:r w:rsidRPr="00547EAE">
        <w:rPr>
          <w:i/>
        </w:rPr>
        <w:t>mapping</w:t>
      </w:r>
      <w:r>
        <w:t xml:space="preserve"> yang berbeda dari modul lain</w:t>
      </w:r>
    </w:p>
    <w:p w:rsidR="0018224E" w:rsidRDefault="0018224E" w:rsidP="00A01DBC">
      <w:pPr>
        <w:pStyle w:val="ListParagraph"/>
        <w:numPr>
          <w:ilvl w:val="0"/>
          <w:numId w:val="15"/>
        </w:numPr>
        <w:ind w:left="851"/>
      </w:pPr>
      <w:r>
        <w:t xml:space="preserve">Lokasi berkas konfigurasi </w:t>
      </w:r>
      <w:r w:rsidRPr="00547EAE">
        <w:rPr>
          <w:i/>
        </w:rPr>
        <w:t>servlet</w:t>
      </w:r>
    </w:p>
    <w:p w:rsidR="0018224E" w:rsidRDefault="0018224E" w:rsidP="00A01DBC">
      <w:pPr>
        <w:pStyle w:val="ListParagraph"/>
        <w:numPr>
          <w:ilvl w:val="0"/>
          <w:numId w:val="15"/>
        </w:numPr>
        <w:ind w:left="851"/>
      </w:pPr>
      <w:r>
        <w:t>Daftar menu. Tiap menu memiliki properti:</w:t>
      </w:r>
    </w:p>
    <w:p w:rsidR="0018224E" w:rsidRDefault="001F542D" w:rsidP="00A01DBC">
      <w:pPr>
        <w:pStyle w:val="ListParagraph"/>
        <w:numPr>
          <w:ilvl w:val="0"/>
          <w:numId w:val="31"/>
        </w:numPr>
        <w:ind w:left="1276"/>
      </w:pPr>
      <w:r>
        <w:t>Nama menu</w:t>
      </w:r>
    </w:p>
    <w:p w:rsidR="00202E98" w:rsidRDefault="001F542D" w:rsidP="00A01DBC">
      <w:pPr>
        <w:pStyle w:val="ListParagraph"/>
        <w:numPr>
          <w:ilvl w:val="0"/>
          <w:numId w:val="31"/>
        </w:numPr>
        <w:ind w:left="1276"/>
      </w:pPr>
      <w:r>
        <w:t>URL menu</w:t>
      </w:r>
    </w:p>
    <w:p w:rsidR="003E3C13" w:rsidRPr="003E3C13" w:rsidRDefault="003E3C13" w:rsidP="003E3C13"/>
    <w:p w:rsidR="00202E98" w:rsidRDefault="000060D6" w:rsidP="00436122">
      <w:pPr>
        <w:pStyle w:val="Heading4"/>
        <w:ind w:left="851"/>
      </w:pPr>
      <w:bookmarkStart w:id="642" w:name="_Toc439260213"/>
      <w:bookmarkStart w:id="643" w:name="_Toc439260375"/>
      <w:bookmarkStart w:id="644" w:name="_Toc513396406"/>
      <w:r>
        <w:t>Pembuatan Proyek</w:t>
      </w:r>
      <w:r w:rsidR="00202E98">
        <w:t xml:space="preserve"> Maven Baru</w:t>
      </w:r>
      <w:bookmarkEnd w:id="642"/>
      <w:bookmarkEnd w:id="643"/>
      <w:bookmarkEnd w:id="644"/>
    </w:p>
    <w:p w:rsidR="00202E98" w:rsidRDefault="00202E98" w:rsidP="00202E98"/>
    <w:p w:rsidR="00202E98" w:rsidRDefault="00202E98" w:rsidP="00202E98">
      <w:pPr>
        <w:ind w:firstLine="709"/>
      </w:pPr>
      <w:r>
        <w:t xml:space="preserve">Pembuatan </w:t>
      </w:r>
      <w:r w:rsidR="00547EAE">
        <w:t>proyek</w:t>
      </w:r>
      <w:r w:rsidR="007F490E">
        <w:t xml:space="preserve"> maven pada E</w:t>
      </w:r>
      <w:r>
        <w:t>clipse dilakukan dengan cara berikut:</w:t>
      </w:r>
    </w:p>
    <w:p w:rsidR="00202E98" w:rsidRDefault="00202E98" w:rsidP="00202E98">
      <w:pPr>
        <w:ind w:firstLine="709"/>
      </w:pPr>
    </w:p>
    <w:p w:rsidR="00202E98" w:rsidRDefault="00202E98" w:rsidP="00A01DBC">
      <w:pPr>
        <w:pStyle w:val="ListParagraph"/>
        <w:numPr>
          <w:ilvl w:val="0"/>
          <w:numId w:val="81"/>
        </w:numPr>
        <w:spacing w:after="160" w:line="259" w:lineRule="auto"/>
        <w:ind w:left="426"/>
      </w:pPr>
      <w:r>
        <w:t>Kilk File -&gt; New -&gt; Project -&gt; Maven Project</w:t>
      </w:r>
    </w:p>
    <w:p w:rsidR="00202E98" w:rsidRDefault="00202E98" w:rsidP="00A01DBC">
      <w:pPr>
        <w:pStyle w:val="ListParagraph"/>
        <w:numPr>
          <w:ilvl w:val="0"/>
          <w:numId w:val="81"/>
        </w:numPr>
        <w:spacing w:after="160" w:line="259" w:lineRule="auto"/>
        <w:ind w:left="426"/>
      </w:pPr>
      <w:r>
        <w:t xml:space="preserve">Centang “Create simple project (skip archetype selection)” karena </w:t>
      </w:r>
      <w:r w:rsidR="00547EAE">
        <w:t>proyek</w:t>
      </w:r>
      <w:r>
        <w:t xml:space="preserve"> tidak memerlukan </w:t>
      </w:r>
      <w:r w:rsidRPr="00547EAE">
        <w:t>maven</w:t>
      </w:r>
      <w:r>
        <w:t xml:space="preserve"> </w:t>
      </w:r>
      <w:r w:rsidRPr="00547EAE">
        <w:t>archetype</w:t>
      </w:r>
      <w:r>
        <w:t xml:space="preserve"> apapun</w:t>
      </w:r>
    </w:p>
    <w:p w:rsidR="00202E98" w:rsidRDefault="00202E98" w:rsidP="00A01DBC">
      <w:pPr>
        <w:pStyle w:val="ListParagraph"/>
        <w:numPr>
          <w:ilvl w:val="0"/>
          <w:numId w:val="81"/>
        </w:numPr>
        <w:spacing w:after="160" w:line="259" w:lineRule="auto"/>
        <w:ind w:left="426"/>
      </w:pPr>
      <w:r>
        <w:t xml:space="preserve">Isi </w:t>
      </w:r>
      <w:r w:rsidRPr="00547EAE">
        <w:rPr>
          <w:i/>
        </w:rPr>
        <w:t>group</w:t>
      </w:r>
      <w:r>
        <w:t xml:space="preserve"> id, </w:t>
      </w:r>
      <w:r w:rsidRPr="00547EAE">
        <w:rPr>
          <w:i/>
        </w:rPr>
        <w:t>artifact</w:t>
      </w:r>
      <w:r>
        <w:t xml:space="preserve"> id, versi, dan </w:t>
      </w:r>
      <w:r w:rsidRPr="00547EAE">
        <w:rPr>
          <w:i/>
        </w:rPr>
        <w:t>packaging</w:t>
      </w:r>
      <w:r>
        <w:t>. Form lain opsional.</w:t>
      </w:r>
    </w:p>
    <w:p w:rsidR="00202E98" w:rsidRDefault="00202E98" w:rsidP="006C3297">
      <w:pPr>
        <w:pStyle w:val="ListParagraph"/>
        <w:ind w:left="426" w:firstLine="708"/>
      </w:pPr>
      <w:r>
        <w:t xml:space="preserve">Disarankan untuk mengisi </w:t>
      </w:r>
      <w:r w:rsidRPr="00547EAE">
        <w:rPr>
          <w:i/>
        </w:rPr>
        <w:t>Group</w:t>
      </w:r>
      <w:r>
        <w:t xml:space="preserve"> Id dengan “</w:t>
      </w:r>
      <w:proofErr w:type="gramStart"/>
      <w:r>
        <w:t>com.sia.modul</w:t>
      </w:r>
      <w:proofErr w:type="gramEnd"/>
      <w:r>
        <w:t xml:space="preserve">” dan </w:t>
      </w:r>
      <w:r w:rsidRPr="00547EAE">
        <w:rPr>
          <w:i/>
        </w:rPr>
        <w:t>Artifact</w:t>
      </w:r>
      <w:r>
        <w:t xml:space="preserve"> Id dengan nama modul agar seragam. </w:t>
      </w:r>
      <w:r w:rsidRPr="00547EAE">
        <w:rPr>
          <w:i/>
        </w:rPr>
        <w:t>Packaging</w:t>
      </w:r>
      <w:r>
        <w:t xml:space="preserve"> dari </w:t>
      </w:r>
      <w:r w:rsidR="00547EAE">
        <w:t>proyek</w:t>
      </w:r>
      <w:r w:rsidR="006C3297">
        <w:t xml:space="preserve"> diwajibkan untuk diisi “jar”.</w:t>
      </w:r>
    </w:p>
    <w:p w:rsidR="00202E98" w:rsidRDefault="00202E98" w:rsidP="00A01DBC">
      <w:pPr>
        <w:pStyle w:val="ListParagraph"/>
        <w:numPr>
          <w:ilvl w:val="0"/>
          <w:numId w:val="81"/>
        </w:numPr>
        <w:spacing w:line="259" w:lineRule="auto"/>
        <w:ind w:left="425" w:hanging="357"/>
      </w:pPr>
      <w:r>
        <w:t>Klik “Finish”</w:t>
      </w:r>
    </w:p>
    <w:p w:rsidR="00871C59" w:rsidRPr="00202E98" w:rsidRDefault="00871C59" w:rsidP="00871C59">
      <w:pPr>
        <w:pStyle w:val="ListParagraph"/>
        <w:spacing w:line="259" w:lineRule="auto"/>
        <w:ind w:left="425"/>
      </w:pPr>
    </w:p>
    <w:p w:rsidR="00202E98" w:rsidRDefault="00202E98" w:rsidP="00436122">
      <w:pPr>
        <w:pStyle w:val="Heading4"/>
        <w:ind w:left="851"/>
      </w:pPr>
      <w:bookmarkStart w:id="645" w:name="_Toc439260214"/>
      <w:bookmarkStart w:id="646" w:name="_Toc439260376"/>
      <w:bookmarkStart w:id="647" w:name="_Toc513396407"/>
      <w:r>
        <w:t>Pengaturan POM pada maven project</w:t>
      </w:r>
      <w:bookmarkEnd w:id="645"/>
      <w:bookmarkEnd w:id="646"/>
      <w:bookmarkEnd w:id="647"/>
    </w:p>
    <w:p w:rsidR="00202E98" w:rsidRDefault="00202E98" w:rsidP="00202E98"/>
    <w:p w:rsidR="00202E98" w:rsidRDefault="00202E98" w:rsidP="00202E98">
      <w:pPr>
        <w:pStyle w:val="ListParagraph"/>
        <w:ind w:left="0" w:firstLine="709"/>
      </w:pPr>
      <w:r>
        <w:t>Pengaturan dependensi dilakukan pada berkas pom.xml. POM merupakan kepanjangan dari “Project Object Model”. Berkas pom.xm</w:t>
      </w:r>
      <w:r w:rsidR="00547EAE">
        <w:t xml:space="preserve">l merupakan berkas khusus proyek maven </w:t>
      </w:r>
      <w:r>
        <w:t xml:space="preserve">yang merepresentasikan </w:t>
      </w:r>
      <w:r w:rsidR="00547EAE">
        <w:t>proyek</w:t>
      </w:r>
      <w:r>
        <w:t xml:space="preserve"> ke dalam berkas xml. Pengaturan ini </w:t>
      </w:r>
      <w:r>
        <w:lastRenderedPageBreak/>
        <w:t xml:space="preserve">dilakukan agar pustaka java yang diperlukan dapat digunakan saat proses implementasi. Pengaturan dependensi yang diperlukan juga disesuaikan dengan OSGi </w:t>
      </w:r>
      <w:r w:rsidRPr="00547EAE">
        <w:rPr>
          <w:i/>
        </w:rPr>
        <w:t>container</w:t>
      </w:r>
      <w:r>
        <w:t xml:space="preserve"> sehingga dapat di-</w:t>
      </w:r>
      <w:r w:rsidRPr="00547EAE">
        <w:rPr>
          <w:i/>
        </w:rPr>
        <w:t>deploy</w:t>
      </w:r>
      <w:r>
        <w:t xml:space="preserve"> dan dijalankan dalam lingkup OSGi. Pengaturan dilakukan dengan langkah</w:t>
      </w:r>
      <w:r w:rsidR="008309E5">
        <w:t>-</w:t>
      </w:r>
      <w:r>
        <w:t>langkah sebagai berikut:</w:t>
      </w:r>
    </w:p>
    <w:p w:rsidR="00202E98" w:rsidRDefault="00202E98" w:rsidP="00202E98">
      <w:pPr>
        <w:pStyle w:val="ListParagraph"/>
        <w:ind w:left="0"/>
      </w:pPr>
    </w:p>
    <w:p w:rsidR="00202E98" w:rsidRDefault="00202E98" w:rsidP="00A01DBC">
      <w:pPr>
        <w:pStyle w:val="ListParagraph"/>
        <w:numPr>
          <w:ilvl w:val="0"/>
          <w:numId w:val="33"/>
        </w:numPr>
        <w:spacing w:after="160" w:line="259" w:lineRule="auto"/>
        <w:ind w:left="426"/>
      </w:pPr>
      <w:r>
        <w:t xml:space="preserve">Tambahkan dependensi </w:t>
      </w:r>
      <w:r w:rsidR="00547EAE">
        <w:t xml:space="preserve">proyek </w:t>
      </w:r>
      <w:r>
        <w:t>yang diperlukan modul. Dependensi standard antara lain:</w:t>
      </w:r>
    </w:p>
    <w:p w:rsidR="00202E98" w:rsidRDefault="00202E98" w:rsidP="00A01DBC">
      <w:pPr>
        <w:pStyle w:val="ListParagraph"/>
        <w:numPr>
          <w:ilvl w:val="0"/>
          <w:numId w:val="34"/>
        </w:numPr>
        <w:spacing w:after="160" w:line="259" w:lineRule="auto"/>
      </w:pPr>
      <w:r>
        <w:t>Spring MVC versi 3.1.</w:t>
      </w:r>
      <w:proofErr w:type="gramStart"/>
      <w:r>
        <w:t>1.RELEASE</w:t>
      </w:r>
      <w:proofErr w:type="gramEnd"/>
      <w:r>
        <w:t>. Semua modul dikembangkan menggunakan kerangka kerja Spring MVC.</w:t>
      </w:r>
    </w:p>
    <w:p w:rsidR="00202E98" w:rsidRDefault="00202E98" w:rsidP="00A01DBC">
      <w:pPr>
        <w:pStyle w:val="ListParagraph"/>
        <w:numPr>
          <w:ilvl w:val="0"/>
          <w:numId w:val="34"/>
        </w:numPr>
        <w:spacing w:after="160" w:line="259" w:lineRule="auto"/>
      </w:pPr>
      <w:r>
        <w:t>Javax Servlet API versi 3.0 sebagai pustaka pendukung dari Spring MVC</w:t>
      </w:r>
    </w:p>
    <w:p w:rsidR="00202E98" w:rsidRDefault="00202E98" w:rsidP="00A01DBC">
      <w:pPr>
        <w:pStyle w:val="ListParagraph"/>
        <w:numPr>
          <w:ilvl w:val="0"/>
          <w:numId w:val="34"/>
        </w:numPr>
        <w:spacing w:after="160" w:line="259" w:lineRule="auto"/>
      </w:pPr>
      <w:r>
        <w:t>JSP API versi 2.1 dan JSTL API versi 1.2 untuk dapat menggunakan JSP dan pustaka JSTL.</w:t>
      </w:r>
    </w:p>
    <w:p w:rsidR="00202E98" w:rsidRDefault="00202E98" w:rsidP="00A01DBC">
      <w:pPr>
        <w:pStyle w:val="ListParagraph"/>
        <w:numPr>
          <w:ilvl w:val="0"/>
          <w:numId w:val="34"/>
        </w:numPr>
        <w:spacing w:after="160" w:line="259" w:lineRule="auto"/>
      </w:pPr>
      <w:r>
        <w:t>Spring Security versi 3.1.</w:t>
      </w:r>
      <w:proofErr w:type="gramStart"/>
      <w:r>
        <w:t>7.RELEASE</w:t>
      </w:r>
      <w:proofErr w:type="gramEnd"/>
      <w:r>
        <w:t xml:space="preserve"> sebagai pustaka keamanan.</w:t>
      </w:r>
    </w:p>
    <w:p w:rsidR="00202E98" w:rsidRDefault="00202E98" w:rsidP="00A01DBC">
      <w:pPr>
        <w:pStyle w:val="ListParagraph"/>
        <w:numPr>
          <w:ilvl w:val="0"/>
          <w:numId w:val="34"/>
        </w:numPr>
        <w:spacing w:after="160" w:line="259" w:lineRule="auto"/>
      </w:pPr>
      <w:r>
        <w:t>SIA modul domain yang berisi kelas</w:t>
      </w:r>
      <w:r w:rsidR="008309E5">
        <w:t>-</w:t>
      </w:r>
      <w:r>
        <w:t>kelas domain yang dibutuhkan modul.</w:t>
      </w:r>
    </w:p>
    <w:p w:rsidR="00202E98" w:rsidRDefault="00202E98" w:rsidP="00202E98">
      <w:pPr>
        <w:pStyle w:val="ListParagraph"/>
        <w:ind w:left="786"/>
      </w:pPr>
    </w:p>
    <w:p w:rsidR="00202E98" w:rsidRDefault="00202E98" w:rsidP="00547EAE">
      <w:pPr>
        <w:pStyle w:val="ListParagraph"/>
        <w:ind w:left="0" w:firstLine="709"/>
      </w:pPr>
      <w:r>
        <w:t xml:space="preserve">Perlu ditekankan bahwa dependensi diatas merupakan dependensi </w:t>
      </w:r>
      <w:proofErr w:type="gramStart"/>
      <w:r>
        <w:t>standard  yang</w:t>
      </w:r>
      <w:proofErr w:type="gramEnd"/>
      <w:r>
        <w:t xml:space="preserve"> harus ada. Dependensi lain mungkin saja diperlukan tergantung kebutuhan pustaka pada pengembangan modul. </w:t>
      </w:r>
    </w:p>
    <w:p w:rsidR="00202E98" w:rsidRDefault="00202E98" w:rsidP="00202E98">
      <w:pPr>
        <w:pStyle w:val="ListParagraph"/>
        <w:ind w:left="426"/>
      </w:pPr>
    </w:p>
    <w:p w:rsidR="00202E98" w:rsidRPr="00AE71C2" w:rsidRDefault="00202E98" w:rsidP="00A01DBC">
      <w:pPr>
        <w:pStyle w:val="ListParagraph"/>
        <w:numPr>
          <w:ilvl w:val="0"/>
          <w:numId w:val="33"/>
        </w:numPr>
        <w:autoSpaceDE w:val="0"/>
        <w:autoSpaceDN w:val="0"/>
        <w:adjustRightInd w:val="0"/>
        <w:ind w:left="426" w:hanging="426"/>
        <w:rPr>
          <w:rFonts w:ascii="Consolas" w:hAnsi="Consolas" w:cs="Consolas"/>
          <w:sz w:val="20"/>
          <w:szCs w:val="20"/>
        </w:rPr>
      </w:pPr>
      <w:r>
        <w:t xml:space="preserve">Tambahkan </w:t>
      </w:r>
      <w:r w:rsidR="00446FB4">
        <w:t>elemen</w:t>
      </w:r>
      <w:r>
        <w:t xml:space="preserve"> </w:t>
      </w:r>
      <w:r w:rsidR="0097588A" w:rsidRPr="00E053B2">
        <w:rPr>
          <w:b/>
          <w:bCs/>
          <w:bdr w:val="none" w:sz="0" w:space="0" w:color="auto" w:frame="1"/>
          <w:lang w:eastAsia="en-US"/>
        </w:rPr>
        <w:t>&lt;</w:t>
      </w:r>
      <w:r w:rsidR="0097588A" w:rsidRPr="00E053B2">
        <w:rPr>
          <w:bCs/>
          <w:bdr w:val="none" w:sz="0" w:space="0" w:color="auto" w:frame="1"/>
          <w:lang w:eastAsia="en-US"/>
        </w:rPr>
        <w:t>scope</w:t>
      </w:r>
      <w:r w:rsidR="0097588A" w:rsidRPr="00E053B2">
        <w:rPr>
          <w:b/>
          <w:bCs/>
          <w:bdr w:val="none" w:sz="0" w:space="0" w:color="auto" w:frame="1"/>
          <w:lang w:eastAsia="en-US"/>
        </w:rPr>
        <w:t>&gt;</w:t>
      </w:r>
      <w:r w:rsidR="0097588A" w:rsidRPr="00E053B2">
        <w:rPr>
          <w:bdr w:val="none" w:sz="0" w:space="0" w:color="auto" w:frame="1"/>
          <w:lang w:eastAsia="en-US"/>
        </w:rPr>
        <w:t>provided</w:t>
      </w:r>
      <w:r w:rsidR="0097588A" w:rsidRPr="00E053B2">
        <w:rPr>
          <w:b/>
          <w:bCs/>
          <w:bdr w:val="none" w:sz="0" w:space="0" w:color="auto" w:frame="1"/>
          <w:lang w:eastAsia="en-US"/>
        </w:rPr>
        <w:t>&lt;/</w:t>
      </w:r>
      <w:r w:rsidR="0097588A" w:rsidRPr="00E053B2">
        <w:rPr>
          <w:bCs/>
          <w:bdr w:val="none" w:sz="0" w:space="0" w:color="auto" w:frame="1"/>
          <w:lang w:eastAsia="en-US"/>
        </w:rPr>
        <w:t>scope</w:t>
      </w:r>
      <w:proofErr w:type="gramStart"/>
      <w:r w:rsidR="0097588A" w:rsidRPr="00E053B2">
        <w:rPr>
          <w:b/>
          <w:bCs/>
          <w:bdr w:val="none" w:sz="0" w:space="0" w:color="auto" w:frame="1"/>
          <w:lang w:eastAsia="en-US"/>
        </w:rPr>
        <w:t>&gt;</w:t>
      </w:r>
      <w:r w:rsidR="0097588A" w:rsidRPr="00076AD5">
        <w:rPr>
          <w:rFonts w:asciiTheme="minorHAnsi" w:hAnsiTheme="minorHAnsi" w:cstheme="minorHAnsi"/>
          <w:color w:val="000000"/>
          <w:sz w:val="16"/>
          <w:szCs w:val="16"/>
          <w:bdr w:val="none" w:sz="0" w:space="0" w:color="auto" w:frame="1"/>
          <w:lang w:eastAsia="en-US"/>
        </w:rPr>
        <w:t> </w:t>
      </w:r>
      <w:r w:rsidR="0097588A">
        <w:rPr>
          <w:rFonts w:asciiTheme="minorHAnsi" w:hAnsiTheme="minorHAnsi" w:cstheme="minorHAnsi"/>
          <w:color w:val="000000"/>
          <w:sz w:val="16"/>
          <w:szCs w:val="16"/>
          <w:bdr w:val="none" w:sz="0" w:space="0" w:color="auto" w:frame="1"/>
          <w:lang w:eastAsia="en-US"/>
        </w:rPr>
        <w:t xml:space="preserve"> </w:t>
      </w:r>
      <w:r>
        <w:t>untuk</w:t>
      </w:r>
      <w:proofErr w:type="gramEnd"/>
      <w:r>
        <w:t xml:space="preserve"> setiap</w:t>
      </w:r>
      <w:r w:rsidR="0097588A">
        <w:t xml:space="preserve"> </w:t>
      </w:r>
      <w:r w:rsidR="00446FB4">
        <w:t>elemen</w:t>
      </w:r>
      <w:r w:rsidR="0097588A">
        <w:t xml:space="preserve"> </w:t>
      </w:r>
      <w:r w:rsidR="0097588A" w:rsidRPr="00E053B2">
        <w:rPr>
          <w:bCs/>
          <w:bdr w:val="none" w:sz="0" w:space="0" w:color="auto" w:frame="1"/>
          <w:lang w:eastAsia="en-US"/>
        </w:rPr>
        <w:t>&lt;dependency&gt;&lt;/dependency&gt;</w:t>
      </w:r>
      <w:r w:rsidRPr="00E053B2">
        <w:t>.</w:t>
      </w:r>
      <w:r>
        <w:rPr>
          <w:rFonts w:ascii="Consolas" w:hAnsi="Consolas" w:cs="Consolas"/>
          <w:sz w:val="20"/>
          <w:szCs w:val="20"/>
        </w:rPr>
        <w:t xml:space="preserve"> </w:t>
      </w:r>
      <w:r>
        <w:rPr>
          <w:rFonts w:cstheme="minorHAnsi"/>
        </w:rPr>
        <w:t xml:space="preserve">Penambahan </w:t>
      </w:r>
      <w:r w:rsidR="00446FB4">
        <w:rPr>
          <w:rFonts w:cstheme="minorHAnsi"/>
        </w:rPr>
        <w:t>elemen</w:t>
      </w:r>
      <w:r>
        <w:rPr>
          <w:rFonts w:cstheme="minorHAnsi"/>
        </w:rPr>
        <w:t xml:space="preserve"> ini dilakukan agar maven tidak menyertakan berkas pustaka dependensi, yang berupa berkas jar, ke dalam modul saat modul di-</w:t>
      </w:r>
      <w:r w:rsidRPr="00547EAE">
        <w:rPr>
          <w:rFonts w:cstheme="minorHAnsi"/>
          <w:i/>
        </w:rPr>
        <w:t>build</w:t>
      </w:r>
      <w:r>
        <w:rPr>
          <w:rFonts w:cstheme="minorHAnsi"/>
        </w:rPr>
        <w:t xml:space="preserve">. Berkas pustaka tersebut akan disediakan OSGi </w:t>
      </w:r>
      <w:r w:rsidRPr="00547EAE">
        <w:rPr>
          <w:rFonts w:cstheme="minorHAnsi"/>
          <w:i/>
        </w:rPr>
        <w:t>container</w:t>
      </w:r>
      <w:r w:rsidR="00E053B2">
        <w:rPr>
          <w:rFonts w:cstheme="minorHAnsi"/>
        </w:rPr>
        <w:t>.</w:t>
      </w:r>
      <w:r w:rsidR="00042C11">
        <w:rPr>
          <w:rFonts w:cstheme="minorHAnsi"/>
        </w:rPr>
        <w:t xml:space="preserve"> </w:t>
      </w:r>
      <w:r w:rsidR="00042C11" w:rsidRPr="00042C11">
        <w:rPr>
          <w:rFonts w:cstheme="minorHAnsi"/>
          <w:sz w:val="28"/>
        </w:rPr>
        <w:fldChar w:fldCharType="begin"/>
      </w:r>
      <w:r w:rsidR="00042C11" w:rsidRPr="00042C11">
        <w:rPr>
          <w:rFonts w:cstheme="minorHAnsi"/>
          <w:sz w:val="28"/>
        </w:rPr>
        <w:instrText xml:space="preserve"> REF _Ref440519255 \h  \* MERGEFORMAT </w:instrText>
      </w:r>
      <w:r w:rsidR="00042C11" w:rsidRPr="00042C11">
        <w:rPr>
          <w:rFonts w:cstheme="minorHAnsi"/>
          <w:sz w:val="28"/>
        </w:rPr>
      </w:r>
      <w:r w:rsidR="00042C11" w:rsidRPr="00042C11">
        <w:rPr>
          <w:rFonts w:cstheme="minorHAnsi"/>
          <w:sz w:val="28"/>
        </w:rPr>
        <w:fldChar w:fldCharType="separate"/>
      </w:r>
      <w:r w:rsidR="00EC2FF0" w:rsidRPr="00EC2FF0">
        <w:t>Kode Sumber 4.44</w:t>
      </w:r>
      <w:r w:rsidR="00042C11" w:rsidRPr="00042C11">
        <w:rPr>
          <w:rFonts w:cstheme="minorHAnsi"/>
          <w:sz w:val="28"/>
        </w:rPr>
        <w:fldChar w:fldCharType="end"/>
      </w:r>
      <w:r w:rsidR="00042C11">
        <w:rPr>
          <w:rFonts w:cstheme="minorHAnsi"/>
          <w:sz w:val="28"/>
        </w:rPr>
        <w:t xml:space="preserve"> </w:t>
      </w:r>
      <w:r w:rsidR="00042C11">
        <w:rPr>
          <w:rFonts w:cstheme="minorHAnsi"/>
        </w:rPr>
        <w:t>menunjukkan dependensi minimal yang diperlukan modul.</w:t>
      </w:r>
    </w:p>
    <w:p w:rsidR="00202E98" w:rsidRDefault="00202E98" w:rsidP="00202E98">
      <w:pPr>
        <w:pStyle w:val="ListParagraph"/>
        <w:autoSpaceDE w:val="0"/>
        <w:autoSpaceDN w:val="0"/>
        <w:adjustRightInd w:val="0"/>
        <w:ind w:left="0"/>
        <w:rPr>
          <w:rFonts w:ascii="Consolas" w:hAnsi="Consolas" w:cs="Consolas"/>
          <w:color w:val="008080"/>
          <w:sz w:val="20"/>
          <w:szCs w:val="20"/>
        </w:rPr>
      </w:pP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Pr>
          <w:rFonts w:asciiTheme="minorHAnsi" w:hAnsiTheme="minorHAnsi" w:cstheme="minorHAnsi"/>
          <w:b/>
          <w:bCs/>
          <w:color w:val="006699"/>
          <w:sz w:val="16"/>
          <w:szCs w:val="16"/>
          <w:bdr w:val="none" w:sz="0" w:space="0" w:color="auto" w:frame="1"/>
          <w:lang w:eastAsia="en-US"/>
        </w:rPr>
        <w:t xml:space="preserve">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org.springframework</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lastRenderedPageBreak/>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spring-webmvc</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${spring-</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javax.servlet</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javax.servlet-api</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${servlet-</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javax.servlet.jsp</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jsp-api</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${jsp-</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javax.servlet</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jstl</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${jstl-</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proofErr w:type="gramStart"/>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org.springframework.security</w:t>
      </w:r>
      <w:proofErr w:type="gramEnd"/>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spring-security-core</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${spring-security-</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proofErr w:type="gramStart"/>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org.springframework.security</w:t>
      </w:r>
      <w:proofErr w:type="gramEnd"/>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spring-security-web</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${spring-security-</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proofErr w:type="gramStart"/>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org.springframework.security</w:t>
      </w:r>
      <w:proofErr w:type="gramEnd"/>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spring-security-config</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${spring-security-</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proofErr w:type="gramStart"/>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org.springframework.security</w:t>
      </w:r>
      <w:proofErr w:type="gramEnd"/>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spring-security-taglibs</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lastRenderedPageBreak/>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${spring-security-</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com.sia.modul</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sia-modul-domain</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${sia-modul-domain-</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202E98" w:rsidRPr="00871C59" w:rsidRDefault="00202E98" w:rsidP="00202E98">
      <w:pPr>
        <w:ind w:firstLine="426"/>
        <w:rPr>
          <w:rFonts w:ascii="Consolas" w:hAnsi="Consolas" w:cs="Consolas"/>
          <w:color w:val="008080"/>
        </w:rPr>
      </w:pPr>
    </w:p>
    <w:p w:rsidR="00E053B2" w:rsidRPr="00E053B2" w:rsidRDefault="00E053B2" w:rsidP="00E053B2">
      <w:pPr>
        <w:jc w:val="center"/>
        <w:rPr>
          <w:b/>
        </w:rPr>
      </w:pPr>
      <w:bookmarkStart w:id="648" w:name="_Ref440519255"/>
      <w:bookmarkStart w:id="649" w:name="_Toc440864236"/>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44</w:t>
      </w:r>
      <w:r w:rsidRPr="0098346E">
        <w:rPr>
          <w:b/>
          <w:sz w:val="18"/>
        </w:rPr>
        <w:fldChar w:fldCharType="end"/>
      </w:r>
      <w:bookmarkEnd w:id="648"/>
      <w:r w:rsidRPr="0098346E">
        <w:rPr>
          <w:b/>
          <w:sz w:val="18"/>
        </w:rPr>
        <w:t xml:space="preserve"> </w:t>
      </w:r>
      <w:r>
        <w:rPr>
          <w:b/>
          <w:sz w:val="18"/>
        </w:rPr>
        <w:t>Dependensi minimal modul pada berkas pom.xml</w:t>
      </w:r>
      <w:bookmarkEnd w:id="649"/>
    </w:p>
    <w:p w:rsidR="00E053B2" w:rsidRPr="00871C59" w:rsidRDefault="00E053B2" w:rsidP="00202E98">
      <w:pPr>
        <w:ind w:firstLine="426"/>
        <w:rPr>
          <w:rFonts w:ascii="Consolas" w:hAnsi="Consolas" w:cs="Consolas"/>
          <w:color w:val="008080"/>
        </w:rPr>
      </w:pPr>
    </w:p>
    <w:p w:rsidR="00202E98" w:rsidRDefault="00202E98" w:rsidP="00A01DBC">
      <w:pPr>
        <w:pStyle w:val="ListParagraph"/>
        <w:numPr>
          <w:ilvl w:val="0"/>
          <w:numId w:val="33"/>
        </w:numPr>
        <w:autoSpaceDE w:val="0"/>
        <w:autoSpaceDN w:val="0"/>
        <w:adjustRightInd w:val="0"/>
        <w:ind w:left="426"/>
      </w:pPr>
      <w:r>
        <w:t>Tambahkan maven-bundle-plugin, maven-jar-pl</w:t>
      </w:r>
      <w:r w:rsidR="00076AD5">
        <w:t xml:space="preserve">ugin, dan maven-compiler-plugin. </w:t>
      </w:r>
      <w:r>
        <w:t>Untuk dapat men-</w:t>
      </w:r>
      <w:r w:rsidRPr="008664E9">
        <w:rPr>
          <w:i/>
          <w:sz w:val="20"/>
        </w:rPr>
        <w:t>deploy</w:t>
      </w:r>
      <w:r>
        <w:t xml:space="preserve"> modul ke dalam OSGi container, modul harus di-</w:t>
      </w:r>
      <w:r w:rsidRPr="008664E9">
        <w:rPr>
          <w:i/>
        </w:rPr>
        <w:t>build</w:t>
      </w:r>
      <w:r>
        <w:t xml:space="preserve"> menjadi b</w:t>
      </w:r>
      <w:r w:rsidRPr="008664E9">
        <w:rPr>
          <w:i/>
        </w:rPr>
        <w:t>u</w:t>
      </w:r>
      <w:r w:rsidR="008664E9">
        <w:t>ndle</w:t>
      </w:r>
      <w:r>
        <w:t xml:space="preserve">. Dengan maven-bundle-plugin, modul dapat di-build menjadi </w:t>
      </w:r>
      <w:r w:rsidRPr="008664E9">
        <w:rPr>
          <w:i/>
        </w:rPr>
        <w:t>bundle</w:t>
      </w:r>
      <w:r>
        <w:t xml:space="preserve"> dan </w:t>
      </w:r>
      <w:r w:rsidR="008664E9">
        <w:t>properti-</w:t>
      </w:r>
      <w:r>
        <w:t xml:space="preserve">properti </w:t>
      </w:r>
      <w:r w:rsidR="008664E9" w:rsidRPr="008664E9">
        <w:rPr>
          <w:i/>
        </w:rPr>
        <w:t>bundle</w:t>
      </w:r>
      <w:r w:rsidR="008664E9">
        <w:t xml:space="preserve"> </w:t>
      </w:r>
      <w:r>
        <w:t xml:space="preserve">diisi jika properti tersebut tidak dinyatakan. Properti </w:t>
      </w:r>
      <w:r w:rsidRPr="008664E9">
        <w:rPr>
          <w:i/>
        </w:rPr>
        <w:t>bundle</w:t>
      </w:r>
      <w:r>
        <w:t xml:space="preserve"> yang diperlukan dapat dinyatakan langsung pada berkas pom.xml atau dipisah pada berkas lain. Pada kasus ini properti bundle akan dipisah pada berkas “</w:t>
      </w:r>
      <w:proofErr w:type="gramStart"/>
      <w:r>
        <w:t>osgi.properties</w:t>
      </w:r>
      <w:proofErr w:type="gramEnd"/>
      <w:r>
        <w:t xml:space="preserve">”. Untuk dapat membaca berkas tersebut, tambahkan </w:t>
      </w:r>
      <w:r w:rsidR="0097588A" w:rsidRPr="00E053B2">
        <w:rPr>
          <w:bCs/>
          <w:bdr w:val="none" w:sz="0" w:space="0" w:color="auto" w:frame="1"/>
          <w:lang w:eastAsia="en-US"/>
        </w:rPr>
        <w:t>&lt;_include&gt;</w:t>
      </w:r>
      <w:r w:rsidR="0097588A" w:rsidRPr="00E053B2">
        <w:rPr>
          <w:bdr w:val="none" w:sz="0" w:space="0" w:color="auto" w:frame="1"/>
          <w:lang w:eastAsia="en-US"/>
        </w:rPr>
        <w:t>-</w:t>
      </w:r>
      <w:proofErr w:type="gramStart"/>
      <w:r w:rsidR="0097588A" w:rsidRPr="00E053B2">
        <w:rPr>
          <w:bdr w:val="none" w:sz="0" w:space="0" w:color="auto" w:frame="1"/>
          <w:lang w:eastAsia="en-US"/>
        </w:rPr>
        <w:t>osgi.properties</w:t>
      </w:r>
      <w:proofErr w:type="gramEnd"/>
      <w:r w:rsidR="0097588A" w:rsidRPr="00E053B2">
        <w:rPr>
          <w:bCs/>
          <w:bdr w:val="none" w:sz="0" w:space="0" w:color="auto" w:frame="1"/>
          <w:lang w:eastAsia="en-US"/>
        </w:rPr>
        <w:t>&lt;/_include&gt;</w:t>
      </w:r>
      <w:r w:rsidR="0097588A" w:rsidRPr="00E053B2">
        <w:rPr>
          <w:bdr w:val="none" w:sz="0" w:space="0" w:color="auto" w:frame="1"/>
          <w:lang w:eastAsia="en-US"/>
        </w:rPr>
        <w:t> </w:t>
      </w:r>
      <w:r w:rsidRPr="00E053B2">
        <w:t xml:space="preserve"> ke dalam </w:t>
      </w:r>
      <w:r w:rsidR="00446FB4">
        <w:t>elemen</w:t>
      </w:r>
      <w:r w:rsidRPr="00E053B2">
        <w:t xml:space="preserve"> &lt;instructions&gt;</w:t>
      </w:r>
      <w:r w:rsidR="008B11A4" w:rsidRPr="00E053B2">
        <w:t xml:space="preserve"> </w:t>
      </w:r>
      <w:r w:rsidRPr="00E053B2">
        <w:t>&lt;/instructions&gt;</w:t>
      </w:r>
      <w:r w:rsidR="0097588A" w:rsidRPr="0097588A">
        <w:rPr>
          <w:rFonts w:asciiTheme="minorHAnsi" w:hAnsiTheme="minorHAnsi" w:cstheme="minorHAnsi"/>
        </w:rPr>
        <w:t>.</w:t>
      </w:r>
      <w:r w:rsidR="0097588A">
        <w:rPr>
          <w:rFonts w:cstheme="minorHAnsi"/>
        </w:rPr>
        <w:t xml:space="preserve"> </w:t>
      </w:r>
      <w:r>
        <w:t xml:space="preserve">Properti </w:t>
      </w:r>
      <w:r w:rsidRPr="008664E9">
        <w:rPr>
          <w:i/>
        </w:rPr>
        <w:t>bundle</w:t>
      </w:r>
      <w:r>
        <w:t xml:space="preserve"> yang diperlukan akan dijelaskan pada langkah lain.</w:t>
      </w:r>
    </w:p>
    <w:p w:rsidR="00202E98" w:rsidRPr="00E053B2" w:rsidRDefault="00202E98" w:rsidP="00B4627D">
      <w:pPr>
        <w:autoSpaceDE w:val="0"/>
        <w:autoSpaceDN w:val="0"/>
        <w:adjustRightInd w:val="0"/>
        <w:ind w:left="426" w:firstLine="708"/>
      </w:pPr>
      <w:r>
        <w:t xml:space="preserve">Maven-jar-plugin pada dasarnya merupakan plugin pada maven untuk membuat </w:t>
      </w:r>
      <w:r w:rsidR="008664E9">
        <w:t>proyek</w:t>
      </w:r>
      <w:r>
        <w:t xml:space="preserve"> dapat di-</w:t>
      </w:r>
      <w:r w:rsidRPr="008664E9">
        <w:rPr>
          <w:i/>
        </w:rPr>
        <w:t>build</w:t>
      </w:r>
      <w:r>
        <w:t xml:space="preserve"> menjadi berkas jar. Namun, pada kasus ini, selain digunakan untuk hal tersebut, </w:t>
      </w:r>
      <w:r w:rsidRPr="008664E9">
        <w:rPr>
          <w:i/>
        </w:rPr>
        <w:t>plugin</w:t>
      </w:r>
      <w:r>
        <w:t xml:space="preserve"> ini dikombinasikan dengan maven-bundle-plugin untuk memanipulasi berkas MANIFEST.MF pada berkas jar agar menyerupai berkas </w:t>
      </w:r>
      <w:r w:rsidRPr="008664E9">
        <w:rPr>
          <w:i/>
        </w:rPr>
        <w:t>bundle</w:t>
      </w:r>
      <w:r>
        <w:t xml:space="preserve">. Untuk memanipulasi berkas MANIFEST.MF, tambahkan </w:t>
      </w:r>
      <w:r w:rsidRPr="00E053B2">
        <w:t>&lt;manifestFile&gt;${</w:t>
      </w:r>
      <w:proofErr w:type="gramStart"/>
      <w:r w:rsidRPr="00E053B2">
        <w:t>project.build</w:t>
      </w:r>
      <w:proofErr w:type="gramEnd"/>
      <w:r w:rsidRPr="00E053B2">
        <w:t>.outputDirectory}/META-INF/MANIFEST.MF&lt;/manifestFile&gt; k</w:t>
      </w:r>
      <w:r w:rsidR="00446FB4">
        <w:t>e dalam elemen</w:t>
      </w:r>
      <w:r w:rsidRPr="00E053B2">
        <w:t xml:space="preserve"> &lt;archive&gt;</w:t>
      </w:r>
      <w:r w:rsidR="00B4627D" w:rsidRPr="00E053B2">
        <w:t xml:space="preserve"> </w:t>
      </w:r>
      <w:r w:rsidRPr="00E053B2">
        <w:t>&lt;/archive&gt;</w:t>
      </w:r>
      <w:r w:rsidR="00446FB4">
        <w:t xml:space="preserve"> pada elemen</w:t>
      </w:r>
      <w:r w:rsidR="00B4627D" w:rsidRPr="00E053B2">
        <w:t xml:space="preserve"> </w:t>
      </w:r>
      <w:r w:rsidRPr="00E053B2">
        <w:t>&lt;configuration&gt;</w:t>
      </w:r>
      <w:r w:rsidR="00B4627D" w:rsidRPr="00E053B2">
        <w:t xml:space="preserve"> </w:t>
      </w:r>
      <w:r w:rsidRPr="00E053B2">
        <w:t>&lt;/configuration&gt;.</w:t>
      </w:r>
    </w:p>
    <w:p w:rsidR="00202E98" w:rsidRPr="00042C11" w:rsidRDefault="00202E98" w:rsidP="002408DA">
      <w:pPr>
        <w:pStyle w:val="ListParagraph"/>
        <w:autoSpaceDE w:val="0"/>
        <w:autoSpaceDN w:val="0"/>
        <w:adjustRightInd w:val="0"/>
        <w:ind w:left="426" w:firstLine="708"/>
      </w:pPr>
      <w:r>
        <w:lastRenderedPageBreak/>
        <w:t>Maven-compiler-plugin digunakan untuk mengganti versi java yang digunakan pada proses kompilasi. Versi java yang digunakan adalah versi 1.7</w:t>
      </w:r>
      <w:r w:rsidR="0097588A">
        <w:t>.</w:t>
      </w:r>
      <w:r w:rsidR="00042C11">
        <w:t xml:space="preserve"> Penambahan maven </w:t>
      </w:r>
      <w:r w:rsidR="00042C11" w:rsidRPr="00042C11">
        <w:rPr>
          <w:i/>
        </w:rPr>
        <w:t>plugin</w:t>
      </w:r>
      <w:r w:rsidR="00042C11">
        <w:rPr>
          <w:i/>
        </w:rPr>
        <w:t xml:space="preserve"> </w:t>
      </w:r>
      <w:r w:rsidR="00042C11">
        <w:t xml:space="preserve">ditunjukkan pada </w:t>
      </w:r>
      <w:r w:rsidR="00042C11" w:rsidRPr="00042C11">
        <w:rPr>
          <w:sz w:val="28"/>
        </w:rPr>
        <w:fldChar w:fldCharType="begin"/>
      </w:r>
      <w:r w:rsidR="00042C11" w:rsidRPr="00042C11">
        <w:rPr>
          <w:sz w:val="28"/>
        </w:rPr>
        <w:instrText xml:space="preserve"> REF _Ref440519628 \h  \* MERGEFORMAT </w:instrText>
      </w:r>
      <w:r w:rsidR="00042C11" w:rsidRPr="00042C11">
        <w:rPr>
          <w:sz w:val="28"/>
        </w:rPr>
      </w:r>
      <w:r w:rsidR="00042C11" w:rsidRPr="00042C11">
        <w:rPr>
          <w:sz w:val="28"/>
        </w:rPr>
        <w:fldChar w:fldCharType="separate"/>
      </w:r>
      <w:r w:rsidR="00EC2FF0" w:rsidRPr="00EC2FF0">
        <w:t>Kode Sumber 4.45</w:t>
      </w:r>
      <w:r w:rsidR="00042C11" w:rsidRPr="00042C11">
        <w:rPr>
          <w:sz w:val="28"/>
        </w:rPr>
        <w:fldChar w:fldCharType="end"/>
      </w:r>
      <w:r w:rsidR="00042C11">
        <w:rPr>
          <w:sz w:val="28"/>
        </w:rPr>
        <w:t>.</w:t>
      </w:r>
    </w:p>
    <w:p w:rsidR="00E053B2" w:rsidRDefault="00E053B2" w:rsidP="002408DA">
      <w:pPr>
        <w:pStyle w:val="ListParagraph"/>
        <w:autoSpaceDE w:val="0"/>
        <w:autoSpaceDN w:val="0"/>
        <w:adjustRightInd w:val="0"/>
        <w:ind w:left="426" w:firstLine="708"/>
      </w:pPr>
    </w:p>
    <w:p w:rsidR="00E053B2" w:rsidRDefault="00E053B2" w:rsidP="002408DA">
      <w:pPr>
        <w:pStyle w:val="ListParagraph"/>
        <w:autoSpaceDE w:val="0"/>
        <w:autoSpaceDN w:val="0"/>
        <w:adjustRightInd w:val="0"/>
        <w:ind w:left="426" w:firstLine="708"/>
      </w:pP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b/>
          <w:bCs/>
          <w:color w:val="006699"/>
          <w:sz w:val="16"/>
          <w:szCs w:val="16"/>
          <w:bdr w:val="none" w:sz="0" w:space="0" w:color="auto" w:frame="1"/>
          <w:lang w:eastAsia="en-US"/>
        </w:rPr>
        <w:t>&lt;build&gt;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proofErr w:type="gramStart"/>
      <w:r w:rsidRPr="00E053B2">
        <w:rPr>
          <w:rFonts w:asciiTheme="minorHAnsi" w:hAnsiTheme="minorHAnsi" w:cstheme="minorHAnsi"/>
          <w:b/>
          <w:bCs/>
          <w:color w:val="006699"/>
          <w:sz w:val="16"/>
          <w:szCs w:val="16"/>
          <w:bdr w:val="none" w:sz="0" w:space="0" w:color="auto" w:frame="1"/>
          <w:lang w:eastAsia="en-US"/>
        </w:rPr>
        <w:t>&lt;groupId&gt;</w:t>
      </w:r>
      <w:r w:rsidRPr="00E053B2">
        <w:rPr>
          <w:rFonts w:asciiTheme="minorHAnsi" w:hAnsiTheme="minorHAnsi" w:cstheme="minorHAnsi"/>
          <w:color w:val="000000"/>
          <w:sz w:val="16"/>
          <w:szCs w:val="16"/>
          <w:bdr w:val="none" w:sz="0" w:space="0" w:color="auto" w:frame="1"/>
          <w:lang w:eastAsia="en-US"/>
        </w:rPr>
        <w:t>org.apache.felix</w:t>
      </w:r>
      <w:proofErr w:type="gramEnd"/>
      <w:r w:rsidRPr="00E053B2">
        <w:rPr>
          <w:rFonts w:asciiTheme="minorHAnsi" w:hAnsiTheme="minorHAnsi" w:cstheme="minorHAnsi"/>
          <w:b/>
          <w:bCs/>
          <w:color w:val="006699"/>
          <w:sz w:val="16"/>
          <w:szCs w:val="16"/>
          <w:bdr w:val="none" w:sz="0" w:space="0" w:color="auto" w:frame="1"/>
          <w:lang w:eastAsia="en-US"/>
        </w:rPr>
        <w:t>&lt;/groupId&gt;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&lt;artifactId&gt;</w:t>
      </w:r>
      <w:r w:rsidRPr="00E053B2">
        <w:rPr>
          <w:rFonts w:asciiTheme="minorHAnsi" w:hAnsiTheme="minorHAnsi" w:cstheme="minorHAnsi"/>
          <w:color w:val="000000"/>
          <w:sz w:val="16"/>
          <w:szCs w:val="16"/>
          <w:bdr w:val="none" w:sz="0" w:space="0" w:color="auto" w:frame="1"/>
          <w:lang w:eastAsia="en-US"/>
        </w:rPr>
        <w:t>maven-bundle-plugin</w:t>
      </w:r>
      <w:r w:rsidRPr="00E053B2">
        <w:rPr>
          <w:rFonts w:asciiTheme="minorHAnsi" w:hAnsiTheme="minorHAnsi" w:cstheme="minorHAnsi"/>
          <w:b/>
          <w:bCs/>
          <w:color w:val="006699"/>
          <w:sz w:val="16"/>
          <w:szCs w:val="16"/>
          <w:bdr w:val="none" w:sz="0" w:space="0" w:color="auto" w:frame="1"/>
          <w:lang w:eastAsia="en-US"/>
        </w:rPr>
        <w:t>&lt;/artifactId&gt;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&lt;version&gt;</w:t>
      </w:r>
      <w:r w:rsidRPr="00E053B2">
        <w:rPr>
          <w:rFonts w:asciiTheme="minorHAnsi" w:hAnsiTheme="minorHAnsi" w:cstheme="minorHAnsi"/>
          <w:color w:val="000000"/>
          <w:sz w:val="16"/>
          <w:szCs w:val="16"/>
          <w:bdr w:val="none" w:sz="0" w:space="0" w:color="auto" w:frame="1"/>
          <w:lang w:eastAsia="en-US"/>
        </w:rPr>
        <w:t>2.1.0</w:t>
      </w:r>
      <w:r w:rsidRPr="00E053B2">
        <w:rPr>
          <w:rFonts w:asciiTheme="minorHAnsi" w:hAnsiTheme="minorHAnsi" w:cstheme="minorHAnsi"/>
          <w:b/>
          <w:bCs/>
          <w:color w:val="006699"/>
          <w:sz w:val="16"/>
          <w:szCs w:val="16"/>
          <w:bdr w:val="none" w:sz="0" w:space="0" w:color="auto" w:frame="1"/>
          <w:lang w:eastAsia="en-US"/>
        </w:rPr>
        <w:t>&lt;/version&gt;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&lt;extensions&gt;</w:t>
      </w:r>
      <w:r w:rsidRPr="00E053B2">
        <w:rPr>
          <w:rFonts w:asciiTheme="minorHAnsi" w:hAnsiTheme="minorHAnsi" w:cstheme="minorHAnsi"/>
          <w:color w:val="000000"/>
          <w:sz w:val="16"/>
          <w:szCs w:val="16"/>
          <w:bdr w:val="none" w:sz="0" w:space="0" w:color="auto" w:frame="1"/>
          <w:lang w:eastAsia="en-US"/>
        </w:rPr>
        <w:t>true</w:t>
      </w:r>
      <w:r w:rsidRPr="00E053B2">
        <w:rPr>
          <w:rFonts w:asciiTheme="minorHAnsi" w:hAnsiTheme="minorHAnsi" w:cstheme="minorHAnsi"/>
          <w:b/>
          <w:bCs/>
          <w:color w:val="006699"/>
          <w:sz w:val="16"/>
          <w:szCs w:val="16"/>
          <w:bdr w:val="none" w:sz="0" w:space="0" w:color="auto" w:frame="1"/>
          <w:lang w:eastAsia="en-US"/>
        </w:rPr>
        <w:t>&lt;/extensions&gt;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&lt;configuration&gt;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&lt;supportedProjectTypes&gt;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&lt;supportedProjectType&gt;</w:t>
      </w:r>
      <w:r w:rsidRPr="00E053B2">
        <w:rPr>
          <w:rFonts w:asciiTheme="minorHAnsi" w:hAnsiTheme="minorHAnsi" w:cstheme="minorHAnsi"/>
          <w:color w:val="000000"/>
          <w:sz w:val="16"/>
          <w:szCs w:val="16"/>
          <w:bdr w:val="none" w:sz="0" w:space="0" w:color="auto" w:frame="1"/>
          <w:lang w:eastAsia="en-US"/>
        </w:rPr>
        <w:t>bundle</w:t>
      </w:r>
      <w:r w:rsidRPr="00E053B2">
        <w:rPr>
          <w:rFonts w:asciiTheme="minorHAnsi" w:hAnsiTheme="minorHAnsi" w:cstheme="minorHAnsi"/>
          <w:b/>
          <w:bCs/>
          <w:color w:val="006699"/>
          <w:sz w:val="16"/>
          <w:szCs w:val="16"/>
          <w:bdr w:val="none" w:sz="0" w:space="0" w:color="auto" w:frame="1"/>
          <w:lang w:eastAsia="en-US"/>
        </w:rPr>
        <w:t>&lt;/supportedProjectType&gt;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&lt;supportedProjectType&gt;</w:t>
      </w:r>
      <w:r w:rsidRPr="00E053B2">
        <w:rPr>
          <w:rFonts w:asciiTheme="minorHAnsi" w:hAnsiTheme="minorHAnsi" w:cstheme="minorHAnsi"/>
          <w:color w:val="000000"/>
          <w:sz w:val="16"/>
          <w:szCs w:val="16"/>
          <w:bdr w:val="none" w:sz="0" w:space="0" w:color="auto" w:frame="1"/>
          <w:lang w:eastAsia="en-US"/>
        </w:rPr>
        <w:t>jar</w:t>
      </w:r>
      <w:r w:rsidRPr="00E053B2">
        <w:rPr>
          <w:rFonts w:asciiTheme="minorHAnsi" w:hAnsiTheme="minorHAnsi" w:cstheme="minorHAnsi"/>
          <w:b/>
          <w:bCs/>
          <w:color w:val="006699"/>
          <w:sz w:val="16"/>
          <w:szCs w:val="16"/>
          <w:bdr w:val="none" w:sz="0" w:space="0" w:color="auto" w:frame="1"/>
          <w:lang w:eastAsia="en-US"/>
        </w:rPr>
        <w:t>&lt;/supportedProjectType&gt;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&lt;/supportedProjectTypes&gt;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&lt;instructions&gt;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&lt;_include&gt;</w:t>
      </w:r>
      <w:r w:rsidRPr="00E053B2">
        <w:rPr>
          <w:rFonts w:asciiTheme="minorHAnsi" w:hAnsiTheme="minorHAnsi" w:cstheme="minorHAnsi"/>
          <w:color w:val="000000"/>
          <w:sz w:val="16"/>
          <w:szCs w:val="16"/>
          <w:bdr w:val="none" w:sz="0" w:space="0" w:color="auto" w:frame="1"/>
          <w:lang w:eastAsia="en-US"/>
        </w:rPr>
        <w:t>-</w:t>
      </w:r>
      <w:proofErr w:type="gramStart"/>
      <w:r w:rsidRPr="00E053B2">
        <w:rPr>
          <w:rFonts w:asciiTheme="minorHAnsi" w:hAnsiTheme="minorHAnsi" w:cstheme="minorHAnsi"/>
          <w:color w:val="000000"/>
          <w:sz w:val="16"/>
          <w:szCs w:val="16"/>
          <w:bdr w:val="none" w:sz="0" w:space="0" w:color="auto" w:frame="1"/>
          <w:lang w:eastAsia="en-US"/>
        </w:rPr>
        <w:t>osgi.properties</w:t>
      </w:r>
      <w:proofErr w:type="gramEnd"/>
      <w:r w:rsidRPr="00E053B2">
        <w:rPr>
          <w:rFonts w:asciiTheme="minorHAnsi" w:hAnsiTheme="minorHAnsi" w:cstheme="minorHAnsi"/>
          <w:b/>
          <w:bCs/>
          <w:color w:val="006699"/>
          <w:sz w:val="16"/>
          <w:szCs w:val="16"/>
          <w:bdr w:val="none" w:sz="0" w:space="0" w:color="auto" w:frame="1"/>
          <w:lang w:eastAsia="en-US"/>
        </w:rPr>
        <w:t>&lt;/_include&gt;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&lt;/instructions&gt;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&lt;/configuration&gt;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&lt;executions&gt;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&lt;execution&gt;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&lt;id&gt;</w:t>
      </w:r>
      <w:r w:rsidRPr="00E053B2">
        <w:rPr>
          <w:rFonts w:asciiTheme="minorHAnsi" w:hAnsiTheme="minorHAnsi" w:cstheme="minorHAnsi"/>
          <w:color w:val="000000"/>
          <w:sz w:val="16"/>
          <w:szCs w:val="16"/>
          <w:bdr w:val="none" w:sz="0" w:space="0" w:color="auto" w:frame="1"/>
          <w:lang w:eastAsia="en-US"/>
        </w:rPr>
        <w:t>bundle-manifest</w:t>
      </w:r>
      <w:r w:rsidRPr="00E053B2">
        <w:rPr>
          <w:rFonts w:asciiTheme="minorHAnsi" w:hAnsiTheme="minorHAnsi" w:cstheme="minorHAnsi"/>
          <w:b/>
          <w:bCs/>
          <w:color w:val="006699"/>
          <w:sz w:val="16"/>
          <w:szCs w:val="16"/>
          <w:bdr w:val="none" w:sz="0" w:space="0" w:color="auto" w:frame="1"/>
          <w:lang w:eastAsia="en-US"/>
        </w:rPr>
        <w:t>&lt;/id&gt;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&lt;phase&gt;</w:t>
      </w:r>
      <w:r w:rsidRPr="00E053B2">
        <w:rPr>
          <w:rFonts w:asciiTheme="minorHAnsi" w:hAnsiTheme="minorHAnsi" w:cstheme="minorHAnsi"/>
          <w:color w:val="000000"/>
          <w:sz w:val="16"/>
          <w:szCs w:val="16"/>
          <w:bdr w:val="none" w:sz="0" w:space="0" w:color="auto" w:frame="1"/>
          <w:lang w:eastAsia="en-US"/>
        </w:rPr>
        <w:t>process-classes</w:t>
      </w:r>
      <w:r w:rsidRPr="00E053B2">
        <w:rPr>
          <w:rFonts w:asciiTheme="minorHAnsi" w:hAnsiTheme="minorHAnsi" w:cstheme="minorHAnsi"/>
          <w:b/>
          <w:bCs/>
          <w:color w:val="006699"/>
          <w:sz w:val="16"/>
          <w:szCs w:val="16"/>
          <w:bdr w:val="none" w:sz="0" w:space="0" w:color="auto" w:frame="1"/>
          <w:lang w:eastAsia="en-US"/>
        </w:rPr>
        <w:t>&lt;/phase&gt;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&lt;goals&gt;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&lt;goal&gt;</w:t>
      </w:r>
      <w:r w:rsidRPr="00E053B2">
        <w:rPr>
          <w:rFonts w:asciiTheme="minorHAnsi" w:hAnsiTheme="minorHAnsi" w:cstheme="minorHAnsi"/>
          <w:color w:val="000000"/>
          <w:sz w:val="16"/>
          <w:szCs w:val="16"/>
          <w:bdr w:val="none" w:sz="0" w:space="0" w:color="auto" w:frame="1"/>
          <w:lang w:eastAsia="en-US"/>
        </w:rPr>
        <w:t>manifest</w:t>
      </w:r>
      <w:r w:rsidRPr="00E053B2">
        <w:rPr>
          <w:rFonts w:asciiTheme="minorHAnsi" w:hAnsiTheme="minorHAnsi" w:cstheme="minorHAnsi"/>
          <w:b/>
          <w:bCs/>
          <w:color w:val="006699"/>
          <w:sz w:val="16"/>
          <w:szCs w:val="16"/>
          <w:bdr w:val="none" w:sz="0" w:space="0" w:color="auto" w:frame="1"/>
          <w:lang w:eastAsia="en-US"/>
        </w:rPr>
        <w:t>&lt;/goal&gt;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&lt;/goals&gt;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&lt;/execution&gt;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&lt;/executions&gt;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&lt;artifactId&gt;</w:t>
      </w:r>
      <w:r w:rsidRPr="00E053B2">
        <w:rPr>
          <w:rFonts w:asciiTheme="minorHAnsi" w:hAnsiTheme="minorHAnsi" w:cstheme="minorHAnsi"/>
          <w:color w:val="000000"/>
          <w:sz w:val="16"/>
          <w:szCs w:val="16"/>
          <w:bdr w:val="none" w:sz="0" w:space="0" w:color="auto" w:frame="1"/>
          <w:lang w:eastAsia="en-US"/>
        </w:rPr>
        <w:t>maven-jar-plugin</w:t>
      </w:r>
      <w:r w:rsidRPr="00E053B2">
        <w:rPr>
          <w:rFonts w:asciiTheme="minorHAnsi" w:hAnsiTheme="minorHAnsi" w:cstheme="minorHAnsi"/>
          <w:b/>
          <w:bCs/>
          <w:color w:val="006699"/>
          <w:sz w:val="16"/>
          <w:szCs w:val="16"/>
          <w:bdr w:val="none" w:sz="0" w:space="0" w:color="auto" w:frame="1"/>
          <w:lang w:eastAsia="en-US"/>
        </w:rPr>
        <w:t>&lt;/artifactId&gt;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&lt;configuration&gt;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&lt;archive&gt;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&lt;manifestFile&gt;</w:t>
      </w:r>
      <w:r w:rsidRPr="00E053B2">
        <w:rPr>
          <w:rFonts w:asciiTheme="minorHAnsi" w:hAnsiTheme="minorHAnsi" w:cstheme="minorHAnsi"/>
          <w:color w:val="000000"/>
          <w:sz w:val="16"/>
          <w:szCs w:val="16"/>
          <w:bdr w:val="none" w:sz="0" w:space="0" w:color="auto" w:frame="1"/>
          <w:lang w:eastAsia="en-US"/>
        </w:rPr>
        <w:t>                ${</w:t>
      </w:r>
      <w:proofErr w:type="gramStart"/>
      <w:r w:rsidRPr="00E053B2">
        <w:rPr>
          <w:rFonts w:asciiTheme="minorHAnsi" w:hAnsiTheme="minorHAnsi" w:cstheme="minorHAnsi"/>
          <w:color w:val="000000"/>
          <w:sz w:val="16"/>
          <w:szCs w:val="16"/>
          <w:bdr w:val="none" w:sz="0" w:space="0" w:color="auto" w:frame="1"/>
          <w:lang w:eastAsia="en-US"/>
        </w:rPr>
        <w:t>project.build</w:t>
      </w:r>
      <w:proofErr w:type="gramEnd"/>
      <w:r w:rsidRPr="00E053B2">
        <w:rPr>
          <w:rFonts w:asciiTheme="minorHAnsi" w:hAnsiTheme="minorHAnsi" w:cstheme="minorHAnsi"/>
          <w:color w:val="000000"/>
          <w:sz w:val="16"/>
          <w:szCs w:val="16"/>
          <w:bdr w:val="none" w:sz="0" w:space="0" w:color="auto" w:frame="1"/>
          <w:lang w:eastAsia="en-US"/>
        </w:rPr>
        <w:t>.outputDirectory}/META-INF/MANIFEST.MF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&lt;/manifestFile&gt;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&lt;/archive&gt;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&lt;/configuration&gt;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lastRenderedPageBreak/>
        <w:t>            </w:t>
      </w:r>
      <w:r w:rsidRPr="00E053B2">
        <w:rPr>
          <w:rFonts w:asciiTheme="minorHAnsi" w:hAnsiTheme="minorHAnsi" w:cstheme="minorHAnsi"/>
          <w:b/>
          <w:bCs/>
          <w:color w:val="006699"/>
          <w:sz w:val="16"/>
          <w:szCs w:val="16"/>
          <w:bdr w:val="none" w:sz="0" w:space="0" w:color="auto" w:frame="1"/>
          <w:lang w:eastAsia="en-US"/>
        </w:rPr>
        <w:t>&lt;/plugin&gt;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proofErr w:type="gramStart"/>
      <w:r w:rsidRPr="00E053B2">
        <w:rPr>
          <w:rFonts w:asciiTheme="minorHAnsi" w:hAnsiTheme="minorHAnsi" w:cstheme="minorHAnsi"/>
          <w:b/>
          <w:bCs/>
          <w:color w:val="006699"/>
          <w:sz w:val="16"/>
          <w:szCs w:val="16"/>
          <w:bdr w:val="none" w:sz="0" w:space="0" w:color="auto" w:frame="1"/>
          <w:lang w:eastAsia="en-US"/>
        </w:rPr>
        <w:t>&lt;groupId&gt;</w:t>
      </w:r>
      <w:r w:rsidRPr="00E053B2">
        <w:rPr>
          <w:rFonts w:asciiTheme="minorHAnsi" w:hAnsiTheme="minorHAnsi" w:cstheme="minorHAnsi"/>
          <w:color w:val="000000"/>
          <w:sz w:val="16"/>
          <w:szCs w:val="16"/>
          <w:bdr w:val="none" w:sz="0" w:space="0" w:color="auto" w:frame="1"/>
          <w:lang w:eastAsia="en-US"/>
        </w:rPr>
        <w:t>org.apache.maven</w:t>
      </w:r>
      <w:proofErr w:type="gramEnd"/>
      <w:r w:rsidRPr="00E053B2">
        <w:rPr>
          <w:rFonts w:asciiTheme="minorHAnsi" w:hAnsiTheme="minorHAnsi" w:cstheme="minorHAnsi"/>
          <w:color w:val="000000"/>
          <w:sz w:val="16"/>
          <w:szCs w:val="16"/>
          <w:bdr w:val="none" w:sz="0" w:space="0" w:color="auto" w:frame="1"/>
          <w:lang w:eastAsia="en-US"/>
        </w:rPr>
        <w:t>.plugins</w:t>
      </w:r>
      <w:r w:rsidRPr="00E053B2">
        <w:rPr>
          <w:rFonts w:asciiTheme="minorHAnsi" w:hAnsiTheme="minorHAnsi" w:cstheme="minorHAnsi"/>
          <w:b/>
          <w:bCs/>
          <w:color w:val="006699"/>
          <w:sz w:val="16"/>
          <w:szCs w:val="16"/>
          <w:bdr w:val="none" w:sz="0" w:space="0" w:color="auto" w:frame="1"/>
          <w:lang w:eastAsia="en-US"/>
        </w:rPr>
        <w:t>&lt;/groupId&gt;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&lt;artifactId&gt;</w:t>
      </w:r>
      <w:r w:rsidRPr="00E053B2">
        <w:rPr>
          <w:rFonts w:asciiTheme="minorHAnsi" w:hAnsiTheme="minorHAnsi" w:cstheme="minorHAnsi"/>
          <w:color w:val="000000"/>
          <w:sz w:val="16"/>
          <w:szCs w:val="16"/>
          <w:bdr w:val="none" w:sz="0" w:space="0" w:color="auto" w:frame="1"/>
          <w:lang w:eastAsia="en-US"/>
        </w:rPr>
        <w:t>maven-compiler-plugin</w:t>
      </w:r>
      <w:r w:rsidRPr="00E053B2">
        <w:rPr>
          <w:rFonts w:asciiTheme="minorHAnsi" w:hAnsiTheme="minorHAnsi" w:cstheme="minorHAnsi"/>
          <w:b/>
          <w:bCs/>
          <w:color w:val="006699"/>
          <w:sz w:val="16"/>
          <w:szCs w:val="16"/>
          <w:bdr w:val="none" w:sz="0" w:space="0" w:color="auto" w:frame="1"/>
          <w:lang w:eastAsia="en-US"/>
        </w:rPr>
        <w:t>&lt;/artifactId&gt;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&lt;configuration&gt;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&lt;source&gt;</w:t>
      </w:r>
      <w:r w:rsidRPr="00E053B2">
        <w:rPr>
          <w:rFonts w:asciiTheme="minorHAnsi" w:hAnsiTheme="minorHAnsi" w:cstheme="minorHAnsi"/>
          <w:color w:val="000000"/>
          <w:sz w:val="16"/>
          <w:szCs w:val="16"/>
          <w:bdr w:val="none" w:sz="0" w:space="0" w:color="auto" w:frame="1"/>
          <w:lang w:eastAsia="en-US"/>
        </w:rPr>
        <w:t>1.7</w:t>
      </w:r>
      <w:r w:rsidRPr="00E053B2">
        <w:rPr>
          <w:rFonts w:asciiTheme="minorHAnsi" w:hAnsiTheme="minorHAnsi" w:cstheme="minorHAnsi"/>
          <w:b/>
          <w:bCs/>
          <w:color w:val="006699"/>
          <w:sz w:val="16"/>
          <w:szCs w:val="16"/>
          <w:bdr w:val="none" w:sz="0" w:space="0" w:color="auto" w:frame="1"/>
          <w:lang w:eastAsia="en-US"/>
        </w:rPr>
        <w:t>&lt;/source&gt;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&lt;target&gt;</w:t>
      </w:r>
      <w:r w:rsidRPr="00E053B2">
        <w:rPr>
          <w:rFonts w:asciiTheme="minorHAnsi" w:hAnsiTheme="minorHAnsi" w:cstheme="minorHAnsi"/>
          <w:color w:val="000000"/>
          <w:sz w:val="16"/>
          <w:szCs w:val="16"/>
          <w:bdr w:val="none" w:sz="0" w:space="0" w:color="auto" w:frame="1"/>
          <w:lang w:eastAsia="en-US"/>
        </w:rPr>
        <w:t>1.7</w:t>
      </w:r>
      <w:r w:rsidRPr="00E053B2">
        <w:rPr>
          <w:rFonts w:asciiTheme="minorHAnsi" w:hAnsiTheme="minorHAnsi" w:cstheme="minorHAnsi"/>
          <w:b/>
          <w:bCs/>
          <w:color w:val="006699"/>
          <w:sz w:val="16"/>
          <w:szCs w:val="16"/>
          <w:bdr w:val="none" w:sz="0" w:space="0" w:color="auto" w:frame="1"/>
          <w:lang w:eastAsia="en-US"/>
        </w:rPr>
        <w:t>&lt;/target&gt;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&lt;/configuration&gt;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b/>
          <w:bCs/>
          <w:color w:val="006699"/>
          <w:sz w:val="16"/>
          <w:szCs w:val="16"/>
          <w:bdr w:val="none" w:sz="0" w:space="0" w:color="auto" w:frame="1"/>
          <w:lang w:eastAsia="en-US"/>
        </w:rPr>
        <w:t>&lt;/build&gt;</w:t>
      </w:r>
      <w:r w:rsidRPr="00E053B2">
        <w:rPr>
          <w:rFonts w:asciiTheme="minorHAnsi" w:hAnsiTheme="minorHAnsi" w:cstheme="minorHAnsi"/>
          <w:color w:val="000000"/>
          <w:sz w:val="16"/>
          <w:szCs w:val="16"/>
          <w:bdr w:val="none" w:sz="0" w:space="0" w:color="auto" w:frame="1"/>
          <w:lang w:eastAsia="en-US"/>
        </w:rPr>
        <w:t>  </w:t>
      </w:r>
    </w:p>
    <w:p w:rsidR="00E053B2" w:rsidRDefault="00E053B2" w:rsidP="002408DA">
      <w:pPr>
        <w:pStyle w:val="ListParagraph"/>
        <w:autoSpaceDE w:val="0"/>
        <w:autoSpaceDN w:val="0"/>
        <w:adjustRightInd w:val="0"/>
        <w:ind w:left="426" w:firstLine="708"/>
      </w:pPr>
    </w:p>
    <w:p w:rsidR="00E053B2" w:rsidRPr="00E053B2" w:rsidRDefault="00E053B2" w:rsidP="00E053B2">
      <w:pPr>
        <w:jc w:val="center"/>
        <w:rPr>
          <w:b/>
        </w:rPr>
      </w:pPr>
      <w:bookmarkStart w:id="650" w:name="_Ref440519628"/>
      <w:bookmarkStart w:id="651" w:name="_Toc440864237"/>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45</w:t>
      </w:r>
      <w:r w:rsidRPr="0098346E">
        <w:rPr>
          <w:b/>
          <w:sz w:val="18"/>
        </w:rPr>
        <w:fldChar w:fldCharType="end"/>
      </w:r>
      <w:bookmarkEnd w:id="650"/>
      <w:r w:rsidRPr="0098346E">
        <w:rPr>
          <w:b/>
          <w:sz w:val="18"/>
        </w:rPr>
        <w:t xml:space="preserve"> </w:t>
      </w:r>
      <w:r>
        <w:rPr>
          <w:b/>
          <w:sz w:val="18"/>
        </w:rPr>
        <w:t xml:space="preserve">Maven </w:t>
      </w:r>
      <w:r w:rsidRPr="008664E9">
        <w:rPr>
          <w:b/>
          <w:i/>
          <w:sz w:val="18"/>
        </w:rPr>
        <w:t>plugin</w:t>
      </w:r>
      <w:r>
        <w:rPr>
          <w:b/>
          <w:sz w:val="18"/>
        </w:rPr>
        <w:t xml:space="preserve"> modul pada berkas pom.xml</w:t>
      </w:r>
      <w:bookmarkEnd w:id="651"/>
    </w:p>
    <w:p w:rsidR="00E053B2" w:rsidRDefault="00E053B2" w:rsidP="00E71762">
      <w:pPr>
        <w:autoSpaceDE w:val="0"/>
        <w:autoSpaceDN w:val="0"/>
        <w:adjustRightInd w:val="0"/>
      </w:pPr>
    </w:p>
    <w:p w:rsidR="00202E98" w:rsidRDefault="00202E98" w:rsidP="002408DA">
      <w:pPr>
        <w:pStyle w:val="ListParagraph"/>
        <w:autoSpaceDE w:val="0"/>
        <w:autoSpaceDN w:val="0"/>
        <w:adjustRightInd w:val="0"/>
        <w:ind w:left="426" w:firstLine="708"/>
      </w:pPr>
      <w:r>
        <w:t xml:space="preserve">Jika terjadi </w:t>
      </w:r>
      <w:r w:rsidRPr="008664E9">
        <w:rPr>
          <w:i/>
        </w:rPr>
        <w:t>error</w:t>
      </w:r>
      <w:r w:rsidR="00446FB4">
        <w:t xml:space="preserve"> pada elemen</w:t>
      </w:r>
      <w:r>
        <w:t xml:space="preserve"> </w:t>
      </w:r>
      <w:r w:rsidRPr="006114C9">
        <w:t>&lt;executions&gt;</w:t>
      </w:r>
      <w:r>
        <w:rPr>
          <w:rFonts w:ascii="Consolas" w:hAnsi="Consolas" w:cs="Consolas"/>
          <w:color w:val="008080"/>
          <w:sz w:val="20"/>
          <w:szCs w:val="20"/>
        </w:rPr>
        <w:t xml:space="preserve"> </w:t>
      </w:r>
      <w:r>
        <w:t xml:space="preserve">atau </w:t>
      </w:r>
      <w:r w:rsidR="00446FB4">
        <w:t>elemen</w:t>
      </w:r>
      <w:r>
        <w:t xml:space="preserve"> lain pada maven-bundle-plugin, klik pada tanda </w:t>
      </w:r>
      <w:r w:rsidRPr="008664E9">
        <w:rPr>
          <w:i/>
        </w:rPr>
        <w:t>error</w:t>
      </w:r>
      <w:r>
        <w:t xml:space="preserve"> dan pilih </w:t>
      </w:r>
      <w:r w:rsidRPr="008664E9">
        <w:rPr>
          <w:i/>
        </w:rPr>
        <w:t>install</w:t>
      </w:r>
      <w:r>
        <w:t xml:space="preserve"> m2e </w:t>
      </w:r>
      <w:r w:rsidRPr="008664E9">
        <w:rPr>
          <w:i/>
        </w:rPr>
        <w:t>connector</w:t>
      </w:r>
      <w:r>
        <w:t xml:space="preserve">. Proses intallasi m2e </w:t>
      </w:r>
      <w:r w:rsidRPr="008664E9">
        <w:rPr>
          <w:i/>
        </w:rPr>
        <w:t>connector</w:t>
      </w:r>
      <w:r>
        <w:t xml:space="preserve"> memerlukan koneksi internet.</w:t>
      </w:r>
    </w:p>
    <w:p w:rsidR="00202E98" w:rsidRPr="00202E98" w:rsidRDefault="00202E98" w:rsidP="00202E98"/>
    <w:p w:rsidR="002408DA" w:rsidRDefault="002408DA" w:rsidP="006114C9">
      <w:pPr>
        <w:pStyle w:val="Heading4"/>
        <w:ind w:left="851"/>
      </w:pPr>
      <w:bookmarkStart w:id="652" w:name="_Toc439260215"/>
      <w:bookmarkStart w:id="653" w:name="_Toc439260377"/>
      <w:bookmarkStart w:id="654" w:name="_Toc513396408"/>
      <w:r>
        <w:t xml:space="preserve">Pengisian OSGi </w:t>
      </w:r>
      <w:r w:rsidRPr="008664E9">
        <w:rPr>
          <w:i/>
        </w:rPr>
        <w:t>bundle</w:t>
      </w:r>
      <w:r>
        <w:t xml:space="preserve"> properties</w:t>
      </w:r>
      <w:bookmarkEnd w:id="652"/>
      <w:bookmarkEnd w:id="653"/>
      <w:bookmarkEnd w:id="654"/>
    </w:p>
    <w:p w:rsidR="002408DA" w:rsidRDefault="002408DA" w:rsidP="002408DA"/>
    <w:p w:rsidR="002408DA" w:rsidRDefault="002408DA" w:rsidP="002408DA">
      <w:pPr>
        <w:autoSpaceDE w:val="0"/>
        <w:autoSpaceDN w:val="0"/>
        <w:adjustRightInd w:val="0"/>
        <w:ind w:firstLine="709"/>
      </w:pPr>
      <w:r w:rsidRPr="008664E9">
        <w:rPr>
          <w:i/>
        </w:rPr>
        <w:t>Bundle</w:t>
      </w:r>
      <w:r>
        <w:t xml:space="preserve"> properti digunakan untuk menyatakan identitas dari suatu </w:t>
      </w:r>
      <w:r w:rsidRPr="008664E9">
        <w:rPr>
          <w:i/>
        </w:rPr>
        <w:t>bundle</w:t>
      </w:r>
      <w:r>
        <w:t xml:space="preserve">. Dengan maven-bundle-plugin, properti tertentu otomatis ditentukan jika properti tersebut tidak dinyatakan. Properti-properti </w:t>
      </w:r>
      <w:r w:rsidRPr="008664E9">
        <w:rPr>
          <w:i/>
        </w:rPr>
        <w:t>bundle</w:t>
      </w:r>
      <w:r>
        <w:t xml:space="preserve"> dinyatakan di dalam berkas </w:t>
      </w:r>
      <w:proofErr w:type="gramStart"/>
      <w:r>
        <w:t>osgi.properties</w:t>
      </w:r>
      <w:proofErr w:type="gramEnd"/>
      <w:r>
        <w:t>. pembuatan dan pengisian properti dilakukan dengan langkah-langkah berikut:</w:t>
      </w:r>
    </w:p>
    <w:p w:rsidR="002408DA" w:rsidRDefault="002408DA" w:rsidP="002408DA">
      <w:pPr>
        <w:autoSpaceDE w:val="0"/>
        <w:autoSpaceDN w:val="0"/>
        <w:adjustRightInd w:val="0"/>
      </w:pPr>
    </w:p>
    <w:p w:rsidR="002408DA" w:rsidRDefault="002408DA" w:rsidP="00A01DBC">
      <w:pPr>
        <w:pStyle w:val="ListParagraph"/>
        <w:numPr>
          <w:ilvl w:val="0"/>
          <w:numId w:val="35"/>
        </w:numPr>
        <w:autoSpaceDE w:val="0"/>
        <w:autoSpaceDN w:val="0"/>
        <w:adjustRightInd w:val="0"/>
        <w:ind w:left="426"/>
      </w:pPr>
      <w:r>
        <w:t xml:space="preserve">Buat berkas </w:t>
      </w:r>
      <w:proofErr w:type="gramStart"/>
      <w:r>
        <w:t>osgi.properti</w:t>
      </w:r>
      <w:proofErr w:type="gramEnd"/>
      <w:r>
        <w:t xml:space="preserve"> pada </w:t>
      </w:r>
      <w:r w:rsidRPr="008664E9">
        <w:rPr>
          <w:i/>
        </w:rPr>
        <w:t>root</w:t>
      </w:r>
      <w:r>
        <w:t xml:space="preserve"> </w:t>
      </w:r>
      <w:r w:rsidRPr="008664E9">
        <w:rPr>
          <w:i/>
        </w:rPr>
        <w:t>project</w:t>
      </w:r>
      <w:r>
        <w:t xml:space="preserve"> d</w:t>
      </w:r>
      <w:r w:rsidR="008664E9">
        <w:t>engan File -&gt; New -&gt; File pada E</w:t>
      </w:r>
      <w:r>
        <w:t>clipse. Isi nama berkas dengan “</w:t>
      </w:r>
      <w:proofErr w:type="gramStart"/>
      <w:r>
        <w:t>osgi.properties</w:t>
      </w:r>
      <w:proofErr w:type="gramEnd"/>
      <w:r>
        <w:t>”.</w:t>
      </w:r>
    </w:p>
    <w:p w:rsidR="006114C9" w:rsidRDefault="006114C9" w:rsidP="006114C9">
      <w:pPr>
        <w:pStyle w:val="ListParagraph"/>
        <w:autoSpaceDE w:val="0"/>
        <w:autoSpaceDN w:val="0"/>
        <w:adjustRightInd w:val="0"/>
        <w:ind w:left="426"/>
      </w:pPr>
    </w:p>
    <w:p w:rsidR="002408DA" w:rsidRDefault="00042C11" w:rsidP="00A01DBC">
      <w:pPr>
        <w:pStyle w:val="ListParagraph"/>
        <w:numPr>
          <w:ilvl w:val="0"/>
          <w:numId w:val="35"/>
        </w:numPr>
        <w:autoSpaceDE w:val="0"/>
        <w:autoSpaceDN w:val="0"/>
        <w:adjustRightInd w:val="0"/>
        <w:ind w:left="426"/>
      </w:pPr>
      <w:r>
        <w:t xml:space="preserve">Isi berkas tersebut seperti pada </w:t>
      </w:r>
      <w:r w:rsidRPr="00042C11">
        <w:rPr>
          <w:sz w:val="28"/>
        </w:rPr>
        <w:fldChar w:fldCharType="begin"/>
      </w:r>
      <w:r w:rsidRPr="00042C11">
        <w:rPr>
          <w:sz w:val="28"/>
        </w:rPr>
        <w:instrText xml:space="preserve"> REF _Ref440519664 \h  \* MERGEFORMAT </w:instrText>
      </w:r>
      <w:r w:rsidRPr="00042C11">
        <w:rPr>
          <w:sz w:val="28"/>
        </w:rPr>
      </w:r>
      <w:r w:rsidRPr="00042C11">
        <w:rPr>
          <w:sz w:val="28"/>
        </w:rPr>
        <w:fldChar w:fldCharType="separate"/>
      </w:r>
      <w:r w:rsidR="00EC2FF0" w:rsidRPr="00EC2FF0">
        <w:t>Kode Sumber 4.46</w:t>
      </w:r>
      <w:r w:rsidRPr="00042C11">
        <w:rPr>
          <w:sz w:val="28"/>
        </w:rPr>
        <w:fldChar w:fldCharType="end"/>
      </w:r>
    </w:p>
    <w:p w:rsidR="002408DA" w:rsidRDefault="002408DA" w:rsidP="002408DA">
      <w:pPr>
        <w:pStyle w:val="ListParagraph"/>
        <w:autoSpaceDE w:val="0"/>
        <w:autoSpaceDN w:val="0"/>
        <w:adjustRightInd w:val="0"/>
        <w:ind w:left="426"/>
      </w:pPr>
    </w:p>
    <w:p w:rsidR="00C67203" w:rsidRPr="00C67203" w:rsidRDefault="00C67203" w:rsidP="00A01DBC">
      <w:pPr>
        <w:numPr>
          <w:ilvl w:val="0"/>
          <w:numId w:val="42"/>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Fragment-Host: com.sia.main.sia-</w:t>
      </w:r>
      <w:proofErr w:type="gramStart"/>
      <w:r w:rsidRPr="00C67203">
        <w:rPr>
          <w:rFonts w:asciiTheme="minorHAnsi" w:hAnsiTheme="minorHAnsi" w:cstheme="minorHAnsi"/>
          <w:color w:val="000000"/>
          <w:sz w:val="16"/>
          <w:szCs w:val="16"/>
          <w:bdr w:val="none" w:sz="0" w:space="0" w:color="auto" w:frame="1"/>
          <w:lang w:eastAsia="en-US"/>
        </w:rPr>
        <w:t>web;bundle</w:t>
      </w:r>
      <w:proofErr w:type="gramEnd"/>
      <w:r w:rsidRPr="00C67203">
        <w:rPr>
          <w:rFonts w:asciiTheme="minorHAnsi" w:hAnsiTheme="minorHAnsi" w:cstheme="minorHAnsi"/>
          <w:color w:val="000000"/>
          <w:sz w:val="16"/>
          <w:szCs w:val="16"/>
          <w:bdr w:val="none" w:sz="0" w:space="0" w:color="auto" w:frame="1"/>
          <w:lang w:eastAsia="en-US"/>
        </w:rPr>
        <w:t>-version=</w:t>
      </w:r>
      <w:r w:rsidRPr="00C67203">
        <w:rPr>
          <w:rFonts w:asciiTheme="minorHAnsi" w:hAnsiTheme="minorHAnsi" w:cstheme="minorHAnsi"/>
          <w:color w:val="0000FF"/>
          <w:sz w:val="16"/>
          <w:szCs w:val="16"/>
          <w:bdr w:val="none" w:sz="0" w:space="0" w:color="auto" w:frame="1"/>
          <w:lang w:eastAsia="en-US"/>
        </w:rPr>
        <w:t>"0.0.1.SNAPSHOT"</w:t>
      </w: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2"/>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Import-Package:   </w:t>
      </w:r>
    </w:p>
    <w:p w:rsidR="00C67203" w:rsidRPr="00C67203" w:rsidRDefault="00C67203" w:rsidP="00A01DBC">
      <w:pPr>
        <w:numPr>
          <w:ilvl w:val="0"/>
          <w:numId w:val="42"/>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Export-Package:  </w:t>
      </w:r>
    </w:p>
    <w:p w:rsidR="002408DA" w:rsidRDefault="002408DA" w:rsidP="002408DA">
      <w:pPr>
        <w:pStyle w:val="ListParagraph"/>
        <w:autoSpaceDE w:val="0"/>
        <w:autoSpaceDN w:val="0"/>
        <w:adjustRightInd w:val="0"/>
        <w:ind w:left="426"/>
        <w:rPr>
          <w:rFonts w:ascii="Consolas" w:hAnsi="Consolas" w:cs="Consolas"/>
          <w:color w:val="000000"/>
          <w:sz w:val="20"/>
          <w:szCs w:val="20"/>
        </w:rPr>
      </w:pPr>
    </w:p>
    <w:p w:rsidR="006114C9" w:rsidRPr="00E053B2" w:rsidRDefault="006114C9" w:rsidP="006114C9">
      <w:pPr>
        <w:jc w:val="center"/>
        <w:rPr>
          <w:b/>
        </w:rPr>
      </w:pPr>
      <w:bookmarkStart w:id="655" w:name="_Ref440519664"/>
      <w:bookmarkStart w:id="656" w:name="_Toc440864238"/>
      <w:r w:rsidRPr="0098346E">
        <w:rPr>
          <w:b/>
          <w:sz w:val="18"/>
        </w:rPr>
        <w:lastRenderedPageBreak/>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46</w:t>
      </w:r>
      <w:r w:rsidRPr="0098346E">
        <w:rPr>
          <w:b/>
          <w:sz w:val="18"/>
        </w:rPr>
        <w:fldChar w:fldCharType="end"/>
      </w:r>
      <w:bookmarkEnd w:id="655"/>
      <w:r w:rsidRPr="0098346E">
        <w:rPr>
          <w:b/>
          <w:sz w:val="18"/>
        </w:rPr>
        <w:t xml:space="preserve"> </w:t>
      </w:r>
      <w:r>
        <w:rPr>
          <w:b/>
          <w:sz w:val="18"/>
        </w:rPr>
        <w:t xml:space="preserve">Berkas </w:t>
      </w:r>
      <w:proofErr w:type="gramStart"/>
      <w:r>
        <w:rPr>
          <w:b/>
          <w:sz w:val="18"/>
        </w:rPr>
        <w:t>osgi.properties</w:t>
      </w:r>
      <w:proofErr w:type="gramEnd"/>
      <w:r>
        <w:rPr>
          <w:b/>
          <w:sz w:val="18"/>
        </w:rPr>
        <w:t xml:space="preserve"> pada modul</w:t>
      </w:r>
      <w:bookmarkEnd w:id="656"/>
    </w:p>
    <w:p w:rsidR="006114C9" w:rsidRPr="006114C9" w:rsidRDefault="006114C9" w:rsidP="006114C9">
      <w:pPr>
        <w:autoSpaceDE w:val="0"/>
        <w:autoSpaceDN w:val="0"/>
        <w:adjustRightInd w:val="0"/>
        <w:rPr>
          <w:rFonts w:ascii="Consolas" w:hAnsi="Consolas" w:cs="Consolas"/>
          <w:color w:val="000000"/>
          <w:sz w:val="20"/>
          <w:szCs w:val="20"/>
        </w:rPr>
      </w:pPr>
    </w:p>
    <w:p w:rsidR="002408DA" w:rsidRDefault="002408DA" w:rsidP="00E053B2">
      <w:pPr>
        <w:pStyle w:val="ListParagraph"/>
        <w:autoSpaceDE w:val="0"/>
        <w:autoSpaceDN w:val="0"/>
        <w:adjustRightInd w:val="0"/>
        <w:ind w:left="0" w:firstLine="708"/>
        <w:rPr>
          <w:rFonts w:cstheme="minorHAnsi"/>
          <w:color w:val="000000"/>
        </w:rPr>
      </w:pPr>
      <w:r w:rsidRPr="008664E9">
        <w:rPr>
          <w:rFonts w:cstheme="minorHAnsi"/>
          <w:i/>
          <w:color w:val="000000"/>
        </w:rPr>
        <w:t>Fragment</w:t>
      </w:r>
      <w:r>
        <w:rPr>
          <w:rFonts w:cstheme="minorHAnsi"/>
          <w:color w:val="000000"/>
        </w:rPr>
        <w:t xml:space="preserve"> </w:t>
      </w:r>
      <w:r w:rsidRPr="008664E9">
        <w:rPr>
          <w:rFonts w:cstheme="minorHAnsi"/>
          <w:i/>
          <w:color w:val="000000"/>
        </w:rPr>
        <w:t>host</w:t>
      </w:r>
      <w:r>
        <w:rPr>
          <w:rFonts w:cstheme="minorHAnsi"/>
          <w:color w:val="000000"/>
        </w:rPr>
        <w:t xml:space="preserve"> merupakan properti yang menyatakan bahwa </w:t>
      </w:r>
      <w:r w:rsidRPr="008664E9">
        <w:rPr>
          <w:rFonts w:cstheme="minorHAnsi"/>
          <w:i/>
          <w:color w:val="000000"/>
        </w:rPr>
        <w:t>bundle</w:t>
      </w:r>
      <w:r>
        <w:rPr>
          <w:rFonts w:cstheme="minorHAnsi"/>
          <w:color w:val="000000"/>
        </w:rPr>
        <w:t xml:space="preserve"> tersebut merupakan pecahan dari </w:t>
      </w:r>
      <w:r w:rsidRPr="008664E9">
        <w:rPr>
          <w:rFonts w:cstheme="minorHAnsi"/>
          <w:i/>
          <w:color w:val="000000"/>
        </w:rPr>
        <w:t>bundle</w:t>
      </w:r>
      <w:r>
        <w:rPr>
          <w:rFonts w:cstheme="minorHAnsi"/>
          <w:color w:val="000000"/>
        </w:rPr>
        <w:t xml:space="preserve"> lain. Pada kasus ini adalah </w:t>
      </w:r>
      <w:r w:rsidRPr="008664E9">
        <w:rPr>
          <w:rFonts w:cstheme="minorHAnsi"/>
          <w:i/>
          <w:color w:val="000000"/>
        </w:rPr>
        <w:t>bundle</w:t>
      </w:r>
      <w:r>
        <w:rPr>
          <w:rFonts w:cstheme="minorHAnsi"/>
          <w:color w:val="000000"/>
        </w:rPr>
        <w:t xml:space="preserve"> sia-web yang merupakan perangkat lunak utama Sitem Informasi Akademik. Import-Package dan Export-Package diisi kosong karena dependensi </w:t>
      </w:r>
      <w:r w:rsidRPr="008664E9">
        <w:rPr>
          <w:rFonts w:cstheme="minorHAnsi"/>
          <w:i/>
          <w:color w:val="000000"/>
        </w:rPr>
        <w:t>bundle</w:t>
      </w:r>
      <w:r>
        <w:rPr>
          <w:rFonts w:cstheme="minorHAnsi"/>
          <w:color w:val="000000"/>
        </w:rPr>
        <w:t xml:space="preserve"> sudah dinyatakan pada </w:t>
      </w:r>
      <w:r w:rsidRPr="008664E9">
        <w:rPr>
          <w:rFonts w:cstheme="minorHAnsi"/>
          <w:i/>
          <w:color w:val="000000"/>
        </w:rPr>
        <w:t>host</w:t>
      </w:r>
      <w:r>
        <w:rPr>
          <w:rFonts w:cstheme="minorHAnsi"/>
          <w:color w:val="000000"/>
        </w:rPr>
        <w:t xml:space="preserve"> </w:t>
      </w:r>
      <w:r w:rsidRPr="008664E9">
        <w:rPr>
          <w:rFonts w:cstheme="minorHAnsi"/>
          <w:i/>
          <w:color w:val="000000"/>
        </w:rPr>
        <w:t>bundle</w:t>
      </w:r>
      <w:r>
        <w:rPr>
          <w:rFonts w:cstheme="minorHAnsi"/>
          <w:color w:val="000000"/>
        </w:rPr>
        <w:t>.</w:t>
      </w:r>
    </w:p>
    <w:p w:rsidR="002408DA" w:rsidRPr="002408DA" w:rsidRDefault="002408DA" w:rsidP="002408DA">
      <w:pPr>
        <w:pStyle w:val="ListParagraph"/>
        <w:autoSpaceDE w:val="0"/>
        <w:autoSpaceDN w:val="0"/>
        <w:adjustRightInd w:val="0"/>
        <w:ind w:left="426" w:firstLine="708"/>
        <w:rPr>
          <w:rFonts w:cstheme="minorHAnsi"/>
          <w:color w:val="000000"/>
        </w:rPr>
      </w:pPr>
    </w:p>
    <w:p w:rsidR="002408DA" w:rsidRDefault="002408DA" w:rsidP="006114C9">
      <w:pPr>
        <w:pStyle w:val="Heading4"/>
        <w:ind w:left="851"/>
        <w:rPr>
          <w:rFonts w:cstheme="minorHAnsi"/>
          <w:color w:val="000000"/>
        </w:rPr>
      </w:pPr>
      <w:bookmarkStart w:id="657" w:name="_Ref439010422"/>
      <w:bookmarkStart w:id="658" w:name="_Toc439260216"/>
      <w:bookmarkStart w:id="659" w:name="_Toc439260378"/>
      <w:bookmarkStart w:id="660" w:name="_Toc513396409"/>
      <w:r>
        <w:rPr>
          <w:rFonts w:cstheme="minorHAnsi"/>
          <w:color w:val="000000"/>
        </w:rPr>
        <w:t>Implementasi Modul</w:t>
      </w:r>
      <w:bookmarkEnd w:id="657"/>
      <w:bookmarkEnd w:id="658"/>
      <w:bookmarkEnd w:id="659"/>
      <w:bookmarkEnd w:id="660"/>
    </w:p>
    <w:p w:rsidR="002408DA" w:rsidRDefault="002408DA" w:rsidP="002408DA"/>
    <w:p w:rsidR="00C67203" w:rsidRDefault="00F97BC9" w:rsidP="00C67203">
      <w:pPr>
        <w:autoSpaceDE w:val="0"/>
        <w:autoSpaceDN w:val="0"/>
        <w:adjustRightInd w:val="0"/>
        <w:ind w:firstLine="709"/>
        <w:rPr>
          <w:rFonts w:cstheme="minorHAnsi"/>
        </w:rPr>
      </w:pPr>
      <w:r>
        <w:rPr>
          <w:rFonts w:cstheme="minorHAnsi"/>
        </w:rPr>
        <w:t xml:space="preserve">Proses implementasi pada subbab ini hanya meliputi penyesuaian agar modul dapat ditambah ke dalam perangkat lunak utama. </w:t>
      </w:r>
      <w:r w:rsidR="00C67203">
        <w:rPr>
          <w:rFonts w:cstheme="minorHAnsi"/>
        </w:rPr>
        <w:t>Modul diimplementasi dengan menggun</w:t>
      </w:r>
      <w:r w:rsidR="008664E9">
        <w:rPr>
          <w:rFonts w:cstheme="minorHAnsi"/>
        </w:rPr>
        <w:t xml:space="preserve">akan kerangka kerja Spring MVC. </w:t>
      </w:r>
      <w:r w:rsidR="00C67203">
        <w:rPr>
          <w:rFonts w:cstheme="minorHAnsi"/>
        </w:rPr>
        <w:t>Langkah</w:t>
      </w:r>
      <w:r w:rsidR="008309E5">
        <w:rPr>
          <w:rFonts w:cstheme="minorHAnsi"/>
        </w:rPr>
        <w:t>-</w:t>
      </w:r>
      <w:r w:rsidR="00C67203">
        <w:rPr>
          <w:rFonts w:cstheme="minorHAnsi"/>
        </w:rPr>
        <w:t>langkah Implementasi yang diperlukan adalah sebagai berikut:</w:t>
      </w:r>
    </w:p>
    <w:p w:rsidR="00C67203" w:rsidRDefault="00C67203" w:rsidP="00C67203">
      <w:pPr>
        <w:autoSpaceDE w:val="0"/>
        <w:autoSpaceDN w:val="0"/>
        <w:adjustRightInd w:val="0"/>
        <w:rPr>
          <w:rFonts w:cstheme="minorHAnsi"/>
        </w:rPr>
      </w:pPr>
    </w:p>
    <w:p w:rsidR="00C67203" w:rsidRDefault="00C67203" w:rsidP="00A01DBC">
      <w:pPr>
        <w:pStyle w:val="ListParagraph"/>
        <w:numPr>
          <w:ilvl w:val="0"/>
          <w:numId w:val="38"/>
        </w:numPr>
        <w:autoSpaceDE w:val="0"/>
        <w:autoSpaceDN w:val="0"/>
        <w:adjustRightInd w:val="0"/>
        <w:ind w:left="426"/>
      </w:pPr>
      <w:r>
        <w:t xml:space="preserve">Penambahan keamanan pada </w:t>
      </w:r>
      <w:r w:rsidR="00F97BC9">
        <w:rPr>
          <w:i/>
        </w:rPr>
        <w:t>c</w:t>
      </w:r>
      <w:r w:rsidRPr="00F97BC9">
        <w:rPr>
          <w:i/>
        </w:rPr>
        <w:t>ontroller</w:t>
      </w:r>
    </w:p>
    <w:p w:rsidR="00E053B2" w:rsidRDefault="00E053B2" w:rsidP="00E053B2">
      <w:pPr>
        <w:pStyle w:val="ListParagraph"/>
        <w:autoSpaceDE w:val="0"/>
        <w:autoSpaceDN w:val="0"/>
        <w:adjustRightInd w:val="0"/>
        <w:ind w:left="426"/>
      </w:pPr>
    </w:p>
    <w:p w:rsidR="00C67203" w:rsidRDefault="00C67203" w:rsidP="00E053B2">
      <w:pPr>
        <w:pStyle w:val="ListParagraph"/>
        <w:autoSpaceDE w:val="0"/>
        <w:autoSpaceDN w:val="0"/>
        <w:adjustRightInd w:val="0"/>
        <w:ind w:left="0" w:firstLine="708"/>
      </w:pPr>
      <w:r>
        <w:t xml:space="preserve">Keamanan merupakan pembatasan akses terhadap suatu fungsi atau </w:t>
      </w:r>
      <w:r w:rsidRPr="00F97BC9">
        <w:rPr>
          <w:i/>
        </w:rPr>
        <w:t>request</w:t>
      </w:r>
      <w:r>
        <w:t xml:space="preserve"> ke dalam modul Sistem Informasi Akademik. keamanan pada modul didukung oleh kerangka kerja Spring Security. Pengaturan utama dari keamanan sudah diimplementasi pada perangkat lunak utama Sistem Informasi Akademik sehingga modul hanya perlu menentukan </w:t>
      </w:r>
      <w:r w:rsidRPr="00F97BC9">
        <w:rPr>
          <w:i/>
        </w:rPr>
        <w:t>request</w:t>
      </w:r>
      <w:r>
        <w:t xml:space="preserve"> apa saja yang ingin dibatasi.</w:t>
      </w:r>
    </w:p>
    <w:p w:rsidR="00C67203" w:rsidRDefault="00C67203" w:rsidP="00E053B2">
      <w:pPr>
        <w:pStyle w:val="ListParagraph"/>
        <w:autoSpaceDE w:val="0"/>
        <w:autoSpaceDN w:val="0"/>
        <w:adjustRightInd w:val="0"/>
        <w:ind w:left="0" w:firstLine="708"/>
      </w:pPr>
      <w:r>
        <w:t xml:space="preserve">Penambahan keamanan dilakukan dengan menambahkan </w:t>
      </w:r>
      <w:r w:rsidR="00F97BC9">
        <w:t xml:space="preserve">anotasi </w:t>
      </w:r>
      <w:r>
        <w:t xml:space="preserve">@Secured pada fungsi </w:t>
      </w:r>
      <w:r w:rsidRPr="00F97BC9">
        <w:rPr>
          <w:i/>
        </w:rPr>
        <w:t>controller</w:t>
      </w:r>
      <w:r>
        <w:t xml:space="preserve"> atau pada kelas </w:t>
      </w:r>
      <w:r w:rsidRPr="00F97BC9">
        <w:rPr>
          <w:i/>
        </w:rPr>
        <w:t>controller</w:t>
      </w:r>
      <w:r>
        <w:t xml:space="preserve">, pada Spring MVC fungsi </w:t>
      </w:r>
      <w:r w:rsidRPr="00F97BC9">
        <w:rPr>
          <w:i/>
        </w:rPr>
        <w:t>controller</w:t>
      </w:r>
      <w:r>
        <w:t xml:space="preserve"> merupakan fungsi pada java yang memiliki anotasi @RequestMapping dan kelas </w:t>
      </w:r>
      <w:r w:rsidRPr="00F97BC9">
        <w:rPr>
          <w:i/>
        </w:rPr>
        <w:t>controller</w:t>
      </w:r>
      <w:r>
        <w:t xml:space="preserve"> merupakan kelas yang memiliki anotasi @Controller. Penambahan anotasi @Secured pada suatu fungsi </w:t>
      </w:r>
      <w:r w:rsidRPr="00F97BC9">
        <w:rPr>
          <w:i/>
        </w:rPr>
        <w:t>controller</w:t>
      </w:r>
      <w:r>
        <w:t xml:space="preserve"> akan membatasi akses pada fungsi </w:t>
      </w:r>
      <w:r w:rsidRPr="00F97BC9">
        <w:rPr>
          <w:i/>
        </w:rPr>
        <w:t>controller</w:t>
      </w:r>
      <w:r>
        <w:t xml:space="preserve"> itu saja sementara penambahan anotasi @Secured pada kelas </w:t>
      </w:r>
      <w:r w:rsidRPr="00F97BC9">
        <w:rPr>
          <w:i/>
        </w:rPr>
        <w:t>controller</w:t>
      </w:r>
      <w:r>
        <w:t xml:space="preserve"> akan membatasi semua fungsi </w:t>
      </w:r>
      <w:r w:rsidRPr="00F97BC9">
        <w:rPr>
          <w:i/>
        </w:rPr>
        <w:t>controller</w:t>
      </w:r>
      <w:r>
        <w:t xml:space="preserve"> pada kelas </w:t>
      </w:r>
      <w:r w:rsidR="00F97BC9">
        <w:rPr>
          <w:i/>
        </w:rPr>
        <w:t>controller</w:t>
      </w:r>
      <w:r>
        <w:t>.</w:t>
      </w:r>
    </w:p>
    <w:p w:rsidR="00C67203" w:rsidRDefault="00C67203" w:rsidP="00E053B2">
      <w:pPr>
        <w:pStyle w:val="ListParagraph"/>
        <w:autoSpaceDE w:val="0"/>
        <w:autoSpaceDN w:val="0"/>
        <w:adjustRightInd w:val="0"/>
        <w:ind w:left="0" w:firstLine="708"/>
      </w:pPr>
      <w:r>
        <w:lastRenderedPageBreak/>
        <w:t xml:space="preserve">Anotasi @Secured memiliki satu parameter yang merupakan </w:t>
      </w:r>
      <w:r w:rsidRPr="00F97BC9">
        <w:rPr>
          <w:i/>
        </w:rPr>
        <w:t>role</w:t>
      </w:r>
      <w:r>
        <w:t xml:space="preserve"> apa saja yang bisa mengakses </w:t>
      </w:r>
      <w:r w:rsidRPr="00F97BC9">
        <w:rPr>
          <w:i/>
        </w:rPr>
        <w:t>controller</w:t>
      </w:r>
      <w:r>
        <w:t xml:space="preserve"> tersebut. Pengaturan pada perangkat lunak utama Sistem Informasi Akademik menetapkan aturan penamaan </w:t>
      </w:r>
      <w:r w:rsidRPr="00F97BC9">
        <w:rPr>
          <w:i/>
        </w:rPr>
        <w:t>role</w:t>
      </w:r>
      <w:r>
        <w:t xml:space="preserve"> pada @Secured dengan menambahkan “ROLE_” + nama </w:t>
      </w:r>
      <w:r w:rsidRPr="00F97BC9">
        <w:rPr>
          <w:i/>
        </w:rPr>
        <w:t>role</w:t>
      </w:r>
      <w:r>
        <w:t xml:space="preserve">. Contoh: Untuk menetapkan @Secured untuk </w:t>
      </w:r>
      <w:r w:rsidRPr="00F97BC9">
        <w:rPr>
          <w:i/>
        </w:rPr>
        <w:t>role</w:t>
      </w:r>
      <w:r>
        <w:t xml:space="preserve"> “Administrator” pengembang menambahkan @Secured(“ROLE_Administrator”) pada </w:t>
      </w:r>
      <w:r w:rsidRPr="00F97BC9">
        <w:rPr>
          <w:i/>
        </w:rPr>
        <w:t>controller</w:t>
      </w:r>
      <w:r>
        <w:t>.</w:t>
      </w:r>
    </w:p>
    <w:p w:rsidR="00C67203" w:rsidRDefault="00C67203" w:rsidP="00C67203">
      <w:pPr>
        <w:pStyle w:val="ListParagraph"/>
        <w:autoSpaceDE w:val="0"/>
        <w:autoSpaceDN w:val="0"/>
        <w:adjustRightInd w:val="0"/>
        <w:ind w:left="426"/>
      </w:pPr>
    </w:p>
    <w:p w:rsidR="00C67203" w:rsidRDefault="00C67203" w:rsidP="00A01DBC">
      <w:pPr>
        <w:pStyle w:val="ListParagraph"/>
        <w:numPr>
          <w:ilvl w:val="0"/>
          <w:numId w:val="39"/>
        </w:numPr>
        <w:autoSpaceDE w:val="0"/>
        <w:autoSpaceDN w:val="0"/>
        <w:adjustRightInd w:val="0"/>
        <w:ind w:left="426"/>
      </w:pPr>
      <w:r>
        <w:t>Contoh penambahan anotasi @Secured pada fungsi controller</w:t>
      </w:r>
      <w:r w:rsidR="008A546A">
        <w:t xml:space="preserve"> ditunjukkan pada </w:t>
      </w:r>
      <w:r w:rsidR="008A546A" w:rsidRPr="008A546A">
        <w:rPr>
          <w:sz w:val="28"/>
        </w:rPr>
        <w:fldChar w:fldCharType="begin"/>
      </w:r>
      <w:r w:rsidR="008A546A" w:rsidRPr="008A546A">
        <w:rPr>
          <w:sz w:val="28"/>
        </w:rPr>
        <w:instrText xml:space="preserve"> REF _Ref440519689 \h  \* MERGEFORMAT </w:instrText>
      </w:r>
      <w:r w:rsidR="008A546A" w:rsidRPr="008A546A">
        <w:rPr>
          <w:sz w:val="28"/>
        </w:rPr>
      </w:r>
      <w:r w:rsidR="008A546A" w:rsidRPr="008A546A">
        <w:rPr>
          <w:sz w:val="28"/>
        </w:rPr>
        <w:fldChar w:fldCharType="separate"/>
      </w:r>
      <w:r w:rsidR="00EC2FF0" w:rsidRPr="00EC2FF0">
        <w:t>Kode Sumber 4.47</w:t>
      </w:r>
      <w:r w:rsidR="008A546A" w:rsidRPr="008A546A">
        <w:rPr>
          <w:sz w:val="28"/>
        </w:rPr>
        <w:fldChar w:fldCharType="end"/>
      </w:r>
    </w:p>
    <w:p w:rsidR="00C67203" w:rsidRPr="00C67203" w:rsidRDefault="00C67203" w:rsidP="00C67203">
      <w:pPr>
        <w:pStyle w:val="ListParagraph"/>
        <w:autoSpaceDE w:val="0"/>
        <w:autoSpaceDN w:val="0"/>
        <w:adjustRightInd w:val="0"/>
        <w:ind w:left="426"/>
        <w:rPr>
          <w:rFonts w:asciiTheme="minorHAnsi" w:hAnsiTheme="minorHAnsi" w:cstheme="minorHAnsi"/>
          <w:sz w:val="16"/>
          <w:szCs w:val="16"/>
        </w:rPr>
      </w:pPr>
    </w:p>
    <w:p w:rsidR="00C67203" w:rsidRPr="00C67203" w:rsidRDefault="00C67203" w:rsidP="00A01DBC">
      <w:pPr>
        <w:numPr>
          <w:ilvl w:val="0"/>
          <w:numId w:val="43"/>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w:t>
      </w:r>
      <w:proofErr w:type="gramStart"/>
      <w:r w:rsidRPr="00C67203">
        <w:rPr>
          <w:rFonts w:asciiTheme="minorHAnsi" w:hAnsiTheme="minorHAnsi" w:cstheme="minorHAnsi"/>
          <w:color w:val="646464"/>
          <w:sz w:val="16"/>
          <w:szCs w:val="16"/>
          <w:bdr w:val="none" w:sz="0" w:space="0" w:color="auto" w:frame="1"/>
          <w:lang w:eastAsia="en-US"/>
        </w:rPr>
        <w:t>Secured</w:t>
      </w:r>
      <w:r w:rsidRPr="00C67203">
        <w:rPr>
          <w:rFonts w:asciiTheme="minorHAnsi" w:hAnsiTheme="minorHAnsi" w:cstheme="minorHAnsi"/>
          <w:color w:val="000000"/>
          <w:sz w:val="16"/>
          <w:szCs w:val="16"/>
          <w:bdr w:val="none" w:sz="0" w:space="0" w:color="auto" w:frame="1"/>
          <w:lang w:eastAsia="en-US"/>
        </w:rPr>
        <w:t>(</w:t>
      </w:r>
      <w:proofErr w:type="gramEnd"/>
      <w:r w:rsidRPr="00C67203">
        <w:rPr>
          <w:rFonts w:asciiTheme="minorHAnsi" w:hAnsiTheme="minorHAnsi" w:cstheme="minorHAnsi"/>
          <w:color w:val="000000"/>
          <w:sz w:val="16"/>
          <w:szCs w:val="16"/>
          <w:bdr w:val="none" w:sz="0" w:space="0" w:color="auto" w:frame="1"/>
          <w:lang w:eastAsia="en-US"/>
        </w:rPr>
        <w:t>value = { "ROLE_Administrator” })  </w:t>
      </w:r>
    </w:p>
    <w:p w:rsidR="00C67203" w:rsidRPr="00C67203" w:rsidRDefault="00C67203" w:rsidP="00A01DBC">
      <w:pPr>
        <w:numPr>
          <w:ilvl w:val="0"/>
          <w:numId w:val="43"/>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w:t>
      </w:r>
      <w:proofErr w:type="gramStart"/>
      <w:r w:rsidRPr="00C67203">
        <w:rPr>
          <w:rFonts w:asciiTheme="minorHAnsi" w:hAnsiTheme="minorHAnsi" w:cstheme="minorHAnsi"/>
          <w:color w:val="646464"/>
          <w:sz w:val="16"/>
          <w:szCs w:val="16"/>
          <w:bdr w:val="none" w:sz="0" w:space="0" w:color="auto" w:frame="1"/>
          <w:lang w:eastAsia="en-US"/>
        </w:rPr>
        <w:t>RequestMapping</w:t>
      </w:r>
      <w:r w:rsidRPr="00C67203">
        <w:rPr>
          <w:rFonts w:asciiTheme="minorHAnsi" w:hAnsiTheme="minorHAnsi" w:cstheme="minorHAnsi"/>
          <w:color w:val="000000"/>
          <w:sz w:val="16"/>
          <w:szCs w:val="16"/>
          <w:bdr w:val="none" w:sz="0" w:space="0" w:color="auto" w:frame="1"/>
          <w:lang w:eastAsia="en-US"/>
        </w:rPr>
        <w:t>(</w:t>
      </w:r>
      <w:proofErr w:type="gramEnd"/>
      <w:r w:rsidRPr="00C67203">
        <w:rPr>
          <w:rFonts w:asciiTheme="minorHAnsi" w:hAnsiTheme="minorHAnsi" w:cstheme="minorHAnsi"/>
          <w:color w:val="000000"/>
          <w:sz w:val="16"/>
          <w:szCs w:val="16"/>
          <w:bdr w:val="none" w:sz="0" w:space="0" w:color="auto" w:frame="1"/>
          <w:lang w:eastAsia="en-US"/>
        </w:rPr>
        <w:t>value = {</w:t>
      </w:r>
      <w:r w:rsidRPr="00C67203">
        <w:rPr>
          <w:rFonts w:asciiTheme="minorHAnsi" w:hAnsiTheme="minorHAnsi" w:cstheme="minorHAnsi"/>
          <w:color w:val="0000FF"/>
          <w:sz w:val="16"/>
          <w:szCs w:val="16"/>
          <w:bdr w:val="none" w:sz="0" w:space="0" w:color="auto" w:frame="1"/>
          <w:lang w:eastAsia="en-US"/>
        </w:rPr>
        <w:t>"/home"</w:t>
      </w: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color w:val="0000FF"/>
          <w:sz w:val="16"/>
          <w:szCs w:val="16"/>
          <w:bdr w:val="none" w:sz="0" w:space="0" w:color="auto" w:frame="1"/>
          <w:lang w:eastAsia="en-US"/>
        </w:rPr>
        <w:t>"/"</w:t>
      </w:r>
      <w:r w:rsidRPr="00C67203">
        <w:rPr>
          <w:rFonts w:asciiTheme="minorHAnsi" w:hAnsiTheme="minorHAnsi" w:cstheme="minorHAnsi"/>
          <w:color w:val="000000"/>
          <w:sz w:val="16"/>
          <w:szCs w:val="16"/>
          <w:bdr w:val="none" w:sz="0" w:space="0" w:color="auto" w:frame="1"/>
          <w:lang w:eastAsia="en-US"/>
        </w:rPr>
        <w:t>}, method = RequestMethod.GET)  </w:t>
      </w:r>
    </w:p>
    <w:p w:rsidR="00C67203" w:rsidRPr="00C67203" w:rsidRDefault="00C67203" w:rsidP="00A01DBC">
      <w:pPr>
        <w:numPr>
          <w:ilvl w:val="0"/>
          <w:numId w:val="43"/>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b/>
          <w:bCs/>
          <w:color w:val="006699"/>
          <w:sz w:val="16"/>
          <w:szCs w:val="16"/>
          <w:bdr w:val="none" w:sz="0" w:space="0" w:color="auto" w:frame="1"/>
          <w:lang w:eastAsia="en-US"/>
        </w:rPr>
        <w:t>public</w:t>
      </w:r>
      <w:r w:rsidRPr="00C67203">
        <w:rPr>
          <w:rFonts w:asciiTheme="minorHAnsi" w:hAnsiTheme="minorHAnsi" w:cstheme="minorHAnsi"/>
          <w:color w:val="000000"/>
          <w:sz w:val="16"/>
          <w:szCs w:val="16"/>
          <w:bdr w:val="none" w:sz="0" w:space="0" w:color="auto" w:frame="1"/>
          <w:lang w:eastAsia="en-US"/>
        </w:rPr>
        <w:t> ModelAndView </w:t>
      </w:r>
      <w:proofErr w:type="gramStart"/>
      <w:r w:rsidRPr="00C67203">
        <w:rPr>
          <w:rFonts w:asciiTheme="minorHAnsi" w:hAnsiTheme="minorHAnsi" w:cstheme="minorHAnsi"/>
          <w:color w:val="000000"/>
          <w:sz w:val="16"/>
          <w:szCs w:val="16"/>
          <w:bdr w:val="none" w:sz="0" w:space="0" w:color="auto" w:frame="1"/>
          <w:lang w:eastAsia="en-US"/>
        </w:rPr>
        <w:t>home(</w:t>
      </w:r>
      <w:proofErr w:type="gramEnd"/>
      <w:r w:rsidRPr="00C67203">
        <w:rPr>
          <w:rFonts w:asciiTheme="minorHAnsi" w:hAnsiTheme="minorHAnsi" w:cstheme="minorHAnsi"/>
          <w:color w:val="000000"/>
          <w:sz w:val="16"/>
          <w:szCs w:val="16"/>
          <w:bdr w:val="none" w:sz="0" w:space="0" w:color="auto" w:frame="1"/>
          <w:lang w:eastAsia="en-US"/>
        </w:rPr>
        <w:t>) {  </w:t>
      </w:r>
    </w:p>
    <w:p w:rsidR="00C67203" w:rsidRPr="00C67203" w:rsidRDefault="00C67203" w:rsidP="00A01DBC">
      <w:pPr>
        <w:numPr>
          <w:ilvl w:val="0"/>
          <w:numId w:val="43"/>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ModelAndView modelAndView = </w:t>
      </w:r>
      <w:r w:rsidRPr="00C67203">
        <w:rPr>
          <w:rFonts w:asciiTheme="minorHAnsi" w:hAnsiTheme="minorHAnsi" w:cstheme="minorHAnsi"/>
          <w:b/>
          <w:bCs/>
          <w:color w:val="006699"/>
          <w:sz w:val="16"/>
          <w:szCs w:val="16"/>
          <w:bdr w:val="none" w:sz="0" w:space="0" w:color="auto" w:frame="1"/>
          <w:lang w:eastAsia="en-US"/>
        </w:rPr>
        <w:t>new</w:t>
      </w:r>
      <w:r w:rsidRPr="00C67203">
        <w:rPr>
          <w:rFonts w:asciiTheme="minorHAnsi" w:hAnsiTheme="minorHAnsi" w:cstheme="minorHAnsi"/>
          <w:color w:val="000000"/>
          <w:sz w:val="16"/>
          <w:szCs w:val="16"/>
          <w:bdr w:val="none" w:sz="0" w:space="0" w:color="auto" w:frame="1"/>
          <w:lang w:eastAsia="en-US"/>
        </w:rPr>
        <w:t> </w:t>
      </w:r>
      <w:proofErr w:type="gramStart"/>
      <w:r w:rsidRPr="00C67203">
        <w:rPr>
          <w:rFonts w:asciiTheme="minorHAnsi" w:hAnsiTheme="minorHAnsi" w:cstheme="minorHAnsi"/>
          <w:color w:val="000000"/>
          <w:sz w:val="16"/>
          <w:szCs w:val="16"/>
          <w:bdr w:val="none" w:sz="0" w:space="0" w:color="auto" w:frame="1"/>
          <w:lang w:eastAsia="en-US"/>
        </w:rPr>
        <w:t>ModelAndView(</w:t>
      </w:r>
      <w:proofErr w:type="gramEnd"/>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3"/>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3"/>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b/>
          <w:bCs/>
          <w:color w:val="006699"/>
          <w:sz w:val="16"/>
          <w:szCs w:val="16"/>
          <w:bdr w:val="none" w:sz="0" w:space="0" w:color="auto" w:frame="1"/>
          <w:lang w:eastAsia="en-US"/>
        </w:rPr>
        <w:t>return</w:t>
      </w:r>
      <w:r w:rsidRPr="00C67203">
        <w:rPr>
          <w:rFonts w:asciiTheme="minorHAnsi" w:hAnsiTheme="minorHAnsi" w:cstheme="minorHAnsi"/>
          <w:color w:val="000000"/>
          <w:sz w:val="16"/>
          <w:szCs w:val="16"/>
          <w:bdr w:val="none" w:sz="0" w:space="0" w:color="auto" w:frame="1"/>
          <w:lang w:eastAsia="en-US"/>
        </w:rPr>
        <w:t> modelAndView;  </w:t>
      </w:r>
    </w:p>
    <w:p w:rsidR="00C67203" w:rsidRPr="00C67203" w:rsidRDefault="00C67203" w:rsidP="00A01DBC">
      <w:pPr>
        <w:numPr>
          <w:ilvl w:val="0"/>
          <w:numId w:val="43"/>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C67203" w:rsidRDefault="00C67203" w:rsidP="00C67203">
      <w:pPr>
        <w:pStyle w:val="ListParagraph"/>
        <w:autoSpaceDE w:val="0"/>
        <w:autoSpaceDN w:val="0"/>
        <w:adjustRightInd w:val="0"/>
        <w:ind w:left="426"/>
      </w:pPr>
    </w:p>
    <w:p w:rsidR="006114C9" w:rsidRPr="00E053B2" w:rsidRDefault="006114C9" w:rsidP="006114C9">
      <w:pPr>
        <w:jc w:val="center"/>
        <w:rPr>
          <w:b/>
        </w:rPr>
      </w:pPr>
      <w:bookmarkStart w:id="661" w:name="_Ref440519689"/>
      <w:bookmarkStart w:id="662" w:name="_Toc440864239"/>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47</w:t>
      </w:r>
      <w:r w:rsidRPr="0098346E">
        <w:rPr>
          <w:b/>
          <w:sz w:val="18"/>
        </w:rPr>
        <w:fldChar w:fldCharType="end"/>
      </w:r>
      <w:bookmarkEnd w:id="661"/>
      <w:r w:rsidRPr="0098346E">
        <w:rPr>
          <w:b/>
          <w:sz w:val="18"/>
        </w:rPr>
        <w:t xml:space="preserve"> </w:t>
      </w:r>
      <w:r>
        <w:rPr>
          <w:b/>
          <w:sz w:val="18"/>
        </w:rPr>
        <w:t>Penggunaan @Secured pada @RequestMapping</w:t>
      </w:r>
      <w:bookmarkEnd w:id="662"/>
    </w:p>
    <w:p w:rsidR="006114C9" w:rsidRDefault="006114C9" w:rsidP="006114C9">
      <w:pPr>
        <w:autoSpaceDE w:val="0"/>
        <w:autoSpaceDN w:val="0"/>
        <w:adjustRightInd w:val="0"/>
      </w:pPr>
    </w:p>
    <w:p w:rsidR="00C67203" w:rsidRDefault="00C67203" w:rsidP="00A01DBC">
      <w:pPr>
        <w:pStyle w:val="ListParagraph"/>
        <w:numPr>
          <w:ilvl w:val="0"/>
          <w:numId w:val="39"/>
        </w:numPr>
        <w:autoSpaceDE w:val="0"/>
        <w:autoSpaceDN w:val="0"/>
        <w:adjustRightInd w:val="0"/>
        <w:ind w:left="426"/>
      </w:pPr>
      <w:r>
        <w:t>Contoh penambahan anotasi @Secured pada kelas controller</w:t>
      </w:r>
      <w:r w:rsidR="008A546A">
        <w:t xml:space="preserve"> ditunjukkan pada </w:t>
      </w:r>
      <w:r w:rsidR="008A546A" w:rsidRPr="008A546A">
        <w:rPr>
          <w:sz w:val="28"/>
        </w:rPr>
        <w:fldChar w:fldCharType="begin"/>
      </w:r>
      <w:r w:rsidR="008A546A" w:rsidRPr="008A546A">
        <w:rPr>
          <w:sz w:val="28"/>
        </w:rPr>
        <w:instrText xml:space="preserve"> REF _Ref440519717 \h  \* MERGEFORMAT </w:instrText>
      </w:r>
      <w:r w:rsidR="008A546A" w:rsidRPr="008A546A">
        <w:rPr>
          <w:sz w:val="28"/>
        </w:rPr>
      </w:r>
      <w:r w:rsidR="008A546A" w:rsidRPr="008A546A">
        <w:rPr>
          <w:sz w:val="28"/>
        </w:rPr>
        <w:fldChar w:fldCharType="separate"/>
      </w:r>
      <w:r w:rsidR="00EC2FF0" w:rsidRPr="00EC2FF0">
        <w:t>Kode Sumber 4.48</w:t>
      </w:r>
      <w:r w:rsidR="008A546A" w:rsidRPr="008A546A">
        <w:rPr>
          <w:sz w:val="28"/>
        </w:rPr>
        <w:fldChar w:fldCharType="end"/>
      </w:r>
    </w:p>
    <w:p w:rsidR="00C67203" w:rsidRDefault="00C67203" w:rsidP="00C67203">
      <w:pPr>
        <w:pStyle w:val="ListParagraph"/>
        <w:autoSpaceDE w:val="0"/>
        <w:autoSpaceDN w:val="0"/>
        <w:adjustRightInd w:val="0"/>
        <w:ind w:left="786"/>
      </w:pP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@Controller</w:t>
      </w: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4"/>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w:t>
      </w:r>
      <w:proofErr w:type="gramStart"/>
      <w:r w:rsidRPr="00C67203">
        <w:rPr>
          <w:rFonts w:asciiTheme="minorHAnsi" w:hAnsiTheme="minorHAnsi" w:cstheme="minorHAnsi"/>
          <w:color w:val="646464"/>
          <w:sz w:val="16"/>
          <w:szCs w:val="16"/>
          <w:bdr w:val="none" w:sz="0" w:space="0" w:color="auto" w:frame="1"/>
          <w:lang w:eastAsia="en-US"/>
        </w:rPr>
        <w:t>Secured</w:t>
      </w:r>
      <w:r w:rsidRPr="00C67203">
        <w:rPr>
          <w:rFonts w:asciiTheme="minorHAnsi" w:hAnsiTheme="minorHAnsi" w:cstheme="minorHAnsi"/>
          <w:color w:val="000000"/>
          <w:sz w:val="16"/>
          <w:szCs w:val="16"/>
          <w:bdr w:val="none" w:sz="0" w:space="0" w:color="auto" w:frame="1"/>
          <w:lang w:eastAsia="en-US"/>
        </w:rPr>
        <w:t>(</w:t>
      </w:r>
      <w:proofErr w:type="gramEnd"/>
      <w:r w:rsidRPr="00C67203">
        <w:rPr>
          <w:rFonts w:asciiTheme="minorHAnsi" w:hAnsiTheme="minorHAnsi" w:cstheme="minorHAnsi"/>
          <w:color w:val="000000"/>
          <w:sz w:val="16"/>
          <w:szCs w:val="16"/>
          <w:bdr w:val="none" w:sz="0" w:space="0" w:color="auto" w:frame="1"/>
          <w:lang w:eastAsia="en-US"/>
        </w:rPr>
        <w:t>value = { </w:t>
      </w:r>
      <w:r w:rsidRPr="00C67203">
        <w:rPr>
          <w:rFonts w:asciiTheme="minorHAnsi" w:hAnsiTheme="minorHAnsi" w:cstheme="minorHAnsi"/>
          <w:color w:val="0000FF"/>
          <w:sz w:val="16"/>
          <w:szCs w:val="16"/>
          <w:bdr w:val="none" w:sz="0" w:space="0" w:color="auto" w:frame="1"/>
          <w:lang w:eastAsia="en-US"/>
        </w:rPr>
        <w:t>"ROLE_Administrator"</w:t>
      </w:r>
      <w:r w:rsidRPr="00C67203">
        <w:rPr>
          <w:rFonts w:asciiTheme="minorHAnsi" w:hAnsiTheme="minorHAnsi" w:cstheme="minorHAnsi"/>
          <w:color w:val="000000"/>
          <w:sz w:val="16"/>
          <w:szCs w:val="16"/>
          <w:bdr w:val="none" w:sz="0" w:space="0" w:color="auto" w:frame="1"/>
          <w:lang w:eastAsia="en-US"/>
        </w:rPr>
        <w:t> })  </w:t>
      </w: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w:t>
      </w:r>
      <w:proofErr w:type="gramStart"/>
      <w:r w:rsidRPr="00C67203">
        <w:rPr>
          <w:rFonts w:asciiTheme="minorHAnsi" w:hAnsiTheme="minorHAnsi" w:cstheme="minorHAnsi"/>
          <w:color w:val="646464"/>
          <w:sz w:val="16"/>
          <w:szCs w:val="16"/>
          <w:bdr w:val="none" w:sz="0" w:space="0" w:color="auto" w:frame="1"/>
          <w:lang w:eastAsia="en-US"/>
        </w:rPr>
        <w:t>RequestMapping</w:t>
      </w:r>
      <w:r w:rsidRPr="00C67203">
        <w:rPr>
          <w:rFonts w:asciiTheme="minorHAnsi" w:hAnsiTheme="minorHAnsi" w:cstheme="minorHAnsi"/>
          <w:color w:val="000000"/>
          <w:sz w:val="16"/>
          <w:szCs w:val="16"/>
          <w:bdr w:val="none" w:sz="0" w:space="0" w:color="auto" w:frame="1"/>
          <w:lang w:eastAsia="en-US"/>
        </w:rPr>
        <w:t>(</w:t>
      </w:r>
      <w:proofErr w:type="gramEnd"/>
      <w:r w:rsidRPr="00C67203">
        <w:rPr>
          <w:rFonts w:asciiTheme="minorHAnsi" w:hAnsiTheme="minorHAnsi" w:cstheme="minorHAnsi"/>
          <w:color w:val="000000"/>
          <w:sz w:val="16"/>
          <w:szCs w:val="16"/>
          <w:bdr w:val="none" w:sz="0" w:space="0" w:color="auto" w:frame="1"/>
          <w:lang w:eastAsia="en-US"/>
        </w:rPr>
        <w:t>value = </w:t>
      </w:r>
      <w:r w:rsidRPr="00C67203">
        <w:rPr>
          <w:rFonts w:asciiTheme="minorHAnsi" w:hAnsiTheme="minorHAnsi" w:cstheme="minorHAnsi"/>
          <w:color w:val="0000FF"/>
          <w:sz w:val="16"/>
          <w:szCs w:val="16"/>
          <w:bdr w:val="none" w:sz="0" w:space="0" w:color="auto" w:frame="1"/>
          <w:lang w:eastAsia="en-US"/>
        </w:rPr>
        <w:t>"/admin/module"</w:t>
      </w: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4"/>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b/>
          <w:bCs/>
          <w:color w:val="006699"/>
          <w:sz w:val="16"/>
          <w:szCs w:val="16"/>
          <w:bdr w:val="none" w:sz="0" w:space="0" w:color="auto" w:frame="1"/>
          <w:lang w:eastAsia="en-US"/>
        </w:rPr>
        <w:t>public</w:t>
      </w: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b/>
          <w:bCs/>
          <w:color w:val="006699"/>
          <w:sz w:val="16"/>
          <w:szCs w:val="16"/>
          <w:bdr w:val="none" w:sz="0" w:space="0" w:color="auto" w:frame="1"/>
          <w:lang w:eastAsia="en-US"/>
        </w:rPr>
        <w:t>class</w:t>
      </w:r>
      <w:r w:rsidRPr="00C67203">
        <w:rPr>
          <w:rFonts w:asciiTheme="minorHAnsi" w:hAnsiTheme="minorHAnsi" w:cstheme="minorHAnsi"/>
          <w:color w:val="000000"/>
          <w:sz w:val="16"/>
          <w:szCs w:val="16"/>
          <w:bdr w:val="none" w:sz="0" w:space="0" w:color="auto" w:frame="1"/>
          <w:lang w:eastAsia="en-US"/>
        </w:rPr>
        <w:t> ModuleController {  </w:t>
      </w: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4"/>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w:t>
      </w:r>
      <w:proofErr w:type="gramStart"/>
      <w:r w:rsidRPr="00C67203">
        <w:rPr>
          <w:rFonts w:asciiTheme="minorHAnsi" w:hAnsiTheme="minorHAnsi" w:cstheme="minorHAnsi"/>
          <w:color w:val="646464"/>
          <w:sz w:val="16"/>
          <w:szCs w:val="16"/>
          <w:bdr w:val="none" w:sz="0" w:space="0" w:color="auto" w:frame="1"/>
          <w:lang w:eastAsia="en-US"/>
        </w:rPr>
        <w:t>RequestMapping</w:t>
      </w:r>
      <w:r w:rsidRPr="00C67203">
        <w:rPr>
          <w:rFonts w:asciiTheme="minorHAnsi" w:hAnsiTheme="minorHAnsi" w:cstheme="minorHAnsi"/>
          <w:color w:val="000000"/>
          <w:sz w:val="16"/>
          <w:szCs w:val="16"/>
          <w:bdr w:val="none" w:sz="0" w:space="0" w:color="auto" w:frame="1"/>
          <w:lang w:eastAsia="en-US"/>
        </w:rPr>
        <w:t>(</w:t>
      </w:r>
      <w:proofErr w:type="gramEnd"/>
      <w:r w:rsidRPr="00C67203">
        <w:rPr>
          <w:rFonts w:asciiTheme="minorHAnsi" w:hAnsiTheme="minorHAnsi" w:cstheme="minorHAnsi"/>
          <w:color w:val="000000"/>
          <w:sz w:val="16"/>
          <w:szCs w:val="16"/>
          <w:bdr w:val="none" w:sz="0" w:space="0" w:color="auto" w:frame="1"/>
          <w:lang w:eastAsia="en-US"/>
        </w:rPr>
        <w:t>value = {</w:t>
      </w:r>
      <w:r w:rsidRPr="00C67203">
        <w:rPr>
          <w:rFonts w:asciiTheme="minorHAnsi" w:hAnsiTheme="minorHAnsi" w:cstheme="minorHAnsi"/>
          <w:color w:val="0000FF"/>
          <w:sz w:val="16"/>
          <w:szCs w:val="16"/>
          <w:bdr w:val="none" w:sz="0" w:space="0" w:color="auto" w:frame="1"/>
          <w:lang w:eastAsia="en-US"/>
        </w:rPr>
        <w:t>"/home"</w:t>
      </w: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color w:val="0000FF"/>
          <w:sz w:val="16"/>
          <w:szCs w:val="16"/>
          <w:bdr w:val="none" w:sz="0" w:space="0" w:color="auto" w:frame="1"/>
          <w:lang w:eastAsia="en-US"/>
        </w:rPr>
        <w:t>"/"</w:t>
      </w:r>
      <w:r w:rsidRPr="00C67203">
        <w:rPr>
          <w:rFonts w:asciiTheme="minorHAnsi" w:hAnsiTheme="minorHAnsi" w:cstheme="minorHAnsi"/>
          <w:color w:val="000000"/>
          <w:sz w:val="16"/>
          <w:szCs w:val="16"/>
          <w:bdr w:val="none" w:sz="0" w:space="0" w:color="auto" w:frame="1"/>
          <w:lang w:eastAsia="en-US"/>
        </w:rPr>
        <w:t>}, method = RequestMethod.GET)  </w:t>
      </w: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b/>
          <w:bCs/>
          <w:color w:val="006699"/>
          <w:sz w:val="16"/>
          <w:szCs w:val="16"/>
          <w:bdr w:val="none" w:sz="0" w:space="0" w:color="auto" w:frame="1"/>
          <w:lang w:eastAsia="en-US"/>
        </w:rPr>
        <w:t>public</w:t>
      </w:r>
      <w:r w:rsidRPr="00C67203">
        <w:rPr>
          <w:rFonts w:asciiTheme="minorHAnsi" w:hAnsiTheme="minorHAnsi" w:cstheme="minorHAnsi"/>
          <w:color w:val="000000"/>
          <w:sz w:val="16"/>
          <w:szCs w:val="16"/>
          <w:bdr w:val="none" w:sz="0" w:space="0" w:color="auto" w:frame="1"/>
          <w:lang w:eastAsia="en-US"/>
        </w:rPr>
        <w:t> ModelAndView </w:t>
      </w:r>
      <w:proofErr w:type="gramStart"/>
      <w:r w:rsidRPr="00C67203">
        <w:rPr>
          <w:rFonts w:asciiTheme="minorHAnsi" w:hAnsiTheme="minorHAnsi" w:cstheme="minorHAnsi"/>
          <w:color w:val="000000"/>
          <w:sz w:val="16"/>
          <w:szCs w:val="16"/>
          <w:bdr w:val="none" w:sz="0" w:space="0" w:color="auto" w:frame="1"/>
          <w:lang w:eastAsia="en-US"/>
        </w:rPr>
        <w:t>home(</w:t>
      </w:r>
      <w:proofErr w:type="gramEnd"/>
      <w:r w:rsidRPr="00C67203">
        <w:rPr>
          <w:rFonts w:asciiTheme="minorHAnsi" w:hAnsiTheme="minorHAnsi" w:cstheme="minorHAnsi"/>
          <w:color w:val="000000"/>
          <w:sz w:val="16"/>
          <w:szCs w:val="16"/>
          <w:bdr w:val="none" w:sz="0" w:space="0" w:color="auto" w:frame="1"/>
          <w:lang w:eastAsia="en-US"/>
        </w:rPr>
        <w:t>) {  </w:t>
      </w:r>
    </w:p>
    <w:p w:rsidR="00C67203" w:rsidRPr="00C67203" w:rsidRDefault="00C67203" w:rsidP="00A01DBC">
      <w:pPr>
        <w:numPr>
          <w:ilvl w:val="0"/>
          <w:numId w:val="44"/>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ModelAndView modelAndView = </w:t>
      </w:r>
      <w:r w:rsidRPr="00C67203">
        <w:rPr>
          <w:rFonts w:asciiTheme="minorHAnsi" w:hAnsiTheme="minorHAnsi" w:cstheme="minorHAnsi"/>
          <w:b/>
          <w:bCs/>
          <w:color w:val="006699"/>
          <w:sz w:val="16"/>
          <w:szCs w:val="16"/>
          <w:bdr w:val="none" w:sz="0" w:space="0" w:color="auto" w:frame="1"/>
          <w:lang w:eastAsia="en-US"/>
        </w:rPr>
        <w:t>new</w:t>
      </w:r>
      <w:r w:rsidRPr="00C67203">
        <w:rPr>
          <w:rFonts w:asciiTheme="minorHAnsi" w:hAnsiTheme="minorHAnsi" w:cstheme="minorHAnsi"/>
          <w:color w:val="000000"/>
          <w:sz w:val="16"/>
          <w:szCs w:val="16"/>
          <w:bdr w:val="none" w:sz="0" w:space="0" w:color="auto" w:frame="1"/>
          <w:lang w:eastAsia="en-US"/>
        </w:rPr>
        <w:t> </w:t>
      </w:r>
      <w:proofErr w:type="gramStart"/>
      <w:r w:rsidRPr="00C67203">
        <w:rPr>
          <w:rFonts w:asciiTheme="minorHAnsi" w:hAnsiTheme="minorHAnsi" w:cstheme="minorHAnsi"/>
          <w:color w:val="000000"/>
          <w:sz w:val="16"/>
          <w:szCs w:val="16"/>
          <w:bdr w:val="none" w:sz="0" w:space="0" w:color="auto" w:frame="1"/>
          <w:lang w:eastAsia="en-US"/>
        </w:rPr>
        <w:t>ModelAndView(</w:t>
      </w:r>
      <w:proofErr w:type="gramEnd"/>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4"/>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b/>
          <w:bCs/>
          <w:color w:val="006699"/>
          <w:sz w:val="16"/>
          <w:szCs w:val="16"/>
          <w:bdr w:val="none" w:sz="0" w:space="0" w:color="auto" w:frame="1"/>
          <w:lang w:eastAsia="en-US"/>
        </w:rPr>
        <w:t>return</w:t>
      </w:r>
      <w:r w:rsidRPr="00C67203">
        <w:rPr>
          <w:rFonts w:asciiTheme="minorHAnsi" w:hAnsiTheme="minorHAnsi" w:cstheme="minorHAnsi"/>
          <w:color w:val="000000"/>
          <w:sz w:val="16"/>
          <w:szCs w:val="16"/>
          <w:bdr w:val="none" w:sz="0" w:space="0" w:color="auto" w:frame="1"/>
          <w:lang w:eastAsia="en-US"/>
        </w:rPr>
        <w:t> modelAndView;  </w:t>
      </w: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  </w:t>
      </w:r>
    </w:p>
    <w:p w:rsidR="00C67203" w:rsidRPr="00C67203" w:rsidRDefault="00C67203" w:rsidP="00A01DBC">
      <w:pPr>
        <w:numPr>
          <w:ilvl w:val="0"/>
          <w:numId w:val="44"/>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6114C9" w:rsidRDefault="006114C9" w:rsidP="006114C9">
      <w:pPr>
        <w:rPr>
          <w:b/>
          <w:sz w:val="18"/>
        </w:rPr>
      </w:pPr>
    </w:p>
    <w:p w:rsidR="006114C9" w:rsidRPr="006114C9" w:rsidRDefault="006114C9" w:rsidP="006114C9">
      <w:pPr>
        <w:jc w:val="center"/>
        <w:rPr>
          <w:b/>
        </w:rPr>
      </w:pPr>
      <w:bookmarkStart w:id="663" w:name="_Ref440519717"/>
      <w:bookmarkStart w:id="664" w:name="_Toc440864240"/>
      <w:r w:rsidRPr="006114C9">
        <w:rPr>
          <w:b/>
          <w:sz w:val="18"/>
        </w:rPr>
        <w:lastRenderedPageBreak/>
        <w:t>Kode Sumber 4.</w:t>
      </w:r>
      <w:r w:rsidRPr="006114C9">
        <w:rPr>
          <w:b/>
          <w:sz w:val="18"/>
        </w:rPr>
        <w:fldChar w:fldCharType="begin"/>
      </w:r>
      <w:r w:rsidRPr="006114C9">
        <w:rPr>
          <w:b/>
          <w:sz w:val="18"/>
        </w:rPr>
        <w:instrText xml:space="preserve"> SEQ Kode_Sumber \* ARABIC \s 1 </w:instrText>
      </w:r>
      <w:r w:rsidRPr="006114C9">
        <w:rPr>
          <w:b/>
          <w:sz w:val="18"/>
        </w:rPr>
        <w:fldChar w:fldCharType="separate"/>
      </w:r>
      <w:r w:rsidR="00EC2FF0">
        <w:rPr>
          <w:b/>
          <w:noProof/>
          <w:sz w:val="18"/>
        </w:rPr>
        <w:t>48</w:t>
      </w:r>
      <w:r w:rsidRPr="006114C9">
        <w:rPr>
          <w:b/>
          <w:sz w:val="18"/>
        </w:rPr>
        <w:fldChar w:fldCharType="end"/>
      </w:r>
      <w:bookmarkEnd w:id="663"/>
      <w:r w:rsidRPr="006114C9">
        <w:rPr>
          <w:b/>
          <w:sz w:val="18"/>
        </w:rPr>
        <w:t xml:space="preserve"> Penggunaan @Secured pada @</w:t>
      </w:r>
      <w:r>
        <w:rPr>
          <w:b/>
          <w:sz w:val="18"/>
        </w:rPr>
        <w:t>Controller</w:t>
      </w:r>
      <w:bookmarkEnd w:id="664"/>
    </w:p>
    <w:p w:rsidR="00C67203" w:rsidRPr="006114C9" w:rsidRDefault="00C67203" w:rsidP="006114C9">
      <w:pPr>
        <w:autoSpaceDE w:val="0"/>
        <w:autoSpaceDN w:val="0"/>
        <w:adjustRightInd w:val="0"/>
        <w:rPr>
          <w:rFonts w:ascii="Consolas" w:hAnsi="Consolas" w:cs="Consolas"/>
          <w:b/>
          <w:bCs/>
          <w:color w:val="7F0055"/>
          <w:sz w:val="20"/>
          <w:szCs w:val="20"/>
        </w:rPr>
      </w:pPr>
    </w:p>
    <w:p w:rsidR="00C67203" w:rsidRPr="008A546A" w:rsidRDefault="00C67203" w:rsidP="00E053B2">
      <w:pPr>
        <w:pStyle w:val="ListParagraph"/>
        <w:autoSpaceDE w:val="0"/>
        <w:autoSpaceDN w:val="0"/>
        <w:adjustRightInd w:val="0"/>
        <w:ind w:left="0" w:firstLine="708"/>
        <w:rPr>
          <w:rFonts w:cstheme="minorHAnsi"/>
        </w:rPr>
      </w:pPr>
      <w:r>
        <w:rPr>
          <w:rFonts w:cstheme="minorHAnsi"/>
        </w:rPr>
        <w:t xml:space="preserve">Untuk dapat mengakses </w:t>
      </w:r>
      <w:r w:rsidR="00F97BC9" w:rsidRPr="00F97BC9">
        <w:rPr>
          <w:rFonts w:cstheme="minorHAnsi"/>
        </w:rPr>
        <w:t>obyek</w:t>
      </w:r>
      <w:r>
        <w:rPr>
          <w:rFonts w:cstheme="minorHAnsi"/>
        </w:rPr>
        <w:t xml:space="preserve"> yang berisi iden</w:t>
      </w:r>
      <w:r w:rsidR="00F97BC9">
        <w:rPr>
          <w:rFonts w:cstheme="minorHAnsi"/>
        </w:rPr>
        <w:t>titas pengguna dan hak akses</w:t>
      </w:r>
      <w:r>
        <w:rPr>
          <w:rFonts w:cstheme="minorHAnsi"/>
        </w:rPr>
        <w:t xml:space="preserve">nya, dapat dilakukan dengan mengambil atribut dengan nama “userRoleSession” dari </w:t>
      </w:r>
      <w:r w:rsidR="00F97BC9">
        <w:rPr>
          <w:rFonts w:cstheme="minorHAnsi"/>
        </w:rPr>
        <w:t xml:space="preserve">obyek </w:t>
      </w:r>
      <w:r w:rsidRPr="00F97BC9">
        <w:rPr>
          <w:rFonts w:cstheme="minorHAnsi"/>
          <w:i/>
        </w:rPr>
        <w:t>HttpSession</w:t>
      </w:r>
      <w:r>
        <w:rPr>
          <w:rFonts w:cstheme="minorHAnsi"/>
        </w:rPr>
        <w:t xml:space="preserve"> dan disimpan ke dalam </w:t>
      </w:r>
      <w:r w:rsidR="00F97BC9">
        <w:rPr>
          <w:rFonts w:cstheme="minorHAnsi"/>
        </w:rPr>
        <w:t>obyek</w:t>
      </w:r>
      <w:r>
        <w:rPr>
          <w:rFonts w:cstheme="minorHAnsi"/>
        </w:rPr>
        <w:t xml:space="preserve"> </w:t>
      </w:r>
      <w:r w:rsidRPr="00F97BC9">
        <w:rPr>
          <w:rFonts w:cstheme="minorHAnsi"/>
        </w:rPr>
        <w:t>PeranPengguna</w:t>
      </w:r>
      <w:r>
        <w:rPr>
          <w:rFonts w:cstheme="minorHAnsi"/>
        </w:rPr>
        <w:t>.</w:t>
      </w:r>
      <w:r w:rsidR="008A546A">
        <w:rPr>
          <w:rFonts w:cstheme="minorHAnsi"/>
        </w:rPr>
        <w:t xml:space="preserve"> Contoh penggunaannya ditunjukkan pada </w:t>
      </w:r>
      <w:r w:rsidR="008A546A" w:rsidRPr="008A546A">
        <w:rPr>
          <w:rFonts w:cstheme="minorHAnsi"/>
          <w:sz w:val="28"/>
        </w:rPr>
        <w:fldChar w:fldCharType="begin"/>
      </w:r>
      <w:r w:rsidR="008A546A" w:rsidRPr="008A546A">
        <w:rPr>
          <w:rFonts w:cstheme="minorHAnsi"/>
          <w:sz w:val="28"/>
        </w:rPr>
        <w:instrText xml:space="preserve"> REF _Ref440519781 \h  \* MERGEFORMAT </w:instrText>
      </w:r>
      <w:r w:rsidR="008A546A" w:rsidRPr="008A546A">
        <w:rPr>
          <w:rFonts w:cstheme="minorHAnsi"/>
          <w:sz w:val="28"/>
        </w:rPr>
      </w:r>
      <w:r w:rsidR="008A546A" w:rsidRPr="008A546A">
        <w:rPr>
          <w:rFonts w:cstheme="minorHAnsi"/>
          <w:sz w:val="28"/>
        </w:rPr>
        <w:fldChar w:fldCharType="separate"/>
      </w:r>
      <w:r w:rsidR="00EC2FF0" w:rsidRPr="00EC2FF0">
        <w:t>Kode Sumber 4.49</w:t>
      </w:r>
      <w:r w:rsidR="008A546A" w:rsidRPr="008A546A">
        <w:rPr>
          <w:rFonts w:cstheme="minorHAnsi"/>
          <w:sz w:val="28"/>
        </w:rPr>
        <w:fldChar w:fldCharType="end"/>
      </w:r>
      <w:r w:rsidR="008A546A" w:rsidRPr="008A546A">
        <w:rPr>
          <w:rFonts w:cstheme="minorHAnsi"/>
        </w:rPr>
        <w:t>.</w:t>
      </w:r>
    </w:p>
    <w:p w:rsidR="00C67203" w:rsidRDefault="00C67203" w:rsidP="00C67203">
      <w:pPr>
        <w:pStyle w:val="ListParagraph"/>
        <w:autoSpaceDE w:val="0"/>
        <w:autoSpaceDN w:val="0"/>
        <w:adjustRightInd w:val="0"/>
        <w:ind w:left="426"/>
        <w:rPr>
          <w:rFonts w:cstheme="minorHAnsi"/>
        </w:rPr>
      </w:pPr>
    </w:p>
    <w:p w:rsidR="00C67203" w:rsidRPr="00C67203" w:rsidRDefault="00C67203" w:rsidP="00A01DBC">
      <w:pPr>
        <w:numPr>
          <w:ilvl w:val="0"/>
          <w:numId w:val="45"/>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w:t>
      </w:r>
      <w:proofErr w:type="gramStart"/>
      <w:r w:rsidRPr="00C67203">
        <w:rPr>
          <w:rFonts w:asciiTheme="minorHAnsi" w:hAnsiTheme="minorHAnsi" w:cstheme="minorHAnsi"/>
          <w:color w:val="646464"/>
          <w:sz w:val="16"/>
          <w:szCs w:val="16"/>
          <w:bdr w:val="none" w:sz="0" w:space="0" w:color="auto" w:frame="1"/>
          <w:lang w:eastAsia="en-US"/>
        </w:rPr>
        <w:t>RequestMapping</w:t>
      </w:r>
      <w:r w:rsidRPr="00C67203">
        <w:rPr>
          <w:rFonts w:asciiTheme="minorHAnsi" w:hAnsiTheme="minorHAnsi" w:cstheme="minorHAnsi"/>
          <w:color w:val="000000"/>
          <w:sz w:val="16"/>
          <w:szCs w:val="16"/>
          <w:bdr w:val="none" w:sz="0" w:space="0" w:color="auto" w:frame="1"/>
          <w:lang w:eastAsia="en-US"/>
        </w:rPr>
        <w:t>(</w:t>
      </w:r>
      <w:proofErr w:type="gramEnd"/>
      <w:r w:rsidRPr="00C67203">
        <w:rPr>
          <w:rFonts w:asciiTheme="minorHAnsi" w:hAnsiTheme="minorHAnsi" w:cstheme="minorHAnsi"/>
          <w:color w:val="000000"/>
          <w:sz w:val="16"/>
          <w:szCs w:val="16"/>
          <w:bdr w:val="none" w:sz="0" w:space="0" w:color="auto" w:frame="1"/>
          <w:lang w:eastAsia="en-US"/>
        </w:rPr>
        <w:t>value = {</w:t>
      </w:r>
      <w:r w:rsidRPr="00C67203">
        <w:rPr>
          <w:rFonts w:asciiTheme="minorHAnsi" w:hAnsiTheme="minorHAnsi" w:cstheme="minorHAnsi"/>
          <w:color w:val="0000FF"/>
          <w:sz w:val="16"/>
          <w:szCs w:val="16"/>
          <w:bdr w:val="none" w:sz="0" w:space="0" w:color="auto" w:frame="1"/>
          <w:lang w:eastAsia="en-US"/>
        </w:rPr>
        <w:t>"/home"</w:t>
      </w: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color w:val="0000FF"/>
          <w:sz w:val="16"/>
          <w:szCs w:val="16"/>
          <w:bdr w:val="none" w:sz="0" w:space="0" w:color="auto" w:frame="1"/>
          <w:lang w:eastAsia="en-US"/>
        </w:rPr>
        <w:t>"/"</w:t>
      </w:r>
      <w:r w:rsidRPr="00C67203">
        <w:rPr>
          <w:rFonts w:asciiTheme="minorHAnsi" w:hAnsiTheme="minorHAnsi" w:cstheme="minorHAnsi"/>
          <w:color w:val="000000"/>
          <w:sz w:val="16"/>
          <w:szCs w:val="16"/>
          <w:bdr w:val="none" w:sz="0" w:space="0" w:color="auto" w:frame="1"/>
          <w:lang w:eastAsia="en-US"/>
        </w:rPr>
        <w:t>}, method = RequestMethod.GET)  </w:t>
      </w:r>
    </w:p>
    <w:p w:rsidR="00C67203" w:rsidRPr="00C67203" w:rsidRDefault="00C67203" w:rsidP="00A01DBC">
      <w:pPr>
        <w:numPr>
          <w:ilvl w:val="0"/>
          <w:numId w:val="45"/>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b/>
          <w:bCs/>
          <w:color w:val="006699"/>
          <w:sz w:val="16"/>
          <w:szCs w:val="16"/>
          <w:bdr w:val="none" w:sz="0" w:space="0" w:color="auto" w:frame="1"/>
          <w:lang w:eastAsia="en-US"/>
        </w:rPr>
        <w:t>public</w:t>
      </w:r>
      <w:r w:rsidRPr="00C67203">
        <w:rPr>
          <w:rFonts w:asciiTheme="minorHAnsi" w:hAnsiTheme="minorHAnsi" w:cstheme="minorHAnsi"/>
          <w:color w:val="000000"/>
          <w:sz w:val="16"/>
          <w:szCs w:val="16"/>
          <w:bdr w:val="none" w:sz="0" w:space="0" w:color="auto" w:frame="1"/>
          <w:lang w:eastAsia="en-US"/>
        </w:rPr>
        <w:t> ModelAndView </w:t>
      </w:r>
      <w:proofErr w:type="gramStart"/>
      <w:r w:rsidRPr="00C67203">
        <w:rPr>
          <w:rFonts w:asciiTheme="minorHAnsi" w:hAnsiTheme="minorHAnsi" w:cstheme="minorHAnsi"/>
          <w:color w:val="000000"/>
          <w:sz w:val="16"/>
          <w:szCs w:val="16"/>
          <w:bdr w:val="none" w:sz="0" w:space="0" w:color="auto" w:frame="1"/>
          <w:lang w:eastAsia="en-US"/>
        </w:rPr>
        <w:t>home(</w:t>
      </w:r>
      <w:proofErr w:type="gramEnd"/>
      <w:r w:rsidRPr="00C67203">
        <w:rPr>
          <w:rFonts w:asciiTheme="minorHAnsi" w:hAnsiTheme="minorHAnsi" w:cstheme="minorHAnsi"/>
          <w:color w:val="000000"/>
          <w:sz w:val="16"/>
          <w:szCs w:val="16"/>
          <w:bdr w:val="none" w:sz="0" w:space="0" w:color="auto" w:frame="1"/>
          <w:lang w:eastAsia="en-US"/>
        </w:rPr>
        <w:t>HttpSession session) {  </w:t>
      </w:r>
    </w:p>
    <w:p w:rsidR="00C67203" w:rsidRPr="00C67203" w:rsidRDefault="00C67203" w:rsidP="00A01DBC">
      <w:pPr>
        <w:numPr>
          <w:ilvl w:val="0"/>
          <w:numId w:val="45"/>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ModelAndView modelAndView = </w:t>
      </w:r>
      <w:r w:rsidRPr="00C67203">
        <w:rPr>
          <w:rFonts w:asciiTheme="minorHAnsi" w:hAnsiTheme="minorHAnsi" w:cstheme="minorHAnsi"/>
          <w:b/>
          <w:bCs/>
          <w:color w:val="006699"/>
          <w:sz w:val="16"/>
          <w:szCs w:val="16"/>
          <w:bdr w:val="none" w:sz="0" w:space="0" w:color="auto" w:frame="1"/>
          <w:lang w:eastAsia="en-US"/>
        </w:rPr>
        <w:t>new</w:t>
      </w:r>
      <w:r w:rsidRPr="00C67203">
        <w:rPr>
          <w:rFonts w:asciiTheme="minorHAnsi" w:hAnsiTheme="minorHAnsi" w:cstheme="minorHAnsi"/>
          <w:color w:val="000000"/>
          <w:sz w:val="16"/>
          <w:szCs w:val="16"/>
          <w:bdr w:val="none" w:sz="0" w:space="0" w:color="auto" w:frame="1"/>
          <w:lang w:eastAsia="en-US"/>
        </w:rPr>
        <w:t> </w:t>
      </w:r>
      <w:proofErr w:type="gramStart"/>
      <w:r w:rsidRPr="00C67203">
        <w:rPr>
          <w:rFonts w:asciiTheme="minorHAnsi" w:hAnsiTheme="minorHAnsi" w:cstheme="minorHAnsi"/>
          <w:color w:val="000000"/>
          <w:sz w:val="16"/>
          <w:szCs w:val="16"/>
          <w:bdr w:val="none" w:sz="0" w:space="0" w:color="auto" w:frame="1"/>
          <w:lang w:eastAsia="en-US"/>
        </w:rPr>
        <w:t>ModelAndView(</w:t>
      </w:r>
      <w:proofErr w:type="gramEnd"/>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5"/>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PeranPengguna peranPengguna = (PeranPengguna)</w:t>
      </w:r>
      <w:proofErr w:type="gramStart"/>
      <w:r w:rsidRPr="00C67203">
        <w:rPr>
          <w:rFonts w:asciiTheme="minorHAnsi" w:hAnsiTheme="minorHAnsi" w:cstheme="minorHAnsi"/>
          <w:color w:val="000000"/>
          <w:sz w:val="16"/>
          <w:szCs w:val="16"/>
          <w:bdr w:val="none" w:sz="0" w:space="0" w:color="auto" w:frame="1"/>
          <w:lang w:eastAsia="en-US"/>
        </w:rPr>
        <w:t>session.getAttribute</w:t>
      </w:r>
      <w:proofErr w:type="gramEnd"/>
      <w:r w:rsidRPr="00C67203">
        <w:rPr>
          <w:rFonts w:asciiTheme="minorHAnsi" w:hAnsiTheme="minorHAnsi" w:cstheme="minorHAnsi"/>
          <w:color w:val="000000"/>
          <w:sz w:val="16"/>
          <w:szCs w:val="16"/>
          <w:bdr w:val="none" w:sz="0" w:space="0" w:color="auto" w:frame="1"/>
          <w:lang w:eastAsia="en-US"/>
        </w:rPr>
        <w:t>(</w:t>
      </w:r>
      <w:r w:rsidRPr="00C67203">
        <w:rPr>
          <w:rFonts w:asciiTheme="minorHAnsi" w:hAnsiTheme="minorHAnsi" w:cstheme="minorHAnsi"/>
          <w:color w:val="0000FF"/>
          <w:sz w:val="16"/>
          <w:szCs w:val="16"/>
          <w:bdr w:val="none" w:sz="0" w:space="0" w:color="auto" w:frame="1"/>
          <w:lang w:eastAsia="en-US"/>
        </w:rPr>
        <w:t>"userRoleSession"</w:t>
      </w: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5"/>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5"/>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b/>
          <w:bCs/>
          <w:color w:val="006699"/>
          <w:sz w:val="16"/>
          <w:szCs w:val="16"/>
          <w:bdr w:val="none" w:sz="0" w:space="0" w:color="auto" w:frame="1"/>
          <w:lang w:eastAsia="en-US"/>
        </w:rPr>
        <w:t>return</w:t>
      </w:r>
      <w:r w:rsidRPr="00C67203">
        <w:rPr>
          <w:rFonts w:asciiTheme="minorHAnsi" w:hAnsiTheme="minorHAnsi" w:cstheme="minorHAnsi"/>
          <w:color w:val="000000"/>
          <w:sz w:val="16"/>
          <w:szCs w:val="16"/>
          <w:bdr w:val="none" w:sz="0" w:space="0" w:color="auto" w:frame="1"/>
          <w:lang w:eastAsia="en-US"/>
        </w:rPr>
        <w:t> modelAndView;  </w:t>
      </w:r>
    </w:p>
    <w:p w:rsidR="00C67203" w:rsidRPr="00445219" w:rsidRDefault="00C67203" w:rsidP="00A01DBC">
      <w:pPr>
        <w:numPr>
          <w:ilvl w:val="0"/>
          <w:numId w:val="45"/>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  </w:t>
      </w:r>
    </w:p>
    <w:p w:rsidR="00C67203" w:rsidRDefault="00C67203" w:rsidP="00C67203">
      <w:pPr>
        <w:pStyle w:val="ListParagraph"/>
        <w:autoSpaceDE w:val="0"/>
        <w:autoSpaceDN w:val="0"/>
        <w:adjustRightInd w:val="0"/>
        <w:ind w:left="426"/>
      </w:pPr>
    </w:p>
    <w:p w:rsidR="006114C9" w:rsidRDefault="006114C9" w:rsidP="006114C9">
      <w:pPr>
        <w:autoSpaceDE w:val="0"/>
        <w:autoSpaceDN w:val="0"/>
        <w:adjustRightInd w:val="0"/>
        <w:jc w:val="center"/>
      </w:pPr>
      <w:bookmarkStart w:id="665" w:name="_Ref440519781"/>
      <w:bookmarkStart w:id="666" w:name="_Toc440864241"/>
      <w:r w:rsidRPr="006114C9">
        <w:rPr>
          <w:b/>
          <w:sz w:val="18"/>
        </w:rPr>
        <w:t>Kode Sumber 4.</w:t>
      </w:r>
      <w:r w:rsidRPr="006114C9">
        <w:rPr>
          <w:b/>
          <w:sz w:val="18"/>
        </w:rPr>
        <w:fldChar w:fldCharType="begin"/>
      </w:r>
      <w:r w:rsidRPr="006114C9">
        <w:rPr>
          <w:b/>
          <w:sz w:val="18"/>
        </w:rPr>
        <w:instrText xml:space="preserve"> SEQ Kode_Sumber \* ARABIC \s 1 </w:instrText>
      </w:r>
      <w:r w:rsidRPr="006114C9">
        <w:rPr>
          <w:b/>
          <w:sz w:val="18"/>
        </w:rPr>
        <w:fldChar w:fldCharType="separate"/>
      </w:r>
      <w:r w:rsidR="00EC2FF0">
        <w:rPr>
          <w:b/>
          <w:noProof/>
          <w:sz w:val="18"/>
        </w:rPr>
        <w:t>49</w:t>
      </w:r>
      <w:r w:rsidRPr="006114C9">
        <w:rPr>
          <w:b/>
          <w:sz w:val="18"/>
        </w:rPr>
        <w:fldChar w:fldCharType="end"/>
      </w:r>
      <w:bookmarkEnd w:id="665"/>
      <w:r w:rsidRPr="006114C9">
        <w:rPr>
          <w:b/>
          <w:sz w:val="18"/>
        </w:rPr>
        <w:t xml:space="preserve"> </w:t>
      </w:r>
      <w:r>
        <w:rPr>
          <w:b/>
          <w:sz w:val="18"/>
        </w:rPr>
        <w:t xml:space="preserve">Pengambilan obyek </w:t>
      </w:r>
      <w:r w:rsidRPr="00F97BC9">
        <w:rPr>
          <w:b/>
          <w:i/>
          <w:sz w:val="18"/>
        </w:rPr>
        <w:t>session</w:t>
      </w:r>
      <w:r>
        <w:rPr>
          <w:b/>
          <w:sz w:val="18"/>
        </w:rPr>
        <w:t xml:space="preserve"> pengguna yang terautentikasi</w:t>
      </w:r>
      <w:bookmarkEnd w:id="666"/>
    </w:p>
    <w:p w:rsidR="006114C9" w:rsidRDefault="006114C9" w:rsidP="00C67203">
      <w:pPr>
        <w:pStyle w:val="ListParagraph"/>
        <w:autoSpaceDE w:val="0"/>
        <w:autoSpaceDN w:val="0"/>
        <w:adjustRightInd w:val="0"/>
        <w:ind w:left="426"/>
      </w:pPr>
    </w:p>
    <w:p w:rsidR="00C67203" w:rsidRDefault="00C67203" w:rsidP="00E053B2">
      <w:pPr>
        <w:pStyle w:val="ListParagraph"/>
        <w:autoSpaceDE w:val="0"/>
        <w:autoSpaceDN w:val="0"/>
        <w:adjustRightInd w:val="0"/>
        <w:ind w:left="0" w:firstLine="708"/>
      </w:pPr>
      <w:r>
        <w:t>Untuk dapat menggunakan kelas PeranPengguna diperlukan dependensi pustaka sia-domain dari perangkat lunak utama. Tambahkan dependensi maven sia-domain ke dalam berkas pom.xml</w:t>
      </w:r>
      <w:r w:rsidR="008A546A">
        <w:t xml:space="preserve"> seperti pada </w:t>
      </w:r>
      <w:r w:rsidR="008A546A" w:rsidRPr="008A546A">
        <w:rPr>
          <w:sz w:val="28"/>
        </w:rPr>
        <w:fldChar w:fldCharType="begin"/>
      </w:r>
      <w:r w:rsidR="008A546A" w:rsidRPr="008A546A">
        <w:rPr>
          <w:sz w:val="28"/>
        </w:rPr>
        <w:instrText xml:space="preserve"> REF _Ref440519811 \h  \* MERGEFORMAT </w:instrText>
      </w:r>
      <w:r w:rsidR="008A546A" w:rsidRPr="008A546A">
        <w:rPr>
          <w:sz w:val="28"/>
        </w:rPr>
      </w:r>
      <w:r w:rsidR="008A546A" w:rsidRPr="008A546A">
        <w:rPr>
          <w:sz w:val="28"/>
        </w:rPr>
        <w:fldChar w:fldCharType="separate"/>
      </w:r>
      <w:r w:rsidR="00EC2FF0" w:rsidRPr="00EC2FF0">
        <w:t>Kode Sumber 4.50</w:t>
      </w:r>
      <w:r w:rsidR="008A546A" w:rsidRPr="008A546A">
        <w:rPr>
          <w:sz w:val="28"/>
        </w:rPr>
        <w:fldChar w:fldCharType="end"/>
      </w:r>
      <w:r w:rsidR="008A546A" w:rsidRPr="008A546A">
        <w:t>.</w:t>
      </w:r>
    </w:p>
    <w:p w:rsidR="00C67203" w:rsidRDefault="00C67203" w:rsidP="00C67203">
      <w:pPr>
        <w:pStyle w:val="ListParagraph"/>
        <w:autoSpaceDE w:val="0"/>
        <w:autoSpaceDN w:val="0"/>
        <w:adjustRightInd w:val="0"/>
        <w:ind w:left="426"/>
      </w:pPr>
    </w:p>
    <w:p w:rsidR="00445219" w:rsidRPr="00445219" w:rsidRDefault="00445219" w:rsidP="00A01DBC">
      <w:pPr>
        <w:numPr>
          <w:ilvl w:val="0"/>
          <w:numId w:val="46"/>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445219">
        <w:rPr>
          <w:rFonts w:asciiTheme="minorHAnsi" w:hAnsiTheme="minorHAnsi" w:cstheme="minorHAnsi"/>
          <w:b/>
          <w:bCs/>
          <w:color w:val="006699"/>
          <w:sz w:val="16"/>
          <w:szCs w:val="16"/>
          <w:bdr w:val="none" w:sz="0" w:space="0" w:color="auto" w:frame="1"/>
          <w:lang w:eastAsia="en-US"/>
        </w:rPr>
        <w:t>&lt;dependency&gt;</w:t>
      </w:r>
      <w:r w:rsidRPr="00445219">
        <w:rPr>
          <w:rFonts w:asciiTheme="minorHAnsi" w:hAnsiTheme="minorHAnsi" w:cstheme="minorHAnsi"/>
          <w:color w:val="000000"/>
          <w:sz w:val="16"/>
          <w:szCs w:val="16"/>
          <w:bdr w:val="none" w:sz="0" w:space="0" w:color="auto" w:frame="1"/>
          <w:lang w:eastAsia="en-US"/>
        </w:rPr>
        <w:t>  </w:t>
      </w:r>
    </w:p>
    <w:p w:rsidR="00445219" w:rsidRPr="00445219" w:rsidRDefault="00445219" w:rsidP="00A01DBC">
      <w:pPr>
        <w:numPr>
          <w:ilvl w:val="0"/>
          <w:numId w:val="46"/>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445219">
        <w:rPr>
          <w:rFonts w:asciiTheme="minorHAnsi" w:hAnsiTheme="minorHAnsi" w:cstheme="minorHAnsi"/>
          <w:color w:val="000000"/>
          <w:sz w:val="16"/>
          <w:szCs w:val="16"/>
          <w:bdr w:val="none" w:sz="0" w:space="0" w:color="auto" w:frame="1"/>
          <w:lang w:eastAsia="en-US"/>
        </w:rPr>
        <w:t>    </w:t>
      </w:r>
      <w:r w:rsidRPr="00445219">
        <w:rPr>
          <w:rFonts w:asciiTheme="minorHAnsi" w:hAnsiTheme="minorHAnsi" w:cstheme="minorHAnsi"/>
          <w:b/>
          <w:bCs/>
          <w:color w:val="006699"/>
          <w:sz w:val="16"/>
          <w:szCs w:val="16"/>
          <w:bdr w:val="none" w:sz="0" w:space="0" w:color="auto" w:frame="1"/>
          <w:lang w:eastAsia="en-US"/>
        </w:rPr>
        <w:t>&lt;groupId&gt;</w:t>
      </w:r>
      <w:r w:rsidRPr="00445219">
        <w:rPr>
          <w:rFonts w:asciiTheme="minorHAnsi" w:hAnsiTheme="minorHAnsi" w:cstheme="minorHAnsi"/>
          <w:color w:val="000000"/>
          <w:sz w:val="16"/>
          <w:szCs w:val="16"/>
          <w:bdr w:val="none" w:sz="0" w:space="0" w:color="auto" w:frame="1"/>
          <w:lang w:eastAsia="en-US"/>
        </w:rPr>
        <w:t>com.sia.main</w:t>
      </w:r>
      <w:r w:rsidRPr="00445219">
        <w:rPr>
          <w:rFonts w:asciiTheme="minorHAnsi" w:hAnsiTheme="minorHAnsi" w:cstheme="minorHAnsi"/>
          <w:b/>
          <w:bCs/>
          <w:color w:val="006699"/>
          <w:sz w:val="16"/>
          <w:szCs w:val="16"/>
          <w:bdr w:val="none" w:sz="0" w:space="0" w:color="auto" w:frame="1"/>
          <w:lang w:eastAsia="en-US"/>
        </w:rPr>
        <w:t>&lt;/groupId&gt;</w:t>
      </w:r>
      <w:r w:rsidRPr="00445219">
        <w:rPr>
          <w:rFonts w:asciiTheme="minorHAnsi" w:hAnsiTheme="minorHAnsi" w:cstheme="minorHAnsi"/>
          <w:color w:val="000000"/>
          <w:sz w:val="16"/>
          <w:szCs w:val="16"/>
          <w:bdr w:val="none" w:sz="0" w:space="0" w:color="auto" w:frame="1"/>
          <w:lang w:eastAsia="en-US"/>
        </w:rPr>
        <w:t>  </w:t>
      </w:r>
    </w:p>
    <w:p w:rsidR="00445219" w:rsidRPr="00445219" w:rsidRDefault="00445219" w:rsidP="00A01DBC">
      <w:pPr>
        <w:numPr>
          <w:ilvl w:val="0"/>
          <w:numId w:val="46"/>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445219">
        <w:rPr>
          <w:rFonts w:asciiTheme="minorHAnsi" w:hAnsiTheme="minorHAnsi" w:cstheme="minorHAnsi"/>
          <w:color w:val="000000"/>
          <w:sz w:val="16"/>
          <w:szCs w:val="16"/>
          <w:bdr w:val="none" w:sz="0" w:space="0" w:color="auto" w:frame="1"/>
          <w:lang w:eastAsia="en-US"/>
        </w:rPr>
        <w:t>    </w:t>
      </w:r>
      <w:r w:rsidRPr="00445219">
        <w:rPr>
          <w:rFonts w:asciiTheme="minorHAnsi" w:hAnsiTheme="minorHAnsi" w:cstheme="minorHAnsi"/>
          <w:b/>
          <w:bCs/>
          <w:color w:val="006699"/>
          <w:sz w:val="16"/>
          <w:szCs w:val="16"/>
          <w:bdr w:val="none" w:sz="0" w:space="0" w:color="auto" w:frame="1"/>
          <w:lang w:eastAsia="en-US"/>
        </w:rPr>
        <w:t>&lt;artifactId&gt;</w:t>
      </w:r>
      <w:r w:rsidRPr="00445219">
        <w:rPr>
          <w:rFonts w:asciiTheme="minorHAnsi" w:hAnsiTheme="minorHAnsi" w:cstheme="minorHAnsi"/>
          <w:color w:val="000000"/>
          <w:sz w:val="16"/>
          <w:szCs w:val="16"/>
          <w:bdr w:val="none" w:sz="0" w:space="0" w:color="auto" w:frame="1"/>
          <w:lang w:eastAsia="en-US"/>
        </w:rPr>
        <w:t>sia-domain</w:t>
      </w:r>
      <w:r w:rsidRPr="00445219">
        <w:rPr>
          <w:rFonts w:asciiTheme="minorHAnsi" w:hAnsiTheme="minorHAnsi" w:cstheme="minorHAnsi"/>
          <w:b/>
          <w:bCs/>
          <w:color w:val="006699"/>
          <w:sz w:val="16"/>
          <w:szCs w:val="16"/>
          <w:bdr w:val="none" w:sz="0" w:space="0" w:color="auto" w:frame="1"/>
          <w:lang w:eastAsia="en-US"/>
        </w:rPr>
        <w:t>&lt;/artifactId&gt;</w:t>
      </w:r>
      <w:r w:rsidRPr="00445219">
        <w:rPr>
          <w:rFonts w:asciiTheme="minorHAnsi" w:hAnsiTheme="minorHAnsi" w:cstheme="minorHAnsi"/>
          <w:color w:val="000000"/>
          <w:sz w:val="16"/>
          <w:szCs w:val="16"/>
          <w:bdr w:val="none" w:sz="0" w:space="0" w:color="auto" w:frame="1"/>
          <w:lang w:eastAsia="en-US"/>
        </w:rPr>
        <w:t>  </w:t>
      </w:r>
    </w:p>
    <w:p w:rsidR="00445219" w:rsidRPr="00445219" w:rsidRDefault="00445219" w:rsidP="00A01DBC">
      <w:pPr>
        <w:numPr>
          <w:ilvl w:val="0"/>
          <w:numId w:val="46"/>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445219">
        <w:rPr>
          <w:rFonts w:asciiTheme="minorHAnsi" w:hAnsiTheme="minorHAnsi" w:cstheme="minorHAnsi"/>
          <w:color w:val="000000"/>
          <w:sz w:val="16"/>
          <w:szCs w:val="16"/>
          <w:bdr w:val="none" w:sz="0" w:space="0" w:color="auto" w:frame="1"/>
          <w:lang w:eastAsia="en-US"/>
        </w:rPr>
        <w:t>    </w:t>
      </w:r>
      <w:r w:rsidRPr="00445219">
        <w:rPr>
          <w:rFonts w:asciiTheme="minorHAnsi" w:hAnsiTheme="minorHAnsi" w:cstheme="minorHAnsi"/>
          <w:b/>
          <w:bCs/>
          <w:color w:val="006699"/>
          <w:sz w:val="16"/>
          <w:szCs w:val="16"/>
          <w:bdr w:val="none" w:sz="0" w:space="0" w:color="auto" w:frame="1"/>
          <w:lang w:eastAsia="en-US"/>
        </w:rPr>
        <w:t>&lt;version&gt;</w:t>
      </w:r>
      <w:r w:rsidRPr="00445219">
        <w:rPr>
          <w:rFonts w:asciiTheme="minorHAnsi" w:hAnsiTheme="minorHAnsi" w:cstheme="minorHAnsi"/>
          <w:color w:val="000000"/>
          <w:sz w:val="16"/>
          <w:szCs w:val="16"/>
          <w:bdr w:val="none" w:sz="0" w:space="0" w:color="auto" w:frame="1"/>
          <w:lang w:eastAsia="en-US"/>
        </w:rPr>
        <w:t>${sia-</w:t>
      </w:r>
      <w:proofErr w:type="gramStart"/>
      <w:r w:rsidRPr="00445219">
        <w:rPr>
          <w:rFonts w:asciiTheme="minorHAnsi" w:hAnsiTheme="minorHAnsi" w:cstheme="minorHAnsi"/>
          <w:color w:val="000000"/>
          <w:sz w:val="16"/>
          <w:szCs w:val="16"/>
          <w:bdr w:val="none" w:sz="0" w:space="0" w:color="auto" w:frame="1"/>
          <w:lang w:eastAsia="en-US"/>
        </w:rPr>
        <w:t>version}</w:t>
      </w:r>
      <w:r w:rsidRPr="00445219">
        <w:rPr>
          <w:rFonts w:asciiTheme="minorHAnsi" w:hAnsiTheme="minorHAnsi" w:cstheme="minorHAnsi"/>
          <w:b/>
          <w:bCs/>
          <w:color w:val="006699"/>
          <w:sz w:val="16"/>
          <w:szCs w:val="16"/>
          <w:bdr w:val="none" w:sz="0" w:space="0" w:color="auto" w:frame="1"/>
          <w:lang w:eastAsia="en-US"/>
        </w:rPr>
        <w:t>&lt;</w:t>
      </w:r>
      <w:proofErr w:type="gramEnd"/>
      <w:r w:rsidRPr="00445219">
        <w:rPr>
          <w:rFonts w:asciiTheme="minorHAnsi" w:hAnsiTheme="minorHAnsi" w:cstheme="minorHAnsi"/>
          <w:b/>
          <w:bCs/>
          <w:color w:val="006699"/>
          <w:sz w:val="16"/>
          <w:szCs w:val="16"/>
          <w:bdr w:val="none" w:sz="0" w:space="0" w:color="auto" w:frame="1"/>
          <w:lang w:eastAsia="en-US"/>
        </w:rPr>
        <w:t>/version&gt;</w:t>
      </w:r>
      <w:r w:rsidRPr="00445219">
        <w:rPr>
          <w:rFonts w:asciiTheme="minorHAnsi" w:hAnsiTheme="minorHAnsi" w:cstheme="minorHAnsi"/>
          <w:color w:val="000000"/>
          <w:sz w:val="16"/>
          <w:szCs w:val="16"/>
          <w:bdr w:val="none" w:sz="0" w:space="0" w:color="auto" w:frame="1"/>
          <w:lang w:eastAsia="en-US"/>
        </w:rPr>
        <w:t>  </w:t>
      </w:r>
    </w:p>
    <w:p w:rsidR="00445219" w:rsidRPr="00445219" w:rsidRDefault="00445219" w:rsidP="00A01DBC">
      <w:pPr>
        <w:numPr>
          <w:ilvl w:val="0"/>
          <w:numId w:val="46"/>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445219">
        <w:rPr>
          <w:rFonts w:asciiTheme="minorHAnsi" w:hAnsiTheme="minorHAnsi" w:cstheme="minorHAnsi"/>
          <w:color w:val="000000"/>
          <w:sz w:val="16"/>
          <w:szCs w:val="16"/>
          <w:bdr w:val="none" w:sz="0" w:space="0" w:color="auto" w:frame="1"/>
          <w:lang w:eastAsia="en-US"/>
        </w:rPr>
        <w:t>    </w:t>
      </w:r>
      <w:r w:rsidRPr="00445219">
        <w:rPr>
          <w:rFonts w:asciiTheme="minorHAnsi" w:hAnsiTheme="minorHAnsi" w:cstheme="minorHAnsi"/>
          <w:b/>
          <w:bCs/>
          <w:color w:val="006699"/>
          <w:sz w:val="16"/>
          <w:szCs w:val="16"/>
          <w:bdr w:val="none" w:sz="0" w:space="0" w:color="auto" w:frame="1"/>
          <w:lang w:eastAsia="en-US"/>
        </w:rPr>
        <w:t>&lt;scope&gt;</w:t>
      </w:r>
      <w:r w:rsidRPr="00445219">
        <w:rPr>
          <w:rFonts w:asciiTheme="minorHAnsi" w:hAnsiTheme="minorHAnsi" w:cstheme="minorHAnsi"/>
          <w:color w:val="000000"/>
          <w:sz w:val="16"/>
          <w:szCs w:val="16"/>
          <w:bdr w:val="none" w:sz="0" w:space="0" w:color="auto" w:frame="1"/>
          <w:lang w:eastAsia="en-US"/>
        </w:rPr>
        <w:t>provided</w:t>
      </w:r>
      <w:r w:rsidRPr="00445219">
        <w:rPr>
          <w:rFonts w:asciiTheme="minorHAnsi" w:hAnsiTheme="minorHAnsi" w:cstheme="minorHAnsi"/>
          <w:b/>
          <w:bCs/>
          <w:color w:val="006699"/>
          <w:sz w:val="16"/>
          <w:szCs w:val="16"/>
          <w:bdr w:val="none" w:sz="0" w:space="0" w:color="auto" w:frame="1"/>
          <w:lang w:eastAsia="en-US"/>
        </w:rPr>
        <w:t>&lt;/scope&gt;</w:t>
      </w:r>
      <w:r w:rsidRPr="00445219">
        <w:rPr>
          <w:rFonts w:asciiTheme="minorHAnsi" w:hAnsiTheme="minorHAnsi" w:cstheme="minorHAnsi"/>
          <w:color w:val="000000"/>
          <w:sz w:val="16"/>
          <w:szCs w:val="16"/>
          <w:bdr w:val="none" w:sz="0" w:space="0" w:color="auto" w:frame="1"/>
          <w:lang w:eastAsia="en-US"/>
        </w:rPr>
        <w:t>  </w:t>
      </w:r>
    </w:p>
    <w:p w:rsidR="00445219" w:rsidRPr="00445219" w:rsidRDefault="00445219" w:rsidP="00A01DBC">
      <w:pPr>
        <w:numPr>
          <w:ilvl w:val="0"/>
          <w:numId w:val="46"/>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445219">
        <w:rPr>
          <w:rFonts w:asciiTheme="minorHAnsi" w:hAnsiTheme="minorHAnsi" w:cstheme="minorHAnsi"/>
          <w:b/>
          <w:bCs/>
          <w:color w:val="006699"/>
          <w:sz w:val="16"/>
          <w:szCs w:val="16"/>
          <w:bdr w:val="none" w:sz="0" w:space="0" w:color="auto" w:frame="1"/>
          <w:lang w:eastAsia="en-US"/>
        </w:rPr>
        <w:t>&lt;/dependency&gt;</w:t>
      </w:r>
      <w:r w:rsidRPr="00445219">
        <w:rPr>
          <w:rFonts w:asciiTheme="minorHAnsi" w:hAnsiTheme="minorHAnsi" w:cstheme="minorHAnsi"/>
          <w:color w:val="000000"/>
          <w:sz w:val="16"/>
          <w:szCs w:val="16"/>
          <w:bdr w:val="none" w:sz="0" w:space="0" w:color="auto" w:frame="1"/>
          <w:lang w:eastAsia="en-US"/>
        </w:rPr>
        <w:t>  </w:t>
      </w:r>
    </w:p>
    <w:p w:rsidR="00C67203" w:rsidRDefault="00C67203" w:rsidP="00C67203">
      <w:pPr>
        <w:autoSpaceDE w:val="0"/>
        <w:autoSpaceDN w:val="0"/>
        <w:adjustRightInd w:val="0"/>
      </w:pPr>
    </w:p>
    <w:p w:rsidR="006114C9" w:rsidRDefault="006114C9" w:rsidP="006114C9">
      <w:pPr>
        <w:autoSpaceDE w:val="0"/>
        <w:autoSpaceDN w:val="0"/>
        <w:adjustRightInd w:val="0"/>
        <w:jc w:val="center"/>
      </w:pPr>
      <w:bookmarkStart w:id="667" w:name="_Ref440519811"/>
      <w:bookmarkStart w:id="668" w:name="_Toc440864242"/>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50</w:t>
      </w:r>
      <w:r w:rsidRPr="0098346E">
        <w:rPr>
          <w:b/>
          <w:sz w:val="18"/>
        </w:rPr>
        <w:fldChar w:fldCharType="end"/>
      </w:r>
      <w:bookmarkEnd w:id="667"/>
      <w:r w:rsidRPr="0098346E">
        <w:rPr>
          <w:b/>
          <w:sz w:val="18"/>
        </w:rPr>
        <w:t xml:space="preserve"> </w:t>
      </w:r>
      <w:r>
        <w:rPr>
          <w:b/>
          <w:sz w:val="18"/>
        </w:rPr>
        <w:t>Penambahan dependensi sia-domain pada berkas pom.xml</w:t>
      </w:r>
      <w:bookmarkEnd w:id="668"/>
    </w:p>
    <w:p w:rsidR="006114C9" w:rsidRPr="00AE7318" w:rsidRDefault="006114C9" w:rsidP="00C67203">
      <w:pPr>
        <w:autoSpaceDE w:val="0"/>
        <w:autoSpaceDN w:val="0"/>
        <w:adjustRightInd w:val="0"/>
      </w:pPr>
    </w:p>
    <w:p w:rsidR="008E4093" w:rsidRDefault="008E4093" w:rsidP="00A01DBC">
      <w:pPr>
        <w:pStyle w:val="ListParagraph"/>
        <w:numPr>
          <w:ilvl w:val="0"/>
          <w:numId w:val="38"/>
        </w:numPr>
        <w:autoSpaceDE w:val="0"/>
        <w:autoSpaceDN w:val="0"/>
        <w:adjustRightInd w:val="0"/>
        <w:ind w:left="426"/>
      </w:pPr>
      <w:r>
        <w:t>Implementasi akses data</w:t>
      </w:r>
    </w:p>
    <w:p w:rsidR="008E4093" w:rsidRDefault="008E4093" w:rsidP="008E4093">
      <w:pPr>
        <w:pStyle w:val="ListParagraph"/>
        <w:autoSpaceDE w:val="0"/>
        <w:autoSpaceDN w:val="0"/>
        <w:adjustRightInd w:val="0"/>
        <w:ind w:left="426"/>
      </w:pPr>
    </w:p>
    <w:p w:rsidR="000B263F" w:rsidRDefault="008E4093" w:rsidP="00D53D50">
      <w:pPr>
        <w:pStyle w:val="ListParagraph"/>
        <w:autoSpaceDE w:val="0"/>
        <w:autoSpaceDN w:val="0"/>
        <w:adjustRightInd w:val="0"/>
        <w:ind w:left="0" w:firstLine="709"/>
      </w:pPr>
      <w:r>
        <w:t xml:space="preserve">Konfigurasi akses data yang disediakan perangkat lunak utama menggunakan Hibernate Transaction Manager. </w:t>
      </w:r>
      <w:r w:rsidR="00087DFD">
        <w:t xml:space="preserve">Oleh karena </w:t>
      </w:r>
      <w:r w:rsidR="00087DFD">
        <w:lastRenderedPageBreak/>
        <w:t>itu perlu ditambahkan anotasi @Repository pada kelas DAO dan @Transactional pada fungsi kelas tersebut.</w:t>
      </w:r>
    </w:p>
    <w:p w:rsidR="000B263F" w:rsidRDefault="000B263F" w:rsidP="00D53D50">
      <w:pPr>
        <w:pStyle w:val="ListParagraph"/>
        <w:autoSpaceDE w:val="0"/>
        <w:autoSpaceDN w:val="0"/>
        <w:adjustRightInd w:val="0"/>
        <w:ind w:left="0" w:firstLine="709"/>
      </w:pPr>
      <w:r>
        <w:t>Penambahan anotasi @Repository bertujuan untuk menginjeksi obyek Hibernate SessionFactory ke dalam atribut SessionFactory pada kelas DAO.</w:t>
      </w:r>
    </w:p>
    <w:p w:rsidR="000B263F" w:rsidRDefault="000B263F" w:rsidP="00D53D50">
      <w:pPr>
        <w:pStyle w:val="ListParagraph"/>
        <w:autoSpaceDE w:val="0"/>
        <w:autoSpaceDN w:val="0"/>
        <w:adjustRightInd w:val="0"/>
        <w:ind w:left="0" w:firstLine="709"/>
      </w:pPr>
      <w:r>
        <w:t>Anotasi @Transactional di</w:t>
      </w:r>
      <w:r w:rsidR="00E355CB">
        <w:t>tambah a</w:t>
      </w:r>
      <w:r w:rsidR="00087DFD">
        <w:t>gar fungsi DAO secara otomatis menggunakan Transaction pada</w:t>
      </w:r>
      <w:r w:rsidR="00E355CB">
        <w:t xml:space="preserve"> saat melakukan pertukaran data dari basis data. Transaction berguna ketika terjadi kesalahan pada proses pertukaran data, basis data akan dikembalikan ke keadaan sebelum pertukaran data dilakukan (</w:t>
      </w:r>
      <w:r w:rsidR="00E355CB" w:rsidRPr="00E355CB">
        <w:rPr>
          <w:i/>
        </w:rPr>
        <w:t>Rollback</w:t>
      </w:r>
      <w:r w:rsidR="00E355CB">
        <w:t>)</w:t>
      </w:r>
    </w:p>
    <w:p w:rsidR="00D53D50" w:rsidRDefault="00D53D50" w:rsidP="00D53D50">
      <w:pPr>
        <w:pStyle w:val="ListParagraph"/>
        <w:autoSpaceDE w:val="0"/>
        <w:autoSpaceDN w:val="0"/>
        <w:adjustRightInd w:val="0"/>
        <w:ind w:left="0" w:firstLine="709"/>
      </w:pPr>
      <w:r>
        <w:t xml:space="preserve">Contoh penggunaan anotasi-anotasi tersebut </w:t>
      </w:r>
      <w:r w:rsidR="008A546A">
        <w:t xml:space="preserve">ditunjukkan pada </w:t>
      </w:r>
      <w:r w:rsidR="008A546A" w:rsidRPr="008A546A">
        <w:rPr>
          <w:sz w:val="28"/>
        </w:rPr>
        <w:fldChar w:fldCharType="begin"/>
      </w:r>
      <w:r w:rsidR="008A546A" w:rsidRPr="008A546A">
        <w:rPr>
          <w:sz w:val="28"/>
        </w:rPr>
        <w:instrText xml:space="preserve"> REF _Ref440519846 \h  \* MERGEFORMAT </w:instrText>
      </w:r>
      <w:r w:rsidR="008A546A" w:rsidRPr="008A546A">
        <w:rPr>
          <w:sz w:val="28"/>
        </w:rPr>
      </w:r>
      <w:r w:rsidR="008A546A" w:rsidRPr="008A546A">
        <w:rPr>
          <w:sz w:val="28"/>
        </w:rPr>
        <w:fldChar w:fldCharType="separate"/>
      </w:r>
      <w:r w:rsidR="00EC2FF0" w:rsidRPr="00EC2FF0">
        <w:t>Kode Sumber 4.51</w:t>
      </w:r>
      <w:r w:rsidR="008A546A" w:rsidRPr="008A546A">
        <w:rPr>
          <w:sz w:val="28"/>
        </w:rPr>
        <w:fldChar w:fldCharType="end"/>
      </w:r>
      <w:r w:rsidR="008A546A" w:rsidRPr="008A546A">
        <w:t>.</w:t>
      </w:r>
    </w:p>
    <w:p w:rsidR="008E4093" w:rsidRDefault="008E4093" w:rsidP="008E4093">
      <w:pPr>
        <w:pStyle w:val="ListParagraph"/>
        <w:autoSpaceDE w:val="0"/>
        <w:autoSpaceDN w:val="0"/>
        <w:adjustRightInd w:val="0"/>
        <w:ind w:left="426"/>
      </w:pP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b/>
          <w:bCs/>
          <w:color w:val="006699"/>
          <w:sz w:val="16"/>
          <w:szCs w:val="16"/>
          <w:bdr w:val="none" w:sz="0" w:space="0" w:color="auto" w:frame="1"/>
          <w:lang w:eastAsia="en-US"/>
        </w:rPr>
        <w:t>package</w:t>
      </w:r>
      <w:r w:rsidRPr="000B263F">
        <w:rPr>
          <w:rFonts w:asciiTheme="minorHAnsi" w:hAnsiTheme="minorHAnsi" w:cstheme="minorHAnsi"/>
          <w:color w:val="000000"/>
          <w:sz w:val="16"/>
          <w:szCs w:val="16"/>
          <w:bdr w:val="none" w:sz="0" w:space="0" w:color="auto" w:frame="1"/>
          <w:lang w:eastAsia="en-US"/>
        </w:rPr>
        <w:t> </w:t>
      </w:r>
      <w:proofErr w:type="gramStart"/>
      <w:r w:rsidRPr="000B263F">
        <w:rPr>
          <w:rFonts w:asciiTheme="minorHAnsi" w:hAnsiTheme="minorHAnsi" w:cstheme="minorHAnsi"/>
          <w:color w:val="000000"/>
          <w:sz w:val="16"/>
          <w:szCs w:val="16"/>
          <w:bdr w:val="none" w:sz="0" w:space="0" w:color="auto" w:frame="1"/>
          <w:lang w:eastAsia="en-US"/>
        </w:rPr>
        <w:t>com.sia.main.data.dao.impl</w:t>
      </w:r>
      <w:proofErr w:type="gramEnd"/>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b/>
          <w:bCs/>
          <w:color w:val="006699"/>
          <w:sz w:val="16"/>
          <w:szCs w:val="16"/>
          <w:bdr w:val="none" w:sz="0" w:space="0" w:color="auto" w:frame="1"/>
          <w:lang w:eastAsia="en-US"/>
        </w:rPr>
        <w:t>import</w:t>
      </w:r>
      <w:r w:rsidRPr="000B263F">
        <w:rPr>
          <w:rFonts w:asciiTheme="minorHAnsi" w:hAnsiTheme="minorHAnsi" w:cstheme="minorHAnsi"/>
          <w:color w:val="000000"/>
          <w:sz w:val="16"/>
          <w:szCs w:val="16"/>
          <w:bdr w:val="none" w:sz="0" w:space="0" w:color="auto" w:frame="1"/>
          <w:lang w:eastAsia="en-US"/>
        </w:rPr>
        <w:t> </w:t>
      </w:r>
      <w:proofErr w:type="gramStart"/>
      <w:r w:rsidRPr="000B263F">
        <w:rPr>
          <w:rFonts w:asciiTheme="minorHAnsi" w:hAnsiTheme="minorHAnsi" w:cstheme="minorHAnsi"/>
          <w:color w:val="000000"/>
          <w:sz w:val="16"/>
          <w:szCs w:val="16"/>
          <w:bdr w:val="none" w:sz="0" w:space="0" w:color="auto" w:frame="1"/>
          <w:lang w:eastAsia="en-US"/>
        </w:rPr>
        <w:t>org.hibernate</w:t>
      </w:r>
      <w:proofErr w:type="gramEnd"/>
      <w:r w:rsidRPr="000B263F">
        <w:rPr>
          <w:rFonts w:asciiTheme="minorHAnsi" w:hAnsiTheme="minorHAnsi" w:cstheme="minorHAnsi"/>
          <w:color w:val="000000"/>
          <w:sz w:val="16"/>
          <w:szCs w:val="16"/>
          <w:bdr w:val="none" w:sz="0" w:space="0" w:color="auto" w:frame="1"/>
          <w:lang w:eastAsia="en-US"/>
        </w:rPr>
        <w:t>.SessionFactory;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b/>
          <w:bCs/>
          <w:color w:val="006699"/>
          <w:sz w:val="16"/>
          <w:szCs w:val="16"/>
          <w:bdr w:val="none" w:sz="0" w:space="0" w:color="auto" w:frame="1"/>
          <w:lang w:eastAsia="en-US"/>
        </w:rPr>
        <w:t>import</w:t>
      </w:r>
      <w:r w:rsidRPr="000B263F">
        <w:rPr>
          <w:rFonts w:asciiTheme="minorHAnsi" w:hAnsiTheme="minorHAnsi" w:cstheme="minorHAnsi"/>
          <w:color w:val="000000"/>
          <w:sz w:val="16"/>
          <w:szCs w:val="16"/>
          <w:bdr w:val="none" w:sz="0" w:space="0" w:color="auto" w:frame="1"/>
          <w:lang w:eastAsia="en-US"/>
        </w:rPr>
        <w:t> </w:t>
      </w:r>
      <w:proofErr w:type="gramStart"/>
      <w:r w:rsidRPr="000B263F">
        <w:rPr>
          <w:rFonts w:asciiTheme="minorHAnsi" w:hAnsiTheme="minorHAnsi" w:cstheme="minorHAnsi"/>
          <w:color w:val="000000"/>
          <w:sz w:val="16"/>
          <w:szCs w:val="16"/>
          <w:bdr w:val="none" w:sz="0" w:space="0" w:color="auto" w:frame="1"/>
          <w:lang w:eastAsia="en-US"/>
        </w:rPr>
        <w:t>org.springframework</w:t>
      </w:r>
      <w:proofErr w:type="gramEnd"/>
      <w:r w:rsidRPr="000B263F">
        <w:rPr>
          <w:rFonts w:asciiTheme="minorHAnsi" w:hAnsiTheme="minorHAnsi" w:cstheme="minorHAnsi"/>
          <w:color w:val="000000"/>
          <w:sz w:val="16"/>
          <w:szCs w:val="16"/>
          <w:bdr w:val="none" w:sz="0" w:space="0" w:color="auto" w:frame="1"/>
          <w:lang w:eastAsia="en-US"/>
        </w:rPr>
        <w:t>.stereotype.Repository;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b/>
          <w:bCs/>
          <w:color w:val="006699"/>
          <w:sz w:val="16"/>
          <w:szCs w:val="16"/>
          <w:bdr w:val="none" w:sz="0" w:space="0" w:color="auto" w:frame="1"/>
          <w:lang w:eastAsia="en-US"/>
        </w:rPr>
        <w:t>import</w:t>
      </w:r>
      <w:r w:rsidRPr="000B263F">
        <w:rPr>
          <w:rFonts w:asciiTheme="minorHAnsi" w:hAnsiTheme="minorHAnsi" w:cstheme="minorHAnsi"/>
          <w:color w:val="000000"/>
          <w:sz w:val="16"/>
          <w:szCs w:val="16"/>
          <w:bdr w:val="none" w:sz="0" w:space="0" w:color="auto" w:frame="1"/>
          <w:lang w:eastAsia="en-US"/>
        </w:rPr>
        <w:t> </w:t>
      </w:r>
      <w:proofErr w:type="gramStart"/>
      <w:r w:rsidRPr="000B263F">
        <w:rPr>
          <w:rFonts w:asciiTheme="minorHAnsi" w:hAnsiTheme="minorHAnsi" w:cstheme="minorHAnsi"/>
          <w:color w:val="000000"/>
          <w:sz w:val="16"/>
          <w:szCs w:val="16"/>
          <w:bdr w:val="none" w:sz="0" w:space="0" w:color="auto" w:frame="1"/>
          <w:lang w:eastAsia="en-US"/>
        </w:rPr>
        <w:t>org.springframework</w:t>
      </w:r>
      <w:proofErr w:type="gramEnd"/>
      <w:r w:rsidRPr="000B263F">
        <w:rPr>
          <w:rFonts w:asciiTheme="minorHAnsi" w:hAnsiTheme="minorHAnsi" w:cstheme="minorHAnsi"/>
          <w:color w:val="000000"/>
          <w:sz w:val="16"/>
          <w:szCs w:val="16"/>
          <w:bdr w:val="none" w:sz="0" w:space="0" w:color="auto" w:frame="1"/>
          <w:lang w:eastAsia="en-US"/>
        </w:rPr>
        <w:t>.transaction.annotation.Transactional;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color w:val="646464"/>
          <w:sz w:val="16"/>
          <w:szCs w:val="16"/>
          <w:bdr w:val="none" w:sz="0" w:space="0" w:color="auto" w:frame="1"/>
          <w:lang w:eastAsia="en-US"/>
        </w:rPr>
        <w:t>@Repository</w:t>
      </w: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color w:val="646464"/>
          <w:sz w:val="16"/>
          <w:szCs w:val="16"/>
          <w:bdr w:val="none" w:sz="0" w:space="0" w:color="auto" w:frame="1"/>
          <w:lang w:eastAsia="en-US"/>
        </w:rPr>
        <w:t>@Transactional</w:t>
      </w: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b/>
          <w:bCs/>
          <w:color w:val="006699"/>
          <w:sz w:val="16"/>
          <w:szCs w:val="16"/>
          <w:bdr w:val="none" w:sz="0" w:space="0" w:color="auto" w:frame="1"/>
          <w:lang w:eastAsia="en-US"/>
        </w:rPr>
        <w:t>public</w:t>
      </w: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class</w:t>
      </w:r>
      <w:r w:rsidRPr="000B263F">
        <w:rPr>
          <w:rFonts w:asciiTheme="minorHAnsi" w:hAnsiTheme="minorHAnsi" w:cstheme="minorHAnsi"/>
          <w:color w:val="000000"/>
          <w:sz w:val="16"/>
          <w:szCs w:val="16"/>
          <w:bdr w:val="none" w:sz="0" w:space="0" w:color="auto" w:frame="1"/>
          <w:lang w:eastAsia="en-US"/>
        </w:rPr>
        <w:t> ADAOClass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b/>
          <w:bCs/>
          <w:color w:val="006699"/>
          <w:sz w:val="16"/>
          <w:szCs w:val="16"/>
          <w:bdr w:val="none" w:sz="0" w:space="0" w:color="auto" w:frame="1"/>
          <w:lang w:eastAsia="en-US"/>
        </w:rPr>
        <w:t>private</w:t>
      </w:r>
      <w:r w:rsidRPr="000B263F">
        <w:rPr>
          <w:rFonts w:asciiTheme="minorHAnsi" w:hAnsiTheme="minorHAnsi" w:cstheme="minorHAnsi"/>
          <w:color w:val="000000"/>
          <w:sz w:val="16"/>
          <w:szCs w:val="16"/>
          <w:bdr w:val="none" w:sz="0" w:space="0" w:color="auto" w:frame="1"/>
          <w:lang w:eastAsia="en-US"/>
        </w:rPr>
        <w:t> SessionFactory sessionFactory;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public</w:t>
      </w:r>
      <w:r w:rsidRPr="000B263F">
        <w:rPr>
          <w:rFonts w:asciiTheme="minorHAnsi" w:hAnsiTheme="minorHAnsi" w:cstheme="minorHAnsi"/>
          <w:color w:val="000000"/>
          <w:sz w:val="16"/>
          <w:szCs w:val="16"/>
          <w:bdr w:val="none" w:sz="0" w:space="0" w:color="auto" w:frame="1"/>
          <w:lang w:eastAsia="en-US"/>
        </w:rPr>
        <w:t> SessionFactory </w:t>
      </w:r>
      <w:proofErr w:type="gramStart"/>
      <w:r w:rsidRPr="000B263F">
        <w:rPr>
          <w:rFonts w:asciiTheme="minorHAnsi" w:hAnsiTheme="minorHAnsi" w:cstheme="minorHAnsi"/>
          <w:color w:val="000000"/>
          <w:sz w:val="16"/>
          <w:szCs w:val="16"/>
          <w:bdr w:val="none" w:sz="0" w:space="0" w:color="auto" w:frame="1"/>
          <w:lang w:eastAsia="en-US"/>
        </w:rPr>
        <w:t>getSessionFactory(</w:t>
      </w:r>
      <w:proofErr w:type="gramEnd"/>
      <w:r w:rsidRPr="000B263F">
        <w:rPr>
          <w:rFonts w:asciiTheme="minorHAnsi" w:hAnsiTheme="minorHAnsi" w:cstheme="minorHAnsi"/>
          <w:color w:val="000000"/>
          <w:sz w:val="16"/>
          <w:szCs w:val="16"/>
          <w:bdr w:val="none" w:sz="0" w:space="0" w:color="auto" w:frame="1"/>
          <w:lang w:eastAsia="en-US"/>
        </w:rPr>
        <w:t>)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return</w:t>
      </w:r>
      <w:r w:rsidRPr="000B263F">
        <w:rPr>
          <w:rFonts w:asciiTheme="minorHAnsi" w:hAnsiTheme="minorHAnsi" w:cstheme="minorHAnsi"/>
          <w:color w:val="000000"/>
          <w:sz w:val="16"/>
          <w:szCs w:val="16"/>
          <w:bdr w:val="none" w:sz="0" w:space="0" w:color="auto" w:frame="1"/>
          <w:lang w:eastAsia="en-US"/>
        </w:rPr>
        <w:t> sessionFactory;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public</w:t>
      </w: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void</w:t>
      </w:r>
      <w:r w:rsidRPr="000B263F">
        <w:rPr>
          <w:rFonts w:asciiTheme="minorHAnsi" w:hAnsiTheme="minorHAnsi" w:cstheme="minorHAnsi"/>
          <w:color w:val="000000"/>
          <w:sz w:val="16"/>
          <w:szCs w:val="16"/>
          <w:bdr w:val="none" w:sz="0" w:space="0" w:color="auto" w:frame="1"/>
          <w:lang w:eastAsia="en-US"/>
        </w:rPr>
        <w:t> </w:t>
      </w:r>
      <w:proofErr w:type="gramStart"/>
      <w:r w:rsidRPr="000B263F">
        <w:rPr>
          <w:rFonts w:asciiTheme="minorHAnsi" w:hAnsiTheme="minorHAnsi" w:cstheme="minorHAnsi"/>
          <w:color w:val="000000"/>
          <w:sz w:val="16"/>
          <w:szCs w:val="16"/>
          <w:bdr w:val="none" w:sz="0" w:space="0" w:color="auto" w:frame="1"/>
          <w:lang w:eastAsia="en-US"/>
        </w:rPr>
        <w:t>setSessionFactory(</w:t>
      </w:r>
      <w:proofErr w:type="gramEnd"/>
      <w:r w:rsidRPr="000B263F">
        <w:rPr>
          <w:rFonts w:asciiTheme="minorHAnsi" w:hAnsiTheme="minorHAnsi" w:cstheme="minorHAnsi"/>
          <w:color w:val="000000"/>
          <w:sz w:val="16"/>
          <w:szCs w:val="16"/>
          <w:bdr w:val="none" w:sz="0" w:space="0" w:color="auto" w:frame="1"/>
          <w:lang w:eastAsia="en-US"/>
        </w:rPr>
        <w:t>SessionFactory sessionFactory)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roofErr w:type="gramStart"/>
      <w:r w:rsidRPr="00DC06D0">
        <w:rPr>
          <w:rFonts w:asciiTheme="minorHAnsi" w:hAnsiTheme="minorHAnsi" w:cstheme="minorHAnsi"/>
          <w:b/>
          <w:bCs/>
          <w:color w:val="006699"/>
          <w:sz w:val="16"/>
          <w:szCs w:val="16"/>
          <w:bdr w:val="none" w:sz="0" w:space="0" w:color="auto" w:frame="1"/>
          <w:lang w:eastAsia="en-US"/>
        </w:rPr>
        <w:t>this</w:t>
      </w:r>
      <w:r w:rsidRPr="000B263F">
        <w:rPr>
          <w:rFonts w:asciiTheme="minorHAnsi" w:hAnsiTheme="minorHAnsi" w:cstheme="minorHAnsi"/>
          <w:color w:val="000000"/>
          <w:sz w:val="16"/>
          <w:szCs w:val="16"/>
          <w:bdr w:val="none" w:sz="0" w:space="0" w:color="auto" w:frame="1"/>
          <w:lang w:eastAsia="en-US"/>
        </w:rPr>
        <w:t>.sessionFactory</w:t>
      </w:r>
      <w:proofErr w:type="gramEnd"/>
      <w:r w:rsidRPr="000B263F">
        <w:rPr>
          <w:rFonts w:asciiTheme="minorHAnsi" w:hAnsiTheme="minorHAnsi" w:cstheme="minorHAnsi"/>
          <w:color w:val="000000"/>
          <w:sz w:val="16"/>
          <w:szCs w:val="16"/>
          <w:bdr w:val="none" w:sz="0" w:space="0" w:color="auto" w:frame="1"/>
          <w:lang w:eastAsia="en-US"/>
        </w:rPr>
        <w:t> = sessionFactory;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public</w:t>
      </w: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void</w:t>
      </w:r>
      <w:r w:rsidRPr="000B263F">
        <w:rPr>
          <w:rFonts w:asciiTheme="minorHAnsi" w:hAnsiTheme="minorHAnsi" w:cstheme="minorHAnsi"/>
          <w:color w:val="000000"/>
          <w:sz w:val="16"/>
          <w:szCs w:val="16"/>
          <w:bdr w:val="none" w:sz="0" w:space="0" w:color="auto" w:frame="1"/>
          <w:lang w:eastAsia="en-US"/>
        </w:rPr>
        <w:t> </w:t>
      </w:r>
      <w:proofErr w:type="gramStart"/>
      <w:r w:rsidRPr="000B263F">
        <w:rPr>
          <w:rFonts w:asciiTheme="minorHAnsi" w:hAnsiTheme="minorHAnsi" w:cstheme="minorHAnsi"/>
          <w:color w:val="000000"/>
          <w:sz w:val="16"/>
          <w:szCs w:val="16"/>
          <w:bdr w:val="none" w:sz="0" w:space="0" w:color="auto" w:frame="1"/>
          <w:lang w:eastAsia="en-US"/>
        </w:rPr>
        <w:t>insert(</w:t>
      </w:r>
      <w:proofErr w:type="gramEnd"/>
      <w:r w:rsidRPr="000B263F">
        <w:rPr>
          <w:rFonts w:asciiTheme="minorHAnsi" w:hAnsiTheme="minorHAnsi" w:cstheme="minorHAnsi"/>
          <w:color w:val="000000"/>
          <w:sz w:val="16"/>
          <w:szCs w:val="16"/>
          <w:bdr w:val="none" w:sz="0" w:space="0" w:color="auto" w:frame="1"/>
          <w:lang w:eastAsia="en-US"/>
        </w:rPr>
        <w:t>Object object)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roofErr w:type="gramStart"/>
      <w:r w:rsidRPr="00DC06D0">
        <w:rPr>
          <w:rFonts w:asciiTheme="minorHAnsi" w:hAnsiTheme="minorHAnsi" w:cstheme="minorHAnsi"/>
          <w:b/>
          <w:bCs/>
          <w:color w:val="006699"/>
          <w:sz w:val="16"/>
          <w:szCs w:val="16"/>
          <w:bdr w:val="none" w:sz="0" w:space="0" w:color="auto" w:frame="1"/>
          <w:lang w:eastAsia="en-US"/>
        </w:rPr>
        <w:t>this</w:t>
      </w:r>
      <w:r w:rsidRPr="000B263F">
        <w:rPr>
          <w:rFonts w:asciiTheme="minorHAnsi" w:hAnsiTheme="minorHAnsi" w:cstheme="minorHAnsi"/>
          <w:color w:val="000000"/>
          <w:sz w:val="16"/>
          <w:szCs w:val="16"/>
          <w:bdr w:val="none" w:sz="0" w:space="0" w:color="auto" w:frame="1"/>
          <w:lang w:eastAsia="en-US"/>
        </w:rPr>
        <w:t>.sessionFactory.getCurrentSession</w:t>
      </w:r>
      <w:proofErr w:type="gramEnd"/>
      <w:r w:rsidRPr="000B263F">
        <w:rPr>
          <w:rFonts w:asciiTheme="minorHAnsi" w:hAnsiTheme="minorHAnsi" w:cstheme="minorHAnsi"/>
          <w:color w:val="000000"/>
          <w:sz w:val="16"/>
          <w:szCs w:val="16"/>
          <w:bdr w:val="none" w:sz="0" w:space="0" w:color="auto" w:frame="1"/>
          <w:lang w:eastAsia="en-US"/>
        </w:rPr>
        <w:t>().save(object);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DC06D0" w:rsidRDefault="000B263F" w:rsidP="00DC06D0">
      <w:pPr>
        <w:autoSpaceDE w:val="0"/>
        <w:autoSpaceDN w:val="0"/>
        <w:adjustRightInd w:val="0"/>
        <w:rPr>
          <w:rFonts w:asciiTheme="minorHAnsi" w:hAnsiTheme="minorHAnsi" w:cstheme="minorHAnsi"/>
          <w:sz w:val="16"/>
          <w:szCs w:val="16"/>
        </w:rPr>
      </w:pPr>
    </w:p>
    <w:p w:rsidR="00DC06D0" w:rsidRDefault="00DC06D0" w:rsidP="00DC06D0">
      <w:pPr>
        <w:autoSpaceDE w:val="0"/>
        <w:autoSpaceDN w:val="0"/>
        <w:adjustRightInd w:val="0"/>
        <w:jc w:val="center"/>
      </w:pPr>
      <w:bookmarkStart w:id="669" w:name="_Ref440519846"/>
      <w:bookmarkStart w:id="670" w:name="_Toc440864243"/>
      <w:r w:rsidRPr="0098346E">
        <w:rPr>
          <w:b/>
          <w:sz w:val="18"/>
        </w:rPr>
        <w:lastRenderedPageBreak/>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51</w:t>
      </w:r>
      <w:r w:rsidRPr="0098346E">
        <w:rPr>
          <w:b/>
          <w:sz w:val="18"/>
        </w:rPr>
        <w:fldChar w:fldCharType="end"/>
      </w:r>
      <w:bookmarkEnd w:id="669"/>
      <w:r w:rsidRPr="0098346E">
        <w:rPr>
          <w:b/>
          <w:sz w:val="18"/>
        </w:rPr>
        <w:t xml:space="preserve"> </w:t>
      </w:r>
      <w:r>
        <w:rPr>
          <w:b/>
          <w:sz w:val="18"/>
        </w:rPr>
        <w:t>Contoh kelas DAO</w:t>
      </w:r>
      <w:bookmarkEnd w:id="670"/>
    </w:p>
    <w:p w:rsidR="000B263F" w:rsidRDefault="000B263F" w:rsidP="00DC06D0">
      <w:pPr>
        <w:autoSpaceDE w:val="0"/>
        <w:autoSpaceDN w:val="0"/>
        <w:adjustRightInd w:val="0"/>
      </w:pPr>
    </w:p>
    <w:p w:rsidR="00C67203" w:rsidRDefault="00C67203" w:rsidP="00A01DBC">
      <w:pPr>
        <w:pStyle w:val="ListParagraph"/>
        <w:numPr>
          <w:ilvl w:val="0"/>
          <w:numId w:val="38"/>
        </w:numPr>
        <w:autoSpaceDE w:val="0"/>
        <w:autoSpaceDN w:val="0"/>
        <w:adjustRightInd w:val="0"/>
        <w:ind w:left="426"/>
      </w:pPr>
      <w:r>
        <w:t>Peniadaan berkas web.xml</w:t>
      </w:r>
    </w:p>
    <w:p w:rsidR="00E053B2" w:rsidRDefault="00E053B2" w:rsidP="00E053B2">
      <w:pPr>
        <w:pStyle w:val="ListParagraph"/>
        <w:autoSpaceDE w:val="0"/>
        <w:autoSpaceDN w:val="0"/>
        <w:adjustRightInd w:val="0"/>
        <w:ind w:left="0"/>
      </w:pPr>
    </w:p>
    <w:p w:rsidR="00C67203" w:rsidRDefault="00C67203" w:rsidP="00E053B2">
      <w:pPr>
        <w:pStyle w:val="ListParagraph"/>
        <w:autoSpaceDE w:val="0"/>
        <w:autoSpaceDN w:val="0"/>
        <w:adjustRightInd w:val="0"/>
        <w:ind w:left="0" w:firstLine="708"/>
      </w:pPr>
      <w:r>
        <w:t xml:space="preserve">Berkas web.xml merupakan berkas yang berisi meta-data dari perangkat lunak berbasis web pada java seperti definisi </w:t>
      </w:r>
      <w:r w:rsidRPr="00F97BC9">
        <w:rPr>
          <w:i/>
        </w:rPr>
        <w:t>servlet</w:t>
      </w:r>
      <w:r>
        <w:t xml:space="preserve">, </w:t>
      </w:r>
      <w:proofErr w:type="gramStart"/>
      <w:r w:rsidRPr="00F97BC9">
        <w:rPr>
          <w:i/>
        </w:rPr>
        <w:t>filter</w:t>
      </w:r>
      <w:r w:rsidR="00F97BC9">
        <w:t>,</w:t>
      </w:r>
      <w:r>
        <w:t>dan</w:t>
      </w:r>
      <w:proofErr w:type="gramEnd"/>
      <w:r>
        <w:t xml:space="preserve"> lain</w:t>
      </w:r>
      <w:r w:rsidR="008309E5">
        <w:t>-</w:t>
      </w:r>
      <w:r>
        <w:t xml:space="preserve">lain. Berkas web.xml ini tidak </w:t>
      </w:r>
      <w:proofErr w:type="gramStart"/>
      <w:r>
        <w:t xml:space="preserve">diperlukan </w:t>
      </w:r>
      <w:r w:rsidR="00F97BC9">
        <w:t xml:space="preserve"> </w:t>
      </w:r>
      <w:r>
        <w:t>karena</w:t>
      </w:r>
      <w:proofErr w:type="gramEnd"/>
      <w:r>
        <w:t xml:space="preserve"> berkas web.xml dan pendaftaran konfigurasi </w:t>
      </w:r>
      <w:r w:rsidRPr="00F97BC9">
        <w:rPr>
          <w:i/>
        </w:rPr>
        <w:t>servlet</w:t>
      </w:r>
      <w:r>
        <w:t xml:space="preserve"> akan ditangani oleh perangkat lunak utama.</w:t>
      </w:r>
    </w:p>
    <w:p w:rsidR="00C67203" w:rsidRDefault="00C67203" w:rsidP="00C67203">
      <w:pPr>
        <w:pStyle w:val="ListParagraph"/>
        <w:autoSpaceDE w:val="0"/>
        <w:autoSpaceDN w:val="0"/>
        <w:adjustRightInd w:val="0"/>
        <w:ind w:left="426"/>
      </w:pPr>
    </w:p>
    <w:p w:rsidR="00C67203" w:rsidRDefault="00C67203" w:rsidP="00A01DBC">
      <w:pPr>
        <w:pStyle w:val="ListParagraph"/>
        <w:numPr>
          <w:ilvl w:val="0"/>
          <w:numId w:val="38"/>
        </w:numPr>
        <w:autoSpaceDE w:val="0"/>
        <w:autoSpaceDN w:val="0"/>
        <w:adjustRightInd w:val="0"/>
        <w:ind w:left="426"/>
      </w:pPr>
      <w:r>
        <w:t>Penambahan dan aturan penempat</w:t>
      </w:r>
      <w:r w:rsidR="00445219">
        <w:t xml:space="preserve">an definisi konfigurasi </w:t>
      </w:r>
      <w:r w:rsidR="00445219" w:rsidRPr="00F97BC9">
        <w:rPr>
          <w:i/>
        </w:rPr>
        <w:t>servlet</w:t>
      </w:r>
    </w:p>
    <w:p w:rsidR="00E053B2" w:rsidRDefault="00E053B2" w:rsidP="00E053B2">
      <w:pPr>
        <w:pStyle w:val="ListParagraph"/>
        <w:autoSpaceDE w:val="0"/>
        <w:autoSpaceDN w:val="0"/>
        <w:adjustRightInd w:val="0"/>
        <w:ind w:left="426"/>
      </w:pPr>
    </w:p>
    <w:p w:rsidR="00C67203" w:rsidRDefault="00F97BC9" w:rsidP="00E053B2">
      <w:pPr>
        <w:pStyle w:val="ListParagraph"/>
        <w:autoSpaceDE w:val="0"/>
        <w:autoSpaceDN w:val="0"/>
        <w:adjustRightInd w:val="0"/>
        <w:ind w:left="0" w:firstLine="708"/>
      </w:pPr>
      <w:r>
        <w:t xml:space="preserve">Komponen </w:t>
      </w:r>
      <w:r w:rsidRPr="00F97BC9">
        <w:rPr>
          <w:i/>
        </w:rPr>
        <w:t>servlet</w:t>
      </w:r>
      <w:r>
        <w:t xml:space="preserve"> yang diperlukan </w:t>
      </w:r>
      <w:r w:rsidR="00C67203">
        <w:t>pada dasarnya hanya:</w:t>
      </w:r>
    </w:p>
    <w:p w:rsidR="006114C9" w:rsidRDefault="006114C9" w:rsidP="00E053B2">
      <w:pPr>
        <w:pStyle w:val="ListParagraph"/>
        <w:autoSpaceDE w:val="0"/>
        <w:autoSpaceDN w:val="0"/>
        <w:adjustRightInd w:val="0"/>
        <w:ind w:left="0" w:firstLine="708"/>
      </w:pPr>
    </w:p>
    <w:p w:rsidR="00C67203" w:rsidRPr="009B6A10" w:rsidRDefault="00D56FEF" w:rsidP="00A01DBC">
      <w:pPr>
        <w:pStyle w:val="ListParagraph"/>
        <w:numPr>
          <w:ilvl w:val="0"/>
          <w:numId w:val="40"/>
        </w:numPr>
        <w:autoSpaceDE w:val="0"/>
        <w:autoSpaceDN w:val="0"/>
        <w:adjustRightInd w:val="0"/>
        <w:ind w:left="426"/>
      </w:pPr>
      <w:r w:rsidRPr="009B6A10">
        <w:rPr>
          <w:bCs/>
          <w:bdr w:val="none" w:sz="0" w:space="0" w:color="auto" w:frame="1"/>
          <w:lang w:eastAsia="en-US"/>
        </w:rPr>
        <w:t>&lt;resources</w:t>
      </w:r>
      <w:r w:rsidRPr="009B6A10">
        <w:rPr>
          <w:bdr w:val="none" w:sz="0" w:space="0" w:color="auto" w:frame="1"/>
          <w:lang w:eastAsia="en-US"/>
        </w:rPr>
        <w:t> mapping="” location="" </w:t>
      </w:r>
      <w:r w:rsidRPr="009B6A10">
        <w:rPr>
          <w:bCs/>
          <w:bdr w:val="none" w:sz="0" w:space="0" w:color="auto" w:frame="1"/>
          <w:lang w:eastAsia="en-US"/>
        </w:rPr>
        <w:t>/</w:t>
      </w:r>
      <w:proofErr w:type="gramStart"/>
      <w:r w:rsidRPr="009B6A10">
        <w:rPr>
          <w:bCs/>
          <w:bdr w:val="none" w:sz="0" w:space="0" w:color="auto" w:frame="1"/>
          <w:lang w:eastAsia="en-US"/>
        </w:rPr>
        <w:t>&gt;</w:t>
      </w:r>
      <w:r w:rsidRPr="009B6A10">
        <w:t xml:space="preserve">  </w:t>
      </w:r>
      <w:r w:rsidR="00C67203" w:rsidRPr="009B6A10">
        <w:t>yang</w:t>
      </w:r>
      <w:proofErr w:type="gramEnd"/>
      <w:r w:rsidR="00C67203" w:rsidRPr="009B6A10">
        <w:t xml:space="preserve"> menyatakan lokasi </w:t>
      </w:r>
      <w:r w:rsidR="00C67203" w:rsidRPr="00F97BC9">
        <w:rPr>
          <w:i/>
        </w:rPr>
        <w:t>resource</w:t>
      </w:r>
      <w:r w:rsidR="00C67203" w:rsidRPr="009B6A10">
        <w:t xml:space="preserve"> dari modul. </w:t>
      </w:r>
      <w:r w:rsidR="00C67203" w:rsidRPr="00F97BC9">
        <w:rPr>
          <w:i/>
        </w:rPr>
        <w:t>Resource</w:t>
      </w:r>
      <w:r w:rsidR="00C67203" w:rsidRPr="009B6A10">
        <w:t xml:space="preserve"> yang dimaksud adalah berkas </w:t>
      </w:r>
      <w:r w:rsidR="00F97BC9" w:rsidRPr="00F97BC9">
        <w:rPr>
          <w:i/>
        </w:rPr>
        <w:t>stylesheet</w:t>
      </w:r>
      <w:r w:rsidR="00C67203" w:rsidRPr="009B6A10">
        <w:t xml:space="preserve">, </w:t>
      </w:r>
      <w:r w:rsidR="00C67203" w:rsidRPr="00F97BC9">
        <w:rPr>
          <w:i/>
        </w:rPr>
        <w:t>javascript</w:t>
      </w:r>
      <w:r w:rsidR="00C67203" w:rsidRPr="009B6A10">
        <w:t xml:space="preserve">, atau gambar untuk keperluan </w:t>
      </w:r>
      <w:r w:rsidR="00C67203" w:rsidRPr="00F97BC9">
        <w:rPr>
          <w:i/>
        </w:rPr>
        <w:t>front end</w:t>
      </w:r>
      <w:r w:rsidR="00C67203" w:rsidRPr="009B6A10">
        <w:t>.</w:t>
      </w:r>
    </w:p>
    <w:p w:rsidR="00C67203" w:rsidRPr="009B6A10" w:rsidRDefault="00D56FEF" w:rsidP="00A01DBC">
      <w:pPr>
        <w:pStyle w:val="ListParagraph"/>
        <w:numPr>
          <w:ilvl w:val="0"/>
          <w:numId w:val="40"/>
        </w:numPr>
        <w:autoSpaceDE w:val="0"/>
        <w:autoSpaceDN w:val="0"/>
        <w:adjustRightInd w:val="0"/>
        <w:ind w:left="426"/>
      </w:pPr>
      <w:r w:rsidRPr="009B6A10">
        <w:rPr>
          <w:bCs/>
          <w:bdr w:val="none" w:sz="0" w:space="0" w:color="auto" w:frame="1"/>
          <w:lang w:eastAsia="en-US"/>
        </w:rPr>
        <w:t>&lt;</w:t>
      </w:r>
      <w:proofErr w:type="gramStart"/>
      <w:r w:rsidRPr="009B6A10">
        <w:rPr>
          <w:bCs/>
          <w:bdr w:val="none" w:sz="0" w:space="0" w:color="auto" w:frame="1"/>
          <w:lang w:eastAsia="en-US"/>
        </w:rPr>
        <w:t>beans:bean</w:t>
      </w:r>
      <w:proofErr w:type="gramEnd"/>
      <w:r w:rsidRPr="009B6A10">
        <w:rPr>
          <w:bdr w:val="none" w:sz="0" w:space="0" w:color="auto" w:frame="1"/>
          <w:lang w:eastAsia="en-US"/>
        </w:rPr>
        <w:t> class="org.springframework.web.servlet.view.InternalResourceViewResolver"</w:t>
      </w:r>
      <w:r w:rsidRPr="009B6A10">
        <w:rPr>
          <w:bCs/>
          <w:bdr w:val="none" w:sz="0" w:space="0" w:color="auto" w:frame="1"/>
          <w:lang w:eastAsia="en-US"/>
        </w:rPr>
        <w:t xml:space="preserve">&gt; </w:t>
      </w:r>
      <w:r w:rsidR="00C67203" w:rsidRPr="009B6A10">
        <w:t xml:space="preserve">dengan properti </w:t>
      </w:r>
      <w:r w:rsidR="00C67203" w:rsidRPr="00F97BC9">
        <w:rPr>
          <w:i/>
        </w:rPr>
        <w:t>prefix</w:t>
      </w:r>
      <w:r w:rsidR="00C67203" w:rsidRPr="009B6A10">
        <w:t xml:space="preserve"> dan </w:t>
      </w:r>
      <w:r w:rsidR="00C67203" w:rsidRPr="00F97BC9">
        <w:rPr>
          <w:i/>
        </w:rPr>
        <w:t>suffix</w:t>
      </w:r>
      <w:r w:rsidR="00C67203" w:rsidRPr="009B6A10">
        <w:t xml:space="preserve"> yang menentukan lokasi penempatan berkas JSP.</w:t>
      </w:r>
    </w:p>
    <w:p w:rsidR="00C67203" w:rsidRPr="009B6A10" w:rsidRDefault="00D56FEF" w:rsidP="00A01DBC">
      <w:pPr>
        <w:pStyle w:val="ListParagraph"/>
        <w:numPr>
          <w:ilvl w:val="0"/>
          <w:numId w:val="40"/>
        </w:numPr>
        <w:autoSpaceDE w:val="0"/>
        <w:autoSpaceDN w:val="0"/>
        <w:adjustRightInd w:val="0"/>
        <w:ind w:left="426"/>
      </w:pPr>
      <w:r w:rsidRPr="009B6A10">
        <w:rPr>
          <w:bCs/>
          <w:bdr w:val="none" w:sz="0" w:space="0" w:color="auto" w:frame="1"/>
          <w:lang w:eastAsia="en-US"/>
        </w:rPr>
        <w:t>&lt;</w:t>
      </w:r>
      <w:proofErr w:type="gramStart"/>
      <w:r w:rsidRPr="009B6A10">
        <w:rPr>
          <w:bCs/>
          <w:bdr w:val="none" w:sz="0" w:space="0" w:color="auto" w:frame="1"/>
          <w:lang w:eastAsia="en-US"/>
        </w:rPr>
        <w:t>context:component</w:t>
      </w:r>
      <w:proofErr w:type="gramEnd"/>
      <w:r w:rsidRPr="009B6A10">
        <w:rPr>
          <w:bCs/>
          <w:bdr w:val="none" w:sz="0" w:space="0" w:color="auto" w:frame="1"/>
          <w:lang w:eastAsia="en-US"/>
        </w:rPr>
        <w:t>-scan</w:t>
      </w:r>
      <w:r w:rsidRPr="009B6A10">
        <w:rPr>
          <w:bdr w:val="none" w:sz="0" w:space="0" w:color="auto" w:frame="1"/>
          <w:lang w:eastAsia="en-US"/>
        </w:rPr>
        <w:t> base-package="" </w:t>
      </w:r>
      <w:r w:rsidRPr="009B6A10">
        <w:rPr>
          <w:bCs/>
          <w:bdr w:val="none" w:sz="0" w:space="0" w:color="auto" w:frame="1"/>
          <w:lang w:eastAsia="en-US"/>
        </w:rPr>
        <w:t>/&gt;</w:t>
      </w:r>
      <w:r w:rsidRPr="009B6A10">
        <w:rPr>
          <w:sz w:val="16"/>
          <w:szCs w:val="16"/>
          <w:bdr w:val="none" w:sz="0" w:space="0" w:color="auto" w:frame="1"/>
          <w:lang w:eastAsia="en-US"/>
        </w:rPr>
        <w:t> </w:t>
      </w:r>
      <w:r w:rsidR="00C67203" w:rsidRPr="009B6A10">
        <w:rPr>
          <w:sz w:val="20"/>
          <w:szCs w:val="20"/>
        </w:rPr>
        <w:t xml:space="preserve"> </w:t>
      </w:r>
      <w:r w:rsidR="00C67203" w:rsidRPr="009B6A10">
        <w:t xml:space="preserve">untuk menetukan package apa saja yang dapat dibaca sebagai komponen Spring Bean seperti </w:t>
      </w:r>
      <w:r w:rsidR="00C67203" w:rsidRPr="00F97BC9">
        <w:rPr>
          <w:i/>
        </w:rPr>
        <w:t>controller</w:t>
      </w:r>
      <w:r w:rsidR="00C67203" w:rsidRPr="009B6A10">
        <w:t xml:space="preserve">, </w:t>
      </w:r>
      <w:r w:rsidR="00C67203" w:rsidRPr="00F97BC9">
        <w:rPr>
          <w:i/>
        </w:rPr>
        <w:t>service</w:t>
      </w:r>
      <w:r w:rsidR="00C67203" w:rsidRPr="009B6A10">
        <w:t>, atau DAO.</w:t>
      </w:r>
    </w:p>
    <w:p w:rsidR="00C67203" w:rsidRPr="009B6A10" w:rsidRDefault="00C67203" w:rsidP="00C67203">
      <w:pPr>
        <w:pStyle w:val="ListParagraph"/>
        <w:autoSpaceDE w:val="0"/>
        <w:autoSpaceDN w:val="0"/>
        <w:adjustRightInd w:val="0"/>
        <w:ind w:left="426"/>
        <w:rPr>
          <w:b/>
        </w:rPr>
      </w:pPr>
    </w:p>
    <w:p w:rsidR="00C67203" w:rsidRDefault="00546F3D" w:rsidP="009B6A10">
      <w:pPr>
        <w:pStyle w:val="ListParagraph"/>
        <w:autoSpaceDE w:val="0"/>
        <w:autoSpaceDN w:val="0"/>
        <w:adjustRightInd w:val="0"/>
        <w:ind w:left="0" w:firstLine="708"/>
      </w:pPr>
      <w:r>
        <w:t xml:space="preserve">Peletakkan berkas harus berbeda antara satu modul dengan modul lain. Untuk membedakan peletakkan berkas ini. Pengembang dapat membuat </w:t>
      </w:r>
      <w:r w:rsidRPr="005D6EF6">
        <w:rPr>
          <w:i/>
        </w:rPr>
        <w:t>folder</w:t>
      </w:r>
      <w:r>
        <w:t xml:space="preserve"> “module-resource” pada </w:t>
      </w:r>
      <w:r w:rsidRPr="005D6EF6">
        <w:rPr>
          <w:i/>
        </w:rPr>
        <w:t>folder</w:t>
      </w:r>
      <w:r>
        <w:t xml:space="preserve"> src/main/resources/ dan membuat </w:t>
      </w:r>
      <w:r w:rsidRPr="005D6EF6">
        <w:rPr>
          <w:i/>
        </w:rPr>
        <w:t>folder</w:t>
      </w:r>
      <w:r>
        <w:t xml:space="preserve"> dengan nama modul sebagai nama </w:t>
      </w:r>
      <w:r w:rsidRPr="005D6EF6">
        <w:rPr>
          <w:i/>
        </w:rPr>
        <w:t>folder</w:t>
      </w:r>
      <w:r>
        <w:t xml:space="preserve"> pada </w:t>
      </w:r>
      <w:r w:rsidRPr="005D6EF6">
        <w:rPr>
          <w:i/>
        </w:rPr>
        <w:t>folder</w:t>
      </w:r>
      <w:r>
        <w:t xml:space="preserve"> module-resource.</w:t>
      </w:r>
    </w:p>
    <w:p w:rsidR="00C67203" w:rsidRDefault="00C67203" w:rsidP="009B6A10">
      <w:pPr>
        <w:pStyle w:val="ListParagraph"/>
        <w:autoSpaceDE w:val="0"/>
        <w:autoSpaceDN w:val="0"/>
        <w:adjustRightInd w:val="0"/>
        <w:ind w:left="0" w:firstLine="708"/>
      </w:pPr>
      <w:r>
        <w:t>Langkah</w:t>
      </w:r>
      <w:r w:rsidR="008309E5">
        <w:t>-</w:t>
      </w:r>
      <w:r>
        <w:t xml:space="preserve">langkah pembuatan konfigurasi </w:t>
      </w:r>
      <w:r w:rsidRPr="00672468">
        <w:rPr>
          <w:i/>
        </w:rPr>
        <w:t>servlet</w:t>
      </w:r>
      <w:r>
        <w:t xml:space="preserve"> adalah sebagai berikut:</w:t>
      </w:r>
    </w:p>
    <w:p w:rsidR="00C67203" w:rsidRDefault="00C67203" w:rsidP="00C67203">
      <w:pPr>
        <w:pStyle w:val="ListParagraph"/>
        <w:autoSpaceDE w:val="0"/>
        <w:autoSpaceDN w:val="0"/>
        <w:adjustRightInd w:val="0"/>
        <w:ind w:left="426"/>
      </w:pPr>
    </w:p>
    <w:p w:rsidR="00C67203" w:rsidRDefault="00C67203" w:rsidP="00A01DBC">
      <w:pPr>
        <w:pStyle w:val="ListParagraph"/>
        <w:numPr>
          <w:ilvl w:val="0"/>
          <w:numId w:val="41"/>
        </w:numPr>
        <w:autoSpaceDE w:val="0"/>
        <w:autoSpaceDN w:val="0"/>
        <w:adjustRightInd w:val="0"/>
        <w:ind w:left="426"/>
      </w:pPr>
      <w:r>
        <w:t xml:space="preserve">Buatlah </w:t>
      </w:r>
      <w:r w:rsidRPr="005D6EF6">
        <w:rPr>
          <w:i/>
        </w:rPr>
        <w:t>folder</w:t>
      </w:r>
      <w:r>
        <w:t xml:space="preserve"> dengan nama “resource” pada src/main/ jika belum ada.</w:t>
      </w:r>
    </w:p>
    <w:p w:rsidR="00C67203" w:rsidRDefault="00C67203" w:rsidP="00A01DBC">
      <w:pPr>
        <w:pStyle w:val="ListParagraph"/>
        <w:numPr>
          <w:ilvl w:val="0"/>
          <w:numId w:val="41"/>
        </w:numPr>
        <w:autoSpaceDE w:val="0"/>
        <w:autoSpaceDN w:val="0"/>
        <w:adjustRightInd w:val="0"/>
        <w:ind w:left="426"/>
      </w:pPr>
      <w:r>
        <w:lastRenderedPageBreak/>
        <w:t xml:space="preserve">Pada </w:t>
      </w:r>
      <w:r w:rsidRPr="005D6EF6">
        <w:rPr>
          <w:i/>
        </w:rPr>
        <w:t>folder</w:t>
      </w:r>
      <w:r>
        <w:t xml:space="preserve"> “resource”, Klik kanan dan pilih File -&gt; New -&gt; File. Pilih XML File pada window New File. </w:t>
      </w:r>
    </w:p>
    <w:p w:rsidR="00C67203" w:rsidRDefault="00C67203" w:rsidP="00A01DBC">
      <w:pPr>
        <w:pStyle w:val="ListParagraph"/>
        <w:numPr>
          <w:ilvl w:val="0"/>
          <w:numId w:val="41"/>
        </w:numPr>
        <w:autoSpaceDE w:val="0"/>
        <w:autoSpaceDN w:val="0"/>
        <w:adjustRightInd w:val="0"/>
        <w:ind w:left="426"/>
      </w:pPr>
      <w:r>
        <w:t>Isi nama berkas xml.</w:t>
      </w:r>
    </w:p>
    <w:p w:rsidR="00C67203" w:rsidRDefault="00C67203" w:rsidP="00A01DBC">
      <w:pPr>
        <w:pStyle w:val="ListParagraph"/>
        <w:numPr>
          <w:ilvl w:val="0"/>
          <w:numId w:val="41"/>
        </w:numPr>
        <w:autoSpaceDE w:val="0"/>
        <w:autoSpaceDN w:val="0"/>
        <w:adjustRightInd w:val="0"/>
        <w:ind w:left="426"/>
      </w:pPr>
      <w:r>
        <w:t xml:space="preserve">Isi berkas xml dengan elemen konfigurasi </w:t>
      </w:r>
      <w:r w:rsidRPr="00672468">
        <w:rPr>
          <w:i/>
        </w:rPr>
        <w:t>servlet</w:t>
      </w:r>
      <w:r>
        <w:t xml:space="preserve"> Spring MVC. Contoh isi berkas </w:t>
      </w:r>
      <w:r w:rsidR="008A546A">
        <w:t>XML</w:t>
      </w:r>
      <w:r>
        <w:t xml:space="preserve"> </w:t>
      </w:r>
      <w:r w:rsidR="008A546A">
        <w:t xml:space="preserve">ditunjukkan pada </w:t>
      </w:r>
      <w:r w:rsidR="008A546A" w:rsidRPr="008A546A">
        <w:rPr>
          <w:sz w:val="28"/>
        </w:rPr>
        <w:fldChar w:fldCharType="begin"/>
      </w:r>
      <w:r w:rsidR="008A546A" w:rsidRPr="008A546A">
        <w:rPr>
          <w:sz w:val="28"/>
        </w:rPr>
        <w:instrText xml:space="preserve"> REF _Ref440519907 \h  \* MERGEFORMAT </w:instrText>
      </w:r>
      <w:r w:rsidR="008A546A" w:rsidRPr="008A546A">
        <w:rPr>
          <w:sz w:val="28"/>
        </w:rPr>
      </w:r>
      <w:r w:rsidR="008A546A" w:rsidRPr="008A546A">
        <w:rPr>
          <w:sz w:val="28"/>
        </w:rPr>
        <w:fldChar w:fldCharType="separate"/>
      </w:r>
      <w:r w:rsidR="00EC2FF0" w:rsidRPr="00EC2FF0">
        <w:t>Kode Sumber 4.52</w:t>
      </w:r>
      <w:r w:rsidR="008A546A" w:rsidRPr="008A546A">
        <w:rPr>
          <w:sz w:val="28"/>
        </w:rPr>
        <w:fldChar w:fldCharType="end"/>
      </w:r>
      <w:r w:rsidR="008A546A">
        <w:rPr>
          <w:sz w:val="28"/>
        </w:rPr>
        <w:t xml:space="preserve"> </w:t>
      </w:r>
      <w:r w:rsidR="008A546A">
        <w:t>seperti berikut ini</w:t>
      </w:r>
      <w:r>
        <w:t>:</w:t>
      </w:r>
    </w:p>
    <w:p w:rsidR="00D04553" w:rsidRDefault="00D04553" w:rsidP="00D04553">
      <w:pPr>
        <w:pStyle w:val="ListParagraph"/>
        <w:autoSpaceDE w:val="0"/>
        <w:autoSpaceDN w:val="0"/>
        <w:adjustRightInd w:val="0"/>
        <w:ind w:left="786"/>
      </w:pP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proofErr w:type="gramStart"/>
      <w:r w:rsidRPr="00D04553">
        <w:rPr>
          <w:rFonts w:asciiTheme="minorHAnsi" w:hAnsiTheme="minorHAnsi" w:cstheme="minorHAnsi"/>
          <w:b/>
          <w:bCs/>
          <w:color w:val="006699"/>
          <w:sz w:val="16"/>
          <w:szCs w:val="16"/>
          <w:bdr w:val="none" w:sz="0" w:space="0" w:color="auto" w:frame="1"/>
          <w:lang w:eastAsia="en-US"/>
        </w:rPr>
        <w:t>&lt;?xml</w:t>
      </w:r>
      <w:proofErr w:type="gramEnd"/>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version</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"1.0"</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encoding</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"UTF-8"</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beans:beans</w:t>
      </w:r>
      <w:proofErr w:type="gramEnd"/>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xmlns</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"http://www.springframework.org/schema/mvc"</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roofErr w:type="gramStart"/>
      <w:r w:rsidRPr="00D04553">
        <w:rPr>
          <w:rFonts w:asciiTheme="minorHAnsi" w:hAnsiTheme="minorHAnsi" w:cstheme="minorHAnsi"/>
          <w:color w:val="FF0000"/>
          <w:sz w:val="16"/>
          <w:szCs w:val="16"/>
          <w:bdr w:val="none" w:sz="0" w:space="0" w:color="auto" w:frame="1"/>
          <w:lang w:eastAsia="en-US"/>
        </w:rPr>
        <w:t>xmlns:xsi</w:t>
      </w:r>
      <w:proofErr w:type="gramEnd"/>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"http://www.w3.org/2001/XMLSchema-instance"</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roofErr w:type="gramStart"/>
      <w:r w:rsidRPr="00D04553">
        <w:rPr>
          <w:rFonts w:asciiTheme="minorHAnsi" w:hAnsiTheme="minorHAnsi" w:cstheme="minorHAnsi"/>
          <w:color w:val="FF0000"/>
          <w:sz w:val="16"/>
          <w:szCs w:val="16"/>
          <w:bdr w:val="none" w:sz="0" w:space="0" w:color="auto" w:frame="1"/>
          <w:lang w:eastAsia="en-US"/>
        </w:rPr>
        <w:t>xmlns:beans</w:t>
      </w:r>
      <w:proofErr w:type="gramEnd"/>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"http://www.springframework.org/schema/beans"</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roofErr w:type="gramStart"/>
      <w:r w:rsidRPr="00D04553">
        <w:rPr>
          <w:rFonts w:asciiTheme="minorHAnsi" w:hAnsiTheme="minorHAnsi" w:cstheme="minorHAnsi"/>
          <w:color w:val="FF0000"/>
          <w:sz w:val="16"/>
          <w:szCs w:val="16"/>
          <w:bdr w:val="none" w:sz="0" w:space="0" w:color="auto" w:frame="1"/>
          <w:lang w:eastAsia="en-US"/>
        </w:rPr>
        <w:t>xmlns:context</w:t>
      </w:r>
      <w:proofErr w:type="gramEnd"/>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"http://www.springframework.org/schema/context"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roofErr w:type="gramStart"/>
      <w:r w:rsidRPr="00D04553">
        <w:rPr>
          <w:rFonts w:asciiTheme="minorHAnsi" w:hAnsiTheme="minorHAnsi" w:cstheme="minorHAnsi"/>
          <w:color w:val="FF0000"/>
          <w:sz w:val="16"/>
          <w:szCs w:val="16"/>
          <w:bdr w:val="none" w:sz="0" w:space="0" w:color="auto" w:frame="1"/>
          <w:lang w:eastAsia="en-US"/>
        </w:rPr>
        <w:t>xmlns:tx</w:t>
      </w:r>
      <w:proofErr w:type="gramEnd"/>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"http://www.springframework.org/schema/tx"</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roofErr w:type="gramStart"/>
      <w:r w:rsidRPr="00D04553">
        <w:rPr>
          <w:rFonts w:asciiTheme="minorHAnsi" w:hAnsiTheme="minorHAnsi" w:cstheme="minorHAnsi"/>
          <w:color w:val="FF0000"/>
          <w:sz w:val="16"/>
          <w:szCs w:val="16"/>
          <w:bdr w:val="none" w:sz="0" w:space="0" w:color="auto" w:frame="1"/>
          <w:lang w:eastAsia="en-US"/>
        </w:rPr>
        <w:t>xsi:schemaLocation</w:t>
      </w:r>
      <w:proofErr w:type="gramEnd"/>
      <w:r w:rsidRPr="00D04553">
        <w:rPr>
          <w:rFonts w:asciiTheme="minorHAnsi" w:hAnsiTheme="minorHAnsi" w:cstheme="minorHAnsi"/>
          <w:color w:val="000000"/>
          <w:sz w:val="16"/>
          <w:szCs w:val="16"/>
          <w:bdr w:val="none" w:sz="0" w:space="0" w:color="auto" w:frame="1"/>
          <w:lang w:eastAsia="en-US"/>
        </w:rPr>
        <w:t>="http://www.springframework.org/schema/mvc http://www.springframework.org/schema/mvc/spring-mvc.xsd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http://www.springframework.org/schema/beans http://www.springframework.org/schema/beans/spring-beans.xsd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http://www.springframework.org/schema/context http://www.springframework.org/schema/context/spring-context.xsd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http://www.springframework.org/schema/tx http://www.springframework.org/schema/tx/spring-tx-3.1.xsd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&lt;resources</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mapping</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"/resources/**"</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location</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"/resources/"</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beans:bean</w:t>
      </w:r>
      <w:proofErr w:type="gramEnd"/>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class</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"org.springframework.web.servlet.view.InternalResourceViewResolver"</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beans:property</w:t>
      </w:r>
      <w:proofErr w:type="gramEnd"/>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name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"prefix"</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value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"/module-resource/</w:t>
      </w:r>
      <w:r w:rsidR="00546F3D">
        <w:rPr>
          <w:rFonts w:asciiTheme="minorHAnsi" w:hAnsiTheme="minorHAnsi" w:cstheme="minorHAnsi"/>
          <w:color w:val="0000FF"/>
          <w:sz w:val="16"/>
          <w:szCs w:val="16"/>
          <w:bdr w:val="none" w:sz="0" w:space="0" w:color="auto" w:frame="1"/>
          <w:lang w:eastAsia="en-US"/>
        </w:rPr>
        <w:t>penilaian/</w:t>
      </w:r>
      <w:r w:rsidRPr="00D04553">
        <w:rPr>
          <w:rFonts w:asciiTheme="minorHAnsi" w:hAnsiTheme="minorHAnsi" w:cstheme="minorHAnsi"/>
          <w:color w:val="0000FF"/>
          <w:sz w:val="16"/>
          <w:szCs w:val="16"/>
          <w:bdr w:val="none" w:sz="0" w:space="0" w:color="auto" w:frame="1"/>
          <w:lang w:eastAsia="en-US"/>
        </w:rPr>
        <w:t>views/"</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beans:property</w:t>
      </w:r>
      <w:proofErr w:type="gramEnd"/>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name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"suffix"</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value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".jsp"</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beans:bean</w:t>
      </w:r>
      <w:proofErr w:type="gramEnd"/>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context:component</w:t>
      </w:r>
      <w:proofErr w:type="gramEnd"/>
      <w:r w:rsidRPr="00D04553">
        <w:rPr>
          <w:rFonts w:asciiTheme="minorHAnsi" w:hAnsiTheme="minorHAnsi" w:cstheme="minorHAnsi"/>
          <w:b/>
          <w:bCs/>
          <w:color w:val="006699"/>
          <w:sz w:val="16"/>
          <w:szCs w:val="16"/>
          <w:bdr w:val="none" w:sz="0" w:space="0" w:color="auto" w:frame="1"/>
          <w:lang w:eastAsia="en-US"/>
        </w:rPr>
        <w:t>-scan</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base-package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"com.siakad.modul_penilaian.controller"</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context:component</w:t>
      </w:r>
      <w:proofErr w:type="gramEnd"/>
      <w:r w:rsidRPr="00D04553">
        <w:rPr>
          <w:rFonts w:asciiTheme="minorHAnsi" w:hAnsiTheme="minorHAnsi" w:cstheme="minorHAnsi"/>
          <w:b/>
          <w:bCs/>
          <w:color w:val="006699"/>
          <w:sz w:val="16"/>
          <w:szCs w:val="16"/>
          <w:bdr w:val="none" w:sz="0" w:space="0" w:color="auto" w:frame="1"/>
          <w:lang w:eastAsia="en-US"/>
        </w:rPr>
        <w:t>-scan</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base-package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"com.siakad.modul_penilaian.repository"</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context:component</w:t>
      </w:r>
      <w:proofErr w:type="gramEnd"/>
      <w:r w:rsidRPr="00D04553">
        <w:rPr>
          <w:rFonts w:asciiTheme="minorHAnsi" w:hAnsiTheme="minorHAnsi" w:cstheme="minorHAnsi"/>
          <w:b/>
          <w:bCs/>
          <w:color w:val="006699"/>
          <w:sz w:val="16"/>
          <w:szCs w:val="16"/>
          <w:bdr w:val="none" w:sz="0" w:space="0" w:color="auto" w:frame="1"/>
          <w:lang w:eastAsia="en-US"/>
        </w:rPr>
        <w:t>-scan</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base-package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"com.siakad.modul_penilaian.service"</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beans:beans</w:t>
      </w:r>
      <w:proofErr w:type="gramEnd"/>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672468" w:rsidRDefault="00D04553" w:rsidP="00DA6347">
      <w:pPr>
        <w:autoSpaceDE w:val="0"/>
        <w:autoSpaceDN w:val="0"/>
        <w:adjustRightInd w:val="0"/>
        <w:rPr>
          <w:i/>
        </w:rPr>
      </w:pPr>
    </w:p>
    <w:p w:rsidR="00660424" w:rsidRDefault="00660424" w:rsidP="00254AB9">
      <w:pPr>
        <w:autoSpaceDE w:val="0"/>
        <w:autoSpaceDN w:val="0"/>
        <w:adjustRightInd w:val="0"/>
        <w:jc w:val="center"/>
      </w:pPr>
      <w:bookmarkStart w:id="671" w:name="_Ref440519907"/>
      <w:bookmarkStart w:id="672" w:name="_Toc440864244"/>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52</w:t>
      </w:r>
      <w:r w:rsidRPr="0098346E">
        <w:rPr>
          <w:b/>
          <w:sz w:val="18"/>
        </w:rPr>
        <w:fldChar w:fldCharType="end"/>
      </w:r>
      <w:bookmarkEnd w:id="671"/>
      <w:r w:rsidRPr="0098346E">
        <w:rPr>
          <w:b/>
          <w:sz w:val="18"/>
        </w:rPr>
        <w:t xml:space="preserve"> </w:t>
      </w:r>
      <w:r>
        <w:rPr>
          <w:b/>
          <w:sz w:val="18"/>
        </w:rPr>
        <w:t xml:space="preserve">Konigurasi </w:t>
      </w:r>
      <w:r w:rsidRPr="00672468">
        <w:rPr>
          <w:b/>
          <w:i/>
          <w:sz w:val="18"/>
        </w:rPr>
        <w:t>servlet</w:t>
      </w:r>
      <w:r>
        <w:rPr>
          <w:b/>
          <w:sz w:val="18"/>
        </w:rPr>
        <w:t xml:space="preserve"> modul</w:t>
      </w:r>
      <w:bookmarkEnd w:id="672"/>
    </w:p>
    <w:p w:rsidR="00D04553" w:rsidRDefault="00D04553" w:rsidP="00A01DBC">
      <w:pPr>
        <w:pStyle w:val="ListParagraph"/>
        <w:numPr>
          <w:ilvl w:val="0"/>
          <w:numId w:val="41"/>
        </w:numPr>
        <w:autoSpaceDE w:val="0"/>
        <w:autoSpaceDN w:val="0"/>
        <w:adjustRightInd w:val="0"/>
        <w:ind w:left="426"/>
      </w:pPr>
      <w:r>
        <w:lastRenderedPageBreak/>
        <w:t>Simpan berkas.</w:t>
      </w:r>
    </w:p>
    <w:p w:rsidR="00D04553" w:rsidRDefault="00D04553" w:rsidP="00D04553">
      <w:pPr>
        <w:autoSpaceDE w:val="0"/>
        <w:autoSpaceDN w:val="0"/>
        <w:adjustRightInd w:val="0"/>
        <w:ind w:left="426"/>
      </w:pPr>
    </w:p>
    <w:p w:rsidR="00D04553" w:rsidRDefault="00D04553" w:rsidP="00D04553">
      <w:pPr>
        <w:autoSpaceDE w:val="0"/>
        <w:autoSpaceDN w:val="0"/>
        <w:adjustRightInd w:val="0"/>
        <w:ind w:left="426" w:firstLine="708"/>
      </w:pPr>
      <w:r>
        <w:t xml:space="preserve">Pada bean dengan kelas </w:t>
      </w:r>
      <w:proofErr w:type="gramStart"/>
      <w:r>
        <w:t>org.springframework.web.servlet</w:t>
      </w:r>
      <w:proofErr w:type="gramEnd"/>
      <w:r>
        <w:t>.view.InternalResour</w:t>
      </w:r>
      <w:r w:rsidR="00672468">
        <w:t>ceViewResolver terdapat properti</w:t>
      </w:r>
      <w:r>
        <w:t xml:space="preserve"> dengan nama “prefix” yang bernilai “/module-resource/views/”. Artinya, penempatan berkas JSP harus pada </w:t>
      </w:r>
      <w:r w:rsidRPr="005D6EF6">
        <w:rPr>
          <w:i/>
        </w:rPr>
        <w:t>folder</w:t>
      </w:r>
      <w:r>
        <w:t xml:space="preserve"> “/module-resource/</w:t>
      </w:r>
      <w:r w:rsidR="00546F3D">
        <w:t>penilaian/</w:t>
      </w:r>
      <w:r>
        <w:t>views/”.</w:t>
      </w:r>
    </w:p>
    <w:p w:rsidR="00D56FEF" w:rsidRDefault="00D56FEF" w:rsidP="00D04553">
      <w:pPr>
        <w:autoSpaceDE w:val="0"/>
        <w:autoSpaceDN w:val="0"/>
        <w:adjustRightInd w:val="0"/>
        <w:ind w:left="426" w:firstLine="708"/>
      </w:pPr>
    </w:p>
    <w:p w:rsidR="00D56FEF" w:rsidRDefault="00D56FEF" w:rsidP="00A01DBC">
      <w:pPr>
        <w:pStyle w:val="ListParagraph"/>
        <w:numPr>
          <w:ilvl w:val="0"/>
          <w:numId w:val="38"/>
        </w:numPr>
        <w:autoSpaceDE w:val="0"/>
        <w:autoSpaceDN w:val="0"/>
        <w:adjustRightInd w:val="0"/>
        <w:ind w:left="426"/>
      </w:pPr>
      <w:r>
        <w:t>Antarmuka pengguna</w:t>
      </w:r>
    </w:p>
    <w:p w:rsidR="009B6A10" w:rsidRDefault="009B6A10" w:rsidP="009B6A10">
      <w:pPr>
        <w:pStyle w:val="ListParagraph"/>
        <w:autoSpaceDE w:val="0"/>
        <w:autoSpaceDN w:val="0"/>
        <w:adjustRightInd w:val="0"/>
        <w:ind w:left="426"/>
      </w:pPr>
    </w:p>
    <w:p w:rsidR="00D56FEF" w:rsidRDefault="00D56FEF" w:rsidP="00A01DBC">
      <w:pPr>
        <w:pStyle w:val="ListParagraph"/>
        <w:numPr>
          <w:ilvl w:val="0"/>
          <w:numId w:val="48"/>
        </w:numPr>
        <w:autoSpaceDE w:val="0"/>
        <w:autoSpaceDN w:val="0"/>
        <w:adjustRightInd w:val="0"/>
      </w:pPr>
      <w:r>
        <w:t xml:space="preserve">Antarmuka pengguna dapat dibuat dengan seluruh </w:t>
      </w:r>
      <w:r w:rsidR="00446FB4">
        <w:t>elemen</w:t>
      </w:r>
      <w:r>
        <w:t xml:space="preserve"> standard html lengkap.</w:t>
      </w:r>
    </w:p>
    <w:p w:rsidR="00D56FEF" w:rsidRDefault="00D56FEF" w:rsidP="00A01DBC">
      <w:pPr>
        <w:pStyle w:val="ListParagraph"/>
        <w:numPr>
          <w:ilvl w:val="0"/>
          <w:numId w:val="48"/>
        </w:numPr>
        <w:autoSpaceDE w:val="0"/>
        <w:autoSpaceDN w:val="0"/>
        <w:adjustRightInd w:val="0"/>
      </w:pPr>
      <w:r>
        <w:t>Penambahan &lt;title&gt; dapat dilakukan di dalam &lt;head&gt;&lt;/head&gt;.</w:t>
      </w:r>
    </w:p>
    <w:p w:rsidR="00D56FEF" w:rsidRDefault="00D56FEF" w:rsidP="00A01DBC">
      <w:pPr>
        <w:pStyle w:val="ListParagraph"/>
        <w:numPr>
          <w:ilvl w:val="0"/>
          <w:numId w:val="48"/>
        </w:numPr>
        <w:autoSpaceDE w:val="0"/>
        <w:autoSpaceDN w:val="0"/>
        <w:adjustRightInd w:val="0"/>
      </w:pPr>
      <w:r>
        <w:t xml:space="preserve">Beberapa </w:t>
      </w:r>
      <w:r w:rsidRPr="00672468">
        <w:rPr>
          <w:i/>
        </w:rPr>
        <w:t>script</w:t>
      </w:r>
      <w:r>
        <w:t xml:space="preserve"> dan </w:t>
      </w:r>
      <w:r w:rsidRPr="00672468">
        <w:rPr>
          <w:i/>
        </w:rPr>
        <w:t>stylesheet</w:t>
      </w:r>
      <w:r>
        <w:t xml:space="preserve"> di dalam &lt;head&gt;&lt;/head&gt; dari tema yang sudah disepakati tidak perlu dinyatakan ulang karena sudah dinyatakan pada template.</w:t>
      </w:r>
      <w:r w:rsidR="008A546A">
        <w:t xml:space="preserve"> </w:t>
      </w:r>
      <w:proofErr w:type="gramStart"/>
      <w:r w:rsidR="008A546A">
        <w:rPr>
          <w:i/>
        </w:rPr>
        <w:t xml:space="preserve">Script </w:t>
      </w:r>
      <w:r w:rsidR="008A546A">
        <w:t xml:space="preserve"> dan</w:t>
      </w:r>
      <w:proofErr w:type="gramEnd"/>
      <w:r w:rsidR="008A546A">
        <w:t xml:space="preserve"> </w:t>
      </w:r>
      <w:r w:rsidR="008A546A">
        <w:rPr>
          <w:i/>
        </w:rPr>
        <w:t xml:space="preserve">stylesheet </w:t>
      </w:r>
      <w:r w:rsidR="008A546A">
        <w:t xml:space="preserve">tersebut ditunjukkan pada </w:t>
      </w:r>
      <w:r w:rsidR="008A546A" w:rsidRPr="008A546A">
        <w:rPr>
          <w:sz w:val="28"/>
        </w:rPr>
        <w:fldChar w:fldCharType="begin"/>
      </w:r>
      <w:r w:rsidR="008A546A" w:rsidRPr="008A546A">
        <w:rPr>
          <w:sz w:val="28"/>
        </w:rPr>
        <w:instrText xml:space="preserve"> REF _Ref440520001 \h  \* MERGEFORMAT </w:instrText>
      </w:r>
      <w:r w:rsidR="008A546A" w:rsidRPr="008A546A">
        <w:rPr>
          <w:sz w:val="28"/>
        </w:rPr>
      </w:r>
      <w:r w:rsidR="008A546A" w:rsidRPr="008A546A">
        <w:rPr>
          <w:sz w:val="28"/>
        </w:rPr>
        <w:fldChar w:fldCharType="separate"/>
      </w:r>
      <w:r w:rsidR="00EC2FF0" w:rsidRPr="00EC2FF0">
        <w:t>Kode Sumber 4.53</w:t>
      </w:r>
      <w:r w:rsidR="008A546A" w:rsidRPr="008A546A">
        <w:rPr>
          <w:sz w:val="28"/>
        </w:rPr>
        <w:fldChar w:fldCharType="end"/>
      </w:r>
      <w:r>
        <w:t xml:space="preserve">: </w:t>
      </w:r>
    </w:p>
    <w:p w:rsidR="00D56FEF" w:rsidRPr="00DA6347" w:rsidRDefault="00D56FEF" w:rsidP="00DA6347">
      <w:pPr>
        <w:pStyle w:val="ListParagraph"/>
        <w:autoSpaceDE w:val="0"/>
        <w:autoSpaceDN w:val="0"/>
        <w:adjustRightInd w:val="0"/>
        <w:ind w:left="786"/>
        <w:rPr>
          <w:rFonts w:asciiTheme="minorHAnsi" w:hAnsiTheme="minorHAnsi" w:cstheme="minorHAnsi"/>
          <w:sz w:val="16"/>
          <w:szCs w:val="16"/>
        </w:rPr>
      </w:pPr>
    </w:p>
    <w:p w:rsidR="00D56FEF" w:rsidRPr="00D56FEF" w:rsidRDefault="00D56FEF" w:rsidP="00A01DBC">
      <w:pPr>
        <w:numPr>
          <w:ilvl w:val="0"/>
          <w:numId w:val="49"/>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"shotcut icon"</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}/resources/images/icon.ico"</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'http://fonts.googleapis.com/css?family=Open+Sans:400,300,600'</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}/resources/plugins/pace-master/themes/blue/pace-theme-flash.css"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}/resources/plugins/bootstrap/css/bootstrap.min.css"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}/resources/plugins/fontawesome/css/font-awesome.css"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}/resources/plugins/waves/waves.min.css"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}/resources/plugins/toastr/toastr.min.css"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}/resources/css/modern.min.css"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}/resources/css/themes/white.css"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class</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"theme-color"</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Default="00D56FEF" w:rsidP="009B6A10"/>
    <w:p w:rsidR="00660424" w:rsidRDefault="00660424" w:rsidP="00660424">
      <w:pPr>
        <w:jc w:val="center"/>
      </w:pPr>
      <w:bookmarkStart w:id="673" w:name="_Ref440520001"/>
      <w:bookmarkStart w:id="674" w:name="_Toc440864245"/>
      <w:r w:rsidRPr="0098346E">
        <w:rPr>
          <w:b/>
          <w:sz w:val="18"/>
        </w:rPr>
        <w:lastRenderedPageBreak/>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53</w:t>
      </w:r>
      <w:r w:rsidRPr="0098346E">
        <w:rPr>
          <w:b/>
          <w:sz w:val="18"/>
        </w:rPr>
        <w:fldChar w:fldCharType="end"/>
      </w:r>
      <w:bookmarkEnd w:id="673"/>
      <w:r w:rsidRPr="0098346E">
        <w:rPr>
          <w:b/>
          <w:sz w:val="18"/>
        </w:rPr>
        <w:t xml:space="preserve"> </w:t>
      </w:r>
      <w:r>
        <w:rPr>
          <w:b/>
          <w:sz w:val="18"/>
        </w:rPr>
        <w:t xml:space="preserve">Daftar </w:t>
      </w:r>
      <w:r w:rsidRPr="00672468">
        <w:rPr>
          <w:b/>
          <w:i/>
          <w:sz w:val="18"/>
        </w:rPr>
        <w:t>stylesheet</w:t>
      </w:r>
      <w:r>
        <w:rPr>
          <w:b/>
          <w:sz w:val="18"/>
        </w:rPr>
        <w:t xml:space="preserve"> yang telah disediakan template</w:t>
      </w:r>
      <w:bookmarkEnd w:id="674"/>
    </w:p>
    <w:p w:rsidR="00660424" w:rsidRDefault="00660424" w:rsidP="009B6A10"/>
    <w:p w:rsidR="00660424" w:rsidRPr="00660424" w:rsidRDefault="00FC1799" w:rsidP="00660424">
      <w:pPr>
        <w:pStyle w:val="ListParagraph"/>
        <w:ind w:firstLine="720"/>
        <w:rPr>
          <w:i/>
        </w:rPr>
      </w:pPr>
      <w:r>
        <w:t>Elemen</w:t>
      </w:r>
      <w:r w:rsidR="009B6A10">
        <w:t xml:space="preserve"> </w:t>
      </w:r>
      <w:r w:rsidR="00D56FEF">
        <w:t xml:space="preserve">&lt;head&gt;&lt;/head&gt; dari JSP modul akan otomatis ditambahkan ke akhir &lt;head&gt;&lt;/head&gt; dari </w:t>
      </w:r>
      <w:r w:rsidR="00D56FEF" w:rsidRPr="007516D3">
        <w:rPr>
          <w:i/>
        </w:rPr>
        <w:t>template</w:t>
      </w:r>
      <w:r w:rsidR="00D56FEF">
        <w:rPr>
          <w:i/>
        </w:rPr>
        <w:t>.</w:t>
      </w:r>
    </w:p>
    <w:p w:rsidR="00D56FEF" w:rsidRDefault="00D56FEF" w:rsidP="00A01DBC">
      <w:pPr>
        <w:pStyle w:val="ListParagraph"/>
        <w:numPr>
          <w:ilvl w:val="0"/>
          <w:numId w:val="48"/>
        </w:numPr>
        <w:autoSpaceDE w:val="0"/>
        <w:autoSpaceDN w:val="0"/>
        <w:adjustRightInd w:val="0"/>
      </w:pPr>
      <w:r>
        <w:t xml:space="preserve">Penambahan </w:t>
      </w:r>
      <w:r w:rsidRPr="00672468">
        <w:rPr>
          <w:i/>
        </w:rPr>
        <w:t>Script</w:t>
      </w:r>
      <w:r>
        <w:t xml:space="preserve"> pada &lt;body&gt; &lt;/body&gt; dilakukan di dalam &lt;content tag</w:t>
      </w:r>
      <w:proofErr w:type="gramStart"/>
      <w:r>
        <w:t>=”scripts</w:t>
      </w:r>
      <w:proofErr w:type="gramEnd"/>
      <w:r>
        <w:t xml:space="preserve">”&gt;&lt;/content&gt;. &lt;content&gt;&lt;/content&gt; merupakan </w:t>
      </w:r>
      <w:r w:rsidR="00446FB4">
        <w:t>elemen</w:t>
      </w:r>
      <w:r>
        <w:t xml:space="preserve"> </w:t>
      </w:r>
      <w:r w:rsidRPr="00672468">
        <w:rPr>
          <w:i/>
        </w:rPr>
        <w:t>custom</w:t>
      </w:r>
      <w:r>
        <w:t xml:space="preserve"> dari mesin </w:t>
      </w:r>
      <w:r w:rsidRPr="00DA6347">
        <w:rPr>
          <w:i/>
        </w:rPr>
        <w:t>template</w:t>
      </w:r>
      <w:r w:rsidR="00672468">
        <w:t xml:space="preserve">. </w:t>
      </w:r>
      <w:r>
        <w:t xml:space="preserve">Beberapa </w:t>
      </w:r>
      <w:r w:rsidRPr="00672468">
        <w:rPr>
          <w:i/>
        </w:rPr>
        <w:t>script</w:t>
      </w:r>
      <w:r>
        <w:t xml:space="preserve"> dari tema yang sudah disepakati tidak perlu dinyatakan ulang karena sudah dinyatakan pada template. Berikut</w:t>
      </w:r>
      <w:r w:rsidR="008A546A">
        <w:t xml:space="preserve"> adalah </w:t>
      </w:r>
      <w:r w:rsidR="008A546A" w:rsidRPr="008A546A">
        <w:rPr>
          <w:sz w:val="28"/>
        </w:rPr>
        <w:fldChar w:fldCharType="begin"/>
      </w:r>
      <w:r w:rsidR="008A546A" w:rsidRPr="008A546A">
        <w:rPr>
          <w:sz w:val="28"/>
        </w:rPr>
        <w:instrText xml:space="preserve"> REF _Ref440520059 \h  \* MERGEFORMAT </w:instrText>
      </w:r>
      <w:r w:rsidR="008A546A" w:rsidRPr="008A546A">
        <w:rPr>
          <w:sz w:val="28"/>
        </w:rPr>
      </w:r>
      <w:r w:rsidR="008A546A" w:rsidRPr="008A546A">
        <w:rPr>
          <w:sz w:val="28"/>
        </w:rPr>
        <w:fldChar w:fldCharType="separate"/>
      </w:r>
      <w:r w:rsidR="00EC2FF0" w:rsidRPr="00EC2FF0">
        <w:t>Kode Sumber 4.54</w:t>
      </w:r>
      <w:r w:rsidR="008A546A" w:rsidRPr="008A546A">
        <w:rPr>
          <w:sz w:val="28"/>
        </w:rPr>
        <w:fldChar w:fldCharType="end"/>
      </w:r>
      <w:r>
        <w:t xml:space="preserve"> </w:t>
      </w:r>
      <w:r w:rsidR="008A546A">
        <w:t xml:space="preserve">yang menunjukkan </w:t>
      </w:r>
      <w:r w:rsidRPr="00672468">
        <w:rPr>
          <w:i/>
        </w:rPr>
        <w:t>script</w:t>
      </w:r>
      <w:r>
        <w:t xml:space="preserve"> tersebut:</w:t>
      </w:r>
    </w:p>
    <w:p w:rsidR="00D56FEF" w:rsidRDefault="00D56FEF" w:rsidP="00D56FEF">
      <w:pPr>
        <w:pStyle w:val="ListParagraph"/>
        <w:autoSpaceDE w:val="0"/>
        <w:autoSpaceDN w:val="0"/>
        <w:adjustRightInd w:val="0"/>
        <w:ind w:left="426"/>
      </w:pP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}/resources/plugins/jquery/jquery-2.1.3.min.js"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}/resources/plugins/jquery-ui/jquery-ui.min.js"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}/resources/plugins/jquery-blockui/jquery.blockui.js"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}/resources/plugins/bootstrap/js/bootstrap.min.js"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}/resources/plugins/pace-master/pace.min.js"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}/resources/plugins/waves/waves.min.js"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}/resources/plugins/jquery-slimscroll/jquery.slimscroll.min.js"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}/resources/plugins/toastr/toastr.min.js"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}/resources/js/pages/notifications.js"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}/resources/js/modern.min.js"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proofErr w:type="gramStart"/>
      <w:r w:rsidRPr="00DA6347">
        <w:rPr>
          <w:rFonts w:asciiTheme="minorHAnsi" w:hAnsiTheme="minorHAnsi" w:cstheme="minorHAnsi"/>
          <w:color w:val="FF0000"/>
          <w:sz w:val="16"/>
          <w:szCs w:val="16"/>
          <w:bdr w:val="none" w:sz="0" w:space="0" w:color="auto" w:frame="1"/>
          <w:lang w:eastAsia="en-US"/>
        </w:rPr>
        <w:t>toastr.options</w:t>
      </w:r>
      <w:proofErr w:type="gramEnd"/>
      <w:r w:rsidRPr="00DA6347">
        <w:rPr>
          <w:rFonts w:asciiTheme="minorHAnsi" w:hAnsiTheme="minorHAnsi" w:cstheme="minorHAnsi"/>
          <w:color w:val="000000"/>
          <w:sz w:val="16"/>
          <w:szCs w:val="16"/>
          <w:bdr w:val="none" w:sz="0" w:space="0" w:color="auto" w:frame="1"/>
          <w:lang w:eastAsia="en-US"/>
        </w:rPr>
        <w:t> = {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"closeButton": true,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"debug": false,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"newestOnTop": false,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"progressBar": false,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"positionClass": "toast-top-right",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lastRenderedPageBreak/>
        <w:t>    "preventDuplicates": false,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"onclick": null,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"showDuration": "300",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"hideDuration": "1000",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"timeOut": "5000",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"extendedTimeOut": "1000",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"showEasing": "swing",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"hideEasing": "linear",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"showMethod": "fadeIn",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"hideMethod": "fadeOut"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var </w:t>
      </w:r>
      <w:r w:rsidRPr="00DA6347">
        <w:rPr>
          <w:rFonts w:asciiTheme="minorHAnsi" w:hAnsiTheme="minorHAnsi" w:cstheme="minorHAnsi"/>
          <w:color w:val="FF0000"/>
          <w:sz w:val="16"/>
          <w:szCs w:val="16"/>
          <w:bdr w:val="none" w:sz="0" w:space="0" w:color="auto" w:frame="1"/>
          <w:lang w:eastAsia="en-US"/>
        </w:rPr>
        <w:t>contextPath</w:t>
      </w:r>
      <w:r w:rsidRPr="00DA6347">
        <w:rPr>
          <w:rFonts w:asciiTheme="minorHAnsi" w:hAnsiTheme="minorHAnsi" w:cstheme="minorHAnsi"/>
          <w:color w:val="000000"/>
          <w:sz w:val="16"/>
          <w:szCs w:val="16"/>
          <w:bdr w:val="none" w:sz="0" w:space="0" w:color="auto" w:frame="1"/>
          <w:lang w:eastAsia="en-US"/>
        </w:rPr>
        <w:t> = </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&lt;/script&gt;</w:t>
      </w:r>
      <w:r w:rsidRPr="00DA6347">
        <w:rPr>
          <w:rFonts w:asciiTheme="minorHAnsi" w:hAnsiTheme="minorHAnsi" w:cstheme="minorHAnsi"/>
          <w:color w:val="000000"/>
          <w:sz w:val="16"/>
          <w:szCs w:val="16"/>
          <w:bdr w:val="none" w:sz="0" w:space="0" w:color="auto" w:frame="1"/>
          <w:lang w:eastAsia="en-US"/>
        </w:rPr>
        <w:t>  </w:t>
      </w:r>
    </w:p>
    <w:p w:rsidR="00D56FEF" w:rsidRDefault="00D56FEF" w:rsidP="00D56FEF">
      <w:pPr>
        <w:pStyle w:val="ListParagraph"/>
        <w:autoSpaceDE w:val="0"/>
        <w:autoSpaceDN w:val="0"/>
        <w:adjustRightInd w:val="0"/>
        <w:ind w:left="426"/>
      </w:pPr>
    </w:p>
    <w:p w:rsidR="00660424" w:rsidRDefault="00660424" w:rsidP="00D56FEF">
      <w:pPr>
        <w:pStyle w:val="ListParagraph"/>
        <w:autoSpaceDE w:val="0"/>
        <w:autoSpaceDN w:val="0"/>
        <w:adjustRightInd w:val="0"/>
        <w:ind w:left="426"/>
      </w:pPr>
      <w:bookmarkStart w:id="675" w:name="_Ref440520059"/>
      <w:bookmarkStart w:id="676" w:name="_Toc440864246"/>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54</w:t>
      </w:r>
      <w:r w:rsidRPr="0098346E">
        <w:rPr>
          <w:b/>
          <w:sz w:val="18"/>
        </w:rPr>
        <w:fldChar w:fldCharType="end"/>
      </w:r>
      <w:bookmarkEnd w:id="675"/>
      <w:r w:rsidRPr="0098346E">
        <w:rPr>
          <w:b/>
          <w:sz w:val="18"/>
        </w:rPr>
        <w:t xml:space="preserve"> </w:t>
      </w:r>
      <w:r>
        <w:rPr>
          <w:b/>
          <w:sz w:val="18"/>
        </w:rPr>
        <w:t xml:space="preserve">Daftar </w:t>
      </w:r>
      <w:r w:rsidR="00672468" w:rsidRPr="00672468">
        <w:rPr>
          <w:b/>
          <w:i/>
          <w:sz w:val="18"/>
        </w:rPr>
        <w:t>scri</w:t>
      </w:r>
      <w:r w:rsidRPr="00672468">
        <w:rPr>
          <w:b/>
          <w:i/>
          <w:sz w:val="18"/>
        </w:rPr>
        <w:t>p</w:t>
      </w:r>
      <w:r w:rsidR="00672468" w:rsidRPr="00672468">
        <w:rPr>
          <w:b/>
          <w:i/>
          <w:sz w:val="18"/>
        </w:rPr>
        <w:t>t</w:t>
      </w:r>
      <w:r>
        <w:rPr>
          <w:b/>
          <w:sz w:val="18"/>
        </w:rPr>
        <w:t xml:space="preserve"> yang telah disediakan template</w:t>
      </w:r>
      <w:bookmarkEnd w:id="676"/>
    </w:p>
    <w:p w:rsidR="00660424" w:rsidRDefault="00660424" w:rsidP="00D56FEF">
      <w:pPr>
        <w:pStyle w:val="ListParagraph"/>
        <w:autoSpaceDE w:val="0"/>
        <w:autoSpaceDN w:val="0"/>
        <w:adjustRightInd w:val="0"/>
        <w:ind w:left="426"/>
      </w:pPr>
    </w:p>
    <w:p w:rsidR="00DA6347" w:rsidRPr="007516D3" w:rsidRDefault="00DA6347" w:rsidP="00254AB9">
      <w:pPr>
        <w:pStyle w:val="ListParagraph"/>
        <w:autoSpaceDE w:val="0"/>
        <w:autoSpaceDN w:val="0"/>
        <w:adjustRightInd w:val="0"/>
      </w:pPr>
      <w:r w:rsidRPr="00672468">
        <w:rPr>
          <w:i/>
        </w:rPr>
        <w:t>Script</w:t>
      </w:r>
      <w:r w:rsidR="00446FB4">
        <w:t xml:space="preserve"> yang ditambahkan ke dalam</w:t>
      </w:r>
      <w:r w:rsidR="00446FB4">
        <w:rPr>
          <w:i/>
        </w:rPr>
        <w:t xml:space="preserve"> </w:t>
      </w:r>
      <w:r w:rsidR="00446FB4">
        <w:t>elemen</w:t>
      </w:r>
      <w:r>
        <w:t xml:space="preserve"> &lt;content&gt;&lt;/content&gt; pada JSP modul akan otomatis ditambahkan ke sebelum </w:t>
      </w:r>
      <w:r w:rsidR="00446FB4" w:rsidRPr="00446FB4">
        <w:rPr>
          <w:i/>
        </w:rPr>
        <w:t>closing</w:t>
      </w:r>
      <w:r w:rsidR="00446FB4">
        <w:t xml:space="preserve"> </w:t>
      </w:r>
      <w:r w:rsidRPr="00672468">
        <w:rPr>
          <w:i/>
        </w:rPr>
        <w:t>tag</w:t>
      </w:r>
      <w:r w:rsidR="00446FB4">
        <w:t xml:space="preserve"> </w:t>
      </w:r>
      <w:r>
        <w:t xml:space="preserve">&lt;/body&gt; pada </w:t>
      </w:r>
      <w:r w:rsidRPr="007516D3">
        <w:rPr>
          <w:i/>
        </w:rPr>
        <w:t>template</w:t>
      </w:r>
      <w:r>
        <w:rPr>
          <w:i/>
        </w:rPr>
        <w:t>.</w:t>
      </w:r>
    </w:p>
    <w:p w:rsidR="00B00C14" w:rsidRDefault="00672468" w:rsidP="00A01DBC">
      <w:pPr>
        <w:pStyle w:val="ListParagraph"/>
        <w:numPr>
          <w:ilvl w:val="0"/>
          <w:numId w:val="48"/>
        </w:numPr>
        <w:autoSpaceDE w:val="0"/>
        <w:autoSpaceDN w:val="0"/>
        <w:adjustRightInd w:val="0"/>
      </w:pPr>
      <w:r>
        <w:t xml:space="preserve">Jika menggunakan tema yang sama dengan </w:t>
      </w:r>
      <w:r w:rsidRPr="00672468">
        <w:rPr>
          <w:i/>
        </w:rPr>
        <w:t>template</w:t>
      </w:r>
      <w:r>
        <w:t xml:space="preserve">. </w:t>
      </w:r>
      <w:r w:rsidR="00DA6347">
        <w:t>Isi &lt;body&gt; pada JSP modul hanya isi dari &lt;div id</w:t>
      </w:r>
      <w:proofErr w:type="gramStart"/>
      <w:r w:rsidR="00DA6347">
        <w:t>=”main</w:t>
      </w:r>
      <w:proofErr w:type="gramEnd"/>
      <w:r w:rsidR="00DA6347">
        <w:t>-wrapper”&gt;&lt;/div&gt;.</w:t>
      </w:r>
    </w:p>
    <w:p w:rsidR="00DA6347" w:rsidRDefault="00DA6347" w:rsidP="00A01DBC">
      <w:pPr>
        <w:pStyle w:val="ListParagraph"/>
        <w:numPr>
          <w:ilvl w:val="0"/>
          <w:numId w:val="48"/>
        </w:numPr>
        <w:autoSpaceDE w:val="0"/>
        <w:autoSpaceDN w:val="0"/>
        <w:adjustRightInd w:val="0"/>
      </w:pPr>
      <w:r>
        <w:t>Contoh JSP</w:t>
      </w:r>
      <w:r w:rsidR="008A546A">
        <w:t xml:space="preserve"> dengan </w:t>
      </w:r>
      <w:r w:rsidR="008A546A" w:rsidRPr="008A546A">
        <w:rPr>
          <w:i/>
        </w:rPr>
        <w:t>element</w:t>
      </w:r>
      <w:r w:rsidR="008A546A">
        <w:t xml:space="preserve"> tambahan ditunjukkan pada </w:t>
      </w:r>
      <w:r w:rsidR="008A546A" w:rsidRPr="008A546A">
        <w:rPr>
          <w:sz w:val="28"/>
        </w:rPr>
        <w:fldChar w:fldCharType="begin"/>
      </w:r>
      <w:r w:rsidR="008A546A" w:rsidRPr="008A546A">
        <w:rPr>
          <w:sz w:val="28"/>
        </w:rPr>
        <w:instrText xml:space="preserve"> REF _Ref440520399 \h  \* MERGEFORMAT </w:instrText>
      </w:r>
      <w:r w:rsidR="008A546A" w:rsidRPr="008A546A">
        <w:rPr>
          <w:sz w:val="28"/>
        </w:rPr>
      </w:r>
      <w:r w:rsidR="008A546A" w:rsidRPr="008A546A">
        <w:rPr>
          <w:sz w:val="28"/>
        </w:rPr>
        <w:fldChar w:fldCharType="separate"/>
      </w:r>
      <w:r w:rsidR="00EC2FF0" w:rsidRPr="00EC2FF0">
        <w:t>Kode Sumber 4.55</w:t>
      </w:r>
      <w:r w:rsidR="008A546A" w:rsidRPr="008A546A">
        <w:rPr>
          <w:sz w:val="28"/>
        </w:rPr>
        <w:fldChar w:fldCharType="end"/>
      </w:r>
    </w:p>
    <w:p w:rsidR="00D56FEF" w:rsidRDefault="00D56FEF" w:rsidP="00B00C14">
      <w:pPr>
        <w:autoSpaceDE w:val="0"/>
        <w:autoSpaceDN w:val="0"/>
        <w:adjustRightInd w:val="0"/>
      </w:pP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w:t>
      </w:r>
      <w:r w:rsidRPr="00B00C14">
        <w:rPr>
          <w:rFonts w:asciiTheme="minorHAnsi" w:hAnsiTheme="minorHAnsi" w:cstheme="minorHAnsi"/>
          <w:color w:val="000000"/>
          <w:sz w:val="16"/>
          <w:szCs w:val="16"/>
          <w:bdr w:val="none" w:sz="0" w:space="0" w:color="auto" w:frame="1"/>
          <w:lang w:eastAsia="en-US"/>
        </w:rPr>
        <w:t>%@ page </w:t>
      </w:r>
      <w:r w:rsidRPr="00B00C14">
        <w:rPr>
          <w:rFonts w:asciiTheme="minorHAnsi" w:hAnsiTheme="minorHAnsi" w:cstheme="minorHAnsi"/>
          <w:color w:val="FF0000"/>
          <w:sz w:val="16"/>
          <w:szCs w:val="16"/>
          <w:bdr w:val="none" w:sz="0" w:space="0" w:color="auto" w:frame="1"/>
          <w:lang w:eastAsia="en-US"/>
        </w:rPr>
        <w:t>language</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"java"</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contentType</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"text/html; charset=ISO-8859-1"</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pageEncoding</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"ISO-8859-1"</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w:t>
      </w:r>
      <w:r w:rsidRPr="00B00C14">
        <w:rPr>
          <w:rFonts w:asciiTheme="minorHAnsi" w:hAnsiTheme="minorHAnsi" w:cstheme="minorHAnsi"/>
          <w:color w:val="000000"/>
          <w:sz w:val="16"/>
          <w:szCs w:val="16"/>
          <w:bdr w:val="none" w:sz="0" w:space="0" w:color="auto" w:frame="1"/>
          <w:lang w:eastAsia="en-US"/>
        </w:rPr>
        <w:t>%@ taglib </w:t>
      </w:r>
      <w:r w:rsidRPr="00B00C14">
        <w:rPr>
          <w:rFonts w:asciiTheme="minorHAnsi" w:hAnsiTheme="minorHAnsi" w:cstheme="minorHAnsi"/>
          <w:color w:val="FF0000"/>
          <w:sz w:val="16"/>
          <w:szCs w:val="16"/>
          <w:bdr w:val="none" w:sz="0" w:space="0" w:color="auto" w:frame="1"/>
          <w:lang w:eastAsia="en-US"/>
        </w:rPr>
        <w:t>prefix</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"c"</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uri</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"http://java.sun.com/jsp/jstl/core"</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w:t>
      </w:r>
      <w:r w:rsidRPr="00B00C14">
        <w:rPr>
          <w:rFonts w:asciiTheme="minorHAnsi" w:hAnsiTheme="minorHAnsi" w:cstheme="minorHAnsi"/>
          <w:color w:val="000000"/>
          <w:sz w:val="16"/>
          <w:szCs w:val="16"/>
          <w:bdr w:val="none" w:sz="0" w:space="0" w:color="auto" w:frame="1"/>
          <w:lang w:eastAsia="en-US"/>
        </w:rPr>
        <w:t>%@ taglib </w:t>
      </w:r>
      <w:r w:rsidRPr="00B00C14">
        <w:rPr>
          <w:rFonts w:asciiTheme="minorHAnsi" w:hAnsiTheme="minorHAnsi" w:cstheme="minorHAnsi"/>
          <w:color w:val="FF0000"/>
          <w:sz w:val="16"/>
          <w:szCs w:val="16"/>
          <w:bdr w:val="none" w:sz="0" w:space="0" w:color="auto" w:frame="1"/>
          <w:lang w:eastAsia="en-US"/>
        </w:rPr>
        <w:t>prefix</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"fn"</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uri</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"http://java.sun.com/jsp/jstl/functions"</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proofErr w:type="gramStart"/>
      <w:r w:rsidRPr="00B00C14">
        <w:rPr>
          <w:rFonts w:asciiTheme="minorHAnsi" w:hAnsiTheme="minorHAnsi" w:cstheme="minorHAnsi"/>
          <w:color w:val="000000"/>
          <w:sz w:val="16"/>
          <w:szCs w:val="16"/>
          <w:bdr w:val="none" w:sz="0" w:space="0" w:color="auto" w:frame="1"/>
          <w:lang w:eastAsia="en-US"/>
        </w:rPr>
        <w:t>&lt;!DOCTYPE</w:t>
      </w:r>
      <w:proofErr w:type="gramEnd"/>
      <w:r w:rsidRPr="00B00C14">
        <w:rPr>
          <w:rFonts w:asciiTheme="minorHAnsi" w:hAnsiTheme="minorHAnsi" w:cstheme="minorHAnsi"/>
          <w:color w:val="000000"/>
          <w:sz w:val="16"/>
          <w:szCs w:val="16"/>
          <w:bdr w:val="none" w:sz="0" w:space="0" w:color="auto" w:frame="1"/>
          <w:lang w:eastAsia="en-US"/>
        </w:rPr>
        <w:t> html</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&lt;html&gt;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&lt;head&gt;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&lt;title&gt;</w:t>
      </w:r>
      <w:r w:rsidRPr="00B00C14">
        <w:rPr>
          <w:rFonts w:asciiTheme="minorHAnsi" w:hAnsiTheme="minorHAnsi" w:cstheme="minorHAnsi"/>
          <w:color w:val="000000"/>
          <w:sz w:val="16"/>
          <w:szCs w:val="16"/>
          <w:bdr w:val="none" w:sz="0" w:space="0" w:color="auto" w:frame="1"/>
          <w:lang w:eastAsia="en-US"/>
        </w:rPr>
        <w:t>Insert title here</w:t>
      </w:r>
      <w:r w:rsidRPr="00B00C14">
        <w:rPr>
          <w:rFonts w:asciiTheme="minorHAnsi" w:hAnsiTheme="minorHAnsi" w:cstheme="minorHAnsi"/>
          <w:b/>
          <w:bCs/>
          <w:color w:val="006699"/>
          <w:sz w:val="16"/>
          <w:szCs w:val="16"/>
          <w:bdr w:val="none" w:sz="0" w:space="0" w:color="auto" w:frame="1"/>
          <w:lang w:eastAsia="en-US"/>
        </w:rPr>
        <w:t>&lt;/title&gt;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&lt;link</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href</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w:t>
      </w:r>
      <w:proofErr w:type="gramStart"/>
      <w:r w:rsidRPr="00B00C14">
        <w:rPr>
          <w:rFonts w:asciiTheme="minorHAnsi" w:hAnsiTheme="minorHAnsi" w:cstheme="minorHAnsi"/>
          <w:color w:val="0000FF"/>
          <w:sz w:val="16"/>
          <w:szCs w:val="16"/>
          <w:bdr w:val="none" w:sz="0" w:space="0" w:color="auto" w:frame="1"/>
          <w:lang w:eastAsia="en-US"/>
        </w:rPr>
        <w:t>pageContext.servletContext.contextPath</w:t>
      </w:r>
      <w:proofErr w:type="gramEnd"/>
      <w:r w:rsidRPr="00B00C14">
        <w:rPr>
          <w:rFonts w:asciiTheme="minorHAnsi" w:hAnsiTheme="minorHAnsi" w:cstheme="minorHAnsi"/>
          <w:color w:val="0000FF"/>
          <w:sz w:val="16"/>
          <w:szCs w:val="16"/>
          <w:bdr w:val="none" w:sz="0" w:space="0" w:color="auto" w:frame="1"/>
          <w:lang w:eastAsia="en-US"/>
        </w:rPr>
        <w:t>}/resources/aCSSPlugin/aCSSPlugin.css"</w:t>
      </w:r>
      <w:r w:rsidRPr="00B00C14">
        <w:rPr>
          <w:rFonts w:asciiTheme="minorHAnsi" w:hAnsiTheme="minorHAnsi" w:cstheme="minorHAnsi"/>
          <w:b/>
          <w:bCs/>
          <w:color w:val="006699"/>
          <w:sz w:val="16"/>
          <w:szCs w:val="16"/>
          <w:bdr w:val="none" w:sz="0" w:space="0" w:color="auto" w:frame="1"/>
          <w:lang w:eastAsia="en-US"/>
        </w:rPr>
        <w:t>&gt;&lt;/link</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&lt;/head&gt;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&lt;body&gt;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lastRenderedPageBreak/>
        <w:t>        </w:t>
      </w:r>
      <w:r w:rsidRPr="00B00C14">
        <w:rPr>
          <w:rFonts w:asciiTheme="minorHAnsi" w:hAnsiTheme="minorHAnsi" w:cstheme="minorHAnsi"/>
          <w:b/>
          <w:bCs/>
          <w:color w:val="006699"/>
          <w:sz w:val="16"/>
          <w:szCs w:val="16"/>
          <w:bdr w:val="none" w:sz="0" w:space="0" w:color="auto" w:frame="1"/>
          <w:lang w:eastAsia="en-US"/>
        </w:rPr>
        <w:t>&lt;div</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class</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"row"</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&lt;/div&gt;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&lt;content</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tag</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"scripts"</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&lt;script</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src</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w:t>
      </w:r>
      <w:proofErr w:type="gramStart"/>
      <w:r w:rsidRPr="00B00C14">
        <w:rPr>
          <w:rFonts w:asciiTheme="minorHAnsi" w:hAnsiTheme="minorHAnsi" w:cstheme="minorHAnsi"/>
          <w:color w:val="0000FF"/>
          <w:sz w:val="16"/>
          <w:szCs w:val="16"/>
          <w:bdr w:val="none" w:sz="0" w:space="0" w:color="auto" w:frame="1"/>
          <w:lang w:eastAsia="en-US"/>
        </w:rPr>
        <w:t>pageContext.servletContext.contextPath</w:t>
      </w:r>
      <w:proofErr w:type="gramEnd"/>
      <w:r w:rsidRPr="00B00C14">
        <w:rPr>
          <w:rFonts w:asciiTheme="minorHAnsi" w:hAnsiTheme="minorHAnsi" w:cstheme="minorHAnsi"/>
          <w:color w:val="0000FF"/>
          <w:sz w:val="16"/>
          <w:szCs w:val="16"/>
          <w:bdr w:val="none" w:sz="0" w:space="0" w:color="auto" w:frame="1"/>
          <w:lang w:eastAsia="en-US"/>
        </w:rPr>
        <w:t>}/resources/aJSPlugin/aJSPlugin.js"</w:t>
      </w:r>
      <w:r w:rsidRPr="00B00C14">
        <w:rPr>
          <w:rFonts w:asciiTheme="minorHAnsi" w:hAnsiTheme="minorHAnsi" w:cstheme="minorHAnsi"/>
          <w:b/>
          <w:bCs/>
          <w:color w:val="006699"/>
          <w:sz w:val="16"/>
          <w:szCs w:val="16"/>
          <w:bdr w:val="none" w:sz="0" w:space="0" w:color="auto" w:frame="1"/>
          <w:lang w:eastAsia="en-US"/>
        </w:rPr>
        <w:t>&gt;&lt;/script&gt;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&lt;script&gt;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proofErr w:type="gramStart"/>
      <w:r w:rsidRPr="00B00C14">
        <w:rPr>
          <w:rFonts w:asciiTheme="minorHAnsi" w:hAnsiTheme="minorHAnsi" w:cstheme="minorHAnsi"/>
          <w:color w:val="008200"/>
          <w:sz w:val="16"/>
          <w:szCs w:val="16"/>
          <w:bdr w:val="none" w:sz="0" w:space="0" w:color="auto" w:frame="1"/>
          <w:lang w:eastAsia="en-US"/>
        </w:rPr>
        <w:t>&lt;!--</w:t>
      </w:r>
      <w:proofErr w:type="gramEnd"/>
      <w:r w:rsidRPr="00B00C14">
        <w:rPr>
          <w:rFonts w:asciiTheme="minorHAnsi" w:hAnsiTheme="minorHAnsi" w:cstheme="minorHAnsi"/>
          <w:color w:val="008200"/>
          <w:sz w:val="16"/>
          <w:szCs w:val="16"/>
          <w:bdr w:val="none" w:sz="0" w:space="0" w:color="auto" w:frame="1"/>
          <w:lang w:eastAsia="en-US"/>
        </w:rPr>
        <w:t> js / jquery here --&gt;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&lt;/script&gt;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&lt;/content&gt;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&lt;/body&gt;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&lt;/html&gt;</w:t>
      </w:r>
      <w:r w:rsidRPr="00B00C14">
        <w:rPr>
          <w:rFonts w:asciiTheme="minorHAnsi" w:hAnsiTheme="minorHAnsi" w:cstheme="minorHAnsi"/>
          <w:color w:val="000000"/>
          <w:sz w:val="16"/>
          <w:szCs w:val="16"/>
          <w:bdr w:val="none" w:sz="0" w:space="0" w:color="auto" w:frame="1"/>
          <w:lang w:eastAsia="en-US"/>
        </w:rPr>
        <w:t>  </w:t>
      </w:r>
    </w:p>
    <w:p w:rsidR="00D56FEF" w:rsidRDefault="00D56FEF" w:rsidP="00D56FEF">
      <w:pPr>
        <w:pStyle w:val="ListParagraph"/>
        <w:autoSpaceDE w:val="0"/>
        <w:autoSpaceDN w:val="0"/>
        <w:adjustRightInd w:val="0"/>
        <w:ind w:left="426"/>
      </w:pPr>
    </w:p>
    <w:p w:rsidR="00660424" w:rsidRDefault="00660424" w:rsidP="00660424">
      <w:pPr>
        <w:autoSpaceDE w:val="0"/>
        <w:autoSpaceDN w:val="0"/>
        <w:adjustRightInd w:val="0"/>
        <w:jc w:val="center"/>
      </w:pPr>
      <w:bookmarkStart w:id="677" w:name="_Ref440520399"/>
      <w:bookmarkStart w:id="678" w:name="_Toc440864247"/>
      <w:r w:rsidRPr="00660424">
        <w:rPr>
          <w:b/>
          <w:sz w:val="18"/>
        </w:rPr>
        <w:t>Kode Sumber 4.</w:t>
      </w:r>
      <w:r w:rsidRPr="00660424">
        <w:rPr>
          <w:b/>
          <w:sz w:val="18"/>
        </w:rPr>
        <w:fldChar w:fldCharType="begin"/>
      </w:r>
      <w:r w:rsidRPr="00660424">
        <w:rPr>
          <w:b/>
          <w:sz w:val="18"/>
        </w:rPr>
        <w:instrText xml:space="preserve"> SEQ Kode_Sumber \* ARABIC \s 1 </w:instrText>
      </w:r>
      <w:r w:rsidRPr="00660424">
        <w:rPr>
          <w:b/>
          <w:sz w:val="18"/>
        </w:rPr>
        <w:fldChar w:fldCharType="separate"/>
      </w:r>
      <w:r w:rsidR="00EC2FF0">
        <w:rPr>
          <w:b/>
          <w:noProof/>
          <w:sz w:val="18"/>
        </w:rPr>
        <w:t>55</w:t>
      </w:r>
      <w:r w:rsidRPr="00660424">
        <w:rPr>
          <w:b/>
          <w:sz w:val="18"/>
        </w:rPr>
        <w:fldChar w:fldCharType="end"/>
      </w:r>
      <w:bookmarkEnd w:id="677"/>
      <w:r w:rsidRPr="00660424">
        <w:rPr>
          <w:b/>
          <w:sz w:val="18"/>
        </w:rPr>
        <w:t xml:space="preserve"> </w:t>
      </w:r>
      <w:r>
        <w:rPr>
          <w:b/>
          <w:sz w:val="18"/>
        </w:rPr>
        <w:t>Contoh struktur berkas JSP</w:t>
      </w:r>
      <w:bookmarkEnd w:id="678"/>
    </w:p>
    <w:p w:rsidR="00660424" w:rsidRDefault="00660424" w:rsidP="00D56FEF">
      <w:pPr>
        <w:pStyle w:val="ListParagraph"/>
        <w:autoSpaceDE w:val="0"/>
        <w:autoSpaceDN w:val="0"/>
        <w:adjustRightInd w:val="0"/>
        <w:ind w:left="426"/>
      </w:pPr>
    </w:p>
    <w:p w:rsidR="00B00C14" w:rsidRDefault="00B00C14" w:rsidP="00A01DBC">
      <w:pPr>
        <w:pStyle w:val="ListParagraph"/>
        <w:numPr>
          <w:ilvl w:val="0"/>
          <w:numId w:val="48"/>
        </w:numPr>
        <w:spacing w:after="160" w:line="259" w:lineRule="auto"/>
      </w:pPr>
      <w:r>
        <w:t xml:space="preserve">Penempatan berkas JSP </w:t>
      </w:r>
      <w:r w:rsidR="00546F3D">
        <w:t xml:space="preserve">wajib disesuaikan dengan nilai </w:t>
      </w:r>
      <w:r w:rsidR="00546F3D" w:rsidRPr="00546F3D">
        <w:rPr>
          <w:i/>
        </w:rPr>
        <w:t>prefix</w:t>
      </w:r>
      <w:r w:rsidR="00546F3D">
        <w:t xml:space="preserve"> dari kelas </w:t>
      </w:r>
      <w:r w:rsidR="00546F3D" w:rsidRPr="00546F3D">
        <w:rPr>
          <w:i/>
        </w:rPr>
        <w:t>InternalResourceViewResolver</w:t>
      </w:r>
      <w:r w:rsidR="00546F3D">
        <w:t xml:space="preserve"> pada berkas konfigurasi yang telah dijelaskan</w:t>
      </w:r>
      <w:r>
        <w:t>.</w:t>
      </w:r>
    </w:p>
    <w:p w:rsidR="00546F3D" w:rsidRDefault="00546F3D" w:rsidP="00A01DBC">
      <w:pPr>
        <w:pStyle w:val="ListParagraph"/>
        <w:numPr>
          <w:ilvl w:val="0"/>
          <w:numId w:val="48"/>
        </w:numPr>
        <w:spacing w:after="160" w:line="259" w:lineRule="auto"/>
      </w:pPr>
      <w:r>
        <w:t xml:space="preserve">Penempatan berkas resources seperti stylesheet dan javascript dapat diletakkan pada </w:t>
      </w:r>
      <w:r w:rsidRPr="005D6EF6">
        <w:rPr>
          <w:i/>
        </w:rPr>
        <w:t>folder</w:t>
      </w:r>
      <w:r>
        <w:t xml:space="preserve"> resources pada </w:t>
      </w:r>
      <w:r w:rsidRPr="005D6EF6">
        <w:rPr>
          <w:i/>
        </w:rPr>
        <w:t>folder</w:t>
      </w:r>
      <w:r>
        <w:t xml:space="preserve"> src/main/resources.</w:t>
      </w:r>
    </w:p>
    <w:p w:rsidR="00D56FEF" w:rsidRDefault="00B00C14" w:rsidP="00A01DBC">
      <w:pPr>
        <w:pStyle w:val="ListParagraph"/>
        <w:numPr>
          <w:ilvl w:val="0"/>
          <w:numId w:val="48"/>
        </w:numPr>
        <w:spacing w:after="160" w:line="259" w:lineRule="auto"/>
      </w:pPr>
      <w:r>
        <w:t xml:space="preserve">Tiap menu pada modul dapat menampilkan judul menu ke </w:t>
      </w:r>
      <w:r w:rsidRPr="00672468">
        <w:rPr>
          <w:i/>
        </w:rPr>
        <w:t>template</w:t>
      </w:r>
      <w:r>
        <w:t xml:space="preserve"> antar muka pengguna dengan cara mendaftarkan </w:t>
      </w:r>
      <w:r w:rsidR="00672468">
        <w:t>obyek</w:t>
      </w:r>
      <w:r>
        <w:t xml:space="preserve"> Menu ke dalam </w:t>
      </w:r>
      <w:r w:rsidR="00E900DC">
        <w:t xml:space="preserve">obyek </w:t>
      </w:r>
      <w:r w:rsidRPr="00E900DC">
        <w:rPr>
          <w:i/>
        </w:rPr>
        <w:t>HttpSession</w:t>
      </w:r>
      <w:r>
        <w:t xml:space="preserve"> dengan nama atribut “menuActive”</w:t>
      </w:r>
      <w:r w:rsidR="008A546A">
        <w:t xml:space="preserve"> seperti yang ditunjukkan pada </w:t>
      </w:r>
      <w:r w:rsidR="008A546A" w:rsidRPr="008A546A">
        <w:rPr>
          <w:sz w:val="28"/>
        </w:rPr>
        <w:fldChar w:fldCharType="begin"/>
      </w:r>
      <w:r w:rsidR="008A546A" w:rsidRPr="008A546A">
        <w:rPr>
          <w:sz w:val="28"/>
        </w:rPr>
        <w:instrText xml:space="preserve"> REF _Ref440520451 \h  \* MERGEFORMAT </w:instrText>
      </w:r>
      <w:r w:rsidR="008A546A" w:rsidRPr="008A546A">
        <w:rPr>
          <w:sz w:val="28"/>
        </w:rPr>
      </w:r>
      <w:r w:rsidR="008A546A" w:rsidRPr="008A546A">
        <w:rPr>
          <w:sz w:val="28"/>
        </w:rPr>
        <w:fldChar w:fldCharType="separate"/>
      </w:r>
      <w:r w:rsidR="00EC2FF0" w:rsidRPr="00EC2FF0">
        <w:t>Kode Sumber 4.56</w:t>
      </w:r>
      <w:r w:rsidR="008A546A" w:rsidRPr="008A546A">
        <w:rPr>
          <w:sz w:val="28"/>
        </w:rPr>
        <w:fldChar w:fldCharType="end"/>
      </w:r>
      <w:r>
        <w:t>.</w:t>
      </w:r>
    </w:p>
    <w:p w:rsidR="00B00C14" w:rsidRPr="00B00C14" w:rsidRDefault="00B00C14" w:rsidP="00A01DBC">
      <w:pPr>
        <w:numPr>
          <w:ilvl w:val="0"/>
          <w:numId w:val="52"/>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646464"/>
          <w:sz w:val="16"/>
          <w:szCs w:val="16"/>
          <w:bdr w:val="none" w:sz="0" w:space="0" w:color="auto" w:frame="1"/>
          <w:lang w:eastAsia="en-US"/>
        </w:rPr>
        <w:t>@</w:t>
      </w:r>
      <w:proofErr w:type="gramStart"/>
      <w:r w:rsidRPr="00B00C14">
        <w:rPr>
          <w:rFonts w:asciiTheme="minorHAnsi" w:hAnsiTheme="minorHAnsi" w:cstheme="minorHAnsi"/>
          <w:color w:val="646464"/>
          <w:sz w:val="16"/>
          <w:szCs w:val="16"/>
          <w:bdr w:val="none" w:sz="0" w:space="0" w:color="auto" w:frame="1"/>
          <w:lang w:eastAsia="en-US"/>
        </w:rPr>
        <w:t>RequestMapping</w:t>
      </w:r>
      <w:r w:rsidRPr="00B00C14">
        <w:rPr>
          <w:rFonts w:asciiTheme="minorHAnsi" w:hAnsiTheme="minorHAnsi" w:cstheme="minorHAnsi"/>
          <w:color w:val="000000"/>
          <w:sz w:val="16"/>
          <w:szCs w:val="16"/>
          <w:bdr w:val="none" w:sz="0" w:space="0" w:color="auto" w:frame="1"/>
          <w:lang w:eastAsia="en-US"/>
        </w:rPr>
        <w:t>(</w:t>
      </w:r>
      <w:proofErr w:type="gramEnd"/>
      <w:r w:rsidRPr="00B00C14">
        <w:rPr>
          <w:rFonts w:asciiTheme="minorHAnsi" w:hAnsiTheme="minorHAnsi" w:cstheme="minorHAnsi"/>
          <w:color w:val="000000"/>
          <w:sz w:val="16"/>
          <w:szCs w:val="16"/>
          <w:bdr w:val="none" w:sz="0" w:space="0" w:color="auto" w:frame="1"/>
          <w:lang w:eastAsia="en-US"/>
        </w:rPr>
        <w:t>value = {</w:t>
      </w:r>
      <w:r w:rsidRPr="00B00C14">
        <w:rPr>
          <w:rFonts w:asciiTheme="minorHAnsi" w:hAnsiTheme="minorHAnsi" w:cstheme="minorHAnsi"/>
          <w:color w:val="0000FF"/>
          <w:sz w:val="16"/>
          <w:szCs w:val="16"/>
          <w:bdr w:val="none" w:sz="0" w:space="0" w:color="auto" w:frame="1"/>
          <w:lang w:eastAsia="en-US"/>
        </w:rPr>
        <w:t>"/home"</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0000FF"/>
          <w:sz w:val="16"/>
          <w:szCs w:val="16"/>
          <w:bdr w:val="none" w:sz="0" w:space="0" w:color="auto" w:frame="1"/>
          <w:lang w:eastAsia="en-US"/>
        </w:rPr>
        <w:t>"/"</w:t>
      </w:r>
      <w:r w:rsidRPr="00B00C14">
        <w:rPr>
          <w:rFonts w:asciiTheme="minorHAnsi" w:hAnsiTheme="minorHAnsi" w:cstheme="minorHAnsi"/>
          <w:color w:val="000000"/>
          <w:sz w:val="16"/>
          <w:szCs w:val="16"/>
          <w:bdr w:val="none" w:sz="0" w:space="0" w:color="auto" w:frame="1"/>
          <w:lang w:eastAsia="en-US"/>
        </w:rPr>
        <w:t>}, method = RequestMethod.GET)  </w:t>
      </w:r>
    </w:p>
    <w:p w:rsidR="00B00C14" w:rsidRPr="00B00C14" w:rsidRDefault="00B00C14" w:rsidP="00A01DBC">
      <w:pPr>
        <w:numPr>
          <w:ilvl w:val="0"/>
          <w:numId w:val="52"/>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public</w:t>
      </w:r>
      <w:r w:rsidRPr="00B00C14">
        <w:rPr>
          <w:rFonts w:asciiTheme="minorHAnsi" w:hAnsiTheme="minorHAnsi" w:cstheme="minorHAnsi"/>
          <w:color w:val="000000"/>
          <w:sz w:val="16"/>
          <w:szCs w:val="16"/>
          <w:bdr w:val="none" w:sz="0" w:space="0" w:color="auto" w:frame="1"/>
          <w:lang w:eastAsia="en-US"/>
        </w:rPr>
        <w:t> ModelAndView </w:t>
      </w:r>
      <w:proofErr w:type="gramStart"/>
      <w:r w:rsidRPr="00B00C14">
        <w:rPr>
          <w:rFonts w:asciiTheme="minorHAnsi" w:hAnsiTheme="minorHAnsi" w:cstheme="minorHAnsi"/>
          <w:color w:val="000000"/>
          <w:sz w:val="16"/>
          <w:szCs w:val="16"/>
          <w:bdr w:val="none" w:sz="0" w:space="0" w:color="auto" w:frame="1"/>
          <w:lang w:eastAsia="en-US"/>
        </w:rPr>
        <w:t>home(</w:t>
      </w:r>
      <w:proofErr w:type="gramEnd"/>
      <w:r w:rsidRPr="00B00C14">
        <w:rPr>
          <w:rFonts w:asciiTheme="minorHAnsi" w:hAnsiTheme="minorHAnsi" w:cstheme="minorHAnsi"/>
          <w:color w:val="000000"/>
          <w:sz w:val="16"/>
          <w:szCs w:val="16"/>
          <w:bdr w:val="none" w:sz="0" w:space="0" w:color="auto" w:frame="1"/>
          <w:lang w:eastAsia="en-US"/>
        </w:rPr>
        <w:t>HttpSession session) {  </w:t>
      </w:r>
    </w:p>
    <w:p w:rsidR="00B00C14" w:rsidRPr="00B00C14" w:rsidRDefault="00B00C14" w:rsidP="00A01DBC">
      <w:pPr>
        <w:numPr>
          <w:ilvl w:val="0"/>
          <w:numId w:val="52"/>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ModelAndView modelAndView = </w:t>
      </w:r>
      <w:r w:rsidRPr="00B00C14">
        <w:rPr>
          <w:rFonts w:asciiTheme="minorHAnsi" w:hAnsiTheme="minorHAnsi" w:cstheme="minorHAnsi"/>
          <w:b/>
          <w:bCs/>
          <w:color w:val="006699"/>
          <w:sz w:val="16"/>
          <w:szCs w:val="16"/>
          <w:bdr w:val="none" w:sz="0" w:space="0" w:color="auto" w:frame="1"/>
          <w:lang w:eastAsia="en-US"/>
        </w:rPr>
        <w:t>new</w:t>
      </w:r>
      <w:r w:rsidRPr="00B00C14">
        <w:rPr>
          <w:rFonts w:asciiTheme="minorHAnsi" w:hAnsiTheme="minorHAnsi" w:cstheme="minorHAnsi"/>
          <w:color w:val="000000"/>
          <w:sz w:val="16"/>
          <w:szCs w:val="16"/>
          <w:bdr w:val="none" w:sz="0" w:space="0" w:color="auto" w:frame="1"/>
          <w:lang w:eastAsia="en-US"/>
        </w:rPr>
        <w:t> </w:t>
      </w:r>
      <w:proofErr w:type="gramStart"/>
      <w:r w:rsidRPr="00B00C14">
        <w:rPr>
          <w:rFonts w:asciiTheme="minorHAnsi" w:hAnsiTheme="minorHAnsi" w:cstheme="minorHAnsi"/>
          <w:color w:val="000000"/>
          <w:sz w:val="16"/>
          <w:szCs w:val="16"/>
          <w:bdr w:val="none" w:sz="0" w:space="0" w:color="auto" w:frame="1"/>
          <w:lang w:eastAsia="en-US"/>
        </w:rPr>
        <w:t>ModelAndView(</w:t>
      </w:r>
      <w:proofErr w:type="gramEnd"/>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2"/>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00660424">
        <w:rPr>
          <w:rFonts w:asciiTheme="minorHAnsi" w:hAnsiTheme="minorHAnsi" w:cstheme="minorHAnsi"/>
          <w:color w:val="000000"/>
          <w:sz w:val="16"/>
          <w:szCs w:val="16"/>
          <w:bdr w:val="none" w:sz="0" w:space="0" w:color="auto" w:frame="1"/>
          <w:lang w:eastAsia="en-US"/>
        </w:rPr>
        <w:t>String menu;</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2"/>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008200"/>
          <w:sz w:val="16"/>
          <w:szCs w:val="16"/>
          <w:bdr w:val="none" w:sz="0" w:space="0" w:color="auto" w:frame="1"/>
          <w:lang w:eastAsia="en-US"/>
        </w:rPr>
        <w:t>//isi object menu yang sesuai dengan request mapping</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2"/>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proofErr w:type="gramStart"/>
      <w:r w:rsidRPr="00B00C14">
        <w:rPr>
          <w:rFonts w:asciiTheme="minorHAnsi" w:hAnsiTheme="minorHAnsi" w:cstheme="minorHAnsi"/>
          <w:color w:val="000000"/>
          <w:sz w:val="16"/>
          <w:szCs w:val="16"/>
          <w:bdr w:val="none" w:sz="0" w:space="0" w:color="auto" w:frame="1"/>
          <w:lang w:eastAsia="en-US"/>
        </w:rPr>
        <w:t>session.setAttribute</w:t>
      </w:r>
      <w:proofErr w:type="gramEnd"/>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"menuActive"</w:t>
      </w:r>
      <w:r w:rsidRPr="00B00C14">
        <w:rPr>
          <w:rFonts w:asciiTheme="minorHAnsi" w:hAnsiTheme="minorHAnsi" w:cstheme="minorHAnsi"/>
          <w:color w:val="000000"/>
          <w:sz w:val="16"/>
          <w:szCs w:val="16"/>
          <w:bdr w:val="none" w:sz="0" w:space="0" w:color="auto" w:frame="1"/>
          <w:lang w:eastAsia="en-US"/>
        </w:rPr>
        <w:t>, menu);   </w:t>
      </w:r>
    </w:p>
    <w:p w:rsidR="00B00C14" w:rsidRPr="00B00C14" w:rsidRDefault="00B00C14" w:rsidP="00A01DBC">
      <w:pPr>
        <w:numPr>
          <w:ilvl w:val="0"/>
          <w:numId w:val="52"/>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2"/>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return</w:t>
      </w:r>
      <w:r w:rsidRPr="00B00C14">
        <w:rPr>
          <w:rFonts w:asciiTheme="minorHAnsi" w:hAnsiTheme="minorHAnsi" w:cstheme="minorHAnsi"/>
          <w:color w:val="000000"/>
          <w:sz w:val="16"/>
          <w:szCs w:val="16"/>
          <w:bdr w:val="none" w:sz="0" w:space="0" w:color="auto" w:frame="1"/>
          <w:lang w:eastAsia="en-US"/>
        </w:rPr>
        <w:t> modelAndView;  </w:t>
      </w:r>
    </w:p>
    <w:p w:rsidR="00B00C14" w:rsidRPr="00B00C14" w:rsidRDefault="00B00C14" w:rsidP="00A01DBC">
      <w:pPr>
        <w:numPr>
          <w:ilvl w:val="0"/>
          <w:numId w:val="52"/>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  </w:t>
      </w:r>
    </w:p>
    <w:p w:rsidR="00660424" w:rsidRDefault="00660424" w:rsidP="00660424">
      <w:pPr>
        <w:autoSpaceDE w:val="0"/>
        <w:autoSpaceDN w:val="0"/>
        <w:adjustRightInd w:val="0"/>
        <w:ind w:left="360"/>
        <w:rPr>
          <w:b/>
          <w:sz w:val="18"/>
        </w:rPr>
      </w:pPr>
    </w:p>
    <w:p w:rsidR="00D56FEF" w:rsidRDefault="00660424" w:rsidP="00660424">
      <w:pPr>
        <w:autoSpaceDE w:val="0"/>
        <w:autoSpaceDN w:val="0"/>
        <w:adjustRightInd w:val="0"/>
        <w:ind w:left="360"/>
        <w:jc w:val="center"/>
      </w:pPr>
      <w:bookmarkStart w:id="679" w:name="_Ref440520451"/>
      <w:bookmarkStart w:id="680" w:name="_Toc440864248"/>
      <w:r w:rsidRPr="00660424">
        <w:rPr>
          <w:b/>
          <w:sz w:val="18"/>
        </w:rPr>
        <w:t>Kode Sumber 4.</w:t>
      </w:r>
      <w:r w:rsidRPr="00660424">
        <w:rPr>
          <w:b/>
          <w:sz w:val="18"/>
        </w:rPr>
        <w:fldChar w:fldCharType="begin"/>
      </w:r>
      <w:r w:rsidRPr="00660424">
        <w:rPr>
          <w:b/>
          <w:sz w:val="18"/>
        </w:rPr>
        <w:instrText xml:space="preserve"> SEQ Kode_Sumber \* ARABIC \s 1 </w:instrText>
      </w:r>
      <w:r w:rsidRPr="00660424">
        <w:rPr>
          <w:b/>
          <w:sz w:val="18"/>
        </w:rPr>
        <w:fldChar w:fldCharType="separate"/>
      </w:r>
      <w:r w:rsidR="00EC2FF0">
        <w:rPr>
          <w:b/>
          <w:noProof/>
          <w:sz w:val="18"/>
        </w:rPr>
        <w:t>56</w:t>
      </w:r>
      <w:r w:rsidRPr="00660424">
        <w:rPr>
          <w:b/>
          <w:sz w:val="18"/>
        </w:rPr>
        <w:fldChar w:fldCharType="end"/>
      </w:r>
      <w:bookmarkEnd w:id="679"/>
      <w:r w:rsidRPr="00660424">
        <w:rPr>
          <w:b/>
          <w:sz w:val="18"/>
        </w:rPr>
        <w:t xml:space="preserve"> </w:t>
      </w:r>
      <w:r>
        <w:rPr>
          <w:b/>
          <w:sz w:val="18"/>
        </w:rPr>
        <w:t>Penambahan menu yang sedang diakses</w:t>
      </w:r>
      <w:bookmarkEnd w:id="680"/>
    </w:p>
    <w:p w:rsidR="00B00C14" w:rsidRDefault="00B00C14" w:rsidP="00B00C14"/>
    <w:p w:rsidR="00B00C14" w:rsidRDefault="00B00C14" w:rsidP="00A01DBC">
      <w:pPr>
        <w:pStyle w:val="ListParagraph"/>
        <w:numPr>
          <w:ilvl w:val="0"/>
          <w:numId w:val="38"/>
        </w:numPr>
        <w:spacing w:line="259" w:lineRule="auto"/>
        <w:ind w:left="426"/>
      </w:pPr>
      <w:r>
        <w:t>Penambahan Rincian Modul</w:t>
      </w:r>
    </w:p>
    <w:p w:rsidR="00660424" w:rsidRDefault="00660424" w:rsidP="00660424">
      <w:pPr>
        <w:pStyle w:val="ListParagraph"/>
        <w:spacing w:line="259" w:lineRule="auto"/>
        <w:ind w:left="426"/>
      </w:pPr>
    </w:p>
    <w:p w:rsidR="00B00C14" w:rsidRDefault="00B00C14" w:rsidP="00DD0859">
      <w:pPr>
        <w:ind w:firstLine="708"/>
      </w:pPr>
      <w:r>
        <w:t xml:space="preserve">Walaupun modul dapat dibaca oleh OSGi sebagai </w:t>
      </w:r>
      <w:r w:rsidRPr="00E900DC">
        <w:rPr>
          <w:i/>
        </w:rPr>
        <w:t>fragment</w:t>
      </w:r>
      <w:r>
        <w:t xml:space="preserve"> </w:t>
      </w:r>
      <w:r w:rsidRPr="00E900DC">
        <w:rPr>
          <w:i/>
        </w:rPr>
        <w:t>bundle</w:t>
      </w:r>
      <w:r>
        <w:t xml:space="preserve"> dari perangkat lunak utama, perangkat lunak utama tidak mengetahui properti </w:t>
      </w:r>
      <w:r w:rsidR="00E900DC">
        <w:t>- properti dari modul tersebut. Untuk itu diperlukan suatu berkas yang berisi properti modul. P</w:t>
      </w:r>
      <w:r>
        <w:t>roperti</w:t>
      </w:r>
      <w:r w:rsidR="008309E5">
        <w:t>-</w:t>
      </w:r>
      <w:r>
        <w:t>properti tersebut harus dimiliki modul. Jika tidak, modul tidak bisa ditambahkan ke dalam perangkat lunak utama. Rincian modul dibuat sebagai berkas xml. Properti tersebut antara lain adalah:</w:t>
      </w:r>
    </w:p>
    <w:p w:rsidR="00B00C14" w:rsidRDefault="00B00C14" w:rsidP="00A01DBC">
      <w:pPr>
        <w:pStyle w:val="ListParagraph"/>
        <w:numPr>
          <w:ilvl w:val="0"/>
          <w:numId w:val="53"/>
        </w:numPr>
        <w:spacing w:after="160" w:line="259" w:lineRule="auto"/>
        <w:ind w:left="426"/>
      </w:pPr>
      <w:r>
        <w:t xml:space="preserve">Nama </w:t>
      </w:r>
      <w:r w:rsidR="00446FB4">
        <w:t xml:space="preserve">modul dengan elemen dalam xml </w:t>
      </w:r>
      <w:r>
        <w:t xml:space="preserve">&lt;name&gt;&lt;/name&gt;. </w:t>
      </w:r>
      <w:r w:rsidR="00446FB4">
        <w:t>Elemen</w:t>
      </w:r>
      <w:r>
        <w:t xml:space="preserve"> ini harus ada di dalam </w:t>
      </w:r>
      <w:r w:rsidR="00446FB4">
        <w:t>elemen</w:t>
      </w:r>
      <w:r>
        <w:t xml:space="preserve"> &lt;module&gt;&lt;/module&gt;.</w:t>
      </w:r>
    </w:p>
    <w:p w:rsidR="00B00C14" w:rsidRDefault="00E900DC" w:rsidP="00A01DBC">
      <w:pPr>
        <w:pStyle w:val="ListParagraph"/>
        <w:numPr>
          <w:ilvl w:val="0"/>
          <w:numId w:val="53"/>
        </w:numPr>
        <w:spacing w:after="160" w:line="259" w:lineRule="auto"/>
        <w:ind w:left="426"/>
      </w:pPr>
      <w:r>
        <w:t>URL</w:t>
      </w:r>
      <w:r w:rsidR="00B00C14">
        <w:t xml:space="preserve"> </w:t>
      </w:r>
      <w:r w:rsidR="00B00C14" w:rsidRPr="00E900DC">
        <w:rPr>
          <w:i/>
        </w:rPr>
        <w:t>mapping</w:t>
      </w:r>
      <w:r w:rsidR="00B00C14">
        <w:t xml:space="preserve"> modul. </w:t>
      </w:r>
      <w:r>
        <w:t>URL</w:t>
      </w:r>
      <w:r w:rsidR="00B00C14">
        <w:t xml:space="preserve"> </w:t>
      </w:r>
      <w:r w:rsidR="00B00C14" w:rsidRPr="00E900DC">
        <w:rPr>
          <w:i/>
        </w:rPr>
        <w:t>mapping</w:t>
      </w:r>
      <w:r w:rsidR="00B00C14">
        <w:t xml:space="preserve"> modul merupakan </w:t>
      </w:r>
      <w:r w:rsidR="00DE1731">
        <w:t>URL</w:t>
      </w:r>
      <w:r w:rsidR="00B00C14">
        <w:t xml:space="preserve"> </w:t>
      </w:r>
      <w:r w:rsidR="00B00C14" w:rsidRPr="00E900DC">
        <w:rPr>
          <w:i/>
        </w:rPr>
        <w:t>mapping</w:t>
      </w:r>
      <w:r w:rsidR="00B00C14">
        <w:t xml:space="preserve"> yang akan ditambahkan pada </w:t>
      </w:r>
      <w:r w:rsidR="00B00C14" w:rsidRPr="00E900DC">
        <w:rPr>
          <w:i/>
        </w:rPr>
        <w:t>request</w:t>
      </w:r>
      <w:r w:rsidR="00B00C14">
        <w:t xml:space="preserve"> </w:t>
      </w:r>
      <w:r w:rsidR="00B00C14" w:rsidRPr="00E900DC">
        <w:rPr>
          <w:i/>
        </w:rPr>
        <w:t>mapping</w:t>
      </w:r>
      <w:r w:rsidR="00B00C14">
        <w:t xml:space="preserve"> menu pada modul untuk membedakan </w:t>
      </w:r>
      <w:r w:rsidR="00DE1731">
        <w:t>URL</w:t>
      </w:r>
      <w:r w:rsidR="00B00C14">
        <w:t xml:space="preserve"> suatu modul dengan modul lain. </w:t>
      </w:r>
      <w:r>
        <w:t>URL</w:t>
      </w:r>
      <w:r w:rsidR="00B00C14">
        <w:t xml:space="preserve"> </w:t>
      </w:r>
      <w:r w:rsidR="00B00C14" w:rsidRPr="00E900DC">
        <w:rPr>
          <w:i/>
        </w:rPr>
        <w:t>mapping</w:t>
      </w:r>
      <w:r w:rsidR="00B00C14">
        <w:t xml:space="preserve"> harus berbeda antara suatu modul dengan modul lain. Jika tidak, modul tidak bisa ditambahkan. </w:t>
      </w:r>
      <w:r w:rsidR="00FC1799">
        <w:t>Elemen</w:t>
      </w:r>
      <w:r w:rsidR="00B00C14">
        <w:t xml:space="preserve"> properti ini adalah &lt;</w:t>
      </w:r>
      <w:r>
        <w:t>url</w:t>
      </w:r>
      <w:r w:rsidR="00B00C14">
        <w:t>-maping&gt;&lt;/</w:t>
      </w:r>
      <w:r>
        <w:t>url-mapping&gt;</w:t>
      </w:r>
      <w:r w:rsidR="00B00C14">
        <w:t xml:space="preserve">. </w:t>
      </w:r>
      <w:r w:rsidR="00FC1799">
        <w:t>Elemen</w:t>
      </w:r>
      <w:r w:rsidR="00B00C14">
        <w:t xml:space="preserve"> ini harus ada di dalam </w:t>
      </w:r>
      <w:r w:rsidR="00446FB4">
        <w:t>elemen</w:t>
      </w:r>
      <w:r w:rsidR="00B00C14">
        <w:t xml:space="preserve"> &lt;module&gt;&lt;/module&gt;.</w:t>
      </w:r>
    </w:p>
    <w:p w:rsidR="00B00C14" w:rsidRDefault="00B00C14" w:rsidP="00A01DBC">
      <w:pPr>
        <w:pStyle w:val="ListParagraph"/>
        <w:numPr>
          <w:ilvl w:val="0"/>
          <w:numId w:val="53"/>
        </w:numPr>
        <w:spacing w:after="160" w:line="259" w:lineRule="auto"/>
        <w:ind w:left="426"/>
      </w:pPr>
      <w:r>
        <w:t xml:space="preserve">Lokasi konfigurasi </w:t>
      </w:r>
      <w:r w:rsidRPr="00E900DC">
        <w:rPr>
          <w:i/>
        </w:rPr>
        <w:t>servlet</w:t>
      </w:r>
      <w:r>
        <w:t xml:space="preserve">. Konfigurasi </w:t>
      </w:r>
      <w:r w:rsidRPr="00E900DC">
        <w:rPr>
          <w:i/>
        </w:rPr>
        <w:t>servlet</w:t>
      </w:r>
      <w:r>
        <w:t xml:space="preserve"> yang telah dibuat pada langkah sebelumnya perlu didaftarkan ke dalam berkas rincian ini. Perangkat lunak utama akan memeriksa apakah konfigurasi </w:t>
      </w:r>
      <w:r w:rsidRPr="00E900DC">
        <w:rPr>
          <w:i/>
        </w:rPr>
        <w:t>servlet</w:t>
      </w:r>
      <w:r>
        <w:t xml:space="preserve"> ada pada lokasi yang tertulis pada properti ini. Jika konfigurasi </w:t>
      </w:r>
      <w:r w:rsidRPr="00E900DC">
        <w:rPr>
          <w:i/>
        </w:rPr>
        <w:t>servlet</w:t>
      </w:r>
      <w:r>
        <w:t xml:space="preserve"> tidak ditemukan, penambahan modul ditolak. </w:t>
      </w:r>
      <w:r w:rsidR="00FC1799">
        <w:t>Elemen</w:t>
      </w:r>
      <w:r>
        <w:t xml:space="preserve"> properti ini adalah &lt;config-locations&gt;&lt;/config-locations&gt;. </w:t>
      </w:r>
      <w:r w:rsidR="00FC1799">
        <w:t>Elemen</w:t>
      </w:r>
      <w:r>
        <w:t xml:space="preserve"> ini harus ada di dalam </w:t>
      </w:r>
      <w:r w:rsidR="00441163">
        <w:t>elemen</w:t>
      </w:r>
      <w:r>
        <w:t xml:space="preserve"> &lt;module&gt;&lt;/module&gt;.</w:t>
      </w:r>
    </w:p>
    <w:p w:rsidR="00B00C14" w:rsidRDefault="00B00C14" w:rsidP="00A01DBC">
      <w:pPr>
        <w:pStyle w:val="ListParagraph"/>
        <w:numPr>
          <w:ilvl w:val="0"/>
          <w:numId w:val="53"/>
        </w:numPr>
        <w:spacing w:after="160" w:line="259" w:lineRule="auto"/>
        <w:ind w:left="426"/>
      </w:pPr>
      <w:r>
        <w:t xml:space="preserve">Daftar menu dengan </w:t>
      </w:r>
      <w:r w:rsidR="00441163">
        <w:t>elemen</w:t>
      </w:r>
      <w:r>
        <w:t xml:space="preserve"> &lt;menues&gt;&lt;/menues&gt;. Properti ini diisi oleh </w:t>
      </w:r>
      <w:r w:rsidR="00441163">
        <w:t>elemen</w:t>
      </w:r>
      <w:r>
        <w:t xml:space="preserve"> &lt;menu&gt;&lt;/menu&gt;. </w:t>
      </w:r>
      <w:r w:rsidR="00441163">
        <w:t>Elemen</w:t>
      </w:r>
      <w:r>
        <w:t xml:space="preserve"> ini harus ada di dalam </w:t>
      </w:r>
      <w:r w:rsidR="00441163">
        <w:t>elemen</w:t>
      </w:r>
      <w:r>
        <w:t xml:space="preserve"> &lt;module&gt;&lt;/module&gt;.</w:t>
      </w:r>
    </w:p>
    <w:p w:rsidR="00B00C14" w:rsidRDefault="00B00C14" w:rsidP="00A01DBC">
      <w:pPr>
        <w:pStyle w:val="ListParagraph"/>
        <w:numPr>
          <w:ilvl w:val="0"/>
          <w:numId w:val="53"/>
        </w:numPr>
        <w:spacing w:after="160" w:line="259" w:lineRule="auto"/>
        <w:ind w:left="426"/>
      </w:pPr>
      <w:r>
        <w:t xml:space="preserve">Menu dengan </w:t>
      </w:r>
      <w:r w:rsidR="00441163">
        <w:t>elemen</w:t>
      </w:r>
      <w:r>
        <w:t xml:space="preserve"> &lt;menu&gt;&lt;/menu&gt;. Properti ini digunakan untuk pembatasan akses peran terhadap menu dan agar menu bisa diakses melalui menubar pada antarmuka </w:t>
      </w:r>
      <w:r>
        <w:lastRenderedPageBreak/>
        <w:t xml:space="preserve">pengguna. </w:t>
      </w:r>
      <w:r w:rsidR="00441163">
        <w:t xml:space="preserve">Elemen ini harus ada di dalam elemen </w:t>
      </w:r>
      <w:r>
        <w:t>&lt;menues&gt;&lt;/menues&gt;.</w:t>
      </w:r>
    </w:p>
    <w:p w:rsidR="00B00C14" w:rsidRDefault="00B00C14" w:rsidP="00A01DBC">
      <w:pPr>
        <w:pStyle w:val="ListParagraph"/>
        <w:numPr>
          <w:ilvl w:val="0"/>
          <w:numId w:val="53"/>
        </w:numPr>
        <w:spacing w:after="160" w:line="259" w:lineRule="auto"/>
        <w:ind w:left="426"/>
      </w:pPr>
      <w:r>
        <w:t xml:space="preserve">Nama menu dengan </w:t>
      </w:r>
      <w:r w:rsidR="00441163">
        <w:t>elemen</w:t>
      </w:r>
      <w:r>
        <w:t xml:space="preserve"> yang sama dengan nama modul yaitu &lt;name&gt;&lt;/name&gt;. </w:t>
      </w:r>
      <w:r w:rsidR="00441163">
        <w:t>Elemen</w:t>
      </w:r>
      <w:r>
        <w:t xml:space="preserve"> ini harus ada di dalam </w:t>
      </w:r>
      <w:r w:rsidR="00441163">
        <w:t>elemen</w:t>
      </w:r>
      <w:r>
        <w:t xml:space="preserve"> &lt;menu&gt;&lt;/menu&gt;.</w:t>
      </w:r>
    </w:p>
    <w:p w:rsidR="00B00C14" w:rsidRDefault="00E900DC" w:rsidP="00A01DBC">
      <w:pPr>
        <w:pStyle w:val="ListParagraph"/>
        <w:numPr>
          <w:ilvl w:val="0"/>
          <w:numId w:val="53"/>
        </w:numPr>
        <w:spacing w:line="259" w:lineRule="auto"/>
        <w:ind w:left="426"/>
      </w:pPr>
      <w:r>
        <w:t>URL</w:t>
      </w:r>
      <w:r w:rsidR="00B00C14">
        <w:t xml:space="preserve"> menu dengan </w:t>
      </w:r>
      <w:r w:rsidR="00441163">
        <w:t>elemen</w:t>
      </w:r>
      <w:r w:rsidR="00B00C14">
        <w:t xml:space="preserve"> </w:t>
      </w:r>
      <w:r>
        <w:t>&lt;url&gt;</w:t>
      </w:r>
      <w:r w:rsidR="00B00C14">
        <w:t>&lt;/</w:t>
      </w:r>
      <w:r w:rsidR="00DE1731">
        <w:t>URL</w:t>
      </w:r>
      <w:r w:rsidR="00B00C14">
        <w:t xml:space="preserve">&gt;. </w:t>
      </w:r>
      <w:r w:rsidR="00441163">
        <w:t>Elemen</w:t>
      </w:r>
      <w:r w:rsidR="00B00C14">
        <w:t xml:space="preserve"> ini harus ada di dalam </w:t>
      </w:r>
      <w:r w:rsidR="00441163">
        <w:t>elemen</w:t>
      </w:r>
      <w:r w:rsidR="00B00C14">
        <w:t xml:space="preserve"> &lt;menu&gt;&lt;/menu&gt;.</w:t>
      </w:r>
    </w:p>
    <w:p w:rsidR="00DD0859" w:rsidRDefault="00DD0859" w:rsidP="00DD0859">
      <w:pPr>
        <w:pStyle w:val="ListParagraph"/>
        <w:spacing w:line="259" w:lineRule="auto"/>
        <w:ind w:left="426"/>
      </w:pPr>
    </w:p>
    <w:p w:rsidR="00B00C14" w:rsidRDefault="00B00C14" w:rsidP="00DD0859">
      <w:pPr>
        <w:ind w:firstLine="426"/>
      </w:pPr>
      <w:r>
        <w:t>Langkah</w:t>
      </w:r>
      <w:r w:rsidR="008309E5">
        <w:t>-</w:t>
      </w:r>
      <w:r>
        <w:t>langkah membuat berkas rincian ini adalah sebagai berikut:</w:t>
      </w:r>
    </w:p>
    <w:p w:rsidR="00E900DC" w:rsidRDefault="00E900DC" w:rsidP="00DD0859">
      <w:pPr>
        <w:ind w:firstLine="426"/>
      </w:pPr>
    </w:p>
    <w:p w:rsidR="00B00C14" w:rsidRDefault="00B00C14" w:rsidP="00A01DBC">
      <w:pPr>
        <w:pStyle w:val="ListParagraph"/>
        <w:numPr>
          <w:ilvl w:val="0"/>
          <w:numId w:val="54"/>
        </w:numPr>
        <w:spacing w:line="259" w:lineRule="auto"/>
        <w:ind w:left="426"/>
      </w:pPr>
      <w:r>
        <w:t xml:space="preserve">Buatlah </w:t>
      </w:r>
      <w:r w:rsidRPr="005D6EF6">
        <w:rPr>
          <w:i/>
        </w:rPr>
        <w:t>folder</w:t>
      </w:r>
      <w:r>
        <w:t xml:space="preserve"> “module-detail” pada </w:t>
      </w:r>
      <w:r w:rsidRPr="005D6EF6">
        <w:rPr>
          <w:i/>
        </w:rPr>
        <w:t>folder</w:t>
      </w:r>
      <w:r>
        <w:t xml:space="preserve"> “resource” yang telah dibuat pada langkah sebelumnya.</w:t>
      </w:r>
    </w:p>
    <w:p w:rsidR="00B00C14" w:rsidRDefault="00B00C14" w:rsidP="00A01DBC">
      <w:pPr>
        <w:pStyle w:val="ListParagraph"/>
        <w:numPr>
          <w:ilvl w:val="0"/>
          <w:numId w:val="54"/>
        </w:numPr>
        <w:spacing w:line="259" w:lineRule="auto"/>
        <w:ind w:left="426"/>
      </w:pPr>
      <w:r>
        <w:t xml:space="preserve">Pada </w:t>
      </w:r>
      <w:r w:rsidRPr="005D6EF6">
        <w:rPr>
          <w:i/>
        </w:rPr>
        <w:t>folder</w:t>
      </w:r>
      <w:r>
        <w:t xml:space="preserve"> tersebut buatlah berkas xml. Isi nama berkas xml dengan “module-” + </w:t>
      </w:r>
      <w:r w:rsidRPr="00E900DC">
        <w:rPr>
          <w:i/>
        </w:rPr>
        <w:t>group</w:t>
      </w:r>
      <w:r>
        <w:t xml:space="preserve"> id </w:t>
      </w:r>
      <w:r w:rsidR="00E900DC">
        <w:t xml:space="preserve">proyek </w:t>
      </w:r>
      <w:r>
        <w:t xml:space="preserve">maven + “.” + </w:t>
      </w:r>
      <w:r w:rsidRPr="00E900DC">
        <w:rPr>
          <w:i/>
        </w:rPr>
        <w:t>artifact</w:t>
      </w:r>
      <w:r>
        <w:t xml:space="preserve"> id </w:t>
      </w:r>
      <w:r w:rsidR="00E900DC">
        <w:t>proyek</w:t>
      </w:r>
      <w:r>
        <w:t xml:space="preserve"> maven + “.xml”. Contoh: “module-com.sia.modul.penilaian.xml”.</w:t>
      </w:r>
    </w:p>
    <w:p w:rsidR="00B00C14" w:rsidRDefault="00B00C14" w:rsidP="00A01DBC">
      <w:pPr>
        <w:pStyle w:val="ListParagraph"/>
        <w:numPr>
          <w:ilvl w:val="0"/>
          <w:numId w:val="54"/>
        </w:numPr>
        <w:spacing w:line="259" w:lineRule="auto"/>
        <w:ind w:left="426"/>
      </w:pPr>
      <w:r>
        <w:t xml:space="preserve">Isi berkas xml tersebut dengan </w:t>
      </w:r>
      <w:r w:rsidR="00441163">
        <w:t>elemen</w:t>
      </w:r>
      <w:r>
        <w:t xml:space="preserve"> properti yang telah dijelaskan sebelumnya</w:t>
      </w:r>
      <w:r w:rsidR="00EB2030">
        <w:t xml:space="preserve"> dan simpan</w:t>
      </w:r>
      <w:r w:rsidR="008A546A">
        <w:t xml:space="preserve">. Berkas XML ini ditunjukkan pada </w:t>
      </w:r>
      <w:r w:rsidR="008A546A" w:rsidRPr="008A546A">
        <w:rPr>
          <w:sz w:val="28"/>
        </w:rPr>
        <w:fldChar w:fldCharType="begin"/>
      </w:r>
      <w:r w:rsidR="008A546A" w:rsidRPr="008A546A">
        <w:rPr>
          <w:sz w:val="28"/>
        </w:rPr>
        <w:instrText xml:space="preserve"> REF _Ref440520494 \h  \* MERGEFORMAT </w:instrText>
      </w:r>
      <w:r w:rsidR="008A546A" w:rsidRPr="008A546A">
        <w:rPr>
          <w:sz w:val="28"/>
        </w:rPr>
      </w:r>
      <w:r w:rsidR="008A546A" w:rsidRPr="008A546A">
        <w:rPr>
          <w:sz w:val="28"/>
        </w:rPr>
        <w:fldChar w:fldCharType="separate"/>
      </w:r>
      <w:r w:rsidR="00EC2FF0" w:rsidRPr="00EC2FF0">
        <w:t>Kode Sumber 4.57</w:t>
      </w:r>
      <w:r w:rsidR="008A546A" w:rsidRPr="008A546A">
        <w:rPr>
          <w:sz w:val="28"/>
        </w:rPr>
        <w:fldChar w:fldCharType="end"/>
      </w:r>
      <w:r w:rsidR="008A546A">
        <w:rPr>
          <w:sz w:val="28"/>
        </w:rPr>
        <w:t xml:space="preserve"> </w:t>
      </w:r>
      <w:r w:rsidR="008A546A">
        <w:t>yaitu sebagai berikut</w:t>
      </w:r>
      <w:r>
        <w:t>:</w:t>
      </w:r>
    </w:p>
    <w:p w:rsidR="00D56FEF" w:rsidRPr="00B00C14" w:rsidRDefault="00D56FEF" w:rsidP="00B00C14">
      <w:pPr>
        <w:pStyle w:val="ListParagraph"/>
        <w:autoSpaceDE w:val="0"/>
        <w:autoSpaceDN w:val="0"/>
        <w:adjustRightInd w:val="0"/>
        <w:ind w:left="426"/>
        <w:rPr>
          <w:rFonts w:asciiTheme="minorHAnsi" w:hAnsiTheme="minorHAnsi" w:cstheme="minorHAnsi"/>
          <w:sz w:val="16"/>
          <w:szCs w:val="16"/>
        </w:rPr>
      </w:pPr>
    </w:p>
    <w:p w:rsidR="00B00C14" w:rsidRPr="00B00C14" w:rsidRDefault="00B00C14" w:rsidP="00A01DBC">
      <w:pPr>
        <w:numPr>
          <w:ilvl w:val="0"/>
          <w:numId w:val="55"/>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proofErr w:type="gramStart"/>
      <w:r w:rsidRPr="00B00C14">
        <w:rPr>
          <w:rFonts w:asciiTheme="minorHAnsi" w:hAnsiTheme="minorHAnsi" w:cstheme="minorHAnsi"/>
          <w:b/>
          <w:bCs/>
          <w:color w:val="006699"/>
          <w:sz w:val="16"/>
          <w:szCs w:val="16"/>
          <w:bdr w:val="none" w:sz="0" w:space="0" w:color="auto" w:frame="1"/>
          <w:lang w:eastAsia="en-US"/>
        </w:rPr>
        <w:t>&lt;?xml</w:t>
      </w:r>
      <w:proofErr w:type="gramEnd"/>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version</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"1.0"</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encoding</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"UTF-8"</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&lt;module&gt;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&lt;name&gt;</w:t>
      </w:r>
      <w:r w:rsidRPr="00B00C14">
        <w:rPr>
          <w:rFonts w:asciiTheme="minorHAnsi" w:hAnsiTheme="minorHAnsi" w:cstheme="minorHAnsi"/>
          <w:color w:val="000000"/>
          <w:sz w:val="16"/>
          <w:szCs w:val="16"/>
          <w:bdr w:val="none" w:sz="0" w:space="0" w:color="auto" w:frame="1"/>
          <w:lang w:eastAsia="en-US"/>
        </w:rPr>
        <w:t>Modul Penilaian</w:t>
      </w:r>
      <w:r w:rsidRPr="00B00C14">
        <w:rPr>
          <w:rFonts w:asciiTheme="minorHAnsi" w:hAnsiTheme="minorHAnsi" w:cstheme="minorHAnsi"/>
          <w:b/>
          <w:bCs/>
          <w:color w:val="006699"/>
          <w:sz w:val="16"/>
          <w:szCs w:val="16"/>
          <w:bdr w:val="none" w:sz="0" w:space="0" w:color="auto" w:frame="1"/>
          <w:lang w:eastAsia="en-US"/>
        </w:rPr>
        <w:t>&lt;/name&gt;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w:t>
      </w:r>
      <w:r w:rsidR="00E900DC">
        <w:rPr>
          <w:rFonts w:asciiTheme="minorHAnsi" w:hAnsiTheme="minorHAnsi" w:cstheme="minorHAnsi"/>
          <w:b/>
          <w:bCs/>
          <w:color w:val="006699"/>
          <w:sz w:val="16"/>
          <w:szCs w:val="16"/>
          <w:bdr w:val="none" w:sz="0" w:space="0" w:color="auto" w:frame="1"/>
          <w:lang w:eastAsia="en-US"/>
        </w:rPr>
        <w:t>url-mapping&gt;</w:t>
      </w:r>
      <w:r w:rsidRPr="00B00C14">
        <w:rPr>
          <w:rFonts w:asciiTheme="minorHAnsi" w:hAnsiTheme="minorHAnsi" w:cstheme="minorHAnsi"/>
          <w:color w:val="000000"/>
          <w:sz w:val="16"/>
          <w:szCs w:val="16"/>
          <w:bdr w:val="none" w:sz="0" w:space="0" w:color="auto" w:frame="1"/>
          <w:lang w:eastAsia="en-US"/>
        </w:rPr>
        <w:t>/penilaian/*</w:t>
      </w:r>
      <w:r w:rsidRPr="00B00C14">
        <w:rPr>
          <w:rFonts w:asciiTheme="minorHAnsi" w:hAnsiTheme="minorHAnsi" w:cstheme="minorHAnsi"/>
          <w:b/>
          <w:bCs/>
          <w:color w:val="006699"/>
          <w:sz w:val="16"/>
          <w:szCs w:val="16"/>
          <w:bdr w:val="none" w:sz="0" w:space="0" w:color="auto" w:frame="1"/>
          <w:lang w:eastAsia="en-US"/>
        </w:rPr>
        <w:t>&lt;/</w:t>
      </w:r>
      <w:r w:rsidR="00E900DC">
        <w:rPr>
          <w:rFonts w:asciiTheme="minorHAnsi" w:hAnsiTheme="minorHAnsi" w:cstheme="minorHAnsi"/>
          <w:b/>
          <w:bCs/>
          <w:color w:val="006699"/>
          <w:sz w:val="16"/>
          <w:szCs w:val="16"/>
          <w:bdr w:val="none" w:sz="0" w:space="0" w:color="auto" w:frame="1"/>
          <w:lang w:eastAsia="en-US"/>
        </w:rPr>
        <w:t>url-mapping&gt;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&lt;config-locations&gt;</w:t>
      </w:r>
      <w:r w:rsidRPr="00B00C14">
        <w:rPr>
          <w:rFonts w:asciiTheme="minorHAnsi" w:hAnsiTheme="minorHAnsi" w:cstheme="minorHAnsi"/>
          <w:color w:val="000000"/>
          <w:sz w:val="16"/>
          <w:szCs w:val="16"/>
          <w:bdr w:val="none" w:sz="0" w:space="0" w:color="auto" w:frame="1"/>
          <w:lang w:eastAsia="en-US"/>
        </w:rPr>
        <w:t>/module-resource/spring/appServlet/servlet-context.xml</w:t>
      </w:r>
      <w:r w:rsidRPr="00B00C14">
        <w:rPr>
          <w:rFonts w:asciiTheme="minorHAnsi" w:hAnsiTheme="minorHAnsi" w:cstheme="minorHAnsi"/>
          <w:b/>
          <w:bCs/>
          <w:color w:val="006699"/>
          <w:sz w:val="16"/>
          <w:szCs w:val="16"/>
          <w:bdr w:val="none" w:sz="0" w:space="0" w:color="auto" w:frame="1"/>
          <w:lang w:eastAsia="en-US"/>
        </w:rPr>
        <w:t>&lt;/config-locations&gt;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&lt;menues&gt;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&lt;menu&gt;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&lt;name&gt;</w:t>
      </w:r>
      <w:r w:rsidRPr="00B00C14">
        <w:rPr>
          <w:rFonts w:asciiTheme="minorHAnsi" w:hAnsiTheme="minorHAnsi" w:cstheme="minorHAnsi"/>
          <w:color w:val="000000"/>
          <w:sz w:val="16"/>
          <w:szCs w:val="16"/>
          <w:bdr w:val="none" w:sz="0" w:space="0" w:color="auto" w:frame="1"/>
          <w:lang w:eastAsia="en-US"/>
        </w:rPr>
        <w:t>Lihat IPS</w:t>
      </w:r>
      <w:r w:rsidRPr="00B00C14">
        <w:rPr>
          <w:rFonts w:asciiTheme="minorHAnsi" w:hAnsiTheme="minorHAnsi" w:cstheme="minorHAnsi"/>
          <w:b/>
          <w:bCs/>
          <w:color w:val="006699"/>
          <w:sz w:val="16"/>
          <w:szCs w:val="16"/>
          <w:bdr w:val="none" w:sz="0" w:space="0" w:color="auto" w:frame="1"/>
          <w:lang w:eastAsia="en-US"/>
        </w:rPr>
        <w:t>&lt;/name&gt;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00E900DC">
        <w:rPr>
          <w:rFonts w:asciiTheme="minorHAnsi" w:hAnsiTheme="minorHAnsi" w:cstheme="minorHAnsi"/>
          <w:b/>
          <w:bCs/>
          <w:color w:val="006699"/>
          <w:sz w:val="16"/>
          <w:szCs w:val="16"/>
          <w:bdr w:val="none" w:sz="0" w:space="0" w:color="auto" w:frame="1"/>
          <w:lang w:eastAsia="en-US"/>
        </w:rPr>
        <w:t>&lt;url&gt;</w:t>
      </w:r>
      <w:r w:rsidRPr="00B00C14">
        <w:rPr>
          <w:rFonts w:asciiTheme="minorHAnsi" w:hAnsiTheme="minorHAnsi" w:cstheme="minorHAnsi"/>
          <w:color w:val="000000"/>
          <w:sz w:val="16"/>
          <w:szCs w:val="16"/>
          <w:bdr w:val="none" w:sz="0" w:space="0" w:color="auto" w:frame="1"/>
          <w:lang w:eastAsia="en-US"/>
        </w:rPr>
        <w:t>/lihat_ips/</w:t>
      </w:r>
      <w:r w:rsidRPr="00B00C14">
        <w:rPr>
          <w:rFonts w:asciiTheme="minorHAnsi" w:hAnsiTheme="minorHAnsi" w:cstheme="minorHAnsi"/>
          <w:b/>
          <w:bCs/>
          <w:color w:val="006699"/>
          <w:sz w:val="16"/>
          <w:szCs w:val="16"/>
          <w:bdr w:val="none" w:sz="0" w:space="0" w:color="auto" w:frame="1"/>
          <w:lang w:eastAsia="en-US"/>
        </w:rPr>
        <w:t>&lt;/</w:t>
      </w:r>
      <w:r w:rsidR="00DE1731">
        <w:rPr>
          <w:rFonts w:asciiTheme="minorHAnsi" w:hAnsiTheme="minorHAnsi" w:cstheme="minorHAnsi"/>
          <w:b/>
          <w:bCs/>
          <w:color w:val="006699"/>
          <w:sz w:val="16"/>
          <w:szCs w:val="16"/>
          <w:bdr w:val="none" w:sz="0" w:space="0" w:color="auto" w:frame="1"/>
          <w:lang w:eastAsia="en-US"/>
        </w:rPr>
        <w:t>URL</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&lt;/menu&gt;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&lt;/menues&gt;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&lt;/module&gt;</w:t>
      </w:r>
      <w:r w:rsidRPr="00B00C14">
        <w:rPr>
          <w:rFonts w:asciiTheme="minorHAnsi" w:hAnsiTheme="minorHAnsi" w:cstheme="minorHAnsi"/>
          <w:color w:val="000000"/>
          <w:sz w:val="16"/>
          <w:szCs w:val="16"/>
          <w:bdr w:val="none" w:sz="0" w:space="0" w:color="auto" w:frame="1"/>
          <w:lang w:eastAsia="en-US"/>
        </w:rPr>
        <w:t>  </w:t>
      </w:r>
    </w:p>
    <w:p w:rsidR="00D56FEF" w:rsidRDefault="00D56FEF" w:rsidP="00B00C14">
      <w:pPr>
        <w:autoSpaceDE w:val="0"/>
        <w:autoSpaceDN w:val="0"/>
        <w:adjustRightInd w:val="0"/>
      </w:pPr>
    </w:p>
    <w:p w:rsidR="00DD0859" w:rsidRDefault="00DD0859" w:rsidP="00547EAE">
      <w:pPr>
        <w:autoSpaceDE w:val="0"/>
        <w:autoSpaceDN w:val="0"/>
        <w:adjustRightInd w:val="0"/>
        <w:jc w:val="center"/>
      </w:pPr>
      <w:bookmarkStart w:id="681" w:name="_Ref440520494"/>
      <w:bookmarkStart w:id="682" w:name="_Toc440864249"/>
      <w:r w:rsidRPr="00660424">
        <w:rPr>
          <w:b/>
          <w:sz w:val="18"/>
        </w:rPr>
        <w:t>Kode Sumber 4.</w:t>
      </w:r>
      <w:r w:rsidRPr="00660424">
        <w:rPr>
          <w:b/>
          <w:sz w:val="18"/>
        </w:rPr>
        <w:fldChar w:fldCharType="begin"/>
      </w:r>
      <w:r w:rsidRPr="00660424">
        <w:rPr>
          <w:b/>
          <w:sz w:val="18"/>
        </w:rPr>
        <w:instrText xml:space="preserve"> SEQ Kode_Sumber \* ARABIC \s 1 </w:instrText>
      </w:r>
      <w:r w:rsidRPr="00660424">
        <w:rPr>
          <w:b/>
          <w:sz w:val="18"/>
        </w:rPr>
        <w:fldChar w:fldCharType="separate"/>
      </w:r>
      <w:r w:rsidR="00EC2FF0">
        <w:rPr>
          <w:b/>
          <w:noProof/>
          <w:sz w:val="18"/>
        </w:rPr>
        <w:t>57</w:t>
      </w:r>
      <w:r w:rsidRPr="00660424">
        <w:rPr>
          <w:b/>
          <w:sz w:val="18"/>
        </w:rPr>
        <w:fldChar w:fldCharType="end"/>
      </w:r>
      <w:bookmarkEnd w:id="681"/>
      <w:r w:rsidRPr="00660424">
        <w:rPr>
          <w:b/>
          <w:sz w:val="18"/>
        </w:rPr>
        <w:t xml:space="preserve"> </w:t>
      </w:r>
      <w:r>
        <w:rPr>
          <w:b/>
          <w:sz w:val="18"/>
        </w:rPr>
        <w:t xml:space="preserve">Contoh struktur berkas </w:t>
      </w:r>
      <w:r w:rsidR="00547EAE">
        <w:rPr>
          <w:b/>
          <w:sz w:val="18"/>
        </w:rPr>
        <w:t>properti modul</w:t>
      </w:r>
      <w:bookmarkEnd w:id="682"/>
    </w:p>
    <w:p w:rsidR="00B00C14" w:rsidRDefault="00B00C14" w:rsidP="00EB2030">
      <w:pPr>
        <w:tabs>
          <w:tab w:val="left" w:pos="993"/>
        </w:tabs>
        <w:spacing w:after="160" w:line="259" w:lineRule="auto"/>
      </w:pPr>
    </w:p>
    <w:p w:rsidR="00B00C14" w:rsidRDefault="00B00C14" w:rsidP="00A01DBC">
      <w:pPr>
        <w:pStyle w:val="ListParagraph"/>
        <w:numPr>
          <w:ilvl w:val="0"/>
          <w:numId w:val="38"/>
        </w:numPr>
        <w:spacing w:line="259" w:lineRule="auto"/>
        <w:ind w:left="425" w:hanging="357"/>
      </w:pPr>
      <w:r w:rsidRPr="00E900DC">
        <w:rPr>
          <w:i/>
        </w:rPr>
        <w:lastRenderedPageBreak/>
        <w:t>Build</w:t>
      </w:r>
      <w:r>
        <w:t xml:space="preserve"> modul</w:t>
      </w:r>
    </w:p>
    <w:p w:rsidR="00DD0859" w:rsidRDefault="00DD0859" w:rsidP="00B00C14">
      <w:pPr>
        <w:ind w:left="426" w:firstLine="708"/>
      </w:pPr>
    </w:p>
    <w:p w:rsidR="00B00C14" w:rsidRDefault="00B00C14" w:rsidP="00DD0859">
      <w:pPr>
        <w:ind w:firstLine="708"/>
      </w:pPr>
      <w:r>
        <w:t>Langkah ini merupakan langkah terakhir sebelum modul ditambahka</w:t>
      </w:r>
      <w:r w:rsidR="00E900DC">
        <w:t>n</w:t>
      </w:r>
      <w:r>
        <w:t xml:space="preserve">. Langkah build modul dilakukan dengan maven build. Langkah melakukan maven </w:t>
      </w:r>
      <w:r w:rsidRPr="00E900DC">
        <w:rPr>
          <w:i/>
        </w:rPr>
        <w:t>build</w:t>
      </w:r>
      <w:r>
        <w:t xml:space="preserve"> adalah sebagai berikut:</w:t>
      </w:r>
    </w:p>
    <w:p w:rsidR="00DD0859" w:rsidRDefault="00DD0859" w:rsidP="00DD0859">
      <w:pPr>
        <w:ind w:firstLine="708"/>
      </w:pPr>
    </w:p>
    <w:p w:rsidR="00B00C14" w:rsidRDefault="00B00C14" w:rsidP="00A01DBC">
      <w:pPr>
        <w:pStyle w:val="ListParagraph"/>
        <w:numPr>
          <w:ilvl w:val="0"/>
          <w:numId w:val="56"/>
        </w:numPr>
        <w:spacing w:after="160" w:line="259" w:lineRule="auto"/>
      </w:pPr>
      <w:r>
        <w:t xml:space="preserve">Klik kanan pada maven </w:t>
      </w:r>
      <w:r w:rsidR="00E900DC">
        <w:t>proyek</w:t>
      </w:r>
      <w:r>
        <w:t xml:space="preserve"> modul</w:t>
      </w:r>
    </w:p>
    <w:p w:rsidR="00B00C14" w:rsidRDefault="00B00C14" w:rsidP="00A01DBC">
      <w:pPr>
        <w:pStyle w:val="ListParagraph"/>
        <w:numPr>
          <w:ilvl w:val="0"/>
          <w:numId w:val="56"/>
        </w:numPr>
        <w:spacing w:after="160" w:line="259" w:lineRule="auto"/>
      </w:pPr>
      <w:r>
        <w:t>Pilih Run As -&gt; Maven build</w:t>
      </w:r>
    </w:p>
    <w:p w:rsidR="00B00C14" w:rsidRDefault="00B00C14" w:rsidP="00A01DBC">
      <w:pPr>
        <w:pStyle w:val="ListParagraph"/>
        <w:numPr>
          <w:ilvl w:val="0"/>
          <w:numId w:val="56"/>
        </w:numPr>
        <w:spacing w:after="160" w:line="259" w:lineRule="auto"/>
      </w:pPr>
      <w:r>
        <w:t>Isi Goals dengan “clean install”</w:t>
      </w:r>
    </w:p>
    <w:p w:rsidR="00B00C14" w:rsidRDefault="00B00C14" w:rsidP="00A01DBC">
      <w:pPr>
        <w:pStyle w:val="ListParagraph"/>
        <w:numPr>
          <w:ilvl w:val="0"/>
          <w:numId w:val="56"/>
        </w:numPr>
        <w:spacing w:after="160" w:line="259" w:lineRule="auto"/>
      </w:pPr>
      <w:r>
        <w:t>Klik Run</w:t>
      </w:r>
    </w:p>
    <w:p w:rsidR="00B00C14" w:rsidRDefault="00B00C14" w:rsidP="00DD0859">
      <w:pPr>
        <w:pStyle w:val="ListParagraph"/>
        <w:ind w:left="426"/>
      </w:pPr>
      <w:r>
        <w:t xml:space="preserve">Jika terjadi </w:t>
      </w:r>
      <w:r w:rsidRPr="00E900DC">
        <w:rPr>
          <w:i/>
        </w:rPr>
        <w:t>error</w:t>
      </w:r>
      <w:r>
        <w:t>, Beberapa cara dibawah ini dapat dilakukan:</w:t>
      </w:r>
    </w:p>
    <w:p w:rsidR="00B00C14" w:rsidRDefault="00B00C14" w:rsidP="00A01DBC">
      <w:pPr>
        <w:pStyle w:val="ListParagraph"/>
        <w:numPr>
          <w:ilvl w:val="0"/>
          <w:numId w:val="39"/>
        </w:numPr>
        <w:spacing w:after="160" w:line="259" w:lineRule="auto"/>
        <w:ind w:left="851"/>
      </w:pPr>
      <w:r>
        <w:t xml:space="preserve">Pastikan </w:t>
      </w:r>
      <w:r w:rsidR="00E900DC">
        <w:t xml:space="preserve">proyek </w:t>
      </w:r>
      <w:r>
        <w:t xml:space="preserve">bisa mengakses </w:t>
      </w:r>
      <w:r w:rsidRPr="00E900DC">
        <w:rPr>
          <w:i/>
        </w:rPr>
        <w:t>repository</w:t>
      </w:r>
      <w:r>
        <w:t xml:space="preserve"> utama maven.</w:t>
      </w:r>
    </w:p>
    <w:p w:rsidR="00B00C14" w:rsidRDefault="00B00C14" w:rsidP="00A01DBC">
      <w:pPr>
        <w:pStyle w:val="ListParagraph"/>
        <w:numPr>
          <w:ilvl w:val="0"/>
          <w:numId w:val="39"/>
        </w:numPr>
        <w:spacing w:after="160" w:line="259" w:lineRule="auto"/>
        <w:ind w:left="851"/>
      </w:pPr>
      <w:r>
        <w:t>Pastikan semua dependensi yang dibutuhkan sudah diatur pada berkas pom.xml</w:t>
      </w:r>
    </w:p>
    <w:p w:rsidR="00B00C14" w:rsidRDefault="00547EAE" w:rsidP="00A01DBC">
      <w:pPr>
        <w:pStyle w:val="ListParagraph"/>
        <w:numPr>
          <w:ilvl w:val="0"/>
          <w:numId w:val="39"/>
        </w:numPr>
        <w:spacing w:after="160" w:line="259" w:lineRule="auto"/>
        <w:ind w:left="851"/>
      </w:pPr>
      <w:r>
        <w:t>Ubah</w:t>
      </w:r>
      <w:r w:rsidR="00B00C14">
        <w:t xml:space="preserve"> Goals dengan “install” melalui Run As -&gt; Run Configuration.</w:t>
      </w:r>
    </w:p>
    <w:p w:rsidR="00B00C14" w:rsidRDefault="00B00C14" w:rsidP="00A01DBC">
      <w:pPr>
        <w:pStyle w:val="ListParagraph"/>
        <w:numPr>
          <w:ilvl w:val="0"/>
          <w:numId w:val="56"/>
        </w:numPr>
        <w:spacing w:after="160" w:line="259" w:lineRule="auto"/>
      </w:pPr>
      <w:r>
        <w:t xml:space="preserve">Berkas modul yang berupa jar dapat ditemukan pada </w:t>
      </w:r>
      <w:r w:rsidRPr="005D6EF6">
        <w:rPr>
          <w:i/>
        </w:rPr>
        <w:t>folder</w:t>
      </w:r>
      <w:r>
        <w:t xml:space="preserve"> “target”</w:t>
      </w:r>
    </w:p>
    <w:p w:rsidR="002408DA" w:rsidRDefault="00B00C14" w:rsidP="00A01DBC">
      <w:pPr>
        <w:pStyle w:val="ListParagraph"/>
        <w:numPr>
          <w:ilvl w:val="0"/>
          <w:numId w:val="56"/>
        </w:numPr>
        <w:spacing w:line="259" w:lineRule="auto"/>
        <w:ind w:hanging="357"/>
      </w:pPr>
      <w:r>
        <w:t>Modul siap ditambahkan ke dalam perangkat lunak utama</w:t>
      </w:r>
    </w:p>
    <w:p w:rsidR="00772EEC" w:rsidRPr="002408DA" w:rsidRDefault="00772EEC" w:rsidP="00772EEC">
      <w:pPr>
        <w:pStyle w:val="ListParagraph"/>
        <w:spacing w:line="259" w:lineRule="auto"/>
        <w:ind w:left="850"/>
      </w:pPr>
    </w:p>
    <w:p w:rsidR="003F3CA0" w:rsidRDefault="003F3CA0" w:rsidP="00A650B3">
      <w:pPr>
        <w:pStyle w:val="Heading3"/>
      </w:pPr>
      <w:bookmarkStart w:id="683" w:name="_Toc437274096"/>
      <w:bookmarkStart w:id="684" w:name="_Toc439259351"/>
      <w:bookmarkStart w:id="685" w:name="_Toc439259451"/>
      <w:bookmarkStart w:id="686" w:name="_Toc439260217"/>
      <w:bookmarkStart w:id="687" w:name="_Toc439260379"/>
      <w:bookmarkStart w:id="688" w:name="_Toc513396410"/>
      <w:r>
        <w:t>Pembacaan modul</w:t>
      </w:r>
      <w:bookmarkEnd w:id="683"/>
      <w:bookmarkEnd w:id="684"/>
      <w:bookmarkEnd w:id="685"/>
      <w:bookmarkEnd w:id="686"/>
      <w:bookmarkEnd w:id="687"/>
      <w:bookmarkEnd w:id="688"/>
    </w:p>
    <w:p w:rsidR="00F568A6" w:rsidRDefault="00F568A6" w:rsidP="00F568A6"/>
    <w:p w:rsidR="00F568A6" w:rsidRDefault="00BD4C26" w:rsidP="00E91FEB">
      <w:pPr>
        <w:ind w:firstLine="709"/>
      </w:pPr>
      <w:r>
        <w:t xml:space="preserve">Pembacaan berkas detail modul yang berupa berkas xml dilakukan di dalam fungsi </w:t>
      </w:r>
      <w:proofErr w:type="gramStart"/>
      <w:r w:rsidRPr="00A742A6">
        <w:rPr>
          <w:i/>
        </w:rPr>
        <w:t>installModule</w:t>
      </w:r>
      <w:r>
        <w:t>(</w:t>
      </w:r>
      <w:proofErr w:type="gramEnd"/>
      <w:r>
        <w:t xml:space="preserve">) dari kelas implementasi </w:t>
      </w:r>
      <w:r w:rsidRPr="00A742A6">
        <w:rPr>
          <w:i/>
        </w:rPr>
        <w:t>interface</w:t>
      </w:r>
      <w:r>
        <w:t xml:space="preserve"> </w:t>
      </w:r>
      <w:r w:rsidRPr="00A742A6">
        <w:rPr>
          <w:i/>
        </w:rPr>
        <w:t>ModulService</w:t>
      </w:r>
      <w:r>
        <w:t xml:space="preserve">. Pada implementasi fungsi tersebut, fungsi </w:t>
      </w:r>
      <w:proofErr w:type="gramStart"/>
      <w:r w:rsidRPr="00A742A6">
        <w:rPr>
          <w:i/>
        </w:rPr>
        <w:t>readModule</w:t>
      </w:r>
      <w:r>
        <w:t>(</w:t>
      </w:r>
      <w:proofErr w:type="gramEnd"/>
      <w:r>
        <w:t xml:space="preserve">) dari kelas </w:t>
      </w:r>
      <w:r w:rsidRPr="00A742A6">
        <w:rPr>
          <w:i/>
        </w:rPr>
        <w:t>XmlModuleReaderBean</w:t>
      </w:r>
      <w:r>
        <w:t xml:space="preserve"> dipanggil. Pada fungsi tersebut, </w:t>
      </w:r>
      <w:r w:rsidR="002A1C01">
        <w:t xml:space="preserve">berkas detail modul dibaca pada lokasi, </w:t>
      </w:r>
      <w:r w:rsidR="002A1C01" w:rsidRPr="00A742A6">
        <w:rPr>
          <w:i/>
        </w:rPr>
        <w:t>prefix</w:t>
      </w:r>
      <w:r w:rsidR="002A1C01">
        <w:t xml:space="preserve">, </w:t>
      </w:r>
      <w:r w:rsidR="002A1C01" w:rsidRPr="00A742A6">
        <w:rPr>
          <w:i/>
        </w:rPr>
        <w:t>suffix</w:t>
      </w:r>
      <w:r w:rsidR="002A1C01">
        <w:t xml:space="preserve"> dari berkas yang telah ditentukan yaitu pada lokasi adalah “/module-detail/”, </w:t>
      </w:r>
      <w:r w:rsidR="002A1C01" w:rsidRPr="00A742A6">
        <w:rPr>
          <w:i/>
        </w:rPr>
        <w:t>prefix</w:t>
      </w:r>
      <w:r w:rsidR="002A1C01">
        <w:t xml:space="preserve"> adalah “module-”, dan </w:t>
      </w:r>
      <w:r w:rsidR="002A1C01" w:rsidRPr="00A742A6">
        <w:rPr>
          <w:i/>
        </w:rPr>
        <w:t>suffix</w:t>
      </w:r>
      <w:r w:rsidR="002A1C01">
        <w:t xml:space="preserve"> adalah “.xml”.</w:t>
      </w:r>
      <w:r>
        <w:t xml:space="preserve"> </w:t>
      </w:r>
      <w:r w:rsidR="002A1C01">
        <w:t>J</w:t>
      </w:r>
      <w:r>
        <w:t>ika ada properti yang kurang, maka fungsi tersebut menghasilkan error. Jika properti modul lengkap, obyek modul beserta menu di</w:t>
      </w:r>
      <w:r w:rsidR="00B46284">
        <w:t xml:space="preserve">dalamnya ditambahkan ke dalam basis data melalui </w:t>
      </w:r>
      <w:r w:rsidR="00B46284">
        <w:lastRenderedPageBreak/>
        <w:t xml:space="preserve">kelas implementasi dari </w:t>
      </w:r>
      <w:r w:rsidR="00B46284" w:rsidRPr="00A742A6">
        <w:rPr>
          <w:i/>
        </w:rPr>
        <w:t>ModulDAO</w:t>
      </w:r>
      <w:r w:rsidR="00B46284">
        <w:t xml:space="preserve">. Fungsi </w:t>
      </w:r>
      <w:proofErr w:type="gramStart"/>
      <w:r w:rsidR="00B46284" w:rsidRPr="00A742A6">
        <w:rPr>
          <w:i/>
        </w:rPr>
        <w:t>readModul</w:t>
      </w:r>
      <w:r w:rsidR="00D5207B" w:rsidRPr="00A742A6">
        <w:rPr>
          <w:i/>
        </w:rPr>
        <w:t>e</w:t>
      </w:r>
      <w:r w:rsidR="00D5207B">
        <w:t>(</w:t>
      </w:r>
      <w:proofErr w:type="gramEnd"/>
      <w:r w:rsidR="00D5207B">
        <w:t>)</w:t>
      </w:r>
      <w:r w:rsidR="00B46284">
        <w:t xml:space="preserve"> ditunjukkan</w:t>
      </w:r>
      <w:r w:rsidR="00ED7743">
        <w:t xml:space="preserve"> </w:t>
      </w:r>
      <w:r w:rsidR="00ED7743" w:rsidRPr="00ED7743">
        <w:fldChar w:fldCharType="begin"/>
      </w:r>
      <w:r w:rsidR="00ED7743" w:rsidRPr="00ED7743">
        <w:instrText xml:space="preserve"> REF _Ref438189106 \h </w:instrText>
      </w:r>
      <w:r w:rsidR="00ED7743">
        <w:instrText xml:space="preserve"> \* MERGEFORMAT </w:instrText>
      </w:r>
      <w:r w:rsidR="00ED7743" w:rsidRPr="00ED7743">
        <w:fldChar w:fldCharType="separate"/>
      </w:r>
      <w:r w:rsidR="00EC2FF0" w:rsidRPr="00EC2FF0">
        <w:t>Kode Sumber 4.58</w:t>
      </w:r>
      <w:r w:rsidR="00ED7743" w:rsidRPr="00ED7743">
        <w:fldChar w:fldCharType="end"/>
      </w:r>
      <w:r w:rsidR="00B46284">
        <w:t>.</w:t>
      </w:r>
    </w:p>
    <w:p w:rsidR="00B46284" w:rsidRDefault="00B46284" w:rsidP="00F568A6"/>
    <w:p w:rsidR="00FE0184" w:rsidRPr="00FE0184" w:rsidRDefault="00FE0184" w:rsidP="00A01DBC">
      <w:pPr>
        <w:numPr>
          <w:ilvl w:val="0"/>
          <w:numId w:val="36"/>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646464"/>
          <w:sz w:val="16"/>
          <w:szCs w:val="16"/>
          <w:bdr w:val="none" w:sz="0" w:space="0" w:color="auto" w:frame="1"/>
          <w:lang w:eastAsia="en-US"/>
        </w:rPr>
        <w:t>@Override</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public</w:t>
      </w:r>
      <w:r w:rsidRPr="00FE0184">
        <w:rPr>
          <w:rFonts w:asciiTheme="minorHAnsi" w:hAnsiTheme="minorHAnsi" w:cstheme="minorHAnsi"/>
          <w:color w:val="000000"/>
          <w:sz w:val="16"/>
          <w:szCs w:val="16"/>
          <w:bdr w:val="none" w:sz="0" w:space="0" w:color="auto" w:frame="1"/>
          <w:lang w:eastAsia="en-US"/>
        </w:rPr>
        <w:t> Modul </w:t>
      </w:r>
      <w:proofErr w:type="gramStart"/>
      <w:r w:rsidRPr="00FE0184">
        <w:rPr>
          <w:rFonts w:asciiTheme="minorHAnsi" w:hAnsiTheme="minorHAnsi" w:cstheme="minorHAnsi"/>
          <w:color w:val="000000"/>
          <w:sz w:val="16"/>
          <w:szCs w:val="16"/>
          <w:bdr w:val="none" w:sz="0" w:space="0" w:color="auto" w:frame="1"/>
          <w:lang w:eastAsia="en-US"/>
        </w:rPr>
        <w:t>readModule(</w:t>
      </w:r>
      <w:proofErr w:type="gramEnd"/>
      <w:r w:rsidRPr="00FE0184">
        <w:rPr>
          <w:rFonts w:asciiTheme="minorHAnsi" w:hAnsiTheme="minorHAnsi" w:cstheme="minorHAnsi"/>
          <w:color w:val="000000"/>
          <w:sz w:val="16"/>
          <w:szCs w:val="16"/>
          <w:bdr w:val="none" w:sz="0" w:space="0" w:color="auto" w:frame="1"/>
          <w:lang w:eastAsia="en-US"/>
        </w:rPr>
        <w:t>Object module, Object host) </w:t>
      </w:r>
      <w:r w:rsidRPr="00FE0184">
        <w:rPr>
          <w:rFonts w:asciiTheme="minorHAnsi" w:hAnsiTheme="minorHAnsi" w:cstheme="minorHAnsi"/>
          <w:b/>
          <w:bCs/>
          <w:color w:val="006699"/>
          <w:sz w:val="16"/>
          <w:szCs w:val="16"/>
          <w:bdr w:val="none" w:sz="0" w:space="0" w:color="auto" w:frame="1"/>
          <w:lang w:eastAsia="en-US"/>
        </w:rPr>
        <w:t>throws</w:t>
      </w:r>
      <w:r w:rsidRPr="00FE0184">
        <w:rPr>
          <w:rFonts w:asciiTheme="minorHAnsi" w:hAnsiTheme="minorHAnsi" w:cstheme="minorHAnsi"/>
          <w:color w:val="000000"/>
          <w:sz w:val="16"/>
          <w:szCs w:val="16"/>
          <w:bdr w:val="none" w:sz="0" w:space="0" w:color="auto" w:frame="1"/>
          <w:lang w:eastAsia="en-US"/>
        </w:rPr>
        <w:t> Exception {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Bundle moduleBundle = (Bundle) module;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Bundle hostBundle = (Bundle) host;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Modul modul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try</w:t>
      </w: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SAXParserFactory factory = SAXParserFactory.newInstance();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SAXParser saxParser = </w:t>
      </w:r>
      <w:proofErr w:type="gramStart"/>
      <w:r w:rsidRPr="00FE0184">
        <w:rPr>
          <w:rFonts w:asciiTheme="minorHAnsi" w:hAnsiTheme="minorHAnsi" w:cstheme="minorHAnsi"/>
          <w:color w:val="000000"/>
          <w:sz w:val="16"/>
          <w:szCs w:val="16"/>
          <w:bdr w:val="none" w:sz="0" w:space="0" w:color="auto" w:frame="1"/>
          <w:lang w:eastAsia="en-US"/>
        </w:rPr>
        <w:t>factory.newSAXParser</w:t>
      </w:r>
      <w:proofErr w:type="gramEnd"/>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String moduleDetailLocation = </w:t>
      </w:r>
      <w:proofErr w:type="gramStart"/>
      <w:r w:rsidRPr="00FE0184">
        <w:rPr>
          <w:rFonts w:asciiTheme="minorHAnsi" w:hAnsiTheme="minorHAnsi" w:cstheme="minorHAnsi"/>
          <w:b/>
          <w:bCs/>
          <w:color w:val="006699"/>
          <w:sz w:val="16"/>
          <w:szCs w:val="16"/>
          <w:bdr w:val="none" w:sz="0" w:space="0" w:color="auto" w:frame="1"/>
          <w:lang w:eastAsia="en-US"/>
        </w:rPr>
        <w:t>this</w:t>
      </w:r>
      <w:r w:rsidRPr="00FE0184">
        <w:rPr>
          <w:rFonts w:asciiTheme="minorHAnsi" w:hAnsiTheme="minorHAnsi" w:cstheme="minorHAnsi"/>
          <w:color w:val="000000"/>
          <w:sz w:val="16"/>
          <w:szCs w:val="16"/>
          <w:bdr w:val="none" w:sz="0" w:space="0" w:color="auto" w:frame="1"/>
          <w:lang w:eastAsia="en-US"/>
        </w:rPr>
        <w:t>.moduleDetailXmlPath</w:t>
      </w:r>
      <w:proofErr w:type="gramEnd"/>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this</w:t>
      </w:r>
      <w:r w:rsidRPr="00FE0184">
        <w:rPr>
          <w:rFonts w:asciiTheme="minorHAnsi" w:hAnsiTheme="minorHAnsi" w:cstheme="minorHAnsi"/>
          <w:color w:val="000000"/>
          <w:sz w:val="16"/>
          <w:szCs w:val="16"/>
          <w:bdr w:val="none" w:sz="0" w:space="0" w:color="auto" w:frame="1"/>
          <w:lang w:eastAsia="en-US"/>
        </w:rPr>
        <w:t>.prefix + moduleBundle.getSymbolicName() + </w:t>
      </w:r>
      <w:r w:rsidRPr="00FE0184">
        <w:rPr>
          <w:rFonts w:asciiTheme="minorHAnsi" w:hAnsiTheme="minorHAnsi" w:cstheme="minorHAnsi"/>
          <w:color w:val="0000FF"/>
          <w:sz w:val="16"/>
          <w:szCs w:val="16"/>
          <w:bdr w:val="none" w:sz="0" w:space="0" w:color="auto" w:frame="1"/>
          <w:lang w:eastAsia="en-US"/>
        </w:rPr>
        <w:t>".xml"</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URL file</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 = hostBundle.getResource(moduleDetailLocation);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End"/>
      <w:r w:rsidRPr="00FE0184">
        <w:rPr>
          <w:rFonts w:asciiTheme="minorHAnsi" w:hAnsiTheme="minorHAnsi" w:cstheme="minorHAnsi"/>
          <w:color w:val="000000"/>
          <w:sz w:val="16"/>
          <w:szCs w:val="16"/>
          <w:bdr w:val="none" w:sz="0" w:space="0" w:color="auto" w:frame="1"/>
          <w:lang w:eastAsia="en-US"/>
        </w:rPr>
        <w:t>file</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color w:val="000000"/>
          <w:sz w:val="16"/>
          <w:szCs w:val="16"/>
          <w:bdr w:val="none" w:sz="0" w:space="0" w:color="auto" w:frame="1"/>
          <w:lang w:eastAsia="en-US"/>
        </w:rPr>
        <w:t>NullPointerException(</w:t>
      </w:r>
      <w:proofErr w:type="gramEnd"/>
      <w:r w:rsidRPr="00FE0184">
        <w:rPr>
          <w:rFonts w:asciiTheme="minorHAnsi" w:hAnsiTheme="minorHAnsi" w:cstheme="minorHAnsi"/>
          <w:color w:val="0000FF"/>
          <w:sz w:val="16"/>
          <w:szCs w:val="16"/>
          <w:bdr w:val="none" w:sz="0" w:space="0" w:color="auto" w:frame="1"/>
          <w:lang w:eastAsia="en-US"/>
        </w:rPr>
        <w:t>"Berkas xml tidak ditemukan"</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ModuleXmlParseHandler parseHandler =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color w:val="000000"/>
          <w:sz w:val="16"/>
          <w:szCs w:val="16"/>
          <w:bdr w:val="none" w:sz="0" w:space="0" w:color="auto" w:frame="1"/>
          <w:lang w:eastAsia="en-US"/>
        </w:rPr>
        <w:t>ModuleXmlParseHandler(</w:t>
      </w:r>
      <w:proofErr w:type="gramEnd"/>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saxParser.parse(file</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.openStream(), parseHandler);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modul = parseHandler.getGeneratedModule();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Start"/>
      <w:r w:rsidRPr="00FE0184">
        <w:rPr>
          <w:rFonts w:asciiTheme="minorHAnsi" w:hAnsiTheme="minorHAnsi" w:cstheme="minorHAnsi"/>
          <w:color w:val="000000"/>
          <w:sz w:val="16"/>
          <w:szCs w:val="16"/>
          <w:bdr w:val="none" w:sz="0" w:space="0" w:color="auto" w:frame="1"/>
          <w:lang w:eastAsia="en-US"/>
        </w:rPr>
        <w:t>modul.getNamaModul</w:t>
      </w:r>
      <w:proofErr w:type="gramEnd"/>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modul.getNamaModul().equals(</w:t>
      </w:r>
      <w:r w:rsidRPr="00FE0184">
        <w:rPr>
          <w:rFonts w:asciiTheme="minorHAnsi" w:hAnsiTheme="minorHAnsi" w:cstheme="minorHAnsi"/>
          <w:color w:val="0000FF"/>
          <w:sz w:val="16"/>
          <w:szCs w:val="16"/>
          <w:bdr w:val="none" w:sz="0" w:space="0" w:color="auto" w:frame="1"/>
          <w:lang w:eastAsia="en-US"/>
        </w:rPr>
        <w:t>""</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NullPointerException(</w:t>
      </w:r>
      <w:r w:rsidRPr="00FE0184">
        <w:rPr>
          <w:rFonts w:asciiTheme="minorHAnsi" w:hAnsiTheme="minorHAnsi" w:cstheme="minorHAnsi"/>
          <w:color w:val="0000FF"/>
          <w:sz w:val="16"/>
          <w:szCs w:val="16"/>
          <w:bdr w:val="none" w:sz="0" w:space="0" w:color="auto" w:frame="1"/>
          <w:lang w:eastAsia="en-US"/>
        </w:rPr>
        <w:t>"Nama modul tidak boleh kosong"</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Start"/>
      <w:r w:rsidRPr="00FE0184">
        <w:rPr>
          <w:rFonts w:asciiTheme="minorHAnsi" w:hAnsiTheme="minorHAnsi" w:cstheme="minorHAnsi"/>
          <w:color w:val="000000"/>
          <w:sz w:val="16"/>
          <w:szCs w:val="16"/>
          <w:bdr w:val="none" w:sz="0" w:space="0" w:color="auto" w:frame="1"/>
          <w:lang w:eastAsia="en-US"/>
        </w:rPr>
        <w:t>modul.get</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Mapping</w:t>
      </w:r>
      <w:proofErr w:type="gramEnd"/>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modul.get</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Mapping().equals(</w:t>
      </w:r>
      <w:r w:rsidRPr="00FE0184">
        <w:rPr>
          <w:rFonts w:asciiTheme="minorHAnsi" w:hAnsiTheme="minorHAnsi" w:cstheme="minorHAnsi"/>
          <w:color w:val="0000FF"/>
          <w:sz w:val="16"/>
          <w:szCs w:val="16"/>
          <w:bdr w:val="none" w:sz="0" w:space="0" w:color="auto" w:frame="1"/>
          <w:lang w:eastAsia="en-US"/>
        </w:rPr>
        <w:t>""</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NullPointerException(</w:t>
      </w:r>
      <w:r w:rsidRPr="00FE0184">
        <w:rPr>
          <w:rFonts w:asciiTheme="minorHAnsi" w:hAnsiTheme="minorHAnsi" w:cstheme="minorHAnsi"/>
          <w:color w:val="0000FF"/>
          <w:sz w:val="16"/>
          <w:szCs w:val="16"/>
          <w:bdr w:val="none" w:sz="0" w:space="0" w:color="auto" w:frame="1"/>
          <w:lang w:eastAsia="en-US"/>
        </w:rPr>
        <w:t>"Pemetaan URL modul tidak boleh kosong"</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Start"/>
      <w:r w:rsidRPr="00FE0184">
        <w:rPr>
          <w:rFonts w:asciiTheme="minorHAnsi" w:hAnsiTheme="minorHAnsi" w:cstheme="minorHAnsi"/>
          <w:color w:val="000000"/>
          <w:sz w:val="16"/>
          <w:szCs w:val="16"/>
          <w:bdr w:val="none" w:sz="0" w:space="0" w:color="auto" w:frame="1"/>
          <w:lang w:eastAsia="en-US"/>
        </w:rPr>
        <w:t>modul.getLokasiKonfigServlet</w:t>
      </w:r>
      <w:proofErr w:type="gramEnd"/>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modul.getLokasiKonfigServlet().equals(</w:t>
      </w:r>
      <w:r w:rsidRPr="00FE0184">
        <w:rPr>
          <w:rFonts w:asciiTheme="minorHAnsi" w:hAnsiTheme="minorHAnsi" w:cstheme="minorHAnsi"/>
          <w:color w:val="0000FF"/>
          <w:sz w:val="16"/>
          <w:szCs w:val="16"/>
          <w:bdr w:val="none" w:sz="0" w:space="0" w:color="auto" w:frame="1"/>
          <w:lang w:eastAsia="en-US"/>
        </w:rPr>
        <w:t>""</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NullPointerException(</w:t>
      </w:r>
      <w:r w:rsidRPr="00FE0184">
        <w:rPr>
          <w:rFonts w:asciiTheme="minorHAnsi" w:hAnsiTheme="minorHAnsi" w:cstheme="minorHAnsi"/>
          <w:color w:val="0000FF"/>
          <w:sz w:val="16"/>
          <w:szCs w:val="16"/>
          <w:bdr w:val="none" w:sz="0" w:space="0" w:color="auto" w:frame="1"/>
          <w:lang w:eastAsia="en-US"/>
        </w:rPr>
        <w:t>"Lokasi konfigurasi servlet modul tidak boleh kosong"</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Start"/>
      <w:r w:rsidRPr="00FE0184">
        <w:rPr>
          <w:rFonts w:asciiTheme="minorHAnsi" w:hAnsiTheme="minorHAnsi" w:cstheme="minorHAnsi"/>
          <w:color w:val="000000"/>
          <w:sz w:val="16"/>
          <w:szCs w:val="16"/>
          <w:bdr w:val="none" w:sz="0" w:space="0" w:color="auto" w:frame="1"/>
          <w:lang w:eastAsia="en-US"/>
        </w:rPr>
        <w:t>modul.getMenus</w:t>
      </w:r>
      <w:proofErr w:type="gramEnd"/>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modul.getMenus().size() == </w:t>
      </w:r>
      <w:r w:rsidRPr="00FE0184">
        <w:rPr>
          <w:rFonts w:asciiTheme="minorHAnsi" w:hAnsiTheme="minorHAnsi" w:cstheme="minorHAnsi"/>
          <w:color w:val="C00000"/>
          <w:sz w:val="16"/>
          <w:szCs w:val="16"/>
          <w:bdr w:val="none" w:sz="0" w:space="0" w:color="auto" w:frame="1"/>
          <w:lang w:eastAsia="en-US"/>
        </w:rPr>
        <w:t>0</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NullPointerException(</w:t>
      </w:r>
      <w:r w:rsidRPr="00FE0184">
        <w:rPr>
          <w:rFonts w:asciiTheme="minorHAnsi" w:hAnsiTheme="minorHAnsi" w:cstheme="minorHAnsi"/>
          <w:color w:val="0000FF"/>
          <w:sz w:val="16"/>
          <w:szCs w:val="16"/>
          <w:bdr w:val="none" w:sz="0" w:space="0" w:color="auto" w:frame="1"/>
          <w:lang w:eastAsia="en-US"/>
        </w:rPr>
        <w:t>"Tidak ada menu terdaftar pada modul"</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else</w:t>
      </w: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b/>
          <w:bCs/>
          <w:color w:val="006699"/>
          <w:sz w:val="16"/>
          <w:szCs w:val="16"/>
          <w:bdr w:val="none" w:sz="0" w:space="0" w:color="auto" w:frame="1"/>
          <w:lang w:eastAsia="en-US"/>
        </w:rPr>
        <w:t>for</w:t>
      </w:r>
      <w:r w:rsidRPr="00FE0184">
        <w:rPr>
          <w:rFonts w:asciiTheme="minorHAnsi" w:hAnsiTheme="minorHAnsi" w:cstheme="minorHAnsi"/>
          <w:color w:val="000000"/>
          <w:sz w:val="16"/>
          <w:szCs w:val="16"/>
          <w:bdr w:val="none" w:sz="0" w:space="0" w:color="auto" w:frame="1"/>
          <w:lang w:eastAsia="en-US"/>
        </w:rPr>
        <w:t>(</w:t>
      </w:r>
      <w:proofErr w:type="gramEnd"/>
      <w:r w:rsidRPr="00FE0184">
        <w:rPr>
          <w:rFonts w:asciiTheme="minorHAnsi" w:hAnsiTheme="minorHAnsi" w:cstheme="minorHAnsi"/>
          <w:color w:val="000000"/>
          <w:sz w:val="16"/>
          <w:szCs w:val="16"/>
          <w:bdr w:val="none" w:sz="0" w:space="0" w:color="auto" w:frame="1"/>
          <w:lang w:eastAsia="en-US"/>
        </w:rPr>
        <w:t>Menu menu: modul.getMenus()) {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Start"/>
      <w:r w:rsidRPr="00FE0184">
        <w:rPr>
          <w:rFonts w:asciiTheme="minorHAnsi" w:hAnsiTheme="minorHAnsi" w:cstheme="minorHAnsi"/>
          <w:color w:val="000000"/>
          <w:sz w:val="16"/>
          <w:szCs w:val="16"/>
          <w:bdr w:val="none" w:sz="0" w:space="0" w:color="auto" w:frame="1"/>
          <w:lang w:eastAsia="en-US"/>
        </w:rPr>
        <w:t>menu.getNamaMenu</w:t>
      </w:r>
      <w:proofErr w:type="gramEnd"/>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menu.getNamaMenu().equals(</w:t>
      </w:r>
      <w:r w:rsidRPr="00FE0184">
        <w:rPr>
          <w:rFonts w:asciiTheme="minorHAnsi" w:hAnsiTheme="minorHAnsi" w:cstheme="minorHAnsi"/>
          <w:color w:val="0000FF"/>
          <w:sz w:val="16"/>
          <w:szCs w:val="16"/>
          <w:bdr w:val="none" w:sz="0" w:space="0" w:color="auto" w:frame="1"/>
          <w:lang w:eastAsia="en-US"/>
        </w:rPr>
        <w:t>""</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NullPointerException(</w:t>
      </w:r>
      <w:r w:rsidRPr="00FE0184">
        <w:rPr>
          <w:rFonts w:asciiTheme="minorHAnsi" w:hAnsiTheme="minorHAnsi" w:cstheme="minorHAnsi"/>
          <w:color w:val="0000FF"/>
          <w:sz w:val="16"/>
          <w:szCs w:val="16"/>
          <w:bdr w:val="none" w:sz="0" w:space="0" w:color="auto" w:frame="1"/>
          <w:lang w:eastAsia="en-US"/>
        </w:rPr>
        <w:t>"Nama menu tidak boleh kosong"</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Start"/>
      <w:r w:rsidRPr="00FE0184">
        <w:rPr>
          <w:rFonts w:asciiTheme="minorHAnsi" w:hAnsiTheme="minorHAnsi" w:cstheme="minorHAnsi"/>
          <w:color w:val="000000"/>
          <w:sz w:val="16"/>
          <w:szCs w:val="16"/>
          <w:bdr w:val="none" w:sz="0" w:space="0" w:color="auto" w:frame="1"/>
          <w:lang w:eastAsia="en-US"/>
        </w:rPr>
        <w:t>menu.get</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Menu</w:t>
      </w:r>
      <w:proofErr w:type="gramEnd"/>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menu.get</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Menu().equals(</w:t>
      </w:r>
      <w:r w:rsidRPr="00FE0184">
        <w:rPr>
          <w:rFonts w:asciiTheme="minorHAnsi" w:hAnsiTheme="minorHAnsi" w:cstheme="minorHAnsi"/>
          <w:color w:val="0000FF"/>
          <w:sz w:val="16"/>
          <w:szCs w:val="16"/>
          <w:bdr w:val="none" w:sz="0" w:space="0" w:color="auto" w:frame="1"/>
          <w:lang w:eastAsia="en-US"/>
        </w:rPr>
        <w:t>""</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NullPointerException(</w:t>
      </w:r>
      <w:r w:rsidRPr="00FE0184">
        <w:rPr>
          <w:rFonts w:asciiTheme="minorHAnsi" w:hAnsiTheme="minorHAnsi" w:cstheme="minorHAnsi"/>
          <w:color w:val="0000FF"/>
          <w:sz w:val="16"/>
          <w:szCs w:val="16"/>
          <w:bdr w:val="none" w:sz="0" w:space="0" w:color="auto" w:frame="1"/>
          <w:lang w:eastAsia="en-US"/>
        </w:rPr>
        <w:t>"URL menu tidak boleh kosong"</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b/>
          <w:bCs/>
          <w:color w:val="006699"/>
          <w:sz w:val="16"/>
          <w:szCs w:val="16"/>
          <w:bdr w:val="none" w:sz="0" w:space="0" w:color="auto" w:frame="1"/>
          <w:lang w:eastAsia="en-US"/>
        </w:rPr>
        <w:t>for</w:t>
      </w:r>
      <w:r w:rsidRPr="00FE0184">
        <w:rPr>
          <w:rFonts w:asciiTheme="minorHAnsi" w:hAnsiTheme="minorHAnsi" w:cstheme="minorHAnsi"/>
          <w:color w:val="000000"/>
          <w:sz w:val="16"/>
          <w:szCs w:val="16"/>
          <w:bdr w:val="none" w:sz="0" w:space="0" w:color="auto" w:frame="1"/>
          <w:lang w:eastAsia="en-US"/>
        </w:rPr>
        <w:t>(</w:t>
      </w:r>
      <w:proofErr w:type="gramEnd"/>
      <w:r w:rsidRPr="00FE0184">
        <w:rPr>
          <w:rFonts w:asciiTheme="minorHAnsi" w:hAnsiTheme="minorHAnsi" w:cstheme="minorHAnsi"/>
          <w:color w:val="000000"/>
          <w:sz w:val="16"/>
          <w:szCs w:val="16"/>
          <w:bdr w:val="none" w:sz="0" w:space="0" w:color="auto" w:frame="1"/>
          <w:lang w:eastAsia="en-US"/>
        </w:rPr>
        <w:t>String configLocation: modul.getServletConfigLocationList())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URL configLoc</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 = hostBundle.getResource(configLocation);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End"/>
      <w:r w:rsidRPr="00FE0184">
        <w:rPr>
          <w:rFonts w:asciiTheme="minorHAnsi" w:hAnsiTheme="minorHAnsi" w:cstheme="minorHAnsi"/>
          <w:color w:val="000000"/>
          <w:sz w:val="16"/>
          <w:szCs w:val="16"/>
          <w:bdr w:val="none" w:sz="0" w:space="0" w:color="auto" w:frame="1"/>
          <w:lang w:eastAsia="en-US"/>
        </w:rPr>
        <w:t>configLoc</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color w:val="000000"/>
          <w:sz w:val="16"/>
          <w:szCs w:val="16"/>
          <w:bdr w:val="none" w:sz="0" w:space="0" w:color="auto" w:frame="1"/>
          <w:lang w:eastAsia="en-US"/>
        </w:rPr>
        <w:t>NullPointerException(</w:t>
      </w:r>
      <w:proofErr w:type="gramEnd"/>
      <w:r w:rsidRPr="00FE0184">
        <w:rPr>
          <w:rFonts w:asciiTheme="minorHAnsi" w:hAnsiTheme="minorHAnsi" w:cstheme="minorHAnsi"/>
          <w:color w:val="0000FF"/>
          <w:sz w:val="16"/>
          <w:szCs w:val="16"/>
          <w:bdr w:val="none" w:sz="0" w:space="0" w:color="auto" w:frame="1"/>
          <w:lang w:eastAsia="en-US"/>
        </w:rPr>
        <w:t>"Konfigurasi servlet tidak ditemukan"</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lastRenderedPageBreak/>
        <w:t>            }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catch</w:t>
      </w:r>
      <w:r w:rsidRPr="00FE0184">
        <w:rPr>
          <w:rFonts w:asciiTheme="minorHAnsi" w:hAnsiTheme="minorHAnsi" w:cstheme="minorHAnsi"/>
          <w:color w:val="000000"/>
          <w:sz w:val="16"/>
          <w:szCs w:val="16"/>
          <w:bdr w:val="none" w:sz="0" w:space="0" w:color="auto" w:frame="1"/>
          <w:lang w:eastAsia="en-US"/>
        </w:rPr>
        <w:t> (ParserConfigurationException | SAXException | IOException | NullPointerException e)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color w:val="000000"/>
          <w:sz w:val="16"/>
          <w:szCs w:val="16"/>
          <w:bdr w:val="none" w:sz="0" w:space="0" w:color="auto" w:frame="1"/>
          <w:lang w:eastAsia="en-US"/>
        </w:rPr>
        <w:t>e.getClass</w:t>
      </w:r>
      <w:proofErr w:type="gramEnd"/>
      <w:r w:rsidRPr="00FE0184">
        <w:rPr>
          <w:rFonts w:asciiTheme="minorHAnsi" w:hAnsiTheme="minorHAnsi" w:cstheme="minorHAnsi"/>
          <w:color w:val="000000"/>
          <w:sz w:val="16"/>
          <w:szCs w:val="16"/>
          <w:bdr w:val="none" w:sz="0" w:space="0" w:color="auto" w:frame="1"/>
          <w:lang w:eastAsia="en-US"/>
        </w:rPr>
        <w:t>().getDeclaredConstructor(String.</w:t>
      </w:r>
      <w:r w:rsidRPr="00FE0184">
        <w:rPr>
          <w:rFonts w:asciiTheme="minorHAnsi" w:hAnsiTheme="minorHAnsi" w:cstheme="minorHAnsi"/>
          <w:b/>
          <w:bCs/>
          <w:color w:val="006699"/>
          <w:sz w:val="16"/>
          <w:szCs w:val="16"/>
          <w:bdr w:val="none" w:sz="0" w:space="0" w:color="auto" w:frame="1"/>
          <w:lang w:eastAsia="en-US"/>
        </w:rPr>
        <w:t>class</w:t>
      </w:r>
      <w:r w:rsidRPr="00FE0184">
        <w:rPr>
          <w:rFonts w:asciiTheme="minorHAnsi" w:hAnsiTheme="minorHAnsi" w:cstheme="minorHAnsi"/>
          <w:color w:val="000000"/>
          <w:sz w:val="16"/>
          <w:szCs w:val="16"/>
          <w:bdr w:val="none" w:sz="0" w:space="0" w:color="auto" w:frame="1"/>
          <w:lang w:eastAsia="en-US"/>
        </w:rPr>
        <w:t>).newInstance(</w:t>
      </w:r>
      <w:r w:rsidRPr="00FE0184">
        <w:rPr>
          <w:rFonts w:asciiTheme="minorHAnsi" w:hAnsiTheme="minorHAnsi" w:cstheme="minorHAnsi"/>
          <w:color w:val="0000FF"/>
          <w:sz w:val="16"/>
          <w:szCs w:val="16"/>
          <w:bdr w:val="none" w:sz="0" w:space="0" w:color="auto" w:frame="1"/>
          <w:lang w:eastAsia="en-US"/>
        </w:rPr>
        <w:t>"Pembacaan detail modul pada berkas xml gagal. Pesan Exception: "</w:t>
      </w:r>
      <w:r w:rsidRPr="00FE0184">
        <w:rPr>
          <w:rFonts w:asciiTheme="minorHAnsi" w:hAnsiTheme="minorHAnsi" w:cstheme="minorHAnsi"/>
          <w:color w:val="000000"/>
          <w:sz w:val="16"/>
          <w:szCs w:val="16"/>
          <w:bdr w:val="none" w:sz="0" w:space="0" w:color="auto" w:frame="1"/>
          <w:lang w:eastAsia="en-US"/>
        </w:rPr>
        <w:t> + </w:t>
      </w:r>
      <w:proofErr w:type="gramStart"/>
      <w:r w:rsidRPr="00FE0184">
        <w:rPr>
          <w:rFonts w:asciiTheme="minorHAnsi" w:hAnsiTheme="minorHAnsi" w:cstheme="minorHAnsi"/>
          <w:color w:val="000000"/>
          <w:sz w:val="16"/>
          <w:szCs w:val="16"/>
          <w:bdr w:val="none" w:sz="0" w:space="0" w:color="auto" w:frame="1"/>
          <w:lang w:eastAsia="en-US"/>
        </w:rPr>
        <w:t>e.getMessage</w:t>
      </w:r>
      <w:proofErr w:type="gramEnd"/>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100" w:beforeAutospacing="1" w:after="100"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return</w:t>
      </w:r>
      <w:r w:rsidRPr="00FE0184">
        <w:rPr>
          <w:rFonts w:asciiTheme="minorHAnsi" w:hAnsiTheme="minorHAnsi" w:cstheme="minorHAnsi"/>
          <w:color w:val="000000"/>
          <w:sz w:val="16"/>
          <w:szCs w:val="16"/>
          <w:bdr w:val="none" w:sz="0" w:space="0" w:color="auto" w:frame="1"/>
          <w:lang w:eastAsia="en-US"/>
        </w:rPr>
        <w:t> modul;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p>
    <w:p w:rsidR="00F568A6" w:rsidRDefault="00F568A6" w:rsidP="00F568A6">
      <w:pPr>
        <w:rPr>
          <w:rFonts w:asciiTheme="minorHAnsi" w:hAnsiTheme="minorHAnsi" w:cstheme="minorHAnsi"/>
          <w:b/>
          <w:bCs/>
          <w:color w:val="006699"/>
          <w:sz w:val="16"/>
          <w:szCs w:val="16"/>
          <w:bdr w:val="none" w:sz="0" w:space="0" w:color="auto" w:frame="1"/>
          <w:lang w:eastAsia="en-US"/>
        </w:rPr>
      </w:pPr>
    </w:p>
    <w:p w:rsidR="00A742A6" w:rsidRDefault="00A742A6" w:rsidP="00A742A6">
      <w:pPr>
        <w:pStyle w:val="Caption"/>
        <w:spacing w:after="0"/>
        <w:rPr>
          <w:sz w:val="18"/>
        </w:rPr>
      </w:pPr>
      <w:bookmarkStart w:id="689" w:name="_Ref438189106"/>
      <w:bookmarkStart w:id="690" w:name="_Toc440864250"/>
      <w:r w:rsidRPr="00684BED">
        <w:rPr>
          <w:sz w:val="18"/>
        </w:rPr>
        <w:t>Kode Sumber 4.</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58</w:t>
      </w:r>
      <w:r w:rsidRPr="00684BED">
        <w:rPr>
          <w:sz w:val="18"/>
        </w:rPr>
        <w:fldChar w:fldCharType="end"/>
      </w:r>
      <w:bookmarkEnd w:id="689"/>
      <w:r>
        <w:rPr>
          <w:sz w:val="18"/>
        </w:rPr>
        <w:t xml:space="preserve"> Kode sumber fungsi </w:t>
      </w:r>
      <w:proofErr w:type="gramStart"/>
      <w:r w:rsidRPr="00A742A6">
        <w:rPr>
          <w:i/>
          <w:sz w:val="18"/>
        </w:rPr>
        <w:t>readModule</w:t>
      </w:r>
      <w:r>
        <w:rPr>
          <w:sz w:val="18"/>
        </w:rPr>
        <w:t>(</w:t>
      </w:r>
      <w:proofErr w:type="gramEnd"/>
      <w:r>
        <w:rPr>
          <w:sz w:val="18"/>
        </w:rPr>
        <w:t>)</w:t>
      </w:r>
      <w:bookmarkEnd w:id="690"/>
    </w:p>
    <w:p w:rsidR="00B46284" w:rsidRPr="00F568A6" w:rsidRDefault="00B46284" w:rsidP="00F568A6"/>
    <w:p w:rsidR="003F3CA0" w:rsidRDefault="003F3CA0" w:rsidP="003F3CA0">
      <w:pPr>
        <w:pStyle w:val="Heading3"/>
      </w:pPr>
      <w:bookmarkStart w:id="691" w:name="_Toc437274097"/>
      <w:bookmarkStart w:id="692" w:name="_Toc439259352"/>
      <w:bookmarkStart w:id="693" w:name="_Toc439259452"/>
      <w:bookmarkStart w:id="694" w:name="_Toc439260218"/>
      <w:bookmarkStart w:id="695" w:name="_Toc439260380"/>
      <w:bookmarkStart w:id="696" w:name="_Toc513396411"/>
      <w:r>
        <w:t xml:space="preserve">Pendaftaran </w:t>
      </w:r>
      <w:r w:rsidRPr="00A742A6">
        <w:rPr>
          <w:i/>
        </w:rPr>
        <w:t>servlet</w:t>
      </w:r>
      <w:r>
        <w:t xml:space="preserve"> modul</w:t>
      </w:r>
      <w:bookmarkEnd w:id="691"/>
      <w:bookmarkEnd w:id="692"/>
      <w:bookmarkEnd w:id="693"/>
      <w:bookmarkEnd w:id="694"/>
      <w:bookmarkEnd w:id="695"/>
      <w:bookmarkEnd w:id="696"/>
    </w:p>
    <w:p w:rsidR="003F3CA0" w:rsidRDefault="003F3CA0" w:rsidP="003F3CA0"/>
    <w:p w:rsidR="00FD556E" w:rsidRDefault="003F3CA0" w:rsidP="007B2A7B">
      <w:pPr>
        <w:ind w:firstLine="720"/>
      </w:pPr>
      <w:r>
        <w:t xml:space="preserve">Modul yang telah dibaca dan disimpan dalam basis data didaftarkan ke dalam perangkat lunak utama sebagai obyek dari kelas </w:t>
      </w:r>
      <w:r w:rsidRPr="00A742A6">
        <w:rPr>
          <w:i/>
        </w:rPr>
        <w:t>DispatcherServlet</w:t>
      </w:r>
      <w:r>
        <w:t xml:space="preserve"> yang disediakan oleh pustaka Spring MVC.</w:t>
      </w:r>
      <w:r w:rsidR="00F81A62">
        <w:t xml:space="preserve"> Sampai saat buku ini dibuat, penulis hanya </w:t>
      </w:r>
      <w:proofErr w:type="gramStart"/>
      <w:r w:rsidR="00F81A62">
        <w:t>dapat  mendaftarkan</w:t>
      </w:r>
      <w:proofErr w:type="gramEnd"/>
      <w:r w:rsidR="00F81A62">
        <w:t xml:space="preserve"> </w:t>
      </w:r>
      <w:r w:rsidR="00F81A62" w:rsidRPr="00A742A6">
        <w:rPr>
          <w:i/>
        </w:rPr>
        <w:t>servlet</w:t>
      </w:r>
      <w:r w:rsidR="00F81A62">
        <w:t xml:space="preserve"> pada saat aplikasi pertama kali dijalankan. Untuk dapat mendaftarkan </w:t>
      </w:r>
      <w:r w:rsidR="00A742A6">
        <w:rPr>
          <w:i/>
        </w:rPr>
        <w:t>servlet</w:t>
      </w:r>
      <w:r w:rsidR="00F81A62">
        <w:t xml:space="preserve">, perlu dibuat kelas yang mengimplementasi fungsi </w:t>
      </w:r>
      <w:proofErr w:type="gramStart"/>
      <w:r w:rsidR="00F81A62" w:rsidRPr="00A742A6">
        <w:rPr>
          <w:i/>
        </w:rPr>
        <w:t>onStartup</w:t>
      </w:r>
      <w:r w:rsidR="00F81A62">
        <w:t>(</w:t>
      </w:r>
      <w:proofErr w:type="gramEnd"/>
      <w:r w:rsidR="00F81A62" w:rsidRPr="00A742A6">
        <w:rPr>
          <w:i/>
        </w:rPr>
        <w:t>ServletContext</w:t>
      </w:r>
      <w:r w:rsidR="00F81A62">
        <w:t xml:space="preserve"> </w:t>
      </w:r>
      <w:r w:rsidR="00F81A62" w:rsidRPr="00A742A6">
        <w:rPr>
          <w:i/>
        </w:rPr>
        <w:t>servletContext</w:t>
      </w:r>
      <w:r w:rsidR="00F81A62">
        <w:t xml:space="preserve">) dari interface </w:t>
      </w:r>
      <w:r w:rsidR="00F81A62" w:rsidRPr="00A742A6">
        <w:rPr>
          <w:i/>
        </w:rPr>
        <w:t>WebApplicationInitialzer</w:t>
      </w:r>
      <w:r w:rsidR="00EF1B61">
        <w:t xml:space="preserve">. Pada implementasi ini kelas implementasi tersebut dinamai </w:t>
      </w:r>
      <w:r w:rsidR="00EF1B61" w:rsidRPr="00A742A6">
        <w:rPr>
          <w:i/>
        </w:rPr>
        <w:t>WebApp</w:t>
      </w:r>
      <w:r w:rsidR="00301AF3" w:rsidRPr="00A742A6">
        <w:rPr>
          <w:i/>
        </w:rPr>
        <w:t>Initializer</w:t>
      </w:r>
      <w:r w:rsidR="00301AF3">
        <w:t xml:space="preserve">. Fungsi implementasi dari </w:t>
      </w:r>
      <w:proofErr w:type="gramStart"/>
      <w:r w:rsidR="00301AF3" w:rsidRPr="00A742A6">
        <w:rPr>
          <w:i/>
        </w:rPr>
        <w:t>onStartup</w:t>
      </w:r>
      <w:r w:rsidR="00301AF3">
        <w:t>(</w:t>
      </w:r>
      <w:proofErr w:type="gramEnd"/>
      <w:r w:rsidR="00301AF3" w:rsidRPr="00A742A6">
        <w:rPr>
          <w:i/>
        </w:rPr>
        <w:t>ServletContext</w:t>
      </w:r>
      <w:r w:rsidR="00301AF3">
        <w:t xml:space="preserve"> </w:t>
      </w:r>
      <w:r w:rsidR="00301AF3" w:rsidRPr="00A742A6">
        <w:rPr>
          <w:i/>
        </w:rPr>
        <w:t>servletContext</w:t>
      </w:r>
      <w:r w:rsidR="00A742A6">
        <w:t xml:space="preserve">) </w:t>
      </w:r>
      <w:r w:rsidR="00301AF3">
        <w:t xml:space="preserve">memanggil </w:t>
      </w:r>
      <w:r w:rsidR="00301AF3" w:rsidRPr="00A742A6">
        <w:rPr>
          <w:i/>
        </w:rPr>
        <w:t>instance</w:t>
      </w:r>
      <w:r w:rsidR="00301AF3">
        <w:t xml:space="preserve"> dari kelas </w:t>
      </w:r>
      <w:r w:rsidR="00301AF3" w:rsidRPr="00A742A6">
        <w:rPr>
          <w:i/>
        </w:rPr>
        <w:t>SIAMainWebApplication</w:t>
      </w:r>
      <w:r w:rsidR="00301AF3">
        <w:t xml:space="preserve"> dan memanggil fungsi </w:t>
      </w:r>
      <w:r w:rsidR="00301AF3" w:rsidRPr="00A742A6">
        <w:rPr>
          <w:i/>
        </w:rPr>
        <w:t>init</w:t>
      </w:r>
      <w:r w:rsidR="00301AF3">
        <w:t>() dari kelas tersebut</w:t>
      </w:r>
      <w:r w:rsidR="00FD556E">
        <w:t xml:space="preserve"> seperti yang ditunjukka</w:t>
      </w:r>
      <w:r w:rsidR="00ED7743">
        <w:t>n</w:t>
      </w:r>
      <w:r w:rsidR="00FD556E">
        <w:t xml:space="preserve"> pada</w:t>
      </w:r>
      <w:r w:rsidR="00ED7743">
        <w:t xml:space="preserve"> </w:t>
      </w:r>
      <w:r w:rsidR="00ED7743" w:rsidRPr="00ED7743">
        <w:fldChar w:fldCharType="begin"/>
      </w:r>
      <w:r w:rsidR="00ED7743" w:rsidRPr="00ED7743">
        <w:instrText xml:space="preserve"> REF _Ref438189218 \h  \* MERGEFORMAT </w:instrText>
      </w:r>
      <w:r w:rsidR="00ED7743" w:rsidRPr="00ED7743">
        <w:fldChar w:fldCharType="separate"/>
      </w:r>
      <w:r w:rsidR="00EC2FF0" w:rsidRPr="00EC2FF0">
        <w:t>Kode Sumber 4.60</w:t>
      </w:r>
      <w:r w:rsidR="00ED7743" w:rsidRPr="00ED7743">
        <w:fldChar w:fldCharType="end"/>
      </w:r>
      <w:r w:rsidR="00FD556E">
        <w:t>.</w:t>
      </w:r>
      <w:r w:rsidR="00301AF3">
        <w:t xml:space="preserve"> Pada fungsi </w:t>
      </w:r>
      <w:proofErr w:type="gramStart"/>
      <w:r w:rsidR="00301AF3" w:rsidRPr="005D6EF6">
        <w:rPr>
          <w:i/>
        </w:rPr>
        <w:t>init</w:t>
      </w:r>
      <w:r w:rsidR="00301AF3">
        <w:t>(</w:t>
      </w:r>
      <w:proofErr w:type="gramEnd"/>
      <w:r w:rsidR="00301AF3">
        <w:t xml:space="preserve">), fungsi </w:t>
      </w:r>
      <w:r w:rsidR="00301AF3" w:rsidRPr="00A742A6">
        <w:rPr>
          <w:i/>
        </w:rPr>
        <w:t>registerServlet</w:t>
      </w:r>
      <w:r w:rsidR="00301AF3">
        <w:t xml:space="preserve">() pada kelas yang sama dipanggil. Informasi yang diperlukan untuk pendaftaran </w:t>
      </w:r>
      <w:r w:rsidR="00301AF3" w:rsidRPr="00A742A6">
        <w:rPr>
          <w:i/>
        </w:rPr>
        <w:t>servlet</w:t>
      </w:r>
      <w:r w:rsidR="00301AF3">
        <w:t xml:space="preserve"> diambil langsung dari basis data mel</w:t>
      </w:r>
      <w:r w:rsidR="004347B2">
        <w:t xml:space="preserve">alui </w:t>
      </w:r>
      <w:r w:rsidR="004347B2" w:rsidRPr="00A742A6">
        <w:rPr>
          <w:i/>
        </w:rPr>
        <w:t>interface</w:t>
      </w:r>
      <w:r w:rsidR="004347B2">
        <w:t xml:space="preserve"> </w:t>
      </w:r>
      <w:r w:rsidR="004347B2" w:rsidRPr="00A742A6">
        <w:rPr>
          <w:i/>
        </w:rPr>
        <w:t>ModulService</w:t>
      </w:r>
      <w:r w:rsidR="004347B2">
        <w:t xml:space="preserve">. </w:t>
      </w:r>
      <w:r w:rsidR="004347B2" w:rsidRPr="00A742A6">
        <w:rPr>
          <w:i/>
        </w:rPr>
        <w:t>Interface</w:t>
      </w:r>
      <w:r w:rsidR="004347B2">
        <w:t xml:space="preserve"> tersebut merupakan </w:t>
      </w:r>
      <w:r w:rsidR="004347B2" w:rsidRPr="00A742A6">
        <w:rPr>
          <w:i/>
        </w:rPr>
        <w:t>interface</w:t>
      </w:r>
      <w:r w:rsidR="004347B2">
        <w:t xml:space="preserve"> dari layer </w:t>
      </w:r>
      <w:r w:rsidR="004347B2" w:rsidRPr="00A742A6">
        <w:rPr>
          <w:i/>
        </w:rPr>
        <w:t>service</w:t>
      </w:r>
      <w:r w:rsidR="004347B2">
        <w:t xml:space="preserve">. </w:t>
      </w:r>
      <w:r w:rsidR="004347B2" w:rsidRPr="00A742A6">
        <w:rPr>
          <w:i/>
        </w:rPr>
        <w:t>Interface</w:t>
      </w:r>
      <w:r w:rsidR="004347B2">
        <w:t xml:space="preserve"> tersebut diambil melalui kelas </w:t>
      </w:r>
      <w:r w:rsidR="004347B2" w:rsidRPr="00A742A6">
        <w:rPr>
          <w:i/>
        </w:rPr>
        <w:t>ServiceTracker</w:t>
      </w:r>
      <w:r w:rsidR="004347B2">
        <w:t xml:space="preserve"> yang disediakan OSGi untuk mengambil </w:t>
      </w:r>
      <w:r w:rsidR="004347B2" w:rsidRPr="00A742A6">
        <w:rPr>
          <w:i/>
        </w:rPr>
        <w:t>service</w:t>
      </w:r>
      <w:r w:rsidR="004347B2">
        <w:t xml:space="preserve"> pada OSGi </w:t>
      </w:r>
      <w:r w:rsidR="004347B2" w:rsidRPr="00A742A6">
        <w:rPr>
          <w:i/>
        </w:rPr>
        <w:t>Service</w:t>
      </w:r>
      <w:r w:rsidR="004347B2">
        <w:t xml:space="preserve"> </w:t>
      </w:r>
      <w:r w:rsidR="004347B2" w:rsidRPr="00A742A6">
        <w:rPr>
          <w:i/>
        </w:rPr>
        <w:t>Registry</w:t>
      </w:r>
      <w:r w:rsidR="004347B2">
        <w:t>.</w:t>
      </w:r>
      <w:r w:rsidR="004552FC">
        <w:t xml:space="preserve"> Pengambilan </w:t>
      </w:r>
      <w:r w:rsidR="004552FC" w:rsidRPr="00A742A6">
        <w:rPr>
          <w:i/>
        </w:rPr>
        <w:t>service</w:t>
      </w:r>
      <w:r w:rsidR="004552FC">
        <w:t xml:space="preserve"> dari OSGi </w:t>
      </w:r>
      <w:r w:rsidR="004552FC" w:rsidRPr="00A742A6">
        <w:rPr>
          <w:i/>
        </w:rPr>
        <w:t>Service</w:t>
      </w:r>
      <w:r w:rsidR="004552FC">
        <w:t xml:space="preserve"> </w:t>
      </w:r>
      <w:r w:rsidR="004552FC" w:rsidRPr="00A742A6">
        <w:rPr>
          <w:i/>
        </w:rPr>
        <w:t>Registry</w:t>
      </w:r>
      <w:r w:rsidR="004552FC">
        <w:t xml:space="preserve"> sebenarnya dapat lebih mudah dilakukan yaitu dengan </w:t>
      </w:r>
      <w:r w:rsidR="004552FC" w:rsidRPr="00A742A6">
        <w:rPr>
          <w:i/>
        </w:rPr>
        <w:t>blueprint</w:t>
      </w:r>
      <w:r w:rsidR="007B2A7B">
        <w:t xml:space="preserve"> namun </w:t>
      </w:r>
      <w:r w:rsidR="004552FC" w:rsidRPr="00A742A6">
        <w:rPr>
          <w:i/>
        </w:rPr>
        <w:t>blueprint</w:t>
      </w:r>
      <w:r w:rsidR="004552FC">
        <w:t xml:space="preserve"> tidak bisa dilakukan sebelum </w:t>
      </w:r>
      <w:r w:rsidR="007B2A7B">
        <w:t xml:space="preserve">fungsi </w:t>
      </w:r>
      <w:proofErr w:type="gramStart"/>
      <w:r w:rsidR="007B2A7B" w:rsidRPr="00A742A6">
        <w:rPr>
          <w:i/>
        </w:rPr>
        <w:t>onStartup</w:t>
      </w:r>
      <w:r w:rsidR="007B2A7B">
        <w:t>(</w:t>
      </w:r>
      <w:proofErr w:type="gramEnd"/>
      <w:r w:rsidR="007B2A7B">
        <w:t>) selesai</w:t>
      </w:r>
      <w:r w:rsidR="004552FC">
        <w:t>.</w:t>
      </w:r>
      <w:r w:rsidR="004347B2">
        <w:t xml:space="preserve"> </w:t>
      </w:r>
      <w:r w:rsidR="00FD556E">
        <w:t>Kode sumber bagian tersebut ditunjukkan pada</w:t>
      </w:r>
      <w:r w:rsidR="00ED7743">
        <w:t xml:space="preserve"> </w:t>
      </w:r>
      <w:r w:rsidR="00ED7743" w:rsidRPr="00ED7743">
        <w:fldChar w:fldCharType="begin"/>
      </w:r>
      <w:r w:rsidR="00ED7743" w:rsidRPr="00ED7743">
        <w:instrText xml:space="preserve"> REF _Ref438189262 \h </w:instrText>
      </w:r>
      <w:r w:rsidR="00ED7743">
        <w:instrText xml:space="preserve"> \* MERGEFORMAT </w:instrText>
      </w:r>
      <w:r w:rsidR="00ED7743" w:rsidRPr="00ED7743">
        <w:fldChar w:fldCharType="separate"/>
      </w:r>
      <w:r w:rsidR="00EC2FF0" w:rsidRPr="00EC2FF0">
        <w:t>Kode Sumber 4.59</w:t>
      </w:r>
      <w:r w:rsidR="00ED7743" w:rsidRPr="00ED7743">
        <w:fldChar w:fldCharType="end"/>
      </w:r>
      <w:r w:rsidR="00FD556E">
        <w:t xml:space="preserve">. </w:t>
      </w:r>
      <w:r w:rsidR="00DF24B0">
        <w:t xml:space="preserve">Pada saat pendaftaran </w:t>
      </w:r>
      <w:r w:rsidR="00DF24B0" w:rsidRPr="00A742A6">
        <w:rPr>
          <w:i/>
        </w:rPr>
        <w:t>servlet</w:t>
      </w:r>
      <w:r w:rsidR="00DF24B0">
        <w:t xml:space="preserve"> dilakukan, konfigurasi tambahan yang </w:t>
      </w:r>
      <w:r w:rsidR="00DF24B0">
        <w:lastRenderedPageBreak/>
        <w:t xml:space="preserve">meliputi implementasi hak akses dan keamanan disertakan bersama dengan konfigurasi </w:t>
      </w:r>
      <w:r w:rsidR="00DF24B0" w:rsidRPr="00A742A6">
        <w:rPr>
          <w:i/>
        </w:rPr>
        <w:t>servlet</w:t>
      </w:r>
      <w:r w:rsidR="00DF24B0">
        <w:t xml:space="preserve"> pada masing-masing modul. Selain itu tiap </w:t>
      </w:r>
      <w:r w:rsidR="00A742A6">
        <w:t>URL</w:t>
      </w:r>
      <w:r w:rsidR="00DF24B0">
        <w:t xml:space="preserve"> </w:t>
      </w:r>
      <w:r w:rsidR="00DF24B0" w:rsidRPr="00A742A6">
        <w:rPr>
          <w:i/>
        </w:rPr>
        <w:t>mapping</w:t>
      </w:r>
      <w:r w:rsidR="00DF24B0">
        <w:t xml:space="preserve"> tiap </w:t>
      </w:r>
      <w:r w:rsidR="00DF24B0" w:rsidRPr="00A742A6">
        <w:rPr>
          <w:i/>
        </w:rPr>
        <w:t>servlet</w:t>
      </w:r>
      <w:r w:rsidR="00DF24B0">
        <w:t xml:space="preserve"> diberikan </w:t>
      </w:r>
      <w:r w:rsidR="00DF24B0" w:rsidRPr="00A742A6">
        <w:rPr>
          <w:i/>
        </w:rPr>
        <w:t>prefix</w:t>
      </w:r>
      <w:r w:rsidR="00DF24B0">
        <w:t xml:space="preserve"> “/modul” untuk berguna sebagai pembeda antara </w:t>
      </w:r>
      <w:r w:rsidR="00DF24B0" w:rsidRPr="00A742A6">
        <w:rPr>
          <w:i/>
        </w:rPr>
        <w:t>servlet</w:t>
      </w:r>
      <w:r w:rsidR="00DF24B0">
        <w:t xml:space="preserve"> perangkat lunak utama dan </w:t>
      </w:r>
      <w:r w:rsidR="00DF24B0" w:rsidRPr="00A742A6">
        <w:rPr>
          <w:i/>
        </w:rPr>
        <w:t>servlet</w:t>
      </w:r>
      <w:r w:rsidR="00DF24B0">
        <w:t xml:space="preserve"> modul dan sebagai pembeda saat penentuan </w:t>
      </w:r>
      <w:r w:rsidR="00DF24B0" w:rsidRPr="00A742A6">
        <w:rPr>
          <w:i/>
        </w:rPr>
        <w:t>template</w:t>
      </w:r>
      <w:r w:rsidR="00DF24B0">
        <w:t xml:space="preserve"> antarmuka pengguna yang digunakan.</w:t>
      </w:r>
      <w:r w:rsidR="00FD556E">
        <w:t xml:space="preserve"> Kode sumber dari fungsi </w:t>
      </w:r>
      <w:r w:rsidR="00FD556E" w:rsidRPr="00A742A6">
        <w:rPr>
          <w:i/>
        </w:rPr>
        <w:t>registerServlet</w:t>
      </w:r>
      <w:r w:rsidR="00FD556E">
        <w:t xml:space="preserve"> ditunjukkan pada</w:t>
      </w:r>
      <w:r w:rsidR="00ED7743">
        <w:t xml:space="preserve"> </w:t>
      </w:r>
      <w:r w:rsidR="00ED7743" w:rsidRPr="00ED7743">
        <w:fldChar w:fldCharType="begin"/>
      </w:r>
      <w:r w:rsidR="00ED7743" w:rsidRPr="00ED7743">
        <w:instrText xml:space="preserve"> REF _Ref438189218 \h </w:instrText>
      </w:r>
      <w:r w:rsidR="00ED7743">
        <w:instrText xml:space="preserve"> \* MERGEFORMAT </w:instrText>
      </w:r>
      <w:r w:rsidR="00ED7743" w:rsidRPr="00ED7743">
        <w:fldChar w:fldCharType="separate"/>
      </w:r>
      <w:r w:rsidR="00EC2FF0" w:rsidRPr="00EC2FF0">
        <w:t>Kode Sumber 4.60</w:t>
      </w:r>
      <w:r w:rsidR="00ED7743" w:rsidRPr="00ED7743">
        <w:fldChar w:fldCharType="end"/>
      </w:r>
      <w:r w:rsidR="00FD556E">
        <w:t>.</w:t>
      </w:r>
    </w:p>
    <w:p w:rsidR="00254AB9" w:rsidRDefault="00254AB9" w:rsidP="007B2A7B">
      <w:pPr>
        <w:ind w:firstLine="720"/>
      </w:pP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b/>
          <w:bCs/>
          <w:color w:val="006699"/>
          <w:sz w:val="16"/>
          <w:szCs w:val="16"/>
          <w:bdr w:val="none" w:sz="0" w:space="0" w:color="auto" w:frame="1"/>
          <w:lang w:eastAsia="en-US"/>
        </w:rPr>
        <w:t>package</w:t>
      </w:r>
      <w:r w:rsidRPr="008D493A">
        <w:rPr>
          <w:rFonts w:asciiTheme="minorHAnsi" w:hAnsiTheme="minorHAnsi" w:cstheme="minorHAnsi"/>
          <w:color w:val="000000"/>
          <w:sz w:val="16"/>
          <w:szCs w:val="16"/>
          <w:bdr w:val="none" w:sz="0" w:space="0" w:color="auto" w:frame="1"/>
          <w:lang w:eastAsia="en-US"/>
        </w:rPr>
        <w:t> com.sia.main.web;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b/>
          <w:bCs/>
          <w:color w:val="006699"/>
          <w:sz w:val="16"/>
          <w:szCs w:val="16"/>
          <w:bdr w:val="none" w:sz="0" w:space="0" w:color="auto" w:frame="1"/>
          <w:lang w:eastAsia="en-US"/>
        </w:rPr>
        <w:t>import</w:t>
      </w:r>
      <w:r w:rsidRPr="008D493A">
        <w:rPr>
          <w:rFonts w:asciiTheme="minorHAnsi" w:hAnsiTheme="minorHAnsi" w:cstheme="minorHAnsi"/>
          <w:color w:val="000000"/>
          <w:sz w:val="16"/>
          <w:szCs w:val="16"/>
          <w:bdr w:val="none" w:sz="0" w:space="0" w:color="auto" w:frame="1"/>
          <w:lang w:eastAsia="en-US"/>
        </w:rPr>
        <w:t> </w:t>
      </w:r>
      <w:proofErr w:type="gramStart"/>
      <w:r w:rsidRPr="008D493A">
        <w:rPr>
          <w:rFonts w:asciiTheme="minorHAnsi" w:hAnsiTheme="minorHAnsi" w:cstheme="minorHAnsi"/>
          <w:color w:val="000000"/>
          <w:sz w:val="16"/>
          <w:szCs w:val="16"/>
          <w:bdr w:val="none" w:sz="0" w:space="0" w:color="auto" w:frame="1"/>
          <w:lang w:eastAsia="en-US"/>
        </w:rPr>
        <w:t>javax.servlet</w:t>
      </w:r>
      <w:proofErr w:type="gramEnd"/>
      <w:r w:rsidRPr="008D493A">
        <w:rPr>
          <w:rFonts w:asciiTheme="minorHAnsi" w:hAnsiTheme="minorHAnsi" w:cstheme="minorHAnsi"/>
          <w:color w:val="000000"/>
          <w:sz w:val="16"/>
          <w:szCs w:val="16"/>
          <w:bdr w:val="none" w:sz="0" w:space="0" w:color="auto" w:frame="1"/>
          <w:lang w:eastAsia="en-US"/>
        </w:rPr>
        <w:t>.ServletContext;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b/>
          <w:bCs/>
          <w:color w:val="006699"/>
          <w:sz w:val="16"/>
          <w:szCs w:val="16"/>
          <w:bdr w:val="none" w:sz="0" w:space="0" w:color="auto" w:frame="1"/>
          <w:lang w:eastAsia="en-US"/>
        </w:rPr>
        <w:t>import</w:t>
      </w:r>
      <w:r w:rsidRPr="008D493A">
        <w:rPr>
          <w:rFonts w:asciiTheme="minorHAnsi" w:hAnsiTheme="minorHAnsi" w:cstheme="minorHAnsi"/>
          <w:color w:val="000000"/>
          <w:sz w:val="16"/>
          <w:szCs w:val="16"/>
          <w:bdr w:val="none" w:sz="0" w:space="0" w:color="auto" w:frame="1"/>
          <w:lang w:eastAsia="en-US"/>
        </w:rPr>
        <w:t> </w:t>
      </w:r>
      <w:proofErr w:type="gramStart"/>
      <w:r w:rsidRPr="008D493A">
        <w:rPr>
          <w:rFonts w:asciiTheme="minorHAnsi" w:hAnsiTheme="minorHAnsi" w:cstheme="minorHAnsi"/>
          <w:color w:val="000000"/>
          <w:sz w:val="16"/>
          <w:szCs w:val="16"/>
          <w:bdr w:val="none" w:sz="0" w:space="0" w:color="auto" w:frame="1"/>
          <w:lang w:eastAsia="en-US"/>
        </w:rPr>
        <w:t>javax.servlet</w:t>
      </w:r>
      <w:proofErr w:type="gramEnd"/>
      <w:r w:rsidRPr="008D493A">
        <w:rPr>
          <w:rFonts w:asciiTheme="minorHAnsi" w:hAnsiTheme="minorHAnsi" w:cstheme="minorHAnsi"/>
          <w:color w:val="000000"/>
          <w:sz w:val="16"/>
          <w:szCs w:val="16"/>
          <w:bdr w:val="none" w:sz="0" w:space="0" w:color="auto" w:frame="1"/>
          <w:lang w:eastAsia="en-US"/>
        </w:rPr>
        <w:t>.ServletException;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b/>
          <w:bCs/>
          <w:color w:val="006699"/>
          <w:sz w:val="16"/>
          <w:szCs w:val="16"/>
          <w:bdr w:val="none" w:sz="0" w:space="0" w:color="auto" w:frame="1"/>
          <w:lang w:eastAsia="en-US"/>
        </w:rPr>
        <w:t>import</w:t>
      </w:r>
      <w:r w:rsidRPr="008D493A">
        <w:rPr>
          <w:rFonts w:asciiTheme="minorHAnsi" w:hAnsiTheme="minorHAnsi" w:cstheme="minorHAnsi"/>
          <w:color w:val="000000"/>
          <w:sz w:val="16"/>
          <w:szCs w:val="16"/>
          <w:bdr w:val="none" w:sz="0" w:space="0" w:color="auto" w:frame="1"/>
          <w:lang w:eastAsia="en-US"/>
        </w:rPr>
        <w:t> </w:t>
      </w:r>
      <w:proofErr w:type="gramStart"/>
      <w:r w:rsidRPr="008D493A">
        <w:rPr>
          <w:rFonts w:asciiTheme="minorHAnsi" w:hAnsiTheme="minorHAnsi" w:cstheme="minorHAnsi"/>
          <w:color w:val="000000"/>
          <w:sz w:val="16"/>
          <w:szCs w:val="16"/>
          <w:bdr w:val="none" w:sz="0" w:space="0" w:color="auto" w:frame="1"/>
          <w:lang w:eastAsia="en-US"/>
        </w:rPr>
        <w:t>org.springframework.web.WebApplicationInitializer</w:t>
      </w:r>
      <w:proofErr w:type="gramEnd"/>
      <w:r w:rsidRPr="008D493A">
        <w:rPr>
          <w:rFonts w:asciiTheme="minorHAnsi" w:hAnsiTheme="minorHAnsi" w:cstheme="minorHAnsi"/>
          <w:color w:val="000000"/>
          <w:sz w:val="16"/>
          <w:szCs w:val="16"/>
          <w:bdr w:val="none" w:sz="0" w:space="0" w:color="auto" w:frame="1"/>
          <w:lang w:eastAsia="en-US"/>
        </w:rPr>
        <w:t>;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b/>
          <w:bCs/>
          <w:color w:val="006699"/>
          <w:sz w:val="16"/>
          <w:szCs w:val="16"/>
          <w:bdr w:val="none" w:sz="0" w:space="0" w:color="auto" w:frame="1"/>
          <w:lang w:eastAsia="en-US"/>
        </w:rPr>
        <w:t>public</w:t>
      </w:r>
      <w:r w:rsidRPr="008D493A">
        <w:rPr>
          <w:rFonts w:asciiTheme="minorHAnsi" w:hAnsiTheme="minorHAnsi" w:cstheme="minorHAnsi"/>
          <w:color w:val="000000"/>
          <w:sz w:val="16"/>
          <w:szCs w:val="16"/>
          <w:bdr w:val="none" w:sz="0" w:space="0" w:color="auto" w:frame="1"/>
          <w:lang w:eastAsia="en-US"/>
        </w:rPr>
        <w:t> </w:t>
      </w:r>
      <w:r w:rsidRPr="008D493A">
        <w:rPr>
          <w:rFonts w:asciiTheme="minorHAnsi" w:hAnsiTheme="minorHAnsi" w:cstheme="minorHAnsi"/>
          <w:b/>
          <w:bCs/>
          <w:color w:val="006699"/>
          <w:sz w:val="16"/>
          <w:szCs w:val="16"/>
          <w:bdr w:val="none" w:sz="0" w:space="0" w:color="auto" w:frame="1"/>
          <w:lang w:eastAsia="en-US"/>
        </w:rPr>
        <w:t>class</w:t>
      </w:r>
      <w:r w:rsidRPr="008D493A">
        <w:rPr>
          <w:rFonts w:asciiTheme="minorHAnsi" w:hAnsiTheme="minorHAnsi" w:cstheme="minorHAnsi"/>
          <w:color w:val="000000"/>
          <w:sz w:val="16"/>
          <w:szCs w:val="16"/>
          <w:bdr w:val="none" w:sz="0" w:space="0" w:color="auto" w:frame="1"/>
          <w:lang w:eastAsia="en-US"/>
        </w:rPr>
        <w:t> WebAppInitializer </w:t>
      </w:r>
      <w:r w:rsidRPr="008D493A">
        <w:rPr>
          <w:rFonts w:asciiTheme="minorHAnsi" w:hAnsiTheme="minorHAnsi" w:cstheme="minorHAnsi"/>
          <w:b/>
          <w:bCs/>
          <w:color w:val="006699"/>
          <w:sz w:val="16"/>
          <w:szCs w:val="16"/>
          <w:bdr w:val="none" w:sz="0" w:space="0" w:color="auto" w:frame="1"/>
          <w:lang w:eastAsia="en-US"/>
        </w:rPr>
        <w:t>implements</w:t>
      </w:r>
      <w:r w:rsidRPr="008D493A">
        <w:rPr>
          <w:rFonts w:asciiTheme="minorHAnsi" w:hAnsiTheme="minorHAnsi" w:cstheme="minorHAnsi"/>
          <w:color w:val="000000"/>
          <w:sz w:val="16"/>
          <w:szCs w:val="16"/>
          <w:bdr w:val="none" w:sz="0" w:space="0" w:color="auto" w:frame="1"/>
          <w:lang w:eastAsia="en-US"/>
        </w:rPr>
        <w:t> WebApplicationInitializer {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r w:rsidRPr="008D493A">
        <w:rPr>
          <w:rFonts w:asciiTheme="minorHAnsi" w:hAnsiTheme="minorHAnsi" w:cstheme="minorHAnsi"/>
          <w:color w:val="646464"/>
          <w:sz w:val="16"/>
          <w:szCs w:val="16"/>
          <w:bdr w:val="none" w:sz="0" w:space="0" w:color="auto" w:frame="1"/>
          <w:lang w:eastAsia="en-US"/>
        </w:rPr>
        <w:t>@Override</w:t>
      </w:r>
      <w:r w:rsidRPr="008D493A">
        <w:rPr>
          <w:rFonts w:asciiTheme="minorHAnsi" w:hAnsiTheme="minorHAnsi" w:cstheme="minorHAnsi"/>
          <w:color w:val="000000"/>
          <w:sz w:val="16"/>
          <w:szCs w:val="16"/>
          <w:bdr w:val="none" w:sz="0" w:space="0" w:color="auto" w:frame="1"/>
          <w:lang w:eastAsia="en-US"/>
        </w:rPr>
        <w:t>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r w:rsidRPr="008D493A">
        <w:rPr>
          <w:rFonts w:asciiTheme="minorHAnsi" w:hAnsiTheme="minorHAnsi" w:cstheme="minorHAnsi"/>
          <w:b/>
          <w:bCs/>
          <w:color w:val="006699"/>
          <w:sz w:val="16"/>
          <w:szCs w:val="16"/>
          <w:bdr w:val="none" w:sz="0" w:space="0" w:color="auto" w:frame="1"/>
          <w:lang w:eastAsia="en-US"/>
        </w:rPr>
        <w:t>public</w:t>
      </w:r>
      <w:r w:rsidRPr="008D493A">
        <w:rPr>
          <w:rFonts w:asciiTheme="minorHAnsi" w:hAnsiTheme="minorHAnsi" w:cstheme="minorHAnsi"/>
          <w:color w:val="000000"/>
          <w:sz w:val="16"/>
          <w:szCs w:val="16"/>
          <w:bdr w:val="none" w:sz="0" w:space="0" w:color="auto" w:frame="1"/>
          <w:lang w:eastAsia="en-US"/>
        </w:rPr>
        <w:t> </w:t>
      </w:r>
      <w:r w:rsidRPr="008D493A">
        <w:rPr>
          <w:rFonts w:asciiTheme="minorHAnsi" w:hAnsiTheme="minorHAnsi" w:cstheme="minorHAnsi"/>
          <w:b/>
          <w:bCs/>
          <w:color w:val="006699"/>
          <w:sz w:val="16"/>
          <w:szCs w:val="16"/>
          <w:bdr w:val="none" w:sz="0" w:space="0" w:color="auto" w:frame="1"/>
          <w:lang w:eastAsia="en-US"/>
        </w:rPr>
        <w:t>void</w:t>
      </w:r>
      <w:r w:rsidRPr="008D493A">
        <w:rPr>
          <w:rFonts w:asciiTheme="minorHAnsi" w:hAnsiTheme="minorHAnsi" w:cstheme="minorHAnsi"/>
          <w:color w:val="000000"/>
          <w:sz w:val="16"/>
          <w:szCs w:val="16"/>
          <w:bdr w:val="none" w:sz="0" w:space="0" w:color="auto" w:frame="1"/>
          <w:lang w:eastAsia="en-US"/>
        </w:rPr>
        <w:t> </w:t>
      </w:r>
      <w:proofErr w:type="gramStart"/>
      <w:r w:rsidRPr="008D493A">
        <w:rPr>
          <w:rFonts w:asciiTheme="minorHAnsi" w:hAnsiTheme="minorHAnsi" w:cstheme="minorHAnsi"/>
          <w:color w:val="000000"/>
          <w:sz w:val="16"/>
          <w:szCs w:val="16"/>
          <w:bdr w:val="none" w:sz="0" w:space="0" w:color="auto" w:frame="1"/>
          <w:lang w:eastAsia="en-US"/>
        </w:rPr>
        <w:t>onStartup(</w:t>
      </w:r>
      <w:proofErr w:type="gramEnd"/>
      <w:r w:rsidRPr="008D493A">
        <w:rPr>
          <w:rFonts w:asciiTheme="minorHAnsi" w:hAnsiTheme="minorHAnsi" w:cstheme="minorHAnsi"/>
          <w:color w:val="000000"/>
          <w:sz w:val="16"/>
          <w:szCs w:val="16"/>
          <w:bdr w:val="none" w:sz="0" w:space="0" w:color="auto" w:frame="1"/>
          <w:lang w:eastAsia="en-US"/>
        </w:rPr>
        <w:t>ServletContext servletContext)</w:t>
      </w:r>
      <w:r w:rsidRPr="008D493A">
        <w:rPr>
          <w:rFonts w:asciiTheme="minorHAnsi" w:hAnsiTheme="minorHAnsi" w:cstheme="minorHAnsi"/>
          <w:b/>
          <w:bCs/>
          <w:color w:val="006699"/>
          <w:sz w:val="16"/>
          <w:szCs w:val="16"/>
          <w:bdr w:val="none" w:sz="0" w:space="0" w:color="auto" w:frame="1"/>
          <w:lang w:eastAsia="en-US"/>
        </w:rPr>
        <w:t>throws</w:t>
      </w:r>
      <w:r w:rsidRPr="008D493A">
        <w:rPr>
          <w:rFonts w:asciiTheme="minorHAnsi" w:hAnsiTheme="minorHAnsi" w:cstheme="minorHAnsi"/>
          <w:color w:val="000000"/>
          <w:sz w:val="16"/>
          <w:szCs w:val="16"/>
          <w:bdr w:val="none" w:sz="0" w:space="0" w:color="auto" w:frame="1"/>
          <w:lang w:eastAsia="en-US"/>
        </w:rPr>
        <w:t> ServletException {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SIAMainWebApplication webApplication = SIAMainWebApplication.getInstance();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webApplication.setServletContext(servletContext);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webApplication.init();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p>
    <w:p w:rsidR="00684BED" w:rsidRPr="00650405" w:rsidRDefault="00A650B3" w:rsidP="00A01DBC">
      <w:pPr>
        <w:numPr>
          <w:ilvl w:val="0"/>
          <w:numId w:val="2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p>
    <w:p w:rsidR="008D493A" w:rsidRDefault="00CB103D" w:rsidP="00684BED">
      <w:pPr>
        <w:pStyle w:val="Caption"/>
        <w:spacing w:after="0"/>
        <w:rPr>
          <w:sz w:val="18"/>
        </w:rPr>
      </w:pPr>
      <w:bookmarkStart w:id="697" w:name="_Ref438189262"/>
      <w:bookmarkStart w:id="698" w:name="_Toc440864251"/>
      <w:r w:rsidRPr="00684BED">
        <w:rPr>
          <w:sz w:val="18"/>
        </w:rPr>
        <w:t xml:space="preserve">Kode Sumber </w:t>
      </w:r>
      <w:r w:rsidR="00684BED" w:rsidRPr="00684BED">
        <w:rPr>
          <w:sz w:val="18"/>
        </w:rPr>
        <w:t>4</w:t>
      </w:r>
      <w:r w:rsidRPr="00684BED">
        <w:rPr>
          <w:sz w:val="18"/>
        </w:rPr>
        <w:t>.</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59</w:t>
      </w:r>
      <w:r w:rsidRPr="00684BED">
        <w:rPr>
          <w:sz w:val="18"/>
        </w:rPr>
        <w:fldChar w:fldCharType="end"/>
      </w:r>
      <w:bookmarkEnd w:id="697"/>
      <w:r w:rsidR="00684BED">
        <w:rPr>
          <w:sz w:val="18"/>
        </w:rPr>
        <w:t xml:space="preserve"> Kode sumber kelas WebAppInitializer</w:t>
      </w:r>
      <w:bookmarkEnd w:id="698"/>
    </w:p>
    <w:p w:rsidR="00684BED" w:rsidRPr="00684BED" w:rsidRDefault="00684BED" w:rsidP="00684BED"/>
    <w:p w:rsidR="00CB103D" w:rsidRPr="00CB103D" w:rsidRDefault="00CB103D" w:rsidP="00A01DBC">
      <w:pPr>
        <w:numPr>
          <w:ilvl w:val="0"/>
          <w:numId w:val="30"/>
        </w:numPr>
        <w:pBdr>
          <w:left w:val="single" w:sz="18" w:space="0" w:color="6CE26C"/>
        </w:pBdr>
        <w:shd w:val="clear" w:color="auto" w:fill="FFFFFF"/>
        <w:tabs>
          <w:tab w:val="clear" w:pos="720"/>
          <w:tab w:val="num" w:pos="426"/>
        </w:tabs>
        <w:spacing w:line="210" w:lineRule="atLeast"/>
        <w:ind w:left="425" w:hanging="425"/>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package</w:t>
      </w:r>
      <w:r w:rsidRPr="00CB103D">
        <w:rPr>
          <w:rFonts w:asciiTheme="minorHAnsi" w:hAnsiTheme="minorHAnsi" w:cstheme="minorHAnsi"/>
          <w:color w:val="000000"/>
          <w:sz w:val="16"/>
          <w:szCs w:val="16"/>
          <w:bdr w:val="none" w:sz="0" w:space="0" w:color="auto" w:frame="1"/>
          <w:lang w:eastAsia="en-US"/>
        </w:rPr>
        <w:t> com.sia.main.web;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java.util</w:t>
      </w:r>
      <w:proofErr w:type="gramEnd"/>
      <w:r w:rsidRPr="00CB103D">
        <w:rPr>
          <w:rFonts w:asciiTheme="minorHAnsi" w:hAnsiTheme="minorHAnsi" w:cstheme="minorHAnsi"/>
          <w:color w:val="000000"/>
          <w:sz w:val="16"/>
          <w:szCs w:val="16"/>
          <w:bdr w:val="none" w:sz="0" w:space="0" w:color="auto" w:frame="1"/>
          <w:lang w:eastAsia="en-US"/>
        </w:rPr>
        <w:t>.List;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javax.servlet</w:t>
      </w:r>
      <w:proofErr w:type="gramEnd"/>
      <w:r w:rsidRPr="00CB103D">
        <w:rPr>
          <w:rFonts w:asciiTheme="minorHAnsi" w:hAnsiTheme="minorHAnsi" w:cstheme="minorHAnsi"/>
          <w:color w:val="000000"/>
          <w:sz w:val="16"/>
          <w:szCs w:val="16"/>
          <w:bdr w:val="none" w:sz="0" w:space="0" w:color="auto" w:frame="1"/>
          <w:lang w:eastAsia="en-US"/>
        </w:rPr>
        <w:t>.ServletContext;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javax.servlet</w:t>
      </w:r>
      <w:proofErr w:type="gramEnd"/>
      <w:r w:rsidRPr="00CB103D">
        <w:rPr>
          <w:rFonts w:asciiTheme="minorHAnsi" w:hAnsiTheme="minorHAnsi" w:cstheme="minorHAnsi"/>
          <w:color w:val="000000"/>
          <w:sz w:val="16"/>
          <w:szCs w:val="16"/>
          <w:bdr w:val="none" w:sz="0" w:space="0" w:color="auto" w:frame="1"/>
          <w:lang w:eastAsia="en-US"/>
        </w:rPr>
        <w:t>.ServletRegistration;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org.osgi</w:t>
      </w:r>
      <w:proofErr w:type="gramEnd"/>
      <w:r w:rsidRPr="00CB103D">
        <w:rPr>
          <w:rFonts w:asciiTheme="minorHAnsi" w:hAnsiTheme="minorHAnsi" w:cstheme="minorHAnsi"/>
          <w:color w:val="000000"/>
          <w:sz w:val="16"/>
          <w:szCs w:val="16"/>
          <w:bdr w:val="none" w:sz="0" w:space="0" w:color="auto" w:frame="1"/>
          <w:lang w:eastAsia="en-US"/>
        </w:rPr>
        <w:t>.framework.BundleContext;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org.osgi</w:t>
      </w:r>
      <w:proofErr w:type="gramEnd"/>
      <w:r w:rsidRPr="00CB103D">
        <w:rPr>
          <w:rFonts w:asciiTheme="minorHAnsi" w:hAnsiTheme="minorHAnsi" w:cstheme="minorHAnsi"/>
          <w:color w:val="000000"/>
          <w:sz w:val="16"/>
          <w:szCs w:val="16"/>
          <w:bdr w:val="none" w:sz="0" w:space="0" w:color="auto" w:frame="1"/>
          <w:lang w:eastAsia="en-US"/>
        </w:rPr>
        <w:t>.framework.FrameworkUtil;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org.springframework.web.context</w:t>
      </w:r>
      <w:proofErr w:type="gramEnd"/>
      <w:r w:rsidRPr="00CB103D">
        <w:rPr>
          <w:rFonts w:asciiTheme="minorHAnsi" w:hAnsiTheme="minorHAnsi" w:cstheme="minorHAnsi"/>
          <w:color w:val="000000"/>
          <w:sz w:val="16"/>
          <w:szCs w:val="16"/>
          <w:bdr w:val="none" w:sz="0" w:space="0" w:color="auto" w:frame="1"/>
          <w:lang w:eastAsia="en-US"/>
        </w:rPr>
        <w:t>.support.XmlWebApplicationContext;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org.springframework.web.servlet</w:t>
      </w:r>
      <w:proofErr w:type="gramEnd"/>
      <w:r w:rsidRPr="00CB103D">
        <w:rPr>
          <w:rFonts w:asciiTheme="minorHAnsi" w:hAnsiTheme="minorHAnsi" w:cstheme="minorHAnsi"/>
          <w:color w:val="000000"/>
          <w:sz w:val="16"/>
          <w:szCs w:val="16"/>
          <w:bdr w:val="none" w:sz="0" w:space="0" w:color="auto" w:frame="1"/>
          <w:lang w:eastAsia="en-US"/>
        </w:rPr>
        <w:t>.DispatcherServlet;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com.sia.main</w:t>
      </w:r>
      <w:proofErr w:type="gramEnd"/>
      <w:r w:rsidRPr="00CB103D">
        <w:rPr>
          <w:rFonts w:asciiTheme="minorHAnsi" w:hAnsiTheme="minorHAnsi" w:cstheme="minorHAnsi"/>
          <w:color w:val="000000"/>
          <w:sz w:val="16"/>
          <w:szCs w:val="16"/>
          <w:bdr w:val="none" w:sz="0" w:space="0" w:color="auto" w:frame="1"/>
          <w:lang w:eastAsia="en-US"/>
        </w:rPr>
        <w:t>.domain.Modul;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lastRenderedPageBreak/>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com.sia.main</w:t>
      </w:r>
      <w:proofErr w:type="gramEnd"/>
      <w:r w:rsidRPr="00CB103D">
        <w:rPr>
          <w:rFonts w:asciiTheme="minorHAnsi" w:hAnsiTheme="minorHAnsi" w:cstheme="minorHAnsi"/>
          <w:color w:val="000000"/>
          <w:sz w:val="16"/>
          <w:szCs w:val="16"/>
          <w:bdr w:val="none" w:sz="0" w:space="0" w:color="auto" w:frame="1"/>
          <w:lang w:eastAsia="en-US"/>
        </w:rPr>
        <w:t>.plugin.ApplicationInitializer;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com.sia.main</w:t>
      </w:r>
      <w:proofErr w:type="gramEnd"/>
      <w:r w:rsidRPr="00CB103D">
        <w:rPr>
          <w:rFonts w:asciiTheme="minorHAnsi" w:hAnsiTheme="minorHAnsi" w:cstheme="minorHAnsi"/>
          <w:color w:val="000000"/>
          <w:sz w:val="16"/>
          <w:szCs w:val="16"/>
          <w:bdr w:val="none" w:sz="0" w:space="0" w:color="auto" w:frame="1"/>
          <w:lang w:eastAsia="en-US"/>
        </w:rPr>
        <w:t>.service.services.ModulService;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com.sia.main.web.osgi</w:t>
      </w:r>
      <w:proofErr w:type="gramEnd"/>
      <w:r w:rsidRPr="00CB103D">
        <w:rPr>
          <w:rFonts w:asciiTheme="minorHAnsi" w:hAnsiTheme="minorHAnsi" w:cstheme="minorHAnsi"/>
          <w:color w:val="000000"/>
          <w:sz w:val="16"/>
          <w:szCs w:val="16"/>
          <w:bdr w:val="none" w:sz="0" w:space="0" w:color="auto" w:frame="1"/>
          <w:lang w:eastAsia="en-US"/>
        </w:rPr>
        <w:t>.ServiceLocator;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public</w:t>
      </w: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class</w:t>
      </w:r>
      <w:r w:rsidRPr="00CB103D">
        <w:rPr>
          <w:rFonts w:asciiTheme="minorHAnsi" w:hAnsiTheme="minorHAnsi" w:cstheme="minorHAnsi"/>
          <w:color w:val="000000"/>
          <w:sz w:val="16"/>
          <w:szCs w:val="16"/>
          <w:bdr w:val="none" w:sz="0" w:space="0" w:color="auto" w:frame="1"/>
          <w:lang w:eastAsia="en-US"/>
        </w:rPr>
        <w:t> SIAMainWebApplication </w:t>
      </w:r>
      <w:r w:rsidRPr="00CB103D">
        <w:rPr>
          <w:rFonts w:asciiTheme="minorHAnsi" w:hAnsiTheme="minorHAnsi" w:cstheme="minorHAnsi"/>
          <w:b/>
          <w:bCs/>
          <w:color w:val="006699"/>
          <w:sz w:val="16"/>
          <w:szCs w:val="16"/>
          <w:bdr w:val="none" w:sz="0" w:space="0" w:color="auto" w:frame="1"/>
          <w:lang w:eastAsia="en-US"/>
        </w:rPr>
        <w:t>implements</w:t>
      </w:r>
      <w:r w:rsidRPr="00CB103D">
        <w:rPr>
          <w:rFonts w:asciiTheme="minorHAnsi" w:hAnsiTheme="minorHAnsi" w:cstheme="minorHAnsi"/>
          <w:color w:val="000000"/>
          <w:sz w:val="16"/>
          <w:szCs w:val="16"/>
          <w:bdr w:val="none" w:sz="0" w:space="0" w:color="auto" w:frame="1"/>
          <w:lang w:eastAsia="en-US"/>
        </w:rPr>
        <w:t> ApplicationInitializer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static</w:t>
      </w:r>
      <w:r w:rsidRPr="00CB103D">
        <w:rPr>
          <w:rFonts w:asciiTheme="minorHAnsi" w:hAnsiTheme="minorHAnsi" w:cstheme="minorHAnsi"/>
          <w:color w:val="000000"/>
          <w:sz w:val="16"/>
          <w:szCs w:val="16"/>
          <w:bdr w:val="none" w:sz="0" w:space="0" w:color="auto" w:frame="1"/>
          <w:lang w:eastAsia="en-US"/>
        </w:rPr>
        <w:t> SIAMainWebApplication instance;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ServletContext servletContext;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ServletRegistration.Dynamic dispatcher;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String moduleContextPathPrefix;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String[</w:t>
      </w:r>
      <w:proofErr w:type="gramEnd"/>
      <w:r w:rsidRPr="00CB103D">
        <w:rPr>
          <w:rFonts w:asciiTheme="minorHAnsi" w:hAnsiTheme="minorHAnsi" w:cstheme="minorHAnsi"/>
          <w:color w:val="000000"/>
          <w:sz w:val="16"/>
          <w:szCs w:val="16"/>
          <w:bdr w:val="none" w:sz="0" w:space="0" w:color="auto" w:frame="1"/>
          <w:lang w:eastAsia="en-US"/>
        </w:rPr>
        <w:t>] additionalModuleConfigLocations;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public</w:t>
      </w: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static</w:t>
      </w:r>
      <w:r w:rsidRPr="00CB103D">
        <w:rPr>
          <w:rFonts w:asciiTheme="minorHAnsi" w:hAnsiTheme="minorHAnsi" w:cstheme="minorHAnsi"/>
          <w:color w:val="000000"/>
          <w:sz w:val="16"/>
          <w:szCs w:val="16"/>
          <w:bdr w:val="none" w:sz="0" w:space="0" w:color="auto" w:frame="1"/>
          <w:lang w:eastAsia="en-US"/>
        </w:rPr>
        <w:t> SIAMainWebApplication </w:t>
      </w:r>
      <w:proofErr w:type="gramStart"/>
      <w:r w:rsidRPr="00CB103D">
        <w:rPr>
          <w:rFonts w:asciiTheme="minorHAnsi" w:hAnsiTheme="minorHAnsi" w:cstheme="minorHAnsi"/>
          <w:color w:val="000000"/>
          <w:sz w:val="16"/>
          <w:szCs w:val="16"/>
          <w:bdr w:val="none" w:sz="0" w:space="0" w:color="auto" w:frame="1"/>
          <w:lang w:eastAsia="en-US"/>
        </w:rPr>
        <w:t>getInstance(</w:t>
      </w:r>
      <w:proofErr w:type="gramEnd"/>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if</w:t>
      </w:r>
      <w:r w:rsidRPr="00CB103D">
        <w:rPr>
          <w:rFonts w:asciiTheme="minorHAnsi" w:hAnsiTheme="minorHAnsi" w:cstheme="minorHAnsi"/>
          <w:color w:val="000000"/>
          <w:sz w:val="16"/>
          <w:szCs w:val="16"/>
          <w:bdr w:val="none" w:sz="0" w:space="0" w:color="auto" w:frame="1"/>
          <w:lang w:eastAsia="en-US"/>
        </w:rPr>
        <w:t>(</w:t>
      </w:r>
      <w:proofErr w:type="gramEnd"/>
      <w:r w:rsidRPr="00CB103D">
        <w:rPr>
          <w:rFonts w:asciiTheme="minorHAnsi" w:hAnsiTheme="minorHAnsi" w:cstheme="minorHAnsi"/>
          <w:color w:val="000000"/>
          <w:sz w:val="16"/>
          <w:szCs w:val="16"/>
          <w:bdr w:val="none" w:sz="0" w:space="0" w:color="auto" w:frame="1"/>
          <w:lang w:eastAsia="en-US"/>
        </w:rPr>
        <w:t>instance == </w:t>
      </w:r>
      <w:r w:rsidRPr="00CB103D">
        <w:rPr>
          <w:rFonts w:asciiTheme="minorHAnsi" w:hAnsiTheme="minorHAnsi" w:cstheme="minorHAnsi"/>
          <w:b/>
          <w:bCs/>
          <w:color w:val="006699"/>
          <w:sz w:val="16"/>
          <w:szCs w:val="16"/>
          <w:bdr w:val="none" w:sz="0" w:space="0" w:color="auto" w:frame="1"/>
          <w:lang w:eastAsia="en-US"/>
        </w:rPr>
        <w:t>null</w:t>
      </w: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instance = </w:t>
      </w:r>
      <w:r w:rsidRPr="00CB103D">
        <w:rPr>
          <w:rFonts w:asciiTheme="minorHAnsi" w:hAnsiTheme="minorHAnsi" w:cstheme="minorHAnsi"/>
          <w:b/>
          <w:bCs/>
          <w:color w:val="006699"/>
          <w:sz w:val="16"/>
          <w:szCs w:val="16"/>
          <w:bdr w:val="none" w:sz="0" w:space="0" w:color="auto" w:frame="1"/>
          <w:lang w:eastAsia="en-US"/>
        </w:rPr>
        <w:t>new</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SIAMainWebApplication(</w:t>
      </w:r>
      <w:proofErr w:type="gramEnd"/>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return</w:t>
      </w:r>
      <w:r w:rsidRPr="00CB103D">
        <w:rPr>
          <w:rFonts w:asciiTheme="minorHAnsi" w:hAnsiTheme="minorHAnsi" w:cstheme="minorHAnsi"/>
          <w:color w:val="000000"/>
          <w:sz w:val="16"/>
          <w:szCs w:val="16"/>
          <w:bdr w:val="none" w:sz="0" w:space="0" w:color="auto" w:frame="1"/>
          <w:lang w:eastAsia="en-US"/>
        </w:rPr>
        <w:t> instance;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SIAMainWebApplication(</w:t>
      </w:r>
      <w:proofErr w:type="gramEnd"/>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.moduleContextPathPrefix</w:t>
      </w:r>
      <w:proofErr w:type="gramEnd"/>
      <w:r w:rsidRPr="00CB103D">
        <w:rPr>
          <w:rFonts w:asciiTheme="minorHAnsi" w:hAnsiTheme="minorHAnsi" w:cstheme="minorHAnsi"/>
          <w:color w:val="000000"/>
          <w:sz w:val="16"/>
          <w:szCs w:val="16"/>
          <w:bdr w:val="none" w:sz="0" w:space="0" w:color="auto" w:frame="1"/>
          <w:lang w:eastAsia="en-US"/>
        </w:rPr>
        <w:t> = </w:t>
      </w:r>
      <w:r w:rsidRPr="00CB103D">
        <w:rPr>
          <w:rFonts w:asciiTheme="minorHAnsi" w:hAnsiTheme="minorHAnsi" w:cstheme="minorHAnsi"/>
          <w:color w:val="0000FF"/>
          <w:sz w:val="16"/>
          <w:szCs w:val="16"/>
          <w:bdr w:val="none" w:sz="0" w:space="0" w:color="auto" w:frame="1"/>
          <w:lang w:eastAsia="en-US"/>
        </w:rPr>
        <w:t>"/modul"</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.additionalModuleConfigLocations</w:t>
      </w:r>
      <w:proofErr w:type="gramEnd"/>
      <w:r w:rsidRPr="00CB103D">
        <w:rPr>
          <w:rFonts w:asciiTheme="minorHAnsi" w:hAnsiTheme="minorHAnsi" w:cstheme="minorHAnsi"/>
          <w:color w:val="000000"/>
          <w:sz w:val="16"/>
          <w:szCs w:val="16"/>
          <w:bdr w:val="none" w:sz="0" w:space="0" w:color="auto" w:frame="1"/>
          <w:lang w:eastAsia="en-US"/>
        </w:rPr>
        <w:t> = </w:t>
      </w:r>
      <w:r w:rsidRPr="00CB103D">
        <w:rPr>
          <w:rFonts w:asciiTheme="minorHAnsi" w:hAnsiTheme="minorHAnsi" w:cstheme="minorHAnsi"/>
          <w:b/>
          <w:bCs/>
          <w:color w:val="006699"/>
          <w:sz w:val="16"/>
          <w:szCs w:val="16"/>
          <w:bdr w:val="none" w:sz="0" w:space="0" w:color="auto" w:frame="1"/>
          <w:lang w:eastAsia="en-US"/>
        </w:rPr>
        <w:t>new</w:t>
      </w:r>
      <w:r w:rsidRPr="00CB103D">
        <w:rPr>
          <w:rFonts w:asciiTheme="minorHAnsi" w:hAnsiTheme="minorHAnsi" w:cstheme="minorHAnsi"/>
          <w:color w:val="000000"/>
          <w:sz w:val="16"/>
          <w:szCs w:val="16"/>
          <w:bdr w:val="none" w:sz="0" w:space="0" w:color="auto" w:frame="1"/>
          <w:lang w:eastAsia="en-US"/>
        </w:rPr>
        <w:t> String[] {</w:t>
      </w:r>
      <w:r w:rsidRPr="00CB103D">
        <w:rPr>
          <w:rFonts w:asciiTheme="minorHAnsi" w:hAnsiTheme="minorHAnsi" w:cstheme="minorHAnsi"/>
          <w:color w:val="0000FF"/>
          <w:sz w:val="16"/>
          <w:szCs w:val="16"/>
          <w:bdr w:val="none" w:sz="0" w:space="0" w:color="auto" w:frame="1"/>
          <w:lang w:eastAsia="en-US"/>
        </w:rPr>
        <w:t>"/WEB-INF/spring-beans/servlet/modul/sia-modul-servlet.xml"</w:t>
      </w: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color w:val="0000FF"/>
          <w:sz w:val="16"/>
          <w:szCs w:val="16"/>
          <w:bdr w:val="none" w:sz="0" w:space="0" w:color="auto" w:frame="1"/>
          <w:lang w:eastAsia="en-US"/>
        </w:rPr>
        <w:t>"/WEB-INF/spring-beans/servlet/modul/sia-modul-dataaccess.xml"</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color w:val="008200"/>
          <w:sz w:val="16"/>
          <w:szCs w:val="16"/>
          <w:bdr w:val="none" w:sz="0" w:space="0" w:color="auto" w:frame="1"/>
          <w:lang w:eastAsia="en-US"/>
        </w:rPr>
        <w:t>// properties setters and getters</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color w:val="646464"/>
          <w:sz w:val="16"/>
          <w:szCs w:val="16"/>
          <w:bdr w:val="none" w:sz="0" w:space="0" w:color="auto" w:frame="1"/>
          <w:lang w:eastAsia="en-US"/>
        </w:rPr>
        <w:t>@Override</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public</w:t>
      </w: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void</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init(</w:t>
      </w:r>
      <w:proofErr w:type="gramEnd"/>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.registerServlet</w:t>
      </w:r>
      <w:proofErr w:type="gramEnd"/>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void</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registerServlet(</w:t>
      </w:r>
      <w:proofErr w:type="gramEnd"/>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ModulService modulService = </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.getModulService</w:t>
      </w:r>
      <w:proofErr w:type="gramEnd"/>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if</w:t>
      </w:r>
      <w:r w:rsidRPr="00CB103D">
        <w:rPr>
          <w:rFonts w:asciiTheme="minorHAnsi" w:hAnsiTheme="minorHAnsi" w:cstheme="minorHAnsi"/>
          <w:color w:val="000000"/>
          <w:sz w:val="16"/>
          <w:szCs w:val="16"/>
          <w:bdr w:val="none" w:sz="0" w:space="0" w:color="auto" w:frame="1"/>
          <w:lang w:eastAsia="en-US"/>
        </w:rPr>
        <w:t>(</w:t>
      </w:r>
      <w:proofErr w:type="gramEnd"/>
      <w:r w:rsidRPr="00CB103D">
        <w:rPr>
          <w:rFonts w:asciiTheme="minorHAnsi" w:hAnsiTheme="minorHAnsi" w:cstheme="minorHAnsi"/>
          <w:color w:val="000000"/>
          <w:sz w:val="16"/>
          <w:szCs w:val="16"/>
          <w:bdr w:val="none" w:sz="0" w:space="0" w:color="auto" w:frame="1"/>
          <w:lang w:eastAsia="en-US"/>
        </w:rPr>
        <w:t>modulService != </w:t>
      </w:r>
      <w:r w:rsidRPr="00CB103D">
        <w:rPr>
          <w:rFonts w:asciiTheme="minorHAnsi" w:hAnsiTheme="minorHAnsi" w:cstheme="minorHAnsi"/>
          <w:b/>
          <w:bCs/>
          <w:color w:val="006699"/>
          <w:sz w:val="16"/>
          <w:szCs w:val="16"/>
          <w:bdr w:val="none" w:sz="0" w:space="0" w:color="auto" w:frame="1"/>
          <w:lang w:eastAsia="en-US"/>
        </w:rPr>
        <w:t>null</w:t>
      </w: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List&lt;Modul&gt; modules </w:t>
      </w:r>
      <w:proofErr w:type="gramStart"/>
      <w:r w:rsidRPr="00CB103D">
        <w:rPr>
          <w:rFonts w:asciiTheme="minorHAnsi" w:hAnsiTheme="minorHAnsi" w:cstheme="minorHAnsi"/>
          <w:color w:val="000000"/>
          <w:sz w:val="16"/>
          <w:szCs w:val="16"/>
          <w:bdr w:val="none" w:sz="0" w:space="0" w:color="auto" w:frame="1"/>
          <w:lang w:eastAsia="en-US"/>
        </w:rPr>
        <w:t>=  modulService.getByParam</w:t>
      </w:r>
      <w:proofErr w:type="gramEnd"/>
      <w:r w:rsidRPr="00CB103D">
        <w:rPr>
          <w:rFonts w:asciiTheme="minorHAnsi" w:hAnsiTheme="minorHAnsi" w:cstheme="minorHAnsi"/>
          <w:color w:val="000000"/>
          <w:sz w:val="16"/>
          <w:szCs w:val="16"/>
          <w:bdr w:val="none" w:sz="0" w:space="0" w:color="auto" w:frame="1"/>
          <w:lang w:eastAsia="en-US"/>
        </w:rPr>
        <w:t>(</w:t>
      </w:r>
      <w:r w:rsidRPr="00CB103D">
        <w:rPr>
          <w:rFonts w:asciiTheme="minorHAnsi" w:hAnsiTheme="minorHAnsi" w:cstheme="minorHAnsi"/>
          <w:color w:val="0000FF"/>
          <w:sz w:val="16"/>
          <w:szCs w:val="16"/>
          <w:bdr w:val="none" w:sz="0" w:space="0" w:color="auto" w:frame="1"/>
          <w:lang w:eastAsia="en-US"/>
        </w:rPr>
        <w:t>"where status = 'RESOLVED'"</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if</w:t>
      </w:r>
      <w:r w:rsidRPr="00CB103D">
        <w:rPr>
          <w:rFonts w:asciiTheme="minorHAnsi" w:hAnsiTheme="minorHAnsi" w:cstheme="minorHAnsi"/>
          <w:color w:val="000000"/>
          <w:sz w:val="16"/>
          <w:szCs w:val="16"/>
          <w:bdr w:val="none" w:sz="0" w:space="0" w:color="auto" w:frame="1"/>
          <w:lang w:eastAsia="en-US"/>
        </w:rPr>
        <w:t>(</w:t>
      </w:r>
      <w:proofErr w:type="gramEnd"/>
      <w:r w:rsidRPr="00CB103D">
        <w:rPr>
          <w:rFonts w:asciiTheme="minorHAnsi" w:hAnsiTheme="minorHAnsi" w:cstheme="minorHAnsi"/>
          <w:color w:val="000000"/>
          <w:sz w:val="16"/>
          <w:szCs w:val="16"/>
          <w:bdr w:val="none" w:sz="0" w:space="0" w:color="auto" w:frame="1"/>
          <w:lang w:eastAsia="en-US"/>
        </w:rPr>
        <w:t>modules != </w:t>
      </w:r>
      <w:r w:rsidRPr="00CB103D">
        <w:rPr>
          <w:rFonts w:asciiTheme="minorHAnsi" w:hAnsiTheme="minorHAnsi" w:cstheme="minorHAnsi"/>
          <w:b/>
          <w:bCs/>
          <w:color w:val="006699"/>
          <w:sz w:val="16"/>
          <w:szCs w:val="16"/>
          <w:bdr w:val="none" w:sz="0" w:space="0" w:color="auto" w:frame="1"/>
          <w:lang w:eastAsia="en-US"/>
        </w:rPr>
        <w:t>null</w:t>
      </w:r>
      <w:r w:rsidRPr="00CB103D">
        <w:rPr>
          <w:rFonts w:asciiTheme="minorHAnsi" w:hAnsiTheme="minorHAnsi" w:cstheme="minorHAnsi"/>
          <w:color w:val="000000"/>
          <w:sz w:val="16"/>
          <w:szCs w:val="16"/>
          <w:bdr w:val="none" w:sz="0" w:space="0" w:color="auto" w:frame="1"/>
          <w:lang w:eastAsia="en-US"/>
        </w:rPr>
        <w:t> &amp;&amp; modules.size() &gt; </w:t>
      </w:r>
      <w:r w:rsidRPr="00CB103D">
        <w:rPr>
          <w:rFonts w:asciiTheme="minorHAnsi" w:hAnsiTheme="minorHAnsi" w:cstheme="minorHAnsi"/>
          <w:color w:val="C00000"/>
          <w:sz w:val="16"/>
          <w:szCs w:val="16"/>
          <w:bdr w:val="none" w:sz="0" w:space="0" w:color="auto" w:frame="1"/>
          <w:lang w:eastAsia="en-US"/>
        </w:rPr>
        <w:t>0</w:t>
      </w: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lastRenderedPageBreak/>
        <w:t>                </w:t>
      </w:r>
      <w:proofErr w:type="gramStart"/>
      <w:r w:rsidRPr="00CB103D">
        <w:rPr>
          <w:rFonts w:asciiTheme="minorHAnsi" w:hAnsiTheme="minorHAnsi" w:cstheme="minorHAnsi"/>
          <w:b/>
          <w:bCs/>
          <w:color w:val="006699"/>
          <w:sz w:val="16"/>
          <w:szCs w:val="16"/>
          <w:bdr w:val="none" w:sz="0" w:space="0" w:color="auto" w:frame="1"/>
          <w:lang w:eastAsia="en-US"/>
        </w:rPr>
        <w:t>for</w:t>
      </w:r>
      <w:r w:rsidRPr="00CB103D">
        <w:rPr>
          <w:rFonts w:asciiTheme="minorHAnsi" w:hAnsiTheme="minorHAnsi" w:cstheme="minorHAnsi"/>
          <w:color w:val="000000"/>
          <w:sz w:val="16"/>
          <w:szCs w:val="16"/>
          <w:bdr w:val="none" w:sz="0" w:space="0" w:color="auto" w:frame="1"/>
          <w:lang w:eastAsia="en-US"/>
        </w:rPr>
        <w:t>(</w:t>
      </w:r>
      <w:proofErr w:type="gramEnd"/>
      <w:r w:rsidRPr="00CB103D">
        <w:rPr>
          <w:rFonts w:asciiTheme="minorHAnsi" w:hAnsiTheme="minorHAnsi" w:cstheme="minorHAnsi"/>
          <w:color w:val="000000"/>
          <w:sz w:val="16"/>
          <w:szCs w:val="16"/>
          <w:bdr w:val="none" w:sz="0" w:space="0" w:color="auto" w:frame="1"/>
          <w:lang w:eastAsia="en-US"/>
        </w:rPr>
        <w:t>Modul module: modules)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List&lt;String&gt; servletConfigLocations = </w:t>
      </w:r>
      <w:proofErr w:type="gramStart"/>
      <w:r w:rsidRPr="00CB103D">
        <w:rPr>
          <w:rFonts w:asciiTheme="minorHAnsi" w:hAnsiTheme="minorHAnsi" w:cstheme="minorHAnsi"/>
          <w:color w:val="000000"/>
          <w:sz w:val="16"/>
          <w:szCs w:val="16"/>
          <w:bdr w:val="none" w:sz="0" w:space="0" w:color="auto" w:frame="1"/>
          <w:lang w:eastAsia="en-US"/>
        </w:rPr>
        <w:t>module.getServletConfigLocationList</w:t>
      </w:r>
      <w:proofErr w:type="gramEnd"/>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for</w:t>
      </w:r>
      <w:r w:rsidRPr="00CB103D">
        <w:rPr>
          <w:rFonts w:asciiTheme="minorHAnsi" w:hAnsiTheme="minorHAnsi" w:cstheme="minorHAnsi"/>
          <w:color w:val="000000"/>
          <w:sz w:val="16"/>
          <w:szCs w:val="16"/>
          <w:bdr w:val="none" w:sz="0" w:space="0" w:color="auto" w:frame="1"/>
          <w:lang w:eastAsia="en-US"/>
        </w:rPr>
        <w:t>(</w:t>
      </w:r>
      <w:proofErr w:type="gramEnd"/>
      <w:r w:rsidRPr="00CB103D">
        <w:rPr>
          <w:rFonts w:asciiTheme="minorHAnsi" w:hAnsiTheme="minorHAnsi" w:cstheme="minorHAnsi"/>
          <w:color w:val="000000"/>
          <w:sz w:val="16"/>
          <w:szCs w:val="16"/>
          <w:bdr w:val="none" w:sz="0" w:space="0" w:color="auto" w:frame="1"/>
          <w:lang w:eastAsia="en-US"/>
        </w:rPr>
        <w:t>String loc: </w:t>
      </w:r>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.additionalModuleConfigLocations)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servletConfigLocations.add(loc);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XmlWebApplicationContext context = </w:t>
      </w:r>
      <w:r w:rsidRPr="00CB103D">
        <w:rPr>
          <w:rFonts w:asciiTheme="minorHAnsi" w:hAnsiTheme="minorHAnsi" w:cstheme="minorHAnsi"/>
          <w:b/>
          <w:bCs/>
          <w:color w:val="006699"/>
          <w:sz w:val="16"/>
          <w:szCs w:val="16"/>
          <w:bdr w:val="none" w:sz="0" w:space="0" w:color="auto" w:frame="1"/>
          <w:lang w:eastAsia="en-US"/>
        </w:rPr>
        <w:t>new</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XmlWebApplicationContext(</w:t>
      </w:r>
      <w:proofErr w:type="gramEnd"/>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context.setConfigLocations</w:t>
      </w:r>
      <w:proofErr w:type="gramEnd"/>
      <w:r w:rsidRPr="00CB103D">
        <w:rPr>
          <w:rFonts w:asciiTheme="minorHAnsi" w:hAnsiTheme="minorHAnsi" w:cstheme="minorHAnsi"/>
          <w:color w:val="000000"/>
          <w:sz w:val="16"/>
          <w:szCs w:val="16"/>
          <w:bdr w:val="none" w:sz="0" w:space="0" w:color="auto" w:frame="1"/>
          <w:lang w:eastAsia="en-US"/>
        </w:rPr>
        <w:t>(servletConfigLocations.toArray(</w:t>
      </w:r>
      <w:r w:rsidRPr="00CB103D">
        <w:rPr>
          <w:rFonts w:asciiTheme="minorHAnsi" w:hAnsiTheme="minorHAnsi" w:cstheme="minorHAnsi"/>
          <w:b/>
          <w:bCs/>
          <w:color w:val="006699"/>
          <w:sz w:val="16"/>
          <w:szCs w:val="16"/>
          <w:bdr w:val="none" w:sz="0" w:space="0" w:color="auto" w:frame="1"/>
          <w:lang w:eastAsia="en-US"/>
        </w:rPr>
        <w:t>new</w:t>
      </w:r>
      <w:r w:rsidRPr="00CB103D">
        <w:rPr>
          <w:rFonts w:asciiTheme="minorHAnsi" w:hAnsiTheme="minorHAnsi" w:cstheme="minorHAnsi"/>
          <w:color w:val="000000"/>
          <w:sz w:val="16"/>
          <w:szCs w:val="16"/>
          <w:bdr w:val="none" w:sz="0" w:space="0" w:color="auto" w:frame="1"/>
          <w:lang w:eastAsia="en-US"/>
        </w:rPr>
        <w:t> String[servletConfigLocations.size()]));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.dispatcher</w:t>
      </w:r>
      <w:proofErr w:type="gramEnd"/>
      <w:r w:rsidRPr="00CB103D">
        <w:rPr>
          <w:rFonts w:asciiTheme="minorHAnsi" w:hAnsiTheme="minorHAnsi" w:cstheme="minorHAnsi"/>
          <w:color w:val="000000"/>
          <w:sz w:val="16"/>
          <w:szCs w:val="16"/>
          <w:bdr w:val="none" w:sz="0" w:space="0" w:color="auto" w:frame="1"/>
          <w:lang w:eastAsia="en-US"/>
        </w:rPr>
        <w:t> = </w:t>
      </w:r>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.servletContext.addServlet(module.getNamaServlet(), </w:t>
      </w:r>
      <w:r w:rsidRPr="00CB103D">
        <w:rPr>
          <w:rFonts w:asciiTheme="minorHAnsi" w:hAnsiTheme="minorHAnsi" w:cstheme="minorHAnsi"/>
          <w:b/>
          <w:bCs/>
          <w:color w:val="006699"/>
          <w:sz w:val="16"/>
          <w:szCs w:val="16"/>
          <w:bdr w:val="none" w:sz="0" w:space="0" w:color="auto" w:frame="1"/>
          <w:lang w:eastAsia="en-US"/>
        </w:rPr>
        <w:t>new</w:t>
      </w:r>
      <w:r w:rsidRPr="00CB103D">
        <w:rPr>
          <w:rFonts w:asciiTheme="minorHAnsi" w:hAnsiTheme="minorHAnsi" w:cstheme="minorHAnsi"/>
          <w:color w:val="000000"/>
          <w:sz w:val="16"/>
          <w:szCs w:val="16"/>
          <w:bdr w:val="none" w:sz="0" w:space="0" w:color="auto" w:frame="1"/>
          <w:lang w:eastAsia="en-US"/>
        </w:rPr>
        <w:t> DispatcherServlet(context));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.dispatcher</w:t>
      </w:r>
      <w:proofErr w:type="gramEnd"/>
      <w:r w:rsidRPr="00CB103D">
        <w:rPr>
          <w:rFonts w:asciiTheme="minorHAnsi" w:hAnsiTheme="minorHAnsi" w:cstheme="minorHAnsi"/>
          <w:color w:val="000000"/>
          <w:sz w:val="16"/>
          <w:szCs w:val="16"/>
          <w:bdr w:val="none" w:sz="0" w:space="0" w:color="auto" w:frame="1"/>
          <w:lang w:eastAsia="en-US"/>
        </w:rPr>
        <w:t>.addMapping(</w:t>
      </w:r>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.moduleContextPathPrefix + module.get</w:t>
      </w:r>
      <w:r w:rsidR="00E900DC">
        <w:rPr>
          <w:rFonts w:asciiTheme="minorHAnsi" w:hAnsiTheme="minorHAnsi" w:cstheme="minorHAnsi"/>
          <w:color w:val="000000"/>
          <w:sz w:val="16"/>
          <w:szCs w:val="16"/>
          <w:bdr w:val="none" w:sz="0" w:space="0" w:color="auto" w:frame="1"/>
          <w:lang w:eastAsia="en-US"/>
        </w:rPr>
        <w:t>URL</w:t>
      </w:r>
      <w:r w:rsidRPr="00CB103D">
        <w:rPr>
          <w:rFonts w:asciiTheme="minorHAnsi" w:hAnsiTheme="minorHAnsi" w:cstheme="minorHAnsi"/>
          <w:color w:val="000000"/>
          <w:sz w:val="16"/>
          <w:szCs w:val="16"/>
          <w:bdr w:val="none" w:sz="0" w:space="0" w:color="auto" w:frame="1"/>
          <w:lang w:eastAsia="en-US"/>
        </w:rPr>
        <w:t>Mapping());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.dispatcher</w:t>
      </w:r>
      <w:proofErr w:type="gramEnd"/>
      <w:r w:rsidRPr="00CB103D">
        <w:rPr>
          <w:rFonts w:asciiTheme="minorHAnsi" w:hAnsiTheme="minorHAnsi" w:cstheme="minorHAnsi"/>
          <w:color w:val="000000"/>
          <w:sz w:val="16"/>
          <w:szCs w:val="16"/>
          <w:bdr w:val="none" w:sz="0" w:space="0" w:color="auto" w:frame="1"/>
          <w:lang w:eastAsia="en-US"/>
        </w:rPr>
        <w:t>.setLoadOnStartup(</w:t>
      </w:r>
      <w:r w:rsidRPr="00CB103D">
        <w:rPr>
          <w:rFonts w:asciiTheme="minorHAnsi" w:hAnsiTheme="minorHAnsi" w:cstheme="minorHAnsi"/>
          <w:color w:val="C00000"/>
          <w:sz w:val="16"/>
          <w:szCs w:val="16"/>
          <w:bdr w:val="none" w:sz="0" w:space="0" w:color="auto" w:frame="1"/>
          <w:lang w:eastAsia="en-US"/>
        </w:rPr>
        <w:t>0</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ModulService </w:t>
      </w:r>
      <w:proofErr w:type="gramStart"/>
      <w:r w:rsidRPr="00CB103D">
        <w:rPr>
          <w:rFonts w:asciiTheme="minorHAnsi" w:hAnsiTheme="minorHAnsi" w:cstheme="minorHAnsi"/>
          <w:color w:val="000000"/>
          <w:sz w:val="16"/>
          <w:szCs w:val="16"/>
          <w:bdr w:val="none" w:sz="0" w:space="0" w:color="auto" w:frame="1"/>
          <w:lang w:eastAsia="en-US"/>
        </w:rPr>
        <w:t>getModulService(</w:t>
      </w:r>
      <w:proofErr w:type="gramEnd"/>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BundleContext bundleContext = FrameworkUtil.getBundle(</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.getClass</w:t>
      </w:r>
      <w:proofErr w:type="gramEnd"/>
      <w:r w:rsidRPr="00CB103D">
        <w:rPr>
          <w:rFonts w:asciiTheme="minorHAnsi" w:hAnsiTheme="minorHAnsi" w:cstheme="minorHAnsi"/>
          <w:color w:val="000000"/>
          <w:sz w:val="16"/>
          <w:szCs w:val="16"/>
          <w:bdr w:val="none" w:sz="0" w:space="0" w:color="auto" w:frame="1"/>
          <w:lang w:eastAsia="en-US"/>
        </w:rPr>
        <w:t>()).getBundleContext();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ServiceLocator&lt;ModulService&gt; serviceLocator = </w:t>
      </w:r>
      <w:r w:rsidRPr="00CB103D">
        <w:rPr>
          <w:rFonts w:asciiTheme="minorHAnsi" w:hAnsiTheme="minorHAnsi" w:cstheme="minorHAnsi"/>
          <w:b/>
          <w:bCs/>
          <w:color w:val="006699"/>
          <w:sz w:val="16"/>
          <w:szCs w:val="16"/>
          <w:bdr w:val="none" w:sz="0" w:space="0" w:color="auto" w:frame="1"/>
          <w:lang w:eastAsia="en-US"/>
        </w:rPr>
        <w:t>new</w:t>
      </w:r>
      <w:r w:rsidRPr="00CB103D">
        <w:rPr>
          <w:rFonts w:asciiTheme="minorHAnsi" w:hAnsiTheme="minorHAnsi" w:cstheme="minorHAnsi"/>
          <w:color w:val="000000"/>
          <w:sz w:val="16"/>
          <w:szCs w:val="16"/>
          <w:bdr w:val="none" w:sz="0" w:space="0" w:color="auto" w:frame="1"/>
          <w:lang w:eastAsia="en-US"/>
        </w:rPr>
        <w:t> ServiceLocator&lt;ModulService</w:t>
      </w:r>
      <w:proofErr w:type="gramStart"/>
      <w:r w:rsidRPr="00CB103D">
        <w:rPr>
          <w:rFonts w:asciiTheme="minorHAnsi" w:hAnsiTheme="minorHAnsi" w:cstheme="minorHAnsi"/>
          <w:color w:val="000000"/>
          <w:sz w:val="16"/>
          <w:szCs w:val="16"/>
          <w:bdr w:val="none" w:sz="0" w:space="0" w:color="auto" w:frame="1"/>
          <w:lang w:eastAsia="en-US"/>
        </w:rPr>
        <w:t>&gt;(</w:t>
      </w:r>
      <w:proofErr w:type="gramEnd"/>
      <w:r w:rsidRPr="00CB103D">
        <w:rPr>
          <w:rFonts w:asciiTheme="minorHAnsi" w:hAnsiTheme="minorHAnsi" w:cstheme="minorHAnsi"/>
          <w:color w:val="000000"/>
          <w:sz w:val="16"/>
          <w:szCs w:val="16"/>
          <w:bdr w:val="none" w:sz="0" w:space="0" w:color="auto" w:frame="1"/>
          <w:lang w:eastAsia="en-US"/>
        </w:rPr>
        <w:t>bundleContext, ModulService.</w:t>
      </w:r>
      <w:r w:rsidRPr="00CB103D">
        <w:rPr>
          <w:rFonts w:asciiTheme="minorHAnsi" w:hAnsiTheme="minorHAnsi" w:cstheme="minorHAnsi"/>
          <w:b/>
          <w:bCs/>
          <w:color w:val="006699"/>
          <w:sz w:val="16"/>
          <w:szCs w:val="16"/>
          <w:bdr w:val="none" w:sz="0" w:space="0" w:color="auto" w:frame="1"/>
          <w:lang w:eastAsia="en-US"/>
        </w:rPr>
        <w:t>class</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return</w:t>
      </w:r>
      <w:r w:rsidRPr="00CB103D">
        <w:rPr>
          <w:rFonts w:asciiTheme="minorHAnsi" w:hAnsiTheme="minorHAnsi" w:cstheme="minorHAnsi"/>
          <w:color w:val="000000"/>
          <w:sz w:val="16"/>
          <w:szCs w:val="16"/>
          <w:bdr w:val="none" w:sz="0" w:space="0" w:color="auto" w:frame="1"/>
          <w:lang w:eastAsia="en-US"/>
        </w:rPr>
        <w:t> serviceLocator.getService(</w:t>
      </w:r>
      <w:r w:rsidRPr="00CB103D">
        <w:rPr>
          <w:rFonts w:asciiTheme="minorHAnsi" w:hAnsiTheme="minorHAnsi" w:cstheme="minorHAnsi"/>
          <w:color w:val="C00000"/>
          <w:sz w:val="16"/>
          <w:szCs w:val="16"/>
          <w:bdr w:val="none" w:sz="0" w:space="0" w:color="auto" w:frame="1"/>
          <w:lang w:eastAsia="en-US"/>
        </w:rPr>
        <w:t>0</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684BED" w:rsidRPr="00684BED" w:rsidRDefault="00CB103D" w:rsidP="00A01DBC">
      <w:pPr>
        <w:numPr>
          <w:ilvl w:val="0"/>
          <w:numId w:val="30"/>
        </w:numPr>
        <w:pBdr>
          <w:left w:val="single" w:sz="18" w:space="0" w:color="6CE26C"/>
        </w:pBdr>
        <w:shd w:val="clear" w:color="auto" w:fill="FFFFFF"/>
        <w:tabs>
          <w:tab w:val="clear" w:pos="720"/>
          <w:tab w:val="num" w:pos="426"/>
        </w:tabs>
        <w:spacing w:line="210" w:lineRule="atLeast"/>
        <w:ind w:left="426" w:hanging="426"/>
        <w:jc w:val="left"/>
        <w:rPr>
          <w:rFonts w:asciiTheme="minorHAnsi" w:hAnsiTheme="minorHAnsi" w:cstheme="minorHAnsi"/>
          <w:color w:val="5C5C5C"/>
          <w:sz w:val="18"/>
          <w:szCs w:val="18"/>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color w:val="000000"/>
          <w:sz w:val="18"/>
          <w:szCs w:val="18"/>
          <w:bdr w:val="none" w:sz="0" w:space="0" w:color="auto" w:frame="1"/>
          <w:lang w:eastAsia="en-US"/>
        </w:rPr>
        <w:t> </w:t>
      </w:r>
    </w:p>
    <w:p w:rsidR="00684BED" w:rsidRPr="00254AB9" w:rsidRDefault="00684BED" w:rsidP="00684BED">
      <w:pPr>
        <w:pStyle w:val="Caption"/>
        <w:spacing w:after="0"/>
        <w:ind w:left="720"/>
        <w:jc w:val="both"/>
        <w:rPr>
          <w:szCs w:val="22"/>
        </w:rPr>
      </w:pPr>
    </w:p>
    <w:p w:rsidR="008A546A" w:rsidRDefault="00684BED" w:rsidP="00254AB9">
      <w:pPr>
        <w:pStyle w:val="Caption"/>
        <w:spacing w:after="0"/>
        <w:ind w:left="720"/>
        <w:rPr>
          <w:sz w:val="18"/>
        </w:rPr>
      </w:pPr>
      <w:bookmarkStart w:id="699" w:name="_Ref438189218"/>
      <w:bookmarkStart w:id="700" w:name="_Toc440864252"/>
      <w:r w:rsidRPr="00684BED">
        <w:rPr>
          <w:sz w:val="18"/>
        </w:rPr>
        <w:t>Kode Sumber 4.</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60</w:t>
      </w:r>
      <w:r w:rsidRPr="00684BED">
        <w:rPr>
          <w:sz w:val="18"/>
        </w:rPr>
        <w:fldChar w:fldCharType="end"/>
      </w:r>
      <w:bookmarkEnd w:id="699"/>
      <w:r>
        <w:rPr>
          <w:sz w:val="18"/>
        </w:rPr>
        <w:t xml:space="preserve"> Kode sumber kelas </w:t>
      </w:r>
      <w:r w:rsidR="004552FC">
        <w:rPr>
          <w:sz w:val="18"/>
        </w:rPr>
        <w:t>SIAMainWebApplication sebagai kelas pendaftar servlet</w:t>
      </w:r>
      <w:bookmarkEnd w:id="700"/>
    </w:p>
    <w:p w:rsidR="00254AB9" w:rsidRPr="00254AB9" w:rsidRDefault="00254AB9" w:rsidP="00254AB9"/>
    <w:p w:rsidR="001C7D1E" w:rsidRDefault="001C7D1E" w:rsidP="001C7D1E">
      <w:bookmarkStart w:id="701" w:name="_Toc437274098"/>
    </w:p>
    <w:p w:rsidR="00526DE8" w:rsidRDefault="00526DE8" w:rsidP="00526DE8">
      <w:pPr>
        <w:rPr>
          <w:b/>
          <w:i/>
          <w:noProof/>
        </w:rPr>
      </w:pPr>
    </w:p>
    <w:p w:rsidR="00526DE8" w:rsidRPr="00526DE8" w:rsidRDefault="00526DE8" w:rsidP="00526DE8">
      <w:pPr>
        <w:sectPr w:rsidR="00526DE8" w:rsidRPr="00526DE8" w:rsidSect="00076554">
          <w:headerReference w:type="even" r:id="rId182"/>
          <w:headerReference w:type="default" r:id="rId183"/>
          <w:footerReference w:type="even" r:id="rId184"/>
          <w:footerReference w:type="default" r:id="rId185"/>
          <w:headerReference w:type="first" r:id="rId186"/>
          <w:pgSz w:w="8392" w:h="11907" w:code="11"/>
          <w:pgMar w:top="1418" w:right="1134" w:bottom="1418" w:left="1418" w:header="709" w:footer="709" w:gutter="0"/>
          <w:cols w:space="708"/>
          <w:titlePg/>
          <w:docGrid w:linePitch="360"/>
        </w:sectPr>
      </w:pPr>
    </w:p>
    <w:p w:rsidR="00526DE8" w:rsidRDefault="00B92C5C" w:rsidP="008738F4">
      <w:pPr>
        <w:pStyle w:val="Heading1"/>
        <w:numPr>
          <w:ilvl w:val="0"/>
          <w:numId w:val="0"/>
        </w:numPr>
        <w:rPr>
          <w:lang w:val="id-ID"/>
        </w:rPr>
      </w:pPr>
      <w:bookmarkStart w:id="702" w:name="_Toc439259357"/>
      <w:bookmarkStart w:id="703" w:name="_Toc439259457"/>
      <w:bookmarkStart w:id="704" w:name="_Toc439260228"/>
      <w:bookmarkStart w:id="705" w:name="_Toc439260390"/>
      <w:bookmarkStart w:id="706" w:name="_Toc513396412"/>
      <w:r>
        <w:rPr>
          <w:lang w:val="id-ID"/>
        </w:rPr>
        <w:lastRenderedPageBreak/>
        <w:t>BAB V</w:t>
      </w:r>
      <w:r w:rsidRPr="00326ED3">
        <w:rPr>
          <w:lang w:val="id-ID"/>
        </w:rPr>
        <w:br/>
      </w:r>
      <w:r w:rsidR="00F14D74">
        <w:rPr>
          <w:lang w:val="id-ID"/>
        </w:rPr>
        <w:t xml:space="preserve">UJI COBA </w:t>
      </w:r>
      <w:r w:rsidR="000B71F2">
        <w:t>DAN</w:t>
      </w:r>
      <w:r w:rsidR="00F14D74">
        <w:rPr>
          <w:lang w:val="id-ID"/>
        </w:rPr>
        <w:t xml:space="preserve"> EVALUASI</w:t>
      </w:r>
      <w:bookmarkEnd w:id="701"/>
      <w:bookmarkEnd w:id="702"/>
      <w:bookmarkEnd w:id="703"/>
      <w:bookmarkEnd w:id="704"/>
      <w:bookmarkEnd w:id="705"/>
      <w:bookmarkEnd w:id="706"/>
    </w:p>
    <w:p w:rsidR="00142533" w:rsidRDefault="008738F4" w:rsidP="000F5FE5">
      <w:pPr>
        <w:ind w:firstLine="576"/>
        <w:rPr>
          <w:lang w:eastAsia="en-US"/>
        </w:rPr>
      </w:pPr>
      <w:r>
        <w:rPr>
          <w:lang w:eastAsia="en-US"/>
        </w:rPr>
        <w:t xml:space="preserve">Pada bab ini akan dijelaskan pengujian dan evaluasi dari perangkat lunak </w:t>
      </w:r>
      <w:r w:rsidR="00142533">
        <w:rPr>
          <w:lang w:eastAsia="en-US"/>
        </w:rPr>
        <w:t xml:space="preserve">ini yang meliputi </w:t>
      </w:r>
      <w:r w:rsidR="004C0D73">
        <w:rPr>
          <w:lang w:eastAsia="en-US"/>
        </w:rPr>
        <w:t xml:space="preserve">rincian lingkungan uji coba dan </w:t>
      </w:r>
      <w:r w:rsidR="00142533">
        <w:rPr>
          <w:lang w:eastAsia="en-US"/>
        </w:rPr>
        <w:t xml:space="preserve">pengujian </w:t>
      </w:r>
      <w:r w:rsidR="001B3D7B">
        <w:rPr>
          <w:lang w:eastAsia="en-US"/>
        </w:rPr>
        <w:t xml:space="preserve">pada semua fungsionalitas administratif dan </w:t>
      </w:r>
      <w:r w:rsidR="00FC3EBD">
        <w:rPr>
          <w:lang w:eastAsia="en-US"/>
        </w:rPr>
        <w:t>semu</w:t>
      </w:r>
      <w:r w:rsidR="001B3D7B">
        <w:rPr>
          <w:lang w:eastAsia="en-US"/>
        </w:rPr>
        <w:t xml:space="preserve">a menu pada modul yang terintegrasi. </w:t>
      </w:r>
      <w:r w:rsidR="008A1E82">
        <w:rPr>
          <w:lang w:eastAsia="en-US"/>
        </w:rPr>
        <w:t>Aspek yang diperhatikan dalam pengujian perangkat lunak ini adalah terpenuhinya fungsionalitas administratif dan integrasi</w:t>
      </w:r>
      <w:r w:rsidR="00142533">
        <w:rPr>
          <w:lang w:eastAsia="en-US"/>
        </w:rPr>
        <w:t xml:space="preserve"> modul ke dalam perangkat lunak.</w:t>
      </w:r>
    </w:p>
    <w:p w:rsidR="00142533" w:rsidRPr="00142533" w:rsidRDefault="00142533" w:rsidP="00A01DBC">
      <w:pPr>
        <w:pStyle w:val="ListParagraph"/>
        <w:keepNext/>
        <w:numPr>
          <w:ilvl w:val="0"/>
          <w:numId w:val="108"/>
        </w:numPr>
        <w:spacing w:before="60" w:after="240"/>
        <w:contextualSpacing w:val="0"/>
        <w:jc w:val="center"/>
        <w:outlineLvl w:val="0"/>
        <w:rPr>
          <w:rFonts w:eastAsia="PMingLiU" w:cs="Arial"/>
          <w:b/>
          <w:bCs/>
          <w:vanish/>
          <w:kern w:val="32"/>
          <w:sz w:val="24"/>
          <w:szCs w:val="32"/>
          <w:lang w:val="id-ID" w:eastAsia="en-US"/>
        </w:rPr>
      </w:pPr>
      <w:bookmarkStart w:id="707" w:name="_Toc439259048"/>
      <w:bookmarkStart w:id="708" w:name="_Toc439259258"/>
      <w:bookmarkStart w:id="709" w:name="_Toc439259358"/>
      <w:bookmarkStart w:id="710" w:name="_Toc439259458"/>
      <w:bookmarkStart w:id="711" w:name="_Toc439260229"/>
      <w:bookmarkStart w:id="712" w:name="_Toc439260391"/>
      <w:bookmarkStart w:id="713" w:name="_Toc439260647"/>
      <w:bookmarkStart w:id="714" w:name="_Toc440575367"/>
      <w:bookmarkStart w:id="715" w:name="_Toc440864033"/>
      <w:bookmarkStart w:id="716" w:name="_Toc512971747"/>
      <w:bookmarkStart w:id="717" w:name="_Toc513396413"/>
      <w:bookmarkEnd w:id="707"/>
      <w:bookmarkEnd w:id="708"/>
      <w:bookmarkEnd w:id="709"/>
      <w:bookmarkEnd w:id="710"/>
      <w:bookmarkEnd w:id="711"/>
      <w:bookmarkEnd w:id="712"/>
      <w:bookmarkEnd w:id="713"/>
      <w:bookmarkEnd w:id="714"/>
      <w:bookmarkEnd w:id="715"/>
      <w:bookmarkEnd w:id="716"/>
      <w:bookmarkEnd w:id="717"/>
    </w:p>
    <w:p w:rsidR="00142533" w:rsidRDefault="00142533" w:rsidP="00142533">
      <w:pPr>
        <w:pStyle w:val="Heading2"/>
      </w:pPr>
      <w:bookmarkStart w:id="718" w:name="_Toc439259359"/>
      <w:bookmarkStart w:id="719" w:name="_Toc439259459"/>
      <w:bookmarkStart w:id="720" w:name="_Toc439260230"/>
      <w:bookmarkStart w:id="721" w:name="_Toc439260392"/>
      <w:bookmarkStart w:id="722" w:name="_Toc513396414"/>
      <w:bookmarkStart w:id="723" w:name="_Toc437274099"/>
      <w:r>
        <w:t>Lingkungan Uji Coba</w:t>
      </w:r>
      <w:bookmarkEnd w:id="718"/>
      <w:bookmarkEnd w:id="719"/>
      <w:bookmarkEnd w:id="720"/>
      <w:bookmarkEnd w:id="721"/>
      <w:bookmarkEnd w:id="722"/>
    </w:p>
    <w:p w:rsidR="000F5FE5" w:rsidRDefault="000F5FE5" w:rsidP="000F5FE5"/>
    <w:p w:rsidR="00142533" w:rsidRDefault="000F5FE5" w:rsidP="001522FB">
      <w:pPr>
        <w:ind w:firstLine="576"/>
      </w:pPr>
      <w:r>
        <w:t>Lingkungan uji coba merupakan perangkat keras dan perangkat lunak yang digunakan selama melakukan pengujian. Pengujian dilakukan dengan menggunakan dua l</w:t>
      </w:r>
      <w:r w:rsidR="004C0D73">
        <w:t>ingkungan pengujian yaitu klien</w:t>
      </w:r>
      <w:r>
        <w:t xml:space="preserve"> dan </w:t>
      </w:r>
      <w:r w:rsidRPr="004C0D73">
        <w:rPr>
          <w:i/>
        </w:rPr>
        <w:t>server</w:t>
      </w:r>
      <w:r>
        <w:t xml:space="preserve"> yang merangkap sebagai </w:t>
      </w:r>
      <w:r w:rsidRPr="004C0D73">
        <w:rPr>
          <w:i/>
        </w:rPr>
        <w:t>web</w:t>
      </w:r>
      <w:r>
        <w:t xml:space="preserve"> </w:t>
      </w:r>
      <w:r w:rsidRPr="004C0D73">
        <w:rPr>
          <w:i/>
        </w:rPr>
        <w:t>server</w:t>
      </w:r>
      <w:r>
        <w:t xml:space="preserve"> dan </w:t>
      </w:r>
      <w:r w:rsidRPr="004C0D73">
        <w:rPr>
          <w:i/>
        </w:rPr>
        <w:t>server</w:t>
      </w:r>
      <w:r>
        <w:t xml:space="preserve"> basis data. </w:t>
      </w:r>
      <w:r w:rsidR="00D5184E">
        <w:t>Ri</w:t>
      </w:r>
      <w:r w:rsidR="00BD77FC">
        <w:t>n</w:t>
      </w:r>
      <w:r w:rsidR="00D5184E">
        <w:t>cian dari kedua lingkungan pengujian ditunjukkan pada</w:t>
      </w:r>
      <w:r w:rsidR="00C25471">
        <w:t xml:space="preserve"> </w:t>
      </w:r>
      <w:r w:rsidR="00C25471" w:rsidRPr="00C25471">
        <w:fldChar w:fldCharType="begin"/>
      </w:r>
      <w:r w:rsidR="00C25471" w:rsidRPr="00C25471">
        <w:instrText xml:space="preserve"> REF _Ref438993226 \h </w:instrText>
      </w:r>
      <w:r w:rsidR="00C25471">
        <w:instrText xml:space="preserve"> \* MERGEFORMAT </w:instrText>
      </w:r>
      <w:r w:rsidR="00C25471" w:rsidRPr="00C25471">
        <w:fldChar w:fldCharType="separate"/>
      </w:r>
      <w:r w:rsidR="00EC2FF0" w:rsidRPr="00EC2FF0">
        <w:t>Tabel 5.1</w:t>
      </w:r>
      <w:r w:rsidR="00C25471" w:rsidRPr="00C25471">
        <w:fldChar w:fldCharType="end"/>
      </w:r>
      <w:r w:rsidR="00D5184E">
        <w:t xml:space="preserve"> dan</w:t>
      </w:r>
      <w:r w:rsidR="00C25471">
        <w:t xml:space="preserve"> </w:t>
      </w:r>
      <w:r w:rsidR="00C25471" w:rsidRPr="00C25471">
        <w:fldChar w:fldCharType="begin"/>
      </w:r>
      <w:r w:rsidR="00C25471" w:rsidRPr="00C25471">
        <w:instrText xml:space="preserve"> REF _Ref438993253 \h </w:instrText>
      </w:r>
      <w:r w:rsidR="00C25471">
        <w:instrText xml:space="preserve"> \* MERGEFORMAT </w:instrText>
      </w:r>
      <w:r w:rsidR="00C25471" w:rsidRPr="00C25471">
        <w:fldChar w:fldCharType="separate"/>
      </w:r>
      <w:r w:rsidR="00EC2FF0" w:rsidRPr="00EC2FF0">
        <w:t>Tabel 5.2</w:t>
      </w:r>
      <w:r w:rsidR="00C25471" w:rsidRPr="00C25471">
        <w:fldChar w:fldCharType="end"/>
      </w:r>
      <w:r w:rsidR="003E6C91">
        <w:t>.</w:t>
      </w:r>
    </w:p>
    <w:p w:rsidR="001522FB" w:rsidRDefault="001522FB" w:rsidP="001522FB">
      <w:pPr>
        <w:ind w:firstLine="576"/>
      </w:pPr>
    </w:p>
    <w:p w:rsidR="00C25471" w:rsidRDefault="00C25471" w:rsidP="00C25471">
      <w:pPr>
        <w:pStyle w:val="Caption"/>
        <w:keepNext/>
        <w:spacing w:after="0"/>
        <w:rPr>
          <w:sz w:val="18"/>
        </w:rPr>
      </w:pPr>
      <w:bookmarkStart w:id="724" w:name="_Ref438993226"/>
      <w:bookmarkStart w:id="725" w:name="_Toc440864162"/>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w:t>
      </w:r>
      <w:r w:rsidRPr="00C25471">
        <w:rPr>
          <w:sz w:val="18"/>
        </w:rPr>
        <w:fldChar w:fldCharType="end"/>
      </w:r>
      <w:bookmarkEnd w:id="724"/>
      <w:r w:rsidRPr="00C25471">
        <w:rPr>
          <w:sz w:val="18"/>
        </w:rPr>
        <w:t xml:space="preserve"> Tabel lingkungan uji coba klien</w:t>
      </w:r>
      <w:bookmarkEnd w:id="725"/>
    </w:p>
    <w:p w:rsidR="001522FB" w:rsidRPr="001522FB" w:rsidRDefault="001522FB" w:rsidP="001522FB"/>
    <w:tbl>
      <w:tblPr>
        <w:tblStyle w:val="PlainTable1"/>
        <w:tblW w:w="0" w:type="auto"/>
        <w:tblLook w:val="0420" w:firstRow="1" w:lastRow="0" w:firstColumn="0" w:lastColumn="0" w:noHBand="0" w:noVBand="1"/>
      </w:tblPr>
      <w:tblGrid>
        <w:gridCol w:w="1705"/>
        <w:gridCol w:w="4050"/>
      </w:tblGrid>
      <w:tr w:rsidR="000F5FE5" w:rsidTr="00DB7422">
        <w:trPr>
          <w:cnfStyle w:val="100000000000" w:firstRow="1" w:lastRow="0" w:firstColumn="0" w:lastColumn="0" w:oddVBand="0" w:evenVBand="0" w:oddHBand="0" w:evenHBand="0" w:firstRowFirstColumn="0" w:firstRowLastColumn="0" w:lastRowFirstColumn="0" w:lastRowLastColumn="0"/>
        </w:trPr>
        <w:tc>
          <w:tcPr>
            <w:tcW w:w="1705" w:type="dxa"/>
          </w:tcPr>
          <w:p w:rsidR="000F5FE5" w:rsidRDefault="000F5FE5" w:rsidP="00DB7422">
            <w:pPr>
              <w:pStyle w:val="ListParagraph"/>
              <w:ind w:left="0"/>
            </w:pPr>
            <w:r>
              <w:t>Spesifikasi</w:t>
            </w:r>
          </w:p>
        </w:tc>
        <w:tc>
          <w:tcPr>
            <w:tcW w:w="4050" w:type="dxa"/>
          </w:tcPr>
          <w:p w:rsidR="000F5FE5" w:rsidRDefault="000F5FE5" w:rsidP="00DB7422">
            <w:pPr>
              <w:pStyle w:val="ListParagraph"/>
              <w:ind w:left="0"/>
            </w:pPr>
            <w:r>
              <w:t>Deskripsi</w:t>
            </w:r>
          </w:p>
        </w:tc>
      </w:tr>
      <w:tr w:rsidR="000F5FE5" w:rsidTr="00DB7422">
        <w:trPr>
          <w:cnfStyle w:val="000000100000" w:firstRow="0" w:lastRow="0" w:firstColumn="0" w:lastColumn="0" w:oddVBand="0" w:evenVBand="0" w:oddHBand="1" w:evenHBand="0" w:firstRowFirstColumn="0" w:firstRowLastColumn="0" w:lastRowFirstColumn="0" w:lastRowLastColumn="0"/>
        </w:trPr>
        <w:tc>
          <w:tcPr>
            <w:tcW w:w="1705" w:type="dxa"/>
          </w:tcPr>
          <w:p w:rsidR="000F5FE5" w:rsidRDefault="000F5FE5" w:rsidP="00DB7422">
            <w:pPr>
              <w:pStyle w:val="ListParagraph"/>
              <w:ind w:left="0"/>
            </w:pPr>
            <w:r>
              <w:t>CPU</w:t>
            </w:r>
          </w:p>
        </w:tc>
        <w:tc>
          <w:tcPr>
            <w:tcW w:w="4050" w:type="dxa"/>
          </w:tcPr>
          <w:p w:rsidR="000F5FE5" w:rsidRDefault="000F5FE5" w:rsidP="00DB7422">
            <w:pPr>
              <w:pStyle w:val="ListParagraph"/>
              <w:ind w:left="0"/>
            </w:pPr>
            <w:r>
              <w:t>Intel ® Core ™ i5-2450 CPU @ 2.50 GHz</w:t>
            </w:r>
          </w:p>
        </w:tc>
      </w:tr>
      <w:tr w:rsidR="000F5FE5" w:rsidTr="00DB7422">
        <w:tc>
          <w:tcPr>
            <w:tcW w:w="1705" w:type="dxa"/>
          </w:tcPr>
          <w:p w:rsidR="000F5FE5" w:rsidRDefault="000F5FE5" w:rsidP="00DB7422">
            <w:pPr>
              <w:pStyle w:val="ListParagraph"/>
              <w:ind w:left="0"/>
            </w:pPr>
            <w:r>
              <w:t>RAM</w:t>
            </w:r>
          </w:p>
        </w:tc>
        <w:tc>
          <w:tcPr>
            <w:tcW w:w="4050" w:type="dxa"/>
          </w:tcPr>
          <w:p w:rsidR="000F5FE5" w:rsidRDefault="000F5FE5" w:rsidP="00DB7422">
            <w:pPr>
              <w:pStyle w:val="ListParagraph"/>
              <w:ind w:left="0"/>
            </w:pPr>
            <w:r>
              <w:t>4.00 GB</w:t>
            </w:r>
          </w:p>
        </w:tc>
      </w:tr>
      <w:tr w:rsidR="000F5FE5" w:rsidTr="00DB7422">
        <w:trPr>
          <w:cnfStyle w:val="000000100000" w:firstRow="0" w:lastRow="0" w:firstColumn="0" w:lastColumn="0" w:oddVBand="0" w:evenVBand="0" w:oddHBand="1" w:evenHBand="0" w:firstRowFirstColumn="0" w:firstRowLastColumn="0" w:lastRowFirstColumn="0" w:lastRowLastColumn="0"/>
        </w:trPr>
        <w:tc>
          <w:tcPr>
            <w:tcW w:w="1705" w:type="dxa"/>
          </w:tcPr>
          <w:p w:rsidR="000F5FE5" w:rsidRDefault="000F5FE5" w:rsidP="00DB7422">
            <w:pPr>
              <w:pStyle w:val="ListParagraph"/>
              <w:ind w:left="0"/>
            </w:pPr>
            <w:r>
              <w:t>Sistem Operasi</w:t>
            </w:r>
          </w:p>
        </w:tc>
        <w:tc>
          <w:tcPr>
            <w:tcW w:w="4050" w:type="dxa"/>
          </w:tcPr>
          <w:p w:rsidR="000F5FE5" w:rsidRDefault="000F5FE5" w:rsidP="000F5FE5">
            <w:pPr>
              <w:pStyle w:val="ListParagraph"/>
              <w:ind w:left="0"/>
            </w:pPr>
            <w:r>
              <w:t>Windows 7 Ultimate 64 bit</w:t>
            </w:r>
          </w:p>
        </w:tc>
      </w:tr>
      <w:tr w:rsidR="000F5FE5" w:rsidTr="00DB7422">
        <w:tc>
          <w:tcPr>
            <w:tcW w:w="1705" w:type="dxa"/>
          </w:tcPr>
          <w:p w:rsidR="000F5FE5" w:rsidRDefault="000F5FE5" w:rsidP="00DB7422">
            <w:pPr>
              <w:pStyle w:val="ListParagraph"/>
              <w:ind w:left="0"/>
            </w:pPr>
            <w:r>
              <w:t>Browser</w:t>
            </w:r>
          </w:p>
        </w:tc>
        <w:tc>
          <w:tcPr>
            <w:tcW w:w="4050" w:type="dxa"/>
          </w:tcPr>
          <w:p w:rsidR="000F5FE5" w:rsidRDefault="000F5FE5" w:rsidP="00DB7422">
            <w:pPr>
              <w:pStyle w:val="ListParagraph"/>
              <w:ind w:left="0"/>
            </w:pPr>
            <w:r>
              <w:t>Google Chrome versi 47.0</w:t>
            </w:r>
          </w:p>
        </w:tc>
      </w:tr>
    </w:tbl>
    <w:p w:rsidR="00D5184E" w:rsidRDefault="00D5184E" w:rsidP="00C25471"/>
    <w:p w:rsidR="001522FB" w:rsidRDefault="001522FB" w:rsidP="00C25471"/>
    <w:p w:rsidR="00C25471" w:rsidRDefault="00C25471" w:rsidP="00C25471">
      <w:pPr>
        <w:pStyle w:val="Caption"/>
        <w:keepNext/>
        <w:spacing w:after="0"/>
        <w:rPr>
          <w:sz w:val="18"/>
        </w:rPr>
      </w:pPr>
      <w:bookmarkStart w:id="726" w:name="_Ref438993253"/>
      <w:bookmarkStart w:id="727" w:name="_Toc440864163"/>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w:t>
      </w:r>
      <w:r w:rsidRPr="00C25471">
        <w:rPr>
          <w:sz w:val="18"/>
        </w:rPr>
        <w:fldChar w:fldCharType="end"/>
      </w:r>
      <w:bookmarkEnd w:id="726"/>
      <w:r w:rsidRPr="00C25471">
        <w:rPr>
          <w:sz w:val="18"/>
        </w:rPr>
        <w:t xml:space="preserve"> Tabel lingkungan uji coba server</w:t>
      </w:r>
      <w:bookmarkEnd w:id="727"/>
    </w:p>
    <w:p w:rsidR="001522FB" w:rsidRPr="001522FB" w:rsidRDefault="001522FB" w:rsidP="001522FB"/>
    <w:tbl>
      <w:tblPr>
        <w:tblStyle w:val="PlainTable1"/>
        <w:tblW w:w="0" w:type="auto"/>
        <w:tblLook w:val="0420" w:firstRow="1" w:lastRow="0" w:firstColumn="0" w:lastColumn="0" w:noHBand="0" w:noVBand="1"/>
      </w:tblPr>
      <w:tblGrid>
        <w:gridCol w:w="1705"/>
        <w:gridCol w:w="4050"/>
      </w:tblGrid>
      <w:tr w:rsidR="00D5184E" w:rsidTr="00DB7422">
        <w:trPr>
          <w:cnfStyle w:val="100000000000" w:firstRow="1" w:lastRow="0" w:firstColumn="0" w:lastColumn="0" w:oddVBand="0" w:evenVBand="0" w:oddHBand="0" w:evenHBand="0" w:firstRowFirstColumn="0" w:firstRowLastColumn="0" w:lastRowFirstColumn="0" w:lastRowLastColumn="0"/>
        </w:trPr>
        <w:tc>
          <w:tcPr>
            <w:tcW w:w="1705" w:type="dxa"/>
          </w:tcPr>
          <w:p w:rsidR="00D5184E" w:rsidRDefault="00D5184E" w:rsidP="00DB7422">
            <w:pPr>
              <w:pStyle w:val="ListParagraph"/>
              <w:ind w:left="0"/>
            </w:pPr>
            <w:r>
              <w:t>Spesifikasi</w:t>
            </w:r>
          </w:p>
        </w:tc>
        <w:tc>
          <w:tcPr>
            <w:tcW w:w="4050" w:type="dxa"/>
          </w:tcPr>
          <w:p w:rsidR="00D5184E" w:rsidRDefault="00D5184E" w:rsidP="00DB7422">
            <w:pPr>
              <w:pStyle w:val="ListParagraph"/>
              <w:ind w:left="0"/>
            </w:pPr>
            <w:r>
              <w:t>Deskripsi</w:t>
            </w:r>
          </w:p>
        </w:tc>
      </w:tr>
      <w:tr w:rsidR="00D5184E" w:rsidTr="00DB7422">
        <w:trPr>
          <w:cnfStyle w:val="000000100000" w:firstRow="0" w:lastRow="0" w:firstColumn="0" w:lastColumn="0" w:oddVBand="0" w:evenVBand="0" w:oddHBand="1" w:evenHBand="0" w:firstRowFirstColumn="0" w:firstRowLastColumn="0" w:lastRowFirstColumn="0" w:lastRowLastColumn="0"/>
        </w:trPr>
        <w:tc>
          <w:tcPr>
            <w:tcW w:w="1705" w:type="dxa"/>
          </w:tcPr>
          <w:p w:rsidR="00D5184E" w:rsidRDefault="00D5184E" w:rsidP="00DB7422">
            <w:pPr>
              <w:pStyle w:val="ListParagraph"/>
              <w:ind w:left="0"/>
            </w:pPr>
            <w:r>
              <w:t>CPU</w:t>
            </w:r>
          </w:p>
        </w:tc>
        <w:tc>
          <w:tcPr>
            <w:tcW w:w="4050" w:type="dxa"/>
          </w:tcPr>
          <w:p w:rsidR="00D5184E" w:rsidRDefault="0039417B" w:rsidP="00DB7422">
            <w:pPr>
              <w:pStyle w:val="ListParagraph"/>
              <w:ind w:left="0"/>
            </w:pPr>
            <w:r>
              <w:t>Intel® Xeon® E5-2600 v3@ 2.4 GHz</w:t>
            </w:r>
          </w:p>
        </w:tc>
      </w:tr>
      <w:tr w:rsidR="00D5184E" w:rsidTr="00DB7422">
        <w:tc>
          <w:tcPr>
            <w:tcW w:w="1705" w:type="dxa"/>
          </w:tcPr>
          <w:p w:rsidR="00D5184E" w:rsidRDefault="00D5184E" w:rsidP="00DB7422">
            <w:pPr>
              <w:pStyle w:val="ListParagraph"/>
              <w:ind w:left="0"/>
            </w:pPr>
            <w:r>
              <w:t>RAM</w:t>
            </w:r>
          </w:p>
        </w:tc>
        <w:tc>
          <w:tcPr>
            <w:tcW w:w="4050" w:type="dxa"/>
          </w:tcPr>
          <w:p w:rsidR="00D5184E" w:rsidRDefault="00C25471" w:rsidP="00DB7422">
            <w:pPr>
              <w:pStyle w:val="ListParagraph"/>
              <w:ind w:left="0"/>
            </w:pPr>
            <w:r>
              <w:t>8</w:t>
            </w:r>
            <w:r w:rsidR="00D5184E">
              <w:t>.00 GB</w:t>
            </w:r>
          </w:p>
        </w:tc>
      </w:tr>
      <w:tr w:rsidR="00D5184E" w:rsidTr="00DB7422">
        <w:trPr>
          <w:cnfStyle w:val="000000100000" w:firstRow="0" w:lastRow="0" w:firstColumn="0" w:lastColumn="0" w:oddVBand="0" w:evenVBand="0" w:oddHBand="1" w:evenHBand="0" w:firstRowFirstColumn="0" w:firstRowLastColumn="0" w:lastRowFirstColumn="0" w:lastRowLastColumn="0"/>
        </w:trPr>
        <w:tc>
          <w:tcPr>
            <w:tcW w:w="1705" w:type="dxa"/>
          </w:tcPr>
          <w:p w:rsidR="00D5184E" w:rsidRDefault="00D5184E" w:rsidP="00DB7422">
            <w:pPr>
              <w:pStyle w:val="ListParagraph"/>
              <w:ind w:left="0"/>
            </w:pPr>
            <w:r>
              <w:t>Sistem Operasi</w:t>
            </w:r>
          </w:p>
        </w:tc>
        <w:tc>
          <w:tcPr>
            <w:tcW w:w="4050" w:type="dxa"/>
          </w:tcPr>
          <w:p w:rsidR="00D5184E" w:rsidRDefault="00C25471" w:rsidP="00DB7422">
            <w:pPr>
              <w:pStyle w:val="ListParagraph"/>
              <w:ind w:left="0"/>
            </w:pPr>
            <w:r>
              <w:t>Ubuntu Server</w:t>
            </w:r>
            <w:r w:rsidR="0039417B">
              <w:t xml:space="preserve"> 14.04.3 LTS</w:t>
            </w:r>
          </w:p>
        </w:tc>
      </w:tr>
      <w:tr w:rsidR="00C25471" w:rsidTr="00DB7422">
        <w:tc>
          <w:tcPr>
            <w:tcW w:w="1705" w:type="dxa"/>
          </w:tcPr>
          <w:p w:rsidR="00C25471" w:rsidRDefault="00C25471" w:rsidP="00DB7422">
            <w:pPr>
              <w:pStyle w:val="ListParagraph"/>
              <w:ind w:left="0"/>
            </w:pPr>
            <w:r>
              <w:lastRenderedPageBreak/>
              <w:t>Web Server</w:t>
            </w:r>
          </w:p>
        </w:tc>
        <w:tc>
          <w:tcPr>
            <w:tcW w:w="4050" w:type="dxa"/>
          </w:tcPr>
          <w:p w:rsidR="00C25471" w:rsidRDefault="00C25471" w:rsidP="00DB7422">
            <w:pPr>
              <w:pStyle w:val="ListParagraph"/>
              <w:ind w:left="0"/>
            </w:pPr>
            <w:r>
              <w:t>Eclipse Virgo Tomcat Server 3.6.</w:t>
            </w:r>
            <w:proofErr w:type="gramStart"/>
            <w:r>
              <w:t>3.RELEASE</w:t>
            </w:r>
            <w:proofErr w:type="gramEnd"/>
          </w:p>
        </w:tc>
      </w:tr>
      <w:tr w:rsidR="00D5184E" w:rsidTr="00DB7422">
        <w:trPr>
          <w:cnfStyle w:val="000000100000" w:firstRow="0" w:lastRow="0" w:firstColumn="0" w:lastColumn="0" w:oddVBand="0" w:evenVBand="0" w:oddHBand="1" w:evenHBand="0" w:firstRowFirstColumn="0" w:firstRowLastColumn="0" w:lastRowFirstColumn="0" w:lastRowLastColumn="0"/>
        </w:trPr>
        <w:tc>
          <w:tcPr>
            <w:tcW w:w="1705" w:type="dxa"/>
          </w:tcPr>
          <w:p w:rsidR="00D5184E" w:rsidRDefault="00D5184E" w:rsidP="00DB7422">
            <w:pPr>
              <w:pStyle w:val="ListParagraph"/>
              <w:ind w:left="0"/>
            </w:pPr>
            <w:r>
              <w:t>Basis Data</w:t>
            </w:r>
          </w:p>
        </w:tc>
        <w:tc>
          <w:tcPr>
            <w:tcW w:w="4050" w:type="dxa"/>
          </w:tcPr>
          <w:p w:rsidR="00D5184E" w:rsidRDefault="00C25471" w:rsidP="00DB7422">
            <w:pPr>
              <w:pStyle w:val="ListParagraph"/>
              <w:ind w:left="0"/>
            </w:pPr>
            <w:r>
              <w:t>PostgreSQL 9.3</w:t>
            </w:r>
          </w:p>
        </w:tc>
      </w:tr>
    </w:tbl>
    <w:p w:rsidR="00142533" w:rsidRPr="00142533" w:rsidRDefault="00142533" w:rsidP="002F3596">
      <w:pPr>
        <w:tabs>
          <w:tab w:val="left" w:pos="914"/>
        </w:tabs>
      </w:pPr>
    </w:p>
    <w:p w:rsidR="003E6C91" w:rsidRDefault="004F6E0E" w:rsidP="008E618F">
      <w:pPr>
        <w:pStyle w:val="Heading2"/>
        <w:spacing w:before="0"/>
        <w:ind w:left="578" w:hanging="578"/>
      </w:pPr>
      <w:bookmarkStart w:id="728" w:name="_Toc439259360"/>
      <w:bookmarkStart w:id="729" w:name="_Toc439259460"/>
      <w:bookmarkStart w:id="730" w:name="_Toc439260231"/>
      <w:bookmarkStart w:id="731" w:name="_Toc439260393"/>
      <w:bookmarkStart w:id="732" w:name="_Toc513396415"/>
      <w:r>
        <w:t>Uji Coba</w:t>
      </w:r>
      <w:bookmarkEnd w:id="728"/>
      <w:bookmarkEnd w:id="729"/>
      <w:bookmarkEnd w:id="730"/>
      <w:bookmarkEnd w:id="731"/>
      <w:bookmarkEnd w:id="732"/>
    </w:p>
    <w:p w:rsidR="002F3596" w:rsidRDefault="002F3596" w:rsidP="002F3596"/>
    <w:p w:rsidR="002F3596" w:rsidRDefault="002F3596" w:rsidP="00815AED">
      <w:pPr>
        <w:ind w:firstLine="720"/>
      </w:pPr>
      <w:r>
        <w:t xml:space="preserve">Uji coba fungsionalitas administratif adalah uji coba yang dilakukan terhadap fungsionalitas yang dapat dilakukan oleh </w:t>
      </w:r>
      <w:r w:rsidR="004C0D73">
        <w:t>administrator</w:t>
      </w:r>
      <w:r>
        <w:t xml:space="preserve">. Fungsionalitas tersebut merupakan kasus penggunaan yang sebelumnya telah dijelaskan pada Subbab </w:t>
      </w:r>
      <w:r>
        <w:fldChar w:fldCharType="begin"/>
      </w:r>
      <w:r>
        <w:instrText xml:space="preserve"> REF _Ref438994794 \r \h </w:instrText>
      </w:r>
      <w:r>
        <w:fldChar w:fldCharType="separate"/>
      </w:r>
      <w:r w:rsidR="00EC2FF0">
        <w:t>3.1.3</w:t>
      </w:r>
      <w:r>
        <w:fldChar w:fldCharType="end"/>
      </w:r>
      <w:r>
        <w:t>. Penjelasan uji coba meliputi skenario uji coba dan hasil uji coba.</w:t>
      </w:r>
    </w:p>
    <w:p w:rsidR="002F3596" w:rsidRPr="002F3596" w:rsidRDefault="002F3596" w:rsidP="00815AED">
      <w:pPr>
        <w:ind w:firstLine="720"/>
      </w:pPr>
      <w:r>
        <w:t xml:space="preserve">Uji coba dilakukan dengan metode </w:t>
      </w:r>
      <w:r w:rsidRPr="00EE6F46">
        <w:rPr>
          <w:i/>
        </w:rPr>
        <w:t>black box</w:t>
      </w:r>
      <w:r>
        <w:t xml:space="preserve"> yang artinya fungsionalitas diperiksa apakah terpenuhi atau tidak tanpa melihat struktur internal ataupun metode yang digunakan dalam peng</w:t>
      </w:r>
      <w:r w:rsidR="00846275">
        <w:t>erjaan fungsionalitas tersebut.</w:t>
      </w:r>
    </w:p>
    <w:p w:rsidR="002F3596" w:rsidRPr="002F3596" w:rsidRDefault="002F3596" w:rsidP="002F3596"/>
    <w:p w:rsidR="00846275" w:rsidRDefault="00846275" w:rsidP="00846275">
      <w:pPr>
        <w:pStyle w:val="Heading3"/>
      </w:pPr>
      <w:bookmarkStart w:id="733" w:name="_Ref439039840"/>
      <w:bookmarkStart w:id="734" w:name="_Toc439259361"/>
      <w:bookmarkStart w:id="735" w:name="_Toc439259461"/>
      <w:bookmarkStart w:id="736" w:name="_Toc439260232"/>
      <w:bookmarkStart w:id="737" w:name="_Toc439260394"/>
      <w:bookmarkStart w:id="738" w:name="_Toc513396416"/>
      <w:r>
        <w:t>Kasus uji fungsionalitas administratif</w:t>
      </w:r>
      <w:bookmarkEnd w:id="733"/>
      <w:bookmarkEnd w:id="734"/>
      <w:bookmarkEnd w:id="735"/>
      <w:bookmarkEnd w:id="736"/>
      <w:bookmarkEnd w:id="737"/>
      <w:bookmarkEnd w:id="738"/>
    </w:p>
    <w:p w:rsidR="00846275" w:rsidRDefault="00846275" w:rsidP="00846275"/>
    <w:p w:rsidR="00846275" w:rsidRDefault="00846275" w:rsidP="00815AED">
      <w:pPr>
        <w:ind w:firstLine="720"/>
      </w:pPr>
      <w:r>
        <w:t>Pengujian fungsionalitas administratif dilak</w:t>
      </w:r>
      <w:r w:rsidR="004C0D73">
        <w:t xml:space="preserve">ukan dengan menguji </w:t>
      </w:r>
      <w:r>
        <w:t>kasus-kasus uji tiap kasus penggunaan. Berikut adalah kasus uji dari fungsionalitas administratif.</w:t>
      </w:r>
    </w:p>
    <w:p w:rsidR="00846275" w:rsidRPr="00846275" w:rsidRDefault="00846275" w:rsidP="00846275"/>
    <w:p w:rsidR="008E618F" w:rsidRDefault="004F6E0E" w:rsidP="00846275">
      <w:pPr>
        <w:pStyle w:val="Heading4"/>
        <w:ind w:left="851"/>
      </w:pPr>
      <w:bookmarkStart w:id="739" w:name="_Toc439260233"/>
      <w:bookmarkStart w:id="740" w:name="_Toc439260395"/>
      <w:bookmarkStart w:id="741" w:name="_Toc513396417"/>
      <w:r>
        <w:t>Kasus uji</w:t>
      </w:r>
      <w:r w:rsidR="00EE6F46">
        <w:t xml:space="preserve"> menambah modul</w:t>
      </w:r>
      <w:bookmarkEnd w:id="739"/>
      <w:bookmarkEnd w:id="740"/>
      <w:bookmarkEnd w:id="741"/>
    </w:p>
    <w:p w:rsidR="00265396" w:rsidRDefault="00265396" w:rsidP="00265396"/>
    <w:p w:rsidR="00846275" w:rsidRDefault="00265396" w:rsidP="00743452">
      <w:pPr>
        <w:ind w:firstLine="720"/>
      </w:pPr>
      <w:r>
        <w:t xml:space="preserve">Pada kasus uji ini terdapat </w:t>
      </w:r>
      <w:r w:rsidR="006F4DAA">
        <w:t>empat</w:t>
      </w:r>
      <w:r>
        <w:t xml:space="preserve"> skenario yaitu jika modul yang ditambahkan belum ada, jika</w:t>
      </w:r>
      <w:r w:rsidR="006F4DAA">
        <w:t xml:space="preserve"> properti modul yang ingin ditambahkan tidak terpenuhi</w:t>
      </w:r>
      <w:r w:rsidR="001522FB">
        <w:t xml:space="preserve">, </w:t>
      </w:r>
      <w:r w:rsidR="006F4DAA">
        <w:t xml:space="preserve">jika modul yang ingin ditambahkan sudah terdaftar dan URL mapping belum digunakan, </w:t>
      </w:r>
      <w:r w:rsidR="001522FB">
        <w:t>dan</w:t>
      </w:r>
      <w:r w:rsidR="006F4DAA">
        <w:t xml:space="preserve"> jika ada modul yang terdaftar memiliki URL mapping yang sama dengan modul yang ingin ditambah. </w:t>
      </w:r>
      <w:r w:rsidR="001522FB">
        <w:t xml:space="preserve">Properti yang dimaksud sudah dijelaskan pada Subbab </w:t>
      </w:r>
      <w:r w:rsidR="001522FB">
        <w:fldChar w:fldCharType="begin"/>
      </w:r>
      <w:r w:rsidR="001522FB">
        <w:instrText xml:space="preserve"> REF _Ref439010422 \r \h </w:instrText>
      </w:r>
      <w:r w:rsidR="001522FB">
        <w:fldChar w:fldCharType="separate"/>
      </w:r>
      <w:r w:rsidR="00EC2FF0">
        <w:t>4.5.1.4</w:t>
      </w:r>
      <w:r w:rsidR="001522FB">
        <w:fldChar w:fldCharType="end"/>
      </w:r>
      <w:r w:rsidR="001522FB">
        <w:t xml:space="preserve">. Properti tidak memenuhi artinya salah satu properti yang diperlukan tidak ada atau berkas konfigurasi </w:t>
      </w:r>
      <w:r w:rsidR="001522FB" w:rsidRPr="004C0D73">
        <w:rPr>
          <w:i/>
        </w:rPr>
        <w:t>servlet</w:t>
      </w:r>
      <w:r w:rsidR="001522FB">
        <w:t xml:space="preserve"> yang dinyatakan dalam properti tidak ditemukan. </w:t>
      </w:r>
      <w:r w:rsidR="006F4DAA">
        <w:t xml:space="preserve">Jika properti tidak memenuhi atau terdapat URL </w:t>
      </w:r>
      <w:r w:rsidR="006F4DAA" w:rsidRPr="00B30E96">
        <w:rPr>
          <w:i/>
        </w:rPr>
        <w:t>mapping</w:t>
      </w:r>
      <w:r w:rsidR="006F4DAA">
        <w:t xml:space="preserve"> yang sama pada modul yang sudah terdaftar dengan </w:t>
      </w:r>
      <w:r w:rsidR="006F4DAA">
        <w:lastRenderedPageBreak/>
        <w:t xml:space="preserve">modul yang ingin ditambah, sistem akan mengeluarkan pesan </w:t>
      </w:r>
      <w:r w:rsidR="006F4DAA" w:rsidRPr="00B30E96">
        <w:rPr>
          <w:i/>
        </w:rPr>
        <w:t>error</w:t>
      </w:r>
      <w:r w:rsidR="006F4DAA">
        <w:t xml:space="preserve"> seperti pada </w:t>
      </w:r>
      <w:r w:rsidR="00B30E96" w:rsidRPr="00B30E96">
        <w:fldChar w:fldCharType="begin"/>
      </w:r>
      <w:r w:rsidR="00B30E96" w:rsidRPr="00B30E96">
        <w:instrText xml:space="preserve"> REF _Ref440461600 \h </w:instrText>
      </w:r>
      <w:r w:rsidR="00B30E96">
        <w:instrText xml:space="preserve"> \* MERGEFORMAT </w:instrText>
      </w:r>
      <w:r w:rsidR="00B30E96" w:rsidRPr="00B30E96">
        <w:fldChar w:fldCharType="separate"/>
      </w:r>
      <w:r w:rsidR="00EC2FF0" w:rsidRPr="00EC2FF0">
        <w:t>Gambar 5.1</w:t>
      </w:r>
      <w:r w:rsidR="00B30E96" w:rsidRPr="00B30E96">
        <w:fldChar w:fldCharType="end"/>
      </w:r>
      <w:r w:rsidR="006F4DAA" w:rsidRPr="00B30E96">
        <w:t xml:space="preserve"> </w:t>
      </w:r>
      <w:r w:rsidR="006F4DAA">
        <w:t xml:space="preserve">dan </w:t>
      </w:r>
      <w:r w:rsidR="00B30E96" w:rsidRPr="00B30E96">
        <w:fldChar w:fldCharType="begin"/>
      </w:r>
      <w:r w:rsidR="00B30E96" w:rsidRPr="00B30E96">
        <w:instrText xml:space="preserve"> REF _Ref440461611 \h </w:instrText>
      </w:r>
      <w:r w:rsidR="00B30E96">
        <w:instrText xml:space="preserve"> \* MERGEFORMAT </w:instrText>
      </w:r>
      <w:r w:rsidR="00B30E96" w:rsidRPr="00B30E96">
        <w:fldChar w:fldCharType="separate"/>
      </w:r>
      <w:r w:rsidR="00EC2FF0" w:rsidRPr="00EC2FF0">
        <w:t>Gambar 5.2</w:t>
      </w:r>
      <w:r w:rsidR="00B30E96" w:rsidRPr="00B30E96">
        <w:fldChar w:fldCharType="end"/>
      </w:r>
      <w:r w:rsidR="006F4DAA">
        <w:t xml:space="preserve">. </w:t>
      </w:r>
      <w:r w:rsidR="001522FB">
        <w:t>Rincian kasu</w:t>
      </w:r>
      <w:r w:rsidR="00790F52">
        <w:t xml:space="preserve">s uji ini ditunjukkan pada </w:t>
      </w:r>
      <w:r w:rsidR="00790F52" w:rsidRPr="00790F52">
        <w:fldChar w:fldCharType="begin"/>
      </w:r>
      <w:r w:rsidR="00790F52" w:rsidRPr="00790F52">
        <w:instrText xml:space="preserve"> REF _Ref439011503 \h </w:instrText>
      </w:r>
      <w:r w:rsidR="00790F52">
        <w:instrText xml:space="preserve"> \* MERGEFORMAT </w:instrText>
      </w:r>
      <w:r w:rsidR="00790F52" w:rsidRPr="00790F52">
        <w:fldChar w:fldCharType="separate"/>
      </w:r>
      <w:r w:rsidR="00EC2FF0" w:rsidRPr="00EC2FF0">
        <w:t>Tabel 5.3</w:t>
      </w:r>
      <w:r w:rsidR="00790F52" w:rsidRPr="00790F52">
        <w:fldChar w:fldCharType="end"/>
      </w:r>
      <w:r w:rsidR="00743452">
        <w:t>.</w:t>
      </w:r>
    </w:p>
    <w:p w:rsidR="00743452" w:rsidRDefault="00743452" w:rsidP="00743452">
      <w:pPr>
        <w:ind w:firstLine="720"/>
      </w:pPr>
    </w:p>
    <w:p w:rsidR="001522FB" w:rsidRDefault="001522FB" w:rsidP="001522FB">
      <w:pPr>
        <w:pStyle w:val="Caption"/>
        <w:keepNext/>
        <w:spacing w:after="0"/>
        <w:rPr>
          <w:sz w:val="18"/>
        </w:rPr>
      </w:pPr>
      <w:bookmarkStart w:id="742" w:name="_Ref439011503"/>
      <w:bookmarkStart w:id="743" w:name="_Toc440864164"/>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3</w:t>
      </w:r>
      <w:r w:rsidRPr="00C25471">
        <w:rPr>
          <w:sz w:val="18"/>
        </w:rPr>
        <w:fldChar w:fldCharType="end"/>
      </w:r>
      <w:bookmarkEnd w:id="742"/>
      <w:r w:rsidRPr="00C25471">
        <w:rPr>
          <w:sz w:val="18"/>
        </w:rPr>
        <w:t xml:space="preserve"> </w:t>
      </w:r>
      <w:r>
        <w:rPr>
          <w:sz w:val="18"/>
        </w:rPr>
        <w:t>Tabel kasus uji menambah modul</w:t>
      </w:r>
      <w:bookmarkEnd w:id="743"/>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265396"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ID</w:t>
            </w:r>
          </w:p>
        </w:tc>
        <w:tc>
          <w:tcPr>
            <w:tcW w:w="4467" w:type="dxa"/>
          </w:tcPr>
          <w:p w:rsidR="00265396" w:rsidRDefault="00265396" w:rsidP="006E24B8">
            <w:pPr>
              <w:jc w:val="left"/>
              <w:cnfStyle w:val="100000000000" w:firstRow="1" w:lastRow="0" w:firstColumn="0" w:lastColumn="0" w:oddVBand="0" w:evenVBand="0" w:oddHBand="0" w:evenHBand="0" w:firstRowFirstColumn="0" w:firstRowLastColumn="0" w:lastRowFirstColumn="0" w:lastRowLastColumn="0"/>
            </w:pPr>
            <w:r>
              <w:t>TC-001</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Kasus Penggunaan</w:t>
            </w:r>
          </w:p>
        </w:tc>
        <w:tc>
          <w:tcPr>
            <w:tcW w:w="4467" w:type="dxa"/>
          </w:tcPr>
          <w:p w:rsidR="00265396" w:rsidRPr="009731E5" w:rsidRDefault="00265396" w:rsidP="006E24B8">
            <w:pPr>
              <w:jc w:val="left"/>
              <w:cnfStyle w:val="000000100000" w:firstRow="0" w:lastRow="0" w:firstColumn="0" w:lastColumn="0" w:oddVBand="0" w:evenVBand="0" w:oddHBand="1" w:evenHBand="0" w:firstRowFirstColumn="0" w:firstRowLastColumn="0" w:lastRowFirstColumn="0" w:lastRowLastColumn="0"/>
            </w:pPr>
            <w:r>
              <w:t>Menambah modul</w:t>
            </w:r>
          </w:p>
        </w:tc>
      </w:tr>
      <w:tr w:rsidR="0026539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Nama</w:t>
            </w:r>
          </w:p>
        </w:tc>
        <w:tc>
          <w:tcPr>
            <w:tcW w:w="4467" w:type="dxa"/>
          </w:tcPr>
          <w:p w:rsidR="00265396" w:rsidRPr="009731E5" w:rsidRDefault="00265396" w:rsidP="006E24B8">
            <w:pPr>
              <w:jc w:val="left"/>
              <w:cnfStyle w:val="000000000000" w:firstRow="0" w:lastRow="0" w:firstColumn="0" w:lastColumn="0" w:oddVBand="0" w:evenVBand="0" w:oddHBand="0" w:evenHBand="0" w:firstRowFirstColumn="0" w:firstRowLastColumn="0" w:lastRowFirstColumn="0" w:lastRowLastColumn="0"/>
            </w:pPr>
            <w:r>
              <w:t>Pengujian menambah modul</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Tujuan Pengujian</w:t>
            </w:r>
          </w:p>
        </w:tc>
        <w:tc>
          <w:tcPr>
            <w:tcW w:w="4467" w:type="dxa"/>
          </w:tcPr>
          <w:p w:rsidR="00265396" w:rsidRPr="009731E5" w:rsidRDefault="00265396" w:rsidP="006E24B8">
            <w:pPr>
              <w:jc w:val="left"/>
              <w:cnfStyle w:val="000000100000" w:firstRow="0" w:lastRow="0" w:firstColumn="0" w:lastColumn="0" w:oddVBand="0" w:evenVBand="0" w:oddHBand="1" w:evenHBand="0" w:firstRowFirstColumn="0" w:firstRowLastColumn="0" w:lastRowFirstColumn="0" w:lastRowLastColumn="0"/>
            </w:pPr>
            <w:r>
              <w:t>Menguji apakah modul dapat ditambah ke dalam perangkat lunak</w:t>
            </w:r>
          </w:p>
        </w:tc>
      </w:tr>
      <w:tr w:rsidR="0026539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Pr="00E30FEC" w:rsidRDefault="00265396" w:rsidP="006E24B8">
            <w:pPr>
              <w:jc w:val="left"/>
              <w:rPr>
                <w:i/>
              </w:rPr>
            </w:pPr>
            <w:r w:rsidRPr="00E30FEC">
              <w:rPr>
                <w:i/>
              </w:rPr>
              <w:t>Skenario 1</w:t>
            </w:r>
          </w:p>
        </w:tc>
        <w:tc>
          <w:tcPr>
            <w:tcW w:w="4467" w:type="dxa"/>
          </w:tcPr>
          <w:p w:rsidR="00265396" w:rsidRPr="00E30FEC" w:rsidRDefault="00265396" w:rsidP="006E24B8">
            <w:pPr>
              <w:jc w:val="left"/>
              <w:cnfStyle w:val="000000000000" w:firstRow="0" w:lastRow="0" w:firstColumn="0" w:lastColumn="0" w:oddVBand="0" w:evenVBand="0" w:oddHBand="0" w:evenHBand="0" w:firstRowFirstColumn="0" w:firstRowLastColumn="0" w:lastRowFirstColumn="0" w:lastRowLastColumn="0"/>
              <w:rPr>
                <w:i/>
              </w:rPr>
            </w:pPr>
            <w:r w:rsidRPr="00E30FEC">
              <w:rPr>
                <w:i/>
              </w:rPr>
              <w:t>Aktor menambahkan modul dengan semua properti dan URL mapping memenuhi</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Kondisi Awal</w:t>
            </w:r>
          </w:p>
        </w:tc>
        <w:tc>
          <w:tcPr>
            <w:tcW w:w="4467" w:type="dxa"/>
          </w:tcPr>
          <w:p w:rsidR="00265396" w:rsidRPr="009731E5" w:rsidRDefault="00265396" w:rsidP="006E24B8">
            <w:pPr>
              <w:jc w:val="left"/>
              <w:cnfStyle w:val="000000100000" w:firstRow="0" w:lastRow="0" w:firstColumn="0" w:lastColumn="0" w:oddVBand="0" w:evenVBand="0" w:oddHBand="1" w:evenHBand="0" w:firstRowFirstColumn="0" w:firstRowLastColumn="0" w:lastRowFirstColumn="0" w:lastRowLastColumn="0"/>
            </w:pPr>
            <w:r>
              <w:t>Modul belum terdaftar</w:t>
            </w:r>
          </w:p>
        </w:tc>
      </w:tr>
      <w:tr w:rsidR="00146C25" w:rsidTr="006E24B8">
        <w:tc>
          <w:tcPr>
            <w:cnfStyle w:val="001000000000" w:firstRow="0" w:lastRow="0" w:firstColumn="1" w:lastColumn="0" w:oddVBand="0" w:evenVBand="0" w:oddHBand="0" w:evenHBand="0" w:firstRowFirstColumn="0" w:firstRowLastColumn="0" w:lastRowFirstColumn="0" w:lastRowLastColumn="0"/>
            <w:tcW w:w="1525" w:type="dxa"/>
          </w:tcPr>
          <w:p w:rsidR="00146C25" w:rsidRDefault="00146C25" w:rsidP="006E24B8">
            <w:pPr>
              <w:jc w:val="left"/>
            </w:pPr>
            <w:r>
              <w:t>Data Uji</w:t>
            </w:r>
          </w:p>
        </w:tc>
        <w:tc>
          <w:tcPr>
            <w:tcW w:w="4467" w:type="dxa"/>
          </w:tcPr>
          <w:p w:rsidR="00146C25" w:rsidRDefault="00146C25" w:rsidP="00A01DBC">
            <w:pPr>
              <w:pStyle w:val="ListParagraph"/>
              <w:numPr>
                <w:ilvl w:val="1"/>
                <w:numId w:val="82"/>
              </w:numPr>
              <w:tabs>
                <w:tab w:val="clear" w:pos="1440"/>
                <w:tab w:val="num" w:pos="318"/>
              </w:tabs>
              <w:ind w:left="318" w:hanging="283"/>
              <w:jc w:val="left"/>
              <w:cnfStyle w:val="000000000000" w:firstRow="0" w:lastRow="0" w:firstColumn="0" w:lastColumn="0" w:oddVBand="0" w:evenVBand="0" w:oddHBand="0" w:evenHBand="0" w:firstRowFirstColumn="0" w:firstRowLastColumn="0" w:lastRowFirstColumn="0" w:lastRowLastColumn="0"/>
            </w:pPr>
            <w:r>
              <w:t>Modul yang didaftarkan dengan properti modul:</w:t>
            </w:r>
          </w:p>
          <w:p w:rsidR="00146C25" w:rsidRDefault="00146C25"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Nama modul: Modul Penilaian</w:t>
            </w:r>
          </w:p>
          <w:p w:rsidR="00146C25" w:rsidRDefault="00146C25"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/penilaian/*</w:t>
            </w:r>
          </w:p>
          <w:p w:rsidR="00146C25" w:rsidRPr="00F738C0" w:rsidRDefault="006632A7"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/module-resource/penilaian/servlet-context.xml</w:t>
            </w:r>
          </w:p>
          <w:p w:rsidR="00F738C0" w:rsidRPr="00F738C0" w:rsidRDefault="00F738C0"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F738C0" w:rsidRPr="00F738C0" w:rsidRDefault="00F738C0"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Transkrip Nilai</w:t>
            </w:r>
          </w:p>
          <w:p w:rsidR="00F738C0" w:rsidRDefault="002B2848"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00F738C0" w:rsidRPr="003E7155">
              <w:rPr>
                <w:rFonts w:eastAsiaTheme="minorHAnsi"/>
                <w:lang w:eastAsia="en-US"/>
              </w:rPr>
              <w:t xml:space="preserve"> Menu: /lihat_transkrip/</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Langkah Pengujian</w:t>
            </w:r>
          </w:p>
        </w:tc>
        <w:tc>
          <w:tcPr>
            <w:tcW w:w="4467" w:type="dxa"/>
          </w:tcPr>
          <w:p w:rsidR="00265396" w:rsidRPr="009731E5" w:rsidRDefault="00265396" w:rsidP="00A01DBC">
            <w:pPr>
              <w:pStyle w:val="ListParagraph"/>
              <w:numPr>
                <w:ilvl w:val="0"/>
                <w:numId w:val="109"/>
              </w:numPr>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menambah modul</w:t>
            </w:r>
            <w:r w:rsidRPr="009731E5">
              <w:t>.</w:t>
            </w:r>
          </w:p>
          <w:p w:rsidR="00265396" w:rsidRDefault="00265396" w:rsidP="00A01DBC">
            <w:pPr>
              <w:pStyle w:val="ListParagraph"/>
              <w:numPr>
                <w:ilvl w:val="0"/>
                <w:numId w:val="109"/>
              </w:numPr>
              <w:jc w:val="left"/>
              <w:cnfStyle w:val="000000100000" w:firstRow="0" w:lastRow="0" w:firstColumn="0" w:lastColumn="0" w:oddVBand="0" w:evenVBand="0" w:oddHBand="1" w:evenHBand="0" w:firstRowFirstColumn="0" w:firstRowLastColumn="0" w:lastRowFirstColumn="0" w:lastRowLastColumn="0"/>
            </w:pPr>
            <w:r>
              <w:t>Aktor memilih berkas modul yang ingin ditambah</w:t>
            </w:r>
          </w:p>
          <w:p w:rsidR="00265396" w:rsidRPr="009731E5" w:rsidRDefault="00265396" w:rsidP="00A01DBC">
            <w:pPr>
              <w:pStyle w:val="ListParagraph"/>
              <w:numPr>
                <w:ilvl w:val="0"/>
                <w:numId w:val="109"/>
              </w:numPr>
              <w:jc w:val="left"/>
              <w:cnfStyle w:val="000000100000" w:firstRow="0" w:lastRow="0" w:firstColumn="0" w:lastColumn="0" w:oddVBand="0" w:evenVBand="0" w:oddHBand="1" w:evenHBand="0" w:firstRowFirstColumn="0" w:firstRowLastColumn="0" w:lastRowFirstColumn="0" w:lastRowLastColumn="0"/>
            </w:pPr>
            <w:r>
              <w:t xml:space="preserve">Aktor memulai ulang perangkat lunak </w:t>
            </w:r>
            <w:r w:rsidRPr="00D230C6">
              <w:rPr>
                <w:i/>
              </w:rPr>
              <w:t>web</w:t>
            </w:r>
            <w:r>
              <w:t xml:space="preserve"> melalui </w:t>
            </w:r>
            <w:r w:rsidRPr="00D230C6">
              <w:rPr>
                <w:i/>
              </w:rPr>
              <w:t>web</w:t>
            </w:r>
            <w:r>
              <w:t xml:space="preserve"> </w:t>
            </w:r>
            <w:r w:rsidRPr="00D230C6">
              <w:rPr>
                <w:i/>
              </w:rPr>
              <w:t>server</w:t>
            </w:r>
          </w:p>
        </w:tc>
      </w:tr>
      <w:tr w:rsidR="0026539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Hasil yang Diharapkan</w:t>
            </w:r>
          </w:p>
        </w:tc>
        <w:tc>
          <w:tcPr>
            <w:tcW w:w="4467" w:type="dxa"/>
          </w:tcPr>
          <w:p w:rsidR="00265396" w:rsidRPr="009731E5" w:rsidRDefault="00265396" w:rsidP="006E24B8">
            <w:pPr>
              <w:jc w:val="left"/>
              <w:cnfStyle w:val="000000000000" w:firstRow="0" w:lastRow="0" w:firstColumn="0" w:lastColumn="0" w:oddVBand="0" w:evenVBand="0" w:oddHBand="0" w:evenHBand="0" w:firstRowFirstColumn="0" w:firstRowLastColumn="0" w:lastRowFirstColumn="0" w:lastRowLastColumn="0"/>
            </w:pPr>
            <w:r>
              <w:t>Modul berhasil didaftarkan</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Kondisi Akhir</w:t>
            </w:r>
          </w:p>
        </w:tc>
        <w:tc>
          <w:tcPr>
            <w:tcW w:w="4467" w:type="dxa"/>
          </w:tcPr>
          <w:p w:rsidR="00265396" w:rsidRPr="009731E5" w:rsidRDefault="00265396" w:rsidP="006E24B8">
            <w:pPr>
              <w:jc w:val="left"/>
              <w:cnfStyle w:val="000000100000" w:firstRow="0" w:lastRow="0" w:firstColumn="0" w:lastColumn="0" w:oddVBand="0" w:evenVBand="0" w:oddHBand="1" w:evenHBand="0" w:firstRowFirstColumn="0" w:firstRowLastColumn="0" w:lastRowFirstColumn="0" w:lastRowLastColumn="0"/>
            </w:pPr>
            <w:r>
              <w:t>Modul terdaftar</w:t>
            </w:r>
          </w:p>
        </w:tc>
      </w:tr>
      <w:tr w:rsidR="0026539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Pr="00CC6D36" w:rsidRDefault="00265396" w:rsidP="006E24B8">
            <w:pPr>
              <w:jc w:val="left"/>
              <w:rPr>
                <w:i/>
              </w:rPr>
            </w:pPr>
            <w:r w:rsidRPr="00CC6D36">
              <w:rPr>
                <w:i/>
              </w:rPr>
              <w:t>Skenario 2</w:t>
            </w:r>
          </w:p>
        </w:tc>
        <w:tc>
          <w:tcPr>
            <w:tcW w:w="4467" w:type="dxa"/>
          </w:tcPr>
          <w:p w:rsidR="00265396" w:rsidRPr="00CC6D36" w:rsidRDefault="00265396" w:rsidP="00F738C0">
            <w:pPr>
              <w:jc w:val="left"/>
              <w:cnfStyle w:val="000000000000" w:firstRow="0" w:lastRow="0" w:firstColumn="0" w:lastColumn="0" w:oddVBand="0" w:evenVBand="0" w:oddHBand="0" w:evenHBand="0" w:firstRowFirstColumn="0" w:firstRowLastColumn="0" w:lastRowFirstColumn="0" w:lastRowLastColumn="0"/>
              <w:rPr>
                <w:i/>
              </w:rPr>
            </w:pPr>
            <w:r w:rsidRPr="00CC6D36">
              <w:rPr>
                <w:i/>
              </w:rPr>
              <w:t>Aktor menambahkan modul dengan properti yang kurang</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lastRenderedPageBreak/>
              <w:t>Kondisi Awal</w:t>
            </w:r>
          </w:p>
        </w:tc>
        <w:tc>
          <w:tcPr>
            <w:tcW w:w="4467" w:type="dxa"/>
          </w:tcPr>
          <w:p w:rsidR="00265396" w:rsidRDefault="00265396" w:rsidP="006E24B8">
            <w:pPr>
              <w:jc w:val="left"/>
              <w:cnfStyle w:val="000000100000" w:firstRow="0" w:lastRow="0" w:firstColumn="0" w:lastColumn="0" w:oddVBand="0" w:evenVBand="0" w:oddHBand="1" w:evenHBand="0" w:firstRowFirstColumn="0" w:firstRowLastColumn="0" w:lastRowFirstColumn="0" w:lastRowLastColumn="0"/>
            </w:pPr>
            <w:r>
              <w:t>Modul belum terdaftar atau modul sudah terdaftar</w:t>
            </w:r>
          </w:p>
        </w:tc>
      </w:tr>
      <w:tr w:rsidR="00F738C0" w:rsidTr="006E24B8">
        <w:tc>
          <w:tcPr>
            <w:cnfStyle w:val="001000000000" w:firstRow="0" w:lastRow="0" w:firstColumn="1" w:lastColumn="0" w:oddVBand="0" w:evenVBand="0" w:oddHBand="0" w:evenHBand="0" w:firstRowFirstColumn="0" w:firstRowLastColumn="0" w:lastRowFirstColumn="0" w:lastRowLastColumn="0"/>
            <w:tcW w:w="1525" w:type="dxa"/>
          </w:tcPr>
          <w:p w:rsidR="00F738C0" w:rsidRDefault="00F738C0" w:rsidP="006E24B8">
            <w:pPr>
              <w:jc w:val="left"/>
            </w:pPr>
            <w:r>
              <w:t>Data Uji</w:t>
            </w:r>
          </w:p>
        </w:tc>
        <w:tc>
          <w:tcPr>
            <w:tcW w:w="4467" w:type="dxa"/>
          </w:tcPr>
          <w:p w:rsidR="00F738C0" w:rsidRDefault="003E7155" w:rsidP="00A01DBC">
            <w:pPr>
              <w:pStyle w:val="ListParagraph"/>
              <w:numPr>
                <w:ilvl w:val="2"/>
                <w:numId w:val="82"/>
              </w:numPr>
              <w:tabs>
                <w:tab w:val="clear" w:pos="2160"/>
                <w:tab w:val="num" w:pos="2444"/>
              </w:tabs>
              <w:ind w:left="318" w:hanging="318"/>
              <w:jc w:val="left"/>
              <w:cnfStyle w:val="000000000000" w:firstRow="0" w:lastRow="0" w:firstColumn="0" w:lastColumn="0" w:oddVBand="0" w:evenVBand="0" w:oddHBand="0" w:evenHBand="0" w:firstRowFirstColumn="0" w:firstRowLastColumn="0" w:lastRowFirstColumn="0" w:lastRowLastColumn="0"/>
            </w:pPr>
            <w:r>
              <w:t>Modul yang didaftarkan dengan properti modul:</w:t>
            </w:r>
          </w:p>
          <w:p w:rsidR="003E7155" w:rsidRDefault="003E7155"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Nama modul: Modul Penilaian</w:t>
            </w:r>
          </w:p>
          <w:p w:rsidR="00C244CC" w:rsidRDefault="00C244CC"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xml:space="preserve">: </w:t>
            </w:r>
          </w:p>
          <w:p w:rsidR="003E7155" w:rsidRPr="00F738C0" w:rsidRDefault="003E7155"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/module-resource/penilaian/servlet-context.xml</w:t>
            </w:r>
          </w:p>
          <w:p w:rsidR="003E7155" w:rsidRPr="00F738C0" w:rsidRDefault="003E7155"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3E7155" w:rsidRPr="00F738C0" w:rsidRDefault="003E7155"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Transkrip Nilai</w:t>
            </w:r>
          </w:p>
          <w:p w:rsidR="003E7155" w:rsidRDefault="002B2848"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003E7155" w:rsidRPr="003E7155">
              <w:rPr>
                <w:rFonts w:eastAsiaTheme="minorHAnsi"/>
                <w:lang w:eastAsia="en-US"/>
              </w:rPr>
              <w:t xml:space="preserve"> Menu: /lihat_transkrip/</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Langkah Pengujian</w:t>
            </w:r>
          </w:p>
        </w:tc>
        <w:tc>
          <w:tcPr>
            <w:tcW w:w="4467" w:type="dxa"/>
          </w:tcPr>
          <w:p w:rsidR="00265396" w:rsidRPr="009731E5" w:rsidRDefault="00265396" w:rsidP="00A01DBC">
            <w:pPr>
              <w:pStyle w:val="ListParagraph"/>
              <w:numPr>
                <w:ilvl w:val="0"/>
                <w:numId w:val="110"/>
              </w:numPr>
              <w:ind w:left="318" w:hanging="318"/>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menambah modul</w:t>
            </w:r>
            <w:r w:rsidRPr="009731E5">
              <w:t>.</w:t>
            </w:r>
          </w:p>
          <w:p w:rsidR="00265396" w:rsidRDefault="00265396" w:rsidP="00A01DBC">
            <w:pPr>
              <w:pStyle w:val="ListParagraph"/>
              <w:numPr>
                <w:ilvl w:val="0"/>
                <w:numId w:val="110"/>
              </w:numPr>
              <w:jc w:val="left"/>
              <w:cnfStyle w:val="000000100000" w:firstRow="0" w:lastRow="0" w:firstColumn="0" w:lastColumn="0" w:oddVBand="0" w:evenVBand="0" w:oddHBand="1" w:evenHBand="0" w:firstRowFirstColumn="0" w:firstRowLastColumn="0" w:lastRowFirstColumn="0" w:lastRowLastColumn="0"/>
            </w:pPr>
            <w:r>
              <w:t>Aktor memilih berkas modul yang ingin ditambah</w:t>
            </w:r>
          </w:p>
        </w:tc>
      </w:tr>
      <w:tr w:rsidR="0026539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Hasil yang diharapkan</w:t>
            </w:r>
          </w:p>
        </w:tc>
        <w:tc>
          <w:tcPr>
            <w:tcW w:w="4467" w:type="dxa"/>
          </w:tcPr>
          <w:p w:rsidR="00265396" w:rsidRDefault="00C244CC" w:rsidP="00265396">
            <w:pPr>
              <w:jc w:val="left"/>
              <w:cnfStyle w:val="000000000000" w:firstRow="0" w:lastRow="0" w:firstColumn="0" w:lastColumn="0" w:oddVBand="0" w:evenVBand="0" w:oddHBand="0" w:evenHBand="0" w:firstRowFirstColumn="0" w:firstRowLastColumn="0" w:lastRowFirstColumn="0" w:lastRowLastColumn="0"/>
            </w:pPr>
            <w:r>
              <w:t>Penambahan modul gagal dan mengeluarkan pesan error</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Kondisi Akhir</w:t>
            </w:r>
          </w:p>
        </w:tc>
        <w:tc>
          <w:tcPr>
            <w:tcW w:w="4467" w:type="dxa"/>
          </w:tcPr>
          <w:p w:rsidR="00265396" w:rsidRDefault="00265396" w:rsidP="006E24B8">
            <w:pPr>
              <w:jc w:val="left"/>
              <w:cnfStyle w:val="000000100000" w:firstRow="0" w:lastRow="0" w:firstColumn="0" w:lastColumn="0" w:oddVBand="0" w:evenVBand="0" w:oddHBand="1" w:evenHBand="0" w:firstRowFirstColumn="0" w:firstRowLastColumn="0" w:lastRowFirstColumn="0" w:lastRowLastColumn="0"/>
            </w:pPr>
            <w:r>
              <w:t>Modul kembali ke kondisi awal</w:t>
            </w:r>
          </w:p>
        </w:tc>
      </w:tr>
      <w:tr w:rsidR="00265396" w:rsidRPr="00CC6D3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Pr="00CC6D36" w:rsidRDefault="00265396" w:rsidP="006E24B8">
            <w:pPr>
              <w:jc w:val="left"/>
              <w:rPr>
                <w:i/>
              </w:rPr>
            </w:pPr>
            <w:r>
              <w:rPr>
                <w:i/>
              </w:rPr>
              <w:t>Skenario 3</w:t>
            </w:r>
          </w:p>
        </w:tc>
        <w:tc>
          <w:tcPr>
            <w:tcW w:w="4467" w:type="dxa"/>
          </w:tcPr>
          <w:p w:rsidR="00265396" w:rsidRPr="00CC6D36" w:rsidRDefault="00265396" w:rsidP="006E24B8">
            <w:pPr>
              <w:jc w:val="left"/>
              <w:cnfStyle w:val="000000000000" w:firstRow="0" w:lastRow="0" w:firstColumn="0" w:lastColumn="0" w:oddVBand="0" w:evenVBand="0" w:oddHBand="0" w:evenHBand="0" w:firstRowFirstColumn="0" w:firstRowLastColumn="0" w:lastRowFirstColumn="0" w:lastRowLastColumn="0"/>
              <w:rPr>
                <w:i/>
              </w:rPr>
            </w:pPr>
            <w:r w:rsidRPr="00CC6D36">
              <w:rPr>
                <w:i/>
              </w:rPr>
              <w:t xml:space="preserve">Aktor </w:t>
            </w:r>
            <w:r>
              <w:rPr>
                <w:i/>
              </w:rPr>
              <w:t>menambahkan modul yang sudah terdaftar</w:t>
            </w:r>
            <w:r w:rsidR="00C244CC">
              <w:rPr>
                <w:i/>
              </w:rPr>
              <w:t xml:space="preserve"> dengan URL mapping yang belum digunakan</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Kondisi Awal</w:t>
            </w:r>
          </w:p>
        </w:tc>
        <w:tc>
          <w:tcPr>
            <w:tcW w:w="4467" w:type="dxa"/>
          </w:tcPr>
          <w:p w:rsidR="00265396" w:rsidRDefault="00265396" w:rsidP="006E24B8">
            <w:pPr>
              <w:jc w:val="left"/>
              <w:cnfStyle w:val="000000100000" w:firstRow="0" w:lastRow="0" w:firstColumn="0" w:lastColumn="0" w:oddVBand="0" w:evenVBand="0" w:oddHBand="1" w:evenHBand="0" w:firstRowFirstColumn="0" w:firstRowLastColumn="0" w:lastRowFirstColumn="0" w:lastRowLastColumn="0"/>
            </w:pPr>
            <w:r>
              <w:t>Modul sudah terdaftar</w:t>
            </w:r>
          </w:p>
        </w:tc>
      </w:tr>
      <w:tr w:rsidR="00C244CC" w:rsidTr="006E24B8">
        <w:tc>
          <w:tcPr>
            <w:cnfStyle w:val="001000000000" w:firstRow="0" w:lastRow="0" w:firstColumn="1" w:lastColumn="0" w:oddVBand="0" w:evenVBand="0" w:oddHBand="0" w:evenHBand="0" w:firstRowFirstColumn="0" w:firstRowLastColumn="0" w:lastRowFirstColumn="0" w:lastRowLastColumn="0"/>
            <w:tcW w:w="1525" w:type="dxa"/>
          </w:tcPr>
          <w:p w:rsidR="00C244CC" w:rsidRDefault="00C244CC" w:rsidP="006E24B8">
            <w:pPr>
              <w:jc w:val="left"/>
            </w:pPr>
            <w:r>
              <w:t>Data Uji</w:t>
            </w:r>
          </w:p>
        </w:tc>
        <w:tc>
          <w:tcPr>
            <w:tcW w:w="4467" w:type="dxa"/>
          </w:tcPr>
          <w:p w:rsidR="00C244CC" w:rsidRDefault="00C244CC" w:rsidP="00A01DBC">
            <w:pPr>
              <w:pStyle w:val="ListParagraph"/>
              <w:numPr>
                <w:ilvl w:val="3"/>
                <w:numId w:val="82"/>
              </w:numPr>
              <w:tabs>
                <w:tab w:val="clear" w:pos="2880"/>
                <w:tab w:val="num" w:pos="318"/>
                <w:tab w:val="num" w:pos="353"/>
              </w:tabs>
              <w:ind w:left="353"/>
              <w:jc w:val="left"/>
              <w:cnfStyle w:val="000000000000" w:firstRow="0" w:lastRow="0" w:firstColumn="0" w:lastColumn="0" w:oddVBand="0" w:evenVBand="0" w:oddHBand="0" w:evenHBand="0" w:firstRowFirstColumn="0" w:firstRowLastColumn="0" w:lastRowFirstColumn="0" w:lastRowLastColumn="0"/>
            </w:pPr>
            <w:r>
              <w:t>Modul yang didaftarkan dengan properti modul:</w:t>
            </w:r>
          </w:p>
          <w:p w:rsidR="00C244CC" w:rsidRDefault="00C244CC"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Nama modul: Modul Penilaian</w:t>
            </w:r>
          </w:p>
          <w:p w:rsidR="00C244CC" w:rsidRDefault="00C244CC"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/penilaian/*</w:t>
            </w:r>
          </w:p>
          <w:p w:rsidR="00C244CC" w:rsidRPr="00F738C0" w:rsidRDefault="00C244CC"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/module-resource/penilaian/servlet-context.xml</w:t>
            </w:r>
          </w:p>
          <w:p w:rsidR="00C244CC" w:rsidRPr="00F738C0" w:rsidRDefault="00C244CC"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C244CC" w:rsidRPr="00F738C0" w:rsidRDefault="00C244CC"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Transkrip Nilai</w:t>
            </w:r>
          </w:p>
          <w:p w:rsidR="00C244CC" w:rsidRPr="00830FAA" w:rsidRDefault="002B2848"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00C244CC" w:rsidRPr="003E7155">
              <w:rPr>
                <w:rFonts w:eastAsiaTheme="minorHAnsi"/>
                <w:lang w:eastAsia="en-US"/>
              </w:rPr>
              <w:t xml:space="preserve"> Menu: /lihat_transkrip/</w:t>
            </w:r>
          </w:p>
          <w:p w:rsidR="00830FAA" w:rsidRDefault="00830FAA" w:rsidP="00A01DBC">
            <w:pPr>
              <w:pStyle w:val="ListParagraph"/>
              <w:numPr>
                <w:ilvl w:val="1"/>
                <w:numId w:val="82"/>
              </w:numPr>
              <w:tabs>
                <w:tab w:val="clear" w:pos="1440"/>
                <w:tab w:val="num" w:pos="318"/>
              </w:tabs>
              <w:ind w:left="318" w:hanging="283"/>
              <w:jc w:val="left"/>
              <w:cnfStyle w:val="000000000000" w:firstRow="0" w:lastRow="0" w:firstColumn="0" w:lastColumn="0" w:oddVBand="0" w:evenVBand="0" w:oddHBand="0" w:evenHBand="0" w:firstRowFirstColumn="0" w:firstRowLastColumn="0" w:lastRowFirstColumn="0" w:lastRowLastColumn="0"/>
            </w:pPr>
            <w:r>
              <w:t>Modul yang sudah terdaftar</w:t>
            </w:r>
          </w:p>
          <w:p w:rsidR="00830FAA" w:rsidRDefault="00830FA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Nama modul: Modul Penilaian</w:t>
            </w:r>
          </w:p>
          <w:p w:rsidR="00830FAA" w:rsidRDefault="00830FA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w:t>
            </w:r>
            <w:r w:rsidR="002B2848">
              <w:t>modul_</w:t>
            </w:r>
            <w:r>
              <w:t>penilaian/*</w:t>
            </w:r>
          </w:p>
          <w:p w:rsidR="00830FAA" w:rsidRPr="00F738C0" w:rsidRDefault="00830FA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lastRenderedPageBreak/>
              <w:t xml:space="preserve">Lokasi konfigurasi </w:t>
            </w:r>
            <w:r w:rsidRPr="00D230C6">
              <w:rPr>
                <w:i/>
              </w:rPr>
              <w:t>servlet</w:t>
            </w:r>
            <w:r>
              <w:t xml:space="preserve">: </w:t>
            </w:r>
            <w:r w:rsidRPr="006632A7">
              <w:rPr>
                <w:rFonts w:eastAsiaTheme="minorHAnsi"/>
                <w:lang w:eastAsia="en-US"/>
              </w:rPr>
              <w:t>/module-resource/servlet-context.xml</w:t>
            </w:r>
          </w:p>
          <w:p w:rsidR="00830FAA" w:rsidRPr="00F738C0" w:rsidRDefault="00830FA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830FAA" w:rsidRPr="00F738C0" w:rsidRDefault="00830FAA"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Transkrip Nilai</w:t>
            </w:r>
          </w:p>
          <w:p w:rsidR="00830FAA" w:rsidRDefault="002B2848"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00830FAA" w:rsidRPr="003E7155">
              <w:rPr>
                <w:rFonts w:eastAsiaTheme="minorHAnsi"/>
                <w:lang w:eastAsia="en-US"/>
              </w:rPr>
              <w:t xml:space="preserve"> Menu: /lihat_transkrip/</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lastRenderedPageBreak/>
              <w:t>Langkah Pengujian</w:t>
            </w:r>
          </w:p>
        </w:tc>
        <w:tc>
          <w:tcPr>
            <w:tcW w:w="4467" w:type="dxa"/>
          </w:tcPr>
          <w:p w:rsidR="00265396" w:rsidRPr="009731E5" w:rsidRDefault="00265396" w:rsidP="00A01DBC">
            <w:pPr>
              <w:pStyle w:val="ListParagraph"/>
              <w:numPr>
                <w:ilvl w:val="0"/>
                <w:numId w:val="111"/>
              </w:numPr>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menambah modul</w:t>
            </w:r>
            <w:r w:rsidRPr="009731E5">
              <w:t>.</w:t>
            </w:r>
          </w:p>
          <w:p w:rsidR="00265396" w:rsidRDefault="00265396" w:rsidP="00A01DBC">
            <w:pPr>
              <w:pStyle w:val="ListParagraph"/>
              <w:numPr>
                <w:ilvl w:val="0"/>
                <w:numId w:val="111"/>
              </w:numPr>
              <w:jc w:val="left"/>
              <w:cnfStyle w:val="000000100000" w:firstRow="0" w:lastRow="0" w:firstColumn="0" w:lastColumn="0" w:oddVBand="0" w:evenVBand="0" w:oddHBand="1" w:evenHBand="0" w:firstRowFirstColumn="0" w:firstRowLastColumn="0" w:lastRowFirstColumn="0" w:lastRowLastColumn="0"/>
            </w:pPr>
            <w:r>
              <w:t>Aktor memilih berkas modul yang ingin ditambah</w:t>
            </w:r>
          </w:p>
          <w:p w:rsidR="00265396" w:rsidRDefault="00265396" w:rsidP="00A01DBC">
            <w:pPr>
              <w:pStyle w:val="ListParagraph"/>
              <w:numPr>
                <w:ilvl w:val="0"/>
                <w:numId w:val="111"/>
              </w:numPr>
              <w:jc w:val="left"/>
              <w:cnfStyle w:val="000000100000" w:firstRow="0" w:lastRow="0" w:firstColumn="0" w:lastColumn="0" w:oddVBand="0" w:evenVBand="0" w:oddHBand="1" w:evenHBand="0" w:firstRowFirstColumn="0" w:firstRowLastColumn="0" w:lastRowFirstColumn="0" w:lastRowLastColumn="0"/>
            </w:pPr>
            <w:r>
              <w:t xml:space="preserve">Aktor memulai ulang perangkat lunak </w:t>
            </w:r>
            <w:r w:rsidRPr="00D230C6">
              <w:rPr>
                <w:i/>
              </w:rPr>
              <w:t>web</w:t>
            </w:r>
            <w:r>
              <w:t xml:space="preserve"> melalui </w:t>
            </w:r>
            <w:r w:rsidRPr="00D230C6">
              <w:rPr>
                <w:i/>
              </w:rPr>
              <w:t>web</w:t>
            </w:r>
            <w:r>
              <w:t xml:space="preserve"> </w:t>
            </w:r>
            <w:r w:rsidRPr="00D230C6">
              <w:rPr>
                <w:i/>
              </w:rPr>
              <w:t>server</w:t>
            </w:r>
          </w:p>
        </w:tc>
      </w:tr>
      <w:tr w:rsidR="0026539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Hasil yang diharapkan</w:t>
            </w:r>
          </w:p>
        </w:tc>
        <w:tc>
          <w:tcPr>
            <w:tcW w:w="4467" w:type="dxa"/>
          </w:tcPr>
          <w:p w:rsidR="00265396" w:rsidRDefault="00265396" w:rsidP="006E24B8">
            <w:pPr>
              <w:jc w:val="left"/>
              <w:cnfStyle w:val="000000000000" w:firstRow="0" w:lastRow="0" w:firstColumn="0" w:lastColumn="0" w:oddVBand="0" w:evenVBand="0" w:oddHBand="0" w:evenHBand="0" w:firstRowFirstColumn="0" w:firstRowLastColumn="0" w:lastRowFirstColumn="0" w:lastRowLastColumn="0"/>
            </w:pPr>
            <w:r>
              <w:t>Properti modul diperbarui</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Kondisi Akhir</w:t>
            </w:r>
          </w:p>
        </w:tc>
        <w:tc>
          <w:tcPr>
            <w:tcW w:w="4467" w:type="dxa"/>
          </w:tcPr>
          <w:p w:rsidR="002B2848" w:rsidRDefault="002B2848" w:rsidP="002B2848">
            <w:pPr>
              <w:tabs>
                <w:tab w:val="num" w:pos="318"/>
              </w:tabs>
              <w:jc w:val="left"/>
              <w:cnfStyle w:val="000000100000" w:firstRow="0" w:lastRow="0" w:firstColumn="0" w:lastColumn="0" w:oddVBand="0" w:evenVBand="0" w:oddHBand="1" w:evenHBand="0" w:firstRowFirstColumn="0" w:firstRowLastColumn="0" w:lastRowFirstColumn="0" w:lastRowLastColumn="0"/>
            </w:pPr>
            <w:r>
              <w:t>Properti modul yang terdaftar diperbarui menjadi:</w:t>
            </w:r>
          </w:p>
          <w:p w:rsidR="002B2848" w:rsidRDefault="002B2848" w:rsidP="00A01DBC">
            <w:pPr>
              <w:pStyle w:val="ListParagraph"/>
              <w:numPr>
                <w:ilvl w:val="0"/>
                <w:numId w:val="39"/>
              </w:numPr>
              <w:ind w:left="318" w:hanging="219"/>
              <w:jc w:val="left"/>
              <w:cnfStyle w:val="000000100000" w:firstRow="0" w:lastRow="0" w:firstColumn="0" w:lastColumn="0" w:oddVBand="0" w:evenVBand="0" w:oddHBand="1" w:evenHBand="0" w:firstRowFirstColumn="0" w:firstRowLastColumn="0" w:lastRowFirstColumn="0" w:lastRowLastColumn="0"/>
            </w:pPr>
            <w:r>
              <w:t>Nama modul: Modul Penilaian</w:t>
            </w:r>
          </w:p>
          <w:p w:rsidR="002B2848" w:rsidRDefault="002B2848" w:rsidP="00A01DBC">
            <w:pPr>
              <w:pStyle w:val="ListParagraph"/>
              <w:numPr>
                <w:ilvl w:val="0"/>
                <w:numId w:val="39"/>
              </w:numPr>
              <w:ind w:left="318" w:hanging="219"/>
              <w:jc w:val="left"/>
              <w:cnfStyle w:val="000000100000" w:firstRow="0" w:lastRow="0" w:firstColumn="0" w:lastColumn="0" w:oddVBand="0" w:evenVBand="0" w:oddHBand="1" w:evenHBand="0" w:firstRowFirstColumn="0" w:firstRowLastColumn="0" w:lastRowFirstColumn="0" w:lastRowLastColumn="0"/>
            </w:pPr>
            <w:r>
              <w:t xml:space="preserve">URL </w:t>
            </w:r>
            <w:r w:rsidRPr="00D230C6">
              <w:rPr>
                <w:i/>
              </w:rPr>
              <w:t>mapping</w:t>
            </w:r>
            <w:r>
              <w:t>: /penilaian/*</w:t>
            </w:r>
          </w:p>
          <w:p w:rsidR="002B2848" w:rsidRPr="00F738C0" w:rsidRDefault="002B2848" w:rsidP="00A01DBC">
            <w:pPr>
              <w:pStyle w:val="ListParagraph"/>
              <w:numPr>
                <w:ilvl w:val="0"/>
                <w:numId w:val="39"/>
              </w:numPr>
              <w:ind w:left="318" w:hanging="219"/>
              <w:jc w:val="left"/>
              <w:cnfStyle w:val="000000100000" w:firstRow="0" w:lastRow="0" w:firstColumn="0" w:lastColumn="0" w:oddVBand="0" w:evenVBand="0" w:oddHBand="1"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/module-resource/penilaian/servlet-context.xml</w:t>
            </w:r>
          </w:p>
          <w:p w:rsidR="002B2848" w:rsidRPr="00F738C0" w:rsidRDefault="002B2848" w:rsidP="00A01DBC">
            <w:pPr>
              <w:pStyle w:val="ListParagraph"/>
              <w:numPr>
                <w:ilvl w:val="0"/>
                <w:numId w:val="39"/>
              </w:numPr>
              <w:ind w:left="318" w:hanging="219"/>
              <w:jc w:val="left"/>
              <w:cnfStyle w:val="000000100000" w:firstRow="0" w:lastRow="0" w:firstColumn="0" w:lastColumn="0" w:oddVBand="0" w:evenVBand="0" w:oddHBand="1" w:evenHBand="0" w:firstRowFirstColumn="0" w:firstRowLastColumn="0" w:lastRowFirstColumn="0" w:lastRowLastColumn="0"/>
            </w:pPr>
            <w:r>
              <w:rPr>
                <w:rFonts w:eastAsiaTheme="minorHAnsi"/>
                <w:lang w:eastAsia="en-US"/>
              </w:rPr>
              <w:t>Menu:</w:t>
            </w:r>
          </w:p>
          <w:p w:rsidR="002B2848" w:rsidRPr="00F738C0" w:rsidRDefault="002B2848" w:rsidP="00A01DBC">
            <w:pPr>
              <w:pStyle w:val="ListParagraph"/>
              <w:numPr>
                <w:ilvl w:val="0"/>
                <w:numId w:val="126"/>
              </w:numPr>
              <w:ind w:left="743"/>
              <w:jc w:val="left"/>
              <w:cnfStyle w:val="000000100000" w:firstRow="0" w:lastRow="0" w:firstColumn="0" w:lastColumn="0" w:oddVBand="0" w:evenVBand="0" w:oddHBand="1" w:evenHBand="0" w:firstRowFirstColumn="0" w:firstRowLastColumn="0" w:lastRowFirstColumn="0" w:lastRowLastColumn="0"/>
            </w:pPr>
            <w:r>
              <w:rPr>
                <w:rFonts w:eastAsiaTheme="minorHAnsi"/>
                <w:lang w:eastAsia="en-US"/>
              </w:rPr>
              <w:t>Nama Menu: Transkrip Nilai</w:t>
            </w:r>
          </w:p>
          <w:p w:rsidR="00265396" w:rsidRDefault="002B2848" w:rsidP="00A01DBC">
            <w:pPr>
              <w:pStyle w:val="ListParagraph"/>
              <w:numPr>
                <w:ilvl w:val="0"/>
                <w:numId w:val="126"/>
              </w:numPr>
              <w:ind w:left="743"/>
              <w:jc w:val="left"/>
              <w:cnfStyle w:val="000000100000" w:firstRow="0" w:lastRow="0" w:firstColumn="0" w:lastColumn="0" w:oddVBand="0" w:evenVBand="0" w:oddHBand="1" w:evenHBand="0" w:firstRowFirstColumn="0" w:firstRowLastColumn="0" w:lastRowFirstColumn="0" w:lastRowLastColumn="0"/>
            </w:pPr>
            <w:r>
              <w:rPr>
                <w:rFonts w:eastAsiaTheme="minorHAnsi"/>
                <w:lang w:eastAsia="en-US"/>
              </w:rPr>
              <w:t>URL</w:t>
            </w:r>
            <w:r w:rsidRPr="003E7155">
              <w:rPr>
                <w:rFonts w:eastAsiaTheme="minorHAnsi"/>
                <w:lang w:eastAsia="en-US"/>
              </w:rPr>
              <w:t xml:space="preserve"> Menu: /lihat_transkrip/</w:t>
            </w:r>
          </w:p>
        </w:tc>
      </w:tr>
      <w:tr w:rsidR="00146C25" w:rsidRPr="00CC6D36" w:rsidTr="00146C25">
        <w:tc>
          <w:tcPr>
            <w:cnfStyle w:val="001000000000" w:firstRow="0" w:lastRow="0" w:firstColumn="1" w:lastColumn="0" w:oddVBand="0" w:evenVBand="0" w:oddHBand="0" w:evenHBand="0" w:firstRowFirstColumn="0" w:firstRowLastColumn="0" w:lastRowFirstColumn="0" w:lastRowLastColumn="0"/>
            <w:tcW w:w="1525" w:type="dxa"/>
          </w:tcPr>
          <w:p w:rsidR="00146C25" w:rsidRPr="00CC6D36" w:rsidRDefault="00A44FF4" w:rsidP="00146C25">
            <w:pPr>
              <w:jc w:val="left"/>
              <w:rPr>
                <w:i/>
              </w:rPr>
            </w:pPr>
            <w:r>
              <w:rPr>
                <w:i/>
              </w:rPr>
              <w:t>Skenario 4</w:t>
            </w:r>
          </w:p>
        </w:tc>
        <w:tc>
          <w:tcPr>
            <w:tcW w:w="4467" w:type="dxa"/>
          </w:tcPr>
          <w:p w:rsidR="00146C25" w:rsidRPr="00CC6D36" w:rsidRDefault="00146C25" w:rsidP="00A44FF4">
            <w:pPr>
              <w:jc w:val="left"/>
              <w:cnfStyle w:val="000000000000" w:firstRow="0" w:lastRow="0" w:firstColumn="0" w:lastColumn="0" w:oddVBand="0" w:evenVBand="0" w:oddHBand="0" w:evenHBand="0" w:firstRowFirstColumn="0" w:firstRowLastColumn="0" w:lastRowFirstColumn="0" w:lastRowLastColumn="0"/>
              <w:rPr>
                <w:i/>
              </w:rPr>
            </w:pPr>
            <w:r w:rsidRPr="00CC6D36">
              <w:rPr>
                <w:i/>
              </w:rPr>
              <w:t>Aktor menambahkan modul</w:t>
            </w:r>
            <w:r w:rsidR="0052385A">
              <w:rPr>
                <w:i/>
              </w:rPr>
              <w:t xml:space="preserve"> yang sudah terdaftar</w:t>
            </w:r>
            <w:r w:rsidRPr="00CC6D36">
              <w:rPr>
                <w:i/>
              </w:rPr>
              <w:t xml:space="preserve"> </w:t>
            </w:r>
            <w:r w:rsidR="00A44FF4">
              <w:rPr>
                <w:i/>
              </w:rPr>
              <w:t xml:space="preserve">dengan </w:t>
            </w:r>
            <w:r w:rsidR="0052385A">
              <w:rPr>
                <w:i/>
              </w:rPr>
              <w:t>URL mapping yang sama dengan modul lain</w:t>
            </w:r>
          </w:p>
        </w:tc>
      </w:tr>
      <w:tr w:rsidR="00146C25" w:rsidTr="00146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146C25" w:rsidRDefault="00146C25" w:rsidP="00146C25">
            <w:pPr>
              <w:jc w:val="left"/>
            </w:pPr>
            <w:r>
              <w:t>Kondisi Awal</w:t>
            </w:r>
          </w:p>
        </w:tc>
        <w:tc>
          <w:tcPr>
            <w:tcW w:w="4467" w:type="dxa"/>
          </w:tcPr>
          <w:p w:rsidR="00146C25" w:rsidRDefault="0052385A" w:rsidP="00146C25">
            <w:pPr>
              <w:jc w:val="left"/>
              <w:cnfStyle w:val="000000100000" w:firstRow="0" w:lastRow="0" w:firstColumn="0" w:lastColumn="0" w:oddVBand="0" w:evenVBand="0" w:oddHBand="1" w:evenHBand="0" w:firstRowFirstColumn="0" w:firstRowLastColumn="0" w:lastRowFirstColumn="0" w:lastRowLastColumn="0"/>
            </w:pPr>
            <w:r>
              <w:t>Modul sudah terdaftar</w:t>
            </w:r>
          </w:p>
        </w:tc>
      </w:tr>
      <w:tr w:rsidR="00A44FF4" w:rsidTr="00146C25">
        <w:tc>
          <w:tcPr>
            <w:cnfStyle w:val="001000000000" w:firstRow="0" w:lastRow="0" w:firstColumn="1" w:lastColumn="0" w:oddVBand="0" w:evenVBand="0" w:oddHBand="0" w:evenHBand="0" w:firstRowFirstColumn="0" w:firstRowLastColumn="0" w:lastRowFirstColumn="0" w:lastRowLastColumn="0"/>
            <w:tcW w:w="1525" w:type="dxa"/>
          </w:tcPr>
          <w:p w:rsidR="00A44FF4" w:rsidRDefault="00A44FF4" w:rsidP="00146C25">
            <w:pPr>
              <w:jc w:val="left"/>
            </w:pPr>
            <w:r>
              <w:t>Data Uji</w:t>
            </w:r>
          </w:p>
        </w:tc>
        <w:tc>
          <w:tcPr>
            <w:tcW w:w="4467" w:type="dxa"/>
          </w:tcPr>
          <w:p w:rsidR="00A44FF4" w:rsidRDefault="00A44FF4" w:rsidP="00A01DBC">
            <w:pPr>
              <w:pStyle w:val="ListParagraph"/>
              <w:numPr>
                <w:ilvl w:val="3"/>
                <w:numId w:val="82"/>
              </w:numPr>
              <w:tabs>
                <w:tab w:val="clear" w:pos="2880"/>
                <w:tab w:val="num" w:pos="318"/>
                <w:tab w:val="num" w:pos="353"/>
              </w:tabs>
              <w:ind w:left="353"/>
              <w:jc w:val="left"/>
              <w:cnfStyle w:val="000000000000" w:firstRow="0" w:lastRow="0" w:firstColumn="0" w:lastColumn="0" w:oddVBand="0" w:evenVBand="0" w:oddHBand="0" w:evenHBand="0" w:firstRowFirstColumn="0" w:firstRowLastColumn="0" w:lastRowFirstColumn="0" w:lastRowLastColumn="0"/>
            </w:pPr>
            <w:r>
              <w:t>Modul yang didaftarkan dengan properti modul:</w:t>
            </w:r>
          </w:p>
          <w:p w:rsidR="00A44FF4"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Nama modul: Modul Penilaian</w:t>
            </w:r>
          </w:p>
          <w:p w:rsidR="00A44FF4"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w:t>
            </w:r>
            <w:r w:rsidR="0052385A">
              <w:t>kurikulum</w:t>
            </w:r>
            <w:r>
              <w:t>/*</w:t>
            </w:r>
          </w:p>
          <w:p w:rsidR="00A44FF4" w:rsidRPr="00F738C0"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/module-resource/penilaian/servlet-context.xml</w:t>
            </w:r>
          </w:p>
          <w:p w:rsidR="00A44FF4" w:rsidRPr="00F738C0"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A44FF4" w:rsidRPr="00F738C0" w:rsidRDefault="00A44FF4"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Transkrip Nilai</w:t>
            </w:r>
          </w:p>
          <w:p w:rsidR="00A44FF4" w:rsidRPr="00830FAA" w:rsidRDefault="00A44FF4"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Pr="003E7155">
              <w:rPr>
                <w:rFonts w:eastAsiaTheme="minorHAnsi"/>
                <w:lang w:eastAsia="en-US"/>
              </w:rPr>
              <w:t xml:space="preserve"> Menu: /lihat_transkrip/</w:t>
            </w:r>
          </w:p>
          <w:p w:rsidR="00A44FF4" w:rsidRDefault="00A44FF4" w:rsidP="00A01DBC">
            <w:pPr>
              <w:pStyle w:val="ListParagraph"/>
              <w:numPr>
                <w:ilvl w:val="2"/>
                <w:numId w:val="82"/>
              </w:numPr>
              <w:tabs>
                <w:tab w:val="clear" w:pos="2160"/>
                <w:tab w:val="num" w:pos="318"/>
              </w:tabs>
              <w:ind w:left="318"/>
              <w:jc w:val="left"/>
              <w:cnfStyle w:val="000000000000" w:firstRow="0" w:lastRow="0" w:firstColumn="0" w:lastColumn="0" w:oddVBand="0" w:evenVBand="0" w:oddHBand="0" w:evenHBand="0" w:firstRowFirstColumn="0" w:firstRowLastColumn="0" w:lastRowFirstColumn="0" w:lastRowLastColumn="0"/>
            </w:pPr>
            <w:r>
              <w:t>Modul yang sudah terdaftar</w:t>
            </w:r>
          </w:p>
          <w:p w:rsidR="00A44FF4"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lastRenderedPageBreak/>
              <w:t xml:space="preserve">Nama modul: Modul </w:t>
            </w:r>
            <w:r w:rsidR="0052385A">
              <w:t>Pen</w:t>
            </w:r>
            <w:r>
              <w:t>ilai</w:t>
            </w:r>
            <w:r w:rsidR="0052385A">
              <w:t>an</w:t>
            </w:r>
          </w:p>
          <w:p w:rsidR="00A44FF4"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/penilaian/*</w:t>
            </w:r>
          </w:p>
          <w:p w:rsidR="00A44FF4" w:rsidRPr="00F738C0"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/module-resource/servlet-context.xml</w:t>
            </w:r>
          </w:p>
          <w:p w:rsidR="00A44FF4" w:rsidRPr="00F738C0"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A44FF4" w:rsidRPr="00A44FF4" w:rsidRDefault="00A44FF4" w:rsidP="00A01DBC">
            <w:pPr>
              <w:pStyle w:val="ListParagraph"/>
              <w:numPr>
                <w:ilvl w:val="0"/>
                <w:numId w:val="127"/>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Transkrip Nilai</w:t>
            </w:r>
          </w:p>
          <w:p w:rsidR="00A44FF4" w:rsidRPr="0052385A" w:rsidRDefault="00A44FF4" w:rsidP="00A01DBC">
            <w:pPr>
              <w:pStyle w:val="ListParagraph"/>
              <w:numPr>
                <w:ilvl w:val="0"/>
                <w:numId w:val="127"/>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Pr="003E7155">
              <w:rPr>
                <w:rFonts w:eastAsiaTheme="minorHAnsi"/>
                <w:lang w:eastAsia="en-US"/>
              </w:rPr>
              <w:t xml:space="preserve"> Menu: /lihat_transkrip/</w:t>
            </w:r>
          </w:p>
          <w:p w:rsidR="0052385A" w:rsidRDefault="0052385A" w:rsidP="0052385A">
            <w:pPr>
              <w:jc w:val="left"/>
              <w:cnfStyle w:val="000000000000" w:firstRow="0" w:lastRow="0" w:firstColumn="0" w:lastColumn="0" w:oddVBand="0" w:evenVBand="0" w:oddHBand="0" w:evenHBand="0" w:firstRowFirstColumn="0" w:firstRowLastColumn="0" w:lastRowFirstColumn="0" w:lastRowLastColumn="0"/>
            </w:pPr>
          </w:p>
          <w:p w:rsidR="0052385A" w:rsidRDefault="0052385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Nama modul: Modul Kurikulum</w:t>
            </w:r>
          </w:p>
          <w:p w:rsidR="0052385A" w:rsidRDefault="0052385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/kurikulum/*</w:t>
            </w:r>
          </w:p>
          <w:p w:rsidR="0052385A" w:rsidRPr="00F738C0" w:rsidRDefault="0052385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w:t>
            </w:r>
            <w:r>
              <w:rPr>
                <w:rFonts w:eastAsiaTheme="minorHAnsi"/>
                <w:lang w:eastAsia="en-US"/>
              </w:rPr>
              <w:t>/kurikulum</w:t>
            </w:r>
            <w:r w:rsidRPr="006632A7">
              <w:rPr>
                <w:rFonts w:eastAsiaTheme="minorHAnsi"/>
                <w:lang w:eastAsia="en-US"/>
              </w:rPr>
              <w:t>/servlet-context.xml</w:t>
            </w:r>
          </w:p>
          <w:p w:rsidR="0052385A" w:rsidRPr="00F738C0" w:rsidRDefault="0052385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52385A" w:rsidRPr="00A44FF4" w:rsidRDefault="0052385A" w:rsidP="00A01DBC">
            <w:pPr>
              <w:pStyle w:val="ListParagraph"/>
              <w:numPr>
                <w:ilvl w:val="0"/>
                <w:numId w:val="127"/>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Kelola Rencana Pembelajaran</w:t>
            </w:r>
          </w:p>
          <w:p w:rsidR="0052385A" w:rsidRDefault="0052385A" w:rsidP="00A01DBC">
            <w:pPr>
              <w:pStyle w:val="ListParagraph"/>
              <w:numPr>
                <w:ilvl w:val="0"/>
                <w:numId w:val="127"/>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Pr="003E7155">
              <w:rPr>
                <w:rFonts w:eastAsiaTheme="minorHAnsi"/>
                <w:lang w:eastAsia="en-US"/>
              </w:rPr>
              <w:t xml:space="preserve"> Menu: /</w:t>
            </w:r>
            <w:r w:rsidR="00596C5B">
              <w:rPr>
                <w:rFonts w:eastAsiaTheme="minorHAnsi"/>
                <w:lang w:eastAsia="en-US"/>
              </w:rPr>
              <w:t>kelola_rp</w:t>
            </w:r>
            <w:r w:rsidRPr="003E7155">
              <w:rPr>
                <w:rFonts w:eastAsiaTheme="minorHAnsi"/>
                <w:lang w:eastAsia="en-US"/>
              </w:rPr>
              <w:t>/</w:t>
            </w:r>
          </w:p>
        </w:tc>
      </w:tr>
      <w:tr w:rsidR="00146C25" w:rsidTr="00146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146C25" w:rsidRDefault="00146C25" w:rsidP="00146C25">
            <w:pPr>
              <w:jc w:val="left"/>
            </w:pPr>
            <w:r>
              <w:lastRenderedPageBreak/>
              <w:t>Langkah Pengujian</w:t>
            </w:r>
          </w:p>
        </w:tc>
        <w:tc>
          <w:tcPr>
            <w:tcW w:w="4467" w:type="dxa"/>
          </w:tcPr>
          <w:p w:rsidR="00146C25" w:rsidRPr="009731E5" w:rsidRDefault="00146C25" w:rsidP="00A01DBC">
            <w:pPr>
              <w:pStyle w:val="ListParagraph"/>
              <w:numPr>
                <w:ilvl w:val="0"/>
                <w:numId w:val="125"/>
              </w:numPr>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menambah modul</w:t>
            </w:r>
            <w:r w:rsidRPr="009731E5">
              <w:t>.</w:t>
            </w:r>
          </w:p>
          <w:p w:rsidR="00146C25" w:rsidRDefault="00146C25" w:rsidP="00A01DBC">
            <w:pPr>
              <w:pStyle w:val="ListParagraph"/>
              <w:numPr>
                <w:ilvl w:val="0"/>
                <w:numId w:val="125"/>
              </w:numPr>
              <w:jc w:val="left"/>
              <w:cnfStyle w:val="000000100000" w:firstRow="0" w:lastRow="0" w:firstColumn="0" w:lastColumn="0" w:oddVBand="0" w:evenVBand="0" w:oddHBand="1" w:evenHBand="0" w:firstRowFirstColumn="0" w:firstRowLastColumn="0" w:lastRowFirstColumn="0" w:lastRowLastColumn="0"/>
            </w:pPr>
            <w:r>
              <w:t>Aktor memilih berkas modul yang ingin ditambah</w:t>
            </w:r>
          </w:p>
        </w:tc>
      </w:tr>
      <w:tr w:rsidR="00D230C6" w:rsidTr="00146C25">
        <w:tc>
          <w:tcPr>
            <w:cnfStyle w:val="001000000000" w:firstRow="0" w:lastRow="0" w:firstColumn="1" w:lastColumn="0" w:oddVBand="0" w:evenVBand="0" w:oddHBand="0" w:evenHBand="0" w:firstRowFirstColumn="0" w:firstRowLastColumn="0" w:lastRowFirstColumn="0" w:lastRowLastColumn="0"/>
            <w:tcW w:w="1525" w:type="dxa"/>
          </w:tcPr>
          <w:p w:rsidR="00D230C6" w:rsidRDefault="00D230C6" w:rsidP="00D230C6">
            <w:pPr>
              <w:jc w:val="left"/>
            </w:pPr>
            <w:r>
              <w:t>Hasil yang diharapkan</w:t>
            </w:r>
          </w:p>
        </w:tc>
        <w:tc>
          <w:tcPr>
            <w:tcW w:w="4467" w:type="dxa"/>
          </w:tcPr>
          <w:p w:rsidR="00D230C6" w:rsidRDefault="00D230C6" w:rsidP="00D230C6">
            <w:pPr>
              <w:jc w:val="left"/>
              <w:cnfStyle w:val="000000000000" w:firstRow="0" w:lastRow="0" w:firstColumn="0" w:lastColumn="0" w:oddVBand="0" w:evenVBand="0" w:oddHBand="0" w:evenHBand="0" w:firstRowFirstColumn="0" w:firstRowLastColumn="0" w:lastRowFirstColumn="0" w:lastRowLastColumn="0"/>
            </w:pPr>
            <w:r>
              <w:t>Penambahan modul gagal</w:t>
            </w:r>
          </w:p>
        </w:tc>
      </w:tr>
      <w:tr w:rsidR="00D230C6" w:rsidTr="00146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D230C6" w:rsidRDefault="00D230C6" w:rsidP="00D230C6">
            <w:pPr>
              <w:jc w:val="left"/>
            </w:pPr>
            <w:r>
              <w:t>Kondisi Akhir</w:t>
            </w:r>
          </w:p>
        </w:tc>
        <w:tc>
          <w:tcPr>
            <w:tcW w:w="4467" w:type="dxa"/>
          </w:tcPr>
          <w:p w:rsidR="00D230C6" w:rsidRDefault="00D230C6" w:rsidP="00D230C6">
            <w:pPr>
              <w:jc w:val="left"/>
              <w:cnfStyle w:val="000000100000" w:firstRow="0" w:lastRow="0" w:firstColumn="0" w:lastColumn="0" w:oddVBand="0" w:evenVBand="0" w:oddHBand="1" w:evenHBand="0" w:firstRowFirstColumn="0" w:firstRowLastColumn="0" w:lastRowFirstColumn="0" w:lastRowLastColumn="0"/>
            </w:pPr>
            <w:r>
              <w:t>Modul tidak terdaftar</w:t>
            </w:r>
          </w:p>
        </w:tc>
      </w:tr>
    </w:tbl>
    <w:p w:rsidR="00815AED" w:rsidRDefault="00815AED" w:rsidP="0015439B"/>
    <w:p w:rsidR="006F4DAA" w:rsidRDefault="00743452" w:rsidP="0015439B">
      <w:r>
        <w:rPr>
          <w:noProof/>
          <w:lang w:eastAsia="en-US"/>
        </w:rPr>
        <w:drawing>
          <wp:anchor distT="0" distB="0" distL="114300" distR="114300" simplePos="0" relativeHeight="251403264" behindDoc="0" locked="0" layoutInCell="1" allowOverlap="1" wp14:anchorId="13432C88" wp14:editId="1310233E">
            <wp:simplePos x="0" y="0"/>
            <wp:positionH relativeFrom="margin">
              <wp:align>center</wp:align>
            </wp:positionH>
            <wp:positionV relativeFrom="paragraph">
              <wp:posOffset>163195</wp:posOffset>
            </wp:positionV>
            <wp:extent cx="2383200" cy="9396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sz_error.png"/>
                    <pic:cNvPicPr/>
                  </pic:nvPicPr>
                  <pic:blipFill>
                    <a:blip r:embed="rId187">
                      <a:extLst>
                        <a:ext uri="{28A0092B-C50C-407E-A947-70E740481C1C}">
                          <a14:useLocalDpi xmlns:a14="http://schemas.microsoft.com/office/drawing/2010/main" val="0"/>
                        </a:ext>
                      </a:extLst>
                    </a:blip>
                    <a:stretch>
                      <a:fillRect/>
                    </a:stretch>
                  </pic:blipFill>
                  <pic:spPr>
                    <a:xfrm>
                      <a:off x="0" y="0"/>
                      <a:ext cx="2383200" cy="939600"/>
                    </a:xfrm>
                    <a:prstGeom prst="rect">
                      <a:avLst/>
                    </a:prstGeom>
                  </pic:spPr>
                </pic:pic>
              </a:graphicData>
            </a:graphic>
            <wp14:sizeRelH relativeFrom="page">
              <wp14:pctWidth>0</wp14:pctWidth>
            </wp14:sizeRelH>
            <wp14:sizeRelV relativeFrom="page">
              <wp14:pctHeight>0</wp14:pctHeight>
            </wp14:sizeRelV>
          </wp:anchor>
        </w:drawing>
      </w:r>
    </w:p>
    <w:p w:rsidR="00743452" w:rsidRDefault="00743452" w:rsidP="0015439B"/>
    <w:p w:rsidR="00743452" w:rsidRDefault="00743452" w:rsidP="0015439B"/>
    <w:p w:rsidR="00743452" w:rsidRDefault="00743452" w:rsidP="0015439B"/>
    <w:p w:rsidR="00743452" w:rsidRDefault="00743452" w:rsidP="0015439B"/>
    <w:p w:rsidR="00743452" w:rsidRDefault="00743452" w:rsidP="0015439B"/>
    <w:p w:rsidR="00743452" w:rsidRDefault="00743452" w:rsidP="0015439B"/>
    <w:p w:rsidR="00743452" w:rsidRDefault="00D7564E" w:rsidP="0015439B">
      <w:r>
        <w:rPr>
          <w:noProof/>
        </w:rPr>
        <mc:AlternateContent>
          <mc:Choice Requires="wps">
            <w:drawing>
              <wp:anchor distT="0" distB="0" distL="114300" distR="114300" simplePos="0" relativeHeight="251686400" behindDoc="0" locked="0" layoutInCell="1" allowOverlap="1">
                <wp:simplePos x="0" y="0"/>
                <wp:positionH relativeFrom="column">
                  <wp:align>center</wp:align>
                </wp:positionH>
                <wp:positionV relativeFrom="paragraph">
                  <wp:posOffset>124460</wp:posOffset>
                </wp:positionV>
                <wp:extent cx="3950335" cy="258445"/>
                <wp:effectExtent l="0" t="635" r="2540" b="0"/>
                <wp:wrapNone/>
                <wp:docPr id="450776"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0121" w:rsidRPr="00743452" w:rsidRDefault="00DC0121" w:rsidP="00743452">
                            <w:pPr>
                              <w:pStyle w:val="Caption"/>
                              <w:rPr>
                                <w:noProof/>
                                <w:sz w:val="18"/>
                              </w:rPr>
                            </w:pPr>
                            <w:bookmarkStart w:id="744" w:name="_Ref440461600"/>
                            <w:bookmarkStart w:id="745" w:name="_Toc441082127"/>
                            <w:r w:rsidRPr="00743452">
                              <w:rPr>
                                <w:sz w:val="18"/>
                              </w:rPr>
                              <w:t>Gambar 5.</w:t>
                            </w:r>
                            <w:r w:rsidRPr="00743452">
                              <w:rPr>
                                <w:sz w:val="18"/>
                              </w:rPr>
                              <w:fldChar w:fldCharType="begin"/>
                            </w:r>
                            <w:r w:rsidRPr="00743452">
                              <w:rPr>
                                <w:sz w:val="18"/>
                              </w:rPr>
                              <w:instrText xml:space="preserve"> SEQ Gambar \* ARABIC \s 1 </w:instrText>
                            </w:r>
                            <w:r w:rsidRPr="00743452">
                              <w:rPr>
                                <w:sz w:val="18"/>
                              </w:rPr>
                              <w:fldChar w:fldCharType="separate"/>
                            </w:r>
                            <w:r>
                              <w:rPr>
                                <w:noProof/>
                                <w:sz w:val="18"/>
                              </w:rPr>
                              <w:t>1</w:t>
                            </w:r>
                            <w:r w:rsidRPr="00743452">
                              <w:rPr>
                                <w:sz w:val="18"/>
                              </w:rPr>
                              <w:fldChar w:fldCharType="end"/>
                            </w:r>
                            <w:bookmarkEnd w:id="744"/>
                            <w:r w:rsidRPr="00743452">
                              <w:rPr>
                                <w:sz w:val="18"/>
                              </w:rPr>
                              <w:t xml:space="preserve"> </w:t>
                            </w:r>
                            <w:r w:rsidRPr="00B30E96">
                              <w:rPr>
                                <w:i/>
                                <w:sz w:val="18"/>
                              </w:rPr>
                              <w:t>Error</w:t>
                            </w:r>
                            <w:r w:rsidRPr="00743452">
                              <w:rPr>
                                <w:sz w:val="18"/>
                              </w:rPr>
                              <w:t xml:space="preserve"> jika properti modul tidak lengkap</w:t>
                            </w:r>
                            <w:bookmarkEnd w:id="74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79" o:spid="_x0000_s1169" type="#_x0000_t202" style="position:absolute;left:0;text-align:left;margin-left:0;margin-top:9.8pt;width:311.05pt;height:20.35pt;z-index:2516864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" stroked="f">
                <v:textbox style="mso-fit-shape-to-text:t" inset="0,0,0,0">
                  <w:txbxContent>
                    <w:p w:rsidR="00DC0121" w:rsidRPr="00743452" w:rsidRDefault="00DC0121" w:rsidP="00743452">
                      <w:pPr>
                        <w:pStyle w:val="Caption"/>
                        <w:rPr>
                          <w:noProof/>
                          <w:sz w:val="18"/>
                        </w:rPr>
                      </w:pPr>
                      <w:bookmarkStart w:id="746" w:name="_Ref440461600"/>
                      <w:bookmarkStart w:id="747" w:name="_Toc441082127"/>
                      <w:r w:rsidRPr="00743452">
                        <w:rPr>
                          <w:sz w:val="18"/>
                        </w:rPr>
                        <w:t>Gambar 5.</w:t>
                      </w:r>
                      <w:r w:rsidRPr="00743452">
                        <w:rPr>
                          <w:sz w:val="18"/>
                        </w:rPr>
                        <w:fldChar w:fldCharType="begin"/>
                      </w:r>
                      <w:r w:rsidRPr="00743452">
                        <w:rPr>
                          <w:sz w:val="18"/>
                        </w:rPr>
                        <w:instrText xml:space="preserve"> SEQ Gambar \* ARABIC \s 1 </w:instrText>
                      </w:r>
                      <w:r w:rsidRPr="00743452">
                        <w:rPr>
                          <w:sz w:val="18"/>
                        </w:rPr>
                        <w:fldChar w:fldCharType="separate"/>
                      </w:r>
                      <w:r>
                        <w:rPr>
                          <w:noProof/>
                          <w:sz w:val="18"/>
                        </w:rPr>
                        <w:t>1</w:t>
                      </w:r>
                      <w:r w:rsidRPr="00743452">
                        <w:rPr>
                          <w:sz w:val="18"/>
                        </w:rPr>
                        <w:fldChar w:fldCharType="end"/>
                      </w:r>
                      <w:bookmarkEnd w:id="746"/>
                      <w:r w:rsidRPr="00743452">
                        <w:rPr>
                          <w:sz w:val="18"/>
                        </w:rPr>
                        <w:t xml:space="preserve"> </w:t>
                      </w:r>
                      <w:r w:rsidRPr="00B30E96">
                        <w:rPr>
                          <w:i/>
                          <w:sz w:val="18"/>
                        </w:rPr>
                        <w:t>Error</w:t>
                      </w:r>
                      <w:r w:rsidRPr="00743452">
                        <w:rPr>
                          <w:sz w:val="18"/>
                        </w:rPr>
                        <w:t xml:space="preserve"> jika properti modul tidak lengkap</w:t>
                      </w:r>
                      <w:bookmarkEnd w:id="747"/>
                    </w:p>
                  </w:txbxContent>
                </v:textbox>
              </v:shape>
            </w:pict>
          </mc:Fallback>
        </mc:AlternateContent>
      </w:r>
    </w:p>
    <w:p w:rsidR="00743452" w:rsidRDefault="00743452" w:rsidP="0015439B"/>
    <w:p w:rsidR="00743452" w:rsidRDefault="00743452" w:rsidP="0015439B"/>
    <w:p w:rsidR="00743452" w:rsidRDefault="00743452" w:rsidP="0015439B"/>
    <w:p w:rsidR="00743452" w:rsidRDefault="00743452" w:rsidP="0015439B"/>
    <w:p w:rsidR="006F4DAA" w:rsidRDefault="00743452" w:rsidP="0015439B">
      <w:r>
        <w:rPr>
          <w:noProof/>
          <w:lang w:eastAsia="en-US"/>
        </w:rPr>
        <w:drawing>
          <wp:anchor distT="0" distB="0" distL="114300" distR="114300" simplePos="0" relativeHeight="251388928" behindDoc="0" locked="0" layoutInCell="1" allowOverlap="1" wp14:anchorId="61AA01E6" wp14:editId="5217C2C6">
            <wp:simplePos x="0" y="0"/>
            <wp:positionH relativeFrom="margin">
              <wp:align>center</wp:align>
            </wp:positionH>
            <wp:positionV relativeFrom="paragraph">
              <wp:posOffset>4445</wp:posOffset>
            </wp:positionV>
            <wp:extent cx="2354400" cy="9648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sz_error2.png"/>
                    <pic:cNvPicPr/>
                  </pic:nvPicPr>
                  <pic:blipFill>
                    <a:blip r:embed="rId188">
                      <a:extLst>
                        <a:ext uri="{28A0092B-C50C-407E-A947-70E740481C1C}">
                          <a14:useLocalDpi xmlns:a14="http://schemas.microsoft.com/office/drawing/2010/main" val="0"/>
                        </a:ext>
                      </a:extLst>
                    </a:blip>
                    <a:stretch>
                      <a:fillRect/>
                    </a:stretch>
                  </pic:blipFill>
                  <pic:spPr>
                    <a:xfrm>
                      <a:off x="0" y="0"/>
                      <a:ext cx="2354400" cy="964800"/>
                    </a:xfrm>
                    <a:prstGeom prst="rect">
                      <a:avLst/>
                    </a:prstGeom>
                  </pic:spPr>
                </pic:pic>
              </a:graphicData>
            </a:graphic>
            <wp14:sizeRelH relativeFrom="page">
              <wp14:pctWidth>0</wp14:pctWidth>
            </wp14:sizeRelH>
            <wp14:sizeRelV relativeFrom="page">
              <wp14:pctHeight>0</wp14:pctHeight>
            </wp14:sizeRelV>
          </wp:anchor>
        </w:drawing>
      </w:r>
    </w:p>
    <w:p w:rsidR="00743452" w:rsidRDefault="00743452" w:rsidP="0015439B"/>
    <w:p w:rsidR="00743452" w:rsidRDefault="00743452" w:rsidP="0015439B"/>
    <w:p w:rsidR="00743452" w:rsidRDefault="00743452" w:rsidP="0015439B"/>
    <w:p w:rsidR="00743452" w:rsidRDefault="00743452" w:rsidP="0015439B"/>
    <w:p w:rsidR="00743452" w:rsidRDefault="00743452" w:rsidP="0015439B"/>
    <w:p w:rsidR="00743452" w:rsidRDefault="00D7564E" w:rsidP="0015439B">
      <w:r>
        <w:rPr>
          <w:noProof/>
          <w:lang w:eastAsia="en-US"/>
        </w:rPr>
        <mc:AlternateContent>
          <mc:Choice Requires="wps">
            <w:drawing>
              <wp:anchor distT="0" distB="0" distL="114300" distR="114300" simplePos="0" relativeHeight="251687424" behindDoc="0" locked="0" layoutInCell="1" allowOverlap="1">
                <wp:simplePos x="0" y="0"/>
                <wp:positionH relativeFrom="column">
                  <wp:align>center</wp:align>
                </wp:positionH>
                <wp:positionV relativeFrom="paragraph">
                  <wp:posOffset>135890</wp:posOffset>
                </wp:positionV>
                <wp:extent cx="3950335" cy="258445"/>
                <wp:effectExtent l="0" t="2540" r="2540" b="0"/>
                <wp:wrapNone/>
                <wp:docPr id="450775"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0121" w:rsidRPr="00743452" w:rsidRDefault="00DC0121" w:rsidP="00743452">
                            <w:pPr>
                              <w:pStyle w:val="Caption"/>
                              <w:rPr>
                                <w:noProof/>
                                <w:sz w:val="18"/>
                              </w:rPr>
                            </w:pPr>
                            <w:bookmarkStart w:id="748" w:name="_Ref440461611"/>
                            <w:bookmarkStart w:id="749" w:name="_Toc441082128"/>
                            <w:r w:rsidRPr="00743452">
                              <w:rPr>
                                <w:sz w:val="18"/>
                              </w:rPr>
                              <w:t>Gambar 5.</w:t>
                            </w:r>
                            <w:r w:rsidRPr="00743452">
                              <w:rPr>
                                <w:sz w:val="18"/>
                              </w:rPr>
                              <w:fldChar w:fldCharType="begin"/>
                            </w:r>
                            <w:r w:rsidRPr="00743452">
                              <w:rPr>
                                <w:sz w:val="18"/>
                              </w:rPr>
                              <w:instrText xml:space="preserve"> SEQ Gambar \* ARABIC \s 1 </w:instrText>
                            </w:r>
                            <w:r w:rsidRPr="00743452">
                              <w:rPr>
                                <w:sz w:val="18"/>
                              </w:rPr>
                              <w:fldChar w:fldCharType="separate"/>
                            </w:r>
                            <w:r>
                              <w:rPr>
                                <w:noProof/>
                                <w:sz w:val="18"/>
                              </w:rPr>
                              <w:t>2</w:t>
                            </w:r>
                            <w:r w:rsidRPr="00743452">
                              <w:rPr>
                                <w:sz w:val="18"/>
                              </w:rPr>
                              <w:fldChar w:fldCharType="end"/>
                            </w:r>
                            <w:bookmarkEnd w:id="748"/>
                            <w:r w:rsidRPr="00743452">
                              <w:rPr>
                                <w:sz w:val="18"/>
                              </w:rPr>
                              <w:t xml:space="preserve"> </w:t>
                            </w:r>
                            <w:r w:rsidRPr="00B30E96">
                              <w:rPr>
                                <w:i/>
                                <w:sz w:val="18"/>
                              </w:rPr>
                              <w:t>Error</w:t>
                            </w:r>
                            <w:r w:rsidRPr="00743452">
                              <w:rPr>
                                <w:sz w:val="18"/>
                              </w:rPr>
                              <w:t xml:space="preserve"> </w:t>
                            </w:r>
                            <w:r>
                              <w:rPr>
                                <w:sz w:val="18"/>
                              </w:rPr>
                              <w:t xml:space="preserve">jika URL </w:t>
                            </w:r>
                            <w:r w:rsidRPr="00B30E96">
                              <w:rPr>
                                <w:i/>
                                <w:sz w:val="18"/>
                              </w:rPr>
                              <w:t>mapping</w:t>
                            </w:r>
                            <w:r>
                              <w:rPr>
                                <w:sz w:val="18"/>
                              </w:rPr>
                              <w:t xml:space="preserve"> sudah digunakan</w:t>
                            </w:r>
                            <w:bookmarkEnd w:id="74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80" o:spid="_x0000_s1170" type="#_x0000_t202" style="position:absolute;left:0;text-align:left;margin-left:0;margin-top:10.7pt;width:311.05pt;height:20.35pt;z-index:2516874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" stroked="f">
                <v:textbox style="mso-fit-shape-to-text:t" inset="0,0,0,0">
                  <w:txbxContent>
                    <w:p w:rsidR="00DC0121" w:rsidRPr="00743452" w:rsidRDefault="00DC0121" w:rsidP="00743452">
                      <w:pPr>
                        <w:pStyle w:val="Caption"/>
                        <w:rPr>
                          <w:noProof/>
                          <w:sz w:val="18"/>
                        </w:rPr>
                      </w:pPr>
                      <w:bookmarkStart w:id="750" w:name="_Ref440461611"/>
                      <w:bookmarkStart w:id="751" w:name="_Toc441082128"/>
                      <w:r w:rsidRPr="00743452">
                        <w:rPr>
                          <w:sz w:val="18"/>
                        </w:rPr>
                        <w:t>Gambar 5.</w:t>
                      </w:r>
                      <w:r w:rsidRPr="00743452">
                        <w:rPr>
                          <w:sz w:val="18"/>
                        </w:rPr>
                        <w:fldChar w:fldCharType="begin"/>
                      </w:r>
                      <w:r w:rsidRPr="00743452">
                        <w:rPr>
                          <w:sz w:val="18"/>
                        </w:rPr>
                        <w:instrText xml:space="preserve"> SEQ Gambar \* ARABIC \s 1 </w:instrText>
                      </w:r>
                      <w:r w:rsidRPr="00743452">
                        <w:rPr>
                          <w:sz w:val="18"/>
                        </w:rPr>
                        <w:fldChar w:fldCharType="separate"/>
                      </w:r>
                      <w:r>
                        <w:rPr>
                          <w:noProof/>
                          <w:sz w:val="18"/>
                        </w:rPr>
                        <w:t>2</w:t>
                      </w:r>
                      <w:r w:rsidRPr="00743452">
                        <w:rPr>
                          <w:sz w:val="18"/>
                        </w:rPr>
                        <w:fldChar w:fldCharType="end"/>
                      </w:r>
                      <w:bookmarkEnd w:id="750"/>
                      <w:r w:rsidRPr="00743452">
                        <w:rPr>
                          <w:sz w:val="18"/>
                        </w:rPr>
                        <w:t xml:space="preserve"> </w:t>
                      </w:r>
                      <w:r w:rsidRPr="00B30E96">
                        <w:rPr>
                          <w:i/>
                          <w:sz w:val="18"/>
                        </w:rPr>
                        <w:t>Error</w:t>
                      </w:r>
                      <w:r w:rsidRPr="00743452">
                        <w:rPr>
                          <w:sz w:val="18"/>
                        </w:rPr>
                        <w:t xml:space="preserve"> </w:t>
                      </w:r>
                      <w:r>
                        <w:rPr>
                          <w:sz w:val="18"/>
                        </w:rPr>
                        <w:t xml:space="preserve">jika URL </w:t>
                      </w:r>
                      <w:r w:rsidRPr="00B30E96">
                        <w:rPr>
                          <w:i/>
                          <w:sz w:val="18"/>
                        </w:rPr>
                        <w:t>mapping</w:t>
                      </w:r>
                      <w:r>
                        <w:rPr>
                          <w:sz w:val="18"/>
                        </w:rPr>
                        <w:t xml:space="preserve"> sudah digunakan</w:t>
                      </w:r>
                      <w:bookmarkEnd w:id="751"/>
                    </w:p>
                  </w:txbxContent>
                </v:textbox>
              </v:shape>
            </w:pict>
          </mc:Fallback>
        </mc:AlternateContent>
      </w:r>
    </w:p>
    <w:p w:rsidR="00743452" w:rsidRDefault="00743452" w:rsidP="0015439B"/>
    <w:p w:rsidR="00815AED" w:rsidRDefault="00815AED" w:rsidP="0015439B"/>
    <w:p w:rsidR="00EE6F46" w:rsidRDefault="004F6E0E" w:rsidP="00846275">
      <w:pPr>
        <w:pStyle w:val="Heading4"/>
        <w:ind w:left="851"/>
      </w:pPr>
      <w:bookmarkStart w:id="752" w:name="_Toc439260234"/>
      <w:bookmarkStart w:id="753" w:name="_Toc439260396"/>
      <w:bookmarkStart w:id="754" w:name="_Toc513396418"/>
      <w:r>
        <w:t>Kasus uji</w:t>
      </w:r>
      <w:r w:rsidR="00EE6F46">
        <w:t xml:space="preserve"> menghapus modul</w:t>
      </w:r>
      <w:bookmarkEnd w:id="752"/>
      <w:bookmarkEnd w:id="753"/>
      <w:bookmarkEnd w:id="754"/>
    </w:p>
    <w:p w:rsidR="001522FB" w:rsidRDefault="001522FB" w:rsidP="001522FB"/>
    <w:p w:rsidR="001522FB" w:rsidRDefault="00790F52" w:rsidP="00790F52">
      <w:pPr>
        <w:ind w:firstLine="720"/>
      </w:pPr>
      <w:r>
        <w:t xml:space="preserve">Kasus uji menghapus modul memeriksa apakah modul dapat dihapus dari basis data perangkat lunak dan dari OSGi </w:t>
      </w:r>
      <w:r w:rsidRPr="004C0D73">
        <w:rPr>
          <w:i/>
        </w:rPr>
        <w:t>Environment</w:t>
      </w:r>
      <w:r>
        <w:t xml:space="preserve">. Penghapusan modul sekaligus menghapus menu semua menu pada modul tersebut. Rincian kasus uji menghapus modul ditunjukkan pada </w:t>
      </w:r>
      <w:r w:rsidRPr="00790F52">
        <w:fldChar w:fldCharType="begin"/>
      </w:r>
      <w:r w:rsidRPr="00790F52">
        <w:instrText xml:space="preserve"> REF _Ref439012014 \h  \* MERGEFORMAT </w:instrText>
      </w:r>
      <w:r w:rsidRPr="00790F52">
        <w:fldChar w:fldCharType="separate"/>
      </w:r>
      <w:r w:rsidR="00EC2FF0" w:rsidRPr="00EC2FF0">
        <w:t>Tabel 5.4</w:t>
      </w:r>
      <w:r w:rsidRPr="00790F52">
        <w:fldChar w:fldCharType="end"/>
      </w:r>
      <w:r>
        <w:t>.</w:t>
      </w:r>
    </w:p>
    <w:p w:rsidR="00790F52" w:rsidRDefault="00790F52" w:rsidP="00790F52">
      <w:pPr>
        <w:ind w:firstLine="720"/>
      </w:pPr>
    </w:p>
    <w:p w:rsidR="00790F52" w:rsidRDefault="00790F52" w:rsidP="00790F52">
      <w:pPr>
        <w:pStyle w:val="Caption"/>
        <w:keepNext/>
        <w:spacing w:after="0"/>
        <w:rPr>
          <w:sz w:val="18"/>
        </w:rPr>
      </w:pPr>
      <w:bookmarkStart w:id="755" w:name="_Ref439012014"/>
      <w:bookmarkStart w:id="756" w:name="_Toc440864165"/>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4</w:t>
      </w:r>
      <w:r w:rsidRPr="00C25471">
        <w:rPr>
          <w:sz w:val="18"/>
        </w:rPr>
        <w:fldChar w:fldCharType="end"/>
      </w:r>
      <w:bookmarkEnd w:id="755"/>
      <w:r w:rsidRPr="00C25471">
        <w:rPr>
          <w:sz w:val="18"/>
        </w:rPr>
        <w:t xml:space="preserve"> </w:t>
      </w:r>
      <w:r>
        <w:rPr>
          <w:sz w:val="18"/>
        </w:rPr>
        <w:t>Tabel kasus uji menghapus modul</w:t>
      </w:r>
      <w:bookmarkEnd w:id="756"/>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790F52"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ID</w:t>
            </w:r>
          </w:p>
        </w:tc>
        <w:tc>
          <w:tcPr>
            <w:tcW w:w="4467" w:type="dxa"/>
          </w:tcPr>
          <w:p w:rsidR="00790F52" w:rsidRDefault="00790F52" w:rsidP="006E24B8">
            <w:pPr>
              <w:jc w:val="left"/>
              <w:cnfStyle w:val="100000000000" w:firstRow="1" w:lastRow="0" w:firstColumn="0" w:lastColumn="0" w:oddVBand="0" w:evenVBand="0" w:oddHBand="0" w:evenHBand="0" w:firstRowFirstColumn="0" w:firstRowLastColumn="0" w:lastRowFirstColumn="0" w:lastRowLastColumn="0"/>
            </w:pPr>
            <w:r>
              <w:t>TC-002</w:t>
            </w:r>
          </w:p>
        </w:tc>
      </w:tr>
      <w:tr w:rsidR="00790F52"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Kasus Penggunaan</w:t>
            </w:r>
          </w:p>
        </w:tc>
        <w:tc>
          <w:tcPr>
            <w:tcW w:w="4467" w:type="dxa"/>
          </w:tcPr>
          <w:p w:rsidR="00790F52" w:rsidRPr="009731E5" w:rsidRDefault="00790F52" w:rsidP="006E24B8">
            <w:pPr>
              <w:jc w:val="left"/>
              <w:cnfStyle w:val="000000100000" w:firstRow="0" w:lastRow="0" w:firstColumn="0" w:lastColumn="0" w:oddVBand="0" w:evenVBand="0" w:oddHBand="1" w:evenHBand="0" w:firstRowFirstColumn="0" w:firstRowLastColumn="0" w:lastRowFirstColumn="0" w:lastRowLastColumn="0"/>
            </w:pPr>
            <w:r>
              <w:t>Menghapus modul</w:t>
            </w:r>
          </w:p>
        </w:tc>
      </w:tr>
      <w:tr w:rsidR="00790F52"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Nama</w:t>
            </w:r>
          </w:p>
        </w:tc>
        <w:tc>
          <w:tcPr>
            <w:tcW w:w="4467" w:type="dxa"/>
          </w:tcPr>
          <w:p w:rsidR="00790F52" w:rsidRPr="009731E5" w:rsidRDefault="00790F52" w:rsidP="00790F52">
            <w:pPr>
              <w:jc w:val="left"/>
              <w:cnfStyle w:val="000000000000" w:firstRow="0" w:lastRow="0" w:firstColumn="0" w:lastColumn="0" w:oddVBand="0" w:evenVBand="0" w:oddHBand="0" w:evenHBand="0" w:firstRowFirstColumn="0" w:firstRowLastColumn="0" w:lastRowFirstColumn="0" w:lastRowLastColumn="0"/>
            </w:pPr>
            <w:r>
              <w:t>Pengujian menghapus modul</w:t>
            </w:r>
          </w:p>
        </w:tc>
      </w:tr>
      <w:tr w:rsidR="00790F52"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Tujuan Pengujian</w:t>
            </w:r>
          </w:p>
        </w:tc>
        <w:tc>
          <w:tcPr>
            <w:tcW w:w="4467" w:type="dxa"/>
          </w:tcPr>
          <w:p w:rsidR="00790F52" w:rsidRPr="009731E5" w:rsidRDefault="00790F52" w:rsidP="00790F52">
            <w:pPr>
              <w:jc w:val="left"/>
              <w:cnfStyle w:val="000000100000" w:firstRow="0" w:lastRow="0" w:firstColumn="0" w:lastColumn="0" w:oddVBand="0" w:evenVBand="0" w:oddHBand="1" w:evenHBand="0" w:firstRowFirstColumn="0" w:firstRowLastColumn="0" w:lastRowFirstColumn="0" w:lastRowLastColumn="0"/>
            </w:pPr>
            <w:r>
              <w:t>Menguji apakah modul dapat dihapus dari perangkat lunak</w:t>
            </w:r>
          </w:p>
        </w:tc>
      </w:tr>
      <w:tr w:rsidR="00790F52"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Kondisi Awal</w:t>
            </w:r>
          </w:p>
        </w:tc>
        <w:tc>
          <w:tcPr>
            <w:tcW w:w="4467" w:type="dxa"/>
          </w:tcPr>
          <w:p w:rsidR="00790F52" w:rsidRPr="009731E5" w:rsidRDefault="00790F52" w:rsidP="00790F52">
            <w:pPr>
              <w:jc w:val="left"/>
              <w:cnfStyle w:val="000000000000" w:firstRow="0" w:lastRow="0" w:firstColumn="0" w:lastColumn="0" w:oddVBand="0" w:evenVBand="0" w:oddHBand="0" w:evenHBand="0" w:firstRowFirstColumn="0" w:firstRowLastColumn="0" w:lastRowFirstColumn="0" w:lastRowLastColumn="0"/>
            </w:pPr>
            <w:r>
              <w:t>Modul terdaftar</w:t>
            </w:r>
          </w:p>
        </w:tc>
      </w:tr>
      <w:tr w:rsidR="00790F52"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Langkah Pengujian</w:t>
            </w:r>
          </w:p>
        </w:tc>
        <w:tc>
          <w:tcPr>
            <w:tcW w:w="4467" w:type="dxa"/>
          </w:tcPr>
          <w:p w:rsidR="00790F52" w:rsidRPr="009731E5" w:rsidRDefault="00790F52" w:rsidP="00A01DBC">
            <w:pPr>
              <w:pStyle w:val="ListParagraph"/>
              <w:numPr>
                <w:ilvl w:val="0"/>
                <w:numId w:val="112"/>
              </w:numPr>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kelola modul</w:t>
            </w:r>
            <w:r w:rsidRPr="009731E5">
              <w:t>.</w:t>
            </w:r>
          </w:p>
          <w:p w:rsidR="00790F52" w:rsidRDefault="00790F52" w:rsidP="00A01DBC">
            <w:pPr>
              <w:pStyle w:val="ListParagraph"/>
              <w:numPr>
                <w:ilvl w:val="0"/>
                <w:numId w:val="112"/>
              </w:numPr>
              <w:jc w:val="left"/>
              <w:cnfStyle w:val="000000100000" w:firstRow="0" w:lastRow="0" w:firstColumn="0" w:lastColumn="0" w:oddVBand="0" w:evenVBand="0" w:oddHBand="1" w:evenHBand="0" w:firstRowFirstColumn="0" w:firstRowLastColumn="0" w:lastRowFirstColumn="0" w:lastRowLastColumn="0"/>
            </w:pPr>
            <w:r>
              <w:t>Aktor memilih modul yang ingin dihapus</w:t>
            </w:r>
          </w:p>
          <w:p w:rsidR="00790F52" w:rsidRPr="009731E5" w:rsidRDefault="00790F52" w:rsidP="00A01DBC">
            <w:pPr>
              <w:pStyle w:val="ListParagraph"/>
              <w:numPr>
                <w:ilvl w:val="0"/>
                <w:numId w:val="112"/>
              </w:numPr>
              <w:jc w:val="left"/>
              <w:cnfStyle w:val="000000100000" w:firstRow="0" w:lastRow="0" w:firstColumn="0" w:lastColumn="0" w:oddVBand="0" w:evenVBand="0" w:oddHBand="1" w:evenHBand="0" w:firstRowFirstColumn="0" w:firstRowLastColumn="0" w:lastRowFirstColumn="0" w:lastRowLastColumn="0"/>
            </w:pPr>
            <w:r>
              <w:t>Aktor menekan tombol hapus</w:t>
            </w:r>
          </w:p>
        </w:tc>
      </w:tr>
      <w:tr w:rsidR="00790F52"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Hasil yang Diharapkan</w:t>
            </w:r>
          </w:p>
        </w:tc>
        <w:tc>
          <w:tcPr>
            <w:tcW w:w="4467" w:type="dxa"/>
          </w:tcPr>
          <w:p w:rsidR="00790F52" w:rsidRPr="009731E5" w:rsidRDefault="00790F52" w:rsidP="00790F52">
            <w:pPr>
              <w:jc w:val="left"/>
              <w:cnfStyle w:val="000000000000" w:firstRow="0" w:lastRow="0" w:firstColumn="0" w:lastColumn="0" w:oddVBand="0" w:evenVBand="0" w:oddHBand="0" w:evenHBand="0" w:firstRowFirstColumn="0" w:firstRowLastColumn="0" w:lastRowFirstColumn="0" w:lastRowLastColumn="0"/>
            </w:pPr>
            <w:r>
              <w:t>Modul berhasil dihapus</w:t>
            </w:r>
          </w:p>
        </w:tc>
      </w:tr>
      <w:tr w:rsidR="00790F52"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Kondisi Akhir</w:t>
            </w:r>
          </w:p>
        </w:tc>
        <w:tc>
          <w:tcPr>
            <w:tcW w:w="4467" w:type="dxa"/>
          </w:tcPr>
          <w:p w:rsidR="00790F52" w:rsidRPr="009731E5" w:rsidRDefault="00790F52" w:rsidP="00790F52">
            <w:pPr>
              <w:jc w:val="left"/>
              <w:cnfStyle w:val="000000100000" w:firstRow="0" w:lastRow="0" w:firstColumn="0" w:lastColumn="0" w:oddVBand="0" w:evenVBand="0" w:oddHBand="1" w:evenHBand="0" w:firstRowFirstColumn="0" w:firstRowLastColumn="0" w:lastRowFirstColumn="0" w:lastRowLastColumn="0"/>
            </w:pPr>
            <w:r>
              <w:t>Modul tidak terdaftar</w:t>
            </w:r>
          </w:p>
        </w:tc>
      </w:tr>
    </w:tbl>
    <w:p w:rsidR="008B69FD" w:rsidRDefault="008B69FD" w:rsidP="001522FB"/>
    <w:p w:rsidR="00815AED" w:rsidRPr="001522FB" w:rsidRDefault="00815AED" w:rsidP="001522FB"/>
    <w:p w:rsidR="00EE6F46" w:rsidRDefault="004F6E0E" w:rsidP="00846275">
      <w:pPr>
        <w:pStyle w:val="Heading4"/>
        <w:ind w:left="851"/>
      </w:pPr>
      <w:bookmarkStart w:id="757" w:name="_Toc439260235"/>
      <w:bookmarkStart w:id="758" w:name="_Toc439260397"/>
      <w:bookmarkStart w:id="759" w:name="_Toc513396419"/>
      <w:r>
        <w:t>Kasus uji</w:t>
      </w:r>
      <w:r w:rsidR="00EE6F46">
        <w:t xml:space="preserve"> menambah akses menu</w:t>
      </w:r>
      <w:bookmarkEnd w:id="757"/>
      <w:bookmarkEnd w:id="758"/>
      <w:bookmarkEnd w:id="759"/>
    </w:p>
    <w:p w:rsidR="00790F52" w:rsidRDefault="00790F52" w:rsidP="00790F52"/>
    <w:p w:rsidR="00BC04D9" w:rsidRDefault="00BC04D9" w:rsidP="00846275">
      <w:pPr>
        <w:ind w:firstLine="720"/>
      </w:pPr>
      <w:r>
        <w:t xml:space="preserve">Kasus uji ini digunakan untuk menguji apakah peran dan menu dapat dipetakan. Rincian kasus uji ditunjukkan pada </w:t>
      </w:r>
      <w:r w:rsidRPr="00BC04D9">
        <w:fldChar w:fldCharType="begin"/>
      </w:r>
      <w:r w:rsidRPr="00BC04D9">
        <w:instrText xml:space="preserve"> REF _Ref439013258 \h </w:instrText>
      </w:r>
      <w:r>
        <w:instrText xml:space="preserve"> \* MERGEFORMAT </w:instrText>
      </w:r>
      <w:r w:rsidRPr="00BC04D9">
        <w:fldChar w:fldCharType="separate"/>
      </w:r>
      <w:r w:rsidR="00EC2FF0" w:rsidRPr="00EC2FF0">
        <w:t>Tabel 5.5</w:t>
      </w:r>
      <w:r w:rsidRPr="00BC04D9">
        <w:fldChar w:fldCharType="end"/>
      </w:r>
      <w:r>
        <w:t>.</w:t>
      </w:r>
    </w:p>
    <w:p w:rsidR="00846275" w:rsidRDefault="00846275" w:rsidP="00846275">
      <w:pPr>
        <w:ind w:firstLine="720"/>
      </w:pPr>
    </w:p>
    <w:p w:rsidR="00BC04D9" w:rsidRDefault="00BC04D9" w:rsidP="00BC04D9">
      <w:pPr>
        <w:pStyle w:val="Caption"/>
        <w:keepNext/>
        <w:spacing w:after="0"/>
        <w:rPr>
          <w:sz w:val="18"/>
        </w:rPr>
      </w:pPr>
      <w:bookmarkStart w:id="760" w:name="_Ref439013258"/>
      <w:bookmarkStart w:id="761" w:name="_Toc440864166"/>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5</w:t>
      </w:r>
      <w:r w:rsidRPr="00C25471">
        <w:rPr>
          <w:sz w:val="18"/>
        </w:rPr>
        <w:fldChar w:fldCharType="end"/>
      </w:r>
      <w:bookmarkEnd w:id="760"/>
      <w:r w:rsidRPr="00C25471">
        <w:rPr>
          <w:sz w:val="18"/>
        </w:rPr>
        <w:t xml:space="preserve"> </w:t>
      </w:r>
      <w:r>
        <w:rPr>
          <w:sz w:val="18"/>
        </w:rPr>
        <w:t>Tabel kasus uji menambah akses menu</w:t>
      </w:r>
      <w:bookmarkEnd w:id="761"/>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BC04D9"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ID</w:t>
            </w:r>
          </w:p>
        </w:tc>
        <w:tc>
          <w:tcPr>
            <w:tcW w:w="4467" w:type="dxa"/>
          </w:tcPr>
          <w:p w:rsidR="00BC04D9" w:rsidRDefault="00BC04D9" w:rsidP="006E24B8">
            <w:pPr>
              <w:jc w:val="left"/>
              <w:cnfStyle w:val="100000000000" w:firstRow="1" w:lastRow="0" w:firstColumn="0" w:lastColumn="0" w:oddVBand="0" w:evenVBand="0" w:oddHBand="0" w:evenHBand="0" w:firstRowFirstColumn="0" w:firstRowLastColumn="0" w:lastRowFirstColumn="0" w:lastRowLastColumn="0"/>
            </w:pPr>
            <w:r>
              <w:t>TC-003</w:t>
            </w:r>
          </w:p>
        </w:tc>
      </w:tr>
      <w:tr w:rsidR="00BC04D9"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Kasus Penggunaan</w:t>
            </w:r>
          </w:p>
        </w:tc>
        <w:tc>
          <w:tcPr>
            <w:tcW w:w="4467" w:type="dxa"/>
          </w:tcPr>
          <w:p w:rsidR="00BC04D9" w:rsidRPr="009731E5" w:rsidRDefault="00BC04D9" w:rsidP="006E24B8">
            <w:pPr>
              <w:jc w:val="left"/>
              <w:cnfStyle w:val="000000100000" w:firstRow="0" w:lastRow="0" w:firstColumn="0" w:lastColumn="0" w:oddVBand="0" w:evenVBand="0" w:oddHBand="1" w:evenHBand="0" w:firstRowFirstColumn="0" w:firstRowLastColumn="0" w:lastRowFirstColumn="0" w:lastRowLastColumn="0"/>
            </w:pPr>
            <w:r>
              <w:t>Menambah akses menu</w:t>
            </w:r>
          </w:p>
        </w:tc>
      </w:tr>
      <w:tr w:rsidR="00BC04D9"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Nama</w:t>
            </w:r>
          </w:p>
        </w:tc>
        <w:tc>
          <w:tcPr>
            <w:tcW w:w="4467" w:type="dxa"/>
          </w:tcPr>
          <w:p w:rsidR="00BC04D9" w:rsidRPr="009731E5" w:rsidRDefault="00BC04D9" w:rsidP="00BC04D9">
            <w:pPr>
              <w:jc w:val="left"/>
              <w:cnfStyle w:val="000000000000" w:firstRow="0" w:lastRow="0" w:firstColumn="0" w:lastColumn="0" w:oddVBand="0" w:evenVBand="0" w:oddHBand="0" w:evenHBand="0" w:firstRowFirstColumn="0" w:firstRowLastColumn="0" w:lastRowFirstColumn="0" w:lastRowLastColumn="0"/>
            </w:pPr>
            <w:r>
              <w:t>Pengujian menambah akses menu</w:t>
            </w:r>
          </w:p>
        </w:tc>
      </w:tr>
      <w:tr w:rsidR="00BC04D9"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Tujuan Pengujian</w:t>
            </w:r>
          </w:p>
        </w:tc>
        <w:tc>
          <w:tcPr>
            <w:tcW w:w="4467" w:type="dxa"/>
          </w:tcPr>
          <w:p w:rsidR="00BC04D9" w:rsidRPr="009731E5" w:rsidRDefault="00BC04D9" w:rsidP="00BC04D9">
            <w:pPr>
              <w:jc w:val="left"/>
              <w:cnfStyle w:val="000000100000" w:firstRow="0" w:lastRow="0" w:firstColumn="0" w:lastColumn="0" w:oddVBand="0" w:evenVBand="0" w:oddHBand="1" w:evenHBand="0" w:firstRowFirstColumn="0" w:firstRowLastColumn="0" w:lastRowFirstColumn="0" w:lastRowLastColumn="0"/>
            </w:pPr>
            <w:r>
              <w:t>Menguji apakah akses menu dapat ditambah</w:t>
            </w:r>
          </w:p>
        </w:tc>
      </w:tr>
      <w:tr w:rsidR="00BC04D9"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Kondisi Awal</w:t>
            </w:r>
          </w:p>
        </w:tc>
        <w:tc>
          <w:tcPr>
            <w:tcW w:w="4467" w:type="dxa"/>
          </w:tcPr>
          <w:p w:rsidR="00BC04D9" w:rsidRPr="009731E5" w:rsidRDefault="00BC04D9" w:rsidP="00BC04D9">
            <w:pPr>
              <w:jc w:val="left"/>
              <w:cnfStyle w:val="000000000000" w:firstRow="0" w:lastRow="0" w:firstColumn="0" w:lastColumn="0" w:oddVBand="0" w:evenVBand="0" w:oddHBand="0" w:evenHBand="0" w:firstRowFirstColumn="0" w:firstRowLastColumn="0" w:lastRowFirstColumn="0" w:lastRowLastColumn="0"/>
            </w:pPr>
            <w:r>
              <w:t>Menu tidak terpetakan dengan hak akses/peran</w:t>
            </w:r>
          </w:p>
        </w:tc>
      </w:tr>
      <w:tr w:rsidR="00BC04D9"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Langkah Pengujian</w:t>
            </w:r>
          </w:p>
        </w:tc>
        <w:tc>
          <w:tcPr>
            <w:tcW w:w="4467" w:type="dxa"/>
          </w:tcPr>
          <w:p w:rsidR="00BC04D9" w:rsidRPr="009731E5" w:rsidRDefault="00BC04D9" w:rsidP="00A01DBC">
            <w:pPr>
              <w:pStyle w:val="ListParagraph"/>
              <w:numPr>
                <w:ilvl w:val="0"/>
                <w:numId w:val="113"/>
              </w:numPr>
              <w:jc w:val="left"/>
              <w:cnfStyle w:val="000000100000" w:firstRow="0" w:lastRow="0" w:firstColumn="0" w:lastColumn="0" w:oddVBand="0" w:evenVBand="0" w:oddHBand="1" w:evenHBand="0" w:firstRowFirstColumn="0" w:firstRowLastColumn="0" w:lastRowFirstColumn="0" w:lastRowLastColumn="0"/>
            </w:pPr>
            <w:r>
              <w:t>Aktor memilih menu kelola modul</w:t>
            </w:r>
          </w:p>
          <w:p w:rsidR="00BC04D9" w:rsidRDefault="00BC04D9" w:rsidP="00A01DBC">
            <w:pPr>
              <w:pStyle w:val="ListParagraph"/>
              <w:numPr>
                <w:ilvl w:val="0"/>
                <w:numId w:val="113"/>
              </w:numPr>
              <w:jc w:val="left"/>
              <w:cnfStyle w:val="000000100000" w:firstRow="0" w:lastRow="0" w:firstColumn="0" w:lastColumn="0" w:oddVBand="0" w:evenVBand="0" w:oddHBand="1" w:evenHBand="0" w:firstRowFirstColumn="0" w:firstRowLastColumn="0" w:lastRowFirstColumn="0" w:lastRowLastColumn="0"/>
            </w:pPr>
            <w:r>
              <w:t>Aktor memilih modul yang akses menunya ingin dikelola</w:t>
            </w:r>
          </w:p>
          <w:p w:rsidR="00BC04D9" w:rsidRDefault="00BC04D9" w:rsidP="00A01DBC">
            <w:pPr>
              <w:pStyle w:val="ListParagraph"/>
              <w:numPr>
                <w:ilvl w:val="0"/>
                <w:numId w:val="113"/>
              </w:numPr>
              <w:jc w:val="left"/>
              <w:cnfStyle w:val="000000100000" w:firstRow="0" w:lastRow="0" w:firstColumn="0" w:lastColumn="0" w:oddVBand="0" w:evenVBand="0" w:oddHBand="1" w:evenHBand="0" w:firstRowFirstColumn="0" w:firstRowLastColumn="0" w:lastRowFirstColumn="0" w:lastRowLastColumn="0"/>
            </w:pPr>
            <w:r>
              <w:t>Aktor menekan tombol “Akses Menu”</w:t>
            </w:r>
          </w:p>
          <w:p w:rsidR="002C782C" w:rsidRDefault="002C782C" w:rsidP="00A01DBC">
            <w:pPr>
              <w:pStyle w:val="ListParagraph"/>
              <w:numPr>
                <w:ilvl w:val="0"/>
                <w:numId w:val="113"/>
              </w:numPr>
              <w:jc w:val="left"/>
              <w:cnfStyle w:val="000000100000" w:firstRow="0" w:lastRow="0" w:firstColumn="0" w:lastColumn="0" w:oddVBand="0" w:evenVBand="0" w:oddHBand="1" w:evenHBand="0" w:firstRowFirstColumn="0" w:firstRowLastColumn="0" w:lastRowFirstColumn="0" w:lastRowLastColumn="0"/>
            </w:pPr>
            <w:r>
              <w:t>Aktor memilih menu dan peran yang ingin dipetakan</w:t>
            </w:r>
          </w:p>
          <w:p w:rsidR="002C782C" w:rsidRPr="009731E5" w:rsidRDefault="002C782C" w:rsidP="00A01DBC">
            <w:pPr>
              <w:pStyle w:val="ListParagraph"/>
              <w:numPr>
                <w:ilvl w:val="0"/>
                <w:numId w:val="113"/>
              </w:numPr>
              <w:jc w:val="left"/>
              <w:cnfStyle w:val="000000100000" w:firstRow="0" w:lastRow="0" w:firstColumn="0" w:lastColumn="0" w:oddVBand="0" w:evenVBand="0" w:oddHBand="1" w:evenHBand="0" w:firstRowFirstColumn="0" w:firstRowLastColumn="0" w:lastRowFirstColumn="0" w:lastRowLastColumn="0"/>
            </w:pPr>
            <w:r>
              <w:t>Aktor menyimpan perubahan</w:t>
            </w:r>
          </w:p>
        </w:tc>
      </w:tr>
      <w:tr w:rsidR="00BC04D9"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Hasil yang Diharapkan</w:t>
            </w:r>
          </w:p>
        </w:tc>
        <w:tc>
          <w:tcPr>
            <w:tcW w:w="4467" w:type="dxa"/>
          </w:tcPr>
          <w:p w:rsidR="00BC04D9" w:rsidRPr="009731E5" w:rsidRDefault="00BC04D9" w:rsidP="00BC04D9">
            <w:pPr>
              <w:jc w:val="left"/>
              <w:cnfStyle w:val="000000000000" w:firstRow="0" w:lastRow="0" w:firstColumn="0" w:lastColumn="0" w:oddVBand="0" w:evenVBand="0" w:oddHBand="0" w:evenHBand="0" w:firstRowFirstColumn="0" w:firstRowLastColumn="0" w:lastRowFirstColumn="0" w:lastRowLastColumn="0"/>
            </w:pPr>
            <w:r>
              <w:t>Menu berhasil dipetakan dengan peran</w:t>
            </w:r>
          </w:p>
        </w:tc>
      </w:tr>
      <w:tr w:rsidR="00BC04D9"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Kondisi Akhir</w:t>
            </w:r>
          </w:p>
        </w:tc>
        <w:tc>
          <w:tcPr>
            <w:tcW w:w="4467" w:type="dxa"/>
          </w:tcPr>
          <w:p w:rsidR="00BC04D9" w:rsidRPr="009731E5" w:rsidRDefault="00BC04D9" w:rsidP="00BC04D9">
            <w:pPr>
              <w:jc w:val="left"/>
              <w:cnfStyle w:val="000000100000" w:firstRow="0" w:lastRow="0" w:firstColumn="0" w:lastColumn="0" w:oddVBand="0" w:evenVBand="0" w:oddHBand="1" w:evenHBand="0" w:firstRowFirstColumn="0" w:firstRowLastColumn="0" w:lastRowFirstColumn="0" w:lastRowLastColumn="0"/>
            </w:pPr>
            <w:r>
              <w:t>Menu terpetakan dengan peran</w:t>
            </w:r>
          </w:p>
        </w:tc>
      </w:tr>
    </w:tbl>
    <w:p w:rsidR="00815AED" w:rsidRPr="00790F52" w:rsidRDefault="00815AED" w:rsidP="00790F52"/>
    <w:p w:rsidR="004F6E0E" w:rsidRDefault="004F6E0E" w:rsidP="00846275">
      <w:pPr>
        <w:pStyle w:val="Heading4"/>
        <w:ind w:left="851"/>
      </w:pPr>
      <w:bookmarkStart w:id="762" w:name="_Toc439260236"/>
      <w:bookmarkStart w:id="763" w:name="_Toc439260398"/>
      <w:bookmarkStart w:id="764" w:name="_Toc513396420"/>
      <w:r>
        <w:t>Kasus uji</w:t>
      </w:r>
      <w:r w:rsidR="00EE6F46">
        <w:t xml:space="preserve"> menghapus akses menu</w:t>
      </w:r>
      <w:bookmarkEnd w:id="762"/>
      <w:bookmarkEnd w:id="763"/>
      <w:bookmarkEnd w:id="764"/>
    </w:p>
    <w:p w:rsidR="00BC04D9" w:rsidRDefault="00BC04D9" w:rsidP="00BC04D9"/>
    <w:p w:rsidR="00BC04D9" w:rsidRDefault="00BC04D9" w:rsidP="00BC04D9">
      <w:pPr>
        <w:ind w:firstLine="720"/>
      </w:pPr>
      <w:r>
        <w:t xml:space="preserve">Kasus uji ini </w:t>
      </w:r>
      <w:r w:rsidR="002C782C">
        <w:t xml:space="preserve">digunakan untuk menguji apakah pemetaan menu terhadap peran yang sudah ada dapat dihapus. Rincian kasus uji ditunjukkan pada </w:t>
      </w:r>
      <w:r w:rsidR="002C782C" w:rsidRPr="002C782C">
        <w:fldChar w:fldCharType="begin"/>
      </w:r>
      <w:r w:rsidR="002C782C" w:rsidRPr="002C782C">
        <w:instrText xml:space="preserve"> REF _Ref439014225 \h </w:instrText>
      </w:r>
      <w:r w:rsidR="002C782C">
        <w:instrText xml:space="preserve"> \* MERGEFORMAT </w:instrText>
      </w:r>
      <w:r w:rsidR="002C782C" w:rsidRPr="002C782C">
        <w:fldChar w:fldCharType="separate"/>
      </w:r>
      <w:r w:rsidR="00EC2FF0" w:rsidRPr="00EC2FF0">
        <w:t>Tabel 5.6</w:t>
      </w:r>
      <w:r w:rsidR="002C782C" w:rsidRPr="002C782C">
        <w:fldChar w:fldCharType="end"/>
      </w:r>
      <w:r w:rsidR="002C782C" w:rsidRPr="002C782C">
        <w:t>.</w:t>
      </w:r>
    </w:p>
    <w:p w:rsidR="008B69FD" w:rsidRDefault="008B69FD" w:rsidP="00846275"/>
    <w:p w:rsidR="00815AED" w:rsidRDefault="00815AED" w:rsidP="00846275"/>
    <w:p w:rsidR="00BC04D9" w:rsidRDefault="002C782C" w:rsidP="002C782C">
      <w:pPr>
        <w:pStyle w:val="Caption"/>
        <w:keepNext/>
        <w:spacing w:after="0"/>
        <w:rPr>
          <w:sz w:val="18"/>
        </w:rPr>
      </w:pPr>
      <w:bookmarkStart w:id="765" w:name="_Ref439014225"/>
      <w:bookmarkStart w:id="766" w:name="_Toc440864167"/>
      <w:r w:rsidRPr="00C25471">
        <w:rPr>
          <w:sz w:val="18"/>
        </w:rPr>
        <w:lastRenderedPageBreak/>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6</w:t>
      </w:r>
      <w:r w:rsidRPr="00C25471">
        <w:rPr>
          <w:sz w:val="18"/>
        </w:rPr>
        <w:fldChar w:fldCharType="end"/>
      </w:r>
      <w:bookmarkEnd w:id="765"/>
      <w:r w:rsidRPr="00C25471">
        <w:rPr>
          <w:sz w:val="18"/>
        </w:rPr>
        <w:t xml:space="preserve"> </w:t>
      </w:r>
      <w:r>
        <w:rPr>
          <w:sz w:val="18"/>
        </w:rPr>
        <w:t>Tabel kasus uji menghapus akses menu</w:t>
      </w:r>
      <w:bookmarkEnd w:id="766"/>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2C782C"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ID</w:t>
            </w:r>
          </w:p>
        </w:tc>
        <w:tc>
          <w:tcPr>
            <w:tcW w:w="4467" w:type="dxa"/>
          </w:tcPr>
          <w:p w:rsidR="002C782C" w:rsidRDefault="002C782C" w:rsidP="006E24B8">
            <w:pPr>
              <w:jc w:val="left"/>
              <w:cnfStyle w:val="100000000000" w:firstRow="1" w:lastRow="0" w:firstColumn="0" w:lastColumn="0" w:oddVBand="0" w:evenVBand="0" w:oddHBand="0" w:evenHBand="0" w:firstRowFirstColumn="0" w:firstRowLastColumn="0" w:lastRowFirstColumn="0" w:lastRowLastColumn="0"/>
            </w:pPr>
            <w:r>
              <w:t>TC-004</w:t>
            </w:r>
          </w:p>
        </w:tc>
      </w:tr>
      <w:tr w:rsidR="002C782C"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Kasus Penggunaan</w:t>
            </w:r>
          </w:p>
        </w:tc>
        <w:tc>
          <w:tcPr>
            <w:tcW w:w="4467" w:type="dxa"/>
          </w:tcPr>
          <w:p w:rsidR="002C782C" w:rsidRPr="009731E5" w:rsidRDefault="002C782C" w:rsidP="002C782C">
            <w:pPr>
              <w:jc w:val="left"/>
              <w:cnfStyle w:val="000000100000" w:firstRow="0" w:lastRow="0" w:firstColumn="0" w:lastColumn="0" w:oddVBand="0" w:evenVBand="0" w:oddHBand="1" w:evenHBand="0" w:firstRowFirstColumn="0" w:firstRowLastColumn="0" w:lastRowFirstColumn="0" w:lastRowLastColumn="0"/>
            </w:pPr>
            <w:r>
              <w:t>Menghapus akses menu</w:t>
            </w:r>
          </w:p>
        </w:tc>
      </w:tr>
      <w:tr w:rsidR="002C782C"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Nama</w:t>
            </w:r>
          </w:p>
        </w:tc>
        <w:tc>
          <w:tcPr>
            <w:tcW w:w="4467" w:type="dxa"/>
          </w:tcPr>
          <w:p w:rsidR="002C782C" w:rsidRPr="009731E5" w:rsidRDefault="002C782C" w:rsidP="002C782C">
            <w:pPr>
              <w:jc w:val="left"/>
              <w:cnfStyle w:val="000000000000" w:firstRow="0" w:lastRow="0" w:firstColumn="0" w:lastColumn="0" w:oddVBand="0" w:evenVBand="0" w:oddHBand="0" w:evenHBand="0" w:firstRowFirstColumn="0" w:firstRowLastColumn="0" w:lastRowFirstColumn="0" w:lastRowLastColumn="0"/>
            </w:pPr>
            <w:r>
              <w:t>Pengujian menghapus akses menu</w:t>
            </w:r>
          </w:p>
        </w:tc>
      </w:tr>
      <w:tr w:rsidR="002C782C"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Tujuan Pengujian</w:t>
            </w:r>
          </w:p>
        </w:tc>
        <w:tc>
          <w:tcPr>
            <w:tcW w:w="4467" w:type="dxa"/>
          </w:tcPr>
          <w:p w:rsidR="002C782C" w:rsidRPr="009731E5" w:rsidRDefault="002C782C" w:rsidP="002C782C">
            <w:pPr>
              <w:jc w:val="left"/>
              <w:cnfStyle w:val="000000100000" w:firstRow="0" w:lastRow="0" w:firstColumn="0" w:lastColumn="0" w:oddVBand="0" w:evenVBand="0" w:oddHBand="1" w:evenHBand="0" w:firstRowFirstColumn="0" w:firstRowLastColumn="0" w:lastRowFirstColumn="0" w:lastRowLastColumn="0"/>
            </w:pPr>
            <w:r>
              <w:t>Menguji apakah akses menu dapat dihapus</w:t>
            </w:r>
          </w:p>
        </w:tc>
      </w:tr>
      <w:tr w:rsidR="002C782C"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Kondisi Awal</w:t>
            </w:r>
          </w:p>
        </w:tc>
        <w:tc>
          <w:tcPr>
            <w:tcW w:w="4467" w:type="dxa"/>
          </w:tcPr>
          <w:p w:rsidR="002C782C" w:rsidRPr="009731E5" w:rsidRDefault="002C782C" w:rsidP="006E24B8">
            <w:pPr>
              <w:jc w:val="left"/>
              <w:cnfStyle w:val="000000000000" w:firstRow="0" w:lastRow="0" w:firstColumn="0" w:lastColumn="0" w:oddVBand="0" w:evenVBand="0" w:oddHBand="0" w:evenHBand="0" w:firstRowFirstColumn="0" w:firstRowLastColumn="0" w:lastRowFirstColumn="0" w:lastRowLastColumn="0"/>
            </w:pPr>
            <w:r>
              <w:t>Menu terpetakan dengan hak akses/peran</w:t>
            </w:r>
          </w:p>
        </w:tc>
      </w:tr>
      <w:tr w:rsidR="002C782C"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Langkah Pengujian</w:t>
            </w:r>
          </w:p>
        </w:tc>
        <w:tc>
          <w:tcPr>
            <w:tcW w:w="4467" w:type="dxa"/>
          </w:tcPr>
          <w:p w:rsidR="002C782C" w:rsidRPr="009731E5" w:rsidRDefault="002C782C" w:rsidP="00A01DBC">
            <w:pPr>
              <w:pStyle w:val="ListParagraph"/>
              <w:numPr>
                <w:ilvl w:val="0"/>
                <w:numId w:val="114"/>
              </w:numPr>
              <w:jc w:val="left"/>
              <w:cnfStyle w:val="000000100000" w:firstRow="0" w:lastRow="0" w:firstColumn="0" w:lastColumn="0" w:oddVBand="0" w:evenVBand="0" w:oddHBand="1" w:evenHBand="0" w:firstRowFirstColumn="0" w:firstRowLastColumn="0" w:lastRowFirstColumn="0" w:lastRowLastColumn="0"/>
            </w:pPr>
            <w:r>
              <w:t>Aktor memilih menu kelola modul</w:t>
            </w:r>
          </w:p>
          <w:p w:rsidR="002C782C" w:rsidRDefault="002C782C" w:rsidP="00A01DBC">
            <w:pPr>
              <w:pStyle w:val="ListParagraph"/>
              <w:numPr>
                <w:ilvl w:val="0"/>
                <w:numId w:val="114"/>
              </w:numPr>
              <w:jc w:val="left"/>
              <w:cnfStyle w:val="000000100000" w:firstRow="0" w:lastRow="0" w:firstColumn="0" w:lastColumn="0" w:oddVBand="0" w:evenVBand="0" w:oddHBand="1" w:evenHBand="0" w:firstRowFirstColumn="0" w:firstRowLastColumn="0" w:lastRowFirstColumn="0" w:lastRowLastColumn="0"/>
            </w:pPr>
            <w:r>
              <w:t>Aktor memilih modul yang akses menunya ingin dikelola</w:t>
            </w:r>
          </w:p>
          <w:p w:rsidR="002C782C" w:rsidRDefault="002C782C" w:rsidP="00A01DBC">
            <w:pPr>
              <w:pStyle w:val="ListParagraph"/>
              <w:numPr>
                <w:ilvl w:val="0"/>
                <w:numId w:val="114"/>
              </w:numPr>
              <w:jc w:val="left"/>
              <w:cnfStyle w:val="000000100000" w:firstRow="0" w:lastRow="0" w:firstColumn="0" w:lastColumn="0" w:oddVBand="0" w:evenVBand="0" w:oddHBand="1" w:evenHBand="0" w:firstRowFirstColumn="0" w:firstRowLastColumn="0" w:lastRowFirstColumn="0" w:lastRowLastColumn="0"/>
            </w:pPr>
            <w:r>
              <w:t>Aktor menekan tombol “Akses Menu”</w:t>
            </w:r>
          </w:p>
          <w:p w:rsidR="002C782C" w:rsidRDefault="002C782C" w:rsidP="00A01DBC">
            <w:pPr>
              <w:pStyle w:val="ListParagraph"/>
              <w:numPr>
                <w:ilvl w:val="0"/>
                <w:numId w:val="114"/>
              </w:numPr>
              <w:jc w:val="left"/>
              <w:cnfStyle w:val="000000100000" w:firstRow="0" w:lastRow="0" w:firstColumn="0" w:lastColumn="0" w:oddVBand="0" w:evenVBand="0" w:oddHBand="1" w:evenHBand="0" w:firstRowFirstColumn="0" w:firstRowLastColumn="0" w:lastRowFirstColumn="0" w:lastRowLastColumn="0"/>
            </w:pPr>
            <w:r>
              <w:t>Aktor menghapus menu yang sudah dipetakan untuk dihapus</w:t>
            </w:r>
          </w:p>
          <w:p w:rsidR="002C782C" w:rsidRPr="009731E5" w:rsidRDefault="002C782C" w:rsidP="00A01DBC">
            <w:pPr>
              <w:pStyle w:val="ListParagraph"/>
              <w:numPr>
                <w:ilvl w:val="0"/>
                <w:numId w:val="114"/>
              </w:numPr>
              <w:jc w:val="left"/>
              <w:cnfStyle w:val="000000100000" w:firstRow="0" w:lastRow="0" w:firstColumn="0" w:lastColumn="0" w:oddVBand="0" w:evenVBand="0" w:oddHBand="1" w:evenHBand="0" w:firstRowFirstColumn="0" w:firstRowLastColumn="0" w:lastRowFirstColumn="0" w:lastRowLastColumn="0"/>
            </w:pPr>
            <w:r>
              <w:t>Aktor menyimpan perubahan</w:t>
            </w:r>
          </w:p>
        </w:tc>
      </w:tr>
      <w:tr w:rsidR="002C782C"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Hasil yang Diharapkan</w:t>
            </w:r>
          </w:p>
        </w:tc>
        <w:tc>
          <w:tcPr>
            <w:tcW w:w="4467" w:type="dxa"/>
          </w:tcPr>
          <w:p w:rsidR="002C782C" w:rsidRPr="009731E5" w:rsidRDefault="002C782C" w:rsidP="002C782C">
            <w:pPr>
              <w:jc w:val="left"/>
              <w:cnfStyle w:val="000000000000" w:firstRow="0" w:lastRow="0" w:firstColumn="0" w:lastColumn="0" w:oddVBand="0" w:evenVBand="0" w:oddHBand="0" w:evenHBand="0" w:firstRowFirstColumn="0" w:firstRowLastColumn="0" w:lastRowFirstColumn="0" w:lastRowLastColumn="0"/>
            </w:pPr>
            <w:r>
              <w:t>Pemetaan menu dan peran dapat terhapus</w:t>
            </w:r>
          </w:p>
        </w:tc>
      </w:tr>
      <w:tr w:rsidR="002C782C"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Kondisi Akhir</w:t>
            </w:r>
          </w:p>
        </w:tc>
        <w:tc>
          <w:tcPr>
            <w:tcW w:w="4467" w:type="dxa"/>
          </w:tcPr>
          <w:p w:rsidR="002C782C" w:rsidRPr="009731E5" w:rsidRDefault="002C782C" w:rsidP="006E24B8">
            <w:pPr>
              <w:jc w:val="left"/>
              <w:cnfStyle w:val="000000100000" w:firstRow="0" w:lastRow="0" w:firstColumn="0" w:lastColumn="0" w:oddVBand="0" w:evenVBand="0" w:oddHBand="1" w:evenHBand="0" w:firstRowFirstColumn="0" w:firstRowLastColumn="0" w:lastRowFirstColumn="0" w:lastRowLastColumn="0"/>
            </w:pPr>
            <w:r>
              <w:t>Pemetaan menu dan peran dapat terhapus</w:t>
            </w:r>
          </w:p>
        </w:tc>
      </w:tr>
    </w:tbl>
    <w:p w:rsidR="002C782C" w:rsidRPr="00BC04D9" w:rsidRDefault="002C782C" w:rsidP="00BC04D9"/>
    <w:p w:rsidR="00EE6F46" w:rsidRDefault="004F6E0E" w:rsidP="00846275">
      <w:pPr>
        <w:pStyle w:val="Heading4"/>
        <w:ind w:left="851"/>
      </w:pPr>
      <w:bookmarkStart w:id="767" w:name="_Toc439260237"/>
      <w:bookmarkStart w:id="768" w:name="_Toc439260399"/>
      <w:bookmarkStart w:id="769" w:name="_Toc513396421"/>
      <w:r>
        <w:t xml:space="preserve">Kasus uji </w:t>
      </w:r>
      <w:r w:rsidR="00EE6F46">
        <w:t>menambah pengguna</w:t>
      </w:r>
      <w:bookmarkEnd w:id="767"/>
      <w:bookmarkEnd w:id="768"/>
      <w:bookmarkEnd w:id="769"/>
      <w:r w:rsidR="00EE6F46" w:rsidRPr="00EE6F46">
        <w:t xml:space="preserve"> </w:t>
      </w:r>
    </w:p>
    <w:p w:rsidR="002C782C" w:rsidRDefault="002C782C" w:rsidP="002C782C"/>
    <w:p w:rsidR="002C782C" w:rsidRDefault="002C782C" w:rsidP="002C782C">
      <w:pPr>
        <w:ind w:firstLine="720"/>
      </w:pPr>
      <w:r>
        <w:t xml:space="preserve">Kasus uji ini digunakan untuk menguji apakah </w:t>
      </w:r>
      <w:r w:rsidR="00C92DE8">
        <w:t>pengguna perangkat lunak dapat didaftarkan</w:t>
      </w:r>
      <w:r>
        <w:t>.</w:t>
      </w:r>
      <w:r w:rsidR="00C92DE8">
        <w:t xml:space="preserve"> Kasus uji ini memiliki dua </w:t>
      </w:r>
      <w:r w:rsidR="00F66FD4">
        <w:t>sk</w:t>
      </w:r>
      <w:r w:rsidR="00C92DE8">
        <w:t>enario yaitu penambahan satu per satu atau dengan berkas CSV.</w:t>
      </w:r>
      <w:r>
        <w:t xml:space="preserve"> Rincian kasus uji ditunjukkan pada</w:t>
      </w:r>
      <w:r w:rsidR="00C92DE8">
        <w:t xml:space="preserve"> </w:t>
      </w:r>
      <w:r w:rsidR="005E1892" w:rsidRPr="005E1892">
        <w:fldChar w:fldCharType="begin"/>
      </w:r>
      <w:r w:rsidR="005E1892" w:rsidRPr="005E1892">
        <w:instrText xml:space="preserve"> REF _Ref439016111 \h </w:instrText>
      </w:r>
      <w:r w:rsidR="005E1892">
        <w:instrText xml:space="preserve"> \* MERGEFORMAT </w:instrText>
      </w:r>
      <w:r w:rsidR="005E1892" w:rsidRPr="005E1892">
        <w:fldChar w:fldCharType="separate"/>
      </w:r>
      <w:r w:rsidR="00EC2FF0" w:rsidRPr="00EC2FF0">
        <w:t>Tabel 5.7</w:t>
      </w:r>
      <w:r w:rsidR="005E1892" w:rsidRPr="005E1892">
        <w:fldChar w:fldCharType="end"/>
      </w:r>
      <w:r w:rsidR="00C92DE8">
        <w:t>.</w:t>
      </w:r>
    </w:p>
    <w:p w:rsidR="002C782C" w:rsidRDefault="002C782C" w:rsidP="002C782C"/>
    <w:p w:rsidR="005E1892" w:rsidRDefault="005E1892" w:rsidP="005E1892">
      <w:pPr>
        <w:pStyle w:val="Caption"/>
        <w:keepNext/>
        <w:spacing w:after="0"/>
        <w:rPr>
          <w:sz w:val="18"/>
        </w:rPr>
      </w:pPr>
      <w:bookmarkStart w:id="770" w:name="_Ref439016111"/>
      <w:bookmarkStart w:id="771" w:name="_Toc440864168"/>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7</w:t>
      </w:r>
      <w:r w:rsidRPr="00C25471">
        <w:rPr>
          <w:sz w:val="18"/>
        </w:rPr>
        <w:fldChar w:fldCharType="end"/>
      </w:r>
      <w:bookmarkEnd w:id="770"/>
      <w:r w:rsidRPr="00C25471">
        <w:rPr>
          <w:sz w:val="18"/>
        </w:rPr>
        <w:t xml:space="preserve"> </w:t>
      </w:r>
      <w:r>
        <w:rPr>
          <w:sz w:val="18"/>
        </w:rPr>
        <w:t>Tabel kasus uji menambah pengguna</w:t>
      </w:r>
      <w:bookmarkEnd w:id="771"/>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C92DE8"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ID</w:t>
            </w:r>
          </w:p>
        </w:tc>
        <w:tc>
          <w:tcPr>
            <w:tcW w:w="4467" w:type="dxa"/>
          </w:tcPr>
          <w:p w:rsidR="00C92DE8" w:rsidRDefault="00F66FD4" w:rsidP="006E24B8">
            <w:pPr>
              <w:jc w:val="left"/>
              <w:cnfStyle w:val="100000000000" w:firstRow="1" w:lastRow="0" w:firstColumn="0" w:lastColumn="0" w:oddVBand="0" w:evenVBand="0" w:oddHBand="0" w:evenHBand="0" w:firstRowFirstColumn="0" w:firstRowLastColumn="0" w:lastRowFirstColumn="0" w:lastRowLastColumn="0"/>
            </w:pPr>
            <w:r>
              <w:t>TC-005</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Kasus Penggunaan</w:t>
            </w:r>
          </w:p>
        </w:tc>
        <w:tc>
          <w:tcPr>
            <w:tcW w:w="4467" w:type="dxa"/>
          </w:tcPr>
          <w:p w:rsidR="00C92DE8" w:rsidRPr="009731E5" w:rsidRDefault="00C92DE8" w:rsidP="00F66FD4">
            <w:pPr>
              <w:jc w:val="left"/>
              <w:cnfStyle w:val="000000100000" w:firstRow="0" w:lastRow="0" w:firstColumn="0" w:lastColumn="0" w:oddVBand="0" w:evenVBand="0" w:oddHBand="1" w:evenHBand="0" w:firstRowFirstColumn="0" w:firstRowLastColumn="0" w:lastRowFirstColumn="0" w:lastRowLastColumn="0"/>
            </w:pPr>
            <w:r>
              <w:t xml:space="preserve">Menambah </w:t>
            </w:r>
            <w:r w:rsidR="00F66FD4">
              <w:t>pengguna</w:t>
            </w:r>
          </w:p>
        </w:tc>
      </w:tr>
      <w:tr w:rsidR="00C92DE8" w:rsidTr="006E24B8">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Nama</w:t>
            </w:r>
          </w:p>
        </w:tc>
        <w:tc>
          <w:tcPr>
            <w:tcW w:w="4467" w:type="dxa"/>
          </w:tcPr>
          <w:p w:rsidR="00C92DE8" w:rsidRPr="009731E5" w:rsidRDefault="00C92DE8" w:rsidP="00F66FD4">
            <w:pPr>
              <w:jc w:val="left"/>
              <w:cnfStyle w:val="000000000000" w:firstRow="0" w:lastRow="0" w:firstColumn="0" w:lastColumn="0" w:oddVBand="0" w:evenVBand="0" w:oddHBand="0" w:evenHBand="0" w:firstRowFirstColumn="0" w:firstRowLastColumn="0" w:lastRowFirstColumn="0" w:lastRowLastColumn="0"/>
            </w:pPr>
            <w:r>
              <w:t xml:space="preserve">Pengujian menambah </w:t>
            </w:r>
            <w:r w:rsidR="00F66FD4">
              <w:t>pengguna</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lastRenderedPageBreak/>
              <w:t>Tujuan Pengujian</w:t>
            </w:r>
          </w:p>
        </w:tc>
        <w:tc>
          <w:tcPr>
            <w:tcW w:w="4467" w:type="dxa"/>
          </w:tcPr>
          <w:p w:rsidR="00C92DE8" w:rsidRPr="009731E5" w:rsidRDefault="00C92DE8" w:rsidP="00F66FD4">
            <w:pPr>
              <w:jc w:val="left"/>
              <w:cnfStyle w:val="000000100000" w:firstRow="0" w:lastRow="0" w:firstColumn="0" w:lastColumn="0" w:oddVBand="0" w:evenVBand="0" w:oddHBand="1" w:evenHBand="0" w:firstRowFirstColumn="0" w:firstRowLastColumn="0" w:lastRowFirstColumn="0" w:lastRowLastColumn="0"/>
            </w:pPr>
            <w:r>
              <w:t xml:space="preserve">Menguji apakah </w:t>
            </w:r>
            <w:r w:rsidR="00F66FD4">
              <w:t>pengguna dapat ditambah</w:t>
            </w:r>
          </w:p>
        </w:tc>
      </w:tr>
      <w:tr w:rsidR="00C92DE8" w:rsidTr="006E24B8">
        <w:tc>
          <w:tcPr>
            <w:cnfStyle w:val="001000000000" w:firstRow="0" w:lastRow="0" w:firstColumn="1" w:lastColumn="0" w:oddVBand="0" w:evenVBand="0" w:oddHBand="0" w:evenHBand="0" w:firstRowFirstColumn="0" w:firstRowLastColumn="0" w:lastRowFirstColumn="0" w:lastRowLastColumn="0"/>
            <w:tcW w:w="1525" w:type="dxa"/>
          </w:tcPr>
          <w:p w:rsidR="00C92DE8" w:rsidRPr="00E30FEC" w:rsidRDefault="00C92DE8" w:rsidP="006E24B8">
            <w:pPr>
              <w:jc w:val="left"/>
              <w:rPr>
                <w:i/>
              </w:rPr>
            </w:pPr>
            <w:r w:rsidRPr="00E30FEC">
              <w:rPr>
                <w:i/>
              </w:rPr>
              <w:t>Skenario 1</w:t>
            </w:r>
          </w:p>
        </w:tc>
        <w:tc>
          <w:tcPr>
            <w:tcW w:w="4467" w:type="dxa"/>
          </w:tcPr>
          <w:p w:rsidR="00C92DE8" w:rsidRPr="00E30FEC" w:rsidRDefault="00C92DE8" w:rsidP="00F66FD4">
            <w:pPr>
              <w:jc w:val="left"/>
              <w:cnfStyle w:val="000000000000" w:firstRow="0" w:lastRow="0" w:firstColumn="0" w:lastColumn="0" w:oddVBand="0" w:evenVBand="0" w:oddHBand="0" w:evenHBand="0" w:firstRowFirstColumn="0" w:firstRowLastColumn="0" w:lastRowFirstColumn="0" w:lastRowLastColumn="0"/>
              <w:rPr>
                <w:i/>
              </w:rPr>
            </w:pPr>
            <w:r w:rsidRPr="00E30FEC">
              <w:rPr>
                <w:i/>
              </w:rPr>
              <w:t xml:space="preserve">Aktor menambahkan </w:t>
            </w:r>
            <w:r w:rsidR="00F66FD4">
              <w:rPr>
                <w:i/>
              </w:rPr>
              <w:t>pengguna satu per satu</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Kondisi Awal</w:t>
            </w:r>
          </w:p>
        </w:tc>
        <w:tc>
          <w:tcPr>
            <w:tcW w:w="4467" w:type="dxa"/>
          </w:tcPr>
          <w:p w:rsidR="00C92DE8" w:rsidRPr="009731E5" w:rsidRDefault="00F66FD4" w:rsidP="006E24B8">
            <w:pPr>
              <w:jc w:val="left"/>
              <w:cnfStyle w:val="000000100000" w:firstRow="0" w:lastRow="0" w:firstColumn="0" w:lastColumn="0" w:oddVBand="0" w:evenVBand="0" w:oddHBand="1" w:evenHBand="0" w:firstRowFirstColumn="0" w:firstRowLastColumn="0" w:lastRowFirstColumn="0" w:lastRowLastColumn="0"/>
            </w:pPr>
            <w:r>
              <w:t xml:space="preserve">Pengguna </w:t>
            </w:r>
            <w:r w:rsidR="00C92DE8">
              <w:t>belum terdaftar</w:t>
            </w:r>
          </w:p>
        </w:tc>
      </w:tr>
      <w:tr w:rsidR="00C92DE8" w:rsidTr="006E24B8">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Langkah Pengujian</w:t>
            </w:r>
          </w:p>
        </w:tc>
        <w:tc>
          <w:tcPr>
            <w:tcW w:w="4467" w:type="dxa"/>
          </w:tcPr>
          <w:p w:rsidR="00C92DE8" w:rsidRPr="009731E5" w:rsidRDefault="00C92DE8" w:rsidP="00A01DBC">
            <w:pPr>
              <w:pStyle w:val="ListParagraph"/>
              <w:numPr>
                <w:ilvl w:val="0"/>
                <w:numId w:val="115"/>
              </w:numPr>
              <w:jc w:val="left"/>
              <w:cnfStyle w:val="000000000000" w:firstRow="0" w:lastRow="0" w:firstColumn="0" w:lastColumn="0" w:oddVBand="0" w:evenVBand="0" w:oddHBand="0" w:evenHBand="0" w:firstRowFirstColumn="0" w:firstRowLastColumn="0" w:lastRowFirstColumn="0" w:lastRowLastColumn="0"/>
            </w:pPr>
            <w:r w:rsidRPr="009731E5">
              <w:t xml:space="preserve">Aktor memilih </w:t>
            </w:r>
            <w:r>
              <w:t xml:space="preserve">menu </w:t>
            </w:r>
            <w:r w:rsidR="00F66FD4">
              <w:t>kelola pengguna</w:t>
            </w:r>
            <w:r w:rsidRPr="009731E5">
              <w:t>.</w:t>
            </w:r>
          </w:p>
          <w:p w:rsidR="00C92DE8" w:rsidRDefault="00C92DE8" w:rsidP="00A01DBC">
            <w:pPr>
              <w:pStyle w:val="ListParagraph"/>
              <w:numPr>
                <w:ilvl w:val="0"/>
                <w:numId w:val="115"/>
              </w:numPr>
              <w:jc w:val="left"/>
              <w:cnfStyle w:val="000000000000" w:firstRow="0" w:lastRow="0" w:firstColumn="0" w:lastColumn="0" w:oddVBand="0" w:evenVBand="0" w:oddHBand="0" w:evenHBand="0" w:firstRowFirstColumn="0" w:firstRowLastColumn="0" w:lastRowFirstColumn="0" w:lastRowLastColumn="0"/>
            </w:pPr>
            <w:r>
              <w:t xml:space="preserve">Aktor memilih </w:t>
            </w:r>
            <w:r w:rsidR="00F66FD4">
              <w:t>pilihan tambah pengguna</w:t>
            </w:r>
          </w:p>
          <w:p w:rsidR="00C92DE8" w:rsidRDefault="00C92DE8" w:rsidP="00A01DBC">
            <w:pPr>
              <w:pStyle w:val="ListParagraph"/>
              <w:numPr>
                <w:ilvl w:val="0"/>
                <w:numId w:val="115"/>
              </w:numPr>
              <w:jc w:val="left"/>
              <w:cnfStyle w:val="000000000000" w:firstRow="0" w:lastRow="0" w:firstColumn="0" w:lastColumn="0" w:oddVBand="0" w:evenVBand="0" w:oddHBand="0" w:evenHBand="0" w:firstRowFirstColumn="0" w:firstRowLastColumn="0" w:lastRowFirstColumn="0" w:lastRowLastColumn="0"/>
            </w:pPr>
            <w:r>
              <w:t xml:space="preserve">Aktor </w:t>
            </w:r>
            <w:r w:rsidR="00F66FD4">
              <w:t>memilih pilihan menambah pengguna satu per satu</w:t>
            </w:r>
          </w:p>
          <w:p w:rsidR="00F66FD4" w:rsidRDefault="005E1892" w:rsidP="00A01DBC">
            <w:pPr>
              <w:pStyle w:val="ListParagraph"/>
              <w:numPr>
                <w:ilvl w:val="0"/>
                <w:numId w:val="115"/>
              </w:numPr>
              <w:jc w:val="left"/>
              <w:cnfStyle w:val="000000000000" w:firstRow="0" w:lastRow="0" w:firstColumn="0" w:lastColumn="0" w:oddVBand="0" w:evenVBand="0" w:oddHBand="0" w:evenHBand="0" w:firstRowFirstColumn="0" w:firstRowLastColumn="0" w:lastRowFirstColumn="0" w:lastRowLastColumn="0"/>
            </w:pPr>
            <w:r>
              <w:t>Aktor mengisi isian NRP, username, tipe pengguna, dan satuan manajemen.</w:t>
            </w:r>
          </w:p>
          <w:p w:rsidR="005E1892" w:rsidRPr="009731E5" w:rsidRDefault="005E1892" w:rsidP="00A01DBC">
            <w:pPr>
              <w:pStyle w:val="ListParagraph"/>
              <w:numPr>
                <w:ilvl w:val="0"/>
                <w:numId w:val="115"/>
              </w:numPr>
              <w:jc w:val="left"/>
              <w:cnfStyle w:val="000000000000" w:firstRow="0" w:lastRow="0" w:firstColumn="0" w:lastColumn="0" w:oddVBand="0" w:evenVBand="0" w:oddHBand="0" w:evenHBand="0" w:firstRowFirstColumn="0" w:firstRowLastColumn="0" w:lastRowFirstColumn="0" w:lastRowLastColumn="0"/>
            </w:pPr>
            <w:r>
              <w:t>Aktor menyimpan pengguna</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Hasil yang Diharapkan</w:t>
            </w:r>
          </w:p>
        </w:tc>
        <w:tc>
          <w:tcPr>
            <w:tcW w:w="4467" w:type="dxa"/>
          </w:tcPr>
          <w:p w:rsidR="00C92DE8" w:rsidRPr="009731E5" w:rsidRDefault="00F66FD4" w:rsidP="006E24B8">
            <w:pPr>
              <w:jc w:val="left"/>
              <w:cnfStyle w:val="000000100000" w:firstRow="0" w:lastRow="0" w:firstColumn="0" w:lastColumn="0" w:oddVBand="0" w:evenVBand="0" w:oddHBand="1" w:evenHBand="0" w:firstRowFirstColumn="0" w:firstRowLastColumn="0" w:lastRowFirstColumn="0" w:lastRowLastColumn="0"/>
            </w:pPr>
            <w:r>
              <w:t>Pengguna</w:t>
            </w:r>
            <w:r w:rsidR="00C92DE8">
              <w:t xml:space="preserve"> berhasil didaftarkan</w:t>
            </w:r>
          </w:p>
        </w:tc>
      </w:tr>
      <w:tr w:rsidR="00C92DE8" w:rsidTr="006E24B8">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Kondisi Akhir</w:t>
            </w:r>
          </w:p>
        </w:tc>
        <w:tc>
          <w:tcPr>
            <w:tcW w:w="4467" w:type="dxa"/>
          </w:tcPr>
          <w:p w:rsidR="00C92DE8" w:rsidRPr="009731E5" w:rsidRDefault="00F66FD4" w:rsidP="006E24B8">
            <w:pPr>
              <w:jc w:val="left"/>
              <w:cnfStyle w:val="000000000000" w:firstRow="0" w:lastRow="0" w:firstColumn="0" w:lastColumn="0" w:oddVBand="0" w:evenVBand="0" w:oddHBand="0" w:evenHBand="0" w:firstRowFirstColumn="0" w:firstRowLastColumn="0" w:lastRowFirstColumn="0" w:lastRowLastColumn="0"/>
            </w:pPr>
            <w:r>
              <w:t>Pengguna</w:t>
            </w:r>
            <w:r w:rsidR="00C92DE8">
              <w:t xml:space="preserve"> terdaftar</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Pr="00CC6D36" w:rsidRDefault="00C92DE8" w:rsidP="006E24B8">
            <w:pPr>
              <w:jc w:val="left"/>
              <w:rPr>
                <w:i/>
              </w:rPr>
            </w:pPr>
            <w:r w:rsidRPr="00CC6D36">
              <w:rPr>
                <w:i/>
              </w:rPr>
              <w:t>Skenario 2</w:t>
            </w:r>
          </w:p>
        </w:tc>
        <w:tc>
          <w:tcPr>
            <w:tcW w:w="4467" w:type="dxa"/>
          </w:tcPr>
          <w:p w:rsidR="00C92DE8" w:rsidRPr="00CC6D36" w:rsidRDefault="00C92DE8" w:rsidP="005E1892">
            <w:pPr>
              <w:jc w:val="left"/>
              <w:cnfStyle w:val="000000100000" w:firstRow="0" w:lastRow="0" w:firstColumn="0" w:lastColumn="0" w:oddVBand="0" w:evenVBand="0" w:oddHBand="1" w:evenHBand="0" w:firstRowFirstColumn="0" w:firstRowLastColumn="0" w:lastRowFirstColumn="0" w:lastRowLastColumn="0"/>
              <w:rPr>
                <w:i/>
              </w:rPr>
            </w:pPr>
            <w:r w:rsidRPr="00CC6D36">
              <w:rPr>
                <w:i/>
              </w:rPr>
              <w:t xml:space="preserve">Aktor </w:t>
            </w:r>
            <w:r w:rsidR="005E1892">
              <w:rPr>
                <w:i/>
              </w:rPr>
              <w:t>mengunggah berkas CSV</w:t>
            </w:r>
          </w:p>
        </w:tc>
      </w:tr>
      <w:tr w:rsidR="00C92DE8" w:rsidTr="006E24B8">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Kondisi Awal</w:t>
            </w:r>
          </w:p>
        </w:tc>
        <w:tc>
          <w:tcPr>
            <w:tcW w:w="4467" w:type="dxa"/>
          </w:tcPr>
          <w:p w:rsidR="00C92DE8" w:rsidRDefault="005E1892" w:rsidP="006E24B8">
            <w:pPr>
              <w:jc w:val="left"/>
              <w:cnfStyle w:val="000000000000" w:firstRow="0" w:lastRow="0" w:firstColumn="0" w:lastColumn="0" w:oddVBand="0" w:evenVBand="0" w:oddHBand="0" w:evenHBand="0" w:firstRowFirstColumn="0" w:firstRowLastColumn="0" w:lastRowFirstColumn="0" w:lastRowLastColumn="0"/>
            </w:pPr>
            <w:r>
              <w:t>Pengguna belum terdaftar</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Langkah Pengujian</w:t>
            </w:r>
          </w:p>
        </w:tc>
        <w:tc>
          <w:tcPr>
            <w:tcW w:w="4467" w:type="dxa"/>
          </w:tcPr>
          <w:p w:rsidR="005E1892" w:rsidRPr="009731E5" w:rsidRDefault="005E1892" w:rsidP="00A01DBC">
            <w:pPr>
              <w:pStyle w:val="ListParagraph"/>
              <w:numPr>
                <w:ilvl w:val="0"/>
                <w:numId w:val="116"/>
              </w:numPr>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kelola pengguna</w:t>
            </w:r>
            <w:r w:rsidRPr="009731E5">
              <w:t>.</w:t>
            </w:r>
          </w:p>
          <w:p w:rsidR="005E1892" w:rsidRDefault="005E1892" w:rsidP="00A01DBC">
            <w:pPr>
              <w:pStyle w:val="ListParagraph"/>
              <w:numPr>
                <w:ilvl w:val="0"/>
                <w:numId w:val="116"/>
              </w:numPr>
              <w:jc w:val="left"/>
              <w:cnfStyle w:val="000000100000" w:firstRow="0" w:lastRow="0" w:firstColumn="0" w:lastColumn="0" w:oddVBand="0" w:evenVBand="0" w:oddHBand="1" w:evenHBand="0" w:firstRowFirstColumn="0" w:firstRowLastColumn="0" w:lastRowFirstColumn="0" w:lastRowLastColumn="0"/>
            </w:pPr>
            <w:r>
              <w:t>Aktor memilih pilihan tambah pengguna</w:t>
            </w:r>
          </w:p>
          <w:p w:rsidR="005E1892" w:rsidRDefault="005E1892" w:rsidP="00A01DBC">
            <w:pPr>
              <w:pStyle w:val="ListParagraph"/>
              <w:numPr>
                <w:ilvl w:val="0"/>
                <w:numId w:val="116"/>
              </w:numPr>
              <w:jc w:val="left"/>
              <w:cnfStyle w:val="000000100000" w:firstRow="0" w:lastRow="0" w:firstColumn="0" w:lastColumn="0" w:oddVBand="0" w:evenVBand="0" w:oddHBand="1" w:evenHBand="0" w:firstRowFirstColumn="0" w:firstRowLastColumn="0" w:lastRowFirstColumn="0" w:lastRowLastColumn="0"/>
            </w:pPr>
            <w:r>
              <w:t>Aktor memilih pilihan unggah CSV</w:t>
            </w:r>
          </w:p>
          <w:p w:rsidR="00C92DE8" w:rsidRDefault="005E1892" w:rsidP="00A01DBC">
            <w:pPr>
              <w:pStyle w:val="ListParagraph"/>
              <w:numPr>
                <w:ilvl w:val="0"/>
                <w:numId w:val="116"/>
              </w:numPr>
              <w:jc w:val="left"/>
              <w:cnfStyle w:val="000000100000" w:firstRow="0" w:lastRow="0" w:firstColumn="0" w:lastColumn="0" w:oddVBand="0" w:evenVBand="0" w:oddHBand="1" w:evenHBand="0" w:firstRowFirstColumn="0" w:firstRowLastColumn="0" w:lastRowFirstColumn="0" w:lastRowLastColumn="0"/>
            </w:pPr>
            <w:r>
              <w:t>Aktor memilih berkas CSV</w:t>
            </w:r>
          </w:p>
          <w:p w:rsidR="005E1892" w:rsidRDefault="005E1892" w:rsidP="00A01DBC">
            <w:pPr>
              <w:pStyle w:val="ListParagraph"/>
              <w:numPr>
                <w:ilvl w:val="0"/>
                <w:numId w:val="116"/>
              </w:numPr>
              <w:jc w:val="left"/>
              <w:cnfStyle w:val="000000100000" w:firstRow="0" w:lastRow="0" w:firstColumn="0" w:lastColumn="0" w:oddVBand="0" w:evenVBand="0" w:oddHBand="1" w:evenHBand="0" w:firstRowFirstColumn="0" w:firstRowLastColumn="0" w:lastRowFirstColumn="0" w:lastRowLastColumn="0"/>
            </w:pPr>
            <w:r>
              <w:t>Aktor mengunggah berkas yang dipilih</w:t>
            </w:r>
          </w:p>
        </w:tc>
      </w:tr>
      <w:tr w:rsidR="00C92DE8" w:rsidTr="006E24B8">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Hasil yang diharapkan</w:t>
            </w:r>
          </w:p>
        </w:tc>
        <w:tc>
          <w:tcPr>
            <w:tcW w:w="4467" w:type="dxa"/>
          </w:tcPr>
          <w:p w:rsidR="00C92DE8" w:rsidRDefault="005E1892" w:rsidP="006E24B8">
            <w:pPr>
              <w:jc w:val="left"/>
              <w:cnfStyle w:val="000000000000" w:firstRow="0" w:lastRow="0" w:firstColumn="0" w:lastColumn="0" w:oddVBand="0" w:evenVBand="0" w:oddHBand="0" w:evenHBand="0" w:firstRowFirstColumn="0" w:firstRowLastColumn="0" w:lastRowFirstColumn="0" w:lastRowLastColumn="0"/>
            </w:pPr>
            <w:r>
              <w:t>Pengguna berhasil didaftarkan</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Kondisi Akhir</w:t>
            </w:r>
          </w:p>
        </w:tc>
        <w:tc>
          <w:tcPr>
            <w:tcW w:w="4467" w:type="dxa"/>
          </w:tcPr>
          <w:p w:rsidR="00C92DE8" w:rsidRDefault="005E1892" w:rsidP="006E24B8">
            <w:pPr>
              <w:jc w:val="left"/>
              <w:cnfStyle w:val="000000100000" w:firstRow="0" w:lastRow="0" w:firstColumn="0" w:lastColumn="0" w:oddVBand="0" w:evenVBand="0" w:oddHBand="1" w:evenHBand="0" w:firstRowFirstColumn="0" w:firstRowLastColumn="0" w:lastRowFirstColumn="0" w:lastRowLastColumn="0"/>
            </w:pPr>
            <w:r>
              <w:t>Pengguna terdaftar</w:t>
            </w:r>
          </w:p>
        </w:tc>
      </w:tr>
    </w:tbl>
    <w:p w:rsidR="00815AED" w:rsidRPr="002C782C" w:rsidRDefault="00815AED" w:rsidP="002C782C"/>
    <w:p w:rsidR="00EE6F46" w:rsidRDefault="004F6E0E" w:rsidP="00846275">
      <w:pPr>
        <w:pStyle w:val="Heading4"/>
        <w:ind w:left="851"/>
      </w:pPr>
      <w:bookmarkStart w:id="772" w:name="_Toc439260238"/>
      <w:bookmarkStart w:id="773" w:name="_Toc439260400"/>
      <w:bookmarkStart w:id="774" w:name="_Toc513396422"/>
      <w:r>
        <w:t xml:space="preserve">Kasus uji </w:t>
      </w:r>
      <w:r w:rsidR="00EE6F46">
        <w:t>menonaktifkan pengguna</w:t>
      </w:r>
      <w:bookmarkEnd w:id="772"/>
      <w:bookmarkEnd w:id="773"/>
      <w:bookmarkEnd w:id="774"/>
      <w:r w:rsidR="00EE6F46" w:rsidRPr="00EE6F46">
        <w:t xml:space="preserve"> </w:t>
      </w:r>
    </w:p>
    <w:p w:rsidR="005E1892" w:rsidRDefault="005E1892" w:rsidP="005E1892"/>
    <w:p w:rsidR="005E1892" w:rsidRDefault="005E1892" w:rsidP="005E1892">
      <w:pPr>
        <w:ind w:firstLine="720"/>
      </w:pPr>
      <w:r>
        <w:t xml:space="preserve">Kasus uji ini digunakan untuk menguji apakah pengguna perangkat lunak yang sudah terdaftar dapat dinonaktifkan. Rincian kasus uji ditunjukkan pada </w:t>
      </w:r>
      <w:r w:rsidR="00747BC8" w:rsidRPr="00747BC8">
        <w:fldChar w:fldCharType="begin"/>
      </w:r>
      <w:r w:rsidR="00747BC8" w:rsidRPr="00747BC8">
        <w:instrText xml:space="preserve"> REF _Ref439016864 \h </w:instrText>
      </w:r>
      <w:r w:rsidR="00747BC8">
        <w:instrText xml:space="preserve"> \* MERGEFORMAT </w:instrText>
      </w:r>
      <w:r w:rsidR="00747BC8" w:rsidRPr="00747BC8">
        <w:fldChar w:fldCharType="separate"/>
      </w:r>
      <w:r w:rsidR="00EC2FF0" w:rsidRPr="00EC2FF0">
        <w:t>Tabel 5.8</w:t>
      </w:r>
      <w:r w:rsidR="00747BC8" w:rsidRPr="00747BC8">
        <w:fldChar w:fldCharType="end"/>
      </w:r>
      <w:r>
        <w:t>.</w:t>
      </w:r>
    </w:p>
    <w:p w:rsidR="008B69FD" w:rsidRDefault="008B69FD" w:rsidP="005E1892"/>
    <w:p w:rsidR="00815AED" w:rsidRDefault="00815AED" w:rsidP="005E1892"/>
    <w:p w:rsidR="00815AED" w:rsidRDefault="00815AED" w:rsidP="005E1892"/>
    <w:p w:rsidR="005E1892" w:rsidRDefault="00747BC8" w:rsidP="00747BC8">
      <w:pPr>
        <w:pStyle w:val="Caption"/>
        <w:keepNext/>
        <w:spacing w:after="0"/>
        <w:rPr>
          <w:sz w:val="18"/>
        </w:rPr>
      </w:pPr>
      <w:bookmarkStart w:id="775" w:name="_Ref439016864"/>
      <w:bookmarkStart w:id="776" w:name="_Toc440864169"/>
      <w:r w:rsidRPr="00C25471">
        <w:rPr>
          <w:sz w:val="18"/>
        </w:rPr>
        <w:lastRenderedPageBreak/>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8</w:t>
      </w:r>
      <w:r w:rsidRPr="00C25471">
        <w:rPr>
          <w:sz w:val="18"/>
        </w:rPr>
        <w:fldChar w:fldCharType="end"/>
      </w:r>
      <w:bookmarkEnd w:id="775"/>
      <w:r w:rsidRPr="00C25471">
        <w:rPr>
          <w:sz w:val="18"/>
        </w:rPr>
        <w:t xml:space="preserve"> </w:t>
      </w:r>
      <w:r>
        <w:rPr>
          <w:sz w:val="18"/>
        </w:rPr>
        <w:t>Tabel kasus uji menonaktifkan pengguna</w:t>
      </w:r>
      <w:bookmarkEnd w:id="776"/>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5E1892"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ID</w:t>
            </w:r>
          </w:p>
        </w:tc>
        <w:tc>
          <w:tcPr>
            <w:tcW w:w="4467" w:type="dxa"/>
          </w:tcPr>
          <w:p w:rsidR="005E1892" w:rsidRDefault="005E1892" w:rsidP="006E24B8">
            <w:pPr>
              <w:jc w:val="left"/>
              <w:cnfStyle w:val="100000000000" w:firstRow="1" w:lastRow="0" w:firstColumn="0" w:lastColumn="0" w:oddVBand="0" w:evenVBand="0" w:oddHBand="0" w:evenHBand="0" w:firstRowFirstColumn="0" w:firstRowLastColumn="0" w:lastRowFirstColumn="0" w:lastRowLastColumn="0"/>
            </w:pPr>
            <w:r>
              <w:t>TC-006</w:t>
            </w:r>
          </w:p>
        </w:tc>
      </w:tr>
      <w:tr w:rsidR="005E1892"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Kasus Penggunaan</w:t>
            </w:r>
          </w:p>
        </w:tc>
        <w:tc>
          <w:tcPr>
            <w:tcW w:w="4467" w:type="dxa"/>
          </w:tcPr>
          <w:p w:rsidR="005E1892" w:rsidRPr="009731E5" w:rsidRDefault="005E1892" w:rsidP="005E1892">
            <w:pPr>
              <w:jc w:val="left"/>
              <w:cnfStyle w:val="000000100000" w:firstRow="0" w:lastRow="0" w:firstColumn="0" w:lastColumn="0" w:oddVBand="0" w:evenVBand="0" w:oddHBand="1" w:evenHBand="0" w:firstRowFirstColumn="0" w:firstRowLastColumn="0" w:lastRowFirstColumn="0" w:lastRowLastColumn="0"/>
            </w:pPr>
            <w:r>
              <w:t>Menonaktifkan pengguna</w:t>
            </w:r>
          </w:p>
        </w:tc>
      </w:tr>
      <w:tr w:rsidR="005E1892" w:rsidTr="006E24B8">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Nama</w:t>
            </w:r>
          </w:p>
        </w:tc>
        <w:tc>
          <w:tcPr>
            <w:tcW w:w="4467" w:type="dxa"/>
          </w:tcPr>
          <w:p w:rsidR="005E1892" w:rsidRPr="009731E5" w:rsidRDefault="005E1892" w:rsidP="00747BC8">
            <w:pPr>
              <w:jc w:val="left"/>
              <w:cnfStyle w:val="000000000000" w:firstRow="0" w:lastRow="0" w:firstColumn="0" w:lastColumn="0" w:oddVBand="0" w:evenVBand="0" w:oddHBand="0" w:evenHBand="0" w:firstRowFirstColumn="0" w:firstRowLastColumn="0" w:lastRowFirstColumn="0" w:lastRowLastColumn="0"/>
            </w:pPr>
            <w:r>
              <w:t xml:space="preserve">Pengujian </w:t>
            </w:r>
            <w:r w:rsidR="00747BC8">
              <w:t>menonaktifkan</w:t>
            </w:r>
            <w:r>
              <w:t xml:space="preserve"> pengguna</w:t>
            </w:r>
          </w:p>
        </w:tc>
      </w:tr>
      <w:tr w:rsidR="005E1892"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Tujuan Pengujian</w:t>
            </w:r>
          </w:p>
        </w:tc>
        <w:tc>
          <w:tcPr>
            <w:tcW w:w="4467" w:type="dxa"/>
          </w:tcPr>
          <w:p w:rsidR="005E1892" w:rsidRPr="009731E5" w:rsidRDefault="005E1892" w:rsidP="00747BC8">
            <w:pPr>
              <w:jc w:val="left"/>
              <w:cnfStyle w:val="000000100000" w:firstRow="0" w:lastRow="0" w:firstColumn="0" w:lastColumn="0" w:oddVBand="0" w:evenVBand="0" w:oddHBand="1" w:evenHBand="0" w:firstRowFirstColumn="0" w:firstRowLastColumn="0" w:lastRowFirstColumn="0" w:lastRowLastColumn="0"/>
            </w:pPr>
            <w:r>
              <w:t>Menguji apakah pengguna dapat d</w:t>
            </w:r>
            <w:r w:rsidR="00747BC8">
              <w:t>inonaktifkan</w:t>
            </w:r>
          </w:p>
        </w:tc>
      </w:tr>
      <w:tr w:rsidR="005E1892" w:rsidTr="006E24B8">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Kondisi Awal</w:t>
            </w:r>
          </w:p>
        </w:tc>
        <w:tc>
          <w:tcPr>
            <w:tcW w:w="4467" w:type="dxa"/>
          </w:tcPr>
          <w:p w:rsidR="005E1892" w:rsidRPr="009731E5" w:rsidRDefault="005E1892" w:rsidP="006E24B8">
            <w:pPr>
              <w:jc w:val="left"/>
              <w:cnfStyle w:val="000000000000" w:firstRow="0" w:lastRow="0" w:firstColumn="0" w:lastColumn="0" w:oddVBand="0" w:evenVBand="0" w:oddHBand="0" w:evenHBand="0" w:firstRowFirstColumn="0" w:firstRowLastColumn="0" w:lastRowFirstColumn="0" w:lastRowLastColumn="0"/>
            </w:pPr>
            <w:r>
              <w:t>Pengguna terdaftar</w:t>
            </w:r>
          </w:p>
        </w:tc>
      </w:tr>
      <w:tr w:rsidR="005E1892"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Langkah Pengujian</w:t>
            </w:r>
          </w:p>
        </w:tc>
        <w:tc>
          <w:tcPr>
            <w:tcW w:w="4467" w:type="dxa"/>
          </w:tcPr>
          <w:p w:rsidR="005E1892" w:rsidRPr="009731E5" w:rsidRDefault="005E1892" w:rsidP="00A01DBC">
            <w:pPr>
              <w:pStyle w:val="ListParagraph"/>
              <w:numPr>
                <w:ilvl w:val="0"/>
                <w:numId w:val="117"/>
              </w:numPr>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kelola pengguna</w:t>
            </w:r>
            <w:r w:rsidRPr="009731E5">
              <w:t>.</w:t>
            </w:r>
          </w:p>
          <w:p w:rsidR="005E1892" w:rsidRDefault="00747BC8" w:rsidP="00A01DBC">
            <w:pPr>
              <w:pStyle w:val="ListParagraph"/>
              <w:numPr>
                <w:ilvl w:val="0"/>
                <w:numId w:val="117"/>
              </w:numPr>
              <w:jc w:val="left"/>
              <w:cnfStyle w:val="000000100000" w:firstRow="0" w:lastRow="0" w:firstColumn="0" w:lastColumn="0" w:oddVBand="0" w:evenVBand="0" w:oddHBand="1" w:evenHBand="0" w:firstRowFirstColumn="0" w:firstRowLastColumn="0" w:lastRowFirstColumn="0" w:lastRowLastColumn="0"/>
            </w:pPr>
            <w:r>
              <w:t>Aktor memilih pengguna yang ingin dihapus</w:t>
            </w:r>
          </w:p>
          <w:p w:rsidR="00747BC8" w:rsidRPr="009731E5" w:rsidRDefault="00747BC8" w:rsidP="00A01DBC">
            <w:pPr>
              <w:pStyle w:val="ListParagraph"/>
              <w:numPr>
                <w:ilvl w:val="0"/>
                <w:numId w:val="117"/>
              </w:numPr>
              <w:jc w:val="left"/>
              <w:cnfStyle w:val="000000100000" w:firstRow="0" w:lastRow="0" w:firstColumn="0" w:lastColumn="0" w:oddVBand="0" w:evenVBand="0" w:oddHBand="1" w:evenHBand="0" w:firstRowFirstColumn="0" w:firstRowLastColumn="0" w:lastRowFirstColumn="0" w:lastRowLastColumn="0"/>
            </w:pPr>
            <w:r>
              <w:t>Aktor memilih menu hapus</w:t>
            </w:r>
          </w:p>
        </w:tc>
      </w:tr>
      <w:tr w:rsidR="005E1892" w:rsidTr="006E24B8">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Hasil yang Diharapkan</w:t>
            </w:r>
          </w:p>
        </w:tc>
        <w:tc>
          <w:tcPr>
            <w:tcW w:w="4467" w:type="dxa"/>
          </w:tcPr>
          <w:p w:rsidR="005E1892" w:rsidRPr="009731E5" w:rsidRDefault="005E1892" w:rsidP="00747BC8">
            <w:pPr>
              <w:jc w:val="left"/>
              <w:cnfStyle w:val="000000000000" w:firstRow="0" w:lastRow="0" w:firstColumn="0" w:lastColumn="0" w:oddVBand="0" w:evenVBand="0" w:oddHBand="0" w:evenHBand="0" w:firstRowFirstColumn="0" w:firstRowLastColumn="0" w:lastRowFirstColumn="0" w:lastRowLastColumn="0"/>
            </w:pPr>
            <w:r>
              <w:t>Pengguna</w:t>
            </w:r>
            <w:r w:rsidR="00747BC8">
              <w:t xml:space="preserve"> berhasil dinonaktifkan</w:t>
            </w:r>
          </w:p>
        </w:tc>
      </w:tr>
      <w:tr w:rsidR="005E1892"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Kondisi Akhir</w:t>
            </w:r>
          </w:p>
        </w:tc>
        <w:tc>
          <w:tcPr>
            <w:tcW w:w="4467" w:type="dxa"/>
          </w:tcPr>
          <w:p w:rsidR="005E1892" w:rsidRPr="009731E5" w:rsidRDefault="005E1892" w:rsidP="006E24B8">
            <w:pPr>
              <w:jc w:val="left"/>
              <w:cnfStyle w:val="000000100000" w:firstRow="0" w:lastRow="0" w:firstColumn="0" w:lastColumn="0" w:oddVBand="0" w:evenVBand="0" w:oddHBand="1" w:evenHBand="0" w:firstRowFirstColumn="0" w:firstRowLastColumn="0" w:lastRowFirstColumn="0" w:lastRowLastColumn="0"/>
            </w:pPr>
            <w:r>
              <w:t>Pengguna</w:t>
            </w:r>
            <w:r w:rsidR="00747BC8">
              <w:t xml:space="preserve"> terdaftar namun berstatus non aktif</w:t>
            </w:r>
          </w:p>
        </w:tc>
      </w:tr>
    </w:tbl>
    <w:p w:rsidR="005E1892" w:rsidRPr="005E1892" w:rsidRDefault="005E1892" w:rsidP="005E1892"/>
    <w:p w:rsidR="00EE6F46" w:rsidRDefault="004F6E0E" w:rsidP="00846275">
      <w:pPr>
        <w:pStyle w:val="Heading4"/>
        <w:ind w:left="851"/>
      </w:pPr>
      <w:bookmarkStart w:id="777" w:name="_Toc439260239"/>
      <w:bookmarkStart w:id="778" w:name="_Toc439260401"/>
      <w:bookmarkStart w:id="779" w:name="_Toc513396423"/>
      <w:r>
        <w:t xml:space="preserve">Kasus uji </w:t>
      </w:r>
      <w:r w:rsidR="00EE6F46">
        <w:t>menambah hak akses pengguna</w:t>
      </w:r>
      <w:bookmarkEnd w:id="777"/>
      <w:bookmarkEnd w:id="778"/>
      <w:bookmarkEnd w:id="779"/>
      <w:r w:rsidR="00EE6F46" w:rsidRPr="00EE6F46">
        <w:t xml:space="preserve"> </w:t>
      </w:r>
    </w:p>
    <w:p w:rsidR="008C7891" w:rsidRDefault="008C7891" w:rsidP="008C7891"/>
    <w:p w:rsidR="008C7891" w:rsidRDefault="008C7891" w:rsidP="008C7891">
      <w:pPr>
        <w:ind w:firstLine="720"/>
      </w:pPr>
      <w:r>
        <w:t xml:space="preserve">Kasus uji ini digunakan untuk menguji apakah pengguna dapat diberikan hak akses. Rincian kasus uji ditunjukkan pada </w:t>
      </w:r>
      <w:r w:rsidR="005D4027" w:rsidRPr="005D4027">
        <w:fldChar w:fldCharType="begin"/>
      </w:r>
      <w:r w:rsidR="005D4027" w:rsidRPr="005D4027">
        <w:instrText xml:space="preserve"> REF _Ref439018290 \h </w:instrText>
      </w:r>
      <w:r w:rsidR="005D4027">
        <w:instrText xml:space="preserve"> \* MERGEFORMAT </w:instrText>
      </w:r>
      <w:r w:rsidR="005D4027" w:rsidRPr="005D4027">
        <w:fldChar w:fldCharType="separate"/>
      </w:r>
      <w:r w:rsidR="00EC2FF0" w:rsidRPr="00EC2FF0">
        <w:t>Tabel 5.9</w:t>
      </w:r>
      <w:r w:rsidR="005D4027" w:rsidRPr="005D4027">
        <w:fldChar w:fldCharType="end"/>
      </w:r>
      <w:r>
        <w:t xml:space="preserve">. </w:t>
      </w:r>
    </w:p>
    <w:p w:rsidR="008C7891" w:rsidRDefault="008C7891" w:rsidP="008C7891"/>
    <w:p w:rsidR="00412B5B" w:rsidRDefault="00412B5B" w:rsidP="00412B5B">
      <w:pPr>
        <w:pStyle w:val="Caption"/>
        <w:keepNext/>
        <w:spacing w:after="0"/>
        <w:rPr>
          <w:sz w:val="18"/>
        </w:rPr>
      </w:pPr>
      <w:bookmarkStart w:id="780" w:name="_Ref439018290"/>
      <w:bookmarkStart w:id="781" w:name="_Toc440864170"/>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9</w:t>
      </w:r>
      <w:r w:rsidRPr="00C25471">
        <w:rPr>
          <w:sz w:val="18"/>
        </w:rPr>
        <w:fldChar w:fldCharType="end"/>
      </w:r>
      <w:bookmarkEnd w:id="780"/>
      <w:r w:rsidRPr="00C25471">
        <w:rPr>
          <w:sz w:val="18"/>
        </w:rPr>
        <w:t xml:space="preserve"> </w:t>
      </w:r>
      <w:r>
        <w:rPr>
          <w:sz w:val="18"/>
        </w:rPr>
        <w:t>Tabel</w:t>
      </w:r>
      <w:r w:rsidR="008B69FD">
        <w:rPr>
          <w:sz w:val="18"/>
        </w:rPr>
        <w:t xml:space="preserve"> kasus uji</w:t>
      </w:r>
      <w:r>
        <w:rPr>
          <w:sz w:val="18"/>
        </w:rPr>
        <w:t xml:space="preserve"> </w:t>
      </w:r>
      <w:r w:rsidR="005D4027">
        <w:rPr>
          <w:sz w:val="18"/>
        </w:rPr>
        <w:t>menambah hak akses pengguna.</w:t>
      </w:r>
      <w:bookmarkEnd w:id="781"/>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8C7891"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ID</w:t>
            </w:r>
          </w:p>
        </w:tc>
        <w:tc>
          <w:tcPr>
            <w:tcW w:w="4467" w:type="dxa"/>
          </w:tcPr>
          <w:p w:rsidR="008C7891" w:rsidRDefault="00412B5B" w:rsidP="006E24B8">
            <w:pPr>
              <w:jc w:val="left"/>
              <w:cnfStyle w:val="100000000000" w:firstRow="1" w:lastRow="0" w:firstColumn="0" w:lastColumn="0" w:oddVBand="0" w:evenVBand="0" w:oddHBand="0" w:evenHBand="0" w:firstRowFirstColumn="0" w:firstRowLastColumn="0" w:lastRowFirstColumn="0" w:lastRowLastColumn="0"/>
            </w:pPr>
            <w:r>
              <w:t>TC-007</w:t>
            </w:r>
          </w:p>
        </w:tc>
      </w:tr>
      <w:tr w:rsidR="008C7891"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Kasus Penggunaan</w:t>
            </w:r>
          </w:p>
        </w:tc>
        <w:tc>
          <w:tcPr>
            <w:tcW w:w="4467" w:type="dxa"/>
          </w:tcPr>
          <w:p w:rsidR="008C7891" w:rsidRPr="009731E5" w:rsidRDefault="008C7891" w:rsidP="00412B5B">
            <w:pPr>
              <w:jc w:val="left"/>
              <w:cnfStyle w:val="000000100000" w:firstRow="0" w:lastRow="0" w:firstColumn="0" w:lastColumn="0" w:oddVBand="0" w:evenVBand="0" w:oddHBand="1" w:evenHBand="0" w:firstRowFirstColumn="0" w:firstRowLastColumn="0" w:lastRowFirstColumn="0" w:lastRowLastColumn="0"/>
            </w:pPr>
            <w:r>
              <w:t xml:space="preserve">Menambah </w:t>
            </w:r>
            <w:r w:rsidR="00412B5B">
              <w:t>hak akses pengguna</w:t>
            </w:r>
          </w:p>
        </w:tc>
      </w:tr>
      <w:tr w:rsidR="008C7891" w:rsidTr="006E24B8">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Nama</w:t>
            </w:r>
          </w:p>
        </w:tc>
        <w:tc>
          <w:tcPr>
            <w:tcW w:w="4467" w:type="dxa"/>
          </w:tcPr>
          <w:p w:rsidR="008C7891" w:rsidRPr="009731E5" w:rsidRDefault="008C7891" w:rsidP="006E24B8">
            <w:pPr>
              <w:jc w:val="left"/>
              <w:cnfStyle w:val="000000000000" w:firstRow="0" w:lastRow="0" w:firstColumn="0" w:lastColumn="0" w:oddVBand="0" w:evenVBand="0" w:oddHBand="0" w:evenHBand="0" w:firstRowFirstColumn="0" w:firstRowLastColumn="0" w:lastRowFirstColumn="0" w:lastRowLastColumn="0"/>
            </w:pPr>
            <w:r>
              <w:t xml:space="preserve">Pengujian menambah </w:t>
            </w:r>
            <w:r w:rsidR="00412B5B">
              <w:t xml:space="preserve">hak akses </w:t>
            </w:r>
            <w:r>
              <w:t>pengguna</w:t>
            </w:r>
          </w:p>
        </w:tc>
      </w:tr>
      <w:tr w:rsidR="008C7891"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Tujuan Pengujian</w:t>
            </w:r>
          </w:p>
        </w:tc>
        <w:tc>
          <w:tcPr>
            <w:tcW w:w="4467" w:type="dxa"/>
          </w:tcPr>
          <w:p w:rsidR="008C7891" w:rsidRPr="009731E5" w:rsidRDefault="008C7891" w:rsidP="006E24B8">
            <w:pPr>
              <w:jc w:val="left"/>
              <w:cnfStyle w:val="000000100000" w:firstRow="0" w:lastRow="0" w:firstColumn="0" w:lastColumn="0" w:oddVBand="0" w:evenVBand="0" w:oddHBand="1" w:evenHBand="0" w:firstRowFirstColumn="0" w:firstRowLastColumn="0" w:lastRowFirstColumn="0" w:lastRowLastColumn="0"/>
            </w:pPr>
            <w:r>
              <w:t xml:space="preserve">Menguji apakah </w:t>
            </w:r>
            <w:r w:rsidR="00412B5B">
              <w:t xml:space="preserve">hak akses </w:t>
            </w:r>
            <w:r>
              <w:t>pengguna dapat ditambah</w:t>
            </w:r>
          </w:p>
        </w:tc>
      </w:tr>
      <w:tr w:rsidR="008C7891" w:rsidTr="006E24B8">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Kondisi Awal</w:t>
            </w:r>
          </w:p>
        </w:tc>
        <w:tc>
          <w:tcPr>
            <w:tcW w:w="4467" w:type="dxa"/>
          </w:tcPr>
          <w:p w:rsidR="008C7891" w:rsidRPr="009731E5" w:rsidRDefault="00412B5B" w:rsidP="006E24B8">
            <w:pPr>
              <w:jc w:val="left"/>
              <w:cnfStyle w:val="000000000000" w:firstRow="0" w:lastRow="0" w:firstColumn="0" w:lastColumn="0" w:oddVBand="0" w:evenVBand="0" w:oddHBand="0" w:evenHBand="0" w:firstRowFirstColumn="0" w:firstRowLastColumn="0" w:lastRowFirstColumn="0" w:lastRowLastColumn="0"/>
            </w:pPr>
            <w:r>
              <w:t>Pengguna belum memiliki hak akses yang ingin ditambahkan</w:t>
            </w:r>
          </w:p>
        </w:tc>
      </w:tr>
      <w:tr w:rsidR="008C7891"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lastRenderedPageBreak/>
              <w:t>Langkah Pengujian</w:t>
            </w:r>
          </w:p>
        </w:tc>
        <w:tc>
          <w:tcPr>
            <w:tcW w:w="4467" w:type="dxa"/>
          </w:tcPr>
          <w:p w:rsidR="008C7891" w:rsidRDefault="00412B5B" w:rsidP="00A01DBC">
            <w:pPr>
              <w:pStyle w:val="ListParagraph"/>
              <w:numPr>
                <w:ilvl w:val="0"/>
                <w:numId w:val="118"/>
              </w:numPr>
              <w:jc w:val="left"/>
              <w:cnfStyle w:val="000000100000" w:firstRow="0" w:lastRow="0" w:firstColumn="0" w:lastColumn="0" w:oddVBand="0" w:evenVBand="0" w:oddHBand="1" w:evenHBand="0" w:firstRowFirstColumn="0" w:firstRowLastColumn="0" w:lastRowFirstColumn="0" w:lastRowLastColumn="0"/>
            </w:pPr>
            <w:r>
              <w:t>Aktor memilih menu kelola pengguna</w:t>
            </w:r>
          </w:p>
          <w:p w:rsidR="00412B5B" w:rsidRDefault="00412B5B" w:rsidP="00A01DBC">
            <w:pPr>
              <w:pStyle w:val="ListParagraph"/>
              <w:numPr>
                <w:ilvl w:val="0"/>
                <w:numId w:val="118"/>
              </w:numPr>
              <w:jc w:val="left"/>
              <w:cnfStyle w:val="000000100000" w:firstRow="0" w:lastRow="0" w:firstColumn="0" w:lastColumn="0" w:oddVBand="0" w:evenVBand="0" w:oddHBand="1" w:evenHBand="0" w:firstRowFirstColumn="0" w:firstRowLastColumn="0" w:lastRowFirstColumn="0" w:lastRowLastColumn="0"/>
            </w:pPr>
            <w:r>
              <w:t>Aktor memilih pengguna terkait hak akses yang ingin ditambahkan</w:t>
            </w:r>
          </w:p>
          <w:p w:rsidR="00412B5B" w:rsidRDefault="00412B5B" w:rsidP="00A01DBC">
            <w:pPr>
              <w:pStyle w:val="ListParagraph"/>
              <w:numPr>
                <w:ilvl w:val="0"/>
                <w:numId w:val="118"/>
              </w:numPr>
              <w:jc w:val="left"/>
              <w:cnfStyle w:val="000000100000" w:firstRow="0" w:lastRow="0" w:firstColumn="0" w:lastColumn="0" w:oddVBand="0" w:evenVBand="0" w:oddHBand="1" w:evenHBand="0" w:firstRowFirstColumn="0" w:firstRowLastColumn="0" w:lastRowFirstColumn="0" w:lastRowLastColumn="0"/>
            </w:pPr>
            <w:r>
              <w:t>Aktor mengisi isian peran yang ingin ditambahkan ke pengguna sebagai hak akses</w:t>
            </w:r>
          </w:p>
          <w:p w:rsidR="00412B5B" w:rsidRPr="009731E5" w:rsidRDefault="00412B5B" w:rsidP="00A01DBC">
            <w:pPr>
              <w:pStyle w:val="ListParagraph"/>
              <w:numPr>
                <w:ilvl w:val="0"/>
                <w:numId w:val="118"/>
              </w:numPr>
              <w:jc w:val="left"/>
              <w:cnfStyle w:val="000000100000" w:firstRow="0" w:lastRow="0" w:firstColumn="0" w:lastColumn="0" w:oddVBand="0" w:evenVBand="0" w:oddHBand="1" w:evenHBand="0" w:firstRowFirstColumn="0" w:firstRowLastColumn="0" w:lastRowFirstColumn="0" w:lastRowLastColumn="0"/>
            </w:pPr>
            <w:r>
              <w:t>Aktor memilih pilihan untuk menyimpan perubahan</w:t>
            </w:r>
          </w:p>
        </w:tc>
      </w:tr>
      <w:tr w:rsidR="008C7891" w:rsidTr="006E24B8">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Hasil yang Diharapkan</w:t>
            </w:r>
          </w:p>
        </w:tc>
        <w:tc>
          <w:tcPr>
            <w:tcW w:w="4467" w:type="dxa"/>
          </w:tcPr>
          <w:p w:rsidR="008C7891" w:rsidRPr="009731E5" w:rsidRDefault="00412B5B" w:rsidP="00412B5B">
            <w:pPr>
              <w:jc w:val="left"/>
              <w:cnfStyle w:val="000000000000" w:firstRow="0" w:lastRow="0" w:firstColumn="0" w:lastColumn="0" w:oddVBand="0" w:evenVBand="0" w:oddHBand="0" w:evenHBand="0" w:firstRowFirstColumn="0" w:firstRowLastColumn="0" w:lastRowFirstColumn="0" w:lastRowLastColumn="0"/>
            </w:pPr>
            <w:r>
              <w:t>Penambahan hak akses pengguna berhasil</w:t>
            </w:r>
          </w:p>
        </w:tc>
      </w:tr>
      <w:tr w:rsidR="008C7891"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Kondisi Akhir</w:t>
            </w:r>
          </w:p>
        </w:tc>
        <w:tc>
          <w:tcPr>
            <w:tcW w:w="4467" w:type="dxa"/>
          </w:tcPr>
          <w:p w:rsidR="008C7891" w:rsidRPr="009731E5" w:rsidRDefault="00412B5B" w:rsidP="00412B5B">
            <w:pPr>
              <w:jc w:val="left"/>
              <w:cnfStyle w:val="000000100000" w:firstRow="0" w:lastRow="0" w:firstColumn="0" w:lastColumn="0" w:oddVBand="0" w:evenVBand="0" w:oddHBand="1" w:evenHBand="0" w:firstRowFirstColumn="0" w:firstRowLastColumn="0" w:lastRowFirstColumn="0" w:lastRowLastColumn="0"/>
            </w:pPr>
            <w:r>
              <w:t>Pengguna memiliki hak akses yang diinginkan</w:t>
            </w:r>
          </w:p>
        </w:tc>
      </w:tr>
    </w:tbl>
    <w:p w:rsidR="008C7891" w:rsidRPr="008C7891" w:rsidRDefault="008C7891" w:rsidP="008C7891"/>
    <w:p w:rsidR="00EE6F46" w:rsidRDefault="004F6E0E" w:rsidP="00846275">
      <w:pPr>
        <w:pStyle w:val="Heading4"/>
        <w:ind w:left="851"/>
      </w:pPr>
      <w:bookmarkStart w:id="782" w:name="_Toc439260240"/>
      <w:bookmarkStart w:id="783" w:name="_Toc439260402"/>
      <w:bookmarkStart w:id="784" w:name="_Toc513396424"/>
      <w:r>
        <w:t xml:space="preserve">Kasus uji </w:t>
      </w:r>
      <w:r w:rsidR="00EE6F46">
        <w:t>menghapus hak akses pengguna</w:t>
      </w:r>
      <w:bookmarkEnd w:id="782"/>
      <w:bookmarkEnd w:id="783"/>
      <w:bookmarkEnd w:id="784"/>
      <w:r w:rsidR="00EE6F46" w:rsidRPr="00EE6F46">
        <w:t xml:space="preserve"> </w:t>
      </w:r>
    </w:p>
    <w:p w:rsidR="005D4027" w:rsidRDefault="005D4027" w:rsidP="005D4027"/>
    <w:p w:rsidR="005D4027" w:rsidRDefault="005D4027" w:rsidP="008B69FD">
      <w:pPr>
        <w:ind w:firstLine="720"/>
      </w:pPr>
      <w:r>
        <w:t>Kasus uji ini digunakan untuk menguji apakah hak akses yang sudah dimiliki pengguna dapat dihapus. Rincian kasus uji ditunjukkan pada</w:t>
      </w:r>
      <w:r w:rsidR="008B69FD">
        <w:t xml:space="preserve"> </w:t>
      </w:r>
      <w:r w:rsidR="008B69FD" w:rsidRPr="008B69FD">
        <w:fldChar w:fldCharType="begin"/>
      </w:r>
      <w:r w:rsidR="008B69FD" w:rsidRPr="008B69FD">
        <w:instrText xml:space="preserve"> REF _Ref439020005 \h </w:instrText>
      </w:r>
      <w:r w:rsidR="008B69FD">
        <w:instrText xml:space="preserve"> \* MERGEFORMAT </w:instrText>
      </w:r>
      <w:r w:rsidR="008B69FD" w:rsidRPr="008B69FD">
        <w:fldChar w:fldCharType="separate"/>
      </w:r>
      <w:r w:rsidR="00EC2FF0" w:rsidRPr="00EC2FF0">
        <w:t>Tabel 5.10</w:t>
      </w:r>
      <w:r w:rsidR="008B69FD" w:rsidRPr="008B69FD">
        <w:fldChar w:fldCharType="end"/>
      </w:r>
      <w:r w:rsidRPr="008B69FD">
        <w:t>.</w:t>
      </w:r>
      <w:r>
        <w:t xml:space="preserve"> </w:t>
      </w:r>
    </w:p>
    <w:p w:rsidR="008B69FD" w:rsidRDefault="008B69FD" w:rsidP="008B69FD"/>
    <w:p w:rsidR="005D4027" w:rsidRDefault="008B69FD" w:rsidP="008B69FD">
      <w:pPr>
        <w:pStyle w:val="Caption"/>
        <w:keepNext/>
        <w:spacing w:after="0"/>
        <w:rPr>
          <w:sz w:val="18"/>
        </w:rPr>
      </w:pPr>
      <w:bookmarkStart w:id="785" w:name="_Ref439020005"/>
      <w:bookmarkStart w:id="786" w:name="_Toc440864171"/>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10</w:t>
      </w:r>
      <w:r w:rsidRPr="00C25471">
        <w:rPr>
          <w:sz w:val="18"/>
        </w:rPr>
        <w:fldChar w:fldCharType="end"/>
      </w:r>
      <w:bookmarkEnd w:id="785"/>
      <w:r w:rsidRPr="00C25471">
        <w:rPr>
          <w:sz w:val="18"/>
        </w:rPr>
        <w:t xml:space="preserve"> </w:t>
      </w:r>
      <w:r>
        <w:rPr>
          <w:sz w:val="18"/>
        </w:rPr>
        <w:t>Tabel kasus uji menghapus hak akses pengguna.</w:t>
      </w:r>
      <w:bookmarkEnd w:id="786"/>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5D4027"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ID</w:t>
            </w:r>
          </w:p>
        </w:tc>
        <w:tc>
          <w:tcPr>
            <w:tcW w:w="4467" w:type="dxa"/>
          </w:tcPr>
          <w:p w:rsidR="005D4027" w:rsidRDefault="005D4027" w:rsidP="006E24B8">
            <w:pPr>
              <w:jc w:val="left"/>
              <w:cnfStyle w:val="100000000000" w:firstRow="1" w:lastRow="0" w:firstColumn="0" w:lastColumn="0" w:oddVBand="0" w:evenVBand="0" w:oddHBand="0" w:evenHBand="0" w:firstRowFirstColumn="0" w:firstRowLastColumn="0" w:lastRowFirstColumn="0" w:lastRowLastColumn="0"/>
            </w:pPr>
            <w:r>
              <w:t>TC-008</w:t>
            </w:r>
          </w:p>
        </w:tc>
      </w:tr>
      <w:tr w:rsidR="005D4027"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Kasus Penggunaan</w:t>
            </w:r>
          </w:p>
        </w:tc>
        <w:tc>
          <w:tcPr>
            <w:tcW w:w="4467" w:type="dxa"/>
          </w:tcPr>
          <w:p w:rsidR="005D4027" w:rsidRPr="009731E5" w:rsidRDefault="005D4027" w:rsidP="005D4027">
            <w:pPr>
              <w:jc w:val="left"/>
              <w:cnfStyle w:val="000000100000" w:firstRow="0" w:lastRow="0" w:firstColumn="0" w:lastColumn="0" w:oddVBand="0" w:evenVBand="0" w:oddHBand="1" w:evenHBand="0" w:firstRowFirstColumn="0" w:firstRowLastColumn="0" w:lastRowFirstColumn="0" w:lastRowLastColumn="0"/>
            </w:pPr>
            <w:r>
              <w:t>Menghapus hak akses pengguna</w:t>
            </w:r>
          </w:p>
        </w:tc>
      </w:tr>
      <w:tr w:rsidR="005D4027" w:rsidTr="006E24B8">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Nama</w:t>
            </w:r>
          </w:p>
        </w:tc>
        <w:tc>
          <w:tcPr>
            <w:tcW w:w="4467" w:type="dxa"/>
          </w:tcPr>
          <w:p w:rsidR="005D4027" w:rsidRPr="009731E5" w:rsidRDefault="005D4027" w:rsidP="005D4027">
            <w:pPr>
              <w:jc w:val="left"/>
              <w:cnfStyle w:val="000000000000" w:firstRow="0" w:lastRow="0" w:firstColumn="0" w:lastColumn="0" w:oddVBand="0" w:evenVBand="0" w:oddHBand="0" w:evenHBand="0" w:firstRowFirstColumn="0" w:firstRowLastColumn="0" w:lastRowFirstColumn="0" w:lastRowLastColumn="0"/>
            </w:pPr>
            <w:r>
              <w:t>Pengujian menghapus hak akses pengguna</w:t>
            </w:r>
          </w:p>
        </w:tc>
      </w:tr>
      <w:tr w:rsidR="005D4027"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Tujuan Pengujian</w:t>
            </w:r>
          </w:p>
        </w:tc>
        <w:tc>
          <w:tcPr>
            <w:tcW w:w="4467" w:type="dxa"/>
          </w:tcPr>
          <w:p w:rsidR="005D4027" w:rsidRPr="009731E5" w:rsidRDefault="005D4027" w:rsidP="005D4027">
            <w:pPr>
              <w:jc w:val="left"/>
              <w:cnfStyle w:val="000000100000" w:firstRow="0" w:lastRow="0" w:firstColumn="0" w:lastColumn="0" w:oddVBand="0" w:evenVBand="0" w:oddHBand="1" w:evenHBand="0" w:firstRowFirstColumn="0" w:firstRowLastColumn="0" w:lastRowFirstColumn="0" w:lastRowLastColumn="0"/>
            </w:pPr>
            <w:r>
              <w:t>Menguji apakah hak akses pengguna dapat dihapus</w:t>
            </w:r>
          </w:p>
        </w:tc>
      </w:tr>
      <w:tr w:rsidR="005D4027" w:rsidTr="006E24B8">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Kondisi Awal</w:t>
            </w:r>
          </w:p>
        </w:tc>
        <w:tc>
          <w:tcPr>
            <w:tcW w:w="4467" w:type="dxa"/>
          </w:tcPr>
          <w:p w:rsidR="005D4027" w:rsidRPr="009731E5" w:rsidRDefault="005D4027" w:rsidP="005D4027">
            <w:pPr>
              <w:jc w:val="left"/>
              <w:cnfStyle w:val="000000000000" w:firstRow="0" w:lastRow="0" w:firstColumn="0" w:lastColumn="0" w:oddVBand="0" w:evenVBand="0" w:oddHBand="0" w:evenHBand="0" w:firstRowFirstColumn="0" w:firstRowLastColumn="0" w:lastRowFirstColumn="0" w:lastRowLastColumn="0"/>
            </w:pPr>
            <w:r>
              <w:t>Pengguna memiliki hak akses yang ingin dihapus</w:t>
            </w:r>
          </w:p>
        </w:tc>
      </w:tr>
      <w:tr w:rsidR="005D4027"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Langkah Pengujian</w:t>
            </w:r>
          </w:p>
        </w:tc>
        <w:tc>
          <w:tcPr>
            <w:tcW w:w="4467" w:type="dxa"/>
          </w:tcPr>
          <w:p w:rsidR="005D4027" w:rsidRDefault="005D4027" w:rsidP="00A01DBC">
            <w:pPr>
              <w:pStyle w:val="ListParagraph"/>
              <w:numPr>
                <w:ilvl w:val="0"/>
                <w:numId w:val="119"/>
              </w:numPr>
              <w:jc w:val="left"/>
              <w:cnfStyle w:val="000000100000" w:firstRow="0" w:lastRow="0" w:firstColumn="0" w:lastColumn="0" w:oddVBand="0" w:evenVBand="0" w:oddHBand="1" w:evenHBand="0" w:firstRowFirstColumn="0" w:firstRowLastColumn="0" w:lastRowFirstColumn="0" w:lastRowLastColumn="0"/>
            </w:pPr>
            <w:r>
              <w:t>Aktor memilih menu kelola pengguna</w:t>
            </w:r>
          </w:p>
          <w:p w:rsidR="005D4027" w:rsidRDefault="005D4027" w:rsidP="00A01DBC">
            <w:pPr>
              <w:pStyle w:val="ListParagraph"/>
              <w:numPr>
                <w:ilvl w:val="0"/>
                <w:numId w:val="119"/>
              </w:numPr>
              <w:jc w:val="left"/>
              <w:cnfStyle w:val="000000100000" w:firstRow="0" w:lastRow="0" w:firstColumn="0" w:lastColumn="0" w:oddVBand="0" w:evenVBand="0" w:oddHBand="1" w:evenHBand="0" w:firstRowFirstColumn="0" w:firstRowLastColumn="0" w:lastRowFirstColumn="0" w:lastRowLastColumn="0"/>
            </w:pPr>
            <w:r>
              <w:t xml:space="preserve">Aktor memilih pengguna terkait </w:t>
            </w:r>
            <w:r w:rsidR="008B69FD">
              <w:t>hak akses yang ingin dihapus dari pengguna</w:t>
            </w:r>
          </w:p>
          <w:p w:rsidR="008B69FD" w:rsidRDefault="008B69FD" w:rsidP="00A01DBC">
            <w:pPr>
              <w:pStyle w:val="ListParagraph"/>
              <w:numPr>
                <w:ilvl w:val="0"/>
                <w:numId w:val="119"/>
              </w:numPr>
              <w:jc w:val="left"/>
              <w:cnfStyle w:val="000000100000" w:firstRow="0" w:lastRow="0" w:firstColumn="0" w:lastColumn="0" w:oddVBand="0" w:evenVBand="0" w:oddHBand="1" w:evenHBand="0" w:firstRowFirstColumn="0" w:firstRowLastColumn="0" w:lastRowFirstColumn="0" w:lastRowLastColumn="0"/>
            </w:pPr>
            <w:r>
              <w:t>Aktor memilih pilihan hapus hak akses yang ingin dihapus dari pengguna</w:t>
            </w:r>
          </w:p>
          <w:p w:rsidR="008B69FD" w:rsidRPr="009731E5" w:rsidRDefault="008B69FD" w:rsidP="00A01DBC">
            <w:pPr>
              <w:pStyle w:val="ListParagraph"/>
              <w:numPr>
                <w:ilvl w:val="0"/>
                <w:numId w:val="119"/>
              </w:numPr>
              <w:jc w:val="left"/>
              <w:cnfStyle w:val="000000100000" w:firstRow="0" w:lastRow="0" w:firstColumn="0" w:lastColumn="0" w:oddVBand="0" w:evenVBand="0" w:oddHBand="1" w:evenHBand="0" w:firstRowFirstColumn="0" w:firstRowLastColumn="0" w:lastRowFirstColumn="0" w:lastRowLastColumn="0"/>
            </w:pPr>
            <w:r>
              <w:t>Aktor menyimpan perubahan</w:t>
            </w:r>
          </w:p>
        </w:tc>
      </w:tr>
      <w:tr w:rsidR="005D4027" w:rsidTr="006E24B8">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lastRenderedPageBreak/>
              <w:t>Hasil yang Diharapkan</w:t>
            </w:r>
          </w:p>
        </w:tc>
        <w:tc>
          <w:tcPr>
            <w:tcW w:w="4467" w:type="dxa"/>
          </w:tcPr>
          <w:p w:rsidR="005D4027" w:rsidRPr="009731E5" w:rsidRDefault="005D4027" w:rsidP="005D4027">
            <w:pPr>
              <w:jc w:val="left"/>
              <w:cnfStyle w:val="000000000000" w:firstRow="0" w:lastRow="0" w:firstColumn="0" w:lastColumn="0" w:oddVBand="0" w:evenVBand="0" w:oddHBand="0" w:evenHBand="0" w:firstRowFirstColumn="0" w:firstRowLastColumn="0" w:lastRowFirstColumn="0" w:lastRowLastColumn="0"/>
            </w:pPr>
            <w:r>
              <w:t>Hak akses pengguna berhasil dihapus.</w:t>
            </w:r>
          </w:p>
        </w:tc>
      </w:tr>
      <w:tr w:rsidR="005D4027"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Kondisi Akhir</w:t>
            </w:r>
          </w:p>
        </w:tc>
        <w:tc>
          <w:tcPr>
            <w:tcW w:w="4467" w:type="dxa"/>
          </w:tcPr>
          <w:p w:rsidR="005D4027" w:rsidRPr="009731E5" w:rsidRDefault="005D4027" w:rsidP="006E24B8">
            <w:pPr>
              <w:jc w:val="left"/>
              <w:cnfStyle w:val="000000100000" w:firstRow="0" w:lastRow="0" w:firstColumn="0" w:lastColumn="0" w:oddVBand="0" w:evenVBand="0" w:oddHBand="1" w:evenHBand="0" w:firstRowFirstColumn="0" w:firstRowLastColumn="0" w:lastRowFirstColumn="0" w:lastRowLastColumn="0"/>
            </w:pPr>
            <w:r>
              <w:t>Pengguna tidak memiliki hak akses yang ingin dihapus</w:t>
            </w:r>
          </w:p>
        </w:tc>
      </w:tr>
    </w:tbl>
    <w:p w:rsidR="005D4027" w:rsidRPr="005D4027" w:rsidRDefault="005D4027" w:rsidP="005D4027"/>
    <w:p w:rsidR="00EE6F46" w:rsidRDefault="004F6E0E" w:rsidP="00846275">
      <w:pPr>
        <w:pStyle w:val="Heading4"/>
        <w:ind w:left="851"/>
      </w:pPr>
      <w:bookmarkStart w:id="787" w:name="_Toc439260241"/>
      <w:bookmarkStart w:id="788" w:name="_Toc439260403"/>
      <w:bookmarkStart w:id="789" w:name="_Toc513396425"/>
      <w:r>
        <w:t xml:space="preserve">Kasus uji </w:t>
      </w:r>
      <w:r w:rsidR="00EE6F46">
        <w:t>menambah peran</w:t>
      </w:r>
      <w:bookmarkEnd w:id="787"/>
      <w:bookmarkEnd w:id="788"/>
      <w:bookmarkEnd w:id="789"/>
      <w:r w:rsidR="00EE6F46" w:rsidRPr="00EE6F46">
        <w:t xml:space="preserve"> </w:t>
      </w:r>
    </w:p>
    <w:p w:rsidR="005D4027" w:rsidRDefault="005D4027" w:rsidP="005D4027"/>
    <w:p w:rsidR="008B69FD" w:rsidRDefault="008B69FD" w:rsidP="008B69FD">
      <w:pPr>
        <w:ind w:firstLine="720"/>
      </w:pPr>
      <w:r>
        <w:t xml:space="preserve">Kasus uji ini digunakan untuk menguji apakah peran dapat ditambah ke dalam perangkat lunak untuk digunakan sebagai hak akses. Rincian kasus uji ditunjukkan pada </w:t>
      </w:r>
      <w:r w:rsidRPr="008B69FD">
        <w:fldChar w:fldCharType="begin"/>
      </w:r>
      <w:r w:rsidRPr="008B69FD">
        <w:instrText xml:space="preserve"> REF _Ref439020441 \h </w:instrText>
      </w:r>
      <w:r>
        <w:instrText xml:space="preserve"> \* MERGEFORMAT </w:instrText>
      </w:r>
      <w:r w:rsidRPr="008B69FD">
        <w:fldChar w:fldCharType="separate"/>
      </w:r>
      <w:r w:rsidR="00EC2FF0" w:rsidRPr="00EC2FF0">
        <w:t>Tabel 5.11</w:t>
      </w:r>
      <w:r w:rsidRPr="008B69FD">
        <w:fldChar w:fldCharType="end"/>
      </w:r>
      <w:r>
        <w:t>.</w:t>
      </w:r>
    </w:p>
    <w:p w:rsidR="008B69FD" w:rsidRDefault="008B69FD" w:rsidP="008B69FD">
      <w:pPr>
        <w:ind w:firstLine="720"/>
      </w:pPr>
    </w:p>
    <w:p w:rsidR="005D4027" w:rsidRDefault="008B69FD" w:rsidP="008B69FD">
      <w:pPr>
        <w:pStyle w:val="Caption"/>
        <w:keepNext/>
        <w:spacing w:after="0"/>
        <w:rPr>
          <w:sz w:val="18"/>
        </w:rPr>
      </w:pPr>
      <w:bookmarkStart w:id="790" w:name="_Ref439020441"/>
      <w:bookmarkStart w:id="791" w:name="_Toc440864172"/>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11</w:t>
      </w:r>
      <w:r w:rsidRPr="00C25471">
        <w:rPr>
          <w:sz w:val="18"/>
        </w:rPr>
        <w:fldChar w:fldCharType="end"/>
      </w:r>
      <w:bookmarkEnd w:id="790"/>
      <w:r w:rsidRPr="00C25471">
        <w:rPr>
          <w:sz w:val="18"/>
        </w:rPr>
        <w:t xml:space="preserve"> </w:t>
      </w:r>
      <w:r>
        <w:rPr>
          <w:sz w:val="18"/>
        </w:rPr>
        <w:t>Tabel kasus uji menambah peran</w:t>
      </w:r>
      <w:bookmarkEnd w:id="791"/>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8B69FD"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ID</w:t>
            </w:r>
          </w:p>
        </w:tc>
        <w:tc>
          <w:tcPr>
            <w:tcW w:w="4467" w:type="dxa"/>
          </w:tcPr>
          <w:p w:rsidR="008B69FD" w:rsidRDefault="008B69FD" w:rsidP="006E24B8">
            <w:pPr>
              <w:jc w:val="left"/>
              <w:cnfStyle w:val="100000000000" w:firstRow="1" w:lastRow="0" w:firstColumn="0" w:lastColumn="0" w:oddVBand="0" w:evenVBand="0" w:oddHBand="0" w:evenHBand="0" w:firstRowFirstColumn="0" w:firstRowLastColumn="0" w:lastRowFirstColumn="0" w:lastRowLastColumn="0"/>
            </w:pPr>
            <w:r>
              <w:t>TC-009</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Kasus Penggunaan</w:t>
            </w:r>
          </w:p>
        </w:tc>
        <w:tc>
          <w:tcPr>
            <w:tcW w:w="4467" w:type="dxa"/>
          </w:tcPr>
          <w:p w:rsidR="008B69FD" w:rsidRPr="009731E5" w:rsidRDefault="008B69FD" w:rsidP="006E24B8">
            <w:pPr>
              <w:jc w:val="left"/>
              <w:cnfStyle w:val="000000100000" w:firstRow="0" w:lastRow="0" w:firstColumn="0" w:lastColumn="0" w:oddVBand="0" w:evenVBand="0" w:oddHBand="1" w:evenHBand="0" w:firstRowFirstColumn="0" w:firstRowLastColumn="0" w:lastRowFirstColumn="0" w:lastRowLastColumn="0"/>
            </w:pPr>
            <w:r>
              <w:t>Menambah peran</w:t>
            </w:r>
          </w:p>
        </w:tc>
      </w:tr>
      <w:tr w:rsidR="008B69FD" w:rsidTr="006E24B8">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Nama</w:t>
            </w:r>
          </w:p>
        </w:tc>
        <w:tc>
          <w:tcPr>
            <w:tcW w:w="4467" w:type="dxa"/>
          </w:tcPr>
          <w:p w:rsidR="008B69FD" w:rsidRPr="009731E5" w:rsidRDefault="008B69FD" w:rsidP="008B69FD">
            <w:pPr>
              <w:jc w:val="left"/>
              <w:cnfStyle w:val="000000000000" w:firstRow="0" w:lastRow="0" w:firstColumn="0" w:lastColumn="0" w:oddVBand="0" w:evenVBand="0" w:oddHBand="0" w:evenHBand="0" w:firstRowFirstColumn="0" w:firstRowLastColumn="0" w:lastRowFirstColumn="0" w:lastRowLastColumn="0"/>
            </w:pPr>
            <w:r>
              <w:t>Pengujian menambah peran</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Tujuan Pengujian</w:t>
            </w:r>
          </w:p>
        </w:tc>
        <w:tc>
          <w:tcPr>
            <w:tcW w:w="4467" w:type="dxa"/>
          </w:tcPr>
          <w:p w:rsidR="008B69FD" w:rsidRPr="009731E5" w:rsidRDefault="008B69FD" w:rsidP="008B69FD">
            <w:pPr>
              <w:jc w:val="left"/>
              <w:cnfStyle w:val="000000100000" w:firstRow="0" w:lastRow="0" w:firstColumn="0" w:lastColumn="0" w:oddVBand="0" w:evenVBand="0" w:oddHBand="1" w:evenHBand="0" w:firstRowFirstColumn="0" w:firstRowLastColumn="0" w:lastRowFirstColumn="0" w:lastRowLastColumn="0"/>
            </w:pPr>
            <w:r>
              <w:t>Menguji apakah peran dapat ditambahkan</w:t>
            </w:r>
          </w:p>
        </w:tc>
      </w:tr>
      <w:tr w:rsidR="008B69FD" w:rsidTr="006E24B8">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Kondisi Awal</w:t>
            </w:r>
          </w:p>
        </w:tc>
        <w:tc>
          <w:tcPr>
            <w:tcW w:w="4467" w:type="dxa"/>
          </w:tcPr>
          <w:p w:rsidR="008B69FD" w:rsidRPr="009731E5" w:rsidRDefault="008B69FD" w:rsidP="006E24B8">
            <w:pPr>
              <w:jc w:val="left"/>
              <w:cnfStyle w:val="000000000000" w:firstRow="0" w:lastRow="0" w:firstColumn="0" w:lastColumn="0" w:oddVBand="0" w:evenVBand="0" w:oddHBand="0" w:evenHBand="0" w:firstRowFirstColumn="0" w:firstRowLastColumn="0" w:lastRowFirstColumn="0" w:lastRowLastColumn="0"/>
            </w:pPr>
            <w:r>
              <w:t>Peran tidak terdaftar</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Langkah Pengujian</w:t>
            </w:r>
          </w:p>
        </w:tc>
        <w:tc>
          <w:tcPr>
            <w:tcW w:w="4467" w:type="dxa"/>
          </w:tcPr>
          <w:p w:rsidR="008B69FD" w:rsidRDefault="008B69FD" w:rsidP="00A01DBC">
            <w:pPr>
              <w:pStyle w:val="ListParagraph"/>
              <w:numPr>
                <w:ilvl w:val="0"/>
                <w:numId w:val="120"/>
              </w:numPr>
              <w:jc w:val="left"/>
              <w:cnfStyle w:val="000000100000" w:firstRow="0" w:lastRow="0" w:firstColumn="0" w:lastColumn="0" w:oddVBand="0" w:evenVBand="0" w:oddHBand="1" w:evenHBand="0" w:firstRowFirstColumn="0" w:firstRowLastColumn="0" w:lastRowFirstColumn="0" w:lastRowLastColumn="0"/>
            </w:pPr>
            <w:r>
              <w:t>Aktor memilih menu kelola peran</w:t>
            </w:r>
          </w:p>
          <w:p w:rsidR="008B69FD" w:rsidRDefault="008B69FD" w:rsidP="00A01DBC">
            <w:pPr>
              <w:pStyle w:val="ListParagraph"/>
              <w:numPr>
                <w:ilvl w:val="0"/>
                <w:numId w:val="120"/>
              </w:numPr>
              <w:jc w:val="left"/>
              <w:cnfStyle w:val="000000100000" w:firstRow="0" w:lastRow="0" w:firstColumn="0" w:lastColumn="0" w:oddVBand="0" w:evenVBand="0" w:oddHBand="1" w:evenHBand="0" w:firstRowFirstColumn="0" w:firstRowLastColumn="0" w:lastRowFirstColumn="0" w:lastRowLastColumn="0"/>
            </w:pPr>
            <w:r>
              <w:t>Aktor memilih pilihan tambah peran</w:t>
            </w:r>
          </w:p>
          <w:p w:rsidR="008B69FD" w:rsidRDefault="008B69FD" w:rsidP="00A01DBC">
            <w:pPr>
              <w:pStyle w:val="ListParagraph"/>
              <w:numPr>
                <w:ilvl w:val="0"/>
                <w:numId w:val="120"/>
              </w:numPr>
              <w:jc w:val="left"/>
              <w:cnfStyle w:val="000000100000" w:firstRow="0" w:lastRow="0" w:firstColumn="0" w:lastColumn="0" w:oddVBand="0" w:evenVBand="0" w:oddHBand="1" w:evenHBand="0" w:firstRowFirstColumn="0" w:firstRowLastColumn="0" w:lastRowFirstColumn="0" w:lastRowLastColumn="0"/>
            </w:pPr>
            <w:r>
              <w:t>Aktor mengisi isian nama peran</w:t>
            </w:r>
          </w:p>
          <w:p w:rsidR="008B69FD" w:rsidRPr="009731E5" w:rsidRDefault="008B69FD" w:rsidP="00A01DBC">
            <w:pPr>
              <w:pStyle w:val="ListParagraph"/>
              <w:numPr>
                <w:ilvl w:val="0"/>
                <w:numId w:val="120"/>
              </w:numPr>
              <w:jc w:val="left"/>
              <w:cnfStyle w:val="000000100000" w:firstRow="0" w:lastRow="0" w:firstColumn="0" w:lastColumn="0" w:oddVBand="0" w:evenVBand="0" w:oddHBand="1" w:evenHBand="0" w:firstRowFirstColumn="0" w:firstRowLastColumn="0" w:lastRowFirstColumn="0" w:lastRowLastColumn="0"/>
            </w:pPr>
            <w:r>
              <w:t>Aktor memilih pilihan tambah</w:t>
            </w:r>
          </w:p>
        </w:tc>
      </w:tr>
      <w:tr w:rsidR="008B69FD" w:rsidTr="006E24B8">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Hasil yang Diharapkan</w:t>
            </w:r>
          </w:p>
        </w:tc>
        <w:tc>
          <w:tcPr>
            <w:tcW w:w="4467" w:type="dxa"/>
          </w:tcPr>
          <w:p w:rsidR="008B69FD" w:rsidRPr="009731E5" w:rsidRDefault="008B69FD" w:rsidP="006E24B8">
            <w:pPr>
              <w:jc w:val="left"/>
              <w:cnfStyle w:val="000000000000" w:firstRow="0" w:lastRow="0" w:firstColumn="0" w:lastColumn="0" w:oddVBand="0" w:evenVBand="0" w:oddHBand="0" w:evenHBand="0" w:firstRowFirstColumn="0" w:firstRowLastColumn="0" w:lastRowFirstColumn="0" w:lastRowLastColumn="0"/>
            </w:pPr>
            <w:r>
              <w:t>Peran berhasil ditambah</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Kondisi Akhir</w:t>
            </w:r>
          </w:p>
        </w:tc>
        <w:tc>
          <w:tcPr>
            <w:tcW w:w="4467" w:type="dxa"/>
          </w:tcPr>
          <w:p w:rsidR="008B69FD" w:rsidRPr="009731E5" w:rsidRDefault="008B69FD" w:rsidP="006E24B8">
            <w:pPr>
              <w:jc w:val="left"/>
              <w:cnfStyle w:val="000000100000" w:firstRow="0" w:lastRow="0" w:firstColumn="0" w:lastColumn="0" w:oddVBand="0" w:evenVBand="0" w:oddHBand="1" w:evenHBand="0" w:firstRowFirstColumn="0" w:firstRowLastColumn="0" w:lastRowFirstColumn="0" w:lastRowLastColumn="0"/>
            </w:pPr>
            <w:r>
              <w:t>Peran terdaftar</w:t>
            </w:r>
          </w:p>
        </w:tc>
      </w:tr>
    </w:tbl>
    <w:p w:rsidR="00846275" w:rsidRPr="005D4027" w:rsidRDefault="00846275" w:rsidP="005D4027"/>
    <w:p w:rsidR="00EE6F46" w:rsidRDefault="004F6E0E" w:rsidP="00846275">
      <w:pPr>
        <w:pStyle w:val="Heading4"/>
        <w:ind w:left="851"/>
      </w:pPr>
      <w:bookmarkStart w:id="792" w:name="_Toc439260242"/>
      <w:bookmarkStart w:id="793" w:name="_Toc439260404"/>
      <w:bookmarkStart w:id="794" w:name="_Toc513396426"/>
      <w:r>
        <w:t xml:space="preserve">Kasus uji </w:t>
      </w:r>
      <w:r w:rsidR="00EE6F46">
        <w:t>menghapus peran</w:t>
      </w:r>
      <w:bookmarkEnd w:id="792"/>
      <w:bookmarkEnd w:id="793"/>
      <w:bookmarkEnd w:id="794"/>
      <w:r w:rsidR="00EE6F46" w:rsidRPr="00EE6F46">
        <w:t xml:space="preserve"> </w:t>
      </w:r>
    </w:p>
    <w:p w:rsidR="008B69FD" w:rsidRDefault="008B69FD" w:rsidP="008B69FD"/>
    <w:p w:rsidR="008B69FD" w:rsidRDefault="008B69FD" w:rsidP="008B69FD">
      <w:pPr>
        <w:ind w:firstLine="720"/>
      </w:pPr>
      <w:r>
        <w:t xml:space="preserve">Kasus uji ini digunakan untuk menguji apakah peran yang terdaftar dapat dihapus dari perangkat. Rincian kasus uji ditunjukkan </w:t>
      </w:r>
      <w:r w:rsidRPr="008B69FD">
        <w:t xml:space="preserve">pada </w:t>
      </w:r>
      <w:r w:rsidRPr="008B69FD">
        <w:fldChar w:fldCharType="begin"/>
      </w:r>
      <w:r w:rsidRPr="008B69FD">
        <w:instrText xml:space="preserve"> REF _Ref439020541 \h </w:instrText>
      </w:r>
      <w:r>
        <w:instrText xml:space="preserve"> \* MERGEFORMAT </w:instrText>
      </w:r>
      <w:r w:rsidRPr="008B69FD">
        <w:fldChar w:fldCharType="separate"/>
      </w:r>
      <w:r w:rsidR="00EC2FF0" w:rsidRPr="00EC2FF0">
        <w:t>Tabel 5.12</w:t>
      </w:r>
      <w:r w:rsidRPr="008B69FD">
        <w:fldChar w:fldCharType="end"/>
      </w:r>
      <w:r>
        <w:t>.</w:t>
      </w:r>
    </w:p>
    <w:p w:rsidR="008B69FD" w:rsidRDefault="008B69FD" w:rsidP="008B69FD"/>
    <w:p w:rsidR="008B69FD" w:rsidRDefault="008B69FD" w:rsidP="008B69FD">
      <w:pPr>
        <w:pStyle w:val="Caption"/>
        <w:keepNext/>
        <w:spacing w:after="0"/>
        <w:rPr>
          <w:sz w:val="18"/>
        </w:rPr>
      </w:pPr>
      <w:bookmarkStart w:id="795" w:name="_Ref439020541"/>
      <w:bookmarkStart w:id="796" w:name="_Toc440864173"/>
      <w:r w:rsidRPr="00C25471">
        <w:rPr>
          <w:sz w:val="18"/>
        </w:rPr>
        <w:lastRenderedPageBreak/>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12</w:t>
      </w:r>
      <w:r w:rsidRPr="00C25471">
        <w:rPr>
          <w:sz w:val="18"/>
        </w:rPr>
        <w:fldChar w:fldCharType="end"/>
      </w:r>
      <w:bookmarkEnd w:id="795"/>
      <w:r w:rsidRPr="00C25471">
        <w:rPr>
          <w:sz w:val="18"/>
        </w:rPr>
        <w:t xml:space="preserve"> </w:t>
      </w:r>
      <w:r>
        <w:rPr>
          <w:sz w:val="18"/>
        </w:rPr>
        <w:t>Tabel kasus uji menghapus peran</w:t>
      </w:r>
      <w:bookmarkEnd w:id="796"/>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8B69FD"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ID</w:t>
            </w:r>
          </w:p>
        </w:tc>
        <w:tc>
          <w:tcPr>
            <w:tcW w:w="4467" w:type="dxa"/>
          </w:tcPr>
          <w:p w:rsidR="008B69FD" w:rsidRDefault="008B69FD" w:rsidP="006E24B8">
            <w:pPr>
              <w:jc w:val="left"/>
              <w:cnfStyle w:val="100000000000" w:firstRow="1" w:lastRow="0" w:firstColumn="0" w:lastColumn="0" w:oddVBand="0" w:evenVBand="0" w:oddHBand="0" w:evenHBand="0" w:firstRowFirstColumn="0" w:firstRowLastColumn="0" w:lastRowFirstColumn="0" w:lastRowLastColumn="0"/>
            </w:pPr>
            <w:r>
              <w:t>TC-010</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Kasus Penggunaan</w:t>
            </w:r>
          </w:p>
        </w:tc>
        <w:tc>
          <w:tcPr>
            <w:tcW w:w="4467" w:type="dxa"/>
          </w:tcPr>
          <w:p w:rsidR="008B69FD" w:rsidRPr="009731E5" w:rsidRDefault="008B69FD" w:rsidP="006E24B8">
            <w:pPr>
              <w:jc w:val="left"/>
              <w:cnfStyle w:val="000000100000" w:firstRow="0" w:lastRow="0" w:firstColumn="0" w:lastColumn="0" w:oddVBand="0" w:evenVBand="0" w:oddHBand="1" w:evenHBand="0" w:firstRowFirstColumn="0" w:firstRowLastColumn="0" w:lastRowFirstColumn="0" w:lastRowLastColumn="0"/>
            </w:pPr>
            <w:r>
              <w:t>Menghapus peran</w:t>
            </w:r>
          </w:p>
        </w:tc>
      </w:tr>
      <w:tr w:rsidR="008B69FD" w:rsidTr="006E24B8">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Nama</w:t>
            </w:r>
          </w:p>
        </w:tc>
        <w:tc>
          <w:tcPr>
            <w:tcW w:w="4467" w:type="dxa"/>
          </w:tcPr>
          <w:p w:rsidR="008B69FD" w:rsidRPr="009731E5" w:rsidRDefault="00DF327D" w:rsidP="008B69FD">
            <w:pPr>
              <w:jc w:val="left"/>
              <w:cnfStyle w:val="000000000000" w:firstRow="0" w:lastRow="0" w:firstColumn="0" w:lastColumn="0" w:oddVBand="0" w:evenVBand="0" w:oddHBand="0" w:evenHBand="0" w:firstRowFirstColumn="0" w:firstRowLastColumn="0" w:lastRowFirstColumn="0" w:lastRowLastColumn="0"/>
            </w:pPr>
            <w:r>
              <w:t>Pengujian menghapus peran</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Tujuan Pengujian</w:t>
            </w:r>
          </w:p>
        </w:tc>
        <w:tc>
          <w:tcPr>
            <w:tcW w:w="4467" w:type="dxa"/>
          </w:tcPr>
          <w:p w:rsidR="008B69FD" w:rsidRPr="009731E5" w:rsidRDefault="008B69FD" w:rsidP="008B69FD">
            <w:pPr>
              <w:jc w:val="left"/>
              <w:cnfStyle w:val="000000100000" w:firstRow="0" w:lastRow="0" w:firstColumn="0" w:lastColumn="0" w:oddVBand="0" w:evenVBand="0" w:oddHBand="1" w:evenHBand="0" w:firstRowFirstColumn="0" w:firstRowLastColumn="0" w:lastRowFirstColumn="0" w:lastRowLastColumn="0"/>
            </w:pPr>
            <w:r>
              <w:t>Menguji apakah peran dapat dihapus</w:t>
            </w:r>
          </w:p>
        </w:tc>
      </w:tr>
      <w:tr w:rsidR="008B69FD" w:rsidTr="006E24B8">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Kondisi Awal</w:t>
            </w:r>
          </w:p>
        </w:tc>
        <w:tc>
          <w:tcPr>
            <w:tcW w:w="4467" w:type="dxa"/>
          </w:tcPr>
          <w:p w:rsidR="008B69FD" w:rsidRPr="009731E5" w:rsidRDefault="008B69FD" w:rsidP="008B69FD">
            <w:pPr>
              <w:jc w:val="left"/>
              <w:cnfStyle w:val="000000000000" w:firstRow="0" w:lastRow="0" w:firstColumn="0" w:lastColumn="0" w:oddVBand="0" w:evenVBand="0" w:oddHBand="0" w:evenHBand="0" w:firstRowFirstColumn="0" w:firstRowLastColumn="0" w:lastRowFirstColumn="0" w:lastRowLastColumn="0"/>
            </w:pPr>
            <w:r>
              <w:t>Peran terdaftar</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Langkah Pengujian</w:t>
            </w:r>
          </w:p>
        </w:tc>
        <w:tc>
          <w:tcPr>
            <w:tcW w:w="4467" w:type="dxa"/>
          </w:tcPr>
          <w:p w:rsidR="008B69FD" w:rsidRDefault="008B69FD" w:rsidP="00A01DBC">
            <w:pPr>
              <w:pStyle w:val="ListParagraph"/>
              <w:numPr>
                <w:ilvl w:val="0"/>
                <w:numId w:val="121"/>
              </w:numPr>
              <w:jc w:val="left"/>
              <w:cnfStyle w:val="000000100000" w:firstRow="0" w:lastRow="0" w:firstColumn="0" w:lastColumn="0" w:oddVBand="0" w:evenVBand="0" w:oddHBand="1" w:evenHBand="0" w:firstRowFirstColumn="0" w:firstRowLastColumn="0" w:lastRowFirstColumn="0" w:lastRowLastColumn="0"/>
            </w:pPr>
            <w:r>
              <w:t>Aktor memilih menu kelola peran</w:t>
            </w:r>
          </w:p>
          <w:p w:rsidR="008B69FD" w:rsidRDefault="008B69FD" w:rsidP="00A01DBC">
            <w:pPr>
              <w:pStyle w:val="ListParagraph"/>
              <w:numPr>
                <w:ilvl w:val="0"/>
                <w:numId w:val="121"/>
              </w:numPr>
              <w:jc w:val="left"/>
              <w:cnfStyle w:val="000000100000" w:firstRow="0" w:lastRow="0" w:firstColumn="0" w:lastColumn="0" w:oddVBand="0" w:evenVBand="0" w:oddHBand="1" w:evenHBand="0" w:firstRowFirstColumn="0" w:firstRowLastColumn="0" w:lastRowFirstColumn="0" w:lastRowLastColumn="0"/>
            </w:pPr>
            <w:r>
              <w:t>Aktor memilih peran yang ingin dihapus</w:t>
            </w:r>
          </w:p>
          <w:p w:rsidR="008B69FD" w:rsidRPr="009731E5" w:rsidRDefault="008B69FD" w:rsidP="00A01DBC">
            <w:pPr>
              <w:pStyle w:val="ListParagraph"/>
              <w:numPr>
                <w:ilvl w:val="0"/>
                <w:numId w:val="121"/>
              </w:numPr>
              <w:jc w:val="left"/>
              <w:cnfStyle w:val="000000100000" w:firstRow="0" w:lastRow="0" w:firstColumn="0" w:lastColumn="0" w:oddVBand="0" w:evenVBand="0" w:oddHBand="1" w:evenHBand="0" w:firstRowFirstColumn="0" w:firstRowLastColumn="0" w:lastRowFirstColumn="0" w:lastRowLastColumn="0"/>
            </w:pPr>
            <w:r>
              <w:t>Aktor menekan tombol hapus</w:t>
            </w:r>
          </w:p>
        </w:tc>
      </w:tr>
      <w:tr w:rsidR="008B69FD" w:rsidTr="006E24B8">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Hasil yang Diharapkan</w:t>
            </w:r>
          </w:p>
        </w:tc>
        <w:tc>
          <w:tcPr>
            <w:tcW w:w="4467" w:type="dxa"/>
          </w:tcPr>
          <w:p w:rsidR="008B69FD" w:rsidRPr="009731E5" w:rsidRDefault="008B69FD" w:rsidP="008B69FD">
            <w:pPr>
              <w:jc w:val="left"/>
              <w:cnfStyle w:val="000000000000" w:firstRow="0" w:lastRow="0" w:firstColumn="0" w:lastColumn="0" w:oddVBand="0" w:evenVBand="0" w:oddHBand="0" w:evenHBand="0" w:firstRowFirstColumn="0" w:firstRowLastColumn="0" w:lastRowFirstColumn="0" w:lastRowLastColumn="0"/>
            </w:pPr>
            <w:r>
              <w:t>Peran berhasil dihapus</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Kondisi Akhir</w:t>
            </w:r>
          </w:p>
        </w:tc>
        <w:tc>
          <w:tcPr>
            <w:tcW w:w="4467" w:type="dxa"/>
          </w:tcPr>
          <w:p w:rsidR="008B69FD" w:rsidRPr="009731E5" w:rsidRDefault="008B69FD" w:rsidP="006E24B8">
            <w:pPr>
              <w:jc w:val="left"/>
              <w:cnfStyle w:val="000000100000" w:firstRow="0" w:lastRow="0" w:firstColumn="0" w:lastColumn="0" w:oddVBand="0" w:evenVBand="0" w:oddHBand="1" w:evenHBand="0" w:firstRowFirstColumn="0" w:firstRowLastColumn="0" w:lastRowFirstColumn="0" w:lastRowLastColumn="0"/>
            </w:pPr>
            <w:r>
              <w:t>Peran tidak terdaftar</w:t>
            </w:r>
          </w:p>
        </w:tc>
      </w:tr>
    </w:tbl>
    <w:p w:rsidR="008B69FD" w:rsidRPr="008B69FD" w:rsidRDefault="008B69FD" w:rsidP="008B69FD"/>
    <w:p w:rsidR="00846275" w:rsidRDefault="00846275" w:rsidP="00846275">
      <w:pPr>
        <w:pStyle w:val="Heading3"/>
      </w:pPr>
      <w:bookmarkStart w:id="797" w:name="_Toc439259362"/>
      <w:bookmarkStart w:id="798" w:name="_Toc439259462"/>
      <w:bookmarkStart w:id="799" w:name="_Toc439260243"/>
      <w:bookmarkStart w:id="800" w:name="_Toc439260405"/>
      <w:bookmarkStart w:id="801" w:name="_Toc513396427"/>
      <w:r>
        <w:t>Uji coba integrasi modul</w:t>
      </w:r>
      <w:bookmarkEnd w:id="797"/>
      <w:bookmarkEnd w:id="798"/>
      <w:bookmarkEnd w:id="799"/>
      <w:bookmarkEnd w:id="800"/>
      <w:bookmarkEnd w:id="801"/>
    </w:p>
    <w:p w:rsidR="00846275" w:rsidRDefault="00846275" w:rsidP="00846275"/>
    <w:p w:rsidR="005526CA" w:rsidRDefault="00846275" w:rsidP="00815AED">
      <w:pPr>
        <w:ind w:firstLine="576"/>
      </w:pPr>
      <w:r>
        <w:t>Modul yang diuji coba merupakan modul</w:t>
      </w:r>
      <w:r w:rsidR="00676961">
        <w:t>-</w:t>
      </w:r>
      <w:r>
        <w:t xml:space="preserve">modul yang telah dibuat </w:t>
      </w:r>
      <w:r w:rsidR="007C6F0B">
        <w:t>pada tugas akhir lain. Modul tersebut ditunjukkan pada</w:t>
      </w:r>
      <w:r w:rsidR="00815AED">
        <w:t xml:space="preserve"> </w:t>
      </w:r>
      <w:r w:rsidR="00815AED" w:rsidRPr="00815AED">
        <w:fldChar w:fldCharType="begin"/>
      </w:r>
      <w:r w:rsidR="00815AED" w:rsidRPr="00815AED">
        <w:instrText xml:space="preserve"> REF _Ref440574298 \h  \* MERGEFORMAT </w:instrText>
      </w:r>
      <w:r w:rsidR="00815AED" w:rsidRPr="00815AED">
        <w:fldChar w:fldCharType="separate"/>
      </w:r>
      <w:r w:rsidR="00EC2FF0" w:rsidRPr="00EC2FF0">
        <w:t>Tabel 5.13</w:t>
      </w:r>
      <w:r w:rsidR="00815AED" w:rsidRPr="00815AED">
        <w:fldChar w:fldCharType="end"/>
      </w:r>
      <w:r w:rsidR="007C6F0B">
        <w:t>.</w:t>
      </w:r>
      <w:r w:rsidR="00815AED">
        <w:t xml:space="preserve"> </w:t>
      </w:r>
      <w:r w:rsidR="00676961">
        <w:t>Pengujian pada modul</w:t>
      </w:r>
      <w:r w:rsidR="005526CA">
        <w:t xml:space="preserve"> tidak dilakukan dengan kasus uji karena sudah dibahas pada masing-masing buku melainkan</w:t>
      </w:r>
      <w:r w:rsidR="00676961">
        <w:t xml:space="preserve"> dilakukan dengan menjalankan semua menu yang ada pada suatu modul dan memeriksa apakah menu dapat dijalankan dengan normal seperti saat modul masih berdiri sendiri. Menu-menu tiap modul ditunjukkan pada </w:t>
      </w:r>
      <w:r w:rsidR="005526CA" w:rsidRPr="005526CA">
        <w:fldChar w:fldCharType="begin"/>
      </w:r>
      <w:r w:rsidR="005526CA" w:rsidRPr="005526CA">
        <w:instrText xml:space="preserve"> REF _Ref439035933 \h </w:instrText>
      </w:r>
      <w:r w:rsidR="005526CA">
        <w:instrText xml:space="preserve"> \* MERGEFORMAT </w:instrText>
      </w:r>
      <w:r w:rsidR="005526CA" w:rsidRPr="005526CA">
        <w:fldChar w:fldCharType="separate"/>
      </w:r>
      <w:r w:rsidR="00EC2FF0" w:rsidRPr="00EC2FF0">
        <w:t>Tabel 5.14</w:t>
      </w:r>
      <w:r w:rsidR="005526CA" w:rsidRPr="005526CA">
        <w:fldChar w:fldCharType="end"/>
      </w:r>
      <w:r w:rsidR="005526CA">
        <w:t xml:space="preserve">, </w:t>
      </w:r>
      <w:r w:rsidR="005526CA" w:rsidRPr="005526CA">
        <w:fldChar w:fldCharType="begin"/>
      </w:r>
      <w:r w:rsidR="005526CA" w:rsidRPr="005526CA">
        <w:instrText xml:space="preserve"> REF _Ref439035935 \h </w:instrText>
      </w:r>
      <w:r w:rsidR="005526CA">
        <w:instrText xml:space="preserve"> \* MERGEFORMAT </w:instrText>
      </w:r>
      <w:r w:rsidR="005526CA" w:rsidRPr="005526CA">
        <w:fldChar w:fldCharType="separate"/>
      </w:r>
      <w:r w:rsidR="00EC2FF0" w:rsidRPr="00EC2FF0">
        <w:t>Tabel 5.15</w:t>
      </w:r>
      <w:r w:rsidR="005526CA" w:rsidRPr="005526CA">
        <w:fldChar w:fldCharType="end"/>
      </w:r>
      <w:r w:rsidR="005526CA">
        <w:t xml:space="preserve">, </w:t>
      </w:r>
      <w:r w:rsidR="005526CA" w:rsidRPr="005526CA">
        <w:fldChar w:fldCharType="begin"/>
      </w:r>
      <w:r w:rsidR="005526CA" w:rsidRPr="005526CA">
        <w:instrText xml:space="preserve"> REF _Ref439035938 \h </w:instrText>
      </w:r>
      <w:r w:rsidR="005526CA">
        <w:instrText xml:space="preserve"> \* MERGEFORMAT </w:instrText>
      </w:r>
      <w:r w:rsidR="005526CA" w:rsidRPr="005526CA">
        <w:fldChar w:fldCharType="separate"/>
      </w:r>
      <w:r w:rsidR="00EC2FF0" w:rsidRPr="00EC2FF0">
        <w:t>Tabel 5.16</w:t>
      </w:r>
      <w:r w:rsidR="005526CA" w:rsidRPr="005526CA">
        <w:fldChar w:fldCharType="end"/>
      </w:r>
      <w:r w:rsidR="005526CA">
        <w:t xml:space="preserve">, dan </w:t>
      </w:r>
      <w:r w:rsidR="005526CA" w:rsidRPr="005526CA">
        <w:fldChar w:fldCharType="begin"/>
      </w:r>
      <w:r w:rsidR="005526CA" w:rsidRPr="005526CA">
        <w:instrText xml:space="preserve"> REF _Ref439035939 \h </w:instrText>
      </w:r>
      <w:r w:rsidR="005526CA">
        <w:instrText xml:space="preserve"> \* MERGEFORMAT </w:instrText>
      </w:r>
      <w:r w:rsidR="005526CA" w:rsidRPr="005526CA">
        <w:fldChar w:fldCharType="separate"/>
      </w:r>
      <w:r w:rsidR="00EC2FF0" w:rsidRPr="00EC2FF0">
        <w:t>Tabel 5.17</w:t>
      </w:r>
      <w:r w:rsidR="005526CA" w:rsidRPr="005526CA">
        <w:fldChar w:fldCharType="end"/>
      </w:r>
      <w:r w:rsidR="005526CA">
        <w:t>.</w:t>
      </w:r>
    </w:p>
    <w:p w:rsidR="00815AED" w:rsidRDefault="00815AED" w:rsidP="00815AED">
      <w:pPr>
        <w:ind w:firstLine="576"/>
      </w:pPr>
    </w:p>
    <w:p w:rsidR="00815AED" w:rsidRPr="00815AED" w:rsidRDefault="00815AED" w:rsidP="00815AED">
      <w:pPr>
        <w:jc w:val="center"/>
        <w:rPr>
          <w:b/>
        </w:rPr>
      </w:pPr>
      <w:bookmarkStart w:id="802" w:name="_Ref440574298"/>
      <w:bookmarkStart w:id="803" w:name="_Toc440864174"/>
      <w:r w:rsidRPr="00815AED">
        <w:rPr>
          <w:b/>
          <w:sz w:val="18"/>
        </w:rPr>
        <w:t>Tabel 5.</w:t>
      </w:r>
      <w:r w:rsidRPr="00815AED">
        <w:rPr>
          <w:b/>
          <w:sz w:val="18"/>
        </w:rPr>
        <w:fldChar w:fldCharType="begin"/>
      </w:r>
      <w:r w:rsidRPr="00815AED">
        <w:rPr>
          <w:b/>
          <w:sz w:val="18"/>
        </w:rPr>
        <w:instrText xml:space="preserve"> SEQ Tabel \* ARABIC \s 1 </w:instrText>
      </w:r>
      <w:r w:rsidRPr="00815AED">
        <w:rPr>
          <w:b/>
          <w:sz w:val="18"/>
        </w:rPr>
        <w:fldChar w:fldCharType="separate"/>
      </w:r>
      <w:r w:rsidR="00EC2FF0">
        <w:rPr>
          <w:b/>
          <w:noProof/>
          <w:sz w:val="18"/>
        </w:rPr>
        <w:t>13</w:t>
      </w:r>
      <w:r w:rsidRPr="00815AED">
        <w:rPr>
          <w:b/>
          <w:sz w:val="18"/>
        </w:rPr>
        <w:fldChar w:fldCharType="end"/>
      </w:r>
      <w:bookmarkEnd w:id="802"/>
      <w:r w:rsidRPr="00815AED">
        <w:rPr>
          <w:b/>
          <w:sz w:val="18"/>
        </w:rPr>
        <w:t xml:space="preserve"> </w:t>
      </w:r>
      <w:r>
        <w:rPr>
          <w:b/>
          <w:sz w:val="18"/>
        </w:rPr>
        <w:t>Tabel daftar modul yang diuji coba</w:t>
      </w:r>
      <w:bookmarkEnd w:id="803"/>
    </w:p>
    <w:p w:rsidR="00815AED" w:rsidRDefault="00815AED" w:rsidP="00846275">
      <w:pPr>
        <w:ind w:firstLine="576"/>
      </w:pPr>
    </w:p>
    <w:tbl>
      <w:tblPr>
        <w:tblW w:w="5120" w:type="dxa"/>
        <w:jc w:val="center"/>
        <w:tblLook w:val="04A0" w:firstRow="1" w:lastRow="0" w:firstColumn="1" w:lastColumn="0" w:noHBand="0" w:noVBand="1"/>
      </w:tblPr>
      <w:tblGrid>
        <w:gridCol w:w="580"/>
        <w:gridCol w:w="4540"/>
      </w:tblGrid>
      <w:tr w:rsidR="007C6F0B" w:rsidRPr="00F36D42" w:rsidTr="00385A0E">
        <w:trPr>
          <w:trHeight w:val="300"/>
          <w:jc w:val="center"/>
        </w:trPr>
        <w:tc>
          <w:tcPr>
            <w:tcW w:w="5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7C6F0B" w:rsidRPr="00F36D42" w:rsidRDefault="007C6F0B" w:rsidP="00385A0E">
            <w:pPr>
              <w:jc w:val="left"/>
              <w:rPr>
                <w:b/>
                <w:bCs/>
                <w:color w:val="000000"/>
                <w:lang w:eastAsia="en-US"/>
              </w:rPr>
            </w:pPr>
            <w:r w:rsidRPr="00F36D42">
              <w:rPr>
                <w:b/>
                <w:bCs/>
                <w:color w:val="000000"/>
                <w:lang w:eastAsia="en-US"/>
              </w:rPr>
              <w:t>No</w:t>
            </w:r>
          </w:p>
        </w:tc>
        <w:tc>
          <w:tcPr>
            <w:tcW w:w="4540" w:type="dxa"/>
            <w:tcBorders>
              <w:top w:val="single" w:sz="4" w:space="0" w:color="auto"/>
              <w:left w:val="nil"/>
              <w:bottom w:val="single" w:sz="4" w:space="0" w:color="auto"/>
              <w:right w:val="single" w:sz="4" w:space="0" w:color="auto"/>
            </w:tcBorders>
            <w:shd w:val="clear" w:color="000000" w:fill="F2F2F2"/>
            <w:noWrap/>
            <w:vAlign w:val="bottom"/>
            <w:hideMark/>
          </w:tcPr>
          <w:p w:rsidR="007C6F0B" w:rsidRPr="00F36D42" w:rsidRDefault="007C6F0B" w:rsidP="007C6F0B">
            <w:pPr>
              <w:jc w:val="left"/>
              <w:rPr>
                <w:b/>
                <w:bCs/>
                <w:color w:val="000000"/>
                <w:lang w:eastAsia="en-US"/>
              </w:rPr>
            </w:pPr>
            <w:r w:rsidRPr="00F36D42">
              <w:rPr>
                <w:b/>
                <w:bCs/>
                <w:color w:val="000000"/>
                <w:lang w:eastAsia="en-US"/>
              </w:rPr>
              <w:t xml:space="preserve">Nama </w:t>
            </w:r>
            <w:r>
              <w:rPr>
                <w:b/>
                <w:bCs/>
                <w:color w:val="000000"/>
                <w:lang w:eastAsia="en-US"/>
              </w:rPr>
              <w:t>Modul</w:t>
            </w:r>
          </w:p>
        </w:tc>
      </w:tr>
      <w:tr w:rsidR="007C6F0B" w:rsidRPr="00F36D42" w:rsidTr="00385A0E">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7C6F0B" w:rsidRPr="00F36D42" w:rsidRDefault="007C6F0B" w:rsidP="00385A0E">
            <w:pPr>
              <w:jc w:val="right"/>
              <w:rPr>
                <w:color w:val="000000"/>
                <w:lang w:eastAsia="en-US"/>
              </w:rPr>
            </w:pPr>
            <w:r w:rsidRPr="00F36D42">
              <w:rPr>
                <w:color w:val="000000"/>
                <w:lang w:eastAsia="en-US"/>
              </w:rPr>
              <w:t>1</w:t>
            </w:r>
          </w:p>
        </w:tc>
        <w:tc>
          <w:tcPr>
            <w:tcW w:w="4540" w:type="dxa"/>
            <w:tcBorders>
              <w:top w:val="nil"/>
              <w:left w:val="nil"/>
              <w:bottom w:val="single" w:sz="4" w:space="0" w:color="auto"/>
              <w:right w:val="single" w:sz="4" w:space="0" w:color="auto"/>
            </w:tcBorders>
            <w:shd w:val="clear" w:color="auto" w:fill="auto"/>
            <w:noWrap/>
            <w:vAlign w:val="bottom"/>
            <w:hideMark/>
          </w:tcPr>
          <w:p w:rsidR="007C6F0B" w:rsidRPr="00F36D42" w:rsidRDefault="007C6F0B" w:rsidP="00385A0E">
            <w:pPr>
              <w:jc w:val="left"/>
              <w:rPr>
                <w:color w:val="000000"/>
                <w:lang w:eastAsia="en-US"/>
              </w:rPr>
            </w:pPr>
            <w:r>
              <w:rPr>
                <w:color w:val="000000"/>
                <w:lang w:eastAsia="en-US"/>
              </w:rPr>
              <w:t xml:space="preserve">Modul Ekivalensi </w:t>
            </w:r>
            <w:sdt>
              <w:sdtPr>
                <w:rPr>
                  <w:color w:val="000000"/>
                  <w:lang w:eastAsia="en-US"/>
                </w:rPr>
                <w:id w:val="-1625223951"/>
                <w:citation/>
              </w:sdtPr>
              <w:sdtEndPr/>
              <w:sdtContent>
                <w:r>
                  <w:rPr>
                    <w:color w:val="000000"/>
                    <w:lang w:eastAsia="en-US"/>
                  </w:rPr>
                  <w:fldChar w:fldCharType="begin"/>
                </w:r>
                <w:r>
                  <w:rPr>
                    <w:color w:val="000000"/>
                    <w:lang w:eastAsia="en-US"/>
                  </w:rPr>
                  <w:instrText xml:space="preserve"> CITATION Bus15 \l 1033 </w:instrText>
                </w:r>
                <w:r>
                  <w:rPr>
                    <w:color w:val="000000"/>
                    <w:lang w:eastAsia="en-US"/>
                  </w:rPr>
                  <w:fldChar w:fldCharType="separate"/>
                </w:r>
                <w:r w:rsidR="00D304D7" w:rsidRPr="00D304D7">
                  <w:rPr>
                    <w:noProof/>
                    <w:color w:val="000000"/>
                    <w:lang w:eastAsia="en-US"/>
                  </w:rPr>
                  <w:t>[4]</w:t>
                </w:r>
                <w:r>
                  <w:rPr>
                    <w:color w:val="000000"/>
                    <w:lang w:eastAsia="en-US"/>
                  </w:rPr>
                  <w:fldChar w:fldCharType="end"/>
                </w:r>
              </w:sdtContent>
            </w:sdt>
          </w:p>
        </w:tc>
      </w:tr>
      <w:tr w:rsidR="007C6F0B" w:rsidRPr="00F36D42" w:rsidTr="00385A0E">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7C6F0B" w:rsidRPr="00F36D42" w:rsidRDefault="007C6F0B" w:rsidP="00385A0E">
            <w:pPr>
              <w:jc w:val="right"/>
              <w:rPr>
                <w:color w:val="000000"/>
                <w:lang w:eastAsia="en-US"/>
              </w:rPr>
            </w:pPr>
            <w:r w:rsidRPr="00F36D42">
              <w:rPr>
                <w:color w:val="000000"/>
                <w:lang w:eastAsia="en-US"/>
              </w:rPr>
              <w:t>2</w:t>
            </w:r>
          </w:p>
        </w:tc>
        <w:tc>
          <w:tcPr>
            <w:tcW w:w="4540" w:type="dxa"/>
            <w:tcBorders>
              <w:top w:val="nil"/>
              <w:left w:val="nil"/>
              <w:bottom w:val="single" w:sz="4" w:space="0" w:color="auto"/>
              <w:right w:val="single" w:sz="4" w:space="0" w:color="auto"/>
            </w:tcBorders>
            <w:shd w:val="clear" w:color="000000" w:fill="F2F2F2"/>
            <w:noWrap/>
            <w:vAlign w:val="bottom"/>
            <w:hideMark/>
          </w:tcPr>
          <w:p w:rsidR="007C6F0B" w:rsidRPr="00F36D42" w:rsidRDefault="007C6F0B" w:rsidP="00385A0E">
            <w:pPr>
              <w:jc w:val="left"/>
              <w:rPr>
                <w:color w:val="000000"/>
                <w:lang w:eastAsia="en-US"/>
              </w:rPr>
            </w:pPr>
            <w:r>
              <w:rPr>
                <w:color w:val="000000"/>
                <w:lang w:eastAsia="en-US"/>
              </w:rPr>
              <w:t>Modul</w:t>
            </w:r>
            <w:r w:rsidRPr="00F36D42">
              <w:rPr>
                <w:color w:val="000000"/>
                <w:lang w:eastAsia="en-US"/>
              </w:rPr>
              <w:t xml:space="preserve"> Kurikulum</w:t>
            </w:r>
            <w:r>
              <w:rPr>
                <w:color w:val="000000"/>
                <w:lang w:eastAsia="en-US"/>
              </w:rPr>
              <w:t xml:space="preserve"> </w:t>
            </w:r>
            <w:sdt>
              <w:sdtPr>
                <w:rPr>
                  <w:color w:val="000000"/>
                  <w:lang w:eastAsia="en-US"/>
                </w:rPr>
                <w:id w:val="-2117128643"/>
                <w:citation/>
              </w:sdtPr>
              <w:sdtEndPr/>
              <w:sdtContent>
                <w:r>
                  <w:rPr>
                    <w:color w:val="000000"/>
                    <w:lang w:eastAsia="en-US"/>
                  </w:rPr>
                  <w:fldChar w:fldCharType="begin"/>
                </w:r>
                <w:r>
                  <w:rPr>
                    <w:color w:val="000000"/>
                    <w:lang w:eastAsia="en-US"/>
                  </w:rPr>
                  <w:instrText xml:space="preserve"> CITATION Ave \l 1033 </w:instrText>
                </w:r>
                <w:r>
                  <w:rPr>
                    <w:color w:val="000000"/>
                    <w:lang w:eastAsia="en-US"/>
                  </w:rPr>
                  <w:fldChar w:fldCharType="separate"/>
                </w:r>
                <w:r w:rsidR="00D304D7" w:rsidRPr="00D304D7">
                  <w:rPr>
                    <w:noProof/>
                    <w:color w:val="000000"/>
                    <w:lang w:eastAsia="en-US"/>
                  </w:rPr>
                  <w:t>[3]</w:t>
                </w:r>
                <w:r>
                  <w:rPr>
                    <w:color w:val="000000"/>
                    <w:lang w:eastAsia="en-US"/>
                  </w:rPr>
                  <w:fldChar w:fldCharType="end"/>
                </w:r>
              </w:sdtContent>
            </w:sdt>
          </w:p>
        </w:tc>
      </w:tr>
      <w:tr w:rsidR="007C6F0B" w:rsidRPr="00F36D42" w:rsidTr="00385A0E">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7C6F0B" w:rsidRPr="00F36D42" w:rsidRDefault="007C6F0B" w:rsidP="00385A0E">
            <w:pPr>
              <w:jc w:val="right"/>
              <w:rPr>
                <w:color w:val="000000"/>
                <w:lang w:eastAsia="en-US"/>
              </w:rPr>
            </w:pPr>
            <w:r w:rsidRPr="00F36D42">
              <w:rPr>
                <w:color w:val="000000"/>
                <w:lang w:eastAsia="en-US"/>
              </w:rPr>
              <w:lastRenderedPageBreak/>
              <w:t>3</w:t>
            </w:r>
          </w:p>
        </w:tc>
        <w:tc>
          <w:tcPr>
            <w:tcW w:w="4540" w:type="dxa"/>
            <w:tcBorders>
              <w:top w:val="nil"/>
              <w:left w:val="nil"/>
              <w:bottom w:val="single" w:sz="4" w:space="0" w:color="auto"/>
              <w:right w:val="single" w:sz="4" w:space="0" w:color="auto"/>
            </w:tcBorders>
            <w:shd w:val="clear" w:color="auto" w:fill="auto"/>
            <w:noWrap/>
            <w:vAlign w:val="bottom"/>
            <w:hideMark/>
          </w:tcPr>
          <w:p w:rsidR="007C6F0B" w:rsidRPr="00F36D42" w:rsidRDefault="007C6F0B" w:rsidP="00385A0E">
            <w:pPr>
              <w:jc w:val="left"/>
              <w:rPr>
                <w:color w:val="000000"/>
                <w:lang w:eastAsia="en-US"/>
              </w:rPr>
            </w:pPr>
            <w:r>
              <w:rPr>
                <w:color w:val="000000"/>
                <w:lang w:eastAsia="en-US"/>
              </w:rPr>
              <w:t xml:space="preserve">Modul Pembelajaran </w:t>
            </w:r>
            <w:sdt>
              <w:sdtPr>
                <w:rPr>
                  <w:color w:val="000000"/>
                  <w:lang w:eastAsia="en-US"/>
                </w:rPr>
                <w:id w:val="2028512907"/>
                <w:citation/>
              </w:sdtPr>
              <w:sdtEndPr/>
              <w:sdtContent>
                <w:r>
                  <w:rPr>
                    <w:color w:val="000000"/>
                    <w:lang w:eastAsia="en-US"/>
                  </w:rPr>
                  <w:fldChar w:fldCharType="begin"/>
                </w:r>
                <w:r>
                  <w:rPr>
                    <w:color w:val="000000"/>
                    <w:lang w:eastAsia="en-US"/>
                  </w:rPr>
                  <w:instrText xml:space="preserve"> CITATION Gal15 \l 1033 </w:instrText>
                </w:r>
                <w:r>
                  <w:rPr>
                    <w:color w:val="000000"/>
                    <w:lang w:eastAsia="en-US"/>
                  </w:rPr>
                  <w:fldChar w:fldCharType="separate"/>
                </w:r>
                <w:r w:rsidR="00D304D7" w:rsidRPr="00D304D7">
                  <w:rPr>
                    <w:noProof/>
                    <w:color w:val="000000"/>
                    <w:lang w:eastAsia="en-US"/>
                  </w:rPr>
                  <w:t>[5]</w:t>
                </w:r>
                <w:r>
                  <w:rPr>
                    <w:color w:val="000000"/>
                    <w:lang w:eastAsia="en-US"/>
                  </w:rPr>
                  <w:fldChar w:fldCharType="end"/>
                </w:r>
              </w:sdtContent>
            </w:sdt>
          </w:p>
        </w:tc>
      </w:tr>
      <w:tr w:rsidR="007C6F0B" w:rsidRPr="00F36D42" w:rsidTr="00385A0E">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7C6F0B" w:rsidRPr="00F36D42" w:rsidRDefault="007C6F0B" w:rsidP="00385A0E">
            <w:pPr>
              <w:jc w:val="right"/>
              <w:rPr>
                <w:color w:val="000000"/>
                <w:lang w:eastAsia="en-US"/>
              </w:rPr>
            </w:pPr>
            <w:r w:rsidRPr="00F36D42">
              <w:rPr>
                <w:color w:val="000000"/>
                <w:lang w:eastAsia="en-US"/>
              </w:rPr>
              <w:t>4</w:t>
            </w:r>
          </w:p>
        </w:tc>
        <w:tc>
          <w:tcPr>
            <w:tcW w:w="4540" w:type="dxa"/>
            <w:tcBorders>
              <w:top w:val="nil"/>
              <w:left w:val="nil"/>
              <w:bottom w:val="single" w:sz="4" w:space="0" w:color="auto"/>
              <w:right w:val="single" w:sz="4" w:space="0" w:color="auto"/>
            </w:tcBorders>
            <w:shd w:val="clear" w:color="000000" w:fill="F2F2F2"/>
            <w:noWrap/>
            <w:vAlign w:val="bottom"/>
            <w:hideMark/>
          </w:tcPr>
          <w:p w:rsidR="007C6F0B" w:rsidRPr="00F36D42" w:rsidRDefault="007C6F0B" w:rsidP="00385A0E">
            <w:pPr>
              <w:jc w:val="left"/>
              <w:rPr>
                <w:color w:val="000000"/>
                <w:lang w:eastAsia="en-US"/>
              </w:rPr>
            </w:pPr>
            <w:r>
              <w:rPr>
                <w:color w:val="000000"/>
                <w:lang w:eastAsia="en-US"/>
              </w:rPr>
              <w:t xml:space="preserve">Modul Penilaian </w:t>
            </w:r>
            <w:sdt>
              <w:sdtPr>
                <w:rPr>
                  <w:color w:val="000000"/>
                  <w:lang w:eastAsia="en-US"/>
                </w:rPr>
                <w:id w:val="-188137099"/>
                <w:citation/>
              </w:sdtPr>
              <w:sdtEndPr/>
              <w:sdtContent>
                <w:r>
                  <w:rPr>
                    <w:color w:val="000000"/>
                    <w:lang w:eastAsia="en-US"/>
                  </w:rPr>
                  <w:fldChar w:fldCharType="begin"/>
                </w:r>
                <w:r>
                  <w:rPr>
                    <w:color w:val="000000"/>
                    <w:lang w:eastAsia="en-US"/>
                  </w:rPr>
                  <w:instrText xml:space="preserve"> CITATION Haw15 \l 1033 </w:instrText>
                </w:r>
                <w:r>
                  <w:rPr>
                    <w:color w:val="000000"/>
                    <w:lang w:eastAsia="en-US"/>
                  </w:rPr>
                  <w:fldChar w:fldCharType="separate"/>
                </w:r>
                <w:r w:rsidR="00D304D7" w:rsidRPr="00D304D7">
                  <w:rPr>
                    <w:noProof/>
                    <w:color w:val="000000"/>
                    <w:lang w:eastAsia="en-US"/>
                  </w:rPr>
                  <w:t>[6]</w:t>
                </w:r>
                <w:r>
                  <w:rPr>
                    <w:color w:val="000000"/>
                    <w:lang w:eastAsia="en-US"/>
                  </w:rPr>
                  <w:fldChar w:fldCharType="end"/>
                </w:r>
              </w:sdtContent>
            </w:sdt>
          </w:p>
        </w:tc>
      </w:tr>
    </w:tbl>
    <w:p w:rsidR="00F36D42" w:rsidRDefault="00F36D42" w:rsidP="00F36D42"/>
    <w:p w:rsidR="00815AED" w:rsidRDefault="00815AED" w:rsidP="00F36D42"/>
    <w:p w:rsidR="00F36D42" w:rsidRPr="00F36D42" w:rsidRDefault="00F36D42" w:rsidP="00F36D42">
      <w:pPr>
        <w:pStyle w:val="Caption"/>
        <w:keepNext/>
        <w:spacing w:after="0"/>
        <w:rPr>
          <w:sz w:val="18"/>
        </w:rPr>
      </w:pPr>
      <w:bookmarkStart w:id="804" w:name="_Ref439035933"/>
      <w:bookmarkStart w:id="805" w:name="_Toc440864175"/>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14</w:t>
      </w:r>
      <w:r w:rsidRPr="00C25471">
        <w:rPr>
          <w:sz w:val="18"/>
        </w:rPr>
        <w:fldChar w:fldCharType="end"/>
      </w:r>
      <w:bookmarkEnd w:id="804"/>
      <w:r w:rsidRPr="00C25471">
        <w:rPr>
          <w:sz w:val="18"/>
        </w:rPr>
        <w:t xml:space="preserve"> </w:t>
      </w:r>
      <w:r>
        <w:rPr>
          <w:sz w:val="18"/>
        </w:rPr>
        <w:t>Tabel daftar menu pada modul kurikulum</w:t>
      </w:r>
      <w:sdt>
        <w:sdtPr>
          <w:rPr>
            <w:sz w:val="18"/>
          </w:rPr>
          <w:id w:val="-1785491669"/>
          <w:citation/>
        </w:sdtPr>
        <w:sdtEndPr/>
        <w:sdtContent>
          <w:r w:rsidR="00DD0CBF">
            <w:rPr>
              <w:sz w:val="18"/>
            </w:rPr>
            <w:fldChar w:fldCharType="begin"/>
          </w:r>
          <w:r w:rsidR="00DD0CBF">
            <w:rPr>
              <w:sz w:val="18"/>
            </w:rPr>
            <w:instrText xml:space="preserve"> CITATION Ave \l 1033 </w:instrText>
          </w:r>
          <w:r w:rsidR="00DD0CBF">
            <w:rPr>
              <w:sz w:val="18"/>
            </w:rPr>
            <w:fldChar w:fldCharType="separate"/>
          </w:r>
          <w:r w:rsidR="00D304D7">
            <w:rPr>
              <w:noProof/>
              <w:sz w:val="18"/>
            </w:rPr>
            <w:t xml:space="preserve"> </w:t>
          </w:r>
          <w:r w:rsidR="00D304D7" w:rsidRPr="00D304D7">
            <w:rPr>
              <w:noProof/>
              <w:sz w:val="18"/>
            </w:rPr>
            <w:t>[3]</w:t>
          </w:r>
          <w:r w:rsidR="00DD0CBF">
            <w:rPr>
              <w:sz w:val="18"/>
            </w:rPr>
            <w:fldChar w:fldCharType="end"/>
          </w:r>
        </w:sdtContent>
      </w:sdt>
      <w:bookmarkEnd w:id="805"/>
    </w:p>
    <w:p w:rsidR="00F36D42" w:rsidRDefault="00F36D42" w:rsidP="00846275">
      <w:pPr>
        <w:ind w:firstLine="576"/>
      </w:pPr>
    </w:p>
    <w:tbl>
      <w:tblPr>
        <w:tblW w:w="5120" w:type="dxa"/>
        <w:jc w:val="center"/>
        <w:tblLook w:val="04A0" w:firstRow="1" w:lastRow="0" w:firstColumn="1" w:lastColumn="0" w:noHBand="0" w:noVBand="1"/>
      </w:tblPr>
      <w:tblGrid>
        <w:gridCol w:w="580"/>
        <w:gridCol w:w="4540"/>
      </w:tblGrid>
      <w:tr w:rsidR="00F36D42" w:rsidRPr="00F36D42" w:rsidTr="00F36D42">
        <w:trPr>
          <w:trHeight w:val="300"/>
          <w:jc w:val="center"/>
        </w:trPr>
        <w:tc>
          <w:tcPr>
            <w:tcW w:w="5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No</w:t>
            </w:r>
          </w:p>
        </w:tc>
        <w:tc>
          <w:tcPr>
            <w:tcW w:w="4540" w:type="dxa"/>
            <w:tcBorders>
              <w:top w:val="single" w:sz="4" w:space="0" w:color="auto"/>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Nama Menu</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Bentuk Penilaian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2</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Capaian Belajar Mata Kuliah</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3</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Capaian Belajar Satuan Manajemen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4</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Kurikulum</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5</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Mata Kuliah</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6</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Mata Kuliah Prasyarat</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7</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Mata Kuliah untuk Satuan Manajemen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8</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Metode Pembelajaran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9</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Pustaka Mata Kuliah</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10</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Rencana Pembelajaran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11</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Rumpun Matakuliah</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12</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Silabus</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13</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Laporan Rencana Pembelajaran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14</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Laporan Silabus</w:t>
            </w:r>
          </w:p>
        </w:tc>
      </w:tr>
    </w:tbl>
    <w:p w:rsidR="00F36D42" w:rsidRDefault="00F36D42" w:rsidP="00846275">
      <w:pPr>
        <w:ind w:firstLine="576"/>
      </w:pPr>
    </w:p>
    <w:p w:rsidR="00F36D42" w:rsidRDefault="00F36D42" w:rsidP="00F36D42">
      <w:pPr>
        <w:pStyle w:val="Caption"/>
        <w:keepNext/>
        <w:spacing w:after="0"/>
        <w:jc w:val="both"/>
        <w:rPr>
          <w:b w:val="0"/>
          <w:bCs w:val="0"/>
          <w:szCs w:val="22"/>
        </w:rPr>
      </w:pPr>
    </w:p>
    <w:p w:rsidR="00F36D42" w:rsidRDefault="00F36D42" w:rsidP="00F36D42">
      <w:pPr>
        <w:pStyle w:val="Caption"/>
        <w:keepNext/>
        <w:spacing w:after="0"/>
        <w:rPr>
          <w:sz w:val="18"/>
        </w:rPr>
      </w:pPr>
      <w:bookmarkStart w:id="806" w:name="_Ref439035935"/>
      <w:bookmarkStart w:id="807" w:name="_Toc440864176"/>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15</w:t>
      </w:r>
      <w:r w:rsidRPr="00C25471">
        <w:rPr>
          <w:sz w:val="18"/>
        </w:rPr>
        <w:fldChar w:fldCharType="end"/>
      </w:r>
      <w:bookmarkEnd w:id="806"/>
      <w:r w:rsidRPr="00C25471">
        <w:rPr>
          <w:sz w:val="18"/>
        </w:rPr>
        <w:t xml:space="preserve"> </w:t>
      </w:r>
      <w:r>
        <w:rPr>
          <w:sz w:val="18"/>
        </w:rPr>
        <w:t>Tabel daftar menu pada modul pembelajaran</w:t>
      </w:r>
      <w:r w:rsidR="00DD0CBF">
        <w:rPr>
          <w:sz w:val="18"/>
        </w:rPr>
        <w:t xml:space="preserve"> </w:t>
      </w:r>
      <w:sdt>
        <w:sdtPr>
          <w:rPr>
            <w:sz w:val="18"/>
          </w:rPr>
          <w:id w:val="953911562"/>
          <w:citation/>
        </w:sdtPr>
        <w:sdtEndPr/>
        <w:sdtContent>
          <w:r w:rsidR="00DD0CBF">
            <w:rPr>
              <w:sz w:val="18"/>
            </w:rPr>
            <w:fldChar w:fldCharType="begin"/>
          </w:r>
          <w:r w:rsidR="00DD0CBF">
            <w:rPr>
              <w:sz w:val="18"/>
            </w:rPr>
            <w:instrText xml:space="preserve"> CITATION Gal15 \l 1033 </w:instrText>
          </w:r>
          <w:r w:rsidR="00DD0CBF">
            <w:rPr>
              <w:sz w:val="18"/>
            </w:rPr>
            <w:fldChar w:fldCharType="separate"/>
          </w:r>
          <w:r w:rsidR="00D304D7" w:rsidRPr="00D304D7">
            <w:rPr>
              <w:noProof/>
              <w:sz w:val="18"/>
            </w:rPr>
            <w:t>[5]</w:t>
          </w:r>
          <w:r w:rsidR="00DD0CBF">
            <w:rPr>
              <w:sz w:val="18"/>
            </w:rPr>
            <w:fldChar w:fldCharType="end"/>
          </w:r>
        </w:sdtContent>
      </w:sdt>
      <w:bookmarkEnd w:id="807"/>
    </w:p>
    <w:p w:rsidR="008535EF" w:rsidRPr="00F36D42" w:rsidRDefault="008535EF" w:rsidP="00846275">
      <w:pPr>
        <w:ind w:firstLine="576"/>
      </w:pPr>
    </w:p>
    <w:tbl>
      <w:tblPr>
        <w:tblW w:w="5000" w:type="dxa"/>
        <w:jc w:val="center"/>
        <w:tblLook w:val="04A0" w:firstRow="1" w:lastRow="0" w:firstColumn="1" w:lastColumn="0" w:noHBand="0" w:noVBand="1"/>
      </w:tblPr>
      <w:tblGrid>
        <w:gridCol w:w="520"/>
        <w:gridCol w:w="4480"/>
      </w:tblGrid>
      <w:tr w:rsidR="00F36D42" w:rsidRPr="00F36D42" w:rsidTr="00F36D42">
        <w:trPr>
          <w:trHeight w:val="300"/>
          <w:jc w:val="center"/>
        </w:trPr>
        <w:tc>
          <w:tcPr>
            <w:tcW w:w="52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No</w:t>
            </w:r>
          </w:p>
        </w:tc>
        <w:tc>
          <w:tcPr>
            <w:tcW w:w="4480" w:type="dxa"/>
            <w:tcBorders>
              <w:top w:val="single" w:sz="4" w:space="0" w:color="auto"/>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Nama Menu</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Absensi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2</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Berita Acara</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3</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Kartu Rencana Studi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4</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Aturan Pengganti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lastRenderedPageBreak/>
              <w:t>5</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Batas Pengambilan KRS</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6</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Pembelajaran</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7</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Pendamping Akademik</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8</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Periode</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9</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Rombongan Belajar</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10</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Semester</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11</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Status Absensi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12</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Tahun Ajaran</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13</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Laporan Pembayaran</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14</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Laporan Pertemuan</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15</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Monitoring Pengambilan KRS</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16</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Persetujuan Kartu Rencana Studi</w:t>
            </w:r>
          </w:p>
        </w:tc>
      </w:tr>
    </w:tbl>
    <w:p w:rsidR="008535EF" w:rsidRDefault="008535EF" w:rsidP="00846275">
      <w:pPr>
        <w:ind w:firstLine="576"/>
      </w:pPr>
    </w:p>
    <w:p w:rsidR="00F36D42" w:rsidRDefault="00F36D42" w:rsidP="00846275">
      <w:pPr>
        <w:ind w:firstLine="576"/>
      </w:pPr>
    </w:p>
    <w:p w:rsidR="008535EF" w:rsidRPr="00F36D42" w:rsidRDefault="00F36D42" w:rsidP="00F36D42">
      <w:pPr>
        <w:pStyle w:val="Caption"/>
        <w:keepNext/>
        <w:spacing w:after="0"/>
        <w:rPr>
          <w:sz w:val="18"/>
        </w:rPr>
      </w:pPr>
      <w:bookmarkStart w:id="808" w:name="_Ref439035938"/>
      <w:bookmarkStart w:id="809" w:name="_Toc440864177"/>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16</w:t>
      </w:r>
      <w:r w:rsidRPr="00C25471">
        <w:rPr>
          <w:sz w:val="18"/>
        </w:rPr>
        <w:fldChar w:fldCharType="end"/>
      </w:r>
      <w:bookmarkEnd w:id="808"/>
      <w:r w:rsidRPr="00C25471">
        <w:rPr>
          <w:sz w:val="18"/>
        </w:rPr>
        <w:t xml:space="preserve"> </w:t>
      </w:r>
      <w:r>
        <w:rPr>
          <w:sz w:val="18"/>
        </w:rPr>
        <w:t>Tabel daftar menu pada modul penilaian</w:t>
      </w:r>
      <w:r w:rsidR="00DD0CBF">
        <w:rPr>
          <w:sz w:val="18"/>
        </w:rPr>
        <w:t xml:space="preserve"> </w:t>
      </w:r>
      <w:sdt>
        <w:sdtPr>
          <w:rPr>
            <w:sz w:val="18"/>
          </w:rPr>
          <w:id w:val="-648904238"/>
          <w:citation/>
        </w:sdtPr>
        <w:sdtEndPr/>
        <w:sdtContent>
          <w:r w:rsidR="00DD0CBF">
            <w:rPr>
              <w:sz w:val="18"/>
            </w:rPr>
            <w:fldChar w:fldCharType="begin"/>
          </w:r>
          <w:r w:rsidR="00DD0CBF">
            <w:rPr>
              <w:sz w:val="18"/>
            </w:rPr>
            <w:instrText xml:space="preserve"> CITATION Haw15 \l 1033 </w:instrText>
          </w:r>
          <w:r w:rsidR="00DD0CBF">
            <w:rPr>
              <w:sz w:val="18"/>
            </w:rPr>
            <w:fldChar w:fldCharType="separate"/>
          </w:r>
          <w:r w:rsidR="00D304D7" w:rsidRPr="00D304D7">
            <w:rPr>
              <w:noProof/>
              <w:sz w:val="18"/>
            </w:rPr>
            <w:t>[6]</w:t>
          </w:r>
          <w:r w:rsidR="00DD0CBF">
            <w:rPr>
              <w:sz w:val="18"/>
            </w:rPr>
            <w:fldChar w:fldCharType="end"/>
          </w:r>
        </w:sdtContent>
      </w:sdt>
      <w:bookmarkEnd w:id="809"/>
    </w:p>
    <w:p w:rsidR="00F36D42" w:rsidRDefault="00F36D42" w:rsidP="00846275">
      <w:pPr>
        <w:ind w:firstLine="576"/>
      </w:pPr>
    </w:p>
    <w:tbl>
      <w:tblPr>
        <w:tblW w:w="5000" w:type="dxa"/>
        <w:jc w:val="center"/>
        <w:tblLook w:val="04A0" w:firstRow="1" w:lastRow="0" w:firstColumn="1" w:lastColumn="0" w:noHBand="0" w:noVBand="1"/>
      </w:tblPr>
      <w:tblGrid>
        <w:gridCol w:w="520"/>
        <w:gridCol w:w="4480"/>
      </w:tblGrid>
      <w:tr w:rsidR="00F36D42" w:rsidRPr="00F36D42" w:rsidTr="00F36D42">
        <w:trPr>
          <w:trHeight w:val="300"/>
          <w:jc w:val="center"/>
        </w:trPr>
        <w:tc>
          <w:tcPr>
            <w:tcW w:w="52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No</w:t>
            </w:r>
          </w:p>
        </w:tc>
        <w:tc>
          <w:tcPr>
            <w:tcW w:w="4480" w:type="dxa"/>
            <w:tcBorders>
              <w:top w:val="single" w:sz="4" w:space="0" w:color="auto"/>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Nama Menu</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Isi Kuisioner</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2</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Kuisioner</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3</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Nilai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4</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Konversi Nilai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5</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Laporan Kuisioner Per Kelas</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6</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Laporan Kuisioner Periodik</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7</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Peringkat IPK</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8</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Peringkat IPS</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9</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Lihat Nilai Per Kelas</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10</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Nilai Per Periode</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11</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Transkrip Nilai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12</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Perbaharui IP</w:t>
            </w:r>
          </w:p>
        </w:tc>
      </w:tr>
    </w:tbl>
    <w:p w:rsidR="008535EF" w:rsidRDefault="008535EF" w:rsidP="00846275">
      <w:pPr>
        <w:ind w:firstLine="576"/>
      </w:pPr>
    </w:p>
    <w:p w:rsidR="00F36D42" w:rsidRDefault="00F36D42" w:rsidP="00846275">
      <w:pPr>
        <w:ind w:firstLine="576"/>
      </w:pPr>
    </w:p>
    <w:p w:rsidR="00F36D42" w:rsidRDefault="00F36D42" w:rsidP="004C0D73"/>
    <w:p w:rsidR="00F36D42" w:rsidRPr="00F36D42" w:rsidRDefault="00F36D42" w:rsidP="00F36D42">
      <w:pPr>
        <w:pStyle w:val="Caption"/>
        <w:keepNext/>
        <w:spacing w:after="0"/>
        <w:rPr>
          <w:sz w:val="18"/>
        </w:rPr>
      </w:pPr>
      <w:bookmarkStart w:id="810" w:name="_Ref439035939"/>
      <w:bookmarkStart w:id="811" w:name="_Toc440864178"/>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17</w:t>
      </w:r>
      <w:r w:rsidRPr="00C25471">
        <w:rPr>
          <w:sz w:val="18"/>
        </w:rPr>
        <w:fldChar w:fldCharType="end"/>
      </w:r>
      <w:bookmarkEnd w:id="810"/>
      <w:r w:rsidRPr="00C25471">
        <w:rPr>
          <w:sz w:val="18"/>
        </w:rPr>
        <w:t xml:space="preserve"> </w:t>
      </w:r>
      <w:r>
        <w:rPr>
          <w:sz w:val="18"/>
        </w:rPr>
        <w:t>Tabel daftar menu pada modul ekuivalensi</w:t>
      </w:r>
      <w:r w:rsidR="00DD0CBF">
        <w:rPr>
          <w:sz w:val="18"/>
        </w:rPr>
        <w:t xml:space="preserve"> </w:t>
      </w:r>
      <w:sdt>
        <w:sdtPr>
          <w:rPr>
            <w:sz w:val="18"/>
          </w:rPr>
          <w:id w:val="235127313"/>
          <w:citation/>
        </w:sdtPr>
        <w:sdtEndPr/>
        <w:sdtContent>
          <w:r w:rsidR="00DD0CBF">
            <w:rPr>
              <w:sz w:val="18"/>
            </w:rPr>
            <w:fldChar w:fldCharType="begin"/>
          </w:r>
          <w:r w:rsidR="00DD0CBF">
            <w:rPr>
              <w:sz w:val="18"/>
            </w:rPr>
            <w:instrText xml:space="preserve"> CITATION Bus15 \l 1033 </w:instrText>
          </w:r>
          <w:r w:rsidR="00DD0CBF">
            <w:rPr>
              <w:sz w:val="18"/>
            </w:rPr>
            <w:fldChar w:fldCharType="separate"/>
          </w:r>
          <w:r w:rsidR="00D304D7" w:rsidRPr="00D304D7">
            <w:rPr>
              <w:noProof/>
              <w:sz w:val="18"/>
            </w:rPr>
            <w:t>[4]</w:t>
          </w:r>
          <w:r w:rsidR="00DD0CBF">
            <w:rPr>
              <w:sz w:val="18"/>
            </w:rPr>
            <w:fldChar w:fldCharType="end"/>
          </w:r>
        </w:sdtContent>
      </w:sdt>
      <w:bookmarkEnd w:id="811"/>
    </w:p>
    <w:p w:rsidR="008535EF" w:rsidRDefault="008535EF" w:rsidP="00F36D42"/>
    <w:tbl>
      <w:tblPr>
        <w:tblW w:w="5120" w:type="dxa"/>
        <w:jc w:val="center"/>
        <w:tblLook w:val="04A0" w:firstRow="1" w:lastRow="0" w:firstColumn="1" w:lastColumn="0" w:noHBand="0" w:noVBand="1"/>
      </w:tblPr>
      <w:tblGrid>
        <w:gridCol w:w="580"/>
        <w:gridCol w:w="4540"/>
      </w:tblGrid>
      <w:tr w:rsidR="00F36D42" w:rsidRPr="00F36D42" w:rsidTr="00F36D42">
        <w:trPr>
          <w:trHeight w:val="300"/>
          <w:jc w:val="center"/>
        </w:trPr>
        <w:tc>
          <w:tcPr>
            <w:tcW w:w="5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No</w:t>
            </w:r>
          </w:p>
        </w:tc>
        <w:tc>
          <w:tcPr>
            <w:tcW w:w="4540" w:type="dxa"/>
            <w:tcBorders>
              <w:top w:val="single" w:sz="4" w:space="0" w:color="auto"/>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Nama Menu</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Katalog Alih Jenjang</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2</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Matakuliah Alih Jenjang</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3</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Katalog Satman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4</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Manajemen Mahasiswa Alih Jenjang</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5</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Laporan Alih Jenjang</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6</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Laporan Ekuivalensi</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7</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Persetujuan Ekuivalensi</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8</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Ekuivalensi Kurikulum</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9</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Katalog Satman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10</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Ekuivalensi Alihjenjang</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11</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Ekuivalensi Alih Jenjang</w:t>
            </w:r>
          </w:p>
        </w:tc>
      </w:tr>
    </w:tbl>
    <w:p w:rsidR="00F36D42" w:rsidRPr="00846275" w:rsidRDefault="00F36D42" w:rsidP="00846275">
      <w:pPr>
        <w:ind w:firstLine="576"/>
      </w:pPr>
    </w:p>
    <w:p w:rsidR="005526CA" w:rsidRDefault="005526CA" w:rsidP="005526CA">
      <w:pPr>
        <w:pStyle w:val="Heading3"/>
      </w:pPr>
      <w:bookmarkStart w:id="812" w:name="_Toc439259363"/>
      <w:bookmarkStart w:id="813" w:name="_Toc439259463"/>
      <w:bookmarkStart w:id="814" w:name="_Toc439260244"/>
      <w:bookmarkStart w:id="815" w:name="_Toc439260406"/>
      <w:bookmarkStart w:id="816" w:name="_Toc513396428"/>
      <w:r>
        <w:t>Uji coba hak akses</w:t>
      </w:r>
      <w:bookmarkEnd w:id="812"/>
      <w:bookmarkEnd w:id="813"/>
      <w:bookmarkEnd w:id="814"/>
      <w:bookmarkEnd w:id="815"/>
      <w:bookmarkEnd w:id="816"/>
    </w:p>
    <w:p w:rsidR="005526CA" w:rsidRDefault="005526CA" w:rsidP="005526CA"/>
    <w:p w:rsidR="005526CA" w:rsidRDefault="005526CA" w:rsidP="005526CA">
      <w:pPr>
        <w:ind w:firstLine="576"/>
      </w:pPr>
      <w:r>
        <w:t xml:space="preserve">Uji coba ini dilakukan untuk menguji apakah hak akses berhasil diterapkan ke dalam menu-menu pada modul. </w:t>
      </w:r>
      <w:r w:rsidR="00C76D44">
        <w:t xml:space="preserve">Aspek pengujian yang dilihat pada pengujian ini adalah apakah suatu menu hanya dapat diakses oleh peran tertentu yang sudah dinyatakan saja. Peran-peran yang sudah terdaftar pada basis data ditunjukkan pada </w:t>
      </w:r>
      <w:r w:rsidR="00063DF5" w:rsidRPr="00063DF5">
        <w:fldChar w:fldCharType="begin"/>
      </w:r>
      <w:r w:rsidR="00063DF5" w:rsidRPr="00063DF5">
        <w:instrText xml:space="preserve"> REF _Ref439039397 \h </w:instrText>
      </w:r>
      <w:r w:rsidR="00063DF5">
        <w:instrText xml:space="preserve"> \* MERGEFORMAT </w:instrText>
      </w:r>
      <w:r w:rsidR="00063DF5" w:rsidRPr="00063DF5">
        <w:fldChar w:fldCharType="separate"/>
      </w:r>
      <w:r w:rsidR="00EC2FF0" w:rsidRPr="00EC2FF0">
        <w:t>Tabel 5.18</w:t>
      </w:r>
      <w:r w:rsidR="00063DF5" w:rsidRPr="00063DF5">
        <w:fldChar w:fldCharType="end"/>
      </w:r>
      <w:r w:rsidR="00C76D44" w:rsidRPr="00063DF5">
        <w:t>.</w:t>
      </w:r>
      <w:r w:rsidR="00C76D44">
        <w:t xml:space="preserve"> Daftar menu-menu pada modul denga</w:t>
      </w:r>
      <w:r w:rsidR="00063DF5">
        <w:t xml:space="preserve">n hak aksesnya ditunjukkan </w:t>
      </w:r>
      <w:r w:rsidR="00063DF5" w:rsidRPr="00063DF5">
        <w:t xml:space="preserve">pada </w:t>
      </w:r>
      <w:r w:rsidR="00063DF5" w:rsidRPr="00063DF5">
        <w:fldChar w:fldCharType="begin"/>
      </w:r>
      <w:r w:rsidR="00063DF5" w:rsidRPr="00063DF5">
        <w:instrText xml:space="preserve"> REF _Ref439039423 \h </w:instrText>
      </w:r>
      <w:r w:rsidR="00063DF5">
        <w:instrText xml:space="preserve"> \* MERGEFORMAT </w:instrText>
      </w:r>
      <w:r w:rsidR="00063DF5" w:rsidRPr="00063DF5">
        <w:fldChar w:fldCharType="separate"/>
      </w:r>
      <w:r w:rsidR="00EC2FF0" w:rsidRPr="00EC2FF0">
        <w:t>Tabel 5.19</w:t>
      </w:r>
      <w:r w:rsidR="00063DF5" w:rsidRPr="00063DF5">
        <w:fldChar w:fldCharType="end"/>
      </w:r>
      <w:r w:rsidR="00063DF5">
        <w:t xml:space="preserve">, </w:t>
      </w:r>
      <w:r w:rsidR="00063DF5" w:rsidRPr="00063DF5">
        <w:fldChar w:fldCharType="begin"/>
      </w:r>
      <w:r w:rsidR="00063DF5" w:rsidRPr="00063DF5">
        <w:instrText xml:space="preserve"> REF _Ref439039425 \h </w:instrText>
      </w:r>
      <w:r w:rsidR="00063DF5">
        <w:instrText xml:space="preserve"> \* MERGEFORMAT </w:instrText>
      </w:r>
      <w:r w:rsidR="00063DF5" w:rsidRPr="00063DF5">
        <w:fldChar w:fldCharType="separate"/>
      </w:r>
      <w:r w:rsidR="00EC2FF0" w:rsidRPr="00EC2FF0">
        <w:t>Tabel 5.20</w:t>
      </w:r>
      <w:r w:rsidR="00063DF5" w:rsidRPr="00063DF5">
        <w:fldChar w:fldCharType="end"/>
      </w:r>
      <w:r w:rsidR="00063DF5">
        <w:t xml:space="preserve">, </w:t>
      </w:r>
      <w:r w:rsidR="00063DF5" w:rsidRPr="00063DF5">
        <w:fldChar w:fldCharType="begin"/>
      </w:r>
      <w:r w:rsidR="00063DF5" w:rsidRPr="00063DF5">
        <w:instrText xml:space="preserve"> REF _Ref439039427 \h </w:instrText>
      </w:r>
      <w:r w:rsidR="00063DF5">
        <w:instrText xml:space="preserve"> \* MERGEFORMAT </w:instrText>
      </w:r>
      <w:r w:rsidR="00063DF5" w:rsidRPr="00063DF5">
        <w:fldChar w:fldCharType="separate"/>
      </w:r>
      <w:r w:rsidR="00EC2FF0" w:rsidRPr="00EC2FF0">
        <w:t>Tabel 5.21</w:t>
      </w:r>
      <w:r w:rsidR="00063DF5" w:rsidRPr="00063DF5">
        <w:fldChar w:fldCharType="end"/>
      </w:r>
      <w:r w:rsidR="00063DF5">
        <w:t xml:space="preserve">, dan </w:t>
      </w:r>
      <w:r w:rsidR="00063DF5" w:rsidRPr="00063DF5">
        <w:fldChar w:fldCharType="begin"/>
      </w:r>
      <w:r w:rsidR="00063DF5" w:rsidRPr="00063DF5">
        <w:instrText xml:space="preserve"> REF _Ref439039428 \h </w:instrText>
      </w:r>
      <w:r w:rsidR="00063DF5">
        <w:instrText xml:space="preserve"> \* MERGEFORMAT </w:instrText>
      </w:r>
      <w:r w:rsidR="00063DF5" w:rsidRPr="00063DF5">
        <w:fldChar w:fldCharType="separate"/>
      </w:r>
      <w:r w:rsidR="00EC2FF0" w:rsidRPr="00EC2FF0">
        <w:t>Tabel 5.22</w:t>
      </w:r>
      <w:r w:rsidR="00063DF5" w:rsidRPr="00063DF5">
        <w:fldChar w:fldCharType="end"/>
      </w:r>
      <w:r w:rsidR="00C76D44" w:rsidRPr="00063DF5">
        <w:t>.</w:t>
      </w:r>
      <w:r w:rsidR="00F63322" w:rsidRPr="00063DF5">
        <w:t xml:space="preserve"> </w:t>
      </w:r>
      <w:r w:rsidR="00F63322">
        <w:t xml:space="preserve">Dapat dilihat pada daftar peran terdapat peran </w:t>
      </w:r>
      <w:r w:rsidR="00F63322" w:rsidRPr="00906678">
        <w:t>Admin</w:t>
      </w:r>
      <w:r w:rsidR="00F63322">
        <w:t xml:space="preserve"> dan </w:t>
      </w:r>
      <w:r w:rsidR="00F63322" w:rsidRPr="00906678">
        <w:t>System Admin</w:t>
      </w:r>
      <w:r w:rsidR="00F63322">
        <w:t xml:space="preserve">. Kedua peran tersebut berbeda dimana peran Admin hanya memiliki fungsi administrator pada modul sementara </w:t>
      </w:r>
      <w:r w:rsidR="00F63322" w:rsidRPr="00906678">
        <w:t>System</w:t>
      </w:r>
      <w:r w:rsidR="00F63322" w:rsidRPr="00906678">
        <w:rPr>
          <w:i/>
        </w:rPr>
        <w:t xml:space="preserve"> </w:t>
      </w:r>
      <w:r w:rsidR="00F63322" w:rsidRPr="00906678">
        <w:t>Admin</w:t>
      </w:r>
      <w:r w:rsidR="00F63322">
        <w:t xml:space="preserve"> adalah administrator yang mengurus fungsi administratif perangkat lunak ini.</w:t>
      </w:r>
    </w:p>
    <w:p w:rsidR="004C0D73" w:rsidRDefault="004C0D73" w:rsidP="005526CA">
      <w:pPr>
        <w:ind w:firstLine="576"/>
      </w:pPr>
    </w:p>
    <w:p w:rsidR="004C0D73" w:rsidRDefault="004C0D73" w:rsidP="005526CA">
      <w:pPr>
        <w:ind w:firstLine="576"/>
      </w:pPr>
    </w:p>
    <w:p w:rsidR="00F63322" w:rsidRPr="00F36D42" w:rsidRDefault="00F63322" w:rsidP="00F63322">
      <w:pPr>
        <w:pStyle w:val="Caption"/>
        <w:keepNext/>
        <w:spacing w:after="0"/>
        <w:rPr>
          <w:sz w:val="18"/>
        </w:rPr>
      </w:pPr>
      <w:bookmarkStart w:id="817" w:name="_Ref439039397"/>
      <w:bookmarkStart w:id="818" w:name="_Toc440864179"/>
      <w:r w:rsidRPr="00C25471">
        <w:rPr>
          <w:sz w:val="18"/>
        </w:rPr>
        <w:lastRenderedPageBreak/>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18</w:t>
      </w:r>
      <w:r w:rsidRPr="00C25471">
        <w:rPr>
          <w:sz w:val="18"/>
        </w:rPr>
        <w:fldChar w:fldCharType="end"/>
      </w:r>
      <w:bookmarkEnd w:id="817"/>
      <w:r w:rsidRPr="00C25471">
        <w:rPr>
          <w:sz w:val="18"/>
        </w:rPr>
        <w:t xml:space="preserve"> </w:t>
      </w:r>
      <w:r>
        <w:rPr>
          <w:sz w:val="18"/>
        </w:rPr>
        <w:t xml:space="preserve">Tabel daftar </w:t>
      </w:r>
      <w:r w:rsidR="00063DF5">
        <w:rPr>
          <w:sz w:val="18"/>
        </w:rPr>
        <w:t>peran</w:t>
      </w:r>
      <w:bookmarkEnd w:id="818"/>
    </w:p>
    <w:p w:rsidR="00F63322" w:rsidRDefault="00F63322" w:rsidP="005526CA">
      <w:pPr>
        <w:ind w:firstLine="576"/>
      </w:pPr>
    </w:p>
    <w:tbl>
      <w:tblPr>
        <w:tblW w:w="3220" w:type="dxa"/>
        <w:jc w:val="center"/>
        <w:tblLook w:val="04A0" w:firstRow="1" w:lastRow="0" w:firstColumn="1" w:lastColumn="0" w:noHBand="0" w:noVBand="1"/>
      </w:tblPr>
      <w:tblGrid>
        <w:gridCol w:w="580"/>
        <w:gridCol w:w="2640"/>
      </w:tblGrid>
      <w:tr w:rsidR="00F63322" w:rsidRPr="00F63322" w:rsidTr="00F63322">
        <w:trPr>
          <w:trHeight w:val="300"/>
          <w:jc w:val="center"/>
        </w:trPr>
        <w:tc>
          <w:tcPr>
            <w:tcW w:w="5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F63322" w:rsidRPr="00F63322" w:rsidRDefault="00F63322" w:rsidP="00F63322">
            <w:pPr>
              <w:jc w:val="left"/>
              <w:rPr>
                <w:b/>
                <w:bCs/>
                <w:color w:val="000000"/>
                <w:lang w:eastAsia="en-US"/>
              </w:rPr>
            </w:pPr>
            <w:r w:rsidRPr="00F63322">
              <w:rPr>
                <w:b/>
                <w:bCs/>
                <w:color w:val="000000"/>
                <w:lang w:eastAsia="en-US"/>
              </w:rPr>
              <w:t>No</w:t>
            </w:r>
          </w:p>
        </w:tc>
        <w:tc>
          <w:tcPr>
            <w:tcW w:w="2640" w:type="dxa"/>
            <w:tcBorders>
              <w:top w:val="single" w:sz="4" w:space="0" w:color="auto"/>
              <w:left w:val="nil"/>
              <w:bottom w:val="single" w:sz="4" w:space="0" w:color="auto"/>
              <w:right w:val="single" w:sz="4" w:space="0" w:color="auto"/>
            </w:tcBorders>
            <w:shd w:val="clear" w:color="000000" w:fill="F2F2F2"/>
            <w:noWrap/>
            <w:vAlign w:val="bottom"/>
            <w:hideMark/>
          </w:tcPr>
          <w:p w:rsidR="00F63322" w:rsidRPr="00F63322" w:rsidRDefault="00F63322" w:rsidP="00F63322">
            <w:pPr>
              <w:jc w:val="left"/>
              <w:rPr>
                <w:b/>
                <w:bCs/>
                <w:color w:val="000000"/>
                <w:lang w:eastAsia="en-US"/>
              </w:rPr>
            </w:pPr>
            <w:r w:rsidRPr="00F63322">
              <w:rPr>
                <w:b/>
                <w:bCs/>
                <w:color w:val="000000"/>
                <w:lang w:eastAsia="en-US"/>
              </w:rPr>
              <w:t>Nama Peran</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63322" w:rsidRPr="00F63322" w:rsidRDefault="00F63322" w:rsidP="00F63322">
            <w:pPr>
              <w:jc w:val="right"/>
              <w:rPr>
                <w:color w:val="000000"/>
                <w:lang w:eastAsia="en-US"/>
              </w:rPr>
            </w:pPr>
            <w:r w:rsidRPr="00F63322">
              <w:rPr>
                <w:color w:val="000000"/>
                <w:lang w:eastAsia="en-US"/>
              </w:rPr>
              <w:t>1</w:t>
            </w:r>
          </w:p>
        </w:tc>
        <w:tc>
          <w:tcPr>
            <w:tcW w:w="2640" w:type="dxa"/>
            <w:tcBorders>
              <w:top w:val="nil"/>
              <w:left w:val="nil"/>
              <w:bottom w:val="single" w:sz="4" w:space="0" w:color="auto"/>
              <w:right w:val="single" w:sz="4" w:space="0" w:color="auto"/>
            </w:tcBorders>
            <w:shd w:val="clear" w:color="auto" w:fill="auto"/>
            <w:noWrap/>
            <w:vAlign w:val="bottom"/>
            <w:hideMark/>
          </w:tcPr>
          <w:p w:rsidR="00F63322" w:rsidRPr="00F63322" w:rsidRDefault="00F63322" w:rsidP="00F63322">
            <w:pPr>
              <w:jc w:val="left"/>
              <w:rPr>
                <w:color w:val="000000"/>
                <w:lang w:eastAsia="en-US"/>
              </w:rPr>
            </w:pPr>
            <w:r w:rsidRPr="00F63322">
              <w:rPr>
                <w:color w:val="000000"/>
                <w:lang w:eastAsia="en-US"/>
              </w:rPr>
              <w:t>Kepala</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63322" w:rsidRPr="00F63322" w:rsidRDefault="00F63322" w:rsidP="00F63322">
            <w:pPr>
              <w:jc w:val="right"/>
              <w:rPr>
                <w:color w:val="000000"/>
                <w:lang w:eastAsia="en-US"/>
              </w:rPr>
            </w:pPr>
            <w:r w:rsidRPr="00F63322">
              <w:rPr>
                <w:color w:val="000000"/>
                <w:lang w:eastAsia="en-US"/>
              </w:rPr>
              <w:t>2</w:t>
            </w:r>
          </w:p>
        </w:tc>
        <w:tc>
          <w:tcPr>
            <w:tcW w:w="2640" w:type="dxa"/>
            <w:tcBorders>
              <w:top w:val="nil"/>
              <w:left w:val="nil"/>
              <w:bottom w:val="single" w:sz="4" w:space="0" w:color="auto"/>
              <w:right w:val="single" w:sz="4" w:space="0" w:color="auto"/>
            </w:tcBorders>
            <w:shd w:val="clear" w:color="000000" w:fill="F2F2F2"/>
            <w:noWrap/>
            <w:vAlign w:val="bottom"/>
            <w:hideMark/>
          </w:tcPr>
          <w:p w:rsidR="00F63322" w:rsidRPr="00F63322" w:rsidRDefault="00F63322" w:rsidP="00F63322">
            <w:pPr>
              <w:jc w:val="left"/>
              <w:rPr>
                <w:color w:val="000000"/>
                <w:lang w:eastAsia="en-US"/>
              </w:rPr>
            </w:pPr>
            <w:r w:rsidRPr="00F63322">
              <w:rPr>
                <w:color w:val="000000"/>
                <w:lang w:eastAsia="en-US"/>
              </w:rPr>
              <w:t>Pendidik</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63322" w:rsidRPr="00F63322" w:rsidRDefault="00F63322" w:rsidP="00F63322">
            <w:pPr>
              <w:jc w:val="right"/>
              <w:rPr>
                <w:color w:val="000000"/>
                <w:lang w:eastAsia="en-US"/>
              </w:rPr>
            </w:pPr>
            <w:r w:rsidRPr="00F63322">
              <w:rPr>
                <w:color w:val="000000"/>
                <w:lang w:eastAsia="en-US"/>
              </w:rPr>
              <w:t>3</w:t>
            </w:r>
          </w:p>
        </w:tc>
        <w:tc>
          <w:tcPr>
            <w:tcW w:w="2640" w:type="dxa"/>
            <w:tcBorders>
              <w:top w:val="nil"/>
              <w:left w:val="nil"/>
              <w:bottom w:val="single" w:sz="4" w:space="0" w:color="auto"/>
              <w:right w:val="single" w:sz="4" w:space="0" w:color="auto"/>
            </w:tcBorders>
            <w:shd w:val="clear" w:color="auto" w:fill="auto"/>
            <w:noWrap/>
            <w:vAlign w:val="bottom"/>
            <w:hideMark/>
          </w:tcPr>
          <w:p w:rsidR="00F63322" w:rsidRPr="00F63322" w:rsidRDefault="00F63322" w:rsidP="00F63322">
            <w:pPr>
              <w:jc w:val="left"/>
              <w:rPr>
                <w:color w:val="000000"/>
                <w:lang w:eastAsia="en-US"/>
              </w:rPr>
            </w:pPr>
            <w:r w:rsidRPr="00F63322">
              <w:rPr>
                <w:color w:val="000000"/>
                <w:lang w:eastAsia="en-US"/>
              </w:rPr>
              <w:t>Tenaga Kependidikan</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63322" w:rsidRPr="00F63322" w:rsidRDefault="00F63322" w:rsidP="00F63322">
            <w:pPr>
              <w:jc w:val="right"/>
              <w:rPr>
                <w:color w:val="000000"/>
                <w:lang w:eastAsia="en-US"/>
              </w:rPr>
            </w:pPr>
            <w:r w:rsidRPr="00F63322">
              <w:rPr>
                <w:color w:val="000000"/>
                <w:lang w:eastAsia="en-US"/>
              </w:rPr>
              <w:t>4</w:t>
            </w:r>
          </w:p>
        </w:tc>
        <w:tc>
          <w:tcPr>
            <w:tcW w:w="2640" w:type="dxa"/>
            <w:tcBorders>
              <w:top w:val="nil"/>
              <w:left w:val="nil"/>
              <w:bottom w:val="single" w:sz="4" w:space="0" w:color="auto"/>
              <w:right w:val="single" w:sz="4" w:space="0" w:color="auto"/>
            </w:tcBorders>
            <w:shd w:val="clear" w:color="000000" w:fill="F2F2F2"/>
            <w:noWrap/>
            <w:vAlign w:val="bottom"/>
            <w:hideMark/>
          </w:tcPr>
          <w:p w:rsidR="00F63322" w:rsidRPr="00F63322" w:rsidRDefault="00F63322" w:rsidP="00F63322">
            <w:pPr>
              <w:jc w:val="left"/>
              <w:rPr>
                <w:color w:val="000000"/>
                <w:lang w:eastAsia="en-US"/>
              </w:rPr>
            </w:pPr>
            <w:r w:rsidRPr="00F63322">
              <w:rPr>
                <w:color w:val="000000"/>
                <w:lang w:eastAsia="en-US"/>
              </w:rPr>
              <w:t>Tim Ekuivalensi</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63322" w:rsidRPr="00F63322" w:rsidRDefault="00F63322" w:rsidP="00F63322">
            <w:pPr>
              <w:jc w:val="right"/>
              <w:rPr>
                <w:color w:val="000000"/>
                <w:lang w:eastAsia="en-US"/>
              </w:rPr>
            </w:pPr>
            <w:r w:rsidRPr="00F63322">
              <w:rPr>
                <w:color w:val="000000"/>
                <w:lang w:eastAsia="en-US"/>
              </w:rPr>
              <w:t>5</w:t>
            </w:r>
          </w:p>
        </w:tc>
        <w:tc>
          <w:tcPr>
            <w:tcW w:w="2640" w:type="dxa"/>
            <w:tcBorders>
              <w:top w:val="nil"/>
              <w:left w:val="nil"/>
              <w:bottom w:val="single" w:sz="4" w:space="0" w:color="auto"/>
              <w:right w:val="single" w:sz="4" w:space="0" w:color="auto"/>
            </w:tcBorders>
            <w:shd w:val="clear" w:color="auto" w:fill="auto"/>
            <w:noWrap/>
            <w:vAlign w:val="bottom"/>
            <w:hideMark/>
          </w:tcPr>
          <w:p w:rsidR="00F63322" w:rsidRPr="00906678" w:rsidRDefault="00F63322" w:rsidP="00F63322">
            <w:pPr>
              <w:jc w:val="left"/>
              <w:rPr>
                <w:color w:val="000000"/>
                <w:lang w:eastAsia="en-US"/>
              </w:rPr>
            </w:pPr>
            <w:r w:rsidRPr="00906678">
              <w:rPr>
                <w:color w:val="000000"/>
                <w:lang w:eastAsia="en-US"/>
              </w:rPr>
              <w:t>Admin</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63322" w:rsidRPr="00F63322" w:rsidRDefault="00F63322" w:rsidP="00F63322">
            <w:pPr>
              <w:jc w:val="right"/>
              <w:rPr>
                <w:color w:val="000000"/>
                <w:lang w:eastAsia="en-US"/>
              </w:rPr>
            </w:pPr>
            <w:r w:rsidRPr="00F63322">
              <w:rPr>
                <w:color w:val="000000"/>
                <w:lang w:eastAsia="en-US"/>
              </w:rPr>
              <w:t>6</w:t>
            </w:r>
          </w:p>
        </w:tc>
        <w:tc>
          <w:tcPr>
            <w:tcW w:w="2640" w:type="dxa"/>
            <w:tcBorders>
              <w:top w:val="nil"/>
              <w:left w:val="nil"/>
              <w:bottom w:val="single" w:sz="4" w:space="0" w:color="auto"/>
              <w:right w:val="single" w:sz="4" w:space="0" w:color="auto"/>
            </w:tcBorders>
            <w:shd w:val="clear" w:color="000000" w:fill="F2F2F2"/>
            <w:noWrap/>
            <w:vAlign w:val="bottom"/>
            <w:hideMark/>
          </w:tcPr>
          <w:p w:rsidR="00F63322" w:rsidRPr="00906678" w:rsidRDefault="00F63322" w:rsidP="00F63322">
            <w:pPr>
              <w:jc w:val="left"/>
              <w:rPr>
                <w:i/>
                <w:color w:val="000000"/>
                <w:lang w:eastAsia="en-US"/>
              </w:rPr>
            </w:pPr>
            <w:r w:rsidRPr="00906678">
              <w:rPr>
                <w:color w:val="000000"/>
                <w:lang w:eastAsia="en-US"/>
              </w:rPr>
              <w:t>System</w:t>
            </w:r>
            <w:r w:rsidRPr="00906678">
              <w:rPr>
                <w:i/>
                <w:color w:val="000000"/>
                <w:lang w:eastAsia="en-US"/>
              </w:rPr>
              <w:t xml:space="preserve"> </w:t>
            </w:r>
            <w:r w:rsidRPr="00906678">
              <w:rPr>
                <w:color w:val="000000"/>
                <w:lang w:eastAsia="en-US"/>
              </w:rPr>
              <w:t>Admin</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63322" w:rsidRPr="00F63322" w:rsidRDefault="00F63322" w:rsidP="00F63322">
            <w:pPr>
              <w:jc w:val="right"/>
              <w:rPr>
                <w:color w:val="000000"/>
                <w:lang w:eastAsia="en-US"/>
              </w:rPr>
            </w:pPr>
            <w:r w:rsidRPr="00F63322">
              <w:rPr>
                <w:color w:val="000000"/>
                <w:lang w:eastAsia="en-US"/>
              </w:rPr>
              <w:t>7</w:t>
            </w:r>
          </w:p>
        </w:tc>
        <w:tc>
          <w:tcPr>
            <w:tcW w:w="2640" w:type="dxa"/>
            <w:tcBorders>
              <w:top w:val="nil"/>
              <w:left w:val="nil"/>
              <w:bottom w:val="single" w:sz="4" w:space="0" w:color="auto"/>
              <w:right w:val="single" w:sz="4" w:space="0" w:color="auto"/>
            </w:tcBorders>
            <w:shd w:val="clear" w:color="auto" w:fill="auto"/>
            <w:noWrap/>
            <w:vAlign w:val="bottom"/>
            <w:hideMark/>
          </w:tcPr>
          <w:p w:rsidR="00F63322" w:rsidRPr="00F63322" w:rsidRDefault="00F63322" w:rsidP="00F63322">
            <w:pPr>
              <w:jc w:val="left"/>
              <w:rPr>
                <w:color w:val="000000"/>
                <w:lang w:eastAsia="en-US"/>
              </w:rPr>
            </w:pPr>
            <w:r w:rsidRPr="00F63322">
              <w:rPr>
                <w:color w:val="000000"/>
                <w:lang w:eastAsia="en-US"/>
              </w:rPr>
              <w:t>Peserta Didik</w:t>
            </w:r>
          </w:p>
        </w:tc>
      </w:tr>
    </w:tbl>
    <w:p w:rsidR="00F63322" w:rsidRDefault="00F63322" w:rsidP="005526CA">
      <w:pPr>
        <w:ind w:firstLine="576"/>
      </w:pPr>
    </w:p>
    <w:p w:rsidR="004E6273" w:rsidRDefault="004E6273" w:rsidP="005526CA">
      <w:pPr>
        <w:ind w:firstLine="576"/>
      </w:pPr>
    </w:p>
    <w:p w:rsidR="004E6273" w:rsidRPr="004E6273" w:rsidRDefault="004E6273" w:rsidP="004E6273">
      <w:pPr>
        <w:pStyle w:val="Caption"/>
        <w:keepNext/>
        <w:spacing w:after="0"/>
        <w:rPr>
          <w:sz w:val="18"/>
        </w:rPr>
      </w:pPr>
      <w:bookmarkStart w:id="819" w:name="_Ref439039423"/>
      <w:bookmarkStart w:id="820" w:name="_Toc440864180"/>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19</w:t>
      </w:r>
      <w:r w:rsidRPr="00C25471">
        <w:rPr>
          <w:sz w:val="18"/>
        </w:rPr>
        <w:fldChar w:fldCharType="end"/>
      </w:r>
      <w:bookmarkEnd w:id="819"/>
      <w:r w:rsidRPr="00C25471">
        <w:rPr>
          <w:sz w:val="18"/>
        </w:rPr>
        <w:t xml:space="preserve"> </w:t>
      </w:r>
      <w:r>
        <w:rPr>
          <w:sz w:val="18"/>
        </w:rPr>
        <w:t>Tabel daftar a</w:t>
      </w:r>
      <w:r w:rsidR="00DD0CBF">
        <w:rPr>
          <w:sz w:val="18"/>
        </w:rPr>
        <w:t xml:space="preserve">kses menu dari modul kurikulum </w:t>
      </w:r>
      <w:sdt>
        <w:sdtPr>
          <w:rPr>
            <w:sz w:val="18"/>
          </w:rPr>
          <w:id w:val="744454752"/>
          <w:citation/>
        </w:sdtPr>
        <w:sdtEndPr/>
        <w:sdtContent>
          <w:r w:rsidR="00DD0CBF">
            <w:rPr>
              <w:sz w:val="18"/>
            </w:rPr>
            <w:fldChar w:fldCharType="begin"/>
          </w:r>
          <w:r w:rsidR="00DD0CBF">
            <w:rPr>
              <w:sz w:val="18"/>
            </w:rPr>
            <w:instrText xml:space="preserve"> CITATION Ave \l 1033 </w:instrText>
          </w:r>
          <w:r w:rsidR="00DD0CBF">
            <w:rPr>
              <w:sz w:val="18"/>
            </w:rPr>
            <w:fldChar w:fldCharType="separate"/>
          </w:r>
          <w:r w:rsidR="00D304D7" w:rsidRPr="00D304D7">
            <w:rPr>
              <w:noProof/>
              <w:sz w:val="18"/>
            </w:rPr>
            <w:t>[3]</w:t>
          </w:r>
          <w:r w:rsidR="00DD0CBF">
            <w:rPr>
              <w:sz w:val="18"/>
            </w:rPr>
            <w:fldChar w:fldCharType="end"/>
          </w:r>
        </w:sdtContent>
      </w:sdt>
      <w:bookmarkEnd w:id="820"/>
      <w:r w:rsidR="00DD0CBF">
        <w:rPr>
          <w:sz w:val="18"/>
        </w:rPr>
        <w:t xml:space="preserve"> </w:t>
      </w:r>
    </w:p>
    <w:p w:rsidR="004E6273" w:rsidRDefault="004E6273" w:rsidP="005526CA">
      <w:pPr>
        <w:ind w:firstLine="576"/>
      </w:pPr>
    </w:p>
    <w:tbl>
      <w:tblPr>
        <w:tblW w:w="5786" w:type="dxa"/>
        <w:jc w:val="center"/>
        <w:tblLook w:val="04A0" w:firstRow="1" w:lastRow="0" w:firstColumn="1" w:lastColumn="0" w:noHBand="0" w:noVBand="1"/>
      </w:tblPr>
      <w:tblGrid>
        <w:gridCol w:w="490"/>
        <w:gridCol w:w="4122"/>
        <w:gridCol w:w="1174"/>
      </w:tblGrid>
      <w:tr w:rsidR="000A1667" w:rsidRPr="000A1667" w:rsidTr="004E6273">
        <w:trPr>
          <w:trHeight w:val="300"/>
          <w:jc w:val="center"/>
        </w:trPr>
        <w:tc>
          <w:tcPr>
            <w:tcW w:w="49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left"/>
              <w:rPr>
                <w:b/>
                <w:bCs/>
                <w:color w:val="000000"/>
                <w:lang w:eastAsia="en-US"/>
              </w:rPr>
            </w:pPr>
            <w:r w:rsidRPr="000A1667">
              <w:rPr>
                <w:b/>
                <w:bCs/>
                <w:color w:val="000000"/>
                <w:lang w:eastAsia="en-US"/>
              </w:rPr>
              <w:t>No</w:t>
            </w:r>
          </w:p>
        </w:tc>
        <w:tc>
          <w:tcPr>
            <w:tcW w:w="4122" w:type="dxa"/>
            <w:tcBorders>
              <w:top w:val="single" w:sz="4" w:space="0" w:color="auto"/>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b/>
                <w:bCs/>
                <w:color w:val="000000"/>
                <w:lang w:eastAsia="en-US"/>
              </w:rPr>
            </w:pPr>
            <w:r w:rsidRPr="000A1667">
              <w:rPr>
                <w:b/>
                <w:bCs/>
                <w:color w:val="000000"/>
                <w:lang w:eastAsia="en-US"/>
              </w:rPr>
              <w:t>Nama Menu</w:t>
            </w:r>
          </w:p>
        </w:tc>
        <w:tc>
          <w:tcPr>
            <w:tcW w:w="1174" w:type="dxa"/>
            <w:tcBorders>
              <w:top w:val="single" w:sz="4" w:space="0" w:color="auto"/>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b/>
                <w:bCs/>
                <w:color w:val="000000"/>
                <w:lang w:eastAsia="en-US"/>
              </w:rPr>
            </w:pPr>
            <w:r w:rsidRPr="000A1667">
              <w:rPr>
                <w:b/>
                <w:bCs/>
                <w:color w:val="000000"/>
                <w:lang w:eastAsia="en-US"/>
              </w:rPr>
              <w:t>Peran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1</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Kelola Bentuk Penilaian</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t>2</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Kelola Capaian Belajar Mata Kuliah</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Kepala</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3</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Kelola Capaian Belajar Satuan Manajemen</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Kepala</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t>4</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Kelola Kurikulum</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5</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Kelola Mata Kuliah</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t>6</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Kelola Mata Kuliah Prasyarat</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7</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Kelola Mata Kuliah untuk Satuan Manajemen</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t>8</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Kelola Metode Pembelajaran</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9</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Kelola Pustaka Mata Kuliah</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t>10</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Kelola Rencana Pembelajaran</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Pendidik</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11</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Kelola Rumpun Matakuliah</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t>12</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Kelola Silabus</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Kepala</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13</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Laporan Rencana Pembelajaran</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Pendidik, Peserta Didik</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lastRenderedPageBreak/>
              <w:t>14</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Laporan Silabus</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Kepala, Pendidik, Peserta Didik</w:t>
            </w:r>
          </w:p>
        </w:tc>
      </w:tr>
    </w:tbl>
    <w:p w:rsidR="00C76D44" w:rsidRDefault="00C76D44" w:rsidP="005526CA">
      <w:pPr>
        <w:ind w:firstLine="576"/>
      </w:pPr>
    </w:p>
    <w:p w:rsidR="004E6273" w:rsidRDefault="004E6273" w:rsidP="005526CA">
      <w:pPr>
        <w:ind w:firstLine="576"/>
      </w:pPr>
    </w:p>
    <w:p w:rsidR="00C76D44" w:rsidRPr="004E6273" w:rsidRDefault="004E6273" w:rsidP="004E6273">
      <w:pPr>
        <w:pStyle w:val="Caption"/>
        <w:keepNext/>
        <w:spacing w:after="0"/>
        <w:rPr>
          <w:sz w:val="18"/>
        </w:rPr>
      </w:pPr>
      <w:bookmarkStart w:id="821" w:name="_Ref439039425"/>
      <w:bookmarkStart w:id="822" w:name="_Toc440864181"/>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20</w:t>
      </w:r>
      <w:r w:rsidRPr="00C25471">
        <w:rPr>
          <w:sz w:val="18"/>
        </w:rPr>
        <w:fldChar w:fldCharType="end"/>
      </w:r>
      <w:bookmarkEnd w:id="821"/>
      <w:r w:rsidRPr="00C25471">
        <w:rPr>
          <w:sz w:val="18"/>
        </w:rPr>
        <w:t xml:space="preserve"> </w:t>
      </w:r>
      <w:r>
        <w:rPr>
          <w:sz w:val="18"/>
        </w:rPr>
        <w:t>Tabel daftar akses menu dari modul pembelajaran</w:t>
      </w:r>
      <w:r w:rsidR="00DD0CBF">
        <w:rPr>
          <w:sz w:val="18"/>
        </w:rPr>
        <w:t xml:space="preserve"> </w:t>
      </w:r>
      <w:sdt>
        <w:sdtPr>
          <w:rPr>
            <w:sz w:val="18"/>
          </w:rPr>
          <w:id w:val="-1817022277"/>
          <w:citation/>
        </w:sdtPr>
        <w:sdtEndPr/>
        <w:sdtContent>
          <w:r w:rsidR="00DD0CBF">
            <w:rPr>
              <w:sz w:val="18"/>
            </w:rPr>
            <w:fldChar w:fldCharType="begin"/>
          </w:r>
          <w:r w:rsidR="00DD0CBF">
            <w:rPr>
              <w:sz w:val="18"/>
            </w:rPr>
            <w:instrText xml:space="preserve"> CITATION Gal15 \l 1033 </w:instrText>
          </w:r>
          <w:r w:rsidR="00DD0CBF">
            <w:rPr>
              <w:sz w:val="18"/>
            </w:rPr>
            <w:fldChar w:fldCharType="separate"/>
          </w:r>
          <w:r w:rsidR="00D304D7" w:rsidRPr="00D304D7">
            <w:rPr>
              <w:noProof/>
              <w:sz w:val="18"/>
            </w:rPr>
            <w:t>[5]</w:t>
          </w:r>
          <w:r w:rsidR="00DD0CBF">
            <w:rPr>
              <w:sz w:val="18"/>
            </w:rPr>
            <w:fldChar w:fldCharType="end"/>
          </w:r>
        </w:sdtContent>
      </w:sdt>
      <w:bookmarkEnd w:id="822"/>
    </w:p>
    <w:p w:rsidR="004E6273" w:rsidRDefault="004E6273" w:rsidP="005526CA">
      <w:pPr>
        <w:ind w:firstLine="576"/>
      </w:pPr>
    </w:p>
    <w:tbl>
      <w:tblPr>
        <w:tblW w:w="5326" w:type="dxa"/>
        <w:jc w:val="center"/>
        <w:tblLook w:val="04A0" w:firstRow="1" w:lastRow="0" w:firstColumn="1" w:lastColumn="0" w:noHBand="0" w:noVBand="1"/>
      </w:tblPr>
      <w:tblGrid>
        <w:gridCol w:w="520"/>
        <w:gridCol w:w="3166"/>
        <w:gridCol w:w="1640"/>
      </w:tblGrid>
      <w:tr w:rsidR="004E6273" w:rsidRPr="004E6273" w:rsidTr="004E6273">
        <w:trPr>
          <w:trHeight w:val="300"/>
          <w:jc w:val="center"/>
        </w:trPr>
        <w:tc>
          <w:tcPr>
            <w:tcW w:w="52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No</w:t>
            </w:r>
          </w:p>
        </w:tc>
        <w:tc>
          <w:tcPr>
            <w:tcW w:w="3166" w:type="dxa"/>
            <w:tcBorders>
              <w:top w:val="single" w:sz="4" w:space="0" w:color="auto"/>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Nama Menu</w:t>
            </w:r>
          </w:p>
        </w:tc>
        <w:tc>
          <w:tcPr>
            <w:tcW w:w="1640" w:type="dxa"/>
            <w:tcBorders>
              <w:top w:val="single" w:sz="4" w:space="0" w:color="auto"/>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Peran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Absensi</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Tenaga Kependidikan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2</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Berita Acara</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Pendidik</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3</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Kartu Rencana Studi</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Peserta Didik</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4</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Aturan Pengganti</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5</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Batas Pengambilan KRS</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6</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Pembelajaran</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Tenaga Kependidikan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7</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Pendamping Akademik</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Tenaga Kependidikan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8</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Periode</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9</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Rombongan Belajar</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Tenaga Kependidikan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10</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Semester</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11</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Status Absensi</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12</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Tahun Ajaran</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13</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Laporan Pembayaran</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Kepala</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14</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Laporan Pertemuan</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Kepala</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15</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Monitoring Pengambilan KRS</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16</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Persetujuan Kartu Rencana Studi</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Pendidik</w:t>
            </w:r>
          </w:p>
        </w:tc>
      </w:tr>
    </w:tbl>
    <w:p w:rsidR="004E6273" w:rsidRDefault="004E6273" w:rsidP="005526CA">
      <w:pPr>
        <w:ind w:firstLine="576"/>
      </w:pPr>
    </w:p>
    <w:p w:rsidR="004E6273" w:rsidRDefault="004E6273" w:rsidP="005526CA">
      <w:pPr>
        <w:ind w:firstLine="576"/>
      </w:pPr>
    </w:p>
    <w:p w:rsidR="004E6273" w:rsidRDefault="004E6273" w:rsidP="005526CA">
      <w:pPr>
        <w:ind w:firstLine="576"/>
      </w:pPr>
    </w:p>
    <w:p w:rsidR="004E6273" w:rsidRPr="004E6273" w:rsidRDefault="004E6273" w:rsidP="004E6273">
      <w:pPr>
        <w:pStyle w:val="Caption"/>
        <w:keepNext/>
        <w:spacing w:after="0"/>
        <w:rPr>
          <w:sz w:val="18"/>
        </w:rPr>
      </w:pPr>
      <w:bookmarkStart w:id="823" w:name="_Ref439039427"/>
      <w:bookmarkStart w:id="824" w:name="_Toc440864182"/>
      <w:r w:rsidRPr="00C25471">
        <w:rPr>
          <w:sz w:val="18"/>
        </w:rPr>
        <w:lastRenderedPageBreak/>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21</w:t>
      </w:r>
      <w:r w:rsidRPr="00C25471">
        <w:rPr>
          <w:sz w:val="18"/>
        </w:rPr>
        <w:fldChar w:fldCharType="end"/>
      </w:r>
      <w:bookmarkEnd w:id="823"/>
      <w:r w:rsidRPr="00C25471">
        <w:rPr>
          <w:sz w:val="18"/>
        </w:rPr>
        <w:t xml:space="preserve"> </w:t>
      </w:r>
      <w:r>
        <w:rPr>
          <w:sz w:val="18"/>
        </w:rPr>
        <w:t>Tabel daftar akses menu dari modul penilaian</w:t>
      </w:r>
      <w:r w:rsidR="00DD0CBF">
        <w:rPr>
          <w:sz w:val="18"/>
        </w:rPr>
        <w:t xml:space="preserve"> </w:t>
      </w:r>
      <w:sdt>
        <w:sdtPr>
          <w:rPr>
            <w:sz w:val="18"/>
          </w:rPr>
          <w:id w:val="-890875094"/>
          <w:citation/>
        </w:sdtPr>
        <w:sdtEndPr/>
        <w:sdtContent>
          <w:r w:rsidR="00DD0CBF">
            <w:rPr>
              <w:sz w:val="18"/>
            </w:rPr>
            <w:fldChar w:fldCharType="begin"/>
          </w:r>
          <w:r w:rsidR="00DD0CBF">
            <w:rPr>
              <w:sz w:val="18"/>
            </w:rPr>
            <w:instrText xml:space="preserve"> CITATION Haw15 \l 1033 </w:instrText>
          </w:r>
          <w:r w:rsidR="00DD0CBF">
            <w:rPr>
              <w:sz w:val="18"/>
            </w:rPr>
            <w:fldChar w:fldCharType="separate"/>
          </w:r>
          <w:r w:rsidR="00D304D7" w:rsidRPr="00D304D7">
            <w:rPr>
              <w:noProof/>
              <w:sz w:val="18"/>
            </w:rPr>
            <w:t>[6]</w:t>
          </w:r>
          <w:r w:rsidR="00DD0CBF">
            <w:rPr>
              <w:sz w:val="18"/>
            </w:rPr>
            <w:fldChar w:fldCharType="end"/>
          </w:r>
        </w:sdtContent>
      </w:sdt>
      <w:bookmarkEnd w:id="824"/>
    </w:p>
    <w:p w:rsidR="004E6273" w:rsidRDefault="004E6273" w:rsidP="005526CA">
      <w:pPr>
        <w:ind w:firstLine="576"/>
      </w:pPr>
    </w:p>
    <w:tbl>
      <w:tblPr>
        <w:tblW w:w="5434" w:type="dxa"/>
        <w:jc w:val="center"/>
        <w:tblLook w:val="04A0" w:firstRow="1" w:lastRow="0" w:firstColumn="1" w:lastColumn="0" w:noHBand="0" w:noVBand="1"/>
      </w:tblPr>
      <w:tblGrid>
        <w:gridCol w:w="485"/>
        <w:gridCol w:w="2882"/>
        <w:gridCol w:w="2268"/>
      </w:tblGrid>
      <w:tr w:rsidR="004E6273" w:rsidRPr="004E6273" w:rsidTr="004E6273">
        <w:trPr>
          <w:trHeight w:val="300"/>
          <w:jc w:val="center"/>
        </w:trPr>
        <w:tc>
          <w:tcPr>
            <w:tcW w:w="284"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No</w:t>
            </w:r>
          </w:p>
        </w:tc>
        <w:tc>
          <w:tcPr>
            <w:tcW w:w="2882" w:type="dxa"/>
            <w:tcBorders>
              <w:top w:val="single" w:sz="4" w:space="0" w:color="auto"/>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Nama Menu</w:t>
            </w:r>
          </w:p>
        </w:tc>
        <w:tc>
          <w:tcPr>
            <w:tcW w:w="2268" w:type="dxa"/>
            <w:tcBorders>
              <w:top w:val="single" w:sz="4" w:space="0" w:color="auto"/>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Peran</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w:t>
            </w:r>
          </w:p>
        </w:tc>
        <w:tc>
          <w:tcPr>
            <w:tcW w:w="2882"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Isi Kuisioner</w:t>
            </w:r>
          </w:p>
        </w:tc>
        <w:tc>
          <w:tcPr>
            <w:tcW w:w="2268"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Peserta Didik</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2</w:t>
            </w:r>
          </w:p>
        </w:tc>
        <w:tc>
          <w:tcPr>
            <w:tcW w:w="2882"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Kuisioner</w:t>
            </w:r>
          </w:p>
        </w:tc>
        <w:tc>
          <w:tcPr>
            <w:tcW w:w="2268"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3</w:t>
            </w:r>
          </w:p>
        </w:tc>
        <w:tc>
          <w:tcPr>
            <w:tcW w:w="2882"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Nilai</w:t>
            </w:r>
          </w:p>
        </w:tc>
        <w:tc>
          <w:tcPr>
            <w:tcW w:w="2268"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Pendidik</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4</w:t>
            </w:r>
          </w:p>
        </w:tc>
        <w:tc>
          <w:tcPr>
            <w:tcW w:w="2882"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Konversi Nilai</w:t>
            </w:r>
          </w:p>
        </w:tc>
        <w:tc>
          <w:tcPr>
            <w:tcW w:w="2268"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5</w:t>
            </w:r>
          </w:p>
        </w:tc>
        <w:tc>
          <w:tcPr>
            <w:tcW w:w="2882"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Laporan Kuisioner Per Kelas</w:t>
            </w:r>
          </w:p>
        </w:tc>
        <w:tc>
          <w:tcPr>
            <w:tcW w:w="2268"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 Kepala</w:t>
            </w:r>
          </w:p>
        </w:tc>
      </w:tr>
      <w:tr w:rsidR="004E6273" w:rsidRPr="004E6273" w:rsidTr="00063DF5">
        <w:trPr>
          <w:trHeight w:val="300"/>
          <w:jc w:val="center"/>
        </w:trPr>
        <w:tc>
          <w:tcPr>
            <w:tcW w:w="284"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6</w:t>
            </w:r>
          </w:p>
        </w:tc>
        <w:tc>
          <w:tcPr>
            <w:tcW w:w="2882"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Laporan Kuisioner Periodik</w:t>
            </w:r>
          </w:p>
        </w:tc>
        <w:tc>
          <w:tcPr>
            <w:tcW w:w="2268" w:type="dxa"/>
            <w:tcBorders>
              <w:top w:val="nil"/>
              <w:left w:val="nil"/>
              <w:bottom w:val="single" w:sz="4" w:space="0" w:color="auto"/>
              <w:right w:val="single" w:sz="4" w:space="0" w:color="auto"/>
            </w:tcBorders>
            <w:shd w:val="clear" w:color="auto" w:fill="F2F2F2" w:themeFill="background1" w:themeFillShade="F2"/>
            <w:noWrap/>
            <w:vAlign w:val="bottom"/>
            <w:hideMark/>
          </w:tcPr>
          <w:p w:rsidR="004E6273" w:rsidRPr="004E6273" w:rsidRDefault="004E6273" w:rsidP="004E6273">
            <w:pPr>
              <w:jc w:val="left"/>
              <w:rPr>
                <w:color w:val="000000"/>
                <w:lang w:eastAsia="en-US"/>
              </w:rPr>
            </w:pPr>
            <w:r w:rsidRPr="004E6273">
              <w:rPr>
                <w:color w:val="000000"/>
                <w:lang w:eastAsia="en-US"/>
              </w:rPr>
              <w:t>Admin, Kepala</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7</w:t>
            </w:r>
          </w:p>
        </w:tc>
        <w:tc>
          <w:tcPr>
            <w:tcW w:w="2882"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Peringkat IPK</w:t>
            </w:r>
          </w:p>
        </w:tc>
        <w:tc>
          <w:tcPr>
            <w:tcW w:w="2268"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 Kepala, Pendidik, Peserta Didik, Tenaga Kependidikan</w:t>
            </w:r>
          </w:p>
        </w:tc>
      </w:tr>
      <w:tr w:rsidR="004E6273" w:rsidRPr="004E6273" w:rsidTr="00063DF5">
        <w:trPr>
          <w:trHeight w:val="300"/>
          <w:jc w:val="center"/>
        </w:trPr>
        <w:tc>
          <w:tcPr>
            <w:tcW w:w="284"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8</w:t>
            </w:r>
          </w:p>
        </w:tc>
        <w:tc>
          <w:tcPr>
            <w:tcW w:w="2882"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Peringkat IPS</w:t>
            </w:r>
          </w:p>
        </w:tc>
        <w:tc>
          <w:tcPr>
            <w:tcW w:w="2268" w:type="dxa"/>
            <w:tcBorders>
              <w:top w:val="nil"/>
              <w:left w:val="nil"/>
              <w:bottom w:val="single" w:sz="4" w:space="0" w:color="auto"/>
              <w:right w:val="single" w:sz="4" w:space="0" w:color="auto"/>
            </w:tcBorders>
            <w:shd w:val="clear" w:color="auto" w:fill="F2F2F2" w:themeFill="background1" w:themeFillShade="F2"/>
            <w:noWrap/>
            <w:vAlign w:val="bottom"/>
            <w:hideMark/>
          </w:tcPr>
          <w:p w:rsidR="004E6273" w:rsidRPr="004E6273" w:rsidRDefault="004E6273" w:rsidP="004E6273">
            <w:pPr>
              <w:jc w:val="left"/>
              <w:rPr>
                <w:color w:val="000000"/>
                <w:lang w:eastAsia="en-US"/>
              </w:rPr>
            </w:pPr>
            <w:r w:rsidRPr="004E6273">
              <w:rPr>
                <w:color w:val="000000"/>
                <w:lang w:eastAsia="en-US"/>
              </w:rPr>
              <w:t>Admin, Kepala, Pendidik, Peserta Didik, Tenaga Kependidikan</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9</w:t>
            </w:r>
          </w:p>
        </w:tc>
        <w:tc>
          <w:tcPr>
            <w:tcW w:w="2882"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Lihat Nilai Per Kelas</w:t>
            </w:r>
          </w:p>
        </w:tc>
        <w:tc>
          <w:tcPr>
            <w:tcW w:w="2268"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 Kepala, Pendidik, Peserta Didik, Tenaga Kependidikan</w:t>
            </w:r>
          </w:p>
        </w:tc>
      </w:tr>
      <w:tr w:rsidR="004E6273" w:rsidRPr="004E6273" w:rsidTr="00063DF5">
        <w:trPr>
          <w:trHeight w:val="300"/>
          <w:jc w:val="center"/>
        </w:trPr>
        <w:tc>
          <w:tcPr>
            <w:tcW w:w="284"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10</w:t>
            </w:r>
          </w:p>
        </w:tc>
        <w:tc>
          <w:tcPr>
            <w:tcW w:w="2882"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Nilai Per Periode</w:t>
            </w:r>
          </w:p>
        </w:tc>
        <w:tc>
          <w:tcPr>
            <w:tcW w:w="2268" w:type="dxa"/>
            <w:tcBorders>
              <w:top w:val="nil"/>
              <w:left w:val="nil"/>
              <w:bottom w:val="single" w:sz="4" w:space="0" w:color="auto"/>
              <w:right w:val="single" w:sz="4" w:space="0" w:color="auto"/>
            </w:tcBorders>
            <w:shd w:val="clear" w:color="auto" w:fill="F2F2F2" w:themeFill="background1" w:themeFillShade="F2"/>
            <w:noWrap/>
            <w:vAlign w:val="bottom"/>
            <w:hideMark/>
          </w:tcPr>
          <w:p w:rsidR="004E6273" w:rsidRPr="004E6273" w:rsidRDefault="004E6273" w:rsidP="004E6273">
            <w:pPr>
              <w:jc w:val="left"/>
              <w:rPr>
                <w:color w:val="000000"/>
                <w:lang w:eastAsia="en-US"/>
              </w:rPr>
            </w:pPr>
            <w:r w:rsidRPr="004E6273">
              <w:rPr>
                <w:color w:val="000000"/>
                <w:lang w:eastAsia="en-US"/>
              </w:rPr>
              <w:t xml:space="preserve">Admin, Kepala, Pendidik, Peserta Didik, Tenaga </w:t>
            </w:r>
            <w:r w:rsidRPr="00063DF5">
              <w:rPr>
                <w:color w:val="000000"/>
                <w:shd w:val="clear" w:color="auto" w:fill="F2F2F2" w:themeFill="background1" w:themeFillShade="F2"/>
                <w:lang w:eastAsia="en-US"/>
              </w:rPr>
              <w:t>Kependidikan</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11</w:t>
            </w:r>
          </w:p>
        </w:tc>
        <w:tc>
          <w:tcPr>
            <w:tcW w:w="2882"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Transkrip Nilai</w:t>
            </w:r>
          </w:p>
        </w:tc>
        <w:tc>
          <w:tcPr>
            <w:tcW w:w="2268"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 Kepala, Pendidik, Peserta Didik, Tenaga Kependidikan</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12</w:t>
            </w:r>
          </w:p>
        </w:tc>
        <w:tc>
          <w:tcPr>
            <w:tcW w:w="2882"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Perbaharui IP</w:t>
            </w:r>
          </w:p>
        </w:tc>
        <w:tc>
          <w:tcPr>
            <w:tcW w:w="2268"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bl>
    <w:p w:rsidR="004E6273" w:rsidRDefault="004E6273" w:rsidP="005526CA">
      <w:pPr>
        <w:ind w:firstLine="576"/>
      </w:pPr>
    </w:p>
    <w:p w:rsidR="004E6273" w:rsidRDefault="004E6273" w:rsidP="005526CA">
      <w:pPr>
        <w:ind w:firstLine="576"/>
      </w:pPr>
    </w:p>
    <w:p w:rsidR="004E6273" w:rsidRDefault="004E6273" w:rsidP="005526CA">
      <w:pPr>
        <w:ind w:firstLine="576"/>
      </w:pPr>
    </w:p>
    <w:p w:rsidR="004E6273" w:rsidRPr="004E6273" w:rsidRDefault="004E6273" w:rsidP="004E6273">
      <w:pPr>
        <w:pStyle w:val="Caption"/>
        <w:keepNext/>
        <w:spacing w:after="0"/>
        <w:rPr>
          <w:sz w:val="18"/>
        </w:rPr>
      </w:pPr>
      <w:bookmarkStart w:id="825" w:name="_Ref439039428"/>
      <w:bookmarkStart w:id="826" w:name="_Toc440864183"/>
      <w:r w:rsidRPr="00C25471">
        <w:rPr>
          <w:sz w:val="18"/>
        </w:rPr>
        <w:lastRenderedPageBreak/>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22</w:t>
      </w:r>
      <w:r w:rsidRPr="00C25471">
        <w:rPr>
          <w:sz w:val="18"/>
        </w:rPr>
        <w:fldChar w:fldCharType="end"/>
      </w:r>
      <w:bookmarkEnd w:id="825"/>
      <w:r w:rsidRPr="00C25471">
        <w:rPr>
          <w:sz w:val="18"/>
        </w:rPr>
        <w:t xml:space="preserve"> </w:t>
      </w:r>
      <w:r>
        <w:rPr>
          <w:sz w:val="18"/>
        </w:rPr>
        <w:t>Tabel daftar akses menu dari modul ekuivalensi</w:t>
      </w:r>
      <w:r w:rsidR="00DD0CBF">
        <w:rPr>
          <w:sz w:val="18"/>
        </w:rPr>
        <w:t xml:space="preserve"> </w:t>
      </w:r>
      <w:sdt>
        <w:sdtPr>
          <w:rPr>
            <w:sz w:val="18"/>
          </w:rPr>
          <w:id w:val="-7061750"/>
          <w:citation/>
        </w:sdtPr>
        <w:sdtEndPr/>
        <w:sdtContent>
          <w:r w:rsidR="00DD0CBF">
            <w:rPr>
              <w:sz w:val="18"/>
            </w:rPr>
            <w:fldChar w:fldCharType="begin"/>
          </w:r>
          <w:r w:rsidR="00DD0CBF">
            <w:rPr>
              <w:sz w:val="18"/>
            </w:rPr>
            <w:instrText xml:space="preserve"> CITATION Bus15 \l 1033 </w:instrText>
          </w:r>
          <w:r w:rsidR="00DD0CBF">
            <w:rPr>
              <w:sz w:val="18"/>
            </w:rPr>
            <w:fldChar w:fldCharType="separate"/>
          </w:r>
          <w:r w:rsidR="00D304D7" w:rsidRPr="00D304D7">
            <w:rPr>
              <w:noProof/>
              <w:sz w:val="18"/>
            </w:rPr>
            <w:t>[4]</w:t>
          </w:r>
          <w:r w:rsidR="00DD0CBF">
            <w:rPr>
              <w:sz w:val="18"/>
            </w:rPr>
            <w:fldChar w:fldCharType="end"/>
          </w:r>
        </w:sdtContent>
      </w:sdt>
      <w:bookmarkEnd w:id="826"/>
    </w:p>
    <w:p w:rsidR="004E6273" w:rsidRDefault="004E6273" w:rsidP="005526CA">
      <w:pPr>
        <w:ind w:firstLine="576"/>
      </w:pPr>
    </w:p>
    <w:tbl>
      <w:tblPr>
        <w:tblW w:w="5535" w:type="dxa"/>
        <w:jc w:val="center"/>
        <w:tblLook w:val="04A0" w:firstRow="1" w:lastRow="0" w:firstColumn="1" w:lastColumn="0" w:noHBand="0" w:noVBand="1"/>
      </w:tblPr>
      <w:tblGrid>
        <w:gridCol w:w="485"/>
        <w:gridCol w:w="3599"/>
        <w:gridCol w:w="1451"/>
      </w:tblGrid>
      <w:tr w:rsidR="004E6273" w:rsidRPr="004E6273" w:rsidTr="004E6273">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No</w:t>
            </w:r>
          </w:p>
        </w:tc>
        <w:tc>
          <w:tcPr>
            <w:tcW w:w="3599" w:type="dxa"/>
            <w:tcBorders>
              <w:top w:val="single" w:sz="4" w:space="0" w:color="auto"/>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Nama Menu</w:t>
            </w:r>
          </w:p>
        </w:tc>
        <w:tc>
          <w:tcPr>
            <w:tcW w:w="1451" w:type="dxa"/>
            <w:tcBorders>
              <w:top w:val="single" w:sz="4" w:space="0" w:color="auto"/>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Peran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w:t>
            </w:r>
          </w:p>
        </w:tc>
        <w:tc>
          <w:tcPr>
            <w:tcW w:w="3599"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Katalog Alih Jenjang</w:t>
            </w:r>
          </w:p>
        </w:tc>
        <w:tc>
          <w:tcPr>
            <w:tcW w:w="1451"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lang w:eastAsia="en-US"/>
              </w:rPr>
            </w:pPr>
            <w:r w:rsidRPr="004E6273">
              <w:rPr>
                <w:lang w:eastAsia="en-US"/>
              </w:rPr>
              <w:t>Admin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2</w:t>
            </w:r>
          </w:p>
        </w:tc>
        <w:tc>
          <w:tcPr>
            <w:tcW w:w="3599"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Matakuliah Alih Jenjang</w:t>
            </w:r>
          </w:p>
        </w:tc>
        <w:tc>
          <w:tcPr>
            <w:tcW w:w="1451"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lang w:eastAsia="en-US"/>
              </w:rPr>
            </w:pPr>
            <w:r w:rsidRPr="004E6273">
              <w:rPr>
                <w:lang w:eastAsia="en-US"/>
              </w:rPr>
              <w:t>Admin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3</w:t>
            </w:r>
          </w:p>
        </w:tc>
        <w:tc>
          <w:tcPr>
            <w:tcW w:w="3599"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Katalog Satman</w:t>
            </w:r>
          </w:p>
        </w:tc>
        <w:tc>
          <w:tcPr>
            <w:tcW w:w="1451"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lang w:eastAsia="en-US"/>
              </w:rPr>
            </w:pPr>
            <w:r w:rsidRPr="004E6273">
              <w:rPr>
                <w:lang w:eastAsia="en-US"/>
              </w:rPr>
              <w:t>Admin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4</w:t>
            </w:r>
          </w:p>
        </w:tc>
        <w:tc>
          <w:tcPr>
            <w:tcW w:w="3599"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Manajemen Mahasiswa Alih Jenjang</w:t>
            </w:r>
          </w:p>
        </w:tc>
        <w:tc>
          <w:tcPr>
            <w:tcW w:w="1451"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lang w:eastAsia="en-US"/>
              </w:rPr>
            </w:pPr>
            <w:r w:rsidRPr="004E6273">
              <w:rPr>
                <w:lang w:eastAsia="en-US"/>
              </w:rPr>
              <w:t>Admin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5</w:t>
            </w:r>
          </w:p>
        </w:tc>
        <w:tc>
          <w:tcPr>
            <w:tcW w:w="3599"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Laporan Alih Jenjang</w:t>
            </w:r>
          </w:p>
        </w:tc>
        <w:tc>
          <w:tcPr>
            <w:tcW w:w="1451"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lang w:eastAsia="en-US"/>
              </w:rPr>
            </w:pPr>
            <w:r w:rsidRPr="004E6273">
              <w:rPr>
                <w:lang w:eastAsia="en-US"/>
              </w:rPr>
              <w:t>Admin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6</w:t>
            </w:r>
          </w:p>
        </w:tc>
        <w:tc>
          <w:tcPr>
            <w:tcW w:w="3599"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Laporan Ekuivalensi</w:t>
            </w:r>
          </w:p>
        </w:tc>
        <w:tc>
          <w:tcPr>
            <w:tcW w:w="1451"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lang w:eastAsia="en-US"/>
              </w:rPr>
            </w:pPr>
            <w:r w:rsidRPr="004E6273">
              <w:rPr>
                <w:lang w:eastAsia="en-US"/>
              </w:rPr>
              <w:t>Peserta Didik, Tenaga Kependidikan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7</w:t>
            </w:r>
          </w:p>
        </w:tc>
        <w:tc>
          <w:tcPr>
            <w:tcW w:w="3599"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Persetujuan Ekuivalensi</w:t>
            </w:r>
          </w:p>
        </w:tc>
        <w:tc>
          <w:tcPr>
            <w:tcW w:w="1451"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lang w:eastAsia="en-US"/>
              </w:rPr>
            </w:pPr>
            <w:r w:rsidRPr="004E6273">
              <w:rPr>
                <w:lang w:eastAsia="en-US"/>
              </w:rPr>
              <w:t>Tim Ekuivalensi</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8</w:t>
            </w:r>
          </w:p>
        </w:tc>
        <w:tc>
          <w:tcPr>
            <w:tcW w:w="3599"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Ekuivalensi Kurikulum</w:t>
            </w:r>
          </w:p>
        </w:tc>
        <w:tc>
          <w:tcPr>
            <w:tcW w:w="1451"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lang w:eastAsia="en-US"/>
              </w:rPr>
            </w:pPr>
            <w:r w:rsidRPr="004E6273">
              <w:rPr>
                <w:lang w:eastAsia="en-US"/>
              </w:rPr>
              <w:t>Tim Ekuivalensi</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9</w:t>
            </w:r>
          </w:p>
        </w:tc>
        <w:tc>
          <w:tcPr>
            <w:tcW w:w="3599"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Katalog Satman</w:t>
            </w:r>
          </w:p>
        </w:tc>
        <w:tc>
          <w:tcPr>
            <w:tcW w:w="1451"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lang w:eastAsia="en-US"/>
              </w:rPr>
            </w:pPr>
            <w:r w:rsidRPr="004E6273">
              <w:rPr>
                <w:lang w:eastAsia="en-US"/>
              </w:rPr>
              <w:t>Tim Ekuivalensi</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10</w:t>
            </w:r>
          </w:p>
        </w:tc>
        <w:tc>
          <w:tcPr>
            <w:tcW w:w="3599"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Ekuivalensi Alihjenjang</w:t>
            </w:r>
          </w:p>
        </w:tc>
        <w:tc>
          <w:tcPr>
            <w:tcW w:w="1451"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lang w:eastAsia="en-US"/>
              </w:rPr>
            </w:pPr>
            <w:r w:rsidRPr="004E6273">
              <w:rPr>
                <w:lang w:eastAsia="en-US"/>
              </w:rPr>
              <w:t>Tim Ekuivalensi</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11</w:t>
            </w:r>
          </w:p>
        </w:tc>
        <w:tc>
          <w:tcPr>
            <w:tcW w:w="3599"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Ekuivalensi Alih Jenjang</w:t>
            </w:r>
          </w:p>
        </w:tc>
        <w:tc>
          <w:tcPr>
            <w:tcW w:w="1451"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lang w:eastAsia="en-US"/>
              </w:rPr>
            </w:pPr>
            <w:r w:rsidRPr="004E6273">
              <w:rPr>
                <w:lang w:eastAsia="en-US"/>
              </w:rPr>
              <w:t>Tim Ekuivalensi</w:t>
            </w:r>
          </w:p>
        </w:tc>
      </w:tr>
    </w:tbl>
    <w:p w:rsidR="004E6273" w:rsidRPr="005526CA" w:rsidRDefault="004E6273" w:rsidP="00DF23EC"/>
    <w:p w:rsidR="00683FA5" w:rsidRDefault="00683FA5" w:rsidP="00683FA5">
      <w:pPr>
        <w:pStyle w:val="Heading2"/>
      </w:pPr>
      <w:bookmarkStart w:id="827" w:name="_Toc439259364"/>
      <w:bookmarkStart w:id="828" w:name="_Toc439259464"/>
      <w:bookmarkStart w:id="829" w:name="_Toc439260245"/>
      <w:bookmarkStart w:id="830" w:name="_Toc439260407"/>
      <w:bookmarkStart w:id="831" w:name="_Toc513396429"/>
      <w:r>
        <w:t>Evaluasi</w:t>
      </w:r>
      <w:bookmarkEnd w:id="827"/>
      <w:bookmarkEnd w:id="828"/>
      <w:bookmarkEnd w:id="829"/>
      <w:bookmarkEnd w:id="830"/>
      <w:bookmarkEnd w:id="831"/>
    </w:p>
    <w:p w:rsidR="00DF2657" w:rsidRDefault="00DF2657" w:rsidP="00DF2657"/>
    <w:p w:rsidR="00063DF5" w:rsidRPr="00DF2657" w:rsidRDefault="00063DF5" w:rsidP="00DF23EC">
      <w:pPr>
        <w:ind w:firstLine="576"/>
      </w:pPr>
      <w:r>
        <w:t>Pada Subbab ini dijelaskan hasil dari pengujian yang dilakukan pada Subbab sebelumnya</w:t>
      </w:r>
      <w:r w:rsidR="00DF23EC">
        <w:t>. Sama seperti Subbab sebelumnya, evaluasi dibagi menjadi tiga yaitu evaluasi pengujian fungsionalitas administratif, evaluasi integrasi modul, dan evaluasi hak akses.</w:t>
      </w:r>
    </w:p>
    <w:p w:rsidR="004F6E0E" w:rsidRDefault="004F6E0E" w:rsidP="004F6E0E"/>
    <w:p w:rsidR="00DF23EC" w:rsidRDefault="00DF23EC" w:rsidP="004F6E0E"/>
    <w:p w:rsidR="00DF23EC" w:rsidRPr="004F6E0E" w:rsidRDefault="00DF23EC" w:rsidP="004F6E0E"/>
    <w:p w:rsidR="004F6E0E" w:rsidRDefault="00DF23EC" w:rsidP="004F6E0E">
      <w:pPr>
        <w:pStyle w:val="Heading3"/>
      </w:pPr>
      <w:bookmarkStart w:id="832" w:name="_Toc439259365"/>
      <w:bookmarkStart w:id="833" w:name="_Toc439259465"/>
      <w:bookmarkStart w:id="834" w:name="_Toc439260246"/>
      <w:bookmarkStart w:id="835" w:name="_Toc439260408"/>
      <w:bookmarkStart w:id="836" w:name="_Toc513396430"/>
      <w:r>
        <w:lastRenderedPageBreak/>
        <w:t>Evaluasi f</w:t>
      </w:r>
      <w:r w:rsidR="004F6E0E">
        <w:t>ungsionalitas administratif</w:t>
      </w:r>
      <w:bookmarkEnd w:id="832"/>
      <w:bookmarkEnd w:id="833"/>
      <w:bookmarkEnd w:id="834"/>
      <w:bookmarkEnd w:id="835"/>
      <w:bookmarkEnd w:id="836"/>
    </w:p>
    <w:p w:rsidR="00DF23EC" w:rsidRDefault="00DF23EC" w:rsidP="004F6E0E"/>
    <w:p w:rsidR="00DF23EC" w:rsidRDefault="00DF23EC" w:rsidP="00DF23EC">
      <w:pPr>
        <w:ind w:firstLine="720"/>
      </w:pPr>
      <w:r>
        <w:t xml:space="preserve">Evaluasi ini adalah hasil dari pengujian kasus uji pada Subbab </w:t>
      </w:r>
      <w:r>
        <w:fldChar w:fldCharType="begin"/>
      </w:r>
      <w:r>
        <w:instrText xml:space="preserve"> REF _Ref439039840 \r \h </w:instrText>
      </w:r>
      <w:r>
        <w:fldChar w:fldCharType="separate"/>
      </w:r>
      <w:r w:rsidR="00EC2FF0">
        <w:t>5.2.1</w:t>
      </w:r>
      <w:r>
        <w:fldChar w:fldCharType="end"/>
      </w:r>
      <w:r>
        <w:t xml:space="preserve">. Hasil dinyatakan dalam status terpenuhi atau tidak. Hasil tersebut ditunjukkan pada </w:t>
      </w:r>
      <w:r w:rsidR="005B2DA1" w:rsidRPr="005B2DA1">
        <w:fldChar w:fldCharType="begin"/>
      </w:r>
      <w:r w:rsidR="005B2DA1" w:rsidRPr="005B2DA1">
        <w:instrText xml:space="preserve"> REF _Ref439040583 \h </w:instrText>
      </w:r>
      <w:r w:rsidR="005B2DA1">
        <w:instrText xml:space="preserve"> \* MERGEFORMAT </w:instrText>
      </w:r>
      <w:r w:rsidR="005B2DA1" w:rsidRPr="005B2DA1">
        <w:fldChar w:fldCharType="separate"/>
      </w:r>
      <w:r w:rsidR="00EC2FF0" w:rsidRPr="00EC2FF0">
        <w:t>Tabel 5.23</w:t>
      </w:r>
      <w:r w:rsidR="005B2DA1" w:rsidRPr="005B2DA1">
        <w:fldChar w:fldCharType="end"/>
      </w:r>
      <w:r w:rsidR="005B2DA1">
        <w:t>.</w:t>
      </w:r>
    </w:p>
    <w:p w:rsidR="00DF23EC" w:rsidRDefault="00DF23EC" w:rsidP="00DF23EC">
      <w:pPr>
        <w:ind w:firstLine="720"/>
      </w:pPr>
    </w:p>
    <w:p w:rsidR="00DF23EC" w:rsidRPr="00DF23EC" w:rsidRDefault="00DF23EC" w:rsidP="00DF23EC">
      <w:pPr>
        <w:pStyle w:val="Caption"/>
        <w:keepNext/>
        <w:spacing w:after="0"/>
        <w:rPr>
          <w:sz w:val="18"/>
        </w:rPr>
      </w:pPr>
      <w:bookmarkStart w:id="837" w:name="_Ref439040583"/>
      <w:bookmarkStart w:id="838" w:name="_Toc440864184"/>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23</w:t>
      </w:r>
      <w:r w:rsidRPr="00C25471">
        <w:rPr>
          <w:sz w:val="18"/>
        </w:rPr>
        <w:fldChar w:fldCharType="end"/>
      </w:r>
      <w:bookmarkEnd w:id="837"/>
      <w:r w:rsidRPr="00C25471">
        <w:rPr>
          <w:sz w:val="18"/>
        </w:rPr>
        <w:t xml:space="preserve"> </w:t>
      </w:r>
      <w:r w:rsidR="005B2DA1">
        <w:rPr>
          <w:sz w:val="18"/>
        </w:rPr>
        <w:t>Tabel evaluasi kasus uji fungsionalitas administratif</w:t>
      </w:r>
      <w:bookmarkEnd w:id="838"/>
    </w:p>
    <w:p w:rsidR="00DF23EC" w:rsidRDefault="00DF23EC" w:rsidP="004F6E0E"/>
    <w:tbl>
      <w:tblPr>
        <w:tblStyle w:val="PlainTable1"/>
        <w:tblW w:w="4326" w:type="dxa"/>
        <w:jc w:val="center"/>
        <w:tblLook w:val="0420" w:firstRow="1" w:lastRow="0" w:firstColumn="0" w:lastColumn="0" w:noHBand="0" w:noVBand="1"/>
      </w:tblPr>
      <w:tblGrid>
        <w:gridCol w:w="540"/>
        <w:gridCol w:w="2335"/>
        <w:gridCol w:w="1451"/>
      </w:tblGrid>
      <w:tr w:rsidR="00DF2657" w:rsidTr="004E6273">
        <w:trPr>
          <w:cnfStyle w:val="100000000000" w:firstRow="1" w:lastRow="0" w:firstColumn="0" w:lastColumn="0" w:oddVBand="0" w:evenVBand="0" w:oddHBand="0" w:evenHBand="0" w:firstRowFirstColumn="0" w:firstRowLastColumn="0" w:lastRowFirstColumn="0" w:lastRowLastColumn="0"/>
          <w:jc w:val="center"/>
        </w:trPr>
        <w:tc>
          <w:tcPr>
            <w:tcW w:w="540" w:type="dxa"/>
          </w:tcPr>
          <w:p w:rsidR="00DF2657" w:rsidRPr="0059334D" w:rsidRDefault="00DF2657" w:rsidP="004E6273">
            <w:pPr>
              <w:rPr>
                <w:b w:val="0"/>
              </w:rPr>
            </w:pPr>
            <w:r w:rsidRPr="0059334D">
              <w:t>No.</w:t>
            </w:r>
          </w:p>
        </w:tc>
        <w:tc>
          <w:tcPr>
            <w:tcW w:w="2335" w:type="dxa"/>
          </w:tcPr>
          <w:p w:rsidR="00DF2657" w:rsidRPr="0059334D" w:rsidRDefault="00DF2657" w:rsidP="004E6273">
            <w:pPr>
              <w:rPr>
                <w:b w:val="0"/>
              </w:rPr>
            </w:pPr>
            <w:r w:rsidRPr="0059334D">
              <w:t>Kode Kasus Pengujian</w:t>
            </w:r>
          </w:p>
        </w:tc>
        <w:tc>
          <w:tcPr>
            <w:tcW w:w="1451" w:type="dxa"/>
          </w:tcPr>
          <w:p w:rsidR="00DF2657" w:rsidRPr="0059334D" w:rsidRDefault="00DF2657" w:rsidP="004E6273">
            <w:pPr>
              <w:jc w:val="center"/>
              <w:rPr>
                <w:b w:val="0"/>
              </w:rPr>
            </w:pPr>
            <w:r>
              <w:t>Terpenuhi</w:t>
            </w:r>
          </w:p>
        </w:tc>
      </w:tr>
      <w:tr w:rsidR="00DF2657" w:rsidTr="004E6273">
        <w:trPr>
          <w:cnfStyle w:val="000000100000" w:firstRow="0" w:lastRow="0" w:firstColumn="0" w:lastColumn="0" w:oddVBand="0" w:evenVBand="0" w:oddHBand="1" w:evenHBand="0" w:firstRowFirstColumn="0" w:firstRowLastColumn="0" w:lastRowFirstColumn="0" w:lastRowLastColumn="0"/>
          <w:jc w:val="center"/>
        </w:trPr>
        <w:tc>
          <w:tcPr>
            <w:tcW w:w="540" w:type="dxa"/>
          </w:tcPr>
          <w:p w:rsidR="00DF2657" w:rsidRDefault="00DF2657" w:rsidP="004E6273">
            <w:r>
              <w:t>1</w:t>
            </w:r>
          </w:p>
        </w:tc>
        <w:tc>
          <w:tcPr>
            <w:tcW w:w="2335" w:type="dxa"/>
          </w:tcPr>
          <w:p w:rsidR="00DF2657" w:rsidRDefault="00DF2657" w:rsidP="004E6273">
            <w:r>
              <w:t>TC-001</w:t>
            </w:r>
          </w:p>
        </w:tc>
        <w:tc>
          <w:tcPr>
            <w:tcW w:w="1451" w:type="dxa"/>
          </w:tcPr>
          <w:p w:rsidR="00DF2657" w:rsidRDefault="00DF2657" w:rsidP="004E6273">
            <w:pPr>
              <w:jc w:val="center"/>
            </w:pPr>
            <w:r>
              <w:t>√</w:t>
            </w:r>
          </w:p>
        </w:tc>
      </w:tr>
      <w:tr w:rsidR="00DF2657" w:rsidTr="004E6273">
        <w:trPr>
          <w:jc w:val="center"/>
        </w:trPr>
        <w:tc>
          <w:tcPr>
            <w:tcW w:w="540" w:type="dxa"/>
          </w:tcPr>
          <w:p w:rsidR="00DF2657" w:rsidRDefault="00DF2657" w:rsidP="004E6273">
            <w:r>
              <w:t>2</w:t>
            </w:r>
          </w:p>
        </w:tc>
        <w:tc>
          <w:tcPr>
            <w:tcW w:w="2335" w:type="dxa"/>
          </w:tcPr>
          <w:p w:rsidR="00DF2657" w:rsidRDefault="00DF2657" w:rsidP="004E6273">
            <w:r>
              <w:t>TC -002</w:t>
            </w:r>
          </w:p>
        </w:tc>
        <w:tc>
          <w:tcPr>
            <w:tcW w:w="1451" w:type="dxa"/>
          </w:tcPr>
          <w:p w:rsidR="00DF2657" w:rsidRDefault="00DF2657" w:rsidP="004E6273">
            <w:pPr>
              <w:jc w:val="center"/>
            </w:pPr>
            <w:r>
              <w:t>√</w:t>
            </w:r>
          </w:p>
        </w:tc>
      </w:tr>
      <w:tr w:rsidR="00DF2657" w:rsidTr="004E6273">
        <w:trPr>
          <w:cnfStyle w:val="000000100000" w:firstRow="0" w:lastRow="0" w:firstColumn="0" w:lastColumn="0" w:oddVBand="0" w:evenVBand="0" w:oddHBand="1" w:evenHBand="0" w:firstRowFirstColumn="0" w:firstRowLastColumn="0" w:lastRowFirstColumn="0" w:lastRowLastColumn="0"/>
          <w:jc w:val="center"/>
        </w:trPr>
        <w:tc>
          <w:tcPr>
            <w:tcW w:w="540" w:type="dxa"/>
          </w:tcPr>
          <w:p w:rsidR="00DF2657" w:rsidRDefault="00DF2657" w:rsidP="004E6273">
            <w:r>
              <w:t>3</w:t>
            </w:r>
          </w:p>
        </w:tc>
        <w:tc>
          <w:tcPr>
            <w:tcW w:w="2335" w:type="dxa"/>
          </w:tcPr>
          <w:p w:rsidR="00DF2657" w:rsidRDefault="00DF2657" w:rsidP="004E6273">
            <w:r>
              <w:t>TC -003</w:t>
            </w:r>
          </w:p>
        </w:tc>
        <w:tc>
          <w:tcPr>
            <w:tcW w:w="1451" w:type="dxa"/>
          </w:tcPr>
          <w:p w:rsidR="00DF2657" w:rsidRDefault="00DF2657" w:rsidP="004E6273">
            <w:pPr>
              <w:jc w:val="center"/>
            </w:pPr>
            <w:r>
              <w:t>√</w:t>
            </w:r>
          </w:p>
        </w:tc>
      </w:tr>
      <w:tr w:rsidR="00DF2657" w:rsidTr="004E6273">
        <w:trPr>
          <w:jc w:val="center"/>
        </w:trPr>
        <w:tc>
          <w:tcPr>
            <w:tcW w:w="540" w:type="dxa"/>
          </w:tcPr>
          <w:p w:rsidR="00DF2657" w:rsidRDefault="00DF2657" w:rsidP="004E6273">
            <w:r>
              <w:t>4</w:t>
            </w:r>
          </w:p>
        </w:tc>
        <w:tc>
          <w:tcPr>
            <w:tcW w:w="2335" w:type="dxa"/>
          </w:tcPr>
          <w:p w:rsidR="00DF2657" w:rsidRDefault="00DF2657" w:rsidP="004E6273">
            <w:r>
              <w:t>TC -004</w:t>
            </w:r>
          </w:p>
        </w:tc>
        <w:tc>
          <w:tcPr>
            <w:tcW w:w="1451" w:type="dxa"/>
          </w:tcPr>
          <w:p w:rsidR="00DF2657" w:rsidRDefault="00DF2657" w:rsidP="004E6273">
            <w:pPr>
              <w:jc w:val="center"/>
            </w:pPr>
            <w:r>
              <w:t>√</w:t>
            </w:r>
          </w:p>
        </w:tc>
      </w:tr>
      <w:tr w:rsidR="00DF2657" w:rsidTr="004E6273">
        <w:trPr>
          <w:cnfStyle w:val="000000100000" w:firstRow="0" w:lastRow="0" w:firstColumn="0" w:lastColumn="0" w:oddVBand="0" w:evenVBand="0" w:oddHBand="1" w:evenHBand="0" w:firstRowFirstColumn="0" w:firstRowLastColumn="0" w:lastRowFirstColumn="0" w:lastRowLastColumn="0"/>
          <w:jc w:val="center"/>
        </w:trPr>
        <w:tc>
          <w:tcPr>
            <w:tcW w:w="540" w:type="dxa"/>
          </w:tcPr>
          <w:p w:rsidR="00DF2657" w:rsidRDefault="00DF2657" w:rsidP="004E6273">
            <w:r>
              <w:t>5</w:t>
            </w:r>
          </w:p>
        </w:tc>
        <w:tc>
          <w:tcPr>
            <w:tcW w:w="2335" w:type="dxa"/>
          </w:tcPr>
          <w:p w:rsidR="00DF2657" w:rsidRDefault="00DF2657" w:rsidP="004E6273">
            <w:r>
              <w:t>TC -005</w:t>
            </w:r>
          </w:p>
        </w:tc>
        <w:tc>
          <w:tcPr>
            <w:tcW w:w="1451" w:type="dxa"/>
          </w:tcPr>
          <w:p w:rsidR="00DF2657" w:rsidRDefault="00DF2657" w:rsidP="004E6273">
            <w:pPr>
              <w:jc w:val="center"/>
            </w:pPr>
            <w:r>
              <w:t>√</w:t>
            </w:r>
          </w:p>
        </w:tc>
      </w:tr>
      <w:tr w:rsidR="00DF2657" w:rsidTr="004E6273">
        <w:trPr>
          <w:jc w:val="center"/>
        </w:trPr>
        <w:tc>
          <w:tcPr>
            <w:tcW w:w="540" w:type="dxa"/>
          </w:tcPr>
          <w:p w:rsidR="00DF2657" w:rsidRDefault="00DF2657" w:rsidP="004E6273">
            <w:r>
              <w:t>6</w:t>
            </w:r>
          </w:p>
        </w:tc>
        <w:tc>
          <w:tcPr>
            <w:tcW w:w="2335" w:type="dxa"/>
          </w:tcPr>
          <w:p w:rsidR="00DF2657" w:rsidRDefault="00DF2657" w:rsidP="004E6273">
            <w:r>
              <w:t>TC -006</w:t>
            </w:r>
          </w:p>
        </w:tc>
        <w:tc>
          <w:tcPr>
            <w:tcW w:w="1451" w:type="dxa"/>
          </w:tcPr>
          <w:p w:rsidR="00DF2657" w:rsidRDefault="00DF2657" w:rsidP="004E6273">
            <w:pPr>
              <w:jc w:val="center"/>
            </w:pPr>
            <w:r>
              <w:t>√</w:t>
            </w:r>
          </w:p>
        </w:tc>
      </w:tr>
      <w:tr w:rsidR="00DF2657" w:rsidTr="004E6273">
        <w:trPr>
          <w:cnfStyle w:val="000000100000" w:firstRow="0" w:lastRow="0" w:firstColumn="0" w:lastColumn="0" w:oddVBand="0" w:evenVBand="0" w:oddHBand="1" w:evenHBand="0" w:firstRowFirstColumn="0" w:firstRowLastColumn="0" w:lastRowFirstColumn="0" w:lastRowLastColumn="0"/>
          <w:jc w:val="center"/>
        </w:trPr>
        <w:tc>
          <w:tcPr>
            <w:tcW w:w="540" w:type="dxa"/>
          </w:tcPr>
          <w:p w:rsidR="00DF2657" w:rsidRDefault="00DF2657" w:rsidP="004E6273">
            <w:r>
              <w:t>7</w:t>
            </w:r>
          </w:p>
        </w:tc>
        <w:tc>
          <w:tcPr>
            <w:tcW w:w="2335" w:type="dxa"/>
          </w:tcPr>
          <w:p w:rsidR="00DF2657" w:rsidRDefault="00DF2657" w:rsidP="004E6273">
            <w:r>
              <w:t>TC -007</w:t>
            </w:r>
          </w:p>
        </w:tc>
        <w:tc>
          <w:tcPr>
            <w:tcW w:w="1451" w:type="dxa"/>
          </w:tcPr>
          <w:p w:rsidR="00DF2657" w:rsidRDefault="00DF2657" w:rsidP="004E6273">
            <w:pPr>
              <w:jc w:val="center"/>
            </w:pPr>
            <w:r>
              <w:t>√</w:t>
            </w:r>
          </w:p>
        </w:tc>
      </w:tr>
      <w:tr w:rsidR="00DF2657" w:rsidTr="004E6273">
        <w:trPr>
          <w:jc w:val="center"/>
        </w:trPr>
        <w:tc>
          <w:tcPr>
            <w:tcW w:w="540" w:type="dxa"/>
          </w:tcPr>
          <w:p w:rsidR="00DF2657" w:rsidRDefault="00DF2657" w:rsidP="004E6273">
            <w:r>
              <w:t>8</w:t>
            </w:r>
          </w:p>
        </w:tc>
        <w:tc>
          <w:tcPr>
            <w:tcW w:w="2335" w:type="dxa"/>
          </w:tcPr>
          <w:p w:rsidR="00DF2657" w:rsidRDefault="00DF2657" w:rsidP="004E6273">
            <w:r>
              <w:t>TC -008</w:t>
            </w:r>
          </w:p>
        </w:tc>
        <w:tc>
          <w:tcPr>
            <w:tcW w:w="1451" w:type="dxa"/>
          </w:tcPr>
          <w:p w:rsidR="00DF2657" w:rsidRDefault="00DF2657" w:rsidP="004E6273">
            <w:pPr>
              <w:jc w:val="center"/>
            </w:pPr>
            <w:r>
              <w:t>√</w:t>
            </w:r>
          </w:p>
        </w:tc>
      </w:tr>
      <w:tr w:rsidR="00DF2657" w:rsidTr="004E6273">
        <w:trPr>
          <w:cnfStyle w:val="000000100000" w:firstRow="0" w:lastRow="0" w:firstColumn="0" w:lastColumn="0" w:oddVBand="0" w:evenVBand="0" w:oddHBand="1" w:evenHBand="0" w:firstRowFirstColumn="0" w:firstRowLastColumn="0" w:lastRowFirstColumn="0" w:lastRowLastColumn="0"/>
          <w:jc w:val="center"/>
        </w:trPr>
        <w:tc>
          <w:tcPr>
            <w:tcW w:w="540" w:type="dxa"/>
          </w:tcPr>
          <w:p w:rsidR="00DF2657" w:rsidRDefault="00DF2657" w:rsidP="004E6273">
            <w:r>
              <w:t>9</w:t>
            </w:r>
          </w:p>
        </w:tc>
        <w:tc>
          <w:tcPr>
            <w:tcW w:w="2335" w:type="dxa"/>
          </w:tcPr>
          <w:p w:rsidR="00DF2657" w:rsidRDefault="00DF2657" w:rsidP="004E6273">
            <w:r>
              <w:t>TC -009</w:t>
            </w:r>
          </w:p>
        </w:tc>
        <w:tc>
          <w:tcPr>
            <w:tcW w:w="1451" w:type="dxa"/>
          </w:tcPr>
          <w:p w:rsidR="00DF2657" w:rsidRDefault="00DF2657" w:rsidP="004E6273">
            <w:pPr>
              <w:jc w:val="center"/>
            </w:pPr>
            <w:r>
              <w:t>√</w:t>
            </w:r>
          </w:p>
        </w:tc>
      </w:tr>
      <w:tr w:rsidR="00DF2657" w:rsidTr="004E6273">
        <w:trPr>
          <w:jc w:val="center"/>
        </w:trPr>
        <w:tc>
          <w:tcPr>
            <w:tcW w:w="540" w:type="dxa"/>
          </w:tcPr>
          <w:p w:rsidR="00DF2657" w:rsidRDefault="00DF2657" w:rsidP="004E6273">
            <w:r>
              <w:t>10</w:t>
            </w:r>
          </w:p>
        </w:tc>
        <w:tc>
          <w:tcPr>
            <w:tcW w:w="2335" w:type="dxa"/>
          </w:tcPr>
          <w:p w:rsidR="00DF2657" w:rsidRDefault="00DF2657" w:rsidP="004E6273">
            <w:r>
              <w:t>TC -010</w:t>
            </w:r>
          </w:p>
        </w:tc>
        <w:tc>
          <w:tcPr>
            <w:tcW w:w="1451" w:type="dxa"/>
          </w:tcPr>
          <w:p w:rsidR="00DF2657" w:rsidRDefault="00DF2657" w:rsidP="004E6273">
            <w:pPr>
              <w:jc w:val="center"/>
            </w:pPr>
            <w:r>
              <w:t>√</w:t>
            </w:r>
          </w:p>
        </w:tc>
      </w:tr>
    </w:tbl>
    <w:p w:rsidR="00DF2657" w:rsidRDefault="00DF2657" w:rsidP="004F6E0E"/>
    <w:p w:rsidR="00593E01" w:rsidRDefault="00790714" w:rsidP="00790714">
      <w:pPr>
        <w:ind w:firstLine="720"/>
      </w:pPr>
      <w:r>
        <w:t xml:space="preserve">Berdasarkan </w:t>
      </w:r>
      <w:r w:rsidRPr="00790714">
        <w:fldChar w:fldCharType="begin"/>
      </w:r>
      <w:r w:rsidRPr="00790714">
        <w:instrText xml:space="preserve"> REF _Ref439040583 \h </w:instrText>
      </w:r>
      <w:r>
        <w:instrText xml:space="preserve"> \* MERGEFORMAT </w:instrText>
      </w:r>
      <w:r w:rsidRPr="00790714">
        <w:fldChar w:fldCharType="separate"/>
      </w:r>
      <w:r w:rsidR="00EC2FF0" w:rsidRPr="00EC2FF0">
        <w:t>Tabel 5.23</w:t>
      </w:r>
      <w:r w:rsidRPr="00790714">
        <w:fldChar w:fldCharType="end"/>
      </w:r>
      <w:r>
        <w:t xml:space="preserve"> dapat</w:t>
      </w:r>
      <w:r w:rsidR="00593E01">
        <w:t xml:space="preserve"> disimpulkan bahwa </w:t>
      </w:r>
      <w:r>
        <w:t>seluruh fungsionalitas administratif dapat dijalankan oleh aktor dan semua kasus uji coba terpenuhi.</w:t>
      </w:r>
    </w:p>
    <w:p w:rsidR="00593E01" w:rsidRPr="004F6E0E" w:rsidRDefault="00593E01" w:rsidP="004F6E0E"/>
    <w:p w:rsidR="004F6E0E" w:rsidRDefault="00DF23EC">
      <w:pPr>
        <w:pStyle w:val="Heading3"/>
      </w:pPr>
      <w:bookmarkStart w:id="839" w:name="_Toc439259366"/>
      <w:bookmarkStart w:id="840" w:name="_Toc439259466"/>
      <w:bookmarkStart w:id="841" w:name="_Toc439260247"/>
      <w:bookmarkStart w:id="842" w:name="_Toc439260409"/>
      <w:bookmarkStart w:id="843" w:name="_Toc513396431"/>
      <w:r>
        <w:t xml:space="preserve">Evaluasi </w:t>
      </w:r>
      <w:r w:rsidR="00EB07E9">
        <w:t>Integrasi modul</w:t>
      </w:r>
      <w:bookmarkEnd w:id="839"/>
      <w:bookmarkEnd w:id="840"/>
      <w:bookmarkEnd w:id="841"/>
      <w:bookmarkEnd w:id="842"/>
      <w:bookmarkEnd w:id="843"/>
    </w:p>
    <w:p w:rsidR="00EB07E9" w:rsidRDefault="00EB07E9" w:rsidP="00EB07E9"/>
    <w:p w:rsidR="005B2DA1" w:rsidRDefault="005B2DA1" w:rsidP="005B2DA1">
      <w:pPr>
        <w:ind w:firstLine="720"/>
      </w:pPr>
      <w:r>
        <w:t>Evaluasi ini adalah hasil dari uji coba integrasi modul. Hasil menyatakan apakah menu-menu pada modul dapat berjalan dan jika tidak, disertakan penyebab kegagalan menu tersebut. Hasil ditunjukkan pada</w:t>
      </w:r>
      <w:r w:rsidR="007B76A2">
        <w:t xml:space="preserve"> </w:t>
      </w:r>
      <w:r w:rsidR="007B76A2" w:rsidRPr="007B76A2">
        <w:fldChar w:fldCharType="begin"/>
      </w:r>
      <w:r w:rsidR="007B76A2" w:rsidRPr="007B76A2">
        <w:instrText xml:space="preserve"> REF _Ref439044771 \h </w:instrText>
      </w:r>
      <w:r w:rsidR="007B76A2">
        <w:instrText xml:space="preserve"> \* MERGEFORMAT </w:instrText>
      </w:r>
      <w:r w:rsidR="007B76A2" w:rsidRPr="007B76A2">
        <w:fldChar w:fldCharType="separate"/>
      </w:r>
      <w:r w:rsidR="00EC2FF0" w:rsidRPr="00EC2FF0">
        <w:t>Tabel 5.24</w:t>
      </w:r>
      <w:r w:rsidR="007B76A2" w:rsidRPr="007B76A2">
        <w:fldChar w:fldCharType="end"/>
      </w:r>
      <w:r w:rsidR="007B76A2">
        <w:t xml:space="preserve">, </w:t>
      </w:r>
      <w:r w:rsidR="007B76A2" w:rsidRPr="007B76A2">
        <w:fldChar w:fldCharType="begin"/>
      </w:r>
      <w:r w:rsidR="007B76A2" w:rsidRPr="007B76A2">
        <w:instrText xml:space="preserve"> REF _Ref439044772 \h </w:instrText>
      </w:r>
      <w:r w:rsidR="007B76A2">
        <w:instrText xml:space="preserve"> \* MERGEFORMAT </w:instrText>
      </w:r>
      <w:r w:rsidR="007B76A2" w:rsidRPr="007B76A2">
        <w:fldChar w:fldCharType="separate"/>
      </w:r>
      <w:r w:rsidR="00EC2FF0" w:rsidRPr="00EC2FF0">
        <w:t>Tabel 5.25</w:t>
      </w:r>
      <w:r w:rsidR="007B76A2" w:rsidRPr="007B76A2">
        <w:fldChar w:fldCharType="end"/>
      </w:r>
      <w:r w:rsidR="007B76A2">
        <w:t xml:space="preserve">, </w:t>
      </w:r>
      <w:r w:rsidR="007B76A2" w:rsidRPr="007B76A2">
        <w:fldChar w:fldCharType="begin"/>
      </w:r>
      <w:r w:rsidR="007B76A2" w:rsidRPr="007B76A2">
        <w:instrText xml:space="preserve"> REF _Ref439044774 \h </w:instrText>
      </w:r>
      <w:r w:rsidR="007B76A2">
        <w:instrText xml:space="preserve"> \* MERGEFORMAT </w:instrText>
      </w:r>
      <w:r w:rsidR="007B76A2" w:rsidRPr="007B76A2">
        <w:fldChar w:fldCharType="separate"/>
      </w:r>
      <w:r w:rsidR="00EC2FF0" w:rsidRPr="00EC2FF0">
        <w:t>Tabel 5.26</w:t>
      </w:r>
      <w:r w:rsidR="007B76A2" w:rsidRPr="007B76A2">
        <w:fldChar w:fldCharType="end"/>
      </w:r>
      <w:r w:rsidR="007B76A2">
        <w:t xml:space="preserve">, dan </w:t>
      </w:r>
      <w:r w:rsidR="007B76A2" w:rsidRPr="007B76A2">
        <w:fldChar w:fldCharType="begin"/>
      </w:r>
      <w:r w:rsidR="007B76A2" w:rsidRPr="007B76A2">
        <w:instrText xml:space="preserve"> REF _Ref439044775 \h </w:instrText>
      </w:r>
      <w:r w:rsidR="007B76A2">
        <w:instrText xml:space="preserve"> \* MERGEFORMAT </w:instrText>
      </w:r>
      <w:r w:rsidR="007B76A2" w:rsidRPr="007B76A2">
        <w:fldChar w:fldCharType="separate"/>
      </w:r>
      <w:r w:rsidR="00EC2FF0" w:rsidRPr="00EC2FF0">
        <w:t>Tabel 5.27</w:t>
      </w:r>
      <w:r w:rsidR="007B76A2" w:rsidRPr="007B76A2">
        <w:fldChar w:fldCharType="end"/>
      </w:r>
      <w:r w:rsidR="007B76A2">
        <w:t>.</w:t>
      </w:r>
    </w:p>
    <w:p w:rsidR="007B76A2" w:rsidRDefault="007B76A2" w:rsidP="005B2DA1">
      <w:pPr>
        <w:ind w:firstLine="720"/>
      </w:pPr>
    </w:p>
    <w:p w:rsidR="005B2DA1" w:rsidRPr="007B76A2" w:rsidRDefault="007B76A2" w:rsidP="007B76A2">
      <w:pPr>
        <w:pStyle w:val="Caption"/>
        <w:keepNext/>
        <w:spacing w:after="0"/>
        <w:rPr>
          <w:sz w:val="18"/>
        </w:rPr>
      </w:pPr>
      <w:bookmarkStart w:id="844" w:name="_Ref439044771"/>
      <w:bookmarkStart w:id="845" w:name="_Toc440864185"/>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24</w:t>
      </w:r>
      <w:r w:rsidRPr="00C25471">
        <w:rPr>
          <w:sz w:val="18"/>
        </w:rPr>
        <w:fldChar w:fldCharType="end"/>
      </w:r>
      <w:bookmarkEnd w:id="844"/>
      <w:r w:rsidRPr="00C25471">
        <w:rPr>
          <w:sz w:val="18"/>
        </w:rPr>
        <w:t xml:space="preserve"> </w:t>
      </w:r>
      <w:r>
        <w:rPr>
          <w:sz w:val="18"/>
        </w:rPr>
        <w:t>Tabel evaluasi integrasi modul kurikulum</w:t>
      </w:r>
      <w:r w:rsidR="00DD0CBF">
        <w:rPr>
          <w:sz w:val="18"/>
        </w:rPr>
        <w:t xml:space="preserve"> </w:t>
      </w:r>
      <w:sdt>
        <w:sdtPr>
          <w:rPr>
            <w:sz w:val="18"/>
          </w:rPr>
          <w:id w:val="-2086994468"/>
          <w:citation/>
        </w:sdtPr>
        <w:sdtEndPr/>
        <w:sdtContent>
          <w:r w:rsidR="00DD0CBF">
            <w:rPr>
              <w:sz w:val="18"/>
            </w:rPr>
            <w:fldChar w:fldCharType="begin"/>
          </w:r>
          <w:r w:rsidR="00DD0CBF">
            <w:rPr>
              <w:sz w:val="18"/>
            </w:rPr>
            <w:instrText xml:space="preserve"> CITATION Ave \l 1033 </w:instrText>
          </w:r>
          <w:r w:rsidR="00DD0CBF">
            <w:rPr>
              <w:sz w:val="18"/>
            </w:rPr>
            <w:fldChar w:fldCharType="separate"/>
          </w:r>
          <w:r w:rsidR="00D304D7" w:rsidRPr="00D304D7">
            <w:rPr>
              <w:noProof/>
              <w:sz w:val="18"/>
            </w:rPr>
            <w:t>[3]</w:t>
          </w:r>
          <w:r w:rsidR="00DD0CBF">
            <w:rPr>
              <w:sz w:val="18"/>
            </w:rPr>
            <w:fldChar w:fldCharType="end"/>
          </w:r>
        </w:sdtContent>
      </w:sdt>
      <w:bookmarkEnd w:id="845"/>
    </w:p>
    <w:p w:rsidR="007B76A2" w:rsidRDefault="007B76A2" w:rsidP="00EB07E9"/>
    <w:tbl>
      <w:tblPr>
        <w:tblW w:w="6397" w:type="dxa"/>
        <w:jc w:val="center"/>
        <w:tblLook w:val="04A0" w:firstRow="1" w:lastRow="0" w:firstColumn="1" w:lastColumn="0" w:noHBand="0" w:noVBand="1"/>
      </w:tblPr>
      <w:tblGrid>
        <w:gridCol w:w="485"/>
        <w:gridCol w:w="3254"/>
        <w:gridCol w:w="1207"/>
        <w:gridCol w:w="1451"/>
      </w:tblGrid>
      <w:tr w:rsidR="00816D86" w:rsidRPr="00816D86" w:rsidTr="00816D86">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No</w:t>
            </w:r>
          </w:p>
        </w:tc>
        <w:tc>
          <w:tcPr>
            <w:tcW w:w="3254" w:type="dxa"/>
            <w:tcBorders>
              <w:top w:val="single" w:sz="4" w:space="0" w:color="auto"/>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Nama Menu</w:t>
            </w:r>
          </w:p>
        </w:tc>
        <w:tc>
          <w:tcPr>
            <w:tcW w:w="1207" w:type="dxa"/>
            <w:tcBorders>
              <w:top w:val="single" w:sz="4" w:space="0" w:color="auto"/>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Terpenuhi</w:t>
            </w:r>
          </w:p>
        </w:tc>
        <w:tc>
          <w:tcPr>
            <w:tcW w:w="1451" w:type="dxa"/>
            <w:tcBorders>
              <w:top w:val="single" w:sz="4" w:space="0" w:color="auto"/>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Keterangan</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lastRenderedPageBreak/>
              <w:t>1</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Bentuk Penilaian</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2</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Capaian Belajar Mata Kuliah</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Masalah pada javascript</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3</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Capaian Belajar Satuan Manajemen</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Masalah pada javascript</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4</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Kurikulum</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5</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Mata Kuliah</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6</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Mata Kuliah Prasyarat</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7</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Mata Kuliah untuk Satuan Manajemen</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8</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Metode Pembelajaran</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9</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Pustaka Mata Kuliah</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10</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Rencana Pembelajaran</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Masalah pada javascript</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11</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Rumpun Matakuliah</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12</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Silabus</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13</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Laporan Rencana Pembelajaran</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xml:space="preserve">Masalah pada </w:t>
            </w:r>
            <w:proofErr w:type="gramStart"/>
            <w:r w:rsidRPr="00816D86">
              <w:rPr>
                <w:color w:val="000000"/>
                <w:lang w:eastAsia="en-US"/>
              </w:rPr>
              <w:t>javascript  dan</w:t>
            </w:r>
            <w:proofErr w:type="gramEnd"/>
            <w:r w:rsidRPr="00816D86">
              <w:rPr>
                <w:color w:val="000000"/>
                <w:lang w:eastAsia="en-US"/>
              </w:rPr>
              <w:t xml:space="preserve"> kemungkinan masalah pada JasperReports</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14</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Laporan Silabus</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xml:space="preserve">Masalah pada </w:t>
            </w:r>
            <w:proofErr w:type="gramStart"/>
            <w:r w:rsidRPr="00816D86">
              <w:rPr>
                <w:color w:val="000000"/>
                <w:lang w:eastAsia="en-US"/>
              </w:rPr>
              <w:t>javascript  dan</w:t>
            </w:r>
            <w:proofErr w:type="gramEnd"/>
            <w:r w:rsidRPr="00816D86">
              <w:rPr>
                <w:color w:val="000000"/>
                <w:lang w:eastAsia="en-US"/>
              </w:rPr>
              <w:t xml:space="preserve"> kemungkinan masalah pada JasperReports</w:t>
            </w:r>
          </w:p>
        </w:tc>
      </w:tr>
    </w:tbl>
    <w:p w:rsidR="00816D86" w:rsidRDefault="00816D86" w:rsidP="00EB07E9"/>
    <w:p w:rsidR="007B76A2" w:rsidRDefault="007B76A2" w:rsidP="00EB07E9"/>
    <w:p w:rsidR="007B76A2" w:rsidRPr="007B76A2" w:rsidRDefault="007B76A2" w:rsidP="007B76A2">
      <w:pPr>
        <w:pStyle w:val="Caption"/>
        <w:keepNext/>
        <w:spacing w:after="0"/>
        <w:rPr>
          <w:sz w:val="18"/>
        </w:rPr>
      </w:pPr>
      <w:bookmarkStart w:id="846" w:name="_Ref439044772"/>
      <w:bookmarkStart w:id="847" w:name="_Toc440864186"/>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25</w:t>
      </w:r>
      <w:r w:rsidRPr="00C25471">
        <w:rPr>
          <w:sz w:val="18"/>
        </w:rPr>
        <w:fldChar w:fldCharType="end"/>
      </w:r>
      <w:bookmarkEnd w:id="846"/>
      <w:r w:rsidRPr="00C25471">
        <w:rPr>
          <w:sz w:val="18"/>
        </w:rPr>
        <w:t xml:space="preserve"> </w:t>
      </w:r>
      <w:r>
        <w:rPr>
          <w:sz w:val="18"/>
        </w:rPr>
        <w:t>Tabel evaluasi integrasi modul pembelajaran</w:t>
      </w:r>
      <w:r w:rsidR="00DD0CBF">
        <w:rPr>
          <w:sz w:val="18"/>
        </w:rPr>
        <w:t xml:space="preserve"> </w:t>
      </w:r>
      <w:sdt>
        <w:sdtPr>
          <w:rPr>
            <w:sz w:val="18"/>
          </w:rPr>
          <w:id w:val="652037696"/>
          <w:citation/>
        </w:sdtPr>
        <w:sdtEndPr/>
        <w:sdtContent>
          <w:r w:rsidR="00DD0CBF">
            <w:rPr>
              <w:sz w:val="18"/>
            </w:rPr>
            <w:fldChar w:fldCharType="begin"/>
          </w:r>
          <w:r w:rsidR="00DD0CBF">
            <w:rPr>
              <w:sz w:val="18"/>
            </w:rPr>
            <w:instrText xml:space="preserve"> CITATION Gal15 \l 1033 </w:instrText>
          </w:r>
          <w:r w:rsidR="00DD0CBF">
            <w:rPr>
              <w:sz w:val="18"/>
            </w:rPr>
            <w:fldChar w:fldCharType="separate"/>
          </w:r>
          <w:r w:rsidR="00D304D7" w:rsidRPr="00D304D7">
            <w:rPr>
              <w:noProof/>
              <w:sz w:val="18"/>
            </w:rPr>
            <w:t>[5]</w:t>
          </w:r>
          <w:r w:rsidR="00DD0CBF">
            <w:rPr>
              <w:sz w:val="18"/>
            </w:rPr>
            <w:fldChar w:fldCharType="end"/>
          </w:r>
        </w:sdtContent>
      </w:sdt>
      <w:bookmarkEnd w:id="847"/>
    </w:p>
    <w:p w:rsidR="00816D86" w:rsidRDefault="00816D86" w:rsidP="00EB07E9"/>
    <w:tbl>
      <w:tblPr>
        <w:tblW w:w="6152" w:type="dxa"/>
        <w:jc w:val="center"/>
        <w:tblLook w:val="04A0" w:firstRow="1" w:lastRow="0" w:firstColumn="1" w:lastColumn="0" w:noHBand="0" w:noVBand="1"/>
      </w:tblPr>
      <w:tblGrid>
        <w:gridCol w:w="485"/>
        <w:gridCol w:w="2565"/>
        <w:gridCol w:w="1360"/>
        <w:gridCol w:w="1742"/>
      </w:tblGrid>
      <w:tr w:rsidR="00816D86" w:rsidRPr="00816D86" w:rsidTr="00816D86">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No</w:t>
            </w:r>
          </w:p>
        </w:tc>
        <w:tc>
          <w:tcPr>
            <w:tcW w:w="2565" w:type="dxa"/>
            <w:tcBorders>
              <w:top w:val="single" w:sz="4" w:space="0" w:color="auto"/>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Nama Menu</w:t>
            </w:r>
          </w:p>
        </w:tc>
        <w:tc>
          <w:tcPr>
            <w:tcW w:w="1360" w:type="dxa"/>
            <w:tcBorders>
              <w:top w:val="single" w:sz="4" w:space="0" w:color="auto"/>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Terpenuhi</w:t>
            </w:r>
          </w:p>
        </w:tc>
        <w:tc>
          <w:tcPr>
            <w:tcW w:w="1742" w:type="dxa"/>
            <w:tcBorders>
              <w:top w:val="single" w:sz="4" w:space="0" w:color="auto"/>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Keterangan</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lastRenderedPageBreak/>
              <w:t>1</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Absensi</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2</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Berita Acara</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Kemung</w:t>
            </w:r>
            <w:r w:rsidR="009A4ED7">
              <w:rPr>
                <w:color w:val="000000"/>
                <w:lang w:eastAsia="en-US"/>
              </w:rPr>
              <w:t xml:space="preserve">kinan masalah pada pustaka </w:t>
            </w:r>
            <w:proofErr w:type="gramStart"/>
            <w:r w:rsidR="009A4ED7">
              <w:rPr>
                <w:color w:val="000000"/>
                <w:lang w:eastAsia="en-US"/>
              </w:rPr>
              <w:t>joda.</w:t>
            </w:r>
            <w:r w:rsidRPr="00816D86">
              <w:rPr>
                <w:color w:val="000000"/>
                <w:lang w:eastAsia="en-US"/>
              </w:rPr>
              <w:t>time</w:t>
            </w:r>
            <w:proofErr w:type="gramEnd"/>
            <w:r w:rsidRPr="00816D86">
              <w:rPr>
                <w:color w:val="000000"/>
                <w:lang w:eastAsia="en-US"/>
              </w:rPr>
              <w:t xml:space="preserve"> yang gagal melakukan deserializing data dari JSON yang berupa tanggal</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3</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Kartu Rencana Studi</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4</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Aturan Pengganti</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xml:space="preserve">Kemungkinan masalah pada pustaka </w:t>
            </w:r>
            <w:proofErr w:type="gramStart"/>
            <w:r w:rsidRPr="00816D86">
              <w:rPr>
                <w:color w:val="000000"/>
                <w:lang w:eastAsia="en-US"/>
              </w:rPr>
              <w:t>joda.time</w:t>
            </w:r>
            <w:proofErr w:type="gramEnd"/>
            <w:r w:rsidRPr="00816D86">
              <w:rPr>
                <w:color w:val="000000"/>
                <w:lang w:eastAsia="en-US"/>
              </w:rPr>
              <w:t xml:space="preserve"> yang gagal melakukan deserializing data dari JSON yang berupa tanggal</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5</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Batas Pengambilan KRS</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6</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Pembelajaran</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7</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Pendamping Akademik</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8</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Periode</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xml:space="preserve">Kemungkinan masalah pada pustaka </w:t>
            </w:r>
            <w:proofErr w:type="gramStart"/>
            <w:r w:rsidRPr="00816D86">
              <w:rPr>
                <w:color w:val="000000"/>
                <w:lang w:eastAsia="en-US"/>
              </w:rPr>
              <w:t>joda.time</w:t>
            </w:r>
            <w:proofErr w:type="gramEnd"/>
            <w:r w:rsidRPr="00816D86">
              <w:rPr>
                <w:color w:val="000000"/>
                <w:lang w:eastAsia="en-US"/>
              </w:rPr>
              <w:t xml:space="preserve"> yang gagal melakukan deserializing data dari JSON yang berupa tanggal</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lastRenderedPageBreak/>
              <w:t>9</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Rombongan Belajar</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10</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Semester</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11</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Status Absensi</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12</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Tahun Ajaran</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13</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Laporan Pembayaran</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14</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Laporan Pertemuan</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15</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Monitoring Pengambilan KRS</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16</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Persetujuan Kartu Rencana Studi</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bl>
    <w:p w:rsidR="00816D86" w:rsidRDefault="00816D86" w:rsidP="00EB07E9"/>
    <w:p w:rsidR="00816D86" w:rsidRDefault="00816D86" w:rsidP="00EB07E9"/>
    <w:p w:rsidR="007B76A2" w:rsidRPr="007B76A2" w:rsidRDefault="007B76A2" w:rsidP="007B76A2">
      <w:pPr>
        <w:pStyle w:val="Caption"/>
        <w:keepNext/>
        <w:spacing w:after="0"/>
        <w:rPr>
          <w:sz w:val="18"/>
        </w:rPr>
      </w:pPr>
      <w:bookmarkStart w:id="848" w:name="_Ref439044774"/>
      <w:bookmarkStart w:id="849" w:name="_Toc440864187"/>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26</w:t>
      </w:r>
      <w:r w:rsidRPr="00C25471">
        <w:rPr>
          <w:sz w:val="18"/>
        </w:rPr>
        <w:fldChar w:fldCharType="end"/>
      </w:r>
      <w:bookmarkEnd w:id="848"/>
      <w:r w:rsidRPr="00C25471">
        <w:rPr>
          <w:sz w:val="18"/>
        </w:rPr>
        <w:t xml:space="preserve"> </w:t>
      </w:r>
      <w:r>
        <w:rPr>
          <w:sz w:val="18"/>
        </w:rPr>
        <w:t>Tabel evaluasi integrasi modul penilaian</w:t>
      </w:r>
      <w:r w:rsidR="00DD0CBF">
        <w:rPr>
          <w:sz w:val="18"/>
        </w:rPr>
        <w:t xml:space="preserve"> </w:t>
      </w:r>
      <w:sdt>
        <w:sdtPr>
          <w:rPr>
            <w:sz w:val="18"/>
          </w:rPr>
          <w:id w:val="1679700894"/>
          <w:citation/>
        </w:sdtPr>
        <w:sdtEndPr/>
        <w:sdtContent>
          <w:r w:rsidR="00DD0CBF">
            <w:rPr>
              <w:sz w:val="18"/>
            </w:rPr>
            <w:fldChar w:fldCharType="begin"/>
          </w:r>
          <w:r w:rsidR="00DD0CBF">
            <w:rPr>
              <w:sz w:val="18"/>
            </w:rPr>
            <w:instrText xml:space="preserve"> CITATION Haw15 \l 1033 </w:instrText>
          </w:r>
          <w:r w:rsidR="00DD0CBF">
            <w:rPr>
              <w:sz w:val="18"/>
            </w:rPr>
            <w:fldChar w:fldCharType="separate"/>
          </w:r>
          <w:r w:rsidR="00D304D7" w:rsidRPr="00D304D7">
            <w:rPr>
              <w:noProof/>
              <w:sz w:val="18"/>
            </w:rPr>
            <w:t>[6]</w:t>
          </w:r>
          <w:r w:rsidR="00DD0CBF">
            <w:rPr>
              <w:sz w:val="18"/>
            </w:rPr>
            <w:fldChar w:fldCharType="end"/>
          </w:r>
        </w:sdtContent>
      </w:sdt>
      <w:bookmarkEnd w:id="849"/>
    </w:p>
    <w:p w:rsidR="007B76A2" w:rsidRDefault="007B76A2" w:rsidP="00EB07E9"/>
    <w:tbl>
      <w:tblPr>
        <w:tblW w:w="6046" w:type="dxa"/>
        <w:jc w:val="center"/>
        <w:tblLook w:val="04A0" w:firstRow="1" w:lastRow="0" w:firstColumn="1" w:lastColumn="0" w:noHBand="0" w:noVBand="1"/>
      </w:tblPr>
      <w:tblGrid>
        <w:gridCol w:w="485"/>
        <w:gridCol w:w="2541"/>
        <w:gridCol w:w="1360"/>
        <w:gridCol w:w="1660"/>
      </w:tblGrid>
      <w:tr w:rsidR="007B76A2" w:rsidRPr="007B76A2" w:rsidTr="007B76A2">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sidRPr="007B76A2">
              <w:rPr>
                <w:b/>
                <w:bCs/>
                <w:color w:val="000000"/>
                <w:lang w:eastAsia="en-US"/>
              </w:rPr>
              <w:t>No</w:t>
            </w:r>
          </w:p>
        </w:tc>
        <w:tc>
          <w:tcPr>
            <w:tcW w:w="2541" w:type="dxa"/>
            <w:tcBorders>
              <w:top w:val="single" w:sz="4" w:space="0" w:color="auto"/>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sidRPr="007B76A2">
              <w:rPr>
                <w:b/>
                <w:bCs/>
                <w:color w:val="000000"/>
                <w:lang w:eastAsia="en-US"/>
              </w:rPr>
              <w:t>Nama Menu</w:t>
            </w:r>
          </w:p>
        </w:tc>
        <w:tc>
          <w:tcPr>
            <w:tcW w:w="1360" w:type="dxa"/>
            <w:tcBorders>
              <w:top w:val="single" w:sz="4" w:space="0" w:color="auto"/>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Pr>
                <w:b/>
                <w:bCs/>
                <w:color w:val="000000"/>
                <w:lang w:eastAsia="en-US"/>
              </w:rPr>
              <w:t>Terpenuhi</w:t>
            </w:r>
          </w:p>
        </w:tc>
        <w:tc>
          <w:tcPr>
            <w:tcW w:w="1660" w:type="dxa"/>
            <w:tcBorders>
              <w:top w:val="single" w:sz="4" w:space="0" w:color="auto"/>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Pr>
                <w:b/>
                <w:bCs/>
                <w:color w:val="000000"/>
                <w:lang w:eastAsia="en-US"/>
              </w:rPr>
              <w:t>Keterangan</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1</w:t>
            </w:r>
          </w:p>
        </w:tc>
        <w:tc>
          <w:tcPr>
            <w:tcW w:w="254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Isi Kuisioner</w:t>
            </w:r>
          </w:p>
        </w:tc>
        <w:tc>
          <w:tcPr>
            <w:tcW w:w="13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2</w:t>
            </w:r>
          </w:p>
        </w:tc>
        <w:tc>
          <w:tcPr>
            <w:tcW w:w="254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Kelola Kuisioner</w:t>
            </w:r>
          </w:p>
        </w:tc>
        <w:tc>
          <w:tcPr>
            <w:tcW w:w="13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3</w:t>
            </w:r>
          </w:p>
        </w:tc>
        <w:tc>
          <w:tcPr>
            <w:tcW w:w="254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Kelola Nilai</w:t>
            </w:r>
          </w:p>
        </w:tc>
        <w:tc>
          <w:tcPr>
            <w:tcW w:w="13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4</w:t>
            </w:r>
          </w:p>
        </w:tc>
        <w:tc>
          <w:tcPr>
            <w:tcW w:w="254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Konversi Nilai</w:t>
            </w:r>
          </w:p>
        </w:tc>
        <w:tc>
          <w:tcPr>
            <w:tcW w:w="13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5</w:t>
            </w:r>
          </w:p>
        </w:tc>
        <w:tc>
          <w:tcPr>
            <w:tcW w:w="254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Laporan Kuisioner Per Kelas</w:t>
            </w:r>
          </w:p>
        </w:tc>
        <w:tc>
          <w:tcPr>
            <w:tcW w:w="13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6</w:t>
            </w:r>
          </w:p>
        </w:tc>
        <w:tc>
          <w:tcPr>
            <w:tcW w:w="254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Laporan Kuisioner Periodik</w:t>
            </w:r>
          </w:p>
        </w:tc>
        <w:tc>
          <w:tcPr>
            <w:tcW w:w="13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7</w:t>
            </w:r>
          </w:p>
        </w:tc>
        <w:tc>
          <w:tcPr>
            <w:tcW w:w="254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Peringkat IPK</w:t>
            </w:r>
          </w:p>
        </w:tc>
        <w:tc>
          <w:tcPr>
            <w:tcW w:w="13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8</w:t>
            </w:r>
          </w:p>
        </w:tc>
        <w:tc>
          <w:tcPr>
            <w:tcW w:w="254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Peringkat IPS</w:t>
            </w:r>
          </w:p>
        </w:tc>
        <w:tc>
          <w:tcPr>
            <w:tcW w:w="13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9</w:t>
            </w:r>
          </w:p>
        </w:tc>
        <w:tc>
          <w:tcPr>
            <w:tcW w:w="254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Lihat Nilai Per Kelas</w:t>
            </w:r>
          </w:p>
        </w:tc>
        <w:tc>
          <w:tcPr>
            <w:tcW w:w="13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10</w:t>
            </w:r>
          </w:p>
        </w:tc>
        <w:tc>
          <w:tcPr>
            <w:tcW w:w="254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Nilai Per Periode</w:t>
            </w:r>
          </w:p>
        </w:tc>
        <w:tc>
          <w:tcPr>
            <w:tcW w:w="13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11</w:t>
            </w:r>
          </w:p>
        </w:tc>
        <w:tc>
          <w:tcPr>
            <w:tcW w:w="254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Transkrip Nilai</w:t>
            </w:r>
          </w:p>
        </w:tc>
        <w:tc>
          <w:tcPr>
            <w:tcW w:w="13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X</w:t>
            </w:r>
          </w:p>
        </w:tc>
        <w:tc>
          <w:tcPr>
            <w:tcW w:w="16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xml:space="preserve">Kemungkinan masalah pada versi </w:t>
            </w:r>
            <w:r w:rsidRPr="007B76A2">
              <w:rPr>
                <w:color w:val="000000"/>
                <w:lang w:eastAsia="en-US"/>
              </w:rPr>
              <w:lastRenderedPageBreak/>
              <w:t>JasperReporting yang digunakan</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lastRenderedPageBreak/>
              <w:t>12</w:t>
            </w:r>
          </w:p>
        </w:tc>
        <w:tc>
          <w:tcPr>
            <w:tcW w:w="254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Perbaharui IP</w:t>
            </w:r>
          </w:p>
        </w:tc>
        <w:tc>
          <w:tcPr>
            <w:tcW w:w="13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bl>
    <w:p w:rsidR="007B76A2" w:rsidRDefault="007B76A2" w:rsidP="00EB07E9"/>
    <w:p w:rsidR="007B76A2" w:rsidRPr="007B76A2" w:rsidRDefault="007B76A2" w:rsidP="007B76A2">
      <w:pPr>
        <w:pStyle w:val="Caption"/>
        <w:keepNext/>
        <w:spacing w:after="0"/>
        <w:rPr>
          <w:sz w:val="18"/>
        </w:rPr>
      </w:pPr>
      <w:bookmarkStart w:id="850" w:name="_Ref439044775"/>
      <w:bookmarkStart w:id="851" w:name="_Toc440864188"/>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27</w:t>
      </w:r>
      <w:r w:rsidRPr="00C25471">
        <w:rPr>
          <w:sz w:val="18"/>
        </w:rPr>
        <w:fldChar w:fldCharType="end"/>
      </w:r>
      <w:bookmarkEnd w:id="850"/>
      <w:r w:rsidRPr="00C25471">
        <w:rPr>
          <w:sz w:val="18"/>
        </w:rPr>
        <w:t xml:space="preserve"> </w:t>
      </w:r>
      <w:r>
        <w:rPr>
          <w:sz w:val="18"/>
        </w:rPr>
        <w:t>Tabel evaluasi integrasi modul ekuivalensi</w:t>
      </w:r>
      <w:r w:rsidR="00DD0CBF">
        <w:rPr>
          <w:sz w:val="18"/>
        </w:rPr>
        <w:t xml:space="preserve"> </w:t>
      </w:r>
      <w:sdt>
        <w:sdtPr>
          <w:rPr>
            <w:sz w:val="18"/>
          </w:rPr>
          <w:id w:val="1802491376"/>
          <w:citation/>
        </w:sdtPr>
        <w:sdtEndPr/>
        <w:sdtContent>
          <w:r w:rsidR="00DD0CBF">
            <w:rPr>
              <w:sz w:val="18"/>
            </w:rPr>
            <w:fldChar w:fldCharType="begin"/>
          </w:r>
          <w:r w:rsidR="00DD0CBF">
            <w:rPr>
              <w:sz w:val="18"/>
            </w:rPr>
            <w:instrText xml:space="preserve"> CITATION Bus15 \l 1033 </w:instrText>
          </w:r>
          <w:r w:rsidR="00DD0CBF">
            <w:rPr>
              <w:sz w:val="18"/>
            </w:rPr>
            <w:fldChar w:fldCharType="separate"/>
          </w:r>
          <w:r w:rsidR="00D304D7" w:rsidRPr="00D304D7">
            <w:rPr>
              <w:noProof/>
              <w:sz w:val="18"/>
            </w:rPr>
            <w:t>[4]</w:t>
          </w:r>
          <w:r w:rsidR="00DD0CBF">
            <w:rPr>
              <w:sz w:val="18"/>
            </w:rPr>
            <w:fldChar w:fldCharType="end"/>
          </w:r>
        </w:sdtContent>
      </w:sdt>
      <w:bookmarkEnd w:id="851"/>
    </w:p>
    <w:p w:rsidR="007B76A2" w:rsidRDefault="007B76A2" w:rsidP="00EB07E9"/>
    <w:tbl>
      <w:tblPr>
        <w:tblW w:w="6412" w:type="dxa"/>
        <w:jc w:val="center"/>
        <w:tblLook w:val="04A0" w:firstRow="1" w:lastRow="0" w:firstColumn="1" w:lastColumn="0" w:noHBand="0" w:noVBand="1"/>
      </w:tblPr>
      <w:tblGrid>
        <w:gridCol w:w="485"/>
        <w:gridCol w:w="2671"/>
        <w:gridCol w:w="1262"/>
        <w:gridCol w:w="1994"/>
      </w:tblGrid>
      <w:tr w:rsidR="007B76A2" w:rsidRPr="007B76A2" w:rsidTr="009A4ED7">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sidRPr="007B76A2">
              <w:rPr>
                <w:b/>
                <w:bCs/>
                <w:color w:val="000000"/>
                <w:lang w:eastAsia="en-US"/>
              </w:rPr>
              <w:t>No</w:t>
            </w:r>
          </w:p>
        </w:tc>
        <w:tc>
          <w:tcPr>
            <w:tcW w:w="2671" w:type="dxa"/>
            <w:tcBorders>
              <w:top w:val="single" w:sz="4" w:space="0" w:color="auto"/>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sidRPr="007B76A2">
              <w:rPr>
                <w:b/>
                <w:bCs/>
                <w:color w:val="000000"/>
                <w:lang w:eastAsia="en-US"/>
              </w:rPr>
              <w:t>Nama Menu</w:t>
            </w:r>
          </w:p>
        </w:tc>
        <w:tc>
          <w:tcPr>
            <w:tcW w:w="1262" w:type="dxa"/>
            <w:tcBorders>
              <w:top w:val="single" w:sz="4" w:space="0" w:color="auto"/>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sidRPr="007B76A2">
              <w:rPr>
                <w:b/>
                <w:bCs/>
                <w:color w:val="000000"/>
                <w:lang w:eastAsia="en-US"/>
              </w:rPr>
              <w:t> </w:t>
            </w:r>
            <w:r>
              <w:rPr>
                <w:b/>
                <w:bCs/>
                <w:color w:val="000000"/>
                <w:lang w:eastAsia="en-US"/>
              </w:rPr>
              <w:t>Terpenuhi</w:t>
            </w:r>
          </w:p>
        </w:tc>
        <w:tc>
          <w:tcPr>
            <w:tcW w:w="1994" w:type="dxa"/>
            <w:tcBorders>
              <w:top w:val="single" w:sz="4" w:space="0" w:color="auto"/>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Pr>
                <w:b/>
                <w:bCs/>
                <w:color w:val="000000"/>
                <w:lang w:eastAsia="en-US"/>
              </w:rPr>
              <w:t>Keterangan</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1</w:t>
            </w:r>
          </w:p>
        </w:tc>
        <w:tc>
          <w:tcPr>
            <w:tcW w:w="267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Kelola Katalog Alihjenjang</w:t>
            </w:r>
          </w:p>
        </w:tc>
        <w:tc>
          <w:tcPr>
            <w:tcW w:w="1262"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994"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2</w:t>
            </w:r>
          </w:p>
        </w:tc>
        <w:tc>
          <w:tcPr>
            <w:tcW w:w="267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Kelola Matakuliah Alihjenjang</w:t>
            </w:r>
          </w:p>
        </w:tc>
        <w:tc>
          <w:tcPr>
            <w:tcW w:w="1262"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994"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3</w:t>
            </w:r>
          </w:p>
        </w:tc>
        <w:tc>
          <w:tcPr>
            <w:tcW w:w="267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Kelola Katalog Satman</w:t>
            </w:r>
          </w:p>
        </w:tc>
        <w:tc>
          <w:tcPr>
            <w:tcW w:w="1262"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994"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4</w:t>
            </w:r>
          </w:p>
        </w:tc>
        <w:tc>
          <w:tcPr>
            <w:tcW w:w="267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Manajemen Mahasiswa Alihjenjang</w:t>
            </w:r>
          </w:p>
        </w:tc>
        <w:tc>
          <w:tcPr>
            <w:tcW w:w="1262"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X</w:t>
            </w:r>
          </w:p>
        </w:tc>
        <w:tc>
          <w:tcPr>
            <w:tcW w:w="1994"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xml:space="preserve">Kemungkinan masalah pada pustaka </w:t>
            </w:r>
            <w:proofErr w:type="gramStart"/>
            <w:r w:rsidRPr="007B76A2">
              <w:rPr>
                <w:color w:val="000000"/>
                <w:lang w:eastAsia="en-US"/>
              </w:rPr>
              <w:t>joda.time</w:t>
            </w:r>
            <w:proofErr w:type="gramEnd"/>
            <w:r w:rsidRPr="007B76A2">
              <w:rPr>
                <w:color w:val="000000"/>
                <w:lang w:eastAsia="en-US"/>
              </w:rPr>
              <w:t xml:space="preserve"> yang gagal melakukan deserializing data dari JSON yang berupa tanggal</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5</w:t>
            </w:r>
          </w:p>
        </w:tc>
        <w:tc>
          <w:tcPr>
            <w:tcW w:w="267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Laporan Alihjenjang</w:t>
            </w:r>
          </w:p>
        </w:tc>
        <w:tc>
          <w:tcPr>
            <w:tcW w:w="1262"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X</w:t>
            </w:r>
          </w:p>
        </w:tc>
        <w:tc>
          <w:tcPr>
            <w:tcW w:w="1994"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Kemungkinan masalah pada versi JasperReporting yang digunakan</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6</w:t>
            </w:r>
          </w:p>
        </w:tc>
        <w:tc>
          <w:tcPr>
            <w:tcW w:w="267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Laporan Ekuivalensi</w:t>
            </w:r>
          </w:p>
        </w:tc>
        <w:tc>
          <w:tcPr>
            <w:tcW w:w="1262"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X</w:t>
            </w:r>
          </w:p>
        </w:tc>
        <w:tc>
          <w:tcPr>
            <w:tcW w:w="1994"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Kemungkinan masalah pada versi JasperReporting yang digunakan</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7</w:t>
            </w:r>
          </w:p>
        </w:tc>
        <w:tc>
          <w:tcPr>
            <w:tcW w:w="267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Persetujuan Ekuivalensi</w:t>
            </w:r>
          </w:p>
        </w:tc>
        <w:tc>
          <w:tcPr>
            <w:tcW w:w="1262"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994"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8</w:t>
            </w:r>
          </w:p>
        </w:tc>
        <w:tc>
          <w:tcPr>
            <w:tcW w:w="267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Ekuivalensi Kurikulum</w:t>
            </w:r>
          </w:p>
        </w:tc>
        <w:tc>
          <w:tcPr>
            <w:tcW w:w="1262"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994"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9</w:t>
            </w:r>
          </w:p>
        </w:tc>
        <w:tc>
          <w:tcPr>
            <w:tcW w:w="267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Kelola Katalog Satman</w:t>
            </w:r>
          </w:p>
        </w:tc>
        <w:tc>
          <w:tcPr>
            <w:tcW w:w="1262"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994"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10</w:t>
            </w:r>
          </w:p>
        </w:tc>
        <w:tc>
          <w:tcPr>
            <w:tcW w:w="267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Ekuivalensi Alihjenjang</w:t>
            </w:r>
          </w:p>
        </w:tc>
        <w:tc>
          <w:tcPr>
            <w:tcW w:w="1262"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X</w:t>
            </w:r>
          </w:p>
        </w:tc>
        <w:tc>
          <w:tcPr>
            <w:tcW w:w="1994"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xml:space="preserve">Memerlukan input dari menu Manajemen </w:t>
            </w:r>
            <w:r w:rsidRPr="007B76A2">
              <w:rPr>
                <w:color w:val="000000"/>
                <w:lang w:eastAsia="en-US"/>
              </w:rPr>
              <w:lastRenderedPageBreak/>
              <w:t>Mahasiswa Alihjenjang</w:t>
            </w:r>
          </w:p>
        </w:tc>
      </w:tr>
    </w:tbl>
    <w:p w:rsidR="007B76A2" w:rsidRDefault="007B76A2" w:rsidP="00EB07E9"/>
    <w:p w:rsidR="00790714" w:rsidRDefault="00790714" w:rsidP="00566933">
      <w:pPr>
        <w:ind w:firstLine="720"/>
      </w:pPr>
      <w:r>
        <w:t>Berdasarkan k</w:t>
      </w:r>
      <w:r w:rsidR="00566933">
        <w:t xml:space="preserve">eempat tabel diatas, yaitu </w:t>
      </w:r>
      <w:r w:rsidRPr="00566933">
        <w:fldChar w:fldCharType="begin"/>
      </w:r>
      <w:r w:rsidRPr="00566933">
        <w:instrText xml:space="preserve"> REF _Ref439044771 \h </w:instrText>
      </w:r>
      <w:r w:rsidR="00566933">
        <w:instrText xml:space="preserve"> \* MERGEFORMAT </w:instrText>
      </w:r>
      <w:r w:rsidRPr="00566933">
        <w:fldChar w:fldCharType="separate"/>
      </w:r>
      <w:r w:rsidR="00EC2FF0" w:rsidRPr="00EC2FF0">
        <w:t>Tabel 5.24</w:t>
      </w:r>
      <w:r w:rsidRPr="00566933">
        <w:fldChar w:fldCharType="end"/>
      </w:r>
      <w:r w:rsidR="00566933">
        <w:t xml:space="preserve">, </w:t>
      </w:r>
      <w:r w:rsidRPr="00566933">
        <w:fldChar w:fldCharType="begin"/>
      </w:r>
      <w:r w:rsidRPr="00566933">
        <w:instrText xml:space="preserve"> REF _Ref439044772 \h </w:instrText>
      </w:r>
      <w:r w:rsidR="00566933">
        <w:instrText xml:space="preserve"> \* MERGEFORMAT </w:instrText>
      </w:r>
      <w:r w:rsidRPr="00566933">
        <w:fldChar w:fldCharType="separate"/>
      </w:r>
      <w:r w:rsidR="00EC2FF0" w:rsidRPr="00EC2FF0">
        <w:t>Tabel 5.25</w:t>
      </w:r>
      <w:r w:rsidRPr="00566933">
        <w:fldChar w:fldCharType="end"/>
      </w:r>
      <w:r w:rsidR="00566933">
        <w:t xml:space="preserve">, </w:t>
      </w:r>
      <w:r w:rsidRPr="00566933">
        <w:fldChar w:fldCharType="begin"/>
      </w:r>
      <w:r w:rsidRPr="00566933">
        <w:instrText xml:space="preserve"> REF _Ref439044774 \h </w:instrText>
      </w:r>
      <w:r w:rsidR="00566933">
        <w:instrText xml:space="preserve"> \* MERGEFORMAT </w:instrText>
      </w:r>
      <w:r w:rsidRPr="00566933">
        <w:fldChar w:fldCharType="separate"/>
      </w:r>
      <w:r w:rsidR="00EC2FF0" w:rsidRPr="00EC2FF0">
        <w:t>Tabel 5.26</w:t>
      </w:r>
      <w:r w:rsidRPr="00566933">
        <w:fldChar w:fldCharType="end"/>
      </w:r>
      <w:r w:rsidR="00566933">
        <w:t xml:space="preserve">, dan </w:t>
      </w:r>
      <w:r w:rsidRPr="00566933">
        <w:fldChar w:fldCharType="begin"/>
      </w:r>
      <w:r w:rsidRPr="00566933">
        <w:instrText xml:space="preserve"> REF _Ref439044775 \h </w:instrText>
      </w:r>
      <w:r w:rsidR="00566933">
        <w:instrText xml:space="preserve"> \* MERGEFORMAT </w:instrText>
      </w:r>
      <w:r w:rsidRPr="00566933">
        <w:fldChar w:fldCharType="separate"/>
      </w:r>
      <w:r w:rsidR="00EC2FF0" w:rsidRPr="00EC2FF0">
        <w:t>Tabel 5.27</w:t>
      </w:r>
      <w:r w:rsidRPr="00566933">
        <w:fldChar w:fldCharType="end"/>
      </w:r>
      <w:r w:rsidR="00566933">
        <w:t>, hampir semua menu pada modul yang sudah diintegrasikan dapat dijalankan</w:t>
      </w:r>
      <w:r w:rsidR="0081391E">
        <w:t xml:space="preserve"> dan terdapat beberapa menu yang tidak dapat dijalankan. Hal-hal yang mengakibatkan tidak dapat berjalannya menu-menu tersebut antara lain:</w:t>
      </w:r>
    </w:p>
    <w:p w:rsidR="0081391E" w:rsidRDefault="0081391E" w:rsidP="00A01DBC">
      <w:pPr>
        <w:pStyle w:val="ListParagraph"/>
        <w:numPr>
          <w:ilvl w:val="1"/>
          <w:numId w:val="133"/>
        </w:numPr>
        <w:tabs>
          <w:tab w:val="clear" w:pos="1440"/>
          <w:tab w:val="num" w:pos="426"/>
          <w:tab w:val="left" w:pos="1985"/>
        </w:tabs>
        <w:ind w:left="426"/>
      </w:pPr>
      <w:r>
        <w:t>Versi JasperReport. JasperReport merupakan sebuah pustaka pembuatan laporan dalam bentuk berkas PDF ataupun berkas lain. Versi pustaka yang digunakan pada modul dan versi yang disediakan pada perangkat lunak utama tidak cocok sehingga laporan yang sudah dibuat pada modul perlu diganti menyesuaikan versi pustaka pada perangkat lunak utama. Menu-menu yang tidak dapat dijalankan karena masalah ini antara lain:</w:t>
      </w:r>
    </w:p>
    <w:p w:rsidR="0081391E" w:rsidRDefault="0081391E" w:rsidP="00A01DBC">
      <w:pPr>
        <w:pStyle w:val="ListParagraph"/>
        <w:numPr>
          <w:ilvl w:val="0"/>
          <w:numId w:val="39"/>
        </w:numPr>
      </w:pPr>
      <w:r>
        <w:t xml:space="preserve">Menu </w:t>
      </w:r>
      <w:r w:rsidR="00A448F5">
        <w:t>laporan rencana pembelajaran dan menu laporan silabus pada modul kurikulum.</w:t>
      </w:r>
    </w:p>
    <w:p w:rsidR="00A448F5" w:rsidRDefault="00A448F5" w:rsidP="00A01DBC">
      <w:pPr>
        <w:pStyle w:val="ListParagraph"/>
        <w:numPr>
          <w:ilvl w:val="0"/>
          <w:numId w:val="39"/>
        </w:numPr>
      </w:pPr>
      <w:r>
        <w:t>Menu transkrip nilai pada modul penilaian.</w:t>
      </w:r>
    </w:p>
    <w:p w:rsidR="0081391E" w:rsidRDefault="00A448F5" w:rsidP="00A01DBC">
      <w:pPr>
        <w:pStyle w:val="ListParagraph"/>
        <w:numPr>
          <w:ilvl w:val="0"/>
          <w:numId w:val="39"/>
        </w:numPr>
      </w:pPr>
      <w:r>
        <w:t>Menu laporan alihjenjang dan laporan ekivalensi pada modul ekivalensi</w:t>
      </w:r>
    </w:p>
    <w:p w:rsidR="0081391E" w:rsidRDefault="00A448F5" w:rsidP="00A01DBC">
      <w:pPr>
        <w:pStyle w:val="ListParagraph"/>
        <w:numPr>
          <w:ilvl w:val="1"/>
          <w:numId w:val="133"/>
        </w:numPr>
        <w:ind w:left="426"/>
      </w:pPr>
      <w:r>
        <w:t xml:space="preserve">Kelas-kelas pustaka </w:t>
      </w:r>
      <w:proofErr w:type="gramStart"/>
      <w:r w:rsidR="009A4ED7">
        <w:t>joda.time</w:t>
      </w:r>
      <w:proofErr w:type="gramEnd"/>
      <w:r>
        <w:t xml:space="preserve"> yang tidak dapat terbaca oleh perankat lunak utama pada saat </w:t>
      </w:r>
      <w:r w:rsidRPr="00A448F5">
        <w:rPr>
          <w:i/>
        </w:rPr>
        <w:t>runtime</w:t>
      </w:r>
      <w:r>
        <w:rPr>
          <w:i/>
        </w:rPr>
        <w:t>.</w:t>
      </w:r>
      <w:r w:rsidR="009A4ED7">
        <w:t xml:space="preserve"> Menu-menu yang terpengaruhi adalah menu-menu yang memerlukan format tanggal pada input nya, yaitu antara lain:</w:t>
      </w:r>
    </w:p>
    <w:p w:rsidR="009A4ED7" w:rsidRDefault="009A4ED7" w:rsidP="00A01DBC">
      <w:pPr>
        <w:pStyle w:val="ListParagraph"/>
        <w:numPr>
          <w:ilvl w:val="0"/>
          <w:numId w:val="39"/>
        </w:numPr>
      </w:pPr>
      <w:r>
        <w:t>Menu berita acara, kelola aturan pengganti, dan kelola periode pada modul pembelajaran.</w:t>
      </w:r>
    </w:p>
    <w:p w:rsidR="009A4ED7" w:rsidRDefault="009A4ED7" w:rsidP="00A01DBC">
      <w:pPr>
        <w:pStyle w:val="ListParagraph"/>
        <w:numPr>
          <w:ilvl w:val="0"/>
          <w:numId w:val="39"/>
        </w:numPr>
      </w:pPr>
      <w:r>
        <w:t>Menu manajemen mahasiswa alihjenjang pada modul ekivalensi yang mengakibatkan tidak berjalannya menu ekivalensi alihjenjang pada modul yang sama.</w:t>
      </w:r>
    </w:p>
    <w:p w:rsidR="00790714" w:rsidRDefault="009A4ED7" w:rsidP="00A01DBC">
      <w:pPr>
        <w:pStyle w:val="ListParagraph"/>
        <w:numPr>
          <w:ilvl w:val="1"/>
          <w:numId w:val="133"/>
        </w:numPr>
        <w:ind w:left="426"/>
      </w:pPr>
      <w:r>
        <w:t>Kesalahan pada pembuatan javascript pada menu modul. Menu yang terpengaruh masalah ini adalah menu kelola capaian belajar mata kuliah, capaian belajar satuan manajemen, dan kelola rencana pembelajaran pada modul kurikulum.</w:t>
      </w:r>
    </w:p>
    <w:p w:rsidR="00790714" w:rsidRPr="00EB07E9" w:rsidRDefault="00790714" w:rsidP="00EB07E9"/>
    <w:p w:rsidR="006E24B8" w:rsidRDefault="00DF23EC">
      <w:pPr>
        <w:pStyle w:val="Heading3"/>
      </w:pPr>
      <w:bookmarkStart w:id="852" w:name="_Toc439259367"/>
      <w:bookmarkStart w:id="853" w:name="_Toc439259467"/>
      <w:bookmarkStart w:id="854" w:name="_Toc439260248"/>
      <w:bookmarkStart w:id="855" w:name="_Toc439260410"/>
      <w:bookmarkStart w:id="856" w:name="_Toc513396432"/>
      <w:r>
        <w:t xml:space="preserve">Evaluasi </w:t>
      </w:r>
      <w:r w:rsidR="00632116">
        <w:t xml:space="preserve">hak akses </w:t>
      </w:r>
      <w:r w:rsidR="006E24B8">
        <w:t>modul</w:t>
      </w:r>
      <w:bookmarkEnd w:id="852"/>
      <w:bookmarkEnd w:id="853"/>
      <w:bookmarkEnd w:id="854"/>
      <w:bookmarkEnd w:id="855"/>
      <w:bookmarkEnd w:id="856"/>
    </w:p>
    <w:p w:rsidR="006E24B8" w:rsidRDefault="006E24B8" w:rsidP="006E24B8"/>
    <w:p w:rsidR="005B2DA1" w:rsidRPr="00906678" w:rsidRDefault="00632116" w:rsidP="00632116">
      <w:pPr>
        <w:ind w:firstLine="720"/>
      </w:pPr>
      <w:r>
        <w:t xml:space="preserve">Evaluasi hak akses modul adalah hasil dari uji coba hak akses. Hasil yang ditampilkan yaitu berupa tabel yang berisi nama menu pada tiap modul dengan rincian apakah suatu peran dapat mengakses menu tersebut. Tabel tersebut ditunjukkan pada </w:t>
      </w:r>
      <w:r w:rsidR="00906678" w:rsidRPr="00906678">
        <w:fldChar w:fldCharType="begin"/>
      </w:r>
      <w:r w:rsidR="00906678" w:rsidRPr="00906678">
        <w:instrText xml:space="preserve"> REF _Ref439055899 \h </w:instrText>
      </w:r>
      <w:r w:rsidR="00906678">
        <w:instrText xml:space="preserve"> \* MERGEFORMAT </w:instrText>
      </w:r>
      <w:r w:rsidR="00906678" w:rsidRPr="00906678">
        <w:fldChar w:fldCharType="separate"/>
      </w:r>
      <w:r w:rsidR="00EC2FF0" w:rsidRPr="00EC2FF0">
        <w:t>Tabel 5.28</w:t>
      </w:r>
      <w:r w:rsidR="00906678" w:rsidRPr="00906678">
        <w:fldChar w:fldCharType="end"/>
      </w:r>
      <w:r w:rsidR="00906678">
        <w:t xml:space="preserve">, </w:t>
      </w:r>
      <w:r w:rsidR="00906678" w:rsidRPr="00906678">
        <w:fldChar w:fldCharType="begin"/>
      </w:r>
      <w:r w:rsidR="00906678" w:rsidRPr="00906678">
        <w:instrText xml:space="preserve"> REF _Ref439055901 \h </w:instrText>
      </w:r>
      <w:r w:rsidR="00906678">
        <w:instrText xml:space="preserve"> \* MERGEFORMAT </w:instrText>
      </w:r>
      <w:r w:rsidR="00906678" w:rsidRPr="00906678">
        <w:fldChar w:fldCharType="separate"/>
      </w:r>
      <w:r w:rsidR="00EC2FF0" w:rsidRPr="00EC2FF0">
        <w:t>Tabel 5.29</w:t>
      </w:r>
      <w:r w:rsidR="00906678" w:rsidRPr="00906678">
        <w:fldChar w:fldCharType="end"/>
      </w:r>
      <w:r w:rsidR="00906678">
        <w:t xml:space="preserve">, </w:t>
      </w:r>
      <w:r w:rsidR="00906678" w:rsidRPr="00906678">
        <w:fldChar w:fldCharType="begin"/>
      </w:r>
      <w:r w:rsidR="00906678" w:rsidRPr="00906678">
        <w:instrText xml:space="preserve"> REF _Ref439055902 \h </w:instrText>
      </w:r>
      <w:r w:rsidR="00906678">
        <w:instrText xml:space="preserve"> \* MERGEFORMAT </w:instrText>
      </w:r>
      <w:r w:rsidR="00906678" w:rsidRPr="00906678">
        <w:fldChar w:fldCharType="separate"/>
      </w:r>
      <w:r w:rsidR="00EC2FF0" w:rsidRPr="00EC2FF0">
        <w:t>Tabel 5.30</w:t>
      </w:r>
      <w:r w:rsidR="00906678" w:rsidRPr="00906678">
        <w:fldChar w:fldCharType="end"/>
      </w:r>
      <w:r w:rsidR="00906678">
        <w:t xml:space="preserve">, dan </w:t>
      </w:r>
      <w:r w:rsidR="00906678" w:rsidRPr="00906678">
        <w:fldChar w:fldCharType="begin"/>
      </w:r>
      <w:r w:rsidR="00906678" w:rsidRPr="00906678">
        <w:instrText xml:space="preserve"> REF _Ref439055904 \h </w:instrText>
      </w:r>
      <w:r w:rsidR="00906678">
        <w:instrText xml:space="preserve"> \* MERGEFORMAT </w:instrText>
      </w:r>
      <w:r w:rsidR="00906678" w:rsidRPr="00906678">
        <w:fldChar w:fldCharType="separate"/>
      </w:r>
      <w:r w:rsidR="00EC2FF0" w:rsidRPr="00EC2FF0">
        <w:t>Tabel 5.31</w:t>
      </w:r>
      <w:r w:rsidR="00906678" w:rsidRPr="00906678">
        <w:fldChar w:fldCharType="end"/>
      </w:r>
      <w:r w:rsidRPr="00906678">
        <w:t>.</w:t>
      </w:r>
    </w:p>
    <w:p w:rsidR="00591385" w:rsidRDefault="00591385" w:rsidP="00591385"/>
    <w:p w:rsidR="005B2DA1" w:rsidRDefault="005B37FD" w:rsidP="005B37FD">
      <w:pPr>
        <w:pStyle w:val="Caption"/>
        <w:keepNext/>
        <w:spacing w:after="0"/>
        <w:rPr>
          <w:sz w:val="18"/>
        </w:rPr>
      </w:pPr>
      <w:bookmarkStart w:id="857" w:name="_Ref439055899"/>
      <w:bookmarkStart w:id="858" w:name="_Toc440864189"/>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28</w:t>
      </w:r>
      <w:r w:rsidRPr="00C25471">
        <w:rPr>
          <w:sz w:val="18"/>
        </w:rPr>
        <w:fldChar w:fldCharType="end"/>
      </w:r>
      <w:bookmarkEnd w:id="857"/>
      <w:r w:rsidRPr="00C25471">
        <w:rPr>
          <w:sz w:val="18"/>
        </w:rPr>
        <w:t xml:space="preserve"> </w:t>
      </w:r>
      <w:r>
        <w:rPr>
          <w:sz w:val="18"/>
        </w:rPr>
        <w:t>Tabel evaluasi hak akses untuk modul kurikulum</w:t>
      </w:r>
      <w:r w:rsidR="00DD0CBF">
        <w:rPr>
          <w:sz w:val="18"/>
        </w:rPr>
        <w:t xml:space="preserve"> </w:t>
      </w:r>
      <w:sdt>
        <w:sdtPr>
          <w:rPr>
            <w:sz w:val="18"/>
          </w:rPr>
          <w:id w:val="1868719026"/>
          <w:citation/>
        </w:sdtPr>
        <w:sdtEndPr/>
        <w:sdtContent>
          <w:r w:rsidR="00DD0CBF">
            <w:rPr>
              <w:sz w:val="18"/>
            </w:rPr>
            <w:fldChar w:fldCharType="begin"/>
          </w:r>
          <w:r w:rsidR="00DD0CBF">
            <w:rPr>
              <w:sz w:val="18"/>
            </w:rPr>
            <w:instrText xml:space="preserve"> CITATION Ave \l 1033 </w:instrText>
          </w:r>
          <w:r w:rsidR="00DD0CBF">
            <w:rPr>
              <w:sz w:val="18"/>
            </w:rPr>
            <w:fldChar w:fldCharType="separate"/>
          </w:r>
          <w:r w:rsidR="00D304D7" w:rsidRPr="00D304D7">
            <w:rPr>
              <w:noProof/>
              <w:sz w:val="18"/>
            </w:rPr>
            <w:t>[3]</w:t>
          </w:r>
          <w:r w:rsidR="00DD0CBF">
            <w:rPr>
              <w:sz w:val="18"/>
            </w:rPr>
            <w:fldChar w:fldCharType="end"/>
          </w:r>
        </w:sdtContent>
      </w:sdt>
      <w:bookmarkEnd w:id="858"/>
    </w:p>
    <w:p w:rsidR="005B37FD" w:rsidRPr="005B37FD" w:rsidRDefault="005B37FD" w:rsidP="005B37FD"/>
    <w:tbl>
      <w:tblPr>
        <w:tblW w:w="5812" w:type="dxa"/>
        <w:tblInd w:w="108" w:type="dxa"/>
        <w:tblLook w:val="04A0" w:firstRow="1" w:lastRow="0" w:firstColumn="1" w:lastColumn="0" w:noHBand="0" w:noVBand="1"/>
      </w:tblPr>
      <w:tblGrid>
        <w:gridCol w:w="514"/>
        <w:gridCol w:w="1414"/>
        <w:gridCol w:w="889"/>
        <w:gridCol w:w="1060"/>
        <w:gridCol w:w="1549"/>
        <w:gridCol w:w="1317"/>
        <w:gridCol w:w="864"/>
        <w:gridCol w:w="913"/>
      </w:tblGrid>
      <w:tr w:rsidR="00591385" w:rsidRPr="00591385" w:rsidTr="00591385">
        <w:trPr>
          <w:trHeight w:val="300"/>
        </w:trPr>
        <w:tc>
          <w:tcPr>
            <w:tcW w:w="514"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No</w:t>
            </w:r>
          </w:p>
        </w:tc>
        <w:tc>
          <w:tcPr>
            <w:tcW w:w="9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Nama Menu</w:t>
            </w:r>
          </w:p>
        </w:tc>
        <w:tc>
          <w:tcPr>
            <w:tcW w:w="622"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Kepala</w:t>
            </w:r>
          </w:p>
        </w:tc>
        <w:tc>
          <w:tcPr>
            <w:tcW w:w="726"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Pendidik</w:t>
            </w:r>
          </w:p>
        </w:tc>
        <w:tc>
          <w:tcPr>
            <w:tcW w:w="1021"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Tenaga Kependidikan</w:t>
            </w:r>
          </w:p>
        </w:tc>
        <w:tc>
          <w:tcPr>
            <w:tcW w:w="881"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Tim Ekuivalensi</w:t>
            </w:r>
          </w:p>
        </w:tc>
        <w:tc>
          <w:tcPr>
            <w:tcW w:w="607"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Admin</w:t>
            </w:r>
          </w:p>
        </w:tc>
        <w:tc>
          <w:tcPr>
            <w:tcW w:w="501"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Peserta Didik</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Bentuk Penilaian</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2</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Capaian Belajar Mata Kuliah</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3</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Capaian Belajar Satuan Manajemen</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4</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Kurikulum</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5</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Mata Kuliah</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6</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Mata Kuliah Prasyarat</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7</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 xml:space="preserve">Kelola Mata Kuliah untuk </w:t>
            </w:r>
            <w:r w:rsidRPr="00052E48">
              <w:rPr>
                <w:lang w:eastAsia="en-US"/>
              </w:rPr>
              <w:lastRenderedPageBreak/>
              <w:t>Satuan Manajemen</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lastRenderedPageBreak/>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8</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Metode Pembelajaran</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9</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Pustaka Mata Kuliah</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10</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Rencana Pembelajaran</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11</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Rumpun Matakuliah</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12</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Silabus</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13</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Laporan Rencana Pembelajaran</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14</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Laporan Silabus</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bl>
    <w:p w:rsidR="00591385" w:rsidRPr="00052E48" w:rsidRDefault="00591385" w:rsidP="006E24B8"/>
    <w:p w:rsidR="00591385" w:rsidRPr="00052E48" w:rsidRDefault="00591385" w:rsidP="006E24B8"/>
    <w:p w:rsidR="00591385" w:rsidRPr="00052E48" w:rsidRDefault="005B37FD" w:rsidP="005B37FD">
      <w:pPr>
        <w:pStyle w:val="Caption"/>
        <w:keepNext/>
        <w:spacing w:after="0"/>
        <w:rPr>
          <w:sz w:val="18"/>
        </w:rPr>
      </w:pPr>
      <w:bookmarkStart w:id="859" w:name="_Ref439055901"/>
      <w:bookmarkStart w:id="860" w:name="_Toc440864190"/>
      <w:r w:rsidRPr="00052E48">
        <w:rPr>
          <w:sz w:val="18"/>
        </w:rPr>
        <w:t>Tabel 5.</w:t>
      </w:r>
      <w:r w:rsidRPr="00052E48">
        <w:rPr>
          <w:sz w:val="18"/>
        </w:rPr>
        <w:fldChar w:fldCharType="begin"/>
      </w:r>
      <w:r w:rsidRPr="00052E48">
        <w:rPr>
          <w:sz w:val="18"/>
        </w:rPr>
        <w:instrText xml:space="preserve"> SEQ Tabel \* ARABIC \s 1 </w:instrText>
      </w:r>
      <w:r w:rsidRPr="00052E48">
        <w:rPr>
          <w:sz w:val="18"/>
        </w:rPr>
        <w:fldChar w:fldCharType="separate"/>
      </w:r>
      <w:r w:rsidR="00EC2FF0">
        <w:rPr>
          <w:noProof/>
          <w:sz w:val="18"/>
        </w:rPr>
        <w:t>29</w:t>
      </w:r>
      <w:r w:rsidRPr="00052E48">
        <w:rPr>
          <w:sz w:val="18"/>
        </w:rPr>
        <w:fldChar w:fldCharType="end"/>
      </w:r>
      <w:bookmarkEnd w:id="859"/>
      <w:r w:rsidRPr="00052E48">
        <w:rPr>
          <w:sz w:val="18"/>
        </w:rPr>
        <w:t xml:space="preserve"> Tabel evaluasi hak akses untuk modul pembelajaran</w:t>
      </w:r>
      <w:sdt>
        <w:sdtPr>
          <w:rPr>
            <w:sz w:val="18"/>
          </w:rPr>
          <w:id w:val="-1633172318"/>
          <w:citation/>
        </w:sdtPr>
        <w:sdtEndPr/>
        <w:sdtContent>
          <w:r w:rsidR="00DD0CBF" w:rsidRPr="00052E48">
            <w:rPr>
              <w:sz w:val="18"/>
            </w:rPr>
            <w:fldChar w:fldCharType="begin"/>
          </w:r>
          <w:r w:rsidR="00DD0CBF" w:rsidRPr="00052E48">
            <w:rPr>
              <w:sz w:val="18"/>
            </w:rPr>
            <w:instrText xml:space="preserve"> CITATION Gal15 \l 1033 </w:instrText>
          </w:r>
          <w:r w:rsidR="00DD0CBF" w:rsidRPr="00052E48">
            <w:rPr>
              <w:sz w:val="18"/>
            </w:rPr>
            <w:fldChar w:fldCharType="separate"/>
          </w:r>
          <w:r w:rsidR="00D304D7">
            <w:rPr>
              <w:noProof/>
              <w:sz w:val="18"/>
            </w:rPr>
            <w:t xml:space="preserve"> </w:t>
          </w:r>
          <w:r w:rsidR="00D304D7" w:rsidRPr="00D304D7">
            <w:rPr>
              <w:noProof/>
              <w:sz w:val="18"/>
            </w:rPr>
            <w:t>[5]</w:t>
          </w:r>
          <w:r w:rsidR="00DD0CBF" w:rsidRPr="00052E48">
            <w:rPr>
              <w:sz w:val="18"/>
            </w:rPr>
            <w:fldChar w:fldCharType="end"/>
          </w:r>
        </w:sdtContent>
      </w:sdt>
      <w:bookmarkEnd w:id="860"/>
    </w:p>
    <w:p w:rsidR="005B37FD" w:rsidRPr="00052E48" w:rsidRDefault="005B37FD" w:rsidP="006E24B8"/>
    <w:tbl>
      <w:tblPr>
        <w:tblW w:w="5948" w:type="dxa"/>
        <w:tblInd w:w="108" w:type="dxa"/>
        <w:tblLook w:val="04A0" w:firstRow="1" w:lastRow="0" w:firstColumn="1" w:lastColumn="0" w:noHBand="0" w:noVBand="1"/>
      </w:tblPr>
      <w:tblGrid>
        <w:gridCol w:w="485"/>
        <w:gridCol w:w="1414"/>
        <w:gridCol w:w="889"/>
        <w:gridCol w:w="1060"/>
        <w:gridCol w:w="1549"/>
        <w:gridCol w:w="1317"/>
        <w:gridCol w:w="864"/>
        <w:gridCol w:w="913"/>
      </w:tblGrid>
      <w:tr w:rsidR="00591385" w:rsidRPr="00052E48" w:rsidTr="00591385">
        <w:trPr>
          <w:trHeight w:val="300"/>
        </w:trPr>
        <w:tc>
          <w:tcPr>
            <w:tcW w:w="374"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No</w:t>
            </w:r>
          </w:p>
        </w:tc>
        <w:tc>
          <w:tcPr>
            <w:tcW w:w="1186"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Nama Menu</w:t>
            </w:r>
          </w:p>
        </w:tc>
        <w:tc>
          <w:tcPr>
            <w:tcW w:w="606"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Kepala</w:t>
            </w:r>
          </w:p>
        </w:tc>
        <w:tc>
          <w:tcPr>
            <w:tcW w:w="709"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Pendidik</w:t>
            </w:r>
          </w:p>
        </w:tc>
        <w:tc>
          <w:tcPr>
            <w:tcW w:w="995"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Tenaga Kependidikan</w:t>
            </w:r>
          </w:p>
        </w:tc>
        <w:tc>
          <w:tcPr>
            <w:tcW w:w="86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Tim Ekuivalensi</w:t>
            </w:r>
          </w:p>
        </w:tc>
        <w:tc>
          <w:tcPr>
            <w:tcW w:w="595"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Admin</w:t>
            </w:r>
          </w:p>
        </w:tc>
        <w:tc>
          <w:tcPr>
            <w:tcW w:w="623"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Peserta Didik</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Absensi</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2</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Berita Acara</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3</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Kartu Rencana Studi</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4</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Aturan Pengganti</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lastRenderedPageBreak/>
              <w:t>5</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Batas Pengambilan KRS</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6</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Pembelajaran</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7</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Pendamping Akademik</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8</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Periode</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9</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Rombongan Belajar</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10</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Semester</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11</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Status Absensi</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12</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Tahun Ajaran</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13</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Laporan Pembayaran</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14</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Laporan Pertemuan</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15</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Monitoring Pengambilan KRS</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16</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Persetujuan Kartu Rencana Studi</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bl>
    <w:p w:rsidR="00591385" w:rsidRPr="00052E48" w:rsidRDefault="005B37FD" w:rsidP="00906678">
      <w:pPr>
        <w:pStyle w:val="Caption"/>
        <w:keepNext/>
        <w:spacing w:after="0"/>
        <w:rPr>
          <w:sz w:val="18"/>
        </w:rPr>
      </w:pPr>
      <w:bookmarkStart w:id="861" w:name="_Ref439055902"/>
      <w:bookmarkStart w:id="862" w:name="_Toc440864191"/>
      <w:r w:rsidRPr="00052E48">
        <w:rPr>
          <w:sz w:val="18"/>
        </w:rPr>
        <w:t>Tabel 5.</w:t>
      </w:r>
      <w:r w:rsidRPr="00052E48">
        <w:rPr>
          <w:sz w:val="18"/>
        </w:rPr>
        <w:fldChar w:fldCharType="begin"/>
      </w:r>
      <w:r w:rsidRPr="00052E48">
        <w:rPr>
          <w:sz w:val="18"/>
        </w:rPr>
        <w:instrText xml:space="preserve"> SEQ Tabel \* ARABIC \s 1 </w:instrText>
      </w:r>
      <w:r w:rsidRPr="00052E48">
        <w:rPr>
          <w:sz w:val="18"/>
        </w:rPr>
        <w:fldChar w:fldCharType="separate"/>
      </w:r>
      <w:r w:rsidR="00EC2FF0">
        <w:rPr>
          <w:noProof/>
          <w:sz w:val="18"/>
        </w:rPr>
        <w:t>30</w:t>
      </w:r>
      <w:r w:rsidRPr="00052E48">
        <w:rPr>
          <w:sz w:val="18"/>
        </w:rPr>
        <w:fldChar w:fldCharType="end"/>
      </w:r>
      <w:bookmarkEnd w:id="861"/>
      <w:r w:rsidRPr="00052E48">
        <w:rPr>
          <w:sz w:val="18"/>
        </w:rPr>
        <w:t xml:space="preserve"> Tabel evaluasi hak akses untuk modul penilaian</w:t>
      </w:r>
      <w:r w:rsidR="00DD0CBF" w:rsidRPr="00052E48">
        <w:rPr>
          <w:sz w:val="18"/>
        </w:rPr>
        <w:t xml:space="preserve"> </w:t>
      </w:r>
      <w:sdt>
        <w:sdtPr>
          <w:rPr>
            <w:sz w:val="18"/>
          </w:rPr>
          <w:id w:val="969025943"/>
          <w:citation/>
        </w:sdtPr>
        <w:sdtEndPr/>
        <w:sdtContent>
          <w:r w:rsidR="00DD0CBF" w:rsidRPr="00052E48">
            <w:rPr>
              <w:sz w:val="18"/>
            </w:rPr>
            <w:fldChar w:fldCharType="begin"/>
          </w:r>
          <w:r w:rsidR="00DD0CBF" w:rsidRPr="00052E48">
            <w:rPr>
              <w:sz w:val="18"/>
            </w:rPr>
            <w:instrText xml:space="preserve"> CITATION Haw15 \l 1033 </w:instrText>
          </w:r>
          <w:r w:rsidR="00DD0CBF" w:rsidRPr="00052E48">
            <w:rPr>
              <w:sz w:val="18"/>
            </w:rPr>
            <w:fldChar w:fldCharType="separate"/>
          </w:r>
          <w:r w:rsidR="00D304D7" w:rsidRPr="00D304D7">
            <w:rPr>
              <w:noProof/>
              <w:sz w:val="18"/>
            </w:rPr>
            <w:t>[6]</w:t>
          </w:r>
          <w:r w:rsidR="00DD0CBF" w:rsidRPr="00052E48">
            <w:rPr>
              <w:sz w:val="18"/>
            </w:rPr>
            <w:fldChar w:fldCharType="end"/>
          </w:r>
        </w:sdtContent>
      </w:sdt>
      <w:bookmarkEnd w:id="862"/>
    </w:p>
    <w:p w:rsidR="00591385" w:rsidRPr="00052E48" w:rsidRDefault="00591385" w:rsidP="006E24B8"/>
    <w:tbl>
      <w:tblPr>
        <w:tblW w:w="5780" w:type="dxa"/>
        <w:tblInd w:w="108" w:type="dxa"/>
        <w:tblLook w:val="04A0" w:firstRow="1" w:lastRow="0" w:firstColumn="1" w:lastColumn="0" w:noHBand="0" w:noVBand="1"/>
      </w:tblPr>
      <w:tblGrid>
        <w:gridCol w:w="485"/>
        <w:gridCol w:w="3340"/>
        <w:gridCol w:w="889"/>
        <w:gridCol w:w="1060"/>
        <w:gridCol w:w="1549"/>
        <w:gridCol w:w="1317"/>
        <w:gridCol w:w="864"/>
        <w:gridCol w:w="913"/>
      </w:tblGrid>
      <w:tr w:rsidR="00591385" w:rsidRPr="00052E48" w:rsidTr="00591385">
        <w:trPr>
          <w:trHeight w:val="300"/>
        </w:trPr>
        <w:tc>
          <w:tcPr>
            <w:tcW w:w="4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No</w:t>
            </w:r>
          </w:p>
        </w:tc>
        <w:tc>
          <w:tcPr>
            <w:tcW w:w="3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Nama Menu</w:t>
            </w:r>
          </w:p>
        </w:tc>
        <w:tc>
          <w:tcPr>
            <w:tcW w:w="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Kepala</w:t>
            </w:r>
          </w:p>
        </w:tc>
        <w:tc>
          <w:tcPr>
            <w:tcW w:w="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Pendidik</w:t>
            </w:r>
          </w:p>
        </w:tc>
        <w:tc>
          <w:tcPr>
            <w:tcW w:w="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Tenaga Kependidikan</w:t>
            </w:r>
          </w:p>
        </w:tc>
        <w:tc>
          <w:tcPr>
            <w:tcW w:w="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Tim Ekuivalensi</w:t>
            </w:r>
          </w:p>
        </w:tc>
        <w:tc>
          <w:tcPr>
            <w:tcW w:w="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Admin</w:t>
            </w:r>
          </w:p>
        </w:tc>
        <w:tc>
          <w:tcPr>
            <w:tcW w:w="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Peserta Didik</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lastRenderedPageBreak/>
              <w:t>1</w:t>
            </w:r>
          </w:p>
        </w:tc>
        <w:tc>
          <w:tcPr>
            <w:tcW w:w="3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Isi Kuisioner</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2</w:t>
            </w:r>
          </w:p>
        </w:tc>
        <w:tc>
          <w:tcPr>
            <w:tcW w:w="33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Kuisioner</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3</w:t>
            </w:r>
          </w:p>
        </w:tc>
        <w:tc>
          <w:tcPr>
            <w:tcW w:w="3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Nilai</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4</w:t>
            </w:r>
          </w:p>
        </w:tc>
        <w:tc>
          <w:tcPr>
            <w:tcW w:w="33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Konversi Nilai</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5</w:t>
            </w:r>
          </w:p>
        </w:tc>
        <w:tc>
          <w:tcPr>
            <w:tcW w:w="3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Laporan Kuisioner Per Kelas</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6</w:t>
            </w:r>
          </w:p>
        </w:tc>
        <w:tc>
          <w:tcPr>
            <w:tcW w:w="33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Laporan Kuisioner Periodik</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7</w:t>
            </w:r>
          </w:p>
        </w:tc>
        <w:tc>
          <w:tcPr>
            <w:tcW w:w="3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Peringkat IPK</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8</w:t>
            </w:r>
          </w:p>
        </w:tc>
        <w:tc>
          <w:tcPr>
            <w:tcW w:w="33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Peringkat IPS</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9</w:t>
            </w:r>
          </w:p>
        </w:tc>
        <w:tc>
          <w:tcPr>
            <w:tcW w:w="3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Lihat Nilai Per Kelas</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10</w:t>
            </w:r>
          </w:p>
        </w:tc>
        <w:tc>
          <w:tcPr>
            <w:tcW w:w="33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Nilai Per Periode</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11</w:t>
            </w:r>
          </w:p>
        </w:tc>
        <w:tc>
          <w:tcPr>
            <w:tcW w:w="3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Transkrip Nilai</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12</w:t>
            </w:r>
          </w:p>
        </w:tc>
        <w:tc>
          <w:tcPr>
            <w:tcW w:w="33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Perbaharui IP</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bl>
    <w:p w:rsidR="00591385" w:rsidRPr="00052E48" w:rsidRDefault="00591385" w:rsidP="006E24B8"/>
    <w:p w:rsidR="00591385" w:rsidRPr="00052E48" w:rsidRDefault="00591385" w:rsidP="006E24B8"/>
    <w:p w:rsidR="005B37FD" w:rsidRPr="00052E48" w:rsidRDefault="005B37FD" w:rsidP="006E24B8"/>
    <w:p w:rsidR="005B37FD" w:rsidRPr="00052E48" w:rsidRDefault="005B37FD" w:rsidP="006E24B8"/>
    <w:p w:rsidR="005B37FD" w:rsidRPr="00052E48" w:rsidRDefault="005B37FD" w:rsidP="006E24B8"/>
    <w:p w:rsidR="005B37FD" w:rsidRPr="00052E48" w:rsidRDefault="005B37FD" w:rsidP="006E24B8"/>
    <w:p w:rsidR="005B37FD" w:rsidRPr="00052E48" w:rsidRDefault="005B37FD" w:rsidP="006E24B8"/>
    <w:p w:rsidR="005B37FD" w:rsidRPr="00052E48" w:rsidRDefault="005B37FD" w:rsidP="005B37FD">
      <w:pPr>
        <w:pStyle w:val="Caption"/>
        <w:keepNext/>
        <w:spacing w:after="0"/>
        <w:rPr>
          <w:sz w:val="18"/>
        </w:rPr>
      </w:pPr>
      <w:bookmarkStart w:id="863" w:name="_Ref439055904"/>
      <w:bookmarkStart w:id="864" w:name="_Toc440864192"/>
      <w:r w:rsidRPr="00052E48">
        <w:rPr>
          <w:sz w:val="18"/>
        </w:rPr>
        <w:t>Tabel 5.</w:t>
      </w:r>
      <w:r w:rsidRPr="00052E48">
        <w:rPr>
          <w:sz w:val="18"/>
        </w:rPr>
        <w:fldChar w:fldCharType="begin"/>
      </w:r>
      <w:r w:rsidRPr="00052E48">
        <w:rPr>
          <w:sz w:val="18"/>
        </w:rPr>
        <w:instrText xml:space="preserve"> SEQ Tabel \* ARABIC \s 1 </w:instrText>
      </w:r>
      <w:r w:rsidRPr="00052E48">
        <w:rPr>
          <w:sz w:val="18"/>
        </w:rPr>
        <w:fldChar w:fldCharType="separate"/>
      </w:r>
      <w:r w:rsidR="00EC2FF0">
        <w:rPr>
          <w:noProof/>
          <w:sz w:val="18"/>
        </w:rPr>
        <w:t>31</w:t>
      </w:r>
      <w:r w:rsidRPr="00052E48">
        <w:rPr>
          <w:sz w:val="18"/>
        </w:rPr>
        <w:fldChar w:fldCharType="end"/>
      </w:r>
      <w:bookmarkEnd w:id="863"/>
      <w:r w:rsidRPr="00052E48">
        <w:rPr>
          <w:sz w:val="18"/>
        </w:rPr>
        <w:t xml:space="preserve"> Tabel evaluasi hak akses untuk modul ekuivalensi</w:t>
      </w:r>
      <w:r w:rsidR="00DD0CBF" w:rsidRPr="00052E48">
        <w:rPr>
          <w:sz w:val="18"/>
        </w:rPr>
        <w:t xml:space="preserve"> </w:t>
      </w:r>
      <w:sdt>
        <w:sdtPr>
          <w:rPr>
            <w:sz w:val="18"/>
          </w:rPr>
          <w:id w:val="-1794201355"/>
          <w:citation/>
        </w:sdtPr>
        <w:sdtEndPr/>
        <w:sdtContent>
          <w:r w:rsidR="00DD0CBF" w:rsidRPr="00052E48">
            <w:rPr>
              <w:sz w:val="18"/>
            </w:rPr>
            <w:fldChar w:fldCharType="begin"/>
          </w:r>
          <w:r w:rsidR="00DD0CBF" w:rsidRPr="00052E48">
            <w:rPr>
              <w:sz w:val="18"/>
            </w:rPr>
            <w:instrText xml:space="preserve"> CITATION Bus15 \l 1033 </w:instrText>
          </w:r>
          <w:r w:rsidR="00DD0CBF" w:rsidRPr="00052E48">
            <w:rPr>
              <w:sz w:val="18"/>
            </w:rPr>
            <w:fldChar w:fldCharType="separate"/>
          </w:r>
          <w:r w:rsidR="00D304D7" w:rsidRPr="00D304D7">
            <w:rPr>
              <w:noProof/>
              <w:sz w:val="18"/>
            </w:rPr>
            <w:t>[4]</w:t>
          </w:r>
          <w:r w:rsidR="00DD0CBF" w:rsidRPr="00052E48">
            <w:rPr>
              <w:sz w:val="18"/>
            </w:rPr>
            <w:fldChar w:fldCharType="end"/>
          </w:r>
        </w:sdtContent>
      </w:sdt>
      <w:bookmarkEnd w:id="864"/>
    </w:p>
    <w:p w:rsidR="00591385" w:rsidRPr="00052E48" w:rsidRDefault="00591385" w:rsidP="006E24B8"/>
    <w:tbl>
      <w:tblPr>
        <w:tblW w:w="5948" w:type="dxa"/>
        <w:tblInd w:w="108" w:type="dxa"/>
        <w:tblLook w:val="04A0" w:firstRow="1" w:lastRow="0" w:firstColumn="1" w:lastColumn="0" w:noHBand="0" w:noVBand="1"/>
      </w:tblPr>
      <w:tblGrid>
        <w:gridCol w:w="485"/>
        <w:gridCol w:w="1733"/>
        <w:gridCol w:w="889"/>
        <w:gridCol w:w="1060"/>
        <w:gridCol w:w="1549"/>
        <w:gridCol w:w="1317"/>
        <w:gridCol w:w="864"/>
        <w:gridCol w:w="913"/>
      </w:tblGrid>
      <w:tr w:rsidR="002E13C9" w:rsidRPr="00052E48" w:rsidTr="002E13C9">
        <w:trPr>
          <w:trHeight w:val="300"/>
        </w:trPr>
        <w:tc>
          <w:tcPr>
            <w:tcW w:w="346"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No</w:t>
            </w:r>
          </w:p>
        </w:tc>
        <w:tc>
          <w:tcPr>
            <w:tcW w:w="1733"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Nama Menu</w:t>
            </w:r>
          </w:p>
        </w:tc>
        <w:tc>
          <w:tcPr>
            <w:tcW w:w="543"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Kepala</w:t>
            </w:r>
          </w:p>
        </w:tc>
        <w:tc>
          <w:tcPr>
            <w:tcW w:w="626"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Pendidik</w:t>
            </w:r>
          </w:p>
        </w:tc>
        <w:tc>
          <w:tcPr>
            <w:tcW w:w="863"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Tenaga Kependidikan</w:t>
            </w:r>
          </w:p>
        </w:tc>
        <w:tc>
          <w:tcPr>
            <w:tcW w:w="751"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Tim Ekuivalensi</w:t>
            </w:r>
          </w:p>
        </w:tc>
        <w:tc>
          <w:tcPr>
            <w:tcW w:w="531"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Admin</w:t>
            </w:r>
          </w:p>
        </w:tc>
        <w:tc>
          <w:tcPr>
            <w:tcW w:w="555"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Peserta Didik</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Katalog Alihjenjang</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2</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Matakuliah Alihjenjang</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3</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Katalog Satman</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4</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Manajemen Mahasiswa Alihjenjang</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lastRenderedPageBreak/>
              <w:t>5</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Laporan Alihjenjang</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6</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Laporan Ekuivalensi</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7</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Persetujuan Ekuivalensi</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8</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Ekuivalensi Kurikulum</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9</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Katalog Satman</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10</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Ekuivalensi Alihjenjang</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bl>
    <w:p w:rsidR="00591385" w:rsidRDefault="00591385" w:rsidP="006E24B8"/>
    <w:p w:rsidR="00370CBB" w:rsidRDefault="00370CBB" w:rsidP="00824040">
      <w:pPr>
        <w:ind w:firstLine="720"/>
      </w:pPr>
      <w:r>
        <w:t xml:space="preserve">Berdasarkan </w:t>
      </w:r>
      <w:r w:rsidR="00824040">
        <w:t xml:space="preserve">tabel evaluasi hak akses modul, yaitu </w:t>
      </w:r>
      <w:r w:rsidR="00824040" w:rsidRPr="00824040">
        <w:fldChar w:fldCharType="begin"/>
      </w:r>
      <w:r w:rsidR="00824040" w:rsidRPr="00824040">
        <w:instrText xml:space="preserve"> REF _Ref439055899 \h </w:instrText>
      </w:r>
      <w:r w:rsidR="00824040">
        <w:instrText xml:space="preserve"> \* MERGEFORMAT </w:instrText>
      </w:r>
      <w:r w:rsidR="00824040" w:rsidRPr="00824040">
        <w:fldChar w:fldCharType="separate"/>
      </w:r>
      <w:r w:rsidR="00EC2FF0" w:rsidRPr="00EC2FF0">
        <w:t>Tabel 5.28</w:t>
      </w:r>
      <w:r w:rsidR="00824040" w:rsidRPr="00824040">
        <w:fldChar w:fldCharType="end"/>
      </w:r>
      <w:r w:rsidR="00824040">
        <w:t xml:space="preserve">, </w:t>
      </w:r>
      <w:r w:rsidR="00824040" w:rsidRPr="00824040">
        <w:fldChar w:fldCharType="begin"/>
      </w:r>
      <w:r w:rsidR="00824040" w:rsidRPr="00824040">
        <w:instrText xml:space="preserve"> REF _Ref439055901 \h </w:instrText>
      </w:r>
      <w:r w:rsidR="00824040">
        <w:instrText xml:space="preserve"> \* MERGEFORMAT </w:instrText>
      </w:r>
      <w:r w:rsidR="00824040" w:rsidRPr="00824040">
        <w:fldChar w:fldCharType="separate"/>
      </w:r>
      <w:r w:rsidR="00EC2FF0" w:rsidRPr="00EC2FF0">
        <w:t>Tabel 5.29</w:t>
      </w:r>
      <w:r w:rsidR="00824040" w:rsidRPr="00824040">
        <w:fldChar w:fldCharType="end"/>
      </w:r>
      <w:r w:rsidR="00824040">
        <w:t xml:space="preserve">, </w:t>
      </w:r>
      <w:r w:rsidR="00824040" w:rsidRPr="00824040">
        <w:fldChar w:fldCharType="begin"/>
      </w:r>
      <w:r w:rsidR="00824040" w:rsidRPr="00824040">
        <w:instrText xml:space="preserve"> REF _Ref439055902 \h </w:instrText>
      </w:r>
      <w:r w:rsidR="00824040">
        <w:instrText xml:space="preserve"> \* MERGEFORMAT </w:instrText>
      </w:r>
      <w:r w:rsidR="00824040" w:rsidRPr="00824040">
        <w:fldChar w:fldCharType="separate"/>
      </w:r>
      <w:r w:rsidR="00EC2FF0" w:rsidRPr="00EC2FF0">
        <w:t>Tabel 5.30</w:t>
      </w:r>
      <w:r w:rsidR="00824040" w:rsidRPr="00824040">
        <w:fldChar w:fldCharType="end"/>
      </w:r>
      <w:r w:rsidR="00824040">
        <w:t xml:space="preserve">, </w:t>
      </w:r>
      <w:r w:rsidR="00824040" w:rsidRPr="00824040">
        <w:fldChar w:fldCharType="begin"/>
      </w:r>
      <w:r w:rsidR="00824040" w:rsidRPr="00824040">
        <w:instrText xml:space="preserve"> REF _Ref439055904 \h </w:instrText>
      </w:r>
      <w:r w:rsidR="00824040">
        <w:instrText xml:space="preserve"> \* MERGEFORMAT </w:instrText>
      </w:r>
      <w:r w:rsidR="00824040" w:rsidRPr="00824040">
        <w:fldChar w:fldCharType="separate"/>
      </w:r>
      <w:r w:rsidR="00EC2FF0" w:rsidRPr="00EC2FF0">
        <w:t>Tabel 5.31</w:t>
      </w:r>
      <w:r w:rsidR="00824040" w:rsidRPr="00824040">
        <w:fldChar w:fldCharType="end"/>
      </w:r>
      <w:r w:rsidR="00824040">
        <w:t>, implementasi otorisasi menu untuk membatasi akses menu pada modul yang sudah diintegrasi berhasil.</w:t>
      </w:r>
    </w:p>
    <w:p w:rsidR="00E10E01" w:rsidRDefault="00E10E01" w:rsidP="00E10E01">
      <w:bookmarkStart w:id="865" w:name="_Toc439259368"/>
      <w:bookmarkStart w:id="866" w:name="_Toc439259468"/>
      <w:bookmarkStart w:id="867" w:name="_Toc439260249"/>
      <w:bookmarkStart w:id="868" w:name="_Toc439260411"/>
    </w:p>
    <w:p w:rsidR="00E10E01" w:rsidRDefault="00E10E01" w:rsidP="00E10E01"/>
    <w:p w:rsidR="00E10E01" w:rsidRDefault="00E10E01" w:rsidP="00E10E01">
      <w:pPr>
        <w:sectPr w:rsidR="00E10E01" w:rsidSect="00076554">
          <w:pgSz w:w="8392" w:h="11907" w:code="11"/>
          <w:pgMar w:top="1418" w:right="1134" w:bottom="1418" w:left="1418" w:header="709" w:footer="709" w:gutter="0"/>
          <w:cols w:space="708"/>
          <w:titlePg/>
          <w:docGrid w:linePitch="360"/>
        </w:sectPr>
      </w:pPr>
    </w:p>
    <w:p w:rsidR="0098724F" w:rsidRDefault="00893607" w:rsidP="004A68C7">
      <w:pPr>
        <w:pStyle w:val="Heading1"/>
        <w:numPr>
          <w:ilvl w:val="0"/>
          <w:numId w:val="0"/>
        </w:numPr>
        <w:rPr>
          <w:lang w:val="id-ID"/>
        </w:rPr>
      </w:pPr>
      <w:bookmarkStart w:id="869" w:name="_Toc513396433"/>
      <w:r>
        <w:rPr>
          <w:lang w:val="id-ID"/>
        </w:rPr>
        <w:lastRenderedPageBreak/>
        <w:t>BAB VI</w:t>
      </w:r>
      <w:r w:rsidRPr="00326ED3">
        <w:rPr>
          <w:lang w:val="id-ID"/>
        </w:rPr>
        <w:br/>
      </w:r>
      <w:r>
        <w:rPr>
          <w:lang w:val="id-ID"/>
        </w:rPr>
        <w:t xml:space="preserve">KESIMPULAN </w:t>
      </w:r>
      <w:r w:rsidR="00833EC5">
        <w:t>DAN</w:t>
      </w:r>
      <w:r>
        <w:rPr>
          <w:lang w:val="id-ID"/>
        </w:rPr>
        <w:t xml:space="preserve"> SARAN</w:t>
      </w:r>
      <w:bookmarkEnd w:id="723"/>
      <w:bookmarkEnd w:id="865"/>
      <w:bookmarkEnd w:id="866"/>
      <w:bookmarkEnd w:id="867"/>
      <w:bookmarkEnd w:id="868"/>
      <w:bookmarkEnd w:id="869"/>
    </w:p>
    <w:p w:rsidR="0045301C" w:rsidRDefault="00016A3D" w:rsidP="00B029BA">
      <w:pPr>
        <w:ind w:firstLine="720"/>
        <w:rPr>
          <w:lang w:eastAsia="en-US"/>
        </w:rPr>
      </w:pPr>
      <w:r>
        <w:rPr>
          <w:lang w:eastAsia="en-US"/>
        </w:rPr>
        <w:t>Bab ini membah</w:t>
      </w:r>
      <w:r w:rsidR="00823404">
        <w:rPr>
          <w:lang w:eastAsia="en-US"/>
        </w:rPr>
        <w:t>as kesimpulan yang dapat diambil dari hasil uji coba</w:t>
      </w:r>
      <w:r w:rsidR="00CD30C1">
        <w:rPr>
          <w:lang w:eastAsia="en-US"/>
        </w:rPr>
        <w:t xml:space="preserve"> dan perancangan</w:t>
      </w:r>
      <w:r w:rsidR="00823404">
        <w:rPr>
          <w:lang w:eastAsia="en-US"/>
        </w:rPr>
        <w:t xml:space="preserve"> perangkat lunak sebagai jawaban dari rumusan masalah yang telah dikemukakan dan saran yang berisi pengembangan yang dapat dilakukan lebih lanjut untuk menyempurnakan perangkat lunak.</w:t>
      </w:r>
    </w:p>
    <w:p w:rsidR="00016A3D" w:rsidRPr="00016A3D" w:rsidRDefault="00016A3D" w:rsidP="00A01DBC">
      <w:pPr>
        <w:pStyle w:val="ListParagraph"/>
        <w:keepNext/>
        <w:numPr>
          <w:ilvl w:val="0"/>
          <w:numId w:val="108"/>
        </w:numPr>
        <w:spacing w:before="60" w:after="240"/>
        <w:contextualSpacing w:val="0"/>
        <w:jc w:val="center"/>
        <w:outlineLvl w:val="0"/>
        <w:rPr>
          <w:rFonts w:eastAsia="PMingLiU" w:cs="Arial"/>
          <w:b/>
          <w:bCs/>
          <w:vanish/>
          <w:kern w:val="32"/>
          <w:sz w:val="24"/>
          <w:szCs w:val="32"/>
          <w:lang w:eastAsia="en-US"/>
        </w:rPr>
      </w:pPr>
      <w:bookmarkStart w:id="870" w:name="_Toc439259069"/>
      <w:bookmarkStart w:id="871" w:name="_Toc439259269"/>
      <w:bookmarkStart w:id="872" w:name="_Toc439259369"/>
      <w:bookmarkStart w:id="873" w:name="_Toc439259469"/>
      <w:bookmarkStart w:id="874" w:name="_Toc439260250"/>
      <w:bookmarkStart w:id="875" w:name="_Toc439260412"/>
      <w:bookmarkStart w:id="876" w:name="_Toc439260668"/>
      <w:bookmarkStart w:id="877" w:name="_Toc440575388"/>
      <w:bookmarkStart w:id="878" w:name="_Toc440864054"/>
      <w:bookmarkStart w:id="879" w:name="_Toc512971768"/>
      <w:bookmarkStart w:id="880" w:name="_Toc513396434"/>
      <w:bookmarkEnd w:id="870"/>
      <w:bookmarkEnd w:id="871"/>
      <w:bookmarkEnd w:id="872"/>
      <w:bookmarkEnd w:id="873"/>
      <w:bookmarkEnd w:id="874"/>
      <w:bookmarkEnd w:id="875"/>
      <w:bookmarkEnd w:id="876"/>
      <w:bookmarkEnd w:id="877"/>
      <w:bookmarkEnd w:id="878"/>
      <w:bookmarkEnd w:id="879"/>
      <w:bookmarkEnd w:id="880"/>
    </w:p>
    <w:p w:rsidR="0045301C" w:rsidRDefault="00016A3D" w:rsidP="0045301C">
      <w:pPr>
        <w:pStyle w:val="Heading2"/>
      </w:pPr>
      <w:bookmarkStart w:id="881" w:name="_Toc439259370"/>
      <w:bookmarkStart w:id="882" w:name="_Toc439259470"/>
      <w:bookmarkStart w:id="883" w:name="_Toc439260251"/>
      <w:bookmarkStart w:id="884" w:name="_Toc439260413"/>
      <w:bookmarkStart w:id="885" w:name="_Toc513396435"/>
      <w:r>
        <w:t>Kesimpulan</w:t>
      </w:r>
      <w:bookmarkEnd w:id="881"/>
      <w:bookmarkEnd w:id="882"/>
      <w:bookmarkEnd w:id="883"/>
      <w:bookmarkEnd w:id="884"/>
      <w:bookmarkEnd w:id="885"/>
    </w:p>
    <w:p w:rsidR="0051118A" w:rsidRPr="0051118A" w:rsidRDefault="0051118A" w:rsidP="0051118A"/>
    <w:p w:rsidR="0045301C" w:rsidRDefault="0051118A" w:rsidP="0045301C">
      <w:pPr>
        <w:ind w:firstLine="576"/>
      </w:pPr>
      <w:r>
        <w:t>Berikut merupakan kesimpulan yang dapat diambil dari proses pengembangan dan hasil uji coba.</w:t>
      </w:r>
    </w:p>
    <w:p w:rsidR="0045301C" w:rsidRDefault="0045301C" w:rsidP="00A01DBC">
      <w:pPr>
        <w:pStyle w:val="ListParagraph"/>
        <w:numPr>
          <w:ilvl w:val="0"/>
          <w:numId w:val="122"/>
        </w:numPr>
        <w:spacing w:after="200"/>
        <w:ind w:left="284" w:hanging="284"/>
        <w:rPr>
          <w:lang w:eastAsia="en-US"/>
        </w:rPr>
      </w:pPr>
      <w:r>
        <w:rPr>
          <w:lang w:eastAsia="en-US"/>
        </w:rPr>
        <w:t>Perangkat lunak telah dapat mengintegrasikan fungsionalitas modul. Perangkat lunak telah dapat mengintegrasikan modul-modul generik dari tugas akhir sebelumnya</w:t>
      </w:r>
      <w:r w:rsidR="00D9433B">
        <w:rPr>
          <w:lang w:eastAsia="en-US"/>
        </w:rPr>
        <w:t xml:space="preserve"> dan menjalankan menu di dalam modul-modul tersebut</w:t>
      </w:r>
      <w:r>
        <w:rPr>
          <w:lang w:eastAsia="en-US"/>
        </w:rPr>
        <w:t>. Modul yang diintegrasikan dalam perangkat lunak ini antara lain modul kurikulum</w:t>
      </w:r>
      <w:r w:rsidR="00DD0CBF">
        <w:rPr>
          <w:lang w:eastAsia="en-US"/>
        </w:rPr>
        <w:t xml:space="preserve"> </w:t>
      </w:r>
      <w:sdt>
        <w:sdtPr>
          <w:rPr>
            <w:lang w:eastAsia="en-US"/>
          </w:rPr>
          <w:id w:val="-1203621767"/>
          <w:citation/>
        </w:sdtPr>
        <w:sdtEndPr/>
        <w:sdtContent>
          <w:r w:rsidR="00DD0CBF">
            <w:rPr>
              <w:lang w:eastAsia="en-US"/>
            </w:rPr>
            <w:fldChar w:fldCharType="begin"/>
          </w:r>
          <w:r w:rsidR="00DD0CBF">
            <w:rPr>
              <w:lang w:eastAsia="en-US"/>
            </w:rPr>
            <w:instrText xml:space="preserve"> CITATION Ave \l 1033 </w:instrText>
          </w:r>
          <w:r w:rsidR="00DD0CBF">
            <w:rPr>
              <w:lang w:eastAsia="en-US"/>
            </w:rPr>
            <w:fldChar w:fldCharType="separate"/>
          </w:r>
          <w:r w:rsidR="00AB7C66">
            <w:rPr>
              <w:noProof/>
              <w:lang w:eastAsia="en-US"/>
            </w:rPr>
            <w:t>[3]</w:t>
          </w:r>
          <w:r w:rsidR="00DD0CBF">
            <w:rPr>
              <w:lang w:eastAsia="en-US"/>
            </w:rPr>
            <w:fldChar w:fldCharType="end"/>
          </w:r>
        </w:sdtContent>
      </w:sdt>
      <w:r>
        <w:rPr>
          <w:lang w:eastAsia="en-US"/>
        </w:rPr>
        <w:t>, modul pembelajaran</w:t>
      </w:r>
      <w:r w:rsidR="00DD0CBF">
        <w:rPr>
          <w:lang w:eastAsia="en-US"/>
        </w:rPr>
        <w:t xml:space="preserve"> </w:t>
      </w:r>
      <w:sdt>
        <w:sdtPr>
          <w:rPr>
            <w:lang w:eastAsia="en-US"/>
          </w:rPr>
          <w:id w:val="-1793739535"/>
          <w:citation/>
        </w:sdtPr>
        <w:sdtEndPr/>
        <w:sdtContent>
          <w:r w:rsidR="00DD0CBF">
            <w:rPr>
              <w:lang w:eastAsia="en-US"/>
            </w:rPr>
            <w:fldChar w:fldCharType="begin"/>
          </w:r>
          <w:r w:rsidR="00DD0CBF">
            <w:rPr>
              <w:lang w:eastAsia="en-US"/>
            </w:rPr>
            <w:instrText xml:space="preserve"> CITATION Gal15 \l 1033 </w:instrText>
          </w:r>
          <w:r w:rsidR="00DD0CBF">
            <w:rPr>
              <w:lang w:eastAsia="en-US"/>
            </w:rPr>
            <w:fldChar w:fldCharType="separate"/>
          </w:r>
          <w:r w:rsidR="00D304D7">
            <w:rPr>
              <w:noProof/>
              <w:lang w:eastAsia="en-US"/>
            </w:rPr>
            <w:t>[5]</w:t>
          </w:r>
          <w:r w:rsidR="00DD0CBF">
            <w:rPr>
              <w:lang w:eastAsia="en-US"/>
            </w:rPr>
            <w:fldChar w:fldCharType="end"/>
          </w:r>
        </w:sdtContent>
      </w:sdt>
      <w:r>
        <w:rPr>
          <w:lang w:eastAsia="en-US"/>
        </w:rPr>
        <w:t>, modul penilaian</w:t>
      </w:r>
      <w:r w:rsidR="00DD0CBF">
        <w:rPr>
          <w:lang w:eastAsia="en-US"/>
        </w:rPr>
        <w:t xml:space="preserve"> </w:t>
      </w:r>
      <w:sdt>
        <w:sdtPr>
          <w:rPr>
            <w:lang w:eastAsia="en-US"/>
          </w:rPr>
          <w:id w:val="-1621833511"/>
          <w:citation/>
        </w:sdtPr>
        <w:sdtEndPr/>
        <w:sdtContent>
          <w:r w:rsidR="00DD0CBF">
            <w:rPr>
              <w:lang w:eastAsia="en-US"/>
            </w:rPr>
            <w:fldChar w:fldCharType="begin"/>
          </w:r>
          <w:r w:rsidR="00DD0CBF">
            <w:rPr>
              <w:lang w:eastAsia="en-US"/>
            </w:rPr>
            <w:instrText xml:space="preserve"> CITATION Haw15 \l 1033 </w:instrText>
          </w:r>
          <w:r w:rsidR="00DD0CBF">
            <w:rPr>
              <w:lang w:eastAsia="en-US"/>
            </w:rPr>
            <w:fldChar w:fldCharType="separate"/>
          </w:r>
          <w:r w:rsidR="00D304D7">
            <w:rPr>
              <w:noProof/>
              <w:lang w:eastAsia="en-US"/>
            </w:rPr>
            <w:t>[6]</w:t>
          </w:r>
          <w:r w:rsidR="00DD0CBF">
            <w:rPr>
              <w:lang w:eastAsia="en-US"/>
            </w:rPr>
            <w:fldChar w:fldCharType="end"/>
          </w:r>
        </w:sdtContent>
      </w:sdt>
      <w:r>
        <w:rPr>
          <w:lang w:eastAsia="en-US"/>
        </w:rPr>
        <w:t xml:space="preserve">, dan modul </w:t>
      </w:r>
      <w:r w:rsidR="00DD0CBF">
        <w:rPr>
          <w:lang w:eastAsia="en-US"/>
        </w:rPr>
        <w:t xml:space="preserve">ekuivalensi </w:t>
      </w:r>
      <w:sdt>
        <w:sdtPr>
          <w:rPr>
            <w:lang w:eastAsia="en-US"/>
          </w:rPr>
          <w:id w:val="-1482232866"/>
          <w:citation/>
        </w:sdtPr>
        <w:sdtEndPr/>
        <w:sdtContent>
          <w:r w:rsidR="00DD0CBF">
            <w:rPr>
              <w:lang w:eastAsia="en-US"/>
            </w:rPr>
            <w:fldChar w:fldCharType="begin"/>
          </w:r>
          <w:r w:rsidR="00DD0CBF">
            <w:rPr>
              <w:lang w:eastAsia="en-US"/>
            </w:rPr>
            <w:instrText xml:space="preserve"> CITATION Bus15 \l 1033 </w:instrText>
          </w:r>
          <w:r w:rsidR="00DD0CBF">
            <w:rPr>
              <w:lang w:eastAsia="en-US"/>
            </w:rPr>
            <w:fldChar w:fldCharType="separate"/>
          </w:r>
          <w:r w:rsidR="00D304D7">
            <w:rPr>
              <w:noProof/>
              <w:lang w:eastAsia="en-US"/>
            </w:rPr>
            <w:t>[4]</w:t>
          </w:r>
          <w:r w:rsidR="00DD0CBF">
            <w:rPr>
              <w:lang w:eastAsia="en-US"/>
            </w:rPr>
            <w:fldChar w:fldCharType="end"/>
          </w:r>
        </w:sdtContent>
      </w:sdt>
      <w:r>
        <w:rPr>
          <w:lang w:eastAsia="en-US"/>
        </w:rPr>
        <w:t>. Bagan modul-modul tersebut dapat dilihat pada</w:t>
      </w:r>
      <w:r w:rsidR="006B5613">
        <w:rPr>
          <w:lang w:eastAsia="en-US"/>
        </w:rPr>
        <w:t xml:space="preserve"> </w:t>
      </w:r>
      <w:r w:rsidR="006B5613" w:rsidRPr="006B5613">
        <w:rPr>
          <w:lang w:eastAsia="en-US"/>
        </w:rPr>
        <w:fldChar w:fldCharType="begin"/>
      </w:r>
      <w:r w:rsidR="006B5613" w:rsidRPr="006B5613">
        <w:rPr>
          <w:lang w:eastAsia="en-US"/>
        </w:rPr>
        <w:instrText xml:space="preserve"> REF _Ref439137064 \h </w:instrText>
      </w:r>
      <w:r w:rsidR="006B5613">
        <w:rPr>
          <w:lang w:eastAsia="en-US"/>
        </w:rPr>
        <w:instrText xml:space="preserve"> \* MERGEFORMAT </w:instrText>
      </w:r>
      <w:r w:rsidR="006B5613" w:rsidRPr="006B5613">
        <w:rPr>
          <w:lang w:eastAsia="en-US"/>
        </w:rPr>
      </w:r>
      <w:r w:rsidR="006B5613" w:rsidRPr="006B5613">
        <w:rPr>
          <w:lang w:eastAsia="en-US"/>
        </w:rPr>
        <w:fldChar w:fldCharType="separate"/>
      </w:r>
      <w:r w:rsidR="00EC2FF0" w:rsidRPr="00EC2FF0">
        <w:t>Gambar 6.1</w:t>
      </w:r>
      <w:r w:rsidR="006B5613" w:rsidRPr="006B5613">
        <w:rPr>
          <w:lang w:eastAsia="en-US"/>
        </w:rPr>
        <w:fldChar w:fldCharType="end"/>
      </w:r>
      <w:r>
        <w:rPr>
          <w:lang w:eastAsia="en-US"/>
        </w:rPr>
        <w:t>.</w:t>
      </w:r>
    </w:p>
    <w:p w:rsidR="00D9433B" w:rsidRDefault="00D9433B" w:rsidP="00A01DBC">
      <w:pPr>
        <w:pStyle w:val="ListParagraph"/>
        <w:numPr>
          <w:ilvl w:val="0"/>
          <w:numId w:val="122"/>
        </w:numPr>
        <w:spacing w:after="200"/>
        <w:ind w:left="284" w:hanging="284"/>
        <w:rPr>
          <w:lang w:eastAsia="en-US"/>
        </w:rPr>
      </w:pPr>
      <w:r>
        <w:rPr>
          <w:lang w:eastAsia="en-US"/>
        </w:rPr>
        <w:t>Terdapat beberapa menu</w:t>
      </w:r>
      <w:r w:rsidR="0051118A">
        <w:rPr>
          <w:lang w:eastAsia="en-US"/>
        </w:rPr>
        <w:t xml:space="preserve"> pada modul</w:t>
      </w:r>
      <w:r>
        <w:rPr>
          <w:lang w:eastAsia="en-US"/>
        </w:rPr>
        <w:t xml:space="preserve"> yang tidak dapat dijalankan yang kemungkinan dikarenakan masalah dependensi proyek terhadap </w:t>
      </w:r>
      <w:r w:rsidRPr="00CD30C1">
        <w:rPr>
          <w:lang w:eastAsia="en-US"/>
        </w:rPr>
        <w:t>JasperReports</w:t>
      </w:r>
      <w:r w:rsidR="0051118A">
        <w:rPr>
          <w:lang w:eastAsia="en-US"/>
        </w:rPr>
        <w:t xml:space="preserve"> dan Joda-Time </w:t>
      </w:r>
      <w:r>
        <w:rPr>
          <w:lang w:eastAsia="en-US"/>
        </w:rPr>
        <w:t>pada lingkungan OSGi</w:t>
      </w:r>
      <w:r w:rsidR="0051118A">
        <w:rPr>
          <w:lang w:eastAsia="en-US"/>
        </w:rPr>
        <w:t xml:space="preserve"> dan implementasi Javascript pada menu-menu tersebut</w:t>
      </w:r>
      <w:r>
        <w:rPr>
          <w:lang w:eastAsia="en-US"/>
        </w:rPr>
        <w:t>.</w:t>
      </w:r>
    </w:p>
    <w:p w:rsidR="0045301C" w:rsidRDefault="0045301C" w:rsidP="00A01DBC">
      <w:pPr>
        <w:pStyle w:val="ListParagraph"/>
        <w:numPr>
          <w:ilvl w:val="0"/>
          <w:numId w:val="122"/>
        </w:numPr>
        <w:spacing w:after="200"/>
        <w:ind w:left="284" w:hanging="284"/>
        <w:rPr>
          <w:lang w:eastAsia="en-US"/>
        </w:rPr>
      </w:pPr>
      <w:r>
        <w:rPr>
          <w:lang w:eastAsia="en-US"/>
        </w:rPr>
        <w:t xml:space="preserve">Modularitas perangkat lunak dapat dicapai dengan menggunakan </w:t>
      </w:r>
      <w:r w:rsidR="0051118A">
        <w:rPr>
          <w:lang w:eastAsia="en-US"/>
        </w:rPr>
        <w:t>OSGi</w:t>
      </w:r>
      <w:r>
        <w:rPr>
          <w:lang w:eastAsia="en-US"/>
        </w:rPr>
        <w:t>.</w:t>
      </w:r>
    </w:p>
    <w:p w:rsidR="0051118A" w:rsidRDefault="0045301C" w:rsidP="00A01DBC">
      <w:pPr>
        <w:pStyle w:val="ListParagraph"/>
        <w:numPr>
          <w:ilvl w:val="0"/>
          <w:numId w:val="122"/>
        </w:numPr>
        <w:spacing w:after="200"/>
        <w:ind w:left="284" w:hanging="284"/>
        <w:rPr>
          <w:lang w:eastAsia="en-US"/>
        </w:rPr>
      </w:pPr>
      <w:r>
        <w:rPr>
          <w:lang w:eastAsia="en-US"/>
        </w:rPr>
        <w:t xml:space="preserve">Modul wajib dibuat dalam bentuk OSGi </w:t>
      </w:r>
      <w:r w:rsidRPr="00CD30C1">
        <w:rPr>
          <w:i/>
          <w:lang w:eastAsia="en-US"/>
        </w:rPr>
        <w:t>fragment</w:t>
      </w:r>
      <w:r>
        <w:rPr>
          <w:lang w:eastAsia="en-US"/>
        </w:rPr>
        <w:t xml:space="preserve"> </w:t>
      </w:r>
      <w:r w:rsidRPr="00CD30C1">
        <w:rPr>
          <w:i/>
          <w:lang w:eastAsia="en-US"/>
        </w:rPr>
        <w:t>bundle</w:t>
      </w:r>
      <w:r>
        <w:rPr>
          <w:lang w:eastAsia="en-US"/>
        </w:rPr>
        <w:t xml:space="preserve"> dan mengimplementasi spesifikasi/aturan yang telah ditetapkan perangkat lunak utama agar dapat dibaca dan dibedakan dengan modul yang lain.</w:t>
      </w:r>
    </w:p>
    <w:p w:rsidR="0045301C" w:rsidRPr="0045301C" w:rsidRDefault="0051118A" w:rsidP="00A01DBC">
      <w:pPr>
        <w:pStyle w:val="ListParagraph"/>
        <w:numPr>
          <w:ilvl w:val="0"/>
          <w:numId w:val="122"/>
        </w:numPr>
        <w:spacing w:after="200"/>
        <w:ind w:left="284" w:hanging="284"/>
        <w:rPr>
          <w:lang w:eastAsia="en-US"/>
        </w:rPr>
      </w:pPr>
      <w:r>
        <w:rPr>
          <w:lang w:eastAsia="en-US"/>
        </w:rPr>
        <w:t xml:space="preserve">Penggunaan </w:t>
      </w:r>
      <w:r w:rsidRPr="00CD30C1">
        <w:rPr>
          <w:i/>
          <w:lang w:eastAsia="en-US"/>
        </w:rPr>
        <w:t>fragment</w:t>
      </w:r>
      <w:r>
        <w:rPr>
          <w:lang w:eastAsia="en-US"/>
        </w:rPr>
        <w:t xml:space="preserve"> </w:t>
      </w:r>
      <w:r w:rsidRPr="00CD30C1">
        <w:rPr>
          <w:i/>
          <w:lang w:eastAsia="en-US"/>
        </w:rPr>
        <w:t>bundle</w:t>
      </w:r>
      <w:r>
        <w:rPr>
          <w:lang w:eastAsia="en-US"/>
        </w:rPr>
        <w:t xml:space="preserve"> sebagai bentuk modul memiliki k</w:t>
      </w:r>
      <w:r w:rsidR="006E1A82">
        <w:rPr>
          <w:lang w:eastAsia="en-US"/>
        </w:rPr>
        <w:t xml:space="preserve">ekurangan pada proses OSGi </w:t>
      </w:r>
      <w:r w:rsidR="006E1A82" w:rsidRPr="00CD30C1">
        <w:rPr>
          <w:i/>
          <w:lang w:eastAsia="en-US"/>
        </w:rPr>
        <w:t>dependency</w:t>
      </w:r>
      <w:r w:rsidR="006E1A82">
        <w:rPr>
          <w:lang w:eastAsia="en-US"/>
        </w:rPr>
        <w:t xml:space="preserve"> </w:t>
      </w:r>
      <w:r w:rsidR="006E1A82" w:rsidRPr="00CD30C1">
        <w:rPr>
          <w:i/>
          <w:lang w:eastAsia="en-US"/>
        </w:rPr>
        <w:t>resolving</w:t>
      </w:r>
      <w:r w:rsidR="006E1A82">
        <w:rPr>
          <w:lang w:eastAsia="en-US"/>
        </w:rPr>
        <w:t xml:space="preserve"> dimana dependensi OSGi </w:t>
      </w:r>
      <w:r>
        <w:rPr>
          <w:lang w:eastAsia="en-US"/>
        </w:rPr>
        <w:t>yang diperlukan modul harus dinyatakan pada perangkat lunak utama.</w:t>
      </w:r>
    </w:p>
    <w:p w:rsidR="00016A3D" w:rsidRDefault="00016A3D">
      <w:pPr>
        <w:pStyle w:val="Heading2"/>
      </w:pPr>
      <w:bookmarkStart w:id="886" w:name="_Toc439259371"/>
      <w:bookmarkStart w:id="887" w:name="_Toc439259471"/>
      <w:bookmarkStart w:id="888" w:name="_Toc439260252"/>
      <w:bookmarkStart w:id="889" w:name="_Toc439260414"/>
      <w:bookmarkStart w:id="890" w:name="_Toc513396436"/>
      <w:r>
        <w:lastRenderedPageBreak/>
        <w:t>Saran</w:t>
      </w:r>
      <w:bookmarkEnd w:id="886"/>
      <w:bookmarkEnd w:id="887"/>
      <w:bookmarkEnd w:id="888"/>
      <w:bookmarkEnd w:id="889"/>
      <w:bookmarkEnd w:id="890"/>
    </w:p>
    <w:p w:rsidR="0051118A" w:rsidRDefault="0051118A" w:rsidP="0051118A"/>
    <w:p w:rsidR="00A12648" w:rsidRDefault="00A12648" w:rsidP="00A12648">
      <w:pPr>
        <w:ind w:firstLine="576"/>
      </w:pPr>
      <w:r>
        <w:t>Berikut ini merupakan pengembangan lebih lanjut yang dapat dilakukan untuk menyempurnakan perangkat lunak.</w:t>
      </w:r>
    </w:p>
    <w:p w:rsidR="0051118A" w:rsidRDefault="006E1A82" w:rsidP="00A01DBC">
      <w:pPr>
        <w:pStyle w:val="ListParagraph"/>
        <w:numPr>
          <w:ilvl w:val="1"/>
          <w:numId w:val="132"/>
        </w:numPr>
        <w:tabs>
          <w:tab w:val="clear" w:pos="1440"/>
          <w:tab w:val="num" w:pos="284"/>
        </w:tabs>
        <w:ind w:left="284" w:hanging="284"/>
      </w:pPr>
      <w:r>
        <w:t xml:space="preserve">Baik modul yang belum terintegrasi dan sudah terintegrasi dapat ditambah atau diganti untuk menyesuaikan </w:t>
      </w:r>
      <w:r w:rsidR="00486E1E">
        <w:t>proses bisnis sistem informasi a</w:t>
      </w:r>
      <w:r>
        <w:t>kademik pada perguruan tinggi tertentu.</w:t>
      </w:r>
      <w:r w:rsidR="00486E1E">
        <w:t xml:space="preserve"> Contoh modul sistem informasi akademik yang mungkin dapat ditambah ditunjukkan sebagai kotak berwa</w:t>
      </w:r>
      <w:r w:rsidR="0039417B">
        <w:t>r</w:t>
      </w:r>
      <w:r w:rsidR="00486E1E">
        <w:t>na putih pada</w:t>
      </w:r>
      <w:r w:rsidR="006B5613">
        <w:t xml:space="preserve"> </w:t>
      </w:r>
      <w:r w:rsidR="006B5613" w:rsidRPr="006B5613">
        <w:fldChar w:fldCharType="begin"/>
      </w:r>
      <w:r w:rsidR="006B5613" w:rsidRPr="006B5613">
        <w:instrText xml:space="preserve"> REF _Ref439137064 \h </w:instrText>
      </w:r>
      <w:r w:rsidR="006B5613">
        <w:instrText xml:space="preserve"> \* MERGEFORMAT </w:instrText>
      </w:r>
      <w:r w:rsidR="006B5613" w:rsidRPr="006B5613">
        <w:fldChar w:fldCharType="separate"/>
      </w:r>
      <w:r w:rsidR="00EC2FF0" w:rsidRPr="00EC2FF0">
        <w:t>Gambar 6.1</w:t>
      </w:r>
      <w:r w:rsidR="006B5613" w:rsidRPr="006B5613">
        <w:fldChar w:fldCharType="end"/>
      </w:r>
      <w:r w:rsidR="00486E1E">
        <w:t>.</w:t>
      </w:r>
    </w:p>
    <w:p w:rsidR="00963F5F" w:rsidRDefault="00963F5F" w:rsidP="00A01DBC">
      <w:pPr>
        <w:pStyle w:val="ListParagraph"/>
        <w:numPr>
          <w:ilvl w:val="1"/>
          <w:numId w:val="132"/>
        </w:numPr>
        <w:ind w:left="284" w:hanging="284"/>
      </w:pPr>
      <w:r>
        <w:t xml:space="preserve">Perangkat lunak utama perlu dikembangkan </w:t>
      </w:r>
      <w:r w:rsidR="00A12648">
        <w:t xml:space="preserve">lebih lanjut untuk </w:t>
      </w:r>
      <w:r>
        <w:t>membaca modul dalam bentuk</w:t>
      </w:r>
      <w:r w:rsidR="00A12648">
        <w:t xml:space="preserve"> OSGi</w:t>
      </w:r>
      <w:r>
        <w:t xml:space="preserve"> </w:t>
      </w:r>
      <w:r w:rsidRPr="00CD30C1">
        <w:rPr>
          <w:i/>
        </w:rPr>
        <w:t>bundle</w:t>
      </w:r>
      <w:r>
        <w:t xml:space="preserve"> mengingat adanya kekurangan pada </w:t>
      </w:r>
      <w:r w:rsidR="00A12648">
        <w:t xml:space="preserve">OSGi </w:t>
      </w:r>
      <w:r w:rsidRPr="00CD30C1">
        <w:rPr>
          <w:i/>
        </w:rPr>
        <w:t>fragment</w:t>
      </w:r>
      <w:r>
        <w:t xml:space="preserve"> </w:t>
      </w:r>
      <w:r w:rsidRPr="00CD30C1">
        <w:rPr>
          <w:i/>
        </w:rPr>
        <w:t>bundle</w:t>
      </w:r>
      <w:r>
        <w:t>.</w:t>
      </w:r>
      <w:r w:rsidR="009F6F85">
        <w:t xml:space="preserve"> Pengembangan yang dilakukan untuk masalah ini adalah pengembangan komponen </w:t>
      </w:r>
      <w:r w:rsidR="009F6F85" w:rsidRPr="00CD30C1">
        <w:rPr>
          <w:i/>
        </w:rPr>
        <w:t>ViewResolver</w:t>
      </w:r>
      <w:r w:rsidR="009F6F85">
        <w:t xml:space="preserve"> pada Spring MVC agar dapat membaca berkas JSP antar OSGi </w:t>
      </w:r>
      <w:r w:rsidR="009F6F85" w:rsidRPr="00CD30C1">
        <w:rPr>
          <w:i/>
        </w:rPr>
        <w:t>bundle</w:t>
      </w:r>
      <w:r w:rsidR="009F6F85">
        <w:t>.</w:t>
      </w:r>
    </w:p>
    <w:p w:rsidR="00A12648" w:rsidRDefault="00A12648" w:rsidP="00A01DBC">
      <w:pPr>
        <w:pStyle w:val="ListParagraph"/>
        <w:numPr>
          <w:ilvl w:val="1"/>
          <w:numId w:val="132"/>
        </w:numPr>
        <w:ind w:left="284" w:hanging="284"/>
      </w:pPr>
      <w:r>
        <w:t>Perangkat lunak utama perlu dikembangk</w:t>
      </w:r>
      <w:r w:rsidR="00CD30C1">
        <w:t xml:space="preserve">an lebih lanjut untuk fitur </w:t>
      </w:r>
      <w:r w:rsidR="00CD30C1" w:rsidRPr="00CD30C1">
        <w:rPr>
          <w:i/>
        </w:rPr>
        <w:t>hot</w:t>
      </w:r>
      <w:r w:rsidR="00CD30C1">
        <w:t xml:space="preserve"> </w:t>
      </w:r>
      <w:r w:rsidRPr="00CD30C1">
        <w:rPr>
          <w:i/>
        </w:rPr>
        <w:t>deployment</w:t>
      </w:r>
      <w:r>
        <w:t xml:space="preserve"> agar perangkat lunak utama tidak perlu di-</w:t>
      </w:r>
      <w:r w:rsidRPr="00CD30C1">
        <w:rPr>
          <w:i/>
        </w:rPr>
        <w:t>restart</w:t>
      </w:r>
      <w:r>
        <w:t xml:space="preserve"> ketika ada penambahan modul.</w:t>
      </w:r>
    </w:p>
    <w:p w:rsidR="00A12648" w:rsidRDefault="00A12648" w:rsidP="00A01DBC">
      <w:pPr>
        <w:pStyle w:val="ListParagraph"/>
        <w:numPr>
          <w:ilvl w:val="1"/>
          <w:numId w:val="132"/>
        </w:numPr>
        <w:ind w:left="284" w:hanging="284"/>
      </w:pPr>
      <w:r>
        <w:t>Versi bundle dan dependensinya pada lingkungan OSGi perlu disesuaikan untuk menghindari masalah pustaka seperti JasperReports.</w:t>
      </w:r>
    </w:p>
    <w:p w:rsidR="00A15A2D" w:rsidRDefault="00424240" w:rsidP="00486E1E">
      <w:pPr>
        <w:pStyle w:val="ListParagraph"/>
        <w:ind w:left="284"/>
      </w:pPr>
      <w:r>
        <w:rPr>
          <w:noProof/>
          <w:lang w:eastAsia="en-US"/>
        </w:rPr>
        <w:drawing>
          <wp:anchor distT="0" distB="0" distL="114300" distR="114300" simplePos="0" relativeHeight="251596800" behindDoc="0" locked="0" layoutInCell="1" allowOverlap="1">
            <wp:simplePos x="0" y="0"/>
            <wp:positionH relativeFrom="margin">
              <wp:posOffset>610235</wp:posOffset>
            </wp:positionH>
            <wp:positionV relativeFrom="paragraph">
              <wp:posOffset>51435</wp:posOffset>
            </wp:positionV>
            <wp:extent cx="2487600" cy="115920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ia-flow.png"/>
                    <pic:cNvPicPr/>
                  </pic:nvPicPr>
                  <pic:blipFill>
                    <a:blip r:embed="rId189">
                      <a:extLst>
                        <a:ext uri="{28A0092B-C50C-407E-A947-70E740481C1C}">
                          <a14:useLocalDpi xmlns:a14="http://schemas.microsoft.com/office/drawing/2010/main" val="0"/>
                        </a:ext>
                      </a:extLst>
                    </a:blip>
                    <a:stretch>
                      <a:fillRect/>
                    </a:stretch>
                  </pic:blipFill>
                  <pic:spPr>
                    <a:xfrm>
                      <a:off x="0" y="0"/>
                      <a:ext cx="2487600" cy="1159200"/>
                    </a:xfrm>
                    <a:prstGeom prst="rect">
                      <a:avLst/>
                    </a:prstGeom>
                  </pic:spPr>
                </pic:pic>
              </a:graphicData>
            </a:graphic>
            <wp14:sizeRelH relativeFrom="margin">
              <wp14:pctWidth>0</wp14:pctWidth>
            </wp14:sizeRelH>
            <wp14:sizeRelV relativeFrom="margin">
              <wp14:pctHeight>0</wp14:pctHeight>
            </wp14:sizeRelV>
          </wp:anchor>
        </w:drawing>
      </w:r>
    </w:p>
    <w:p w:rsidR="00A15A2D" w:rsidRDefault="00A15A2D" w:rsidP="00486E1E">
      <w:pPr>
        <w:pStyle w:val="ListParagraph"/>
        <w:ind w:left="284"/>
      </w:pPr>
    </w:p>
    <w:p w:rsidR="00A15A2D" w:rsidRDefault="00A15A2D" w:rsidP="00486E1E">
      <w:pPr>
        <w:pStyle w:val="ListParagraph"/>
        <w:ind w:left="284"/>
      </w:pPr>
    </w:p>
    <w:p w:rsidR="00A15A2D" w:rsidRDefault="00A15A2D" w:rsidP="00486E1E">
      <w:pPr>
        <w:pStyle w:val="ListParagraph"/>
        <w:ind w:left="284"/>
      </w:pPr>
    </w:p>
    <w:p w:rsidR="00A15A2D" w:rsidRDefault="00A15A2D" w:rsidP="00486E1E">
      <w:pPr>
        <w:pStyle w:val="ListParagraph"/>
        <w:ind w:left="284"/>
      </w:pPr>
    </w:p>
    <w:p w:rsidR="00A15A2D" w:rsidRDefault="00A15A2D" w:rsidP="00486E1E">
      <w:pPr>
        <w:pStyle w:val="ListParagraph"/>
        <w:ind w:left="284"/>
      </w:pPr>
    </w:p>
    <w:p w:rsidR="00A15A2D" w:rsidRDefault="00A15A2D" w:rsidP="00486E1E">
      <w:pPr>
        <w:pStyle w:val="ListParagraph"/>
        <w:ind w:left="284"/>
      </w:pPr>
    </w:p>
    <w:p w:rsidR="00A15A2D" w:rsidRDefault="00D7564E" w:rsidP="00424240">
      <w:r>
        <w:rPr>
          <w:noProof/>
          <w:lang w:eastAsia="en-US"/>
        </w:rPr>
        <mc:AlternateContent>
          <mc:Choice Requires="wps">
            <w:drawing>
              <wp:anchor distT="0" distB="0" distL="114300" distR="114300" simplePos="0" relativeHeight="251692544" behindDoc="0" locked="0" layoutInCell="1" allowOverlap="1">
                <wp:simplePos x="0" y="0"/>
                <wp:positionH relativeFrom="column">
                  <wp:posOffset>-45720</wp:posOffset>
                </wp:positionH>
                <wp:positionV relativeFrom="paragraph">
                  <wp:posOffset>176530</wp:posOffset>
                </wp:positionV>
                <wp:extent cx="3950335" cy="437515"/>
                <wp:effectExtent l="1905" t="0" r="635" b="0"/>
                <wp:wrapNone/>
                <wp:docPr id="450753"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437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121" w:rsidRPr="006C30A4" w:rsidRDefault="00DC0121" w:rsidP="00424240">
                            <w:pPr>
                              <w:pStyle w:val="Caption"/>
                              <w:rPr>
                                <w:noProof/>
                                <w:sz w:val="18"/>
                              </w:rPr>
                            </w:pPr>
                            <w:bookmarkStart w:id="891" w:name="_Ref439137064"/>
                            <w:bookmarkStart w:id="892" w:name="_Toc441082129"/>
                            <w:r>
                              <w:rPr>
                                <w:sz w:val="18"/>
                              </w:rPr>
                              <w:t>Gambar 6.</w:t>
                            </w:r>
                            <w:r>
                              <w:rPr>
                                <w:sz w:val="18"/>
                              </w:rPr>
                              <w:fldChar w:fldCharType="begin"/>
                            </w:r>
                            <w:r>
                              <w:rPr>
                                <w:sz w:val="18"/>
                              </w:rPr>
                              <w:instrText xml:space="preserve"> SEQ Gambar \* ARABIC \s 1 </w:instrText>
                            </w:r>
                            <w:r>
                              <w:rPr>
                                <w:sz w:val="18"/>
                              </w:rPr>
                              <w:fldChar w:fldCharType="separate"/>
                            </w:r>
                            <w:r>
                              <w:rPr>
                                <w:noProof/>
                                <w:sz w:val="18"/>
                              </w:rPr>
                              <w:t>1</w:t>
                            </w:r>
                            <w:r>
                              <w:rPr>
                                <w:sz w:val="18"/>
                              </w:rPr>
                              <w:fldChar w:fldCharType="end"/>
                            </w:r>
                            <w:bookmarkEnd w:id="891"/>
                            <w:r>
                              <w:rPr>
                                <w:noProof/>
                                <w:sz w:val="18"/>
                              </w:rPr>
                              <w:t xml:space="preserve"> Modul-modul SIAKAD yang sudah terintegrasi dan yang dapat dikembangkan lebih lanjut</w:t>
                            </w:r>
                            <w:bookmarkEnd w:id="892"/>
                          </w:p>
                          <w:p w:rsidR="00DC0121" w:rsidRDefault="00DC0121" w:rsidP="00424240">
                            <w:pPr>
                              <w:pStyle w:val="Caption"/>
                              <w:rPr>
                                <w:noProof/>
                                <w:sz w:val="18"/>
                              </w:rPr>
                            </w:pPr>
                            <w:r>
                              <w:rPr>
                                <w:noProof/>
                                <w:sz w:val="18"/>
                              </w:rPr>
                              <w:t xml:space="preserve"> </w:t>
                            </w:r>
                          </w:p>
                          <w:p w:rsidR="00DC0121" w:rsidRPr="00780CEE" w:rsidRDefault="00DC0121" w:rsidP="00424240"/>
                          <w:p w:rsidR="00DC0121" w:rsidRPr="00CA1C5E" w:rsidRDefault="00DC0121" w:rsidP="00424240"/>
                          <w:p w:rsidR="00DC0121" w:rsidRPr="00956456" w:rsidRDefault="00DC0121" w:rsidP="00424240">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7" o:spid="_x0000_s1171" type="#_x0000_t202" style="position:absolute;left:0;text-align:left;margin-left:-3.6pt;margin-top:13.9pt;width:311.05pt;height:34.4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" filled="f" stroked="f">
                <v:textbox>
                  <w:txbxContent>
                    <w:p w:rsidR="00DC0121" w:rsidRPr="006C30A4" w:rsidRDefault="00DC0121" w:rsidP="00424240">
                      <w:pPr>
                        <w:pStyle w:val="Caption"/>
                        <w:rPr>
                          <w:noProof/>
                          <w:sz w:val="18"/>
                        </w:rPr>
                      </w:pPr>
                      <w:bookmarkStart w:id="893" w:name="_Ref439137064"/>
                      <w:bookmarkStart w:id="894" w:name="_Toc441082129"/>
                      <w:r>
                        <w:rPr>
                          <w:sz w:val="18"/>
                        </w:rPr>
                        <w:t>Gambar 6.</w:t>
                      </w:r>
                      <w:r>
                        <w:rPr>
                          <w:sz w:val="18"/>
                        </w:rPr>
                        <w:fldChar w:fldCharType="begin"/>
                      </w:r>
                      <w:r>
                        <w:rPr>
                          <w:sz w:val="18"/>
                        </w:rPr>
                        <w:instrText xml:space="preserve"> SEQ Gambar \* ARABIC \s 1 </w:instrText>
                      </w:r>
                      <w:r>
                        <w:rPr>
                          <w:sz w:val="18"/>
                        </w:rPr>
                        <w:fldChar w:fldCharType="separate"/>
                      </w:r>
                      <w:r>
                        <w:rPr>
                          <w:noProof/>
                          <w:sz w:val="18"/>
                        </w:rPr>
                        <w:t>1</w:t>
                      </w:r>
                      <w:r>
                        <w:rPr>
                          <w:sz w:val="18"/>
                        </w:rPr>
                        <w:fldChar w:fldCharType="end"/>
                      </w:r>
                      <w:bookmarkEnd w:id="893"/>
                      <w:r>
                        <w:rPr>
                          <w:noProof/>
                          <w:sz w:val="18"/>
                        </w:rPr>
                        <w:t xml:space="preserve"> Modul-modul SIAKAD yang sudah terintegrasi dan yang dapat dikembangkan lebih lanjut</w:t>
                      </w:r>
                      <w:bookmarkEnd w:id="894"/>
                    </w:p>
                    <w:p w:rsidR="00DC0121" w:rsidRDefault="00DC0121" w:rsidP="00424240">
                      <w:pPr>
                        <w:pStyle w:val="Caption"/>
                        <w:rPr>
                          <w:noProof/>
                          <w:sz w:val="18"/>
                        </w:rPr>
                      </w:pPr>
                      <w:r>
                        <w:rPr>
                          <w:noProof/>
                          <w:sz w:val="18"/>
                        </w:rPr>
                        <w:t xml:space="preserve"> </w:t>
                      </w:r>
                    </w:p>
                    <w:p w:rsidR="00DC0121" w:rsidRPr="00780CEE" w:rsidRDefault="00DC0121" w:rsidP="00424240"/>
                    <w:p w:rsidR="00DC0121" w:rsidRPr="00CA1C5E" w:rsidRDefault="00DC0121" w:rsidP="00424240"/>
                    <w:p w:rsidR="00DC0121" w:rsidRPr="00956456" w:rsidRDefault="00DC0121" w:rsidP="00424240">
                      <w:pPr>
                        <w:rPr>
                          <w:sz w:val="18"/>
                          <w:szCs w:val="18"/>
                        </w:rPr>
                      </w:pPr>
                    </w:p>
                  </w:txbxContent>
                </v:textbox>
              </v:shape>
            </w:pict>
          </mc:Fallback>
        </mc:AlternateContent>
      </w:r>
    </w:p>
    <w:p w:rsidR="00E24C76" w:rsidRPr="00DC72D9" w:rsidRDefault="00E24C76" w:rsidP="00DC72D9"/>
    <w:p w:rsidR="00291B16" w:rsidRDefault="00291B16" w:rsidP="00DC72D9">
      <w:pPr>
        <w:tabs>
          <w:tab w:val="left" w:pos="1195"/>
        </w:tabs>
        <w:sectPr w:rsidR="00291B16" w:rsidSect="00076554">
          <w:pgSz w:w="8392" w:h="11907" w:code="11"/>
          <w:pgMar w:top="1418" w:right="1134" w:bottom="1418" w:left="1418" w:header="709" w:footer="709" w:gutter="0"/>
          <w:cols w:space="708"/>
          <w:titlePg/>
          <w:docGrid w:linePitch="360"/>
        </w:sectPr>
      </w:pPr>
    </w:p>
    <w:p w:rsidR="00291B16" w:rsidRDefault="00291B16" w:rsidP="00291B16">
      <w:pPr>
        <w:pStyle w:val="Heading1"/>
        <w:numPr>
          <w:ilvl w:val="0"/>
          <w:numId w:val="0"/>
        </w:numPr>
      </w:pPr>
      <w:bookmarkStart w:id="895" w:name="_Toc439259372"/>
      <w:bookmarkStart w:id="896" w:name="_Toc439259472"/>
      <w:bookmarkStart w:id="897" w:name="_Toc439260253"/>
      <w:bookmarkStart w:id="898" w:name="_Toc439260415"/>
      <w:bookmarkStart w:id="899" w:name="_Toc513396437"/>
      <w:r>
        <w:lastRenderedPageBreak/>
        <w:t>DAFTAR PUSTAKA</w:t>
      </w:r>
      <w:bookmarkEnd w:id="895"/>
      <w:bookmarkEnd w:id="896"/>
      <w:bookmarkEnd w:id="897"/>
      <w:bookmarkEnd w:id="898"/>
      <w:bookmarkEnd w:id="899"/>
    </w:p>
    <w:p w:rsidR="00AB7C66" w:rsidRDefault="00291B16" w:rsidP="00866D5E">
      <w:pPr>
        <w:rPr>
          <w:rFonts w:asciiTheme="minorHAnsi" w:eastAsiaTheme="minorHAnsi" w:hAnsiTheme="minorHAnsi" w:cstheme="minorBidi"/>
          <w:noProof/>
          <w:lang w:eastAsia="en-US"/>
        </w:rPr>
      </w:pPr>
      <w:r>
        <w:rPr>
          <w:lang w:eastAsia="en-US"/>
        </w:rPr>
        <w:fldChar w:fldCharType="begin"/>
      </w:r>
      <w:r>
        <w:rPr>
          <w:lang w:eastAsia="en-US"/>
        </w:rPr>
        <w:instrText xml:space="preserve"> BIBLIOGRAPHY  \l 1033 </w:instrText>
      </w:r>
      <w:r>
        <w:rPr>
          <w:lang w:eastAsia="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398"/>
      </w:tblGrid>
      <w:tr w:rsidR="00AB7C66">
        <w:trPr>
          <w:divId w:val="1224298104"/>
          <w:tblCellSpacing w:w="15" w:type="dxa"/>
        </w:trPr>
        <w:tc>
          <w:tcPr>
            <w:tcW w:w="50" w:type="pct"/>
            <w:hideMark/>
          </w:tcPr>
          <w:p w:rsidR="00AB7C66" w:rsidRDefault="00AB7C66">
            <w:pPr>
              <w:pStyle w:val="Bibliography"/>
              <w:rPr>
                <w:noProof/>
                <w:sz w:val="24"/>
                <w:szCs w:val="24"/>
              </w:rPr>
            </w:pPr>
            <w:r>
              <w:rPr>
                <w:noProof/>
              </w:rPr>
              <w:t xml:space="preserve">[1] </w:t>
            </w:r>
          </w:p>
        </w:tc>
        <w:tc>
          <w:tcPr>
            <w:tcW w:w="0" w:type="auto"/>
            <w:hideMark/>
          </w:tcPr>
          <w:p w:rsidR="00AB7C66" w:rsidRDefault="00AB7C66">
            <w:pPr>
              <w:pStyle w:val="Bibliography"/>
              <w:rPr>
                <w:noProof/>
              </w:rPr>
            </w:pPr>
            <w:r>
              <w:rPr>
                <w:noProof/>
              </w:rPr>
              <w:t>PDDIKTI, "SRV5 PDDIKTI : Pangkalan Data Pendidikan Tinggi," PDDIKTI, 2013. [Online]. Available: http://forlap.dikti.go.id/perguruantinggi/homegraphpt.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[2] </w:t>
            </w:r>
          </w:p>
        </w:tc>
        <w:tc>
          <w:tcPr>
            <w:tcW w:w="0" w:type="auto"/>
            <w:hideMark/>
          </w:tcPr>
          <w:p w:rsidR="00AB7C66" w:rsidRDefault="00AB7C66">
            <w:pPr>
              <w:pStyle w:val="Bibliography"/>
              <w:rPr>
                <w:noProof/>
              </w:rPr>
            </w:pPr>
            <w:r>
              <w:rPr>
                <w:noProof/>
              </w:rPr>
              <w:t xml:space="preserve">A. Rouf, "PENGUJIAN PERANGKAT LUNAK DENGAN MENGGUNAKAN METODEWHITE BOX DAN BLACK BOX," </w:t>
            </w:r>
            <w:r>
              <w:rPr>
                <w:i/>
                <w:iCs/>
                <w:noProof/>
              </w:rPr>
              <w:t xml:space="preserve">STIMIK HIMSYA JOURNAL, </w:t>
            </w:r>
            <w:r>
              <w:rPr>
                <w:noProof/>
              </w:rPr>
              <w:t xml:space="preserve">vol. VIII, no. 1, pp. 3-6, 2012.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[3] </w:t>
            </w:r>
          </w:p>
        </w:tc>
        <w:tc>
          <w:tcPr>
            <w:tcW w:w="0" w:type="auto"/>
            <w:hideMark/>
          </w:tcPr>
          <w:p w:rsidR="00AB7C66" w:rsidRDefault="00AB7C66">
            <w:pPr>
              <w:pStyle w:val="Bibliography"/>
              <w:rPr>
                <w:noProof/>
              </w:rPr>
            </w:pPr>
            <w:r>
              <w:rPr>
                <w:noProof/>
              </w:rPr>
              <w:t xml:space="preserve">A. T. Averousi, Rancang Bangun Perangkat Lunak Sistem Informasi Akademik Generik Pada Modul Kurikulum, Surabaya: Institut Teknologi Sepuluh Nopember, 2015.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[4] </w:t>
            </w:r>
          </w:p>
        </w:tc>
        <w:tc>
          <w:tcPr>
            <w:tcW w:w="0" w:type="auto"/>
            <w:hideMark/>
          </w:tcPr>
          <w:p w:rsidR="00AB7C66" w:rsidRDefault="00AB7C66">
            <w:pPr>
              <w:pStyle w:val="Bibliography"/>
              <w:rPr>
                <w:noProof/>
              </w:rPr>
            </w:pPr>
            <w:r>
              <w:rPr>
                <w:noProof/>
              </w:rPr>
              <w:t xml:space="preserve">B. A. Alfirdaus, Rancang Bangun Perangkat Lunak Sistem Informasi Akademik Generik Berbasis Web Pada Modul Ekuivalensi, Surabaya: Institut Teknologi Sepuluh Nopember, 2015.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[5] </w:t>
            </w:r>
          </w:p>
        </w:tc>
        <w:tc>
          <w:tcPr>
            <w:tcW w:w="0" w:type="auto"/>
            <w:hideMark/>
          </w:tcPr>
          <w:p w:rsidR="00AB7C66" w:rsidRDefault="00AB7C66">
            <w:pPr>
              <w:pStyle w:val="Bibliography"/>
              <w:rPr>
                <w:noProof/>
              </w:rPr>
            </w:pPr>
            <w:r>
              <w:rPr>
                <w:noProof/>
              </w:rPr>
              <w:t xml:space="preserve">G. P. N. Suminto, Rancang Bangun Commercial Off The Shelf (COTS) Sistem Informasi Akademik Berbasis Web Pada Modul Kelola Pembelajaran, Surabaya: Institut Teknologi Sepuluh Nopember, 2015.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[6] </w:t>
            </w:r>
          </w:p>
        </w:tc>
        <w:tc>
          <w:tcPr>
            <w:tcW w:w="0" w:type="auto"/>
            <w:hideMark/>
          </w:tcPr>
          <w:p w:rsidR="00AB7C66" w:rsidRDefault="00AB7C66">
            <w:pPr>
              <w:pStyle w:val="Bibliography"/>
              <w:rPr>
                <w:noProof/>
              </w:rPr>
            </w:pPr>
            <w:r>
              <w:rPr>
                <w:noProof/>
              </w:rPr>
              <w:t xml:space="preserve">H. Rahman, Rancang Bangun Sistem Informasi Akademik Generik Pada Modul Penilaian Menggunakan Pola Perancangan Hierarchical Model-View-Controller, Surabaya: Institut Teknologi Sepuluh Nopember, 2015.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[7] </w:t>
            </w:r>
          </w:p>
        </w:tc>
        <w:tc>
          <w:tcPr>
            <w:tcW w:w="0" w:type="auto"/>
            <w:hideMark/>
          </w:tcPr>
          <w:p w:rsidR="00AB7C66" w:rsidRDefault="00AB7C66">
            <w:pPr>
              <w:pStyle w:val="Bibliography"/>
              <w:rPr>
                <w:noProof/>
              </w:rPr>
            </w:pPr>
            <w:r>
              <w:rPr>
                <w:noProof/>
              </w:rPr>
              <w:t xml:space="preserve">C. Walls, Modular Java - Creating Flexible Applications with OSGi and Spring, The Pragmatic Bookshelf, 2009.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[8] </w:t>
            </w:r>
          </w:p>
        </w:tc>
        <w:tc>
          <w:tcPr>
            <w:tcW w:w="0" w:type="auto"/>
            <w:hideMark/>
          </w:tcPr>
          <w:p w:rsidR="00AB7C66" w:rsidRDefault="00AB7C66">
            <w:pPr>
              <w:pStyle w:val="Bibliography"/>
              <w:rPr>
                <w:noProof/>
              </w:rPr>
            </w:pPr>
            <w:r>
              <w:rPr>
                <w:noProof/>
              </w:rPr>
              <w:t>J. Cai, R. Kapila and G. Pal, "HMVC: The layered pattern for developing strong client tiers," JavaWorld, Inc, 21 Juli 2000. [Online]. Available: http://www.javaworld.com/article/2076128/design-</w:t>
            </w:r>
            <w:r>
              <w:rPr>
                <w:noProof/>
              </w:rPr>
              <w:lastRenderedPageBreak/>
              <w:t>patterns/hmvc--the-layered-pattern-for-developing-strong-client-tiers.html.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lastRenderedPageBreak/>
              <w:t xml:space="preserve">[9] </w:t>
            </w:r>
          </w:p>
        </w:tc>
        <w:tc>
          <w:tcPr>
            <w:tcW w:w="0" w:type="auto"/>
            <w:hideMark/>
          </w:tcPr>
          <w:p w:rsidR="00AB7C66" w:rsidRDefault="00AB7C66">
            <w:pPr>
              <w:pStyle w:val="Bibliography"/>
              <w:rPr>
                <w:noProof/>
              </w:rPr>
            </w:pPr>
            <w:r>
              <w:rPr>
                <w:noProof/>
              </w:rPr>
              <w:t>"Introduction of Spring Framework," Spring, [Online]. Available: http://docs.spring.io/spring-framework/docs/3.0.x/reference/overview.html. [Accessed 6 April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[10] </w:t>
            </w:r>
          </w:p>
        </w:tc>
        <w:tc>
          <w:tcPr>
            <w:tcW w:w="0" w:type="auto"/>
            <w:hideMark/>
          </w:tcPr>
          <w:p w:rsidR="00AB7C66" w:rsidRDefault="00AB7C66">
            <w:pPr>
              <w:pStyle w:val="Bibliography"/>
              <w:rPr>
                <w:noProof/>
              </w:rPr>
            </w:pPr>
            <w:r>
              <w:rPr>
                <w:noProof/>
              </w:rPr>
              <w:t>R. Harrop, "OSGi Concepts," Eclipse Virgo, 2011. [Online]. Available: http://www.eclipse.org/virgo/documentation/virgo-documentation-3.6.4.RELEASE/docs/virgo-user-guide/htmlsingle/virgo-user-guide.html#concepts.osgi.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[11] </w:t>
            </w:r>
          </w:p>
        </w:tc>
        <w:tc>
          <w:tcPr>
            <w:tcW w:w="0" w:type="auto"/>
            <w:hideMark/>
          </w:tcPr>
          <w:p w:rsidR="00AB7C66" w:rsidRDefault="00AB7C66">
            <w:pPr>
              <w:pStyle w:val="Bibliography"/>
              <w:rPr>
                <w:noProof/>
              </w:rPr>
            </w:pPr>
            <w:r>
              <w:rPr>
                <w:noProof/>
              </w:rPr>
              <w:t>T. A. S. Foundation, "Apache Tomcat," The Apache Software Foundation, [Online]. Available: http://tomcat.apache.org/. [Accessed 2015 Desember 29].</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[12] </w:t>
            </w:r>
          </w:p>
        </w:tc>
        <w:tc>
          <w:tcPr>
            <w:tcW w:w="0" w:type="auto"/>
            <w:hideMark/>
          </w:tcPr>
          <w:p w:rsidR="00AB7C66" w:rsidRDefault="00AB7C66">
            <w:pPr>
              <w:pStyle w:val="Bibliography"/>
              <w:rPr>
                <w:noProof/>
              </w:rPr>
            </w:pPr>
            <w:r>
              <w:rPr>
                <w:noProof/>
              </w:rPr>
              <w:t>T. P. G. D. Group, "PostgreSQL 9.3.10 Documentation," The PostgreSQL Global Development Group, [Online]. Available: http://www.postgresql.org/docs/9.3/static/intro-whatis.html. [Accessed 2015 Desember 29].</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[13] </w:t>
            </w:r>
          </w:p>
        </w:tc>
        <w:tc>
          <w:tcPr>
            <w:tcW w:w="0" w:type="auto"/>
            <w:hideMark/>
          </w:tcPr>
          <w:p w:rsidR="00AB7C66" w:rsidRDefault="00AB7C66">
            <w:pPr>
              <w:pStyle w:val="Bibliography"/>
              <w:rPr>
                <w:noProof/>
              </w:rPr>
            </w:pPr>
            <w:r>
              <w:rPr>
                <w:noProof/>
              </w:rPr>
              <w:t>J2EEBrain, "Hibernate Object Relational Mapping," J2EEBrain, [Online]. Available: http://www.j2eebrain.com/java-J2ee-hibernate-object-relational-mapping.html.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[14] </w:t>
            </w:r>
          </w:p>
        </w:tc>
        <w:tc>
          <w:tcPr>
            <w:tcW w:w="0" w:type="auto"/>
            <w:hideMark/>
          </w:tcPr>
          <w:p w:rsidR="00AB7C66" w:rsidRDefault="00AB7C66">
            <w:pPr>
              <w:pStyle w:val="Bibliography"/>
              <w:rPr>
                <w:noProof/>
              </w:rPr>
            </w:pPr>
            <w:r>
              <w:rPr>
                <w:noProof/>
              </w:rPr>
              <w:t xml:space="preserve">B. Varanasi and S. Belida, "Maven Dependency Management," in </w:t>
            </w:r>
            <w:r>
              <w:rPr>
                <w:i/>
                <w:iCs/>
                <w:noProof/>
              </w:rPr>
              <w:t>Introducing Maven</w:t>
            </w:r>
            <w:r>
              <w:rPr>
                <w:noProof/>
              </w:rPr>
              <w:t>, Apress, 2014, p. 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[15] </w:t>
            </w:r>
          </w:p>
        </w:tc>
        <w:tc>
          <w:tcPr>
            <w:tcW w:w="0" w:type="auto"/>
            <w:hideMark/>
          </w:tcPr>
          <w:p w:rsidR="00AB7C66" w:rsidRDefault="00AB7C66">
            <w:pPr>
              <w:pStyle w:val="Bibliography"/>
              <w:rPr>
                <w:noProof/>
              </w:rPr>
            </w:pPr>
            <w:r>
              <w:rPr>
                <w:noProof/>
              </w:rPr>
              <w:t xml:space="preserve">B. Varanasi and S. Belida, "Transitive Dependencies," in </w:t>
            </w:r>
            <w:r>
              <w:rPr>
                <w:i/>
                <w:iCs/>
                <w:noProof/>
              </w:rPr>
              <w:t>Introducing Maven</w:t>
            </w:r>
            <w:r>
              <w:rPr>
                <w:noProof/>
              </w:rPr>
              <w:t>, Apress, 2014, p. 19.</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[16] </w:t>
            </w:r>
          </w:p>
        </w:tc>
        <w:tc>
          <w:tcPr>
            <w:tcW w:w="0" w:type="auto"/>
            <w:hideMark/>
          </w:tcPr>
          <w:p w:rsidR="00AB7C66" w:rsidRDefault="00AB7C66">
            <w:pPr>
              <w:pStyle w:val="Bibliography"/>
              <w:rPr>
                <w:noProof/>
              </w:rPr>
            </w:pPr>
            <w:r>
              <w:rPr>
                <w:noProof/>
              </w:rPr>
              <w:t xml:space="preserve">B. Varanasi and S. Belida, "Dependency Scope," in </w:t>
            </w:r>
            <w:r>
              <w:rPr>
                <w:i/>
                <w:iCs/>
                <w:noProof/>
              </w:rPr>
              <w:t>Introducing Maven</w:t>
            </w:r>
            <w:r>
              <w:rPr>
                <w:noProof/>
              </w:rPr>
              <w:t>, Apress, 2014, p. 21.</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[17] </w:t>
            </w:r>
          </w:p>
        </w:tc>
        <w:tc>
          <w:tcPr>
            <w:tcW w:w="0" w:type="auto"/>
            <w:hideMark/>
          </w:tcPr>
          <w:p w:rsidR="00AB7C66" w:rsidRDefault="00AB7C66">
            <w:pPr>
              <w:pStyle w:val="Bibliography"/>
              <w:rPr>
                <w:noProof/>
              </w:rPr>
            </w:pPr>
            <w:r>
              <w:rPr>
                <w:noProof/>
              </w:rPr>
              <w:t xml:space="preserve">B. Varanasi and S. Belida, "Maven Life Cycle," in </w:t>
            </w:r>
            <w:r>
              <w:rPr>
                <w:i/>
                <w:iCs/>
                <w:noProof/>
              </w:rPr>
              <w:t>Introducing Maven</w:t>
            </w:r>
            <w:r>
              <w:rPr>
                <w:noProof/>
              </w:rPr>
              <w:t>, Apress, 2014, p. 37.</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[18] </w:t>
            </w:r>
          </w:p>
        </w:tc>
        <w:tc>
          <w:tcPr>
            <w:tcW w:w="0" w:type="auto"/>
            <w:hideMark/>
          </w:tcPr>
          <w:p w:rsidR="00AB7C66" w:rsidRDefault="00AB7C66">
            <w:pPr>
              <w:pStyle w:val="Bibliography"/>
              <w:rPr>
                <w:noProof/>
              </w:rPr>
            </w:pPr>
            <w:r>
              <w:rPr>
                <w:noProof/>
              </w:rPr>
              <w:t xml:space="preserve">M. Fayad and D. C. Schmidt, "Object-Oriented Application Frameworks," 28 September 2006. [Online]. Available: </w:t>
            </w:r>
            <w:r>
              <w:rPr>
                <w:noProof/>
              </w:rPr>
              <w:lastRenderedPageBreak/>
              <w:t>http://www1.cse.wustl.edu/~schmidt/CACM-frameworks.html. [Accessed 2016 Januari 14].</w:t>
            </w:r>
          </w:p>
        </w:tc>
      </w:tr>
      <w:tr w:rsidR="00AB7C66">
        <w:trPr>
          <w:divId w:val="1224298104"/>
          <w:tblCellSpacing w:w="15" w:type="dxa"/>
        </w:trPr>
        <w:tc>
          <w:tcPr>
            <w:tcW w:w="50" w:type="pct"/>
            <w:hideMark/>
          </w:tcPr>
          <w:p w:rsidR="00AB7C66" w:rsidRDefault="00AB7C66">
            <w:pPr>
              <w:pStyle w:val="Bibliography"/>
              <w:rPr>
                <w:noProof/>
              </w:rPr>
            </w:pPr>
            <w:r>
              <w:rPr>
                <w:noProof/>
              </w:rPr>
              <w:lastRenderedPageBreak/>
              <w:t xml:space="preserve">[19] </w:t>
            </w:r>
          </w:p>
        </w:tc>
        <w:tc>
          <w:tcPr>
            <w:tcW w:w="0" w:type="auto"/>
            <w:hideMark/>
          </w:tcPr>
          <w:p w:rsidR="00AB7C66" w:rsidRDefault="00AB7C66">
            <w:pPr>
              <w:pStyle w:val="Bibliography"/>
              <w:rPr>
                <w:noProof/>
              </w:rPr>
            </w:pPr>
            <w:r>
              <w:rPr>
                <w:noProof/>
              </w:rPr>
              <w:t>MvnRepository, "MavenRepository," Maven, 2006. [Online]. Available: http://mvnrepository.com/.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[20] </w:t>
            </w:r>
          </w:p>
        </w:tc>
        <w:tc>
          <w:tcPr>
            <w:tcW w:w="0" w:type="auto"/>
            <w:hideMark/>
          </w:tcPr>
          <w:p w:rsidR="00AB7C66" w:rsidRDefault="00AB7C66">
            <w:pPr>
              <w:pStyle w:val="Bibliography"/>
              <w:rPr>
                <w:noProof/>
              </w:rPr>
            </w:pPr>
            <w:r>
              <w:rPr>
                <w:noProof/>
              </w:rPr>
              <w:t>SpringSource, "SpringSource Enterprise Bundle Repository," SpringSource, 2008. [Online]. Available: http://ebr.springsource.com/repository/app/.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[21] </w:t>
            </w:r>
          </w:p>
        </w:tc>
        <w:tc>
          <w:tcPr>
            <w:tcW w:w="0" w:type="auto"/>
            <w:hideMark/>
          </w:tcPr>
          <w:p w:rsidR="00AB7C66" w:rsidRDefault="00AB7C66">
            <w:pPr>
              <w:pStyle w:val="Bibliography"/>
              <w:rPr>
                <w:noProof/>
              </w:rPr>
            </w:pPr>
            <w:r>
              <w:rPr>
                <w:noProof/>
              </w:rPr>
              <w:t xml:space="preserve">M. Deinum and K. Serneels, "The request processing workflow," in </w:t>
            </w:r>
            <w:r>
              <w:rPr>
                <w:i/>
                <w:iCs/>
                <w:noProof/>
              </w:rPr>
              <w:t>Pro Spring MVC</w:t>
            </w:r>
            <w:r>
              <w:rPr>
                <w:noProof/>
              </w:rPr>
              <w:t>, New York, Apress, 2012, p. 66.</w:t>
            </w:r>
          </w:p>
        </w:tc>
      </w:tr>
    </w:tbl>
    <w:p w:rsidR="00AB7C66" w:rsidRDefault="00AB7C66">
      <w:pPr>
        <w:divId w:val="1224298104"/>
        <w:rPr>
          <w:noProof/>
        </w:rPr>
      </w:pPr>
    </w:p>
    <w:p w:rsidR="00866D5E" w:rsidRDefault="00291B16" w:rsidP="00866D5E">
      <w:pPr>
        <w:rPr>
          <w:lang w:eastAsia="en-US"/>
        </w:rPr>
      </w:pPr>
      <w:r>
        <w:rPr>
          <w:lang w:eastAsia="en-US"/>
        </w:rPr>
        <w:fldChar w:fldCharType="end"/>
      </w:r>
    </w:p>
    <w:p w:rsidR="00424240" w:rsidRDefault="00424240" w:rsidP="00866D5E">
      <w:pPr>
        <w:rPr>
          <w:lang w:eastAsia="en-US"/>
        </w:rPr>
      </w:pPr>
    </w:p>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424240">
      <w:pPr>
        <w:jc w:val="center"/>
        <w:rPr>
          <w:b/>
          <w:i/>
          <w:sz w:val="24"/>
          <w:szCs w:val="24"/>
        </w:rPr>
      </w:pPr>
      <w:r>
        <w:rPr>
          <w:b/>
          <w:i/>
          <w:sz w:val="24"/>
          <w:szCs w:val="24"/>
        </w:rPr>
        <w:t>[</w:t>
      </w:r>
      <w:r w:rsidRPr="00B71DE3">
        <w:rPr>
          <w:b/>
          <w:i/>
          <w:sz w:val="24"/>
          <w:szCs w:val="24"/>
        </w:rPr>
        <w:t>Halaman ini sengaja dikosongkan</w:t>
      </w:r>
      <w:r>
        <w:rPr>
          <w:b/>
          <w:i/>
          <w:sz w:val="24"/>
          <w:szCs w:val="24"/>
        </w:rPr>
        <w:t>]</w:t>
      </w:r>
    </w:p>
    <w:p w:rsidR="00424240" w:rsidRDefault="00424240" w:rsidP="00424240">
      <w:pPr>
        <w:rPr>
          <w:b/>
          <w:i/>
          <w:sz w:val="24"/>
          <w:szCs w:val="24"/>
        </w:rPr>
      </w:pPr>
    </w:p>
    <w:p w:rsidR="00424240" w:rsidRDefault="00424240" w:rsidP="00424240">
      <w:pPr>
        <w:sectPr w:rsidR="00424240" w:rsidSect="00076554">
          <w:pgSz w:w="8392" w:h="11907" w:code="11"/>
          <w:pgMar w:top="1418" w:right="1134" w:bottom="1418" w:left="1418" w:header="709" w:footer="709" w:gutter="0"/>
          <w:cols w:space="708"/>
          <w:titlePg/>
          <w:docGrid w:linePitch="360"/>
        </w:sectPr>
      </w:pPr>
    </w:p>
    <w:p w:rsidR="00866D5E" w:rsidRDefault="00866D5E" w:rsidP="00866D5E">
      <w:pPr>
        <w:pStyle w:val="Heading1"/>
        <w:numPr>
          <w:ilvl w:val="0"/>
          <w:numId w:val="0"/>
        </w:numPr>
      </w:pPr>
      <w:bookmarkStart w:id="900" w:name="_Toc513396438"/>
      <w:r>
        <w:lastRenderedPageBreak/>
        <w:t>BIODATA PENULIS</w:t>
      </w:r>
      <w:bookmarkEnd w:id="900"/>
    </w:p>
    <w:p w:rsidR="00866D5E" w:rsidRDefault="00866D5E" w:rsidP="00866D5E">
      <w:pPr>
        <w:rPr>
          <w:lang w:eastAsia="en-US"/>
        </w:rPr>
      </w:pPr>
    </w:p>
    <w:p w:rsidR="001E3118" w:rsidRDefault="00424240" w:rsidP="001E3118">
      <w:r>
        <w:rPr>
          <w:noProof/>
          <w:lang w:eastAsia="en-US"/>
        </w:rPr>
        <w:drawing>
          <wp:anchor distT="0" distB="0" distL="114300" distR="114300" simplePos="0" relativeHeight="251535872" behindDoc="0" locked="0" layoutInCell="1" allowOverlap="1" wp14:anchorId="3C87D73B" wp14:editId="4258B964">
            <wp:simplePos x="0" y="0"/>
            <wp:positionH relativeFrom="margin">
              <wp:posOffset>13970</wp:posOffset>
            </wp:positionH>
            <wp:positionV relativeFrom="page">
              <wp:posOffset>1457325</wp:posOffset>
            </wp:positionV>
            <wp:extent cx="1439545" cy="2159635"/>
            <wp:effectExtent l="0" t="0" r="0" b="0"/>
            <wp:wrapSquare wrapText="bothSides"/>
            <wp:docPr id="28" name="Picture 2" descr="IMG_4200-crop.jpg"/>
            <wp:cNvGraphicFramePr/>
            <a:graphic xmlns:a="http://schemas.openxmlformats.org/drawingml/2006/main">
              <a:graphicData uri="http://schemas.openxmlformats.org/drawingml/2006/picture">
                <pic:pic xmlns:pic="http://schemas.openxmlformats.org/drawingml/2006/picture">
                  <pic:nvPicPr>
                    <pic:cNvPr id="3" name="Picture 2" descr="IMG_4200-crop.jpg"/>
                    <pic:cNvPicPr/>
                  </pic:nvPicPr>
                  <pic:blipFill>
                    <a:blip r:embed="rId190" cstate="print">
                      <a:extLst>
                        <a:ext uri="{28A0092B-C50C-407E-A947-70E740481C1C}">
                          <a14:useLocalDpi xmlns:a14="http://schemas.microsoft.com/office/drawing/2010/main" val="0"/>
                        </a:ext>
                      </a:extLst>
                    </a:blip>
                    <a:stretch>
                      <a:fillRect/>
                    </a:stretch>
                  </pic:blipFill>
                  <pic:spPr>
                    <a:xfrm>
                      <a:off x="0" y="0"/>
                      <a:ext cx="1439545" cy="2159635"/>
                    </a:xfrm>
                    <a:prstGeom prst="rect">
                      <a:avLst/>
                    </a:prstGeom>
                  </pic:spPr>
                </pic:pic>
              </a:graphicData>
            </a:graphic>
            <wp14:sizeRelH relativeFrom="margin">
              <wp14:pctWidth>0</wp14:pctWidth>
            </wp14:sizeRelH>
            <wp14:sizeRelV relativeFrom="margin">
              <wp14:pctHeight>0</wp14:pctHeight>
            </wp14:sizeRelV>
          </wp:anchor>
        </w:drawing>
      </w:r>
      <w:r w:rsidR="001E3118">
        <w:t>Salahudin Agung Wijaya, lahir di Jakarta</w:t>
      </w:r>
      <w:r w:rsidR="001E3118">
        <w:rPr>
          <w:lang w:val="id-ID"/>
        </w:rPr>
        <w:t>,</w:t>
      </w:r>
      <w:r w:rsidR="001E3118">
        <w:t xml:space="preserve"> pada tanggal 15 April </w:t>
      </w:r>
      <w:r w:rsidR="001E3118">
        <w:rPr>
          <w:lang w:val="id-ID"/>
        </w:rPr>
        <w:t>1993</w:t>
      </w:r>
      <w:r w:rsidR="001E3118">
        <w:t>. Penulis menempuh pendidikan dasar di SD Islam Pondok Duta Depok (1999-2005), pendidikan menengah pertama di SMP Negeri</w:t>
      </w:r>
      <w:r w:rsidR="001E3118">
        <w:rPr>
          <w:lang w:val="id-ID"/>
        </w:rPr>
        <w:t xml:space="preserve"> </w:t>
      </w:r>
      <w:r w:rsidR="001E3118">
        <w:t xml:space="preserve">103 Jakarta (2005-2008), pendidikan menengah atas di SMA Negeri 58 Jakarta (2008-2011) dan pendidikan tinggi di S1 Teknik Informatika ITS (2011-2015). </w:t>
      </w:r>
    </w:p>
    <w:p w:rsidR="00866D5E" w:rsidRPr="00866D5E" w:rsidRDefault="001E3118" w:rsidP="00866D5E">
      <w:r>
        <w:rPr>
          <w:lang w:val="id-ID"/>
        </w:rPr>
        <w:t xml:space="preserve">Selama kuliah di Teknik </w:t>
      </w:r>
      <w:r>
        <w:t>I</w:t>
      </w:r>
      <w:r>
        <w:rPr>
          <w:lang w:val="id-ID"/>
        </w:rPr>
        <w:t>nformatika ITS</w:t>
      </w:r>
      <w:r>
        <w:t>,</w:t>
      </w:r>
      <w:r>
        <w:rPr>
          <w:lang w:val="id-ID"/>
        </w:rPr>
        <w:t xml:space="preserve"> penulis </w:t>
      </w:r>
      <w:r>
        <w:t>mendalami</w:t>
      </w:r>
      <w:r>
        <w:rPr>
          <w:lang w:val="id-ID"/>
        </w:rPr>
        <w:t xml:space="preserve"> bidang minat </w:t>
      </w:r>
      <w:r>
        <w:t>Rekayasa Perangkat Lunak</w:t>
      </w:r>
      <w:r>
        <w:rPr>
          <w:lang w:val="id-ID"/>
        </w:rPr>
        <w:t xml:space="preserve"> (</w:t>
      </w:r>
      <w:r>
        <w:t>RPL</w:t>
      </w:r>
      <w:r>
        <w:rPr>
          <w:lang w:val="id-ID"/>
        </w:rPr>
        <w:t>)</w:t>
      </w:r>
      <w:r>
        <w:t xml:space="preserve"> dan Penulis pernah menjadi asisten dosen pada mata kuliah </w:t>
      </w:r>
      <w:r w:rsidR="00780DA0">
        <w:t>konstruksi perangkat lunak</w:t>
      </w:r>
      <w:r>
        <w:t>. P</w:t>
      </w:r>
      <w:r>
        <w:rPr>
          <w:lang w:val="id-ID"/>
        </w:rPr>
        <w:t xml:space="preserve">enulis </w:t>
      </w:r>
      <w:r>
        <w:t xml:space="preserve">dapat dihubungi </w:t>
      </w:r>
      <w:r>
        <w:rPr>
          <w:lang w:val="id-ID"/>
        </w:rPr>
        <w:t>melalui</w:t>
      </w:r>
      <w:r w:rsidR="00780DA0">
        <w:t xml:space="preserve"> surel</w:t>
      </w:r>
      <w:r>
        <w:rPr>
          <w:lang w:val="id-ID"/>
        </w:rPr>
        <w:t>:</w:t>
      </w:r>
      <w:r w:rsidR="00780DA0">
        <w:rPr>
          <w:b/>
        </w:rPr>
        <w:t xml:space="preserve"> salahudin.agung@yahoo.co.id</w:t>
      </w:r>
      <w:r w:rsidRPr="006C3F76">
        <w:rPr>
          <w:lang w:val="id-ID"/>
        </w:rPr>
        <w:t>.</w:t>
      </w:r>
    </w:p>
    <w:sectPr w:rsidR="00866D5E" w:rsidRPr="00866D5E" w:rsidSect="00076554">
      <w:pgSz w:w="8392" w:h="11907" w:code="11"/>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3BA6" w:rsidRDefault="00C93BA6" w:rsidP="00E774EF">
      <w:r>
        <w:separator/>
      </w:r>
    </w:p>
  </w:endnote>
  <w:endnote w:type="continuationSeparator" w:id="0">
    <w:p w:rsidR="00C93BA6" w:rsidRDefault="00C93BA6"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rsidP="002104C4">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pPr>
      <w:pStyle w:val="Footer"/>
      <w:jc w:val="center"/>
    </w:pPr>
    <w:r>
      <w:fldChar w:fldCharType="begin"/>
    </w:r>
    <w:r>
      <w:instrText xml:space="preserve"> PAGE   \* MERGEFORMAT </w:instrText>
    </w:r>
    <w:r>
      <w:fldChar w:fldCharType="separate"/>
    </w:r>
    <w:r>
      <w:rPr>
        <w:noProof/>
      </w:rPr>
      <w:t>viii</w:t>
    </w:r>
    <w:r>
      <w:rPr>
        <w:noProof/>
      </w:rPr>
      <w:fldChar w:fldCharType="end"/>
    </w:r>
  </w:p>
  <w:p w:rsidR="00DC0121" w:rsidRDefault="00DC0121" w:rsidP="002104C4">
    <w:pPr>
      <w:pStyle w:val="Footer"/>
      <w:ind w:right="360" w:firstLine="360"/>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pPr>
      <w:pStyle w:val="Footer"/>
      <w:jc w:val="center"/>
    </w:pPr>
    <w:r>
      <w:fldChar w:fldCharType="begin"/>
    </w:r>
    <w:r>
      <w:instrText xml:space="preserve"> PAGE   \* MERGEFORMAT </w:instrText>
    </w:r>
    <w:r>
      <w:fldChar w:fldCharType="separate"/>
    </w:r>
    <w:r>
      <w:rPr>
        <w:noProof/>
      </w:rPr>
      <w:t>vii</w:t>
    </w:r>
    <w:r>
      <w:rPr>
        <w:noProof/>
      </w:rPr>
      <w:fldChar w:fldCharType="end"/>
    </w:r>
  </w:p>
  <w:p w:rsidR="00DC0121" w:rsidRDefault="00DC0121">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pPr>
      <w:pStyle w:val="Footer"/>
      <w:jc w:val="center"/>
    </w:pPr>
    <w:r>
      <w:fldChar w:fldCharType="begin"/>
    </w:r>
    <w:r>
      <w:instrText xml:space="preserve"> PAGE   \* MERGEFORMAT </w:instrText>
    </w:r>
    <w:r>
      <w:fldChar w:fldCharType="separate"/>
    </w:r>
    <w:r>
      <w:rPr>
        <w:noProof/>
      </w:rPr>
      <w:t>x</w:t>
    </w:r>
    <w:r>
      <w:rPr>
        <w:noProof/>
      </w:rPr>
      <w:fldChar w:fldCharType="end"/>
    </w:r>
  </w:p>
  <w:p w:rsidR="00DC0121" w:rsidRDefault="00DC0121" w:rsidP="002104C4">
    <w:pPr>
      <w:pStyle w:val="Footer"/>
      <w:ind w:right="360" w:firstLine="360"/>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pPr>
      <w:pStyle w:val="Footer"/>
      <w:jc w:val="center"/>
    </w:pPr>
    <w:r>
      <w:fldChar w:fldCharType="begin"/>
    </w:r>
    <w:r>
      <w:instrText xml:space="preserve"> PAGE   \* MERGEFORMAT </w:instrText>
    </w:r>
    <w:r>
      <w:fldChar w:fldCharType="separate"/>
    </w:r>
    <w:r>
      <w:rPr>
        <w:noProof/>
      </w:rPr>
      <w:t>ix</w:t>
    </w:r>
    <w:r>
      <w:rPr>
        <w:noProof/>
      </w:rPr>
      <w:fldChar w:fldCharType="end"/>
    </w:r>
  </w:p>
  <w:p w:rsidR="00DC0121" w:rsidRDefault="00DC0121">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pPr>
      <w:pStyle w:val="Footer"/>
      <w:jc w:val="center"/>
    </w:pPr>
    <w:r>
      <w:fldChar w:fldCharType="begin"/>
    </w:r>
    <w:r>
      <w:instrText xml:space="preserve"> PAGE   \* MERGEFORMAT </w:instrText>
    </w:r>
    <w:r>
      <w:fldChar w:fldCharType="separate"/>
    </w:r>
    <w:r>
      <w:rPr>
        <w:noProof/>
      </w:rPr>
      <w:t>xviii</w:t>
    </w:r>
    <w:r>
      <w:rPr>
        <w:noProof/>
      </w:rPr>
      <w:fldChar w:fldCharType="end"/>
    </w:r>
  </w:p>
  <w:p w:rsidR="00DC0121" w:rsidRDefault="00DC0121" w:rsidP="002104C4">
    <w:pPr>
      <w:pStyle w:val="Footer"/>
      <w:ind w:right="360" w:firstLine="360"/>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pPr>
      <w:pStyle w:val="Footer"/>
      <w:jc w:val="center"/>
    </w:pPr>
    <w:r>
      <w:fldChar w:fldCharType="begin"/>
    </w:r>
    <w:r>
      <w:instrText xml:space="preserve"> PAGE   \* MERGEFORMAT </w:instrText>
    </w:r>
    <w:r>
      <w:fldChar w:fldCharType="separate"/>
    </w:r>
    <w:r>
      <w:rPr>
        <w:noProof/>
      </w:rPr>
      <w:t>xvii</w:t>
    </w:r>
    <w:r>
      <w:rPr>
        <w:noProof/>
      </w:rPr>
      <w:fldChar w:fldCharType="end"/>
    </w:r>
  </w:p>
  <w:p w:rsidR="00DC0121" w:rsidRDefault="00DC0121" w:rsidP="002104C4">
    <w:pPr>
      <w:pStyle w:val="Footer"/>
      <w:ind w:right="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pPr>
      <w:pStyle w:val="Footer"/>
      <w:jc w:val="center"/>
    </w:pPr>
    <w:r>
      <w:fldChar w:fldCharType="begin"/>
    </w:r>
    <w:r>
      <w:instrText xml:space="preserve"> PAGE   \* MERGEFORMAT </w:instrText>
    </w:r>
    <w:r>
      <w:fldChar w:fldCharType="separate"/>
    </w:r>
    <w:r>
      <w:rPr>
        <w:noProof/>
      </w:rPr>
      <w:t>xiii</w:t>
    </w:r>
    <w:r>
      <w:rPr>
        <w:noProof/>
      </w:rPr>
      <w:fldChar w:fldCharType="end"/>
    </w:r>
  </w:p>
  <w:p w:rsidR="00DC0121" w:rsidRDefault="00DC0121">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pPr>
      <w:pStyle w:val="Footer"/>
      <w:jc w:val="center"/>
    </w:pPr>
    <w:r>
      <w:fldChar w:fldCharType="begin"/>
    </w:r>
    <w:r>
      <w:instrText xml:space="preserve"> PAGE   \* MERGEFORMAT </w:instrText>
    </w:r>
    <w:r>
      <w:fldChar w:fldCharType="separate"/>
    </w:r>
    <w:r>
      <w:rPr>
        <w:noProof/>
      </w:rPr>
      <w:t>xx</w:t>
    </w:r>
    <w:r>
      <w:rPr>
        <w:noProof/>
      </w:rPr>
      <w:fldChar w:fldCharType="end"/>
    </w:r>
  </w:p>
  <w:p w:rsidR="00DC0121" w:rsidRDefault="00DC0121" w:rsidP="002104C4">
    <w:pPr>
      <w:pStyle w:val="Footer"/>
      <w:ind w:right="360" w:firstLine="360"/>
      <w:jc w:val="cen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pPr>
      <w:pStyle w:val="Footer"/>
      <w:jc w:val="center"/>
    </w:pPr>
    <w:r>
      <w:fldChar w:fldCharType="begin"/>
    </w:r>
    <w:r>
      <w:instrText xml:space="preserve"> PAGE   \* MERGEFORMAT </w:instrText>
    </w:r>
    <w:r>
      <w:fldChar w:fldCharType="separate"/>
    </w:r>
    <w:r>
      <w:rPr>
        <w:noProof/>
      </w:rPr>
      <w:t>xxi</w:t>
    </w:r>
    <w:r>
      <w:rPr>
        <w:noProof/>
      </w:rPr>
      <w:fldChar w:fldCharType="end"/>
    </w:r>
  </w:p>
  <w:p w:rsidR="00DC0121" w:rsidRDefault="00DC0121" w:rsidP="002104C4">
    <w:pPr>
      <w:pStyle w:val="Footer"/>
      <w:ind w:right="360"/>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pPr>
      <w:pStyle w:val="Footer"/>
      <w:jc w:val="center"/>
    </w:pPr>
    <w:r>
      <w:fldChar w:fldCharType="begin"/>
    </w:r>
    <w:r>
      <w:instrText xml:space="preserve"> PAGE   \* MERGEFORMAT </w:instrText>
    </w:r>
    <w:r>
      <w:fldChar w:fldCharType="separate"/>
    </w:r>
    <w:r>
      <w:rPr>
        <w:noProof/>
      </w:rPr>
      <w:t>xix</w:t>
    </w:r>
    <w:r>
      <w:rPr>
        <w:noProof/>
      </w:rPr>
      <w:fldChar w:fldCharType="end"/>
    </w:r>
  </w:p>
  <w:p w:rsidR="00DC0121" w:rsidRDefault="00DC01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pPr>
      <w:pStyle w:val="Footer"/>
      <w:jc w:val="center"/>
    </w:pPr>
  </w:p>
  <w:p w:rsidR="00DC0121" w:rsidRDefault="00DC0121" w:rsidP="002104C4">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pPr>
      <w:pStyle w:val="Footer"/>
      <w:jc w:val="center"/>
    </w:pPr>
    <w:r>
      <w:fldChar w:fldCharType="begin"/>
    </w:r>
    <w:r>
      <w:instrText xml:space="preserve"> PAGE   \* MERGEFORMAT </w:instrText>
    </w:r>
    <w:r>
      <w:fldChar w:fldCharType="separate"/>
    </w:r>
    <w:r>
      <w:rPr>
        <w:noProof/>
      </w:rPr>
      <w:t>xxx</w:t>
    </w:r>
    <w:r>
      <w:rPr>
        <w:noProof/>
      </w:rPr>
      <w:fldChar w:fldCharType="end"/>
    </w:r>
  </w:p>
  <w:p w:rsidR="00DC0121" w:rsidRDefault="00DC0121" w:rsidP="002104C4">
    <w:pPr>
      <w:pStyle w:val="Footer"/>
      <w:ind w:right="360" w:firstLine="360"/>
      <w:jc w:val="cen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pPr>
      <w:pStyle w:val="Footer"/>
      <w:jc w:val="center"/>
    </w:pPr>
    <w:r>
      <w:fldChar w:fldCharType="begin"/>
    </w:r>
    <w:r>
      <w:instrText xml:space="preserve"> PAGE   \* MERGEFORMAT </w:instrText>
    </w:r>
    <w:r>
      <w:fldChar w:fldCharType="separate"/>
    </w:r>
    <w:r>
      <w:rPr>
        <w:noProof/>
      </w:rPr>
      <w:t>xxix</w:t>
    </w:r>
    <w:r>
      <w:rPr>
        <w:noProof/>
      </w:rPr>
      <w:fldChar w:fldCharType="end"/>
    </w:r>
  </w:p>
  <w:p w:rsidR="00DC0121" w:rsidRDefault="00DC0121" w:rsidP="002104C4">
    <w:pPr>
      <w:pStyle w:val="Footer"/>
      <w:ind w:right="360"/>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pPr>
      <w:pStyle w:val="Footer"/>
      <w:jc w:val="center"/>
    </w:pPr>
    <w:r>
      <w:fldChar w:fldCharType="begin"/>
    </w:r>
    <w:r>
      <w:instrText xml:space="preserve"> PAGE   \* MERGEFORMAT </w:instrText>
    </w:r>
    <w:r>
      <w:fldChar w:fldCharType="separate"/>
    </w:r>
    <w:r>
      <w:rPr>
        <w:noProof/>
      </w:rPr>
      <w:t>xxiii</w:t>
    </w:r>
    <w:r>
      <w:rPr>
        <w:noProof/>
      </w:rPr>
      <w:fldChar w:fldCharType="end"/>
    </w:r>
  </w:p>
  <w:p w:rsidR="00DC0121" w:rsidRDefault="00DC0121">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rsidP="002104C4">
    <w:pPr>
      <w:pStyle w:val="Footer"/>
      <w:ind w:right="360" w:firstLine="360"/>
      <w:jc w:val="cen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pPr>
      <w:pStyle w:val="Footer"/>
      <w:jc w:val="center"/>
    </w:pPr>
  </w:p>
  <w:p w:rsidR="00DC0121" w:rsidRDefault="00DC0121" w:rsidP="002104C4">
    <w:pPr>
      <w:pStyle w:val="Footer"/>
      <w:ind w:right="360"/>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1342269"/>
      <w:docPartObj>
        <w:docPartGallery w:val="Page Numbers (Bottom of Page)"/>
        <w:docPartUnique/>
      </w:docPartObj>
    </w:sdtPr>
    <w:sdtEndPr>
      <w:rPr>
        <w:noProof/>
      </w:rPr>
    </w:sdtEndPr>
    <w:sdtContent>
      <w:p w:rsidR="00DC0121" w:rsidRDefault="00DC0121">
        <w:pPr>
          <w:pStyle w:val="Footer"/>
          <w:jc w:val="center"/>
        </w:pPr>
        <w:r>
          <w:fldChar w:fldCharType="begin"/>
        </w:r>
        <w:r>
          <w:instrText xml:space="preserve"> PAGE   \* MERGEFORMAT </w:instrText>
        </w:r>
        <w:r>
          <w:fldChar w:fldCharType="separate"/>
        </w:r>
        <w:r>
          <w:rPr>
            <w:noProof/>
          </w:rPr>
          <w:t>93</w:t>
        </w:r>
        <w:r>
          <w:rPr>
            <w:noProof/>
          </w:rPr>
          <w:fldChar w:fldCharType="end"/>
        </w:r>
      </w:p>
    </w:sdtContent>
  </w:sdt>
  <w:p w:rsidR="00DC0121" w:rsidRDefault="00DC0121">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234496"/>
      <w:docPartObj>
        <w:docPartGallery w:val="Page Numbers (Bottom of Page)"/>
        <w:docPartUnique/>
      </w:docPartObj>
    </w:sdtPr>
    <w:sdtEndPr>
      <w:rPr>
        <w:noProof/>
      </w:rPr>
    </w:sdtEndPr>
    <w:sdtContent>
      <w:p w:rsidR="00DC0121" w:rsidRDefault="00C93BA6">
        <w:pPr>
          <w:pStyle w:val="Footer"/>
        </w:pPr>
      </w:p>
    </w:sdtContent>
  </w:sdt>
  <w:p w:rsidR="00DC0121" w:rsidRDefault="00DC0121" w:rsidP="002104C4">
    <w:pPr>
      <w:pStyle w:val="Footer"/>
      <w:ind w:right="360" w:firstLine="360"/>
      <w:jc w:val="cen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rsidP="002104C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pPr>
      <w:pStyle w:val="Footer"/>
      <w:jc w:val="center"/>
    </w:pPr>
    <w:r>
      <w:fldChar w:fldCharType="begin"/>
    </w:r>
    <w:r>
      <w:instrText xml:space="preserve"> PAGE   \* MERGEFORMAT </w:instrText>
    </w:r>
    <w:r>
      <w:fldChar w:fldCharType="separate"/>
    </w:r>
    <w:r>
      <w:rPr>
        <w:noProof/>
      </w:rPr>
      <w:t>i</w:t>
    </w:r>
    <w:r>
      <w:rPr>
        <w:noProof/>
      </w:rPr>
      <w:fldChar w:fldCharType="end"/>
    </w:r>
  </w:p>
  <w:p w:rsidR="00DC0121" w:rsidRDefault="00DC0121" w:rsidP="002104C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pPr>
      <w:pStyle w:val="Footer"/>
      <w:jc w:val="center"/>
    </w:pPr>
    <w:r>
      <w:fldChar w:fldCharType="begin"/>
    </w:r>
    <w:r>
      <w:instrText xml:space="preserve"> PAGE   \* MERGEFORMAT </w:instrText>
    </w:r>
    <w:r>
      <w:fldChar w:fldCharType="separate"/>
    </w:r>
    <w:r>
      <w:rPr>
        <w:noProof/>
      </w:rPr>
      <w:t>ii</w:t>
    </w:r>
    <w:r>
      <w:rPr>
        <w:noProof/>
      </w:rPr>
      <w:fldChar w:fldCharType="end"/>
    </w:r>
  </w:p>
  <w:p w:rsidR="00DC0121" w:rsidRDefault="00DC0121" w:rsidP="002104C4">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pPr>
      <w:pStyle w:val="Footer"/>
      <w:jc w:val="center"/>
    </w:pPr>
    <w:r>
      <w:fldChar w:fldCharType="begin"/>
    </w:r>
    <w:r>
      <w:instrText xml:space="preserve"> PAGE   \* MERGEFORMAT </w:instrText>
    </w:r>
    <w:r>
      <w:fldChar w:fldCharType="separate"/>
    </w:r>
    <w:r>
      <w:rPr>
        <w:noProof/>
      </w:rPr>
      <w:t>ii</w:t>
    </w:r>
    <w:r>
      <w:rPr>
        <w:noProof/>
      </w:rPr>
      <w:fldChar w:fldCharType="end"/>
    </w:r>
  </w:p>
  <w:p w:rsidR="00DC0121" w:rsidRDefault="00DC0121" w:rsidP="002104C4">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Pr="00615EA2" w:rsidRDefault="00DC0121">
    <w:pPr>
      <w:pStyle w:val="Footer"/>
      <w:jc w:val="center"/>
      <w:rPr>
        <w:sz w:val="20"/>
      </w:rPr>
    </w:pPr>
    <w:r w:rsidRPr="00615EA2">
      <w:rPr>
        <w:sz w:val="20"/>
      </w:rPr>
      <w:fldChar w:fldCharType="begin"/>
    </w:r>
    <w:r w:rsidRPr="00615EA2">
      <w:rPr>
        <w:sz w:val="20"/>
      </w:rPr>
      <w:instrText xml:space="preserve"> PAGE   \* MERGEFORMAT </w:instrText>
    </w:r>
    <w:r w:rsidRPr="00615EA2">
      <w:rPr>
        <w:sz w:val="20"/>
      </w:rPr>
      <w:fldChar w:fldCharType="separate"/>
    </w:r>
    <w:r w:rsidRPr="00615EA2">
      <w:rPr>
        <w:noProof/>
        <w:sz w:val="20"/>
      </w:rPr>
      <w:t>i</w:t>
    </w:r>
    <w:r w:rsidRPr="00615EA2">
      <w:rPr>
        <w:noProof/>
        <w:sz w:val="20"/>
      </w:rPr>
      <w:fldChar w:fldCharType="end"/>
    </w:r>
  </w:p>
  <w:p w:rsidR="00DC0121" w:rsidRDefault="00DC0121" w:rsidP="002104C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pPr>
      <w:pStyle w:val="Footer"/>
      <w:jc w:val="center"/>
    </w:pPr>
    <w:r>
      <w:fldChar w:fldCharType="begin"/>
    </w:r>
    <w:r>
      <w:instrText xml:space="preserve"> PAGE   \* MERGEFORMAT </w:instrText>
    </w:r>
    <w:r>
      <w:fldChar w:fldCharType="separate"/>
    </w:r>
    <w:r>
      <w:rPr>
        <w:noProof/>
      </w:rPr>
      <w:t>vi</w:t>
    </w:r>
    <w:r>
      <w:rPr>
        <w:noProof/>
      </w:rPr>
      <w:fldChar w:fldCharType="end"/>
    </w:r>
  </w:p>
  <w:p w:rsidR="00DC0121" w:rsidRDefault="00DC0121" w:rsidP="002104C4">
    <w:pPr>
      <w:pStyle w:val="Footer"/>
      <w:ind w:right="360" w:firstLine="360"/>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pPr>
      <w:pStyle w:val="Footer"/>
      <w:jc w:val="center"/>
    </w:pPr>
    <w:r>
      <w:fldChar w:fldCharType="begin"/>
    </w:r>
    <w:r>
      <w:instrText xml:space="preserve"> PAGE   \* MERGEFORMAT </w:instrText>
    </w:r>
    <w:r>
      <w:fldChar w:fldCharType="separate"/>
    </w:r>
    <w:r>
      <w:rPr>
        <w:noProof/>
      </w:rPr>
      <w:t>vii</w:t>
    </w:r>
    <w:r>
      <w:rPr>
        <w:noProof/>
      </w:rPr>
      <w:fldChar w:fldCharType="end"/>
    </w:r>
  </w:p>
  <w:p w:rsidR="00DC0121" w:rsidRDefault="00DC0121" w:rsidP="002104C4">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pPr>
      <w:pStyle w:val="Footer"/>
      <w:jc w:val="center"/>
    </w:pPr>
    <w:r>
      <w:fldChar w:fldCharType="begin"/>
    </w:r>
    <w:r>
      <w:instrText xml:space="preserve"> PAGE   \* MERGEFORMAT </w:instrText>
    </w:r>
    <w:r>
      <w:fldChar w:fldCharType="separate"/>
    </w:r>
    <w:r>
      <w:rPr>
        <w:noProof/>
      </w:rPr>
      <w:t>v</w:t>
    </w:r>
    <w:r>
      <w:rPr>
        <w:noProof/>
      </w:rPr>
      <w:fldChar w:fldCharType="end"/>
    </w:r>
  </w:p>
  <w:p w:rsidR="00DC0121" w:rsidRDefault="00DC01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3BA6" w:rsidRDefault="00C93BA6" w:rsidP="00E774EF">
      <w:r>
        <w:separator/>
      </w:r>
    </w:p>
  </w:footnote>
  <w:footnote w:type="continuationSeparator" w:id="0">
    <w:p w:rsidR="00C93BA6" w:rsidRDefault="00C93BA6" w:rsidP="00E77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C93BA6" w:rsidP="002104C4">
    <w:pPr>
      <w:pStyle w:val="Header"/>
      <w:rPr>
        <w:rFonts w:eastAsia="Times New Roman"/>
        <w:lang w:eastAsia="ja-JP"/>
      </w:rPr>
    </w:pPr>
    <w:r>
      <w:rPr>
        <w:rFonts w:eastAsia="Times New Roman"/>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16" o:spid="_x0000_s2050" type="#_x0000_t75" style="position:absolute;left:0;text-align:left;margin-left:0;margin-top:0;width:291.85pt;height:109.2pt;z-index:-251657216;mso-position-horizontal:center;mso-position-horizontal-relative:margin;mso-position-vertical:center;mso-position-vertical-relative:margin" o:allowincell="f">
          <v:imagedata r:id="rId1" o:title="RBTC2" gain="19661f" blacklevel="22938f"/>
          <w10:wrap anchorx="margin" anchory="margin"/>
        </v:shape>
      </w:pict>
    </w:r>
  </w:p>
  <w:p w:rsidR="00DC0121" w:rsidRDefault="00DC0121">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C93BA6"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5" o:spid="_x0000_s2059" type="#_x0000_t75" style="position:absolute;left:0;text-align:left;margin-left:0;margin-top:0;width:291.85pt;height:109.2pt;z-index:-251648000;mso-position-horizontal:center;mso-position-horizontal-relative:margin;mso-position-vertical:center;mso-position-vertical-relative:margin" o:allowincell="f">
          <v:imagedata r:id="rId1" o:title="RBTC2"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C93BA6">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6" o:spid="_x0000_s2060" type="#_x0000_t75" style="position:absolute;left:0;text-align:left;margin-left:0;margin-top:0;width:291.85pt;height:109.2pt;z-index:-251646976;mso-position-horizontal:center;mso-position-horizontal-relative:margin;mso-position-vertical:center;mso-position-vertical-relative:margin" o:allowincell="f">
          <v:imagedata r:id="rId1" o:title="RBTC2" gain="19661f" blacklevel="22938f"/>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C93BA6"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4" o:spid="_x0000_s2058" type="#_x0000_t75" style="position:absolute;left:0;text-align:left;margin-left:0;margin-top:0;width:291.85pt;height:109.2pt;z-index:-251649024;mso-position-horizontal:center;mso-position-horizontal-relative:margin;mso-position-vertical:center;mso-position-vertical-relative:margin" o:allowincell="f">
          <v:imagedata r:id="rId1" o:title="RBTC2" gain="19661f" blacklevel="22938f"/>
          <w10:wrap anchorx="margin" anchory="margin"/>
        </v:shape>
      </w:pict>
    </w:r>
  </w:p>
  <w:p w:rsidR="00DC0121" w:rsidRDefault="00DC0121" w:rsidP="002104C4">
    <w:pPr>
      <w:pStyle w:val="Header"/>
      <w:tabs>
        <w:tab w:val="clear" w:pos="4320"/>
      </w:tabs>
      <w:ind w:right="28" w:firstLine="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C93BA6"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8" o:spid="_x0000_s2062" type="#_x0000_t75" style="position:absolute;left:0;text-align:left;margin-left:0;margin-top:0;width:291.85pt;height:109.2pt;z-index:-251644928;mso-position-horizontal:center;mso-position-horizontal-relative:margin;mso-position-vertical:center;mso-position-vertical-relative:margin" o:allowincell="f">
          <v:imagedata r:id="rId1" o:title="RBTC2" gain="19661f" blacklevel="22938f"/>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C93BA6">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9" o:spid="_x0000_s2063" type="#_x0000_t75" style="position:absolute;left:0;text-align:left;margin-left:0;margin-top:0;width:291.85pt;height:109.2pt;z-index:-251643904;mso-position-horizontal:center;mso-position-horizontal-relative:margin;mso-position-vertical:center;mso-position-vertical-relative:margin" o:allowincell="f">
          <v:imagedata r:id="rId1" o:title="RBTC2" gain="19661f" blacklevel="22938f"/>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C93BA6"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7" o:spid="_x0000_s2061" type="#_x0000_t75" style="position:absolute;left:0;text-align:left;margin-left:0;margin-top:0;width:291.85pt;height:109.2pt;z-index:-251645952;mso-position-horizontal:center;mso-position-horizontal-relative:margin;mso-position-vertical:center;mso-position-vertical-relative:margin" o:allowincell="f">
          <v:imagedata r:id="rId1" o:title="RBTC2" gain="19661f" blacklevel="22938f"/>
          <w10:wrap anchorx="margin" anchory="margin"/>
        </v:shape>
      </w:pict>
    </w:r>
  </w:p>
  <w:p w:rsidR="00DC0121" w:rsidRDefault="00DC0121" w:rsidP="002104C4">
    <w:pPr>
      <w:pStyle w:val="Header"/>
      <w:tabs>
        <w:tab w:val="clear" w:pos="4320"/>
      </w:tabs>
      <w:ind w:right="28" w:firstLine="0"/>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C93BA6"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1" o:spid="_x0000_s2065" type="#_x0000_t75" style="position:absolute;left:0;text-align:left;margin-left:0;margin-top:0;width:291.85pt;height:109.2pt;z-index:-251641856;mso-position-horizontal:center;mso-position-horizontal-relative:margin;mso-position-vertical:center;mso-position-vertical-relative:margin" o:allowincell="f">
          <v:imagedata r:id="rId1" o:title="RBTC2" gain="19661f" blacklevel="22938f"/>
          <w10:wrap anchorx="margin" anchory="margin"/>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C93BA6">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2" o:spid="_x0000_s2066" type="#_x0000_t75" style="position:absolute;left:0;text-align:left;margin-left:0;margin-top:0;width:291.85pt;height:109.2pt;z-index:-251640832;mso-position-horizontal:center;mso-position-horizontal-relative:margin;mso-position-vertical:center;mso-position-vertical-relative:margin" o:allowincell="f">
          <v:imagedata r:id="rId1" o:title="RBTC2" gain="19661f" blacklevel="22938f"/>
          <w10:wrap anchorx="margin" anchory="margin"/>
        </v:shape>
      </w:pict>
    </w:r>
  </w:p>
  <w:p w:rsidR="00DC0121" w:rsidRDefault="00DC0121">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C93BA6"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0" o:spid="_x0000_s2064" type="#_x0000_t75" style="position:absolute;left:0;text-align:left;margin-left:0;margin-top:0;width:291.85pt;height:109.2pt;z-index:-251642880;mso-position-horizontal:center;mso-position-horizontal-relative:margin;mso-position-vertical:center;mso-position-vertical-relative:margin" o:allowincell="f">
          <v:imagedata r:id="rId1" o:title="RBTC2" gain="19661f" blacklevel="22938f"/>
          <w10:wrap anchorx="margin" anchory="margin"/>
        </v:shape>
      </w:pict>
    </w:r>
  </w:p>
  <w:p w:rsidR="00DC0121" w:rsidRDefault="00DC0121" w:rsidP="002104C4">
    <w:pPr>
      <w:pStyle w:val="Header"/>
      <w:tabs>
        <w:tab w:val="clear" w:pos="4320"/>
      </w:tabs>
      <w:ind w:right="28" w:firstLine="0"/>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C93BA6"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4" o:spid="_x0000_s2068" type="#_x0000_t75" style="position:absolute;left:0;text-align:left;margin-left:0;margin-top:0;width:291.85pt;height:109.2pt;z-index:-251638784;mso-position-horizontal:center;mso-position-horizontal-relative:margin;mso-position-vertical:center;mso-position-vertical-relative:margin" o:allowincell="f">
          <v:imagedata r:id="rId1" o:title="RBTC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C93BA6">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17" o:spid="_x0000_s2051" type="#_x0000_t75" style="position:absolute;left:0;text-align:left;margin-left:0;margin-top:0;width:291.85pt;height:109.2pt;z-index:-251656192;mso-position-horizontal:center;mso-position-horizontal-relative:margin;mso-position-vertical:center;mso-position-vertical-relative:margin" o:allowincell="f">
          <v:imagedata r:id="rId1" o:title="RBTC2" gain="19661f" blacklevel="22938f"/>
          <w10:wrap anchorx="margin" anchory="margin"/>
        </v:shape>
      </w:pict>
    </w:r>
  </w:p>
  <w:p w:rsidR="00DC0121" w:rsidRDefault="00DC0121">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C93BA6">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5" o:spid="_x0000_s2069" type="#_x0000_t75" style="position:absolute;left:0;text-align:left;margin-left:0;margin-top:0;width:291.85pt;height:109.2pt;z-index:-251637760;mso-position-horizontal:center;mso-position-horizontal-relative:margin;mso-position-vertical:center;mso-position-vertical-relative:margin" o:allowincell="f">
          <v:imagedata r:id="rId1" o:title="RBTC2" gain="19661f" blacklevel="22938f"/>
          <w10:wrap anchorx="margin" anchory="margin"/>
        </v:shape>
      </w:pict>
    </w:r>
  </w:p>
  <w:p w:rsidR="00DC0121" w:rsidRDefault="00DC0121">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C93BA6"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3" o:spid="_x0000_s2067" type="#_x0000_t75" style="position:absolute;left:0;text-align:left;margin-left:0;margin-top:0;width:291.85pt;height:109.2pt;z-index:-251639808;mso-position-horizontal:center;mso-position-horizontal-relative:margin;mso-position-vertical:center;mso-position-vertical-relative:margin" o:allowincell="f">
          <v:imagedata r:id="rId1" o:title="RBTC2" gain="19661f" blacklevel="22938f"/>
          <w10:wrap anchorx="margin" anchory="margin"/>
        </v:shape>
      </w:pict>
    </w:r>
  </w:p>
  <w:p w:rsidR="00DC0121" w:rsidRDefault="00DC0121" w:rsidP="002104C4">
    <w:pPr>
      <w:pStyle w:val="Header"/>
      <w:tabs>
        <w:tab w:val="clear" w:pos="4320"/>
      </w:tabs>
      <w:ind w:right="28" w:firstLine="0"/>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C93BA6"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7" o:spid="_x0000_s2071" type="#_x0000_t75" style="position:absolute;left:0;text-align:left;margin-left:0;margin-top:0;width:291.85pt;height:109.2pt;z-index:-251635712;mso-position-horizontal:center;mso-position-horizontal-relative:margin;mso-position-vertical:center;mso-position-vertical-relative:margin" o:allowincell="f">
          <v:imagedata r:id="rId1" o:title="RBTC2" gain="19661f" blacklevel="22938f"/>
          <w10:wrap anchorx="margin" anchory="margin"/>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C93BA6">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8" o:spid="_x0000_s2072" type="#_x0000_t75" style="position:absolute;left:0;text-align:left;margin-left:0;margin-top:0;width:291.85pt;height:109.2pt;z-index:-251634688;mso-position-horizontal:center;mso-position-horizontal-relative:margin;mso-position-vertical:center;mso-position-vertical-relative:margin" o:allowincell="f">
          <v:imagedata r:id="rId1" o:title="RBTC2" gain="19661f" blacklevel="22938f"/>
          <w10:wrap anchorx="margin" anchory="margin"/>
        </v:shape>
      </w:pict>
    </w:r>
  </w:p>
  <w:p w:rsidR="00DC0121" w:rsidRDefault="00DC0121">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C93BA6"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6" o:spid="_x0000_s2070" type="#_x0000_t75" style="position:absolute;left:0;text-align:left;margin-left:0;margin-top:0;width:291.85pt;height:109.2pt;z-index:-251636736;mso-position-horizontal:center;mso-position-horizontal-relative:margin;mso-position-vertical:center;mso-position-vertical-relative:margin" o:allowincell="f">
          <v:imagedata r:id="rId1" o:title="RBTC2" gain="19661f" blacklevel="22938f"/>
          <w10:wrap anchorx="margin" anchory="margin"/>
        </v:shape>
      </w:pict>
    </w:r>
  </w:p>
  <w:p w:rsidR="00DC0121" w:rsidRDefault="00DC0121" w:rsidP="002104C4">
    <w:pPr>
      <w:pStyle w:val="Header"/>
      <w:tabs>
        <w:tab w:val="clear" w:pos="4320"/>
      </w:tabs>
      <w:ind w:right="28" w:firstLine="0"/>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C93BA6" w:rsidP="00040B61">
    <w:pPr>
      <w:pStyle w:val="Header"/>
      <w:ind w:firstLine="0"/>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40" o:spid="_x0000_s2074" type="#_x0000_t75" style="position:absolute;left:0;text-align:left;margin-left:0;margin-top:0;width:291.85pt;height:109.2pt;z-index:-251632640;mso-position-horizontal:center;mso-position-horizontal-relative:margin;mso-position-vertical:center;mso-position-vertical-relative:margin" o:allowincell="f">
          <v:imagedata r:id="rId1" o:title="RBTC2" gain="19661f" blacklevel="22938f"/>
          <w10:wrap anchorx="margin" anchory="margin"/>
        </v:shape>
      </w:pict>
    </w:r>
    <w:r w:rsidR="00DC0121">
      <w:fldChar w:fldCharType="begin"/>
    </w:r>
    <w:r w:rsidR="00DC0121">
      <w:instrText xml:space="preserve"> PAGE   \* MERGEFORMAT </w:instrText>
    </w:r>
    <w:r w:rsidR="00DC0121">
      <w:fldChar w:fldCharType="separate"/>
    </w:r>
    <w:r w:rsidR="00DC0121">
      <w:rPr>
        <w:noProof/>
      </w:rPr>
      <w:t>92</w:t>
    </w:r>
    <w:r w:rsidR="00DC0121">
      <w:rPr>
        <w:noProof/>
      </w:rPr>
      <w:fldChar w:fldCharType="end"/>
    </w:r>
  </w:p>
  <w:p w:rsidR="00DC0121" w:rsidRDefault="00DC0121">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5465858"/>
      <w:docPartObj>
        <w:docPartGallery w:val="Page Numbers (Top of Page)"/>
        <w:docPartUnique/>
      </w:docPartObj>
    </w:sdtPr>
    <w:sdtEndPr>
      <w:rPr>
        <w:noProof/>
      </w:rPr>
    </w:sdtEndPr>
    <w:sdtContent>
      <w:p w:rsidR="00DC0121" w:rsidRDefault="00C93BA6">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41" o:spid="_x0000_s2075" type="#_x0000_t75" style="position:absolute;left:0;text-align:left;margin-left:0;margin-top:0;width:291.85pt;height:109.2pt;z-index:-251631616;mso-position-horizontal:center;mso-position-horizontal-relative:margin;mso-position-vertical:center;mso-position-vertical-relative:margin" o:allowincell="f">
              <v:imagedata r:id="rId1" o:title="RBTC2" gain="19661f" blacklevel="22938f"/>
              <w10:wrap anchorx="margin" anchory="margin"/>
            </v:shape>
          </w:pict>
        </w:r>
        <w:r w:rsidR="00DC0121">
          <w:fldChar w:fldCharType="begin"/>
        </w:r>
        <w:r w:rsidR="00DC0121">
          <w:instrText xml:space="preserve"> PAGE   \* MERGEFORMAT </w:instrText>
        </w:r>
        <w:r w:rsidR="00DC0121">
          <w:fldChar w:fldCharType="separate"/>
        </w:r>
        <w:r w:rsidR="00DC0121">
          <w:rPr>
            <w:noProof/>
          </w:rPr>
          <w:t>91</w:t>
        </w:r>
        <w:r w:rsidR="00DC0121">
          <w:rPr>
            <w:noProof/>
          </w:rPr>
          <w:fldChar w:fldCharType="end"/>
        </w:r>
      </w:p>
    </w:sdtContent>
  </w:sdt>
  <w:p w:rsidR="00DC0121" w:rsidRPr="001372C3" w:rsidRDefault="00DC0121" w:rsidP="002104C4">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C93BA6" w:rsidP="002104C4">
    <w:pPr>
      <w:pStyle w:val="Header"/>
      <w:tabs>
        <w:tab w:val="clear" w:pos="4320"/>
      </w:tabs>
      <w:ind w:right="28" w:firstLine="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9" o:spid="_x0000_s2073" type="#_x0000_t75" style="position:absolute;margin-left:0;margin-top:0;width:291.85pt;height:109.2pt;z-index:-251633664;mso-position-horizontal:center;mso-position-horizontal-relative:margin;mso-position-vertical:center;mso-position-vertical-relative:margin" o:allowincell="f">
          <v:imagedata r:id="rId1" o:title="RBTC2" gain="19661f" blacklevel="22938f"/>
          <w10:wrap anchorx="margin" anchory="margin"/>
        </v:shape>
      </w:pic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8075720"/>
      <w:docPartObj>
        <w:docPartGallery w:val="Page Numbers (Top of Page)"/>
        <w:docPartUnique/>
      </w:docPartObj>
    </w:sdtPr>
    <w:sdtEndPr/>
    <w:sdtContent>
      <w:p w:rsidR="00DC0121" w:rsidRDefault="00C93BA6" w:rsidP="00BA779F">
        <w:pPr>
          <w:pStyle w:val="Header"/>
          <w:ind w:firstLine="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43" o:spid="_x0000_s2077" type="#_x0000_t75" style="position:absolute;margin-left:0;margin-top:0;width:291.85pt;height:109.2pt;z-index:-251629568;mso-position-horizontal:center;mso-position-horizontal-relative:margin;mso-position-vertical:center;mso-position-vertical-relative:margin" o:allowincell="f">
              <v:imagedata r:id="rId1" o:title="RBTC2" gain="19661f" blacklevel="22938f"/>
              <w10:wrap anchorx="margin" anchory="margin"/>
            </v:shape>
          </w:pict>
        </w:r>
        <w:r w:rsidR="00DC0121">
          <w:fldChar w:fldCharType="begin"/>
        </w:r>
        <w:r w:rsidR="00DC0121">
          <w:instrText xml:space="preserve"> PAGE   \* MERGEFORMAT </w:instrText>
        </w:r>
        <w:r w:rsidR="00DC0121">
          <w:fldChar w:fldCharType="separate"/>
        </w:r>
        <w:r w:rsidR="00DC0121">
          <w:rPr>
            <w:noProof/>
          </w:rPr>
          <w:t>220</w:t>
        </w:r>
        <w:r w:rsidR="00DC0121">
          <w:rPr>
            <w:noProof/>
          </w:rPr>
          <w:fldChar w:fldCharType="end"/>
        </w:r>
      </w:p>
    </w:sdtContent>
  </w:sdt>
  <w:p w:rsidR="00DC0121" w:rsidRDefault="00DC0121">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567530"/>
      <w:docPartObj>
        <w:docPartGallery w:val="Page Numbers (Top of Page)"/>
        <w:docPartUnique/>
      </w:docPartObj>
    </w:sdtPr>
    <w:sdtEndPr>
      <w:rPr>
        <w:noProof/>
      </w:rPr>
    </w:sdtEndPr>
    <w:sdtContent>
      <w:p w:rsidR="00DC0121" w:rsidRDefault="00C93BA6">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44" o:spid="_x0000_s2078" type="#_x0000_t75" style="position:absolute;left:0;text-align:left;margin-left:0;margin-top:0;width:291.85pt;height:109.2pt;z-index:-251628544;mso-position-horizontal:center;mso-position-horizontal-relative:margin;mso-position-vertical:center;mso-position-vertical-relative:margin" o:allowincell="f">
              <v:imagedata r:id="rId1" o:title="RBTC2" gain="19661f" blacklevel="22938f"/>
              <w10:wrap anchorx="margin" anchory="margin"/>
            </v:shape>
          </w:pict>
        </w:r>
        <w:r w:rsidR="00DC0121">
          <w:fldChar w:fldCharType="begin"/>
        </w:r>
        <w:r w:rsidR="00DC0121">
          <w:instrText xml:space="preserve"> PAGE   \* MERGEFORMAT </w:instrText>
        </w:r>
        <w:r w:rsidR="00DC0121">
          <w:fldChar w:fldCharType="separate"/>
        </w:r>
        <w:r w:rsidR="00DC0121">
          <w:rPr>
            <w:noProof/>
          </w:rPr>
          <w:t>219</w:t>
        </w:r>
        <w:r w:rsidR="00DC0121">
          <w:rPr>
            <w:noProof/>
          </w:rPr>
          <w:fldChar w:fldCharType="end"/>
        </w:r>
      </w:p>
    </w:sdtContent>
  </w:sdt>
  <w:p w:rsidR="00DC0121" w:rsidRDefault="00DC012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C93BA6" w:rsidP="002104C4">
    <w:pPr>
      <w:pStyle w:val="Header"/>
      <w:ind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15" o:spid="_x0000_s2049" type="#_x0000_t75" style="position:absolute;left:0;text-align:left;margin-left:0;margin-top:0;width:291.85pt;height:109.2pt;z-index:-251658240;mso-position-horizontal:center;mso-position-horizontal-relative:margin;mso-position-vertical:center;mso-position-vertical-relative:margin" o:allowincell="f">
          <v:imagedata r:id="rId1" o:title="RBTC2" gain="19661f" blacklevel="22938f"/>
          <w10:wrap anchorx="margin" anchory="margin"/>
        </v:shape>
      </w:pict>
    </w:r>
  </w:p>
  <w:p w:rsidR="00DC0121" w:rsidRDefault="00DC0121" w:rsidP="002104C4">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C93BA6"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42" o:spid="_x0000_s2076" type="#_x0000_t75" style="position:absolute;left:0;text-align:left;margin-left:0;margin-top:0;width:291.85pt;height:109.2pt;z-index:-251630592;mso-position-horizontal:center;mso-position-horizontal-relative:margin;mso-position-vertical:center;mso-position-vertical-relative:margin" o:allowincell="f">
          <v:imagedata r:id="rId1" o:title="RBTC2" gain="19661f" blacklevel="22938f"/>
          <w10:wrap anchorx="margin" anchory="margin"/>
        </v:shape>
      </w:pict>
    </w:r>
  </w:p>
  <w:p w:rsidR="00DC0121" w:rsidRDefault="00DC0121" w:rsidP="002104C4">
    <w:pPr>
      <w:pStyle w:val="Header"/>
      <w:tabs>
        <w:tab w:val="clear" w:pos="4320"/>
      </w:tabs>
      <w:ind w:right="28"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C93BA6">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19" o:spid="_x0000_s2053" type="#_x0000_t75" style="position:absolute;left:0;text-align:left;margin-left:0;margin-top:0;width:291.85pt;height:109.2pt;z-index:-251654144;mso-position-horizontal:center;mso-position-horizontal-relative:margin;mso-position-vertical:center;mso-position-vertical-relative:margin" o:allowincell="f">
          <v:imagedata r:id="rId1" o:title="RBTC2"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C93BA6">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0" o:spid="_x0000_s2054" type="#_x0000_t75" style="position:absolute;left:0;text-align:left;margin-left:0;margin-top:0;width:291.85pt;height:109.2pt;z-index:-251653120;mso-position-horizontal:center;mso-position-horizontal-relative:margin;mso-position-vertical:center;mso-position-vertical-relative:margin" o:allowincell="f">
          <v:imagedata r:id="rId1" o:title="RBTC2" gain="19661f" blacklevel="22938f"/>
          <w10:wrap anchorx="margin" anchory="margin"/>
        </v:shape>
      </w:pict>
    </w:r>
  </w:p>
  <w:p w:rsidR="00DC0121" w:rsidRDefault="00DC012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C93BA6" w:rsidP="002104C4">
    <w:pPr>
      <w:pStyle w:val="Header"/>
      <w:ind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18" o:spid="_x0000_s2052" type="#_x0000_t75" style="position:absolute;left:0;text-align:left;margin-left:0;margin-top:0;width:291.85pt;height:109.2pt;z-index:-251655168;mso-position-horizontal:center;mso-position-horizontal-relative:margin;mso-position-vertical:center;mso-position-vertical-relative:margin" o:allowincell="f">
          <v:imagedata r:id="rId1" o:title="RBTC2" gain="19661f" blacklevel="22938f"/>
          <w10:wrap anchorx="margin" anchory="margin"/>
        </v:shape>
      </w:pict>
    </w:r>
  </w:p>
  <w:p w:rsidR="00DC0121" w:rsidRDefault="00DC0121" w:rsidP="002104C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C93BA6"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2" o:spid="_x0000_s2056" type="#_x0000_t75" style="position:absolute;left:0;text-align:left;margin-left:0;margin-top:0;width:291.85pt;height:109.2pt;z-index:-251651072;mso-position-horizontal:center;mso-position-horizontal-relative:margin;mso-position-vertical:center;mso-position-vertical-relative:margin" o:allowincell="f">
          <v:imagedata r:id="rId1" o:title="RBTC2"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C93BA6">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3" o:spid="_x0000_s2057" type="#_x0000_t75" style="position:absolute;left:0;text-align:left;margin-left:0;margin-top:0;width:291.85pt;height:109.2pt;z-index:-251650048;mso-position-horizontal:center;mso-position-horizontal-relative:margin;mso-position-vertical:center;mso-position-vertical-relative:margin" o:allowincell="f">
          <v:imagedata r:id="rId1" o:title="RBTC2" gain="19661f" blacklevel="22938f"/>
          <w10:wrap anchorx="margin" anchory="margin"/>
        </v:shape>
      </w:pict>
    </w:r>
  </w:p>
  <w:p w:rsidR="00DC0121" w:rsidRDefault="00DC0121">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C93BA6"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1" o:spid="_x0000_s2055" type="#_x0000_t75" style="position:absolute;left:0;text-align:left;margin-left:0;margin-top:0;width:291.85pt;height:109.2pt;z-index:-251652096;mso-position-horizontal:center;mso-position-horizontal-relative:margin;mso-position-vertical:center;mso-position-vertical-relative:margin" o:allowincell="f">
          <v:imagedata r:id="rId1" o:title="RBTC2" gain="19661f" blacklevel="22938f"/>
          <w10:wrap anchorx="margin" anchory="margin"/>
        </v:shape>
      </w:pict>
    </w:r>
  </w:p>
  <w:p w:rsidR="00DC0121" w:rsidRDefault="00DC0121" w:rsidP="002104C4">
    <w:pPr>
      <w:pStyle w:val="Header"/>
      <w:tabs>
        <w:tab w:val="clear" w:pos="4320"/>
      </w:tabs>
      <w:ind w:right="28"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2326653"/>
    <w:multiLevelType w:val="multilevel"/>
    <w:tmpl w:val="7B7E0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A17FB"/>
    <w:multiLevelType w:val="multilevel"/>
    <w:tmpl w:val="C8A63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9716E5"/>
    <w:multiLevelType w:val="multilevel"/>
    <w:tmpl w:val="9318A6D6"/>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15:restartNumberingAfterBreak="0">
    <w:nsid w:val="029952EC"/>
    <w:multiLevelType w:val="multilevel"/>
    <w:tmpl w:val="8752ED80"/>
    <w:lvl w:ilvl="0">
      <w:start w:val="7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0301677F"/>
    <w:multiLevelType w:val="multilevel"/>
    <w:tmpl w:val="398AC3DE"/>
    <w:lvl w:ilvl="0">
      <w:start w:val="7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03CB2983"/>
    <w:multiLevelType w:val="hybridMultilevel"/>
    <w:tmpl w:val="FDF8D850"/>
    <w:lvl w:ilvl="0" w:tplc="0D0C0108">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 w15:restartNumberingAfterBreak="0">
    <w:nsid w:val="04025D1B"/>
    <w:multiLevelType w:val="multilevel"/>
    <w:tmpl w:val="86305A42"/>
    <w:lvl w:ilvl="0">
      <w:start w:val="4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04043D78"/>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5E265FF"/>
    <w:multiLevelType w:val="multilevel"/>
    <w:tmpl w:val="81D07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6AE76FA"/>
    <w:multiLevelType w:val="multilevel"/>
    <w:tmpl w:val="745A2280"/>
    <w:lvl w:ilvl="0">
      <w:start w:val="3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075E573F"/>
    <w:multiLevelType w:val="multilevel"/>
    <w:tmpl w:val="0B8C60BE"/>
    <w:lvl w:ilvl="0">
      <w:start w:val="13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096C1B27"/>
    <w:multiLevelType w:val="multilevel"/>
    <w:tmpl w:val="6854F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9F36309"/>
    <w:multiLevelType w:val="multilevel"/>
    <w:tmpl w:val="294E0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A297048"/>
    <w:multiLevelType w:val="multilevel"/>
    <w:tmpl w:val="88F0C6FC"/>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0B531134"/>
    <w:multiLevelType w:val="multilevel"/>
    <w:tmpl w:val="960E0B64"/>
    <w:lvl w:ilvl="0">
      <w:start w:val="9"/>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0B9806CB"/>
    <w:multiLevelType w:val="multilevel"/>
    <w:tmpl w:val="E7FEA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C7E76AC"/>
    <w:multiLevelType w:val="multilevel"/>
    <w:tmpl w:val="DB806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F945B84"/>
    <w:multiLevelType w:val="multilevel"/>
    <w:tmpl w:val="64E07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0E3088B"/>
    <w:multiLevelType w:val="multilevel"/>
    <w:tmpl w:val="337C741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b w:val="0"/>
        <w:sz w:val="24"/>
        <w:szCs w:val="26"/>
      </w:rPr>
    </w:lvl>
    <w:lvl w:ilvl="2">
      <w:start w:val="1"/>
      <w:numFmt w:val="lowerRoman"/>
      <w:lvlText w:val="%3."/>
      <w:lvlJc w:val="right"/>
      <w:pPr>
        <w:ind w:left="144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20C7E34"/>
    <w:multiLevelType w:val="multilevel"/>
    <w:tmpl w:val="B0F8C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2F03213"/>
    <w:multiLevelType w:val="hybridMultilevel"/>
    <w:tmpl w:val="43B87DBC"/>
    <w:lvl w:ilvl="0" w:tplc="EC7AAA2E">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5" w15:restartNumberingAfterBreak="0">
    <w:nsid w:val="14DD0686"/>
    <w:multiLevelType w:val="multilevel"/>
    <w:tmpl w:val="24261EB8"/>
    <w:lvl w:ilvl="0">
      <w:start w:val="10"/>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15D07577"/>
    <w:multiLevelType w:val="hybridMultilevel"/>
    <w:tmpl w:val="6310CEC4"/>
    <w:lvl w:ilvl="0" w:tplc="C0889CB8">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605052C"/>
    <w:multiLevelType w:val="hybridMultilevel"/>
    <w:tmpl w:val="186E741A"/>
    <w:lvl w:ilvl="0" w:tplc="0421000F">
      <w:start w:val="1"/>
      <w:numFmt w:val="decimal"/>
      <w:lvlText w:val="%1."/>
      <w:lvlJc w:val="left"/>
      <w:pPr>
        <w:ind w:left="2138" w:hanging="360"/>
      </w:pPr>
    </w:lvl>
    <w:lvl w:ilvl="1" w:tplc="04210019">
      <w:start w:val="1"/>
      <w:numFmt w:val="lowerLetter"/>
      <w:lvlText w:val="%2."/>
      <w:lvlJc w:val="left"/>
      <w:pPr>
        <w:ind w:left="2858" w:hanging="360"/>
      </w:pPr>
    </w:lvl>
    <w:lvl w:ilvl="2" w:tplc="0421001B">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28" w15:restartNumberingAfterBreak="0">
    <w:nsid w:val="16C7129A"/>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 w15:restartNumberingAfterBreak="0">
    <w:nsid w:val="19C97577"/>
    <w:multiLevelType w:val="hybridMultilevel"/>
    <w:tmpl w:val="996AFC7C"/>
    <w:lvl w:ilvl="0" w:tplc="B5D0663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ACC3DFF"/>
    <w:multiLevelType w:val="multilevel"/>
    <w:tmpl w:val="59D4A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AD1766B"/>
    <w:multiLevelType w:val="multilevel"/>
    <w:tmpl w:val="76E81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BDD1505"/>
    <w:multiLevelType w:val="multilevel"/>
    <w:tmpl w:val="4600C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D5A4A3B"/>
    <w:multiLevelType w:val="multilevel"/>
    <w:tmpl w:val="E7FEA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D881FF6"/>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1F2762A7"/>
    <w:multiLevelType w:val="multilevel"/>
    <w:tmpl w:val="DCCAE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F8906C2"/>
    <w:multiLevelType w:val="hybridMultilevel"/>
    <w:tmpl w:val="120EF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0656E3D"/>
    <w:multiLevelType w:val="multilevel"/>
    <w:tmpl w:val="5CF46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1BD7E8C"/>
    <w:multiLevelType w:val="multilevel"/>
    <w:tmpl w:val="C8A63798"/>
    <w:lvl w:ilvl="0">
      <w:start w:val="2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9" w15:restartNumberingAfterBreak="0">
    <w:nsid w:val="23482937"/>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0" w15:restartNumberingAfterBreak="0">
    <w:nsid w:val="23582AB4"/>
    <w:multiLevelType w:val="multilevel"/>
    <w:tmpl w:val="F0CEB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3A81098"/>
    <w:multiLevelType w:val="multilevel"/>
    <w:tmpl w:val="83FA9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3D13641"/>
    <w:multiLevelType w:val="multilevel"/>
    <w:tmpl w:val="59DA5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5418E4"/>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2669498B"/>
    <w:multiLevelType w:val="multilevel"/>
    <w:tmpl w:val="C8A63798"/>
    <w:lvl w:ilvl="0">
      <w:start w:val="2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5" w15:restartNumberingAfterBreak="0">
    <w:nsid w:val="26B92F48"/>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27EE1BE4"/>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7" w15:restartNumberingAfterBreak="0">
    <w:nsid w:val="2AB46BC9"/>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8" w15:restartNumberingAfterBreak="0">
    <w:nsid w:val="2B9D6B96"/>
    <w:multiLevelType w:val="hybridMultilevel"/>
    <w:tmpl w:val="9AE607A8"/>
    <w:lvl w:ilvl="0" w:tplc="D3E6B9A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2BD71CA6"/>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2D874F59"/>
    <w:multiLevelType w:val="hybridMultilevel"/>
    <w:tmpl w:val="4BC6439C"/>
    <w:lvl w:ilvl="0" w:tplc="48D8E770">
      <w:start w:val="1"/>
      <w:numFmt w:val="decimal"/>
      <w:lvlText w:val="%1."/>
      <w:lvlJc w:val="left"/>
      <w:pPr>
        <w:ind w:left="502" w:hanging="360"/>
      </w:pPr>
      <w:rPr>
        <w:rFonts w:ascii="Times New Roman" w:eastAsia="Calibri" w:hAnsi="Times New Roman" w:cs="Times New Roman"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2EA527B1"/>
    <w:multiLevelType w:val="multilevel"/>
    <w:tmpl w:val="F9D64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EC73934"/>
    <w:multiLevelType w:val="multilevel"/>
    <w:tmpl w:val="7D3A7D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F161F68"/>
    <w:multiLevelType w:val="multilevel"/>
    <w:tmpl w:val="40821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F66060A"/>
    <w:multiLevelType w:val="multilevel"/>
    <w:tmpl w:val="FF0E7BB6"/>
    <w:lvl w:ilvl="0">
      <w:start w:val="1"/>
      <w:numFmt w:val="decimal"/>
      <w:lvlText w:val="%1."/>
      <w:lvlJc w:val="left"/>
      <w:pPr>
        <w:tabs>
          <w:tab w:val="num" w:pos="720"/>
        </w:tabs>
        <w:ind w:left="720" w:hanging="360"/>
      </w:pPr>
      <w:rPr>
        <w:rFonts w:asciiTheme="minorHAnsi" w:hAnsiTheme="minorHAnsi" w:cstheme="minorHAnsi" w:hint="default"/>
        <w:sz w:val="18"/>
        <w:szCs w:val="18"/>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FD10FCF"/>
    <w:multiLevelType w:val="hybridMultilevel"/>
    <w:tmpl w:val="CE144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2A35980"/>
    <w:multiLevelType w:val="multilevel"/>
    <w:tmpl w:val="3F26FA92"/>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7" w15:restartNumberingAfterBreak="0">
    <w:nsid w:val="32E25103"/>
    <w:multiLevelType w:val="hybridMultilevel"/>
    <w:tmpl w:val="343AF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5A77CA5"/>
    <w:multiLevelType w:val="multilevel"/>
    <w:tmpl w:val="29725294"/>
    <w:lvl w:ilvl="0">
      <w:start w:val="2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9" w15:restartNumberingAfterBreak="0">
    <w:nsid w:val="35E70F5E"/>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0" w15:restartNumberingAfterBreak="0">
    <w:nsid w:val="368835CF"/>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373E0465"/>
    <w:multiLevelType w:val="multilevel"/>
    <w:tmpl w:val="931E7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7A97AE9"/>
    <w:multiLevelType w:val="hybridMultilevel"/>
    <w:tmpl w:val="25800882"/>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8E14C14"/>
    <w:multiLevelType w:val="multilevel"/>
    <w:tmpl w:val="337C741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b w:val="0"/>
        <w:sz w:val="24"/>
        <w:szCs w:val="26"/>
      </w:rPr>
    </w:lvl>
    <w:lvl w:ilvl="2">
      <w:start w:val="1"/>
      <w:numFmt w:val="lowerRoman"/>
      <w:lvlText w:val="%3."/>
      <w:lvlJc w:val="right"/>
      <w:pPr>
        <w:ind w:left="144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4" w15:restartNumberingAfterBreak="0">
    <w:nsid w:val="3921703C"/>
    <w:multiLevelType w:val="hybridMultilevel"/>
    <w:tmpl w:val="E15C0B3E"/>
    <w:lvl w:ilvl="0" w:tplc="48A2EFB6">
      <w:start w:val="1"/>
      <w:numFmt w:val="bullet"/>
      <w:lvlText w:val="-"/>
      <w:lvlJc w:val="left"/>
      <w:pPr>
        <w:ind w:left="786" w:hanging="360"/>
      </w:pPr>
      <w:rPr>
        <w:rFonts w:ascii="Calibri" w:eastAsiaTheme="minorHAnsi" w:hAnsi="Calibri" w:cs="Calibri" w:hint="default"/>
      </w:rPr>
    </w:lvl>
    <w:lvl w:ilvl="1" w:tplc="04090003">
      <w:start w:val="1"/>
      <w:numFmt w:val="bullet"/>
      <w:lvlText w:val="o"/>
      <w:lvlJc w:val="left"/>
      <w:pPr>
        <w:ind w:left="1506" w:hanging="360"/>
      </w:pPr>
      <w:rPr>
        <w:rFonts w:ascii="Courier New" w:hAnsi="Courier New" w:cs="Courier New" w:hint="default"/>
      </w:rPr>
    </w:lvl>
    <w:lvl w:ilvl="2" w:tplc="04090005">
      <w:start w:val="1"/>
      <w:numFmt w:val="bullet"/>
      <w:lvlText w:val=""/>
      <w:lvlJc w:val="left"/>
      <w:pPr>
        <w:ind w:left="2226" w:hanging="360"/>
      </w:pPr>
      <w:rPr>
        <w:rFonts w:ascii="Wingdings" w:hAnsi="Wingdings" w:hint="default"/>
      </w:rPr>
    </w:lvl>
    <w:lvl w:ilvl="3" w:tplc="0409000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65"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15:restartNumberingAfterBreak="0">
    <w:nsid w:val="3A6502B5"/>
    <w:multiLevelType w:val="hybridMultilevel"/>
    <w:tmpl w:val="D160F514"/>
    <w:lvl w:ilvl="0" w:tplc="2BEAF8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B9E4D32"/>
    <w:multiLevelType w:val="multilevel"/>
    <w:tmpl w:val="88C0A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CA374AA"/>
    <w:multiLevelType w:val="hybridMultilevel"/>
    <w:tmpl w:val="B832088A"/>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69" w15:restartNumberingAfterBreak="0">
    <w:nsid w:val="3D913419"/>
    <w:multiLevelType w:val="multilevel"/>
    <w:tmpl w:val="BB00A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DDC6F0D"/>
    <w:multiLevelType w:val="multilevel"/>
    <w:tmpl w:val="E7FEA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EA508C9"/>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3F9E622B"/>
    <w:multiLevelType w:val="hybridMultilevel"/>
    <w:tmpl w:val="CE74E79A"/>
    <w:lvl w:ilvl="0" w:tplc="04090001">
      <w:start w:val="1"/>
      <w:numFmt w:val="bullet"/>
      <w:lvlText w:val=""/>
      <w:lvlJc w:val="left"/>
      <w:pPr>
        <w:ind w:left="1322" w:hanging="360"/>
      </w:pPr>
      <w:rPr>
        <w:rFonts w:ascii="Symbol" w:hAnsi="Symbol" w:hint="default"/>
      </w:rPr>
    </w:lvl>
    <w:lvl w:ilvl="1" w:tplc="04090003" w:tentative="1">
      <w:start w:val="1"/>
      <w:numFmt w:val="bullet"/>
      <w:lvlText w:val="o"/>
      <w:lvlJc w:val="left"/>
      <w:pPr>
        <w:ind w:left="2042" w:hanging="360"/>
      </w:pPr>
      <w:rPr>
        <w:rFonts w:ascii="Courier New" w:hAnsi="Courier New" w:cs="Courier New" w:hint="default"/>
      </w:rPr>
    </w:lvl>
    <w:lvl w:ilvl="2" w:tplc="04090005" w:tentative="1">
      <w:start w:val="1"/>
      <w:numFmt w:val="bullet"/>
      <w:lvlText w:val=""/>
      <w:lvlJc w:val="left"/>
      <w:pPr>
        <w:ind w:left="2762" w:hanging="360"/>
      </w:pPr>
      <w:rPr>
        <w:rFonts w:ascii="Wingdings" w:hAnsi="Wingdings" w:hint="default"/>
      </w:rPr>
    </w:lvl>
    <w:lvl w:ilvl="3" w:tplc="04090001" w:tentative="1">
      <w:start w:val="1"/>
      <w:numFmt w:val="bullet"/>
      <w:lvlText w:val=""/>
      <w:lvlJc w:val="left"/>
      <w:pPr>
        <w:ind w:left="3482" w:hanging="360"/>
      </w:pPr>
      <w:rPr>
        <w:rFonts w:ascii="Symbol" w:hAnsi="Symbol" w:hint="default"/>
      </w:rPr>
    </w:lvl>
    <w:lvl w:ilvl="4" w:tplc="04090003" w:tentative="1">
      <w:start w:val="1"/>
      <w:numFmt w:val="bullet"/>
      <w:lvlText w:val="o"/>
      <w:lvlJc w:val="left"/>
      <w:pPr>
        <w:ind w:left="4202" w:hanging="360"/>
      </w:pPr>
      <w:rPr>
        <w:rFonts w:ascii="Courier New" w:hAnsi="Courier New" w:cs="Courier New" w:hint="default"/>
      </w:rPr>
    </w:lvl>
    <w:lvl w:ilvl="5" w:tplc="04090005" w:tentative="1">
      <w:start w:val="1"/>
      <w:numFmt w:val="bullet"/>
      <w:lvlText w:val=""/>
      <w:lvlJc w:val="left"/>
      <w:pPr>
        <w:ind w:left="4922" w:hanging="360"/>
      </w:pPr>
      <w:rPr>
        <w:rFonts w:ascii="Wingdings" w:hAnsi="Wingdings" w:hint="default"/>
      </w:rPr>
    </w:lvl>
    <w:lvl w:ilvl="6" w:tplc="04090001" w:tentative="1">
      <w:start w:val="1"/>
      <w:numFmt w:val="bullet"/>
      <w:lvlText w:val=""/>
      <w:lvlJc w:val="left"/>
      <w:pPr>
        <w:ind w:left="5642" w:hanging="360"/>
      </w:pPr>
      <w:rPr>
        <w:rFonts w:ascii="Symbol" w:hAnsi="Symbol" w:hint="default"/>
      </w:rPr>
    </w:lvl>
    <w:lvl w:ilvl="7" w:tplc="04090003" w:tentative="1">
      <w:start w:val="1"/>
      <w:numFmt w:val="bullet"/>
      <w:lvlText w:val="o"/>
      <w:lvlJc w:val="left"/>
      <w:pPr>
        <w:ind w:left="6362" w:hanging="360"/>
      </w:pPr>
      <w:rPr>
        <w:rFonts w:ascii="Courier New" w:hAnsi="Courier New" w:cs="Courier New" w:hint="default"/>
      </w:rPr>
    </w:lvl>
    <w:lvl w:ilvl="8" w:tplc="04090005" w:tentative="1">
      <w:start w:val="1"/>
      <w:numFmt w:val="bullet"/>
      <w:lvlText w:val=""/>
      <w:lvlJc w:val="left"/>
      <w:pPr>
        <w:ind w:left="7082" w:hanging="360"/>
      </w:pPr>
      <w:rPr>
        <w:rFonts w:ascii="Wingdings" w:hAnsi="Wingdings" w:hint="default"/>
      </w:rPr>
    </w:lvl>
  </w:abstractNum>
  <w:abstractNum w:abstractNumId="73" w15:restartNumberingAfterBreak="0">
    <w:nsid w:val="403D36CD"/>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40B34C48"/>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5" w15:restartNumberingAfterBreak="0">
    <w:nsid w:val="411C19B5"/>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4142301F"/>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7" w15:restartNumberingAfterBreak="0">
    <w:nsid w:val="42C00EE8"/>
    <w:multiLevelType w:val="multilevel"/>
    <w:tmpl w:val="001445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8"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79" w15:restartNumberingAfterBreak="0">
    <w:nsid w:val="439B47BA"/>
    <w:multiLevelType w:val="multilevel"/>
    <w:tmpl w:val="6854FD78"/>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0" w15:restartNumberingAfterBreak="0">
    <w:nsid w:val="43F019F1"/>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451905CB"/>
    <w:multiLevelType w:val="multilevel"/>
    <w:tmpl w:val="CDA48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53B3105"/>
    <w:multiLevelType w:val="multilevel"/>
    <w:tmpl w:val="7AE0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5580716"/>
    <w:multiLevelType w:val="multilevel"/>
    <w:tmpl w:val="337C741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b w:val="0"/>
        <w:sz w:val="24"/>
        <w:szCs w:val="26"/>
      </w:rPr>
    </w:lvl>
    <w:lvl w:ilvl="2">
      <w:start w:val="1"/>
      <w:numFmt w:val="lowerRoman"/>
      <w:lvlText w:val="%3."/>
      <w:lvlJc w:val="right"/>
      <w:pPr>
        <w:ind w:left="144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4" w15:restartNumberingAfterBreak="0">
    <w:nsid w:val="45B14D21"/>
    <w:multiLevelType w:val="multilevel"/>
    <w:tmpl w:val="7E062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5DD6370"/>
    <w:multiLevelType w:val="hybridMultilevel"/>
    <w:tmpl w:val="73D2DBF6"/>
    <w:lvl w:ilvl="0" w:tplc="61A68486">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464A44C8"/>
    <w:multiLevelType w:val="multilevel"/>
    <w:tmpl w:val="EFD8E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7014022"/>
    <w:multiLevelType w:val="multilevel"/>
    <w:tmpl w:val="48EAB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93531D8"/>
    <w:multiLevelType w:val="multilevel"/>
    <w:tmpl w:val="E750AA98"/>
    <w:lvl w:ilvl="0">
      <w:start w:val="12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9" w15:restartNumberingAfterBreak="0">
    <w:nsid w:val="4ED04EFF"/>
    <w:multiLevelType w:val="multilevel"/>
    <w:tmpl w:val="ABE61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F926045"/>
    <w:multiLevelType w:val="multilevel"/>
    <w:tmpl w:val="11380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FB47EFA"/>
    <w:multiLevelType w:val="multilevel"/>
    <w:tmpl w:val="24261EB8"/>
    <w:lvl w:ilvl="0">
      <w:start w:val="10"/>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2"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51880895"/>
    <w:multiLevelType w:val="multilevel"/>
    <w:tmpl w:val="FDAA3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3232003"/>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54865E4B"/>
    <w:multiLevelType w:val="multilevel"/>
    <w:tmpl w:val="C1C42388"/>
    <w:lvl w:ilvl="0">
      <w:start w:val="1"/>
      <w:numFmt w:val="decimal"/>
      <w:pStyle w:val="Heading1"/>
      <w:suff w:val="nothing"/>
      <w:lvlText w:val="BAB %1"/>
      <w:lvlJc w:val="left"/>
      <w:pPr>
        <w:ind w:left="0" w:firstLine="0"/>
      </w:pPr>
      <w:rPr>
        <w:rFonts w:hint="default"/>
        <w:b/>
        <w:color w:val="FFFFFF" w:themeColor="background1"/>
      </w:rPr>
    </w:lvl>
    <w:lvl w:ilvl="1">
      <w:start w:val="1"/>
      <w:numFmt w:val="decimal"/>
      <w:pStyle w:val="Heading2"/>
      <w:lvlText w:val="%1.%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1148"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6" w15:restartNumberingAfterBreak="0">
    <w:nsid w:val="56536E89"/>
    <w:multiLevelType w:val="multilevel"/>
    <w:tmpl w:val="B18CF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6B649DF"/>
    <w:multiLevelType w:val="multilevel"/>
    <w:tmpl w:val="5F12C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8574128"/>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585F72B8"/>
    <w:multiLevelType w:val="multilevel"/>
    <w:tmpl w:val="ABD23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A455415"/>
    <w:multiLevelType w:val="multilevel"/>
    <w:tmpl w:val="F56269C0"/>
    <w:lvl w:ilvl="0">
      <w:start w:val="23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1" w15:restartNumberingAfterBreak="0">
    <w:nsid w:val="5AFE1253"/>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5D8F06DC"/>
    <w:multiLevelType w:val="hybridMultilevel"/>
    <w:tmpl w:val="B076496A"/>
    <w:lvl w:ilvl="0" w:tplc="D9866388">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3" w15:restartNumberingAfterBreak="0">
    <w:nsid w:val="5D974422"/>
    <w:multiLevelType w:val="multilevel"/>
    <w:tmpl w:val="F83CC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DC77510"/>
    <w:multiLevelType w:val="hybridMultilevel"/>
    <w:tmpl w:val="9AE607A8"/>
    <w:lvl w:ilvl="0" w:tplc="D3E6B9A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5" w15:restartNumberingAfterBreak="0">
    <w:nsid w:val="60003D04"/>
    <w:multiLevelType w:val="multilevel"/>
    <w:tmpl w:val="294E0B38"/>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6" w15:restartNumberingAfterBreak="0">
    <w:nsid w:val="6080468D"/>
    <w:multiLevelType w:val="hybridMultilevel"/>
    <w:tmpl w:val="4A924870"/>
    <w:lvl w:ilvl="0" w:tplc="61EE4C2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2971724"/>
    <w:multiLevelType w:val="multilevel"/>
    <w:tmpl w:val="745A2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9" w15:restartNumberingAfterBreak="0">
    <w:nsid w:val="65541AF1"/>
    <w:multiLevelType w:val="multilevel"/>
    <w:tmpl w:val="AE8A6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64533B1"/>
    <w:multiLevelType w:val="multilevel"/>
    <w:tmpl w:val="AB508AFE"/>
    <w:lvl w:ilvl="0">
      <w:start w:val="6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1" w15:restartNumberingAfterBreak="0">
    <w:nsid w:val="66A87A92"/>
    <w:multiLevelType w:val="multilevel"/>
    <w:tmpl w:val="337C741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b w:val="0"/>
        <w:sz w:val="24"/>
        <w:szCs w:val="26"/>
      </w:rPr>
    </w:lvl>
    <w:lvl w:ilvl="2">
      <w:start w:val="1"/>
      <w:numFmt w:val="lowerRoman"/>
      <w:lvlText w:val="%3."/>
      <w:lvlJc w:val="right"/>
      <w:pPr>
        <w:ind w:left="144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2" w15:restartNumberingAfterBreak="0">
    <w:nsid w:val="67014BAE"/>
    <w:multiLevelType w:val="multilevel"/>
    <w:tmpl w:val="BB986D6C"/>
    <w:lvl w:ilvl="0">
      <w:start w:val="1"/>
      <w:numFmt w:val="decimal"/>
      <w:lvlText w:val="%1."/>
      <w:lvlJc w:val="left"/>
      <w:pPr>
        <w:ind w:left="1980" w:hanging="360"/>
      </w:pPr>
      <w:rPr>
        <w:rFonts w:hint="default"/>
      </w:rPr>
    </w:lvl>
    <w:lvl w:ilvl="1">
      <w:start w:val="1"/>
      <w:numFmt w:val="decimal"/>
      <w:isLgl/>
      <w:lvlText w:val="%1.%2."/>
      <w:lvlJc w:val="left"/>
      <w:pPr>
        <w:ind w:left="1980" w:hanging="36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2700" w:hanging="1080"/>
      </w:pPr>
      <w:rPr>
        <w:rFonts w:hint="default"/>
      </w:rPr>
    </w:lvl>
    <w:lvl w:ilvl="6">
      <w:start w:val="1"/>
      <w:numFmt w:val="decimal"/>
      <w:isLgl/>
      <w:lvlText w:val="%1.%2.%3.%4.%5.%6.%7."/>
      <w:lvlJc w:val="left"/>
      <w:pPr>
        <w:ind w:left="306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420" w:hanging="1800"/>
      </w:pPr>
      <w:rPr>
        <w:rFonts w:hint="default"/>
      </w:rPr>
    </w:lvl>
  </w:abstractNum>
  <w:abstractNum w:abstractNumId="113" w15:restartNumberingAfterBreak="0">
    <w:nsid w:val="675735F8"/>
    <w:multiLevelType w:val="multilevel"/>
    <w:tmpl w:val="337C741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b w:val="0"/>
        <w:sz w:val="24"/>
        <w:szCs w:val="26"/>
      </w:rPr>
    </w:lvl>
    <w:lvl w:ilvl="2">
      <w:start w:val="1"/>
      <w:numFmt w:val="lowerRoman"/>
      <w:lvlText w:val="%3."/>
      <w:lvlJc w:val="right"/>
      <w:pPr>
        <w:ind w:left="144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4" w15:restartNumberingAfterBreak="0">
    <w:nsid w:val="67A023C1"/>
    <w:multiLevelType w:val="multilevel"/>
    <w:tmpl w:val="9FD68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8513184"/>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68526FF5"/>
    <w:multiLevelType w:val="multilevel"/>
    <w:tmpl w:val="C8A63798"/>
    <w:lvl w:ilvl="0">
      <w:start w:val="2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7" w15:restartNumberingAfterBreak="0">
    <w:nsid w:val="6AE7702E"/>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8" w15:restartNumberingAfterBreak="0">
    <w:nsid w:val="6AF80CA7"/>
    <w:multiLevelType w:val="multilevel"/>
    <w:tmpl w:val="4C244E64"/>
    <w:lvl w:ilvl="0">
      <w:start w:val="59"/>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9"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0" w15:restartNumberingAfterBreak="0">
    <w:nsid w:val="6E8815A2"/>
    <w:multiLevelType w:val="hybridMultilevel"/>
    <w:tmpl w:val="69262DC6"/>
    <w:lvl w:ilvl="0" w:tplc="748C7E9A">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1" w15:restartNumberingAfterBreak="0">
    <w:nsid w:val="6ED95B66"/>
    <w:multiLevelType w:val="multilevel"/>
    <w:tmpl w:val="6854F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F25261C"/>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3" w15:restartNumberingAfterBreak="0">
    <w:nsid w:val="729F7D05"/>
    <w:multiLevelType w:val="hybridMultilevel"/>
    <w:tmpl w:val="BB60D914"/>
    <w:lvl w:ilvl="0" w:tplc="8774027E">
      <w:start w:val="1"/>
      <w:numFmt w:val="decimal"/>
      <w:lvlText w:val="%1."/>
      <w:lvlJc w:val="left"/>
      <w:pPr>
        <w:ind w:left="786" w:hanging="360"/>
      </w:pPr>
      <w:rPr>
        <w:rFonts w:ascii="Times New Roman" w:hAnsi="Times New Roman" w:cs="Times New Roman" w:hint="default"/>
        <w:sz w:val="22"/>
        <w:szCs w:val="22"/>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4" w15:restartNumberingAfterBreak="0">
    <w:nsid w:val="736D6DA8"/>
    <w:multiLevelType w:val="multilevel"/>
    <w:tmpl w:val="148A4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38B72FC"/>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74025002"/>
    <w:multiLevelType w:val="hybridMultilevel"/>
    <w:tmpl w:val="D980AA88"/>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7" w15:restartNumberingAfterBreak="0">
    <w:nsid w:val="743C677F"/>
    <w:multiLevelType w:val="multilevel"/>
    <w:tmpl w:val="24261EB8"/>
    <w:lvl w:ilvl="0">
      <w:start w:val="10"/>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8" w15:restartNumberingAfterBreak="0">
    <w:nsid w:val="746A57E6"/>
    <w:multiLevelType w:val="multilevel"/>
    <w:tmpl w:val="E7FEA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5E242E2"/>
    <w:multiLevelType w:val="hybridMultilevel"/>
    <w:tmpl w:val="8C5C1168"/>
    <w:lvl w:ilvl="0" w:tplc="65FCE5B2">
      <w:start w:val="1"/>
      <w:numFmt w:val="decimal"/>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130"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31" w15:restartNumberingAfterBreak="0">
    <w:nsid w:val="7D700802"/>
    <w:multiLevelType w:val="multilevel"/>
    <w:tmpl w:val="254C265C"/>
    <w:lvl w:ilvl="0">
      <w:start w:val="8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2" w15:restartNumberingAfterBreak="0">
    <w:nsid w:val="7DD77B3E"/>
    <w:multiLevelType w:val="hybridMultilevel"/>
    <w:tmpl w:val="008C7BAC"/>
    <w:lvl w:ilvl="0" w:tplc="2BEAF8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5"/>
  </w:num>
  <w:num w:numId="2">
    <w:abstractNumId w:val="119"/>
  </w:num>
  <w:num w:numId="3">
    <w:abstractNumId w:val="65"/>
  </w:num>
  <w:num w:numId="4">
    <w:abstractNumId w:val="130"/>
  </w:num>
  <w:num w:numId="5">
    <w:abstractNumId w:val="108"/>
  </w:num>
  <w:num w:numId="6">
    <w:abstractNumId w:val="78"/>
  </w:num>
  <w:num w:numId="7">
    <w:abstractNumId w:val="113"/>
  </w:num>
  <w:num w:numId="8">
    <w:abstractNumId w:val="63"/>
  </w:num>
  <w:num w:numId="9">
    <w:abstractNumId w:val="83"/>
  </w:num>
  <w:num w:numId="10">
    <w:abstractNumId w:val="22"/>
  </w:num>
  <w:num w:numId="11">
    <w:abstractNumId w:val="27"/>
  </w:num>
  <w:num w:numId="12">
    <w:abstractNumId w:val="127"/>
  </w:num>
  <w:num w:numId="13">
    <w:abstractNumId w:val="112"/>
  </w:num>
  <w:num w:numId="14">
    <w:abstractNumId w:val="29"/>
  </w:num>
  <w:num w:numId="15">
    <w:abstractNumId w:val="26"/>
  </w:num>
  <w:num w:numId="16">
    <w:abstractNumId w:val="106"/>
  </w:num>
  <w:num w:numId="17">
    <w:abstractNumId w:val="9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4"/>
  </w:num>
  <w:num w:numId="19">
    <w:abstractNumId w:val="117"/>
  </w:num>
  <w:num w:numId="20">
    <w:abstractNumId w:val="74"/>
  </w:num>
  <w:num w:numId="21">
    <w:abstractNumId w:val="77"/>
  </w:num>
  <w:num w:numId="22">
    <w:abstractNumId w:val="59"/>
  </w:num>
  <w:num w:numId="23">
    <w:abstractNumId w:val="46"/>
  </w:num>
  <w:num w:numId="24">
    <w:abstractNumId w:val="39"/>
  </w:num>
  <w:num w:numId="25">
    <w:abstractNumId w:val="47"/>
  </w:num>
  <w:num w:numId="26">
    <w:abstractNumId w:val="76"/>
  </w:num>
  <w:num w:numId="27">
    <w:abstractNumId w:val="122"/>
  </w:num>
  <w:num w:numId="28">
    <w:abstractNumId w:val="28"/>
  </w:num>
  <w:num w:numId="29">
    <w:abstractNumId w:val="61"/>
  </w:num>
  <w:num w:numId="30">
    <w:abstractNumId w:val="23"/>
  </w:num>
  <w:num w:numId="31">
    <w:abstractNumId w:val="68"/>
  </w:num>
  <w:num w:numId="32">
    <w:abstractNumId w:val="104"/>
  </w:num>
  <w:num w:numId="33">
    <w:abstractNumId w:val="123"/>
  </w:num>
  <w:num w:numId="34">
    <w:abstractNumId w:val="102"/>
  </w:num>
  <w:num w:numId="35">
    <w:abstractNumId w:val="36"/>
  </w:num>
  <w:num w:numId="36">
    <w:abstractNumId w:val="37"/>
  </w:num>
  <w:num w:numId="37">
    <w:abstractNumId w:val="58"/>
  </w:num>
  <w:num w:numId="38">
    <w:abstractNumId w:val="55"/>
  </w:num>
  <w:num w:numId="39">
    <w:abstractNumId w:val="64"/>
  </w:num>
  <w:num w:numId="40">
    <w:abstractNumId w:val="120"/>
  </w:num>
  <w:num w:numId="41">
    <w:abstractNumId w:val="9"/>
  </w:num>
  <w:num w:numId="42">
    <w:abstractNumId w:val="109"/>
  </w:num>
  <w:num w:numId="43">
    <w:abstractNumId w:val="82"/>
  </w:num>
  <w:num w:numId="44">
    <w:abstractNumId w:val="41"/>
  </w:num>
  <w:num w:numId="45">
    <w:abstractNumId w:val="87"/>
  </w:num>
  <w:num w:numId="46">
    <w:abstractNumId w:val="30"/>
  </w:num>
  <w:num w:numId="47">
    <w:abstractNumId w:val="67"/>
  </w:num>
  <w:num w:numId="48">
    <w:abstractNumId w:val="24"/>
  </w:num>
  <w:num w:numId="49">
    <w:abstractNumId w:val="62"/>
  </w:num>
  <w:num w:numId="50">
    <w:abstractNumId w:val="20"/>
  </w:num>
  <w:num w:numId="51">
    <w:abstractNumId w:val="81"/>
  </w:num>
  <w:num w:numId="52">
    <w:abstractNumId w:val="86"/>
  </w:num>
  <w:num w:numId="53">
    <w:abstractNumId w:val="132"/>
  </w:num>
  <w:num w:numId="54">
    <w:abstractNumId w:val="66"/>
  </w:num>
  <w:num w:numId="55">
    <w:abstractNumId w:val="21"/>
  </w:num>
  <w:num w:numId="56">
    <w:abstractNumId w:val="129"/>
  </w:num>
  <w:num w:numId="57">
    <w:abstractNumId w:val="103"/>
  </w:num>
  <w:num w:numId="58">
    <w:abstractNumId w:val="4"/>
  </w:num>
  <w:num w:numId="59">
    <w:abstractNumId w:val="97"/>
  </w:num>
  <w:num w:numId="60">
    <w:abstractNumId w:val="8"/>
  </w:num>
  <w:num w:numId="61">
    <w:abstractNumId w:val="88"/>
  </w:num>
  <w:num w:numId="62">
    <w:abstractNumId w:val="100"/>
  </w:num>
  <w:num w:numId="63">
    <w:abstractNumId w:val="14"/>
  </w:num>
  <w:num w:numId="64">
    <w:abstractNumId w:val="110"/>
  </w:num>
  <w:num w:numId="65">
    <w:abstractNumId w:val="131"/>
  </w:num>
  <w:num w:numId="66">
    <w:abstractNumId w:val="10"/>
  </w:num>
  <w:num w:numId="67">
    <w:abstractNumId w:val="7"/>
  </w:num>
  <w:num w:numId="68">
    <w:abstractNumId w:val="56"/>
  </w:num>
  <w:num w:numId="69">
    <w:abstractNumId w:val="17"/>
  </w:num>
  <w:num w:numId="70">
    <w:abstractNumId w:val="6"/>
  </w:num>
  <w:num w:numId="71">
    <w:abstractNumId w:val="79"/>
  </w:num>
  <w:num w:numId="72">
    <w:abstractNumId w:val="15"/>
  </w:num>
  <w:num w:numId="73">
    <w:abstractNumId w:val="121"/>
  </w:num>
  <w:num w:numId="74">
    <w:abstractNumId w:val="18"/>
  </w:num>
  <w:num w:numId="75">
    <w:abstractNumId w:val="118"/>
  </w:num>
  <w:num w:numId="76">
    <w:abstractNumId w:val="13"/>
  </w:num>
  <w:num w:numId="77">
    <w:abstractNumId w:val="107"/>
  </w:num>
  <w:num w:numId="78">
    <w:abstractNumId w:val="105"/>
  </w:num>
  <w:num w:numId="79">
    <w:abstractNumId w:val="16"/>
  </w:num>
  <w:num w:numId="80">
    <w:abstractNumId w:val="54"/>
  </w:num>
  <w:num w:numId="81">
    <w:abstractNumId w:val="48"/>
  </w:num>
  <w:num w:numId="82">
    <w:abstractNumId w:val="44"/>
  </w:num>
  <w:num w:numId="83">
    <w:abstractNumId w:val="5"/>
  </w:num>
  <w:num w:numId="84">
    <w:abstractNumId w:val="84"/>
  </w:num>
  <w:num w:numId="85">
    <w:abstractNumId w:val="93"/>
  </w:num>
  <w:num w:numId="86">
    <w:abstractNumId w:val="32"/>
  </w:num>
  <w:num w:numId="87">
    <w:abstractNumId w:val="124"/>
  </w:num>
  <w:num w:numId="88">
    <w:abstractNumId w:val="69"/>
  </w:num>
  <w:num w:numId="89">
    <w:abstractNumId w:val="42"/>
  </w:num>
  <w:num w:numId="90">
    <w:abstractNumId w:val="12"/>
  </w:num>
  <w:num w:numId="91">
    <w:abstractNumId w:val="35"/>
  </w:num>
  <w:num w:numId="92">
    <w:abstractNumId w:val="114"/>
  </w:num>
  <w:num w:numId="93">
    <w:abstractNumId w:val="52"/>
  </w:num>
  <w:num w:numId="94">
    <w:abstractNumId w:val="89"/>
  </w:num>
  <w:num w:numId="95">
    <w:abstractNumId w:val="31"/>
  </w:num>
  <w:num w:numId="96">
    <w:abstractNumId w:val="53"/>
  </w:num>
  <w:num w:numId="97">
    <w:abstractNumId w:val="40"/>
  </w:num>
  <w:num w:numId="98">
    <w:abstractNumId w:val="90"/>
  </w:num>
  <w:num w:numId="99">
    <w:abstractNumId w:val="99"/>
  </w:num>
  <w:num w:numId="100">
    <w:abstractNumId w:val="51"/>
  </w:num>
  <w:num w:numId="101">
    <w:abstractNumId w:val="33"/>
  </w:num>
  <w:num w:numId="102">
    <w:abstractNumId w:val="85"/>
  </w:num>
  <w:num w:numId="103">
    <w:abstractNumId w:val="70"/>
  </w:num>
  <w:num w:numId="104">
    <w:abstractNumId w:val="19"/>
  </w:num>
  <w:num w:numId="105">
    <w:abstractNumId w:val="128"/>
  </w:num>
  <w:num w:numId="106">
    <w:abstractNumId w:val="25"/>
  </w:num>
  <w:num w:numId="107">
    <w:abstractNumId w:val="96"/>
  </w:num>
  <w:num w:numId="108">
    <w:abstractNumId w:val="95"/>
  </w:num>
  <w:num w:numId="109">
    <w:abstractNumId w:val="80"/>
  </w:num>
  <w:num w:numId="110">
    <w:abstractNumId w:val="60"/>
  </w:num>
  <w:num w:numId="111">
    <w:abstractNumId w:val="49"/>
  </w:num>
  <w:num w:numId="112">
    <w:abstractNumId w:val="94"/>
  </w:num>
  <w:num w:numId="113">
    <w:abstractNumId w:val="73"/>
  </w:num>
  <w:num w:numId="114">
    <w:abstractNumId w:val="75"/>
  </w:num>
  <w:num w:numId="115">
    <w:abstractNumId w:val="101"/>
  </w:num>
  <w:num w:numId="116">
    <w:abstractNumId w:val="71"/>
  </w:num>
  <w:num w:numId="117">
    <w:abstractNumId w:val="11"/>
  </w:num>
  <w:num w:numId="118">
    <w:abstractNumId w:val="125"/>
  </w:num>
  <w:num w:numId="119">
    <w:abstractNumId w:val="43"/>
  </w:num>
  <w:num w:numId="120">
    <w:abstractNumId w:val="98"/>
  </w:num>
  <w:num w:numId="121">
    <w:abstractNumId w:val="115"/>
  </w:num>
  <w:num w:numId="122">
    <w:abstractNumId w:val="126"/>
  </w:num>
  <w:num w:numId="123">
    <w:abstractNumId w:val="50"/>
  </w:num>
  <w:num w:numId="124">
    <w:abstractNumId w:val="92"/>
  </w:num>
  <w:num w:numId="125">
    <w:abstractNumId w:val="45"/>
  </w:num>
  <w:num w:numId="126">
    <w:abstractNumId w:val="72"/>
  </w:num>
  <w:num w:numId="127">
    <w:abstractNumId w:val="57"/>
  </w:num>
  <w:num w:numId="128">
    <w:abstractNumId w:val="111"/>
  </w:num>
  <w:num w:numId="129">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95"/>
  </w:num>
  <w:num w:numId="131">
    <w:abstractNumId w:val="95"/>
    <w:lvlOverride w:ilvl="0">
      <w:startOverride w:val="3"/>
    </w:lvlOverride>
    <w:lvlOverride w:ilvl="1">
      <w:startOverride w:val="1"/>
    </w:lvlOverride>
  </w:num>
  <w:num w:numId="132">
    <w:abstractNumId w:val="116"/>
  </w:num>
  <w:num w:numId="133">
    <w:abstractNumId w:val="38"/>
  </w:num>
  <w:num w:numId="134">
    <w:abstractNumId w:val="91"/>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mirrorMargins/>
  <w:hideSpellingErrors/>
  <w:proofState w:grammar="clean"/>
  <w:defaultTabStop w:val="720"/>
  <w:evenAndOddHeaders/>
  <w:characterSpacingControl w:val="doNotCompress"/>
  <w:hdrShapeDefaults>
    <o:shapedefaults v:ext="edit" spidmax="2079" fill="f" fillcolor="white" stroke="f">
      <v:fill color="white" on="f"/>
      <v:stroke on="f"/>
      <o:colormru v:ext="edit" colors="#eae128"/>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56C"/>
    <w:rsid w:val="0000088E"/>
    <w:rsid w:val="00001610"/>
    <w:rsid w:val="00001FA5"/>
    <w:rsid w:val="000022EB"/>
    <w:rsid w:val="000023C7"/>
    <w:rsid w:val="000024D3"/>
    <w:rsid w:val="00002676"/>
    <w:rsid w:val="000028D2"/>
    <w:rsid w:val="00002C5D"/>
    <w:rsid w:val="00002C6D"/>
    <w:rsid w:val="00002D02"/>
    <w:rsid w:val="00002F38"/>
    <w:rsid w:val="0000317F"/>
    <w:rsid w:val="00003444"/>
    <w:rsid w:val="00003474"/>
    <w:rsid w:val="00003B8E"/>
    <w:rsid w:val="0000464E"/>
    <w:rsid w:val="00004D12"/>
    <w:rsid w:val="00004EE1"/>
    <w:rsid w:val="000050B5"/>
    <w:rsid w:val="0000526F"/>
    <w:rsid w:val="000059DF"/>
    <w:rsid w:val="00005AFF"/>
    <w:rsid w:val="00005BFD"/>
    <w:rsid w:val="000060D6"/>
    <w:rsid w:val="0000630E"/>
    <w:rsid w:val="00006CC3"/>
    <w:rsid w:val="0000768F"/>
    <w:rsid w:val="00007952"/>
    <w:rsid w:val="00007BE0"/>
    <w:rsid w:val="00007BF5"/>
    <w:rsid w:val="000100E4"/>
    <w:rsid w:val="000102F7"/>
    <w:rsid w:val="00010429"/>
    <w:rsid w:val="000107B7"/>
    <w:rsid w:val="00010CB8"/>
    <w:rsid w:val="00010CF5"/>
    <w:rsid w:val="00010DFC"/>
    <w:rsid w:val="000115E9"/>
    <w:rsid w:val="0001167A"/>
    <w:rsid w:val="00011804"/>
    <w:rsid w:val="00011896"/>
    <w:rsid w:val="00011FD4"/>
    <w:rsid w:val="000129A4"/>
    <w:rsid w:val="00012CBE"/>
    <w:rsid w:val="00012DCC"/>
    <w:rsid w:val="00012E6E"/>
    <w:rsid w:val="00013029"/>
    <w:rsid w:val="00013498"/>
    <w:rsid w:val="00013534"/>
    <w:rsid w:val="00013801"/>
    <w:rsid w:val="00013915"/>
    <w:rsid w:val="00013987"/>
    <w:rsid w:val="000147EF"/>
    <w:rsid w:val="000148A4"/>
    <w:rsid w:val="00014C85"/>
    <w:rsid w:val="000152C9"/>
    <w:rsid w:val="000167B3"/>
    <w:rsid w:val="00016A3D"/>
    <w:rsid w:val="00016CD5"/>
    <w:rsid w:val="00016E97"/>
    <w:rsid w:val="000171EA"/>
    <w:rsid w:val="00017403"/>
    <w:rsid w:val="00017974"/>
    <w:rsid w:val="00017B04"/>
    <w:rsid w:val="00017B55"/>
    <w:rsid w:val="00020255"/>
    <w:rsid w:val="00020346"/>
    <w:rsid w:val="00020911"/>
    <w:rsid w:val="00020A71"/>
    <w:rsid w:val="00020B52"/>
    <w:rsid w:val="00020C85"/>
    <w:rsid w:val="00020FBB"/>
    <w:rsid w:val="00020FFA"/>
    <w:rsid w:val="00021691"/>
    <w:rsid w:val="000218A6"/>
    <w:rsid w:val="00021F3E"/>
    <w:rsid w:val="00021FC6"/>
    <w:rsid w:val="00022DFB"/>
    <w:rsid w:val="00022E5C"/>
    <w:rsid w:val="00022E6C"/>
    <w:rsid w:val="00022EAB"/>
    <w:rsid w:val="0002340E"/>
    <w:rsid w:val="0002390E"/>
    <w:rsid w:val="0002391A"/>
    <w:rsid w:val="000239AF"/>
    <w:rsid w:val="00023AB0"/>
    <w:rsid w:val="00023F53"/>
    <w:rsid w:val="0002415F"/>
    <w:rsid w:val="000249E1"/>
    <w:rsid w:val="00024C8D"/>
    <w:rsid w:val="00025009"/>
    <w:rsid w:val="000252AE"/>
    <w:rsid w:val="00025681"/>
    <w:rsid w:val="00025E15"/>
    <w:rsid w:val="00025FAA"/>
    <w:rsid w:val="000273DC"/>
    <w:rsid w:val="00027B8A"/>
    <w:rsid w:val="00027C4E"/>
    <w:rsid w:val="00030939"/>
    <w:rsid w:val="000310D4"/>
    <w:rsid w:val="0003195E"/>
    <w:rsid w:val="00031F50"/>
    <w:rsid w:val="000320DC"/>
    <w:rsid w:val="0003269A"/>
    <w:rsid w:val="00032FC9"/>
    <w:rsid w:val="00033358"/>
    <w:rsid w:val="0003344A"/>
    <w:rsid w:val="000337DB"/>
    <w:rsid w:val="000337E0"/>
    <w:rsid w:val="000339B9"/>
    <w:rsid w:val="00033B12"/>
    <w:rsid w:val="00033BFA"/>
    <w:rsid w:val="00033D6A"/>
    <w:rsid w:val="00033DDB"/>
    <w:rsid w:val="00033F80"/>
    <w:rsid w:val="00034378"/>
    <w:rsid w:val="00034490"/>
    <w:rsid w:val="000346A9"/>
    <w:rsid w:val="0003494D"/>
    <w:rsid w:val="00034B37"/>
    <w:rsid w:val="00034EC9"/>
    <w:rsid w:val="0003518E"/>
    <w:rsid w:val="0003573D"/>
    <w:rsid w:val="0003597A"/>
    <w:rsid w:val="00035CC4"/>
    <w:rsid w:val="00035E77"/>
    <w:rsid w:val="00036939"/>
    <w:rsid w:val="00036AF4"/>
    <w:rsid w:val="00036B71"/>
    <w:rsid w:val="00036EF6"/>
    <w:rsid w:val="00037398"/>
    <w:rsid w:val="000377E7"/>
    <w:rsid w:val="000378E3"/>
    <w:rsid w:val="000379BE"/>
    <w:rsid w:val="00037FBD"/>
    <w:rsid w:val="00040039"/>
    <w:rsid w:val="00040176"/>
    <w:rsid w:val="000401B3"/>
    <w:rsid w:val="00040415"/>
    <w:rsid w:val="0004046A"/>
    <w:rsid w:val="00040843"/>
    <w:rsid w:val="00040B61"/>
    <w:rsid w:val="00040C06"/>
    <w:rsid w:val="0004160A"/>
    <w:rsid w:val="00041D9E"/>
    <w:rsid w:val="00042592"/>
    <w:rsid w:val="000426CE"/>
    <w:rsid w:val="00042C11"/>
    <w:rsid w:val="0004314C"/>
    <w:rsid w:val="00043383"/>
    <w:rsid w:val="000433C3"/>
    <w:rsid w:val="00043882"/>
    <w:rsid w:val="0004455E"/>
    <w:rsid w:val="00044884"/>
    <w:rsid w:val="00044923"/>
    <w:rsid w:val="00044A7A"/>
    <w:rsid w:val="00044B7A"/>
    <w:rsid w:val="000453DC"/>
    <w:rsid w:val="000456F0"/>
    <w:rsid w:val="00045A41"/>
    <w:rsid w:val="00045F29"/>
    <w:rsid w:val="00046B98"/>
    <w:rsid w:val="0004719F"/>
    <w:rsid w:val="00047760"/>
    <w:rsid w:val="00047844"/>
    <w:rsid w:val="00047BE1"/>
    <w:rsid w:val="00047E69"/>
    <w:rsid w:val="000504FD"/>
    <w:rsid w:val="00050A60"/>
    <w:rsid w:val="00050F96"/>
    <w:rsid w:val="00051040"/>
    <w:rsid w:val="00051401"/>
    <w:rsid w:val="000522EF"/>
    <w:rsid w:val="000523CE"/>
    <w:rsid w:val="000528F4"/>
    <w:rsid w:val="000529A0"/>
    <w:rsid w:val="000529B0"/>
    <w:rsid w:val="000529FA"/>
    <w:rsid w:val="00052B90"/>
    <w:rsid w:val="00052DD3"/>
    <w:rsid w:val="00052E48"/>
    <w:rsid w:val="0005328A"/>
    <w:rsid w:val="000536DA"/>
    <w:rsid w:val="00053716"/>
    <w:rsid w:val="000539AB"/>
    <w:rsid w:val="00054542"/>
    <w:rsid w:val="0005504C"/>
    <w:rsid w:val="000555C9"/>
    <w:rsid w:val="0005593F"/>
    <w:rsid w:val="00055CDE"/>
    <w:rsid w:val="000566F8"/>
    <w:rsid w:val="00056A24"/>
    <w:rsid w:val="00056C44"/>
    <w:rsid w:val="0005790E"/>
    <w:rsid w:val="00057C03"/>
    <w:rsid w:val="00057D15"/>
    <w:rsid w:val="00060145"/>
    <w:rsid w:val="00060306"/>
    <w:rsid w:val="0006043E"/>
    <w:rsid w:val="0006072F"/>
    <w:rsid w:val="000609DC"/>
    <w:rsid w:val="0006104C"/>
    <w:rsid w:val="00062171"/>
    <w:rsid w:val="00062344"/>
    <w:rsid w:val="00062383"/>
    <w:rsid w:val="00062546"/>
    <w:rsid w:val="000625DD"/>
    <w:rsid w:val="000626A2"/>
    <w:rsid w:val="00062A40"/>
    <w:rsid w:val="00062B73"/>
    <w:rsid w:val="00062F89"/>
    <w:rsid w:val="00062FE3"/>
    <w:rsid w:val="000632A1"/>
    <w:rsid w:val="000633FE"/>
    <w:rsid w:val="00063DF5"/>
    <w:rsid w:val="00063EC6"/>
    <w:rsid w:val="00064015"/>
    <w:rsid w:val="000640C2"/>
    <w:rsid w:val="000643BD"/>
    <w:rsid w:val="0006477A"/>
    <w:rsid w:val="000651C6"/>
    <w:rsid w:val="00066317"/>
    <w:rsid w:val="00066410"/>
    <w:rsid w:val="00066507"/>
    <w:rsid w:val="00066664"/>
    <w:rsid w:val="000666A8"/>
    <w:rsid w:val="00066AA0"/>
    <w:rsid w:val="00066D0D"/>
    <w:rsid w:val="0006778E"/>
    <w:rsid w:val="00067A10"/>
    <w:rsid w:val="00067DF6"/>
    <w:rsid w:val="00067F08"/>
    <w:rsid w:val="000705D8"/>
    <w:rsid w:val="00070A6C"/>
    <w:rsid w:val="000713DA"/>
    <w:rsid w:val="00071857"/>
    <w:rsid w:val="00071A94"/>
    <w:rsid w:val="00071FAF"/>
    <w:rsid w:val="000722A1"/>
    <w:rsid w:val="000724C0"/>
    <w:rsid w:val="0007283A"/>
    <w:rsid w:val="00072C7E"/>
    <w:rsid w:val="00073E52"/>
    <w:rsid w:val="00073EBF"/>
    <w:rsid w:val="00074390"/>
    <w:rsid w:val="000746FF"/>
    <w:rsid w:val="00074E2C"/>
    <w:rsid w:val="0007503C"/>
    <w:rsid w:val="00075279"/>
    <w:rsid w:val="00075609"/>
    <w:rsid w:val="000759B2"/>
    <w:rsid w:val="00075A50"/>
    <w:rsid w:val="00075C1A"/>
    <w:rsid w:val="00075EAA"/>
    <w:rsid w:val="00076025"/>
    <w:rsid w:val="00076533"/>
    <w:rsid w:val="00076554"/>
    <w:rsid w:val="00076779"/>
    <w:rsid w:val="00076A60"/>
    <w:rsid w:val="00076AD5"/>
    <w:rsid w:val="00076B4D"/>
    <w:rsid w:val="00076BC9"/>
    <w:rsid w:val="00076CA6"/>
    <w:rsid w:val="0007739B"/>
    <w:rsid w:val="000779FD"/>
    <w:rsid w:val="00077B47"/>
    <w:rsid w:val="000806D2"/>
    <w:rsid w:val="00080B35"/>
    <w:rsid w:val="0008119B"/>
    <w:rsid w:val="000811E8"/>
    <w:rsid w:val="0008147C"/>
    <w:rsid w:val="00081C24"/>
    <w:rsid w:val="00082163"/>
    <w:rsid w:val="00082A53"/>
    <w:rsid w:val="00082E18"/>
    <w:rsid w:val="00082E1E"/>
    <w:rsid w:val="000838CB"/>
    <w:rsid w:val="00083D7B"/>
    <w:rsid w:val="00083DD0"/>
    <w:rsid w:val="0008472B"/>
    <w:rsid w:val="00084B70"/>
    <w:rsid w:val="00084F77"/>
    <w:rsid w:val="000858D9"/>
    <w:rsid w:val="00085AE5"/>
    <w:rsid w:val="00086F4B"/>
    <w:rsid w:val="0008732E"/>
    <w:rsid w:val="0008769F"/>
    <w:rsid w:val="0008779D"/>
    <w:rsid w:val="00087DC0"/>
    <w:rsid w:val="00087DFD"/>
    <w:rsid w:val="00087E06"/>
    <w:rsid w:val="00087FB3"/>
    <w:rsid w:val="00090B9C"/>
    <w:rsid w:val="00090E7A"/>
    <w:rsid w:val="00091ACF"/>
    <w:rsid w:val="00092C27"/>
    <w:rsid w:val="00092D6A"/>
    <w:rsid w:val="00093135"/>
    <w:rsid w:val="000933B3"/>
    <w:rsid w:val="00093622"/>
    <w:rsid w:val="00093FA1"/>
    <w:rsid w:val="00094051"/>
    <w:rsid w:val="00094D4E"/>
    <w:rsid w:val="00094F4B"/>
    <w:rsid w:val="000952AE"/>
    <w:rsid w:val="0009581C"/>
    <w:rsid w:val="00095B15"/>
    <w:rsid w:val="00096456"/>
    <w:rsid w:val="00096602"/>
    <w:rsid w:val="00096D65"/>
    <w:rsid w:val="00096E28"/>
    <w:rsid w:val="000971AF"/>
    <w:rsid w:val="000971CC"/>
    <w:rsid w:val="00097301"/>
    <w:rsid w:val="00097467"/>
    <w:rsid w:val="000975C4"/>
    <w:rsid w:val="0009786B"/>
    <w:rsid w:val="00097C4A"/>
    <w:rsid w:val="000A044B"/>
    <w:rsid w:val="000A0A89"/>
    <w:rsid w:val="000A0DB9"/>
    <w:rsid w:val="000A0E43"/>
    <w:rsid w:val="000A1311"/>
    <w:rsid w:val="000A152E"/>
    <w:rsid w:val="000A1667"/>
    <w:rsid w:val="000A1684"/>
    <w:rsid w:val="000A16C4"/>
    <w:rsid w:val="000A1886"/>
    <w:rsid w:val="000A1DAE"/>
    <w:rsid w:val="000A1E60"/>
    <w:rsid w:val="000A1E8E"/>
    <w:rsid w:val="000A1FF3"/>
    <w:rsid w:val="000A2372"/>
    <w:rsid w:val="000A23CA"/>
    <w:rsid w:val="000A266E"/>
    <w:rsid w:val="000A2DFC"/>
    <w:rsid w:val="000A326B"/>
    <w:rsid w:val="000A3696"/>
    <w:rsid w:val="000A3717"/>
    <w:rsid w:val="000A39F9"/>
    <w:rsid w:val="000A41B8"/>
    <w:rsid w:val="000A4516"/>
    <w:rsid w:val="000A480B"/>
    <w:rsid w:val="000A4A1A"/>
    <w:rsid w:val="000A5128"/>
    <w:rsid w:val="000A5543"/>
    <w:rsid w:val="000A5638"/>
    <w:rsid w:val="000A5831"/>
    <w:rsid w:val="000A599A"/>
    <w:rsid w:val="000A65A6"/>
    <w:rsid w:val="000A6816"/>
    <w:rsid w:val="000A7CB8"/>
    <w:rsid w:val="000B0202"/>
    <w:rsid w:val="000B05E6"/>
    <w:rsid w:val="000B081F"/>
    <w:rsid w:val="000B0CB9"/>
    <w:rsid w:val="000B1188"/>
    <w:rsid w:val="000B15B2"/>
    <w:rsid w:val="000B1771"/>
    <w:rsid w:val="000B24AD"/>
    <w:rsid w:val="000B263F"/>
    <w:rsid w:val="000B2879"/>
    <w:rsid w:val="000B34C9"/>
    <w:rsid w:val="000B37CD"/>
    <w:rsid w:val="000B4167"/>
    <w:rsid w:val="000B4358"/>
    <w:rsid w:val="000B4493"/>
    <w:rsid w:val="000B453B"/>
    <w:rsid w:val="000B467A"/>
    <w:rsid w:val="000B48A4"/>
    <w:rsid w:val="000B4BCA"/>
    <w:rsid w:val="000B5703"/>
    <w:rsid w:val="000B6214"/>
    <w:rsid w:val="000B62C7"/>
    <w:rsid w:val="000B6B35"/>
    <w:rsid w:val="000B6F39"/>
    <w:rsid w:val="000B6FED"/>
    <w:rsid w:val="000B71F2"/>
    <w:rsid w:val="000B7239"/>
    <w:rsid w:val="000B7EE8"/>
    <w:rsid w:val="000C0708"/>
    <w:rsid w:val="000C074E"/>
    <w:rsid w:val="000C0852"/>
    <w:rsid w:val="000C14CA"/>
    <w:rsid w:val="000C16FE"/>
    <w:rsid w:val="000C1962"/>
    <w:rsid w:val="000C1D73"/>
    <w:rsid w:val="000C1ED3"/>
    <w:rsid w:val="000C213E"/>
    <w:rsid w:val="000C2242"/>
    <w:rsid w:val="000C248A"/>
    <w:rsid w:val="000C263C"/>
    <w:rsid w:val="000C2899"/>
    <w:rsid w:val="000C2AFA"/>
    <w:rsid w:val="000C38E2"/>
    <w:rsid w:val="000C3D8D"/>
    <w:rsid w:val="000C3FD1"/>
    <w:rsid w:val="000C3FFF"/>
    <w:rsid w:val="000C4439"/>
    <w:rsid w:val="000C53F9"/>
    <w:rsid w:val="000C5E98"/>
    <w:rsid w:val="000C6498"/>
    <w:rsid w:val="000C6A51"/>
    <w:rsid w:val="000C6FF5"/>
    <w:rsid w:val="000C72B0"/>
    <w:rsid w:val="000C7C82"/>
    <w:rsid w:val="000C7D21"/>
    <w:rsid w:val="000D00C4"/>
    <w:rsid w:val="000D0109"/>
    <w:rsid w:val="000D079A"/>
    <w:rsid w:val="000D134A"/>
    <w:rsid w:val="000D1430"/>
    <w:rsid w:val="000D1783"/>
    <w:rsid w:val="000D23CB"/>
    <w:rsid w:val="000D24DD"/>
    <w:rsid w:val="000D256C"/>
    <w:rsid w:val="000D2F6C"/>
    <w:rsid w:val="000D305E"/>
    <w:rsid w:val="000D4009"/>
    <w:rsid w:val="000D44DD"/>
    <w:rsid w:val="000D5269"/>
    <w:rsid w:val="000D5439"/>
    <w:rsid w:val="000D5C65"/>
    <w:rsid w:val="000D5ECF"/>
    <w:rsid w:val="000D5FFC"/>
    <w:rsid w:val="000D6011"/>
    <w:rsid w:val="000D633F"/>
    <w:rsid w:val="000D68B1"/>
    <w:rsid w:val="000D6922"/>
    <w:rsid w:val="000D6A86"/>
    <w:rsid w:val="000D71F1"/>
    <w:rsid w:val="000D7224"/>
    <w:rsid w:val="000D751D"/>
    <w:rsid w:val="000D752A"/>
    <w:rsid w:val="000E0BA8"/>
    <w:rsid w:val="000E0FAA"/>
    <w:rsid w:val="000E14F7"/>
    <w:rsid w:val="000E200A"/>
    <w:rsid w:val="000E271E"/>
    <w:rsid w:val="000E2871"/>
    <w:rsid w:val="000E2B7B"/>
    <w:rsid w:val="000E2D8A"/>
    <w:rsid w:val="000E300F"/>
    <w:rsid w:val="000E37AA"/>
    <w:rsid w:val="000E3F46"/>
    <w:rsid w:val="000E3F47"/>
    <w:rsid w:val="000E4374"/>
    <w:rsid w:val="000E446A"/>
    <w:rsid w:val="000E4697"/>
    <w:rsid w:val="000E4CD6"/>
    <w:rsid w:val="000E5236"/>
    <w:rsid w:val="000E5386"/>
    <w:rsid w:val="000E5619"/>
    <w:rsid w:val="000E5A2C"/>
    <w:rsid w:val="000E5AA5"/>
    <w:rsid w:val="000E6372"/>
    <w:rsid w:val="000E653B"/>
    <w:rsid w:val="000E689D"/>
    <w:rsid w:val="000E7F0B"/>
    <w:rsid w:val="000F00BC"/>
    <w:rsid w:val="000F04B3"/>
    <w:rsid w:val="000F051A"/>
    <w:rsid w:val="000F098A"/>
    <w:rsid w:val="000F0A0D"/>
    <w:rsid w:val="000F0A33"/>
    <w:rsid w:val="000F2544"/>
    <w:rsid w:val="000F362F"/>
    <w:rsid w:val="000F39B8"/>
    <w:rsid w:val="000F3BB9"/>
    <w:rsid w:val="000F4191"/>
    <w:rsid w:val="000F4C6B"/>
    <w:rsid w:val="000F5157"/>
    <w:rsid w:val="000F5FE5"/>
    <w:rsid w:val="000F6ACF"/>
    <w:rsid w:val="000F70DF"/>
    <w:rsid w:val="000F73BD"/>
    <w:rsid w:val="000F7462"/>
    <w:rsid w:val="000F76D2"/>
    <w:rsid w:val="000F7A50"/>
    <w:rsid w:val="000F7A79"/>
    <w:rsid w:val="000F7BDC"/>
    <w:rsid w:val="000F7CC5"/>
    <w:rsid w:val="000F7CF5"/>
    <w:rsid w:val="000F7E4C"/>
    <w:rsid w:val="0010022E"/>
    <w:rsid w:val="0010027E"/>
    <w:rsid w:val="001011F3"/>
    <w:rsid w:val="0010128E"/>
    <w:rsid w:val="00102068"/>
    <w:rsid w:val="0010239D"/>
    <w:rsid w:val="00102568"/>
    <w:rsid w:val="00102B60"/>
    <w:rsid w:val="00102BC1"/>
    <w:rsid w:val="00102D69"/>
    <w:rsid w:val="001031BF"/>
    <w:rsid w:val="0010350C"/>
    <w:rsid w:val="001039F9"/>
    <w:rsid w:val="00103D0B"/>
    <w:rsid w:val="00104406"/>
    <w:rsid w:val="00105329"/>
    <w:rsid w:val="00105777"/>
    <w:rsid w:val="00105DD9"/>
    <w:rsid w:val="00105FD1"/>
    <w:rsid w:val="001062F1"/>
    <w:rsid w:val="00106664"/>
    <w:rsid w:val="00106AE4"/>
    <w:rsid w:val="001070FF"/>
    <w:rsid w:val="00107341"/>
    <w:rsid w:val="00107580"/>
    <w:rsid w:val="00107C0D"/>
    <w:rsid w:val="00110318"/>
    <w:rsid w:val="00110358"/>
    <w:rsid w:val="0011089A"/>
    <w:rsid w:val="00110F31"/>
    <w:rsid w:val="00111383"/>
    <w:rsid w:val="001113B6"/>
    <w:rsid w:val="00111671"/>
    <w:rsid w:val="001117C2"/>
    <w:rsid w:val="001122E1"/>
    <w:rsid w:val="00112F47"/>
    <w:rsid w:val="00113085"/>
    <w:rsid w:val="001140BD"/>
    <w:rsid w:val="001141C4"/>
    <w:rsid w:val="00114257"/>
    <w:rsid w:val="0011435A"/>
    <w:rsid w:val="001145F0"/>
    <w:rsid w:val="001147F3"/>
    <w:rsid w:val="00114903"/>
    <w:rsid w:val="00114B50"/>
    <w:rsid w:val="00114CFE"/>
    <w:rsid w:val="00114DCD"/>
    <w:rsid w:val="00114FBB"/>
    <w:rsid w:val="00115463"/>
    <w:rsid w:val="00115F6D"/>
    <w:rsid w:val="0011613B"/>
    <w:rsid w:val="001164FC"/>
    <w:rsid w:val="00116CBA"/>
    <w:rsid w:val="00116D00"/>
    <w:rsid w:val="00116E50"/>
    <w:rsid w:val="001177F0"/>
    <w:rsid w:val="00117810"/>
    <w:rsid w:val="00117918"/>
    <w:rsid w:val="00117A0F"/>
    <w:rsid w:val="00117FA5"/>
    <w:rsid w:val="00120E2F"/>
    <w:rsid w:val="00121DC4"/>
    <w:rsid w:val="0012259C"/>
    <w:rsid w:val="00122649"/>
    <w:rsid w:val="00122E4F"/>
    <w:rsid w:val="00122F38"/>
    <w:rsid w:val="0012301E"/>
    <w:rsid w:val="00123383"/>
    <w:rsid w:val="00123536"/>
    <w:rsid w:val="0012409F"/>
    <w:rsid w:val="00124A4F"/>
    <w:rsid w:val="00124A80"/>
    <w:rsid w:val="001250AF"/>
    <w:rsid w:val="00125260"/>
    <w:rsid w:val="00125322"/>
    <w:rsid w:val="001259E0"/>
    <w:rsid w:val="00125C4F"/>
    <w:rsid w:val="0012616B"/>
    <w:rsid w:val="00126AC4"/>
    <w:rsid w:val="00126C5D"/>
    <w:rsid w:val="00126E24"/>
    <w:rsid w:val="00126EDC"/>
    <w:rsid w:val="0012702B"/>
    <w:rsid w:val="001271D8"/>
    <w:rsid w:val="00130052"/>
    <w:rsid w:val="001309AB"/>
    <w:rsid w:val="001309D1"/>
    <w:rsid w:val="00130D75"/>
    <w:rsid w:val="00130DAC"/>
    <w:rsid w:val="0013108C"/>
    <w:rsid w:val="001311C6"/>
    <w:rsid w:val="00131284"/>
    <w:rsid w:val="001313DF"/>
    <w:rsid w:val="00132A93"/>
    <w:rsid w:val="00132B8B"/>
    <w:rsid w:val="00132F5D"/>
    <w:rsid w:val="00133604"/>
    <w:rsid w:val="001336DC"/>
    <w:rsid w:val="00133951"/>
    <w:rsid w:val="0013472E"/>
    <w:rsid w:val="0013576D"/>
    <w:rsid w:val="00135AC9"/>
    <w:rsid w:val="0013619B"/>
    <w:rsid w:val="001361A4"/>
    <w:rsid w:val="00136664"/>
    <w:rsid w:val="001369DA"/>
    <w:rsid w:val="00136E14"/>
    <w:rsid w:val="00137DC0"/>
    <w:rsid w:val="00140127"/>
    <w:rsid w:val="001404E3"/>
    <w:rsid w:val="00141772"/>
    <w:rsid w:val="00142533"/>
    <w:rsid w:val="00142789"/>
    <w:rsid w:val="00142ABC"/>
    <w:rsid w:val="00142B07"/>
    <w:rsid w:val="00142D39"/>
    <w:rsid w:val="0014301F"/>
    <w:rsid w:val="00144164"/>
    <w:rsid w:val="001445AB"/>
    <w:rsid w:val="00145093"/>
    <w:rsid w:val="0014511B"/>
    <w:rsid w:val="0014556C"/>
    <w:rsid w:val="0014603B"/>
    <w:rsid w:val="00146239"/>
    <w:rsid w:val="001465B2"/>
    <w:rsid w:val="001466BC"/>
    <w:rsid w:val="00146C25"/>
    <w:rsid w:val="0014708B"/>
    <w:rsid w:val="0014711A"/>
    <w:rsid w:val="00150183"/>
    <w:rsid w:val="00150701"/>
    <w:rsid w:val="0015091B"/>
    <w:rsid w:val="00150E08"/>
    <w:rsid w:val="001510F0"/>
    <w:rsid w:val="001511CB"/>
    <w:rsid w:val="00151991"/>
    <w:rsid w:val="00151ABA"/>
    <w:rsid w:val="00151B49"/>
    <w:rsid w:val="001522FB"/>
    <w:rsid w:val="0015243A"/>
    <w:rsid w:val="001526B5"/>
    <w:rsid w:val="001528B2"/>
    <w:rsid w:val="0015326D"/>
    <w:rsid w:val="00153765"/>
    <w:rsid w:val="00153CFC"/>
    <w:rsid w:val="00154155"/>
    <w:rsid w:val="0015439B"/>
    <w:rsid w:val="0015446E"/>
    <w:rsid w:val="00154592"/>
    <w:rsid w:val="00154802"/>
    <w:rsid w:val="00154A7E"/>
    <w:rsid w:val="00155006"/>
    <w:rsid w:val="001550E5"/>
    <w:rsid w:val="001553D4"/>
    <w:rsid w:val="00155508"/>
    <w:rsid w:val="0015557D"/>
    <w:rsid w:val="001558E7"/>
    <w:rsid w:val="00155B73"/>
    <w:rsid w:val="00155D73"/>
    <w:rsid w:val="00156085"/>
    <w:rsid w:val="00156620"/>
    <w:rsid w:val="00156D9E"/>
    <w:rsid w:val="001579F4"/>
    <w:rsid w:val="00157EB2"/>
    <w:rsid w:val="00157F64"/>
    <w:rsid w:val="00160328"/>
    <w:rsid w:val="00160B50"/>
    <w:rsid w:val="001612F1"/>
    <w:rsid w:val="001614D7"/>
    <w:rsid w:val="0016168F"/>
    <w:rsid w:val="00161AE9"/>
    <w:rsid w:val="00161C71"/>
    <w:rsid w:val="0016201C"/>
    <w:rsid w:val="00162078"/>
    <w:rsid w:val="00162387"/>
    <w:rsid w:val="00162A05"/>
    <w:rsid w:val="00163281"/>
    <w:rsid w:val="0016333F"/>
    <w:rsid w:val="00163930"/>
    <w:rsid w:val="00163A50"/>
    <w:rsid w:val="00163ACF"/>
    <w:rsid w:val="00163D64"/>
    <w:rsid w:val="001647E5"/>
    <w:rsid w:val="00164ABE"/>
    <w:rsid w:val="00165597"/>
    <w:rsid w:val="001658F0"/>
    <w:rsid w:val="00165D94"/>
    <w:rsid w:val="00165DE5"/>
    <w:rsid w:val="00165EB3"/>
    <w:rsid w:val="00166483"/>
    <w:rsid w:val="001665FF"/>
    <w:rsid w:val="00166F64"/>
    <w:rsid w:val="00167120"/>
    <w:rsid w:val="00167C95"/>
    <w:rsid w:val="001704BA"/>
    <w:rsid w:val="001707E8"/>
    <w:rsid w:val="00170956"/>
    <w:rsid w:val="00170C21"/>
    <w:rsid w:val="00171100"/>
    <w:rsid w:val="001719FD"/>
    <w:rsid w:val="00171E88"/>
    <w:rsid w:val="001722F9"/>
    <w:rsid w:val="0017289F"/>
    <w:rsid w:val="00172A7C"/>
    <w:rsid w:val="00172B42"/>
    <w:rsid w:val="00173D27"/>
    <w:rsid w:val="0017481D"/>
    <w:rsid w:val="001748F3"/>
    <w:rsid w:val="001750AC"/>
    <w:rsid w:val="00175279"/>
    <w:rsid w:val="001759B8"/>
    <w:rsid w:val="00175A92"/>
    <w:rsid w:val="00176576"/>
    <w:rsid w:val="001769DA"/>
    <w:rsid w:val="00176A53"/>
    <w:rsid w:val="00176CCF"/>
    <w:rsid w:val="00176D55"/>
    <w:rsid w:val="00177D9E"/>
    <w:rsid w:val="00177E22"/>
    <w:rsid w:val="0018037E"/>
    <w:rsid w:val="001807F8"/>
    <w:rsid w:val="00180D9A"/>
    <w:rsid w:val="00180DB7"/>
    <w:rsid w:val="001810E7"/>
    <w:rsid w:val="001811C5"/>
    <w:rsid w:val="00181240"/>
    <w:rsid w:val="0018193B"/>
    <w:rsid w:val="00182052"/>
    <w:rsid w:val="0018224E"/>
    <w:rsid w:val="00183068"/>
    <w:rsid w:val="001830FF"/>
    <w:rsid w:val="0018347F"/>
    <w:rsid w:val="001836AC"/>
    <w:rsid w:val="00183F69"/>
    <w:rsid w:val="0018407C"/>
    <w:rsid w:val="0018460A"/>
    <w:rsid w:val="001850EF"/>
    <w:rsid w:val="00185387"/>
    <w:rsid w:val="00185696"/>
    <w:rsid w:val="00185D27"/>
    <w:rsid w:val="00185FB6"/>
    <w:rsid w:val="00186255"/>
    <w:rsid w:val="001866E2"/>
    <w:rsid w:val="00186A10"/>
    <w:rsid w:val="00186AB1"/>
    <w:rsid w:val="00186B21"/>
    <w:rsid w:val="001870F9"/>
    <w:rsid w:val="00187888"/>
    <w:rsid w:val="00190107"/>
    <w:rsid w:val="0019020B"/>
    <w:rsid w:val="00190978"/>
    <w:rsid w:val="001909E1"/>
    <w:rsid w:val="00190B62"/>
    <w:rsid w:val="00190BEA"/>
    <w:rsid w:val="00190FC1"/>
    <w:rsid w:val="0019105C"/>
    <w:rsid w:val="001915B5"/>
    <w:rsid w:val="00191F7C"/>
    <w:rsid w:val="00191FDC"/>
    <w:rsid w:val="001934D6"/>
    <w:rsid w:val="00193AF3"/>
    <w:rsid w:val="001943A9"/>
    <w:rsid w:val="00194CBF"/>
    <w:rsid w:val="001956D2"/>
    <w:rsid w:val="001957E4"/>
    <w:rsid w:val="0019607A"/>
    <w:rsid w:val="00196235"/>
    <w:rsid w:val="001965D0"/>
    <w:rsid w:val="00196867"/>
    <w:rsid w:val="0019690D"/>
    <w:rsid w:val="00197082"/>
    <w:rsid w:val="0019715E"/>
    <w:rsid w:val="00197AFE"/>
    <w:rsid w:val="00197E28"/>
    <w:rsid w:val="00197F3A"/>
    <w:rsid w:val="001A05A2"/>
    <w:rsid w:val="001A07AC"/>
    <w:rsid w:val="001A0898"/>
    <w:rsid w:val="001A0CD8"/>
    <w:rsid w:val="001A0E12"/>
    <w:rsid w:val="001A1347"/>
    <w:rsid w:val="001A1557"/>
    <w:rsid w:val="001A1D84"/>
    <w:rsid w:val="001A1E67"/>
    <w:rsid w:val="001A2026"/>
    <w:rsid w:val="001A216B"/>
    <w:rsid w:val="001A2969"/>
    <w:rsid w:val="001A2D22"/>
    <w:rsid w:val="001A2D7A"/>
    <w:rsid w:val="001A2EE9"/>
    <w:rsid w:val="001A3537"/>
    <w:rsid w:val="001A3C54"/>
    <w:rsid w:val="001A3DEF"/>
    <w:rsid w:val="001A4095"/>
    <w:rsid w:val="001A4155"/>
    <w:rsid w:val="001A5A3E"/>
    <w:rsid w:val="001A628B"/>
    <w:rsid w:val="001A6291"/>
    <w:rsid w:val="001A649D"/>
    <w:rsid w:val="001A6760"/>
    <w:rsid w:val="001A775D"/>
    <w:rsid w:val="001A7788"/>
    <w:rsid w:val="001A7D40"/>
    <w:rsid w:val="001A7DD9"/>
    <w:rsid w:val="001B0061"/>
    <w:rsid w:val="001B0118"/>
    <w:rsid w:val="001B033F"/>
    <w:rsid w:val="001B0471"/>
    <w:rsid w:val="001B0504"/>
    <w:rsid w:val="001B05DD"/>
    <w:rsid w:val="001B081E"/>
    <w:rsid w:val="001B0CC8"/>
    <w:rsid w:val="001B10A4"/>
    <w:rsid w:val="001B1133"/>
    <w:rsid w:val="001B16A6"/>
    <w:rsid w:val="001B19C2"/>
    <w:rsid w:val="001B1A17"/>
    <w:rsid w:val="001B1DFA"/>
    <w:rsid w:val="001B238D"/>
    <w:rsid w:val="001B2A7E"/>
    <w:rsid w:val="001B2B59"/>
    <w:rsid w:val="001B2D8D"/>
    <w:rsid w:val="001B3D7B"/>
    <w:rsid w:val="001B4268"/>
    <w:rsid w:val="001B4C63"/>
    <w:rsid w:val="001B4D9E"/>
    <w:rsid w:val="001B4F05"/>
    <w:rsid w:val="001B5073"/>
    <w:rsid w:val="001B5493"/>
    <w:rsid w:val="001B62FD"/>
    <w:rsid w:val="001B6317"/>
    <w:rsid w:val="001B63A7"/>
    <w:rsid w:val="001B69B7"/>
    <w:rsid w:val="001B6A1D"/>
    <w:rsid w:val="001B7000"/>
    <w:rsid w:val="001B7F80"/>
    <w:rsid w:val="001C0F04"/>
    <w:rsid w:val="001C1397"/>
    <w:rsid w:val="001C16BF"/>
    <w:rsid w:val="001C1BFE"/>
    <w:rsid w:val="001C1E3E"/>
    <w:rsid w:val="001C2558"/>
    <w:rsid w:val="001C2840"/>
    <w:rsid w:val="001C3B53"/>
    <w:rsid w:val="001C3E44"/>
    <w:rsid w:val="001C4629"/>
    <w:rsid w:val="001C4DF9"/>
    <w:rsid w:val="001C5365"/>
    <w:rsid w:val="001C565F"/>
    <w:rsid w:val="001C57E0"/>
    <w:rsid w:val="001C5DA6"/>
    <w:rsid w:val="001C6153"/>
    <w:rsid w:val="001C6F9A"/>
    <w:rsid w:val="001C7D1E"/>
    <w:rsid w:val="001D022F"/>
    <w:rsid w:val="001D02D0"/>
    <w:rsid w:val="001D07B9"/>
    <w:rsid w:val="001D0807"/>
    <w:rsid w:val="001D0909"/>
    <w:rsid w:val="001D0D42"/>
    <w:rsid w:val="001D1045"/>
    <w:rsid w:val="001D1160"/>
    <w:rsid w:val="001D11EC"/>
    <w:rsid w:val="001D1277"/>
    <w:rsid w:val="001D1315"/>
    <w:rsid w:val="001D177D"/>
    <w:rsid w:val="001D18B3"/>
    <w:rsid w:val="001D1EF8"/>
    <w:rsid w:val="001D21D8"/>
    <w:rsid w:val="001D2398"/>
    <w:rsid w:val="001D26A4"/>
    <w:rsid w:val="001D2C24"/>
    <w:rsid w:val="001D302E"/>
    <w:rsid w:val="001D3095"/>
    <w:rsid w:val="001D34C0"/>
    <w:rsid w:val="001D34CC"/>
    <w:rsid w:val="001D3568"/>
    <w:rsid w:val="001D430D"/>
    <w:rsid w:val="001D436A"/>
    <w:rsid w:val="001D458B"/>
    <w:rsid w:val="001D4E12"/>
    <w:rsid w:val="001D546C"/>
    <w:rsid w:val="001D55E9"/>
    <w:rsid w:val="001D56E3"/>
    <w:rsid w:val="001D584F"/>
    <w:rsid w:val="001D6605"/>
    <w:rsid w:val="001D6BBA"/>
    <w:rsid w:val="001D6C8B"/>
    <w:rsid w:val="001D71DA"/>
    <w:rsid w:val="001E0092"/>
    <w:rsid w:val="001E04B3"/>
    <w:rsid w:val="001E0676"/>
    <w:rsid w:val="001E1ED7"/>
    <w:rsid w:val="001E2270"/>
    <w:rsid w:val="001E28E1"/>
    <w:rsid w:val="001E2EE4"/>
    <w:rsid w:val="001E3118"/>
    <w:rsid w:val="001E36F4"/>
    <w:rsid w:val="001E3803"/>
    <w:rsid w:val="001E3EFE"/>
    <w:rsid w:val="001E3F78"/>
    <w:rsid w:val="001E4084"/>
    <w:rsid w:val="001E4092"/>
    <w:rsid w:val="001E4585"/>
    <w:rsid w:val="001E4B93"/>
    <w:rsid w:val="001E4CF7"/>
    <w:rsid w:val="001E52E5"/>
    <w:rsid w:val="001E568B"/>
    <w:rsid w:val="001E58D3"/>
    <w:rsid w:val="001E5FDA"/>
    <w:rsid w:val="001E66B9"/>
    <w:rsid w:val="001E68F4"/>
    <w:rsid w:val="001E6B8A"/>
    <w:rsid w:val="001E6C61"/>
    <w:rsid w:val="001E6F66"/>
    <w:rsid w:val="001E702D"/>
    <w:rsid w:val="001E72A7"/>
    <w:rsid w:val="001E72D1"/>
    <w:rsid w:val="001E7402"/>
    <w:rsid w:val="001E75A9"/>
    <w:rsid w:val="001E77C1"/>
    <w:rsid w:val="001E793E"/>
    <w:rsid w:val="001F00E3"/>
    <w:rsid w:val="001F06F1"/>
    <w:rsid w:val="001F0BAC"/>
    <w:rsid w:val="001F1835"/>
    <w:rsid w:val="001F1D7A"/>
    <w:rsid w:val="001F1ED6"/>
    <w:rsid w:val="001F23D1"/>
    <w:rsid w:val="001F2A62"/>
    <w:rsid w:val="001F2AF8"/>
    <w:rsid w:val="001F2E41"/>
    <w:rsid w:val="001F40C9"/>
    <w:rsid w:val="001F423F"/>
    <w:rsid w:val="001F45EC"/>
    <w:rsid w:val="001F4EB5"/>
    <w:rsid w:val="001F4F2B"/>
    <w:rsid w:val="001F4FB8"/>
    <w:rsid w:val="001F542D"/>
    <w:rsid w:val="001F5981"/>
    <w:rsid w:val="001F6D10"/>
    <w:rsid w:val="001F6F5E"/>
    <w:rsid w:val="001F7682"/>
    <w:rsid w:val="001F779D"/>
    <w:rsid w:val="001F7E92"/>
    <w:rsid w:val="002001CE"/>
    <w:rsid w:val="0020065B"/>
    <w:rsid w:val="00200C5C"/>
    <w:rsid w:val="00200DF2"/>
    <w:rsid w:val="0020126B"/>
    <w:rsid w:val="00201A9B"/>
    <w:rsid w:val="00201B8D"/>
    <w:rsid w:val="00201BC5"/>
    <w:rsid w:val="00201F26"/>
    <w:rsid w:val="002020A9"/>
    <w:rsid w:val="002023EC"/>
    <w:rsid w:val="00202D4A"/>
    <w:rsid w:val="00202E98"/>
    <w:rsid w:val="00203238"/>
    <w:rsid w:val="0020371B"/>
    <w:rsid w:val="00203729"/>
    <w:rsid w:val="0020408E"/>
    <w:rsid w:val="00204AD9"/>
    <w:rsid w:val="00204BCB"/>
    <w:rsid w:val="00205145"/>
    <w:rsid w:val="0020542A"/>
    <w:rsid w:val="002058F7"/>
    <w:rsid w:val="00205A61"/>
    <w:rsid w:val="00206014"/>
    <w:rsid w:val="00207742"/>
    <w:rsid w:val="00207DCF"/>
    <w:rsid w:val="002104C4"/>
    <w:rsid w:val="0021078A"/>
    <w:rsid w:val="00210CBA"/>
    <w:rsid w:val="00210E29"/>
    <w:rsid w:val="00210EDB"/>
    <w:rsid w:val="002110F3"/>
    <w:rsid w:val="00211575"/>
    <w:rsid w:val="002115C9"/>
    <w:rsid w:val="002115D8"/>
    <w:rsid w:val="0021169C"/>
    <w:rsid w:val="00211F22"/>
    <w:rsid w:val="0021275B"/>
    <w:rsid w:val="00213229"/>
    <w:rsid w:val="00213C3B"/>
    <w:rsid w:val="0021423B"/>
    <w:rsid w:val="00214494"/>
    <w:rsid w:val="00214504"/>
    <w:rsid w:val="0021498C"/>
    <w:rsid w:val="00214C19"/>
    <w:rsid w:val="00214F51"/>
    <w:rsid w:val="00214FE6"/>
    <w:rsid w:val="0021595D"/>
    <w:rsid w:val="0021623B"/>
    <w:rsid w:val="002165D4"/>
    <w:rsid w:val="00216B98"/>
    <w:rsid w:val="00216C1F"/>
    <w:rsid w:val="00216F2A"/>
    <w:rsid w:val="002177D5"/>
    <w:rsid w:val="00217836"/>
    <w:rsid w:val="00217A79"/>
    <w:rsid w:val="0022009A"/>
    <w:rsid w:val="002208CB"/>
    <w:rsid w:val="00221210"/>
    <w:rsid w:val="002215C1"/>
    <w:rsid w:val="00221743"/>
    <w:rsid w:val="00221879"/>
    <w:rsid w:val="00221FFE"/>
    <w:rsid w:val="002224A0"/>
    <w:rsid w:val="00222651"/>
    <w:rsid w:val="002226FF"/>
    <w:rsid w:val="002228F5"/>
    <w:rsid w:val="00222935"/>
    <w:rsid w:val="00223137"/>
    <w:rsid w:val="002232F9"/>
    <w:rsid w:val="0022330E"/>
    <w:rsid w:val="00223CF5"/>
    <w:rsid w:val="00223F54"/>
    <w:rsid w:val="00224472"/>
    <w:rsid w:val="00224866"/>
    <w:rsid w:val="00224B12"/>
    <w:rsid w:val="00224E60"/>
    <w:rsid w:val="00225465"/>
    <w:rsid w:val="00225808"/>
    <w:rsid w:val="00225A94"/>
    <w:rsid w:val="00225C47"/>
    <w:rsid w:val="002263A4"/>
    <w:rsid w:val="0022658E"/>
    <w:rsid w:val="0022668D"/>
    <w:rsid w:val="00226726"/>
    <w:rsid w:val="00227018"/>
    <w:rsid w:val="00227159"/>
    <w:rsid w:val="00227433"/>
    <w:rsid w:val="002277E8"/>
    <w:rsid w:val="00227899"/>
    <w:rsid w:val="00227A40"/>
    <w:rsid w:val="00227A62"/>
    <w:rsid w:val="00230383"/>
    <w:rsid w:val="00230C62"/>
    <w:rsid w:val="00230DD7"/>
    <w:rsid w:val="00230EBC"/>
    <w:rsid w:val="00233063"/>
    <w:rsid w:val="00233345"/>
    <w:rsid w:val="002335BF"/>
    <w:rsid w:val="0023366B"/>
    <w:rsid w:val="002339F3"/>
    <w:rsid w:val="00233A52"/>
    <w:rsid w:val="00233CEE"/>
    <w:rsid w:val="00233F41"/>
    <w:rsid w:val="00235ABE"/>
    <w:rsid w:val="00236514"/>
    <w:rsid w:val="00236699"/>
    <w:rsid w:val="00236BAE"/>
    <w:rsid w:val="00236CFE"/>
    <w:rsid w:val="002371E4"/>
    <w:rsid w:val="00237241"/>
    <w:rsid w:val="00237286"/>
    <w:rsid w:val="0023749F"/>
    <w:rsid w:val="00237A90"/>
    <w:rsid w:val="00237ED6"/>
    <w:rsid w:val="00237F2C"/>
    <w:rsid w:val="00240525"/>
    <w:rsid w:val="002408BE"/>
    <w:rsid w:val="002408DA"/>
    <w:rsid w:val="00240C5D"/>
    <w:rsid w:val="0024102F"/>
    <w:rsid w:val="002413A0"/>
    <w:rsid w:val="002413D4"/>
    <w:rsid w:val="00241DE0"/>
    <w:rsid w:val="00241EC2"/>
    <w:rsid w:val="00242846"/>
    <w:rsid w:val="00242B5C"/>
    <w:rsid w:val="002435F4"/>
    <w:rsid w:val="00243BBA"/>
    <w:rsid w:val="00243E0B"/>
    <w:rsid w:val="00243E4D"/>
    <w:rsid w:val="00243E5F"/>
    <w:rsid w:val="0024482A"/>
    <w:rsid w:val="002448D1"/>
    <w:rsid w:val="00244CB9"/>
    <w:rsid w:val="00244D54"/>
    <w:rsid w:val="00244E6E"/>
    <w:rsid w:val="00244F93"/>
    <w:rsid w:val="00245115"/>
    <w:rsid w:val="002453D0"/>
    <w:rsid w:val="002459C2"/>
    <w:rsid w:val="00245A35"/>
    <w:rsid w:val="00245B2A"/>
    <w:rsid w:val="00245B7F"/>
    <w:rsid w:val="00245FD7"/>
    <w:rsid w:val="002470F9"/>
    <w:rsid w:val="002472DE"/>
    <w:rsid w:val="00247B28"/>
    <w:rsid w:val="00250C5B"/>
    <w:rsid w:val="00250E19"/>
    <w:rsid w:val="00251F7F"/>
    <w:rsid w:val="002523A7"/>
    <w:rsid w:val="002528F2"/>
    <w:rsid w:val="00252BD1"/>
    <w:rsid w:val="00252E48"/>
    <w:rsid w:val="00253103"/>
    <w:rsid w:val="00253666"/>
    <w:rsid w:val="00253971"/>
    <w:rsid w:val="00253C86"/>
    <w:rsid w:val="00253FBC"/>
    <w:rsid w:val="00254037"/>
    <w:rsid w:val="00254479"/>
    <w:rsid w:val="00254A9D"/>
    <w:rsid w:val="00254AB9"/>
    <w:rsid w:val="00254E8B"/>
    <w:rsid w:val="0025510E"/>
    <w:rsid w:val="00255D6B"/>
    <w:rsid w:val="0025651B"/>
    <w:rsid w:val="00257265"/>
    <w:rsid w:val="002573BC"/>
    <w:rsid w:val="0025797B"/>
    <w:rsid w:val="00257E6D"/>
    <w:rsid w:val="00257F7C"/>
    <w:rsid w:val="00257FE9"/>
    <w:rsid w:val="002600A9"/>
    <w:rsid w:val="0026051B"/>
    <w:rsid w:val="00260D9C"/>
    <w:rsid w:val="0026109B"/>
    <w:rsid w:val="00261590"/>
    <w:rsid w:val="0026165B"/>
    <w:rsid w:val="0026166D"/>
    <w:rsid w:val="00261DC7"/>
    <w:rsid w:val="0026200F"/>
    <w:rsid w:val="00262435"/>
    <w:rsid w:val="00262C7A"/>
    <w:rsid w:val="00262F50"/>
    <w:rsid w:val="00263890"/>
    <w:rsid w:val="002639CF"/>
    <w:rsid w:val="00263A04"/>
    <w:rsid w:val="00263B9C"/>
    <w:rsid w:val="00264080"/>
    <w:rsid w:val="0026414B"/>
    <w:rsid w:val="002641CE"/>
    <w:rsid w:val="002644CB"/>
    <w:rsid w:val="00264747"/>
    <w:rsid w:val="002648DF"/>
    <w:rsid w:val="00264AB3"/>
    <w:rsid w:val="00264DA5"/>
    <w:rsid w:val="00264E07"/>
    <w:rsid w:val="00265396"/>
    <w:rsid w:val="002659ED"/>
    <w:rsid w:val="00265A21"/>
    <w:rsid w:val="00265B18"/>
    <w:rsid w:val="00265E1B"/>
    <w:rsid w:val="00266124"/>
    <w:rsid w:val="0026686B"/>
    <w:rsid w:val="00266A39"/>
    <w:rsid w:val="00266A99"/>
    <w:rsid w:val="00266CFF"/>
    <w:rsid w:val="00266E91"/>
    <w:rsid w:val="002671CB"/>
    <w:rsid w:val="002674B7"/>
    <w:rsid w:val="002677D5"/>
    <w:rsid w:val="00267D13"/>
    <w:rsid w:val="00270D4D"/>
    <w:rsid w:val="00271236"/>
    <w:rsid w:val="002719EA"/>
    <w:rsid w:val="00272060"/>
    <w:rsid w:val="00272079"/>
    <w:rsid w:val="002725D1"/>
    <w:rsid w:val="0027281F"/>
    <w:rsid w:val="002729D3"/>
    <w:rsid w:val="00272B82"/>
    <w:rsid w:val="00272DCE"/>
    <w:rsid w:val="002734A0"/>
    <w:rsid w:val="00273BB4"/>
    <w:rsid w:val="00273CD5"/>
    <w:rsid w:val="00274274"/>
    <w:rsid w:val="002748E9"/>
    <w:rsid w:val="002749FA"/>
    <w:rsid w:val="0027518F"/>
    <w:rsid w:val="00275619"/>
    <w:rsid w:val="00275AF7"/>
    <w:rsid w:val="00275BD3"/>
    <w:rsid w:val="0027695F"/>
    <w:rsid w:val="00276E98"/>
    <w:rsid w:val="00277425"/>
    <w:rsid w:val="00277BCA"/>
    <w:rsid w:val="002800D7"/>
    <w:rsid w:val="00280310"/>
    <w:rsid w:val="002804CD"/>
    <w:rsid w:val="002807B7"/>
    <w:rsid w:val="00280DA9"/>
    <w:rsid w:val="00281531"/>
    <w:rsid w:val="00281B88"/>
    <w:rsid w:val="00281E12"/>
    <w:rsid w:val="00282177"/>
    <w:rsid w:val="002823E9"/>
    <w:rsid w:val="002825F4"/>
    <w:rsid w:val="0028318D"/>
    <w:rsid w:val="002832B4"/>
    <w:rsid w:val="002837A7"/>
    <w:rsid w:val="00283EC8"/>
    <w:rsid w:val="00284083"/>
    <w:rsid w:val="00285694"/>
    <w:rsid w:val="00285DE2"/>
    <w:rsid w:val="00285FDF"/>
    <w:rsid w:val="002868DE"/>
    <w:rsid w:val="002868F1"/>
    <w:rsid w:val="0028694E"/>
    <w:rsid w:val="00286B5F"/>
    <w:rsid w:val="00286C5B"/>
    <w:rsid w:val="0028741E"/>
    <w:rsid w:val="00290B12"/>
    <w:rsid w:val="00291590"/>
    <w:rsid w:val="00291B16"/>
    <w:rsid w:val="00291B21"/>
    <w:rsid w:val="00291D15"/>
    <w:rsid w:val="0029257A"/>
    <w:rsid w:val="0029285A"/>
    <w:rsid w:val="002930BD"/>
    <w:rsid w:val="002933C4"/>
    <w:rsid w:val="00293AED"/>
    <w:rsid w:val="00293CC8"/>
    <w:rsid w:val="00294690"/>
    <w:rsid w:val="00294F3C"/>
    <w:rsid w:val="002956EC"/>
    <w:rsid w:val="00295B11"/>
    <w:rsid w:val="00295F06"/>
    <w:rsid w:val="00296141"/>
    <w:rsid w:val="00296BB6"/>
    <w:rsid w:val="002970BF"/>
    <w:rsid w:val="002976AD"/>
    <w:rsid w:val="00297982"/>
    <w:rsid w:val="00297E18"/>
    <w:rsid w:val="002A03CA"/>
    <w:rsid w:val="002A071C"/>
    <w:rsid w:val="002A0742"/>
    <w:rsid w:val="002A09DD"/>
    <w:rsid w:val="002A0E56"/>
    <w:rsid w:val="002A1926"/>
    <w:rsid w:val="002A1C01"/>
    <w:rsid w:val="002A1F04"/>
    <w:rsid w:val="002A1F37"/>
    <w:rsid w:val="002A1F8F"/>
    <w:rsid w:val="002A28C4"/>
    <w:rsid w:val="002A2BD0"/>
    <w:rsid w:val="002A2E1E"/>
    <w:rsid w:val="002A32F0"/>
    <w:rsid w:val="002A4544"/>
    <w:rsid w:val="002A5BDA"/>
    <w:rsid w:val="002A6107"/>
    <w:rsid w:val="002A6895"/>
    <w:rsid w:val="002A6ABD"/>
    <w:rsid w:val="002A6BB7"/>
    <w:rsid w:val="002A7104"/>
    <w:rsid w:val="002B000D"/>
    <w:rsid w:val="002B0636"/>
    <w:rsid w:val="002B0C35"/>
    <w:rsid w:val="002B1CF0"/>
    <w:rsid w:val="002B1FFC"/>
    <w:rsid w:val="002B21FA"/>
    <w:rsid w:val="002B2407"/>
    <w:rsid w:val="002B2755"/>
    <w:rsid w:val="002B2848"/>
    <w:rsid w:val="002B2A49"/>
    <w:rsid w:val="002B2C36"/>
    <w:rsid w:val="002B3059"/>
    <w:rsid w:val="002B3265"/>
    <w:rsid w:val="002B33FD"/>
    <w:rsid w:val="002B3427"/>
    <w:rsid w:val="002B353F"/>
    <w:rsid w:val="002B39C6"/>
    <w:rsid w:val="002B3A48"/>
    <w:rsid w:val="002B3C28"/>
    <w:rsid w:val="002B46D4"/>
    <w:rsid w:val="002B46F1"/>
    <w:rsid w:val="002B4AAB"/>
    <w:rsid w:val="002B4CE9"/>
    <w:rsid w:val="002B62E8"/>
    <w:rsid w:val="002B6AD3"/>
    <w:rsid w:val="002C012A"/>
    <w:rsid w:val="002C0499"/>
    <w:rsid w:val="002C0D70"/>
    <w:rsid w:val="002C0F8E"/>
    <w:rsid w:val="002C0FA2"/>
    <w:rsid w:val="002C18AB"/>
    <w:rsid w:val="002C1F1A"/>
    <w:rsid w:val="002C21A8"/>
    <w:rsid w:val="002C223A"/>
    <w:rsid w:val="002C26A0"/>
    <w:rsid w:val="002C26FD"/>
    <w:rsid w:val="002C2901"/>
    <w:rsid w:val="002C2AC0"/>
    <w:rsid w:val="002C30DE"/>
    <w:rsid w:val="002C32B1"/>
    <w:rsid w:val="002C392A"/>
    <w:rsid w:val="002C3F15"/>
    <w:rsid w:val="002C4055"/>
    <w:rsid w:val="002C4A58"/>
    <w:rsid w:val="002C4BB2"/>
    <w:rsid w:val="002C5301"/>
    <w:rsid w:val="002C585B"/>
    <w:rsid w:val="002C5F76"/>
    <w:rsid w:val="002C6B8E"/>
    <w:rsid w:val="002C71EC"/>
    <w:rsid w:val="002C721E"/>
    <w:rsid w:val="002C7329"/>
    <w:rsid w:val="002C7570"/>
    <w:rsid w:val="002C7648"/>
    <w:rsid w:val="002C782C"/>
    <w:rsid w:val="002C7CEF"/>
    <w:rsid w:val="002C7F45"/>
    <w:rsid w:val="002D0130"/>
    <w:rsid w:val="002D0A4A"/>
    <w:rsid w:val="002D0ADE"/>
    <w:rsid w:val="002D1555"/>
    <w:rsid w:val="002D158B"/>
    <w:rsid w:val="002D1BFC"/>
    <w:rsid w:val="002D1D93"/>
    <w:rsid w:val="002D1DE8"/>
    <w:rsid w:val="002D28D2"/>
    <w:rsid w:val="002D2A5A"/>
    <w:rsid w:val="002D315B"/>
    <w:rsid w:val="002D3426"/>
    <w:rsid w:val="002D398F"/>
    <w:rsid w:val="002D3A19"/>
    <w:rsid w:val="002D3CDE"/>
    <w:rsid w:val="002D4300"/>
    <w:rsid w:val="002D4720"/>
    <w:rsid w:val="002D4C92"/>
    <w:rsid w:val="002D5020"/>
    <w:rsid w:val="002D5286"/>
    <w:rsid w:val="002D52E2"/>
    <w:rsid w:val="002D5562"/>
    <w:rsid w:val="002D5887"/>
    <w:rsid w:val="002D59A6"/>
    <w:rsid w:val="002D5B2F"/>
    <w:rsid w:val="002D60A7"/>
    <w:rsid w:val="002D64D0"/>
    <w:rsid w:val="002D6EFA"/>
    <w:rsid w:val="002D6F28"/>
    <w:rsid w:val="002D6F7E"/>
    <w:rsid w:val="002D7D1B"/>
    <w:rsid w:val="002E047E"/>
    <w:rsid w:val="002E06DE"/>
    <w:rsid w:val="002E0887"/>
    <w:rsid w:val="002E0A14"/>
    <w:rsid w:val="002E0E03"/>
    <w:rsid w:val="002E137E"/>
    <w:rsid w:val="002E13C9"/>
    <w:rsid w:val="002E1829"/>
    <w:rsid w:val="002E1F24"/>
    <w:rsid w:val="002E215C"/>
    <w:rsid w:val="002E2602"/>
    <w:rsid w:val="002E348F"/>
    <w:rsid w:val="002E3BF8"/>
    <w:rsid w:val="002E3FF7"/>
    <w:rsid w:val="002E4964"/>
    <w:rsid w:val="002E4D69"/>
    <w:rsid w:val="002E4FFE"/>
    <w:rsid w:val="002E526D"/>
    <w:rsid w:val="002E5280"/>
    <w:rsid w:val="002E576B"/>
    <w:rsid w:val="002E67C7"/>
    <w:rsid w:val="002E73B5"/>
    <w:rsid w:val="002E760D"/>
    <w:rsid w:val="002E780B"/>
    <w:rsid w:val="002E7FE6"/>
    <w:rsid w:val="002F066F"/>
    <w:rsid w:val="002F1B33"/>
    <w:rsid w:val="002F27F2"/>
    <w:rsid w:val="002F2A7C"/>
    <w:rsid w:val="002F2B33"/>
    <w:rsid w:val="002F2C6A"/>
    <w:rsid w:val="002F3596"/>
    <w:rsid w:val="002F3EF4"/>
    <w:rsid w:val="002F40A4"/>
    <w:rsid w:val="002F4913"/>
    <w:rsid w:val="002F4EB3"/>
    <w:rsid w:val="002F5101"/>
    <w:rsid w:val="002F53B2"/>
    <w:rsid w:val="002F5A6D"/>
    <w:rsid w:val="002F5DCF"/>
    <w:rsid w:val="002F63AF"/>
    <w:rsid w:val="002F65D5"/>
    <w:rsid w:val="002F66BA"/>
    <w:rsid w:val="002F6CED"/>
    <w:rsid w:val="002F6D1F"/>
    <w:rsid w:val="002F72D0"/>
    <w:rsid w:val="002F7666"/>
    <w:rsid w:val="002F7855"/>
    <w:rsid w:val="002F7A51"/>
    <w:rsid w:val="003004CA"/>
    <w:rsid w:val="00300620"/>
    <w:rsid w:val="003006B0"/>
    <w:rsid w:val="00300E6D"/>
    <w:rsid w:val="003010DA"/>
    <w:rsid w:val="0030192C"/>
    <w:rsid w:val="0030192E"/>
    <w:rsid w:val="00301AF3"/>
    <w:rsid w:val="00301B32"/>
    <w:rsid w:val="0030213E"/>
    <w:rsid w:val="00302481"/>
    <w:rsid w:val="00302573"/>
    <w:rsid w:val="00302D50"/>
    <w:rsid w:val="00303238"/>
    <w:rsid w:val="0030370E"/>
    <w:rsid w:val="003040C3"/>
    <w:rsid w:val="003044D4"/>
    <w:rsid w:val="003048CA"/>
    <w:rsid w:val="00305EC0"/>
    <w:rsid w:val="00306920"/>
    <w:rsid w:val="00306E69"/>
    <w:rsid w:val="00306F3B"/>
    <w:rsid w:val="00307156"/>
    <w:rsid w:val="00307190"/>
    <w:rsid w:val="003071F2"/>
    <w:rsid w:val="00307553"/>
    <w:rsid w:val="003075CB"/>
    <w:rsid w:val="0030778D"/>
    <w:rsid w:val="003077F4"/>
    <w:rsid w:val="003102F2"/>
    <w:rsid w:val="00310655"/>
    <w:rsid w:val="003106BE"/>
    <w:rsid w:val="00310931"/>
    <w:rsid w:val="00310A4D"/>
    <w:rsid w:val="00310D61"/>
    <w:rsid w:val="0031188D"/>
    <w:rsid w:val="00311AB6"/>
    <w:rsid w:val="00311ACD"/>
    <w:rsid w:val="00311F4E"/>
    <w:rsid w:val="00312194"/>
    <w:rsid w:val="003127D2"/>
    <w:rsid w:val="003128C2"/>
    <w:rsid w:val="00312B86"/>
    <w:rsid w:val="00312E5E"/>
    <w:rsid w:val="00312FC1"/>
    <w:rsid w:val="00313D00"/>
    <w:rsid w:val="00313F56"/>
    <w:rsid w:val="003142B9"/>
    <w:rsid w:val="00314448"/>
    <w:rsid w:val="00314622"/>
    <w:rsid w:val="00314D25"/>
    <w:rsid w:val="00315212"/>
    <w:rsid w:val="00315503"/>
    <w:rsid w:val="003155A6"/>
    <w:rsid w:val="0031596D"/>
    <w:rsid w:val="003159C8"/>
    <w:rsid w:val="00315D26"/>
    <w:rsid w:val="00315DFF"/>
    <w:rsid w:val="00315E34"/>
    <w:rsid w:val="003161FE"/>
    <w:rsid w:val="003163F3"/>
    <w:rsid w:val="0031648D"/>
    <w:rsid w:val="00316861"/>
    <w:rsid w:val="00316B36"/>
    <w:rsid w:val="00316BB2"/>
    <w:rsid w:val="003173B1"/>
    <w:rsid w:val="0031750B"/>
    <w:rsid w:val="0032043E"/>
    <w:rsid w:val="003207EC"/>
    <w:rsid w:val="0032091A"/>
    <w:rsid w:val="00320BB5"/>
    <w:rsid w:val="00320CE3"/>
    <w:rsid w:val="00320CE6"/>
    <w:rsid w:val="00321F1C"/>
    <w:rsid w:val="00322489"/>
    <w:rsid w:val="0032285E"/>
    <w:rsid w:val="00322E07"/>
    <w:rsid w:val="00322E29"/>
    <w:rsid w:val="00322F34"/>
    <w:rsid w:val="00322FD6"/>
    <w:rsid w:val="00323887"/>
    <w:rsid w:val="0032394C"/>
    <w:rsid w:val="00323A18"/>
    <w:rsid w:val="00323E41"/>
    <w:rsid w:val="003245CB"/>
    <w:rsid w:val="00324905"/>
    <w:rsid w:val="00325164"/>
    <w:rsid w:val="0032561D"/>
    <w:rsid w:val="003259FD"/>
    <w:rsid w:val="00325A59"/>
    <w:rsid w:val="0032626E"/>
    <w:rsid w:val="003263D2"/>
    <w:rsid w:val="00326ED3"/>
    <w:rsid w:val="00327482"/>
    <w:rsid w:val="003278BB"/>
    <w:rsid w:val="0032791E"/>
    <w:rsid w:val="00327D8F"/>
    <w:rsid w:val="00330592"/>
    <w:rsid w:val="00330651"/>
    <w:rsid w:val="00330861"/>
    <w:rsid w:val="00330D26"/>
    <w:rsid w:val="00331187"/>
    <w:rsid w:val="00331C26"/>
    <w:rsid w:val="00332607"/>
    <w:rsid w:val="0033286A"/>
    <w:rsid w:val="00332C82"/>
    <w:rsid w:val="003334BB"/>
    <w:rsid w:val="00333997"/>
    <w:rsid w:val="00333B7E"/>
    <w:rsid w:val="003345AB"/>
    <w:rsid w:val="00334640"/>
    <w:rsid w:val="00334BEB"/>
    <w:rsid w:val="00335119"/>
    <w:rsid w:val="003360F8"/>
    <w:rsid w:val="003361B3"/>
    <w:rsid w:val="003364BF"/>
    <w:rsid w:val="0033690E"/>
    <w:rsid w:val="00336AA3"/>
    <w:rsid w:val="00337677"/>
    <w:rsid w:val="00337CEE"/>
    <w:rsid w:val="00337E2A"/>
    <w:rsid w:val="00340201"/>
    <w:rsid w:val="003403B0"/>
    <w:rsid w:val="003408F0"/>
    <w:rsid w:val="00340D6B"/>
    <w:rsid w:val="0034118D"/>
    <w:rsid w:val="003412A5"/>
    <w:rsid w:val="003412CC"/>
    <w:rsid w:val="00341A6D"/>
    <w:rsid w:val="00341D86"/>
    <w:rsid w:val="00341F34"/>
    <w:rsid w:val="003424C9"/>
    <w:rsid w:val="003428DF"/>
    <w:rsid w:val="00342AC8"/>
    <w:rsid w:val="00343101"/>
    <w:rsid w:val="00343B4C"/>
    <w:rsid w:val="00343C81"/>
    <w:rsid w:val="00343EA4"/>
    <w:rsid w:val="00343F78"/>
    <w:rsid w:val="00344796"/>
    <w:rsid w:val="00345156"/>
    <w:rsid w:val="003451B1"/>
    <w:rsid w:val="00345B87"/>
    <w:rsid w:val="0034653F"/>
    <w:rsid w:val="00346A28"/>
    <w:rsid w:val="00347914"/>
    <w:rsid w:val="00347B6E"/>
    <w:rsid w:val="003506F4"/>
    <w:rsid w:val="003508A3"/>
    <w:rsid w:val="00350B23"/>
    <w:rsid w:val="00350E0E"/>
    <w:rsid w:val="00350EB2"/>
    <w:rsid w:val="003511A2"/>
    <w:rsid w:val="003513BE"/>
    <w:rsid w:val="003524B3"/>
    <w:rsid w:val="003526AD"/>
    <w:rsid w:val="003527A0"/>
    <w:rsid w:val="0035365F"/>
    <w:rsid w:val="0035377C"/>
    <w:rsid w:val="003540A7"/>
    <w:rsid w:val="003543B5"/>
    <w:rsid w:val="00354471"/>
    <w:rsid w:val="003544F2"/>
    <w:rsid w:val="0035454B"/>
    <w:rsid w:val="00354D03"/>
    <w:rsid w:val="0035580E"/>
    <w:rsid w:val="00356BD1"/>
    <w:rsid w:val="00357626"/>
    <w:rsid w:val="003578D7"/>
    <w:rsid w:val="003602FE"/>
    <w:rsid w:val="0036031A"/>
    <w:rsid w:val="003604BD"/>
    <w:rsid w:val="00360685"/>
    <w:rsid w:val="00360A57"/>
    <w:rsid w:val="00360D63"/>
    <w:rsid w:val="00361031"/>
    <w:rsid w:val="00361092"/>
    <w:rsid w:val="00361165"/>
    <w:rsid w:val="0036163E"/>
    <w:rsid w:val="00361E91"/>
    <w:rsid w:val="00361F2A"/>
    <w:rsid w:val="00362223"/>
    <w:rsid w:val="00362BC6"/>
    <w:rsid w:val="00362E90"/>
    <w:rsid w:val="003631C0"/>
    <w:rsid w:val="0036338D"/>
    <w:rsid w:val="00364B8B"/>
    <w:rsid w:val="00364C39"/>
    <w:rsid w:val="00364E55"/>
    <w:rsid w:val="00365463"/>
    <w:rsid w:val="003665F3"/>
    <w:rsid w:val="00367D2A"/>
    <w:rsid w:val="00367F86"/>
    <w:rsid w:val="003702A8"/>
    <w:rsid w:val="003703E0"/>
    <w:rsid w:val="003704F8"/>
    <w:rsid w:val="00370AB6"/>
    <w:rsid w:val="00370CBB"/>
    <w:rsid w:val="00370D65"/>
    <w:rsid w:val="00371D96"/>
    <w:rsid w:val="00372511"/>
    <w:rsid w:val="003726A3"/>
    <w:rsid w:val="0037286D"/>
    <w:rsid w:val="003732D9"/>
    <w:rsid w:val="0037375E"/>
    <w:rsid w:val="0037376E"/>
    <w:rsid w:val="00373CD8"/>
    <w:rsid w:val="0037462D"/>
    <w:rsid w:val="003747ED"/>
    <w:rsid w:val="00374949"/>
    <w:rsid w:val="00374BE1"/>
    <w:rsid w:val="00375A8D"/>
    <w:rsid w:val="003765D0"/>
    <w:rsid w:val="00376AC1"/>
    <w:rsid w:val="00376C51"/>
    <w:rsid w:val="00376EA0"/>
    <w:rsid w:val="0037726E"/>
    <w:rsid w:val="00377296"/>
    <w:rsid w:val="00377BE5"/>
    <w:rsid w:val="00377DC7"/>
    <w:rsid w:val="003806E5"/>
    <w:rsid w:val="00381042"/>
    <w:rsid w:val="00381217"/>
    <w:rsid w:val="00381F04"/>
    <w:rsid w:val="00382246"/>
    <w:rsid w:val="00382D6C"/>
    <w:rsid w:val="00382F1F"/>
    <w:rsid w:val="00383270"/>
    <w:rsid w:val="00383343"/>
    <w:rsid w:val="00383768"/>
    <w:rsid w:val="003837EF"/>
    <w:rsid w:val="00383C93"/>
    <w:rsid w:val="00383D15"/>
    <w:rsid w:val="003841F1"/>
    <w:rsid w:val="00384BBA"/>
    <w:rsid w:val="003855E9"/>
    <w:rsid w:val="003859D2"/>
    <w:rsid w:val="00385A0E"/>
    <w:rsid w:val="00385D45"/>
    <w:rsid w:val="00385D66"/>
    <w:rsid w:val="00385DEB"/>
    <w:rsid w:val="003860EE"/>
    <w:rsid w:val="003864C6"/>
    <w:rsid w:val="00387105"/>
    <w:rsid w:val="00390644"/>
    <w:rsid w:val="003909AB"/>
    <w:rsid w:val="0039115B"/>
    <w:rsid w:val="0039136C"/>
    <w:rsid w:val="003915A7"/>
    <w:rsid w:val="00392056"/>
    <w:rsid w:val="0039277B"/>
    <w:rsid w:val="0039326E"/>
    <w:rsid w:val="00393ABC"/>
    <w:rsid w:val="003940D0"/>
    <w:rsid w:val="0039417B"/>
    <w:rsid w:val="003941A6"/>
    <w:rsid w:val="003941D4"/>
    <w:rsid w:val="00394316"/>
    <w:rsid w:val="00394771"/>
    <w:rsid w:val="0039490F"/>
    <w:rsid w:val="00394CE2"/>
    <w:rsid w:val="00394E3B"/>
    <w:rsid w:val="00395065"/>
    <w:rsid w:val="00395158"/>
    <w:rsid w:val="00395FAC"/>
    <w:rsid w:val="0039678A"/>
    <w:rsid w:val="00396831"/>
    <w:rsid w:val="003970D9"/>
    <w:rsid w:val="00397D9E"/>
    <w:rsid w:val="00397EA5"/>
    <w:rsid w:val="003A047C"/>
    <w:rsid w:val="003A051A"/>
    <w:rsid w:val="003A06AF"/>
    <w:rsid w:val="003A077C"/>
    <w:rsid w:val="003A0936"/>
    <w:rsid w:val="003A1327"/>
    <w:rsid w:val="003A2082"/>
    <w:rsid w:val="003A2111"/>
    <w:rsid w:val="003A2491"/>
    <w:rsid w:val="003A2A13"/>
    <w:rsid w:val="003A2BCD"/>
    <w:rsid w:val="003A2DAC"/>
    <w:rsid w:val="003A3046"/>
    <w:rsid w:val="003A30C5"/>
    <w:rsid w:val="003A326F"/>
    <w:rsid w:val="003A3618"/>
    <w:rsid w:val="003A3D95"/>
    <w:rsid w:val="003A3E3D"/>
    <w:rsid w:val="003A3E42"/>
    <w:rsid w:val="003A4180"/>
    <w:rsid w:val="003A4187"/>
    <w:rsid w:val="003A4485"/>
    <w:rsid w:val="003A5080"/>
    <w:rsid w:val="003A5404"/>
    <w:rsid w:val="003A5CF9"/>
    <w:rsid w:val="003A63D8"/>
    <w:rsid w:val="003A7836"/>
    <w:rsid w:val="003B0096"/>
    <w:rsid w:val="003B0114"/>
    <w:rsid w:val="003B016E"/>
    <w:rsid w:val="003B04FA"/>
    <w:rsid w:val="003B053A"/>
    <w:rsid w:val="003B08B8"/>
    <w:rsid w:val="003B09F3"/>
    <w:rsid w:val="003B0B63"/>
    <w:rsid w:val="003B0CAC"/>
    <w:rsid w:val="003B19CA"/>
    <w:rsid w:val="003B1F90"/>
    <w:rsid w:val="003B1F97"/>
    <w:rsid w:val="003B2065"/>
    <w:rsid w:val="003B216D"/>
    <w:rsid w:val="003B2252"/>
    <w:rsid w:val="003B28AB"/>
    <w:rsid w:val="003B2C0D"/>
    <w:rsid w:val="003B2ED7"/>
    <w:rsid w:val="003B3729"/>
    <w:rsid w:val="003B3985"/>
    <w:rsid w:val="003B3DA3"/>
    <w:rsid w:val="003B4115"/>
    <w:rsid w:val="003B438A"/>
    <w:rsid w:val="003B440B"/>
    <w:rsid w:val="003B4C25"/>
    <w:rsid w:val="003B4C5B"/>
    <w:rsid w:val="003B4FBB"/>
    <w:rsid w:val="003B5264"/>
    <w:rsid w:val="003B5618"/>
    <w:rsid w:val="003B57E8"/>
    <w:rsid w:val="003B5ADA"/>
    <w:rsid w:val="003B6327"/>
    <w:rsid w:val="003B6E6B"/>
    <w:rsid w:val="003B6E7D"/>
    <w:rsid w:val="003B6F54"/>
    <w:rsid w:val="003B6F89"/>
    <w:rsid w:val="003B755A"/>
    <w:rsid w:val="003B7584"/>
    <w:rsid w:val="003B75E1"/>
    <w:rsid w:val="003B7841"/>
    <w:rsid w:val="003B78B3"/>
    <w:rsid w:val="003B79E0"/>
    <w:rsid w:val="003B7BE0"/>
    <w:rsid w:val="003C020F"/>
    <w:rsid w:val="003C0486"/>
    <w:rsid w:val="003C0665"/>
    <w:rsid w:val="003C070D"/>
    <w:rsid w:val="003C086E"/>
    <w:rsid w:val="003C0897"/>
    <w:rsid w:val="003C0ABF"/>
    <w:rsid w:val="003C0FE0"/>
    <w:rsid w:val="003C1A28"/>
    <w:rsid w:val="003C2087"/>
    <w:rsid w:val="003C25C8"/>
    <w:rsid w:val="003C2893"/>
    <w:rsid w:val="003C2A2B"/>
    <w:rsid w:val="003C308F"/>
    <w:rsid w:val="003C332D"/>
    <w:rsid w:val="003C364D"/>
    <w:rsid w:val="003C39EB"/>
    <w:rsid w:val="003C3A70"/>
    <w:rsid w:val="003C3D92"/>
    <w:rsid w:val="003C3E2B"/>
    <w:rsid w:val="003C47E5"/>
    <w:rsid w:val="003C4AE9"/>
    <w:rsid w:val="003C4B30"/>
    <w:rsid w:val="003C4FC6"/>
    <w:rsid w:val="003C4FE5"/>
    <w:rsid w:val="003C4FE6"/>
    <w:rsid w:val="003C5271"/>
    <w:rsid w:val="003C52A4"/>
    <w:rsid w:val="003C59D7"/>
    <w:rsid w:val="003C5E0F"/>
    <w:rsid w:val="003C60E5"/>
    <w:rsid w:val="003C6B29"/>
    <w:rsid w:val="003D00D3"/>
    <w:rsid w:val="003D05A0"/>
    <w:rsid w:val="003D1814"/>
    <w:rsid w:val="003D201E"/>
    <w:rsid w:val="003D22A0"/>
    <w:rsid w:val="003D2D4C"/>
    <w:rsid w:val="003D2E4D"/>
    <w:rsid w:val="003D3B02"/>
    <w:rsid w:val="003D4457"/>
    <w:rsid w:val="003D47F8"/>
    <w:rsid w:val="003D4871"/>
    <w:rsid w:val="003D5606"/>
    <w:rsid w:val="003D5757"/>
    <w:rsid w:val="003D57EA"/>
    <w:rsid w:val="003D5E8D"/>
    <w:rsid w:val="003D60B1"/>
    <w:rsid w:val="003D617B"/>
    <w:rsid w:val="003D649B"/>
    <w:rsid w:val="003D6819"/>
    <w:rsid w:val="003D6E49"/>
    <w:rsid w:val="003D7163"/>
    <w:rsid w:val="003D7B32"/>
    <w:rsid w:val="003D7CDC"/>
    <w:rsid w:val="003E0233"/>
    <w:rsid w:val="003E027A"/>
    <w:rsid w:val="003E02B5"/>
    <w:rsid w:val="003E0A83"/>
    <w:rsid w:val="003E0CAC"/>
    <w:rsid w:val="003E0CB0"/>
    <w:rsid w:val="003E11C1"/>
    <w:rsid w:val="003E152C"/>
    <w:rsid w:val="003E1F46"/>
    <w:rsid w:val="003E266E"/>
    <w:rsid w:val="003E282E"/>
    <w:rsid w:val="003E2A3E"/>
    <w:rsid w:val="003E2DCC"/>
    <w:rsid w:val="003E3196"/>
    <w:rsid w:val="003E326B"/>
    <w:rsid w:val="003E38F1"/>
    <w:rsid w:val="003E3C13"/>
    <w:rsid w:val="003E45DF"/>
    <w:rsid w:val="003E4772"/>
    <w:rsid w:val="003E4F67"/>
    <w:rsid w:val="003E4F87"/>
    <w:rsid w:val="003E505B"/>
    <w:rsid w:val="003E5116"/>
    <w:rsid w:val="003E516A"/>
    <w:rsid w:val="003E54CD"/>
    <w:rsid w:val="003E5E9C"/>
    <w:rsid w:val="003E5FF2"/>
    <w:rsid w:val="003E635D"/>
    <w:rsid w:val="003E695C"/>
    <w:rsid w:val="003E6C91"/>
    <w:rsid w:val="003E7155"/>
    <w:rsid w:val="003E73D3"/>
    <w:rsid w:val="003E753C"/>
    <w:rsid w:val="003E76A2"/>
    <w:rsid w:val="003E7F94"/>
    <w:rsid w:val="003F03F1"/>
    <w:rsid w:val="003F0A63"/>
    <w:rsid w:val="003F0BC3"/>
    <w:rsid w:val="003F1A25"/>
    <w:rsid w:val="003F1D67"/>
    <w:rsid w:val="003F1DF0"/>
    <w:rsid w:val="003F1EF2"/>
    <w:rsid w:val="003F1F09"/>
    <w:rsid w:val="003F2236"/>
    <w:rsid w:val="003F2B2A"/>
    <w:rsid w:val="003F2BBF"/>
    <w:rsid w:val="003F3354"/>
    <w:rsid w:val="003F354A"/>
    <w:rsid w:val="003F3CA0"/>
    <w:rsid w:val="003F3E3E"/>
    <w:rsid w:val="003F433E"/>
    <w:rsid w:val="003F4557"/>
    <w:rsid w:val="003F4658"/>
    <w:rsid w:val="003F5285"/>
    <w:rsid w:val="003F5552"/>
    <w:rsid w:val="003F5F0C"/>
    <w:rsid w:val="003F6139"/>
    <w:rsid w:val="003F68DC"/>
    <w:rsid w:val="003F6DA6"/>
    <w:rsid w:val="003F7064"/>
    <w:rsid w:val="003F7507"/>
    <w:rsid w:val="003F77B9"/>
    <w:rsid w:val="004009DD"/>
    <w:rsid w:val="00400D8E"/>
    <w:rsid w:val="00401198"/>
    <w:rsid w:val="00401476"/>
    <w:rsid w:val="0040168D"/>
    <w:rsid w:val="004016FF"/>
    <w:rsid w:val="00401A15"/>
    <w:rsid w:val="00401B09"/>
    <w:rsid w:val="00401DCD"/>
    <w:rsid w:val="00402159"/>
    <w:rsid w:val="0040271A"/>
    <w:rsid w:val="00402878"/>
    <w:rsid w:val="00402978"/>
    <w:rsid w:val="00403010"/>
    <w:rsid w:val="0040328C"/>
    <w:rsid w:val="00403D60"/>
    <w:rsid w:val="0040482E"/>
    <w:rsid w:val="00404976"/>
    <w:rsid w:val="00404E87"/>
    <w:rsid w:val="00405163"/>
    <w:rsid w:val="00405189"/>
    <w:rsid w:val="00405416"/>
    <w:rsid w:val="0040549F"/>
    <w:rsid w:val="0040568F"/>
    <w:rsid w:val="0040580F"/>
    <w:rsid w:val="00405894"/>
    <w:rsid w:val="00405F84"/>
    <w:rsid w:val="004068E2"/>
    <w:rsid w:val="004069A0"/>
    <w:rsid w:val="004072ED"/>
    <w:rsid w:val="0040757F"/>
    <w:rsid w:val="004107B4"/>
    <w:rsid w:val="004107DE"/>
    <w:rsid w:val="00411115"/>
    <w:rsid w:val="00411135"/>
    <w:rsid w:val="00411201"/>
    <w:rsid w:val="00411616"/>
    <w:rsid w:val="0041183A"/>
    <w:rsid w:val="00411A29"/>
    <w:rsid w:val="00411DA3"/>
    <w:rsid w:val="00412647"/>
    <w:rsid w:val="00412B5B"/>
    <w:rsid w:val="00413439"/>
    <w:rsid w:val="004138FB"/>
    <w:rsid w:val="00413ADA"/>
    <w:rsid w:val="00413DD2"/>
    <w:rsid w:val="00413DDF"/>
    <w:rsid w:val="004140D3"/>
    <w:rsid w:val="00414592"/>
    <w:rsid w:val="004149C1"/>
    <w:rsid w:val="00414A37"/>
    <w:rsid w:val="004152AA"/>
    <w:rsid w:val="004152DF"/>
    <w:rsid w:val="004154D1"/>
    <w:rsid w:val="00415A52"/>
    <w:rsid w:val="00415CBB"/>
    <w:rsid w:val="004163CB"/>
    <w:rsid w:val="004174C7"/>
    <w:rsid w:val="00417E11"/>
    <w:rsid w:val="00417E22"/>
    <w:rsid w:val="00417FDE"/>
    <w:rsid w:val="004208B8"/>
    <w:rsid w:val="00420C9F"/>
    <w:rsid w:val="00421246"/>
    <w:rsid w:val="00421792"/>
    <w:rsid w:val="004223CD"/>
    <w:rsid w:val="00422481"/>
    <w:rsid w:val="00422789"/>
    <w:rsid w:val="00423134"/>
    <w:rsid w:val="00423399"/>
    <w:rsid w:val="00423D73"/>
    <w:rsid w:val="0042411B"/>
    <w:rsid w:val="00424240"/>
    <w:rsid w:val="00424439"/>
    <w:rsid w:val="004245E4"/>
    <w:rsid w:val="004248B7"/>
    <w:rsid w:val="00424A1D"/>
    <w:rsid w:val="00424AA6"/>
    <w:rsid w:val="00424C56"/>
    <w:rsid w:val="004254EC"/>
    <w:rsid w:val="0042583A"/>
    <w:rsid w:val="004258FD"/>
    <w:rsid w:val="00425DCE"/>
    <w:rsid w:val="00426294"/>
    <w:rsid w:val="00426DF4"/>
    <w:rsid w:val="00426FC4"/>
    <w:rsid w:val="00427318"/>
    <w:rsid w:val="00427530"/>
    <w:rsid w:val="004275F6"/>
    <w:rsid w:val="004278B4"/>
    <w:rsid w:val="004305DD"/>
    <w:rsid w:val="00430939"/>
    <w:rsid w:val="00430E6A"/>
    <w:rsid w:val="00430F8A"/>
    <w:rsid w:val="00431155"/>
    <w:rsid w:val="00431431"/>
    <w:rsid w:val="00431754"/>
    <w:rsid w:val="004318DA"/>
    <w:rsid w:val="00431E47"/>
    <w:rsid w:val="0043206B"/>
    <w:rsid w:val="004324AC"/>
    <w:rsid w:val="0043281D"/>
    <w:rsid w:val="0043289C"/>
    <w:rsid w:val="00432E7A"/>
    <w:rsid w:val="004335A2"/>
    <w:rsid w:val="004337EB"/>
    <w:rsid w:val="00434045"/>
    <w:rsid w:val="004347A9"/>
    <w:rsid w:val="004347B2"/>
    <w:rsid w:val="00434851"/>
    <w:rsid w:val="00434C0D"/>
    <w:rsid w:val="00435CB4"/>
    <w:rsid w:val="00436122"/>
    <w:rsid w:val="004363AF"/>
    <w:rsid w:val="004367C8"/>
    <w:rsid w:val="00436DC8"/>
    <w:rsid w:val="00436E21"/>
    <w:rsid w:val="004371AC"/>
    <w:rsid w:val="0043733E"/>
    <w:rsid w:val="00437398"/>
    <w:rsid w:val="00437B3F"/>
    <w:rsid w:val="004402EA"/>
    <w:rsid w:val="00440400"/>
    <w:rsid w:val="00440CB2"/>
    <w:rsid w:val="00440E16"/>
    <w:rsid w:val="0044100A"/>
    <w:rsid w:val="00441163"/>
    <w:rsid w:val="00441427"/>
    <w:rsid w:val="004416FB"/>
    <w:rsid w:val="00441E2E"/>
    <w:rsid w:val="004432AE"/>
    <w:rsid w:val="004438E9"/>
    <w:rsid w:val="00443B29"/>
    <w:rsid w:val="0044412E"/>
    <w:rsid w:val="004444AA"/>
    <w:rsid w:val="00444ECE"/>
    <w:rsid w:val="00445219"/>
    <w:rsid w:val="00445519"/>
    <w:rsid w:val="00445750"/>
    <w:rsid w:val="004460E6"/>
    <w:rsid w:val="00446FB4"/>
    <w:rsid w:val="00446FEF"/>
    <w:rsid w:val="00447BCF"/>
    <w:rsid w:val="00447F21"/>
    <w:rsid w:val="004505C6"/>
    <w:rsid w:val="00450B90"/>
    <w:rsid w:val="00450EAB"/>
    <w:rsid w:val="00451231"/>
    <w:rsid w:val="00451CA2"/>
    <w:rsid w:val="00451E8B"/>
    <w:rsid w:val="00452591"/>
    <w:rsid w:val="004527F1"/>
    <w:rsid w:val="00452915"/>
    <w:rsid w:val="00452D6E"/>
    <w:rsid w:val="0045301C"/>
    <w:rsid w:val="00453034"/>
    <w:rsid w:val="004538E8"/>
    <w:rsid w:val="00453AE6"/>
    <w:rsid w:val="00453E62"/>
    <w:rsid w:val="00454021"/>
    <w:rsid w:val="004549AF"/>
    <w:rsid w:val="00455097"/>
    <w:rsid w:val="004552FC"/>
    <w:rsid w:val="0045560B"/>
    <w:rsid w:val="0045588C"/>
    <w:rsid w:val="00456232"/>
    <w:rsid w:val="00456415"/>
    <w:rsid w:val="004564F9"/>
    <w:rsid w:val="00456A6E"/>
    <w:rsid w:val="00456AE4"/>
    <w:rsid w:val="00456FC8"/>
    <w:rsid w:val="00457127"/>
    <w:rsid w:val="00457148"/>
    <w:rsid w:val="004571B7"/>
    <w:rsid w:val="00457389"/>
    <w:rsid w:val="004574C8"/>
    <w:rsid w:val="00460DEA"/>
    <w:rsid w:val="00460FF7"/>
    <w:rsid w:val="004618BC"/>
    <w:rsid w:val="00461CCB"/>
    <w:rsid w:val="0046205E"/>
    <w:rsid w:val="00462085"/>
    <w:rsid w:val="00462BF6"/>
    <w:rsid w:val="00463B19"/>
    <w:rsid w:val="00463B27"/>
    <w:rsid w:val="0046404F"/>
    <w:rsid w:val="00464287"/>
    <w:rsid w:val="0046468A"/>
    <w:rsid w:val="004650EA"/>
    <w:rsid w:val="0046586B"/>
    <w:rsid w:val="00465AD2"/>
    <w:rsid w:val="00465C76"/>
    <w:rsid w:val="00465EB1"/>
    <w:rsid w:val="00466330"/>
    <w:rsid w:val="0046666D"/>
    <w:rsid w:val="00466D0B"/>
    <w:rsid w:val="00466F81"/>
    <w:rsid w:val="004674FD"/>
    <w:rsid w:val="00467D36"/>
    <w:rsid w:val="00470712"/>
    <w:rsid w:val="00471654"/>
    <w:rsid w:val="00471989"/>
    <w:rsid w:val="004719E9"/>
    <w:rsid w:val="004726AF"/>
    <w:rsid w:val="004728DF"/>
    <w:rsid w:val="00472AC1"/>
    <w:rsid w:val="00472E39"/>
    <w:rsid w:val="00473CD2"/>
    <w:rsid w:val="00473F4F"/>
    <w:rsid w:val="00474FBE"/>
    <w:rsid w:val="0047556E"/>
    <w:rsid w:val="00475BD0"/>
    <w:rsid w:val="0047627D"/>
    <w:rsid w:val="00476456"/>
    <w:rsid w:val="0047673A"/>
    <w:rsid w:val="00476EF7"/>
    <w:rsid w:val="0047769A"/>
    <w:rsid w:val="00477865"/>
    <w:rsid w:val="00477B97"/>
    <w:rsid w:val="00480532"/>
    <w:rsid w:val="0048060E"/>
    <w:rsid w:val="004807F9"/>
    <w:rsid w:val="00480FA3"/>
    <w:rsid w:val="00481135"/>
    <w:rsid w:val="004817B8"/>
    <w:rsid w:val="00481939"/>
    <w:rsid w:val="00481FD4"/>
    <w:rsid w:val="004823C5"/>
    <w:rsid w:val="00482E6B"/>
    <w:rsid w:val="00483227"/>
    <w:rsid w:val="0048328C"/>
    <w:rsid w:val="00483299"/>
    <w:rsid w:val="004834D9"/>
    <w:rsid w:val="0048354C"/>
    <w:rsid w:val="00483A38"/>
    <w:rsid w:val="00483C9F"/>
    <w:rsid w:val="0048409D"/>
    <w:rsid w:val="004846A6"/>
    <w:rsid w:val="00485745"/>
    <w:rsid w:val="00485BFF"/>
    <w:rsid w:val="00485CBF"/>
    <w:rsid w:val="0048669F"/>
    <w:rsid w:val="00486B86"/>
    <w:rsid w:val="00486BCF"/>
    <w:rsid w:val="00486E1E"/>
    <w:rsid w:val="00486EA8"/>
    <w:rsid w:val="004873AA"/>
    <w:rsid w:val="004876E7"/>
    <w:rsid w:val="00487826"/>
    <w:rsid w:val="004878A8"/>
    <w:rsid w:val="00487C4C"/>
    <w:rsid w:val="00487D64"/>
    <w:rsid w:val="00490033"/>
    <w:rsid w:val="00490711"/>
    <w:rsid w:val="00490B06"/>
    <w:rsid w:val="00490CE8"/>
    <w:rsid w:val="00491638"/>
    <w:rsid w:val="00491726"/>
    <w:rsid w:val="00491BB3"/>
    <w:rsid w:val="00491CC1"/>
    <w:rsid w:val="00491D67"/>
    <w:rsid w:val="00492110"/>
    <w:rsid w:val="00492123"/>
    <w:rsid w:val="004922B5"/>
    <w:rsid w:val="004926F0"/>
    <w:rsid w:val="0049271D"/>
    <w:rsid w:val="004929AF"/>
    <w:rsid w:val="00492FB1"/>
    <w:rsid w:val="00494282"/>
    <w:rsid w:val="004948F8"/>
    <w:rsid w:val="00494D8A"/>
    <w:rsid w:val="00494F68"/>
    <w:rsid w:val="00495A53"/>
    <w:rsid w:val="004961BE"/>
    <w:rsid w:val="004961E5"/>
    <w:rsid w:val="00496ADA"/>
    <w:rsid w:val="0049758E"/>
    <w:rsid w:val="0049759D"/>
    <w:rsid w:val="004979DF"/>
    <w:rsid w:val="00497C38"/>
    <w:rsid w:val="00497D27"/>
    <w:rsid w:val="004A01C7"/>
    <w:rsid w:val="004A0412"/>
    <w:rsid w:val="004A0E35"/>
    <w:rsid w:val="004A130B"/>
    <w:rsid w:val="004A140F"/>
    <w:rsid w:val="004A15ED"/>
    <w:rsid w:val="004A173E"/>
    <w:rsid w:val="004A178F"/>
    <w:rsid w:val="004A1B32"/>
    <w:rsid w:val="004A1DD1"/>
    <w:rsid w:val="004A1E3D"/>
    <w:rsid w:val="004A2687"/>
    <w:rsid w:val="004A2B98"/>
    <w:rsid w:val="004A2C76"/>
    <w:rsid w:val="004A2D64"/>
    <w:rsid w:val="004A3456"/>
    <w:rsid w:val="004A394F"/>
    <w:rsid w:val="004A3CA3"/>
    <w:rsid w:val="004A3F0A"/>
    <w:rsid w:val="004A412B"/>
    <w:rsid w:val="004A4204"/>
    <w:rsid w:val="004A42DB"/>
    <w:rsid w:val="004A47C7"/>
    <w:rsid w:val="004A4B5A"/>
    <w:rsid w:val="004A4BA9"/>
    <w:rsid w:val="004A50E2"/>
    <w:rsid w:val="004A55F9"/>
    <w:rsid w:val="004A5890"/>
    <w:rsid w:val="004A5E83"/>
    <w:rsid w:val="004A6619"/>
    <w:rsid w:val="004A678F"/>
    <w:rsid w:val="004A68C7"/>
    <w:rsid w:val="004A695C"/>
    <w:rsid w:val="004A699C"/>
    <w:rsid w:val="004A6AC5"/>
    <w:rsid w:val="004A6D71"/>
    <w:rsid w:val="004A7292"/>
    <w:rsid w:val="004A7A3E"/>
    <w:rsid w:val="004A7D65"/>
    <w:rsid w:val="004B0C47"/>
    <w:rsid w:val="004B1010"/>
    <w:rsid w:val="004B10C7"/>
    <w:rsid w:val="004B1166"/>
    <w:rsid w:val="004B120E"/>
    <w:rsid w:val="004B167A"/>
    <w:rsid w:val="004B1906"/>
    <w:rsid w:val="004B25F9"/>
    <w:rsid w:val="004B2E4A"/>
    <w:rsid w:val="004B3878"/>
    <w:rsid w:val="004B41F4"/>
    <w:rsid w:val="004B4243"/>
    <w:rsid w:val="004B4328"/>
    <w:rsid w:val="004B45AA"/>
    <w:rsid w:val="004B4ACD"/>
    <w:rsid w:val="004B4F18"/>
    <w:rsid w:val="004B52ED"/>
    <w:rsid w:val="004B56A6"/>
    <w:rsid w:val="004B6070"/>
    <w:rsid w:val="004B64D7"/>
    <w:rsid w:val="004B6548"/>
    <w:rsid w:val="004B6E9C"/>
    <w:rsid w:val="004B7367"/>
    <w:rsid w:val="004B7407"/>
    <w:rsid w:val="004B75A6"/>
    <w:rsid w:val="004B7C6A"/>
    <w:rsid w:val="004B7D9E"/>
    <w:rsid w:val="004C031E"/>
    <w:rsid w:val="004C0D73"/>
    <w:rsid w:val="004C0E40"/>
    <w:rsid w:val="004C1048"/>
    <w:rsid w:val="004C1BEC"/>
    <w:rsid w:val="004C1DE1"/>
    <w:rsid w:val="004C2497"/>
    <w:rsid w:val="004C2B52"/>
    <w:rsid w:val="004C39C9"/>
    <w:rsid w:val="004C43EA"/>
    <w:rsid w:val="004C4427"/>
    <w:rsid w:val="004C46AF"/>
    <w:rsid w:val="004C4814"/>
    <w:rsid w:val="004C4DE7"/>
    <w:rsid w:val="004C4E9C"/>
    <w:rsid w:val="004C4F43"/>
    <w:rsid w:val="004C54E4"/>
    <w:rsid w:val="004C55F9"/>
    <w:rsid w:val="004C5819"/>
    <w:rsid w:val="004C64B8"/>
    <w:rsid w:val="004C6949"/>
    <w:rsid w:val="004C7418"/>
    <w:rsid w:val="004C7755"/>
    <w:rsid w:val="004D0922"/>
    <w:rsid w:val="004D09B9"/>
    <w:rsid w:val="004D0C49"/>
    <w:rsid w:val="004D0E41"/>
    <w:rsid w:val="004D1364"/>
    <w:rsid w:val="004D13FA"/>
    <w:rsid w:val="004D16FB"/>
    <w:rsid w:val="004D1BE7"/>
    <w:rsid w:val="004D2937"/>
    <w:rsid w:val="004D2D14"/>
    <w:rsid w:val="004D3291"/>
    <w:rsid w:val="004D3B28"/>
    <w:rsid w:val="004D41B5"/>
    <w:rsid w:val="004D431C"/>
    <w:rsid w:val="004D4B39"/>
    <w:rsid w:val="004D548E"/>
    <w:rsid w:val="004D5ACB"/>
    <w:rsid w:val="004D5E68"/>
    <w:rsid w:val="004D5F40"/>
    <w:rsid w:val="004D6253"/>
    <w:rsid w:val="004D672D"/>
    <w:rsid w:val="004D6794"/>
    <w:rsid w:val="004D6E42"/>
    <w:rsid w:val="004D7016"/>
    <w:rsid w:val="004D7034"/>
    <w:rsid w:val="004D7203"/>
    <w:rsid w:val="004D74B8"/>
    <w:rsid w:val="004D7D69"/>
    <w:rsid w:val="004E0254"/>
    <w:rsid w:val="004E0543"/>
    <w:rsid w:val="004E08F7"/>
    <w:rsid w:val="004E15DA"/>
    <w:rsid w:val="004E16E3"/>
    <w:rsid w:val="004E1919"/>
    <w:rsid w:val="004E2140"/>
    <w:rsid w:val="004E224B"/>
    <w:rsid w:val="004E272C"/>
    <w:rsid w:val="004E29D9"/>
    <w:rsid w:val="004E2F36"/>
    <w:rsid w:val="004E2FCA"/>
    <w:rsid w:val="004E3C31"/>
    <w:rsid w:val="004E3E9F"/>
    <w:rsid w:val="004E410B"/>
    <w:rsid w:val="004E429A"/>
    <w:rsid w:val="004E443F"/>
    <w:rsid w:val="004E46A5"/>
    <w:rsid w:val="004E4929"/>
    <w:rsid w:val="004E4F3B"/>
    <w:rsid w:val="004E547C"/>
    <w:rsid w:val="004E6156"/>
    <w:rsid w:val="004E6273"/>
    <w:rsid w:val="004E62C0"/>
    <w:rsid w:val="004E658C"/>
    <w:rsid w:val="004E6646"/>
    <w:rsid w:val="004E6937"/>
    <w:rsid w:val="004E6B3D"/>
    <w:rsid w:val="004E6D0F"/>
    <w:rsid w:val="004E6F48"/>
    <w:rsid w:val="004E7C65"/>
    <w:rsid w:val="004E7DD7"/>
    <w:rsid w:val="004F0D61"/>
    <w:rsid w:val="004F0E00"/>
    <w:rsid w:val="004F0FCD"/>
    <w:rsid w:val="004F1A07"/>
    <w:rsid w:val="004F20DC"/>
    <w:rsid w:val="004F24F5"/>
    <w:rsid w:val="004F2A76"/>
    <w:rsid w:val="004F2C27"/>
    <w:rsid w:val="004F2FF6"/>
    <w:rsid w:val="004F3372"/>
    <w:rsid w:val="004F3472"/>
    <w:rsid w:val="004F35EC"/>
    <w:rsid w:val="004F3D3D"/>
    <w:rsid w:val="004F3F85"/>
    <w:rsid w:val="004F4839"/>
    <w:rsid w:val="004F4AA7"/>
    <w:rsid w:val="004F536B"/>
    <w:rsid w:val="004F5464"/>
    <w:rsid w:val="004F5519"/>
    <w:rsid w:val="004F5674"/>
    <w:rsid w:val="004F5D99"/>
    <w:rsid w:val="004F6C55"/>
    <w:rsid w:val="004F6E0E"/>
    <w:rsid w:val="004F6E9C"/>
    <w:rsid w:val="004F7961"/>
    <w:rsid w:val="00500115"/>
    <w:rsid w:val="00500569"/>
    <w:rsid w:val="005005CB"/>
    <w:rsid w:val="00501062"/>
    <w:rsid w:val="0050138D"/>
    <w:rsid w:val="00501BCB"/>
    <w:rsid w:val="005027EC"/>
    <w:rsid w:val="00502A94"/>
    <w:rsid w:val="00503391"/>
    <w:rsid w:val="00503E9D"/>
    <w:rsid w:val="00504369"/>
    <w:rsid w:val="005046EA"/>
    <w:rsid w:val="005049A4"/>
    <w:rsid w:val="00504EF5"/>
    <w:rsid w:val="005058B2"/>
    <w:rsid w:val="005058D9"/>
    <w:rsid w:val="005059CA"/>
    <w:rsid w:val="00505C65"/>
    <w:rsid w:val="00505D32"/>
    <w:rsid w:val="00505FE3"/>
    <w:rsid w:val="0050658E"/>
    <w:rsid w:val="00506C21"/>
    <w:rsid w:val="00506E84"/>
    <w:rsid w:val="005070F3"/>
    <w:rsid w:val="0050782B"/>
    <w:rsid w:val="00507A94"/>
    <w:rsid w:val="00507D50"/>
    <w:rsid w:val="00507DA2"/>
    <w:rsid w:val="00510063"/>
    <w:rsid w:val="005103BA"/>
    <w:rsid w:val="00510484"/>
    <w:rsid w:val="00510A7B"/>
    <w:rsid w:val="00510C56"/>
    <w:rsid w:val="00511126"/>
    <w:rsid w:val="0051118A"/>
    <w:rsid w:val="005111F7"/>
    <w:rsid w:val="00511BE6"/>
    <w:rsid w:val="00511F9A"/>
    <w:rsid w:val="00512670"/>
    <w:rsid w:val="00512B44"/>
    <w:rsid w:val="00512F85"/>
    <w:rsid w:val="0051307F"/>
    <w:rsid w:val="005132A9"/>
    <w:rsid w:val="00513691"/>
    <w:rsid w:val="005140B2"/>
    <w:rsid w:val="005141AE"/>
    <w:rsid w:val="00514664"/>
    <w:rsid w:val="0051495E"/>
    <w:rsid w:val="00514A27"/>
    <w:rsid w:val="00514B80"/>
    <w:rsid w:val="0051506B"/>
    <w:rsid w:val="00515523"/>
    <w:rsid w:val="00515679"/>
    <w:rsid w:val="005164E4"/>
    <w:rsid w:val="005168DD"/>
    <w:rsid w:val="00516AD1"/>
    <w:rsid w:val="00516E2F"/>
    <w:rsid w:val="00517102"/>
    <w:rsid w:val="00517509"/>
    <w:rsid w:val="005178D6"/>
    <w:rsid w:val="00517B4F"/>
    <w:rsid w:val="00517DF3"/>
    <w:rsid w:val="00517EF8"/>
    <w:rsid w:val="00517F36"/>
    <w:rsid w:val="0052049E"/>
    <w:rsid w:val="00520982"/>
    <w:rsid w:val="00520C0D"/>
    <w:rsid w:val="00520CE2"/>
    <w:rsid w:val="0052128C"/>
    <w:rsid w:val="00521EE2"/>
    <w:rsid w:val="00521F7A"/>
    <w:rsid w:val="00522D0D"/>
    <w:rsid w:val="0052385A"/>
    <w:rsid w:val="005239F7"/>
    <w:rsid w:val="00523E2F"/>
    <w:rsid w:val="005242B9"/>
    <w:rsid w:val="00524445"/>
    <w:rsid w:val="00524490"/>
    <w:rsid w:val="00524CCE"/>
    <w:rsid w:val="00524E04"/>
    <w:rsid w:val="00525212"/>
    <w:rsid w:val="0052525F"/>
    <w:rsid w:val="00525683"/>
    <w:rsid w:val="00525D40"/>
    <w:rsid w:val="00525DB1"/>
    <w:rsid w:val="0052633D"/>
    <w:rsid w:val="00526881"/>
    <w:rsid w:val="00526DE8"/>
    <w:rsid w:val="00527698"/>
    <w:rsid w:val="00527C08"/>
    <w:rsid w:val="00530625"/>
    <w:rsid w:val="0053068D"/>
    <w:rsid w:val="00530864"/>
    <w:rsid w:val="00531642"/>
    <w:rsid w:val="00531786"/>
    <w:rsid w:val="00531D66"/>
    <w:rsid w:val="00531D7D"/>
    <w:rsid w:val="00532519"/>
    <w:rsid w:val="0053274B"/>
    <w:rsid w:val="00532FCC"/>
    <w:rsid w:val="0053300C"/>
    <w:rsid w:val="00533490"/>
    <w:rsid w:val="005339A8"/>
    <w:rsid w:val="00533B82"/>
    <w:rsid w:val="00533E02"/>
    <w:rsid w:val="0053409D"/>
    <w:rsid w:val="00534324"/>
    <w:rsid w:val="00534513"/>
    <w:rsid w:val="00534CE7"/>
    <w:rsid w:val="0053574F"/>
    <w:rsid w:val="0053582D"/>
    <w:rsid w:val="00535E4C"/>
    <w:rsid w:val="00535E4D"/>
    <w:rsid w:val="0053607F"/>
    <w:rsid w:val="0053679A"/>
    <w:rsid w:val="00537052"/>
    <w:rsid w:val="00537407"/>
    <w:rsid w:val="00537443"/>
    <w:rsid w:val="00537BED"/>
    <w:rsid w:val="00537C9D"/>
    <w:rsid w:val="00537E07"/>
    <w:rsid w:val="00540118"/>
    <w:rsid w:val="0054015C"/>
    <w:rsid w:val="005403F4"/>
    <w:rsid w:val="0054059C"/>
    <w:rsid w:val="00540773"/>
    <w:rsid w:val="00541A72"/>
    <w:rsid w:val="00542D4E"/>
    <w:rsid w:val="00543572"/>
    <w:rsid w:val="00543675"/>
    <w:rsid w:val="00543680"/>
    <w:rsid w:val="00543947"/>
    <w:rsid w:val="005440C5"/>
    <w:rsid w:val="005442F2"/>
    <w:rsid w:val="00544772"/>
    <w:rsid w:val="00544A9C"/>
    <w:rsid w:val="00544B2D"/>
    <w:rsid w:val="005450C9"/>
    <w:rsid w:val="00545125"/>
    <w:rsid w:val="00545135"/>
    <w:rsid w:val="00545154"/>
    <w:rsid w:val="005454DC"/>
    <w:rsid w:val="005456AE"/>
    <w:rsid w:val="00545B21"/>
    <w:rsid w:val="00545DA0"/>
    <w:rsid w:val="005468C7"/>
    <w:rsid w:val="00546964"/>
    <w:rsid w:val="00546C74"/>
    <w:rsid w:val="00546CE6"/>
    <w:rsid w:val="00546F3D"/>
    <w:rsid w:val="005471E1"/>
    <w:rsid w:val="00547C95"/>
    <w:rsid w:val="00547EAE"/>
    <w:rsid w:val="00551686"/>
    <w:rsid w:val="0055168B"/>
    <w:rsid w:val="00551FAE"/>
    <w:rsid w:val="005526CA"/>
    <w:rsid w:val="00552778"/>
    <w:rsid w:val="00552BC7"/>
    <w:rsid w:val="00552BCB"/>
    <w:rsid w:val="0055314A"/>
    <w:rsid w:val="0055358F"/>
    <w:rsid w:val="00553B4F"/>
    <w:rsid w:val="00553D6C"/>
    <w:rsid w:val="0055477D"/>
    <w:rsid w:val="005549A2"/>
    <w:rsid w:val="0055575E"/>
    <w:rsid w:val="00555A13"/>
    <w:rsid w:val="00555C05"/>
    <w:rsid w:val="00555D42"/>
    <w:rsid w:val="0055614E"/>
    <w:rsid w:val="00556978"/>
    <w:rsid w:val="00556C2B"/>
    <w:rsid w:val="00556DC5"/>
    <w:rsid w:val="00557081"/>
    <w:rsid w:val="005574FB"/>
    <w:rsid w:val="00557976"/>
    <w:rsid w:val="00557B7F"/>
    <w:rsid w:val="00557D5E"/>
    <w:rsid w:val="00557D9C"/>
    <w:rsid w:val="005604C5"/>
    <w:rsid w:val="00560C3F"/>
    <w:rsid w:val="00561786"/>
    <w:rsid w:val="00561A72"/>
    <w:rsid w:val="00561F86"/>
    <w:rsid w:val="00561FCA"/>
    <w:rsid w:val="005621C2"/>
    <w:rsid w:val="005621FE"/>
    <w:rsid w:val="00562710"/>
    <w:rsid w:val="00562CD9"/>
    <w:rsid w:val="00562E2E"/>
    <w:rsid w:val="005646FE"/>
    <w:rsid w:val="0056483E"/>
    <w:rsid w:val="00564B79"/>
    <w:rsid w:val="00564FEC"/>
    <w:rsid w:val="00565575"/>
    <w:rsid w:val="00565629"/>
    <w:rsid w:val="00565740"/>
    <w:rsid w:val="00566772"/>
    <w:rsid w:val="00566886"/>
    <w:rsid w:val="00566933"/>
    <w:rsid w:val="00566BD8"/>
    <w:rsid w:val="005671D7"/>
    <w:rsid w:val="00567446"/>
    <w:rsid w:val="005677BE"/>
    <w:rsid w:val="00567D01"/>
    <w:rsid w:val="00567D12"/>
    <w:rsid w:val="00567E80"/>
    <w:rsid w:val="00567FEC"/>
    <w:rsid w:val="005705D7"/>
    <w:rsid w:val="0057065D"/>
    <w:rsid w:val="00571C0C"/>
    <w:rsid w:val="00572A0F"/>
    <w:rsid w:val="0057308E"/>
    <w:rsid w:val="005734A6"/>
    <w:rsid w:val="0057365D"/>
    <w:rsid w:val="00573BBC"/>
    <w:rsid w:val="00573E82"/>
    <w:rsid w:val="00574281"/>
    <w:rsid w:val="00574331"/>
    <w:rsid w:val="00574E70"/>
    <w:rsid w:val="005757D4"/>
    <w:rsid w:val="00575A0F"/>
    <w:rsid w:val="00575D25"/>
    <w:rsid w:val="005760D6"/>
    <w:rsid w:val="00576108"/>
    <w:rsid w:val="00576455"/>
    <w:rsid w:val="00576498"/>
    <w:rsid w:val="0057669A"/>
    <w:rsid w:val="00576A96"/>
    <w:rsid w:val="00576B78"/>
    <w:rsid w:val="00576EC3"/>
    <w:rsid w:val="00577174"/>
    <w:rsid w:val="00577709"/>
    <w:rsid w:val="00577CA0"/>
    <w:rsid w:val="005805D3"/>
    <w:rsid w:val="005809A8"/>
    <w:rsid w:val="00580C27"/>
    <w:rsid w:val="00580E6B"/>
    <w:rsid w:val="00580FFC"/>
    <w:rsid w:val="005813B9"/>
    <w:rsid w:val="005816BB"/>
    <w:rsid w:val="00581943"/>
    <w:rsid w:val="00581C11"/>
    <w:rsid w:val="00581C62"/>
    <w:rsid w:val="00581CD4"/>
    <w:rsid w:val="00581DD9"/>
    <w:rsid w:val="00582054"/>
    <w:rsid w:val="00582499"/>
    <w:rsid w:val="0058278C"/>
    <w:rsid w:val="00583385"/>
    <w:rsid w:val="005837AE"/>
    <w:rsid w:val="00583C1A"/>
    <w:rsid w:val="00583E8C"/>
    <w:rsid w:val="00583F18"/>
    <w:rsid w:val="005841BA"/>
    <w:rsid w:val="00584210"/>
    <w:rsid w:val="0058479A"/>
    <w:rsid w:val="00584932"/>
    <w:rsid w:val="00584A48"/>
    <w:rsid w:val="00584E6E"/>
    <w:rsid w:val="00585C30"/>
    <w:rsid w:val="00585E95"/>
    <w:rsid w:val="00586614"/>
    <w:rsid w:val="00586F89"/>
    <w:rsid w:val="005875BD"/>
    <w:rsid w:val="0058780B"/>
    <w:rsid w:val="005878E1"/>
    <w:rsid w:val="0058793F"/>
    <w:rsid w:val="00587F13"/>
    <w:rsid w:val="0059023B"/>
    <w:rsid w:val="00590F01"/>
    <w:rsid w:val="00591385"/>
    <w:rsid w:val="005922F1"/>
    <w:rsid w:val="0059240F"/>
    <w:rsid w:val="0059246E"/>
    <w:rsid w:val="0059261B"/>
    <w:rsid w:val="00593E01"/>
    <w:rsid w:val="00594643"/>
    <w:rsid w:val="00594975"/>
    <w:rsid w:val="00594A53"/>
    <w:rsid w:val="00594ABB"/>
    <w:rsid w:val="00594D51"/>
    <w:rsid w:val="005953DB"/>
    <w:rsid w:val="00595512"/>
    <w:rsid w:val="00595C06"/>
    <w:rsid w:val="005968B7"/>
    <w:rsid w:val="00596C5B"/>
    <w:rsid w:val="00596F25"/>
    <w:rsid w:val="00597099"/>
    <w:rsid w:val="0059750E"/>
    <w:rsid w:val="005975DE"/>
    <w:rsid w:val="0059769E"/>
    <w:rsid w:val="005976C0"/>
    <w:rsid w:val="00597883"/>
    <w:rsid w:val="005A07B0"/>
    <w:rsid w:val="005A07D0"/>
    <w:rsid w:val="005A0CB5"/>
    <w:rsid w:val="005A1AFD"/>
    <w:rsid w:val="005A1D86"/>
    <w:rsid w:val="005A2676"/>
    <w:rsid w:val="005A2945"/>
    <w:rsid w:val="005A2CE2"/>
    <w:rsid w:val="005A3055"/>
    <w:rsid w:val="005A31CC"/>
    <w:rsid w:val="005A31DC"/>
    <w:rsid w:val="005A32D5"/>
    <w:rsid w:val="005A3358"/>
    <w:rsid w:val="005A33FE"/>
    <w:rsid w:val="005A380B"/>
    <w:rsid w:val="005A388F"/>
    <w:rsid w:val="005A396F"/>
    <w:rsid w:val="005A3CCA"/>
    <w:rsid w:val="005A42A0"/>
    <w:rsid w:val="005A459B"/>
    <w:rsid w:val="005A4603"/>
    <w:rsid w:val="005A4EB7"/>
    <w:rsid w:val="005A5213"/>
    <w:rsid w:val="005A546D"/>
    <w:rsid w:val="005A54E9"/>
    <w:rsid w:val="005A58CF"/>
    <w:rsid w:val="005A5A28"/>
    <w:rsid w:val="005A5E69"/>
    <w:rsid w:val="005A606A"/>
    <w:rsid w:val="005A66B5"/>
    <w:rsid w:val="005A6901"/>
    <w:rsid w:val="005A7B4C"/>
    <w:rsid w:val="005B01B7"/>
    <w:rsid w:val="005B11C4"/>
    <w:rsid w:val="005B2B8B"/>
    <w:rsid w:val="005B2DA1"/>
    <w:rsid w:val="005B2DB1"/>
    <w:rsid w:val="005B30EF"/>
    <w:rsid w:val="005B3786"/>
    <w:rsid w:val="005B37FD"/>
    <w:rsid w:val="005B4D60"/>
    <w:rsid w:val="005B649F"/>
    <w:rsid w:val="005B64C7"/>
    <w:rsid w:val="005B6B29"/>
    <w:rsid w:val="005B707E"/>
    <w:rsid w:val="005B70D4"/>
    <w:rsid w:val="005B7333"/>
    <w:rsid w:val="005C04E2"/>
    <w:rsid w:val="005C085A"/>
    <w:rsid w:val="005C09AB"/>
    <w:rsid w:val="005C1084"/>
    <w:rsid w:val="005C1167"/>
    <w:rsid w:val="005C1382"/>
    <w:rsid w:val="005C1396"/>
    <w:rsid w:val="005C1795"/>
    <w:rsid w:val="005C19B0"/>
    <w:rsid w:val="005C1F0E"/>
    <w:rsid w:val="005C20AC"/>
    <w:rsid w:val="005C279E"/>
    <w:rsid w:val="005C28C0"/>
    <w:rsid w:val="005C2C3B"/>
    <w:rsid w:val="005C32AD"/>
    <w:rsid w:val="005C4C61"/>
    <w:rsid w:val="005C4C78"/>
    <w:rsid w:val="005C4D45"/>
    <w:rsid w:val="005C4E3A"/>
    <w:rsid w:val="005C55EF"/>
    <w:rsid w:val="005C562E"/>
    <w:rsid w:val="005C58B1"/>
    <w:rsid w:val="005C656E"/>
    <w:rsid w:val="005C65A7"/>
    <w:rsid w:val="005C67BE"/>
    <w:rsid w:val="005C6AF5"/>
    <w:rsid w:val="005C741F"/>
    <w:rsid w:val="005C756A"/>
    <w:rsid w:val="005C7BBE"/>
    <w:rsid w:val="005D023D"/>
    <w:rsid w:val="005D078E"/>
    <w:rsid w:val="005D0AB6"/>
    <w:rsid w:val="005D2105"/>
    <w:rsid w:val="005D2FCF"/>
    <w:rsid w:val="005D3665"/>
    <w:rsid w:val="005D4027"/>
    <w:rsid w:val="005D40D9"/>
    <w:rsid w:val="005D4262"/>
    <w:rsid w:val="005D4C13"/>
    <w:rsid w:val="005D4CF4"/>
    <w:rsid w:val="005D511B"/>
    <w:rsid w:val="005D5656"/>
    <w:rsid w:val="005D5831"/>
    <w:rsid w:val="005D5E58"/>
    <w:rsid w:val="005D6D1D"/>
    <w:rsid w:val="005D6EF6"/>
    <w:rsid w:val="005D739D"/>
    <w:rsid w:val="005E0045"/>
    <w:rsid w:val="005E00B4"/>
    <w:rsid w:val="005E0758"/>
    <w:rsid w:val="005E076F"/>
    <w:rsid w:val="005E1892"/>
    <w:rsid w:val="005E1B04"/>
    <w:rsid w:val="005E1E13"/>
    <w:rsid w:val="005E240C"/>
    <w:rsid w:val="005E256E"/>
    <w:rsid w:val="005E27B3"/>
    <w:rsid w:val="005E280C"/>
    <w:rsid w:val="005E3019"/>
    <w:rsid w:val="005E309E"/>
    <w:rsid w:val="005E31C2"/>
    <w:rsid w:val="005E3632"/>
    <w:rsid w:val="005E4261"/>
    <w:rsid w:val="005E482B"/>
    <w:rsid w:val="005E4B0F"/>
    <w:rsid w:val="005E4DDB"/>
    <w:rsid w:val="005E4FB9"/>
    <w:rsid w:val="005E5386"/>
    <w:rsid w:val="005E5AE2"/>
    <w:rsid w:val="005E5DB7"/>
    <w:rsid w:val="005E6422"/>
    <w:rsid w:val="005E7584"/>
    <w:rsid w:val="005E7595"/>
    <w:rsid w:val="005E75E1"/>
    <w:rsid w:val="005E7A90"/>
    <w:rsid w:val="005E7F78"/>
    <w:rsid w:val="005F06AC"/>
    <w:rsid w:val="005F09E6"/>
    <w:rsid w:val="005F0C4A"/>
    <w:rsid w:val="005F1B7E"/>
    <w:rsid w:val="005F20F5"/>
    <w:rsid w:val="005F224D"/>
    <w:rsid w:val="005F2644"/>
    <w:rsid w:val="005F264A"/>
    <w:rsid w:val="005F2895"/>
    <w:rsid w:val="005F32E4"/>
    <w:rsid w:val="005F363C"/>
    <w:rsid w:val="005F372F"/>
    <w:rsid w:val="005F3A00"/>
    <w:rsid w:val="005F3E5C"/>
    <w:rsid w:val="005F4068"/>
    <w:rsid w:val="005F489A"/>
    <w:rsid w:val="005F4FEE"/>
    <w:rsid w:val="005F53B7"/>
    <w:rsid w:val="005F5E56"/>
    <w:rsid w:val="005F5E6C"/>
    <w:rsid w:val="005F5F3F"/>
    <w:rsid w:val="005F607C"/>
    <w:rsid w:val="005F617D"/>
    <w:rsid w:val="005F625C"/>
    <w:rsid w:val="005F62E8"/>
    <w:rsid w:val="005F6307"/>
    <w:rsid w:val="005F6534"/>
    <w:rsid w:val="005F7285"/>
    <w:rsid w:val="005F75C7"/>
    <w:rsid w:val="005F761D"/>
    <w:rsid w:val="005F79FB"/>
    <w:rsid w:val="00600679"/>
    <w:rsid w:val="00600AC6"/>
    <w:rsid w:val="006011F7"/>
    <w:rsid w:val="00601709"/>
    <w:rsid w:val="00601C4D"/>
    <w:rsid w:val="006020B9"/>
    <w:rsid w:val="00602436"/>
    <w:rsid w:val="0060283E"/>
    <w:rsid w:val="006030C3"/>
    <w:rsid w:val="00603A14"/>
    <w:rsid w:val="0060418C"/>
    <w:rsid w:val="00604320"/>
    <w:rsid w:val="00604538"/>
    <w:rsid w:val="00604816"/>
    <w:rsid w:val="00604841"/>
    <w:rsid w:val="00604C86"/>
    <w:rsid w:val="00604EEB"/>
    <w:rsid w:val="006053E4"/>
    <w:rsid w:val="0060565D"/>
    <w:rsid w:val="00605A4C"/>
    <w:rsid w:val="00605BF2"/>
    <w:rsid w:val="00605F96"/>
    <w:rsid w:val="006068BF"/>
    <w:rsid w:val="00606A55"/>
    <w:rsid w:val="00607246"/>
    <w:rsid w:val="006072AA"/>
    <w:rsid w:val="006072CE"/>
    <w:rsid w:val="00607944"/>
    <w:rsid w:val="00610000"/>
    <w:rsid w:val="006101F3"/>
    <w:rsid w:val="006108A6"/>
    <w:rsid w:val="006114C9"/>
    <w:rsid w:val="00611A2E"/>
    <w:rsid w:val="00611C05"/>
    <w:rsid w:val="00612391"/>
    <w:rsid w:val="00613787"/>
    <w:rsid w:val="006139E6"/>
    <w:rsid w:val="00613A4B"/>
    <w:rsid w:val="00613B75"/>
    <w:rsid w:val="00613FC4"/>
    <w:rsid w:val="00614434"/>
    <w:rsid w:val="006145EF"/>
    <w:rsid w:val="00614630"/>
    <w:rsid w:val="00614B38"/>
    <w:rsid w:val="00614EEC"/>
    <w:rsid w:val="0061533C"/>
    <w:rsid w:val="006153F4"/>
    <w:rsid w:val="00615710"/>
    <w:rsid w:val="006159BB"/>
    <w:rsid w:val="00615B1B"/>
    <w:rsid w:val="00615EA2"/>
    <w:rsid w:val="006163D9"/>
    <w:rsid w:val="00616450"/>
    <w:rsid w:val="00616917"/>
    <w:rsid w:val="0061722B"/>
    <w:rsid w:val="006178AE"/>
    <w:rsid w:val="00617B22"/>
    <w:rsid w:val="00617E00"/>
    <w:rsid w:val="0062007F"/>
    <w:rsid w:val="0062046E"/>
    <w:rsid w:val="00620B64"/>
    <w:rsid w:val="00620E4B"/>
    <w:rsid w:val="00621429"/>
    <w:rsid w:val="006217DA"/>
    <w:rsid w:val="006218F5"/>
    <w:rsid w:val="00621CDE"/>
    <w:rsid w:val="00622199"/>
    <w:rsid w:val="0062231E"/>
    <w:rsid w:val="00622326"/>
    <w:rsid w:val="0062237B"/>
    <w:rsid w:val="006223A3"/>
    <w:rsid w:val="00622582"/>
    <w:rsid w:val="00622BBB"/>
    <w:rsid w:val="00622F1E"/>
    <w:rsid w:val="00623E06"/>
    <w:rsid w:val="00623E46"/>
    <w:rsid w:val="00623FAC"/>
    <w:rsid w:val="006243EB"/>
    <w:rsid w:val="006248F2"/>
    <w:rsid w:val="00625EFF"/>
    <w:rsid w:val="00625FB5"/>
    <w:rsid w:val="00626084"/>
    <w:rsid w:val="00626221"/>
    <w:rsid w:val="00626C38"/>
    <w:rsid w:val="00626CF6"/>
    <w:rsid w:val="00626D9C"/>
    <w:rsid w:val="00627544"/>
    <w:rsid w:val="00627667"/>
    <w:rsid w:val="0062796B"/>
    <w:rsid w:val="00627B3E"/>
    <w:rsid w:val="00627FF3"/>
    <w:rsid w:val="0063004D"/>
    <w:rsid w:val="006302DF"/>
    <w:rsid w:val="006305DF"/>
    <w:rsid w:val="006306C3"/>
    <w:rsid w:val="00630A20"/>
    <w:rsid w:val="00630A8D"/>
    <w:rsid w:val="00631229"/>
    <w:rsid w:val="00631290"/>
    <w:rsid w:val="00631450"/>
    <w:rsid w:val="006318C6"/>
    <w:rsid w:val="00631B1E"/>
    <w:rsid w:val="00631C63"/>
    <w:rsid w:val="00631CC9"/>
    <w:rsid w:val="00631F63"/>
    <w:rsid w:val="006320BA"/>
    <w:rsid w:val="00632116"/>
    <w:rsid w:val="006324AD"/>
    <w:rsid w:val="00632777"/>
    <w:rsid w:val="006327A7"/>
    <w:rsid w:val="00632CDD"/>
    <w:rsid w:val="00633BEF"/>
    <w:rsid w:val="00633E20"/>
    <w:rsid w:val="00633E22"/>
    <w:rsid w:val="006342F9"/>
    <w:rsid w:val="006344AD"/>
    <w:rsid w:val="006347A4"/>
    <w:rsid w:val="00634ACD"/>
    <w:rsid w:val="006350ED"/>
    <w:rsid w:val="0063525F"/>
    <w:rsid w:val="00635668"/>
    <w:rsid w:val="00635863"/>
    <w:rsid w:val="00635A89"/>
    <w:rsid w:val="00635D7D"/>
    <w:rsid w:val="00635DBE"/>
    <w:rsid w:val="0063693D"/>
    <w:rsid w:val="006369CF"/>
    <w:rsid w:val="00636A77"/>
    <w:rsid w:val="006373F8"/>
    <w:rsid w:val="00637483"/>
    <w:rsid w:val="00637613"/>
    <w:rsid w:val="00637995"/>
    <w:rsid w:val="006379A6"/>
    <w:rsid w:val="0064038D"/>
    <w:rsid w:val="00640586"/>
    <w:rsid w:val="00640812"/>
    <w:rsid w:val="00640A18"/>
    <w:rsid w:val="00640B9E"/>
    <w:rsid w:val="00640F72"/>
    <w:rsid w:val="00641176"/>
    <w:rsid w:val="0064138A"/>
    <w:rsid w:val="0064297E"/>
    <w:rsid w:val="00642E1B"/>
    <w:rsid w:val="0064376F"/>
    <w:rsid w:val="00643BD6"/>
    <w:rsid w:val="00643E98"/>
    <w:rsid w:val="00643EB1"/>
    <w:rsid w:val="00644033"/>
    <w:rsid w:val="006441DB"/>
    <w:rsid w:val="006444F3"/>
    <w:rsid w:val="00644616"/>
    <w:rsid w:val="006447A9"/>
    <w:rsid w:val="006448BC"/>
    <w:rsid w:val="00644C15"/>
    <w:rsid w:val="00644D1F"/>
    <w:rsid w:val="00644E85"/>
    <w:rsid w:val="00645181"/>
    <w:rsid w:val="0064553F"/>
    <w:rsid w:val="0064603A"/>
    <w:rsid w:val="006462EA"/>
    <w:rsid w:val="00646B57"/>
    <w:rsid w:val="00647004"/>
    <w:rsid w:val="00647A1C"/>
    <w:rsid w:val="00650405"/>
    <w:rsid w:val="0065060D"/>
    <w:rsid w:val="0065080E"/>
    <w:rsid w:val="00650C8C"/>
    <w:rsid w:val="00650EC8"/>
    <w:rsid w:val="00651255"/>
    <w:rsid w:val="006515AB"/>
    <w:rsid w:val="006515DE"/>
    <w:rsid w:val="006516AE"/>
    <w:rsid w:val="00652358"/>
    <w:rsid w:val="00652C67"/>
    <w:rsid w:val="00652E7E"/>
    <w:rsid w:val="006530E7"/>
    <w:rsid w:val="00653D31"/>
    <w:rsid w:val="00653EF8"/>
    <w:rsid w:val="00654C58"/>
    <w:rsid w:val="00654F02"/>
    <w:rsid w:val="00655341"/>
    <w:rsid w:val="0065548E"/>
    <w:rsid w:val="0065552C"/>
    <w:rsid w:val="00655C2D"/>
    <w:rsid w:val="006563CA"/>
    <w:rsid w:val="00656444"/>
    <w:rsid w:val="00656977"/>
    <w:rsid w:val="00656E74"/>
    <w:rsid w:val="00656FAB"/>
    <w:rsid w:val="0065777C"/>
    <w:rsid w:val="00657FD6"/>
    <w:rsid w:val="006602D5"/>
    <w:rsid w:val="00660424"/>
    <w:rsid w:val="00660E58"/>
    <w:rsid w:val="00660F2B"/>
    <w:rsid w:val="0066104F"/>
    <w:rsid w:val="00661129"/>
    <w:rsid w:val="00661153"/>
    <w:rsid w:val="00661AC3"/>
    <w:rsid w:val="00661BB7"/>
    <w:rsid w:val="0066219C"/>
    <w:rsid w:val="006622EA"/>
    <w:rsid w:val="00662422"/>
    <w:rsid w:val="00662600"/>
    <w:rsid w:val="0066288F"/>
    <w:rsid w:val="006628B1"/>
    <w:rsid w:val="00662BF8"/>
    <w:rsid w:val="006631DD"/>
    <w:rsid w:val="006632A7"/>
    <w:rsid w:val="0066357A"/>
    <w:rsid w:val="00663605"/>
    <w:rsid w:val="0066363C"/>
    <w:rsid w:val="00663666"/>
    <w:rsid w:val="006637CA"/>
    <w:rsid w:val="00663CA2"/>
    <w:rsid w:val="00664486"/>
    <w:rsid w:val="0066448E"/>
    <w:rsid w:val="0066455E"/>
    <w:rsid w:val="00664938"/>
    <w:rsid w:val="00664F6C"/>
    <w:rsid w:val="00664FCE"/>
    <w:rsid w:val="00665145"/>
    <w:rsid w:val="006651FB"/>
    <w:rsid w:val="006656B9"/>
    <w:rsid w:val="00665AEE"/>
    <w:rsid w:val="00665F1E"/>
    <w:rsid w:val="00666082"/>
    <w:rsid w:val="00666265"/>
    <w:rsid w:val="006662B3"/>
    <w:rsid w:val="006663CE"/>
    <w:rsid w:val="006663EA"/>
    <w:rsid w:val="006669DD"/>
    <w:rsid w:val="00666B6F"/>
    <w:rsid w:val="00666FCA"/>
    <w:rsid w:val="00667668"/>
    <w:rsid w:val="00667787"/>
    <w:rsid w:val="006677E4"/>
    <w:rsid w:val="00667EAA"/>
    <w:rsid w:val="006701D6"/>
    <w:rsid w:val="00670EDD"/>
    <w:rsid w:val="0067141D"/>
    <w:rsid w:val="0067186C"/>
    <w:rsid w:val="00671A29"/>
    <w:rsid w:val="00671ADC"/>
    <w:rsid w:val="006722C8"/>
    <w:rsid w:val="00672468"/>
    <w:rsid w:val="006725DA"/>
    <w:rsid w:val="00672ABF"/>
    <w:rsid w:val="00672F8F"/>
    <w:rsid w:val="006736FC"/>
    <w:rsid w:val="0067380A"/>
    <w:rsid w:val="00673815"/>
    <w:rsid w:val="00673C1B"/>
    <w:rsid w:val="00673CF1"/>
    <w:rsid w:val="00673E3D"/>
    <w:rsid w:val="00673E78"/>
    <w:rsid w:val="006742D5"/>
    <w:rsid w:val="00674B8F"/>
    <w:rsid w:val="00675238"/>
    <w:rsid w:val="0067664B"/>
    <w:rsid w:val="006766A4"/>
    <w:rsid w:val="00676961"/>
    <w:rsid w:val="00676A9C"/>
    <w:rsid w:val="00677911"/>
    <w:rsid w:val="006806B3"/>
    <w:rsid w:val="00680711"/>
    <w:rsid w:val="00680A0F"/>
    <w:rsid w:val="00680B7A"/>
    <w:rsid w:val="00680E4A"/>
    <w:rsid w:val="00680F1E"/>
    <w:rsid w:val="00680FFF"/>
    <w:rsid w:val="006810C1"/>
    <w:rsid w:val="00681BFE"/>
    <w:rsid w:val="00682078"/>
    <w:rsid w:val="00682D9B"/>
    <w:rsid w:val="00682E4D"/>
    <w:rsid w:val="0068305E"/>
    <w:rsid w:val="00683A50"/>
    <w:rsid w:val="00683FA5"/>
    <w:rsid w:val="0068406C"/>
    <w:rsid w:val="00684120"/>
    <w:rsid w:val="006842C0"/>
    <w:rsid w:val="006843F2"/>
    <w:rsid w:val="006846A3"/>
    <w:rsid w:val="00684BED"/>
    <w:rsid w:val="00685B84"/>
    <w:rsid w:val="00686293"/>
    <w:rsid w:val="00686C05"/>
    <w:rsid w:val="00686FBD"/>
    <w:rsid w:val="006872E2"/>
    <w:rsid w:val="006876E1"/>
    <w:rsid w:val="00687769"/>
    <w:rsid w:val="00687AD9"/>
    <w:rsid w:val="00687E2D"/>
    <w:rsid w:val="00690226"/>
    <w:rsid w:val="006906E5"/>
    <w:rsid w:val="006906E6"/>
    <w:rsid w:val="00690729"/>
    <w:rsid w:val="0069080A"/>
    <w:rsid w:val="00690BE6"/>
    <w:rsid w:val="00690F4B"/>
    <w:rsid w:val="0069161E"/>
    <w:rsid w:val="00691947"/>
    <w:rsid w:val="0069290B"/>
    <w:rsid w:val="00692C13"/>
    <w:rsid w:val="00692D56"/>
    <w:rsid w:val="00693063"/>
    <w:rsid w:val="00693415"/>
    <w:rsid w:val="00693508"/>
    <w:rsid w:val="006944BC"/>
    <w:rsid w:val="0069485A"/>
    <w:rsid w:val="00695191"/>
    <w:rsid w:val="00695391"/>
    <w:rsid w:val="0069555A"/>
    <w:rsid w:val="00695798"/>
    <w:rsid w:val="00695BAE"/>
    <w:rsid w:val="006960D9"/>
    <w:rsid w:val="0069637F"/>
    <w:rsid w:val="0069667A"/>
    <w:rsid w:val="006966FA"/>
    <w:rsid w:val="00696751"/>
    <w:rsid w:val="006967C3"/>
    <w:rsid w:val="006967E4"/>
    <w:rsid w:val="00696A35"/>
    <w:rsid w:val="00696AFB"/>
    <w:rsid w:val="00696BE8"/>
    <w:rsid w:val="00697176"/>
    <w:rsid w:val="006972A2"/>
    <w:rsid w:val="00697B53"/>
    <w:rsid w:val="00697EFA"/>
    <w:rsid w:val="006A0970"/>
    <w:rsid w:val="006A0ADE"/>
    <w:rsid w:val="006A172B"/>
    <w:rsid w:val="006A194B"/>
    <w:rsid w:val="006A1A36"/>
    <w:rsid w:val="006A1A39"/>
    <w:rsid w:val="006A1AA0"/>
    <w:rsid w:val="006A2055"/>
    <w:rsid w:val="006A2104"/>
    <w:rsid w:val="006A25BD"/>
    <w:rsid w:val="006A2B18"/>
    <w:rsid w:val="006A2BC8"/>
    <w:rsid w:val="006A3C40"/>
    <w:rsid w:val="006A409E"/>
    <w:rsid w:val="006A4AF7"/>
    <w:rsid w:val="006A4F5C"/>
    <w:rsid w:val="006A5614"/>
    <w:rsid w:val="006A5AF5"/>
    <w:rsid w:val="006A5F57"/>
    <w:rsid w:val="006A69D7"/>
    <w:rsid w:val="006A6A14"/>
    <w:rsid w:val="006A6A90"/>
    <w:rsid w:val="006A797D"/>
    <w:rsid w:val="006B04AF"/>
    <w:rsid w:val="006B0650"/>
    <w:rsid w:val="006B0EC2"/>
    <w:rsid w:val="006B1F5C"/>
    <w:rsid w:val="006B1FE3"/>
    <w:rsid w:val="006B210E"/>
    <w:rsid w:val="006B29A1"/>
    <w:rsid w:val="006B3065"/>
    <w:rsid w:val="006B30F3"/>
    <w:rsid w:val="006B31CC"/>
    <w:rsid w:val="006B334B"/>
    <w:rsid w:val="006B345F"/>
    <w:rsid w:val="006B3909"/>
    <w:rsid w:val="006B3DA8"/>
    <w:rsid w:val="006B3FF0"/>
    <w:rsid w:val="006B41E6"/>
    <w:rsid w:val="006B449E"/>
    <w:rsid w:val="006B4BBB"/>
    <w:rsid w:val="006B50DB"/>
    <w:rsid w:val="006B5109"/>
    <w:rsid w:val="006B5613"/>
    <w:rsid w:val="006B5D1B"/>
    <w:rsid w:val="006B60B6"/>
    <w:rsid w:val="006B6A94"/>
    <w:rsid w:val="006B7303"/>
    <w:rsid w:val="006B7593"/>
    <w:rsid w:val="006B7730"/>
    <w:rsid w:val="006B7DFA"/>
    <w:rsid w:val="006C028C"/>
    <w:rsid w:val="006C040A"/>
    <w:rsid w:val="006C04B5"/>
    <w:rsid w:val="006C05BC"/>
    <w:rsid w:val="006C0A92"/>
    <w:rsid w:val="006C10BB"/>
    <w:rsid w:val="006C1929"/>
    <w:rsid w:val="006C1B3F"/>
    <w:rsid w:val="006C20F1"/>
    <w:rsid w:val="006C24AF"/>
    <w:rsid w:val="006C2EB0"/>
    <w:rsid w:val="006C30A4"/>
    <w:rsid w:val="006C30ED"/>
    <w:rsid w:val="006C3297"/>
    <w:rsid w:val="006C3394"/>
    <w:rsid w:val="006C364B"/>
    <w:rsid w:val="006C3F76"/>
    <w:rsid w:val="006C4333"/>
    <w:rsid w:val="006C4A4D"/>
    <w:rsid w:val="006C4B26"/>
    <w:rsid w:val="006C6280"/>
    <w:rsid w:val="006C62B6"/>
    <w:rsid w:val="006C6548"/>
    <w:rsid w:val="006C6E44"/>
    <w:rsid w:val="006C72DD"/>
    <w:rsid w:val="006C7A9E"/>
    <w:rsid w:val="006C7BC5"/>
    <w:rsid w:val="006C7BD6"/>
    <w:rsid w:val="006C7EDC"/>
    <w:rsid w:val="006C7F6F"/>
    <w:rsid w:val="006D084A"/>
    <w:rsid w:val="006D10D8"/>
    <w:rsid w:val="006D131D"/>
    <w:rsid w:val="006D1C3E"/>
    <w:rsid w:val="006D1E81"/>
    <w:rsid w:val="006D2170"/>
    <w:rsid w:val="006D2235"/>
    <w:rsid w:val="006D2A27"/>
    <w:rsid w:val="006D2EC7"/>
    <w:rsid w:val="006D300A"/>
    <w:rsid w:val="006D3194"/>
    <w:rsid w:val="006D33FF"/>
    <w:rsid w:val="006D3491"/>
    <w:rsid w:val="006D35D1"/>
    <w:rsid w:val="006D36EE"/>
    <w:rsid w:val="006D389D"/>
    <w:rsid w:val="006D3A92"/>
    <w:rsid w:val="006D3C53"/>
    <w:rsid w:val="006D4B08"/>
    <w:rsid w:val="006D5375"/>
    <w:rsid w:val="006D5836"/>
    <w:rsid w:val="006D6100"/>
    <w:rsid w:val="006D6509"/>
    <w:rsid w:val="006D6648"/>
    <w:rsid w:val="006D6C9C"/>
    <w:rsid w:val="006D7141"/>
    <w:rsid w:val="006D78EA"/>
    <w:rsid w:val="006D79FC"/>
    <w:rsid w:val="006E0032"/>
    <w:rsid w:val="006E0141"/>
    <w:rsid w:val="006E0452"/>
    <w:rsid w:val="006E05A1"/>
    <w:rsid w:val="006E066B"/>
    <w:rsid w:val="006E0866"/>
    <w:rsid w:val="006E0875"/>
    <w:rsid w:val="006E0CCC"/>
    <w:rsid w:val="006E0EE8"/>
    <w:rsid w:val="006E1126"/>
    <w:rsid w:val="006E178E"/>
    <w:rsid w:val="006E1A82"/>
    <w:rsid w:val="006E2374"/>
    <w:rsid w:val="006E24B8"/>
    <w:rsid w:val="006E256F"/>
    <w:rsid w:val="006E268E"/>
    <w:rsid w:val="006E2B01"/>
    <w:rsid w:val="006E3346"/>
    <w:rsid w:val="006E3E76"/>
    <w:rsid w:val="006E4680"/>
    <w:rsid w:val="006E4E70"/>
    <w:rsid w:val="006E5071"/>
    <w:rsid w:val="006E517C"/>
    <w:rsid w:val="006E56E9"/>
    <w:rsid w:val="006E57F0"/>
    <w:rsid w:val="006E59E4"/>
    <w:rsid w:val="006E5B9A"/>
    <w:rsid w:val="006E5E38"/>
    <w:rsid w:val="006E60B4"/>
    <w:rsid w:val="006E6358"/>
    <w:rsid w:val="006E636B"/>
    <w:rsid w:val="006E66AE"/>
    <w:rsid w:val="006E673E"/>
    <w:rsid w:val="006E6BA8"/>
    <w:rsid w:val="006E6C4C"/>
    <w:rsid w:val="006E73F9"/>
    <w:rsid w:val="006E79C2"/>
    <w:rsid w:val="006E7CA7"/>
    <w:rsid w:val="006E7FE5"/>
    <w:rsid w:val="006E7FF8"/>
    <w:rsid w:val="006F0323"/>
    <w:rsid w:val="006F0774"/>
    <w:rsid w:val="006F0A2F"/>
    <w:rsid w:val="006F0DED"/>
    <w:rsid w:val="006F118B"/>
    <w:rsid w:val="006F15F1"/>
    <w:rsid w:val="006F1880"/>
    <w:rsid w:val="006F1B47"/>
    <w:rsid w:val="006F2043"/>
    <w:rsid w:val="006F20A7"/>
    <w:rsid w:val="006F2113"/>
    <w:rsid w:val="006F4DAA"/>
    <w:rsid w:val="006F5050"/>
    <w:rsid w:val="006F5593"/>
    <w:rsid w:val="006F586A"/>
    <w:rsid w:val="006F60E1"/>
    <w:rsid w:val="006F6576"/>
    <w:rsid w:val="006F687C"/>
    <w:rsid w:val="006F6894"/>
    <w:rsid w:val="006F6E7B"/>
    <w:rsid w:val="006F6EAD"/>
    <w:rsid w:val="006F7558"/>
    <w:rsid w:val="006F7954"/>
    <w:rsid w:val="006F7F77"/>
    <w:rsid w:val="007002AB"/>
    <w:rsid w:val="00700456"/>
    <w:rsid w:val="00700F8B"/>
    <w:rsid w:val="007013E7"/>
    <w:rsid w:val="0070148A"/>
    <w:rsid w:val="00701662"/>
    <w:rsid w:val="007027B5"/>
    <w:rsid w:val="0070282E"/>
    <w:rsid w:val="00702D9C"/>
    <w:rsid w:val="00703485"/>
    <w:rsid w:val="007034E0"/>
    <w:rsid w:val="00703E78"/>
    <w:rsid w:val="00703EB5"/>
    <w:rsid w:val="00704345"/>
    <w:rsid w:val="00704515"/>
    <w:rsid w:val="00704DAF"/>
    <w:rsid w:val="00704EDC"/>
    <w:rsid w:val="00705033"/>
    <w:rsid w:val="007052CB"/>
    <w:rsid w:val="007052FD"/>
    <w:rsid w:val="0070562E"/>
    <w:rsid w:val="00705CDB"/>
    <w:rsid w:val="00705D8C"/>
    <w:rsid w:val="00706B3E"/>
    <w:rsid w:val="00706BBB"/>
    <w:rsid w:val="0070761E"/>
    <w:rsid w:val="00707FA5"/>
    <w:rsid w:val="007103DE"/>
    <w:rsid w:val="00710894"/>
    <w:rsid w:val="00710DE8"/>
    <w:rsid w:val="00710EA0"/>
    <w:rsid w:val="00712090"/>
    <w:rsid w:val="007121F5"/>
    <w:rsid w:val="0071257E"/>
    <w:rsid w:val="00712942"/>
    <w:rsid w:val="007132D6"/>
    <w:rsid w:val="007146FB"/>
    <w:rsid w:val="00714997"/>
    <w:rsid w:val="00716064"/>
    <w:rsid w:val="00716542"/>
    <w:rsid w:val="00716798"/>
    <w:rsid w:val="00716CAE"/>
    <w:rsid w:val="00716F06"/>
    <w:rsid w:val="007177E8"/>
    <w:rsid w:val="00717B0B"/>
    <w:rsid w:val="00717BF0"/>
    <w:rsid w:val="00720341"/>
    <w:rsid w:val="00720380"/>
    <w:rsid w:val="00720391"/>
    <w:rsid w:val="007205CE"/>
    <w:rsid w:val="00720C22"/>
    <w:rsid w:val="00720D6E"/>
    <w:rsid w:val="00721ACB"/>
    <w:rsid w:val="007220F6"/>
    <w:rsid w:val="00722684"/>
    <w:rsid w:val="00722808"/>
    <w:rsid w:val="00722F88"/>
    <w:rsid w:val="00723144"/>
    <w:rsid w:val="00723603"/>
    <w:rsid w:val="007236B7"/>
    <w:rsid w:val="00723D47"/>
    <w:rsid w:val="00724039"/>
    <w:rsid w:val="00724148"/>
    <w:rsid w:val="00724674"/>
    <w:rsid w:val="0072481A"/>
    <w:rsid w:val="00724C02"/>
    <w:rsid w:val="00724D54"/>
    <w:rsid w:val="00725009"/>
    <w:rsid w:val="00725135"/>
    <w:rsid w:val="00725214"/>
    <w:rsid w:val="007256F1"/>
    <w:rsid w:val="007259E5"/>
    <w:rsid w:val="007262CB"/>
    <w:rsid w:val="007262CF"/>
    <w:rsid w:val="00726659"/>
    <w:rsid w:val="00726C6E"/>
    <w:rsid w:val="00726E27"/>
    <w:rsid w:val="00726FC9"/>
    <w:rsid w:val="00727355"/>
    <w:rsid w:val="00727FBC"/>
    <w:rsid w:val="007301BE"/>
    <w:rsid w:val="007305CD"/>
    <w:rsid w:val="00730A00"/>
    <w:rsid w:val="00730F5E"/>
    <w:rsid w:val="0073157D"/>
    <w:rsid w:val="00731759"/>
    <w:rsid w:val="007322E1"/>
    <w:rsid w:val="007322E7"/>
    <w:rsid w:val="00732B1B"/>
    <w:rsid w:val="0073335C"/>
    <w:rsid w:val="00733EB1"/>
    <w:rsid w:val="00734216"/>
    <w:rsid w:val="0073488F"/>
    <w:rsid w:val="00734A4B"/>
    <w:rsid w:val="00734AB2"/>
    <w:rsid w:val="00734BA4"/>
    <w:rsid w:val="00735363"/>
    <w:rsid w:val="0073663A"/>
    <w:rsid w:val="00736856"/>
    <w:rsid w:val="00736C98"/>
    <w:rsid w:val="00736D7F"/>
    <w:rsid w:val="00737C6C"/>
    <w:rsid w:val="00737D9F"/>
    <w:rsid w:val="007402A8"/>
    <w:rsid w:val="00740ED6"/>
    <w:rsid w:val="00740F22"/>
    <w:rsid w:val="00742877"/>
    <w:rsid w:val="00742893"/>
    <w:rsid w:val="0074298C"/>
    <w:rsid w:val="00742EA1"/>
    <w:rsid w:val="00742FC5"/>
    <w:rsid w:val="007433C4"/>
    <w:rsid w:val="00743452"/>
    <w:rsid w:val="007438EE"/>
    <w:rsid w:val="0074408E"/>
    <w:rsid w:val="007440CE"/>
    <w:rsid w:val="0074453C"/>
    <w:rsid w:val="00744623"/>
    <w:rsid w:val="00744BA5"/>
    <w:rsid w:val="00744D5E"/>
    <w:rsid w:val="00745229"/>
    <w:rsid w:val="00745348"/>
    <w:rsid w:val="00745700"/>
    <w:rsid w:val="007458F4"/>
    <w:rsid w:val="00745A2A"/>
    <w:rsid w:val="00745E94"/>
    <w:rsid w:val="00745F18"/>
    <w:rsid w:val="00746776"/>
    <w:rsid w:val="00746B15"/>
    <w:rsid w:val="0074704B"/>
    <w:rsid w:val="00747BC8"/>
    <w:rsid w:val="00750046"/>
    <w:rsid w:val="007501D2"/>
    <w:rsid w:val="00750689"/>
    <w:rsid w:val="00750C27"/>
    <w:rsid w:val="007510F3"/>
    <w:rsid w:val="0075121B"/>
    <w:rsid w:val="00751C27"/>
    <w:rsid w:val="00751E39"/>
    <w:rsid w:val="0075202E"/>
    <w:rsid w:val="00752238"/>
    <w:rsid w:val="0075246F"/>
    <w:rsid w:val="00752507"/>
    <w:rsid w:val="00752953"/>
    <w:rsid w:val="00752CBB"/>
    <w:rsid w:val="007531AF"/>
    <w:rsid w:val="0075329E"/>
    <w:rsid w:val="007537BB"/>
    <w:rsid w:val="00753FB4"/>
    <w:rsid w:val="0075450B"/>
    <w:rsid w:val="007547DC"/>
    <w:rsid w:val="00754D10"/>
    <w:rsid w:val="00754E87"/>
    <w:rsid w:val="007550C2"/>
    <w:rsid w:val="0075523C"/>
    <w:rsid w:val="007552AA"/>
    <w:rsid w:val="0075566A"/>
    <w:rsid w:val="0075577B"/>
    <w:rsid w:val="0075596E"/>
    <w:rsid w:val="007566A5"/>
    <w:rsid w:val="00756BE4"/>
    <w:rsid w:val="0075715E"/>
    <w:rsid w:val="007579E0"/>
    <w:rsid w:val="007605CD"/>
    <w:rsid w:val="007607FA"/>
    <w:rsid w:val="00760D35"/>
    <w:rsid w:val="00760D3E"/>
    <w:rsid w:val="00760EB2"/>
    <w:rsid w:val="00760F41"/>
    <w:rsid w:val="007618FE"/>
    <w:rsid w:val="00761DEF"/>
    <w:rsid w:val="00762793"/>
    <w:rsid w:val="007629FC"/>
    <w:rsid w:val="007630EE"/>
    <w:rsid w:val="0076356A"/>
    <w:rsid w:val="00763888"/>
    <w:rsid w:val="007638EF"/>
    <w:rsid w:val="00763DE9"/>
    <w:rsid w:val="007647C1"/>
    <w:rsid w:val="00764EE0"/>
    <w:rsid w:val="00765329"/>
    <w:rsid w:val="007656C1"/>
    <w:rsid w:val="0076589E"/>
    <w:rsid w:val="007660C9"/>
    <w:rsid w:val="00766754"/>
    <w:rsid w:val="00766BAD"/>
    <w:rsid w:val="0076728B"/>
    <w:rsid w:val="0076734A"/>
    <w:rsid w:val="00767520"/>
    <w:rsid w:val="00767729"/>
    <w:rsid w:val="0076782A"/>
    <w:rsid w:val="00767CE5"/>
    <w:rsid w:val="00767DD5"/>
    <w:rsid w:val="00767F90"/>
    <w:rsid w:val="00770030"/>
    <w:rsid w:val="007704B2"/>
    <w:rsid w:val="00770805"/>
    <w:rsid w:val="00770EBD"/>
    <w:rsid w:val="007711FA"/>
    <w:rsid w:val="00771957"/>
    <w:rsid w:val="00771ADF"/>
    <w:rsid w:val="00771DCA"/>
    <w:rsid w:val="007722B1"/>
    <w:rsid w:val="00772AB3"/>
    <w:rsid w:val="00772DB3"/>
    <w:rsid w:val="00772EAC"/>
    <w:rsid w:val="00772EEC"/>
    <w:rsid w:val="00773089"/>
    <w:rsid w:val="00773119"/>
    <w:rsid w:val="00773281"/>
    <w:rsid w:val="00773398"/>
    <w:rsid w:val="00773808"/>
    <w:rsid w:val="00773D2E"/>
    <w:rsid w:val="00773E2A"/>
    <w:rsid w:val="00773F50"/>
    <w:rsid w:val="00774991"/>
    <w:rsid w:val="007749E8"/>
    <w:rsid w:val="00774A07"/>
    <w:rsid w:val="00774C21"/>
    <w:rsid w:val="00774D09"/>
    <w:rsid w:val="00774FD5"/>
    <w:rsid w:val="00775131"/>
    <w:rsid w:val="00775360"/>
    <w:rsid w:val="007758A5"/>
    <w:rsid w:val="00775D38"/>
    <w:rsid w:val="00776166"/>
    <w:rsid w:val="007762A9"/>
    <w:rsid w:val="0077663F"/>
    <w:rsid w:val="00776EC9"/>
    <w:rsid w:val="007772DF"/>
    <w:rsid w:val="00777330"/>
    <w:rsid w:val="0077758B"/>
    <w:rsid w:val="00777598"/>
    <w:rsid w:val="00777B64"/>
    <w:rsid w:val="007805A7"/>
    <w:rsid w:val="00780B87"/>
    <w:rsid w:val="00780CEE"/>
    <w:rsid w:val="00780DA0"/>
    <w:rsid w:val="00780ECB"/>
    <w:rsid w:val="00781056"/>
    <w:rsid w:val="0078132B"/>
    <w:rsid w:val="00781459"/>
    <w:rsid w:val="007819FD"/>
    <w:rsid w:val="00781E25"/>
    <w:rsid w:val="007829D0"/>
    <w:rsid w:val="007829EF"/>
    <w:rsid w:val="00783004"/>
    <w:rsid w:val="00783728"/>
    <w:rsid w:val="0078491F"/>
    <w:rsid w:val="00784AAF"/>
    <w:rsid w:val="00785460"/>
    <w:rsid w:val="00785711"/>
    <w:rsid w:val="00785928"/>
    <w:rsid w:val="007861B7"/>
    <w:rsid w:val="00786BF7"/>
    <w:rsid w:val="00786E64"/>
    <w:rsid w:val="007872D4"/>
    <w:rsid w:val="007874DE"/>
    <w:rsid w:val="00790714"/>
    <w:rsid w:val="0079093F"/>
    <w:rsid w:val="007909F4"/>
    <w:rsid w:val="00790F52"/>
    <w:rsid w:val="0079154A"/>
    <w:rsid w:val="007916FD"/>
    <w:rsid w:val="00791CB3"/>
    <w:rsid w:val="00792003"/>
    <w:rsid w:val="00792600"/>
    <w:rsid w:val="00792972"/>
    <w:rsid w:val="00792ABE"/>
    <w:rsid w:val="007930ED"/>
    <w:rsid w:val="0079385F"/>
    <w:rsid w:val="007938FD"/>
    <w:rsid w:val="00793E7A"/>
    <w:rsid w:val="00793F1A"/>
    <w:rsid w:val="00794381"/>
    <w:rsid w:val="00794A41"/>
    <w:rsid w:val="00794FC0"/>
    <w:rsid w:val="007953FF"/>
    <w:rsid w:val="00795CE6"/>
    <w:rsid w:val="00795F30"/>
    <w:rsid w:val="007968D6"/>
    <w:rsid w:val="0079697B"/>
    <w:rsid w:val="00796D74"/>
    <w:rsid w:val="00796E5B"/>
    <w:rsid w:val="007975D6"/>
    <w:rsid w:val="0079770F"/>
    <w:rsid w:val="00797CFB"/>
    <w:rsid w:val="007A0143"/>
    <w:rsid w:val="007A0304"/>
    <w:rsid w:val="007A07F4"/>
    <w:rsid w:val="007A095F"/>
    <w:rsid w:val="007A0C75"/>
    <w:rsid w:val="007A0F76"/>
    <w:rsid w:val="007A19DC"/>
    <w:rsid w:val="007A1A59"/>
    <w:rsid w:val="007A1C35"/>
    <w:rsid w:val="007A1F67"/>
    <w:rsid w:val="007A2250"/>
    <w:rsid w:val="007A23E7"/>
    <w:rsid w:val="007A2FBD"/>
    <w:rsid w:val="007A3B72"/>
    <w:rsid w:val="007A3CA2"/>
    <w:rsid w:val="007A417F"/>
    <w:rsid w:val="007A4187"/>
    <w:rsid w:val="007A4888"/>
    <w:rsid w:val="007A582C"/>
    <w:rsid w:val="007A584F"/>
    <w:rsid w:val="007A5A11"/>
    <w:rsid w:val="007A5C44"/>
    <w:rsid w:val="007A5E95"/>
    <w:rsid w:val="007A642A"/>
    <w:rsid w:val="007A66BD"/>
    <w:rsid w:val="007A68EA"/>
    <w:rsid w:val="007A6AF5"/>
    <w:rsid w:val="007A6BAA"/>
    <w:rsid w:val="007A6DD7"/>
    <w:rsid w:val="007A7090"/>
    <w:rsid w:val="007A73FB"/>
    <w:rsid w:val="007A74D5"/>
    <w:rsid w:val="007B02A1"/>
    <w:rsid w:val="007B0906"/>
    <w:rsid w:val="007B0DC0"/>
    <w:rsid w:val="007B107E"/>
    <w:rsid w:val="007B11B1"/>
    <w:rsid w:val="007B1372"/>
    <w:rsid w:val="007B1739"/>
    <w:rsid w:val="007B1911"/>
    <w:rsid w:val="007B1C21"/>
    <w:rsid w:val="007B2A7B"/>
    <w:rsid w:val="007B3790"/>
    <w:rsid w:val="007B39B4"/>
    <w:rsid w:val="007B39EB"/>
    <w:rsid w:val="007B3AD9"/>
    <w:rsid w:val="007B3C39"/>
    <w:rsid w:val="007B3EDE"/>
    <w:rsid w:val="007B4368"/>
    <w:rsid w:val="007B462A"/>
    <w:rsid w:val="007B5867"/>
    <w:rsid w:val="007B590E"/>
    <w:rsid w:val="007B5A1D"/>
    <w:rsid w:val="007B5CBE"/>
    <w:rsid w:val="007B6349"/>
    <w:rsid w:val="007B6497"/>
    <w:rsid w:val="007B6768"/>
    <w:rsid w:val="007B6D27"/>
    <w:rsid w:val="007B76A2"/>
    <w:rsid w:val="007B78B8"/>
    <w:rsid w:val="007B7D71"/>
    <w:rsid w:val="007B7E87"/>
    <w:rsid w:val="007C043B"/>
    <w:rsid w:val="007C0450"/>
    <w:rsid w:val="007C079A"/>
    <w:rsid w:val="007C0EE1"/>
    <w:rsid w:val="007C17F1"/>
    <w:rsid w:val="007C1A38"/>
    <w:rsid w:val="007C1E56"/>
    <w:rsid w:val="007C247E"/>
    <w:rsid w:val="007C2B3E"/>
    <w:rsid w:val="007C2BF5"/>
    <w:rsid w:val="007C2F6B"/>
    <w:rsid w:val="007C33E1"/>
    <w:rsid w:val="007C33F0"/>
    <w:rsid w:val="007C3A00"/>
    <w:rsid w:val="007C3E61"/>
    <w:rsid w:val="007C4E2A"/>
    <w:rsid w:val="007C4F96"/>
    <w:rsid w:val="007C5113"/>
    <w:rsid w:val="007C524B"/>
    <w:rsid w:val="007C558F"/>
    <w:rsid w:val="007C5F59"/>
    <w:rsid w:val="007C6701"/>
    <w:rsid w:val="007C6EC8"/>
    <w:rsid w:val="007C6F0B"/>
    <w:rsid w:val="007C7983"/>
    <w:rsid w:val="007C7B7C"/>
    <w:rsid w:val="007C7B9B"/>
    <w:rsid w:val="007C7F0C"/>
    <w:rsid w:val="007D06AB"/>
    <w:rsid w:val="007D0E40"/>
    <w:rsid w:val="007D0FEA"/>
    <w:rsid w:val="007D118E"/>
    <w:rsid w:val="007D128F"/>
    <w:rsid w:val="007D15C1"/>
    <w:rsid w:val="007D1A37"/>
    <w:rsid w:val="007D1B68"/>
    <w:rsid w:val="007D1F12"/>
    <w:rsid w:val="007D2363"/>
    <w:rsid w:val="007D257F"/>
    <w:rsid w:val="007D2B02"/>
    <w:rsid w:val="007D2E23"/>
    <w:rsid w:val="007D3A9A"/>
    <w:rsid w:val="007D40AC"/>
    <w:rsid w:val="007D40F1"/>
    <w:rsid w:val="007D428E"/>
    <w:rsid w:val="007D43E9"/>
    <w:rsid w:val="007D46B1"/>
    <w:rsid w:val="007D492C"/>
    <w:rsid w:val="007D4D24"/>
    <w:rsid w:val="007D55B9"/>
    <w:rsid w:val="007D5759"/>
    <w:rsid w:val="007D5B37"/>
    <w:rsid w:val="007D5C2F"/>
    <w:rsid w:val="007D5F2F"/>
    <w:rsid w:val="007D6253"/>
    <w:rsid w:val="007D656B"/>
    <w:rsid w:val="007D65E6"/>
    <w:rsid w:val="007D6902"/>
    <w:rsid w:val="007D6AE3"/>
    <w:rsid w:val="007D6D16"/>
    <w:rsid w:val="007D6D7B"/>
    <w:rsid w:val="007D6E2A"/>
    <w:rsid w:val="007D71DE"/>
    <w:rsid w:val="007D77B8"/>
    <w:rsid w:val="007E0056"/>
    <w:rsid w:val="007E0314"/>
    <w:rsid w:val="007E03A7"/>
    <w:rsid w:val="007E060A"/>
    <w:rsid w:val="007E063D"/>
    <w:rsid w:val="007E11C6"/>
    <w:rsid w:val="007E15D7"/>
    <w:rsid w:val="007E2B1F"/>
    <w:rsid w:val="007E2E65"/>
    <w:rsid w:val="007E343B"/>
    <w:rsid w:val="007E4217"/>
    <w:rsid w:val="007E42F5"/>
    <w:rsid w:val="007E4C58"/>
    <w:rsid w:val="007E54BB"/>
    <w:rsid w:val="007E565F"/>
    <w:rsid w:val="007E588A"/>
    <w:rsid w:val="007E58E4"/>
    <w:rsid w:val="007E5D4B"/>
    <w:rsid w:val="007E5E3B"/>
    <w:rsid w:val="007E6913"/>
    <w:rsid w:val="007E6C44"/>
    <w:rsid w:val="007E7AB0"/>
    <w:rsid w:val="007E7AED"/>
    <w:rsid w:val="007E7B62"/>
    <w:rsid w:val="007E7CE1"/>
    <w:rsid w:val="007F0D7A"/>
    <w:rsid w:val="007F0EB2"/>
    <w:rsid w:val="007F12A8"/>
    <w:rsid w:val="007F1367"/>
    <w:rsid w:val="007F17C3"/>
    <w:rsid w:val="007F185B"/>
    <w:rsid w:val="007F1A1F"/>
    <w:rsid w:val="007F1B68"/>
    <w:rsid w:val="007F1C1B"/>
    <w:rsid w:val="007F3399"/>
    <w:rsid w:val="007F3838"/>
    <w:rsid w:val="007F3BBC"/>
    <w:rsid w:val="007F4703"/>
    <w:rsid w:val="007F477C"/>
    <w:rsid w:val="007F479E"/>
    <w:rsid w:val="007F490E"/>
    <w:rsid w:val="007F4C82"/>
    <w:rsid w:val="007F4E78"/>
    <w:rsid w:val="007F53A0"/>
    <w:rsid w:val="007F5CEB"/>
    <w:rsid w:val="007F6ACC"/>
    <w:rsid w:val="007F6F1F"/>
    <w:rsid w:val="007F7338"/>
    <w:rsid w:val="007F73C0"/>
    <w:rsid w:val="007F7869"/>
    <w:rsid w:val="007F7FB8"/>
    <w:rsid w:val="00800FBA"/>
    <w:rsid w:val="00801D81"/>
    <w:rsid w:val="00802123"/>
    <w:rsid w:val="0080216F"/>
    <w:rsid w:val="00802324"/>
    <w:rsid w:val="0080235C"/>
    <w:rsid w:val="00802B6D"/>
    <w:rsid w:val="008032EE"/>
    <w:rsid w:val="00803422"/>
    <w:rsid w:val="008035ED"/>
    <w:rsid w:val="00803944"/>
    <w:rsid w:val="008039A7"/>
    <w:rsid w:val="008048FA"/>
    <w:rsid w:val="00804A25"/>
    <w:rsid w:val="00804C96"/>
    <w:rsid w:val="00804D8C"/>
    <w:rsid w:val="00805782"/>
    <w:rsid w:val="00805B83"/>
    <w:rsid w:val="00805BF7"/>
    <w:rsid w:val="00805DCA"/>
    <w:rsid w:val="0080603E"/>
    <w:rsid w:val="008060AF"/>
    <w:rsid w:val="00806981"/>
    <w:rsid w:val="00806AA8"/>
    <w:rsid w:val="00806B42"/>
    <w:rsid w:val="0080707A"/>
    <w:rsid w:val="00807ACE"/>
    <w:rsid w:val="008105A9"/>
    <w:rsid w:val="00810BEC"/>
    <w:rsid w:val="00810BF3"/>
    <w:rsid w:val="0081108A"/>
    <w:rsid w:val="0081145E"/>
    <w:rsid w:val="008115C9"/>
    <w:rsid w:val="0081197B"/>
    <w:rsid w:val="00811E6C"/>
    <w:rsid w:val="008127C6"/>
    <w:rsid w:val="0081295B"/>
    <w:rsid w:val="0081391E"/>
    <w:rsid w:val="00813A7E"/>
    <w:rsid w:val="00814497"/>
    <w:rsid w:val="00814E75"/>
    <w:rsid w:val="00815579"/>
    <w:rsid w:val="00815AED"/>
    <w:rsid w:val="00815C62"/>
    <w:rsid w:val="00816D86"/>
    <w:rsid w:val="00816DE6"/>
    <w:rsid w:val="00817245"/>
    <w:rsid w:val="00817459"/>
    <w:rsid w:val="008174AA"/>
    <w:rsid w:val="008174C4"/>
    <w:rsid w:val="00817E5D"/>
    <w:rsid w:val="00817FB6"/>
    <w:rsid w:val="00820089"/>
    <w:rsid w:val="008202CF"/>
    <w:rsid w:val="00820896"/>
    <w:rsid w:val="00820A0F"/>
    <w:rsid w:val="00820A33"/>
    <w:rsid w:val="00820BDA"/>
    <w:rsid w:val="008213E2"/>
    <w:rsid w:val="0082174D"/>
    <w:rsid w:val="008217DE"/>
    <w:rsid w:val="00823404"/>
    <w:rsid w:val="008234FD"/>
    <w:rsid w:val="00823925"/>
    <w:rsid w:val="00823DA3"/>
    <w:rsid w:val="00824040"/>
    <w:rsid w:val="008246E4"/>
    <w:rsid w:val="00824EB5"/>
    <w:rsid w:val="00825AED"/>
    <w:rsid w:val="00826013"/>
    <w:rsid w:val="008260EB"/>
    <w:rsid w:val="0082621A"/>
    <w:rsid w:val="008263BE"/>
    <w:rsid w:val="00826DBF"/>
    <w:rsid w:val="00826DE8"/>
    <w:rsid w:val="00827110"/>
    <w:rsid w:val="0082761C"/>
    <w:rsid w:val="00827A85"/>
    <w:rsid w:val="00827C0A"/>
    <w:rsid w:val="00827C54"/>
    <w:rsid w:val="00830539"/>
    <w:rsid w:val="00830708"/>
    <w:rsid w:val="0083071D"/>
    <w:rsid w:val="00830772"/>
    <w:rsid w:val="008309E5"/>
    <w:rsid w:val="00830A68"/>
    <w:rsid w:val="00830FAA"/>
    <w:rsid w:val="0083115D"/>
    <w:rsid w:val="008311B1"/>
    <w:rsid w:val="008311DB"/>
    <w:rsid w:val="008314A9"/>
    <w:rsid w:val="0083150C"/>
    <w:rsid w:val="00831638"/>
    <w:rsid w:val="00832B45"/>
    <w:rsid w:val="00832D02"/>
    <w:rsid w:val="00833B46"/>
    <w:rsid w:val="00833EC5"/>
    <w:rsid w:val="0083433E"/>
    <w:rsid w:val="00835017"/>
    <w:rsid w:val="00835084"/>
    <w:rsid w:val="0083515B"/>
    <w:rsid w:val="00836244"/>
    <w:rsid w:val="00836363"/>
    <w:rsid w:val="008366FE"/>
    <w:rsid w:val="0083687F"/>
    <w:rsid w:val="00836CE5"/>
    <w:rsid w:val="008374CF"/>
    <w:rsid w:val="0083772C"/>
    <w:rsid w:val="00840B76"/>
    <w:rsid w:val="008410E2"/>
    <w:rsid w:val="008410EE"/>
    <w:rsid w:val="00841464"/>
    <w:rsid w:val="00841964"/>
    <w:rsid w:val="00841C89"/>
    <w:rsid w:val="00841D5A"/>
    <w:rsid w:val="00842A2C"/>
    <w:rsid w:val="00842D9F"/>
    <w:rsid w:val="00842DFF"/>
    <w:rsid w:val="008442B9"/>
    <w:rsid w:val="00844418"/>
    <w:rsid w:val="00844895"/>
    <w:rsid w:val="0084499B"/>
    <w:rsid w:val="00844B22"/>
    <w:rsid w:val="00844E94"/>
    <w:rsid w:val="00845B15"/>
    <w:rsid w:val="00845E37"/>
    <w:rsid w:val="00846275"/>
    <w:rsid w:val="00846366"/>
    <w:rsid w:val="00846664"/>
    <w:rsid w:val="008467B6"/>
    <w:rsid w:val="00846BC7"/>
    <w:rsid w:val="00846C25"/>
    <w:rsid w:val="008504BA"/>
    <w:rsid w:val="00850769"/>
    <w:rsid w:val="0085092F"/>
    <w:rsid w:val="00850C9E"/>
    <w:rsid w:val="008511A1"/>
    <w:rsid w:val="008511B3"/>
    <w:rsid w:val="008519AA"/>
    <w:rsid w:val="00851B5A"/>
    <w:rsid w:val="00851C38"/>
    <w:rsid w:val="00851DB5"/>
    <w:rsid w:val="00852043"/>
    <w:rsid w:val="00852374"/>
    <w:rsid w:val="0085289D"/>
    <w:rsid w:val="00852C18"/>
    <w:rsid w:val="00852DD1"/>
    <w:rsid w:val="008530E9"/>
    <w:rsid w:val="0085343E"/>
    <w:rsid w:val="008535EF"/>
    <w:rsid w:val="00853AE5"/>
    <w:rsid w:val="00853CEA"/>
    <w:rsid w:val="00854122"/>
    <w:rsid w:val="00854DE3"/>
    <w:rsid w:val="008552C6"/>
    <w:rsid w:val="008552F2"/>
    <w:rsid w:val="008556FC"/>
    <w:rsid w:val="008560CB"/>
    <w:rsid w:val="008575D3"/>
    <w:rsid w:val="00857C91"/>
    <w:rsid w:val="00860078"/>
    <w:rsid w:val="00860551"/>
    <w:rsid w:val="00860736"/>
    <w:rsid w:val="008610B8"/>
    <w:rsid w:val="008611C0"/>
    <w:rsid w:val="00861859"/>
    <w:rsid w:val="00861C3C"/>
    <w:rsid w:val="008620DC"/>
    <w:rsid w:val="00862217"/>
    <w:rsid w:val="0086292C"/>
    <w:rsid w:val="00862E0E"/>
    <w:rsid w:val="00862E57"/>
    <w:rsid w:val="0086363D"/>
    <w:rsid w:val="008637E6"/>
    <w:rsid w:val="0086414E"/>
    <w:rsid w:val="008645D7"/>
    <w:rsid w:val="008646BB"/>
    <w:rsid w:val="00864D94"/>
    <w:rsid w:val="00864ECB"/>
    <w:rsid w:val="00865244"/>
    <w:rsid w:val="008657A5"/>
    <w:rsid w:val="00865A34"/>
    <w:rsid w:val="00865D05"/>
    <w:rsid w:val="00865D88"/>
    <w:rsid w:val="00865FF0"/>
    <w:rsid w:val="00866007"/>
    <w:rsid w:val="0086614C"/>
    <w:rsid w:val="008664E9"/>
    <w:rsid w:val="00866752"/>
    <w:rsid w:val="008669DA"/>
    <w:rsid w:val="00866D5E"/>
    <w:rsid w:val="0086703C"/>
    <w:rsid w:val="008673BD"/>
    <w:rsid w:val="008674F3"/>
    <w:rsid w:val="0086780C"/>
    <w:rsid w:val="008678B6"/>
    <w:rsid w:val="008679FA"/>
    <w:rsid w:val="00867F17"/>
    <w:rsid w:val="00870965"/>
    <w:rsid w:val="008710EC"/>
    <w:rsid w:val="00871184"/>
    <w:rsid w:val="00871431"/>
    <w:rsid w:val="00871BBE"/>
    <w:rsid w:val="00871C59"/>
    <w:rsid w:val="00871D17"/>
    <w:rsid w:val="00871D7A"/>
    <w:rsid w:val="0087213F"/>
    <w:rsid w:val="008721AB"/>
    <w:rsid w:val="0087242F"/>
    <w:rsid w:val="00872591"/>
    <w:rsid w:val="008728EE"/>
    <w:rsid w:val="00872965"/>
    <w:rsid w:val="008729CB"/>
    <w:rsid w:val="00872C70"/>
    <w:rsid w:val="00872DBF"/>
    <w:rsid w:val="0087338C"/>
    <w:rsid w:val="008738F4"/>
    <w:rsid w:val="00873AED"/>
    <w:rsid w:val="00873B19"/>
    <w:rsid w:val="008744FB"/>
    <w:rsid w:val="008746CF"/>
    <w:rsid w:val="00874BE6"/>
    <w:rsid w:val="008759BB"/>
    <w:rsid w:val="00875AA3"/>
    <w:rsid w:val="008773AF"/>
    <w:rsid w:val="008773E3"/>
    <w:rsid w:val="00877532"/>
    <w:rsid w:val="00877D3A"/>
    <w:rsid w:val="00880056"/>
    <w:rsid w:val="00880185"/>
    <w:rsid w:val="00880803"/>
    <w:rsid w:val="00880EBB"/>
    <w:rsid w:val="0088160D"/>
    <w:rsid w:val="00881724"/>
    <w:rsid w:val="008817F5"/>
    <w:rsid w:val="008823AE"/>
    <w:rsid w:val="008824F2"/>
    <w:rsid w:val="00882620"/>
    <w:rsid w:val="00882AE6"/>
    <w:rsid w:val="0088331A"/>
    <w:rsid w:val="00883501"/>
    <w:rsid w:val="008845AF"/>
    <w:rsid w:val="00884740"/>
    <w:rsid w:val="0088483A"/>
    <w:rsid w:val="00884843"/>
    <w:rsid w:val="00884A31"/>
    <w:rsid w:val="00885081"/>
    <w:rsid w:val="008854CE"/>
    <w:rsid w:val="008858A8"/>
    <w:rsid w:val="00885914"/>
    <w:rsid w:val="00885C26"/>
    <w:rsid w:val="00885D26"/>
    <w:rsid w:val="008860F2"/>
    <w:rsid w:val="008864B9"/>
    <w:rsid w:val="00886690"/>
    <w:rsid w:val="00887423"/>
    <w:rsid w:val="0088748D"/>
    <w:rsid w:val="00887490"/>
    <w:rsid w:val="00887498"/>
    <w:rsid w:val="00887599"/>
    <w:rsid w:val="0089039B"/>
    <w:rsid w:val="00890B8C"/>
    <w:rsid w:val="00890E9D"/>
    <w:rsid w:val="00891BF4"/>
    <w:rsid w:val="00892D98"/>
    <w:rsid w:val="00893607"/>
    <w:rsid w:val="0089363B"/>
    <w:rsid w:val="00893E5E"/>
    <w:rsid w:val="00893FC8"/>
    <w:rsid w:val="0089452B"/>
    <w:rsid w:val="00895574"/>
    <w:rsid w:val="00895600"/>
    <w:rsid w:val="00895CB5"/>
    <w:rsid w:val="00895DBC"/>
    <w:rsid w:val="00895DFB"/>
    <w:rsid w:val="00895F59"/>
    <w:rsid w:val="00896291"/>
    <w:rsid w:val="00896553"/>
    <w:rsid w:val="00896AFF"/>
    <w:rsid w:val="008973EC"/>
    <w:rsid w:val="008973F9"/>
    <w:rsid w:val="008976C6"/>
    <w:rsid w:val="00897A6D"/>
    <w:rsid w:val="00897FCB"/>
    <w:rsid w:val="008A039C"/>
    <w:rsid w:val="008A08E2"/>
    <w:rsid w:val="008A0AFF"/>
    <w:rsid w:val="008A0B25"/>
    <w:rsid w:val="008A17E9"/>
    <w:rsid w:val="008A1874"/>
    <w:rsid w:val="008A1880"/>
    <w:rsid w:val="008A1BD6"/>
    <w:rsid w:val="008A1D04"/>
    <w:rsid w:val="008A1E82"/>
    <w:rsid w:val="008A292C"/>
    <w:rsid w:val="008A2C5C"/>
    <w:rsid w:val="008A3252"/>
    <w:rsid w:val="008A342B"/>
    <w:rsid w:val="008A394D"/>
    <w:rsid w:val="008A442F"/>
    <w:rsid w:val="008A4556"/>
    <w:rsid w:val="008A4723"/>
    <w:rsid w:val="008A4B02"/>
    <w:rsid w:val="008A4B72"/>
    <w:rsid w:val="008A546A"/>
    <w:rsid w:val="008A55C0"/>
    <w:rsid w:val="008A57FD"/>
    <w:rsid w:val="008A5FB1"/>
    <w:rsid w:val="008A6025"/>
    <w:rsid w:val="008A6388"/>
    <w:rsid w:val="008A66A4"/>
    <w:rsid w:val="008A6B2C"/>
    <w:rsid w:val="008A6E14"/>
    <w:rsid w:val="008A713F"/>
    <w:rsid w:val="008A770F"/>
    <w:rsid w:val="008A78E8"/>
    <w:rsid w:val="008A7D15"/>
    <w:rsid w:val="008A7E19"/>
    <w:rsid w:val="008B0284"/>
    <w:rsid w:val="008B0887"/>
    <w:rsid w:val="008B0D2E"/>
    <w:rsid w:val="008B0D96"/>
    <w:rsid w:val="008B0FC6"/>
    <w:rsid w:val="008B11A4"/>
    <w:rsid w:val="008B12E3"/>
    <w:rsid w:val="008B1588"/>
    <w:rsid w:val="008B1C86"/>
    <w:rsid w:val="008B24D9"/>
    <w:rsid w:val="008B2537"/>
    <w:rsid w:val="008B2593"/>
    <w:rsid w:val="008B2C7D"/>
    <w:rsid w:val="008B3616"/>
    <w:rsid w:val="008B3754"/>
    <w:rsid w:val="008B3CB5"/>
    <w:rsid w:val="008B50C4"/>
    <w:rsid w:val="008B5148"/>
    <w:rsid w:val="008B5173"/>
    <w:rsid w:val="008B580A"/>
    <w:rsid w:val="008B5CFD"/>
    <w:rsid w:val="008B5E27"/>
    <w:rsid w:val="008B6332"/>
    <w:rsid w:val="008B67DB"/>
    <w:rsid w:val="008B6866"/>
    <w:rsid w:val="008B69FD"/>
    <w:rsid w:val="008B6D8E"/>
    <w:rsid w:val="008B7BB5"/>
    <w:rsid w:val="008B7C54"/>
    <w:rsid w:val="008C0637"/>
    <w:rsid w:val="008C077F"/>
    <w:rsid w:val="008C16BA"/>
    <w:rsid w:val="008C21B3"/>
    <w:rsid w:val="008C2C12"/>
    <w:rsid w:val="008C2E6A"/>
    <w:rsid w:val="008C3149"/>
    <w:rsid w:val="008C3DF7"/>
    <w:rsid w:val="008C4160"/>
    <w:rsid w:val="008C437C"/>
    <w:rsid w:val="008C45EA"/>
    <w:rsid w:val="008C4B57"/>
    <w:rsid w:val="008C4C77"/>
    <w:rsid w:val="008C5017"/>
    <w:rsid w:val="008C513F"/>
    <w:rsid w:val="008C6288"/>
    <w:rsid w:val="008C665C"/>
    <w:rsid w:val="008C69E8"/>
    <w:rsid w:val="008C69F2"/>
    <w:rsid w:val="008C71AF"/>
    <w:rsid w:val="008C74F9"/>
    <w:rsid w:val="008C7850"/>
    <w:rsid w:val="008C7891"/>
    <w:rsid w:val="008C7B57"/>
    <w:rsid w:val="008C7E99"/>
    <w:rsid w:val="008D01AE"/>
    <w:rsid w:val="008D0977"/>
    <w:rsid w:val="008D09C5"/>
    <w:rsid w:val="008D0CEC"/>
    <w:rsid w:val="008D13E9"/>
    <w:rsid w:val="008D158D"/>
    <w:rsid w:val="008D2330"/>
    <w:rsid w:val="008D2D1E"/>
    <w:rsid w:val="008D30B4"/>
    <w:rsid w:val="008D3CFC"/>
    <w:rsid w:val="008D3EF5"/>
    <w:rsid w:val="008D467B"/>
    <w:rsid w:val="008D493A"/>
    <w:rsid w:val="008D4D14"/>
    <w:rsid w:val="008D4EBB"/>
    <w:rsid w:val="008D546A"/>
    <w:rsid w:val="008D5AEE"/>
    <w:rsid w:val="008D5B55"/>
    <w:rsid w:val="008D5DEC"/>
    <w:rsid w:val="008D5F20"/>
    <w:rsid w:val="008D631C"/>
    <w:rsid w:val="008D6587"/>
    <w:rsid w:val="008D65DD"/>
    <w:rsid w:val="008D6ADE"/>
    <w:rsid w:val="008D6F4D"/>
    <w:rsid w:val="008D7761"/>
    <w:rsid w:val="008D7930"/>
    <w:rsid w:val="008E0123"/>
    <w:rsid w:val="008E0545"/>
    <w:rsid w:val="008E077C"/>
    <w:rsid w:val="008E0B61"/>
    <w:rsid w:val="008E1ABB"/>
    <w:rsid w:val="008E2F95"/>
    <w:rsid w:val="008E3195"/>
    <w:rsid w:val="008E3366"/>
    <w:rsid w:val="008E3AB3"/>
    <w:rsid w:val="008E3DAD"/>
    <w:rsid w:val="008E4093"/>
    <w:rsid w:val="008E4534"/>
    <w:rsid w:val="008E460A"/>
    <w:rsid w:val="008E4642"/>
    <w:rsid w:val="008E5089"/>
    <w:rsid w:val="008E53D7"/>
    <w:rsid w:val="008E54D0"/>
    <w:rsid w:val="008E5D9F"/>
    <w:rsid w:val="008E5F0F"/>
    <w:rsid w:val="008E618F"/>
    <w:rsid w:val="008E695A"/>
    <w:rsid w:val="008E6B13"/>
    <w:rsid w:val="008E6B6C"/>
    <w:rsid w:val="008E70D7"/>
    <w:rsid w:val="008E744D"/>
    <w:rsid w:val="008E7558"/>
    <w:rsid w:val="008E75ED"/>
    <w:rsid w:val="008F001D"/>
    <w:rsid w:val="008F013D"/>
    <w:rsid w:val="008F0D7D"/>
    <w:rsid w:val="008F1001"/>
    <w:rsid w:val="008F1023"/>
    <w:rsid w:val="008F121F"/>
    <w:rsid w:val="008F181C"/>
    <w:rsid w:val="008F1EA3"/>
    <w:rsid w:val="008F21C8"/>
    <w:rsid w:val="008F2305"/>
    <w:rsid w:val="008F248E"/>
    <w:rsid w:val="008F2D09"/>
    <w:rsid w:val="008F325A"/>
    <w:rsid w:val="008F3A32"/>
    <w:rsid w:val="008F4867"/>
    <w:rsid w:val="008F4F82"/>
    <w:rsid w:val="008F5259"/>
    <w:rsid w:val="008F6087"/>
    <w:rsid w:val="008F6980"/>
    <w:rsid w:val="008F6A7B"/>
    <w:rsid w:val="008F6B0D"/>
    <w:rsid w:val="008F6C04"/>
    <w:rsid w:val="008F6C87"/>
    <w:rsid w:val="008F73B1"/>
    <w:rsid w:val="008F7E71"/>
    <w:rsid w:val="009003D3"/>
    <w:rsid w:val="00900473"/>
    <w:rsid w:val="0090119D"/>
    <w:rsid w:val="0090135E"/>
    <w:rsid w:val="00901B3A"/>
    <w:rsid w:val="00901C01"/>
    <w:rsid w:val="0090228C"/>
    <w:rsid w:val="00902C04"/>
    <w:rsid w:val="00902C46"/>
    <w:rsid w:val="00903032"/>
    <w:rsid w:val="0090311C"/>
    <w:rsid w:val="00903AB9"/>
    <w:rsid w:val="00903D26"/>
    <w:rsid w:val="0090482D"/>
    <w:rsid w:val="00904A66"/>
    <w:rsid w:val="00904E4E"/>
    <w:rsid w:val="009054B5"/>
    <w:rsid w:val="00905DE8"/>
    <w:rsid w:val="00905E20"/>
    <w:rsid w:val="00906678"/>
    <w:rsid w:val="00906C93"/>
    <w:rsid w:val="00906EC3"/>
    <w:rsid w:val="00906F21"/>
    <w:rsid w:val="00906FA0"/>
    <w:rsid w:val="009072A4"/>
    <w:rsid w:val="0090733E"/>
    <w:rsid w:val="00907F66"/>
    <w:rsid w:val="00907F9C"/>
    <w:rsid w:val="009103BE"/>
    <w:rsid w:val="00910604"/>
    <w:rsid w:val="00910B61"/>
    <w:rsid w:val="0091151B"/>
    <w:rsid w:val="009117EF"/>
    <w:rsid w:val="009120E9"/>
    <w:rsid w:val="00912C65"/>
    <w:rsid w:val="00912F0E"/>
    <w:rsid w:val="00913E62"/>
    <w:rsid w:val="00914420"/>
    <w:rsid w:val="00914BDD"/>
    <w:rsid w:val="00914CD4"/>
    <w:rsid w:val="00914CF4"/>
    <w:rsid w:val="00914D68"/>
    <w:rsid w:val="00915022"/>
    <w:rsid w:val="0091537A"/>
    <w:rsid w:val="00915B24"/>
    <w:rsid w:val="00916A0C"/>
    <w:rsid w:val="00916CC2"/>
    <w:rsid w:val="009175F0"/>
    <w:rsid w:val="009179AA"/>
    <w:rsid w:val="0092011C"/>
    <w:rsid w:val="00920582"/>
    <w:rsid w:val="00920CB1"/>
    <w:rsid w:val="00920D68"/>
    <w:rsid w:val="00921040"/>
    <w:rsid w:val="0092144E"/>
    <w:rsid w:val="009218C6"/>
    <w:rsid w:val="00921E78"/>
    <w:rsid w:val="0092260F"/>
    <w:rsid w:val="0092282F"/>
    <w:rsid w:val="00922CD1"/>
    <w:rsid w:val="00923307"/>
    <w:rsid w:val="00923C50"/>
    <w:rsid w:val="00923FDD"/>
    <w:rsid w:val="00924123"/>
    <w:rsid w:val="00924A4C"/>
    <w:rsid w:val="00925189"/>
    <w:rsid w:val="00925403"/>
    <w:rsid w:val="009258ED"/>
    <w:rsid w:val="00925919"/>
    <w:rsid w:val="00925A20"/>
    <w:rsid w:val="00925AC8"/>
    <w:rsid w:val="00925AFD"/>
    <w:rsid w:val="00925F87"/>
    <w:rsid w:val="00926AF8"/>
    <w:rsid w:val="00926F68"/>
    <w:rsid w:val="00927964"/>
    <w:rsid w:val="00927D87"/>
    <w:rsid w:val="00927D90"/>
    <w:rsid w:val="00930A55"/>
    <w:rsid w:val="00931284"/>
    <w:rsid w:val="0093193B"/>
    <w:rsid w:val="00931BFC"/>
    <w:rsid w:val="00932063"/>
    <w:rsid w:val="009321EB"/>
    <w:rsid w:val="00932646"/>
    <w:rsid w:val="009326D1"/>
    <w:rsid w:val="0093275E"/>
    <w:rsid w:val="009331BD"/>
    <w:rsid w:val="00933274"/>
    <w:rsid w:val="009333B1"/>
    <w:rsid w:val="00934104"/>
    <w:rsid w:val="00934173"/>
    <w:rsid w:val="00934216"/>
    <w:rsid w:val="00934588"/>
    <w:rsid w:val="00934605"/>
    <w:rsid w:val="009347D0"/>
    <w:rsid w:val="009348DE"/>
    <w:rsid w:val="0093493F"/>
    <w:rsid w:val="00934C7C"/>
    <w:rsid w:val="0093504A"/>
    <w:rsid w:val="00935166"/>
    <w:rsid w:val="0093537E"/>
    <w:rsid w:val="00935414"/>
    <w:rsid w:val="00935A32"/>
    <w:rsid w:val="00936492"/>
    <w:rsid w:val="0093690A"/>
    <w:rsid w:val="00936F35"/>
    <w:rsid w:val="009372B9"/>
    <w:rsid w:val="00937E05"/>
    <w:rsid w:val="009403DE"/>
    <w:rsid w:val="009403EA"/>
    <w:rsid w:val="009403F5"/>
    <w:rsid w:val="009411DB"/>
    <w:rsid w:val="009415CD"/>
    <w:rsid w:val="00941659"/>
    <w:rsid w:val="00941725"/>
    <w:rsid w:val="00941A06"/>
    <w:rsid w:val="00941CF6"/>
    <w:rsid w:val="00942011"/>
    <w:rsid w:val="0094206A"/>
    <w:rsid w:val="009421E4"/>
    <w:rsid w:val="009424E7"/>
    <w:rsid w:val="009428BB"/>
    <w:rsid w:val="00942F47"/>
    <w:rsid w:val="00943987"/>
    <w:rsid w:val="00943A67"/>
    <w:rsid w:val="00943DC5"/>
    <w:rsid w:val="00944517"/>
    <w:rsid w:val="00944A6A"/>
    <w:rsid w:val="00944BF5"/>
    <w:rsid w:val="00944ECA"/>
    <w:rsid w:val="00944F85"/>
    <w:rsid w:val="009457A2"/>
    <w:rsid w:val="00945A6F"/>
    <w:rsid w:val="00945FC0"/>
    <w:rsid w:val="00946283"/>
    <w:rsid w:val="009463E3"/>
    <w:rsid w:val="009463F0"/>
    <w:rsid w:val="00946496"/>
    <w:rsid w:val="009464D3"/>
    <w:rsid w:val="00946E35"/>
    <w:rsid w:val="00946F85"/>
    <w:rsid w:val="0094731A"/>
    <w:rsid w:val="009503AE"/>
    <w:rsid w:val="00950408"/>
    <w:rsid w:val="00950578"/>
    <w:rsid w:val="0095058B"/>
    <w:rsid w:val="009505DE"/>
    <w:rsid w:val="00950CA4"/>
    <w:rsid w:val="00951C7A"/>
    <w:rsid w:val="00952011"/>
    <w:rsid w:val="00952340"/>
    <w:rsid w:val="009524BB"/>
    <w:rsid w:val="00952513"/>
    <w:rsid w:val="00952574"/>
    <w:rsid w:val="00952887"/>
    <w:rsid w:val="009531CB"/>
    <w:rsid w:val="0095343E"/>
    <w:rsid w:val="00953752"/>
    <w:rsid w:val="00953D4A"/>
    <w:rsid w:val="00953E6D"/>
    <w:rsid w:val="00954240"/>
    <w:rsid w:val="0095463B"/>
    <w:rsid w:val="0095470D"/>
    <w:rsid w:val="0095487C"/>
    <w:rsid w:val="00954942"/>
    <w:rsid w:val="00954B46"/>
    <w:rsid w:val="00954BC6"/>
    <w:rsid w:val="00954DB0"/>
    <w:rsid w:val="009553E9"/>
    <w:rsid w:val="009553F1"/>
    <w:rsid w:val="0095624A"/>
    <w:rsid w:val="00956456"/>
    <w:rsid w:val="00956504"/>
    <w:rsid w:val="00956602"/>
    <w:rsid w:val="00957C94"/>
    <w:rsid w:val="00957E8E"/>
    <w:rsid w:val="00960116"/>
    <w:rsid w:val="00960432"/>
    <w:rsid w:val="00960576"/>
    <w:rsid w:val="00960AE3"/>
    <w:rsid w:val="00960CA0"/>
    <w:rsid w:val="00961125"/>
    <w:rsid w:val="00961BE4"/>
    <w:rsid w:val="00961CDC"/>
    <w:rsid w:val="00961D00"/>
    <w:rsid w:val="00961E3C"/>
    <w:rsid w:val="00961F11"/>
    <w:rsid w:val="00962148"/>
    <w:rsid w:val="009622E0"/>
    <w:rsid w:val="00962CA5"/>
    <w:rsid w:val="00962D15"/>
    <w:rsid w:val="00962E4E"/>
    <w:rsid w:val="0096399F"/>
    <w:rsid w:val="00963C4E"/>
    <w:rsid w:val="00963E3C"/>
    <w:rsid w:val="00963F5F"/>
    <w:rsid w:val="00964623"/>
    <w:rsid w:val="00964919"/>
    <w:rsid w:val="009649AE"/>
    <w:rsid w:val="00964B9A"/>
    <w:rsid w:val="009651A1"/>
    <w:rsid w:val="0096548A"/>
    <w:rsid w:val="009654E2"/>
    <w:rsid w:val="00965571"/>
    <w:rsid w:val="009657C5"/>
    <w:rsid w:val="00965D95"/>
    <w:rsid w:val="009673D0"/>
    <w:rsid w:val="0096796E"/>
    <w:rsid w:val="009701D0"/>
    <w:rsid w:val="00970344"/>
    <w:rsid w:val="009708E1"/>
    <w:rsid w:val="00970A4D"/>
    <w:rsid w:val="00970F31"/>
    <w:rsid w:val="00971893"/>
    <w:rsid w:val="00971944"/>
    <w:rsid w:val="00971D50"/>
    <w:rsid w:val="009722DF"/>
    <w:rsid w:val="00972516"/>
    <w:rsid w:val="009733CA"/>
    <w:rsid w:val="00973953"/>
    <w:rsid w:val="00973E52"/>
    <w:rsid w:val="00974026"/>
    <w:rsid w:val="00974AEC"/>
    <w:rsid w:val="00974B6A"/>
    <w:rsid w:val="00974D9A"/>
    <w:rsid w:val="00974E97"/>
    <w:rsid w:val="00975309"/>
    <w:rsid w:val="00975764"/>
    <w:rsid w:val="0097588A"/>
    <w:rsid w:val="009758CE"/>
    <w:rsid w:val="009759E5"/>
    <w:rsid w:val="0097609D"/>
    <w:rsid w:val="009760A6"/>
    <w:rsid w:val="009766FC"/>
    <w:rsid w:val="00976DD9"/>
    <w:rsid w:val="0097786D"/>
    <w:rsid w:val="00977C5F"/>
    <w:rsid w:val="009805F7"/>
    <w:rsid w:val="00981160"/>
    <w:rsid w:val="0098161B"/>
    <w:rsid w:val="009817F1"/>
    <w:rsid w:val="00982977"/>
    <w:rsid w:val="0098346E"/>
    <w:rsid w:val="0098367F"/>
    <w:rsid w:val="009837D1"/>
    <w:rsid w:val="00984155"/>
    <w:rsid w:val="00984344"/>
    <w:rsid w:val="00984CBC"/>
    <w:rsid w:val="00984DC3"/>
    <w:rsid w:val="009850E0"/>
    <w:rsid w:val="00985910"/>
    <w:rsid w:val="00985A0C"/>
    <w:rsid w:val="00985CA5"/>
    <w:rsid w:val="00985F65"/>
    <w:rsid w:val="00986783"/>
    <w:rsid w:val="00986991"/>
    <w:rsid w:val="00986B33"/>
    <w:rsid w:val="00987224"/>
    <w:rsid w:val="0098724F"/>
    <w:rsid w:val="009873FC"/>
    <w:rsid w:val="0098799C"/>
    <w:rsid w:val="009901C2"/>
    <w:rsid w:val="0099064E"/>
    <w:rsid w:val="00990C12"/>
    <w:rsid w:val="00990F26"/>
    <w:rsid w:val="0099108D"/>
    <w:rsid w:val="00991AEF"/>
    <w:rsid w:val="00991ED2"/>
    <w:rsid w:val="009921B8"/>
    <w:rsid w:val="00992563"/>
    <w:rsid w:val="00992B72"/>
    <w:rsid w:val="00992EA4"/>
    <w:rsid w:val="00993988"/>
    <w:rsid w:val="00993BA1"/>
    <w:rsid w:val="00993BB9"/>
    <w:rsid w:val="009940F4"/>
    <w:rsid w:val="009942DB"/>
    <w:rsid w:val="00994376"/>
    <w:rsid w:val="00994973"/>
    <w:rsid w:val="00994E50"/>
    <w:rsid w:val="00995578"/>
    <w:rsid w:val="0099622F"/>
    <w:rsid w:val="009966FD"/>
    <w:rsid w:val="00997099"/>
    <w:rsid w:val="0099712C"/>
    <w:rsid w:val="00997474"/>
    <w:rsid w:val="00997731"/>
    <w:rsid w:val="009A0295"/>
    <w:rsid w:val="009A035D"/>
    <w:rsid w:val="009A0908"/>
    <w:rsid w:val="009A0A60"/>
    <w:rsid w:val="009A0DAD"/>
    <w:rsid w:val="009A12CA"/>
    <w:rsid w:val="009A1560"/>
    <w:rsid w:val="009A1596"/>
    <w:rsid w:val="009A1672"/>
    <w:rsid w:val="009A1D33"/>
    <w:rsid w:val="009A1F14"/>
    <w:rsid w:val="009A219A"/>
    <w:rsid w:val="009A222C"/>
    <w:rsid w:val="009A326E"/>
    <w:rsid w:val="009A3784"/>
    <w:rsid w:val="009A3933"/>
    <w:rsid w:val="009A3D75"/>
    <w:rsid w:val="009A3E0D"/>
    <w:rsid w:val="009A42A1"/>
    <w:rsid w:val="009A42F4"/>
    <w:rsid w:val="009A4477"/>
    <w:rsid w:val="009A4927"/>
    <w:rsid w:val="009A4DDE"/>
    <w:rsid w:val="009A4E06"/>
    <w:rsid w:val="009A4ED7"/>
    <w:rsid w:val="009A570C"/>
    <w:rsid w:val="009A5DAF"/>
    <w:rsid w:val="009A638D"/>
    <w:rsid w:val="009A6B8C"/>
    <w:rsid w:val="009A6FB9"/>
    <w:rsid w:val="009A71E5"/>
    <w:rsid w:val="009A731D"/>
    <w:rsid w:val="009A77EC"/>
    <w:rsid w:val="009A799D"/>
    <w:rsid w:val="009B0065"/>
    <w:rsid w:val="009B06E4"/>
    <w:rsid w:val="009B0CFD"/>
    <w:rsid w:val="009B0E91"/>
    <w:rsid w:val="009B1CD6"/>
    <w:rsid w:val="009B23AA"/>
    <w:rsid w:val="009B2F41"/>
    <w:rsid w:val="009B2F4E"/>
    <w:rsid w:val="009B365C"/>
    <w:rsid w:val="009B36A6"/>
    <w:rsid w:val="009B3D40"/>
    <w:rsid w:val="009B578E"/>
    <w:rsid w:val="009B5DC2"/>
    <w:rsid w:val="009B5EAF"/>
    <w:rsid w:val="009B6418"/>
    <w:rsid w:val="009B649A"/>
    <w:rsid w:val="009B6A10"/>
    <w:rsid w:val="009B6C0F"/>
    <w:rsid w:val="009B71C6"/>
    <w:rsid w:val="009B7449"/>
    <w:rsid w:val="009B7C7A"/>
    <w:rsid w:val="009C0299"/>
    <w:rsid w:val="009C041E"/>
    <w:rsid w:val="009C07BD"/>
    <w:rsid w:val="009C088D"/>
    <w:rsid w:val="009C0C93"/>
    <w:rsid w:val="009C0CC2"/>
    <w:rsid w:val="009C0CDC"/>
    <w:rsid w:val="009C142E"/>
    <w:rsid w:val="009C175B"/>
    <w:rsid w:val="009C1B84"/>
    <w:rsid w:val="009C2193"/>
    <w:rsid w:val="009C259B"/>
    <w:rsid w:val="009C275D"/>
    <w:rsid w:val="009C2B8F"/>
    <w:rsid w:val="009C2BD5"/>
    <w:rsid w:val="009C2FCC"/>
    <w:rsid w:val="009C3217"/>
    <w:rsid w:val="009C3913"/>
    <w:rsid w:val="009C3C43"/>
    <w:rsid w:val="009C3E5A"/>
    <w:rsid w:val="009C3F3A"/>
    <w:rsid w:val="009C401D"/>
    <w:rsid w:val="009C406E"/>
    <w:rsid w:val="009C4097"/>
    <w:rsid w:val="009C4435"/>
    <w:rsid w:val="009C4469"/>
    <w:rsid w:val="009C4735"/>
    <w:rsid w:val="009C4D1C"/>
    <w:rsid w:val="009C4E87"/>
    <w:rsid w:val="009C52F7"/>
    <w:rsid w:val="009C5472"/>
    <w:rsid w:val="009C5C00"/>
    <w:rsid w:val="009C5E2E"/>
    <w:rsid w:val="009C660E"/>
    <w:rsid w:val="009C6A46"/>
    <w:rsid w:val="009C6B7A"/>
    <w:rsid w:val="009C6BF1"/>
    <w:rsid w:val="009C6C95"/>
    <w:rsid w:val="009C7E2D"/>
    <w:rsid w:val="009D07E1"/>
    <w:rsid w:val="009D1019"/>
    <w:rsid w:val="009D17F6"/>
    <w:rsid w:val="009D1BB3"/>
    <w:rsid w:val="009D20D9"/>
    <w:rsid w:val="009D236A"/>
    <w:rsid w:val="009D2384"/>
    <w:rsid w:val="009D2760"/>
    <w:rsid w:val="009D2AE5"/>
    <w:rsid w:val="009D2B11"/>
    <w:rsid w:val="009D38C8"/>
    <w:rsid w:val="009D39C1"/>
    <w:rsid w:val="009D3D0C"/>
    <w:rsid w:val="009D3E31"/>
    <w:rsid w:val="009D493D"/>
    <w:rsid w:val="009D4C1C"/>
    <w:rsid w:val="009D531A"/>
    <w:rsid w:val="009D55B6"/>
    <w:rsid w:val="009D572A"/>
    <w:rsid w:val="009D65DD"/>
    <w:rsid w:val="009D6964"/>
    <w:rsid w:val="009D697F"/>
    <w:rsid w:val="009D6A7D"/>
    <w:rsid w:val="009D70AB"/>
    <w:rsid w:val="009D7492"/>
    <w:rsid w:val="009D75A7"/>
    <w:rsid w:val="009E0855"/>
    <w:rsid w:val="009E0CDD"/>
    <w:rsid w:val="009E130C"/>
    <w:rsid w:val="009E1A9E"/>
    <w:rsid w:val="009E1FC2"/>
    <w:rsid w:val="009E2425"/>
    <w:rsid w:val="009E2C1D"/>
    <w:rsid w:val="009E3160"/>
    <w:rsid w:val="009E3C7A"/>
    <w:rsid w:val="009E3E3C"/>
    <w:rsid w:val="009E4749"/>
    <w:rsid w:val="009E50D9"/>
    <w:rsid w:val="009E5A4B"/>
    <w:rsid w:val="009E6350"/>
    <w:rsid w:val="009E7458"/>
    <w:rsid w:val="009E797D"/>
    <w:rsid w:val="009E7E7F"/>
    <w:rsid w:val="009F0384"/>
    <w:rsid w:val="009F09D6"/>
    <w:rsid w:val="009F0B74"/>
    <w:rsid w:val="009F0BD1"/>
    <w:rsid w:val="009F0F91"/>
    <w:rsid w:val="009F111D"/>
    <w:rsid w:val="009F19DD"/>
    <w:rsid w:val="009F1A0F"/>
    <w:rsid w:val="009F20C1"/>
    <w:rsid w:val="009F25E8"/>
    <w:rsid w:val="009F2BCB"/>
    <w:rsid w:val="009F2D5B"/>
    <w:rsid w:val="009F2DF6"/>
    <w:rsid w:val="009F41A7"/>
    <w:rsid w:val="009F435B"/>
    <w:rsid w:val="009F44F9"/>
    <w:rsid w:val="009F467D"/>
    <w:rsid w:val="009F5079"/>
    <w:rsid w:val="009F58A4"/>
    <w:rsid w:val="009F5933"/>
    <w:rsid w:val="009F6168"/>
    <w:rsid w:val="009F649E"/>
    <w:rsid w:val="009F6932"/>
    <w:rsid w:val="009F6F85"/>
    <w:rsid w:val="009F7306"/>
    <w:rsid w:val="009F7A17"/>
    <w:rsid w:val="009F7ABD"/>
    <w:rsid w:val="00A0018F"/>
    <w:rsid w:val="00A00DD7"/>
    <w:rsid w:val="00A010A6"/>
    <w:rsid w:val="00A012BE"/>
    <w:rsid w:val="00A01977"/>
    <w:rsid w:val="00A01DBC"/>
    <w:rsid w:val="00A01EC6"/>
    <w:rsid w:val="00A02790"/>
    <w:rsid w:val="00A0280D"/>
    <w:rsid w:val="00A02816"/>
    <w:rsid w:val="00A02ADC"/>
    <w:rsid w:val="00A02AEE"/>
    <w:rsid w:val="00A03201"/>
    <w:rsid w:val="00A03818"/>
    <w:rsid w:val="00A03957"/>
    <w:rsid w:val="00A039D5"/>
    <w:rsid w:val="00A03B26"/>
    <w:rsid w:val="00A03DBF"/>
    <w:rsid w:val="00A04F40"/>
    <w:rsid w:val="00A05078"/>
    <w:rsid w:val="00A05120"/>
    <w:rsid w:val="00A05184"/>
    <w:rsid w:val="00A05569"/>
    <w:rsid w:val="00A0559B"/>
    <w:rsid w:val="00A0572B"/>
    <w:rsid w:val="00A062D3"/>
    <w:rsid w:val="00A0633B"/>
    <w:rsid w:val="00A0666C"/>
    <w:rsid w:val="00A068C0"/>
    <w:rsid w:val="00A06DCC"/>
    <w:rsid w:val="00A06E67"/>
    <w:rsid w:val="00A075C9"/>
    <w:rsid w:val="00A076BE"/>
    <w:rsid w:val="00A10033"/>
    <w:rsid w:val="00A106F1"/>
    <w:rsid w:val="00A10AD6"/>
    <w:rsid w:val="00A10F59"/>
    <w:rsid w:val="00A10F97"/>
    <w:rsid w:val="00A1130C"/>
    <w:rsid w:val="00A1181C"/>
    <w:rsid w:val="00A12614"/>
    <w:rsid w:val="00A12648"/>
    <w:rsid w:val="00A129A4"/>
    <w:rsid w:val="00A12D12"/>
    <w:rsid w:val="00A132E5"/>
    <w:rsid w:val="00A136F6"/>
    <w:rsid w:val="00A13720"/>
    <w:rsid w:val="00A13A67"/>
    <w:rsid w:val="00A141ED"/>
    <w:rsid w:val="00A14925"/>
    <w:rsid w:val="00A14BF9"/>
    <w:rsid w:val="00A14CA9"/>
    <w:rsid w:val="00A15164"/>
    <w:rsid w:val="00A15335"/>
    <w:rsid w:val="00A15A2D"/>
    <w:rsid w:val="00A162D3"/>
    <w:rsid w:val="00A163BE"/>
    <w:rsid w:val="00A1689E"/>
    <w:rsid w:val="00A16A26"/>
    <w:rsid w:val="00A16D70"/>
    <w:rsid w:val="00A16F75"/>
    <w:rsid w:val="00A1794C"/>
    <w:rsid w:val="00A17973"/>
    <w:rsid w:val="00A17B09"/>
    <w:rsid w:val="00A17CF3"/>
    <w:rsid w:val="00A20044"/>
    <w:rsid w:val="00A202C8"/>
    <w:rsid w:val="00A20CAA"/>
    <w:rsid w:val="00A20D33"/>
    <w:rsid w:val="00A21054"/>
    <w:rsid w:val="00A215D4"/>
    <w:rsid w:val="00A219A7"/>
    <w:rsid w:val="00A21AD1"/>
    <w:rsid w:val="00A21EA3"/>
    <w:rsid w:val="00A223BF"/>
    <w:rsid w:val="00A22512"/>
    <w:rsid w:val="00A2369B"/>
    <w:rsid w:val="00A24AC4"/>
    <w:rsid w:val="00A25242"/>
    <w:rsid w:val="00A254E9"/>
    <w:rsid w:val="00A25E70"/>
    <w:rsid w:val="00A263CF"/>
    <w:rsid w:val="00A26857"/>
    <w:rsid w:val="00A26911"/>
    <w:rsid w:val="00A26E41"/>
    <w:rsid w:val="00A26F8D"/>
    <w:rsid w:val="00A2734E"/>
    <w:rsid w:val="00A27FC1"/>
    <w:rsid w:val="00A30220"/>
    <w:rsid w:val="00A30607"/>
    <w:rsid w:val="00A307AE"/>
    <w:rsid w:val="00A315D3"/>
    <w:rsid w:val="00A31856"/>
    <w:rsid w:val="00A31A69"/>
    <w:rsid w:val="00A32023"/>
    <w:rsid w:val="00A321DB"/>
    <w:rsid w:val="00A32A64"/>
    <w:rsid w:val="00A32F2C"/>
    <w:rsid w:val="00A33C1F"/>
    <w:rsid w:val="00A33DFE"/>
    <w:rsid w:val="00A33FF6"/>
    <w:rsid w:val="00A340E6"/>
    <w:rsid w:val="00A34755"/>
    <w:rsid w:val="00A34D12"/>
    <w:rsid w:val="00A3524A"/>
    <w:rsid w:val="00A352CD"/>
    <w:rsid w:val="00A35867"/>
    <w:rsid w:val="00A35868"/>
    <w:rsid w:val="00A3694D"/>
    <w:rsid w:val="00A36AC2"/>
    <w:rsid w:val="00A36D13"/>
    <w:rsid w:val="00A37192"/>
    <w:rsid w:val="00A3722B"/>
    <w:rsid w:val="00A37478"/>
    <w:rsid w:val="00A3750B"/>
    <w:rsid w:val="00A376DC"/>
    <w:rsid w:val="00A37DCB"/>
    <w:rsid w:val="00A4016D"/>
    <w:rsid w:val="00A405E4"/>
    <w:rsid w:val="00A40891"/>
    <w:rsid w:val="00A40B45"/>
    <w:rsid w:val="00A41025"/>
    <w:rsid w:val="00A41509"/>
    <w:rsid w:val="00A418BE"/>
    <w:rsid w:val="00A41F5E"/>
    <w:rsid w:val="00A425DE"/>
    <w:rsid w:val="00A42603"/>
    <w:rsid w:val="00A426D5"/>
    <w:rsid w:val="00A42B14"/>
    <w:rsid w:val="00A42E5A"/>
    <w:rsid w:val="00A42FE1"/>
    <w:rsid w:val="00A43A7C"/>
    <w:rsid w:val="00A43F2C"/>
    <w:rsid w:val="00A44060"/>
    <w:rsid w:val="00A4444D"/>
    <w:rsid w:val="00A44455"/>
    <w:rsid w:val="00A448F5"/>
    <w:rsid w:val="00A44BD5"/>
    <w:rsid w:val="00A44FF4"/>
    <w:rsid w:val="00A4533F"/>
    <w:rsid w:val="00A45EB6"/>
    <w:rsid w:val="00A46765"/>
    <w:rsid w:val="00A46E8F"/>
    <w:rsid w:val="00A47DE6"/>
    <w:rsid w:val="00A501CD"/>
    <w:rsid w:val="00A502AC"/>
    <w:rsid w:val="00A50317"/>
    <w:rsid w:val="00A50594"/>
    <w:rsid w:val="00A50AFE"/>
    <w:rsid w:val="00A50D0C"/>
    <w:rsid w:val="00A50F27"/>
    <w:rsid w:val="00A512FD"/>
    <w:rsid w:val="00A51BCA"/>
    <w:rsid w:val="00A522DD"/>
    <w:rsid w:val="00A527BE"/>
    <w:rsid w:val="00A529D0"/>
    <w:rsid w:val="00A52ADD"/>
    <w:rsid w:val="00A52DBE"/>
    <w:rsid w:val="00A52EA7"/>
    <w:rsid w:val="00A53140"/>
    <w:rsid w:val="00A531D6"/>
    <w:rsid w:val="00A5325B"/>
    <w:rsid w:val="00A53971"/>
    <w:rsid w:val="00A53AE1"/>
    <w:rsid w:val="00A53BD2"/>
    <w:rsid w:val="00A542B1"/>
    <w:rsid w:val="00A545BE"/>
    <w:rsid w:val="00A547BC"/>
    <w:rsid w:val="00A54E42"/>
    <w:rsid w:val="00A54F2A"/>
    <w:rsid w:val="00A55AFC"/>
    <w:rsid w:val="00A55C61"/>
    <w:rsid w:val="00A55C6F"/>
    <w:rsid w:val="00A5640D"/>
    <w:rsid w:val="00A570F3"/>
    <w:rsid w:val="00A60387"/>
    <w:rsid w:val="00A605C8"/>
    <w:rsid w:val="00A6079F"/>
    <w:rsid w:val="00A60A4F"/>
    <w:rsid w:val="00A60DD3"/>
    <w:rsid w:val="00A611EF"/>
    <w:rsid w:val="00A61408"/>
    <w:rsid w:val="00A61774"/>
    <w:rsid w:val="00A61911"/>
    <w:rsid w:val="00A61CD8"/>
    <w:rsid w:val="00A61FCA"/>
    <w:rsid w:val="00A620F9"/>
    <w:rsid w:val="00A623F7"/>
    <w:rsid w:val="00A62614"/>
    <w:rsid w:val="00A62EFA"/>
    <w:rsid w:val="00A62F75"/>
    <w:rsid w:val="00A6324C"/>
    <w:rsid w:val="00A63EEE"/>
    <w:rsid w:val="00A64055"/>
    <w:rsid w:val="00A64197"/>
    <w:rsid w:val="00A643D5"/>
    <w:rsid w:val="00A643E8"/>
    <w:rsid w:val="00A64D86"/>
    <w:rsid w:val="00A650B3"/>
    <w:rsid w:val="00A6531B"/>
    <w:rsid w:val="00A65453"/>
    <w:rsid w:val="00A657B0"/>
    <w:rsid w:val="00A6608F"/>
    <w:rsid w:val="00A662A1"/>
    <w:rsid w:val="00A668A9"/>
    <w:rsid w:val="00A66CA0"/>
    <w:rsid w:val="00A67370"/>
    <w:rsid w:val="00A6784F"/>
    <w:rsid w:val="00A67BDB"/>
    <w:rsid w:val="00A704DF"/>
    <w:rsid w:val="00A715A7"/>
    <w:rsid w:val="00A71816"/>
    <w:rsid w:val="00A71A6A"/>
    <w:rsid w:val="00A71B19"/>
    <w:rsid w:val="00A721DD"/>
    <w:rsid w:val="00A7239C"/>
    <w:rsid w:val="00A72E0A"/>
    <w:rsid w:val="00A73726"/>
    <w:rsid w:val="00A73793"/>
    <w:rsid w:val="00A73849"/>
    <w:rsid w:val="00A73851"/>
    <w:rsid w:val="00A73A9C"/>
    <w:rsid w:val="00A73D8F"/>
    <w:rsid w:val="00A742A6"/>
    <w:rsid w:val="00A74D6E"/>
    <w:rsid w:val="00A74D89"/>
    <w:rsid w:val="00A751E1"/>
    <w:rsid w:val="00A7526F"/>
    <w:rsid w:val="00A754B1"/>
    <w:rsid w:val="00A75804"/>
    <w:rsid w:val="00A75E0B"/>
    <w:rsid w:val="00A765D6"/>
    <w:rsid w:val="00A767C9"/>
    <w:rsid w:val="00A767D1"/>
    <w:rsid w:val="00A76A25"/>
    <w:rsid w:val="00A76BD6"/>
    <w:rsid w:val="00A76C37"/>
    <w:rsid w:val="00A76E58"/>
    <w:rsid w:val="00A773F6"/>
    <w:rsid w:val="00A77991"/>
    <w:rsid w:val="00A779D4"/>
    <w:rsid w:val="00A77DEB"/>
    <w:rsid w:val="00A80293"/>
    <w:rsid w:val="00A803D1"/>
    <w:rsid w:val="00A80B4E"/>
    <w:rsid w:val="00A80E64"/>
    <w:rsid w:val="00A81137"/>
    <w:rsid w:val="00A81245"/>
    <w:rsid w:val="00A813B7"/>
    <w:rsid w:val="00A815FB"/>
    <w:rsid w:val="00A819BE"/>
    <w:rsid w:val="00A81A3F"/>
    <w:rsid w:val="00A81DF7"/>
    <w:rsid w:val="00A81E3B"/>
    <w:rsid w:val="00A822A9"/>
    <w:rsid w:val="00A825EB"/>
    <w:rsid w:val="00A829DE"/>
    <w:rsid w:val="00A83094"/>
    <w:rsid w:val="00A83C43"/>
    <w:rsid w:val="00A83F12"/>
    <w:rsid w:val="00A840AF"/>
    <w:rsid w:val="00A854AB"/>
    <w:rsid w:val="00A8566D"/>
    <w:rsid w:val="00A85DB7"/>
    <w:rsid w:val="00A86203"/>
    <w:rsid w:val="00A863BB"/>
    <w:rsid w:val="00A86EA2"/>
    <w:rsid w:val="00A876C4"/>
    <w:rsid w:val="00A87C95"/>
    <w:rsid w:val="00A87E08"/>
    <w:rsid w:val="00A9068B"/>
    <w:rsid w:val="00A909AE"/>
    <w:rsid w:val="00A909E9"/>
    <w:rsid w:val="00A90D12"/>
    <w:rsid w:val="00A914A1"/>
    <w:rsid w:val="00A917A3"/>
    <w:rsid w:val="00A918CA"/>
    <w:rsid w:val="00A9196E"/>
    <w:rsid w:val="00A91ABD"/>
    <w:rsid w:val="00A92477"/>
    <w:rsid w:val="00A92622"/>
    <w:rsid w:val="00A92AB9"/>
    <w:rsid w:val="00A92CD5"/>
    <w:rsid w:val="00A93892"/>
    <w:rsid w:val="00A93D9B"/>
    <w:rsid w:val="00A93DA0"/>
    <w:rsid w:val="00A93E0B"/>
    <w:rsid w:val="00A945E9"/>
    <w:rsid w:val="00A946A4"/>
    <w:rsid w:val="00A949A5"/>
    <w:rsid w:val="00A94E36"/>
    <w:rsid w:val="00A94F2B"/>
    <w:rsid w:val="00A94F82"/>
    <w:rsid w:val="00A9539D"/>
    <w:rsid w:val="00A9630B"/>
    <w:rsid w:val="00A964BC"/>
    <w:rsid w:val="00A97D6B"/>
    <w:rsid w:val="00A97F43"/>
    <w:rsid w:val="00AA0AA4"/>
    <w:rsid w:val="00AA0AA6"/>
    <w:rsid w:val="00AA0BAE"/>
    <w:rsid w:val="00AA0DCC"/>
    <w:rsid w:val="00AA1214"/>
    <w:rsid w:val="00AA12C4"/>
    <w:rsid w:val="00AA1715"/>
    <w:rsid w:val="00AA1783"/>
    <w:rsid w:val="00AA1A23"/>
    <w:rsid w:val="00AA1B0B"/>
    <w:rsid w:val="00AA1D7F"/>
    <w:rsid w:val="00AA1E06"/>
    <w:rsid w:val="00AA2F0E"/>
    <w:rsid w:val="00AA34EC"/>
    <w:rsid w:val="00AA3724"/>
    <w:rsid w:val="00AA3926"/>
    <w:rsid w:val="00AA3BED"/>
    <w:rsid w:val="00AA4098"/>
    <w:rsid w:val="00AA49B5"/>
    <w:rsid w:val="00AA54F3"/>
    <w:rsid w:val="00AA554E"/>
    <w:rsid w:val="00AA5775"/>
    <w:rsid w:val="00AA5D37"/>
    <w:rsid w:val="00AA5F7C"/>
    <w:rsid w:val="00AA6187"/>
    <w:rsid w:val="00AA69B8"/>
    <w:rsid w:val="00AA7351"/>
    <w:rsid w:val="00AA7618"/>
    <w:rsid w:val="00AA7CCE"/>
    <w:rsid w:val="00AB071E"/>
    <w:rsid w:val="00AB1110"/>
    <w:rsid w:val="00AB34CE"/>
    <w:rsid w:val="00AB3AEF"/>
    <w:rsid w:val="00AB3CCE"/>
    <w:rsid w:val="00AB4000"/>
    <w:rsid w:val="00AB41CE"/>
    <w:rsid w:val="00AB4213"/>
    <w:rsid w:val="00AB424D"/>
    <w:rsid w:val="00AB463F"/>
    <w:rsid w:val="00AB47BF"/>
    <w:rsid w:val="00AB4C5E"/>
    <w:rsid w:val="00AB4DA5"/>
    <w:rsid w:val="00AB4E0E"/>
    <w:rsid w:val="00AB54B5"/>
    <w:rsid w:val="00AB574B"/>
    <w:rsid w:val="00AB58CD"/>
    <w:rsid w:val="00AB6062"/>
    <w:rsid w:val="00AB61E6"/>
    <w:rsid w:val="00AB6324"/>
    <w:rsid w:val="00AB659E"/>
    <w:rsid w:val="00AB66C3"/>
    <w:rsid w:val="00AB6B32"/>
    <w:rsid w:val="00AB6CF0"/>
    <w:rsid w:val="00AB787E"/>
    <w:rsid w:val="00AB7C66"/>
    <w:rsid w:val="00AB7D63"/>
    <w:rsid w:val="00AB7DB0"/>
    <w:rsid w:val="00AB7DD1"/>
    <w:rsid w:val="00AB7E25"/>
    <w:rsid w:val="00AC0033"/>
    <w:rsid w:val="00AC0104"/>
    <w:rsid w:val="00AC01B2"/>
    <w:rsid w:val="00AC03A7"/>
    <w:rsid w:val="00AC077F"/>
    <w:rsid w:val="00AC0C8B"/>
    <w:rsid w:val="00AC16D4"/>
    <w:rsid w:val="00AC1F85"/>
    <w:rsid w:val="00AC2048"/>
    <w:rsid w:val="00AC2093"/>
    <w:rsid w:val="00AC22F9"/>
    <w:rsid w:val="00AC25B5"/>
    <w:rsid w:val="00AC261D"/>
    <w:rsid w:val="00AC2D0F"/>
    <w:rsid w:val="00AC3612"/>
    <w:rsid w:val="00AC37E8"/>
    <w:rsid w:val="00AC3B85"/>
    <w:rsid w:val="00AC3CE7"/>
    <w:rsid w:val="00AC489B"/>
    <w:rsid w:val="00AC51A4"/>
    <w:rsid w:val="00AC571A"/>
    <w:rsid w:val="00AC5A91"/>
    <w:rsid w:val="00AC5B1D"/>
    <w:rsid w:val="00AC5B36"/>
    <w:rsid w:val="00AC6054"/>
    <w:rsid w:val="00AC61C5"/>
    <w:rsid w:val="00AC687A"/>
    <w:rsid w:val="00AC6BA2"/>
    <w:rsid w:val="00AC6F9E"/>
    <w:rsid w:val="00AC6FF9"/>
    <w:rsid w:val="00AC79DE"/>
    <w:rsid w:val="00AC7A84"/>
    <w:rsid w:val="00AC7D29"/>
    <w:rsid w:val="00AD09F5"/>
    <w:rsid w:val="00AD0B36"/>
    <w:rsid w:val="00AD0BB1"/>
    <w:rsid w:val="00AD1769"/>
    <w:rsid w:val="00AD1C73"/>
    <w:rsid w:val="00AD240B"/>
    <w:rsid w:val="00AD2BBB"/>
    <w:rsid w:val="00AD3178"/>
    <w:rsid w:val="00AD3463"/>
    <w:rsid w:val="00AD3B26"/>
    <w:rsid w:val="00AD3DD4"/>
    <w:rsid w:val="00AD3FBE"/>
    <w:rsid w:val="00AD41BF"/>
    <w:rsid w:val="00AD42D0"/>
    <w:rsid w:val="00AD49B2"/>
    <w:rsid w:val="00AD4BD2"/>
    <w:rsid w:val="00AD4E11"/>
    <w:rsid w:val="00AD5BD3"/>
    <w:rsid w:val="00AD5D3E"/>
    <w:rsid w:val="00AD5E35"/>
    <w:rsid w:val="00AD6034"/>
    <w:rsid w:val="00AD6135"/>
    <w:rsid w:val="00AD61BD"/>
    <w:rsid w:val="00AD6C5E"/>
    <w:rsid w:val="00AD6D8E"/>
    <w:rsid w:val="00AD7070"/>
    <w:rsid w:val="00AD7289"/>
    <w:rsid w:val="00AD7506"/>
    <w:rsid w:val="00AD7683"/>
    <w:rsid w:val="00AD7789"/>
    <w:rsid w:val="00AD7E01"/>
    <w:rsid w:val="00AE03D3"/>
    <w:rsid w:val="00AE0A45"/>
    <w:rsid w:val="00AE1072"/>
    <w:rsid w:val="00AE13C1"/>
    <w:rsid w:val="00AE286F"/>
    <w:rsid w:val="00AE29D7"/>
    <w:rsid w:val="00AE2D46"/>
    <w:rsid w:val="00AE3027"/>
    <w:rsid w:val="00AE346A"/>
    <w:rsid w:val="00AE3B4E"/>
    <w:rsid w:val="00AE4772"/>
    <w:rsid w:val="00AE4A98"/>
    <w:rsid w:val="00AE4F17"/>
    <w:rsid w:val="00AE5975"/>
    <w:rsid w:val="00AE60FC"/>
    <w:rsid w:val="00AE6214"/>
    <w:rsid w:val="00AE6244"/>
    <w:rsid w:val="00AE62FC"/>
    <w:rsid w:val="00AE6DE0"/>
    <w:rsid w:val="00AE7197"/>
    <w:rsid w:val="00AE7D9F"/>
    <w:rsid w:val="00AF0238"/>
    <w:rsid w:val="00AF0569"/>
    <w:rsid w:val="00AF056E"/>
    <w:rsid w:val="00AF0580"/>
    <w:rsid w:val="00AF065E"/>
    <w:rsid w:val="00AF0C0A"/>
    <w:rsid w:val="00AF0C57"/>
    <w:rsid w:val="00AF0D98"/>
    <w:rsid w:val="00AF0F63"/>
    <w:rsid w:val="00AF1065"/>
    <w:rsid w:val="00AF1233"/>
    <w:rsid w:val="00AF1B58"/>
    <w:rsid w:val="00AF1B5A"/>
    <w:rsid w:val="00AF2678"/>
    <w:rsid w:val="00AF2863"/>
    <w:rsid w:val="00AF2989"/>
    <w:rsid w:val="00AF2B07"/>
    <w:rsid w:val="00AF3699"/>
    <w:rsid w:val="00AF3EDF"/>
    <w:rsid w:val="00AF4003"/>
    <w:rsid w:val="00AF465B"/>
    <w:rsid w:val="00AF4695"/>
    <w:rsid w:val="00AF4CB1"/>
    <w:rsid w:val="00AF52BC"/>
    <w:rsid w:val="00AF5C73"/>
    <w:rsid w:val="00AF5EE2"/>
    <w:rsid w:val="00AF6494"/>
    <w:rsid w:val="00AF68E4"/>
    <w:rsid w:val="00AF6A93"/>
    <w:rsid w:val="00AF6B61"/>
    <w:rsid w:val="00AF6BDA"/>
    <w:rsid w:val="00AF6C66"/>
    <w:rsid w:val="00AF7225"/>
    <w:rsid w:val="00AF7275"/>
    <w:rsid w:val="00AF7333"/>
    <w:rsid w:val="00AF75F0"/>
    <w:rsid w:val="00AF7C8E"/>
    <w:rsid w:val="00B00234"/>
    <w:rsid w:val="00B008FB"/>
    <w:rsid w:val="00B00949"/>
    <w:rsid w:val="00B00C14"/>
    <w:rsid w:val="00B00EE0"/>
    <w:rsid w:val="00B01404"/>
    <w:rsid w:val="00B01703"/>
    <w:rsid w:val="00B01AC7"/>
    <w:rsid w:val="00B01CE9"/>
    <w:rsid w:val="00B023BC"/>
    <w:rsid w:val="00B028A6"/>
    <w:rsid w:val="00B029BA"/>
    <w:rsid w:val="00B02B30"/>
    <w:rsid w:val="00B02D2E"/>
    <w:rsid w:val="00B02E5A"/>
    <w:rsid w:val="00B0307D"/>
    <w:rsid w:val="00B03B0B"/>
    <w:rsid w:val="00B03F6E"/>
    <w:rsid w:val="00B0464D"/>
    <w:rsid w:val="00B04650"/>
    <w:rsid w:val="00B046BB"/>
    <w:rsid w:val="00B046C0"/>
    <w:rsid w:val="00B0488A"/>
    <w:rsid w:val="00B04A19"/>
    <w:rsid w:val="00B04B18"/>
    <w:rsid w:val="00B04DD1"/>
    <w:rsid w:val="00B05228"/>
    <w:rsid w:val="00B055AE"/>
    <w:rsid w:val="00B05796"/>
    <w:rsid w:val="00B0604A"/>
    <w:rsid w:val="00B06CE9"/>
    <w:rsid w:val="00B0775B"/>
    <w:rsid w:val="00B07CD2"/>
    <w:rsid w:val="00B102A2"/>
    <w:rsid w:val="00B103D5"/>
    <w:rsid w:val="00B1041E"/>
    <w:rsid w:val="00B115E5"/>
    <w:rsid w:val="00B11604"/>
    <w:rsid w:val="00B121DE"/>
    <w:rsid w:val="00B127C0"/>
    <w:rsid w:val="00B12ADB"/>
    <w:rsid w:val="00B12E78"/>
    <w:rsid w:val="00B12F01"/>
    <w:rsid w:val="00B13075"/>
    <w:rsid w:val="00B146CF"/>
    <w:rsid w:val="00B14B0D"/>
    <w:rsid w:val="00B14F08"/>
    <w:rsid w:val="00B15053"/>
    <w:rsid w:val="00B1523E"/>
    <w:rsid w:val="00B15657"/>
    <w:rsid w:val="00B168FC"/>
    <w:rsid w:val="00B16B0B"/>
    <w:rsid w:val="00B173DF"/>
    <w:rsid w:val="00B17469"/>
    <w:rsid w:val="00B175C2"/>
    <w:rsid w:val="00B1766E"/>
    <w:rsid w:val="00B17A5B"/>
    <w:rsid w:val="00B17E74"/>
    <w:rsid w:val="00B17EC6"/>
    <w:rsid w:val="00B20640"/>
    <w:rsid w:val="00B20B20"/>
    <w:rsid w:val="00B20C3D"/>
    <w:rsid w:val="00B20E42"/>
    <w:rsid w:val="00B20ECB"/>
    <w:rsid w:val="00B20F24"/>
    <w:rsid w:val="00B21491"/>
    <w:rsid w:val="00B215CB"/>
    <w:rsid w:val="00B2189D"/>
    <w:rsid w:val="00B21D6E"/>
    <w:rsid w:val="00B2224C"/>
    <w:rsid w:val="00B223E7"/>
    <w:rsid w:val="00B2245A"/>
    <w:rsid w:val="00B22A78"/>
    <w:rsid w:val="00B2320A"/>
    <w:rsid w:val="00B233CE"/>
    <w:rsid w:val="00B2367D"/>
    <w:rsid w:val="00B23773"/>
    <w:rsid w:val="00B238A6"/>
    <w:rsid w:val="00B239F5"/>
    <w:rsid w:val="00B23FB6"/>
    <w:rsid w:val="00B24CF0"/>
    <w:rsid w:val="00B25C51"/>
    <w:rsid w:val="00B25CC6"/>
    <w:rsid w:val="00B26454"/>
    <w:rsid w:val="00B26868"/>
    <w:rsid w:val="00B26BBE"/>
    <w:rsid w:val="00B2718D"/>
    <w:rsid w:val="00B27200"/>
    <w:rsid w:val="00B273B3"/>
    <w:rsid w:val="00B27623"/>
    <w:rsid w:val="00B2786D"/>
    <w:rsid w:val="00B30245"/>
    <w:rsid w:val="00B30E96"/>
    <w:rsid w:val="00B318DC"/>
    <w:rsid w:val="00B3231E"/>
    <w:rsid w:val="00B32768"/>
    <w:rsid w:val="00B32DD5"/>
    <w:rsid w:val="00B32F81"/>
    <w:rsid w:val="00B33164"/>
    <w:rsid w:val="00B33964"/>
    <w:rsid w:val="00B33C21"/>
    <w:rsid w:val="00B34622"/>
    <w:rsid w:val="00B34D28"/>
    <w:rsid w:val="00B34E3D"/>
    <w:rsid w:val="00B34ED3"/>
    <w:rsid w:val="00B363A8"/>
    <w:rsid w:val="00B36CF7"/>
    <w:rsid w:val="00B376C2"/>
    <w:rsid w:val="00B37724"/>
    <w:rsid w:val="00B37E6F"/>
    <w:rsid w:val="00B40910"/>
    <w:rsid w:val="00B40BA0"/>
    <w:rsid w:val="00B40D34"/>
    <w:rsid w:val="00B40F3E"/>
    <w:rsid w:val="00B41339"/>
    <w:rsid w:val="00B415A1"/>
    <w:rsid w:val="00B418D7"/>
    <w:rsid w:val="00B42823"/>
    <w:rsid w:val="00B42C58"/>
    <w:rsid w:val="00B42CF7"/>
    <w:rsid w:val="00B42EE4"/>
    <w:rsid w:val="00B4303D"/>
    <w:rsid w:val="00B43243"/>
    <w:rsid w:val="00B441B3"/>
    <w:rsid w:val="00B443AA"/>
    <w:rsid w:val="00B44584"/>
    <w:rsid w:val="00B445D2"/>
    <w:rsid w:val="00B446F0"/>
    <w:rsid w:val="00B44BC6"/>
    <w:rsid w:val="00B44C68"/>
    <w:rsid w:val="00B44FC2"/>
    <w:rsid w:val="00B44FD4"/>
    <w:rsid w:val="00B45493"/>
    <w:rsid w:val="00B4570F"/>
    <w:rsid w:val="00B4595D"/>
    <w:rsid w:val="00B45B01"/>
    <w:rsid w:val="00B45DB4"/>
    <w:rsid w:val="00B45F63"/>
    <w:rsid w:val="00B4627D"/>
    <w:rsid w:val="00B46284"/>
    <w:rsid w:val="00B465D6"/>
    <w:rsid w:val="00B465D7"/>
    <w:rsid w:val="00B46733"/>
    <w:rsid w:val="00B46B95"/>
    <w:rsid w:val="00B46F5E"/>
    <w:rsid w:val="00B47038"/>
    <w:rsid w:val="00B4766C"/>
    <w:rsid w:val="00B47671"/>
    <w:rsid w:val="00B47B86"/>
    <w:rsid w:val="00B47CD5"/>
    <w:rsid w:val="00B5007B"/>
    <w:rsid w:val="00B5062B"/>
    <w:rsid w:val="00B50BB8"/>
    <w:rsid w:val="00B51262"/>
    <w:rsid w:val="00B5160E"/>
    <w:rsid w:val="00B51962"/>
    <w:rsid w:val="00B51B33"/>
    <w:rsid w:val="00B51DB6"/>
    <w:rsid w:val="00B51FB5"/>
    <w:rsid w:val="00B52113"/>
    <w:rsid w:val="00B529CA"/>
    <w:rsid w:val="00B52B1E"/>
    <w:rsid w:val="00B5366F"/>
    <w:rsid w:val="00B537E7"/>
    <w:rsid w:val="00B53811"/>
    <w:rsid w:val="00B53DAE"/>
    <w:rsid w:val="00B5410C"/>
    <w:rsid w:val="00B54809"/>
    <w:rsid w:val="00B54BA3"/>
    <w:rsid w:val="00B54DE4"/>
    <w:rsid w:val="00B550B7"/>
    <w:rsid w:val="00B55373"/>
    <w:rsid w:val="00B5584C"/>
    <w:rsid w:val="00B5589E"/>
    <w:rsid w:val="00B55B2A"/>
    <w:rsid w:val="00B5629D"/>
    <w:rsid w:val="00B5641F"/>
    <w:rsid w:val="00B568CB"/>
    <w:rsid w:val="00B568E2"/>
    <w:rsid w:val="00B57102"/>
    <w:rsid w:val="00B57540"/>
    <w:rsid w:val="00B57D9F"/>
    <w:rsid w:val="00B60502"/>
    <w:rsid w:val="00B6055E"/>
    <w:rsid w:val="00B605B2"/>
    <w:rsid w:val="00B605F9"/>
    <w:rsid w:val="00B608BE"/>
    <w:rsid w:val="00B61247"/>
    <w:rsid w:val="00B618E8"/>
    <w:rsid w:val="00B61C13"/>
    <w:rsid w:val="00B61DBF"/>
    <w:rsid w:val="00B61E99"/>
    <w:rsid w:val="00B62454"/>
    <w:rsid w:val="00B62864"/>
    <w:rsid w:val="00B628D4"/>
    <w:rsid w:val="00B632C3"/>
    <w:rsid w:val="00B6336C"/>
    <w:rsid w:val="00B633D9"/>
    <w:rsid w:val="00B63F5C"/>
    <w:rsid w:val="00B6471C"/>
    <w:rsid w:val="00B6513E"/>
    <w:rsid w:val="00B658FB"/>
    <w:rsid w:val="00B65988"/>
    <w:rsid w:val="00B65DEB"/>
    <w:rsid w:val="00B65E42"/>
    <w:rsid w:val="00B66250"/>
    <w:rsid w:val="00B66332"/>
    <w:rsid w:val="00B66358"/>
    <w:rsid w:val="00B6644E"/>
    <w:rsid w:val="00B665F7"/>
    <w:rsid w:val="00B66677"/>
    <w:rsid w:val="00B6670B"/>
    <w:rsid w:val="00B67499"/>
    <w:rsid w:val="00B6767A"/>
    <w:rsid w:val="00B67A80"/>
    <w:rsid w:val="00B7009E"/>
    <w:rsid w:val="00B70A50"/>
    <w:rsid w:val="00B70A8F"/>
    <w:rsid w:val="00B70E69"/>
    <w:rsid w:val="00B71555"/>
    <w:rsid w:val="00B71691"/>
    <w:rsid w:val="00B71A81"/>
    <w:rsid w:val="00B71D3C"/>
    <w:rsid w:val="00B71DE3"/>
    <w:rsid w:val="00B71E80"/>
    <w:rsid w:val="00B72871"/>
    <w:rsid w:val="00B728E2"/>
    <w:rsid w:val="00B728E9"/>
    <w:rsid w:val="00B72C8C"/>
    <w:rsid w:val="00B72D39"/>
    <w:rsid w:val="00B73951"/>
    <w:rsid w:val="00B739B5"/>
    <w:rsid w:val="00B739F8"/>
    <w:rsid w:val="00B743C0"/>
    <w:rsid w:val="00B74618"/>
    <w:rsid w:val="00B74C1A"/>
    <w:rsid w:val="00B74C3F"/>
    <w:rsid w:val="00B75025"/>
    <w:rsid w:val="00B75D8C"/>
    <w:rsid w:val="00B761BE"/>
    <w:rsid w:val="00B762B2"/>
    <w:rsid w:val="00B76782"/>
    <w:rsid w:val="00B76AF9"/>
    <w:rsid w:val="00B77A72"/>
    <w:rsid w:val="00B77F11"/>
    <w:rsid w:val="00B80129"/>
    <w:rsid w:val="00B8023C"/>
    <w:rsid w:val="00B8028A"/>
    <w:rsid w:val="00B80D55"/>
    <w:rsid w:val="00B81297"/>
    <w:rsid w:val="00B812FF"/>
    <w:rsid w:val="00B81B1C"/>
    <w:rsid w:val="00B82BC5"/>
    <w:rsid w:val="00B83956"/>
    <w:rsid w:val="00B83A2A"/>
    <w:rsid w:val="00B83B5E"/>
    <w:rsid w:val="00B844E9"/>
    <w:rsid w:val="00B84520"/>
    <w:rsid w:val="00B84AAC"/>
    <w:rsid w:val="00B84F07"/>
    <w:rsid w:val="00B84FFB"/>
    <w:rsid w:val="00B85134"/>
    <w:rsid w:val="00B85321"/>
    <w:rsid w:val="00B85691"/>
    <w:rsid w:val="00B85ADF"/>
    <w:rsid w:val="00B85E5B"/>
    <w:rsid w:val="00B85FB0"/>
    <w:rsid w:val="00B864D8"/>
    <w:rsid w:val="00B864F5"/>
    <w:rsid w:val="00B86A54"/>
    <w:rsid w:val="00B86B58"/>
    <w:rsid w:val="00B87728"/>
    <w:rsid w:val="00B901B3"/>
    <w:rsid w:val="00B90337"/>
    <w:rsid w:val="00B903C3"/>
    <w:rsid w:val="00B9143B"/>
    <w:rsid w:val="00B9155E"/>
    <w:rsid w:val="00B91901"/>
    <w:rsid w:val="00B91D6E"/>
    <w:rsid w:val="00B91DA8"/>
    <w:rsid w:val="00B91F74"/>
    <w:rsid w:val="00B92232"/>
    <w:rsid w:val="00B92928"/>
    <w:rsid w:val="00B92B05"/>
    <w:rsid w:val="00B92C5C"/>
    <w:rsid w:val="00B92DB5"/>
    <w:rsid w:val="00B93114"/>
    <w:rsid w:val="00B93686"/>
    <w:rsid w:val="00B936DF"/>
    <w:rsid w:val="00B93E4F"/>
    <w:rsid w:val="00B9467F"/>
    <w:rsid w:val="00B94EB2"/>
    <w:rsid w:val="00B95660"/>
    <w:rsid w:val="00B9582D"/>
    <w:rsid w:val="00B959DC"/>
    <w:rsid w:val="00B95B53"/>
    <w:rsid w:val="00B95F45"/>
    <w:rsid w:val="00B96ADC"/>
    <w:rsid w:val="00B96CD3"/>
    <w:rsid w:val="00B96E9E"/>
    <w:rsid w:val="00B97037"/>
    <w:rsid w:val="00B97DAD"/>
    <w:rsid w:val="00BA0DA2"/>
    <w:rsid w:val="00BA14BB"/>
    <w:rsid w:val="00BA1959"/>
    <w:rsid w:val="00BA1992"/>
    <w:rsid w:val="00BA1B13"/>
    <w:rsid w:val="00BA1C21"/>
    <w:rsid w:val="00BA1D82"/>
    <w:rsid w:val="00BA1F23"/>
    <w:rsid w:val="00BA259D"/>
    <w:rsid w:val="00BA2DEE"/>
    <w:rsid w:val="00BA2EE8"/>
    <w:rsid w:val="00BA33B5"/>
    <w:rsid w:val="00BA34B5"/>
    <w:rsid w:val="00BA3A8B"/>
    <w:rsid w:val="00BA411F"/>
    <w:rsid w:val="00BA4369"/>
    <w:rsid w:val="00BA459D"/>
    <w:rsid w:val="00BA4897"/>
    <w:rsid w:val="00BA4C09"/>
    <w:rsid w:val="00BA598A"/>
    <w:rsid w:val="00BA616C"/>
    <w:rsid w:val="00BA62D8"/>
    <w:rsid w:val="00BA6491"/>
    <w:rsid w:val="00BA649F"/>
    <w:rsid w:val="00BA6619"/>
    <w:rsid w:val="00BA6803"/>
    <w:rsid w:val="00BA6A37"/>
    <w:rsid w:val="00BA6B06"/>
    <w:rsid w:val="00BA6ED5"/>
    <w:rsid w:val="00BA7696"/>
    <w:rsid w:val="00BA779F"/>
    <w:rsid w:val="00BA7835"/>
    <w:rsid w:val="00BA7C2B"/>
    <w:rsid w:val="00BA7F72"/>
    <w:rsid w:val="00BB0017"/>
    <w:rsid w:val="00BB0185"/>
    <w:rsid w:val="00BB021C"/>
    <w:rsid w:val="00BB0762"/>
    <w:rsid w:val="00BB0912"/>
    <w:rsid w:val="00BB0C26"/>
    <w:rsid w:val="00BB0E1E"/>
    <w:rsid w:val="00BB1152"/>
    <w:rsid w:val="00BB11DB"/>
    <w:rsid w:val="00BB152E"/>
    <w:rsid w:val="00BB19D2"/>
    <w:rsid w:val="00BB227E"/>
    <w:rsid w:val="00BB2597"/>
    <w:rsid w:val="00BB27C2"/>
    <w:rsid w:val="00BB284A"/>
    <w:rsid w:val="00BB2977"/>
    <w:rsid w:val="00BB29A9"/>
    <w:rsid w:val="00BB2A3E"/>
    <w:rsid w:val="00BB3FE1"/>
    <w:rsid w:val="00BB40BE"/>
    <w:rsid w:val="00BB429A"/>
    <w:rsid w:val="00BB44E3"/>
    <w:rsid w:val="00BB491F"/>
    <w:rsid w:val="00BB4DAB"/>
    <w:rsid w:val="00BB5089"/>
    <w:rsid w:val="00BB5412"/>
    <w:rsid w:val="00BB560C"/>
    <w:rsid w:val="00BB5656"/>
    <w:rsid w:val="00BB594E"/>
    <w:rsid w:val="00BB6123"/>
    <w:rsid w:val="00BB6147"/>
    <w:rsid w:val="00BB62E7"/>
    <w:rsid w:val="00BB7040"/>
    <w:rsid w:val="00BB7056"/>
    <w:rsid w:val="00BB70D0"/>
    <w:rsid w:val="00BB72AC"/>
    <w:rsid w:val="00BB7428"/>
    <w:rsid w:val="00BB798C"/>
    <w:rsid w:val="00BC0429"/>
    <w:rsid w:val="00BC04D9"/>
    <w:rsid w:val="00BC149A"/>
    <w:rsid w:val="00BC1E4E"/>
    <w:rsid w:val="00BC2002"/>
    <w:rsid w:val="00BC255C"/>
    <w:rsid w:val="00BC2699"/>
    <w:rsid w:val="00BC2C46"/>
    <w:rsid w:val="00BC2DCC"/>
    <w:rsid w:val="00BC3126"/>
    <w:rsid w:val="00BC32D6"/>
    <w:rsid w:val="00BC35F3"/>
    <w:rsid w:val="00BC44A7"/>
    <w:rsid w:val="00BC454D"/>
    <w:rsid w:val="00BC5247"/>
    <w:rsid w:val="00BC52D2"/>
    <w:rsid w:val="00BC5473"/>
    <w:rsid w:val="00BC5AB9"/>
    <w:rsid w:val="00BC5BA7"/>
    <w:rsid w:val="00BC6497"/>
    <w:rsid w:val="00BC6A2B"/>
    <w:rsid w:val="00BC7087"/>
    <w:rsid w:val="00BC74F1"/>
    <w:rsid w:val="00BC7784"/>
    <w:rsid w:val="00BD01C7"/>
    <w:rsid w:val="00BD0463"/>
    <w:rsid w:val="00BD09D4"/>
    <w:rsid w:val="00BD0B56"/>
    <w:rsid w:val="00BD1A18"/>
    <w:rsid w:val="00BD258F"/>
    <w:rsid w:val="00BD3435"/>
    <w:rsid w:val="00BD3682"/>
    <w:rsid w:val="00BD3856"/>
    <w:rsid w:val="00BD3CD0"/>
    <w:rsid w:val="00BD43FE"/>
    <w:rsid w:val="00BD4639"/>
    <w:rsid w:val="00BD4754"/>
    <w:rsid w:val="00BD4A45"/>
    <w:rsid w:val="00BD4BF9"/>
    <w:rsid w:val="00BD4C26"/>
    <w:rsid w:val="00BD4C61"/>
    <w:rsid w:val="00BD4F5C"/>
    <w:rsid w:val="00BD558F"/>
    <w:rsid w:val="00BD5D89"/>
    <w:rsid w:val="00BD6033"/>
    <w:rsid w:val="00BD6104"/>
    <w:rsid w:val="00BD629E"/>
    <w:rsid w:val="00BD632B"/>
    <w:rsid w:val="00BD6696"/>
    <w:rsid w:val="00BD6CD8"/>
    <w:rsid w:val="00BD6F89"/>
    <w:rsid w:val="00BD6FF6"/>
    <w:rsid w:val="00BD713D"/>
    <w:rsid w:val="00BD77FC"/>
    <w:rsid w:val="00BD7896"/>
    <w:rsid w:val="00BD7D6B"/>
    <w:rsid w:val="00BE011D"/>
    <w:rsid w:val="00BE089C"/>
    <w:rsid w:val="00BE096B"/>
    <w:rsid w:val="00BE0F03"/>
    <w:rsid w:val="00BE1286"/>
    <w:rsid w:val="00BE168D"/>
    <w:rsid w:val="00BE18DD"/>
    <w:rsid w:val="00BE1D7E"/>
    <w:rsid w:val="00BE2D46"/>
    <w:rsid w:val="00BE2E02"/>
    <w:rsid w:val="00BE31F2"/>
    <w:rsid w:val="00BE363E"/>
    <w:rsid w:val="00BE36A6"/>
    <w:rsid w:val="00BE36B5"/>
    <w:rsid w:val="00BE3991"/>
    <w:rsid w:val="00BE3A8E"/>
    <w:rsid w:val="00BE444A"/>
    <w:rsid w:val="00BE449C"/>
    <w:rsid w:val="00BE46DB"/>
    <w:rsid w:val="00BE4867"/>
    <w:rsid w:val="00BE4BE1"/>
    <w:rsid w:val="00BE5033"/>
    <w:rsid w:val="00BE55B0"/>
    <w:rsid w:val="00BE60AF"/>
    <w:rsid w:val="00BE69BE"/>
    <w:rsid w:val="00BE6C74"/>
    <w:rsid w:val="00BE7246"/>
    <w:rsid w:val="00BE7337"/>
    <w:rsid w:val="00BE7456"/>
    <w:rsid w:val="00BE77C3"/>
    <w:rsid w:val="00BE780A"/>
    <w:rsid w:val="00BE7F5D"/>
    <w:rsid w:val="00BF01BF"/>
    <w:rsid w:val="00BF0702"/>
    <w:rsid w:val="00BF081A"/>
    <w:rsid w:val="00BF0C1C"/>
    <w:rsid w:val="00BF0C44"/>
    <w:rsid w:val="00BF0D1C"/>
    <w:rsid w:val="00BF1414"/>
    <w:rsid w:val="00BF1447"/>
    <w:rsid w:val="00BF18EA"/>
    <w:rsid w:val="00BF1BEF"/>
    <w:rsid w:val="00BF1D11"/>
    <w:rsid w:val="00BF253E"/>
    <w:rsid w:val="00BF2668"/>
    <w:rsid w:val="00BF2C8B"/>
    <w:rsid w:val="00BF2ED5"/>
    <w:rsid w:val="00BF2FC9"/>
    <w:rsid w:val="00BF35E3"/>
    <w:rsid w:val="00BF38F4"/>
    <w:rsid w:val="00BF3942"/>
    <w:rsid w:val="00BF47DF"/>
    <w:rsid w:val="00BF4C59"/>
    <w:rsid w:val="00BF567C"/>
    <w:rsid w:val="00BF5BF9"/>
    <w:rsid w:val="00BF5C8B"/>
    <w:rsid w:val="00BF6470"/>
    <w:rsid w:val="00BF693E"/>
    <w:rsid w:val="00BF6A98"/>
    <w:rsid w:val="00BF6B3E"/>
    <w:rsid w:val="00BF6BB0"/>
    <w:rsid w:val="00BF6BEB"/>
    <w:rsid w:val="00BF6BF1"/>
    <w:rsid w:val="00BF76DA"/>
    <w:rsid w:val="00C000FD"/>
    <w:rsid w:val="00C00710"/>
    <w:rsid w:val="00C00A8D"/>
    <w:rsid w:val="00C013F3"/>
    <w:rsid w:val="00C01CF8"/>
    <w:rsid w:val="00C0224A"/>
    <w:rsid w:val="00C02A57"/>
    <w:rsid w:val="00C02AFA"/>
    <w:rsid w:val="00C02E39"/>
    <w:rsid w:val="00C0358F"/>
    <w:rsid w:val="00C03B54"/>
    <w:rsid w:val="00C03B79"/>
    <w:rsid w:val="00C03C5F"/>
    <w:rsid w:val="00C03EF9"/>
    <w:rsid w:val="00C03F35"/>
    <w:rsid w:val="00C04707"/>
    <w:rsid w:val="00C051A5"/>
    <w:rsid w:val="00C0557C"/>
    <w:rsid w:val="00C056DA"/>
    <w:rsid w:val="00C05755"/>
    <w:rsid w:val="00C05F17"/>
    <w:rsid w:val="00C065C3"/>
    <w:rsid w:val="00C06925"/>
    <w:rsid w:val="00C10156"/>
    <w:rsid w:val="00C102D8"/>
    <w:rsid w:val="00C11343"/>
    <w:rsid w:val="00C113D1"/>
    <w:rsid w:val="00C1168D"/>
    <w:rsid w:val="00C11D7B"/>
    <w:rsid w:val="00C120D0"/>
    <w:rsid w:val="00C126CC"/>
    <w:rsid w:val="00C127F6"/>
    <w:rsid w:val="00C12D90"/>
    <w:rsid w:val="00C1349F"/>
    <w:rsid w:val="00C13A4C"/>
    <w:rsid w:val="00C144DC"/>
    <w:rsid w:val="00C14594"/>
    <w:rsid w:val="00C14944"/>
    <w:rsid w:val="00C14A94"/>
    <w:rsid w:val="00C14F25"/>
    <w:rsid w:val="00C152A3"/>
    <w:rsid w:val="00C15751"/>
    <w:rsid w:val="00C15EF3"/>
    <w:rsid w:val="00C16142"/>
    <w:rsid w:val="00C1654D"/>
    <w:rsid w:val="00C16780"/>
    <w:rsid w:val="00C167CD"/>
    <w:rsid w:val="00C1685C"/>
    <w:rsid w:val="00C16904"/>
    <w:rsid w:val="00C173E1"/>
    <w:rsid w:val="00C20188"/>
    <w:rsid w:val="00C20346"/>
    <w:rsid w:val="00C20573"/>
    <w:rsid w:val="00C209E0"/>
    <w:rsid w:val="00C21198"/>
    <w:rsid w:val="00C21C8F"/>
    <w:rsid w:val="00C21D46"/>
    <w:rsid w:val="00C21D79"/>
    <w:rsid w:val="00C228DD"/>
    <w:rsid w:val="00C229D6"/>
    <w:rsid w:val="00C22AE7"/>
    <w:rsid w:val="00C23058"/>
    <w:rsid w:val="00C23E68"/>
    <w:rsid w:val="00C241E3"/>
    <w:rsid w:val="00C244CC"/>
    <w:rsid w:val="00C24A09"/>
    <w:rsid w:val="00C24C72"/>
    <w:rsid w:val="00C24D54"/>
    <w:rsid w:val="00C24EAD"/>
    <w:rsid w:val="00C25471"/>
    <w:rsid w:val="00C25746"/>
    <w:rsid w:val="00C2609E"/>
    <w:rsid w:val="00C260B8"/>
    <w:rsid w:val="00C2635E"/>
    <w:rsid w:val="00C2664E"/>
    <w:rsid w:val="00C26693"/>
    <w:rsid w:val="00C26B6E"/>
    <w:rsid w:val="00C26C4A"/>
    <w:rsid w:val="00C26E4C"/>
    <w:rsid w:val="00C2744B"/>
    <w:rsid w:val="00C276AF"/>
    <w:rsid w:val="00C27B8C"/>
    <w:rsid w:val="00C27C6A"/>
    <w:rsid w:val="00C302DC"/>
    <w:rsid w:val="00C30634"/>
    <w:rsid w:val="00C309D7"/>
    <w:rsid w:val="00C313FC"/>
    <w:rsid w:val="00C3183C"/>
    <w:rsid w:val="00C31A15"/>
    <w:rsid w:val="00C333C8"/>
    <w:rsid w:val="00C33AA9"/>
    <w:rsid w:val="00C33B0D"/>
    <w:rsid w:val="00C33C08"/>
    <w:rsid w:val="00C3433B"/>
    <w:rsid w:val="00C346FB"/>
    <w:rsid w:val="00C3558B"/>
    <w:rsid w:val="00C3588E"/>
    <w:rsid w:val="00C35B34"/>
    <w:rsid w:val="00C361A7"/>
    <w:rsid w:val="00C366EE"/>
    <w:rsid w:val="00C36851"/>
    <w:rsid w:val="00C36898"/>
    <w:rsid w:val="00C369ED"/>
    <w:rsid w:val="00C37240"/>
    <w:rsid w:val="00C372F6"/>
    <w:rsid w:val="00C3767E"/>
    <w:rsid w:val="00C3799C"/>
    <w:rsid w:val="00C37ADF"/>
    <w:rsid w:val="00C37B7A"/>
    <w:rsid w:val="00C37BF0"/>
    <w:rsid w:val="00C37E26"/>
    <w:rsid w:val="00C37E83"/>
    <w:rsid w:val="00C40784"/>
    <w:rsid w:val="00C4096B"/>
    <w:rsid w:val="00C40AA4"/>
    <w:rsid w:val="00C40AB0"/>
    <w:rsid w:val="00C41159"/>
    <w:rsid w:val="00C4175B"/>
    <w:rsid w:val="00C419F8"/>
    <w:rsid w:val="00C41A27"/>
    <w:rsid w:val="00C42422"/>
    <w:rsid w:val="00C43762"/>
    <w:rsid w:val="00C4385F"/>
    <w:rsid w:val="00C43B16"/>
    <w:rsid w:val="00C4480E"/>
    <w:rsid w:val="00C44C88"/>
    <w:rsid w:val="00C45054"/>
    <w:rsid w:val="00C450CB"/>
    <w:rsid w:val="00C45152"/>
    <w:rsid w:val="00C45372"/>
    <w:rsid w:val="00C4538A"/>
    <w:rsid w:val="00C456A5"/>
    <w:rsid w:val="00C457E6"/>
    <w:rsid w:val="00C45B8C"/>
    <w:rsid w:val="00C4627B"/>
    <w:rsid w:val="00C4659F"/>
    <w:rsid w:val="00C466D0"/>
    <w:rsid w:val="00C466FA"/>
    <w:rsid w:val="00C46798"/>
    <w:rsid w:val="00C46B3A"/>
    <w:rsid w:val="00C46C6C"/>
    <w:rsid w:val="00C47588"/>
    <w:rsid w:val="00C47936"/>
    <w:rsid w:val="00C47C21"/>
    <w:rsid w:val="00C47CEA"/>
    <w:rsid w:val="00C50603"/>
    <w:rsid w:val="00C50910"/>
    <w:rsid w:val="00C50A5E"/>
    <w:rsid w:val="00C50A96"/>
    <w:rsid w:val="00C518B2"/>
    <w:rsid w:val="00C52107"/>
    <w:rsid w:val="00C5299B"/>
    <w:rsid w:val="00C532AA"/>
    <w:rsid w:val="00C534BD"/>
    <w:rsid w:val="00C5371E"/>
    <w:rsid w:val="00C53A4B"/>
    <w:rsid w:val="00C5406B"/>
    <w:rsid w:val="00C542D5"/>
    <w:rsid w:val="00C543CE"/>
    <w:rsid w:val="00C544EB"/>
    <w:rsid w:val="00C54874"/>
    <w:rsid w:val="00C54AC3"/>
    <w:rsid w:val="00C54BF1"/>
    <w:rsid w:val="00C55162"/>
    <w:rsid w:val="00C553F2"/>
    <w:rsid w:val="00C55404"/>
    <w:rsid w:val="00C555DA"/>
    <w:rsid w:val="00C55825"/>
    <w:rsid w:val="00C5656B"/>
    <w:rsid w:val="00C56F13"/>
    <w:rsid w:val="00C575E3"/>
    <w:rsid w:val="00C5790C"/>
    <w:rsid w:val="00C57E7E"/>
    <w:rsid w:val="00C6024F"/>
    <w:rsid w:val="00C60536"/>
    <w:rsid w:val="00C606B1"/>
    <w:rsid w:val="00C617B4"/>
    <w:rsid w:val="00C61B89"/>
    <w:rsid w:val="00C62492"/>
    <w:rsid w:val="00C62725"/>
    <w:rsid w:val="00C62948"/>
    <w:rsid w:val="00C631FA"/>
    <w:rsid w:val="00C63518"/>
    <w:rsid w:val="00C63621"/>
    <w:rsid w:val="00C63D24"/>
    <w:rsid w:val="00C644F9"/>
    <w:rsid w:val="00C6450A"/>
    <w:rsid w:val="00C64661"/>
    <w:rsid w:val="00C6475D"/>
    <w:rsid w:val="00C64D77"/>
    <w:rsid w:val="00C64FEC"/>
    <w:rsid w:val="00C651EC"/>
    <w:rsid w:val="00C65982"/>
    <w:rsid w:val="00C65C0F"/>
    <w:rsid w:val="00C661EF"/>
    <w:rsid w:val="00C66BE3"/>
    <w:rsid w:val="00C67203"/>
    <w:rsid w:val="00C67653"/>
    <w:rsid w:val="00C676CC"/>
    <w:rsid w:val="00C67970"/>
    <w:rsid w:val="00C7024F"/>
    <w:rsid w:val="00C7034C"/>
    <w:rsid w:val="00C7044B"/>
    <w:rsid w:val="00C70634"/>
    <w:rsid w:val="00C709BA"/>
    <w:rsid w:val="00C721A7"/>
    <w:rsid w:val="00C72869"/>
    <w:rsid w:val="00C72DB3"/>
    <w:rsid w:val="00C7486B"/>
    <w:rsid w:val="00C75187"/>
    <w:rsid w:val="00C758E4"/>
    <w:rsid w:val="00C75942"/>
    <w:rsid w:val="00C75C66"/>
    <w:rsid w:val="00C76092"/>
    <w:rsid w:val="00C76540"/>
    <w:rsid w:val="00C76800"/>
    <w:rsid w:val="00C76B8C"/>
    <w:rsid w:val="00C76D31"/>
    <w:rsid w:val="00C76D44"/>
    <w:rsid w:val="00C77481"/>
    <w:rsid w:val="00C77775"/>
    <w:rsid w:val="00C779DC"/>
    <w:rsid w:val="00C77A14"/>
    <w:rsid w:val="00C77DDE"/>
    <w:rsid w:val="00C77FF3"/>
    <w:rsid w:val="00C802F7"/>
    <w:rsid w:val="00C80370"/>
    <w:rsid w:val="00C81036"/>
    <w:rsid w:val="00C811BC"/>
    <w:rsid w:val="00C81807"/>
    <w:rsid w:val="00C819E4"/>
    <w:rsid w:val="00C81EFC"/>
    <w:rsid w:val="00C820BF"/>
    <w:rsid w:val="00C824D2"/>
    <w:rsid w:val="00C8276D"/>
    <w:rsid w:val="00C84176"/>
    <w:rsid w:val="00C8420A"/>
    <w:rsid w:val="00C848B3"/>
    <w:rsid w:val="00C84A37"/>
    <w:rsid w:val="00C853BD"/>
    <w:rsid w:val="00C85422"/>
    <w:rsid w:val="00C85AF4"/>
    <w:rsid w:val="00C86056"/>
    <w:rsid w:val="00C861AF"/>
    <w:rsid w:val="00C868F4"/>
    <w:rsid w:val="00C86E03"/>
    <w:rsid w:val="00C87A83"/>
    <w:rsid w:val="00C87FCE"/>
    <w:rsid w:val="00C9077D"/>
    <w:rsid w:val="00C90929"/>
    <w:rsid w:val="00C9098D"/>
    <w:rsid w:val="00C90A69"/>
    <w:rsid w:val="00C9100A"/>
    <w:rsid w:val="00C9115E"/>
    <w:rsid w:val="00C919AF"/>
    <w:rsid w:val="00C9255C"/>
    <w:rsid w:val="00C92DE8"/>
    <w:rsid w:val="00C93832"/>
    <w:rsid w:val="00C93BA6"/>
    <w:rsid w:val="00C9491C"/>
    <w:rsid w:val="00C94F65"/>
    <w:rsid w:val="00C94F97"/>
    <w:rsid w:val="00C950FB"/>
    <w:rsid w:val="00C951BC"/>
    <w:rsid w:val="00C9564D"/>
    <w:rsid w:val="00C95C54"/>
    <w:rsid w:val="00C96040"/>
    <w:rsid w:val="00C96BD2"/>
    <w:rsid w:val="00C97149"/>
    <w:rsid w:val="00C973AA"/>
    <w:rsid w:val="00C973B0"/>
    <w:rsid w:val="00C97409"/>
    <w:rsid w:val="00C97C60"/>
    <w:rsid w:val="00C97DE5"/>
    <w:rsid w:val="00CA020D"/>
    <w:rsid w:val="00CA0300"/>
    <w:rsid w:val="00CA096E"/>
    <w:rsid w:val="00CA0E9A"/>
    <w:rsid w:val="00CA100C"/>
    <w:rsid w:val="00CA115A"/>
    <w:rsid w:val="00CA16EF"/>
    <w:rsid w:val="00CA1C5E"/>
    <w:rsid w:val="00CA268E"/>
    <w:rsid w:val="00CA2794"/>
    <w:rsid w:val="00CA29FB"/>
    <w:rsid w:val="00CA2B58"/>
    <w:rsid w:val="00CA2E95"/>
    <w:rsid w:val="00CA309C"/>
    <w:rsid w:val="00CA34B3"/>
    <w:rsid w:val="00CA3CF0"/>
    <w:rsid w:val="00CA3F0C"/>
    <w:rsid w:val="00CA3F8E"/>
    <w:rsid w:val="00CA413C"/>
    <w:rsid w:val="00CA464F"/>
    <w:rsid w:val="00CA4A3C"/>
    <w:rsid w:val="00CA5960"/>
    <w:rsid w:val="00CA5C94"/>
    <w:rsid w:val="00CA5CB7"/>
    <w:rsid w:val="00CA5E19"/>
    <w:rsid w:val="00CA628B"/>
    <w:rsid w:val="00CA6BD2"/>
    <w:rsid w:val="00CA6D33"/>
    <w:rsid w:val="00CA7230"/>
    <w:rsid w:val="00CB033E"/>
    <w:rsid w:val="00CB0AD3"/>
    <w:rsid w:val="00CB100C"/>
    <w:rsid w:val="00CB103D"/>
    <w:rsid w:val="00CB11E3"/>
    <w:rsid w:val="00CB221E"/>
    <w:rsid w:val="00CB265F"/>
    <w:rsid w:val="00CB2A52"/>
    <w:rsid w:val="00CB2C9B"/>
    <w:rsid w:val="00CB2E03"/>
    <w:rsid w:val="00CB3324"/>
    <w:rsid w:val="00CB3EE9"/>
    <w:rsid w:val="00CB406B"/>
    <w:rsid w:val="00CB40CF"/>
    <w:rsid w:val="00CB4561"/>
    <w:rsid w:val="00CB48B7"/>
    <w:rsid w:val="00CB4F4A"/>
    <w:rsid w:val="00CB4F56"/>
    <w:rsid w:val="00CB5CC7"/>
    <w:rsid w:val="00CB683E"/>
    <w:rsid w:val="00CB6E0B"/>
    <w:rsid w:val="00CB6FE3"/>
    <w:rsid w:val="00CB7119"/>
    <w:rsid w:val="00CB7236"/>
    <w:rsid w:val="00CB763F"/>
    <w:rsid w:val="00CB76C2"/>
    <w:rsid w:val="00CB7B99"/>
    <w:rsid w:val="00CB7DF7"/>
    <w:rsid w:val="00CC099E"/>
    <w:rsid w:val="00CC0A50"/>
    <w:rsid w:val="00CC0F3D"/>
    <w:rsid w:val="00CC11CA"/>
    <w:rsid w:val="00CC14C5"/>
    <w:rsid w:val="00CC1555"/>
    <w:rsid w:val="00CC1AD5"/>
    <w:rsid w:val="00CC1EFB"/>
    <w:rsid w:val="00CC2716"/>
    <w:rsid w:val="00CC2C5F"/>
    <w:rsid w:val="00CC2D6B"/>
    <w:rsid w:val="00CC2DFA"/>
    <w:rsid w:val="00CC3092"/>
    <w:rsid w:val="00CC3251"/>
    <w:rsid w:val="00CC3730"/>
    <w:rsid w:val="00CC3A90"/>
    <w:rsid w:val="00CC40EE"/>
    <w:rsid w:val="00CC414B"/>
    <w:rsid w:val="00CC438E"/>
    <w:rsid w:val="00CC4A6B"/>
    <w:rsid w:val="00CC4DC9"/>
    <w:rsid w:val="00CC4F6B"/>
    <w:rsid w:val="00CC5329"/>
    <w:rsid w:val="00CC5F30"/>
    <w:rsid w:val="00CC670A"/>
    <w:rsid w:val="00CC6874"/>
    <w:rsid w:val="00CC6D36"/>
    <w:rsid w:val="00CC6E09"/>
    <w:rsid w:val="00CC6E20"/>
    <w:rsid w:val="00CC6EDE"/>
    <w:rsid w:val="00CC6F5B"/>
    <w:rsid w:val="00CC6F71"/>
    <w:rsid w:val="00CC71E1"/>
    <w:rsid w:val="00CC74E5"/>
    <w:rsid w:val="00CC7DEC"/>
    <w:rsid w:val="00CC7EA6"/>
    <w:rsid w:val="00CD009B"/>
    <w:rsid w:val="00CD068D"/>
    <w:rsid w:val="00CD0915"/>
    <w:rsid w:val="00CD0CA8"/>
    <w:rsid w:val="00CD0CAB"/>
    <w:rsid w:val="00CD0FCB"/>
    <w:rsid w:val="00CD1039"/>
    <w:rsid w:val="00CD1F20"/>
    <w:rsid w:val="00CD21E9"/>
    <w:rsid w:val="00CD288B"/>
    <w:rsid w:val="00CD2D33"/>
    <w:rsid w:val="00CD309C"/>
    <w:rsid w:val="00CD30C1"/>
    <w:rsid w:val="00CD3326"/>
    <w:rsid w:val="00CD3330"/>
    <w:rsid w:val="00CD3946"/>
    <w:rsid w:val="00CD3952"/>
    <w:rsid w:val="00CD3B76"/>
    <w:rsid w:val="00CD425C"/>
    <w:rsid w:val="00CD43E6"/>
    <w:rsid w:val="00CD44F3"/>
    <w:rsid w:val="00CD4646"/>
    <w:rsid w:val="00CD4A2D"/>
    <w:rsid w:val="00CD4B25"/>
    <w:rsid w:val="00CD4BA2"/>
    <w:rsid w:val="00CD4C79"/>
    <w:rsid w:val="00CD4E1D"/>
    <w:rsid w:val="00CD5568"/>
    <w:rsid w:val="00CD5823"/>
    <w:rsid w:val="00CD58D5"/>
    <w:rsid w:val="00CD5962"/>
    <w:rsid w:val="00CD5F09"/>
    <w:rsid w:val="00CD6423"/>
    <w:rsid w:val="00CD6AA3"/>
    <w:rsid w:val="00CD6DEF"/>
    <w:rsid w:val="00CD78DD"/>
    <w:rsid w:val="00CE06B7"/>
    <w:rsid w:val="00CE06D3"/>
    <w:rsid w:val="00CE0899"/>
    <w:rsid w:val="00CE0F95"/>
    <w:rsid w:val="00CE144E"/>
    <w:rsid w:val="00CE1560"/>
    <w:rsid w:val="00CE19F9"/>
    <w:rsid w:val="00CE1FBC"/>
    <w:rsid w:val="00CE23EE"/>
    <w:rsid w:val="00CE251D"/>
    <w:rsid w:val="00CE254E"/>
    <w:rsid w:val="00CE2921"/>
    <w:rsid w:val="00CE2ACA"/>
    <w:rsid w:val="00CE305B"/>
    <w:rsid w:val="00CE3B46"/>
    <w:rsid w:val="00CE4867"/>
    <w:rsid w:val="00CE48A3"/>
    <w:rsid w:val="00CE4A1E"/>
    <w:rsid w:val="00CE5158"/>
    <w:rsid w:val="00CE526B"/>
    <w:rsid w:val="00CE52B9"/>
    <w:rsid w:val="00CE59E9"/>
    <w:rsid w:val="00CE59EB"/>
    <w:rsid w:val="00CE5AF7"/>
    <w:rsid w:val="00CE60C9"/>
    <w:rsid w:val="00CE636B"/>
    <w:rsid w:val="00CE6F1E"/>
    <w:rsid w:val="00CE7397"/>
    <w:rsid w:val="00CE73D0"/>
    <w:rsid w:val="00CE755C"/>
    <w:rsid w:val="00CE7609"/>
    <w:rsid w:val="00CE771D"/>
    <w:rsid w:val="00CE797C"/>
    <w:rsid w:val="00CE7A2A"/>
    <w:rsid w:val="00CE7B64"/>
    <w:rsid w:val="00CE7E44"/>
    <w:rsid w:val="00CF00B2"/>
    <w:rsid w:val="00CF0E41"/>
    <w:rsid w:val="00CF1252"/>
    <w:rsid w:val="00CF1395"/>
    <w:rsid w:val="00CF1A3E"/>
    <w:rsid w:val="00CF1AB2"/>
    <w:rsid w:val="00CF209B"/>
    <w:rsid w:val="00CF2455"/>
    <w:rsid w:val="00CF2675"/>
    <w:rsid w:val="00CF315B"/>
    <w:rsid w:val="00CF33C3"/>
    <w:rsid w:val="00CF33D8"/>
    <w:rsid w:val="00CF471F"/>
    <w:rsid w:val="00CF4826"/>
    <w:rsid w:val="00CF4ADB"/>
    <w:rsid w:val="00CF4C06"/>
    <w:rsid w:val="00CF4D88"/>
    <w:rsid w:val="00CF4E0C"/>
    <w:rsid w:val="00CF6402"/>
    <w:rsid w:val="00CF66DB"/>
    <w:rsid w:val="00CF6768"/>
    <w:rsid w:val="00CF7393"/>
    <w:rsid w:val="00CF7660"/>
    <w:rsid w:val="00CF7C2B"/>
    <w:rsid w:val="00D000B7"/>
    <w:rsid w:val="00D00700"/>
    <w:rsid w:val="00D0092F"/>
    <w:rsid w:val="00D00A2E"/>
    <w:rsid w:val="00D00B2F"/>
    <w:rsid w:val="00D00E99"/>
    <w:rsid w:val="00D01108"/>
    <w:rsid w:val="00D011AB"/>
    <w:rsid w:val="00D0130A"/>
    <w:rsid w:val="00D02843"/>
    <w:rsid w:val="00D02D2D"/>
    <w:rsid w:val="00D03150"/>
    <w:rsid w:val="00D03208"/>
    <w:rsid w:val="00D03444"/>
    <w:rsid w:val="00D034B8"/>
    <w:rsid w:val="00D039AB"/>
    <w:rsid w:val="00D04228"/>
    <w:rsid w:val="00D044ED"/>
    <w:rsid w:val="00D04553"/>
    <w:rsid w:val="00D04A0D"/>
    <w:rsid w:val="00D04C88"/>
    <w:rsid w:val="00D04CE2"/>
    <w:rsid w:val="00D04D76"/>
    <w:rsid w:val="00D04FAC"/>
    <w:rsid w:val="00D0501A"/>
    <w:rsid w:val="00D0511A"/>
    <w:rsid w:val="00D05167"/>
    <w:rsid w:val="00D0624D"/>
    <w:rsid w:val="00D06377"/>
    <w:rsid w:val="00D067D8"/>
    <w:rsid w:val="00D06B35"/>
    <w:rsid w:val="00D06E41"/>
    <w:rsid w:val="00D06EC7"/>
    <w:rsid w:val="00D075F1"/>
    <w:rsid w:val="00D07647"/>
    <w:rsid w:val="00D07A3B"/>
    <w:rsid w:val="00D1039F"/>
    <w:rsid w:val="00D1085C"/>
    <w:rsid w:val="00D11528"/>
    <w:rsid w:val="00D1155F"/>
    <w:rsid w:val="00D11745"/>
    <w:rsid w:val="00D11A27"/>
    <w:rsid w:val="00D129D4"/>
    <w:rsid w:val="00D13D8A"/>
    <w:rsid w:val="00D13E21"/>
    <w:rsid w:val="00D13E41"/>
    <w:rsid w:val="00D13E64"/>
    <w:rsid w:val="00D13F43"/>
    <w:rsid w:val="00D1400C"/>
    <w:rsid w:val="00D14305"/>
    <w:rsid w:val="00D144CA"/>
    <w:rsid w:val="00D14971"/>
    <w:rsid w:val="00D1497A"/>
    <w:rsid w:val="00D14E5D"/>
    <w:rsid w:val="00D14F5C"/>
    <w:rsid w:val="00D150F2"/>
    <w:rsid w:val="00D15730"/>
    <w:rsid w:val="00D15C3D"/>
    <w:rsid w:val="00D1625A"/>
    <w:rsid w:val="00D165C1"/>
    <w:rsid w:val="00D166A0"/>
    <w:rsid w:val="00D16B60"/>
    <w:rsid w:val="00D16FA4"/>
    <w:rsid w:val="00D170F6"/>
    <w:rsid w:val="00D1749B"/>
    <w:rsid w:val="00D17C54"/>
    <w:rsid w:val="00D17F90"/>
    <w:rsid w:val="00D20454"/>
    <w:rsid w:val="00D206D4"/>
    <w:rsid w:val="00D20C01"/>
    <w:rsid w:val="00D20D56"/>
    <w:rsid w:val="00D21749"/>
    <w:rsid w:val="00D21B59"/>
    <w:rsid w:val="00D21F25"/>
    <w:rsid w:val="00D226B6"/>
    <w:rsid w:val="00D22C64"/>
    <w:rsid w:val="00D230C6"/>
    <w:rsid w:val="00D232E5"/>
    <w:rsid w:val="00D2337F"/>
    <w:rsid w:val="00D2344F"/>
    <w:rsid w:val="00D2346C"/>
    <w:rsid w:val="00D23700"/>
    <w:rsid w:val="00D23745"/>
    <w:rsid w:val="00D237CE"/>
    <w:rsid w:val="00D23E6A"/>
    <w:rsid w:val="00D23F7B"/>
    <w:rsid w:val="00D242CB"/>
    <w:rsid w:val="00D242FB"/>
    <w:rsid w:val="00D24908"/>
    <w:rsid w:val="00D24E99"/>
    <w:rsid w:val="00D25725"/>
    <w:rsid w:val="00D2584E"/>
    <w:rsid w:val="00D25C8E"/>
    <w:rsid w:val="00D25CFE"/>
    <w:rsid w:val="00D26280"/>
    <w:rsid w:val="00D26765"/>
    <w:rsid w:val="00D269D4"/>
    <w:rsid w:val="00D27387"/>
    <w:rsid w:val="00D276F2"/>
    <w:rsid w:val="00D27844"/>
    <w:rsid w:val="00D2784B"/>
    <w:rsid w:val="00D27A6D"/>
    <w:rsid w:val="00D27AAF"/>
    <w:rsid w:val="00D27C06"/>
    <w:rsid w:val="00D27F84"/>
    <w:rsid w:val="00D304D7"/>
    <w:rsid w:val="00D307E7"/>
    <w:rsid w:val="00D30A70"/>
    <w:rsid w:val="00D30D61"/>
    <w:rsid w:val="00D3158F"/>
    <w:rsid w:val="00D317EC"/>
    <w:rsid w:val="00D31A81"/>
    <w:rsid w:val="00D31D40"/>
    <w:rsid w:val="00D32182"/>
    <w:rsid w:val="00D32580"/>
    <w:rsid w:val="00D33D92"/>
    <w:rsid w:val="00D33F24"/>
    <w:rsid w:val="00D34F4D"/>
    <w:rsid w:val="00D354D4"/>
    <w:rsid w:val="00D35E66"/>
    <w:rsid w:val="00D36213"/>
    <w:rsid w:val="00D364CB"/>
    <w:rsid w:val="00D366F4"/>
    <w:rsid w:val="00D36A18"/>
    <w:rsid w:val="00D36A72"/>
    <w:rsid w:val="00D36E6F"/>
    <w:rsid w:val="00D379E0"/>
    <w:rsid w:val="00D37B25"/>
    <w:rsid w:val="00D37C6F"/>
    <w:rsid w:val="00D37FEE"/>
    <w:rsid w:val="00D4010B"/>
    <w:rsid w:val="00D401F5"/>
    <w:rsid w:val="00D4024F"/>
    <w:rsid w:val="00D40A38"/>
    <w:rsid w:val="00D40C2F"/>
    <w:rsid w:val="00D40E70"/>
    <w:rsid w:val="00D411CC"/>
    <w:rsid w:val="00D411DF"/>
    <w:rsid w:val="00D4136B"/>
    <w:rsid w:val="00D41757"/>
    <w:rsid w:val="00D42022"/>
    <w:rsid w:val="00D4208E"/>
    <w:rsid w:val="00D422A7"/>
    <w:rsid w:val="00D42712"/>
    <w:rsid w:val="00D43014"/>
    <w:rsid w:val="00D43380"/>
    <w:rsid w:val="00D434DA"/>
    <w:rsid w:val="00D438B3"/>
    <w:rsid w:val="00D438BD"/>
    <w:rsid w:val="00D43C28"/>
    <w:rsid w:val="00D44309"/>
    <w:rsid w:val="00D449AC"/>
    <w:rsid w:val="00D44CF2"/>
    <w:rsid w:val="00D453C2"/>
    <w:rsid w:val="00D46187"/>
    <w:rsid w:val="00D462BE"/>
    <w:rsid w:val="00D46EEA"/>
    <w:rsid w:val="00D47346"/>
    <w:rsid w:val="00D47AB8"/>
    <w:rsid w:val="00D47DD2"/>
    <w:rsid w:val="00D47EF6"/>
    <w:rsid w:val="00D505B7"/>
    <w:rsid w:val="00D50704"/>
    <w:rsid w:val="00D509CC"/>
    <w:rsid w:val="00D51547"/>
    <w:rsid w:val="00D5184E"/>
    <w:rsid w:val="00D51A4A"/>
    <w:rsid w:val="00D51C3A"/>
    <w:rsid w:val="00D5207B"/>
    <w:rsid w:val="00D5250F"/>
    <w:rsid w:val="00D526FC"/>
    <w:rsid w:val="00D52775"/>
    <w:rsid w:val="00D529AD"/>
    <w:rsid w:val="00D52ADD"/>
    <w:rsid w:val="00D536D2"/>
    <w:rsid w:val="00D53D50"/>
    <w:rsid w:val="00D549CE"/>
    <w:rsid w:val="00D5537C"/>
    <w:rsid w:val="00D55B0E"/>
    <w:rsid w:val="00D56CE9"/>
    <w:rsid w:val="00D56FEF"/>
    <w:rsid w:val="00D570C2"/>
    <w:rsid w:val="00D571D0"/>
    <w:rsid w:val="00D57462"/>
    <w:rsid w:val="00D6005A"/>
    <w:rsid w:val="00D6044B"/>
    <w:rsid w:val="00D60861"/>
    <w:rsid w:val="00D609DA"/>
    <w:rsid w:val="00D60BC7"/>
    <w:rsid w:val="00D60D12"/>
    <w:rsid w:val="00D610B9"/>
    <w:rsid w:val="00D61202"/>
    <w:rsid w:val="00D61634"/>
    <w:rsid w:val="00D61918"/>
    <w:rsid w:val="00D61C3D"/>
    <w:rsid w:val="00D61EDA"/>
    <w:rsid w:val="00D6220D"/>
    <w:rsid w:val="00D6279D"/>
    <w:rsid w:val="00D62AC6"/>
    <w:rsid w:val="00D62ACC"/>
    <w:rsid w:val="00D62CF1"/>
    <w:rsid w:val="00D62EF5"/>
    <w:rsid w:val="00D62F81"/>
    <w:rsid w:val="00D62FD7"/>
    <w:rsid w:val="00D634A5"/>
    <w:rsid w:val="00D6370D"/>
    <w:rsid w:val="00D637FB"/>
    <w:rsid w:val="00D63A34"/>
    <w:rsid w:val="00D63B0D"/>
    <w:rsid w:val="00D63B4E"/>
    <w:rsid w:val="00D63D67"/>
    <w:rsid w:val="00D6413E"/>
    <w:rsid w:val="00D6425B"/>
    <w:rsid w:val="00D64519"/>
    <w:rsid w:val="00D64C9B"/>
    <w:rsid w:val="00D64CE3"/>
    <w:rsid w:val="00D6556E"/>
    <w:rsid w:val="00D656E0"/>
    <w:rsid w:val="00D66250"/>
    <w:rsid w:val="00D66579"/>
    <w:rsid w:val="00D66B98"/>
    <w:rsid w:val="00D673C5"/>
    <w:rsid w:val="00D6751F"/>
    <w:rsid w:val="00D6760E"/>
    <w:rsid w:val="00D67D21"/>
    <w:rsid w:val="00D67F4B"/>
    <w:rsid w:val="00D70137"/>
    <w:rsid w:val="00D7047A"/>
    <w:rsid w:val="00D70741"/>
    <w:rsid w:val="00D70785"/>
    <w:rsid w:val="00D70BE6"/>
    <w:rsid w:val="00D711C6"/>
    <w:rsid w:val="00D71483"/>
    <w:rsid w:val="00D721E0"/>
    <w:rsid w:val="00D72407"/>
    <w:rsid w:val="00D728AA"/>
    <w:rsid w:val="00D729D1"/>
    <w:rsid w:val="00D72A13"/>
    <w:rsid w:val="00D72B4E"/>
    <w:rsid w:val="00D72F6A"/>
    <w:rsid w:val="00D739FE"/>
    <w:rsid w:val="00D73D0C"/>
    <w:rsid w:val="00D73EF3"/>
    <w:rsid w:val="00D73FEE"/>
    <w:rsid w:val="00D74627"/>
    <w:rsid w:val="00D751F7"/>
    <w:rsid w:val="00D7564E"/>
    <w:rsid w:val="00D7590A"/>
    <w:rsid w:val="00D76424"/>
    <w:rsid w:val="00D764DA"/>
    <w:rsid w:val="00D76926"/>
    <w:rsid w:val="00D76CE3"/>
    <w:rsid w:val="00D770D9"/>
    <w:rsid w:val="00D77397"/>
    <w:rsid w:val="00D80539"/>
    <w:rsid w:val="00D80697"/>
    <w:rsid w:val="00D80AA3"/>
    <w:rsid w:val="00D80D9E"/>
    <w:rsid w:val="00D810E7"/>
    <w:rsid w:val="00D810F2"/>
    <w:rsid w:val="00D812FF"/>
    <w:rsid w:val="00D81463"/>
    <w:rsid w:val="00D81483"/>
    <w:rsid w:val="00D816BC"/>
    <w:rsid w:val="00D83089"/>
    <w:rsid w:val="00D8334A"/>
    <w:rsid w:val="00D83540"/>
    <w:rsid w:val="00D8404B"/>
    <w:rsid w:val="00D84126"/>
    <w:rsid w:val="00D8421A"/>
    <w:rsid w:val="00D84702"/>
    <w:rsid w:val="00D848B2"/>
    <w:rsid w:val="00D8500C"/>
    <w:rsid w:val="00D85A21"/>
    <w:rsid w:val="00D85D74"/>
    <w:rsid w:val="00D8695B"/>
    <w:rsid w:val="00D87246"/>
    <w:rsid w:val="00D87529"/>
    <w:rsid w:val="00D87A55"/>
    <w:rsid w:val="00D900FF"/>
    <w:rsid w:val="00D90CE7"/>
    <w:rsid w:val="00D918BE"/>
    <w:rsid w:val="00D91A7C"/>
    <w:rsid w:val="00D91DB6"/>
    <w:rsid w:val="00D91EAD"/>
    <w:rsid w:val="00D926B8"/>
    <w:rsid w:val="00D92794"/>
    <w:rsid w:val="00D9299D"/>
    <w:rsid w:val="00D92C39"/>
    <w:rsid w:val="00D939F3"/>
    <w:rsid w:val="00D941BA"/>
    <w:rsid w:val="00D9433B"/>
    <w:rsid w:val="00D9464E"/>
    <w:rsid w:val="00D94B1D"/>
    <w:rsid w:val="00D95645"/>
    <w:rsid w:val="00D9564D"/>
    <w:rsid w:val="00D95886"/>
    <w:rsid w:val="00D96A18"/>
    <w:rsid w:val="00D96E0E"/>
    <w:rsid w:val="00D9781D"/>
    <w:rsid w:val="00D97AD6"/>
    <w:rsid w:val="00D97D5C"/>
    <w:rsid w:val="00D97ECD"/>
    <w:rsid w:val="00D97F9C"/>
    <w:rsid w:val="00DA0011"/>
    <w:rsid w:val="00DA0071"/>
    <w:rsid w:val="00DA0107"/>
    <w:rsid w:val="00DA0133"/>
    <w:rsid w:val="00DA0190"/>
    <w:rsid w:val="00DA038C"/>
    <w:rsid w:val="00DA0770"/>
    <w:rsid w:val="00DA0B05"/>
    <w:rsid w:val="00DA16A3"/>
    <w:rsid w:val="00DA2F03"/>
    <w:rsid w:val="00DA324D"/>
    <w:rsid w:val="00DA3452"/>
    <w:rsid w:val="00DA3599"/>
    <w:rsid w:val="00DA36D8"/>
    <w:rsid w:val="00DA47D8"/>
    <w:rsid w:val="00DA4904"/>
    <w:rsid w:val="00DA4D60"/>
    <w:rsid w:val="00DA4E17"/>
    <w:rsid w:val="00DA518C"/>
    <w:rsid w:val="00DA5199"/>
    <w:rsid w:val="00DA5317"/>
    <w:rsid w:val="00DA562C"/>
    <w:rsid w:val="00DA5A22"/>
    <w:rsid w:val="00DA5CF5"/>
    <w:rsid w:val="00DA61F1"/>
    <w:rsid w:val="00DA6347"/>
    <w:rsid w:val="00DA659B"/>
    <w:rsid w:val="00DA732C"/>
    <w:rsid w:val="00DA79D1"/>
    <w:rsid w:val="00DB0893"/>
    <w:rsid w:val="00DB0996"/>
    <w:rsid w:val="00DB12B5"/>
    <w:rsid w:val="00DB13FC"/>
    <w:rsid w:val="00DB17AD"/>
    <w:rsid w:val="00DB18E8"/>
    <w:rsid w:val="00DB1A98"/>
    <w:rsid w:val="00DB215D"/>
    <w:rsid w:val="00DB2694"/>
    <w:rsid w:val="00DB2F8A"/>
    <w:rsid w:val="00DB300C"/>
    <w:rsid w:val="00DB31A8"/>
    <w:rsid w:val="00DB358B"/>
    <w:rsid w:val="00DB35C3"/>
    <w:rsid w:val="00DB3E33"/>
    <w:rsid w:val="00DB3FBB"/>
    <w:rsid w:val="00DB48EB"/>
    <w:rsid w:val="00DB5474"/>
    <w:rsid w:val="00DB579C"/>
    <w:rsid w:val="00DB5D07"/>
    <w:rsid w:val="00DB5F4C"/>
    <w:rsid w:val="00DB65CB"/>
    <w:rsid w:val="00DB68B7"/>
    <w:rsid w:val="00DB693F"/>
    <w:rsid w:val="00DB6E56"/>
    <w:rsid w:val="00DB70AD"/>
    <w:rsid w:val="00DB7186"/>
    <w:rsid w:val="00DB7422"/>
    <w:rsid w:val="00DB7AE7"/>
    <w:rsid w:val="00DC0121"/>
    <w:rsid w:val="00DC0428"/>
    <w:rsid w:val="00DC06D0"/>
    <w:rsid w:val="00DC138D"/>
    <w:rsid w:val="00DC164D"/>
    <w:rsid w:val="00DC211C"/>
    <w:rsid w:val="00DC244C"/>
    <w:rsid w:val="00DC3D9D"/>
    <w:rsid w:val="00DC3EB3"/>
    <w:rsid w:val="00DC41CE"/>
    <w:rsid w:val="00DC57D7"/>
    <w:rsid w:val="00DC5B03"/>
    <w:rsid w:val="00DC5E41"/>
    <w:rsid w:val="00DC60BD"/>
    <w:rsid w:val="00DC668B"/>
    <w:rsid w:val="00DC66A9"/>
    <w:rsid w:val="00DC67C3"/>
    <w:rsid w:val="00DC6902"/>
    <w:rsid w:val="00DC6DD5"/>
    <w:rsid w:val="00DC705A"/>
    <w:rsid w:val="00DC7100"/>
    <w:rsid w:val="00DC72A8"/>
    <w:rsid w:val="00DC72B9"/>
    <w:rsid w:val="00DC72D9"/>
    <w:rsid w:val="00DC7730"/>
    <w:rsid w:val="00DC7D24"/>
    <w:rsid w:val="00DD0532"/>
    <w:rsid w:val="00DD0564"/>
    <w:rsid w:val="00DD0733"/>
    <w:rsid w:val="00DD0859"/>
    <w:rsid w:val="00DD0CBF"/>
    <w:rsid w:val="00DD1384"/>
    <w:rsid w:val="00DD1B1F"/>
    <w:rsid w:val="00DD2037"/>
    <w:rsid w:val="00DD2156"/>
    <w:rsid w:val="00DD3C49"/>
    <w:rsid w:val="00DD3D71"/>
    <w:rsid w:val="00DD4137"/>
    <w:rsid w:val="00DD4329"/>
    <w:rsid w:val="00DD53C1"/>
    <w:rsid w:val="00DD56BD"/>
    <w:rsid w:val="00DD5763"/>
    <w:rsid w:val="00DD5969"/>
    <w:rsid w:val="00DD6231"/>
    <w:rsid w:val="00DD6FFB"/>
    <w:rsid w:val="00DD797F"/>
    <w:rsid w:val="00DD7D1E"/>
    <w:rsid w:val="00DE008B"/>
    <w:rsid w:val="00DE06B6"/>
    <w:rsid w:val="00DE071C"/>
    <w:rsid w:val="00DE116D"/>
    <w:rsid w:val="00DE15C2"/>
    <w:rsid w:val="00DE1731"/>
    <w:rsid w:val="00DE198E"/>
    <w:rsid w:val="00DE19FB"/>
    <w:rsid w:val="00DE1C45"/>
    <w:rsid w:val="00DE2309"/>
    <w:rsid w:val="00DE23D8"/>
    <w:rsid w:val="00DE258F"/>
    <w:rsid w:val="00DE32EF"/>
    <w:rsid w:val="00DE3637"/>
    <w:rsid w:val="00DE3674"/>
    <w:rsid w:val="00DE36A0"/>
    <w:rsid w:val="00DE39D2"/>
    <w:rsid w:val="00DE3EB5"/>
    <w:rsid w:val="00DE408B"/>
    <w:rsid w:val="00DE42A2"/>
    <w:rsid w:val="00DE4529"/>
    <w:rsid w:val="00DE45FE"/>
    <w:rsid w:val="00DE4808"/>
    <w:rsid w:val="00DE4B97"/>
    <w:rsid w:val="00DE4C55"/>
    <w:rsid w:val="00DE4FEA"/>
    <w:rsid w:val="00DE5114"/>
    <w:rsid w:val="00DE5314"/>
    <w:rsid w:val="00DE5567"/>
    <w:rsid w:val="00DE5A0C"/>
    <w:rsid w:val="00DE5B41"/>
    <w:rsid w:val="00DE5C90"/>
    <w:rsid w:val="00DE5FD6"/>
    <w:rsid w:val="00DE6087"/>
    <w:rsid w:val="00DE6322"/>
    <w:rsid w:val="00DE680F"/>
    <w:rsid w:val="00DE7445"/>
    <w:rsid w:val="00DE75E3"/>
    <w:rsid w:val="00DE7873"/>
    <w:rsid w:val="00DE78D2"/>
    <w:rsid w:val="00DE78D4"/>
    <w:rsid w:val="00DE7E4D"/>
    <w:rsid w:val="00DF0192"/>
    <w:rsid w:val="00DF0398"/>
    <w:rsid w:val="00DF092E"/>
    <w:rsid w:val="00DF09DA"/>
    <w:rsid w:val="00DF13E6"/>
    <w:rsid w:val="00DF15D6"/>
    <w:rsid w:val="00DF1D2D"/>
    <w:rsid w:val="00DF23EC"/>
    <w:rsid w:val="00DF24B0"/>
    <w:rsid w:val="00DF2657"/>
    <w:rsid w:val="00DF2A86"/>
    <w:rsid w:val="00DF2AAA"/>
    <w:rsid w:val="00DF2B1E"/>
    <w:rsid w:val="00DF2EBF"/>
    <w:rsid w:val="00DF327D"/>
    <w:rsid w:val="00DF383B"/>
    <w:rsid w:val="00DF3B86"/>
    <w:rsid w:val="00DF3CF5"/>
    <w:rsid w:val="00DF3E0D"/>
    <w:rsid w:val="00DF4234"/>
    <w:rsid w:val="00DF4264"/>
    <w:rsid w:val="00DF441E"/>
    <w:rsid w:val="00DF44F0"/>
    <w:rsid w:val="00DF4527"/>
    <w:rsid w:val="00DF465E"/>
    <w:rsid w:val="00DF4889"/>
    <w:rsid w:val="00DF4943"/>
    <w:rsid w:val="00DF4D7D"/>
    <w:rsid w:val="00DF502E"/>
    <w:rsid w:val="00DF52D3"/>
    <w:rsid w:val="00DF5830"/>
    <w:rsid w:val="00DF5B02"/>
    <w:rsid w:val="00DF5CBE"/>
    <w:rsid w:val="00DF5D6F"/>
    <w:rsid w:val="00DF5D76"/>
    <w:rsid w:val="00DF60F6"/>
    <w:rsid w:val="00DF6325"/>
    <w:rsid w:val="00DF6AAC"/>
    <w:rsid w:val="00DF6F65"/>
    <w:rsid w:val="00DF73F2"/>
    <w:rsid w:val="00DF7761"/>
    <w:rsid w:val="00DF7DE5"/>
    <w:rsid w:val="00DF7FDF"/>
    <w:rsid w:val="00E0062B"/>
    <w:rsid w:val="00E026D1"/>
    <w:rsid w:val="00E02ABA"/>
    <w:rsid w:val="00E02B40"/>
    <w:rsid w:val="00E031F4"/>
    <w:rsid w:val="00E03259"/>
    <w:rsid w:val="00E03783"/>
    <w:rsid w:val="00E0378C"/>
    <w:rsid w:val="00E03966"/>
    <w:rsid w:val="00E03ABC"/>
    <w:rsid w:val="00E03DAB"/>
    <w:rsid w:val="00E03E84"/>
    <w:rsid w:val="00E04D24"/>
    <w:rsid w:val="00E04EDF"/>
    <w:rsid w:val="00E04F79"/>
    <w:rsid w:val="00E050B0"/>
    <w:rsid w:val="00E052D3"/>
    <w:rsid w:val="00E053B2"/>
    <w:rsid w:val="00E05DCA"/>
    <w:rsid w:val="00E06146"/>
    <w:rsid w:val="00E062D3"/>
    <w:rsid w:val="00E06329"/>
    <w:rsid w:val="00E0736F"/>
    <w:rsid w:val="00E078EA"/>
    <w:rsid w:val="00E07DD7"/>
    <w:rsid w:val="00E07ED4"/>
    <w:rsid w:val="00E07F80"/>
    <w:rsid w:val="00E101F2"/>
    <w:rsid w:val="00E10576"/>
    <w:rsid w:val="00E10B39"/>
    <w:rsid w:val="00E10CCC"/>
    <w:rsid w:val="00E10E01"/>
    <w:rsid w:val="00E1127B"/>
    <w:rsid w:val="00E117FF"/>
    <w:rsid w:val="00E12134"/>
    <w:rsid w:val="00E121DA"/>
    <w:rsid w:val="00E125AB"/>
    <w:rsid w:val="00E126D8"/>
    <w:rsid w:val="00E1301E"/>
    <w:rsid w:val="00E13072"/>
    <w:rsid w:val="00E1362A"/>
    <w:rsid w:val="00E13E6D"/>
    <w:rsid w:val="00E141E9"/>
    <w:rsid w:val="00E145F6"/>
    <w:rsid w:val="00E14D2A"/>
    <w:rsid w:val="00E14DFC"/>
    <w:rsid w:val="00E14EC4"/>
    <w:rsid w:val="00E150FC"/>
    <w:rsid w:val="00E151F7"/>
    <w:rsid w:val="00E1587C"/>
    <w:rsid w:val="00E15B53"/>
    <w:rsid w:val="00E163AC"/>
    <w:rsid w:val="00E16B32"/>
    <w:rsid w:val="00E172EE"/>
    <w:rsid w:val="00E17A2D"/>
    <w:rsid w:val="00E17C4D"/>
    <w:rsid w:val="00E2027B"/>
    <w:rsid w:val="00E20643"/>
    <w:rsid w:val="00E20F13"/>
    <w:rsid w:val="00E214E1"/>
    <w:rsid w:val="00E2154E"/>
    <w:rsid w:val="00E22380"/>
    <w:rsid w:val="00E227C8"/>
    <w:rsid w:val="00E22949"/>
    <w:rsid w:val="00E22EF2"/>
    <w:rsid w:val="00E23045"/>
    <w:rsid w:val="00E23947"/>
    <w:rsid w:val="00E23BBE"/>
    <w:rsid w:val="00E23BD8"/>
    <w:rsid w:val="00E24BD5"/>
    <w:rsid w:val="00E24C76"/>
    <w:rsid w:val="00E258C3"/>
    <w:rsid w:val="00E25A73"/>
    <w:rsid w:val="00E25B0F"/>
    <w:rsid w:val="00E25C65"/>
    <w:rsid w:val="00E26041"/>
    <w:rsid w:val="00E26866"/>
    <w:rsid w:val="00E26F7F"/>
    <w:rsid w:val="00E272F4"/>
    <w:rsid w:val="00E2730F"/>
    <w:rsid w:val="00E27841"/>
    <w:rsid w:val="00E278E5"/>
    <w:rsid w:val="00E27C77"/>
    <w:rsid w:val="00E27E39"/>
    <w:rsid w:val="00E302C3"/>
    <w:rsid w:val="00E30517"/>
    <w:rsid w:val="00E30632"/>
    <w:rsid w:val="00E30BC7"/>
    <w:rsid w:val="00E30D0B"/>
    <w:rsid w:val="00E30FB8"/>
    <w:rsid w:val="00E30FEC"/>
    <w:rsid w:val="00E3179C"/>
    <w:rsid w:val="00E31840"/>
    <w:rsid w:val="00E3276B"/>
    <w:rsid w:val="00E328CC"/>
    <w:rsid w:val="00E32A63"/>
    <w:rsid w:val="00E331F9"/>
    <w:rsid w:val="00E332A2"/>
    <w:rsid w:val="00E3347C"/>
    <w:rsid w:val="00E33BC7"/>
    <w:rsid w:val="00E33CBE"/>
    <w:rsid w:val="00E3473B"/>
    <w:rsid w:val="00E353A3"/>
    <w:rsid w:val="00E354E0"/>
    <w:rsid w:val="00E35503"/>
    <w:rsid w:val="00E355CB"/>
    <w:rsid w:val="00E35E71"/>
    <w:rsid w:val="00E35FE3"/>
    <w:rsid w:val="00E36AAE"/>
    <w:rsid w:val="00E36DB6"/>
    <w:rsid w:val="00E36EB4"/>
    <w:rsid w:val="00E373F0"/>
    <w:rsid w:val="00E37658"/>
    <w:rsid w:val="00E3797F"/>
    <w:rsid w:val="00E37CE5"/>
    <w:rsid w:val="00E4006B"/>
    <w:rsid w:val="00E404CC"/>
    <w:rsid w:val="00E406BB"/>
    <w:rsid w:val="00E40F2C"/>
    <w:rsid w:val="00E41355"/>
    <w:rsid w:val="00E418E9"/>
    <w:rsid w:val="00E419BF"/>
    <w:rsid w:val="00E41F96"/>
    <w:rsid w:val="00E42C4B"/>
    <w:rsid w:val="00E4316E"/>
    <w:rsid w:val="00E4327A"/>
    <w:rsid w:val="00E44158"/>
    <w:rsid w:val="00E44DC2"/>
    <w:rsid w:val="00E456D5"/>
    <w:rsid w:val="00E4627D"/>
    <w:rsid w:val="00E46C07"/>
    <w:rsid w:val="00E46C22"/>
    <w:rsid w:val="00E46E1C"/>
    <w:rsid w:val="00E47471"/>
    <w:rsid w:val="00E478A2"/>
    <w:rsid w:val="00E47DED"/>
    <w:rsid w:val="00E509F8"/>
    <w:rsid w:val="00E51622"/>
    <w:rsid w:val="00E51E85"/>
    <w:rsid w:val="00E52097"/>
    <w:rsid w:val="00E52142"/>
    <w:rsid w:val="00E5230F"/>
    <w:rsid w:val="00E527BA"/>
    <w:rsid w:val="00E5293B"/>
    <w:rsid w:val="00E533AC"/>
    <w:rsid w:val="00E535B7"/>
    <w:rsid w:val="00E53ABE"/>
    <w:rsid w:val="00E5404C"/>
    <w:rsid w:val="00E54067"/>
    <w:rsid w:val="00E54070"/>
    <w:rsid w:val="00E54526"/>
    <w:rsid w:val="00E5484D"/>
    <w:rsid w:val="00E5556B"/>
    <w:rsid w:val="00E555D7"/>
    <w:rsid w:val="00E55A10"/>
    <w:rsid w:val="00E561FB"/>
    <w:rsid w:val="00E56AF7"/>
    <w:rsid w:val="00E56E30"/>
    <w:rsid w:val="00E56F46"/>
    <w:rsid w:val="00E5703D"/>
    <w:rsid w:val="00E572DD"/>
    <w:rsid w:val="00E57825"/>
    <w:rsid w:val="00E57875"/>
    <w:rsid w:val="00E57944"/>
    <w:rsid w:val="00E57ADD"/>
    <w:rsid w:val="00E57F78"/>
    <w:rsid w:val="00E60079"/>
    <w:rsid w:val="00E60773"/>
    <w:rsid w:val="00E607B0"/>
    <w:rsid w:val="00E60890"/>
    <w:rsid w:val="00E60E59"/>
    <w:rsid w:val="00E62181"/>
    <w:rsid w:val="00E625CC"/>
    <w:rsid w:val="00E63306"/>
    <w:rsid w:val="00E63388"/>
    <w:rsid w:val="00E646E5"/>
    <w:rsid w:val="00E657E6"/>
    <w:rsid w:val="00E65906"/>
    <w:rsid w:val="00E6615A"/>
    <w:rsid w:val="00E6636D"/>
    <w:rsid w:val="00E66482"/>
    <w:rsid w:val="00E668C9"/>
    <w:rsid w:val="00E66A00"/>
    <w:rsid w:val="00E66AB5"/>
    <w:rsid w:val="00E66C81"/>
    <w:rsid w:val="00E670AD"/>
    <w:rsid w:val="00E677BF"/>
    <w:rsid w:val="00E678AD"/>
    <w:rsid w:val="00E679D6"/>
    <w:rsid w:val="00E67A00"/>
    <w:rsid w:val="00E67BF1"/>
    <w:rsid w:val="00E708A8"/>
    <w:rsid w:val="00E70AD0"/>
    <w:rsid w:val="00E7111D"/>
    <w:rsid w:val="00E71477"/>
    <w:rsid w:val="00E716D6"/>
    <w:rsid w:val="00E71762"/>
    <w:rsid w:val="00E7176E"/>
    <w:rsid w:val="00E71D3B"/>
    <w:rsid w:val="00E7236F"/>
    <w:rsid w:val="00E726B5"/>
    <w:rsid w:val="00E726F9"/>
    <w:rsid w:val="00E7283F"/>
    <w:rsid w:val="00E72C56"/>
    <w:rsid w:val="00E72D08"/>
    <w:rsid w:val="00E72E1A"/>
    <w:rsid w:val="00E730FE"/>
    <w:rsid w:val="00E73728"/>
    <w:rsid w:val="00E73B1D"/>
    <w:rsid w:val="00E746AD"/>
    <w:rsid w:val="00E7495E"/>
    <w:rsid w:val="00E74E92"/>
    <w:rsid w:val="00E751E3"/>
    <w:rsid w:val="00E752CC"/>
    <w:rsid w:val="00E753E6"/>
    <w:rsid w:val="00E758EF"/>
    <w:rsid w:val="00E75B4B"/>
    <w:rsid w:val="00E764BE"/>
    <w:rsid w:val="00E764E7"/>
    <w:rsid w:val="00E76E6D"/>
    <w:rsid w:val="00E774EF"/>
    <w:rsid w:val="00E77E7F"/>
    <w:rsid w:val="00E80FEF"/>
    <w:rsid w:val="00E813B1"/>
    <w:rsid w:val="00E81AB3"/>
    <w:rsid w:val="00E8210D"/>
    <w:rsid w:val="00E824FB"/>
    <w:rsid w:val="00E826D8"/>
    <w:rsid w:val="00E828A8"/>
    <w:rsid w:val="00E82A74"/>
    <w:rsid w:val="00E83148"/>
    <w:rsid w:val="00E83496"/>
    <w:rsid w:val="00E83F04"/>
    <w:rsid w:val="00E85376"/>
    <w:rsid w:val="00E857B9"/>
    <w:rsid w:val="00E8585A"/>
    <w:rsid w:val="00E86407"/>
    <w:rsid w:val="00E86638"/>
    <w:rsid w:val="00E866C4"/>
    <w:rsid w:val="00E86BB6"/>
    <w:rsid w:val="00E86E22"/>
    <w:rsid w:val="00E870ED"/>
    <w:rsid w:val="00E87110"/>
    <w:rsid w:val="00E8718C"/>
    <w:rsid w:val="00E87380"/>
    <w:rsid w:val="00E874B0"/>
    <w:rsid w:val="00E876D0"/>
    <w:rsid w:val="00E87B62"/>
    <w:rsid w:val="00E900DC"/>
    <w:rsid w:val="00E905CD"/>
    <w:rsid w:val="00E90A41"/>
    <w:rsid w:val="00E90E63"/>
    <w:rsid w:val="00E9139A"/>
    <w:rsid w:val="00E9188B"/>
    <w:rsid w:val="00E91FEB"/>
    <w:rsid w:val="00E92C9F"/>
    <w:rsid w:val="00E92FA1"/>
    <w:rsid w:val="00E932B8"/>
    <w:rsid w:val="00E9355D"/>
    <w:rsid w:val="00E93B41"/>
    <w:rsid w:val="00E93EA9"/>
    <w:rsid w:val="00E93F02"/>
    <w:rsid w:val="00E93FC0"/>
    <w:rsid w:val="00E94784"/>
    <w:rsid w:val="00E95099"/>
    <w:rsid w:val="00E955A6"/>
    <w:rsid w:val="00E9569D"/>
    <w:rsid w:val="00E962C1"/>
    <w:rsid w:val="00E96396"/>
    <w:rsid w:val="00E96B8F"/>
    <w:rsid w:val="00E96D6C"/>
    <w:rsid w:val="00E97357"/>
    <w:rsid w:val="00E97776"/>
    <w:rsid w:val="00E97C06"/>
    <w:rsid w:val="00E97D43"/>
    <w:rsid w:val="00EA0A48"/>
    <w:rsid w:val="00EA0DBD"/>
    <w:rsid w:val="00EA0E5B"/>
    <w:rsid w:val="00EA178D"/>
    <w:rsid w:val="00EA1AEA"/>
    <w:rsid w:val="00EA218E"/>
    <w:rsid w:val="00EA262D"/>
    <w:rsid w:val="00EA2813"/>
    <w:rsid w:val="00EA29CD"/>
    <w:rsid w:val="00EA29D7"/>
    <w:rsid w:val="00EA2B5A"/>
    <w:rsid w:val="00EA2C5A"/>
    <w:rsid w:val="00EA2C89"/>
    <w:rsid w:val="00EA33A8"/>
    <w:rsid w:val="00EA4307"/>
    <w:rsid w:val="00EA436B"/>
    <w:rsid w:val="00EA4CFB"/>
    <w:rsid w:val="00EA4F6D"/>
    <w:rsid w:val="00EA4FCD"/>
    <w:rsid w:val="00EA514B"/>
    <w:rsid w:val="00EA524C"/>
    <w:rsid w:val="00EA65FB"/>
    <w:rsid w:val="00EA66FD"/>
    <w:rsid w:val="00EA6AA8"/>
    <w:rsid w:val="00EA73A5"/>
    <w:rsid w:val="00EA780C"/>
    <w:rsid w:val="00EB003B"/>
    <w:rsid w:val="00EB02D3"/>
    <w:rsid w:val="00EB07E9"/>
    <w:rsid w:val="00EB0B2A"/>
    <w:rsid w:val="00EB113C"/>
    <w:rsid w:val="00EB2030"/>
    <w:rsid w:val="00EB235E"/>
    <w:rsid w:val="00EB2570"/>
    <w:rsid w:val="00EB2A67"/>
    <w:rsid w:val="00EB318D"/>
    <w:rsid w:val="00EB36CC"/>
    <w:rsid w:val="00EB3E74"/>
    <w:rsid w:val="00EB40A0"/>
    <w:rsid w:val="00EB44D6"/>
    <w:rsid w:val="00EB4641"/>
    <w:rsid w:val="00EB48DE"/>
    <w:rsid w:val="00EB4BC9"/>
    <w:rsid w:val="00EB5BFF"/>
    <w:rsid w:val="00EB5DB2"/>
    <w:rsid w:val="00EB6898"/>
    <w:rsid w:val="00EB6DA4"/>
    <w:rsid w:val="00EB6F1F"/>
    <w:rsid w:val="00EB6F5C"/>
    <w:rsid w:val="00EB7646"/>
    <w:rsid w:val="00EB7A7D"/>
    <w:rsid w:val="00EB7A9F"/>
    <w:rsid w:val="00EC00BF"/>
    <w:rsid w:val="00EC0204"/>
    <w:rsid w:val="00EC0731"/>
    <w:rsid w:val="00EC08CB"/>
    <w:rsid w:val="00EC0955"/>
    <w:rsid w:val="00EC0BD0"/>
    <w:rsid w:val="00EC0DA8"/>
    <w:rsid w:val="00EC1587"/>
    <w:rsid w:val="00EC15C2"/>
    <w:rsid w:val="00EC17D2"/>
    <w:rsid w:val="00EC19ED"/>
    <w:rsid w:val="00EC1BB3"/>
    <w:rsid w:val="00EC29F1"/>
    <w:rsid w:val="00EC2D37"/>
    <w:rsid w:val="00EC2E1C"/>
    <w:rsid w:val="00EC2E2B"/>
    <w:rsid w:val="00EC2FF0"/>
    <w:rsid w:val="00EC3446"/>
    <w:rsid w:val="00EC34D0"/>
    <w:rsid w:val="00EC3536"/>
    <w:rsid w:val="00EC3621"/>
    <w:rsid w:val="00EC3B07"/>
    <w:rsid w:val="00EC3D0E"/>
    <w:rsid w:val="00EC3FAA"/>
    <w:rsid w:val="00EC4686"/>
    <w:rsid w:val="00EC48C1"/>
    <w:rsid w:val="00EC4B82"/>
    <w:rsid w:val="00EC4CB0"/>
    <w:rsid w:val="00EC527E"/>
    <w:rsid w:val="00EC52C9"/>
    <w:rsid w:val="00EC5FD4"/>
    <w:rsid w:val="00EC62E4"/>
    <w:rsid w:val="00EC6B62"/>
    <w:rsid w:val="00EC6C03"/>
    <w:rsid w:val="00EC7748"/>
    <w:rsid w:val="00EC78D8"/>
    <w:rsid w:val="00EC7B4C"/>
    <w:rsid w:val="00EC7C1C"/>
    <w:rsid w:val="00EC7D9C"/>
    <w:rsid w:val="00ED00FB"/>
    <w:rsid w:val="00ED071D"/>
    <w:rsid w:val="00ED09B2"/>
    <w:rsid w:val="00ED0B2D"/>
    <w:rsid w:val="00ED177E"/>
    <w:rsid w:val="00ED1B53"/>
    <w:rsid w:val="00ED2063"/>
    <w:rsid w:val="00ED2391"/>
    <w:rsid w:val="00ED2BD5"/>
    <w:rsid w:val="00ED3B5D"/>
    <w:rsid w:val="00ED3C37"/>
    <w:rsid w:val="00ED3D06"/>
    <w:rsid w:val="00ED42F9"/>
    <w:rsid w:val="00ED55C1"/>
    <w:rsid w:val="00ED5664"/>
    <w:rsid w:val="00ED56D9"/>
    <w:rsid w:val="00ED5C41"/>
    <w:rsid w:val="00ED75D7"/>
    <w:rsid w:val="00ED7743"/>
    <w:rsid w:val="00EE071C"/>
    <w:rsid w:val="00EE08EC"/>
    <w:rsid w:val="00EE103B"/>
    <w:rsid w:val="00EE1106"/>
    <w:rsid w:val="00EE11CF"/>
    <w:rsid w:val="00EE1A0C"/>
    <w:rsid w:val="00EE1BA2"/>
    <w:rsid w:val="00EE1FB1"/>
    <w:rsid w:val="00EE203C"/>
    <w:rsid w:val="00EE253F"/>
    <w:rsid w:val="00EE2562"/>
    <w:rsid w:val="00EE273D"/>
    <w:rsid w:val="00EE2F33"/>
    <w:rsid w:val="00EE346B"/>
    <w:rsid w:val="00EE3550"/>
    <w:rsid w:val="00EE36CD"/>
    <w:rsid w:val="00EE398B"/>
    <w:rsid w:val="00EE3E9A"/>
    <w:rsid w:val="00EE4393"/>
    <w:rsid w:val="00EE4AE1"/>
    <w:rsid w:val="00EE5019"/>
    <w:rsid w:val="00EE5A56"/>
    <w:rsid w:val="00EE6734"/>
    <w:rsid w:val="00EE6880"/>
    <w:rsid w:val="00EE6898"/>
    <w:rsid w:val="00EE6BFD"/>
    <w:rsid w:val="00EE6F46"/>
    <w:rsid w:val="00EE773F"/>
    <w:rsid w:val="00EE7FF5"/>
    <w:rsid w:val="00EF067C"/>
    <w:rsid w:val="00EF0762"/>
    <w:rsid w:val="00EF0959"/>
    <w:rsid w:val="00EF1121"/>
    <w:rsid w:val="00EF1302"/>
    <w:rsid w:val="00EF1338"/>
    <w:rsid w:val="00EF1397"/>
    <w:rsid w:val="00EF177C"/>
    <w:rsid w:val="00EF1B61"/>
    <w:rsid w:val="00EF1B90"/>
    <w:rsid w:val="00EF1C4D"/>
    <w:rsid w:val="00EF1DE4"/>
    <w:rsid w:val="00EF2190"/>
    <w:rsid w:val="00EF2282"/>
    <w:rsid w:val="00EF2638"/>
    <w:rsid w:val="00EF2DAF"/>
    <w:rsid w:val="00EF309F"/>
    <w:rsid w:val="00EF3157"/>
    <w:rsid w:val="00EF326A"/>
    <w:rsid w:val="00EF3712"/>
    <w:rsid w:val="00EF3B8B"/>
    <w:rsid w:val="00EF3C9E"/>
    <w:rsid w:val="00EF4F4A"/>
    <w:rsid w:val="00EF514F"/>
    <w:rsid w:val="00EF51F5"/>
    <w:rsid w:val="00EF5659"/>
    <w:rsid w:val="00EF56BB"/>
    <w:rsid w:val="00EF5768"/>
    <w:rsid w:val="00EF5AA1"/>
    <w:rsid w:val="00EF5AFC"/>
    <w:rsid w:val="00EF6700"/>
    <w:rsid w:val="00EF6949"/>
    <w:rsid w:val="00EF7EDC"/>
    <w:rsid w:val="00F0023E"/>
    <w:rsid w:val="00F00277"/>
    <w:rsid w:val="00F0052A"/>
    <w:rsid w:val="00F005FF"/>
    <w:rsid w:val="00F0088E"/>
    <w:rsid w:val="00F00C2D"/>
    <w:rsid w:val="00F01056"/>
    <w:rsid w:val="00F01677"/>
    <w:rsid w:val="00F0182C"/>
    <w:rsid w:val="00F01871"/>
    <w:rsid w:val="00F01EDA"/>
    <w:rsid w:val="00F0209C"/>
    <w:rsid w:val="00F020B0"/>
    <w:rsid w:val="00F02714"/>
    <w:rsid w:val="00F02780"/>
    <w:rsid w:val="00F02950"/>
    <w:rsid w:val="00F03211"/>
    <w:rsid w:val="00F0381C"/>
    <w:rsid w:val="00F03834"/>
    <w:rsid w:val="00F03851"/>
    <w:rsid w:val="00F03956"/>
    <w:rsid w:val="00F03A2C"/>
    <w:rsid w:val="00F042D5"/>
    <w:rsid w:val="00F04A14"/>
    <w:rsid w:val="00F04E88"/>
    <w:rsid w:val="00F04EB7"/>
    <w:rsid w:val="00F051DF"/>
    <w:rsid w:val="00F0591A"/>
    <w:rsid w:val="00F05A6F"/>
    <w:rsid w:val="00F05E48"/>
    <w:rsid w:val="00F06F0D"/>
    <w:rsid w:val="00F070AD"/>
    <w:rsid w:val="00F071E6"/>
    <w:rsid w:val="00F0756A"/>
    <w:rsid w:val="00F075CF"/>
    <w:rsid w:val="00F076E4"/>
    <w:rsid w:val="00F07F1A"/>
    <w:rsid w:val="00F07FE8"/>
    <w:rsid w:val="00F10099"/>
    <w:rsid w:val="00F10772"/>
    <w:rsid w:val="00F10E37"/>
    <w:rsid w:val="00F10EFC"/>
    <w:rsid w:val="00F11323"/>
    <w:rsid w:val="00F11636"/>
    <w:rsid w:val="00F11999"/>
    <w:rsid w:val="00F11A3D"/>
    <w:rsid w:val="00F11E5F"/>
    <w:rsid w:val="00F11F39"/>
    <w:rsid w:val="00F121D5"/>
    <w:rsid w:val="00F122E9"/>
    <w:rsid w:val="00F1289C"/>
    <w:rsid w:val="00F12ADE"/>
    <w:rsid w:val="00F12FBA"/>
    <w:rsid w:val="00F13A26"/>
    <w:rsid w:val="00F13B11"/>
    <w:rsid w:val="00F143A0"/>
    <w:rsid w:val="00F145CA"/>
    <w:rsid w:val="00F14B54"/>
    <w:rsid w:val="00F14C48"/>
    <w:rsid w:val="00F14D74"/>
    <w:rsid w:val="00F15BD4"/>
    <w:rsid w:val="00F15F51"/>
    <w:rsid w:val="00F16162"/>
    <w:rsid w:val="00F164BE"/>
    <w:rsid w:val="00F16AE9"/>
    <w:rsid w:val="00F170E8"/>
    <w:rsid w:val="00F17831"/>
    <w:rsid w:val="00F20729"/>
    <w:rsid w:val="00F20CDA"/>
    <w:rsid w:val="00F20D1D"/>
    <w:rsid w:val="00F213B5"/>
    <w:rsid w:val="00F216E0"/>
    <w:rsid w:val="00F21C2A"/>
    <w:rsid w:val="00F21ED3"/>
    <w:rsid w:val="00F221ED"/>
    <w:rsid w:val="00F22A53"/>
    <w:rsid w:val="00F22E4C"/>
    <w:rsid w:val="00F23A1A"/>
    <w:rsid w:val="00F23DE3"/>
    <w:rsid w:val="00F23EEE"/>
    <w:rsid w:val="00F24F0F"/>
    <w:rsid w:val="00F24F63"/>
    <w:rsid w:val="00F25105"/>
    <w:rsid w:val="00F259EF"/>
    <w:rsid w:val="00F25F0B"/>
    <w:rsid w:val="00F25F42"/>
    <w:rsid w:val="00F25F6B"/>
    <w:rsid w:val="00F26054"/>
    <w:rsid w:val="00F261DF"/>
    <w:rsid w:val="00F26622"/>
    <w:rsid w:val="00F26D1E"/>
    <w:rsid w:val="00F27D57"/>
    <w:rsid w:val="00F300A7"/>
    <w:rsid w:val="00F30636"/>
    <w:rsid w:val="00F3187A"/>
    <w:rsid w:val="00F31920"/>
    <w:rsid w:val="00F31E22"/>
    <w:rsid w:val="00F32163"/>
    <w:rsid w:val="00F32551"/>
    <w:rsid w:val="00F3255C"/>
    <w:rsid w:val="00F3317C"/>
    <w:rsid w:val="00F332BC"/>
    <w:rsid w:val="00F33801"/>
    <w:rsid w:val="00F33BBE"/>
    <w:rsid w:val="00F33CCC"/>
    <w:rsid w:val="00F33E4B"/>
    <w:rsid w:val="00F341D2"/>
    <w:rsid w:val="00F34ACE"/>
    <w:rsid w:val="00F35060"/>
    <w:rsid w:val="00F35734"/>
    <w:rsid w:val="00F35A23"/>
    <w:rsid w:val="00F35C8D"/>
    <w:rsid w:val="00F362EC"/>
    <w:rsid w:val="00F3687D"/>
    <w:rsid w:val="00F36D42"/>
    <w:rsid w:val="00F370E4"/>
    <w:rsid w:val="00F372AE"/>
    <w:rsid w:val="00F37365"/>
    <w:rsid w:val="00F37663"/>
    <w:rsid w:val="00F3794B"/>
    <w:rsid w:val="00F37A01"/>
    <w:rsid w:val="00F37A41"/>
    <w:rsid w:val="00F37A6A"/>
    <w:rsid w:val="00F37ED3"/>
    <w:rsid w:val="00F400AB"/>
    <w:rsid w:val="00F401AD"/>
    <w:rsid w:val="00F40D6E"/>
    <w:rsid w:val="00F40E67"/>
    <w:rsid w:val="00F4145C"/>
    <w:rsid w:val="00F414BB"/>
    <w:rsid w:val="00F41638"/>
    <w:rsid w:val="00F41AE9"/>
    <w:rsid w:val="00F41B71"/>
    <w:rsid w:val="00F41E3D"/>
    <w:rsid w:val="00F42373"/>
    <w:rsid w:val="00F42447"/>
    <w:rsid w:val="00F429E9"/>
    <w:rsid w:val="00F431E1"/>
    <w:rsid w:val="00F43C6D"/>
    <w:rsid w:val="00F43D8B"/>
    <w:rsid w:val="00F44CB8"/>
    <w:rsid w:val="00F44ECE"/>
    <w:rsid w:val="00F456E0"/>
    <w:rsid w:val="00F45829"/>
    <w:rsid w:val="00F45A26"/>
    <w:rsid w:val="00F45CA7"/>
    <w:rsid w:val="00F4632E"/>
    <w:rsid w:val="00F46569"/>
    <w:rsid w:val="00F4681A"/>
    <w:rsid w:val="00F46BAC"/>
    <w:rsid w:val="00F46CD0"/>
    <w:rsid w:val="00F4758F"/>
    <w:rsid w:val="00F47592"/>
    <w:rsid w:val="00F475EF"/>
    <w:rsid w:val="00F47A0A"/>
    <w:rsid w:val="00F506B6"/>
    <w:rsid w:val="00F50BA0"/>
    <w:rsid w:val="00F513CB"/>
    <w:rsid w:val="00F51B55"/>
    <w:rsid w:val="00F52A6D"/>
    <w:rsid w:val="00F52D6E"/>
    <w:rsid w:val="00F52DAB"/>
    <w:rsid w:val="00F53226"/>
    <w:rsid w:val="00F54507"/>
    <w:rsid w:val="00F54E9A"/>
    <w:rsid w:val="00F559C3"/>
    <w:rsid w:val="00F563D6"/>
    <w:rsid w:val="00F56536"/>
    <w:rsid w:val="00F568A6"/>
    <w:rsid w:val="00F56FD0"/>
    <w:rsid w:val="00F573A9"/>
    <w:rsid w:val="00F57926"/>
    <w:rsid w:val="00F57A91"/>
    <w:rsid w:val="00F57C89"/>
    <w:rsid w:val="00F57FC3"/>
    <w:rsid w:val="00F602F0"/>
    <w:rsid w:val="00F603F6"/>
    <w:rsid w:val="00F604B6"/>
    <w:rsid w:val="00F606D2"/>
    <w:rsid w:val="00F60729"/>
    <w:rsid w:val="00F60D76"/>
    <w:rsid w:val="00F60FE1"/>
    <w:rsid w:val="00F61263"/>
    <w:rsid w:val="00F62029"/>
    <w:rsid w:val="00F622FB"/>
    <w:rsid w:val="00F62DF4"/>
    <w:rsid w:val="00F63322"/>
    <w:rsid w:val="00F6390B"/>
    <w:rsid w:val="00F63A11"/>
    <w:rsid w:val="00F63C61"/>
    <w:rsid w:val="00F64022"/>
    <w:rsid w:val="00F643CE"/>
    <w:rsid w:val="00F64CA8"/>
    <w:rsid w:val="00F64EC8"/>
    <w:rsid w:val="00F65A26"/>
    <w:rsid w:val="00F65AA8"/>
    <w:rsid w:val="00F65F4C"/>
    <w:rsid w:val="00F65FC8"/>
    <w:rsid w:val="00F66348"/>
    <w:rsid w:val="00F663D8"/>
    <w:rsid w:val="00F66448"/>
    <w:rsid w:val="00F66614"/>
    <w:rsid w:val="00F66DD9"/>
    <w:rsid w:val="00F66FD4"/>
    <w:rsid w:val="00F67259"/>
    <w:rsid w:val="00F67B99"/>
    <w:rsid w:val="00F67E7E"/>
    <w:rsid w:val="00F70200"/>
    <w:rsid w:val="00F70847"/>
    <w:rsid w:val="00F71236"/>
    <w:rsid w:val="00F7220B"/>
    <w:rsid w:val="00F724BC"/>
    <w:rsid w:val="00F7269C"/>
    <w:rsid w:val="00F72D9C"/>
    <w:rsid w:val="00F72DA1"/>
    <w:rsid w:val="00F72DAA"/>
    <w:rsid w:val="00F72F22"/>
    <w:rsid w:val="00F734A0"/>
    <w:rsid w:val="00F738C0"/>
    <w:rsid w:val="00F73E6D"/>
    <w:rsid w:val="00F740D7"/>
    <w:rsid w:val="00F740F7"/>
    <w:rsid w:val="00F745B8"/>
    <w:rsid w:val="00F7474C"/>
    <w:rsid w:val="00F74E12"/>
    <w:rsid w:val="00F75552"/>
    <w:rsid w:val="00F758DD"/>
    <w:rsid w:val="00F75BF7"/>
    <w:rsid w:val="00F763D6"/>
    <w:rsid w:val="00F76473"/>
    <w:rsid w:val="00F764EC"/>
    <w:rsid w:val="00F76F55"/>
    <w:rsid w:val="00F7744A"/>
    <w:rsid w:val="00F777FC"/>
    <w:rsid w:val="00F77B29"/>
    <w:rsid w:val="00F77ED6"/>
    <w:rsid w:val="00F80290"/>
    <w:rsid w:val="00F8059A"/>
    <w:rsid w:val="00F80863"/>
    <w:rsid w:val="00F80DBC"/>
    <w:rsid w:val="00F80DE1"/>
    <w:rsid w:val="00F80E3D"/>
    <w:rsid w:val="00F81127"/>
    <w:rsid w:val="00F81657"/>
    <w:rsid w:val="00F819A7"/>
    <w:rsid w:val="00F81A62"/>
    <w:rsid w:val="00F828FB"/>
    <w:rsid w:val="00F82E81"/>
    <w:rsid w:val="00F8369A"/>
    <w:rsid w:val="00F839BF"/>
    <w:rsid w:val="00F83CCB"/>
    <w:rsid w:val="00F83DDC"/>
    <w:rsid w:val="00F83E34"/>
    <w:rsid w:val="00F83ED3"/>
    <w:rsid w:val="00F844AD"/>
    <w:rsid w:val="00F84850"/>
    <w:rsid w:val="00F84874"/>
    <w:rsid w:val="00F84CB8"/>
    <w:rsid w:val="00F855DF"/>
    <w:rsid w:val="00F85A22"/>
    <w:rsid w:val="00F85AE6"/>
    <w:rsid w:val="00F85F2D"/>
    <w:rsid w:val="00F862F5"/>
    <w:rsid w:val="00F86792"/>
    <w:rsid w:val="00F867BC"/>
    <w:rsid w:val="00F86ACA"/>
    <w:rsid w:val="00F86DAE"/>
    <w:rsid w:val="00F86E15"/>
    <w:rsid w:val="00F878C5"/>
    <w:rsid w:val="00F87A1B"/>
    <w:rsid w:val="00F90329"/>
    <w:rsid w:val="00F90456"/>
    <w:rsid w:val="00F90479"/>
    <w:rsid w:val="00F904E1"/>
    <w:rsid w:val="00F90DDB"/>
    <w:rsid w:val="00F910C9"/>
    <w:rsid w:val="00F912A5"/>
    <w:rsid w:val="00F91862"/>
    <w:rsid w:val="00F9199A"/>
    <w:rsid w:val="00F91D21"/>
    <w:rsid w:val="00F923A3"/>
    <w:rsid w:val="00F92499"/>
    <w:rsid w:val="00F927AC"/>
    <w:rsid w:val="00F92920"/>
    <w:rsid w:val="00F92CFE"/>
    <w:rsid w:val="00F930CD"/>
    <w:rsid w:val="00F93BF3"/>
    <w:rsid w:val="00F94B3B"/>
    <w:rsid w:val="00F956B1"/>
    <w:rsid w:val="00F95A05"/>
    <w:rsid w:val="00F95E21"/>
    <w:rsid w:val="00F9614B"/>
    <w:rsid w:val="00F963C7"/>
    <w:rsid w:val="00F96781"/>
    <w:rsid w:val="00F967F8"/>
    <w:rsid w:val="00F96B16"/>
    <w:rsid w:val="00F96EE0"/>
    <w:rsid w:val="00F97737"/>
    <w:rsid w:val="00F97BC9"/>
    <w:rsid w:val="00FA06C2"/>
    <w:rsid w:val="00FA0C72"/>
    <w:rsid w:val="00FA1054"/>
    <w:rsid w:val="00FA1370"/>
    <w:rsid w:val="00FA181A"/>
    <w:rsid w:val="00FA1C5B"/>
    <w:rsid w:val="00FA2BEF"/>
    <w:rsid w:val="00FA2C4C"/>
    <w:rsid w:val="00FA31DE"/>
    <w:rsid w:val="00FA3755"/>
    <w:rsid w:val="00FA3E09"/>
    <w:rsid w:val="00FA405E"/>
    <w:rsid w:val="00FA41EF"/>
    <w:rsid w:val="00FA44F5"/>
    <w:rsid w:val="00FA463A"/>
    <w:rsid w:val="00FA4BC7"/>
    <w:rsid w:val="00FA4F78"/>
    <w:rsid w:val="00FA55FF"/>
    <w:rsid w:val="00FA5652"/>
    <w:rsid w:val="00FA59B0"/>
    <w:rsid w:val="00FA60DC"/>
    <w:rsid w:val="00FA6F84"/>
    <w:rsid w:val="00FA71F8"/>
    <w:rsid w:val="00FA727C"/>
    <w:rsid w:val="00FA72D5"/>
    <w:rsid w:val="00FA7C7C"/>
    <w:rsid w:val="00FB001A"/>
    <w:rsid w:val="00FB0219"/>
    <w:rsid w:val="00FB068E"/>
    <w:rsid w:val="00FB0CCF"/>
    <w:rsid w:val="00FB0CE6"/>
    <w:rsid w:val="00FB1312"/>
    <w:rsid w:val="00FB1606"/>
    <w:rsid w:val="00FB1A01"/>
    <w:rsid w:val="00FB1B14"/>
    <w:rsid w:val="00FB1D06"/>
    <w:rsid w:val="00FB2870"/>
    <w:rsid w:val="00FB2D27"/>
    <w:rsid w:val="00FB2E64"/>
    <w:rsid w:val="00FB3CF7"/>
    <w:rsid w:val="00FB4114"/>
    <w:rsid w:val="00FB4508"/>
    <w:rsid w:val="00FB46B7"/>
    <w:rsid w:val="00FB4860"/>
    <w:rsid w:val="00FB4A9D"/>
    <w:rsid w:val="00FB5436"/>
    <w:rsid w:val="00FB54D7"/>
    <w:rsid w:val="00FB575F"/>
    <w:rsid w:val="00FB5FB3"/>
    <w:rsid w:val="00FB68DB"/>
    <w:rsid w:val="00FB6900"/>
    <w:rsid w:val="00FB6CDB"/>
    <w:rsid w:val="00FB76A5"/>
    <w:rsid w:val="00FB77CA"/>
    <w:rsid w:val="00FB7A7D"/>
    <w:rsid w:val="00FB7AE3"/>
    <w:rsid w:val="00FC0067"/>
    <w:rsid w:val="00FC067A"/>
    <w:rsid w:val="00FC06D6"/>
    <w:rsid w:val="00FC0F94"/>
    <w:rsid w:val="00FC1054"/>
    <w:rsid w:val="00FC14E6"/>
    <w:rsid w:val="00FC1799"/>
    <w:rsid w:val="00FC1AF5"/>
    <w:rsid w:val="00FC2082"/>
    <w:rsid w:val="00FC20FB"/>
    <w:rsid w:val="00FC27C9"/>
    <w:rsid w:val="00FC2AE9"/>
    <w:rsid w:val="00FC34FF"/>
    <w:rsid w:val="00FC3885"/>
    <w:rsid w:val="00FC39F3"/>
    <w:rsid w:val="00FC3EBD"/>
    <w:rsid w:val="00FC3F4F"/>
    <w:rsid w:val="00FC5940"/>
    <w:rsid w:val="00FC5B55"/>
    <w:rsid w:val="00FC67B2"/>
    <w:rsid w:val="00FC716E"/>
    <w:rsid w:val="00FC72DB"/>
    <w:rsid w:val="00FC735B"/>
    <w:rsid w:val="00FC76E7"/>
    <w:rsid w:val="00FC77C2"/>
    <w:rsid w:val="00FC7896"/>
    <w:rsid w:val="00FC7DC6"/>
    <w:rsid w:val="00FD1224"/>
    <w:rsid w:val="00FD206D"/>
    <w:rsid w:val="00FD21A0"/>
    <w:rsid w:val="00FD21C9"/>
    <w:rsid w:val="00FD2259"/>
    <w:rsid w:val="00FD2652"/>
    <w:rsid w:val="00FD2809"/>
    <w:rsid w:val="00FD2A2E"/>
    <w:rsid w:val="00FD2B01"/>
    <w:rsid w:val="00FD355B"/>
    <w:rsid w:val="00FD4043"/>
    <w:rsid w:val="00FD4109"/>
    <w:rsid w:val="00FD4701"/>
    <w:rsid w:val="00FD4762"/>
    <w:rsid w:val="00FD521F"/>
    <w:rsid w:val="00FD556E"/>
    <w:rsid w:val="00FD56BE"/>
    <w:rsid w:val="00FD5A34"/>
    <w:rsid w:val="00FD5D6E"/>
    <w:rsid w:val="00FD66D0"/>
    <w:rsid w:val="00FD6D82"/>
    <w:rsid w:val="00FD758F"/>
    <w:rsid w:val="00FD7631"/>
    <w:rsid w:val="00FD7D0D"/>
    <w:rsid w:val="00FE0184"/>
    <w:rsid w:val="00FE0311"/>
    <w:rsid w:val="00FE07E7"/>
    <w:rsid w:val="00FE1636"/>
    <w:rsid w:val="00FE1E80"/>
    <w:rsid w:val="00FE21DB"/>
    <w:rsid w:val="00FE22F8"/>
    <w:rsid w:val="00FE2B67"/>
    <w:rsid w:val="00FE2FE4"/>
    <w:rsid w:val="00FE32BA"/>
    <w:rsid w:val="00FE38F4"/>
    <w:rsid w:val="00FE3AEF"/>
    <w:rsid w:val="00FE3BA9"/>
    <w:rsid w:val="00FE4159"/>
    <w:rsid w:val="00FE43A3"/>
    <w:rsid w:val="00FE457B"/>
    <w:rsid w:val="00FE4A82"/>
    <w:rsid w:val="00FE4E26"/>
    <w:rsid w:val="00FE51BF"/>
    <w:rsid w:val="00FE53D9"/>
    <w:rsid w:val="00FE5D72"/>
    <w:rsid w:val="00FE6036"/>
    <w:rsid w:val="00FE6E77"/>
    <w:rsid w:val="00FE71AD"/>
    <w:rsid w:val="00FE7431"/>
    <w:rsid w:val="00FE7604"/>
    <w:rsid w:val="00FF086C"/>
    <w:rsid w:val="00FF0A52"/>
    <w:rsid w:val="00FF15B6"/>
    <w:rsid w:val="00FF160D"/>
    <w:rsid w:val="00FF1C75"/>
    <w:rsid w:val="00FF1F51"/>
    <w:rsid w:val="00FF2694"/>
    <w:rsid w:val="00FF3AB4"/>
    <w:rsid w:val="00FF3AE1"/>
    <w:rsid w:val="00FF3BF5"/>
    <w:rsid w:val="00FF3E22"/>
    <w:rsid w:val="00FF43C7"/>
    <w:rsid w:val="00FF48AB"/>
    <w:rsid w:val="00FF48C6"/>
    <w:rsid w:val="00FF5241"/>
    <w:rsid w:val="00FF5F28"/>
    <w:rsid w:val="00FF608C"/>
    <w:rsid w:val="00FF67F4"/>
    <w:rsid w:val="00FF6B54"/>
    <w:rsid w:val="00FF7016"/>
    <w:rsid w:val="00FF75A2"/>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9" fill="f" fillcolor="white" stroke="f">
      <v:fill color="white" on="f"/>
      <v:stroke on="f"/>
      <o:colormru v:ext="edit" colors="#eae128"/>
    </o:shapedefaults>
    <o:shapelayout v:ext="edit">
      <o:idmap v:ext="edit" data="1"/>
    </o:shapelayout>
  </w:shapeDefaults>
  <w:decimalSymbol w:val="."/>
  <w:listSeparator w:val=","/>
  <w14:docId w14:val="15368CF6"/>
  <w15:docId w15:val="{488ACD68-861B-4731-90CB-7A7D30CFB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36DB6"/>
    <w:pPr>
      <w:spacing w:after="0" w:line="240" w:lineRule="auto"/>
      <w:jc w:val="both"/>
    </w:pPr>
    <w:rPr>
      <w:rFonts w:ascii="Times New Roman" w:eastAsia="Times New Roman" w:hAnsi="Times New Roman" w:cs="Times New Roman"/>
      <w:lang w:eastAsia="ja-JP"/>
    </w:rPr>
  </w:style>
  <w:style w:type="paragraph" w:styleId="Heading1">
    <w:name w:val="heading 1"/>
    <w:basedOn w:val="Normal"/>
    <w:next w:val="Normal"/>
    <w:link w:val="Heading1Char"/>
    <w:uiPriority w:val="9"/>
    <w:qFormat/>
    <w:rsid w:val="000D256C"/>
    <w:pPr>
      <w:keepNext/>
      <w:numPr>
        <w:numId w:val="130"/>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uiPriority w:val="9"/>
    <w:qFormat/>
    <w:rsid w:val="000D256C"/>
    <w:pPr>
      <w:keepNext/>
      <w:keepLines/>
      <w:numPr>
        <w:ilvl w:val="1"/>
        <w:numId w:val="130"/>
      </w:numPr>
      <w:spacing w:before="200"/>
      <w:outlineLvl w:val="1"/>
    </w:pPr>
    <w:rPr>
      <w:b/>
      <w:bCs/>
      <w:szCs w:val="26"/>
    </w:rPr>
  </w:style>
  <w:style w:type="paragraph" w:styleId="Heading3">
    <w:name w:val="heading 3"/>
    <w:basedOn w:val="ListParagraph"/>
    <w:next w:val="Normal"/>
    <w:link w:val="Heading3Char"/>
    <w:uiPriority w:val="9"/>
    <w:qFormat/>
    <w:rsid w:val="000D256C"/>
    <w:pPr>
      <w:numPr>
        <w:ilvl w:val="2"/>
        <w:numId w:val="130"/>
      </w:numPr>
      <w:outlineLvl w:val="2"/>
    </w:pPr>
    <w:rPr>
      <w:b/>
    </w:rPr>
  </w:style>
  <w:style w:type="paragraph" w:styleId="Heading4">
    <w:name w:val="heading 4"/>
    <w:basedOn w:val="ListParagraph"/>
    <w:next w:val="Normal"/>
    <w:link w:val="Heading4Char"/>
    <w:uiPriority w:val="9"/>
    <w:qFormat/>
    <w:rsid w:val="000D256C"/>
    <w:pPr>
      <w:numPr>
        <w:ilvl w:val="3"/>
        <w:numId w:val="130"/>
      </w:numPr>
      <w:outlineLvl w:val="3"/>
    </w:pPr>
    <w:rPr>
      <w:b/>
    </w:rPr>
  </w:style>
  <w:style w:type="paragraph" w:styleId="Heading5">
    <w:name w:val="heading 5"/>
    <w:basedOn w:val="Normal"/>
    <w:next w:val="Normal"/>
    <w:link w:val="Heading5Char"/>
    <w:uiPriority w:val="9"/>
    <w:qFormat/>
    <w:rsid w:val="00E813B1"/>
    <w:pPr>
      <w:keepNext/>
      <w:keepLines/>
      <w:numPr>
        <w:ilvl w:val="4"/>
        <w:numId w:val="130"/>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30"/>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30"/>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30"/>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30"/>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56C"/>
    <w:rPr>
      <w:rFonts w:ascii="Times New Roman" w:eastAsia="PMingLiU" w:hAnsi="Times New Roman" w:cs="Arial"/>
      <w:b/>
      <w:bCs/>
      <w:kern w:val="32"/>
      <w:sz w:val="24"/>
      <w:szCs w:val="32"/>
    </w:rPr>
  </w:style>
  <w:style w:type="character" w:customStyle="1" w:styleId="Heading2Char">
    <w:name w:val="Heading 2 Char"/>
    <w:basedOn w:val="DefaultParagraphFont"/>
    <w:link w:val="Heading2"/>
    <w:uiPriority w:val="9"/>
    <w:rsid w:val="000D256C"/>
    <w:rPr>
      <w:rFonts w:ascii="Times New Roman" w:eastAsia="Times New Roman" w:hAnsi="Times New Roman" w:cs="Times New Roman"/>
      <w:b/>
      <w:bCs/>
      <w:szCs w:val="26"/>
      <w:lang w:eastAsia="ja-JP"/>
    </w:rPr>
  </w:style>
  <w:style w:type="character" w:customStyle="1" w:styleId="Heading3Char">
    <w:name w:val="Heading 3 Char"/>
    <w:basedOn w:val="DefaultParagraphFont"/>
    <w:link w:val="Heading3"/>
    <w:uiPriority w:val="9"/>
    <w:rsid w:val="000D256C"/>
    <w:rPr>
      <w:rFonts w:ascii="Times New Roman" w:eastAsia="Times New Roman" w:hAnsi="Times New Roman" w:cs="Times New Roman"/>
      <w:b/>
      <w:lang w:eastAsia="ja-JP"/>
    </w:rPr>
  </w:style>
  <w:style w:type="character" w:customStyle="1" w:styleId="Heading4Char">
    <w:name w:val="Heading 4 Char"/>
    <w:basedOn w:val="DefaultParagraphFont"/>
    <w:link w:val="Heading4"/>
    <w:uiPriority w:val="9"/>
    <w:rsid w:val="000D256C"/>
    <w:rPr>
      <w:rFonts w:ascii="Times New Roman" w:eastAsia="Times New Roman" w:hAnsi="Times New Roman" w:cs="Times New Roman"/>
      <w:b/>
      <w:lang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0D256C"/>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uiPriority w:val="35"/>
    <w:unhideWhenUsed/>
    <w:qFormat/>
    <w:rsid w:val="000D256C"/>
    <w:pPr>
      <w:spacing w:after="200"/>
      <w:jc w:val="center"/>
    </w:pPr>
    <w:rPr>
      <w:b/>
      <w:bCs/>
      <w:szCs w:val="18"/>
    </w:rPr>
  </w:style>
  <w:style w:type="paragraph" w:styleId="TOC4">
    <w:name w:val="toc 4"/>
    <w:basedOn w:val="Normal"/>
    <w:next w:val="Normal"/>
    <w:autoRedefine/>
    <w:uiPriority w:val="39"/>
    <w:unhideWhenUsed/>
    <w:rsid w:val="00216C1F"/>
    <w:pPr>
      <w:tabs>
        <w:tab w:val="right" w:leader="dot" w:pos="5812"/>
      </w:tabs>
      <w:ind w:left="993" w:right="-256"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 w:val="2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0D256C"/>
    <w:rPr>
      <w:rFonts w:ascii="Times New Roman" w:eastAsia="Times New Roman" w:hAnsi="Times New Roman" w:cs="Times New Roman"/>
      <w:b/>
      <w:bCs/>
      <w:szCs w:val="18"/>
      <w:lang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2"/>
      </w:numPr>
    </w:pPr>
  </w:style>
  <w:style w:type="numbering" w:customStyle="1" w:styleId="Style4">
    <w:name w:val="Style4"/>
    <w:uiPriority w:val="99"/>
    <w:rsid w:val="000D256C"/>
    <w:pPr>
      <w:numPr>
        <w:numId w:val="3"/>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4"/>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5"/>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val="id-ID"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val="id-ID"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val="id-ID"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6"/>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val="id-ID"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PlainTable1">
    <w:name w:val="Plain Table 1"/>
    <w:basedOn w:val="TableNormal"/>
    <w:uiPriority w:val="41"/>
    <w:rsid w:val="00016CD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ghtGrid3">
    <w:name w:val="Light Grid3"/>
    <w:basedOn w:val="TableNormal"/>
    <w:uiPriority w:val="62"/>
    <w:rsid w:val="00286B5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keyword">
    <w:name w:val="keyword"/>
    <w:basedOn w:val="DefaultParagraphFont"/>
    <w:rsid w:val="00A650B3"/>
  </w:style>
  <w:style w:type="character" w:customStyle="1" w:styleId="annotation">
    <w:name w:val="annotation"/>
    <w:basedOn w:val="DefaultParagraphFont"/>
    <w:rsid w:val="00A650B3"/>
  </w:style>
  <w:style w:type="character" w:customStyle="1" w:styleId="string">
    <w:name w:val="string"/>
    <w:basedOn w:val="DefaultParagraphFont"/>
    <w:rsid w:val="008D493A"/>
  </w:style>
  <w:style w:type="character" w:customStyle="1" w:styleId="number">
    <w:name w:val="number"/>
    <w:basedOn w:val="DefaultParagraphFont"/>
    <w:rsid w:val="008D493A"/>
  </w:style>
  <w:style w:type="character" w:customStyle="1" w:styleId="comment">
    <w:name w:val="comment"/>
    <w:basedOn w:val="DefaultParagraphFont"/>
    <w:rsid w:val="00CB103D"/>
  </w:style>
  <w:style w:type="character" w:customStyle="1" w:styleId="tag">
    <w:name w:val="tag"/>
    <w:basedOn w:val="DefaultParagraphFont"/>
    <w:rsid w:val="00076AD5"/>
  </w:style>
  <w:style w:type="character" w:customStyle="1" w:styleId="tag-name">
    <w:name w:val="tag-name"/>
    <w:basedOn w:val="DefaultParagraphFont"/>
    <w:rsid w:val="00076AD5"/>
  </w:style>
  <w:style w:type="character" w:customStyle="1" w:styleId="attribute">
    <w:name w:val="attribute"/>
    <w:basedOn w:val="DefaultParagraphFont"/>
    <w:rsid w:val="00D04553"/>
  </w:style>
  <w:style w:type="character" w:customStyle="1" w:styleId="attribute-value">
    <w:name w:val="attribute-value"/>
    <w:basedOn w:val="DefaultParagraphFont"/>
    <w:rsid w:val="00D04553"/>
  </w:style>
  <w:style w:type="character" w:customStyle="1" w:styleId="comments">
    <w:name w:val="comments"/>
    <w:basedOn w:val="DefaultParagraphFont"/>
    <w:rsid w:val="00B00C14"/>
  </w:style>
  <w:style w:type="character" w:styleId="CommentReference">
    <w:name w:val="annotation reference"/>
    <w:basedOn w:val="DefaultParagraphFont"/>
    <w:uiPriority w:val="99"/>
    <w:semiHidden/>
    <w:unhideWhenUsed/>
    <w:rsid w:val="00864D94"/>
    <w:rPr>
      <w:sz w:val="16"/>
      <w:szCs w:val="16"/>
    </w:rPr>
  </w:style>
  <w:style w:type="paragraph" w:styleId="CommentText">
    <w:name w:val="annotation text"/>
    <w:basedOn w:val="Normal"/>
    <w:link w:val="CommentTextChar"/>
    <w:uiPriority w:val="99"/>
    <w:semiHidden/>
    <w:unhideWhenUsed/>
    <w:rsid w:val="00864D94"/>
    <w:rPr>
      <w:sz w:val="20"/>
      <w:szCs w:val="20"/>
    </w:rPr>
  </w:style>
  <w:style w:type="character" w:customStyle="1" w:styleId="CommentTextChar">
    <w:name w:val="Comment Text Char"/>
    <w:basedOn w:val="DefaultParagraphFont"/>
    <w:link w:val="CommentText"/>
    <w:uiPriority w:val="99"/>
    <w:semiHidden/>
    <w:rsid w:val="00864D94"/>
    <w:rPr>
      <w:rFonts w:ascii="Times New Roman" w:eastAsia="Times New Roman"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864D94"/>
    <w:rPr>
      <w:b/>
      <w:bCs/>
    </w:rPr>
  </w:style>
  <w:style w:type="character" w:customStyle="1" w:styleId="CommentSubjectChar">
    <w:name w:val="Comment Subject Char"/>
    <w:basedOn w:val="CommentTextChar"/>
    <w:link w:val="CommentSubject"/>
    <w:uiPriority w:val="99"/>
    <w:semiHidden/>
    <w:rsid w:val="00864D94"/>
    <w:rPr>
      <w:rFonts w:ascii="Times New Roman" w:eastAsia="Times New Roman" w:hAnsi="Times New Roman" w:cs="Times New Roman"/>
      <w:b/>
      <w:bCs/>
      <w:sz w:val="20"/>
      <w:szCs w:val="20"/>
      <w:lang w:eastAsia="ja-JP"/>
    </w:rPr>
  </w:style>
  <w:style w:type="table" w:styleId="GridTable4">
    <w:name w:val="Grid Table 4"/>
    <w:basedOn w:val="TableNormal"/>
    <w:uiPriority w:val="49"/>
    <w:rsid w:val="00FB4A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BB021C"/>
    <w:pPr>
      <w:spacing w:after="0" w:line="240" w:lineRule="auto"/>
    </w:pPr>
    <w:rPr>
      <w:lang w:val="id-ID"/>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UnresolvedMention">
    <w:name w:val="Unresolved Mention"/>
    <w:basedOn w:val="DefaultParagraphFont"/>
    <w:uiPriority w:val="99"/>
    <w:semiHidden/>
    <w:unhideWhenUsed/>
    <w:rsid w:val="0026109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1980141">
      <w:bodyDiv w:val="1"/>
      <w:marLeft w:val="0"/>
      <w:marRight w:val="0"/>
      <w:marTop w:val="0"/>
      <w:marBottom w:val="0"/>
      <w:divBdr>
        <w:top w:val="none" w:sz="0" w:space="0" w:color="auto"/>
        <w:left w:val="none" w:sz="0" w:space="0" w:color="auto"/>
        <w:bottom w:val="none" w:sz="0" w:space="0" w:color="auto"/>
        <w:right w:val="none" w:sz="0" w:space="0" w:color="auto"/>
      </w:divBdr>
    </w:div>
    <w:div w:id="3289768">
      <w:bodyDiv w:val="1"/>
      <w:marLeft w:val="0"/>
      <w:marRight w:val="0"/>
      <w:marTop w:val="0"/>
      <w:marBottom w:val="0"/>
      <w:divBdr>
        <w:top w:val="none" w:sz="0" w:space="0" w:color="auto"/>
        <w:left w:val="none" w:sz="0" w:space="0" w:color="auto"/>
        <w:bottom w:val="none" w:sz="0" w:space="0" w:color="auto"/>
        <w:right w:val="none" w:sz="0" w:space="0" w:color="auto"/>
      </w:divBdr>
    </w:div>
    <w:div w:id="7602900">
      <w:bodyDiv w:val="1"/>
      <w:marLeft w:val="0"/>
      <w:marRight w:val="0"/>
      <w:marTop w:val="0"/>
      <w:marBottom w:val="0"/>
      <w:divBdr>
        <w:top w:val="none" w:sz="0" w:space="0" w:color="auto"/>
        <w:left w:val="none" w:sz="0" w:space="0" w:color="auto"/>
        <w:bottom w:val="none" w:sz="0" w:space="0" w:color="auto"/>
        <w:right w:val="none" w:sz="0" w:space="0" w:color="auto"/>
      </w:divBdr>
    </w:div>
    <w:div w:id="9794534">
      <w:bodyDiv w:val="1"/>
      <w:marLeft w:val="0"/>
      <w:marRight w:val="0"/>
      <w:marTop w:val="0"/>
      <w:marBottom w:val="0"/>
      <w:divBdr>
        <w:top w:val="none" w:sz="0" w:space="0" w:color="auto"/>
        <w:left w:val="none" w:sz="0" w:space="0" w:color="auto"/>
        <w:bottom w:val="none" w:sz="0" w:space="0" w:color="auto"/>
        <w:right w:val="none" w:sz="0" w:space="0" w:color="auto"/>
      </w:divBdr>
    </w:div>
    <w:div w:id="13266047">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4965038">
      <w:bodyDiv w:val="1"/>
      <w:marLeft w:val="0"/>
      <w:marRight w:val="0"/>
      <w:marTop w:val="0"/>
      <w:marBottom w:val="0"/>
      <w:divBdr>
        <w:top w:val="none" w:sz="0" w:space="0" w:color="auto"/>
        <w:left w:val="none" w:sz="0" w:space="0" w:color="auto"/>
        <w:bottom w:val="none" w:sz="0" w:space="0" w:color="auto"/>
        <w:right w:val="none" w:sz="0" w:space="0" w:color="auto"/>
      </w:divBdr>
    </w:div>
    <w:div w:id="16780285">
      <w:bodyDiv w:val="1"/>
      <w:marLeft w:val="0"/>
      <w:marRight w:val="0"/>
      <w:marTop w:val="0"/>
      <w:marBottom w:val="0"/>
      <w:divBdr>
        <w:top w:val="none" w:sz="0" w:space="0" w:color="auto"/>
        <w:left w:val="none" w:sz="0" w:space="0" w:color="auto"/>
        <w:bottom w:val="none" w:sz="0" w:space="0" w:color="auto"/>
        <w:right w:val="none" w:sz="0" w:space="0" w:color="auto"/>
      </w:divBdr>
    </w:div>
    <w:div w:id="21395785">
      <w:bodyDiv w:val="1"/>
      <w:marLeft w:val="0"/>
      <w:marRight w:val="0"/>
      <w:marTop w:val="0"/>
      <w:marBottom w:val="0"/>
      <w:divBdr>
        <w:top w:val="none" w:sz="0" w:space="0" w:color="auto"/>
        <w:left w:val="none" w:sz="0" w:space="0" w:color="auto"/>
        <w:bottom w:val="none" w:sz="0" w:space="0" w:color="auto"/>
        <w:right w:val="none" w:sz="0" w:space="0" w:color="auto"/>
      </w:divBdr>
    </w:div>
    <w:div w:id="23098373">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301679">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3309400">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35544335">
      <w:bodyDiv w:val="1"/>
      <w:marLeft w:val="0"/>
      <w:marRight w:val="0"/>
      <w:marTop w:val="0"/>
      <w:marBottom w:val="0"/>
      <w:divBdr>
        <w:top w:val="none" w:sz="0" w:space="0" w:color="auto"/>
        <w:left w:val="none" w:sz="0" w:space="0" w:color="auto"/>
        <w:bottom w:val="none" w:sz="0" w:space="0" w:color="auto"/>
        <w:right w:val="none" w:sz="0" w:space="0" w:color="auto"/>
      </w:divBdr>
    </w:div>
    <w:div w:id="36586758">
      <w:bodyDiv w:val="1"/>
      <w:marLeft w:val="0"/>
      <w:marRight w:val="0"/>
      <w:marTop w:val="0"/>
      <w:marBottom w:val="0"/>
      <w:divBdr>
        <w:top w:val="none" w:sz="0" w:space="0" w:color="auto"/>
        <w:left w:val="none" w:sz="0" w:space="0" w:color="auto"/>
        <w:bottom w:val="none" w:sz="0" w:space="0" w:color="auto"/>
        <w:right w:val="none" w:sz="0" w:space="0" w:color="auto"/>
      </w:divBdr>
    </w:div>
    <w:div w:id="36702046">
      <w:bodyDiv w:val="1"/>
      <w:marLeft w:val="0"/>
      <w:marRight w:val="0"/>
      <w:marTop w:val="0"/>
      <w:marBottom w:val="0"/>
      <w:divBdr>
        <w:top w:val="none" w:sz="0" w:space="0" w:color="auto"/>
        <w:left w:val="none" w:sz="0" w:space="0" w:color="auto"/>
        <w:bottom w:val="none" w:sz="0" w:space="0" w:color="auto"/>
        <w:right w:val="none" w:sz="0" w:space="0" w:color="auto"/>
      </w:divBdr>
    </w:div>
    <w:div w:id="36854471">
      <w:bodyDiv w:val="1"/>
      <w:marLeft w:val="0"/>
      <w:marRight w:val="0"/>
      <w:marTop w:val="0"/>
      <w:marBottom w:val="0"/>
      <w:divBdr>
        <w:top w:val="none" w:sz="0" w:space="0" w:color="auto"/>
        <w:left w:val="none" w:sz="0" w:space="0" w:color="auto"/>
        <w:bottom w:val="none" w:sz="0" w:space="0" w:color="auto"/>
        <w:right w:val="none" w:sz="0" w:space="0" w:color="auto"/>
      </w:divBdr>
    </w:div>
    <w:div w:id="37363752">
      <w:bodyDiv w:val="1"/>
      <w:marLeft w:val="0"/>
      <w:marRight w:val="0"/>
      <w:marTop w:val="0"/>
      <w:marBottom w:val="0"/>
      <w:divBdr>
        <w:top w:val="none" w:sz="0" w:space="0" w:color="auto"/>
        <w:left w:val="none" w:sz="0" w:space="0" w:color="auto"/>
        <w:bottom w:val="none" w:sz="0" w:space="0" w:color="auto"/>
        <w:right w:val="none" w:sz="0" w:space="0" w:color="auto"/>
      </w:divBdr>
    </w:div>
    <w:div w:id="39523678">
      <w:bodyDiv w:val="1"/>
      <w:marLeft w:val="0"/>
      <w:marRight w:val="0"/>
      <w:marTop w:val="0"/>
      <w:marBottom w:val="0"/>
      <w:divBdr>
        <w:top w:val="none" w:sz="0" w:space="0" w:color="auto"/>
        <w:left w:val="none" w:sz="0" w:space="0" w:color="auto"/>
        <w:bottom w:val="none" w:sz="0" w:space="0" w:color="auto"/>
        <w:right w:val="none" w:sz="0" w:space="0" w:color="auto"/>
      </w:divBdr>
    </w:div>
    <w:div w:id="41563793">
      <w:bodyDiv w:val="1"/>
      <w:marLeft w:val="0"/>
      <w:marRight w:val="0"/>
      <w:marTop w:val="0"/>
      <w:marBottom w:val="0"/>
      <w:divBdr>
        <w:top w:val="none" w:sz="0" w:space="0" w:color="auto"/>
        <w:left w:val="none" w:sz="0" w:space="0" w:color="auto"/>
        <w:bottom w:val="none" w:sz="0" w:space="0" w:color="auto"/>
        <w:right w:val="none" w:sz="0" w:space="0" w:color="auto"/>
      </w:divBdr>
    </w:div>
    <w:div w:id="42799726">
      <w:bodyDiv w:val="1"/>
      <w:marLeft w:val="0"/>
      <w:marRight w:val="0"/>
      <w:marTop w:val="0"/>
      <w:marBottom w:val="0"/>
      <w:divBdr>
        <w:top w:val="none" w:sz="0" w:space="0" w:color="auto"/>
        <w:left w:val="none" w:sz="0" w:space="0" w:color="auto"/>
        <w:bottom w:val="none" w:sz="0" w:space="0" w:color="auto"/>
        <w:right w:val="none" w:sz="0" w:space="0" w:color="auto"/>
      </w:divBdr>
    </w:div>
    <w:div w:id="43259598">
      <w:bodyDiv w:val="1"/>
      <w:marLeft w:val="0"/>
      <w:marRight w:val="0"/>
      <w:marTop w:val="0"/>
      <w:marBottom w:val="0"/>
      <w:divBdr>
        <w:top w:val="none" w:sz="0" w:space="0" w:color="auto"/>
        <w:left w:val="none" w:sz="0" w:space="0" w:color="auto"/>
        <w:bottom w:val="none" w:sz="0" w:space="0" w:color="auto"/>
        <w:right w:val="none" w:sz="0" w:space="0" w:color="auto"/>
      </w:divBdr>
    </w:div>
    <w:div w:id="43988662">
      <w:bodyDiv w:val="1"/>
      <w:marLeft w:val="0"/>
      <w:marRight w:val="0"/>
      <w:marTop w:val="0"/>
      <w:marBottom w:val="0"/>
      <w:divBdr>
        <w:top w:val="none" w:sz="0" w:space="0" w:color="auto"/>
        <w:left w:val="none" w:sz="0" w:space="0" w:color="auto"/>
        <w:bottom w:val="none" w:sz="0" w:space="0" w:color="auto"/>
        <w:right w:val="none" w:sz="0" w:space="0" w:color="auto"/>
      </w:divBdr>
    </w:div>
    <w:div w:id="44111123">
      <w:bodyDiv w:val="1"/>
      <w:marLeft w:val="0"/>
      <w:marRight w:val="0"/>
      <w:marTop w:val="0"/>
      <w:marBottom w:val="0"/>
      <w:divBdr>
        <w:top w:val="none" w:sz="0" w:space="0" w:color="auto"/>
        <w:left w:val="none" w:sz="0" w:space="0" w:color="auto"/>
        <w:bottom w:val="none" w:sz="0" w:space="0" w:color="auto"/>
        <w:right w:val="none" w:sz="0" w:space="0" w:color="auto"/>
      </w:divBdr>
    </w:div>
    <w:div w:id="44375673">
      <w:bodyDiv w:val="1"/>
      <w:marLeft w:val="0"/>
      <w:marRight w:val="0"/>
      <w:marTop w:val="0"/>
      <w:marBottom w:val="0"/>
      <w:divBdr>
        <w:top w:val="none" w:sz="0" w:space="0" w:color="auto"/>
        <w:left w:val="none" w:sz="0" w:space="0" w:color="auto"/>
        <w:bottom w:val="none" w:sz="0" w:space="0" w:color="auto"/>
        <w:right w:val="none" w:sz="0" w:space="0" w:color="auto"/>
      </w:divBdr>
    </w:div>
    <w:div w:id="45374846">
      <w:bodyDiv w:val="1"/>
      <w:marLeft w:val="0"/>
      <w:marRight w:val="0"/>
      <w:marTop w:val="0"/>
      <w:marBottom w:val="0"/>
      <w:divBdr>
        <w:top w:val="none" w:sz="0" w:space="0" w:color="auto"/>
        <w:left w:val="none" w:sz="0" w:space="0" w:color="auto"/>
        <w:bottom w:val="none" w:sz="0" w:space="0" w:color="auto"/>
        <w:right w:val="none" w:sz="0" w:space="0" w:color="auto"/>
      </w:divBdr>
    </w:div>
    <w:div w:id="45836904">
      <w:bodyDiv w:val="1"/>
      <w:marLeft w:val="0"/>
      <w:marRight w:val="0"/>
      <w:marTop w:val="0"/>
      <w:marBottom w:val="0"/>
      <w:divBdr>
        <w:top w:val="none" w:sz="0" w:space="0" w:color="auto"/>
        <w:left w:val="none" w:sz="0" w:space="0" w:color="auto"/>
        <w:bottom w:val="none" w:sz="0" w:space="0" w:color="auto"/>
        <w:right w:val="none" w:sz="0" w:space="0" w:color="auto"/>
      </w:divBdr>
    </w:div>
    <w:div w:id="4688303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3361067">
      <w:bodyDiv w:val="1"/>
      <w:marLeft w:val="0"/>
      <w:marRight w:val="0"/>
      <w:marTop w:val="0"/>
      <w:marBottom w:val="0"/>
      <w:divBdr>
        <w:top w:val="none" w:sz="0" w:space="0" w:color="auto"/>
        <w:left w:val="none" w:sz="0" w:space="0" w:color="auto"/>
        <w:bottom w:val="none" w:sz="0" w:space="0" w:color="auto"/>
        <w:right w:val="none" w:sz="0" w:space="0" w:color="auto"/>
      </w:divBdr>
    </w:div>
    <w:div w:id="55665696">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7729433">
      <w:bodyDiv w:val="1"/>
      <w:marLeft w:val="0"/>
      <w:marRight w:val="0"/>
      <w:marTop w:val="0"/>
      <w:marBottom w:val="0"/>
      <w:divBdr>
        <w:top w:val="none" w:sz="0" w:space="0" w:color="auto"/>
        <w:left w:val="none" w:sz="0" w:space="0" w:color="auto"/>
        <w:bottom w:val="none" w:sz="0" w:space="0" w:color="auto"/>
        <w:right w:val="none" w:sz="0" w:space="0" w:color="auto"/>
      </w:divBdr>
    </w:div>
    <w:div w:id="68385143">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4212598">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272440245">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5461813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sChild>
    </w:div>
    <w:div w:id="84767885">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88820662">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3283847">
      <w:bodyDiv w:val="1"/>
      <w:marLeft w:val="0"/>
      <w:marRight w:val="0"/>
      <w:marTop w:val="0"/>
      <w:marBottom w:val="0"/>
      <w:divBdr>
        <w:top w:val="none" w:sz="0" w:space="0" w:color="auto"/>
        <w:left w:val="none" w:sz="0" w:space="0" w:color="auto"/>
        <w:bottom w:val="none" w:sz="0" w:space="0" w:color="auto"/>
        <w:right w:val="none" w:sz="0" w:space="0" w:color="auto"/>
      </w:divBdr>
    </w:div>
    <w:div w:id="99644158">
      <w:bodyDiv w:val="1"/>
      <w:marLeft w:val="0"/>
      <w:marRight w:val="0"/>
      <w:marTop w:val="0"/>
      <w:marBottom w:val="0"/>
      <w:divBdr>
        <w:top w:val="none" w:sz="0" w:space="0" w:color="auto"/>
        <w:left w:val="none" w:sz="0" w:space="0" w:color="auto"/>
        <w:bottom w:val="none" w:sz="0" w:space="0" w:color="auto"/>
        <w:right w:val="none" w:sz="0" w:space="0" w:color="auto"/>
      </w:divBdr>
    </w:div>
    <w:div w:id="105271330">
      <w:bodyDiv w:val="1"/>
      <w:marLeft w:val="0"/>
      <w:marRight w:val="0"/>
      <w:marTop w:val="0"/>
      <w:marBottom w:val="0"/>
      <w:divBdr>
        <w:top w:val="none" w:sz="0" w:space="0" w:color="auto"/>
        <w:left w:val="none" w:sz="0" w:space="0" w:color="auto"/>
        <w:bottom w:val="none" w:sz="0" w:space="0" w:color="auto"/>
        <w:right w:val="none" w:sz="0" w:space="0" w:color="auto"/>
      </w:divBdr>
    </w:div>
    <w:div w:id="105392950">
      <w:bodyDiv w:val="1"/>
      <w:marLeft w:val="0"/>
      <w:marRight w:val="0"/>
      <w:marTop w:val="0"/>
      <w:marBottom w:val="0"/>
      <w:divBdr>
        <w:top w:val="none" w:sz="0" w:space="0" w:color="auto"/>
        <w:left w:val="none" w:sz="0" w:space="0" w:color="auto"/>
        <w:bottom w:val="none" w:sz="0" w:space="0" w:color="auto"/>
        <w:right w:val="none" w:sz="0" w:space="0" w:color="auto"/>
      </w:divBdr>
    </w:div>
    <w:div w:id="105928266">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2023463">
      <w:bodyDiv w:val="1"/>
      <w:marLeft w:val="0"/>
      <w:marRight w:val="0"/>
      <w:marTop w:val="0"/>
      <w:marBottom w:val="0"/>
      <w:divBdr>
        <w:top w:val="none" w:sz="0" w:space="0" w:color="auto"/>
        <w:left w:val="none" w:sz="0" w:space="0" w:color="auto"/>
        <w:bottom w:val="none" w:sz="0" w:space="0" w:color="auto"/>
        <w:right w:val="none" w:sz="0" w:space="0" w:color="auto"/>
      </w:divBdr>
    </w:div>
    <w:div w:id="114105996">
      <w:bodyDiv w:val="1"/>
      <w:marLeft w:val="0"/>
      <w:marRight w:val="0"/>
      <w:marTop w:val="0"/>
      <w:marBottom w:val="0"/>
      <w:divBdr>
        <w:top w:val="none" w:sz="0" w:space="0" w:color="auto"/>
        <w:left w:val="none" w:sz="0" w:space="0" w:color="auto"/>
        <w:bottom w:val="none" w:sz="0" w:space="0" w:color="auto"/>
        <w:right w:val="none" w:sz="0" w:space="0" w:color="auto"/>
      </w:divBdr>
    </w:div>
    <w:div w:id="114761365">
      <w:bodyDiv w:val="1"/>
      <w:marLeft w:val="0"/>
      <w:marRight w:val="0"/>
      <w:marTop w:val="0"/>
      <w:marBottom w:val="0"/>
      <w:divBdr>
        <w:top w:val="none" w:sz="0" w:space="0" w:color="auto"/>
        <w:left w:val="none" w:sz="0" w:space="0" w:color="auto"/>
        <w:bottom w:val="none" w:sz="0" w:space="0" w:color="auto"/>
        <w:right w:val="none" w:sz="0" w:space="0" w:color="auto"/>
      </w:divBdr>
    </w:div>
    <w:div w:id="121584141">
      <w:bodyDiv w:val="1"/>
      <w:marLeft w:val="0"/>
      <w:marRight w:val="0"/>
      <w:marTop w:val="0"/>
      <w:marBottom w:val="0"/>
      <w:divBdr>
        <w:top w:val="none" w:sz="0" w:space="0" w:color="auto"/>
        <w:left w:val="none" w:sz="0" w:space="0" w:color="auto"/>
        <w:bottom w:val="none" w:sz="0" w:space="0" w:color="auto"/>
        <w:right w:val="none" w:sz="0" w:space="0" w:color="auto"/>
      </w:divBdr>
    </w:div>
    <w:div w:id="122355938">
      <w:bodyDiv w:val="1"/>
      <w:marLeft w:val="0"/>
      <w:marRight w:val="0"/>
      <w:marTop w:val="0"/>
      <w:marBottom w:val="0"/>
      <w:divBdr>
        <w:top w:val="none" w:sz="0" w:space="0" w:color="auto"/>
        <w:left w:val="none" w:sz="0" w:space="0" w:color="auto"/>
        <w:bottom w:val="none" w:sz="0" w:space="0" w:color="auto"/>
        <w:right w:val="none" w:sz="0" w:space="0" w:color="auto"/>
      </w:divBdr>
    </w:div>
    <w:div w:id="122432919">
      <w:bodyDiv w:val="1"/>
      <w:marLeft w:val="0"/>
      <w:marRight w:val="0"/>
      <w:marTop w:val="0"/>
      <w:marBottom w:val="0"/>
      <w:divBdr>
        <w:top w:val="none" w:sz="0" w:space="0" w:color="auto"/>
        <w:left w:val="none" w:sz="0" w:space="0" w:color="auto"/>
        <w:bottom w:val="none" w:sz="0" w:space="0" w:color="auto"/>
        <w:right w:val="none" w:sz="0" w:space="0" w:color="auto"/>
      </w:divBdr>
    </w:div>
    <w:div w:id="123470352">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29174627">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139549">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5798491">
      <w:bodyDiv w:val="1"/>
      <w:marLeft w:val="0"/>
      <w:marRight w:val="0"/>
      <w:marTop w:val="0"/>
      <w:marBottom w:val="0"/>
      <w:divBdr>
        <w:top w:val="none" w:sz="0" w:space="0" w:color="auto"/>
        <w:left w:val="none" w:sz="0" w:space="0" w:color="auto"/>
        <w:bottom w:val="none" w:sz="0" w:space="0" w:color="auto"/>
        <w:right w:val="none" w:sz="0" w:space="0" w:color="auto"/>
      </w:divBdr>
    </w:div>
    <w:div w:id="135800013">
      <w:bodyDiv w:val="1"/>
      <w:marLeft w:val="0"/>
      <w:marRight w:val="0"/>
      <w:marTop w:val="0"/>
      <w:marBottom w:val="0"/>
      <w:divBdr>
        <w:top w:val="none" w:sz="0" w:space="0" w:color="auto"/>
        <w:left w:val="none" w:sz="0" w:space="0" w:color="auto"/>
        <w:bottom w:val="none" w:sz="0" w:space="0" w:color="auto"/>
        <w:right w:val="none" w:sz="0" w:space="0" w:color="auto"/>
      </w:divBdr>
    </w:div>
    <w:div w:id="139537632">
      <w:bodyDiv w:val="1"/>
      <w:marLeft w:val="0"/>
      <w:marRight w:val="0"/>
      <w:marTop w:val="0"/>
      <w:marBottom w:val="0"/>
      <w:divBdr>
        <w:top w:val="none" w:sz="0" w:space="0" w:color="auto"/>
        <w:left w:val="none" w:sz="0" w:space="0" w:color="auto"/>
        <w:bottom w:val="none" w:sz="0" w:space="0" w:color="auto"/>
        <w:right w:val="none" w:sz="0" w:space="0" w:color="auto"/>
      </w:divBdr>
    </w:div>
    <w:div w:id="146632708">
      <w:bodyDiv w:val="1"/>
      <w:marLeft w:val="0"/>
      <w:marRight w:val="0"/>
      <w:marTop w:val="0"/>
      <w:marBottom w:val="0"/>
      <w:divBdr>
        <w:top w:val="none" w:sz="0" w:space="0" w:color="auto"/>
        <w:left w:val="none" w:sz="0" w:space="0" w:color="auto"/>
        <w:bottom w:val="none" w:sz="0" w:space="0" w:color="auto"/>
        <w:right w:val="none" w:sz="0" w:space="0" w:color="auto"/>
      </w:divBdr>
    </w:div>
    <w:div w:id="150022556">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2404414">
      <w:bodyDiv w:val="1"/>
      <w:marLeft w:val="0"/>
      <w:marRight w:val="0"/>
      <w:marTop w:val="0"/>
      <w:marBottom w:val="0"/>
      <w:divBdr>
        <w:top w:val="none" w:sz="0" w:space="0" w:color="auto"/>
        <w:left w:val="none" w:sz="0" w:space="0" w:color="auto"/>
        <w:bottom w:val="none" w:sz="0" w:space="0" w:color="auto"/>
        <w:right w:val="none" w:sz="0" w:space="0" w:color="auto"/>
      </w:divBdr>
    </w:div>
    <w:div w:id="163134770">
      <w:bodyDiv w:val="1"/>
      <w:marLeft w:val="0"/>
      <w:marRight w:val="0"/>
      <w:marTop w:val="0"/>
      <w:marBottom w:val="0"/>
      <w:divBdr>
        <w:top w:val="none" w:sz="0" w:space="0" w:color="auto"/>
        <w:left w:val="none" w:sz="0" w:space="0" w:color="auto"/>
        <w:bottom w:val="none" w:sz="0" w:space="0" w:color="auto"/>
        <w:right w:val="none" w:sz="0" w:space="0" w:color="auto"/>
      </w:divBdr>
    </w:div>
    <w:div w:id="165482696">
      <w:bodyDiv w:val="1"/>
      <w:marLeft w:val="0"/>
      <w:marRight w:val="0"/>
      <w:marTop w:val="0"/>
      <w:marBottom w:val="0"/>
      <w:divBdr>
        <w:top w:val="none" w:sz="0" w:space="0" w:color="auto"/>
        <w:left w:val="none" w:sz="0" w:space="0" w:color="auto"/>
        <w:bottom w:val="none" w:sz="0" w:space="0" w:color="auto"/>
        <w:right w:val="none" w:sz="0" w:space="0" w:color="auto"/>
      </w:divBdr>
    </w:div>
    <w:div w:id="171575929">
      <w:bodyDiv w:val="1"/>
      <w:marLeft w:val="0"/>
      <w:marRight w:val="0"/>
      <w:marTop w:val="0"/>
      <w:marBottom w:val="0"/>
      <w:divBdr>
        <w:top w:val="none" w:sz="0" w:space="0" w:color="auto"/>
        <w:left w:val="none" w:sz="0" w:space="0" w:color="auto"/>
        <w:bottom w:val="none" w:sz="0" w:space="0" w:color="auto"/>
        <w:right w:val="none" w:sz="0" w:space="0" w:color="auto"/>
      </w:divBdr>
    </w:div>
    <w:div w:id="171647006">
      <w:bodyDiv w:val="1"/>
      <w:marLeft w:val="0"/>
      <w:marRight w:val="0"/>
      <w:marTop w:val="0"/>
      <w:marBottom w:val="0"/>
      <w:divBdr>
        <w:top w:val="none" w:sz="0" w:space="0" w:color="auto"/>
        <w:left w:val="none" w:sz="0" w:space="0" w:color="auto"/>
        <w:bottom w:val="none" w:sz="0" w:space="0" w:color="auto"/>
        <w:right w:val="none" w:sz="0" w:space="0" w:color="auto"/>
      </w:divBdr>
    </w:div>
    <w:div w:id="172107573">
      <w:bodyDiv w:val="1"/>
      <w:marLeft w:val="0"/>
      <w:marRight w:val="0"/>
      <w:marTop w:val="0"/>
      <w:marBottom w:val="0"/>
      <w:divBdr>
        <w:top w:val="none" w:sz="0" w:space="0" w:color="auto"/>
        <w:left w:val="none" w:sz="0" w:space="0" w:color="auto"/>
        <w:bottom w:val="none" w:sz="0" w:space="0" w:color="auto"/>
        <w:right w:val="none" w:sz="0" w:space="0" w:color="auto"/>
      </w:divBdr>
    </w:div>
    <w:div w:id="172308248">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78475663">
      <w:bodyDiv w:val="1"/>
      <w:marLeft w:val="0"/>
      <w:marRight w:val="0"/>
      <w:marTop w:val="0"/>
      <w:marBottom w:val="0"/>
      <w:divBdr>
        <w:top w:val="none" w:sz="0" w:space="0" w:color="auto"/>
        <w:left w:val="none" w:sz="0" w:space="0" w:color="auto"/>
        <w:bottom w:val="none" w:sz="0" w:space="0" w:color="auto"/>
        <w:right w:val="none" w:sz="0" w:space="0" w:color="auto"/>
      </w:divBdr>
    </w:div>
    <w:div w:id="179586501">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85144980">
      <w:bodyDiv w:val="1"/>
      <w:marLeft w:val="0"/>
      <w:marRight w:val="0"/>
      <w:marTop w:val="0"/>
      <w:marBottom w:val="0"/>
      <w:divBdr>
        <w:top w:val="none" w:sz="0" w:space="0" w:color="auto"/>
        <w:left w:val="none" w:sz="0" w:space="0" w:color="auto"/>
        <w:bottom w:val="none" w:sz="0" w:space="0" w:color="auto"/>
        <w:right w:val="none" w:sz="0" w:space="0" w:color="auto"/>
      </w:divBdr>
    </w:div>
    <w:div w:id="188035330">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190923080">
      <w:bodyDiv w:val="1"/>
      <w:marLeft w:val="0"/>
      <w:marRight w:val="0"/>
      <w:marTop w:val="0"/>
      <w:marBottom w:val="0"/>
      <w:divBdr>
        <w:top w:val="none" w:sz="0" w:space="0" w:color="auto"/>
        <w:left w:val="none" w:sz="0" w:space="0" w:color="auto"/>
        <w:bottom w:val="none" w:sz="0" w:space="0" w:color="auto"/>
        <w:right w:val="none" w:sz="0" w:space="0" w:color="auto"/>
      </w:divBdr>
    </w:div>
    <w:div w:id="196091390">
      <w:bodyDiv w:val="1"/>
      <w:marLeft w:val="0"/>
      <w:marRight w:val="0"/>
      <w:marTop w:val="0"/>
      <w:marBottom w:val="0"/>
      <w:divBdr>
        <w:top w:val="none" w:sz="0" w:space="0" w:color="auto"/>
        <w:left w:val="none" w:sz="0" w:space="0" w:color="auto"/>
        <w:bottom w:val="none" w:sz="0" w:space="0" w:color="auto"/>
        <w:right w:val="none" w:sz="0" w:space="0" w:color="auto"/>
      </w:divBdr>
    </w:div>
    <w:div w:id="200678490">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08029562">
      <w:bodyDiv w:val="1"/>
      <w:marLeft w:val="0"/>
      <w:marRight w:val="0"/>
      <w:marTop w:val="0"/>
      <w:marBottom w:val="0"/>
      <w:divBdr>
        <w:top w:val="none" w:sz="0" w:space="0" w:color="auto"/>
        <w:left w:val="none" w:sz="0" w:space="0" w:color="auto"/>
        <w:bottom w:val="none" w:sz="0" w:space="0" w:color="auto"/>
        <w:right w:val="none" w:sz="0" w:space="0" w:color="auto"/>
      </w:divBdr>
    </w:div>
    <w:div w:id="215507025">
      <w:bodyDiv w:val="1"/>
      <w:marLeft w:val="0"/>
      <w:marRight w:val="0"/>
      <w:marTop w:val="0"/>
      <w:marBottom w:val="0"/>
      <w:divBdr>
        <w:top w:val="none" w:sz="0" w:space="0" w:color="auto"/>
        <w:left w:val="none" w:sz="0" w:space="0" w:color="auto"/>
        <w:bottom w:val="none" w:sz="0" w:space="0" w:color="auto"/>
        <w:right w:val="none" w:sz="0" w:space="0" w:color="auto"/>
      </w:divBdr>
    </w:div>
    <w:div w:id="216597239">
      <w:bodyDiv w:val="1"/>
      <w:marLeft w:val="0"/>
      <w:marRight w:val="0"/>
      <w:marTop w:val="0"/>
      <w:marBottom w:val="0"/>
      <w:divBdr>
        <w:top w:val="none" w:sz="0" w:space="0" w:color="auto"/>
        <w:left w:val="none" w:sz="0" w:space="0" w:color="auto"/>
        <w:bottom w:val="none" w:sz="0" w:space="0" w:color="auto"/>
        <w:right w:val="none" w:sz="0" w:space="0" w:color="auto"/>
      </w:divBdr>
    </w:div>
    <w:div w:id="218172633">
      <w:bodyDiv w:val="1"/>
      <w:marLeft w:val="0"/>
      <w:marRight w:val="0"/>
      <w:marTop w:val="0"/>
      <w:marBottom w:val="0"/>
      <w:divBdr>
        <w:top w:val="none" w:sz="0" w:space="0" w:color="auto"/>
        <w:left w:val="none" w:sz="0" w:space="0" w:color="auto"/>
        <w:bottom w:val="none" w:sz="0" w:space="0" w:color="auto"/>
        <w:right w:val="none" w:sz="0" w:space="0" w:color="auto"/>
      </w:divBdr>
    </w:div>
    <w:div w:id="219942399">
      <w:bodyDiv w:val="1"/>
      <w:marLeft w:val="0"/>
      <w:marRight w:val="0"/>
      <w:marTop w:val="0"/>
      <w:marBottom w:val="0"/>
      <w:divBdr>
        <w:top w:val="none" w:sz="0" w:space="0" w:color="auto"/>
        <w:left w:val="none" w:sz="0" w:space="0" w:color="auto"/>
        <w:bottom w:val="none" w:sz="0" w:space="0" w:color="auto"/>
        <w:right w:val="none" w:sz="0" w:space="0" w:color="auto"/>
      </w:divBdr>
    </w:div>
    <w:div w:id="220755664">
      <w:bodyDiv w:val="1"/>
      <w:marLeft w:val="0"/>
      <w:marRight w:val="0"/>
      <w:marTop w:val="0"/>
      <w:marBottom w:val="0"/>
      <w:divBdr>
        <w:top w:val="none" w:sz="0" w:space="0" w:color="auto"/>
        <w:left w:val="none" w:sz="0" w:space="0" w:color="auto"/>
        <w:bottom w:val="none" w:sz="0" w:space="0" w:color="auto"/>
        <w:right w:val="none" w:sz="0" w:space="0" w:color="auto"/>
      </w:divBdr>
    </w:div>
    <w:div w:id="222522125">
      <w:bodyDiv w:val="1"/>
      <w:marLeft w:val="0"/>
      <w:marRight w:val="0"/>
      <w:marTop w:val="0"/>
      <w:marBottom w:val="0"/>
      <w:divBdr>
        <w:top w:val="none" w:sz="0" w:space="0" w:color="auto"/>
        <w:left w:val="none" w:sz="0" w:space="0" w:color="auto"/>
        <w:bottom w:val="none" w:sz="0" w:space="0" w:color="auto"/>
        <w:right w:val="none" w:sz="0" w:space="0" w:color="auto"/>
      </w:divBdr>
    </w:div>
    <w:div w:id="223876081">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529950">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118721">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471873">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6477918">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0994088">
      <w:bodyDiv w:val="1"/>
      <w:marLeft w:val="0"/>
      <w:marRight w:val="0"/>
      <w:marTop w:val="0"/>
      <w:marBottom w:val="0"/>
      <w:divBdr>
        <w:top w:val="none" w:sz="0" w:space="0" w:color="auto"/>
        <w:left w:val="none" w:sz="0" w:space="0" w:color="auto"/>
        <w:bottom w:val="none" w:sz="0" w:space="0" w:color="auto"/>
        <w:right w:val="none" w:sz="0" w:space="0" w:color="auto"/>
      </w:divBdr>
    </w:div>
    <w:div w:id="241645800">
      <w:bodyDiv w:val="1"/>
      <w:marLeft w:val="0"/>
      <w:marRight w:val="0"/>
      <w:marTop w:val="0"/>
      <w:marBottom w:val="0"/>
      <w:divBdr>
        <w:top w:val="none" w:sz="0" w:space="0" w:color="auto"/>
        <w:left w:val="none" w:sz="0" w:space="0" w:color="auto"/>
        <w:bottom w:val="none" w:sz="0" w:space="0" w:color="auto"/>
        <w:right w:val="none" w:sz="0" w:space="0" w:color="auto"/>
      </w:divBdr>
    </w:div>
    <w:div w:id="241912800">
      <w:bodyDiv w:val="1"/>
      <w:marLeft w:val="0"/>
      <w:marRight w:val="0"/>
      <w:marTop w:val="0"/>
      <w:marBottom w:val="0"/>
      <w:divBdr>
        <w:top w:val="none" w:sz="0" w:space="0" w:color="auto"/>
        <w:left w:val="none" w:sz="0" w:space="0" w:color="auto"/>
        <w:bottom w:val="none" w:sz="0" w:space="0" w:color="auto"/>
        <w:right w:val="none" w:sz="0" w:space="0" w:color="auto"/>
      </w:divBdr>
    </w:div>
    <w:div w:id="244192521">
      <w:bodyDiv w:val="1"/>
      <w:marLeft w:val="0"/>
      <w:marRight w:val="0"/>
      <w:marTop w:val="0"/>
      <w:marBottom w:val="0"/>
      <w:divBdr>
        <w:top w:val="none" w:sz="0" w:space="0" w:color="auto"/>
        <w:left w:val="none" w:sz="0" w:space="0" w:color="auto"/>
        <w:bottom w:val="none" w:sz="0" w:space="0" w:color="auto"/>
        <w:right w:val="none" w:sz="0" w:space="0" w:color="auto"/>
      </w:divBdr>
    </w:div>
    <w:div w:id="244657424">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47663788">
      <w:bodyDiv w:val="1"/>
      <w:marLeft w:val="0"/>
      <w:marRight w:val="0"/>
      <w:marTop w:val="0"/>
      <w:marBottom w:val="0"/>
      <w:divBdr>
        <w:top w:val="none" w:sz="0" w:space="0" w:color="auto"/>
        <w:left w:val="none" w:sz="0" w:space="0" w:color="auto"/>
        <w:bottom w:val="none" w:sz="0" w:space="0" w:color="auto"/>
        <w:right w:val="none" w:sz="0" w:space="0" w:color="auto"/>
      </w:divBdr>
    </w:div>
    <w:div w:id="248806056">
      <w:bodyDiv w:val="1"/>
      <w:marLeft w:val="0"/>
      <w:marRight w:val="0"/>
      <w:marTop w:val="0"/>
      <w:marBottom w:val="0"/>
      <w:divBdr>
        <w:top w:val="none" w:sz="0" w:space="0" w:color="auto"/>
        <w:left w:val="none" w:sz="0" w:space="0" w:color="auto"/>
        <w:bottom w:val="none" w:sz="0" w:space="0" w:color="auto"/>
        <w:right w:val="none" w:sz="0" w:space="0" w:color="auto"/>
      </w:divBdr>
    </w:div>
    <w:div w:id="258176678">
      <w:bodyDiv w:val="1"/>
      <w:marLeft w:val="0"/>
      <w:marRight w:val="0"/>
      <w:marTop w:val="0"/>
      <w:marBottom w:val="0"/>
      <w:divBdr>
        <w:top w:val="none" w:sz="0" w:space="0" w:color="auto"/>
        <w:left w:val="none" w:sz="0" w:space="0" w:color="auto"/>
        <w:bottom w:val="none" w:sz="0" w:space="0" w:color="auto"/>
        <w:right w:val="none" w:sz="0" w:space="0" w:color="auto"/>
      </w:divBdr>
    </w:div>
    <w:div w:id="259528134">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63154126">
      <w:bodyDiv w:val="1"/>
      <w:marLeft w:val="0"/>
      <w:marRight w:val="0"/>
      <w:marTop w:val="0"/>
      <w:marBottom w:val="0"/>
      <w:divBdr>
        <w:top w:val="none" w:sz="0" w:space="0" w:color="auto"/>
        <w:left w:val="none" w:sz="0" w:space="0" w:color="auto"/>
        <w:bottom w:val="none" w:sz="0" w:space="0" w:color="auto"/>
        <w:right w:val="none" w:sz="0" w:space="0" w:color="auto"/>
      </w:divBdr>
    </w:div>
    <w:div w:id="266620289">
      <w:bodyDiv w:val="1"/>
      <w:marLeft w:val="0"/>
      <w:marRight w:val="0"/>
      <w:marTop w:val="0"/>
      <w:marBottom w:val="0"/>
      <w:divBdr>
        <w:top w:val="none" w:sz="0" w:space="0" w:color="auto"/>
        <w:left w:val="none" w:sz="0" w:space="0" w:color="auto"/>
        <w:bottom w:val="none" w:sz="0" w:space="0" w:color="auto"/>
        <w:right w:val="none" w:sz="0" w:space="0" w:color="auto"/>
      </w:divBdr>
    </w:div>
    <w:div w:id="268975878">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80646154">
      <w:bodyDiv w:val="1"/>
      <w:marLeft w:val="0"/>
      <w:marRight w:val="0"/>
      <w:marTop w:val="0"/>
      <w:marBottom w:val="0"/>
      <w:divBdr>
        <w:top w:val="none" w:sz="0" w:space="0" w:color="auto"/>
        <w:left w:val="none" w:sz="0" w:space="0" w:color="auto"/>
        <w:bottom w:val="none" w:sz="0" w:space="0" w:color="auto"/>
        <w:right w:val="none" w:sz="0" w:space="0" w:color="auto"/>
      </w:divBdr>
    </w:div>
    <w:div w:id="282884867">
      <w:bodyDiv w:val="1"/>
      <w:marLeft w:val="0"/>
      <w:marRight w:val="0"/>
      <w:marTop w:val="0"/>
      <w:marBottom w:val="0"/>
      <w:divBdr>
        <w:top w:val="none" w:sz="0" w:space="0" w:color="auto"/>
        <w:left w:val="none" w:sz="0" w:space="0" w:color="auto"/>
        <w:bottom w:val="none" w:sz="0" w:space="0" w:color="auto"/>
        <w:right w:val="none" w:sz="0" w:space="0" w:color="auto"/>
      </w:divBdr>
    </w:div>
    <w:div w:id="282930020">
      <w:bodyDiv w:val="1"/>
      <w:marLeft w:val="0"/>
      <w:marRight w:val="0"/>
      <w:marTop w:val="0"/>
      <w:marBottom w:val="0"/>
      <w:divBdr>
        <w:top w:val="none" w:sz="0" w:space="0" w:color="auto"/>
        <w:left w:val="none" w:sz="0" w:space="0" w:color="auto"/>
        <w:bottom w:val="none" w:sz="0" w:space="0" w:color="auto"/>
        <w:right w:val="none" w:sz="0" w:space="0" w:color="auto"/>
      </w:divBdr>
    </w:div>
    <w:div w:id="286398451">
      <w:bodyDiv w:val="1"/>
      <w:marLeft w:val="0"/>
      <w:marRight w:val="0"/>
      <w:marTop w:val="0"/>
      <w:marBottom w:val="0"/>
      <w:divBdr>
        <w:top w:val="none" w:sz="0" w:space="0" w:color="auto"/>
        <w:left w:val="none" w:sz="0" w:space="0" w:color="auto"/>
        <w:bottom w:val="none" w:sz="0" w:space="0" w:color="auto"/>
        <w:right w:val="none" w:sz="0" w:space="0" w:color="auto"/>
      </w:divBdr>
    </w:div>
    <w:div w:id="288126336">
      <w:bodyDiv w:val="1"/>
      <w:marLeft w:val="0"/>
      <w:marRight w:val="0"/>
      <w:marTop w:val="0"/>
      <w:marBottom w:val="0"/>
      <w:divBdr>
        <w:top w:val="none" w:sz="0" w:space="0" w:color="auto"/>
        <w:left w:val="none" w:sz="0" w:space="0" w:color="auto"/>
        <w:bottom w:val="none" w:sz="0" w:space="0" w:color="auto"/>
        <w:right w:val="none" w:sz="0" w:space="0" w:color="auto"/>
      </w:divBdr>
    </w:div>
    <w:div w:id="294024094">
      <w:bodyDiv w:val="1"/>
      <w:marLeft w:val="0"/>
      <w:marRight w:val="0"/>
      <w:marTop w:val="0"/>
      <w:marBottom w:val="0"/>
      <w:divBdr>
        <w:top w:val="none" w:sz="0" w:space="0" w:color="auto"/>
        <w:left w:val="none" w:sz="0" w:space="0" w:color="auto"/>
        <w:bottom w:val="none" w:sz="0" w:space="0" w:color="auto"/>
        <w:right w:val="none" w:sz="0" w:space="0" w:color="auto"/>
      </w:divBdr>
    </w:div>
    <w:div w:id="297414352">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382669">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09752753">
      <w:bodyDiv w:val="1"/>
      <w:marLeft w:val="0"/>
      <w:marRight w:val="0"/>
      <w:marTop w:val="0"/>
      <w:marBottom w:val="0"/>
      <w:divBdr>
        <w:top w:val="none" w:sz="0" w:space="0" w:color="auto"/>
        <w:left w:val="none" w:sz="0" w:space="0" w:color="auto"/>
        <w:bottom w:val="none" w:sz="0" w:space="0" w:color="auto"/>
        <w:right w:val="none" w:sz="0" w:space="0" w:color="auto"/>
      </w:divBdr>
    </w:div>
    <w:div w:id="309864245">
      <w:bodyDiv w:val="1"/>
      <w:marLeft w:val="0"/>
      <w:marRight w:val="0"/>
      <w:marTop w:val="0"/>
      <w:marBottom w:val="0"/>
      <w:divBdr>
        <w:top w:val="none" w:sz="0" w:space="0" w:color="auto"/>
        <w:left w:val="none" w:sz="0" w:space="0" w:color="auto"/>
        <w:bottom w:val="none" w:sz="0" w:space="0" w:color="auto"/>
        <w:right w:val="none" w:sz="0" w:space="0" w:color="auto"/>
      </w:divBdr>
    </w:div>
    <w:div w:id="310641050">
      <w:bodyDiv w:val="1"/>
      <w:marLeft w:val="0"/>
      <w:marRight w:val="0"/>
      <w:marTop w:val="0"/>
      <w:marBottom w:val="0"/>
      <w:divBdr>
        <w:top w:val="none" w:sz="0" w:space="0" w:color="auto"/>
        <w:left w:val="none" w:sz="0" w:space="0" w:color="auto"/>
        <w:bottom w:val="none" w:sz="0" w:space="0" w:color="auto"/>
        <w:right w:val="none" w:sz="0" w:space="0" w:color="auto"/>
      </w:divBdr>
    </w:div>
    <w:div w:id="312486027">
      <w:bodyDiv w:val="1"/>
      <w:marLeft w:val="0"/>
      <w:marRight w:val="0"/>
      <w:marTop w:val="0"/>
      <w:marBottom w:val="0"/>
      <w:divBdr>
        <w:top w:val="none" w:sz="0" w:space="0" w:color="auto"/>
        <w:left w:val="none" w:sz="0" w:space="0" w:color="auto"/>
        <w:bottom w:val="none" w:sz="0" w:space="0" w:color="auto"/>
        <w:right w:val="none" w:sz="0" w:space="0" w:color="auto"/>
      </w:divBdr>
    </w:div>
    <w:div w:id="312487305">
      <w:bodyDiv w:val="1"/>
      <w:marLeft w:val="0"/>
      <w:marRight w:val="0"/>
      <w:marTop w:val="0"/>
      <w:marBottom w:val="0"/>
      <w:divBdr>
        <w:top w:val="none" w:sz="0" w:space="0" w:color="auto"/>
        <w:left w:val="none" w:sz="0" w:space="0" w:color="auto"/>
        <w:bottom w:val="none" w:sz="0" w:space="0" w:color="auto"/>
        <w:right w:val="none" w:sz="0" w:space="0" w:color="auto"/>
      </w:divBdr>
    </w:div>
    <w:div w:id="313140913">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6961402">
      <w:bodyDiv w:val="1"/>
      <w:marLeft w:val="0"/>
      <w:marRight w:val="0"/>
      <w:marTop w:val="0"/>
      <w:marBottom w:val="0"/>
      <w:divBdr>
        <w:top w:val="none" w:sz="0" w:space="0" w:color="auto"/>
        <w:left w:val="none" w:sz="0" w:space="0" w:color="auto"/>
        <w:bottom w:val="none" w:sz="0" w:space="0" w:color="auto"/>
        <w:right w:val="none" w:sz="0" w:space="0" w:color="auto"/>
      </w:divBdr>
    </w:div>
    <w:div w:id="317658346">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3626998">
      <w:bodyDiv w:val="1"/>
      <w:marLeft w:val="0"/>
      <w:marRight w:val="0"/>
      <w:marTop w:val="0"/>
      <w:marBottom w:val="0"/>
      <w:divBdr>
        <w:top w:val="none" w:sz="0" w:space="0" w:color="auto"/>
        <w:left w:val="none" w:sz="0" w:space="0" w:color="auto"/>
        <w:bottom w:val="none" w:sz="0" w:space="0" w:color="auto"/>
        <w:right w:val="none" w:sz="0" w:space="0" w:color="auto"/>
      </w:divBdr>
    </w:div>
    <w:div w:id="323700086">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3896517">
      <w:bodyDiv w:val="1"/>
      <w:marLeft w:val="0"/>
      <w:marRight w:val="0"/>
      <w:marTop w:val="0"/>
      <w:marBottom w:val="0"/>
      <w:divBdr>
        <w:top w:val="none" w:sz="0" w:space="0" w:color="auto"/>
        <w:left w:val="none" w:sz="0" w:space="0" w:color="auto"/>
        <w:bottom w:val="none" w:sz="0" w:space="0" w:color="auto"/>
        <w:right w:val="none" w:sz="0" w:space="0" w:color="auto"/>
      </w:divBdr>
    </w:div>
    <w:div w:id="327372758">
      <w:bodyDiv w:val="1"/>
      <w:marLeft w:val="0"/>
      <w:marRight w:val="0"/>
      <w:marTop w:val="0"/>
      <w:marBottom w:val="0"/>
      <w:divBdr>
        <w:top w:val="none" w:sz="0" w:space="0" w:color="auto"/>
        <w:left w:val="none" w:sz="0" w:space="0" w:color="auto"/>
        <w:bottom w:val="none" w:sz="0" w:space="0" w:color="auto"/>
        <w:right w:val="none" w:sz="0" w:space="0" w:color="auto"/>
      </w:divBdr>
    </w:div>
    <w:div w:id="328018528">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4646602">
      <w:bodyDiv w:val="1"/>
      <w:marLeft w:val="0"/>
      <w:marRight w:val="0"/>
      <w:marTop w:val="0"/>
      <w:marBottom w:val="0"/>
      <w:divBdr>
        <w:top w:val="none" w:sz="0" w:space="0" w:color="auto"/>
        <w:left w:val="none" w:sz="0" w:space="0" w:color="auto"/>
        <w:bottom w:val="none" w:sz="0" w:space="0" w:color="auto"/>
        <w:right w:val="none" w:sz="0" w:space="0" w:color="auto"/>
      </w:divBdr>
    </w:div>
    <w:div w:id="334648943">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43947507">
      <w:bodyDiv w:val="1"/>
      <w:marLeft w:val="0"/>
      <w:marRight w:val="0"/>
      <w:marTop w:val="0"/>
      <w:marBottom w:val="0"/>
      <w:divBdr>
        <w:top w:val="none" w:sz="0" w:space="0" w:color="auto"/>
        <w:left w:val="none" w:sz="0" w:space="0" w:color="auto"/>
        <w:bottom w:val="none" w:sz="0" w:space="0" w:color="auto"/>
        <w:right w:val="none" w:sz="0" w:space="0" w:color="auto"/>
      </w:divBdr>
    </w:div>
    <w:div w:id="346295811">
      <w:bodyDiv w:val="1"/>
      <w:marLeft w:val="0"/>
      <w:marRight w:val="0"/>
      <w:marTop w:val="0"/>
      <w:marBottom w:val="0"/>
      <w:divBdr>
        <w:top w:val="none" w:sz="0" w:space="0" w:color="auto"/>
        <w:left w:val="none" w:sz="0" w:space="0" w:color="auto"/>
        <w:bottom w:val="none" w:sz="0" w:space="0" w:color="auto"/>
        <w:right w:val="none" w:sz="0" w:space="0" w:color="auto"/>
      </w:divBdr>
    </w:div>
    <w:div w:id="347801082">
      <w:bodyDiv w:val="1"/>
      <w:marLeft w:val="0"/>
      <w:marRight w:val="0"/>
      <w:marTop w:val="0"/>
      <w:marBottom w:val="0"/>
      <w:divBdr>
        <w:top w:val="none" w:sz="0" w:space="0" w:color="auto"/>
        <w:left w:val="none" w:sz="0" w:space="0" w:color="auto"/>
        <w:bottom w:val="none" w:sz="0" w:space="0" w:color="auto"/>
        <w:right w:val="none" w:sz="0" w:space="0" w:color="auto"/>
      </w:divBdr>
    </w:div>
    <w:div w:id="350303784">
      <w:bodyDiv w:val="1"/>
      <w:marLeft w:val="0"/>
      <w:marRight w:val="0"/>
      <w:marTop w:val="0"/>
      <w:marBottom w:val="0"/>
      <w:divBdr>
        <w:top w:val="none" w:sz="0" w:space="0" w:color="auto"/>
        <w:left w:val="none" w:sz="0" w:space="0" w:color="auto"/>
        <w:bottom w:val="none" w:sz="0" w:space="0" w:color="auto"/>
        <w:right w:val="none" w:sz="0" w:space="0" w:color="auto"/>
      </w:divBdr>
    </w:div>
    <w:div w:id="351499633">
      <w:bodyDiv w:val="1"/>
      <w:marLeft w:val="0"/>
      <w:marRight w:val="0"/>
      <w:marTop w:val="0"/>
      <w:marBottom w:val="0"/>
      <w:divBdr>
        <w:top w:val="none" w:sz="0" w:space="0" w:color="auto"/>
        <w:left w:val="none" w:sz="0" w:space="0" w:color="auto"/>
        <w:bottom w:val="none" w:sz="0" w:space="0" w:color="auto"/>
        <w:right w:val="none" w:sz="0" w:space="0" w:color="auto"/>
      </w:divBdr>
    </w:div>
    <w:div w:id="351691673">
      <w:bodyDiv w:val="1"/>
      <w:marLeft w:val="0"/>
      <w:marRight w:val="0"/>
      <w:marTop w:val="0"/>
      <w:marBottom w:val="0"/>
      <w:divBdr>
        <w:top w:val="none" w:sz="0" w:space="0" w:color="auto"/>
        <w:left w:val="none" w:sz="0" w:space="0" w:color="auto"/>
        <w:bottom w:val="none" w:sz="0" w:space="0" w:color="auto"/>
        <w:right w:val="none" w:sz="0" w:space="0" w:color="auto"/>
      </w:divBdr>
    </w:div>
    <w:div w:id="353462203">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58434152">
      <w:bodyDiv w:val="1"/>
      <w:marLeft w:val="0"/>
      <w:marRight w:val="0"/>
      <w:marTop w:val="0"/>
      <w:marBottom w:val="0"/>
      <w:divBdr>
        <w:top w:val="none" w:sz="0" w:space="0" w:color="auto"/>
        <w:left w:val="none" w:sz="0" w:space="0" w:color="auto"/>
        <w:bottom w:val="none" w:sz="0" w:space="0" w:color="auto"/>
        <w:right w:val="none" w:sz="0" w:space="0" w:color="auto"/>
      </w:divBdr>
    </w:div>
    <w:div w:id="358511241">
      <w:bodyDiv w:val="1"/>
      <w:marLeft w:val="0"/>
      <w:marRight w:val="0"/>
      <w:marTop w:val="0"/>
      <w:marBottom w:val="0"/>
      <w:divBdr>
        <w:top w:val="none" w:sz="0" w:space="0" w:color="auto"/>
        <w:left w:val="none" w:sz="0" w:space="0" w:color="auto"/>
        <w:bottom w:val="none" w:sz="0" w:space="0" w:color="auto"/>
        <w:right w:val="none" w:sz="0" w:space="0" w:color="auto"/>
      </w:divBdr>
    </w:div>
    <w:div w:id="359861613">
      <w:bodyDiv w:val="1"/>
      <w:marLeft w:val="0"/>
      <w:marRight w:val="0"/>
      <w:marTop w:val="0"/>
      <w:marBottom w:val="0"/>
      <w:divBdr>
        <w:top w:val="none" w:sz="0" w:space="0" w:color="auto"/>
        <w:left w:val="none" w:sz="0" w:space="0" w:color="auto"/>
        <w:bottom w:val="none" w:sz="0" w:space="0" w:color="auto"/>
        <w:right w:val="none" w:sz="0" w:space="0" w:color="auto"/>
      </w:divBdr>
    </w:div>
    <w:div w:id="360935665">
      <w:bodyDiv w:val="1"/>
      <w:marLeft w:val="0"/>
      <w:marRight w:val="0"/>
      <w:marTop w:val="0"/>
      <w:marBottom w:val="0"/>
      <w:divBdr>
        <w:top w:val="none" w:sz="0" w:space="0" w:color="auto"/>
        <w:left w:val="none" w:sz="0" w:space="0" w:color="auto"/>
        <w:bottom w:val="none" w:sz="0" w:space="0" w:color="auto"/>
        <w:right w:val="none" w:sz="0" w:space="0" w:color="auto"/>
      </w:divBdr>
    </w:div>
    <w:div w:id="362830274">
      <w:bodyDiv w:val="1"/>
      <w:marLeft w:val="0"/>
      <w:marRight w:val="0"/>
      <w:marTop w:val="0"/>
      <w:marBottom w:val="0"/>
      <w:divBdr>
        <w:top w:val="none" w:sz="0" w:space="0" w:color="auto"/>
        <w:left w:val="none" w:sz="0" w:space="0" w:color="auto"/>
        <w:bottom w:val="none" w:sz="0" w:space="0" w:color="auto"/>
        <w:right w:val="none" w:sz="0" w:space="0" w:color="auto"/>
      </w:divBdr>
    </w:div>
    <w:div w:id="36478993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6586788">
      <w:bodyDiv w:val="1"/>
      <w:marLeft w:val="0"/>
      <w:marRight w:val="0"/>
      <w:marTop w:val="0"/>
      <w:marBottom w:val="0"/>
      <w:divBdr>
        <w:top w:val="none" w:sz="0" w:space="0" w:color="auto"/>
        <w:left w:val="none" w:sz="0" w:space="0" w:color="auto"/>
        <w:bottom w:val="none" w:sz="0" w:space="0" w:color="auto"/>
        <w:right w:val="none" w:sz="0" w:space="0" w:color="auto"/>
      </w:divBdr>
    </w:div>
    <w:div w:id="37828854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054472">
      <w:bodyDiv w:val="1"/>
      <w:marLeft w:val="0"/>
      <w:marRight w:val="0"/>
      <w:marTop w:val="0"/>
      <w:marBottom w:val="0"/>
      <w:divBdr>
        <w:top w:val="none" w:sz="0" w:space="0" w:color="auto"/>
        <w:left w:val="none" w:sz="0" w:space="0" w:color="auto"/>
        <w:bottom w:val="none" w:sz="0" w:space="0" w:color="auto"/>
        <w:right w:val="none" w:sz="0" w:space="0" w:color="auto"/>
      </w:divBdr>
    </w:div>
    <w:div w:id="380249407">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440478">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3725188">
      <w:bodyDiv w:val="1"/>
      <w:marLeft w:val="0"/>
      <w:marRight w:val="0"/>
      <w:marTop w:val="0"/>
      <w:marBottom w:val="0"/>
      <w:divBdr>
        <w:top w:val="none" w:sz="0" w:space="0" w:color="auto"/>
        <w:left w:val="none" w:sz="0" w:space="0" w:color="auto"/>
        <w:bottom w:val="none" w:sz="0" w:space="0" w:color="auto"/>
        <w:right w:val="none" w:sz="0" w:space="0" w:color="auto"/>
      </w:divBdr>
    </w:div>
    <w:div w:id="386412843">
      <w:bodyDiv w:val="1"/>
      <w:marLeft w:val="0"/>
      <w:marRight w:val="0"/>
      <w:marTop w:val="0"/>
      <w:marBottom w:val="0"/>
      <w:divBdr>
        <w:top w:val="none" w:sz="0" w:space="0" w:color="auto"/>
        <w:left w:val="none" w:sz="0" w:space="0" w:color="auto"/>
        <w:bottom w:val="none" w:sz="0" w:space="0" w:color="auto"/>
        <w:right w:val="none" w:sz="0" w:space="0" w:color="auto"/>
      </w:divBdr>
    </w:div>
    <w:div w:id="389228033">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2433129">
      <w:bodyDiv w:val="1"/>
      <w:marLeft w:val="0"/>
      <w:marRight w:val="0"/>
      <w:marTop w:val="0"/>
      <w:marBottom w:val="0"/>
      <w:divBdr>
        <w:top w:val="none" w:sz="0" w:space="0" w:color="auto"/>
        <w:left w:val="none" w:sz="0" w:space="0" w:color="auto"/>
        <w:bottom w:val="none" w:sz="0" w:space="0" w:color="auto"/>
        <w:right w:val="none" w:sz="0" w:space="0" w:color="auto"/>
      </w:divBdr>
    </w:div>
    <w:div w:id="393242916">
      <w:bodyDiv w:val="1"/>
      <w:marLeft w:val="0"/>
      <w:marRight w:val="0"/>
      <w:marTop w:val="0"/>
      <w:marBottom w:val="0"/>
      <w:divBdr>
        <w:top w:val="none" w:sz="0" w:space="0" w:color="auto"/>
        <w:left w:val="none" w:sz="0" w:space="0" w:color="auto"/>
        <w:bottom w:val="none" w:sz="0" w:space="0" w:color="auto"/>
        <w:right w:val="none" w:sz="0" w:space="0" w:color="auto"/>
      </w:divBdr>
    </w:div>
    <w:div w:id="394932922">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398671640">
      <w:bodyDiv w:val="1"/>
      <w:marLeft w:val="0"/>
      <w:marRight w:val="0"/>
      <w:marTop w:val="0"/>
      <w:marBottom w:val="0"/>
      <w:divBdr>
        <w:top w:val="none" w:sz="0" w:space="0" w:color="auto"/>
        <w:left w:val="none" w:sz="0" w:space="0" w:color="auto"/>
        <w:bottom w:val="none" w:sz="0" w:space="0" w:color="auto"/>
        <w:right w:val="none" w:sz="0" w:space="0" w:color="auto"/>
      </w:divBdr>
    </w:div>
    <w:div w:id="399334173">
      <w:bodyDiv w:val="1"/>
      <w:marLeft w:val="0"/>
      <w:marRight w:val="0"/>
      <w:marTop w:val="0"/>
      <w:marBottom w:val="0"/>
      <w:divBdr>
        <w:top w:val="none" w:sz="0" w:space="0" w:color="auto"/>
        <w:left w:val="none" w:sz="0" w:space="0" w:color="auto"/>
        <w:bottom w:val="none" w:sz="0" w:space="0" w:color="auto"/>
        <w:right w:val="none" w:sz="0" w:space="0" w:color="auto"/>
      </w:divBdr>
    </w:div>
    <w:div w:id="403113228">
      <w:bodyDiv w:val="1"/>
      <w:marLeft w:val="0"/>
      <w:marRight w:val="0"/>
      <w:marTop w:val="0"/>
      <w:marBottom w:val="0"/>
      <w:divBdr>
        <w:top w:val="none" w:sz="0" w:space="0" w:color="auto"/>
        <w:left w:val="none" w:sz="0" w:space="0" w:color="auto"/>
        <w:bottom w:val="none" w:sz="0" w:space="0" w:color="auto"/>
        <w:right w:val="none" w:sz="0" w:space="0" w:color="auto"/>
      </w:divBdr>
    </w:div>
    <w:div w:id="406070856">
      <w:bodyDiv w:val="1"/>
      <w:marLeft w:val="0"/>
      <w:marRight w:val="0"/>
      <w:marTop w:val="0"/>
      <w:marBottom w:val="0"/>
      <w:divBdr>
        <w:top w:val="none" w:sz="0" w:space="0" w:color="auto"/>
        <w:left w:val="none" w:sz="0" w:space="0" w:color="auto"/>
        <w:bottom w:val="none" w:sz="0" w:space="0" w:color="auto"/>
        <w:right w:val="none" w:sz="0" w:space="0" w:color="auto"/>
      </w:divBdr>
    </w:div>
    <w:div w:id="406152755">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109397388">
          <w:marLeft w:val="0"/>
          <w:marRight w:val="0"/>
          <w:marTop w:val="0"/>
          <w:marBottom w:val="0"/>
          <w:divBdr>
            <w:top w:val="none" w:sz="0" w:space="0" w:color="auto"/>
            <w:left w:val="none" w:sz="0" w:space="0" w:color="auto"/>
            <w:bottom w:val="none" w:sz="0" w:space="0" w:color="auto"/>
            <w:right w:val="none" w:sz="0" w:space="0" w:color="auto"/>
          </w:divBdr>
        </w:div>
        <w:div w:id="542905899">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sChild>
    </w:div>
    <w:div w:id="407267684">
      <w:bodyDiv w:val="1"/>
      <w:marLeft w:val="0"/>
      <w:marRight w:val="0"/>
      <w:marTop w:val="0"/>
      <w:marBottom w:val="0"/>
      <w:divBdr>
        <w:top w:val="none" w:sz="0" w:space="0" w:color="auto"/>
        <w:left w:val="none" w:sz="0" w:space="0" w:color="auto"/>
        <w:bottom w:val="none" w:sz="0" w:space="0" w:color="auto"/>
        <w:right w:val="none" w:sz="0" w:space="0" w:color="auto"/>
      </w:divBdr>
    </w:div>
    <w:div w:id="407651697">
      <w:bodyDiv w:val="1"/>
      <w:marLeft w:val="0"/>
      <w:marRight w:val="0"/>
      <w:marTop w:val="0"/>
      <w:marBottom w:val="0"/>
      <w:divBdr>
        <w:top w:val="none" w:sz="0" w:space="0" w:color="auto"/>
        <w:left w:val="none" w:sz="0" w:space="0" w:color="auto"/>
        <w:bottom w:val="none" w:sz="0" w:space="0" w:color="auto"/>
        <w:right w:val="none" w:sz="0" w:space="0" w:color="auto"/>
      </w:divBdr>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6096000">
      <w:bodyDiv w:val="1"/>
      <w:marLeft w:val="0"/>
      <w:marRight w:val="0"/>
      <w:marTop w:val="0"/>
      <w:marBottom w:val="0"/>
      <w:divBdr>
        <w:top w:val="none" w:sz="0" w:space="0" w:color="auto"/>
        <w:left w:val="none" w:sz="0" w:space="0" w:color="auto"/>
        <w:bottom w:val="none" w:sz="0" w:space="0" w:color="auto"/>
        <w:right w:val="none" w:sz="0" w:space="0" w:color="auto"/>
      </w:divBdr>
    </w:div>
    <w:div w:id="417557940">
      <w:bodyDiv w:val="1"/>
      <w:marLeft w:val="0"/>
      <w:marRight w:val="0"/>
      <w:marTop w:val="0"/>
      <w:marBottom w:val="0"/>
      <w:divBdr>
        <w:top w:val="none" w:sz="0" w:space="0" w:color="auto"/>
        <w:left w:val="none" w:sz="0" w:space="0" w:color="auto"/>
        <w:bottom w:val="none" w:sz="0" w:space="0" w:color="auto"/>
        <w:right w:val="none" w:sz="0" w:space="0" w:color="auto"/>
      </w:divBdr>
    </w:div>
    <w:div w:id="423500713">
      <w:bodyDiv w:val="1"/>
      <w:marLeft w:val="0"/>
      <w:marRight w:val="0"/>
      <w:marTop w:val="0"/>
      <w:marBottom w:val="0"/>
      <w:divBdr>
        <w:top w:val="none" w:sz="0" w:space="0" w:color="auto"/>
        <w:left w:val="none" w:sz="0" w:space="0" w:color="auto"/>
        <w:bottom w:val="none" w:sz="0" w:space="0" w:color="auto"/>
        <w:right w:val="none" w:sz="0" w:space="0" w:color="auto"/>
      </w:divBdr>
    </w:div>
    <w:div w:id="426537320">
      <w:bodyDiv w:val="1"/>
      <w:marLeft w:val="0"/>
      <w:marRight w:val="0"/>
      <w:marTop w:val="0"/>
      <w:marBottom w:val="0"/>
      <w:divBdr>
        <w:top w:val="none" w:sz="0" w:space="0" w:color="auto"/>
        <w:left w:val="none" w:sz="0" w:space="0" w:color="auto"/>
        <w:bottom w:val="none" w:sz="0" w:space="0" w:color="auto"/>
        <w:right w:val="none" w:sz="0" w:space="0" w:color="auto"/>
      </w:divBdr>
    </w:div>
    <w:div w:id="435834685">
      <w:bodyDiv w:val="1"/>
      <w:marLeft w:val="0"/>
      <w:marRight w:val="0"/>
      <w:marTop w:val="0"/>
      <w:marBottom w:val="0"/>
      <w:divBdr>
        <w:top w:val="none" w:sz="0" w:space="0" w:color="auto"/>
        <w:left w:val="none" w:sz="0" w:space="0" w:color="auto"/>
        <w:bottom w:val="none" w:sz="0" w:space="0" w:color="auto"/>
        <w:right w:val="none" w:sz="0" w:space="0" w:color="auto"/>
      </w:divBdr>
    </w:div>
    <w:div w:id="438793016">
      <w:bodyDiv w:val="1"/>
      <w:marLeft w:val="0"/>
      <w:marRight w:val="0"/>
      <w:marTop w:val="0"/>
      <w:marBottom w:val="0"/>
      <w:divBdr>
        <w:top w:val="none" w:sz="0" w:space="0" w:color="auto"/>
        <w:left w:val="none" w:sz="0" w:space="0" w:color="auto"/>
        <w:bottom w:val="none" w:sz="0" w:space="0" w:color="auto"/>
        <w:right w:val="none" w:sz="0" w:space="0" w:color="auto"/>
      </w:divBdr>
    </w:div>
    <w:div w:id="443765528">
      <w:bodyDiv w:val="1"/>
      <w:marLeft w:val="0"/>
      <w:marRight w:val="0"/>
      <w:marTop w:val="0"/>
      <w:marBottom w:val="0"/>
      <w:divBdr>
        <w:top w:val="none" w:sz="0" w:space="0" w:color="auto"/>
        <w:left w:val="none" w:sz="0" w:space="0" w:color="auto"/>
        <w:bottom w:val="none" w:sz="0" w:space="0" w:color="auto"/>
        <w:right w:val="none" w:sz="0" w:space="0" w:color="auto"/>
      </w:divBdr>
    </w:div>
    <w:div w:id="443841386">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50133606">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2868060">
      <w:bodyDiv w:val="1"/>
      <w:marLeft w:val="0"/>
      <w:marRight w:val="0"/>
      <w:marTop w:val="0"/>
      <w:marBottom w:val="0"/>
      <w:divBdr>
        <w:top w:val="none" w:sz="0" w:space="0" w:color="auto"/>
        <w:left w:val="none" w:sz="0" w:space="0" w:color="auto"/>
        <w:bottom w:val="none" w:sz="0" w:space="0" w:color="auto"/>
        <w:right w:val="none" w:sz="0" w:space="0" w:color="auto"/>
      </w:divBdr>
    </w:div>
    <w:div w:id="456072804">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64202013">
      <w:bodyDiv w:val="1"/>
      <w:marLeft w:val="0"/>
      <w:marRight w:val="0"/>
      <w:marTop w:val="0"/>
      <w:marBottom w:val="0"/>
      <w:divBdr>
        <w:top w:val="none" w:sz="0" w:space="0" w:color="auto"/>
        <w:left w:val="none" w:sz="0" w:space="0" w:color="auto"/>
        <w:bottom w:val="none" w:sz="0" w:space="0" w:color="auto"/>
        <w:right w:val="none" w:sz="0" w:space="0" w:color="auto"/>
      </w:divBdr>
    </w:div>
    <w:div w:id="466898889">
      <w:bodyDiv w:val="1"/>
      <w:marLeft w:val="0"/>
      <w:marRight w:val="0"/>
      <w:marTop w:val="0"/>
      <w:marBottom w:val="0"/>
      <w:divBdr>
        <w:top w:val="none" w:sz="0" w:space="0" w:color="auto"/>
        <w:left w:val="none" w:sz="0" w:space="0" w:color="auto"/>
        <w:bottom w:val="none" w:sz="0" w:space="0" w:color="auto"/>
        <w:right w:val="none" w:sz="0" w:space="0" w:color="auto"/>
      </w:divBdr>
    </w:div>
    <w:div w:id="468860080">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82237796">
      <w:bodyDiv w:val="1"/>
      <w:marLeft w:val="0"/>
      <w:marRight w:val="0"/>
      <w:marTop w:val="0"/>
      <w:marBottom w:val="0"/>
      <w:divBdr>
        <w:top w:val="none" w:sz="0" w:space="0" w:color="auto"/>
        <w:left w:val="none" w:sz="0" w:space="0" w:color="auto"/>
        <w:bottom w:val="none" w:sz="0" w:space="0" w:color="auto"/>
        <w:right w:val="none" w:sz="0" w:space="0" w:color="auto"/>
      </w:divBdr>
    </w:div>
    <w:div w:id="482476488">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87401619">
      <w:bodyDiv w:val="1"/>
      <w:marLeft w:val="0"/>
      <w:marRight w:val="0"/>
      <w:marTop w:val="0"/>
      <w:marBottom w:val="0"/>
      <w:divBdr>
        <w:top w:val="none" w:sz="0" w:space="0" w:color="auto"/>
        <w:left w:val="none" w:sz="0" w:space="0" w:color="auto"/>
        <w:bottom w:val="none" w:sz="0" w:space="0" w:color="auto"/>
        <w:right w:val="none" w:sz="0" w:space="0" w:color="auto"/>
      </w:divBdr>
    </w:div>
    <w:div w:id="489323062">
      <w:bodyDiv w:val="1"/>
      <w:marLeft w:val="0"/>
      <w:marRight w:val="0"/>
      <w:marTop w:val="0"/>
      <w:marBottom w:val="0"/>
      <w:divBdr>
        <w:top w:val="none" w:sz="0" w:space="0" w:color="auto"/>
        <w:left w:val="none" w:sz="0" w:space="0" w:color="auto"/>
        <w:bottom w:val="none" w:sz="0" w:space="0" w:color="auto"/>
        <w:right w:val="none" w:sz="0" w:space="0" w:color="auto"/>
      </w:divBdr>
    </w:div>
    <w:div w:id="489905454">
      <w:bodyDiv w:val="1"/>
      <w:marLeft w:val="0"/>
      <w:marRight w:val="0"/>
      <w:marTop w:val="0"/>
      <w:marBottom w:val="0"/>
      <w:divBdr>
        <w:top w:val="none" w:sz="0" w:space="0" w:color="auto"/>
        <w:left w:val="none" w:sz="0" w:space="0" w:color="auto"/>
        <w:bottom w:val="none" w:sz="0" w:space="0" w:color="auto"/>
        <w:right w:val="none" w:sz="0" w:space="0" w:color="auto"/>
      </w:divBdr>
    </w:div>
    <w:div w:id="492262387">
      <w:bodyDiv w:val="1"/>
      <w:marLeft w:val="0"/>
      <w:marRight w:val="0"/>
      <w:marTop w:val="0"/>
      <w:marBottom w:val="0"/>
      <w:divBdr>
        <w:top w:val="none" w:sz="0" w:space="0" w:color="auto"/>
        <w:left w:val="none" w:sz="0" w:space="0" w:color="auto"/>
        <w:bottom w:val="none" w:sz="0" w:space="0" w:color="auto"/>
        <w:right w:val="none" w:sz="0" w:space="0" w:color="auto"/>
      </w:divBdr>
    </w:div>
    <w:div w:id="493497355">
      <w:bodyDiv w:val="1"/>
      <w:marLeft w:val="0"/>
      <w:marRight w:val="0"/>
      <w:marTop w:val="0"/>
      <w:marBottom w:val="0"/>
      <w:divBdr>
        <w:top w:val="none" w:sz="0" w:space="0" w:color="auto"/>
        <w:left w:val="none" w:sz="0" w:space="0" w:color="auto"/>
        <w:bottom w:val="none" w:sz="0" w:space="0" w:color="auto"/>
        <w:right w:val="none" w:sz="0" w:space="0" w:color="auto"/>
      </w:divBdr>
    </w:div>
    <w:div w:id="495999606">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4512656">
      <w:bodyDiv w:val="1"/>
      <w:marLeft w:val="0"/>
      <w:marRight w:val="0"/>
      <w:marTop w:val="0"/>
      <w:marBottom w:val="0"/>
      <w:divBdr>
        <w:top w:val="none" w:sz="0" w:space="0" w:color="auto"/>
        <w:left w:val="none" w:sz="0" w:space="0" w:color="auto"/>
        <w:bottom w:val="none" w:sz="0" w:space="0" w:color="auto"/>
        <w:right w:val="none" w:sz="0" w:space="0" w:color="auto"/>
      </w:divBdr>
    </w:div>
    <w:div w:id="506553910">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4807343">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19511492">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1666585">
      <w:bodyDiv w:val="1"/>
      <w:marLeft w:val="0"/>
      <w:marRight w:val="0"/>
      <w:marTop w:val="0"/>
      <w:marBottom w:val="0"/>
      <w:divBdr>
        <w:top w:val="none" w:sz="0" w:space="0" w:color="auto"/>
        <w:left w:val="none" w:sz="0" w:space="0" w:color="auto"/>
        <w:bottom w:val="none" w:sz="0" w:space="0" w:color="auto"/>
        <w:right w:val="none" w:sz="0" w:space="0" w:color="auto"/>
      </w:divBdr>
    </w:div>
    <w:div w:id="522741698">
      <w:bodyDiv w:val="1"/>
      <w:marLeft w:val="0"/>
      <w:marRight w:val="0"/>
      <w:marTop w:val="0"/>
      <w:marBottom w:val="0"/>
      <w:divBdr>
        <w:top w:val="none" w:sz="0" w:space="0" w:color="auto"/>
        <w:left w:val="none" w:sz="0" w:space="0" w:color="auto"/>
        <w:bottom w:val="none" w:sz="0" w:space="0" w:color="auto"/>
        <w:right w:val="none" w:sz="0" w:space="0" w:color="auto"/>
      </w:divBdr>
    </w:div>
    <w:div w:id="523978709">
      <w:bodyDiv w:val="1"/>
      <w:marLeft w:val="0"/>
      <w:marRight w:val="0"/>
      <w:marTop w:val="0"/>
      <w:marBottom w:val="0"/>
      <w:divBdr>
        <w:top w:val="none" w:sz="0" w:space="0" w:color="auto"/>
        <w:left w:val="none" w:sz="0" w:space="0" w:color="auto"/>
        <w:bottom w:val="none" w:sz="0" w:space="0" w:color="auto"/>
        <w:right w:val="none" w:sz="0" w:space="0" w:color="auto"/>
      </w:divBdr>
    </w:div>
    <w:div w:id="523979649">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25753334">
      <w:bodyDiv w:val="1"/>
      <w:marLeft w:val="0"/>
      <w:marRight w:val="0"/>
      <w:marTop w:val="0"/>
      <w:marBottom w:val="0"/>
      <w:divBdr>
        <w:top w:val="none" w:sz="0" w:space="0" w:color="auto"/>
        <w:left w:val="none" w:sz="0" w:space="0" w:color="auto"/>
        <w:bottom w:val="none" w:sz="0" w:space="0" w:color="auto"/>
        <w:right w:val="none" w:sz="0" w:space="0" w:color="auto"/>
      </w:divBdr>
    </w:div>
    <w:div w:id="526450744">
      <w:bodyDiv w:val="1"/>
      <w:marLeft w:val="0"/>
      <w:marRight w:val="0"/>
      <w:marTop w:val="0"/>
      <w:marBottom w:val="0"/>
      <w:divBdr>
        <w:top w:val="none" w:sz="0" w:space="0" w:color="auto"/>
        <w:left w:val="none" w:sz="0" w:space="0" w:color="auto"/>
        <w:bottom w:val="none" w:sz="0" w:space="0" w:color="auto"/>
        <w:right w:val="none" w:sz="0" w:space="0" w:color="auto"/>
      </w:divBdr>
    </w:div>
    <w:div w:id="527177928">
      <w:bodyDiv w:val="1"/>
      <w:marLeft w:val="0"/>
      <w:marRight w:val="0"/>
      <w:marTop w:val="0"/>
      <w:marBottom w:val="0"/>
      <w:divBdr>
        <w:top w:val="none" w:sz="0" w:space="0" w:color="auto"/>
        <w:left w:val="none" w:sz="0" w:space="0" w:color="auto"/>
        <w:bottom w:val="none" w:sz="0" w:space="0" w:color="auto"/>
        <w:right w:val="none" w:sz="0" w:space="0" w:color="auto"/>
      </w:divBdr>
    </w:div>
    <w:div w:id="538737222">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4239078">
      <w:bodyDiv w:val="1"/>
      <w:marLeft w:val="0"/>
      <w:marRight w:val="0"/>
      <w:marTop w:val="0"/>
      <w:marBottom w:val="0"/>
      <w:divBdr>
        <w:top w:val="none" w:sz="0" w:space="0" w:color="auto"/>
        <w:left w:val="none" w:sz="0" w:space="0" w:color="auto"/>
        <w:bottom w:val="none" w:sz="0" w:space="0" w:color="auto"/>
        <w:right w:val="none" w:sz="0" w:space="0" w:color="auto"/>
      </w:divBdr>
    </w:div>
    <w:div w:id="556162389">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61595757">
      <w:bodyDiv w:val="1"/>
      <w:marLeft w:val="0"/>
      <w:marRight w:val="0"/>
      <w:marTop w:val="0"/>
      <w:marBottom w:val="0"/>
      <w:divBdr>
        <w:top w:val="none" w:sz="0" w:space="0" w:color="auto"/>
        <w:left w:val="none" w:sz="0" w:space="0" w:color="auto"/>
        <w:bottom w:val="none" w:sz="0" w:space="0" w:color="auto"/>
        <w:right w:val="none" w:sz="0" w:space="0" w:color="auto"/>
      </w:divBdr>
    </w:div>
    <w:div w:id="561718092">
      <w:bodyDiv w:val="1"/>
      <w:marLeft w:val="0"/>
      <w:marRight w:val="0"/>
      <w:marTop w:val="0"/>
      <w:marBottom w:val="0"/>
      <w:divBdr>
        <w:top w:val="none" w:sz="0" w:space="0" w:color="auto"/>
        <w:left w:val="none" w:sz="0" w:space="0" w:color="auto"/>
        <w:bottom w:val="none" w:sz="0" w:space="0" w:color="auto"/>
        <w:right w:val="none" w:sz="0" w:space="0" w:color="auto"/>
      </w:divBdr>
    </w:div>
    <w:div w:id="562302124">
      <w:bodyDiv w:val="1"/>
      <w:marLeft w:val="0"/>
      <w:marRight w:val="0"/>
      <w:marTop w:val="0"/>
      <w:marBottom w:val="0"/>
      <w:divBdr>
        <w:top w:val="none" w:sz="0" w:space="0" w:color="auto"/>
        <w:left w:val="none" w:sz="0" w:space="0" w:color="auto"/>
        <w:bottom w:val="none" w:sz="0" w:space="0" w:color="auto"/>
        <w:right w:val="none" w:sz="0" w:space="0" w:color="auto"/>
      </w:divBdr>
    </w:div>
    <w:div w:id="567809230">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4096781">
      <w:bodyDiv w:val="1"/>
      <w:marLeft w:val="0"/>
      <w:marRight w:val="0"/>
      <w:marTop w:val="0"/>
      <w:marBottom w:val="0"/>
      <w:divBdr>
        <w:top w:val="none" w:sz="0" w:space="0" w:color="auto"/>
        <w:left w:val="none" w:sz="0" w:space="0" w:color="auto"/>
        <w:bottom w:val="none" w:sz="0" w:space="0" w:color="auto"/>
        <w:right w:val="none" w:sz="0" w:space="0" w:color="auto"/>
      </w:divBdr>
    </w:div>
    <w:div w:id="575091197">
      <w:bodyDiv w:val="1"/>
      <w:marLeft w:val="0"/>
      <w:marRight w:val="0"/>
      <w:marTop w:val="0"/>
      <w:marBottom w:val="0"/>
      <w:divBdr>
        <w:top w:val="none" w:sz="0" w:space="0" w:color="auto"/>
        <w:left w:val="none" w:sz="0" w:space="0" w:color="auto"/>
        <w:bottom w:val="none" w:sz="0" w:space="0" w:color="auto"/>
        <w:right w:val="none" w:sz="0" w:space="0" w:color="auto"/>
      </w:divBdr>
    </w:div>
    <w:div w:id="576289507">
      <w:bodyDiv w:val="1"/>
      <w:marLeft w:val="0"/>
      <w:marRight w:val="0"/>
      <w:marTop w:val="0"/>
      <w:marBottom w:val="0"/>
      <w:divBdr>
        <w:top w:val="none" w:sz="0" w:space="0" w:color="auto"/>
        <w:left w:val="none" w:sz="0" w:space="0" w:color="auto"/>
        <w:bottom w:val="none" w:sz="0" w:space="0" w:color="auto"/>
        <w:right w:val="none" w:sz="0" w:space="0" w:color="auto"/>
      </w:divBdr>
    </w:div>
    <w:div w:id="576667369">
      <w:bodyDiv w:val="1"/>
      <w:marLeft w:val="0"/>
      <w:marRight w:val="0"/>
      <w:marTop w:val="0"/>
      <w:marBottom w:val="0"/>
      <w:divBdr>
        <w:top w:val="none" w:sz="0" w:space="0" w:color="auto"/>
        <w:left w:val="none" w:sz="0" w:space="0" w:color="auto"/>
        <w:bottom w:val="none" w:sz="0" w:space="0" w:color="auto"/>
        <w:right w:val="none" w:sz="0" w:space="0" w:color="auto"/>
      </w:divBdr>
    </w:div>
    <w:div w:id="578903611">
      <w:bodyDiv w:val="1"/>
      <w:marLeft w:val="0"/>
      <w:marRight w:val="0"/>
      <w:marTop w:val="0"/>
      <w:marBottom w:val="0"/>
      <w:divBdr>
        <w:top w:val="none" w:sz="0" w:space="0" w:color="auto"/>
        <w:left w:val="none" w:sz="0" w:space="0" w:color="auto"/>
        <w:bottom w:val="none" w:sz="0" w:space="0" w:color="auto"/>
        <w:right w:val="none" w:sz="0" w:space="0" w:color="auto"/>
      </w:divBdr>
    </w:div>
    <w:div w:id="581791120">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3882483">
      <w:bodyDiv w:val="1"/>
      <w:marLeft w:val="0"/>
      <w:marRight w:val="0"/>
      <w:marTop w:val="0"/>
      <w:marBottom w:val="0"/>
      <w:divBdr>
        <w:top w:val="none" w:sz="0" w:space="0" w:color="auto"/>
        <w:left w:val="none" w:sz="0" w:space="0" w:color="auto"/>
        <w:bottom w:val="none" w:sz="0" w:space="0" w:color="auto"/>
        <w:right w:val="none" w:sz="0" w:space="0" w:color="auto"/>
      </w:divBdr>
    </w:div>
    <w:div w:id="584611109">
      <w:bodyDiv w:val="1"/>
      <w:marLeft w:val="0"/>
      <w:marRight w:val="0"/>
      <w:marTop w:val="0"/>
      <w:marBottom w:val="0"/>
      <w:divBdr>
        <w:top w:val="none" w:sz="0" w:space="0" w:color="auto"/>
        <w:left w:val="none" w:sz="0" w:space="0" w:color="auto"/>
        <w:bottom w:val="none" w:sz="0" w:space="0" w:color="auto"/>
        <w:right w:val="none" w:sz="0" w:space="0" w:color="auto"/>
      </w:divBdr>
    </w:div>
    <w:div w:id="585068956">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88273144">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592394082">
      <w:bodyDiv w:val="1"/>
      <w:marLeft w:val="0"/>
      <w:marRight w:val="0"/>
      <w:marTop w:val="0"/>
      <w:marBottom w:val="0"/>
      <w:divBdr>
        <w:top w:val="none" w:sz="0" w:space="0" w:color="auto"/>
        <w:left w:val="none" w:sz="0" w:space="0" w:color="auto"/>
        <w:bottom w:val="none" w:sz="0" w:space="0" w:color="auto"/>
        <w:right w:val="none" w:sz="0" w:space="0" w:color="auto"/>
      </w:divBdr>
    </w:div>
    <w:div w:id="592665552">
      <w:bodyDiv w:val="1"/>
      <w:marLeft w:val="0"/>
      <w:marRight w:val="0"/>
      <w:marTop w:val="0"/>
      <w:marBottom w:val="0"/>
      <w:divBdr>
        <w:top w:val="none" w:sz="0" w:space="0" w:color="auto"/>
        <w:left w:val="none" w:sz="0" w:space="0" w:color="auto"/>
        <w:bottom w:val="none" w:sz="0" w:space="0" w:color="auto"/>
        <w:right w:val="none" w:sz="0" w:space="0" w:color="auto"/>
      </w:divBdr>
    </w:div>
    <w:div w:id="593899453">
      <w:bodyDiv w:val="1"/>
      <w:marLeft w:val="0"/>
      <w:marRight w:val="0"/>
      <w:marTop w:val="0"/>
      <w:marBottom w:val="0"/>
      <w:divBdr>
        <w:top w:val="none" w:sz="0" w:space="0" w:color="auto"/>
        <w:left w:val="none" w:sz="0" w:space="0" w:color="auto"/>
        <w:bottom w:val="none" w:sz="0" w:space="0" w:color="auto"/>
        <w:right w:val="none" w:sz="0" w:space="0" w:color="auto"/>
      </w:divBdr>
    </w:div>
    <w:div w:id="596645266">
      <w:bodyDiv w:val="1"/>
      <w:marLeft w:val="0"/>
      <w:marRight w:val="0"/>
      <w:marTop w:val="0"/>
      <w:marBottom w:val="0"/>
      <w:divBdr>
        <w:top w:val="none" w:sz="0" w:space="0" w:color="auto"/>
        <w:left w:val="none" w:sz="0" w:space="0" w:color="auto"/>
        <w:bottom w:val="none" w:sz="0" w:space="0" w:color="auto"/>
        <w:right w:val="none" w:sz="0" w:space="0" w:color="auto"/>
      </w:divBdr>
    </w:div>
    <w:div w:id="603658242">
      <w:bodyDiv w:val="1"/>
      <w:marLeft w:val="0"/>
      <w:marRight w:val="0"/>
      <w:marTop w:val="0"/>
      <w:marBottom w:val="0"/>
      <w:divBdr>
        <w:top w:val="none" w:sz="0" w:space="0" w:color="auto"/>
        <w:left w:val="none" w:sz="0" w:space="0" w:color="auto"/>
        <w:bottom w:val="none" w:sz="0" w:space="0" w:color="auto"/>
        <w:right w:val="none" w:sz="0" w:space="0" w:color="auto"/>
      </w:divBdr>
    </w:div>
    <w:div w:id="606043286">
      <w:bodyDiv w:val="1"/>
      <w:marLeft w:val="0"/>
      <w:marRight w:val="0"/>
      <w:marTop w:val="0"/>
      <w:marBottom w:val="0"/>
      <w:divBdr>
        <w:top w:val="none" w:sz="0" w:space="0" w:color="auto"/>
        <w:left w:val="none" w:sz="0" w:space="0" w:color="auto"/>
        <w:bottom w:val="none" w:sz="0" w:space="0" w:color="auto"/>
        <w:right w:val="none" w:sz="0" w:space="0" w:color="auto"/>
      </w:divBdr>
    </w:div>
    <w:div w:id="614486394">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218258">
      <w:bodyDiv w:val="1"/>
      <w:marLeft w:val="0"/>
      <w:marRight w:val="0"/>
      <w:marTop w:val="0"/>
      <w:marBottom w:val="0"/>
      <w:divBdr>
        <w:top w:val="none" w:sz="0" w:space="0" w:color="auto"/>
        <w:left w:val="none" w:sz="0" w:space="0" w:color="auto"/>
        <w:bottom w:val="none" w:sz="0" w:space="0" w:color="auto"/>
        <w:right w:val="none" w:sz="0" w:space="0" w:color="auto"/>
      </w:divBdr>
    </w:div>
    <w:div w:id="615452918">
      <w:bodyDiv w:val="1"/>
      <w:marLeft w:val="0"/>
      <w:marRight w:val="0"/>
      <w:marTop w:val="0"/>
      <w:marBottom w:val="0"/>
      <w:divBdr>
        <w:top w:val="none" w:sz="0" w:space="0" w:color="auto"/>
        <w:left w:val="none" w:sz="0" w:space="0" w:color="auto"/>
        <w:bottom w:val="none" w:sz="0" w:space="0" w:color="auto"/>
        <w:right w:val="none" w:sz="0" w:space="0" w:color="auto"/>
      </w:divBdr>
    </w:div>
    <w:div w:id="615481154">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6179545">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3005016">
      <w:bodyDiv w:val="1"/>
      <w:marLeft w:val="0"/>
      <w:marRight w:val="0"/>
      <w:marTop w:val="0"/>
      <w:marBottom w:val="0"/>
      <w:divBdr>
        <w:top w:val="none" w:sz="0" w:space="0" w:color="auto"/>
        <w:left w:val="none" w:sz="0" w:space="0" w:color="auto"/>
        <w:bottom w:val="none" w:sz="0" w:space="0" w:color="auto"/>
        <w:right w:val="none" w:sz="0" w:space="0" w:color="auto"/>
      </w:divBdr>
    </w:div>
    <w:div w:id="624313929">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4698248">
      <w:bodyDiv w:val="1"/>
      <w:marLeft w:val="0"/>
      <w:marRight w:val="0"/>
      <w:marTop w:val="0"/>
      <w:marBottom w:val="0"/>
      <w:divBdr>
        <w:top w:val="none" w:sz="0" w:space="0" w:color="auto"/>
        <w:left w:val="none" w:sz="0" w:space="0" w:color="auto"/>
        <w:bottom w:val="none" w:sz="0" w:space="0" w:color="auto"/>
        <w:right w:val="none" w:sz="0" w:space="0" w:color="auto"/>
      </w:divBdr>
    </w:div>
    <w:div w:id="629824518">
      <w:bodyDiv w:val="1"/>
      <w:marLeft w:val="0"/>
      <w:marRight w:val="0"/>
      <w:marTop w:val="0"/>
      <w:marBottom w:val="0"/>
      <w:divBdr>
        <w:top w:val="none" w:sz="0" w:space="0" w:color="auto"/>
        <w:left w:val="none" w:sz="0" w:space="0" w:color="auto"/>
        <w:bottom w:val="none" w:sz="0" w:space="0" w:color="auto"/>
        <w:right w:val="none" w:sz="0" w:space="0" w:color="auto"/>
      </w:divBdr>
    </w:div>
    <w:div w:id="632684933">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3194360">
      <w:bodyDiv w:val="1"/>
      <w:marLeft w:val="0"/>
      <w:marRight w:val="0"/>
      <w:marTop w:val="0"/>
      <w:marBottom w:val="0"/>
      <w:divBdr>
        <w:top w:val="none" w:sz="0" w:space="0" w:color="auto"/>
        <w:left w:val="none" w:sz="0" w:space="0" w:color="auto"/>
        <w:bottom w:val="none" w:sz="0" w:space="0" w:color="auto"/>
        <w:right w:val="none" w:sz="0" w:space="0" w:color="auto"/>
      </w:divBdr>
    </w:div>
    <w:div w:id="645666348">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2491488">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sChild>
    </w:div>
    <w:div w:id="664631333">
      <w:bodyDiv w:val="1"/>
      <w:marLeft w:val="0"/>
      <w:marRight w:val="0"/>
      <w:marTop w:val="0"/>
      <w:marBottom w:val="0"/>
      <w:divBdr>
        <w:top w:val="none" w:sz="0" w:space="0" w:color="auto"/>
        <w:left w:val="none" w:sz="0" w:space="0" w:color="auto"/>
        <w:bottom w:val="none" w:sz="0" w:space="0" w:color="auto"/>
        <w:right w:val="none" w:sz="0" w:space="0" w:color="auto"/>
      </w:divBdr>
    </w:div>
    <w:div w:id="666782580">
      <w:bodyDiv w:val="1"/>
      <w:marLeft w:val="0"/>
      <w:marRight w:val="0"/>
      <w:marTop w:val="0"/>
      <w:marBottom w:val="0"/>
      <w:divBdr>
        <w:top w:val="none" w:sz="0" w:space="0" w:color="auto"/>
        <w:left w:val="none" w:sz="0" w:space="0" w:color="auto"/>
        <w:bottom w:val="none" w:sz="0" w:space="0" w:color="auto"/>
        <w:right w:val="none" w:sz="0" w:space="0" w:color="auto"/>
      </w:divBdr>
    </w:div>
    <w:div w:id="667096095">
      <w:bodyDiv w:val="1"/>
      <w:marLeft w:val="0"/>
      <w:marRight w:val="0"/>
      <w:marTop w:val="0"/>
      <w:marBottom w:val="0"/>
      <w:divBdr>
        <w:top w:val="none" w:sz="0" w:space="0" w:color="auto"/>
        <w:left w:val="none" w:sz="0" w:space="0" w:color="auto"/>
        <w:bottom w:val="none" w:sz="0" w:space="0" w:color="auto"/>
        <w:right w:val="none" w:sz="0" w:space="0" w:color="auto"/>
      </w:divBdr>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1369400">
      <w:bodyDiv w:val="1"/>
      <w:marLeft w:val="0"/>
      <w:marRight w:val="0"/>
      <w:marTop w:val="0"/>
      <w:marBottom w:val="0"/>
      <w:divBdr>
        <w:top w:val="none" w:sz="0" w:space="0" w:color="auto"/>
        <w:left w:val="none" w:sz="0" w:space="0" w:color="auto"/>
        <w:bottom w:val="none" w:sz="0" w:space="0" w:color="auto"/>
        <w:right w:val="none" w:sz="0" w:space="0" w:color="auto"/>
      </w:divBdr>
    </w:div>
    <w:div w:id="673385633">
      <w:bodyDiv w:val="1"/>
      <w:marLeft w:val="0"/>
      <w:marRight w:val="0"/>
      <w:marTop w:val="0"/>
      <w:marBottom w:val="0"/>
      <w:divBdr>
        <w:top w:val="none" w:sz="0" w:space="0" w:color="auto"/>
        <w:left w:val="none" w:sz="0" w:space="0" w:color="auto"/>
        <w:bottom w:val="none" w:sz="0" w:space="0" w:color="auto"/>
        <w:right w:val="none" w:sz="0" w:space="0" w:color="auto"/>
      </w:divBdr>
    </w:div>
    <w:div w:id="676543823">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79743801">
      <w:bodyDiv w:val="1"/>
      <w:marLeft w:val="0"/>
      <w:marRight w:val="0"/>
      <w:marTop w:val="0"/>
      <w:marBottom w:val="0"/>
      <w:divBdr>
        <w:top w:val="none" w:sz="0" w:space="0" w:color="auto"/>
        <w:left w:val="none" w:sz="0" w:space="0" w:color="auto"/>
        <w:bottom w:val="none" w:sz="0" w:space="0" w:color="auto"/>
        <w:right w:val="none" w:sz="0" w:space="0" w:color="auto"/>
      </w:divBdr>
    </w:div>
    <w:div w:id="680736872">
      <w:bodyDiv w:val="1"/>
      <w:marLeft w:val="0"/>
      <w:marRight w:val="0"/>
      <w:marTop w:val="0"/>
      <w:marBottom w:val="0"/>
      <w:divBdr>
        <w:top w:val="none" w:sz="0" w:space="0" w:color="auto"/>
        <w:left w:val="none" w:sz="0" w:space="0" w:color="auto"/>
        <w:bottom w:val="none" w:sz="0" w:space="0" w:color="auto"/>
        <w:right w:val="none" w:sz="0" w:space="0" w:color="auto"/>
      </w:divBdr>
    </w:div>
    <w:div w:id="681318805">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90883922">
      <w:bodyDiv w:val="1"/>
      <w:marLeft w:val="0"/>
      <w:marRight w:val="0"/>
      <w:marTop w:val="0"/>
      <w:marBottom w:val="0"/>
      <w:divBdr>
        <w:top w:val="none" w:sz="0" w:space="0" w:color="auto"/>
        <w:left w:val="none" w:sz="0" w:space="0" w:color="auto"/>
        <w:bottom w:val="none" w:sz="0" w:space="0" w:color="auto"/>
        <w:right w:val="none" w:sz="0" w:space="0" w:color="auto"/>
      </w:divBdr>
    </w:div>
    <w:div w:id="691340316">
      <w:bodyDiv w:val="1"/>
      <w:marLeft w:val="0"/>
      <w:marRight w:val="0"/>
      <w:marTop w:val="0"/>
      <w:marBottom w:val="0"/>
      <w:divBdr>
        <w:top w:val="none" w:sz="0" w:space="0" w:color="auto"/>
        <w:left w:val="none" w:sz="0" w:space="0" w:color="auto"/>
        <w:bottom w:val="none" w:sz="0" w:space="0" w:color="auto"/>
        <w:right w:val="none" w:sz="0" w:space="0" w:color="auto"/>
      </w:divBdr>
    </w:div>
    <w:div w:id="694379234">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701249827">
      <w:bodyDiv w:val="1"/>
      <w:marLeft w:val="0"/>
      <w:marRight w:val="0"/>
      <w:marTop w:val="0"/>
      <w:marBottom w:val="0"/>
      <w:divBdr>
        <w:top w:val="none" w:sz="0" w:space="0" w:color="auto"/>
        <w:left w:val="none" w:sz="0" w:space="0" w:color="auto"/>
        <w:bottom w:val="none" w:sz="0" w:space="0" w:color="auto"/>
        <w:right w:val="none" w:sz="0" w:space="0" w:color="auto"/>
      </w:divBdr>
    </w:div>
    <w:div w:id="706759725">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13582378">
      <w:bodyDiv w:val="1"/>
      <w:marLeft w:val="0"/>
      <w:marRight w:val="0"/>
      <w:marTop w:val="0"/>
      <w:marBottom w:val="0"/>
      <w:divBdr>
        <w:top w:val="none" w:sz="0" w:space="0" w:color="auto"/>
        <w:left w:val="none" w:sz="0" w:space="0" w:color="auto"/>
        <w:bottom w:val="none" w:sz="0" w:space="0" w:color="auto"/>
        <w:right w:val="none" w:sz="0" w:space="0" w:color="auto"/>
      </w:divBdr>
    </w:div>
    <w:div w:id="714234420">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2222">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18865774">
      <w:bodyDiv w:val="1"/>
      <w:marLeft w:val="0"/>
      <w:marRight w:val="0"/>
      <w:marTop w:val="0"/>
      <w:marBottom w:val="0"/>
      <w:divBdr>
        <w:top w:val="none" w:sz="0" w:space="0" w:color="auto"/>
        <w:left w:val="none" w:sz="0" w:space="0" w:color="auto"/>
        <w:bottom w:val="none" w:sz="0" w:space="0" w:color="auto"/>
        <w:right w:val="none" w:sz="0" w:space="0" w:color="auto"/>
      </w:divBdr>
    </w:div>
    <w:div w:id="722093762">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9812379">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403931">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39055412">
      <w:bodyDiv w:val="1"/>
      <w:marLeft w:val="0"/>
      <w:marRight w:val="0"/>
      <w:marTop w:val="0"/>
      <w:marBottom w:val="0"/>
      <w:divBdr>
        <w:top w:val="none" w:sz="0" w:space="0" w:color="auto"/>
        <w:left w:val="none" w:sz="0" w:space="0" w:color="auto"/>
        <w:bottom w:val="none" w:sz="0" w:space="0" w:color="auto"/>
        <w:right w:val="none" w:sz="0" w:space="0" w:color="auto"/>
      </w:divBdr>
    </w:div>
    <w:div w:id="739256412">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0903575">
      <w:bodyDiv w:val="1"/>
      <w:marLeft w:val="0"/>
      <w:marRight w:val="0"/>
      <w:marTop w:val="0"/>
      <w:marBottom w:val="0"/>
      <w:divBdr>
        <w:top w:val="none" w:sz="0" w:space="0" w:color="auto"/>
        <w:left w:val="none" w:sz="0" w:space="0" w:color="auto"/>
        <w:bottom w:val="none" w:sz="0" w:space="0" w:color="auto"/>
        <w:right w:val="none" w:sz="0" w:space="0" w:color="auto"/>
      </w:divBdr>
    </w:div>
    <w:div w:id="742142712">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45030033">
      <w:bodyDiv w:val="1"/>
      <w:marLeft w:val="0"/>
      <w:marRight w:val="0"/>
      <w:marTop w:val="0"/>
      <w:marBottom w:val="0"/>
      <w:divBdr>
        <w:top w:val="none" w:sz="0" w:space="0" w:color="auto"/>
        <w:left w:val="none" w:sz="0" w:space="0" w:color="auto"/>
        <w:bottom w:val="none" w:sz="0" w:space="0" w:color="auto"/>
        <w:right w:val="none" w:sz="0" w:space="0" w:color="auto"/>
      </w:divBdr>
    </w:div>
    <w:div w:id="748695828">
      <w:bodyDiv w:val="1"/>
      <w:marLeft w:val="0"/>
      <w:marRight w:val="0"/>
      <w:marTop w:val="0"/>
      <w:marBottom w:val="0"/>
      <w:divBdr>
        <w:top w:val="none" w:sz="0" w:space="0" w:color="auto"/>
        <w:left w:val="none" w:sz="0" w:space="0" w:color="auto"/>
        <w:bottom w:val="none" w:sz="0" w:space="0" w:color="auto"/>
        <w:right w:val="none" w:sz="0" w:space="0" w:color="auto"/>
      </w:divBdr>
    </w:div>
    <w:div w:id="749349679">
      <w:bodyDiv w:val="1"/>
      <w:marLeft w:val="0"/>
      <w:marRight w:val="0"/>
      <w:marTop w:val="0"/>
      <w:marBottom w:val="0"/>
      <w:divBdr>
        <w:top w:val="none" w:sz="0" w:space="0" w:color="auto"/>
        <w:left w:val="none" w:sz="0" w:space="0" w:color="auto"/>
        <w:bottom w:val="none" w:sz="0" w:space="0" w:color="auto"/>
        <w:right w:val="none" w:sz="0" w:space="0" w:color="auto"/>
      </w:divBdr>
    </w:div>
    <w:div w:id="752356886">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54521091">
      <w:bodyDiv w:val="1"/>
      <w:marLeft w:val="0"/>
      <w:marRight w:val="0"/>
      <w:marTop w:val="0"/>
      <w:marBottom w:val="0"/>
      <w:divBdr>
        <w:top w:val="none" w:sz="0" w:space="0" w:color="auto"/>
        <w:left w:val="none" w:sz="0" w:space="0" w:color="auto"/>
        <w:bottom w:val="none" w:sz="0" w:space="0" w:color="auto"/>
        <w:right w:val="none" w:sz="0" w:space="0" w:color="auto"/>
      </w:divBdr>
    </w:div>
    <w:div w:id="759134276">
      <w:bodyDiv w:val="1"/>
      <w:marLeft w:val="0"/>
      <w:marRight w:val="0"/>
      <w:marTop w:val="0"/>
      <w:marBottom w:val="0"/>
      <w:divBdr>
        <w:top w:val="none" w:sz="0" w:space="0" w:color="auto"/>
        <w:left w:val="none" w:sz="0" w:space="0" w:color="auto"/>
        <w:bottom w:val="none" w:sz="0" w:space="0" w:color="auto"/>
        <w:right w:val="none" w:sz="0" w:space="0" w:color="auto"/>
      </w:divBdr>
    </w:div>
    <w:div w:id="760419560">
      <w:bodyDiv w:val="1"/>
      <w:marLeft w:val="0"/>
      <w:marRight w:val="0"/>
      <w:marTop w:val="0"/>
      <w:marBottom w:val="0"/>
      <w:divBdr>
        <w:top w:val="none" w:sz="0" w:space="0" w:color="auto"/>
        <w:left w:val="none" w:sz="0" w:space="0" w:color="auto"/>
        <w:bottom w:val="none" w:sz="0" w:space="0" w:color="auto"/>
        <w:right w:val="none" w:sz="0" w:space="0" w:color="auto"/>
      </w:divBdr>
    </w:div>
    <w:div w:id="760874337">
      <w:bodyDiv w:val="1"/>
      <w:marLeft w:val="0"/>
      <w:marRight w:val="0"/>
      <w:marTop w:val="0"/>
      <w:marBottom w:val="0"/>
      <w:divBdr>
        <w:top w:val="none" w:sz="0" w:space="0" w:color="auto"/>
        <w:left w:val="none" w:sz="0" w:space="0" w:color="auto"/>
        <w:bottom w:val="none" w:sz="0" w:space="0" w:color="auto"/>
        <w:right w:val="none" w:sz="0" w:space="0" w:color="auto"/>
      </w:divBdr>
    </w:div>
    <w:div w:id="763067558">
      <w:bodyDiv w:val="1"/>
      <w:marLeft w:val="0"/>
      <w:marRight w:val="0"/>
      <w:marTop w:val="0"/>
      <w:marBottom w:val="0"/>
      <w:divBdr>
        <w:top w:val="none" w:sz="0" w:space="0" w:color="auto"/>
        <w:left w:val="none" w:sz="0" w:space="0" w:color="auto"/>
        <w:bottom w:val="none" w:sz="0" w:space="0" w:color="auto"/>
        <w:right w:val="none" w:sz="0" w:space="0" w:color="auto"/>
      </w:divBdr>
    </w:div>
    <w:div w:id="765033009">
      <w:bodyDiv w:val="1"/>
      <w:marLeft w:val="0"/>
      <w:marRight w:val="0"/>
      <w:marTop w:val="0"/>
      <w:marBottom w:val="0"/>
      <w:divBdr>
        <w:top w:val="none" w:sz="0" w:space="0" w:color="auto"/>
        <w:left w:val="none" w:sz="0" w:space="0" w:color="auto"/>
        <w:bottom w:val="none" w:sz="0" w:space="0" w:color="auto"/>
        <w:right w:val="none" w:sz="0" w:space="0" w:color="auto"/>
      </w:divBdr>
    </w:div>
    <w:div w:id="766853093">
      <w:bodyDiv w:val="1"/>
      <w:marLeft w:val="0"/>
      <w:marRight w:val="0"/>
      <w:marTop w:val="0"/>
      <w:marBottom w:val="0"/>
      <w:divBdr>
        <w:top w:val="none" w:sz="0" w:space="0" w:color="auto"/>
        <w:left w:val="none" w:sz="0" w:space="0" w:color="auto"/>
        <w:bottom w:val="none" w:sz="0" w:space="0" w:color="auto"/>
        <w:right w:val="none" w:sz="0" w:space="0" w:color="auto"/>
      </w:divBdr>
    </w:div>
    <w:div w:id="769545228">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74636952">
      <w:bodyDiv w:val="1"/>
      <w:marLeft w:val="0"/>
      <w:marRight w:val="0"/>
      <w:marTop w:val="0"/>
      <w:marBottom w:val="0"/>
      <w:divBdr>
        <w:top w:val="none" w:sz="0" w:space="0" w:color="auto"/>
        <w:left w:val="none" w:sz="0" w:space="0" w:color="auto"/>
        <w:bottom w:val="none" w:sz="0" w:space="0" w:color="auto"/>
        <w:right w:val="none" w:sz="0" w:space="0" w:color="auto"/>
      </w:divBdr>
    </w:div>
    <w:div w:id="775559767">
      <w:bodyDiv w:val="1"/>
      <w:marLeft w:val="0"/>
      <w:marRight w:val="0"/>
      <w:marTop w:val="0"/>
      <w:marBottom w:val="0"/>
      <w:divBdr>
        <w:top w:val="none" w:sz="0" w:space="0" w:color="auto"/>
        <w:left w:val="none" w:sz="0" w:space="0" w:color="auto"/>
        <w:bottom w:val="none" w:sz="0" w:space="0" w:color="auto"/>
        <w:right w:val="none" w:sz="0" w:space="0" w:color="auto"/>
      </w:divBdr>
    </w:div>
    <w:div w:id="776371956">
      <w:bodyDiv w:val="1"/>
      <w:marLeft w:val="0"/>
      <w:marRight w:val="0"/>
      <w:marTop w:val="0"/>
      <w:marBottom w:val="0"/>
      <w:divBdr>
        <w:top w:val="none" w:sz="0" w:space="0" w:color="auto"/>
        <w:left w:val="none" w:sz="0" w:space="0" w:color="auto"/>
        <w:bottom w:val="none" w:sz="0" w:space="0" w:color="auto"/>
        <w:right w:val="none" w:sz="0" w:space="0" w:color="auto"/>
      </w:divBdr>
    </w:div>
    <w:div w:id="778178624">
      <w:bodyDiv w:val="1"/>
      <w:marLeft w:val="0"/>
      <w:marRight w:val="0"/>
      <w:marTop w:val="0"/>
      <w:marBottom w:val="0"/>
      <w:divBdr>
        <w:top w:val="none" w:sz="0" w:space="0" w:color="auto"/>
        <w:left w:val="none" w:sz="0" w:space="0" w:color="auto"/>
        <w:bottom w:val="none" w:sz="0" w:space="0" w:color="auto"/>
        <w:right w:val="none" w:sz="0" w:space="0" w:color="auto"/>
      </w:divBdr>
    </w:div>
    <w:div w:id="782312263">
      <w:bodyDiv w:val="1"/>
      <w:marLeft w:val="0"/>
      <w:marRight w:val="0"/>
      <w:marTop w:val="0"/>
      <w:marBottom w:val="0"/>
      <w:divBdr>
        <w:top w:val="none" w:sz="0" w:space="0" w:color="auto"/>
        <w:left w:val="none" w:sz="0" w:space="0" w:color="auto"/>
        <w:bottom w:val="none" w:sz="0" w:space="0" w:color="auto"/>
        <w:right w:val="none" w:sz="0" w:space="0" w:color="auto"/>
      </w:divBdr>
    </w:div>
    <w:div w:id="784035968">
      <w:bodyDiv w:val="1"/>
      <w:marLeft w:val="0"/>
      <w:marRight w:val="0"/>
      <w:marTop w:val="0"/>
      <w:marBottom w:val="0"/>
      <w:divBdr>
        <w:top w:val="none" w:sz="0" w:space="0" w:color="auto"/>
        <w:left w:val="none" w:sz="0" w:space="0" w:color="auto"/>
        <w:bottom w:val="none" w:sz="0" w:space="0" w:color="auto"/>
        <w:right w:val="none" w:sz="0" w:space="0" w:color="auto"/>
      </w:divBdr>
    </w:div>
    <w:div w:id="785776746">
      <w:bodyDiv w:val="1"/>
      <w:marLeft w:val="0"/>
      <w:marRight w:val="0"/>
      <w:marTop w:val="0"/>
      <w:marBottom w:val="0"/>
      <w:divBdr>
        <w:top w:val="none" w:sz="0" w:space="0" w:color="auto"/>
        <w:left w:val="none" w:sz="0" w:space="0" w:color="auto"/>
        <w:bottom w:val="none" w:sz="0" w:space="0" w:color="auto"/>
        <w:right w:val="none" w:sz="0" w:space="0" w:color="auto"/>
      </w:divBdr>
    </w:div>
    <w:div w:id="787966775">
      <w:bodyDiv w:val="1"/>
      <w:marLeft w:val="0"/>
      <w:marRight w:val="0"/>
      <w:marTop w:val="0"/>
      <w:marBottom w:val="0"/>
      <w:divBdr>
        <w:top w:val="none" w:sz="0" w:space="0" w:color="auto"/>
        <w:left w:val="none" w:sz="0" w:space="0" w:color="auto"/>
        <w:bottom w:val="none" w:sz="0" w:space="0" w:color="auto"/>
        <w:right w:val="none" w:sz="0" w:space="0" w:color="auto"/>
      </w:divBdr>
    </w:div>
    <w:div w:id="789979331">
      <w:bodyDiv w:val="1"/>
      <w:marLeft w:val="0"/>
      <w:marRight w:val="0"/>
      <w:marTop w:val="0"/>
      <w:marBottom w:val="0"/>
      <w:divBdr>
        <w:top w:val="none" w:sz="0" w:space="0" w:color="auto"/>
        <w:left w:val="none" w:sz="0" w:space="0" w:color="auto"/>
        <w:bottom w:val="none" w:sz="0" w:space="0" w:color="auto"/>
        <w:right w:val="none" w:sz="0" w:space="0" w:color="auto"/>
      </w:divBdr>
    </w:div>
    <w:div w:id="791020436">
      <w:bodyDiv w:val="1"/>
      <w:marLeft w:val="0"/>
      <w:marRight w:val="0"/>
      <w:marTop w:val="0"/>
      <w:marBottom w:val="0"/>
      <w:divBdr>
        <w:top w:val="none" w:sz="0" w:space="0" w:color="auto"/>
        <w:left w:val="none" w:sz="0" w:space="0" w:color="auto"/>
        <w:bottom w:val="none" w:sz="0" w:space="0" w:color="auto"/>
        <w:right w:val="none" w:sz="0" w:space="0" w:color="auto"/>
      </w:divBdr>
    </w:div>
    <w:div w:id="793059421">
      <w:bodyDiv w:val="1"/>
      <w:marLeft w:val="0"/>
      <w:marRight w:val="0"/>
      <w:marTop w:val="0"/>
      <w:marBottom w:val="0"/>
      <w:divBdr>
        <w:top w:val="none" w:sz="0" w:space="0" w:color="auto"/>
        <w:left w:val="none" w:sz="0" w:space="0" w:color="auto"/>
        <w:bottom w:val="none" w:sz="0" w:space="0" w:color="auto"/>
        <w:right w:val="none" w:sz="0" w:space="0" w:color="auto"/>
      </w:divBdr>
    </w:div>
    <w:div w:id="794906167">
      <w:bodyDiv w:val="1"/>
      <w:marLeft w:val="0"/>
      <w:marRight w:val="0"/>
      <w:marTop w:val="0"/>
      <w:marBottom w:val="0"/>
      <w:divBdr>
        <w:top w:val="none" w:sz="0" w:space="0" w:color="auto"/>
        <w:left w:val="none" w:sz="0" w:space="0" w:color="auto"/>
        <w:bottom w:val="none" w:sz="0" w:space="0" w:color="auto"/>
        <w:right w:val="none" w:sz="0" w:space="0" w:color="auto"/>
      </w:divBdr>
    </w:div>
    <w:div w:id="795296568">
      <w:bodyDiv w:val="1"/>
      <w:marLeft w:val="0"/>
      <w:marRight w:val="0"/>
      <w:marTop w:val="0"/>
      <w:marBottom w:val="0"/>
      <w:divBdr>
        <w:top w:val="none" w:sz="0" w:space="0" w:color="auto"/>
        <w:left w:val="none" w:sz="0" w:space="0" w:color="auto"/>
        <w:bottom w:val="none" w:sz="0" w:space="0" w:color="auto"/>
        <w:right w:val="none" w:sz="0" w:space="0" w:color="auto"/>
      </w:divBdr>
    </w:div>
    <w:div w:id="798256168">
      <w:bodyDiv w:val="1"/>
      <w:marLeft w:val="0"/>
      <w:marRight w:val="0"/>
      <w:marTop w:val="0"/>
      <w:marBottom w:val="0"/>
      <w:divBdr>
        <w:top w:val="none" w:sz="0" w:space="0" w:color="auto"/>
        <w:left w:val="none" w:sz="0" w:space="0" w:color="auto"/>
        <w:bottom w:val="none" w:sz="0" w:space="0" w:color="auto"/>
        <w:right w:val="none" w:sz="0" w:space="0" w:color="auto"/>
      </w:divBdr>
    </w:div>
    <w:div w:id="801313833">
      <w:bodyDiv w:val="1"/>
      <w:marLeft w:val="0"/>
      <w:marRight w:val="0"/>
      <w:marTop w:val="0"/>
      <w:marBottom w:val="0"/>
      <w:divBdr>
        <w:top w:val="none" w:sz="0" w:space="0" w:color="auto"/>
        <w:left w:val="none" w:sz="0" w:space="0" w:color="auto"/>
        <w:bottom w:val="none" w:sz="0" w:space="0" w:color="auto"/>
        <w:right w:val="none" w:sz="0" w:space="0" w:color="auto"/>
      </w:divBdr>
    </w:div>
    <w:div w:id="802967336">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07211204">
      <w:bodyDiv w:val="1"/>
      <w:marLeft w:val="0"/>
      <w:marRight w:val="0"/>
      <w:marTop w:val="0"/>
      <w:marBottom w:val="0"/>
      <w:divBdr>
        <w:top w:val="none" w:sz="0" w:space="0" w:color="auto"/>
        <w:left w:val="none" w:sz="0" w:space="0" w:color="auto"/>
        <w:bottom w:val="none" w:sz="0" w:space="0" w:color="auto"/>
        <w:right w:val="none" w:sz="0" w:space="0" w:color="auto"/>
      </w:divBdr>
    </w:div>
    <w:div w:id="809900746">
      <w:bodyDiv w:val="1"/>
      <w:marLeft w:val="0"/>
      <w:marRight w:val="0"/>
      <w:marTop w:val="0"/>
      <w:marBottom w:val="0"/>
      <w:divBdr>
        <w:top w:val="none" w:sz="0" w:space="0" w:color="auto"/>
        <w:left w:val="none" w:sz="0" w:space="0" w:color="auto"/>
        <w:bottom w:val="none" w:sz="0" w:space="0" w:color="auto"/>
        <w:right w:val="none" w:sz="0" w:space="0" w:color="auto"/>
      </w:divBdr>
    </w:div>
    <w:div w:id="809908001">
      <w:bodyDiv w:val="1"/>
      <w:marLeft w:val="0"/>
      <w:marRight w:val="0"/>
      <w:marTop w:val="0"/>
      <w:marBottom w:val="0"/>
      <w:divBdr>
        <w:top w:val="none" w:sz="0" w:space="0" w:color="auto"/>
        <w:left w:val="none" w:sz="0" w:space="0" w:color="auto"/>
        <w:bottom w:val="none" w:sz="0" w:space="0" w:color="auto"/>
        <w:right w:val="none" w:sz="0" w:space="0" w:color="auto"/>
      </w:divBdr>
    </w:div>
    <w:div w:id="810633716">
      <w:bodyDiv w:val="1"/>
      <w:marLeft w:val="0"/>
      <w:marRight w:val="0"/>
      <w:marTop w:val="0"/>
      <w:marBottom w:val="0"/>
      <w:divBdr>
        <w:top w:val="none" w:sz="0" w:space="0" w:color="auto"/>
        <w:left w:val="none" w:sz="0" w:space="0" w:color="auto"/>
        <w:bottom w:val="none" w:sz="0" w:space="0" w:color="auto"/>
        <w:right w:val="none" w:sz="0" w:space="0" w:color="auto"/>
      </w:divBdr>
    </w:div>
    <w:div w:id="811487585">
      <w:bodyDiv w:val="1"/>
      <w:marLeft w:val="0"/>
      <w:marRight w:val="0"/>
      <w:marTop w:val="0"/>
      <w:marBottom w:val="0"/>
      <w:divBdr>
        <w:top w:val="none" w:sz="0" w:space="0" w:color="auto"/>
        <w:left w:val="none" w:sz="0" w:space="0" w:color="auto"/>
        <w:bottom w:val="none" w:sz="0" w:space="0" w:color="auto"/>
        <w:right w:val="none" w:sz="0" w:space="0" w:color="auto"/>
      </w:divBdr>
    </w:div>
    <w:div w:id="814831021">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3205658">
      <w:bodyDiv w:val="1"/>
      <w:marLeft w:val="0"/>
      <w:marRight w:val="0"/>
      <w:marTop w:val="0"/>
      <w:marBottom w:val="0"/>
      <w:divBdr>
        <w:top w:val="none" w:sz="0" w:space="0" w:color="auto"/>
        <w:left w:val="none" w:sz="0" w:space="0" w:color="auto"/>
        <w:bottom w:val="none" w:sz="0" w:space="0" w:color="auto"/>
        <w:right w:val="none" w:sz="0" w:space="0" w:color="auto"/>
      </w:divBdr>
    </w:div>
    <w:div w:id="824080886">
      <w:bodyDiv w:val="1"/>
      <w:marLeft w:val="0"/>
      <w:marRight w:val="0"/>
      <w:marTop w:val="0"/>
      <w:marBottom w:val="0"/>
      <w:divBdr>
        <w:top w:val="none" w:sz="0" w:space="0" w:color="auto"/>
        <w:left w:val="none" w:sz="0" w:space="0" w:color="auto"/>
        <w:bottom w:val="none" w:sz="0" w:space="0" w:color="auto"/>
        <w:right w:val="none" w:sz="0" w:space="0" w:color="auto"/>
      </w:divBdr>
    </w:div>
    <w:div w:id="825324116">
      <w:bodyDiv w:val="1"/>
      <w:marLeft w:val="0"/>
      <w:marRight w:val="0"/>
      <w:marTop w:val="0"/>
      <w:marBottom w:val="0"/>
      <w:divBdr>
        <w:top w:val="none" w:sz="0" w:space="0" w:color="auto"/>
        <w:left w:val="none" w:sz="0" w:space="0" w:color="auto"/>
        <w:bottom w:val="none" w:sz="0" w:space="0" w:color="auto"/>
        <w:right w:val="none" w:sz="0" w:space="0" w:color="auto"/>
      </w:divBdr>
    </w:div>
    <w:div w:id="826676265">
      <w:bodyDiv w:val="1"/>
      <w:marLeft w:val="0"/>
      <w:marRight w:val="0"/>
      <w:marTop w:val="0"/>
      <w:marBottom w:val="0"/>
      <w:divBdr>
        <w:top w:val="none" w:sz="0" w:space="0" w:color="auto"/>
        <w:left w:val="none" w:sz="0" w:space="0" w:color="auto"/>
        <w:bottom w:val="none" w:sz="0" w:space="0" w:color="auto"/>
        <w:right w:val="none" w:sz="0" w:space="0" w:color="auto"/>
      </w:divBdr>
    </w:div>
    <w:div w:id="827211845">
      <w:bodyDiv w:val="1"/>
      <w:marLeft w:val="0"/>
      <w:marRight w:val="0"/>
      <w:marTop w:val="0"/>
      <w:marBottom w:val="0"/>
      <w:divBdr>
        <w:top w:val="none" w:sz="0" w:space="0" w:color="auto"/>
        <w:left w:val="none" w:sz="0" w:space="0" w:color="auto"/>
        <w:bottom w:val="none" w:sz="0" w:space="0" w:color="auto"/>
        <w:right w:val="none" w:sz="0" w:space="0" w:color="auto"/>
      </w:divBdr>
    </w:div>
    <w:div w:id="827331909">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30411079">
      <w:bodyDiv w:val="1"/>
      <w:marLeft w:val="0"/>
      <w:marRight w:val="0"/>
      <w:marTop w:val="0"/>
      <w:marBottom w:val="0"/>
      <w:divBdr>
        <w:top w:val="none" w:sz="0" w:space="0" w:color="auto"/>
        <w:left w:val="none" w:sz="0" w:space="0" w:color="auto"/>
        <w:bottom w:val="none" w:sz="0" w:space="0" w:color="auto"/>
        <w:right w:val="none" w:sz="0" w:space="0" w:color="auto"/>
      </w:divBdr>
    </w:div>
    <w:div w:id="833447324">
      <w:bodyDiv w:val="1"/>
      <w:marLeft w:val="0"/>
      <w:marRight w:val="0"/>
      <w:marTop w:val="0"/>
      <w:marBottom w:val="0"/>
      <w:divBdr>
        <w:top w:val="none" w:sz="0" w:space="0" w:color="auto"/>
        <w:left w:val="none" w:sz="0" w:space="0" w:color="auto"/>
        <w:bottom w:val="none" w:sz="0" w:space="0" w:color="auto"/>
        <w:right w:val="none" w:sz="0" w:space="0" w:color="auto"/>
      </w:divBdr>
    </w:div>
    <w:div w:id="833566379">
      <w:bodyDiv w:val="1"/>
      <w:marLeft w:val="0"/>
      <w:marRight w:val="0"/>
      <w:marTop w:val="0"/>
      <w:marBottom w:val="0"/>
      <w:divBdr>
        <w:top w:val="none" w:sz="0" w:space="0" w:color="auto"/>
        <w:left w:val="none" w:sz="0" w:space="0" w:color="auto"/>
        <w:bottom w:val="none" w:sz="0" w:space="0" w:color="auto"/>
        <w:right w:val="none" w:sz="0" w:space="0" w:color="auto"/>
      </w:divBdr>
    </w:div>
    <w:div w:id="840630348">
      <w:bodyDiv w:val="1"/>
      <w:marLeft w:val="0"/>
      <w:marRight w:val="0"/>
      <w:marTop w:val="0"/>
      <w:marBottom w:val="0"/>
      <w:divBdr>
        <w:top w:val="none" w:sz="0" w:space="0" w:color="auto"/>
        <w:left w:val="none" w:sz="0" w:space="0" w:color="auto"/>
        <w:bottom w:val="none" w:sz="0" w:space="0" w:color="auto"/>
        <w:right w:val="none" w:sz="0" w:space="0" w:color="auto"/>
      </w:divBdr>
    </w:div>
    <w:div w:id="841359577">
      <w:bodyDiv w:val="1"/>
      <w:marLeft w:val="0"/>
      <w:marRight w:val="0"/>
      <w:marTop w:val="0"/>
      <w:marBottom w:val="0"/>
      <w:divBdr>
        <w:top w:val="none" w:sz="0" w:space="0" w:color="auto"/>
        <w:left w:val="none" w:sz="0" w:space="0" w:color="auto"/>
        <w:bottom w:val="none" w:sz="0" w:space="0" w:color="auto"/>
        <w:right w:val="none" w:sz="0" w:space="0" w:color="auto"/>
      </w:divBdr>
    </w:div>
    <w:div w:id="842284753">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3664009">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2840536">
      <w:bodyDiv w:val="1"/>
      <w:marLeft w:val="0"/>
      <w:marRight w:val="0"/>
      <w:marTop w:val="0"/>
      <w:marBottom w:val="0"/>
      <w:divBdr>
        <w:top w:val="none" w:sz="0" w:space="0" w:color="auto"/>
        <w:left w:val="none" w:sz="0" w:space="0" w:color="auto"/>
        <w:bottom w:val="none" w:sz="0" w:space="0" w:color="auto"/>
        <w:right w:val="none" w:sz="0" w:space="0" w:color="auto"/>
      </w:divBdr>
    </w:div>
    <w:div w:id="854349693">
      <w:bodyDiv w:val="1"/>
      <w:marLeft w:val="0"/>
      <w:marRight w:val="0"/>
      <w:marTop w:val="0"/>
      <w:marBottom w:val="0"/>
      <w:divBdr>
        <w:top w:val="none" w:sz="0" w:space="0" w:color="auto"/>
        <w:left w:val="none" w:sz="0" w:space="0" w:color="auto"/>
        <w:bottom w:val="none" w:sz="0" w:space="0" w:color="auto"/>
        <w:right w:val="none" w:sz="0" w:space="0" w:color="auto"/>
      </w:divBdr>
    </w:div>
    <w:div w:id="855077104">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00943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64714435">
      <w:bodyDiv w:val="1"/>
      <w:marLeft w:val="0"/>
      <w:marRight w:val="0"/>
      <w:marTop w:val="0"/>
      <w:marBottom w:val="0"/>
      <w:divBdr>
        <w:top w:val="none" w:sz="0" w:space="0" w:color="auto"/>
        <w:left w:val="none" w:sz="0" w:space="0" w:color="auto"/>
        <w:bottom w:val="none" w:sz="0" w:space="0" w:color="auto"/>
        <w:right w:val="none" w:sz="0" w:space="0" w:color="auto"/>
      </w:divBdr>
    </w:div>
    <w:div w:id="865826117">
      <w:bodyDiv w:val="1"/>
      <w:marLeft w:val="0"/>
      <w:marRight w:val="0"/>
      <w:marTop w:val="0"/>
      <w:marBottom w:val="0"/>
      <w:divBdr>
        <w:top w:val="none" w:sz="0" w:space="0" w:color="auto"/>
        <w:left w:val="none" w:sz="0" w:space="0" w:color="auto"/>
        <w:bottom w:val="none" w:sz="0" w:space="0" w:color="auto"/>
        <w:right w:val="none" w:sz="0" w:space="0" w:color="auto"/>
      </w:divBdr>
    </w:div>
    <w:div w:id="867376700">
      <w:bodyDiv w:val="1"/>
      <w:marLeft w:val="0"/>
      <w:marRight w:val="0"/>
      <w:marTop w:val="0"/>
      <w:marBottom w:val="0"/>
      <w:divBdr>
        <w:top w:val="none" w:sz="0" w:space="0" w:color="auto"/>
        <w:left w:val="none" w:sz="0" w:space="0" w:color="auto"/>
        <w:bottom w:val="none" w:sz="0" w:space="0" w:color="auto"/>
        <w:right w:val="none" w:sz="0" w:space="0" w:color="auto"/>
      </w:divBdr>
    </w:div>
    <w:div w:id="867530037">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1672951">
      <w:bodyDiv w:val="1"/>
      <w:marLeft w:val="0"/>
      <w:marRight w:val="0"/>
      <w:marTop w:val="0"/>
      <w:marBottom w:val="0"/>
      <w:divBdr>
        <w:top w:val="none" w:sz="0" w:space="0" w:color="auto"/>
        <w:left w:val="none" w:sz="0" w:space="0" w:color="auto"/>
        <w:bottom w:val="none" w:sz="0" w:space="0" w:color="auto"/>
        <w:right w:val="none" w:sz="0" w:space="0" w:color="auto"/>
      </w:divBdr>
    </w:div>
    <w:div w:id="882328296">
      <w:bodyDiv w:val="1"/>
      <w:marLeft w:val="0"/>
      <w:marRight w:val="0"/>
      <w:marTop w:val="0"/>
      <w:marBottom w:val="0"/>
      <w:divBdr>
        <w:top w:val="none" w:sz="0" w:space="0" w:color="auto"/>
        <w:left w:val="none" w:sz="0" w:space="0" w:color="auto"/>
        <w:bottom w:val="none" w:sz="0" w:space="0" w:color="auto"/>
        <w:right w:val="none" w:sz="0" w:space="0" w:color="auto"/>
      </w:divBdr>
    </w:div>
    <w:div w:id="883761291">
      <w:bodyDiv w:val="1"/>
      <w:marLeft w:val="0"/>
      <w:marRight w:val="0"/>
      <w:marTop w:val="0"/>
      <w:marBottom w:val="0"/>
      <w:divBdr>
        <w:top w:val="none" w:sz="0" w:space="0" w:color="auto"/>
        <w:left w:val="none" w:sz="0" w:space="0" w:color="auto"/>
        <w:bottom w:val="none" w:sz="0" w:space="0" w:color="auto"/>
        <w:right w:val="none" w:sz="0" w:space="0" w:color="auto"/>
      </w:divBdr>
    </w:div>
    <w:div w:id="883835401">
      <w:bodyDiv w:val="1"/>
      <w:marLeft w:val="0"/>
      <w:marRight w:val="0"/>
      <w:marTop w:val="0"/>
      <w:marBottom w:val="0"/>
      <w:divBdr>
        <w:top w:val="none" w:sz="0" w:space="0" w:color="auto"/>
        <w:left w:val="none" w:sz="0" w:space="0" w:color="auto"/>
        <w:bottom w:val="none" w:sz="0" w:space="0" w:color="auto"/>
        <w:right w:val="none" w:sz="0" w:space="0" w:color="auto"/>
      </w:divBdr>
    </w:div>
    <w:div w:id="885064270">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85609146">
      <w:bodyDiv w:val="1"/>
      <w:marLeft w:val="0"/>
      <w:marRight w:val="0"/>
      <w:marTop w:val="0"/>
      <w:marBottom w:val="0"/>
      <w:divBdr>
        <w:top w:val="none" w:sz="0" w:space="0" w:color="auto"/>
        <w:left w:val="none" w:sz="0" w:space="0" w:color="auto"/>
        <w:bottom w:val="none" w:sz="0" w:space="0" w:color="auto"/>
        <w:right w:val="none" w:sz="0" w:space="0" w:color="auto"/>
      </w:divBdr>
    </w:div>
    <w:div w:id="891888283">
      <w:bodyDiv w:val="1"/>
      <w:marLeft w:val="0"/>
      <w:marRight w:val="0"/>
      <w:marTop w:val="0"/>
      <w:marBottom w:val="0"/>
      <w:divBdr>
        <w:top w:val="none" w:sz="0" w:space="0" w:color="auto"/>
        <w:left w:val="none" w:sz="0" w:space="0" w:color="auto"/>
        <w:bottom w:val="none" w:sz="0" w:space="0" w:color="auto"/>
        <w:right w:val="none" w:sz="0" w:space="0" w:color="auto"/>
      </w:divBdr>
    </w:div>
    <w:div w:id="892233943">
      <w:bodyDiv w:val="1"/>
      <w:marLeft w:val="0"/>
      <w:marRight w:val="0"/>
      <w:marTop w:val="0"/>
      <w:marBottom w:val="0"/>
      <w:divBdr>
        <w:top w:val="none" w:sz="0" w:space="0" w:color="auto"/>
        <w:left w:val="none" w:sz="0" w:space="0" w:color="auto"/>
        <w:bottom w:val="none" w:sz="0" w:space="0" w:color="auto"/>
        <w:right w:val="none" w:sz="0" w:space="0" w:color="auto"/>
      </w:divBdr>
    </w:div>
    <w:div w:id="892541547">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0941702">
      <w:bodyDiv w:val="1"/>
      <w:marLeft w:val="0"/>
      <w:marRight w:val="0"/>
      <w:marTop w:val="0"/>
      <w:marBottom w:val="0"/>
      <w:divBdr>
        <w:top w:val="none" w:sz="0" w:space="0" w:color="auto"/>
        <w:left w:val="none" w:sz="0" w:space="0" w:color="auto"/>
        <w:bottom w:val="none" w:sz="0" w:space="0" w:color="auto"/>
        <w:right w:val="none" w:sz="0" w:space="0" w:color="auto"/>
      </w:divBdr>
    </w:div>
    <w:div w:id="902331537">
      <w:bodyDiv w:val="1"/>
      <w:marLeft w:val="0"/>
      <w:marRight w:val="0"/>
      <w:marTop w:val="0"/>
      <w:marBottom w:val="0"/>
      <w:divBdr>
        <w:top w:val="none" w:sz="0" w:space="0" w:color="auto"/>
        <w:left w:val="none" w:sz="0" w:space="0" w:color="auto"/>
        <w:bottom w:val="none" w:sz="0" w:space="0" w:color="auto"/>
        <w:right w:val="none" w:sz="0" w:space="0" w:color="auto"/>
      </w:divBdr>
    </w:div>
    <w:div w:id="903374493">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1699851">
      <w:bodyDiv w:val="1"/>
      <w:marLeft w:val="0"/>
      <w:marRight w:val="0"/>
      <w:marTop w:val="0"/>
      <w:marBottom w:val="0"/>
      <w:divBdr>
        <w:top w:val="none" w:sz="0" w:space="0" w:color="auto"/>
        <w:left w:val="none" w:sz="0" w:space="0" w:color="auto"/>
        <w:bottom w:val="none" w:sz="0" w:space="0" w:color="auto"/>
        <w:right w:val="none" w:sz="0" w:space="0" w:color="auto"/>
      </w:divBdr>
    </w:div>
    <w:div w:id="912086761">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7641083">
      <w:bodyDiv w:val="1"/>
      <w:marLeft w:val="0"/>
      <w:marRight w:val="0"/>
      <w:marTop w:val="0"/>
      <w:marBottom w:val="0"/>
      <w:divBdr>
        <w:top w:val="none" w:sz="0" w:space="0" w:color="auto"/>
        <w:left w:val="none" w:sz="0" w:space="0" w:color="auto"/>
        <w:bottom w:val="none" w:sz="0" w:space="0" w:color="auto"/>
        <w:right w:val="none" w:sz="0" w:space="0" w:color="auto"/>
      </w:divBdr>
    </w:div>
    <w:div w:id="917787002">
      <w:bodyDiv w:val="1"/>
      <w:marLeft w:val="0"/>
      <w:marRight w:val="0"/>
      <w:marTop w:val="0"/>
      <w:marBottom w:val="0"/>
      <w:divBdr>
        <w:top w:val="none" w:sz="0" w:space="0" w:color="auto"/>
        <w:left w:val="none" w:sz="0" w:space="0" w:color="auto"/>
        <w:bottom w:val="none" w:sz="0" w:space="0" w:color="auto"/>
        <w:right w:val="none" w:sz="0" w:space="0" w:color="auto"/>
      </w:divBdr>
    </w:div>
    <w:div w:id="918946454">
      <w:bodyDiv w:val="1"/>
      <w:marLeft w:val="0"/>
      <w:marRight w:val="0"/>
      <w:marTop w:val="0"/>
      <w:marBottom w:val="0"/>
      <w:divBdr>
        <w:top w:val="none" w:sz="0" w:space="0" w:color="auto"/>
        <w:left w:val="none" w:sz="0" w:space="0" w:color="auto"/>
        <w:bottom w:val="none" w:sz="0" w:space="0" w:color="auto"/>
        <w:right w:val="none" w:sz="0" w:space="0" w:color="auto"/>
      </w:divBdr>
    </w:div>
    <w:div w:id="920942656">
      <w:bodyDiv w:val="1"/>
      <w:marLeft w:val="0"/>
      <w:marRight w:val="0"/>
      <w:marTop w:val="0"/>
      <w:marBottom w:val="0"/>
      <w:divBdr>
        <w:top w:val="none" w:sz="0" w:space="0" w:color="auto"/>
        <w:left w:val="none" w:sz="0" w:space="0" w:color="auto"/>
        <w:bottom w:val="none" w:sz="0" w:space="0" w:color="auto"/>
        <w:right w:val="none" w:sz="0" w:space="0" w:color="auto"/>
      </w:divBdr>
    </w:div>
    <w:div w:id="921455916">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3418451">
      <w:bodyDiv w:val="1"/>
      <w:marLeft w:val="0"/>
      <w:marRight w:val="0"/>
      <w:marTop w:val="0"/>
      <w:marBottom w:val="0"/>
      <w:divBdr>
        <w:top w:val="none" w:sz="0" w:space="0" w:color="auto"/>
        <w:left w:val="none" w:sz="0" w:space="0" w:color="auto"/>
        <w:bottom w:val="none" w:sz="0" w:space="0" w:color="auto"/>
        <w:right w:val="none" w:sz="0" w:space="0" w:color="auto"/>
      </w:divBdr>
    </w:div>
    <w:div w:id="924145204">
      <w:bodyDiv w:val="1"/>
      <w:marLeft w:val="0"/>
      <w:marRight w:val="0"/>
      <w:marTop w:val="0"/>
      <w:marBottom w:val="0"/>
      <w:divBdr>
        <w:top w:val="none" w:sz="0" w:space="0" w:color="auto"/>
        <w:left w:val="none" w:sz="0" w:space="0" w:color="auto"/>
        <w:bottom w:val="none" w:sz="0" w:space="0" w:color="auto"/>
        <w:right w:val="none" w:sz="0" w:space="0" w:color="auto"/>
      </w:divBdr>
    </w:div>
    <w:div w:id="927470120">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28394168">
      <w:bodyDiv w:val="1"/>
      <w:marLeft w:val="0"/>
      <w:marRight w:val="0"/>
      <w:marTop w:val="0"/>
      <w:marBottom w:val="0"/>
      <w:divBdr>
        <w:top w:val="none" w:sz="0" w:space="0" w:color="auto"/>
        <w:left w:val="none" w:sz="0" w:space="0" w:color="auto"/>
        <w:bottom w:val="none" w:sz="0" w:space="0" w:color="auto"/>
        <w:right w:val="none" w:sz="0" w:space="0" w:color="auto"/>
      </w:divBdr>
    </w:div>
    <w:div w:id="933905618">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4825236">
      <w:bodyDiv w:val="1"/>
      <w:marLeft w:val="0"/>
      <w:marRight w:val="0"/>
      <w:marTop w:val="0"/>
      <w:marBottom w:val="0"/>
      <w:divBdr>
        <w:top w:val="none" w:sz="0" w:space="0" w:color="auto"/>
        <w:left w:val="none" w:sz="0" w:space="0" w:color="auto"/>
        <w:bottom w:val="none" w:sz="0" w:space="0" w:color="auto"/>
        <w:right w:val="none" w:sz="0" w:space="0" w:color="auto"/>
      </w:divBdr>
    </w:div>
    <w:div w:id="937367386">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50821559">
      <w:bodyDiv w:val="1"/>
      <w:marLeft w:val="0"/>
      <w:marRight w:val="0"/>
      <w:marTop w:val="0"/>
      <w:marBottom w:val="0"/>
      <w:divBdr>
        <w:top w:val="none" w:sz="0" w:space="0" w:color="auto"/>
        <w:left w:val="none" w:sz="0" w:space="0" w:color="auto"/>
        <w:bottom w:val="none" w:sz="0" w:space="0" w:color="auto"/>
        <w:right w:val="none" w:sz="0" w:space="0" w:color="auto"/>
      </w:divBdr>
    </w:div>
    <w:div w:id="951405013">
      <w:bodyDiv w:val="1"/>
      <w:marLeft w:val="0"/>
      <w:marRight w:val="0"/>
      <w:marTop w:val="0"/>
      <w:marBottom w:val="0"/>
      <w:divBdr>
        <w:top w:val="none" w:sz="0" w:space="0" w:color="auto"/>
        <w:left w:val="none" w:sz="0" w:space="0" w:color="auto"/>
        <w:bottom w:val="none" w:sz="0" w:space="0" w:color="auto"/>
        <w:right w:val="none" w:sz="0" w:space="0" w:color="auto"/>
      </w:divBdr>
    </w:div>
    <w:div w:id="952050650">
      <w:bodyDiv w:val="1"/>
      <w:marLeft w:val="0"/>
      <w:marRight w:val="0"/>
      <w:marTop w:val="0"/>
      <w:marBottom w:val="0"/>
      <w:divBdr>
        <w:top w:val="none" w:sz="0" w:space="0" w:color="auto"/>
        <w:left w:val="none" w:sz="0" w:space="0" w:color="auto"/>
        <w:bottom w:val="none" w:sz="0" w:space="0" w:color="auto"/>
        <w:right w:val="none" w:sz="0" w:space="0" w:color="auto"/>
      </w:divBdr>
    </w:div>
    <w:div w:id="953635131">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58267676">
      <w:bodyDiv w:val="1"/>
      <w:marLeft w:val="0"/>
      <w:marRight w:val="0"/>
      <w:marTop w:val="0"/>
      <w:marBottom w:val="0"/>
      <w:divBdr>
        <w:top w:val="none" w:sz="0" w:space="0" w:color="auto"/>
        <w:left w:val="none" w:sz="0" w:space="0" w:color="auto"/>
        <w:bottom w:val="none" w:sz="0" w:space="0" w:color="auto"/>
        <w:right w:val="none" w:sz="0" w:space="0" w:color="auto"/>
      </w:divBdr>
    </w:div>
    <w:div w:id="965745468">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67784485">
      <w:bodyDiv w:val="1"/>
      <w:marLeft w:val="0"/>
      <w:marRight w:val="0"/>
      <w:marTop w:val="0"/>
      <w:marBottom w:val="0"/>
      <w:divBdr>
        <w:top w:val="none" w:sz="0" w:space="0" w:color="auto"/>
        <w:left w:val="none" w:sz="0" w:space="0" w:color="auto"/>
        <w:bottom w:val="none" w:sz="0" w:space="0" w:color="auto"/>
        <w:right w:val="none" w:sz="0" w:space="0" w:color="auto"/>
      </w:divBdr>
    </w:div>
    <w:div w:id="969435376">
      <w:bodyDiv w:val="1"/>
      <w:marLeft w:val="0"/>
      <w:marRight w:val="0"/>
      <w:marTop w:val="0"/>
      <w:marBottom w:val="0"/>
      <w:divBdr>
        <w:top w:val="none" w:sz="0" w:space="0" w:color="auto"/>
        <w:left w:val="none" w:sz="0" w:space="0" w:color="auto"/>
        <w:bottom w:val="none" w:sz="0" w:space="0" w:color="auto"/>
        <w:right w:val="none" w:sz="0" w:space="0" w:color="auto"/>
      </w:divBdr>
    </w:div>
    <w:div w:id="969943811">
      <w:bodyDiv w:val="1"/>
      <w:marLeft w:val="0"/>
      <w:marRight w:val="0"/>
      <w:marTop w:val="0"/>
      <w:marBottom w:val="0"/>
      <w:divBdr>
        <w:top w:val="none" w:sz="0" w:space="0" w:color="auto"/>
        <w:left w:val="none" w:sz="0" w:space="0" w:color="auto"/>
        <w:bottom w:val="none" w:sz="0" w:space="0" w:color="auto"/>
        <w:right w:val="none" w:sz="0" w:space="0" w:color="auto"/>
      </w:divBdr>
    </w:div>
    <w:div w:id="971592844">
      <w:bodyDiv w:val="1"/>
      <w:marLeft w:val="0"/>
      <w:marRight w:val="0"/>
      <w:marTop w:val="0"/>
      <w:marBottom w:val="0"/>
      <w:divBdr>
        <w:top w:val="none" w:sz="0" w:space="0" w:color="auto"/>
        <w:left w:val="none" w:sz="0" w:space="0" w:color="auto"/>
        <w:bottom w:val="none" w:sz="0" w:space="0" w:color="auto"/>
        <w:right w:val="none" w:sz="0" w:space="0" w:color="auto"/>
      </w:divBdr>
    </w:div>
    <w:div w:id="972901747">
      <w:bodyDiv w:val="1"/>
      <w:marLeft w:val="0"/>
      <w:marRight w:val="0"/>
      <w:marTop w:val="0"/>
      <w:marBottom w:val="0"/>
      <w:divBdr>
        <w:top w:val="none" w:sz="0" w:space="0" w:color="auto"/>
        <w:left w:val="none" w:sz="0" w:space="0" w:color="auto"/>
        <w:bottom w:val="none" w:sz="0" w:space="0" w:color="auto"/>
        <w:right w:val="none" w:sz="0" w:space="0" w:color="auto"/>
      </w:divBdr>
    </w:div>
    <w:div w:id="974411768">
      <w:bodyDiv w:val="1"/>
      <w:marLeft w:val="0"/>
      <w:marRight w:val="0"/>
      <w:marTop w:val="0"/>
      <w:marBottom w:val="0"/>
      <w:divBdr>
        <w:top w:val="none" w:sz="0" w:space="0" w:color="auto"/>
        <w:left w:val="none" w:sz="0" w:space="0" w:color="auto"/>
        <w:bottom w:val="none" w:sz="0" w:space="0" w:color="auto"/>
        <w:right w:val="none" w:sz="0" w:space="0" w:color="auto"/>
      </w:divBdr>
    </w:div>
    <w:div w:id="975765704">
      <w:bodyDiv w:val="1"/>
      <w:marLeft w:val="0"/>
      <w:marRight w:val="0"/>
      <w:marTop w:val="0"/>
      <w:marBottom w:val="0"/>
      <w:divBdr>
        <w:top w:val="none" w:sz="0" w:space="0" w:color="auto"/>
        <w:left w:val="none" w:sz="0" w:space="0" w:color="auto"/>
        <w:bottom w:val="none" w:sz="0" w:space="0" w:color="auto"/>
        <w:right w:val="none" w:sz="0" w:space="0" w:color="auto"/>
      </w:divBdr>
    </w:div>
    <w:div w:id="979650926">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3513244">
      <w:bodyDiv w:val="1"/>
      <w:marLeft w:val="0"/>
      <w:marRight w:val="0"/>
      <w:marTop w:val="0"/>
      <w:marBottom w:val="0"/>
      <w:divBdr>
        <w:top w:val="none" w:sz="0" w:space="0" w:color="auto"/>
        <w:left w:val="none" w:sz="0" w:space="0" w:color="auto"/>
        <w:bottom w:val="none" w:sz="0" w:space="0" w:color="auto"/>
        <w:right w:val="none" w:sz="0" w:space="0" w:color="auto"/>
      </w:divBdr>
    </w:div>
    <w:div w:id="984620939">
      <w:bodyDiv w:val="1"/>
      <w:marLeft w:val="0"/>
      <w:marRight w:val="0"/>
      <w:marTop w:val="0"/>
      <w:marBottom w:val="0"/>
      <w:divBdr>
        <w:top w:val="none" w:sz="0" w:space="0" w:color="auto"/>
        <w:left w:val="none" w:sz="0" w:space="0" w:color="auto"/>
        <w:bottom w:val="none" w:sz="0" w:space="0" w:color="auto"/>
        <w:right w:val="none" w:sz="0" w:space="0" w:color="auto"/>
      </w:divBdr>
    </w:div>
    <w:div w:id="986394382">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388110056">
          <w:marLeft w:val="0"/>
          <w:marRight w:val="0"/>
          <w:marTop w:val="0"/>
          <w:marBottom w:val="0"/>
          <w:divBdr>
            <w:top w:val="none" w:sz="0" w:space="0" w:color="auto"/>
            <w:left w:val="none" w:sz="0" w:space="0" w:color="auto"/>
            <w:bottom w:val="none" w:sz="0" w:space="0" w:color="auto"/>
            <w:right w:val="none" w:sz="0" w:space="0" w:color="auto"/>
          </w:divBdr>
        </w:div>
        <w:div w:id="698317376">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89139187">
      <w:bodyDiv w:val="1"/>
      <w:marLeft w:val="0"/>
      <w:marRight w:val="0"/>
      <w:marTop w:val="0"/>
      <w:marBottom w:val="0"/>
      <w:divBdr>
        <w:top w:val="none" w:sz="0" w:space="0" w:color="auto"/>
        <w:left w:val="none" w:sz="0" w:space="0" w:color="auto"/>
        <w:bottom w:val="none" w:sz="0" w:space="0" w:color="auto"/>
        <w:right w:val="none" w:sz="0" w:space="0" w:color="auto"/>
      </w:divBdr>
    </w:div>
    <w:div w:id="989944661">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5185584">
      <w:bodyDiv w:val="1"/>
      <w:marLeft w:val="0"/>
      <w:marRight w:val="0"/>
      <w:marTop w:val="0"/>
      <w:marBottom w:val="0"/>
      <w:divBdr>
        <w:top w:val="none" w:sz="0" w:space="0" w:color="auto"/>
        <w:left w:val="none" w:sz="0" w:space="0" w:color="auto"/>
        <w:bottom w:val="none" w:sz="0" w:space="0" w:color="auto"/>
        <w:right w:val="none" w:sz="0" w:space="0" w:color="auto"/>
      </w:divBdr>
    </w:div>
    <w:div w:id="999113546">
      <w:bodyDiv w:val="1"/>
      <w:marLeft w:val="0"/>
      <w:marRight w:val="0"/>
      <w:marTop w:val="0"/>
      <w:marBottom w:val="0"/>
      <w:divBdr>
        <w:top w:val="none" w:sz="0" w:space="0" w:color="auto"/>
        <w:left w:val="none" w:sz="0" w:space="0" w:color="auto"/>
        <w:bottom w:val="none" w:sz="0" w:space="0" w:color="auto"/>
        <w:right w:val="none" w:sz="0" w:space="0" w:color="auto"/>
      </w:divBdr>
    </w:div>
    <w:div w:id="1002703529">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4283369">
      <w:bodyDiv w:val="1"/>
      <w:marLeft w:val="0"/>
      <w:marRight w:val="0"/>
      <w:marTop w:val="0"/>
      <w:marBottom w:val="0"/>
      <w:divBdr>
        <w:top w:val="none" w:sz="0" w:space="0" w:color="auto"/>
        <w:left w:val="none" w:sz="0" w:space="0" w:color="auto"/>
        <w:bottom w:val="none" w:sz="0" w:space="0" w:color="auto"/>
        <w:right w:val="none" w:sz="0" w:space="0" w:color="auto"/>
      </w:divBdr>
    </w:div>
    <w:div w:id="1006322495">
      <w:bodyDiv w:val="1"/>
      <w:marLeft w:val="0"/>
      <w:marRight w:val="0"/>
      <w:marTop w:val="0"/>
      <w:marBottom w:val="0"/>
      <w:divBdr>
        <w:top w:val="none" w:sz="0" w:space="0" w:color="auto"/>
        <w:left w:val="none" w:sz="0" w:space="0" w:color="auto"/>
        <w:bottom w:val="none" w:sz="0" w:space="0" w:color="auto"/>
        <w:right w:val="none" w:sz="0" w:space="0" w:color="auto"/>
      </w:divBdr>
    </w:div>
    <w:div w:id="1006714723">
      <w:bodyDiv w:val="1"/>
      <w:marLeft w:val="0"/>
      <w:marRight w:val="0"/>
      <w:marTop w:val="0"/>
      <w:marBottom w:val="0"/>
      <w:divBdr>
        <w:top w:val="none" w:sz="0" w:space="0" w:color="auto"/>
        <w:left w:val="none" w:sz="0" w:space="0" w:color="auto"/>
        <w:bottom w:val="none" w:sz="0" w:space="0" w:color="auto"/>
        <w:right w:val="none" w:sz="0" w:space="0" w:color="auto"/>
      </w:divBdr>
    </w:div>
    <w:div w:id="1009482383">
      <w:bodyDiv w:val="1"/>
      <w:marLeft w:val="0"/>
      <w:marRight w:val="0"/>
      <w:marTop w:val="0"/>
      <w:marBottom w:val="0"/>
      <w:divBdr>
        <w:top w:val="none" w:sz="0" w:space="0" w:color="auto"/>
        <w:left w:val="none" w:sz="0" w:space="0" w:color="auto"/>
        <w:bottom w:val="none" w:sz="0" w:space="0" w:color="auto"/>
        <w:right w:val="none" w:sz="0" w:space="0" w:color="auto"/>
      </w:divBdr>
    </w:div>
    <w:div w:id="1010185984">
      <w:bodyDiv w:val="1"/>
      <w:marLeft w:val="0"/>
      <w:marRight w:val="0"/>
      <w:marTop w:val="0"/>
      <w:marBottom w:val="0"/>
      <w:divBdr>
        <w:top w:val="none" w:sz="0" w:space="0" w:color="auto"/>
        <w:left w:val="none" w:sz="0" w:space="0" w:color="auto"/>
        <w:bottom w:val="none" w:sz="0" w:space="0" w:color="auto"/>
        <w:right w:val="none" w:sz="0" w:space="0" w:color="auto"/>
      </w:divBdr>
    </w:div>
    <w:div w:id="1011252758">
      <w:bodyDiv w:val="1"/>
      <w:marLeft w:val="0"/>
      <w:marRight w:val="0"/>
      <w:marTop w:val="0"/>
      <w:marBottom w:val="0"/>
      <w:divBdr>
        <w:top w:val="none" w:sz="0" w:space="0" w:color="auto"/>
        <w:left w:val="none" w:sz="0" w:space="0" w:color="auto"/>
        <w:bottom w:val="none" w:sz="0" w:space="0" w:color="auto"/>
        <w:right w:val="none" w:sz="0" w:space="0" w:color="auto"/>
      </w:divBdr>
    </w:div>
    <w:div w:id="1011569837">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12683797">
      <w:bodyDiv w:val="1"/>
      <w:marLeft w:val="0"/>
      <w:marRight w:val="0"/>
      <w:marTop w:val="0"/>
      <w:marBottom w:val="0"/>
      <w:divBdr>
        <w:top w:val="none" w:sz="0" w:space="0" w:color="auto"/>
        <w:left w:val="none" w:sz="0" w:space="0" w:color="auto"/>
        <w:bottom w:val="none" w:sz="0" w:space="0" w:color="auto"/>
        <w:right w:val="none" w:sz="0" w:space="0" w:color="auto"/>
      </w:divBdr>
    </w:div>
    <w:div w:id="1013144105">
      <w:bodyDiv w:val="1"/>
      <w:marLeft w:val="0"/>
      <w:marRight w:val="0"/>
      <w:marTop w:val="0"/>
      <w:marBottom w:val="0"/>
      <w:divBdr>
        <w:top w:val="none" w:sz="0" w:space="0" w:color="auto"/>
        <w:left w:val="none" w:sz="0" w:space="0" w:color="auto"/>
        <w:bottom w:val="none" w:sz="0" w:space="0" w:color="auto"/>
        <w:right w:val="none" w:sz="0" w:space="0" w:color="auto"/>
      </w:divBdr>
    </w:div>
    <w:div w:id="1018197972">
      <w:bodyDiv w:val="1"/>
      <w:marLeft w:val="0"/>
      <w:marRight w:val="0"/>
      <w:marTop w:val="0"/>
      <w:marBottom w:val="0"/>
      <w:divBdr>
        <w:top w:val="none" w:sz="0" w:space="0" w:color="auto"/>
        <w:left w:val="none" w:sz="0" w:space="0" w:color="auto"/>
        <w:bottom w:val="none" w:sz="0" w:space="0" w:color="auto"/>
        <w:right w:val="none" w:sz="0" w:space="0" w:color="auto"/>
      </w:divBdr>
    </w:div>
    <w:div w:id="1019284167">
      <w:bodyDiv w:val="1"/>
      <w:marLeft w:val="0"/>
      <w:marRight w:val="0"/>
      <w:marTop w:val="0"/>
      <w:marBottom w:val="0"/>
      <w:divBdr>
        <w:top w:val="none" w:sz="0" w:space="0" w:color="auto"/>
        <w:left w:val="none" w:sz="0" w:space="0" w:color="auto"/>
        <w:bottom w:val="none" w:sz="0" w:space="0" w:color="auto"/>
        <w:right w:val="none" w:sz="0" w:space="0" w:color="auto"/>
      </w:divBdr>
    </w:div>
    <w:div w:id="1021467456">
      <w:bodyDiv w:val="1"/>
      <w:marLeft w:val="0"/>
      <w:marRight w:val="0"/>
      <w:marTop w:val="0"/>
      <w:marBottom w:val="0"/>
      <w:divBdr>
        <w:top w:val="none" w:sz="0" w:space="0" w:color="auto"/>
        <w:left w:val="none" w:sz="0" w:space="0" w:color="auto"/>
        <w:bottom w:val="none" w:sz="0" w:space="0" w:color="auto"/>
        <w:right w:val="none" w:sz="0" w:space="0" w:color="auto"/>
      </w:divBdr>
    </w:div>
    <w:div w:id="1024599181">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4938540">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25207705">
      <w:bodyDiv w:val="1"/>
      <w:marLeft w:val="0"/>
      <w:marRight w:val="0"/>
      <w:marTop w:val="0"/>
      <w:marBottom w:val="0"/>
      <w:divBdr>
        <w:top w:val="none" w:sz="0" w:space="0" w:color="auto"/>
        <w:left w:val="none" w:sz="0" w:space="0" w:color="auto"/>
        <w:bottom w:val="none" w:sz="0" w:space="0" w:color="auto"/>
        <w:right w:val="none" w:sz="0" w:space="0" w:color="auto"/>
      </w:divBdr>
    </w:div>
    <w:div w:id="1025447250">
      <w:bodyDiv w:val="1"/>
      <w:marLeft w:val="0"/>
      <w:marRight w:val="0"/>
      <w:marTop w:val="0"/>
      <w:marBottom w:val="0"/>
      <w:divBdr>
        <w:top w:val="none" w:sz="0" w:space="0" w:color="auto"/>
        <w:left w:val="none" w:sz="0" w:space="0" w:color="auto"/>
        <w:bottom w:val="none" w:sz="0" w:space="0" w:color="auto"/>
        <w:right w:val="none" w:sz="0" w:space="0" w:color="auto"/>
      </w:divBdr>
    </w:div>
    <w:div w:id="1028482854">
      <w:bodyDiv w:val="1"/>
      <w:marLeft w:val="0"/>
      <w:marRight w:val="0"/>
      <w:marTop w:val="0"/>
      <w:marBottom w:val="0"/>
      <w:divBdr>
        <w:top w:val="none" w:sz="0" w:space="0" w:color="auto"/>
        <w:left w:val="none" w:sz="0" w:space="0" w:color="auto"/>
        <w:bottom w:val="none" w:sz="0" w:space="0" w:color="auto"/>
        <w:right w:val="none" w:sz="0" w:space="0" w:color="auto"/>
      </w:divBdr>
    </w:div>
    <w:div w:id="1037006088">
      <w:bodyDiv w:val="1"/>
      <w:marLeft w:val="0"/>
      <w:marRight w:val="0"/>
      <w:marTop w:val="0"/>
      <w:marBottom w:val="0"/>
      <w:divBdr>
        <w:top w:val="none" w:sz="0" w:space="0" w:color="auto"/>
        <w:left w:val="none" w:sz="0" w:space="0" w:color="auto"/>
        <w:bottom w:val="none" w:sz="0" w:space="0" w:color="auto"/>
        <w:right w:val="none" w:sz="0" w:space="0" w:color="auto"/>
      </w:divBdr>
    </w:div>
    <w:div w:id="1038508783">
      <w:bodyDiv w:val="1"/>
      <w:marLeft w:val="0"/>
      <w:marRight w:val="0"/>
      <w:marTop w:val="0"/>
      <w:marBottom w:val="0"/>
      <w:divBdr>
        <w:top w:val="none" w:sz="0" w:space="0" w:color="auto"/>
        <w:left w:val="none" w:sz="0" w:space="0" w:color="auto"/>
        <w:bottom w:val="none" w:sz="0" w:space="0" w:color="auto"/>
        <w:right w:val="none" w:sz="0" w:space="0" w:color="auto"/>
      </w:divBdr>
    </w:div>
    <w:div w:id="1039277382">
      <w:bodyDiv w:val="1"/>
      <w:marLeft w:val="0"/>
      <w:marRight w:val="0"/>
      <w:marTop w:val="0"/>
      <w:marBottom w:val="0"/>
      <w:divBdr>
        <w:top w:val="none" w:sz="0" w:space="0" w:color="auto"/>
        <w:left w:val="none" w:sz="0" w:space="0" w:color="auto"/>
        <w:bottom w:val="none" w:sz="0" w:space="0" w:color="auto"/>
        <w:right w:val="none" w:sz="0" w:space="0" w:color="auto"/>
      </w:divBdr>
    </w:div>
    <w:div w:id="1040281723">
      <w:bodyDiv w:val="1"/>
      <w:marLeft w:val="0"/>
      <w:marRight w:val="0"/>
      <w:marTop w:val="0"/>
      <w:marBottom w:val="0"/>
      <w:divBdr>
        <w:top w:val="none" w:sz="0" w:space="0" w:color="auto"/>
        <w:left w:val="none" w:sz="0" w:space="0" w:color="auto"/>
        <w:bottom w:val="none" w:sz="0" w:space="0" w:color="auto"/>
        <w:right w:val="none" w:sz="0" w:space="0" w:color="auto"/>
      </w:divBdr>
    </w:div>
    <w:div w:id="1044789781">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2657016">
      <w:bodyDiv w:val="1"/>
      <w:marLeft w:val="0"/>
      <w:marRight w:val="0"/>
      <w:marTop w:val="0"/>
      <w:marBottom w:val="0"/>
      <w:divBdr>
        <w:top w:val="none" w:sz="0" w:space="0" w:color="auto"/>
        <w:left w:val="none" w:sz="0" w:space="0" w:color="auto"/>
        <w:bottom w:val="none" w:sz="0" w:space="0" w:color="auto"/>
        <w:right w:val="none" w:sz="0" w:space="0" w:color="auto"/>
      </w:divBdr>
    </w:div>
    <w:div w:id="1053236884">
      <w:bodyDiv w:val="1"/>
      <w:marLeft w:val="0"/>
      <w:marRight w:val="0"/>
      <w:marTop w:val="0"/>
      <w:marBottom w:val="0"/>
      <w:divBdr>
        <w:top w:val="none" w:sz="0" w:space="0" w:color="auto"/>
        <w:left w:val="none" w:sz="0" w:space="0" w:color="auto"/>
        <w:bottom w:val="none" w:sz="0" w:space="0" w:color="auto"/>
        <w:right w:val="none" w:sz="0" w:space="0" w:color="auto"/>
      </w:divBdr>
    </w:div>
    <w:div w:id="1054738656">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59406235">
      <w:bodyDiv w:val="1"/>
      <w:marLeft w:val="0"/>
      <w:marRight w:val="0"/>
      <w:marTop w:val="0"/>
      <w:marBottom w:val="0"/>
      <w:divBdr>
        <w:top w:val="none" w:sz="0" w:space="0" w:color="auto"/>
        <w:left w:val="none" w:sz="0" w:space="0" w:color="auto"/>
        <w:bottom w:val="none" w:sz="0" w:space="0" w:color="auto"/>
        <w:right w:val="none" w:sz="0" w:space="0" w:color="auto"/>
      </w:divBdr>
    </w:div>
    <w:div w:id="1063218586">
      <w:bodyDiv w:val="1"/>
      <w:marLeft w:val="0"/>
      <w:marRight w:val="0"/>
      <w:marTop w:val="0"/>
      <w:marBottom w:val="0"/>
      <w:divBdr>
        <w:top w:val="none" w:sz="0" w:space="0" w:color="auto"/>
        <w:left w:val="none" w:sz="0" w:space="0" w:color="auto"/>
        <w:bottom w:val="none" w:sz="0" w:space="0" w:color="auto"/>
        <w:right w:val="none" w:sz="0" w:space="0" w:color="auto"/>
      </w:divBdr>
    </w:div>
    <w:div w:id="1066686606">
      <w:bodyDiv w:val="1"/>
      <w:marLeft w:val="0"/>
      <w:marRight w:val="0"/>
      <w:marTop w:val="0"/>
      <w:marBottom w:val="0"/>
      <w:divBdr>
        <w:top w:val="none" w:sz="0" w:space="0" w:color="auto"/>
        <w:left w:val="none" w:sz="0" w:space="0" w:color="auto"/>
        <w:bottom w:val="none" w:sz="0" w:space="0" w:color="auto"/>
        <w:right w:val="none" w:sz="0" w:space="0" w:color="auto"/>
      </w:divBdr>
    </w:div>
    <w:div w:id="1068575696">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8332746">
      <w:bodyDiv w:val="1"/>
      <w:marLeft w:val="0"/>
      <w:marRight w:val="0"/>
      <w:marTop w:val="0"/>
      <w:marBottom w:val="0"/>
      <w:divBdr>
        <w:top w:val="none" w:sz="0" w:space="0" w:color="auto"/>
        <w:left w:val="none" w:sz="0" w:space="0" w:color="auto"/>
        <w:bottom w:val="none" w:sz="0" w:space="0" w:color="auto"/>
        <w:right w:val="none" w:sz="0" w:space="0" w:color="auto"/>
      </w:divBdr>
    </w:div>
    <w:div w:id="1078402998">
      <w:bodyDiv w:val="1"/>
      <w:marLeft w:val="0"/>
      <w:marRight w:val="0"/>
      <w:marTop w:val="0"/>
      <w:marBottom w:val="0"/>
      <w:divBdr>
        <w:top w:val="none" w:sz="0" w:space="0" w:color="auto"/>
        <w:left w:val="none" w:sz="0" w:space="0" w:color="auto"/>
        <w:bottom w:val="none" w:sz="0" w:space="0" w:color="auto"/>
        <w:right w:val="none" w:sz="0" w:space="0" w:color="auto"/>
      </w:divBdr>
    </w:div>
    <w:div w:id="1078748831">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3641941">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093554686">
      <w:bodyDiv w:val="1"/>
      <w:marLeft w:val="0"/>
      <w:marRight w:val="0"/>
      <w:marTop w:val="0"/>
      <w:marBottom w:val="0"/>
      <w:divBdr>
        <w:top w:val="none" w:sz="0" w:space="0" w:color="auto"/>
        <w:left w:val="none" w:sz="0" w:space="0" w:color="auto"/>
        <w:bottom w:val="none" w:sz="0" w:space="0" w:color="auto"/>
        <w:right w:val="none" w:sz="0" w:space="0" w:color="auto"/>
      </w:divBdr>
    </w:div>
    <w:div w:id="1100687374">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6341769">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0127872">
      <w:bodyDiv w:val="1"/>
      <w:marLeft w:val="0"/>
      <w:marRight w:val="0"/>
      <w:marTop w:val="0"/>
      <w:marBottom w:val="0"/>
      <w:divBdr>
        <w:top w:val="none" w:sz="0" w:space="0" w:color="auto"/>
        <w:left w:val="none" w:sz="0" w:space="0" w:color="auto"/>
        <w:bottom w:val="none" w:sz="0" w:space="0" w:color="auto"/>
        <w:right w:val="none" w:sz="0" w:space="0" w:color="auto"/>
      </w:divBdr>
    </w:div>
    <w:div w:id="1113552775">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21458055">
      <w:bodyDiv w:val="1"/>
      <w:marLeft w:val="0"/>
      <w:marRight w:val="0"/>
      <w:marTop w:val="0"/>
      <w:marBottom w:val="0"/>
      <w:divBdr>
        <w:top w:val="none" w:sz="0" w:space="0" w:color="auto"/>
        <w:left w:val="none" w:sz="0" w:space="0" w:color="auto"/>
        <w:bottom w:val="none" w:sz="0" w:space="0" w:color="auto"/>
        <w:right w:val="none" w:sz="0" w:space="0" w:color="auto"/>
      </w:divBdr>
    </w:div>
    <w:div w:id="1123765612">
      <w:bodyDiv w:val="1"/>
      <w:marLeft w:val="0"/>
      <w:marRight w:val="0"/>
      <w:marTop w:val="0"/>
      <w:marBottom w:val="0"/>
      <w:divBdr>
        <w:top w:val="none" w:sz="0" w:space="0" w:color="auto"/>
        <w:left w:val="none" w:sz="0" w:space="0" w:color="auto"/>
        <w:bottom w:val="none" w:sz="0" w:space="0" w:color="auto"/>
        <w:right w:val="none" w:sz="0" w:space="0" w:color="auto"/>
      </w:divBdr>
    </w:div>
    <w:div w:id="1133018894">
      <w:bodyDiv w:val="1"/>
      <w:marLeft w:val="0"/>
      <w:marRight w:val="0"/>
      <w:marTop w:val="0"/>
      <w:marBottom w:val="0"/>
      <w:divBdr>
        <w:top w:val="none" w:sz="0" w:space="0" w:color="auto"/>
        <w:left w:val="none" w:sz="0" w:space="0" w:color="auto"/>
        <w:bottom w:val="none" w:sz="0" w:space="0" w:color="auto"/>
        <w:right w:val="none" w:sz="0" w:space="0" w:color="auto"/>
      </w:divBdr>
    </w:div>
    <w:div w:id="1136218459">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099985">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1287534">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18784">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0849812">
      <w:bodyDiv w:val="1"/>
      <w:marLeft w:val="0"/>
      <w:marRight w:val="0"/>
      <w:marTop w:val="0"/>
      <w:marBottom w:val="0"/>
      <w:divBdr>
        <w:top w:val="none" w:sz="0" w:space="0" w:color="auto"/>
        <w:left w:val="none" w:sz="0" w:space="0" w:color="auto"/>
        <w:bottom w:val="none" w:sz="0" w:space="0" w:color="auto"/>
        <w:right w:val="none" w:sz="0" w:space="0" w:color="auto"/>
      </w:divBdr>
    </w:div>
    <w:div w:id="1165785247">
      <w:bodyDiv w:val="1"/>
      <w:marLeft w:val="0"/>
      <w:marRight w:val="0"/>
      <w:marTop w:val="0"/>
      <w:marBottom w:val="0"/>
      <w:divBdr>
        <w:top w:val="none" w:sz="0" w:space="0" w:color="auto"/>
        <w:left w:val="none" w:sz="0" w:space="0" w:color="auto"/>
        <w:bottom w:val="none" w:sz="0" w:space="0" w:color="auto"/>
        <w:right w:val="none" w:sz="0" w:space="0" w:color="auto"/>
      </w:divBdr>
    </w:div>
    <w:div w:id="1166281053">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7667507">
      <w:bodyDiv w:val="1"/>
      <w:marLeft w:val="0"/>
      <w:marRight w:val="0"/>
      <w:marTop w:val="0"/>
      <w:marBottom w:val="0"/>
      <w:divBdr>
        <w:top w:val="none" w:sz="0" w:space="0" w:color="auto"/>
        <w:left w:val="none" w:sz="0" w:space="0" w:color="auto"/>
        <w:bottom w:val="none" w:sz="0" w:space="0" w:color="auto"/>
        <w:right w:val="none" w:sz="0" w:space="0" w:color="auto"/>
      </w:divBdr>
    </w:div>
    <w:div w:id="1169322631">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76506319">
      <w:bodyDiv w:val="1"/>
      <w:marLeft w:val="0"/>
      <w:marRight w:val="0"/>
      <w:marTop w:val="0"/>
      <w:marBottom w:val="0"/>
      <w:divBdr>
        <w:top w:val="none" w:sz="0" w:space="0" w:color="auto"/>
        <w:left w:val="none" w:sz="0" w:space="0" w:color="auto"/>
        <w:bottom w:val="none" w:sz="0" w:space="0" w:color="auto"/>
        <w:right w:val="none" w:sz="0" w:space="0" w:color="auto"/>
      </w:divBdr>
    </w:div>
    <w:div w:id="1177040344">
      <w:bodyDiv w:val="1"/>
      <w:marLeft w:val="0"/>
      <w:marRight w:val="0"/>
      <w:marTop w:val="0"/>
      <w:marBottom w:val="0"/>
      <w:divBdr>
        <w:top w:val="none" w:sz="0" w:space="0" w:color="auto"/>
        <w:left w:val="none" w:sz="0" w:space="0" w:color="auto"/>
        <w:bottom w:val="none" w:sz="0" w:space="0" w:color="auto"/>
        <w:right w:val="none" w:sz="0" w:space="0" w:color="auto"/>
      </w:divBdr>
    </w:div>
    <w:div w:id="1177424005">
      <w:bodyDiv w:val="1"/>
      <w:marLeft w:val="0"/>
      <w:marRight w:val="0"/>
      <w:marTop w:val="0"/>
      <w:marBottom w:val="0"/>
      <w:divBdr>
        <w:top w:val="none" w:sz="0" w:space="0" w:color="auto"/>
        <w:left w:val="none" w:sz="0" w:space="0" w:color="auto"/>
        <w:bottom w:val="none" w:sz="0" w:space="0" w:color="auto"/>
        <w:right w:val="none" w:sz="0" w:space="0" w:color="auto"/>
      </w:divBdr>
    </w:div>
    <w:div w:id="1181629167">
      <w:bodyDiv w:val="1"/>
      <w:marLeft w:val="0"/>
      <w:marRight w:val="0"/>
      <w:marTop w:val="0"/>
      <w:marBottom w:val="0"/>
      <w:divBdr>
        <w:top w:val="none" w:sz="0" w:space="0" w:color="auto"/>
        <w:left w:val="none" w:sz="0" w:space="0" w:color="auto"/>
        <w:bottom w:val="none" w:sz="0" w:space="0" w:color="auto"/>
        <w:right w:val="none" w:sz="0" w:space="0" w:color="auto"/>
      </w:divBdr>
    </w:div>
    <w:div w:id="1184394545">
      <w:bodyDiv w:val="1"/>
      <w:marLeft w:val="0"/>
      <w:marRight w:val="0"/>
      <w:marTop w:val="0"/>
      <w:marBottom w:val="0"/>
      <w:divBdr>
        <w:top w:val="none" w:sz="0" w:space="0" w:color="auto"/>
        <w:left w:val="none" w:sz="0" w:space="0" w:color="auto"/>
        <w:bottom w:val="none" w:sz="0" w:space="0" w:color="auto"/>
        <w:right w:val="none" w:sz="0" w:space="0" w:color="auto"/>
      </w:divBdr>
    </w:div>
    <w:div w:id="1186869155">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0608494">
      <w:bodyDiv w:val="1"/>
      <w:marLeft w:val="0"/>
      <w:marRight w:val="0"/>
      <w:marTop w:val="0"/>
      <w:marBottom w:val="0"/>
      <w:divBdr>
        <w:top w:val="none" w:sz="0" w:space="0" w:color="auto"/>
        <w:left w:val="none" w:sz="0" w:space="0" w:color="auto"/>
        <w:bottom w:val="none" w:sz="0" w:space="0" w:color="auto"/>
        <w:right w:val="none" w:sz="0" w:space="0" w:color="auto"/>
      </w:divBdr>
    </w:div>
    <w:div w:id="1191333588">
      <w:bodyDiv w:val="1"/>
      <w:marLeft w:val="0"/>
      <w:marRight w:val="0"/>
      <w:marTop w:val="0"/>
      <w:marBottom w:val="0"/>
      <w:divBdr>
        <w:top w:val="none" w:sz="0" w:space="0" w:color="auto"/>
        <w:left w:val="none" w:sz="0" w:space="0" w:color="auto"/>
        <w:bottom w:val="none" w:sz="0" w:space="0" w:color="auto"/>
        <w:right w:val="none" w:sz="0" w:space="0" w:color="auto"/>
      </w:divBdr>
    </w:div>
    <w:div w:id="1192762412">
      <w:bodyDiv w:val="1"/>
      <w:marLeft w:val="0"/>
      <w:marRight w:val="0"/>
      <w:marTop w:val="0"/>
      <w:marBottom w:val="0"/>
      <w:divBdr>
        <w:top w:val="none" w:sz="0" w:space="0" w:color="auto"/>
        <w:left w:val="none" w:sz="0" w:space="0" w:color="auto"/>
        <w:bottom w:val="none" w:sz="0" w:space="0" w:color="auto"/>
        <w:right w:val="none" w:sz="0" w:space="0" w:color="auto"/>
      </w:divBdr>
    </w:div>
    <w:div w:id="1197309258">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1936587">
      <w:bodyDiv w:val="1"/>
      <w:marLeft w:val="0"/>
      <w:marRight w:val="0"/>
      <w:marTop w:val="0"/>
      <w:marBottom w:val="0"/>
      <w:divBdr>
        <w:top w:val="none" w:sz="0" w:space="0" w:color="auto"/>
        <w:left w:val="none" w:sz="0" w:space="0" w:color="auto"/>
        <w:bottom w:val="none" w:sz="0" w:space="0" w:color="auto"/>
        <w:right w:val="none" w:sz="0" w:space="0" w:color="auto"/>
      </w:divBdr>
    </w:div>
    <w:div w:id="1203901101">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08881645">
      <w:bodyDiv w:val="1"/>
      <w:marLeft w:val="0"/>
      <w:marRight w:val="0"/>
      <w:marTop w:val="0"/>
      <w:marBottom w:val="0"/>
      <w:divBdr>
        <w:top w:val="none" w:sz="0" w:space="0" w:color="auto"/>
        <w:left w:val="none" w:sz="0" w:space="0" w:color="auto"/>
        <w:bottom w:val="none" w:sz="0" w:space="0" w:color="auto"/>
        <w:right w:val="none" w:sz="0" w:space="0" w:color="auto"/>
      </w:divBdr>
    </w:div>
    <w:div w:id="1210075592">
      <w:bodyDiv w:val="1"/>
      <w:marLeft w:val="0"/>
      <w:marRight w:val="0"/>
      <w:marTop w:val="0"/>
      <w:marBottom w:val="0"/>
      <w:divBdr>
        <w:top w:val="none" w:sz="0" w:space="0" w:color="auto"/>
        <w:left w:val="none" w:sz="0" w:space="0" w:color="auto"/>
        <w:bottom w:val="none" w:sz="0" w:space="0" w:color="auto"/>
        <w:right w:val="none" w:sz="0" w:space="0" w:color="auto"/>
      </w:divBdr>
    </w:div>
    <w:div w:id="1211113836">
      <w:bodyDiv w:val="1"/>
      <w:marLeft w:val="0"/>
      <w:marRight w:val="0"/>
      <w:marTop w:val="0"/>
      <w:marBottom w:val="0"/>
      <w:divBdr>
        <w:top w:val="none" w:sz="0" w:space="0" w:color="auto"/>
        <w:left w:val="none" w:sz="0" w:space="0" w:color="auto"/>
        <w:bottom w:val="none" w:sz="0" w:space="0" w:color="auto"/>
        <w:right w:val="none" w:sz="0" w:space="0" w:color="auto"/>
      </w:divBdr>
    </w:div>
    <w:div w:id="1211457866">
      <w:bodyDiv w:val="1"/>
      <w:marLeft w:val="0"/>
      <w:marRight w:val="0"/>
      <w:marTop w:val="0"/>
      <w:marBottom w:val="0"/>
      <w:divBdr>
        <w:top w:val="none" w:sz="0" w:space="0" w:color="auto"/>
        <w:left w:val="none" w:sz="0" w:space="0" w:color="auto"/>
        <w:bottom w:val="none" w:sz="0" w:space="0" w:color="auto"/>
        <w:right w:val="none" w:sz="0" w:space="0" w:color="auto"/>
      </w:divBdr>
    </w:div>
    <w:div w:id="1215503558">
      <w:bodyDiv w:val="1"/>
      <w:marLeft w:val="0"/>
      <w:marRight w:val="0"/>
      <w:marTop w:val="0"/>
      <w:marBottom w:val="0"/>
      <w:divBdr>
        <w:top w:val="none" w:sz="0" w:space="0" w:color="auto"/>
        <w:left w:val="none" w:sz="0" w:space="0" w:color="auto"/>
        <w:bottom w:val="none" w:sz="0" w:space="0" w:color="auto"/>
        <w:right w:val="none" w:sz="0" w:space="0" w:color="auto"/>
      </w:divBdr>
    </w:div>
    <w:div w:id="1222670978">
      <w:bodyDiv w:val="1"/>
      <w:marLeft w:val="0"/>
      <w:marRight w:val="0"/>
      <w:marTop w:val="0"/>
      <w:marBottom w:val="0"/>
      <w:divBdr>
        <w:top w:val="none" w:sz="0" w:space="0" w:color="auto"/>
        <w:left w:val="none" w:sz="0" w:space="0" w:color="auto"/>
        <w:bottom w:val="none" w:sz="0" w:space="0" w:color="auto"/>
        <w:right w:val="none" w:sz="0" w:space="0" w:color="auto"/>
      </w:divBdr>
    </w:div>
    <w:div w:id="1224298104">
      <w:bodyDiv w:val="1"/>
      <w:marLeft w:val="0"/>
      <w:marRight w:val="0"/>
      <w:marTop w:val="0"/>
      <w:marBottom w:val="0"/>
      <w:divBdr>
        <w:top w:val="none" w:sz="0" w:space="0" w:color="auto"/>
        <w:left w:val="none" w:sz="0" w:space="0" w:color="auto"/>
        <w:bottom w:val="none" w:sz="0" w:space="0" w:color="auto"/>
        <w:right w:val="none" w:sz="0" w:space="0" w:color="auto"/>
      </w:divBdr>
    </w:div>
    <w:div w:id="1224758520">
      <w:bodyDiv w:val="1"/>
      <w:marLeft w:val="0"/>
      <w:marRight w:val="0"/>
      <w:marTop w:val="0"/>
      <w:marBottom w:val="0"/>
      <w:divBdr>
        <w:top w:val="none" w:sz="0" w:space="0" w:color="auto"/>
        <w:left w:val="none" w:sz="0" w:space="0" w:color="auto"/>
        <w:bottom w:val="none" w:sz="0" w:space="0" w:color="auto"/>
        <w:right w:val="none" w:sz="0" w:space="0" w:color="auto"/>
      </w:divBdr>
    </w:div>
    <w:div w:id="1226725049">
      <w:bodyDiv w:val="1"/>
      <w:marLeft w:val="0"/>
      <w:marRight w:val="0"/>
      <w:marTop w:val="0"/>
      <w:marBottom w:val="0"/>
      <w:divBdr>
        <w:top w:val="none" w:sz="0" w:space="0" w:color="auto"/>
        <w:left w:val="none" w:sz="0" w:space="0" w:color="auto"/>
        <w:bottom w:val="none" w:sz="0" w:space="0" w:color="auto"/>
        <w:right w:val="none" w:sz="0" w:space="0" w:color="auto"/>
      </w:divBdr>
    </w:div>
    <w:div w:id="1227372766">
      <w:bodyDiv w:val="1"/>
      <w:marLeft w:val="0"/>
      <w:marRight w:val="0"/>
      <w:marTop w:val="0"/>
      <w:marBottom w:val="0"/>
      <w:divBdr>
        <w:top w:val="none" w:sz="0" w:space="0" w:color="auto"/>
        <w:left w:val="none" w:sz="0" w:space="0" w:color="auto"/>
        <w:bottom w:val="none" w:sz="0" w:space="0" w:color="auto"/>
        <w:right w:val="none" w:sz="0" w:space="0" w:color="auto"/>
      </w:divBdr>
    </w:div>
    <w:div w:id="1229269137">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1770623">
      <w:bodyDiv w:val="1"/>
      <w:marLeft w:val="0"/>
      <w:marRight w:val="0"/>
      <w:marTop w:val="0"/>
      <w:marBottom w:val="0"/>
      <w:divBdr>
        <w:top w:val="none" w:sz="0" w:space="0" w:color="auto"/>
        <w:left w:val="none" w:sz="0" w:space="0" w:color="auto"/>
        <w:bottom w:val="none" w:sz="0" w:space="0" w:color="auto"/>
        <w:right w:val="none" w:sz="0" w:space="0" w:color="auto"/>
      </w:divBdr>
    </w:div>
    <w:div w:id="1236205826">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1714338">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50504078">
      <w:bodyDiv w:val="1"/>
      <w:marLeft w:val="0"/>
      <w:marRight w:val="0"/>
      <w:marTop w:val="0"/>
      <w:marBottom w:val="0"/>
      <w:divBdr>
        <w:top w:val="none" w:sz="0" w:space="0" w:color="auto"/>
        <w:left w:val="none" w:sz="0" w:space="0" w:color="auto"/>
        <w:bottom w:val="none" w:sz="0" w:space="0" w:color="auto"/>
        <w:right w:val="none" w:sz="0" w:space="0" w:color="auto"/>
      </w:divBdr>
    </w:div>
    <w:div w:id="1255091684">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936082">
      <w:bodyDiv w:val="1"/>
      <w:marLeft w:val="0"/>
      <w:marRight w:val="0"/>
      <w:marTop w:val="0"/>
      <w:marBottom w:val="0"/>
      <w:divBdr>
        <w:top w:val="none" w:sz="0" w:space="0" w:color="auto"/>
        <w:left w:val="none" w:sz="0" w:space="0" w:color="auto"/>
        <w:bottom w:val="none" w:sz="0" w:space="0" w:color="auto"/>
        <w:right w:val="none" w:sz="0" w:space="0" w:color="auto"/>
      </w:divBdr>
    </w:div>
    <w:div w:id="1259293653">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1983182">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0509412">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1357464">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72935577">
      <w:bodyDiv w:val="1"/>
      <w:marLeft w:val="0"/>
      <w:marRight w:val="0"/>
      <w:marTop w:val="0"/>
      <w:marBottom w:val="0"/>
      <w:divBdr>
        <w:top w:val="none" w:sz="0" w:space="0" w:color="auto"/>
        <w:left w:val="none" w:sz="0" w:space="0" w:color="auto"/>
        <w:bottom w:val="none" w:sz="0" w:space="0" w:color="auto"/>
        <w:right w:val="none" w:sz="0" w:space="0" w:color="auto"/>
      </w:divBdr>
    </w:div>
    <w:div w:id="1281106996">
      <w:bodyDiv w:val="1"/>
      <w:marLeft w:val="0"/>
      <w:marRight w:val="0"/>
      <w:marTop w:val="0"/>
      <w:marBottom w:val="0"/>
      <w:divBdr>
        <w:top w:val="none" w:sz="0" w:space="0" w:color="auto"/>
        <w:left w:val="none" w:sz="0" w:space="0" w:color="auto"/>
        <w:bottom w:val="none" w:sz="0" w:space="0" w:color="auto"/>
        <w:right w:val="none" w:sz="0" w:space="0" w:color="auto"/>
      </w:divBdr>
    </w:div>
    <w:div w:id="1286473268">
      <w:bodyDiv w:val="1"/>
      <w:marLeft w:val="0"/>
      <w:marRight w:val="0"/>
      <w:marTop w:val="0"/>
      <w:marBottom w:val="0"/>
      <w:divBdr>
        <w:top w:val="none" w:sz="0" w:space="0" w:color="auto"/>
        <w:left w:val="none" w:sz="0" w:space="0" w:color="auto"/>
        <w:bottom w:val="none" w:sz="0" w:space="0" w:color="auto"/>
        <w:right w:val="none" w:sz="0" w:space="0" w:color="auto"/>
      </w:divBdr>
    </w:div>
    <w:div w:id="1288125375">
      <w:bodyDiv w:val="1"/>
      <w:marLeft w:val="0"/>
      <w:marRight w:val="0"/>
      <w:marTop w:val="0"/>
      <w:marBottom w:val="0"/>
      <w:divBdr>
        <w:top w:val="none" w:sz="0" w:space="0" w:color="auto"/>
        <w:left w:val="none" w:sz="0" w:space="0" w:color="auto"/>
        <w:bottom w:val="none" w:sz="0" w:space="0" w:color="auto"/>
        <w:right w:val="none" w:sz="0" w:space="0" w:color="auto"/>
      </w:divBdr>
    </w:div>
    <w:div w:id="1288782118">
      <w:bodyDiv w:val="1"/>
      <w:marLeft w:val="0"/>
      <w:marRight w:val="0"/>
      <w:marTop w:val="0"/>
      <w:marBottom w:val="0"/>
      <w:divBdr>
        <w:top w:val="none" w:sz="0" w:space="0" w:color="auto"/>
        <w:left w:val="none" w:sz="0" w:space="0" w:color="auto"/>
        <w:bottom w:val="none" w:sz="0" w:space="0" w:color="auto"/>
        <w:right w:val="none" w:sz="0" w:space="0" w:color="auto"/>
      </w:divBdr>
    </w:div>
    <w:div w:id="1289780979">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0282962">
      <w:bodyDiv w:val="1"/>
      <w:marLeft w:val="0"/>
      <w:marRight w:val="0"/>
      <w:marTop w:val="0"/>
      <w:marBottom w:val="0"/>
      <w:divBdr>
        <w:top w:val="none" w:sz="0" w:space="0" w:color="auto"/>
        <w:left w:val="none" w:sz="0" w:space="0" w:color="auto"/>
        <w:bottom w:val="none" w:sz="0" w:space="0" w:color="auto"/>
        <w:right w:val="none" w:sz="0" w:space="0" w:color="auto"/>
      </w:divBdr>
    </w:div>
    <w:div w:id="1311595688">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4677029">
      <w:bodyDiv w:val="1"/>
      <w:marLeft w:val="0"/>
      <w:marRight w:val="0"/>
      <w:marTop w:val="0"/>
      <w:marBottom w:val="0"/>
      <w:divBdr>
        <w:top w:val="none" w:sz="0" w:space="0" w:color="auto"/>
        <w:left w:val="none" w:sz="0" w:space="0" w:color="auto"/>
        <w:bottom w:val="none" w:sz="0" w:space="0" w:color="auto"/>
        <w:right w:val="none" w:sz="0" w:space="0" w:color="auto"/>
      </w:divBdr>
    </w:div>
    <w:div w:id="1315061543">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5916712">
      <w:bodyDiv w:val="1"/>
      <w:marLeft w:val="0"/>
      <w:marRight w:val="0"/>
      <w:marTop w:val="0"/>
      <w:marBottom w:val="0"/>
      <w:divBdr>
        <w:top w:val="none" w:sz="0" w:space="0" w:color="auto"/>
        <w:left w:val="none" w:sz="0" w:space="0" w:color="auto"/>
        <w:bottom w:val="none" w:sz="0" w:space="0" w:color="auto"/>
        <w:right w:val="none" w:sz="0" w:space="0" w:color="auto"/>
      </w:divBdr>
    </w:div>
    <w:div w:id="1317490802">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4622527">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28283748">
      <w:bodyDiv w:val="1"/>
      <w:marLeft w:val="0"/>
      <w:marRight w:val="0"/>
      <w:marTop w:val="0"/>
      <w:marBottom w:val="0"/>
      <w:divBdr>
        <w:top w:val="none" w:sz="0" w:space="0" w:color="auto"/>
        <w:left w:val="none" w:sz="0" w:space="0" w:color="auto"/>
        <w:bottom w:val="none" w:sz="0" w:space="0" w:color="auto"/>
        <w:right w:val="none" w:sz="0" w:space="0" w:color="auto"/>
      </w:divBdr>
    </w:div>
    <w:div w:id="1333605665">
      <w:bodyDiv w:val="1"/>
      <w:marLeft w:val="0"/>
      <w:marRight w:val="0"/>
      <w:marTop w:val="0"/>
      <w:marBottom w:val="0"/>
      <w:divBdr>
        <w:top w:val="none" w:sz="0" w:space="0" w:color="auto"/>
        <w:left w:val="none" w:sz="0" w:space="0" w:color="auto"/>
        <w:bottom w:val="none" w:sz="0" w:space="0" w:color="auto"/>
        <w:right w:val="none" w:sz="0" w:space="0" w:color="auto"/>
      </w:divBdr>
    </w:div>
    <w:div w:id="1333794188">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0154909">
      <w:bodyDiv w:val="1"/>
      <w:marLeft w:val="0"/>
      <w:marRight w:val="0"/>
      <w:marTop w:val="0"/>
      <w:marBottom w:val="0"/>
      <w:divBdr>
        <w:top w:val="none" w:sz="0" w:space="0" w:color="auto"/>
        <w:left w:val="none" w:sz="0" w:space="0" w:color="auto"/>
        <w:bottom w:val="none" w:sz="0" w:space="0" w:color="auto"/>
        <w:right w:val="none" w:sz="0" w:space="0" w:color="auto"/>
      </w:divBdr>
    </w:div>
    <w:div w:id="1343320701">
      <w:bodyDiv w:val="1"/>
      <w:marLeft w:val="0"/>
      <w:marRight w:val="0"/>
      <w:marTop w:val="0"/>
      <w:marBottom w:val="0"/>
      <w:divBdr>
        <w:top w:val="none" w:sz="0" w:space="0" w:color="auto"/>
        <w:left w:val="none" w:sz="0" w:space="0" w:color="auto"/>
        <w:bottom w:val="none" w:sz="0" w:space="0" w:color="auto"/>
        <w:right w:val="none" w:sz="0" w:space="0" w:color="auto"/>
      </w:divBdr>
    </w:div>
    <w:div w:id="1346589461">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3264762">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198040">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6715311">
      <w:bodyDiv w:val="1"/>
      <w:marLeft w:val="0"/>
      <w:marRight w:val="0"/>
      <w:marTop w:val="0"/>
      <w:marBottom w:val="0"/>
      <w:divBdr>
        <w:top w:val="none" w:sz="0" w:space="0" w:color="auto"/>
        <w:left w:val="none" w:sz="0" w:space="0" w:color="auto"/>
        <w:bottom w:val="none" w:sz="0" w:space="0" w:color="auto"/>
        <w:right w:val="none" w:sz="0" w:space="0" w:color="auto"/>
      </w:divBdr>
    </w:div>
    <w:div w:id="1367102480">
      <w:bodyDiv w:val="1"/>
      <w:marLeft w:val="0"/>
      <w:marRight w:val="0"/>
      <w:marTop w:val="0"/>
      <w:marBottom w:val="0"/>
      <w:divBdr>
        <w:top w:val="none" w:sz="0" w:space="0" w:color="auto"/>
        <w:left w:val="none" w:sz="0" w:space="0" w:color="auto"/>
        <w:bottom w:val="none" w:sz="0" w:space="0" w:color="auto"/>
        <w:right w:val="none" w:sz="0" w:space="0" w:color="auto"/>
      </w:divBdr>
    </w:div>
    <w:div w:id="1368409330">
      <w:bodyDiv w:val="1"/>
      <w:marLeft w:val="0"/>
      <w:marRight w:val="0"/>
      <w:marTop w:val="0"/>
      <w:marBottom w:val="0"/>
      <w:divBdr>
        <w:top w:val="none" w:sz="0" w:space="0" w:color="auto"/>
        <w:left w:val="none" w:sz="0" w:space="0" w:color="auto"/>
        <w:bottom w:val="none" w:sz="0" w:space="0" w:color="auto"/>
        <w:right w:val="none" w:sz="0" w:space="0" w:color="auto"/>
      </w:divBdr>
    </w:div>
    <w:div w:id="1368526347">
      <w:bodyDiv w:val="1"/>
      <w:marLeft w:val="0"/>
      <w:marRight w:val="0"/>
      <w:marTop w:val="0"/>
      <w:marBottom w:val="0"/>
      <w:divBdr>
        <w:top w:val="none" w:sz="0" w:space="0" w:color="auto"/>
        <w:left w:val="none" w:sz="0" w:space="0" w:color="auto"/>
        <w:bottom w:val="none" w:sz="0" w:space="0" w:color="auto"/>
        <w:right w:val="none" w:sz="0" w:space="0" w:color="auto"/>
      </w:divBdr>
    </w:div>
    <w:div w:id="1372075979">
      <w:bodyDiv w:val="1"/>
      <w:marLeft w:val="0"/>
      <w:marRight w:val="0"/>
      <w:marTop w:val="0"/>
      <w:marBottom w:val="0"/>
      <w:divBdr>
        <w:top w:val="none" w:sz="0" w:space="0" w:color="auto"/>
        <w:left w:val="none" w:sz="0" w:space="0" w:color="auto"/>
        <w:bottom w:val="none" w:sz="0" w:space="0" w:color="auto"/>
        <w:right w:val="none" w:sz="0" w:space="0" w:color="auto"/>
      </w:divBdr>
    </w:div>
    <w:div w:id="1372417770">
      <w:bodyDiv w:val="1"/>
      <w:marLeft w:val="0"/>
      <w:marRight w:val="0"/>
      <w:marTop w:val="0"/>
      <w:marBottom w:val="0"/>
      <w:divBdr>
        <w:top w:val="none" w:sz="0" w:space="0" w:color="auto"/>
        <w:left w:val="none" w:sz="0" w:space="0" w:color="auto"/>
        <w:bottom w:val="none" w:sz="0" w:space="0" w:color="auto"/>
        <w:right w:val="none" w:sz="0" w:space="0" w:color="auto"/>
      </w:divBdr>
    </w:div>
    <w:div w:id="1373841922">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1322839">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7798194">
      <w:bodyDiv w:val="1"/>
      <w:marLeft w:val="0"/>
      <w:marRight w:val="0"/>
      <w:marTop w:val="0"/>
      <w:marBottom w:val="0"/>
      <w:divBdr>
        <w:top w:val="none" w:sz="0" w:space="0" w:color="auto"/>
        <w:left w:val="none" w:sz="0" w:space="0" w:color="auto"/>
        <w:bottom w:val="none" w:sz="0" w:space="0" w:color="auto"/>
        <w:right w:val="none" w:sz="0" w:space="0" w:color="auto"/>
      </w:divBdr>
    </w:div>
    <w:div w:id="1389955793">
      <w:bodyDiv w:val="1"/>
      <w:marLeft w:val="0"/>
      <w:marRight w:val="0"/>
      <w:marTop w:val="0"/>
      <w:marBottom w:val="0"/>
      <w:divBdr>
        <w:top w:val="none" w:sz="0" w:space="0" w:color="auto"/>
        <w:left w:val="none" w:sz="0" w:space="0" w:color="auto"/>
        <w:bottom w:val="none" w:sz="0" w:space="0" w:color="auto"/>
        <w:right w:val="none" w:sz="0" w:space="0" w:color="auto"/>
      </w:divBdr>
    </w:div>
    <w:div w:id="1391345695">
      <w:bodyDiv w:val="1"/>
      <w:marLeft w:val="0"/>
      <w:marRight w:val="0"/>
      <w:marTop w:val="0"/>
      <w:marBottom w:val="0"/>
      <w:divBdr>
        <w:top w:val="none" w:sz="0" w:space="0" w:color="auto"/>
        <w:left w:val="none" w:sz="0" w:space="0" w:color="auto"/>
        <w:bottom w:val="none" w:sz="0" w:space="0" w:color="auto"/>
        <w:right w:val="none" w:sz="0" w:space="0" w:color="auto"/>
      </w:divBdr>
    </w:div>
    <w:div w:id="1393654382">
      <w:bodyDiv w:val="1"/>
      <w:marLeft w:val="0"/>
      <w:marRight w:val="0"/>
      <w:marTop w:val="0"/>
      <w:marBottom w:val="0"/>
      <w:divBdr>
        <w:top w:val="none" w:sz="0" w:space="0" w:color="auto"/>
        <w:left w:val="none" w:sz="0" w:space="0" w:color="auto"/>
        <w:bottom w:val="none" w:sz="0" w:space="0" w:color="auto"/>
        <w:right w:val="none" w:sz="0" w:space="0" w:color="auto"/>
      </w:divBdr>
    </w:div>
    <w:div w:id="1395931919">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402169479">
      <w:bodyDiv w:val="1"/>
      <w:marLeft w:val="0"/>
      <w:marRight w:val="0"/>
      <w:marTop w:val="0"/>
      <w:marBottom w:val="0"/>
      <w:divBdr>
        <w:top w:val="none" w:sz="0" w:space="0" w:color="auto"/>
        <w:left w:val="none" w:sz="0" w:space="0" w:color="auto"/>
        <w:bottom w:val="none" w:sz="0" w:space="0" w:color="auto"/>
        <w:right w:val="none" w:sz="0" w:space="0" w:color="auto"/>
      </w:divBdr>
    </w:div>
    <w:div w:id="1402559157">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6761402">
      <w:bodyDiv w:val="1"/>
      <w:marLeft w:val="0"/>
      <w:marRight w:val="0"/>
      <w:marTop w:val="0"/>
      <w:marBottom w:val="0"/>
      <w:divBdr>
        <w:top w:val="none" w:sz="0" w:space="0" w:color="auto"/>
        <w:left w:val="none" w:sz="0" w:space="0" w:color="auto"/>
        <w:bottom w:val="none" w:sz="0" w:space="0" w:color="auto"/>
        <w:right w:val="none" w:sz="0" w:space="0" w:color="auto"/>
      </w:divBdr>
    </w:div>
    <w:div w:id="1408764596">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09763877">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5544583">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21441789">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2125310">
      <w:bodyDiv w:val="1"/>
      <w:marLeft w:val="0"/>
      <w:marRight w:val="0"/>
      <w:marTop w:val="0"/>
      <w:marBottom w:val="0"/>
      <w:divBdr>
        <w:top w:val="none" w:sz="0" w:space="0" w:color="auto"/>
        <w:left w:val="none" w:sz="0" w:space="0" w:color="auto"/>
        <w:bottom w:val="none" w:sz="0" w:space="0" w:color="auto"/>
        <w:right w:val="none" w:sz="0" w:space="0" w:color="auto"/>
      </w:divBdr>
    </w:div>
    <w:div w:id="1432512316">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34856602">
      <w:bodyDiv w:val="1"/>
      <w:marLeft w:val="0"/>
      <w:marRight w:val="0"/>
      <w:marTop w:val="0"/>
      <w:marBottom w:val="0"/>
      <w:divBdr>
        <w:top w:val="none" w:sz="0" w:space="0" w:color="auto"/>
        <w:left w:val="none" w:sz="0" w:space="0" w:color="auto"/>
        <w:bottom w:val="none" w:sz="0" w:space="0" w:color="auto"/>
        <w:right w:val="none" w:sz="0" w:space="0" w:color="auto"/>
      </w:divBdr>
    </w:div>
    <w:div w:id="1437556361">
      <w:bodyDiv w:val="1"/>
      <w:marLeft w:val="0"/>
      <w:marRight w:val="0"/>
      <w:marTop w:val="0"/>
      <w:marBottom w:val="0"/>
      <w:divBdr>
        <w:top w:val="none" w:sz="0" w:space="0" w:color="auto"/>
        <w:left w:val="none" w:sz="0" w:space="0" w:color="auto"/>
        <w:bottom w:val="none" w:sz="0" w:space="0" w:color="auto"/>
        <w:right w:val="none" w:sz="0" w:space="0" w:color="auto"/>
      </w:divBdr>
    </w:div>
    <w:div w:id="1438062470">
      <w:bodyDiv w:val="1"/>
      <w:marLeft w:val="0"/>
      <w:marRight w:val="0"/>
      <w:marTop w:val="0"/>
      <w:marBottom w:val="0"/>
      <w:divBdr>
        <w:top w:val="none" w:sz="0" w:space="0" w:color="auto"/>
        <w:left w:val="none" w:sz="0" w:space="0" w:color="auto"/>
        <w:bottom w:val="none" w:sz="0" w:space="0" w:color="auto"/>
        <w:right w:val="none" w:sz="0" w:space="0" w:color="auto"/>
      </w:divBdr>
    </w:div>
    <w:div w:id="1441098888">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4298776">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7459976">
      <w:bodyDiv w:val="1"/>
      <w:marLeft w:val="0"/>
      <w:marRight w:val="0"/>
      <w:marTop w:val="0"/>
      <w:marBottom w:val="0"/>
      <w:divBdr>
        <w:top w:val="none" w:sz="0" w:space="0" w:color="auto"/>
        <w:left w:val="none" w:sz="0" w:space="0" w:color="auto"/>
        <w:bottom w:val="none" w:sz="0" w:space="0" w:color="auto"/>
        <w:right w:val="none" w:sz="0" w:space="0" w:color="auto"/>
      </w:divBdr>
    </w:div>
    <w:div w:id="1449620261">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51166143">
      <w:bodyDiv w:val="1"/>
      <w:marLeft w:val="0"/>
      <w:marRight w:val="0"/>
      <w:marTop w:val="0"/>
      <w:marBottom w:val="0"/>
      <w:divBdr>
        <w:top w:val="none" w:sz="0" w:space="0" w:color="auto"/>
        <w:left w:val="none" w:sz="0" w:space="0" w:color="auto"/>
        <w:bottom w:val="none" w:sz="0" w:space="0" w:color="auto"/>
        <w:right w:val="none" w:sz="0" w:space="0" w:color="auto"/>
      </w:divBdr>
    </w:div>
    <w:div w:id="1451389733">
      <w:bodyDiv w:val="1"/>
      <w:marLeft w:val="0"/>
      <w:marRight w:val="0"/>
      <w:marTop w:val="0"/>
      <w:marBottom w:val="0"/>
      <w:divBdr>
        <w:top w:val="none" w:sz="0" w:space="0" w:color="auto"/>
        <w:left w:val="none" w:sz="0" w:space="0" w:color="auto"/>
        <w:bottom w:val="none" w:sz="0" w:space="0" w:color="auto"/>
        <w:right w:val="none" w:sz="0" w:space="0" w:color="auto"/>
      </w:divBdr>
    </w:div>
    <w:div w:id="1453523007">
      <w:bodyDiv w:val="1"/>
      <w:marLeft w:val="0"/>
      <w:marRight w:val="0"/>
      <w:marTop w:val="0"/>
      <w:marBottom w:val="0"/>
      <w:divBdr>
        <w:top w:val="none" w:sz="0" w:space="0" w:color="auto"/>
        <w:left w:val="none" w:sz="0" w:space="0" w:color="auto"/>
        <w:bottom w:val="none" w:sz="0" w:space="0" w:color="auto"/>
        <w:right w:val="none" w:sz="0" w:space="0" w:color="auto"/>
      </w:divBdr>
    </w:div>
    <w:div w:id="1464541774">
      <w:bodyDiv w:val="1"/>
      <w:marLeft w:val="0"/>
      <w:marRight w:val="0"/>
      <w:marTop w:val="0"/>
      <w:marBottom w:val="0"/>
      <w:divBdr>
        <w:top w:val="none" w:sz="0" w:space="0" w:color="auto"/>
        <w:left w:val="none" w:sz="0" w:space="0" w:color="auto"/>
        <w:bottom w:val="none" w:sz="0" w:space="0" w:color="auto"/>
        <w:right w:val="none" w:sz="0" w:space="0" w:color="auto"/>
      </w:divBdr>
    </w:div>
    <w:div w:id="1466267371">
      <w:bodyDiv w:val="1"/>
      <w:marLeft w:val="0"/>
      <w:marRight w:val="0"/>
      <w:marTop w:val="0"/>
      <w:marBottom w:val="0"/>
      <w:divBdr>
        <w:top w:val="none" w:sz="0" w:space="0" w:color="auto"/>
        <w:left w:val="none" w:sz="0" w:space="0" w:color="auto"/>
        <w:bottom w:val="none" w:sz="0" w:space="0" w:color="auto"/>
        <w:right w:val="none" w:sz="0" w:space="0" w:color="auto"/>
      </w:divBdr>
    </w:div>
    <w:div w:id="1467360234">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595096">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74908584">
      <w:bodyDiv w:val="1"/>
      <w:marLeft w:val="0"/>
      <w:marRight w:val="0"/>
      <w:marTop w:val="0"/>
      <w:marBottom w:val="0"/>
      <w:divBdr>
        <w:top w:val="none" w:sz="0" w:space="0" w:color="auto"/>
        <w:left w:val="none" w:sz="0" w:space="0" w:color="auto"/>
        <w:bottom w:val="none" w:sz="0" w:space="0" w:color="auto"/>
        <w:right w:val="none" w:sz="0" w:space="0" w:color="auto"/>
      </w:divBdr>
    </w:div>
    <w:div w:id="1479615117">
      <w:bodyDiv w:val="1"/>
      <w:marLeft w:val="0"/>
      <w:marRight w:val="0"/>
      <w:marTop w:val="0"/>
      <w:marBottom w:val="0"/>
      <w:divBdr>
        <w:top w:val="none" w:sz="0" w:space="0" w:color="auto"/>
        <w:left w:val="none" w:sz="0" w:space="0" w:color="auto"/>
        <w:bottom w:val="none" w:sz="0" w:space="0" w:color="auto"/>
        <w:right w:val="none" w:sz="0" w:space="0" w:color="auto"/>
      </w:divBdr>
    </w:div>
    <w:div w:id="1480413697">
      <w:bodyDiv w:val="1"/>
      <w:marLeft w:val="0"/>
      <w:marRight w:val="0"/>
      <w:marTop w:val="0"/>
      <w:marBottom w:val="0"/>
      <w:divBdr>
        <w:top w:val="none" w:sz="0" w:space="0" w:color="auto"/>
        <w:left w:val="none" w:sz="0" w:space="0" w:color="auto"/>
        <w:bottom w:val="none" w:sz="0" w:space="0" w:color="auto"/>
        <w:right w:val="none" w:sz="0" w:space="0" w:color="auto"/>
      </w:divBdr>
    </w:div>
    <w:div w:id="1481773031">
      <w:bodyDiv w:val="1"/>
      <w:marLeft w:val="0"/>
      <w:marRight w:val="0"/>
      <w:marTop w:val="0"/>
      <w:marBottom w:val="0"/>
      <w:divBdr>
        <w:top w:val="none" w:sz="0" w:space="0" w:color="auto"/>
        <w:left w:val="none" w:sz="0" w:space="0" w:color="auto"/>
        <w:bottom w:val="none" w:sz="0" w:space="0" w:color="auto"/>
        <w:right w:val="none" w:sz="0" w:space="0" w:color="auto"/>
      </w:divBdr>
    </w:div>
    <w:div w:id="1486046781">
      <w:bodyDiv w:val="1"/>
      <w:marLeft w:val="0"/>
      <w:marRight w:val="0"/>
      <w:marTop w:val="0"/>
      <w:marBottom w:val="0"/>
      <w:divBdr>
        <w:top w:val="none" w:sz="0" w:space="0" w:color="auto"/>
        <w:left w:val="none" w:sz="0" w:space="0" w:color="auto"/>
        <w:bottom w:val="none" w:sz="0" w:space="0" w:color="auto"/>
        <w:right w:val="none" w:sz="0" w:space="0" w:color="auto"/>
      </w:divBdr>
    </w:div>
    <w:div w:id="1486699464">
      <w:bodyDiv w:val="1"/>
      <w:marLeft w:val="0"/>
      <w:marRight w:val="0"/>
      <w:marTop w:val="0"/>
      <w:marBottom w:val="0"/>
      <w:divBdr>
        <w:top w:val="none" w:sz="0" w:space="0" w:color="auto"/>
        <w:left w:val="none" w:sz="0" w:space="0" w:color="auto"/>
        <w:bottom w:val="none" w:sz="0" w:space="0" w:color="auto"/>
        <w:right w:val="none" w:sz="0" w:space="0" w:color="auto"/>
      </w:divBdr>
    </w:div>
    <w:div w:id="1487625298">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03744384">
      <w:bodyDiv w:val="1"/>
      <w:marLeft w:val="0"/>
      <w:marRight w:val="0"/>
      <w:marTop w:val="0"/>
      <w:marBottom w:val="0"/>
      <w:divBdr>
        <w:top w:val="none" w:sz="0" w:space="0" w:color="auto"/>
        <w:left w:val="none" w:sz="0" w:space="0" w:color="auto"/>
        <w:bottom w:val="none" w:sz="0" w:space="0" w:color="auto"/>
        <w:right w:val="none" w:sz="0" w:space="0" w:color="auto"/>
      </w:divBdr>
    </w:div>
    <w:div w:id="1504080016">
      <w:bodyDiv w:val="1"/>
      <w:marLeft w:val="0"/>
      <w:marRight w:val="0"/>
      <w:marTop w:val="0"/>
      <w:marBottom w:val="0"/>
      <w:divBdr>
        <w:top w:val="none" w:sz="0" w:space="0" w:color="auto"/>
        <w:left w:val="none" w:sz="0" w:space="0" w:color="auto"/>
        <w:bottom w:val="none" w:sz="0" w:space="0" w:color="auto"/>
        <w:right w:val="none" w:sz="0" w:space="0" w:color="auto"/>
      </w:divBdr>
    </w:div>
    <w:div w:id="1511526124">
      <w:bodyDiv w:val="1"/>
      <w:marLeft w:val="0"/>
      <w:marRight w:val="0"/>
      <w:marTop w:val="0"/>
      <w:marBottom w:val="0"/>
      <w:divBdr>
        <w:top w:val="none" w:sz="0" w:space="0" w:color="auto"/>
        <w:left w:val="none" w:sz="0" w:space="0" w:color="auto"/>
        <w:bottom w:val="none" w:sz="0" w:space="0" w:color="auto"/>
        <w:right w:val="none" w:sz="0" w:space="0" w:color="auto"/>
      </w:divBdr>
    </w:div>
    <w:div w:id="1511674948">
      <w:bodyDiv w:val="1"/>
      <w:marLeft w:val="0"/>
      <w:marRight w:val="0"/>
      <w:marTop w:val="0"/>
      <w:marBottom w:val="0"/>
      <w:divBdr>
        <w:top w:val="none" w:sz="0" w:space="0" w:color="auto"/>
        <w:left w:val="none" w:sz="0" w:space="0" w:color="auto"/>
        <w:bottom w:val="none" w:sz="0" w:space="0" w:color="auto"/>
        <w:right w:val="none" w:sz="0" w:space="0" w:color="auto"/>
      </w:divBdr>
    </w:div>
    <w:div w:id="1512600301">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7234283">
      <w:bodyDiv w:val="1"/>
      <w:marLeft w:val="0"/>
      <w:marRight w:val="0"/>
      <w:marTop w:val="0"/>
      <w:marBottom w:val="0"/>
      <w:divBdr>
        <w:top w:val="none" w:sz="0" w:space="0" w:color="auto"/>
        <w:left w:val="none" w:sz="0" w:space="0" w:color="auto"/>
        <w:bottom w:val="none" w:sz="0" w:space="0" w:color="auto"/>
        <w:right w:val="none" w:sz="0" w:space="0" w:color="auto"/>
      </w:divBdr>
    </w:div>
    <w:div w:id="1519081531">
      <w:bodyDiv w:val="1"/>
      <w:marLeft w:val="0"/>
      <w:marRight w:val="0"/>
      <w:marTop w:val="0"/>
      <w:marBottom w:val="0"/>
      <w:divBdr>
        <w:top w:val="none" w:sz="0" w:space="0" w:color="auto"/>
        <w:left w:val="none" w:sz="0" w:space="0" w:color="auto"/>
        <w:bottom w:val="none" w:sz="0" w:space="0" w:color="auto"/>
        <w:right w:val="none" w:sz="0" w:space="0" w:color="auto"/>
      </w:divBdr>
    </w:div>
    <w:div w:id="1520125710">
      <w:bodyDiv w:val="1"/>
      <w:marLeft w:val="0"/>
      <w:marRight w:val="0"/>
      <w:marTop w:val="0"/>
      <w:marBottom w:val="0"/>
      <w:divBdr>
        <w:top w:val="none" w:sz="0" w:space="0" w:color="auto"/>
        <w:left w:val="none" w:sz="0" w:space="0" w:color="auto"/>
        <w:bottom w:val="none" w:sz="0" w:space="0" w:color="auto"/>
        <w:right w:val="none" w:sz="0" w:space="0" w:color="auto"/>
      </w:divBdr>
    </w:div>
    <w:div w:id="1522275572">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28132882">
      <w:bodyDiv w:val="1"/>
      <w:marLeft w:val="0"/>
      <w:marRight w:val="0"/>
      <w:marTop w:val="0"/>
      <w:marBottom w:val="0"/>
      <w:divBdr>
        <w:top w:val="none" w:sz="0" w:space="0" w:color="auto"/>
        <w:left w:val="none" w:sz="0" w:space="0" w:color="auto"/>
        <w:bottom w:val="none" w:sz="0" w:space="0" w:color="auto"/>
        <w:right w:val="none" w:sz="0" w:space="0" w:color="auto"/>
      </w:divBdr>
    </w:div>
    <w:div w:id="1529220668">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2719080">
      <w:bodyDiv w:val="1"/>
      <w:marLeft w:val="0"/>
      <w:marRight w:val="0"/>
      <w:marTop w:val="0"/>
      <w:marBottom w:val="0"/>
      <w:divBdr>
        <w:top w:val="none" w:sz="0" w:space="0" w:color="auto"/>
        <w:left w:val="none" w:sz="0" w:space="0" w:color="auto"/>
        <w:bottom w:val="none" w:sz="0" w:space="0" w:color="auto"/>
        <w:right w:val="none" w:sz="0" w:space="0" w:color="auto"/>
      </w:divBdr>
    </w:div>
    <w:div w:id="1546913723">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54004031">
      <w:bodyDiv w:val="1"/>
      <w:marLeft w:val="0"/>
      <w:marRight w:val="0"/>
      <w:marTop w:val="0"/>
      <w:marBottom w:val="0"/>
      <w:divBdr>
        <w:top w:val="none" w:sz="0" w:space="0" w:color="auto"/>
        <w:left w:val="none" w:sz="0" w:space="0" w:color="auto"/>
        <w:bottom w:val="none" w:sz="0" w:space="0" w:color="auto"/>
        <w:right w:val="none" w:sz="0" w:space="0" w:color="auto"/>
      </w:divBdr>
    </w:div>
    <w:div w:id="1555770915">
      <w:bodyDiv w:val="1"/>
      <w:marLeft w:val="0"/>
      <w:marRight w:val="0"/>
      <w:marTop w:val="0"/>
      <w:marBottom w:val="0"/>
      <w:divBdr>
        <w:top w:val="none" w:sz="0" w:space="0" w:color="auto"/>
        <w:left w:val="none" w:sz="0" w:space="0" w:color="auto"/>
        <w:bottom w:val="none" w:sz="0" w:space="0" w:color="auto"/>
        <w:right w:val="none" w:sz="0" w:space="0" w:color="auto"/>
      </w:divBdr>
    </w:div>
    <w:div w:id="1557661614">
      <w:bodyDiv w:val="1"/>
      <w:marLeft w:val="0"/>
      <w:marRight w:val="0"/>
      <w:marTop w:val="0"/>
      <w:marBottom w:val="0"/>
      <w:divBdr>
        <w:top w:val="none" w:sz="0" w:space="0" w:color="auto"/>
        <w:left w:val="none" w:sz="0" w:space="0" w:color="auto"/>
        <w:bottom w:val="none" w:sz="0" w:space="0" w:color="auto"/>
        <w:right w:val="none" w:sz="0" w:space="0" w:color="auto"/>
      </w:divBdr>
    </w:div>
    <w:div w:id="1557667905">
      <w:bodyDiv w:val="1"/>
      <w:marLeft w:val="0"/>
      <w:marRight w:val="0"/>
      <w:marTop w:val="0"/>
      <w:marBottom w:val="0"/>
      <w:divBdr>
        <w:top w:val="none" w:sz="0" w:space="0" w:color="auto"/>
        <w:left w:val="none" w:sz="0" w:space="0" w:color="auto"/>
        <w:bottom w:val="none" w:sz="0" w:space="0" w:color="auto"/>
        <w:right w:val="none" w:sz="0" w:space="0" w:color="auto"/>
      </w:divBdr>
    </w:div>
    <w:div w:id="1557818718">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8300303">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457443">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71235001">
      <w:bodyDiv w:val="1"/>
      <w:marLeft w:val="0"/>
      <w:marRight w:val="0"/>
      <w:marTop w:val="0"/>
      <w:marBottom w:val="0"/>
      <w:divBdr>
        <w:top w:val="none" w:sz="0" w:space="0" w:color="auto"/>
        <w:left w:val="none" w:sz="0" w:space="0" w:color="auto"/>
        <w:bottom w:val="none" w:sz="0" w:space="0" w:color="auto"/>
        <w:right w:val="none" w:sz="0" w:space="0" w:color="auto"/>
      </w:divBdr>
    </w:div>
    <w:div w:id="1574200093">
      <w:bodyDiv w:val="1"/>
      <w:marLeft w:val="0"/>
      <w:marRight w:val="0"/>
      <w:marTop w:val="0"/>
      <w:marBottom w:val="0"/>
      <w:divBdr>
        <w:top w:val="none" w:sz="0" w:space="0" w:color="auto"/>
        <w:left w:val="none" w:sz="0" w:space="0" w:color="auto"/>
        <w:bottom w:val="none" w:sz="0" w:space="0" w:color="auto"/>
        <w:right w:val="none" w:sz="0" w:space="0" w:color="auto"/>
      </w:divBdr>
    </w:div>
    <w:div w:id="1575048449">
      <w:bodyDiv w:val="1"/>
      <w:marLeft w:val="0"/>
      <w:marRight w:val="0"/>
      <w:marTop w:val="0"/>
      <w:marBottom w:val="0"/>
      <w:divBdr>
        <w:top w:val="none" w:sz="0" w:space="0" w:color="auto"/>
        <w:left w:val="none" w:sz="0" w:space="0" w:color="auto"/>
        <w:bottom w:val="none" w:sz="0" w:space="0" w:color="auto"/>
        <w:right w:val="none" w:sz="0" w:space="0" w:color="auto"/>
      </w:divBdr>
    </w:div>
    <w:div w:id="1577014715">
      <w:bodyDiv w:val="1"/>
      <w:marLeft w:val="0"/>
      <w:marRight w:val="0"/>
      <w:marTop w:val="0"/>
      <w:marBottom w:val="0"/>
      <w:divBdr>
        <w:top w:val="none" w:sz="0" w:space="0" w:color="auto"/>
        <w:left w:val="none" w:sz="0" w:space="0" w:color="auto"/>
        <w:bottom w:val="none" w:sz="0" w:space="0" w:color="auto"/>
        <w:right w:val="none" w:sz="0" w:space="0" w:color="auto"/>
      </w:divBdr>
    </w:div>
    <w:div w:id="1577127701">
      <w:bodyDiv w:val="1"/>
      <w:marLeft w:val="0"/>
      <w:marRight w:val="0"/>
      <w:marTop w:val="0"/>
      <w:marBottom w:val="0"/>
      <w:divBdr>
        <w:top w:val="none" w:sz="0" w:space="0" w:color="auto"/>
        <w:left w:val="none" w:sz="0" w:space="0" w:color="auto"/>
        <w:bottom w:val="none" w:sz="0" w:space="0" w:color="auto"/>
        <w:right w:val="none" w:sz="0" w:space="0" w:color="auto"/>
      </w:divBdr>
    </w:div>
    <w:div w:id="1582835876">
      <w:bodyDiv w:val="1"/>
      <w:marLeft w:val="0"/>
      <w:marRight w:val="0"/>
      <w:marTop w:val="0"/>
      <w:marBottom w:val="0"/>
      <w:divBdr>
        <w:top w:val="none" w:sz="0" w:space="0" w:color="auto"/>
        <w:left w:val="none" w:sz="0" w:space="0" w:color="auto"/>
        <w:bottom w:val="none" w:sz="0" w:space="0" w:color="auto"/>
        <w:right w:val="none" w:sz="0" w:space="0" w:color="auto"/>
      </w:divBdr>
    </w:div>
    <w:div w:id="1584215507">
      <w:bodyDiv w:val="1"/>
      <w:marLeft w:val="0"/>
      <w:marRight w:val="0"/>
      <w:marTop w:val="0"/>
      <w:marBottom w:val="0"/>
      <w:divBdr>
        <w:top w:val="none" w:sz="0" w:space="0" w:color="auto"/>
        <w:left w:val="none" w:sz="0" w:space="0" w:color="auto"/>
        <w:bottom w:val="none" w:sz="0" w:space="0" w:color="auto"/>
        <w:right w:val="none" w:sz="0" w:space="0" w:color="auto"/>
      </w:divBdr>
    </w:div>
    <w:div w:id="1586303995">
      <w:bodyDiv w:val="1"/>
      <w:marLeft w:val="0"/>
      <w:marRight w:val="0"/>
      <w:marTop w:val="0"/>
      <w:marBottom w:val="0"/>
      <w:divBdr>
        <w:top w:val="none" w:sz="0" w:space="0" w:color="auto"/>
        <w:left w:val="none" w:sz="0" w:space="0" w:color="auto"/>
        <w:bottom w:val="none" w:sz="0" w:space="0" w:color="auto"/>
        <w:right w:val="none" w:sz="0" w:space="0" w:color="auto"/>
      </w:divBdr>
    </w:div>
    <w:div w:id="1586915356">
      <w:bodyDiv w:val="1"/>
      <w:marLeft w:val="0"/>
      <w:marRight w:val="0"/>
      <w:marTop w:val="0"/>
      <w:marBottom w:val="0"/>
      <w:divBdr>
        <w:top w:val="none" w:sz="0" w:space="0" w:color="auto"/>
        <w:left w:val="none" w:sz="0" w:space="0" w:color="auto"/>
        <w:bottom w:val="none" w:sz="0" w:space="0" w:color="auto"/>
        <w:right w:val="none" w:sz="0" w:space="0" w:color="auto"/>
      </w:divBdr>
    </w:div>
    <w:div w:id="1593663931">
      <w:bodyDiv w:val="1"/>
      <w:marLeft w:val="0"/>
      <w:marRight w:val="0"/>
      <w:marTop w:val="0"/>
      <w:marBottom w:val="0"/>
      <w:divBdr>
        <w:top w:val="none" w:sz="0" w:space="0" w:color="auto"/>
        <w:left w:val="none" w:sz="0" w:space="0" w:color="auto"/>
        <w:bottom w:val="none" w:sz="0" w:space="0" w:color="auto"/>
        <w:right w:val="none" w:sz="0" w:space="0" w:color="auto"/>
      </w:divBdr>
    </w:div>
    <w:div w:id="1596742377">
      <w:bodyDiv w:val="1"/>
      <w:marLeft w:val="0"/>
      <w:marRight w:val="0"/>
      <w:marTop w:val="0"/>
      <w:marBottom w:val="0"/>
      <w:divBdr>
        <w:top w:val="none" w:sz="0" w:space="0" w:color="auto"/>
        <w:left w:val="none" w:sz="0" w:space="0" w:color="auto"/>
        <w:bottom w:val="none" w:sz="0" w:space="0" w:color="auto"/>
        <w:right w:val="none" w:sz="0" w:space="0" w:color="auto"/>
      </w:divBdr>
    </w:div>
    <w:div w:id="1598706339">
      <w:bodyDiv w:val="1"/>
      <w:marLeft w:val="0"/>
      <w:marRight w:val="0"/>
      <w:marTop w:val="0"/>
      <w:marBottom w:val="0"/>
      <w:divBdr>
        <w:top w:val="none" w:sz="0" w:space="0" w:color="auto"/>
        <w:left w:val="none" w:sz="0" w:space="0" w:color="auto"/>
        <w:bottom w:val="none" w:sz="0" w:space="0" w:color="auto"/>
        <w:right w:val="none" w:sz="0" w:space="0" w:color="auto"/>
      </w:divBdr>
    </w:div>
    <w:div w:id="1599945323">
      <w:bodyDiv w:val="1"/>
      <w:marLeft w:val="0"/>
      <w:marRight w:val="0"/>
      <w:marTop w:val="0"/>
      <w:marBottom w:val="0"/>
      <w:divBdr>
        <w:top w:val="none" w:sz="0" w:space="0" w:color="auto"/>
        <w:left w:val="none" w:sz="0" w:space="0" w:color="auto"/>
        <w:bottom w:val="none" w:sz="0" w:space="0" w:color="auto"/>
        <w:right w:val="none" w:sz="0" w:space="0" w:color="auto"/>
      </w:divBdr>
    </w:div>
    <w:div w:id="1601642203">
      <w:bodyDiv w:val="1"/>
      <w:marLeft w:val="0"/>
      <w:marRight w:val="0"/>
      <w:marTop w:val="0"/>
      <w:marBottom w:val="0"/>
      <w:divBdr>
        <w:top w:val="none" w:sz="0" w:space="0" w:color="auto"/>
        <w:left w:val="none" w:sz="0" w:space="0" w:color="auto"/>
        <w:bottom w:val="none" w:sz="0" w:space="0" w:color="auto"/>
        <w:right w:val="none" w:sz="0" w:space="0" w:color="auto"/>
      </w:divBdr>
    </w:div>
    <w:div w:id="1604142451">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09072480">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4046965">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20182961">
      <w:bodyDiv w:val="1"/>
      <w:marLeft w:val="0"/>
      <w:marRight w:val="0"/>
      <w:marTop w:val="0"/>
      <w:marBottom w:val="0"/>
      <w:divBdr>
        <w:top w:val="none" w:sz="0" w:space="0" w:color="auto"/>
        <w:left w:val="none" w:sz="0" w:space="0" w:color="auto"/>
        <w:bottom w:val="none" w:sz="0" w:space="0" w:color="auto"/>
        <w:right w:val="none" w:sz="0" w:space="0" w:color="auto"/>
      </w:divBdr>
    </w:div>
    <w:div w:id="1621300764">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39997620">
      <w:bodyDiv w:val="1"/>
      <w:marLeft w:val="0"/>
      <w:marRight w:val="0"/>
      <w:marTop w:val="0"/>
      <w:marBottom w:val="0"/>
      <w:divBdr>
        <w:top w:val="none" w:sz="0" w:space="0" w:color="auto"/>
        <w:left w:val="none" w:sz="0" w:space="0" w:color="auto"/>
        <w:bottom w:val="none" w:sz="0" w:space="0" w:color="auto"/>
        <w:right w:val="none" w:sz="0" w:space="0" w:color="auto"/>
      </w:divBdr>
    </w:div>
    <w:div w:id="1642923100">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4188651">
      <w:bodyDiv w:val="1"/>
      <w:marLeft w:val="0"/>
      <w:marRight w:val="0"/>
      <w:marTop w:val="0"/>
      <w:marBottom w:val="0"/>
      <w:divBdr>
        <w:top w:val="none" w:sz="0" w:space="0" w:color="auto"/>
        <w:left w:val="none" w:sz="0" w:space="0" w:color="auto"/>
        <w:bottom w:val="none" w:sz="0" w:space="0" w:color="auto"/>
        <w:right w:val="none" w:sz="0" w:space="0" w:color="auto"/>
      </w:divBdr>
    </w:div>
    <w:div w:id="1644920274">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49818677">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2515205">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63193180">
      <w:bodyDiv w:val="1"/>
      <w:marLeft w:val="0"/>
      <w:marRight w:val="0"/>
      <w:marTop w:val="0"/>
      <w:marBottom w:val="0"/>
      <w:divBdr>
        <w:top w:val="none" w:sz="0" w:space="0" w:color="auto"/>
        <w:left w:val="none" w:sz="0" w:space="0" w:color="auto"/>
        <w:bottom w:val="none" w:sz="0" w:space="0" w:color="auto"/>
        <w:right w:val="none" w:sz="0" w:space="0" w:color="auto"/>
      </w:divBdr>
    </w:div>
    <w:div w:id="1664163005">
      <w:bodyDiv w:val="1"/>
      <w:marLeft w:val="0"/>
      <w:marRight w:val="0"/>
      <w:marTop w:val="0"/>
      <w:marBottom w:val="0"/>
      <w:divBdr>
        <w:top w:val="none" w:sz="0" w:space="0" w:color="auto"/>
        <w:left w:val="none" w:sz="0" w:space="0" w:color="auto"/>
        <w:bottom w:val="none" w:sz="0" w:space="0" w:color="auto"/>
        <w:right w:val="none" w:sz="0" w:space="0" w:color="auto"/>
      </w:divBdr>
    </w:div>
    <w:div w:id="1665666415">
      <w:bodyDiv w:val="1"/>
      <w:marLeft w:val="0"/>
      <w:marRight w:val="0"/>
      <w:marTop w:val="0"/>
      <w:marBottom w:val="0"/>
      <w:divBdr>
        <w:top w:val="none" w:sz="0" w:space="0" w:color="auto"/>
        <w:left w:val="none" w:sz="0" w:space="0" w:color="auto"/>
        <w:bottom w:val="none" w:sz="0" w:space="0" w:color="auto"/>
        <w:right w:val="none" w:sz="0" w:space="0" w:color="auto"/>
      </w:divBdr>
    </w:div>
    <w:div w:id="1668435191">
      <w:bodyDiv w:val="1"/>
      <w:marLeft w:val="0"/>
      <w:marRight w:val="0"/>
      <w:marTop w:val="0"/>
      <w:marBottom w:val="0"/>
      <w:divBdr>
        <w:top w:val="none" w:sz="0" w:space="0" w:color="auto"/>
        <w:left w:val="none" w:sz="0" w:space="0" w:color="auto"/>
        <w:bottom w:val="none" w:sz="0" w:space="0" w:color="auto"/>
        <w:right w:val="none" w:sz="0" w:space="0" w:color="auto"/>
      </w:divBdr>
    </w:div>
    <w:div w:id="1673068731">
      <w:bodyDiv w:val="1"/>
      <w:marLeft w:val="0"/>
      <w:marRight w:val="0"/>
      <w:marTop w:val="0"/>
      <w:marBottom w:val="0"/>
      <w:divBdr>
        <w:top w:val="none" w:sz="0" w:space="0" w:color="auto"/>
        <w:left w:val="none" w:sz="0" w:space="0" w:color="auto"/>
        <w:bottom w:val="none" w:sz="0" w:space="0" w:color="auto"/>
        <w:right w:val="none" w:sz="0" w:space="0" w:color="auto"/>
      </w:divBdr>
    </w:div>
    <w:div w:id="1678533553">
      <w:bodyDiv w:val="1"/>
      <w:marLeft w:val="0"/>
      <w:marRight w:val="0"/>
      <w:marTop w:val="0"/>
      <w:marBottom w:val="0"/>
      <w:divBdr>
        <w:top w:val="none" w:sz="0" w:space="0" w:color="auto"/>
        <w:left w:val="none" w:sz="0" w:space="0" w:color="auto"/>
        <w:bottom w:val="none" w:sz="0" w:space="0" w:color="auto"/>
        <w:right w:val="none" w:sz="0" w:space="0" w:color="auto"/>
      </w:divBdr>
    </w:div>
    <w:div w:id="1679581335">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2409622">
      <w:bodyDiv w:val="1"/>
      <w:marLeft w:val="0"/>
      <w:marRight w:val="0"/>
      <w:marTop w:val="0"/>
      <w:marBottom w:val="0"/>
      <w:divBdr>
        <w:top w:val="none" w:sz="0" w:space="0" w:color="auto"/>
        <w:left w:val="none" w:sz="0" w:space="0" w:color="auto"/>
        <w:bottom w:val="none" w:sz="0" w:space="0" w:color="auto"/>
        <w:right w:val="none" w:sz="0" w:space="0" w:color="auto"/>
      </w:divBdr>
    </w:div>
    <w:div w:id="1698584981">
      <w:bodyDiv w:val="1"/>
      <w:marLeft w:val="0"/>
      <w:marRight w:val="0"/>
      <w:marTop w:val="0"/>
      <w:marBottom w:val="0"/>
      <w:divBdr>
        <w:top w:val="none" w:sz="0" w:space="0" w:color="auto"/>
        <w:left w:val="none" w:sz="0" w:space="0" w:color="auto"/>
        <w:bottom w:val="none" w:sz="0" w:space="0" w:color="auto"/>
        <w:right w:val="none" w:sz="0" w:space="0" w:color="auto"/>
      </w:divBdr>
    </w:div>
    <w:div w:id="1701777890">
      <w:bodyDiv w:val="1"/>
      <w:marLeft w:val="0"/>
      <w:marRight w:val="0"/>
      <w:marTop w:val="0"/>
      <w:marBottom w:val="0"/>
      <w:divBdr>
        <w:top w:val="none" w:sz="0" w:space="0" w:color="auto"/>
        <w:left w:val="none" w:sz="0" w:space="0" w:color="auto"/>
        <w:bottom w:val="none" w:sz="0" w:space="0" w:color="auto"/>
        <w:right w:val="none" w:sz="0" w:space="0" w:color="auto"/>
      </w:divBdr>
    </w:div>
    <w:div w:id="1702703801">
      <w:bodyDiv w:val="1"/>
      <w:marLeft w:val="0"/>
      <w:marRight w:val="0"/>
      <w:marTop w:val="0"/>
      <w:marBottom w:val="0"/>
      <w:divBdr>
        <w:top w:val="none" w:sz="0" w:space="0" w:color="auto"/>
        <w:left w:val="none" w:sz="0" w:space="0" w:color="auto"/>
        <w:bottom w:val="none" w:sz="0" w:space="0" w:color="auto"/>
        <w:right w:val="none" w:sz="0" w:space="0" w:color="auto"/>
      </w:divBdr>
    </w:div>
    <w:div w:id="1702779076">
      <w:bodyDiv w:val="1"/>
      <w:marLeft w:val="0"/>
      <w:marRight w:val="0"/>
      <w:marTop w:val="0"/>
      <w:marBottom w:val="0"/>
      <w:divBdr>
        <w:top w:val="none" w:sz="0" w:space="0" w:color="auto"/>
        <w:left w:val="none" w:sz="0" w:space="0" w:color="auto"/>
        <w:bottom w:val="none" w:sz="0" w:space="0" w:color="auto"/>
        <w:right w:val="none" w:sz="0" w:space="0" w:color="auto"/>
      </w:divBdr>
    </w:div>
    <w:div w:id="1709642988">
      <w:bodyDiv w:val="1"/>
      <w:marLeft w:val="0"/>
      <w:marRight w:val="0"/>
      <w:marTop w:val="0"/>
      <w:marBottom w:val="0"/>
      <w:divBdr>
        <w:top w:val="none" w:sz="0" w:space="0" w:color="auto"/>
        <w:left w:val="none" w:sz="0" w:space="0" w:color="auto"/>
        <w:bottom w:val="none" w:sz="0" w:space="0" w:color="auto"/>
        <w:right w:val="none" w:sz="0" w:space="0" w:color="auto"/>
      </w:divBdr>
    </w:div>
    <w:div w:id="1712268806">
      <w:bodyDiv w:val="1"/>
      <w:marLeft w:val="0"/>
      <w:marRight w:val="0"/>
      <w:marTop w:val="0"/>
      <w:marBottom w:val="0"/>
      <w:divBdr>
        <w:top w:val="none" w:sz="0" w:space="0" w:color="auto"/>
        <w:left w:val="none" w:sz="0" w:space="0" w:color="auto"/>
        <w:bottom w:val="none" w:sz="0" w:space="0" w:color="auto"/>
        <w:right w:val="none" w:sz="0" w:space="0" w:color="auto"/>
      </w:divBdr>
    </w:div>
    <w:div w:id="1716269987">
      <w:bodyDiv w:val="1"/>
      <w:marLeft w:val="0"/>
      <w:marRight w:val="0"/>
      <w:marTop w:val="0"/>
      <w:marBottom w:val="0"/>
      <w:divBdr>
        <w:top w:val="none" w:sz="0" w:space="0" w:color="auto"/>
        <w:left w:val="none" w:sz="0" w:space="0" w:color="auto"/>
        <w:bottom w:val="none" w:sz="0" w:space="0" w:color="auto"/>
        <w:right w:val="none" w:sz="0" w:space="0" w:color="auto"/>
      </w:divBdr>
    </w:div>
    <w:div w:id="1727144215">
      <w:bodyDiv w:val="1"/>
      <w:marLeft w:val="0"/>
      <w:marRight w:val="0"/>
      <w:marTop w:val="0"/>
      <w:marBottom w:val="0"/>
      <w:divBdr>
        <w:top w:val="none" w:sz="0" w:space="0" w:color="auto"/>
        <w:left w:val="none" w:sz="0" w:space="0" w:color="auto"/>
        <w:bottom w:val="none" w:sz="0" w:space="0" w:color="auto"/>
        <w:right w:val="none" w:sz="0" w:space="0" w:color="auto"/>
      </w:divBdr>
    </w:div>
    <w:div w:id="1727877629">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37361807">
      <w:bodyDiv w:val="1"/>
      <w:marLeft w:val="0"/>
      <w:marRight w:val="0"/>
      <w:marTop w:val="0"/>
      <w:marBottom w:val="0"/>
      <w:divBdr>
        <w:top w:val="none" w:sz="0" w:space="0" w:color="auto"/>
        <w:left w:val="none" w:sz="0" w:space="0" w:color="auto"/>
        <w:bottom w:val="none" w:sz="0" w:space="0" w:color="auto"/>
        <w:right w:val="none" w:sz="0" w:space="0" w:color="auto"/>
      </w:divBdr>
    </w:div>
    <w:div w:id="1738089208">
      <w:bodyDiv w:val="1"/>
      <w:marLeft w:val="0"/>
      <w:marRight w:val="0"/>
      <w:marTop w:val="0"/>
      <w:marBottom w:val="0"/>
      <w:divBdr>
        <w:top w:val="none" w:sz="0" w:space="0" w:color="auto"/>
        <w:left w:val="none" w:sz="0" w:space="0" w:color="auto"/>
        <w:bottom w:val="none" w:sz="0" w:space="0" w:color="auto"/>
        <w:right w:val="none" w:sz="0" w:space="0" w:color="auto"/>
      </w:divBdr>
    </w:div>
    <w:div w:id="1740591994">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48726872">
      <w:bodyDiv w:val="1"/>
      <w:marLeft w:val="0"/>
      <w:marRight w:val="0"/>
      <w:marTop w:val="0"/>
      <w:marBottom w:val="0"/>
      <w:divBdr>
        <w:top w:val="none" w:sz="0" w:space="0" w:color="auto"/>
        <w:left w:val="none" w:sz="0" w:space="0" w:color="auto"/>
        <w:bottom w:val="none" w:sz="0" w:space="0" w:color="auto"/>
        <w:right w:val="none" w:sz="0" w:space="0" w:color="auto"/>
      </w:divBdr>
    </w:div>
    <w:div w:id="1750695593">
      <w:bodyDiv w:val="1"/>
      <w:marLeft w:val="0"/>
      <w:marRight w:val="0"/>
      <w:marTop w:val="0"/>
      <w:marBottom w:val="0"/>
      <w:divBdr>
        <w:top w:val="none" w:sz="0" w:space="0" w:color="auto"/>
        <w:left w:val="none" w:sz="0" w:space="0" w:color="auto"/>
        <w:bottom w:val="none" w:sz="0" w:space="0" w:color="auto"/>
        <w:right w:val="none" w:sz="0" w:space="0" w:color="auto"/>
      </w:divBdr>
    </w:div>
    <w:div w:id="1753621476">
      <w:bodyDiv w:val="1"/>
      <w:marLeft w:val="0"/>
      <w:marRight w:val="0"/>
      <w:marTop w:val="0"/>
      <w:marBottom w:val="0"/>
      <w:divBdr>
        <w:top w:val="none" w:sz="0" w:space="0" w:color="auto"/>
        <w:left w:val="none" w:sz="0" w:space="0" w:color="auto"/>
        <w:bottom w:val="none" w:sz="0" w:space="0" w:color="auto"/>
        <w:right w:val="none" w:sz="0" w:space="0" w:color="auto"/>
      </w:divBdr>
    </w:div>
    <w:div w:id="1757289399">
      <w:bodyDiv w:val="1"/>
      <w:marLeft w:val="0"/>
      <w:marRight w:val="0"/>
      <w:marTop w:val="0"/>
      <w:marBottom w:val="0"/>
      <w:divBdr>
        <w:top w:val="none" w:sz="0" w:space="0" w:color="auto"/>
        <w:left w:val="none" w:sz="0" w:space="0" w:color="auto"/>
        <w:bottom w:val="none" w:sz="0" w:space="0" w:color="auto"/>
        <w:right w:val="none" w:sz="0" w:space="0" w:color="auto"/>
      </w:divBdr>
    </w:div>
    <w:div w:id="1761096073">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7341560">
      <w:bodyDiv w:val="1"/>
      <w:marLeft w:val="0"/>
      <w:marRight w:val="0"/>
      <w:marTop w:val="0"/>
      <w:marBottom w:val="0"/>
      <w:divBdr>
        <w:top w:val="none" w:sz="0" w:space="0" w:color="auto"/>
        <w:left w:val="none" w:sz="0" w:space="0" w:color="auto"/>
        <w:bottom w:val="none" w:sz="0" w:space="0" w:color="auto"/>
        <w:right w:val="none" w:sz="0" w:space="0" w:color="auto"/>
      </w:divBdr>
    </w:div>
    <w:div w:id="1767537007">
      <w:bodyDiv w:val="1"/>
      <w:marLeft w:val="0"/>
      <w:marRight w:val="0"/>
      <w:marTop w:val="0"/>
      <w:marBottom w:val="0"/>
      <w:divBdr>
        <w:top w:val="none" w:sz="0" w:space="0" w:color="auto"/>
        <w:left w:val="none" w:sz="0" w:space="0" w:color="auto"/>
        <w:bottom w:val="none" w:sz="0" w:space="0" w:color="auto"/>
        <w:right w:val="none" w:sz="0" w:space="0" w:color="auto"/>
      </w:divBdr>
    </w:div>
    <w:div w:id="1769420775">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3743944">
      <w:bodyDiv w:val="1"/>
      <w:marLeft w:val="0"/>
      <w:marRight w:val="0"/>
      <w:marTop w:val="0"/>
      <w:marBottom w:val="0"/>
      <w:divBdr>
        <w:top w:val="none" w:sz="0" w:space="0" w:color="auto"/>
        <w:left w:val="none" w:sz="0" w:space="0" w:color="auto"/>
        <w:bottom w:val="none" w:sz="0" w:space="0" w:color="auto"/>
        <w:right w:val="none" w:sz="0" w:space="0" w:color="auto"/>
      </w:divBdr>
    </w:div>
    <w:div w:id="1775588673">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439003">
      <w:bodyDiv w:val="1"/>
      <w:marLeft w:val="0"/>
      <w:marRight w:val="0"/>
      <w:marTop w:val="0"/>
      <w:marBottom w:val="0"/>
      <w:divBdr>
        <w:top w:val="none" w:sz="0" w:space="0" w:color="auto"/>
        <w:left w:val="none" w:sz="0" w:space="0" w:color="auto"/>
        <w:bottom w:val="none" w:sz="0" w:space="0" w:color="auto"/>
        <w:right w:val="none" w:sz="0" w:space="0" w:color="auto"/>
      </w:divBdr>
    </w:div>
    <w:div w:id="1776485838">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154031201">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40358314">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sChild>
    </w:div>
    <w:div w:id="1778721353">
      <w:bodyDiv w:val="1"/>
      <w:marLeft w:val="0"/>
      <w:marRight w:val="0"/>
      <w:marTop w:val="0"/>
      <w:marBottom w:val="0"/>
      <w:divBdr>
        <w:top w:val="none" w:sz="0" w:space="0" w:color="auto"/>
        <w:left w:val="none" w:sz="0" w:space="0" w:color="auto"/>
        <w:bottom w:val="none" w:sz="0" w:space="0" w:color="auto"/>
        <w:right w:val="none" w:sz="0" w:space="0" w:color="auto"/>
      </w:divBdr>
    </w:div>
    <w:div w:id="1779134616">
      <w:bodyDiv w:val="1"/>
      <w:marLeft w:val="0"/>
      <w:marRight w:val="0"/>
      <w:marTop w:val="0"/>
      <w:marBottom w:val="0"/>
      <w:divBdr>
        <w:top w:val="none" w:sz="0" w:space="0" w:color="auto"/>
        <w:left w:val="none" w:sz="0" w:space="0" w:color="auto"/>
        <w:bottom w:val="none" w:sz="0" w:space="0" w:color="auto"/>
        <w:right w:val="none" w:sz="0" w:space="0" w:color="auto"/>
      </w:divBdr>
    </w:div>
    <w:div w:id="1779720124">
      <w:bodyDiv w:val="1"/>
      <w:marLeft w:val="0"/>
      <w:marRight w:val="0"/>
      <w:marTop w:val="0"/>
      <w:marBottom w:val="0"/>
      <w:divBdr>
        <w:top w:val="none" w:sz="0" w:space="0" w:color="auto"/>
        <w:left w:val="none" w:sz="0" w:space="0" w:color="auto"/>
        <w:bottom w:val="none" w:sz="0" w:space="0" w:color="auto"/>
        <w:right w:val="none" w:sz="0" w:space="0" w:color="auto"/>
      </w:divBdr>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1417899">
      <w:bodyDiv w:val="1"/>
      <w:marLeft w:val="0"/>
      <w:marRight w:val="0"/>
      <w:marTop w:val="0"/>
      <w:marBottom w:val="0"/>
      <w:divBdr>
        <w:top w:val="none" w:sz="0" w:space="0" w:color="auto"/>
        <w:left w:val="none" w:sz="0" w:space="0" w:color="auto"/>
        <w:bottom w:val="none" w:sz="0" w:space="0" w:color="auto"/>
        <w:right w:val="none" w:sz="0" w:space="0" w:color="auto"/>
      </w:divBdr>
    </w:div>
    <w:div w:id="1781796146">
      <w:bodyDiv w:val="1"/>
      <w:marLeft w:val="0"/>
      <w:marRight w:val="0"/>
      <w:marTop w:val="0"/>
      <w:marBottom w:val="0"/>
      <w:divBdr>
        <w:top w:val="none" w:sz="0" w:space="0" w:color="auto"/>
        <w:left w:val="none" w:sz="0" w:space="0" w:color="auto"/>
        <w:bottom w:val="none" w:sz="0" w:space="0" w:color="auto"/>
        <w:right w:val="none" w:sz="0" w:space="0" w:color="auto"/>
      </w:divBdr>
    </w:div>
    <w:div w:id="1782795350">
      <w:bodyDiv w:val="1"/>
      <w:marLeft w:val="0"/>
      <w:marRight w:val="0"/>
      <w:marTop w:val="0"/>
      <w:marBottom w:val="0"/>
      <w:divBdr>
        <w:top w:val="none" w:sz="0" w:space="0" w:color="auto"/>
        <w:left w:val="none" w:sz="0" w:space="0" w:color="auto"/>
        <w:bottom w:val="none" w:sz="0" w:space="0" w:color="auto"/>
        <w:right w:val="none" w:sz="0" w:space="0" w:color="auto"/>
      </w:divBdr>
    </w:div>
    <w:div w:id="1782843558">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8160867">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89808877">
      <w:bodyDiv w:val="1"/>
      <w:marLeft w:val="0"/>
      <w:marRight w:val="0"/>
      <w:marTop w:val="0"/>
      <w:marBottom w:val="0"/>
      <w:divBdr>
        <w:top w:val="none" w:sz="0" w:space="0" w:color="auto"/>
        <w:left w:val="none" w:sz="0" w:space="0" w:color="auto"/>
        <w:bottom w:val="none" w:sz="0" w:space="0" w:color="auto"/>
        <w:right w:val="none" w:sz="0" w:space="0" w:color="auto"/>
      </w:divBdr>
    </w:div>
    <w:div w:id="1791707909">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797140497">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10584219">
      <w:bodyDiv w:val="1"/>
      <w:marLeft w:val="0"/>
      <w:marRight w:val="0"/>
      <w:marTop w:val="0"/>
      <w:marBottom w:val="0"/>
      <w:divBdr>
        <w:top w:val="none" w:sz="0" w:space="0" w:color="auto"/>
        <w:left w:val="none" w:sz="0" w:space="0" w:color="auto"/>
        <w:bottom w:val="none" w:sz="0" w:space="0" w:color="auto"/>
        <w:right w:val="none" w:sz="0" w:space="0" w:color="auto"/>
      </w:divBdr>
    </w:div>
    <w:div w:id="1819415399">
      <w:bodyDiv w:val="1"/>
      <w:marLeft w:val="0"/>
      <w:marRight w:val="0"/>
      <w:marTop w:val="0"/>
      <w:marBottom w:val="0"/>
      <w:divBdr>
        <w:top w:val="none" w:sz="0" w:space="0" w:color="auto"/>
        <w:left w:val="none" w:sz="0" w:space="0" w:color="auto"/>
        <w:bottom w:val="none" w:sz="0" w:space="0" w:color="auto"/>
        <w:right w:val="none" w:sz="0" w:space="0" w:color="auto"/>
      </w:divBdr>
    </w:div>
    <w:div w:id="1820345586">
      <w:bodyDiv w:val="1"/>
      <w:marLeft w:val="0"/>
      <w:marRight w:val="0"/>
      <w:marTop w:val="0"/>
      <w:marBottom w:val="0"/>
      <w:divBdr>
        <w:top w:val="none" w:sz="0" w:space="0" w:color="auto"/>
        <w:left w:val="none" w:sz="0" w:space="0" w:color="auto"/>
        <w:bottom w:val="none" w:sz="0" w:space="0" w:color="auto"/>
        <w:right w:val="none" w:sz="0" w:space="0" w:color="auto"/>
      </w:divBdr>
    </w:div>
    <w:div w:id="1822425163">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38957196">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3084017">
      <w:bodyDiv w:val="1"/>
      <w:marLeft w:val="0"/>
      <w:marRight w:val="0"/>
      <w:marTop w:val="0"/>
      <w:marBottom w:val="0"/>
      <w:divBdr>
        <w:top w:val="none" w:sz="0" w:space="0" w:color="auto"/>
        <w:left w:val="none" w:sz="0" w:space="0" w:color="auto"/>
        <w:bottom w:val="none" w:sz="0" w:space="0" w:color="auto"/>
        <w:right w:val="none" w:sz="0" w:space="0" w:color="auto"/>
      </w:divBdr>
    </w:div>
    <w:div w:id="1846168042">
      <w:bodyDiv w:val="1"/>
      <w:marLeft w:val="0"/>
      <w:marRight w:val="0"/>
      <w:marTop w:val="0"/>
      <w:marBottom w:val="0"/>
      <w:divBdr>
        <w:top w:val="none" w:sz="0" w:space="0" w:color="auto"/>
        <w:left w:val="none" w:sz="0" w:space="0" w:color="auto"/>
        <w:bottom w:val="none" w:sz="0" w:space="0" w:color="auto"/>
        <w:right w:val="none" w:sz="0" w:space="0" w:color="auto"/>
      </w:divBdr>
    </w:div>
    <w:div w:id="1846549038">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7329153">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49829352">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1138373">
      <w:bodyDiv w:val="1"/>
      <w:marLeft w:val="0"/>
      <w:marRight w:val="0"/>
      <w:marTop w:val="0"/>
      <w:marBottom w:val="0"/>
      <w:divBdr>
        <w:top w:val="none" w:sz="0" w:space="0" w:color="auto"/>
        <w:left w:val="none" w:sz="0" w:space="0" w:color="auto"/>
        <w:bottom w:val="none" w:sz="0" w:space="0" w:color="auto"/>
        <w:right w:val="none" w:sz="0" w:space="0" w:color="auto"/>
      </w:divBdr>
    </w:div>
    <w:div w:id="1852790562">
      <w:bodyDiv w:val="1"/>
      <w:marLeft w:val="0"/>
      <w:marRight w:val="0"/>
      <w:marTop w:val="0"/>
      <w:marBottom w:val="0"/>
      <w:divBdr>
        <w:top w:val="none" w:sz="0" w:space="0" w:color="auto"/>
        <w:left w:val="none" w:sz="0" w:space="0" w:color="auto"/>
        <w:bottom w:val="none" w:sz="0" w:space="0" w:color="auto"/>
        <w:right w:val="none" w:sz="0" w:space="0" w:color="auto"/>
      </w:divBdr>
    </w:div>
    <w:div w:id="1853105879">
      <w:bodyDiv w:val="1"/>
      <w:marLeft w:val="0"/>
      <w:marRight w:val="0"/>
      <w:marTop w:val="0"/>
      <w:marBottom w:val="0"/>
      <w:divBdr>
        <w:top w:val="none" w:sz="0" w:space="0" w:color="auto"/>
        <w:left w:val="none" w:sz="0" w:space="0" w:color="auto"/>
        <w:bottom w:val="none" w:sz="0" w:space="0" w:color="auto"/>
        <w:right w:val="none" w:sz="0" w:space="0" w:color="auto"/>
      </w:divBdr>
    </w:div>
    <w:div w:id="1854606722">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0271189">
      <w:bodyDiv w:val="1"/>
      <w:marLeft w:val="0"/>
      <w:marRight w:val="0"/>
      <w:marTop w:val="0"/>
      <w:marBottom w:val="0"/>
      <w:divBdr>
        <w:top w:val="none" w:sz="0" w:space="0" w:color="auto"/>
        <w:left w:val="none" w:sz="0" w:space="0" w:color="auto"/>
        <w:bottom w:val="none" w:sz="0" w:space="0" w:color="auto"/>
        <w:right w:val="none" w:sz="0" w:space="0" w:color="auto"/>
      </w:divBdr>
    </w:div>
    <w:div w:id="1862742737">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7235477">
      <w:bodyDiv w:val="1"/>
      <w:marLeft w:val="0"/>
      <w:marRight w:val="0"/>
      <w:marTop w:val="0"/>
      <w:marBottom w:val="0"/>
      <w:divBdr>
        <w:top w:val="none" w:sz="0" w:space="0" w:color="auto"/>
        <w:left w:val="none" w:sz="0" w:space="0" w:color="auto"/>
        <w:bottom w:val="none" w:sz="0" w:space="0" w:color="auto"/>
        <w:right w:val="none" w:sz="0" w:space="0" w:color="auto"/>
      </w:divBdr>
    </w:div>
    <w:div w:id="1880555935">
      <w:bodyDiv w:val="1"/>
      <w:marLeft w:val="0"/>
      <w:marRight w:val="0"/>
      <w:marTop w:val="0"/>
      <w:marBottom w:val="0"/>
      <w:divBdr>
        <w:top w:val="none" w:sz="0" w:space="0" w:color="auto"/>
        <w:left w:val="none" w:sz="0" w:space="0" w:color="auto"/>
        <w:bottom w:val="none" w:sz="0" w:space="0" w:color="auto"/>
        <w:right w:val="none" w:sz="0" w:space="0" w:color="auto"/>
      </w:divBdr>
    </w:div>
    <w:div w:id="1884515771">
      <w:bodyDiv w:val="1"/>
      <w:marLeft w:val="0"/>
      <w:marRight w:val="0"/>
      <w:marTop w:val="0"/>
      <w:marBottom w:val="0"/>
      <w:divBdr>
        <w:top w:val="none" w:sz="0" w:space="0" w:color="auto"/>
        <w:left w:val="none" w:sz="0" w:space="0" w:color="auto"/>
        <w:bottom w:val="none" w:sz="0" w:space="0" w:color="auto"/>
        <w:right w:val="none" w:sz="0" w:space="0" w:color="auto"/>
      </w:divBdr>
    </w:div>
    <w:div w:id="1890065689">
      <w:bodyDiv w:val="1"/>
      <w:marLeft w:val="0"/>
      <w:marRight w:val="0"/>
      <w:marTop w:val="0"/>
      <w:marBottom w:val="0"/>
      <w:divBdr>
        <w:top w:val="none" w:sz="0" w:space="0" w:color="auto"/>
        <w:left w:val="none" w:sz="0" w:space="0" w:color="auto"/>
        <w:bottom w:val="none" w:sz="0" w:space="0" w:color="auto"/>
        <w:right w:val="none" w:sz="0" w:space="0" w:color="auto"/>
      </w:divBdr>
    </w:div>
    <w:div w:id="1892646838">
      <w:bodyDiv w:val="1"/>
      <w:marLeft w:val="0"/>
      <w:marRight w:val="0"/>
      <w:marTop w:val="0"/>
      <w:marBottom w:val="0"/>
      <w:divBdr>
        <w:top w:val="none" w:sz="0" w:space="0" w:color="auto"/>
        <w:left w:val="none" w:sz="0" w:space="0" w:color="auto"/>
        <w:bottom w:val="none" w:sz="0" w:space="0" w:color="auto"/>
        <w:right w:val="none" w:sz="0" w:space="0" w:color="auto"/>
      </w:divBdr>
    </w:div>
    <w:div w:id="1893153961">
      <w:bodyDiv w:val="1"/>
      <w:marLeft w:val="0"/>
      <w:marRight w:val="0"/>
      <w:marTop w:val="0"/>
      <w:marBottom w:val="0"/>
      <w:divBdr>
        <w:top w:val="none" w:sz="0" w:space="0" w:color="auto"/>
        <w:left w:val="none" w:sz="0" w:space="0" w:color="auto"/>
        <w:bottom w:val="none" w:sz="0" w:space="0" w:color="auto"/>
        <w:right w:val="none" w:sz="0" w:space="0" w:color="auto"/>
      </w:divBdr>
    </w:div>
    <w:div w:id="1894922432">
      <w:bodyDiv w:val="1"/>
      <w:marLeft w:val="0"/>
      <w:marRight w:val="0"/>
      <w:marTop w:val="0"/>
      <w:marBottom w:val="0"/>
      <w:divBdr>
        <w:top w:val="none" w:sz="0" w:space="0" w:color="auto"/>
        <w:left w:val="none" w:sz="0" w:space="0" w:color="auto"/>
        <w:bottom w:val="none" w:sz="0" w:space="0" w:color="auto"/>
        <w:right w:val="none" w:sz="0" w:space="0" w:color="auto"/>
      </w:divBdr>
    </w:div>
    <w:div w:id="1896890116">
      <w:bodyDiv w:val="1"/>
      <w:marLeft w:val="0"/>
      <w:marRight w:val="0"/>
      <w:marTop w:val="0"/>
      <w:marBottom w:val="0"/>
      <w:divBdr>
        <w:top w:val="none" w:sz="0" w:space="0" w:color="auto"/>
        <w:left w:val="none" w:sz="0" w:space="0" w:color="auto"/>
        <w:bottom w:val="none" w:sz="0" w:space="0" w:color="auto"/>
        <w:right w:val="none" w:sz="0" w:space="0" w:color="auto"/>
      </w:divBdr>
    </w:div>
    <w:div w:id="1898316722">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2904702">
      <w:bodyDiv w:val="1"/>
      <w:marLeft w:val="0"/>
      <w:marRight w:val="0"/>
      <w:marTop w:val="0"/>
      <w:marBottom w:val="0"/>
      <w:divBdr>
        <w:top w:val="none" w:sz="0" w:space="0" w:color="auto"/>
        <w:left w:val="none" w:sz="0" w:space="0" w:color="auto"/>
        <w:bottom w:val="none" w:sz="0" w:space="0" w:color="auto"/>
        <w:right w:val="none" w:sz="0" w:space="0" w:color="auto"/>
      </w:divBdr>
    </w:div>
    <w:div w:id="1905263033">
      <w:bodyDiv w:val="1"/>
      <w:marLeft w:val="0"/>
      <w:marRight w:val="0"/>
      <w:marTop w:val="0"/>
      <w:marBottom w:val="0"/>
      <w:divBdr>
        <w:top w:val="none" w:sz="0" w:space="0" w:color="auto"/>
        <w:left w:val="none" w:sz="0" w:space="0" w:color="auto"/>
        <w:bottom w:val="none" w:sz="0" w:space="0" w:color="auto"/>
        <w:right w:val="none" w:sz="0" w:space="0" w:color="auto"/>
      </w:divBdr>
    </w:div>
    <w:div w:id="1905412835">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08689247">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1869025">
      <w:bodyDiv w:val="1"/>
      <w:marLeft w:val="0"/>
      <w:marRight w:val="0"/>
      <w:marTop w:val="0"/>
      <w:marBottom w:val="0"/>
      <w:divBdr>
        <w:top w:val="none" w:sz="0" w:space="0" w:color="auto"/>
        <w:left w:val="none" w:sz="0" w:space="0" w:color="auto"/>
        <w:bottom w:val="none" w:sz="0" w:space="0" w:color="auto"/>
        <w:right w:val="none" w:sz="0" w:space="0" w:color="auto"/>
      </w:divBdr>
    </w:div>
    <w:div w:id="1921937233">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7380223">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29851881">
      <w:bodyDiv w:val="1"/>
      <w:marLeft w:val="0"/>
      <w:marRight w:val="0"/>
      <w:marTop w:val="0"/>
      <w:marBottom w:val="0"/>
      <w:divBdr>
        <w:top w:val="none" w:sz="0" w:space="0" w:color="auto"/>
        <w:left w:val="none" w:sz="0" w:space="0" w:color="auto"/>
        <w:bottom w:val="none" w:sz="0" w:space="0" w:color="auto"/>
        <w:right w:val="none" w:sz="0" w:space="0" w:color="auto"/>
      </w:divBdr>
    </w:div>
    <w:div w:id="1931042249">
      <w:bodyDiv w:val="1"/>
      <w:marLeft w:val="0"/>
      <w:marRight w:val="0"/>
      <w:marTop w:val="0"/>
      <w:marBottom w:val="0"/>
      <w:divBdr>
        <w:top w:val="none" w:sz="0" w:space="0" w:color="auto"/>
        <w:left w:val="none" w:sz="0" w:space="0" w:color="auto"/>
        <w:bottom w:val="none" w:sz="0" w:space="0" w:color="auto"/>
        <w:right w:val="none" w:sz="0" w:space="0" w:color="auto"/>
      </w:divBdr>
    </w:div>
    <w:div w:id="1932933512">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42183800">
      <w:bodyDiv w:val="1"/>
      <w:marLeft w:val="0"/>
      <w:marRight w:val="0"/>
      <w:marTop w:val="0"/>
      <w:marBottom w:val="0"/>
      <w:divBdr>
        <w:top w:val="none" w:sz="0" w:space="0" w:color="auto"/>
        <w:left w:val="none" w:sz="0" w:space="0" w:color="auto"/>
        <w:bottom w:val="none" w:sz="0" w:space="0" w:color="auto"/>
        <w:right w:val="none" w:sz="0" w:space="0" w:color="auto"/>
      </w:divBdr>
    </w:div>
    <w:div w:id="1942639448">
      <w:bodyDiv w:val="1"/>
      <w:marLeft w:val="0"/>
      <w:marRight w:val="0"/>
      <w:marTop w:val="0"/>
      <w:marBottom w:val="0"/>
      <w:divBdr>
        <w:top w:val="none" w:sz="0" w:space="0" w:color="auto"/>
        <w:left w:val="none" w:sz="0" w:space="0" w:color="auto"/>
        <w:bottom w:val="none" w:sz="0" w:space="0" w:color="auto"/>
        <w:right w:val="none" w:sz="0" w:space="0" w:color="auto"/>
      </w:divBdr>
    </w:div>
    <w:div w:id="1948150863">
      <w:bodyDiv w:val="1"/>
      <w:marLeft w:val="0"/>
      <w:marRight w:val="0"/>
      <w:marTop w:val="0"/>
      <w:marBottom w:val="0"/>
      <w:divBdr>
        <w:top w:val="none" w:sz="0" w:space="0" w:color="auto"/>
        <w:left w:val="none" w:sz="0" w:space="0" w:color="auto"/>
        <w:bottom w:val="none" w:sz="0" w:space="0" w:color="auto"/>
        <w:right w:val="none" w:sz="0" w:space="0" w:color="auto"/>
      </w:divBdr>
    </w:div>
    <w:div w:id="1952778193">
      <w:bodyDiv w:val="1"/>
      <w:marLeft w:val="0"/>
      <w:marRight w:val="0"/>
      <w:marTop w:val="0"/>
      <w:marBottom w:val="0"/>
      <w:divBdr>
        <w:top w:val="none" w:sz="0" w:space="0" w:color="auto"/>
        <w:left w:val="none" w:sz="0" w:space="0" w:color="auto"/>
        <w:bottom w:val="none" w:sz="0" w:space="0" w:color="auto"/>
        <w:right w:val="none" w:sz="0" w:space="0" w:color="auto"/>
      </w:divBdr>
    </w:div>
    <w:div w:id="1953318025">
      <w:bodyDiv w:val="1"/>
      <w:marLeft w:val="0"/>
      <w:marRight w:val="0"/>
      <w:marTop w:val="0"/>
      <w:marBottom w:val="0"/>
      <w:divBdr>
        <w:top w:val="none" w:sz="0" w:space="0" w:color="auto"/>
        <w:left w:val="none" w:sz="0" w:space="0" w:color="auto"/>
        <w:bottom w:val="none" w:sz="0" w:space="0" w:color="auto"/>
        <w:right w:val="none" w:sz="0" w:space="0" w:color="auto"/>
      </w:divBdr>
    </w:div>
    <w:div w:id="1953784259">
      <w:bodyDiv w:val="1"/>
      <w:marLeft w:val="0"/>
      <w:marRight w:val="0"/>
      <w:marTop w:val="0"/>
      <w:marBottom w:val="0"/>
      <w:divBdr>
        <w:top w:val="none" w:sz="0" w:space="0" w:color="auto"/>
        <w:left w:val="none" w:sz="0" w:space="0" w:color="auto"/>
        <w:bottom w:val="none" w:sz="0" w:space="0" w:color="auto"/>
        <w:right w:val="none" w:sz="0" w:space="0" w:color="auto"/>
      </w:divBdr>
    </w:div>
    <w:div w:id="1955136683">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3732546">
      <w:bodyDiv w:val="1"/>
      <w:marLeft w:val="0"/>
      <w:marRight w:val="0"/>
      <w:marTop w:val="0"/>
      <w:marBottom w:val="0"/>
      <w:divBdr>
        <w:top w:val="none" w:sz="0" w:space="0" w:color="auto"/>
        <w:left w:val="none" w:sz="0" w:space="0" w:color="auto"/>
        <w:bottom w:val="none" w:sz="0" w:space="0" w:color="auto"/>
        <w:right w:val="none" w:sz="0" w:space="0" w:color="auto"/>
      </w:divBdr>
    </w:div>
    <w:div w:id="1964841873">
      <w:bodyDiv w:val="1"/>
      <w:marLeft w:val="0"/>
      <w:marRight w:val="0"/>
      <w:marTop w:val="0"/>
      <w:marBottom w:val="0"/>
      <w:divBdr>
        <w:top w:val="none" w:sz="0" w:space="0" w:color="auto"/>
        <w:left w:val="none" w:sz="0" w:space="0" w:color="auto"/>
        <w:bottom w:val="none" w:sz="0" w:space="0" w:color="auto"/>
        <w:right w:val="none" w:sz="0" w:space="0" w:color="auto"/>
      </w:divBdr>
    </w:div>
    <w:div w:id="1966504219">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2734082">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5625040">
      <w:bodyDiv w:val="1"/>
      <w:marLeft w:val="0"/>
      <w:marRight w:val="0"/>
      <w:marTop w:val="0"/>
      <w:marBottom w:val="0"/>
      <w:divBdr>
        <w:top w:val="none" w:sz="0" w:space="0" w:color="auto"/>
        <w:left w:val="none" w:sz="0" w:space="0" w:color="auto"/>
        <w:bottom w:val="none" w:sz="0" w:space="0" w:color="auto"/>
        <w:right w:val="none" w:sz="0" w:space="0" w:color="auto"/>
      </w:divBdr>
    </w:div>
    <w:div w:id="1987129578">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91249275">
      <w:bodyDiv w:val="1"/>
      <w:marLeft w:val="0"/>
      <w:marRight w:val="0"/>
      <w:marTop w:val="0"/>
      <w:marBottom w:val="0"/>
      <w:divBdr>
        <w:top w:val="none" w:sz="0" w:space="0" w:color="auto"/>
        <w:left w:val="none" w:sz="0" w:space="0" w:color="auto"/>
        <w:bottom w:val="none" w:sz="0" w:space="0" w:color="auto"/>
        <w:right w:val="none" w:sz="0" w:space="0" w:color="auto"/>
      </w:divBdr>
    </w:div>
    <w:div w:id="1993748991">
      <w:bodyDiv w:val="1"/>
      <w:marLeft w:val="0"/>
      <w:marRight w:val="0"/>
      <w:marTop w:val="0"/>
      <w:marBottom w:val="0"/>
      <w:divBdr>
        <w:top w:val="none" w:sz="0" w:space="0" w:color="auto"/>
        <w:left w:val="none" w:sz="0" w:space="0" w:color="auto"/>
        <w:bottom w:val="none" w:sz="0" w:space="0" w:color="auto"/>
        <w:right w:val="none" w:sz="0" w:space="0" w:color="auto"/>
      </w:divBdr>
    </w:div>
    <w:div w:id="2002004369">
      <w:bodyDiv w:val="1"/>
      <w:marLeft w:val="0"/>
      <w:marRight w:val="0"/>
      <w:marTop w:val="0"/>
      <w:marBottom w:val="0"/>
      <w:divBdr>
        <w:top w:val="none" w:sz="0" w:space="0" w:color="auto"/>
        <w:left w:val="none" w:sz="0" w:space="0" w:color="auto"/>
        <w:bottom w:val="none" w:sz="0" w:space="0" w:color="auto"/>
        <w:right w:val="none" w:sz="0" w:space="0" w:color="auto"/>
      </w:divBdr>
    </w:div>
    <w:div w:id="2002193494">
      <w:bodyDiv w:val="1"/>
      <w:marLeft w:val="0"/>
      <w:marRight w:val="0"/>
      <w:marTop w:val="0"/>
      <w:marBottom w:val="0"/>
      <w:divBdr>
        <w:top w:val="none" w:sz="0" w:space="0" w:color="auto"/>
        <w:left w:val="none" w:sz="0" w:space="0" w:color="auto"/>
        <w:bottom w:val="none" w:sz="0" w:space="0" w:color="auto"/>
        <w:right w:val="none" w:sz="0" w:space="0" w:color="auto"/>
      </w:divBdr>
    </w:div>
    <w:div w:id="2005162575">
      <w:bodyDiv w:val="1"/>
      <w:marLeft w:val="0"/>
      <w:marRight w:val="0"/>
      <w:marTop w:val="0"/>
      <w:marBottom w:val="0"/>
      <w:divBdr>
        <w:top w:val="none" w:sz="0" w:space="0" w:color="auto"/>
        <w:left w:val="none" w:sz="0" w:space="0" w:color="auto"/>
        <w:bottom w:val="none" w:sz="0" w:space="0" w:color="auto"/>
        <w:right w:val="none" w:sz="0" w:space="0" w:color="auto"/>
      </w:divBdr>
    </w:div>
    <w:div w:id="2008360551">
      <w:bodyDiv w:val="1"/>
      <w:marLeft w:val="0"/>
      <w:marRight w:val="0"/>
      <w:marTop w:val="0"/>
      <w:marBottom w:val="0"/>
      <w:divBdr>
        <w:top w:val="none" w:sz="0" w:space="0" w:color="auto"/>
        <w:left w:val="none" w:sz="0" w:space="0" w:color="auto"/>
        <w:bottom w:val="none" w:sz="0" w:space="0" w:color="auto"/>
        <w:right w:val="none" w:sz="0" w:space="0" w:color="auto"/>
      </w:divBdr>
    </w:div>
    <w:div w:id="2010863561">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7003188">
      <w:bodyDiv w:val="1"/>
      <w:marLeft w:val="0"/>
      <w:marRight w:val="0"/>
      <w:marTop w:val="0"/>
      <w:marBottom w:val="0"/>
      <w:divBdr>
        <w:top w:val="none" w:sz="0" w:space="0" w:color="auto"/>
        <w:left w:val="none" w:sz="0" w:space="0" w:color="auto"/>
        <w:bottom w:val="none" w:sz="0" w:space="0" w:color="auto"/>
        <w:right w:val="none" w:sz="0" w:space="0" w:color="auto"/>
      </w:divBdr>
    </w:div>
    <w:div w:id="2018575482">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4896877">
      <w:bodyDiv w:val="1"/>
      <w:marLeft w:val="0"/>
      <w:marRight w:val="0"/>
      <w:marTop w:val="0"/>
      <w:marBottom w:val="0"/>
      <w:divBdr>
        <w:top w:val="none" w:sz="0" w:space="0" w:color="auto"/>
        <w:left w:val="none" w:sz="0" w:space="0" w:color="auto"/>
        <w:bottom w:val="none" w:sz="0" w:space="0" w:color="auto"/>
        <w:right w:val="none" w:sz="0" w:space="0" w:color="auto"/>
      </w:divBdr>
    </w:div>
    <w:div w:id="2025013059">
      <w:bodyDiv w:val="1"/>
      <w:marLeft w:val="0"/>
      <w:marRight w:val="0"/>
      <w:marTop w:val="0"/>
      <w:marBottom w:val="0"/>
      <w:divBdr>
        <w:top w:val="none" w:sz="0" w:space="0" w:color="auto"/>
        <w:left w:val="none" w:sz="0" w:space="0" w:color="auto"/>
        <w:bottom w:val="none" w:sz="0" w:space="0" w:color="auto"/>
        <w:right w:val="none" w:sz="0" w:space="0" w:color="auto"/>
      </w:divBdr>
    </w:div>
    <w:div w:id="2026247196">
      <w:bodyDiv w:val="1"/>
      <w:marLeft w:val="0"/>
      <w:marRight w:val="0"/>
      <w:marTop w:val="0"/>
      <w:marBottom w:val="0"/>
      <w:divBdr>
        <w:top w:val="none" w:sz="0" w:space="0" w:color="auto"/>
        <w:left w:val="none" w:sz="0" w:space="0" w:color="auto"/>
        <w:bottom w:val="none" w:sz="0" w:space="0" w:color="auto"/>
        <w:right w:val="none" w:sz="0" w:space="0" w:color="auto"/>
      </w:divBdr>
    </w:div>
    <w:div w:id="2028562187">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2678891">
      <w:bodyDiv w:val="1"/>
      <w:marLeft w:val="0"/>
      <w:marRight w:val="0"/>
      <w:marTop w:val="0"/>
      <w:marBottom w:val="0"/>
      <w:divBdr>
        <w:top w:val="none" w:sz="0" w:space="0" w:color="auto"/>
        <w:left w:val="none" w:sz="0" w:space="0" w:color="auto"/>
        <w:bottom w:val="none" w:sz="0" w:space="0" w:color="auto"/>
        <w:right w:val="none" w:sz="0" w:space="0" w:color="auto"/>
      </w:divBdr>
    </w:div>
    <w:div w:id="2033648398">
      <w:bodyDiv w:val="1"/>
      <w:marLeft w:val="0"/>
      <w:marRight w:val="0"/>
      <w:marTop w:val="0"/>
      <w:marBottom w:val="0"/>
      <w:divBdr>
        <w:top w:val="none" w:sz="0" w:space="0" w:color="auto"/>
        <w:left w:val="none" w:sz="0" w:space="0" w:color="auto"/>
        <w:bottom w:val="none" w:sz="0" w:space="0" w:color="auto"/>
        <w:right w:val="none" w:sz="0" w:space="0" w:color="auto"/>
      </w:divBdr>
    </w:div>
    <w:div w:id="2035302847">
      <w:bodyDiv w:val="1"/>
      <w:marLeft w:val="0"/>
      <w:marRight w:val="0"/>
      <w:marTop w:val="0"/>
      <w:marBottom w:val="0"/>
      <w:divBdr>
        <w:top w:val="none" w:sz="0" w:space="0" w:color="auto"/>
        <w:left w:val="none" w:sz="0" w:space="0" w:color="auto"/>
        <w:bottom w:val="none" w:sz="0" w:space="0" w:color="auto"/>
        <w:right w:val="none" w:sz="0" w:space="0" w:color="auto"/>
      </w:divBdr>
    </w:div>
    <w:div w:id="2035418941">
      <w:bodyDiv w:val="1"/>
      <w:marLeft w:val="0"/>
      <w:marRight w:val="0"/>
      <w:marTop w:val="0"/>
      <w:marBottom w:val="0"/>
      <w:divBdr>
        <w:top w:val="none" w:sz="0" w:space="0" w:color="auto"/>
        <w:left w:val="none" w:sz="0" w:space="0" w:color="auto"/>
        <w:bottom w:val="none" w:sz="0" w:space="0" w:color="auto"/>
        <w:right w:val="none" w:sz="0" w:space="0" w:color="auto"/>
      </w:divBdr>
    </w:div>
    <w:div w:id="2038381958">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763307712">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39506879">
      <w:bodyDiv w:val="1"/>
      <w:marLeft w:val="0"/>
      <w:marRight w:val="0"/>
      <w:marTop w:val="0"/>
      <w:marBottom w:val="0"/>
      <w:divBdr>
        <w:top w:val="none" w:sz="0" w:space="0" w:color="auto"/>
        <w:left w:val="none" w:sz="0" w:space="0" w:color="auto"/>
        <w:bottom w:val="none" w:sz="0" w:space="0" w:color="auto"/>
        <w:right w:val="none" w:sz="0" w:space="0" w:color="auto"/>
      </w:divBdr>
    </w:div>
    <w:div w:id="2043287418">
      <w:bodyDiv w:val="1"/>
      <w:marLeft w:val="0"/>
      <w:marRight w:val="0"/>
      <w:marTop w:val="0"/>
      <w:marBottom w:val="0"/>
      <w:divBdr>
        <w:top w:val="none" w:sz="0" w:space="0" w:color="auto"/>
        <w:left w:val="none" w:sz="0" w:space="0" w:color="auto"/>
        <w:bottom w:val="none" w:sz="0" w:space="0" w:color="auto"/>
        <w:right w:val="none" w:sz="0" w:space="0" w:color="auto"/>
      </w:divBdr>
    </w:div>
    <w:div w:id="2043751179">
      <w:bodyDiv w:val="1"/>
      <w:marLeft w:val="0"/>
      <w:marRight w:val="0"/>
      <w:marTop w:val="0"/>
      <w:marBottom w:val="0"/>
      <w:divBdr>
        <w:top w:val="none" w:sz="0" w:space="0" w:color="auto"/>
        <w:left w:val="none" w:sz="0" w:space="0" w:color="auto"/>
        <w:bottom w:val="none" w:sz="0" w:space="0" w:color="auto"/>
        <w:right w:val="none" w:sz="0" w:space="0" w:color="auto"/>
      </w:divBdr>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45716121">
      <w:bodyDiv w:val="1"/>
      <w:marLeft w:val="0"/>
      <w:marRight w:val="0"/>
      <w:marTop w:val="0"/>
      <w:marBottom w:val="0"/>
      <w:divBdr>
        <w:top w:val="none" w:sz="0" w:space="0" w:color="auto"/>
        <w:left w:val="none" w:sz="0" w:space="0" w:color="auto"/>
        <w:bottom w:val="none" w:sz="0" w:space="0" w:color="auto"/>
        <w:right w:val="none" w:sz="0" w:space="0" w:color="auto"/>
      </w:divBdr>
    </w:div>
    <w:div w:id="2046102200">
      <w:bodyDiv w:val="1"/>
      <w:marLeft w:val="0"/>
      <w:marRight w:val="0"/>
      <w:marTop w:val="0"/>
      <w:marBottom w:val="0"/>
      <w:divBdr>
        <w:top w:val="none" w:sz="0" w:space="0" w:color="auto"/>
        <w:left w:val="none" w:sz="0" w:space="0" w:color="auto"/>
        <w:bottom w:val="none" w:sz="0" w:space="0" w:color="auto"/>
        <w:right w:val="none" w:sz="0" w:space="0" w:color="auto"/>
      </w:divBdr>
    </w:div>
    <w:div w:id="2048794488">
      <w:bodyDiv w:val="1"/>
      <w:marLeft w:val="0"/>
      <w:marRight w:val="0"/>
      <w:marTop w:val="0"/>
      <w:marBottom w:val="0"/>
      <w:divBdr>
        <w:top w:val="none" w:sz="0" w:space="0" w:color="auto"/>
        <w:left w:val="none" w:sz="0" w:space="0" w:color="auto"/>
        <w:bottom w:val="none" w:sz="0" w:space="0" w:color="auto"/>
        <w:right w:val="none" w:sz="0" w:space="0" w:color="auto"/>
      </w:divBdr>
    </w:div>
    <w:div w:id="2052875342">
      <w:bodyDiv w:val="1"/>
      <w:marLeft w:val="0"/>
      <w:marRight w:val="0"/>
      <w:marTop w:val="0"/>
      <w:marBottom w:val="0"/>
      <w:divBdr>
        <w:top w:val="none" w:sz="0" w:space="0" w:color="auto"/>
        <w:left w:val="none" w:sz="0" w:space="0" w:color="auto"/>
        <w:bottom w:val="none" w:sz="0" w:space="0" w:color="auto"/>
        <w:right w:val="none" w:sz="0" w:space="0" w:color="auto"/>
      </w:divBdr>
    </w:div>
    <w:div w:id="2054496692">
      <w:bodyDiv w:val="1"/>
      <w:marLeft w:val="0"/>
      <w:marRight w:val="0"/>
      <w:marTop w:val="0"/>
      <w:marBottom w:val="0"/>
      <w:divBdr>
        <w:top w:val="none" w:sz="0" w:space="0" w:color="auto"/>
        <w:left w:val="none" w:sz="0" w:space="0" w:color="auto"/>
        <w:bottom w:val="none" w:sz="0" w:space="0" w:color="auto"/>
        <w:right w:val="none" w:sz="0" w:space="0" w:color="auto"/>
      </w:divBdr>
    </w:div>
    <w:div w:id="2055422134">
      <w:bodyDiv w:val="1"/>
      <w:marLeft w:val="0"/>
      <w:marRight w:val="0"/>
      <w:marTop w:val="0"/>
      <w:marBottom w:val="0"/>
      <w:divBdr>
        <w:top w:val="none" w:sz="0" w:space="0" w:color="auto"/>
        <w:left w:val="none" w:sz="0" w:space="0" w:color="auto"/>
        <w:bottom w:val="none" w:sz="0" w:space="0" w:color="auto"/>
        <w:right w:val="none" w:sz="0" w:space="0" w:color="auto"/>
      </w:divBdr>
    </w:div>
    <w:div w:id="2055763437">
      <w:bodyDiv w:val="1"/>
      <w:marLeft w:val="0"/>
      <w:marRight w:val="0"/>
      <w:marTop w:val="0"/>
      <w:marBottom w:val="0"/>
      <w:divBdr>
        <w:top w:val="none" w:sz="0" w:space="0" w:color="auto"/>
        <w:left w:val="none" w:sz="0" w:space="0" w:color="auto"/>
        <w:bottom w:val="none" w:sz="0" w:space="0" w:color="auto"/>
        <w:right w:val="none" w:sz="0" w:space="0" w:color="auto"/>
      </w:divBdr>
    </w:div>
    <w:div w:id="2058502717">
      <w:bodyDiv w:val="1"/>
      <w:marLeft w:val="0"/>
      <w:marRight w:val="0"/>
      <w:marTop w:val="0"/>
      <w:marBottom w:val="0"/>
      <w:divBdr>
        <w:top w:val="none" w:sz="0" w:space="0" w:color="auto"/>
        <w:left w:val="none" w:sz="0" w:space="0" w:color="auto"/>
        <w:bottom w:val="none" w:sz="0" w:space="0" w:color="auto"/>
        <w:right w:val="none" w:sz="0" w:space="0" w:color="auto"/>
      </w:divBdr>
    </w:div>
    <w:div w:id="2059431495">
      <w:bodyDiv w:val="1"/>
      <w:marLeft w:val="0"/>
      <w:marRight w:val="0"/>
      <w:marTop w:val="0"/>
      <w:marBottom w:val="0"/>
      <w:divBdr>
        <w:top w:val="none" w:sz="0" w:space="0" w:color="auto"/>
        <w:left w:val="none" w:sz="0" w:space="0" w:color="auto"/>
        <w:bottom w:val="none" w:sz="0" w:space="0" w:color="auto"/>
        <w:right w:val="none" w:sz="0" w:space="0" w:color="auto"/>
      </w:divBdr>
    </w:div>
    <w:div w:id="2060473347">
      <w:bodyDiv w:val="1"/>
      <w:marLeft w:val="0"/>
      <w:marRight w:val="0"/>
      <w:marTop w:val="0"/>
      <w:marBottom w:val="0"/>
      <w:divBdr>
        <w:top w:val="none" w:sz="0" w:space="0" w:color="auto"/>
        <w:left w:val="none" w:sz="0" w:space="0" w:color="auto"/>
        <w:bottom w:val="none" w:sz="0" w:space="0" w:color="auto"/>
        <w:right w:val="none" w:sz="0" w:space="0" w:color="auto"/>
      </w:divBdr>
    </w:div>
    <w:div w:id="2065908734">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7020557">
      <w:bodyDiv w:val="1"/>
      <w:marLeft w:val="0"/>
      <w:marRight w:val="0"/>
      <w:marTop w:val="0"/>
      <w:marBottom w:val="0"/>
      <w:divBdr>
        <w:top w:val="none" w:sz="0" w:space="0" w:color="auto"/>
        <w:left w:val="none" w:sz="0" w:space="0" w:color="auto"/>
        <w:bottom w:val="none" w:sz="0" w:space="0" w:color="auto"/>
        <w:right w:val="none" w:sz="0" w:space="0" w:color="auto"/>
      </w:divBdr>
    </w:div>
    <w:div w:id="2069721422">
      <w:bodyDiv w:val="1"/>
      <w:marLeft w:val="0"/>
      <w:marRight w:val="0"/>
      <w:marTop w:val="0"/>
      <w:marBottom w:val="0"/>
      <w:divBdr>
        <w:top w:val="none" w:sz="0" w:space="0" w:color="auto"/>
        <w:left w:val="none" w:sz="0" w:space="0" w:color="auto"/>
        <w:bottom w:val="none" w:sz="0" w:space="0" w:color="auto"/>
        <w:right w:val="none" w:sz="0" w:space="0" w:color="auto"/>
      </w:divBdr>
    </w:div>
    <w:div w:id="2071729465">
      <w:bodyDiv w:val="1"/>
      <w:marLeft w:val="0"/>
      <w:marRight w:val="0"/>
      <w:marTop w:val="0"/>
      <w:marBottom w:val="0"/>
      <w:divBdr>
        <w:top w:val="none" w:sz="0" w:space="0" w:color="auto"/>
        <w:left w:val="none" w:sz="0" w:space="0" w:color="auto"/>
        <w:bottom w:val="none" w:sz="0" w:space="0" w:color="auto"/>
        <w:right w:val="none" w:sz="0" w:space="0" w:color="auto"/>
      </w:divBdr>
    </w:div>
    <w:div w:id="2073384675">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0593750">
      <w:bodyDiv w:val="1"/>
      <w:marLeft w:val="0"/>
      <w:marRight w:val="0"/>
      <w:marTop w:val="0"/>
      <w:marBottom w:val="0"/>
      <w:divBdr>
        <w:top w:val="none" w:sz="0" w:space="0" w:color="auto"/>
        <w:left w:val="none" w:sz="0" w:space="0" w:color="auto"/>
        <w:bottom w:val="none" w:sz="0" w:space="0" w:color="auto"/>
        <w:right w:val="none" w:sz="0" w:space="0" w:color="auto"/>
      </w:divBdr>
    </w:div>
    <w:div w:id="2081556952">
      <w:bodyDiv w:val="1"/>
      <w:marLeft w:val="0"/>
      <w:marRight w:val="0"/>
      <w:marTop w:val="0"/>
      <w:marBottom w:val="0"/>
      <w:divBdr>
        <w:top w:val="none" w:sz="0" w:space="0" w:color="auto"/>
        <w:left w:val="none" w:sz="0" w:space="0" w:color="auto"/>
        <w:bottom w:val="none" w:sz="0" w:space="0" w:color="auto"/>
        <w:right w:val="none" w:sz="0" w:space="0" w:color="auto"/>
      </w:divBdr>
    </w:div>
    <w:div w:id="2087413174">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7921207">
      <w:bodyDiv w:val="1"/>
      <w:marLeft w:val="0"/>
      <w:marRight w:val="0"/>
      <w:marTop w:val="0"/>
      <w:marBottom w:val="0"/>
      <w:divBdr>
        <w:top w:val="none" w:sz="0" w:space="0" w:color="auto"/>
        <w:left w:val="none" w:sz="0" w:space="0" w:color="auto"/>
        <w:bottom w:val="none" w:sz="0" w:space="0" w:color="auto"/>
        <w:right w:val="none" w:sz="0" w:space="0" w:color="auto"/>
      </w:divBdr>
    </w:div>
    <w:div w:id="2088065524">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2266904">
      <w:bodyDiv w:val="1"/>
      <w:marLeft w:val="0"/>
      <w:marRight w:val="0"/>
      <w:marTop w:val="0"/>
      <w:marBottom w:val="0"/>
      <w:divBdr>
        <w:top w:val="none" w:sz="0" w:space="0" w:color="auto"/>
        <w:left w:val="none" w:sz="0" w:space="0" w:color="auto"/>
        <w:bottom w:val="none" w:sz="0" w:space="0" w:color="auto"/>
        <w:right w:val="none" w:sz="0" w:space="0" w:color="auto"/>
      </w:divBdr>
    </w:div>
    <w:div w:id="2099253638">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3790939">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10543707">
      <w:bodyDiv w:val="1"/>
      <w:marLeft w:val="0"/>
      <w:marRight w:val="0"/>
      <w:marTop w:val="0"/>
      <w:marBottom w:val="0"/>
      <w:divBdr>
        <w:top w:val="none" w:sz="0" w:space="0" w:color="auto"/>
        <w:left w:val="none" w:sz="0" w:space="0" w:color="auto"/>
        <w:bottom w:val="none" w:sz="0" w:space="0" w:color="auto"/>
        <w:right w:val="none" w:sz="0" w:space="0" w:color="auto"/>
      </w:divBdr>
    </w:div>
    <w:div w:id="2111926519">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13284736">
      <w:bodyDiv w:val="1"/>
      <w:marLeft w:val="0"/>
      <w:marRight w:val="0"/>
      <w:marTop w:val="0"/>
      <w:marBottom w:val="0"/>
      <w:divBdr>
        <w:top w:val="none" w:sz="0" w:space="0" w:color="auto"/>
        <w:left w:val="none" w:sz="0" w:space="0" w:color="auto"/>
        <w:bottom w:val="none" w:sz="0" w:space="0" w:color="auto"/>
        <w:right w:val="none" w:sz="0" w:space="0" w:color="auto"/>
      </w:divBdr>
    </w:div>
    <w:div w:id="2115587600">
      <w:bodyDiv w:val="1"/>
      <w:marLeft w:val="0"/>
      <w:marRight w:val="0"/>
      <w:marTop w:val="0"/>
      <w:marBottom w:val="0"/>
      <w:divBdr>
        <w:top w:val="none" w:sz="0" w:space="0" w:color="auto"/>
        <w:left w:val="none" w:sz="0" w:space="0" w:color="auto"/>
        <w:bottom w:val="none" w:sz="0" w:space="0" w:color="auto"/>
        <w:right w:val="none" w:sz="0" w:space="0" w:color="auto"/>
      </w:divBdr>
    </w:div>
    <w:div w:id="2118670057">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2649529">
      <w:bodyDiv w:val="1"/>
      <w:marLeft w:val="0"/>
      <w:marRight w:val="0"/>
      <w:marTop w:val="0"/>
      <w:marBottom w:val="0"/>
      <w:divBdr>
        <w:top w:val="none" w:sz="0" w:space="0" w:color="auto"/>
        <w:left w:val="none" w:sz="0" w:space="0" w:color="auto"/>
        <w:bottom w:val="none" w:sz="0" w:space="0" w:color="auto"/>
        <w:right w:val="none" w:sz="0" w:space="0" w:color="auto"/>
      </w:divBdr>
    </w:div>
    <w:div w:id="2125882609">
      <w:bodyDiv w:val="1"/>
      <w:marLeft w:val="0"/>
      <w:marRight w:val="0"/>
      <w:marTop w:val="0"/>
      <w:marBottom w:val="0"/>
      <w:divBdr>
        <w:top w:val="none" w:sz="0" w:space="0" w:color="auto"/>
        <w:left w:val="none" w:sz="0" w:space="0" w:color="auto"/>
        <w:bottom w:val="none" w:sz="0" w:space="0" w:color="auto"/>
        <w:right w:val="none" w:sz="0" w:space="0" w:color="auto"/>
      </w:divBdr>
    </w:div>
    <w:div w:id="2127850129">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30856612">
      <w:bodyDiv w:val="1"/>
      <w:marLeft w:val="0"/>
      <w:marRight w:val="0"/>
      <w:marTop w:val="0"/>
      <w:marBottom w:val="0"/>
      <w:divBdr>
        <w:top w:val="none" w:sz="0" w:space="0" w:color="auto"/>
        <w:left w:val="none" w:sz="0" w:space="0" w:color="auto"/>
        <w:bottom w:val="none" w:sz="0" w:space="0" w:color="auto"/>
        <w:right w:val="none" w:sz="0" w:space="0" w:color="auto"/>
      </w:divBdr>
    </w:div>
    <w:div w:id="2135100916">
      <w:bodyDiv w:val="1"/>
      <w:marLeft w:val="0"/>
      <w:marRight w:val="0"/>
      <w:marTop w:val="0"/>
      <w:marBottom w:val="0"/>
      <w:divBdr>
        <w:top w:val="none" w:sz="0" w:space="0" w:color="auto"/>
        <w:left w:val="none" w:sz="0" w:space="0" w:color="auto"/>
        <w:bottom w:val="none" w:sz="0" w:space="0" w:color="auto"/>
        <w:right w:val="none" w:sz="0" w:space="0" w:color="auto"/>
      </w:divBdr>
    </w:div>
    <w:div w:id="2137016943">
      <w:bodyDiv w:val="1"/>
      <w:marLeft w:val="0"/>
      <w:marRight w:val="0"/>
      <w:marTop w:val="0"/>
      <w:marBottom w:val="0"/>
      <w:divBdr>
        <w:top w:val="none" w:sz="0" w:space="0" w:color="auto"/>
        <w:left w:val="none" w:sz="0" w:space="0" w:color="auto"/>
        <w:bottom w:val="none" w:sz="0" w:space="0" w:color="auto"/>
        <w:right w:val="none" w:sz="0" w:space="0" w:color="auto"/>
      </w:divBdr>
    </w:div>
    <w:div w:id="2138133599">
      <w:bodyDiv w:val="1"/>
      <w:marLeft w:val="0"/>
      <w:marRight w:val="0"/>
      <w:marTop w:val="0"/>
      <w:marBottom w:val="0"/>
      <w:divBdr>
        <w:top w:val="none" w:sz="0" w:space="0" w:color="auto"/>
        <w:left w:val="none" w:sz="0" w:space="0" w:color="auto"/>
        <w:bottom w:val="none" w:sz="0" w:space="0" w:color="auto"/>
        <w:right w:val="none" w:sz="0" w:space="0" w:color="auto"/>
      </w:divBdr>
    </w:div>
    <w:div w:id="2140568436">
      <w:bodyDiv w:val="1"/>
      <w:marLeft w:val="0"/>
      <w:marRight w:val="0"/>
      <w:marTop w:val="0"/>
      <w:marBottom w:val="0"/>
      <w:divBdr>
        <w:top w:val="none" w:sz="0" w:space="0" w:color="auto"/>
        <w:left w:val="none" w:sz="0" w:space="0" w:color="auto"/>
        <w:bottom w:val="none" w:sz="0" w:space="0" w:color="auto"/>
        <w:right w:val="none" w:sz="0" w:space="0" w:color="auto"/>
      </w:divBdr>
    </w:div>
    <w:div w:id="2142573482">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4881691">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hyperlink" Target="file:///C:\Users\sagungw93\Dropbox\Tugas%20Akhir\LBE%20SIA\Framework\Buku\Buku-Salahudin-Agung-Wijaya.docx" TargetMode="External"/><Relationship Id="rId21" Type="http://schemas.openxmlformats.org/officeDocument/2006/relationships/header" Target="header7.xml"/><Relationship Id="rId42" Type="http://schemas.openxmlformats.org/officeDocument/2006/relationships/header" Target="header18.xml"/><Relationship Id="rId47" Type="http://schemas.openxmlformats.org/officeDocument/2006/relationships/hyperlink" Target="file:///C:\Users\sagungw93\Dropbox\Tugas%20Akhir\LBE%20SIA\Framework\Buku\Buku-Salahudin-Agung-Wijaya.docx" TargetMode="External"/><Relationship Id="rId63" Type="http://schemas.openxmlformats.org/officeDocument/2006/relationships/hyperlink" Target="file:///C:\Users\sagungw93\Dropbox\Tugas%20Akhir\LBE%20SIA\Framework\Buku\Buku-Salahudin-Agung-Wijaya.docx" TargetMode="External"/><Relationship Id="rId68" Type="http://schemas.openxmlformats.org/officeDocument/2006/relationships/hyperlink" Target="file:///C:\Users\sagungw93\Dropbox\Tugas%20Akhir\LBE%20SIA\Framework\Buku\Buku-Salahudin-Agung-Wijaya.docx" TargetMode="External"/><Relationship Id="rId84" Type="http://schemas.openxmlformats.org/officeDocument/2006/relationships/hyperlink" Target="file:///C:\Users\sagungw93\Dropbox\Tugas%20Akhir\LBE%20SIA\Framework\Buku\Buku-Salahudin-Agung-Wijaya.docx" TargetMode="External"/><Relationship Id="rId89" Type="http://schemas.openxmlformats.org/officeDocument/2006/relationships/hyperlink" Target="file:///C:\Users\sagungw93\Dropbox\Tugas%20Akhir\LBE%20SIA\Framework\Buku\Buku-Salahudin-Agung-Wijaya.docx" TargetMode="External"/><Relationship Id="rId112" Type="http://schemas.openxmlformats.org/officeDocument/2006/relationships/hyperlink" Target="file:///C:\Users\sagungw93\Dropbox\Tugas%20Akhir\LBE%20SIA\Framework\Buku\Buku-Salahudin-Agung-Wijaya.docx" TargetMode="External"/><Relationship Id="rId133" Type="http://schemas.openxmlformats.org/officeDocument/2006/relationships/hyperlink" Target="file:///C:\Users\sagungw93\Dropbox\Tugas%20Akhir\LBE%20SIA\Framework\Buku\Buku-Salahudin-Agung-Wijaya.docx" TargetMode="External"/><Relationship Id="rId138" Type="http://schemas.openxmlformats.org/officeDocument/2006/relationships/hyperlink" Target="file:///C:\Users\sagungw93\Dropbox\Tugas%20Akhir\LBE%20SIA\Framework\Buku\Buku-Salahudin-Agung-Wijaya.docx" TargetMode="External"/><Relationship Id="rId154" Type="http://schemas.openxmlformats.org/officeDocument/2006/relationships/header" Target="header23.xml"/><Relationship Id="rId159" Type="http://schemas.openxmlformats.org/officeDocument/2006/relationships/header" Target="header25.xml"/><Relationship Id="rId175" Type="http://schemas.openxmlformats.org/officeDocument/2006/relationships/image" Target="media/image14.PNG"/><Relationship Id="rId170" Type="http://schemas.openxmlformats.org/officeDocument/2006/relationships/image" Target="media/image9.PNG"/><Relationship Id="rId191" Type="http://schemas.openxmlformats.org/officeDocument/2006/relationships/fontTable" Target="fontTable.xml"/><Relationship Id="rId16" Type="http://schemas.openxmlformats.org/officeDocument/2006/relationships/header" Target="header5.xml"/><Relationship Id="rId107" Type="http://schemas.openxmlformats.org/officeDocument/2006/relationships/hyperlink" Target="file:///C:\Users\sagungw93\Dropbox\Tugas%20Akhir\LBE%20SIA\Framework\Buku\Buku-Salahudin-Agung-Wijaya.docx" TargetMode="External"/><Relationship Id="rId11" Type="http://schemas.openxmlformats.org/officeDocument/2006/relationships/footer" Target="footer1.xml"/><Relationship Id="rId32" Type="http://schemas.openxmlformats.org/officeDocument/2006/relationships/header" Target="header13.xml"/><Relationship Id="rId37" Type="http://schemas.openxmlformats.org/officeDocument/2006/relationships/image" Target="media/image3.png"/><Relationship Id="rId53" Type="http://schemas.openxmlformats.org/officeDocument/2006/relationships/hyperlink" Target="file:///C:\Users\sagungw93\Dropbox\Tugas%20Akhir\LBE%20SIA\Framework\Buku\Buku-Salahudin-Agung-Wijaya.docx" TargetMode="External"/><Relationship Id="rId58" Type="http://schemas.openxmlformats.org/officeDocument/2006/relationships/hyperlink" Target="file:///C:\Users\sagungw93\Dropbox\Tugas%20Akhir\LBE%20SIA\Framework\Buku\Buku-Salahudin-Agung-Wijaya.docx" TargetMode="External"/><Relationship Id="rId74" Type="http://schemas.openxmlformats.org/officeDocument/2006/relationships/hyperlink" Target="file:///C:\Users\sagungw93\Dropbox\Tugas%20Akhir\LBE%20SIA\Framework\Buku\Buku-Salahudin-Agung-Wijaya.docx" TargetMode="External"/><Relationship Id="rId79" Type="http://schemas.openxmlformats.org/officeDocument/2006/relationships/hyperlink" Target="file:///C:\Users\sagungw93\Dropbox\Tugas%20Akhir\LBE%20SIA\Framework\Buku\Buku-Salahudin-Agung-Wijaya.docx" TargetMode="External"/><Relationship Id="rId102" Type="http://schemas.openxmlformats.org/officeDocument/2006/relationships/hyperlink" Target="file:///C:\Users\sagungw93\Dropbox\Tugas%20Akhir\LBE%20SIA\Framework\Buku\Buku-Salahudin-Agung-Wijaya.docx" TargetMode="External"/><Relationship Id="rId123" Type="http://schemas.openxmlformats.org/officeDocument/2006/relationships/hyperlink" Target="file:///C:\Users\sagungw93\Dropbox\Tugas%20Akhir\LBE%20SIA\Framework\Buku\Buku-Salahudin-Agung-Wijaya.docx" TargetMode="External"/><Relationship Id="rId128" Type="http://schemas.openxmlformats.org/officeDocument/2006/relationships/footer" Target="footer17.xml"/><Relationship Id="rId144" Type="http://schemas.openxmlformats.org/officeDocument/2006/relationships/hyperlink" Target="file:///C:\Users\sagungw93\Dropbox\Tugas%20Akhir\LBE%20SIA\Framework\Buku\Buku-Salahudin-Agung-Wijaya.docx" TargetMode="External"/><Relationship Id="rId149" Type="http://schemas.openxmlformats.org/officeDocument/2006/relationships/hyperlink" Target="file:///C:\Users\sagungw93\Dropbox\Tugas%20Akhir\LBE%20SIA\Framework\Buku\Buku-Salahudin-Agung-Wijaya.docx" TargetMode="External"/><Relationship Id="rId5" Type="http://schemas.openxmlformats.org/officeDocument/2006/relationships/webSettings" Target="webSettings.xml"/><Relationship Id="rId90" Type="http://schemas.openxmlformats.org/officeDocument/2006/relationships/hyperlink" Target="file:///C:\Users\sagungw93\Dropbox\Tugas%20Akhir\LBE%20SIA\Framework\Buku\Buku-Salahudin-Agung-Wijaya.docx" TargetMode="External"/><Relationship Id="rId95" Type="http://schemas.openxmlformats.org/officeDocument/2006/relationships/hyperlink" Target="file:///C:\Users\sagungw93\Dropbox\Tugas%20Akhir\LBE%20SIA\Framework\Buku\Buku-Salahudin-Agung-Wijaya.docx" TargetMode="External"/><Relationship Id="rId160" Type="http://schemas.openxmlformats.org/officeDocument/2006/relationships/header" Target="header26.xml"/><Relationship Id="rId165" Type="http://schemas.openxmlformats.org/officeDocument/2006/relationships/image" Target="media/image4.png"/><Relationship Id="rId181" Type="http://schemas.openxmlformats.org/officeDocument/2006/relationships/image" Target="media/image20.png"/><Relationship Id="rId186" Type="http://schemas.openxmlformats.org/officeDocument/2006/relationships/header" Target="header30.xml"/><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footer" Target="footer16.xml"/><Relationship Id="rId48" Type="http://schemas.openxmlformats.org/officeDocument/2006/relationships/hyperlink" Target="file:///C:\Users\sagungw93\Dropbox\Tugas%20Akhir\LBE%20SIA\Framework\Buku\Buku-Salahudin-Agung-Wijaya.docx" TargetMode="External"/><Relationship Id="rId64" Type="http://schemas.openxmlformats.org/officeDocument/2006/relationships/hyperlink" Target="file:///C:\Users\sagungw93\Dropbox\Tugas%20Akhir\LBE%20SIA\Framework\Buku\Buku-Salahudin-Agung-Wijaya.docx" TargetMode="External"/><Relationship Id="rId69" Type="http://schemas.openxmlformats.org/officeDocument/2006/relationships/hyperlink" Target="file:///C:\Users\sagungw93\Dropbox\Tugas%20Akhir\LBE%20SIA\Framework\Buku\Buku-Salahudin-Agung-Wijaya.docx" TargetMode="External"/><Relationship Id="rId113" Type="http://schemas.openxmlformats.org/officeDocument/2006/relationships/hyperlink" Target="file:///C:\Users\sagungw93\Dropbox\Tugas%20Akhir\LBE%20SIA\Framework\Buku\Buku-Salahudin-Agung-Wijaya.docx" TargetMode="External"/><Relationship Id="rId118" Type="http://schemas.openxmlformats.org/officeDocument/2006/relationships/hyperlink" Target="file:///C:\Users\sagungw93\Dropbox\Tugas%20Akhir\LBE%20SIA\Framework\Buku\Buku-Salahudin-Agung-Wijaya.docx" TargetMode="External"/><Relationship Id="rId134" Type="http://schemas.openxmlformats.org/officeDocument/2006/relationships/hyperlink" Target="file:///C:\Users\sagungw93\Dropbox\Tugas%20Akhir\LBE%20SIA\Framework\Buku\Buku-Salahudin-Agung-Wijaya.docx" TargetMode="External"/><Relationship Id="rId139" Type="http://schemas.openxmlformats.org/officeDocument/2006/relationships/hyperlink" Target="file:///C:\Users\sagungw93\Dropbox\Tugas%20Akhir\LBE%20SIA\Framework\Buku\Buku-Salahudin-Agung-Wijaya.docx" TargetMode="External"/><Relationship Id="rId80" Type="http://schemas.openxmlformats.org/officeDocument/2006/relationships/hyperlink" Target="file:///C:\Users\sagungw93\Dropbox\Tugas%20Akhir\LBE%20SIA\Framework\Buku\Buku-Salahudin-Agung-Wijaya.docx" TargetMode="External"/><Relationship Id="rId85" Type="http://schemas.openxmlformats.org/officeDocument/2006/relationships/hyperlink" Target="file:///C:\Users\sagungw93\Dropbox\Tugas%20Akhir\LBE%20SIA\Framework\Buku\Buku-Salahudin-Agung-Wijaya.docx" TargetMode="External"/><Relationship Id="rId150" Type="http://schemas.openxmlformats.org/officeDocument/2006/relationships/hyperlink" Target="file:///C:\Users\sagungw93\Dropbox\Tugas%20Akhir\LBE%20SIA\Framework\Buku\Buku-Salahudin-Agung-Wijaya.docx" TargetMode="External"/><Relationship Id="rId155" Type="http://schemas.openxmlformats.org/officeDocument/2006/relationships/footer" Target="footer20.xml"/><Relationship Id="rId171" Type="http://schemas.openxmlformats.org/officeDocument/2006/relationships/image" Target="media/image10.PNG"/><Relationship Id="rId176" Type="http://schemas.openxmlformats.org/officeDocument/2006/relationships/image" Target="media/image15.PNG"/><Relationship Id="rId192" Type="http://schemas.openxmlformats.org/officeDocument/2006/relationships/theme" Target="theme/theme1.xml"/><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eader" Target="header14.xml"/><Relationship Id="rId38" Type="http://schemas.openxmlformats.org/officeDocument/2006/relationships/header" Target="header16.xml"/><Relationship Id="rId59" Type="http://schemas.openxmlformats.org/officeDocument/2006/relationships/hyperlink" Target="file:///C:\Users\sagungw93\Dropbox\Tugas%20Akhir\LBE%20SIA\Framework\Buku\Buku-Salahudin-Agung-Wijaya.docx" TargetMode="External"/><Relationship Id="rId103" Type="http://schemas.openxmlformats.org/officeDocument/2006/relationships/hyperlink" Target="file:///C:\Users\sagungw93\Dropbox\Tugas%20Akhir\LBE%20SIA\Framework\Buku\Buku-Salahudin-Agung-Wijaya.docx" TargetMode="External"/><Relationship Id="rId108" Type="http://schemas.openxmlformats.org/officeDocument/2006/relationships/hyperlink" Target="file:///C:\Users\sagungw93\Dropbox\Tugas%20Akhir\LBE%20SIA\Framework\Buku\Buku-Salahudin-Agung-Wijaya.docx" TargetMode="External"/><Relationship Id="rId124" Type="http://schemas.openxmlformats.org/officeDocument/2006/relationships/hyperlink" Target="file:///C:\Users\sagungw93\Dropbox\Tugas%20Akhir\LBE%20SIA\Framework\Buku\Buku-Salahudin-Agung-Wijaya.docx" TargetMode="External"/><Relationship Id="rId129" Type="http://schemas.openxmlformats.org/officeDocument/2006/relationships/footer" Target="footer18.xml"/><Relationship Id="rId54" Type="http://schemas.openxmlformats.org/officeDocument/2006/relationships/hyperlink" Target="file:///C:\Users\sagungw93\Dropbox\Tugas%20Akhir\LBE%20SIA\Framework\Buku\Buku-Salahudin-Agung-Wijaya.docx" TargetMode="External"/><Relationship Id="rId70" Type="http://schemas.openxmlformats.org/officeDocument/2006/relationships/hyperlink" Target="file:///C:\Users\sagungw93\Dropbox\Tugas%20Akhir\LBE%20SIA\Framework\Buku\Buku-Salahudin-Agung-Wijaya.docx" TargetMode="External"/><Relationship Id="rId75" Type="http://schemas.openxmlformats.org/officeDocument/2006/relationships/hyperlink" Target="file:///C:\Users\sagungw93\Dropbox\Tugas%20Akhir\LBE%20SIA\Framework\Buku\Buku-Salahudin-Agung-Wijaya.docx" TargetMode="External"/><Relationship Id="rId91" Type="http://schemas.openxmlformats.org/officeDocument/2006/relationships/hyperlink" Target="file:///C:\Users\sagungw93\Dropbox\Tugas%20Akhir\LBE%20SIA\Framework\Buku\Buku-Salahudin-Agung-Wijaya.docx" TargetMode="External"/><Relationship Id="rId96" Type="http://schemas.openxmlformats.org/officeDocument/2006/relationships/hyperlink" Target="file:///C:\Users\sagungw93\Dropbox\Tugas%20Akhir\LBE%20SIA\Framework\Buku\Buku-Salahudin-Agung-Wijaya.docx" TargetMode="External"/><Relationship Id="rId140" Type="http://schemas.openxmlformats.org/officeDocument/2006/relationships/hyperlink" Target="file:///C:\Users\sagungw93\Dropbox\Tugas%20Akhir\LBE%20SIA\Framework\Buku\Buku-Salahudin-Agung-Wijaya.docx" TargetMode="External"/><Relationship Id="rId145" Type="http://schemas.openxmlformats.org/officeDocument/2006/relationships/hyperlink" Target="file:///C:\Users\sagungw93\Dropbox\Tugas%20Akhir\LBE%20SIA\Framework\Buku\Buku-Salahudin-Agung-Wijaya.docx" TargetMode="External"/><Relationship Id="rId161" Type="http://schemas.openxmlformats.org/officeDocument/2006/relationships/footer" Target="footer23.xml"/><Relationship Id="rId166" Type="http://schemas.openxmlformats.org/officeDocument/2006/relationships/image" Target="media/image5.png"/><Relationship Id="rId182" Type="http://schemas.openxmlformats.org/officeDocument/2006/relationships/header" Target="header28.xml"/><Relationship Id="rId187"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header" Target="header11.xml"/><Relationship Id="rId49" Type="http://schemas.openxmlformats.org/officeDocument/2006/relationships/hyperlink" Target="file:///C:\Users\sagungw93\Dropbox\Tugas%20Akhir\LBE%20SIA\Framework\Buku\Buku-Salahudin-Agung-Wijaya.docx" TargetMode="External"/><Relationship Id="rId114" Type="http://schemas.openxmlformats.org/officeDocument/2006/relationships/hyperlink" Target="file:///C:\Users\sagungw93\Dropbox\Tugas%20Akhir\LBE%20SIA\Framework\Buku\Buku-Salahudin-Agung-Wijaya.docx" TargetMode="External"/><Relationship Id="rId119" Type="http://schemas.openxmlformats.org/officeDocument/2006/relationships/hyperlink" Target="file:///C:\Users\sagungw93\Dropbox\Tugas%20Akhir\LBE%20SIA\Framework\Buku\Buku-Salahudin-Agung-Wijaya.docx" TargetMode="External"/><Relationship Id="rId44" Type="http://schemas.openxmlformats.org/officeDocument/2006/relationships/hyperlink" Target="file:///C:\Users\sagungw93\Dropbox\Tugas%20Akhir\LBE%20SIA\Framework\Buku\Buku-Salahudin-Agung-Wijaya.docx" TargetMode="External"/><Relationship Id="rId60" Type="http://schemas.openxmlformats.org/officeDocument/2006/relationships/hyperlink" Target="file:///C:\Users\sagungw93\Dropbox\Tugas%20Akhir\LBE%20SIA\Framework\Buku\Buku-Salahudin-Agung-Wijaya.docx" TargetMode="External"/><Relationship Id="rId65" Type="http://schemas.openxmlformats.org/officeDocument/2006/relationships/hyperlink" Target="file:///C:\Users\sagungw93\Dropbox\Tugas%20Akhir\LBE%20SIA\Framework\Buku\Buku-Salahudin-Agung-Wijaya.docx" TargetMode="External"/><Relationship Id="rId81" Type="http://schemas.openxmlformats.org/officeDocument/2006/relationships/hyperlink" Target="file:///C:\Users\sagungw93\Dropbox\Tugas%20Akhir\LBE%20SIA\Framework\Buku\Buku-Salahudin-Agung-Wijaya.docx" TargetMode="External"/><Relationship Id="rId86" Type="http://schemas.openxmlformats.org/officeDocument/2006/relationships/hyperlink" Target="file:///C:\Users\sagungw93\Dropbox\Tugas%20Akhir\LBE%20SIA\Framework\Buku\Buku-Salahudin-Agung-Wijaya.docx" TargetMode="External"/><Relationship Id="rId130" Type="http://schemas.openxmlformats.org/officeDocument/2006/relationships/header" Target="header21.xml"/><Relationship Id="rId135" Type="http://schemas.openxmlformats.org/officeDocument/2006/relationships/hyperlink" Target="file:///C:\Users\sagungw93\Dropbox\Tugas%20Akhir\LBE%20SIA\Framework\Buku\Buku-Salahudin-Agung-Wijaya.docx" TargetMode="External"/><Relationship Id="rId151" Type="http://schemas.openxmlformats.org/officeDocument/2006/relationships/hyperlink" Target="file:///C:\Users\sagungw93\Dropbox\Tugas%20Akhir\LBE%20SIA\Framework\Buku\Buku-Salahudin-Agung-Wijaya.docx" TargetMode="External"/><Relationship Id="rId156" Type="http://schemas.openxmlformats.org/officeDocument/2006/relationships/footer" Target="footer21.xml"/><Relationship Id="rId177" Type="http://schemas.openxmlformats.org/officeDocument/2006/relationships/image" Target="media/image16.PNG"/><Relationship Id="rId172" Type="http://schemas.openxmlformats.org/officeDocument/2006/relationships/image" Target="media/image11.PNG"/><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7.xml"/><Relationship Id="rId109" Type="http://schemas.openxmlformats.org/officeDocument/2006/relationships/hyperlink" Target="file:///C:\Users\sagungw93\Dropbox\Tugas%20Akhir\LBE%20SIA\Framework\Buku\Buku-Salahudin-Agung-Wijaya.docx" TargetMode="External"/><Relationship Id="rId34" Type="http://schemas.openxmlformats.org/officeDocument/2006/relationships/footer" Target="footer12.xml"/><Relationship Id="rId50" Type="http://schemas.openxmlformats.org/officeDocument/2006/relationships/hyperlink" Target="file:///C:\Users\sagungw93\Dropbox\Tugas%20Akhir\LBE%20SIA\Framework\Buku\Buku-Salahudin-Agung-Wijaya.docx" TargetMode="External"/><Relationship Id="rId55" Type="http://schemas.openxmlformats.org/officeDocument/2006/relationships/hyperlink" Target="file:///C:\Users\sagungw93\Dropbox\Tugas%20Akhir\LBE%20SIA\Framework\Buku\Buku-Salahudin-Agung-Wijaya.docx" TargetMode="External"/><Relationship Id="rId76" Type="http://schemas.openxmlformats.org/officeDocument/2006/relationships/hyperlink" Target="file:///C:\Users\sagungw93\Dropbox\Tugas%20Akhir\LBE%20SIA\Framework\Buku\Buku-Salahudin-Agung-Wijaya.docx" TargetMode="External"/><Relationship Id="rId97" Type="http://schemas.openxmlformats.org/officeDocument/2006/relationships/hyperlink" Target="file:///C:\Users\sagungw93\Dropbox\Tugas%20Akhir\LBE%20SIA\Framework\Buku\Buku-Salahudin-Agung-Wijaya.docx" TargetMode="External"/><Relationship Id="rId104" Type="http://schemas.openxmlformats.org/officeDocument/2006/relationships/hyperlink" Target="file:///C:\Users\sagungw93\Dropbox\Tugas%20Akhir\LBE%20SIA\Framework\Buku\Buku-Salahudin-Agung-Wijaya.docx" TargetMode="External"/><Relationship Id="rId120" Type="http://schemas.openxmlformats.org/officeDocument/2006/relationships/hyperlink" Target="file:///C:\Users\sagungw93\Dropbox\Tugas%20Akhir\LBE%20SIA\Framework\Buku\Buku-Salahudin-Agung-Wijaya.docx" TargetMode="External"/><Relationship Id="rId125" Type="http://schemas.openxmlformats.org/officeDocument/2006/relationships/hyperlink" Target="file:///C:\Users\sagungw93\Dropbox\Tugas%20Akhir\LBE%20SIA\Framework\Buku\Buku-Salahudin-Agung-Wijaya.docx" TargetMode="External"/><Relationship Id="rId141" Type="http://schemas.openxmlformats.org/officeDocument/2006/relationships/hyperlink" Target="file:///C:\Users\sagungw93\Dropbox\Tugas%20Akhir\LBE%20SIA\Framework\Buku\Buku-Salahudin-Agung-Wijaya.docx" TargetMode="External"/><Relationship Id="rId146" Type="http://schemas.openxmlformats.org/officeDocument/2006/relationships/hyperlink" Target="file:///C:\Users\sagungw93\Dropbox\Tugas%20Akhir\LBE%20SIA\Framework\Buku\Buku-Salahudin-Agung-Wijaya.docx" TargetMode="External"/><Relationship Id="rId167" Type="http://schemas.openxmlformats.org/officeDocument/2006/relationships/image" Target="media/image6.png"/><Relationship Id="rId188" Type="http://schemas.openxmlformats.org/officeDocument/2006/relationships/image" Target="media/image22.png"/><Relationship Id="rId7" Type="http://schemas.openxmlformats.org/officeDocument/2006/relationships/endnotes" Target="endnotes.xml"/><Relationship Id="rId71" Type="http://schemas.openxmlformats.org/officeDocument/2006/relationships/hyperlink" Target="file:///C:\Users\sagungw93\Dropbox\Tugas%20Akhir\LBE%20SIA\Framework\Buku\Buku-Salahudin-Agung-Wijaya.docx" TargetMode="External"/><Relationship Id="rId92" Type="http://schemas.openxmlformats.org/officeDocument/2006/relationships/hyperlink" Target="file:///C:\Users\sagungw93\Dropbox\Tugas%20Akhir\LBE%20SIA\Framework\Buku\Buku-Salahudin-Agung-Wijaya.docx" TargetMode="External"/><Relationship Id="rId162" Type="http://schemas.openxmlformats.org/officeDocument/2006/relationships/footer" Target="footer24.xml"/><Relationship Id="rId183" Type="http://schemas.openxmlformats.org/officeDocument/2006/relationships/header" Target="header29.xml"/><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footer" Target="footer14.xml"/><Relationship Id="rId45" Type="http://schemas.openxmlformats.org/officeDocument/2006/relationships/hyperlink" Target="file:///C:\Users\sagungw93\Dropbox\Tugas%20Akhir\LBE%20SIA\Framework\Buku\Buku-Salahudin-Agung-Wijaya.docx" TargetMode="External"/><Relationship Id="rId66" Type="http://schemas.openxmlformats.org/officeDocument/2006/relationships/hyperlink" Target="file:///C:\Users\sagungw93\Dropbox\Tugas%20Akhir\LBE%20SIA\Framework\Buku\Buku-Salahudin-Agung-Wijaya.docx" TargetMode="External"/><Relationship Id="rId87" Type="http://schemas.openxmlformats.org/officeDocument/2006/relationships/hyperlink" Target="file:///C:\Users\sagungw93\Dropbox\Tugas%20Akhir\LBE%20SIA\Framework\Buku\Buku-Salahudin-Agung-Wijaya.docx" TargetMode="External"/><Relationship Id="rId110" Type="http://schemas.openxmlformats.org/officeDocument/2006/relationships/hyperlink" Target="file:///C:\Users\sagungw93\Dropbox\Tugas%20Akhir\LBE%20SIA\Framework\Buku\Buku-Salahudin-Agung-Wijaya.docx" TargetMode="External"/><Relationship Id="rId115" Type="http://schemas.openxmlformats.org/officeDocument/2006/relationships/hyperlink" Target="file:///C:\Users\sagungw93\Dropbox\Tugas%20Akhir\LBE%20SIA\Framework\Buku\Buku-Salahudin-Agung-Wijaya.docx" TargetMode="External"/><Relationship Id="rId131" Type="http://schemas.openxmlformats.org/officeDocument/2006/relationships/footer" Target="footer19.xml"/><Relationship Id="rId136" Type="http://schemas.openxmlformats.org/officeDocument/2006/relationships/hyperlink" Target="file:///C:\Users\sagungw93\Dropbox\Tugas%20Akhir\LBE%20SIA\Framework\Buku\Buku-Salahudin-Agung-Wijaya.docx" TargetMode="External"/><Relationship Id="rId157" Type="http://schemas.openxmlformats.org/officeDocument/2006/relationships/header" Target="header24.xml"/><Relationship Id="rId178" Type="http://schemas.openxmlformats.org/officeDocument/2006/relationships/image" Target="media/image17.PNG"/><Relationship Id="rId61" Type="http://schemas.openxmlformats.org/officeDocument/2006/relationships/hyperlink" Target="file:///C:\Users\sagungw93\Dropbox\Tugas%20Akhir\LBE%20SIA\Framework\Buku\Buku-Salahudin-Agung-Wijaya.docx" TargetMode="External"/><Relationship Id="rId82" Type="http://schemas.openxmlformats.org/officeDocument/2006/relationships/hyperlink" Target="file:///C:\Users\sagungw93\Dropbox\Tugas%20Akhir\LBE%20SIA\Framework\Buku\Buku-Salahudin-Agung-Wijaya.docx" TargetMode="External"/><Relationship Id="rId152" Type="http://schemas.openxmlformats.org/officeDocument/2006/relationships/hyperlink" Target="file:///C:\Users\sagungw93\Dropbox\Tugas%20Akhir\LBE%20SIA\Framework\Buku\Buku-Salahudin-Agung-Wijaya.docx" TargetMode="External"/><Relationship Id="rId173" Type="http://schemas.openxmlformats.org/officeDocument/2006/relationships/image" Target="media/image12.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header" Target="header12.xml"/><Relationship Id="rId35" Type="http://schemas.openxmlformats.org/officeDocument/2006/relationships/header" Target="header15.xml"/><Relationship Id="rId56" Type="http://schemas.openxmlformats.org/officeDocument/2006/relationships/hyperlink" Target="file:///C:\Users\sagungw93\Dropbox\Tugas%20Akhir\LBE%20SIA\Framework\Buku\Buku-Salahudin-Agung-Wijaya.docx" TargetMode="External"/><Relationship Id="rId77" Type="http://schemas.openxmlformats.org/officeDocument/2006/relationships/hyperlink" Target="file:///C:\Users\sagungw93\Dropbox\Tugas%20Akhir\LBE%20SIA\Framework\Buku\Buku-Salahudin-Agung-Wijaya.docx" TargetMode="External"/><Relationship Id="rId100" Type="http://schemas.openxmlformats.org/officeDocument/2006/relationships/hyperlink" Target="file:///C:\Users\sagungw93\Dropbox\Tugas%20Akhir\LBE%20SIA\Framework\Buku\Buku-Salahudin-Agung-Wijaya.docx" TargetMode="External"/><Relationship Id="rId105" Type="http://schemas.openxmlformats.org/officeDocument/2006/relationships/hyperlink" Target="file:///C:\Users\sagungw93\Dropbox\Tugas%20Akhir\LBE%20SIA\Framework\Buku\Buku-Salahudin-Agung-Wijaya.docx" TargetMode="External"/><Relationship Id="rId126" Type="http://schemas.openxmlformats.org/officeDocument/2006/relationships/header" Target="header19.xml"/><Relationship Id="rId147" Type="http://schemas.openxmlformats.org/officeDocument/2006/relationships/hyperlink" Target="file:///C:\Users\sagungw93\Dropbox\Tugas%20Akhir\LBE%20SIA\Framework\Buku\Buku-Salahudin-Agung-Wijaya.docx" TargetMode="External"/><Relationship Id="rId168" Type="http://schemas.openxmlformats.org/officeDocument/2006/relationships/image" Target="media/image7.png"/><Relationship Id="rId8" Type="http://schemas.openxmlformats.org/officeDocument/2006/relationships/image" Target="media/image1.png"/><Relationship Id="rId51" Type="http://schemas.openxmlformats.org/officeDocument/2006/relationships/hyperlink" Target="file:///C:\Users\sagungw93\Dropbox\Tugas%20Akhir\LBE%20SIA\Framework\Buku\Buku-Salahudin-Agung-Wijaya.docx" TargetMode="External"/><Relationship Id="rId72" Type="http://schemas.openxmlformats.org/officeDocument/2006/relationships/hyperlink" Target="file:///C:\Users\sagungw93\Dropbox\Tugas%20Akhir\LBE%20SIA\Framework\Buku\Buku-Salahudin-Agung-Wijaya.docx" TargetMode="External"/><Relationship Id="rId93" Type="http://schemas.openxmlformats.org/officeDocument/2006/relationships/hyperlink" Target="file:///C:\Users\sagungw93\Dropbox\Tugas%20Akhir\LBE%20SIA\Framework\Buku\Buku-Salahudin-Agung-Wijaya.docx" TargetMode="External"/><Relationship Id="rId98" Type="http://schemas.openxmlformats.org/officeDocument/2006/relationships/hyperlink" Target="file:///C:\Users\sagungw93\Dropbox\Tugas%20Akhir\LBE%20SIA\Framework\Buku\Buku-Salahudin-Agung-Wijaya.docx" TargetMode="External"/><Relationship Id="rId121" Type="http://schemas.openxmlformats.org/officeDocument/2006/relationships/hyperlink" Target="file:///C:\Users\sagungw93\Dropbox\Tugas%20Akhir\LBE%20SIA\Framework\Buku\Buku-Salahudin-Agung-Wijaya.docx" TargetMode="External"/><Relationship Id="rId142" Type="http://schemas.openxmlformats.org/officeDocument/2006/relationships/hyperlink" Target="file:///C:\Users\sagungw93\Dropbox\Tugas%20Akhir\LBE%20SIA\Framework\Buku\Buku-Salahudin-Agung-Wijaya.docx" TargetMode="External"/><Relationship Id="rId163" Type="http://schemas.openxmlformats.org/officeDocument/2006/relationships/header" Target="header27.xml"/><Relationship Id="rId184" Type="http://schemas.openxmlformats.org/officeDocument/2006/relationships/footer" Target="footer26.xml"/><Relationship Id="rId189" Type="http://schemas.openxmlformats.org/officeDocument/2006/relationships/image" Target="media/image23.png"/><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hyperlink" Target="file:///C:\Users\sagungw93\Dropbox\Tugas%20Akhir\LBE%20SIA\Framework\Buku\Buku-Salahudin-Agung-Wijaya.docx" TargetMode="External"/><Relationship Id="rId67" Type="http://schemas.openxmlformats.org/officeDocument/2006/relationships/hyperlink" Target="file:///C:\Users\sagungw93\Dropbox\Tugas%20Akhir\LBE%20SIA\Framework\Buku\Buku-Salahudin-Agung-Wijaya.docx" TargetMode="External"/><Relationship Id="rId116" Type="http://schemas.openxmlformats.org/officeDocument/2006/relationships/hyperlink" Target="file:///C:\Users\sagungw93\Dropbox\Tugas%20Akhir\LBE%20SIA\Framework\Buku\Buku-Salahudin-Agung-Wijaya.docx" TargetMode="External"/><Relationship Id="rId137" Type="http://schemas.openxmlformats.org/officeDocument/2006/relationships/hyperlink" Target="file:///C:\Users\sagungw93\Dropbox\Tugas%20Akhir\LBE%20SIA\Framework\Buku\Buku-Salahudin-Agung-Wijaya.docx" TargetMode="External"/><Relationship Id="rId158" Type="http://schemas.openxmlformats.org/officeDocument/2006/relationships/footer" Target="footer22.xml"/><Relationship Id="rId20" Type="http://schemas.openxmlformats.org/officeDocument/2006/relationships/footer" Target="footer6.xml"/><Relationship Id="rId41" Type="http://schemas.openxmlformats.org/officeDocument/2006/relationships/footer" Target="footer15.xml"/><Relationship Id="rId62" Type="http://schemas.openxmlformats.org/officeDocument/2006/relationships/hyperlink" Target="file:///C:\Users\sagungw93\Dropbox\Tugas%20Akhir\LBE%20SIA\Framework\Buku\Buku-Salahudin-Agung-Wijaya.docx" TargetMode="External"/><Relationship Id="rId83" Type="http://schemas.openxmlformats.org/officeDocument/2006/relationships/hyperlink" Target="file:///C:\Users\sagungw93\Dropbox\Tugas%20Akhir\LBE%20SIA\Framework\Buku\Buku-Salahudin-Agung-Wijaya.docx" TargetMode="External"/><Relationship Id="rId88" Type="http://schemas.openxmlformats.org/officeDocument/2006/relationships/hyperlink" Target="file:///C:\Users\sagungw93\Dropbox\Tugas%20Akhir\LBE%20SIA\Framework\Buku\Buku-Salahudin-Agung-Wijaya.docx" TargetMode="External"/><Relationship Id="rId111" Type="http://schemas.openxmlformats.org/officeDocument/2006/relationships/hyperlink" Target="file:///C:\Users\sagungw93\Dropbox\Tugas%20Akhir\LBE%20SIA\Framework\Buku\Buku-Salahudin-Agung-Wijaya.docx" TargetMode="External"/><Relationship Id="rId132" Type="http://schemas.openxmlformats.org/officeDocument/2006/relationships/hyperlink" Target="file:///C:\Users\sagungw93\Dropbox\Tugas%20Akhir\LBE%20SIA\Framework\Buku\Buku-Salahudin-Agung-Wijaya.docx" TargetMode="External"/><Relationship Id="rId153" Type="http://schemas.openxmlformats.org/officeDocument/2006/relationships/header" Target="header22.xml"/><Relationship Id="rId174" Type="http://schemas.openxmlformats.org/officeDocument/2006/relationships/image" Target="media/image13.PNG"/><Relationship Id="rId179" Type="http://schemas.openxmlformats.org/officeDocument/2006/relationships/image" Target="media/image18.PNG"/><Relationship Id="rId190" Type="http://schemas.openxmlformats.org/officeDocument/2006/relationships/image" Target="media/image24.jpeg"/><Relationship Id="rId15" Type="http://schemas.openxmlformats.org/officeDocument/2006/relationships/header" Target="header4.xml"/><Relationship Id="rId36" Type="http://schemas.openxmlformats.org/officeDocument/2006/relationships/footer" Target="footer13.xml"/><Relationship Id="rId57" Type="http://schemas.openxmlformats.org/officeDocument/2006/relationships/hyperlink" Target="file:///C:\Users\sagungw93\Dropbox\Tugas%20Akhir\LBE%20SIA\Framework\Buku\Buku-Salahudin-Agung-Wijaya.docx" TargetMode="External"/><Relationship Id="rId106" Type="http://schemas.openxmlformats.org/officeDocument/2006/relationships/hyperlink" Target="file:///C:\Users\sagungw93\Dropbox\Tugas%20Akhir\LBE%20SIA\Framework\Buku\Buku-Salahudin-Agung-Wijaya.docx" TargetMode="External"/><Relationship Id="rId127" Type="http://schemas.openxmlformats.org/officeDocument/2006/relationships/header" Target="header20.xml"/><Relationship Id="rId10" Type="http://schemas.openxmlformats.org/officeDocument/2006/relationships/header" Target="header2.xml"/><Relationship Id="rId31" Type="http://schemas.openxmlformats.org/officeDocument/2006/relationships/footer" Target="footer11.xml"/><Relationship Id="rId52" Type="http://schemas.openxmlformats.org/officeDocument/2006/relationships/hyperlink" Target="file:///C:\Users\sagungw93\Dropbox\Tugas%20Akhir\LBE%20SIA\Framework\Buku\Buku-Salahudin-Agung-Wijaya.docx" TargetMode="External"/><Relationship Id="rId73" Type="http://schemas.openxmlformats.org/officeDocument/2006/relationships/hyperlink" Target="file:///C:\Users\sagungw93\Dropbox\Tugas%20Akhir\LBE%20SIA\Framework\Buku\Buku-Salahudin-Agung-Wijaya.docx" TargetMode="External"/><Relationship Id="rId78" Type="http://schemas.openxmlformats.org/officeDocument/2006/relationships/hyperlink" Target="file:///C:\Users\sagungw93\Dropbox\Tugas%20Akhir\LBE%20SIA\Framework\Buku\Buku-Salahudin-Agung-Wijaya.docx" TargetMode="External"/><Relationship Id="rId94" Type="http://schemas.openxmlformats.org/officeDocument/2006/relationships/hyperlink" Target="file:///C:\Users\sagungw93\Dropbox\Tugas%20Akhir\LBE%20SIA\Framework\Buku\Buku-Salahudin-Agung-Wijaya.docx" TargetMode="External"/><Relationship Id="rId99" Type="http://schemas.openxmlformats.org/officeDocument/2006/relationships/hyperlink" Target="file:///C:\Users\sagungw93\Dropbox\Tugas%20Akhir\LBE%20SIA\Framework\Buku\Buku-Salahudin-Agung-Wijaya.docx" TargetMode="External"/><Relationship Id="rId101" Type="http://schemas.openxmlformats.org/officeDocument/2006/relationships/hyperlink" Target="file:///C:\Users\sagungw93\Dropbox\Tugas%20Akhir\LBE%20SIA\Framework\Buku\Buku-Salahudin-Agung-Wijaya.docx" TargetMode="External"/><Relationship Id="rId122" Type="http://schemas.openxmlformats.org/officeDocument/2006/relationships/hyperlink" Target="file:///C:\Users\sagungw93\Dropbox\Tugas%20Akhir\LBE%20SIA\Framework\Buku\Buku-Salahudin-Agung-Wijaya.docx" TargetMode="External"/><Relationship Id="rId143" Type="http://schemas.openxmlformats.org/officeDocument/2006/relationships/hyperlink" Target="file:///C:\Users\sagungw93\Dropbox\Tugas%20Akhir\LBE%20SIA\Framework\Buku\Buku-Salahudin-Agung-Wijaya.docx" TargetMode="External"/><Relationship Id="rId148" Type="http://schemas.openxmlformats.org/officeDocument/2006/relationships/hyperlink" Target="file:///C:\Users\sagungw93\Dropbox\Tugas%20Akhir\LBE%20SIA\Framework\Buku\Buku-Salahudin-Agung-Wijaya.docx" TargetMode="External"/><Relationship Id="rId164" Type="http://schemas.openxmlformats.org/officeDocument/2006/relationships/footer" Target="footer25.xml"/><Relationship Id="rId169" Type="http://schemas.openxmlformats.org/officeDocument/2006/relationships/image" Target="media/image8.png"/><Relationship Id="rId185" Type="http://schemas.openxmlformats.org/officeDocument/2006/relationships/footer" Target="footer27.xml"/><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7.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19.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20.xml.rels><?xml version="1.0" encoding="UTF-8" standalone="yes"?>
<Relationships xmlns="http://schemas.openxmlformats.org/package/2006/relationships"><Relationship Id="rId1" Type="http://schemas.openxmlformats.org/officeDocument/2006/relationships/image" Target="media/image2.png"/></Relationships>
</file>

<file path=word/_rels/header21.xml.rels><?xml version="1.0" encoding="UTF-8" standalone="yes"?>
<Relationships xmlns="http://schemas.openxmlformats.org/package/2006/relationships"><Relationship Id="rId1" Type="http://schemas.openxmlformats.org/officeDocument/2006/relationships/image" Target="media/image2.png"/></Relationships>
</file>

<file path=word/_rels/header22.xml.rels><?xml version="1.0" encoding="UTF-8" standalone="yes"?>
<Relationships xmlns="http://schemas.openxmlformats.org/package/2006/relationships"><Relationship Id="rId1" Type="http://schemas.openxmlformats.org/officeDocument/2006/relationships/image" Target="media/image2.png"/></Relationships>
</file>

<file path=word/_rels/header23.xml.rels><?xml version="1.0" encoding="UTF-8" standalone="yes"?>
<Relationships xmlns="http://schemas.openxmlformats.org/package/2006/relationships"><Relationship Id="rId1" Type="http://schemas.openxmlformats.org/officeDocument/2006/relationships/image" Target="media/image2.png"/></Relationships>
</file>

<file path=word/_rels/header24.xml.rels><?xml version="1.0" encoding="UTF-8" standalone="yes"?>
<Relationships xmlns="http://schemas.openxmlformats.org/package/2006/relationships"><Relationship Id="rId1" Type="http://schemas.openxmlformats.org/officeDocument/2006/relationships/image" Target="media/image2.png"/></Relationships>
</file>

<file path=word/_rels/header25.xml.rels><?xml version="1.0" encoding="UTF-8" standalone="yes"?>
<Relationships xmlns="http://schemas.openxmlformats.org/package/2006/relationships"><Relationship Id="rId1" Type="http://schemas.openxmlformats.org/officeDocument/2006/relationships/image" Target="media/image2.png"/></Relationships>
</file>

<file path=word/_rels/header26.xml.rels><?xml version="1.0" encoding="UTF-8" standalone="yes"?>
<Relationships xmlns="http://schemas.openxmlformats.org/package/2006/relationships"><Relationship Id="rId1" Type="http://schemas.openxmlformats.org/officeDocument/2006/relationships/image" Target="media/image2.png"/></Relationships>
</file>

<file path=word/_rels/header27.xml.rels><?xml version="1.0" encoding="UTF-8" standalone="yes"?>
<Relationships xmlns="http://schemas.openxmlformats.org/package/2006/relationships"><Relationship Id="rId1" Type="http://schemas.openxmlformats.org/officeDocument/2006/relationships/image" Target="media/image2.png"/></Relationships>
</file>

<file path=word/_rels/header28.xml.rels><?xml version="1.0" encoding="UTF-8" standalone="yes"?>
<Relationships xmlns="http://schemas.openxmlformats.org/package/2006/relationships"><Relationship Id="rId1" Type="http://schemas.openxmlformats.org/officeDocument/2006/relationships/image" Target="media/image2.png"/></Relationships>
</file>

<file path=word/_rels/header29.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30.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Rou12</b:Tag>
    <b:SourceType>JournalArticle</b:SourceType>
    <b:Guid>{D076380F-0799-42C2-9B66-F05F7CA73973}</b:Guid>
    <b:Author>
      <b:Author>
        <b:NameList>
          <b:Person>
            <b:Last>Rouf</b:Last>
            <b:First>Abdul</b:First>
          </b:Person>
        </b:NameList>
      </b:Author>
    </b:Author>
    <b:Title>PENGUJIAN PERANGKAT LUNAK DENGAN MENGGUNAKAN METODEWHITE BOX DAN BLACK BOX</b:Title>
    <b:Year>2012</b:Year>
    <b:YearAccessed>2014</b:YearAccessed>
    <b:MonthAccessed>October</b:MonthAccessed>
    <b:DayAccessed>1</b:DayAccessed>
    <b:URL>http://ejournal.himsya.ac.id/index.php/HIMSYATECH/article/download/28/27</b:URL>
    <b:JournalName>STIMIK HIMSYA JOURNAL</b:JournalName>
    <b:Pages>3-6</b:Pages>
    <b:Volume>VIII</b:Volume>
    <b:Issue>1</b:Issue>
    <b:RefOrder>2</b:RefOrder>
  </b:Source>
  <b:Source>
    <b:Tag>Int15</b:Tag>
    <b:SourceType>InternetSite</b:SourceType>
    <b:Guid>{05881547-6FB2-41C4-960C-67FEECD823FA}</b:Guid>
    <b:Title>Introduction of Spring Framework</b:Title>
    <b:ProductionCompany>Spring</b:ProductionCompany>
    <b:YearAccessed>2015</b:YearAccessed>
    <b:MonthAccessed>April</b:MonthAccessed>
    <b:DayAccessed>6</b:DayAccessed>
    <b:URL>http://docs.spring.io/spring-framework/docs/3.0.x/reference/overview.html</b:URL>
    <b:RefOrder>9</b:RefOrder>
  </b:Source>
  <b:Source>
    <b:Tag>Dei12</b:Tag>
    <b:SourceType>BookSection</b:SourceType>
    <b:Guid>{FD538FF5-AD20-47B7-A8AC-641C44F34119}</b:Guid>
    <b:Title>The request processing workflow</b:Title>
    <b:Year>2012</b:Year>
    <b:BookTitle>Pro Spring MVC</b:BookTitle>
    <b:Pages>66</b:Pages>
    <b:City>New York</b:City>
    <b:Publisher>Apress</b:Publisher>
    <b:Author>
      <b:Author>
        <b:NameList>
          <b:Person>
            <b:Last>Deinum</b:Last>
            <b:First>Marten</b:First>
          </b:Person>
          <b:Person>
            <b:Last>Serneels</b:Last>
            <b:First>Koen</b:First>
          </b:Person>
        </b:NameList>
      </b:Author>
    </b:Author>
    <b:RefOrder>21</b:RefOrder>
  </b:Source>
  <b:Source>
    <b:Tag>Wal09</b:Tag>
    <b:SourceType>Book</b:SourceType>
    <b:Guid>{313D5B55-11C6-4309-AA64-90B4FB0DD7CD}</b:Guid>
    <b:Title>Modular Java - Creating Flexible Applications with OSGi and Spring</b:Title>
    <b:Year>2009</b:Year>
    <b:Publisher>The Pragmatic Bookshelf</b:Publisher>
    <b:Author>
      <b:Author>
        <b:NameList>
          <b:Person>
            <b:Last>Walls</b:Last>
            <b:First>Craig</b:First>
          </b:Person>
        </b:NameList>
      </b:Author>
    </b:Author>
    <b:RefOrder>7</b:RefOrder>
  </b:Source>
  <b:Source>
    <b:Tag>Har11</b:Tag>
    <b:SourceType>InternetSite</b:SourceType>
    <b:Guid>{748AEF6C-09A7-4BA4-9C72-9E9183D3041B}</b:Guid>
    <b:Title>OSGi Concepts</b:Title>
    <b:Year>2011</b:Year>
    <b:ProductionCompany>Eclipse Virgo</b:ProductionCompany>
    <b:YearAccessed>2015</b:YearAccessed>
    <b:MonthAccessed>Desember</b:MonthAccessed>
    <b:DayAccessed>29</b:DayAccessed>
    <b:URL>http://www.eclipse.org/virgo/documentation/virgo-documentation-3.6.4.RELEASE/docs/virgo-user-guide/htmlsingle/virgo-user-guide.html#concepts.osgi</b:URL>
    <b:Author>
      <b:Author>
        <b:NameList>
          <b:Person>
            <b:Last>Harrop</b:Last>
            <b:First>Rob </b:First>
          </b:Person>
        </b:NameList>
      </b:Author>
    </b:Author>
    <b:RefOrder>10</b:RefOrder>
  </b:Source>
  <b:Source>
    <b:Tag>J2E15</b:Tag>
    <b:SourceType>InternetSite</b:SourceType>
    <b:Guid>{60829DC9-8727-4966-9316-3569D5789D43}</b:Guid>
    <b:Author>
      <b:Author>
        <b:NameList>
          <b:Person>
            <b:Last>J2EEBrain</b:Last>
          </b:Person>
        </b:NameList>
      </b:Author>
    </b:Author>
    <b:Title>Hibernate Object Relational Mapping</b:Title>
    <b:ProductionCompany>J2EEBrain</b:ProductionCompany>
    <b:YearAccessed>2015</b:YearAccessed>
    <b:MonthAccessed>Desember</b:MonthAccessed>
    <b:DayAccessed>29</b:DayAccessed>
    <b:URL>http://www.j2eebrain.com/java-J2ee-hibernate-object-relational-mapping.html</b:URL>
    <b:RefOrder>13</b:RefOrder>
  </b:Source>
  <b:Source>
    <b:Tag>Mvn06</b:Tag>
    <b:SourceType>InternetSite</b:SourceType>
    <b:Guid>{F0E25CB9-1CE9-4053-89B3-B597B8833067}</b:Guid>
    <b:Author>
      <b:Author>
        <b:NameList>
          <b:Person>
            <b:Last>MvnRepository</b:Last>
          </b:Person>
        </b:NameList>
      </b:Author>
    </b:Author>
    <b:Title>MavenRepository</b:Title>
    <b:ProductionCompany>Maven</b:ProductionCompany>
    <b:Year>2006</b:Year>
    <b:YearAccessed>2015</b:YearAccessed>
    <b:MonthAccessed>Desember</b:MonthAccessed>
    <b:DayAccessed>29</b:DayAccessed>
    <b:URL>http://mvnrepository.com/</b:URL>
    <b:RefOrder>19</b:RefOrder>
  </b:Source>
  <b:Source>
    <b:Tag>PDD13</b:Tag>
    <b:SourceType>InternetSite</b:SourceType>
    <b:Guid>{0F496849-D080-490B-B667-F6E448C6ADD7}</b:Guid>
    <b:Title>SRV5 PDDIKTI  : Pangkalan Data Pendidikan Tinggi</b:Title>
    <b:Year>2013</b:Year>
    <b:Author>
      <b:Author>
        <b:NameList>
          <b:Person>
            <b:Last>PDDIKTI</b:Last>
          </b:Person>
        </b:NameList>
      </b:Author>
    </b:Author>
    <b:ProductionCompany>PDDIKTI</b:ProductionCompany>
    <b:YearAccessed>2015</b:YearAccessed>
    <b:MonthAccessed>Desember</b:MonthAccessed>
    <b:DayAccessed>29</b:DayAccessed>
    <b:URL>http://forlap.dikti.go.id/perguruantinggi/homegraphpt</b:URL>
    <b:RefOrder>1</b:RefOrder>
  </b:Source>
  <b:Source>
    <b:Tag>Spr08</b:Tag>
    <b:SourceType>InternetSite</b:SourceType>
    <b:Guid>{42AE6828-08C0-40A1-9B9B-B27D9D0B027B}</b:Guid>
    <b:Title>SpringSource Enterprise Bundle Repository</b:Title>
    <b:Year>2008</b:Year>
    <b:Author>
      <b:Author>
        <b:NameList>
          <b:Person>
            <b:Last>SpringSource</b:Last>
          </b:Person>
        </b:NameList>
      </b:Author>
    </b:Author>
    <b:ProductionCompany>SpringSource</b:ProductionCompany>
    <b:YearAccessed>2015</b:YearAccessed>
    <b:MonthAccessed>Desember</b:MonthAccessed>
    <b:DayAccessed>29</b:DayAccessed>
    <b:URL>http://ebr.springsource.com/repository/app/</b:URL>
    <b:RefOrder>20</b:RefOrder>
  </b:Source>
  <b:Source>
    <b:Tag>Cai00</b:Tag>
    <b:SourceType>InternetSite</b:SourceType>
    <b:Guid>{357B301B-2F42-40B4-8F7E-FF0CD254EAB6}</b:Guid>
    <b:Title>HMVC: The layered pattern for developing strong client tiers</b:Title>
    <b:ProductionCompany>JavaWorld, Inc</b:ProductionCompany>
    <b:Year>2000</b:Year>
    <b:Month>Juli</b:Month>
    <b:Day>21</b:Day>
    <b:YearAccessed>2015</b:YearAccessed>
    <b:MonthAccessed>Desember</b:MonthAccessed>
    <b:DayAccessed>29</b:DayAccessed>
    <b:URL>http://www.javaworld.com/article/2076128/design-patterns/hmvc--the-layered-pattern-for-developing-strong-client-tiers.html</b:URL>
    <b:Author>
      <b:Author>
        <b:NameList>
          <b:Person>
            <b:Last>Cai</b:Last>
            <b:First>Jason</b:First>
          </b:Person>
          <b:Person>
            <b:Last>Kapila</b:Last>
            <b:First>Ranjit</b:First>
          </b:Person>
          <b:Person>
            <b:Last>Pal</b:Last>
            <b:First>Gaurav</b:First>
          </b:Person>
        </b:NameList>
      </b:Author>
    </b:Author>
    <b:RefOrder>8</b:RefOrder>
  </b:Source>
  <b:Source>
    <b:Tag>Ave</b:Tag>
    <b:SourceType>Book</b:SourceType>
    <b:Guid>{F1F47291-F4CE-4B65-9C77-96FBAA318182}</b:Guid>
    <b:Author>
      <b:Author>
        <b:NameList>
          <b:Person>
            <b:Last>Averousi</b:Last>
            <b:Middle>Tiara</b:Middle>
            <b:First>Amanda</b:First>
          </b:Person>
        </b:NameList>
      </b:Author>
    </b:Author>
    <b:Title>Rancang Bangun Perangkat Lunak Sistem Informasi Akademik Generik Pada Modul Kurikulum</b:Title>
    <b:Year>2015</b:Year>
    <b:City>Surabaya</b:City>
    <b:Publisher>Institut Teknologi Sepuluh Nopember</b:Publisher>
    <b:RefOrder>3</b:RefOrder>
  </b:Source>
  <b:Source>
    <b:Tag>Bus15</b:Tag>
    <b:SourceType>Book</b:SourceType>
    <b:Guid>{F0566270-2CBA-49D3-B0E8-313EF1CD833F}</b:Guid>
    <b:Author>
      <b:Author>
        <b:NameList>
          <b:Person>
            <b:Last>Alfirdaus</b:Last>
            <b:First>Bustan</b:First>
            <b:Middle>Amal</b:Middle>
          </b:Person>
        </b:NameList>
      </b:Author>
    </b:Author>
    <b:Title>Rancang Bangun Perangkat Lunak Sistem Informasi Akademik Generik Berbasis Web Pada Modul Ekuivalensi</b:Title>
    <b:Year>2015</b:Year>
    <b:City>Surabaya</b:City>
    <b:Publisher>Institut Teknologi Sepuluh Nopember</b:Publisher>
    <b:RefOrder>4</b:RefOrder>
  </b:Source>
  <b:Source>
    <b:Tag>Gal15</b:Tag>
    <b:SourceType>Book</b:SourceType>
    <b:Guid>{CFA731EA-3049-4054-8C5A-CBD296912AA1}</b:Guid>
    <b:Author>
      <b:Author>
        <b:NameList>
          <b:Person>
            <b:Last>Suminto</b:Last>
            <b:First>Galih</b:First>
            <b:Middle>Putera Nugraha</b:Middle>
          </b:Person>
        </b:NameList>
      </b:Author>
    </b:Author>
    <b:Title>Rancang Bangun Commercial Off The Shelf (COTS) Sistem Informasi Akademik Berbasis Web Pada Modul Kelola Pembelajaran</b:Title>
    <b:Year>2015</b:Year>
    <b:City>Surabaya</b:City>
    <b:Publisher>Institut Teknologi Sepuluh Nopember</b:Publisher>
    <b:RefOrder>5</b:RefOrder>
  </b:Source>
  <b:Source>
    <b:Tag>Haw15</b:Tag>
    <b:SourceType>Book</b:SourceType>
    <b:Guid>{8DDEA823-EA9F-4DF1-A3F5-3651C05A8F68}</b:Guid>
    <b:Author>
      <b:Author>
        <b:NameList>
          <b:Person>
            <b:Last>Rahman</b:Last>
            <b:First>Hawari</b:First>
          </b:Person>
        </b:NameList>
      </b:Author>
    </b:Author>
    <b:Title>Rancang Bangun Sistem Informasi Akademik Generik Pada Modul Penilaian Menggunakan Pola Perancangan Hierarchical Model-View-Controller</b:Title>
    <b:Year>2015</b:Year>
    <b:City>Surabaya</b:City>
    <b:Publisher>Institut Teknologi Sepuluh Nopember</b:Publisher>
    <b:RefOrder>6</b:RefOrder>
  </b:Source>
  <b:Source>
    <b:Tag>The22</b:Tag>
    <b:SourceType>InternetSite</b:SourceType>
    <b:Guid>{2B3AC480-12B1-4AF5-9284-811E279102D0}</b:Guid>
    <b:Title>Apache Tomcat</b:Title>
    <b:Author>
      <b:Author>
        <b:NameList>
          <b:Person>
            <b:Last>Foundation</b:Last>
            <b:First>The</b:First>
            <b:Middle>Apache Software</b:Middle>
          </b:Person>
        </b:NameList>
      </b:Author>
    </b:Author>
    <b:ProductionCompany>The Apache Software Foundation</b:ProductionCompany>
    <b:YearAccessed>29</b:YearAccessed>
    <b:MonthAccessed>Desember</b:MonthAccessed>
    <b:DayAccessed>2015</b:DayAccessed>
    <b:URL>http://tomcat.apache.org/</b:URL>
    <b:RefOrder>11</b:RefOrder>
  </b:Source>
  <b:Source>
    <b:Tag>The29</b:Tag>
    <b:SourceType>InternetSite</b:SourceType>
    <b:Guid>{14560742-8E15-4285-A154-33DC43B48019}</b:Guid>
    <b:Author>
      <b:Author>
        <b:NameList>
          <b:Person>
            <b:Last>Group</b:Last>
            <b:First>The</b:First>
            <b:Middle>PostgreSQL Global Development</b:Middle>
          </b:Person>
        </b:NameList>
      </b:Author>
    </b:Author>
    <b:Title>PostgreSQL 9.3.10 Documentation</b:Title>
    <b:ProductionCompany>The PostgreSQL Global Development Group</b:ProductionCompany>
    <b:YearAccessed>29</b:YearAccessed>
    <b:MonthAccessed>Desember</b:MonthAccessed>
    <b:DayAccessed>2015</b:DayAccessed>
    <b:URL>http://www.postgresql.org/docs/9.3/static/intro-whatis.html</b:URL>
    <b:RefOrder>12</b:RefOrder>
  </b:Source>
  <b:Source>
    <b:Tag>Var14</b:Tag>
    <b:SourceType>BookSection</b:SourceType>
    <b:Guid>{0DB3ED47-180B-439E-A4C0-AA15BF99912E}</b:Guid>
    <b:Title>Maven Dependency Management</b:Title>
    <b:Year>2014</b:Year>
    <b:Publisher>Apress</b:Publisher>
    <b:Author>
      <b:Author>
        <b:NameList>
          <b:Person>
            <b:Last>Varanasi</b:Last>
            <b:First>Balaji</b:First>
          </b:Person>
          <b:Person>
            <b:Last>Belida</b:Last>
            <b:First>Sudha</b:First>
          </b:Person>
        </b:NameList>
      </b:Author>
    </b:Author>
    <b:BookTitle>Introducing Maven</b:BookTitle>
    <b:Pages>15</b:Pages>
    <b:RefOrder>14</b:RefOrder>
  </b:Source>
  <b:Source>
    <b:Tag>VarTD</b:Tag>
    <b:SourceType>BookSection</b:SourceType>
    <b:Guid>{F8F1EB0C-5D23-49CC-8275-11648972F23A}</b:Guid>
    <b:Author>
      <b:Author>
        <b:NameList>
          <b:Person>
            <b:Last>Varanasi</b:Last>
            <b:First>Balaji</b:First>
          </b:Person>
          <b:Person>
            <b:Last>Belida</b:Last>
            <b:First>Sudha</b:First>
          </b:Person>
        </b:NameList>
      </b:Author>
    </b:Author>
    <b:Title>Transitive Dependencies</b:Title>
    <b:BookTitle>Introducing Maven</b:BookTitle>
    <b:Year>2014</b:Year>
    <b:Pages>19</b:Pages>
    <b:Publisher>Apress</b:Publisher>
    <b:RefOrder>15</b:RefOrder>
  </b:Source>
  <b:Source>
    <b:Tag>VarDS</b:Tag>
    <b:SourceType>BookSection</b:SourceType>
    <b:Guid>{0B01EC5B-FF6B-463D-BA4F-F79C0EEBA2CF}</b:Guid>
    <b:Author>
      <b:Author>
        <b:NameList>
          <b:Person>
            <b:Last>Varanasi</b:Last>
            <b:First>Balaji</b:First>
          </b:Person>
          <b:Person>
            <b:Last>Belida</b:Last>
            <b:First>Sudha</b:First>
          </b:Person>
        </b:NameList>
      </b:Author>
    </b:Author>
    <b:Title>Dependency Scope</b:Title>
    <b:BookTitle>Introducing Maven</b:BookTitle>
    <b:Year>2014</b:Year>
    <b:Pages>21</b:Pages>
    <b:Publisher>Apress</b:Publisher>
    <b:RefOrder>16</b:RefOrder>
  </b:Source>
  <b:Source>
    <b:Tag>VarLC</b:Tag>
    <b:SourceType>BookSection</b:SourceType>
    <b:Guid>{C8F94016-AD73-4DCD-B963-29B8488EEE98}</b:Guid>
    <b:Author>
      <b:Author>
        <b:NameList>
          <b:Person>
            <b:Last>Varanasi</b:Last>
            <b:First>Balaji</b:First>
          </b:Person>
          <b:Person>
            <b:Last>Belida</b:Last>
            <b:First>Sudha</b:First>
          </b:Person>
        </b:NameList>
      </b:Author>
    </b:Author>
    <b:Title>Maven Life Cycle</b:Title>
    <b:BookTitle>Introducing Maven</b:BookTitle>
    <b:Year>2014</b:Year>
    <b:Pages>37</b:Pages>
    <b:Publisher>Apress</b:Publisher>
    <b:RefOrder>17</b:RefOrder>
  </b:Source>
  <b:Source>
    <b:Tag>Fay06</b:Tag>
    <b:SourceType>InternetSite</b:SourceType>
    <b:Guid>{AC933063-5C40-45B5-8C67-FB7F165E4453}</b:Guid>
    <b:Title>Object-Oriented Application Frameworks</b:Title>
    <b:Year>2006</b:Year>
    <b:Month>September</b:Month>
    <b:Day>28</b:Day>
    <b:YearAccessed>14</b:YearAccessed>
    <b:MonthAccessed>Januari</b:MonthAccessed>
    <b:DayAccessed>2016</b:DayAccessed>
    <b:URL>http://www1.cse.wustl.edu/~schmidt/CACM-frameworks.html</b:URL>
    <b:Author>
      <b:Author>
        <b:NameList>
          <b:Person>
            <b:Last>Fayad</b:Last>
            <b:First>Mohamed</b:First>
          </b:Person>
          <b:Person>
            <b:Last>Schmidt</b:Last>
            <b:Middle>C</b:Middle>
            <b:First>Douglas</b:First>
          </b:Person>
        </b:NameList>
      </b:Author>
    </b:Author>
    <b:RefOrder>18</b:RefOrder>
  </b:Source>
  <b:Source>
    <b:Tag>SuX14</b:Tag>
    <b:SourceType>BookSection</b:SourceType>
    <b:Guid>{ADC343D2-06B0-4A0E-B91E-E6CC28FE132C}</b:Guid>
    <b:Title>Activity Recognition with Smartphone Sensors Second Exam</b:Title>
    <b:Year>2014</b:Year>
    <b:Pages>5-6</b:Pages>
    <b:Author>
      <b:Author>
        <b:NameList>
          <b:Person>
            <b:Last>Xian</b:Last>
            <b:First>Su</b:First>
          </b:Person>
        </b:NameList>
      </b:Author>
    </b:Author>
    <b:RefOrder>2</b:RefOrder>
  </b:Source>
  <b:Source>
    <b:Tag>Zac07</b:Tag>
    <b:SourceType>BookSection</b:SourceType>
    <b:Guid>{B3EC7C47-390E-4ACB-9DF1-2EE64F177B95}</b:Guid>
    <b:Title>A duality based approach for realtime TV-L1 optical ﬂow</b:Title>
    <b:Year>2007</b:Year>
    <b:Author>
      <b:Author>
        <b:NameList>
          <b:Person>
            <b:Last>C. Zach</b:Last>
          </b:Person>
          <b:Person>
            <b:Last>T. Pock</b:Last>
          </b:Person>
          <b:Person>
            <b:Last>H. Bischof</b:Last>
          </b:Person>
        </b:NameList>
      </b:Author>
    </b:Author>
    <b:Pages>214-223</b:Pages>
    <b:ConferenceName>Proc. 29th DAGM Conf. Pattern Regognit.</b:ConferenceName>
    <b:BookTitle>Proc. 29th DAGM Conf. Pattern Recognit.</b:BookTitle>
    <b:RefOrder>3</b:RefOrder>
  </b:Source>
  <b:Source>
    <b:Tag>OTu06</b:Tag>
    <b:SourceType>BookSection</b:SourceType>
    <b:Guid>{13D74A18-21EF-43F8-9969-70A75982DBA7}</b:Guid>
    <b:Title>Region covariance: A fast descriptor for detection and classiﬁcation,</b:Title>
    <b:Year>2006</b:Year>
    <b:Pages>589-600</b:Pages>
    <b:Author>
      <b:Author>
        <b:NameList>
          <b:Person>
            <b:Last> O. Tuzel</b:Last>
          </b:Person>
          <b:Person>
            <b:Last>F. Porikli</b:Last>
          </b:Person>
          <b:Person>
            <b:Last>P. Meer</b:Last>
          </b:Person>
        </b:NameList>
      </b:Author>
    </b:Author>
    <b:BookTitle>Proc. Eur. Conf. Comput. Vis.</b:BookTitle>
    <b:RefOrder>4</b:RefOrder>
  </b:Source>
  <b:Source>
    <b:Tag>OTu08</b:Tag>
    <b:SourceType>BookSection</b:SourceType>
    <b:Guid>{07DF8CAB-A041-4D4C-A155-C576CDD29468}</b:Guid>
    <b:Title>Pedestrian detection via classiﬁcation on Riemannian manifolds</b:Title>
    <b:Year>2008</b:Year>
    <b:Pages>1713-1727</b:Pages>
    <b:Publisher>IEEE</b:Publisher>
    <b:Author>
      <b:Author>
        <b:NameList>
          <b:Person>
            <b:Last> O. Tuzel</b:Last>
          </b:Person>
          <b:Person>
            <b:Last>F. Porikli</b:Last>
          </b:Person>
          <b:Person>
            <b:Last>P. Meer</b:Last>
          </b:Person>
        </b:NameList>
      </b:Author>
    </b:Author>
    <b:BookTitle>Trans. Pattern Anal. Mach. Intell., vol. 30, no. 10</b:BookTitle>
    <b:RefOrder>5</b:RefOrder>
  </b:Source>
  <b:Source>
    <b:Tag>RHi87</b:Tag>
    <b:SourceType>BookSection</b:SourceType>
    <b:Guid>{974EC678-B82F-4F0F-9A4B-6BB5574559F2}</b:Guid>
    <b:Author>
      <b:Author>
        <b:Corporate>R. Hill; S. Waters</b:Corporate>
      </b:Author>
    </b:Author>
    <b:Title>On the cone of positive semideﬁnite matrices</b:Title>
    <b:Year>1987</b:Year>
    <b:Pages>81-88</b:Pages>
    <b:BookTitle>Linear Algebra Appl., vol. 90</b:BookTitle>
    <b:RefOrder>6</b:RefOrder>
  </b:Source>
  <b:Source>
    <b:Tag>VAr06</b:Tag>
    <b:SourceType>BookSection</b:SourceType>
    <b:Guid>{3209B8BB-D20C-40B3-A9E8-94173C7EB4CA}</b:Guid>
    <b:Title>Log-Euclidean metrics for fast and simple calculus on diffusion tensors</b:Title>
    <b:Year>2006</b:Year>
    <b:Pages>411-421</b:Pages>
    <b:Author>
      <b:Author>
        <b:NameList>
          <b:Person>
            <b:Last>V. Arsigny</b:Last>
          </b:Person>
          <b:Person>
            <b:Last>P. Pennec</b:Last>
          </b:Person>
          <b:Person>
            <b:Last>X. Ayache</b:Last>
          </b:Person>
        </b:NameList>
      </b:Author>
    </b:Author>
    <b:BookTitle>Magn. Resonance Med., vol. 56, no. 2</b:BookTitle>
    <b:RefOrder>7</b:RefOrder>
  </b:Source>
</b:Sources>
</file>

<file path=customXml/itemProps1.xml><?xml version="1.0" encoding="utf-8"?>
<ds:datastoreItem xmlns:ds="http://schemas.openxmlformats.org/officeDocument/2006/customXml" ds:itemID="{D8ECAA2A-3537-4DED-8D66-10FF94316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172</Pages>
  <Words>33790</Words>
  <Characters>192607</Characters>
  <Application>Microsoft Office Word</Application>
  <DocSecurity>0</DocSecurity>
  <Lines>1605</Lines>
  <Paragraphs>451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225946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RINA</dc:creator>
  <cp:keywords/>
  <dc:description/>
  <cp:lastModifiedBy>rina wijaya</cp:lastModifiedBy>
  <cp:revision>10</cp:revision>
  <cp:lastPrinted>2016-01-21T02:49:00Z</cp:lastPrinted>
  <dcterms:created xsi:type="dcterms:W3CDTF">2018-05-24T08:56:00Z</dcterms:created>
  <dcterms:modified xsi:type="dcterms:W3CDTF">2018-05-26T14:13:00Z</dcterms:modified>
</cp:coreProperties>
</file>