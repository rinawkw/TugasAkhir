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63A" w:rsidRDefault="00FA463A" w:rsidP="000D256C">
      <w:pPr>
        <w:rPr>
          <w:noProof/>
        </w:rPr>
      </w:pPr>
    </w:p>
    <w:p w:rsidR="000D256C" w:rsidRPr="00326ED3" w:rsidRDefault="000D256C" w:rsidP="000D256C">
      <w:pPr>
        <w:rPr>
          <w:noProof/>
          <w:lang w:val="id-ID"/>
        </w:rPr>
      </w:pPr>
      <w:r w:rsidRPr="00326ED3">
        <w:rPr>
          <w:noProof/>
          <w:lang w:eastAsia="en-US"/>
        </w:rPr>
        <w:drawing>
          <wp:anchor distT="0" distB="0" distL="114300" distR="114300" simplePos="0" relativeHeight="251530752"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588096"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3CA99" id="Rectangle 2" o:spid="_x0000_s1026" style="position:absolute;margin-left:-99.95pt;margin-top:11.95pt;width:453.6pt;height:450.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589120"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9BA" w:rsidRPr="003B19CA" w:rsidRDefault="00D749BA"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749BA" w:rsidRDefault="00D749BA" w:rsidP="000D256C">
                            <w:pPr>
                              <w:rPr>
                                <w:rFonts w:ascii="Trebuchet MS" w:hAnsi="Trebuchet MS"/>
                                <w:b/>
                                <w:color w:val="FFFFFF"/>
                                <w:sz w:val="20"/>
                                <w:szCs w:val="20"/>
                                <w:lang w:val="id-ID"/>
                              </w:rPr>
                            </w:pPr>
                          </w:p>
                          <w:p w:rsidR="00D749BA" w:rsidRPr="0064297E" w:rsidRDefault="00D749BA" w:rsidP="000D256C">
                            <w:pPr>
                              <w:rPr>
                                <w:rFonts w:ascii="Trebuchet MS" w:hAnsi="Trebuchet MS"/>
                                <w:b/>
                                <w:color w:val="FFFFFF"/>
                                <w:sz w:val="20"/>
                                <w:szCs w:val="20"/>
                                <w:lang w:val="id-ID"/>
                              </w:rPr>
                            </w:pPr>
                          </w:p>
                          <w:p w:rsidR="00D749BA" w:rsidRDefault="00D749BA"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749BA" w:rsidRDefault="00D749BA" w:rsidP="00D453C2">
                            <w:pPr>
                              <w:contextualSpacing/>
                              <w:rPr>
                                <w:rFonts w:ascii="Trebuchet MS" w:hAnsi="Trebuchet MS"/>
                                <w:b/>
                                <w:color w:val="FFFFFF"/>
                                <w:sz w:val="32"/>
                                <w:szCs w:val="28"/>
                              </w:rPr>
                            </w:pPr>
                          </w:p>
                          <w:p w:rsidR="00D749BA" w:rsidRPr="00BF47E6" w:rsidRDefault="00D749BA" w:rsidP="00D453C2">
                            <w:pPr>
                              <w:contextualSpacing/>
                              <w:rPr>
                                <w:rFonts w:ascii="Trebuchet MS" w:hAnsi="Trebuchet MS"/>
                                <w:b/>
                                <w:color w:val="FFFFFF"/>
                                <w:sz w:val="32"/>
                                <w:szCs w:val="28"/>
                              </w:rPr>
                            </w:pPr>
                          </w:p>
                          <w:p w:rsidR="00D749BA" w:rsidRDefault="00D749BA"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749BA" w:rsidRDefault="00D749BA"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749BA" w:rsidRDefault="00D749BA" w:rsidP="00D453C2">
                            <w:pPr>
                              <w:contextualSpacing/>
                              <w:rPr>
                                <w:rFonts w:ascii="Trebuchet MS" w:hAnsi="Trebuchet MS"/>
                                <w:b/>
                                <w:color w:val="FFFFFF"/>
                                <w:sz w:val="20"/>
                                <w:szCs w:val="20"/>
                              </w:rPr>
                            </w:pPr>
                          </w:p>
                          <w:p w:rsidR="00D749BA" w:rsidRPr="000545FF" w:rsidRDefault="00D749BA" w:rsidP="00D453C2">
                            <w:pPr>
                              <w:contextualSpacing/>
                              <w:rPr>
                                <w:rFonts w:ascii="Trebuchet MS" w:hAnsi="Trebuchet MS"/>
                                <w:b/>
                                <w:color w:val="FFFFFF"/>
                                <w:sz w:val="20"/>
                                <w:szCs w:val="20"/>
                              </w:rPr>
                            </w:pPr>
                          </w:p>
                          <w:p w:rsidR="00D749BA" w:rsidRPr="000545FF" w:rsidRDefault="00D749B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749BA" w:rsidRPr="00737F7B" w:rsidRDefault="00D749BA"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749BA" w:rsidRPr="000545FF" w:rsidRDefault="00D749BA" w:rsidP="00D453C2">
                            <w:pPr>
                              <w:contextualSpacing/>
                              <w:rPr>
                                <w:rFonts w:ascii="Trebuchet MS" w:hAnsi="Trebuchet MS"/>
                                <w:b/>
                                <w:color w:val="FFFFFF"/>
                                <w:sz w:val="20"/>
                                <w:szCs w:val="20"/>
                              </w:rPr>
                            </w:pPr>
                          </w:p>
                          <w:p w:rsidR="00D749BA" w:rsidRPr="000545FF" w:rsidRDefault="00D749B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749BA" w:rsidRPr="0020126B" w:rsidRDefault="00D749BA"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749BA" w:rsidRDefault="00D749BA" w:rsidP="00D453C2">
                            <w:pPr>
                              <w:contextualSpacing/>
                              <w:rPr>
                                <w:rFonts w:ascii="Trebuchet MS" w:hAnsi="Trebuchet MS"/>
                                <w:b/>
                                <w:color w:val="FFFFFF"/>
                                <w:sz w:val="20"/>
                                <w:szCs w:val="20"/>
                                <w:lang w:val="sv-SE"/>
                              </w:rPr>
                            </w:pPr>
                          </w:p>
                          <w:p w:rsidR="00D749BA" w:rsidRPr="000545FF" w:rsidRDefault="00D749BA" w:rsidP="00D453C2">
                            <w:pPr>
                              <w:contextualSpacing/>
                              <w:rPr>
                                <w:rFonts w:ascii="Trebuchet MS" w:hAnsi="Trebuchet MS"/>
                                <w:b/>
                                <w:color w:val="FFFFFF"/>
                                <w:sz w:val="20"/>
                                <w:szCs w:val="20"/>
                                <w:lang w:val="sv-SE"/>
                              </w:rPr>
                            </w:pPr>
                          </w:p>
                          <w:p w:rsidR="00D749BA" w:rsidRPr="000545FF" w:rsidRDefault="00D749BA"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749BA" w:rsidRPr="000545FF" w:rsidRDefault="00D749B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749BA" w:rsidRPr="000545FF" w:rsidRDefault="00D749B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749BA" w:rsidRPr="00572FA3" w:rsidRDefault="00D749B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D749BA" w:rsidRPr="00C824D2" w:rsidRDefault="00D749BA"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D749BA" w:rsidRPr="003B19CA" w:rsidRDefault="00D749BA"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749BA" w:rsidRDefault="00D749BA" w:rsidP="000D256C">
                      <w:pPr>
                        <w:rPr>
                          <w:rFonts w:ascii="Trebuchet MS" w:hAnsi="Trebuchet MS"/>
                          <w:b/>
                          <w:color w:val="FFFFFF"/>
                          <w:sz w:val="20"/>
                          <w:szCs w:val="20"/>
                          <w:lang w:val="id-ID"/>
                        </w:rPr>
                      </w:pPr>
                    </w:p>
                    <w:p w:rsidR="00D749BA" w:rsidRPr="0064297E" w:rsidRDefault="00D749BA" w:rsidP="000D256C">
                      <w:pPr>
                        <w:rPr>
                          <w:rFonts w:ascii="Trebuchet MS" w:hAnsi="Trebuchet MS"/>
                          <w:b/>
                          <w:color w:val="FFFFFF"/>
                          <w:sz w:val="20"/>
                          <w:szCs w:val="20"/>
                          <w:lang w:val="id-ID"/>
                        </w:rPr>
                      </w:pPr>
                    </w:p>
                    <w:p w:rsidR="00D749BA" w:rsidRDefault="00D749BA"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749BA" w:rsidRDefault="00D749BA" w:rsidP="00D453C2">
                      <w:pPr>
                        <w:contextualSpacing/>
                        <w:rPr>
                          <w:rFonts w:ascii="Trebuchet MS" w:hAnsi="Trebuchet MS"/>
                          <w:b/>
                          <w:color w:val="FFFFFF"/>
                          <w:sz w:val="32"/>
                          <w:szCs w:val="28"/>
                        </w:rPr>
                      </w:pPr>
                    </w:p>
                    <w:p w:rsidR="00D749BA" w:rsidRPr="00BF47E6" w:rsidRDefault="00D749BA" w:rsidP="00D453C2">
                      <w:pPr>
                        <w:contextualSpacing/>
                        <w:rPr>
                          <w:rFonts w:ascii="Trebuchet MS" w:hAnsi="Trebuchet MS"/>
                          <w:b/>
                          <w:color w:val="FFFFFF"/>
                          <w:sz w:val="32"/>
                          <w:szCs w:val="28"/>
                        </w:rPr>
                      </w:pPr>
                    </w:p>
                    <w:p w:rsidR="00D749BA" w:rsidRDefault="00D749BA"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749BA" w:rsidRDefault="00D749BA"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749BA" w:rsidRDefault="00D749BA" w:rsidP="00D453C2">
                      <w:pPr>
                        <w:contextualSpacing/>
                        <w:rPr>
                          <w:rFonts w:ascii="Trebuchet MS" w:hAnsi="Trebuchet MS"/>
                          <w:b/>
                          <w:color w:val="FFFFFF"/>
                          <w:sz w:val="20"/>
                          <w:szCs w:val="20"/>
                        </w:rPr>
                      </w:pPr>
                    </w:p>
                    <w:p w:rsidR="00D749BA" w:rsidRPr="000545FF" w:rsidRDefault="00D749BA" w:rsidP="00D453C2">
                      <w:pPr>
                        <w:contextualSpacing/>
                        <w:rPr>
                          <w:rFonts w:ascii="Trebuchet MS" w:hAnsi="Trebuchet MS"/>
                          <w:b/>
                          <w:color w:val="FFFFFF"/>
                          <w:sz w:val="20"/>
                          <w:szCs w:val="20"/>
                        </w:rPr>
                      </w:pPr>
                    </w:p>
                    <w:p w:rsidR="00D749BA" w:rsidRPr="000545FF" w:rsidRDefault="00D749B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749BA" w:rsidRPr="00737F7B" w:rsidRDefault="00D749BA"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749BA" w:rsidRPr="000545FF" w:rsidRDefault="00D749BA" w:rsidP="00D453C2">
                      <w:pPr>
                        <w:contextualSpacing/>
                        <w:rPr>
                          <w:rFonts w:ascii="Trebuchet MS" w:hAnsi="Trebuchet MS"/>
                          <w:b/>
                          <w:color w:val="FFFFFF"/>
                          <w:sz w:val="20"/>
                          <w:szCs w:val="20"/>
                        </w:rPr>
                      </w:pPr>
                    </w:p>
                    <w:p w:rsidR="00D749BA" w:rsidRPr="000545FF" w:rsidRDefault="00D749B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749BA" w:rsidRPr="0020126B" w:rsidRDefault="00D749BA"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749BA" w:rsidRDefault="00D749BA" w:rsidP="00D453C2">
                      <w:pPr>
                        <w:contextualSpacing/>
                        <w:rPr>
                          <w:rFonts w:ascii="Trebuchet MS" w:hAnsi="Trebuchet MS"/>
                          <w:b/>
                          <w:color w:val="FFFFFF"/>
                          <w:sz w:val="20"/>
                          <w:szCs w:val="20"/>
                          <w:lang w:val="sv-SE"/>
                        </w:rPr>
                      </w:pPr>
                    </w:p>
                    <w:p w:rsidR="00D749BA" w:rsidRPr="000545FF" w:rsidRDefault="00D749BA" w:rsidP="00D453C2">
                      <w:pPr>
                        <w:contextualSpacing/>
                        <w:rPr>
                          <w:rFonts w:ascii="Trebuchet MS" w:hAnsi="Trebuchet MS"/>
                          <w:b/>
                          <w:color w:val="FFFFFF"/>
                          <w:sz w:val="20"/>
                          <w:szCs w:val="20"/>
                          <w:lang w:val="sv-SE"/>
                        </w:rPr>
                      </w:pPr>
                    </w:p>
                    <w:p w:rsidR="00D749BA" w:rsidRPr="000545FF" w:rsidRDefault="00D749BA"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749BA" w:rsidRPr="000545FF" w:rsidRDefault="00D749B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749BA" w:rsidRPr="000545FF" w:rsidRDefault="00D749B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749BA" w:rsidRPr="00572FA3" w:rsidRDefault="00D749B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D749BA" w:rsidRPr="00C824D2" w:rsidRDefault="00D749BA"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590144"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9BA" w:rsidRPr="003B19CA" w:rsidRDefault="00D749BA"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749BA" w:rsidRDefault="00D749BA" w:rsidP="0020126B">
                            <w:pPr>
                              <w:rPr>
                                <w:rFonts w:ascii="Trebuchet MS" w:hAnsi="Trebuchet MS"/>
                                <w:b/>
                                <w:sz w:val="20"/>
                                <w:szCs w:val="20"/>
                                <w:lang w:val="id-ID"/>
                              </w:rPr>
                            </w:pPr>
                          </w:p>
                          <w:p w:rsidR="00D749BA" w:rsidRPr="005C279E" w:rsidRDefault="00D749BA" w:rsidP="0020126B">
                            <w:pPr>
                              <w:rPr>
                                <w:rFonts w:ascii="Trebuchet MS" w:hAnsi="Trebuchet MS"/>
                                <w:b/>
                                <w:sz w:val="20"/>
                                <w:szCs w:val="20"/>
                                <w:lang w:val="id-ID"/>
                              </w:rPr>
                            </w:pPr>
                          </w:p>
                          <w:p w:rsidR="00D749BA" w:rsidRPr="005C279E" w:rsidRDefault="00D749BA"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749BA" w:rsidRDefault="00D749BA" w:rsidP="0020126B">
                            <w:pPr>
                              <w:contextualSpacing/>
                              <w:rPr>
                                <w:rFonts w:ascii="Trebuchet MS" w:hAnsi="Trebuchet MS"/>
                                <w:b/>
                                <w:sz w:val="32"/>
                                <w:szCs w:val="28"/>
                              </w:rPr>
                            </w:pPr>
                          </w:p>
                          <w:p w:rsidR="00D749BA" w:rsidRPr="00A42FE1" w:rsidRDefault="00D749BA" w:rsidP="0020126B">
                            <w:pPr>
                              <w:contextualSpacing/>
                              <w:rPr>
                                <w:rFonts w:ascii="Trebuchet MS" w:hAnsi="Trebuchet MS"/>
                                <w:b/>
                                <w:sz w:val="32"/>
                                <w:szCs w:val="28"/>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NRP 05111440000021</w:t>
                            </w: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Dosen Pembimbing 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Dosen Pembimbing II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DEPARTEMEN INFORMATIKA</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749BA" w:rsidRPr="0020126B" w:rsidRDefault="00D749BA" w:rsidP="00EE36CD">
                            <w:pPr>
                              <w:contextualSpacing/>
                              <w:rPr>
                                <w:rFonts w:ascii="Trebuchet MS" w:hAnsi="Trebuchet MS"/>
                                <w:b/>
                                <w:sz w:val="20"/>
                                <w:szCs w:val="20"/>
                              </w:rPr>
                            </w:pPr>
                            <w:r w:rsidRPr="00EE36CD">
                              <w:rPr>
                                <w:rFonts w:ascii="Trebuchet MS" w:hAnsi="Trebuchet MS"/>
                                <w:b/>
                                <w:sz w:val="20"/>
                                <w:szCs w:val="20"/>
                              </w:rPr>
                              <w:t>Surabaya 2018</w:t>
                            </w:r>
                          </w:p>
                          <w:p w:rsidR="00D749BA" w:rsidRPr="0020126B" w:rsidRDefault="00D749BA" w:rsidP="0020126B">
                            <w:pPr>
                              <w:ind w:left="-567"/>
                              <w:rPr>
                                <w:rFonts w:ascii="Trebuchet MS" w:hAnsi="Trebuchet MS"/>
                                <w:sz w:val="20"/>
                                <w:lang w:val="id-ID"/>
                              </w:rPr>
                            </w:pPr>
                          </w:p>
                          <w:p w:rsidR="00D749BA" w:rsidRPr="0020126B" w:rsidRDefault="00D749BA"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D749BA" w:rsidRPr="003B19CA" w:rsidRDefault="00D749BA"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749BA" w:rsidRDefault="00D749BA" w:rsidP="0020126B">
                      <w:pPr>
                        <w:rPr>
                          <w:rFonts w:ascii="Trebuchet MS" w:hAnsi="Trebuchet MS"/>
                          <w:b/>
                          <w:sz w:val="20"/>
                          <w:szCs w:val="20"/>
                          <w:lang w:val="id-ID"/>
                        </w:rPr>
                      </w:pPr>
                    </w:p>
                    <w:p w:rsidR="00D749BA" w:rsidRPr="005C279E" w:rsidRDefault="00D749BA" w:rsidP="0020126B">
                      <w:pPr>
                        <w:rPr>
                          <w:rFonts w:ascii="Trebuchet MS" w:hAnsi="Trebuchet MS"/>
                          <w:b/>
                          <w:sz w:val="20"/>
                          <w:szCs w:val="20"/>
                          <w:lang w:val="id-ID"/>
                        </w:rPr>
                      </w:pPr>
                    </w:p>
                    <w:p w:rsidR="00D749BA" w:rsidRPr="005C279E" w:rsidRDefault="00D749BA"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749BA" w:rsidRDefault="00D749BA" w:rsidP="0020126B">
                      <w:pPr>
                        <w:contextualSpacing/>
                        <w:rPr>
                          <w:rFonts w:ascii="Trebuchet MS" w:hAnsi="Trebuchet MS"/>
                          <w:b/>
                          <w:sz w:val="32"/>
                          <w:szCs w:val="28"/>
                        </w:rPr>
                      </w:pPr>
                    </w:p>
                    <w:p w:rsidR="00D749BA" w:rsidRPr="00A42FE1" w:rsidRDefault="00D749BA" w:rsidP="0020126B">
                      <w:pPr>
                        <w:contextualSpacing/>
                        <w:rPr>
                          <w:rFonts w:ascii="Trebuchet MS" w:hAnsi="Trebuchet MS"/>
                          <w:b/>
                          <w:sz w:val="32"/>
                          <w:szCs w:val="28"/>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NRP 05111440000021</w:t>
                      </w: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Dosen Pembimbing 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Dosen Pembimbing II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DEPARTEMEN INFORMATIKA</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749BA" w:rsidRPr="00EE36CD" w:rsidRDefault="00D749BA"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749BA" w:rsidRPr="0020126B" w:rsidRDefault="00D749BA" w:rsidP="00EE36CD">
                      <w:pPr>
                        <w:contextualSpacing/>
                        <w:rPr>
                          <w:rFonts w:ascii="Trebuchet MS" w:hAnsi="Trebuchet MS"/>
                          <w:b/>
                          <w:sz w:val="20"/>
                          <w:szCs w:val="20"/>
                        </w:rPr>
                      </w:pPr>
                      <w:r w:rsidRPr="00EE36CD">
                        <w:rPr>
                          <w:rFonts w:ascii="Trebuchet MS" w:hAnsi="Trebuchet MS"/>
                          <w:b/>
                          <w:sz w:val="20"/>
                          <w:szCs w:val="20"/>
                        </w:rPr>
                        <w:t>Surabaya 2018</w:t>
                      </w:r>
                    </w:p>
                    <w:p w:rsidR="00D749BA" w:rsidRPr="0020126B" w:rsidRDefault="00D749BA" w:rsidP="0020126B">
                      <w:pPr>
                        <w:ind w:left="-567"/>
                        <w:rPr>
                          <w:rFonts w:ascii="Trebuchet MS" w:hAnsi="Trebuchet MS"/>
                          <w:sz w:val="20"/>
                          <w:lang w:val="id-ID"/>
                        </w:rPr>
                      </w:pPr>
                    </w:p>
                    <w:p w:rsidR="00D749BA" w:rsidRPr="0020126B" w:rsidRDefault="00D749BA" w:rsidP="0020126B"/>
                  </w:txbxContent>
                </v:textbox>
              </v:shape>
            </w:pict>
          </mc:Fallback>
        </mc:AlternateContent>
      </w:r>
      <w:r w:rsidR="000D256C" w:rsidRPr="00326ED3">
        <w:rPr>
          <w:noProof/>
          <w:lang w:eastAsia="en-US"/>
        </w:rPr>
        <w:drawing>
          <wp:anchor distT="0" distB="0" distL="114300" distR="114300" simplePos="0" relativeHeight="251531776"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33824"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591168"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9BA" w:rsidRPr="003B19CA" w:rsidRDefault="00D749BA"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D749BA" w:rsidRPr="00291B21" w:rsidRDefault="00D749BA" w:rsidP="008A394D">
                            <w:pPr>
                              <w:rPr>
                                <w:rFonts w:ascii="Trebuchet MS" w:hAnsi="Trebuchet MS"/>
                                <w:b/>
                                <w:sz w:val="20"/>
                                <w:szCs w:val="20"/>
                                <w:lang w:val="id-ID"/>
                              </w:rPr>
                            </w:pPr>
                          </w:p>
                          <w:p w:rsidR="00D749BA" w:rsidRPr="00291B21" w:rsidRDefault="00D749BA" w:rsidP="008A394D">
                            <w:pPr>
                              <w:rPr>
                                <w:rFonts w:ascii="Trebuchet MS" w:hAnsi="Trebuchet MS"/>
                                <w:b/>
                                <w:sz w:val="20"/>
                                <w:szCs w:val="20"/>
                                <w:lang w:val="id-ID"/>
                              </w:rPr>
                            </w:pPr>
                          </w:p>
                          <w:p w:rsidR="00D749BA" w:rsidRDefault="00D749BA"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749BA" w:rsidRDefault="00D749BA" w:rsidP="00D453C2">
                            <w:pPr>
                              <w:contextualSpacing/>
                              <w:rPr>
                                <w:rFonts w:ascii="Trebuchet MS" w:hAnsi="Trebuchet MS"/>
                                <w:b/>
                                <w:sz w:val="26"/>
                                <w:szCs w:val="26"/>
                              </w:rPr>
                            </w:pPr>
                          </w:p>
                          <w:p w:rsidR="00D749BA" w:rsidRPr="00291B21" w:rsidRDefault="00D749BA" w:rsidP="00D453C2">
                            <w:pPr>
                              <w:contextualSpacing/>
                              <w:rPr>
                                <w:rFonts w:ascii="Trebuchet MS" w:hAnsi="Trebuchet MS"/>
                                <w:b/>
                                <w:sz w:val="26"/>
                                <w:szCs w:val="26"/>
                              </w:rPr>
                            </w:pP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NRP 05111440000021</w:t>
                            </w:r>
                          </w:p>
                          <w:p w:rsidR="00D749BA" w:rsidRPr="00EE36CD" w:rsidRDefault="00D749BA" w:rsidP="00126E24">
                            <w:pPr>
                              <w:contextualSpacing/>
                              <w:rPr>
                                <w:rFonts w:ascii="Trebuchet MS" w:hAnsi="Trebuchet MS"/>
                                <w:b/>
                                <w:sz w:val="20"/>
                                <w:szCs w:val="20"/>
                              </w:rPr>
                            </w:pPr>
                          </w:p>
                          <w:p w:rsidR="00D749BA" w:rsidRPr="00EE36CD" w:rsidRDefault="00D749BA" w:rsidP="00126E24">
                            <w:pPr>
                              <w:contextualSpacing/>
                              <w:rPr>
                                <w:rFonts w:ascii="Trebuchet MS" w:hAnsi="Trebuchet MS"/>
                                <w:b/>
                                <w:sz w:val="20"/>
                                <w:szCs w:val="20"/>
                              </w:rPr>
                            </w:pPr>
                          </w:p>
                          <w:p w:rsidR="00D749BA" w:rsidRPr="00EE36CD" w:rsidRDefault="00D749B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749BA" w:rsidRPr="00EE36CD" w:rsidRDefault="00D749BA" w:rsidP="00126E24">
                            <w:pPr>
                              <w:contextualSpacing/>
                              <w:rPr>
                                <w:rFonts w:ascii="Trebuchet MS" w:hAnsi="Trebuchet MS"/>
                                <w:b/>
                                <w:sz w:val="20"/>
                                <w:szCs w:val="20"/>
                              </w:rPr>
                            </w:pPr>
                          </w:p>
                          <w:p w:rsidR="00D749BA" w:rsidRPr="00EE36CD" w:rsidRDefault="00D749B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749BA" w:rsidRDefault="00D749BA" w:rsidP="00291B21">
                            <w:pPr>
                              <w:contextualSpacing/>
                              <w:rPr>
                                <w:rFonts w:ascii="Trebuchet MS" w:hAnsi="Trebuchet MS"/>
                                <w:b/>
                                <w:sz w:val="20"/>
                                <w:szCs w:val="20"/>
                                <w:lang w:val="sv-SE"/>
                              </w:rPr>
                            </w:pPr>
                          </w:p>
                          <w:p w:rsidR="00D749BA" w:rsidRPr="00291B21" w:rsidRDefault="00D749BA" w:rsidP="00291B21">
                            <w:pPr>
                              <w:contextualSpacing/>
                              <w:rPr>
                                <w:rFonts w:ascii="Trebuchet MS" w:hAnsi="Trebuchet MS"/>
                                <w:b/>
                                <w:sz w:val="20"/>
                                <w:szCs w:val="20"/>
                                <w:lang w:val="sv-SE"/>
                              </w:rPr>
                            </w:pPr>
                          </w:p>
                          <w:p w:rsidR="00D749BA" w:rsidRPr="00291B21" w:rsidRDefault="00D749BA" w:rsidP="00D453C2">
                            <w:pPr>
                              <w:rPr>
                                <w:rFonts w:ascii="Trebuchet MS" w:hAnsi="Trebuchet MS"/>
                                <w:b/>
                                <w:sz w:val="20"/>
                                <w:szCs w:val="20"/>
                              </w:rPr>
                            </w:pPr>
                            <w:r w:rsidRPr="00291B21">
                              <w:rPr>
                                <w:rFonts w:ascii="Trebuchet MS" w:hAnsi="Trebuchet MS"/>
                                <w:b/>
                                <w:sz w:val="20"/>
                                <w:szCs w:val="20"/>
                              </w:rPr>
                              <w:t>DEPARTMENT OF INFORMATICS</w:t>
                            </w:r>
                          </w:p>
                          <w:p w:rsidR="00D749BA" w:rsidRPr="00291B21" w:rsidRDefault="00D749BA"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749BA" w:rsidRPr="00291B21" w:rsidRDefault="00D749BA"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749BA" w:rsidRDefault="00D749BA"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749BA" w:rsidRDefault="00D749BA" w:rsidP="00D453C2">
                            <w:pPr>
                              <w:rPr>
                                <w:rFonts w:ascii="Trebuchet MS" w:hAnsi="Trebuchet MS"/>
                                <w:b/>
                                <w:sz w:val="20"/>
                                <w:szCs w:val="20"/>
                              </w:rPr>
                            </w:pPr>
                          </w:p>
                          <w:p w:rsidR="00D749BA" w:rsidRDefault="00D749BA" w:rsidP="00D453C2">
                            <w:pPr>
                              <w:rPr>
                                <w:rFonts w:ascii="Trebuchet MS" w:hAnsi="Trebuchet MS"/>
                                <w:b/>
                                <w:sz w:val="20"/>
                                <w:szCs w:val="20"/>
                              </w:rPr>
                            </w:pPr>
                          </w:p>
                          <w:p w:rsidR="00D749BA" w:rsidRPr="00291B21" w:rsidRDefault="00D749BA" w:rsidP="00D453C2">
                            <w:pPr>
                              <w:rPr>
                                <w:rFonts w:ascii="Trebuchet MS" w:hAnsi="Trebuchet MS"/>
                                <w:b/>
                                <w:sz w:val="20"/>
                                <w:szCs w:val="20"/>
                              </w:rPr>
                            </w:pPr>
                          </w:p>
                          <w:p w:rsidR="00D749BA" w:rsidRPr="00E10B39" w:rsidRDefault="00D749BA" w:rsidP="008A394D">
                            <w:pPr>
                              <w:rPr>
                                <w:rFonts w:ascii="Trebuchet MS" w:hAnsi="Trebuchet MS"/>
                                <w:color w:val="000000" w:themeColor="text1"/>
                                <w:sz w:val="20"/>
                                <w:lang w:val="id-ID"/>
                              </w:rPr>
                            </w:pPr>
                          </w:p>
                          <w:p w:rsidR="00D749BA" w:rsidRPr="00E10B39" w:rsidRDefault="00D749BA"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D749BA" w:rsidRPr="003B19CA" w:rsidRDefault="00D749BA"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D749BA" w:rsidRPr="00291B21" w:rsidRDefault="00D749BA" w:rsidP="008A394D">
                      <w:pPr>
                        <w:rPr>
                          <w:rFonts w:ascii="Trebuchet MS" w:hAnsi="Trebuchet MS"/>
                          <w:b/>
                          <w:sz w:val="20"/>
                          <w:szCs w:val="20"/>
                          <w:lang w:val="id-ID"/>
                        </w:rPr>
                      </w:pPr>
                    </w:p>
                    <w:p w:rsidR="00D749BA" w:rsidRPr="00291B21" w:rsidRDefault="00D749BA" w:rsidP="008A394D">
                      <w:pPr>
                        <w:rPr>
                          <w:rFonts w:ascii="Trebuchet MS" w:hAnsi="Trebuchet MS"/>
                          <w:b/>
                          <w:sz w:val="20"/>
                          <w:szCs w:val="20"/>
                          <w:lang w:val="id-ID"/>
                        </w:rPr>
                      </w:pPr>
                    </w:p>
                    <w:p w:rsidR="00D749BA" w:rsidRDefault="00D749BA"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749BA" w:rsidRDefault="00D749BA" w:rsidP="00D453C2">
                      <w:pPr>
                        <w:contextualSpacing/>
                        <w:rPr>
                          <w:rFonts w:ascii="Trebuchet MS" w:hAnsi="Trebuchet MS"/>
                          <w:b/>
                          <w:sz w:val="26"/>
                          <w:szCs w:val="26"/>
                        </w:rPr>
                      </w:pPr>
                    </w:p>
                    <w:p w:rsidR="00D749BA" w:rsidRPr="00291B21" w:rsidRDefault="00D749BA" w:rsidP="00D453C2">
                      <w:pPr>
                        <w:contextualSpacing/>
                        <w:rPr>
                          <w:rFonts w:ascii="Trebuchet MS" w:hAnsi="Trebuchet MS"/>
                          <w:b/>
                          <w:sz w:val="26"/>
                          <w:szCs w:val="26"/>
                        </w:rPr>
                      </w:pP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NRP 05111440000021</w:t>
                      </w:r>
                    </w:p>
                    <w:p w:rsidR="00D749BA" w:rsidRPr="00EE36CD" w:rsidRDefault="00D749BA" w:rsidP="00126E24">
                      <w:pPr>
                        <w:contextualSpacing/>
                        <w:rPr>
                          <w:rFonts w:ascii="Trebuchet MS" w:hAnsi="Trebuchet MS"/>
                          <w:b/>
                          <w:sz w:val="20"/>
                          <w:szCs w:val="20"/>
                        </w:rPr>
                      </w:pPr>
                    </w:p>
                    <w:p w:rsidR="00D749BA" w:rsidRPr="00EE36CD" w:rsidRDefault="00D749BA" w:rsidP="00126E24">
                      <w:pPr>
                        <w:contextualSpacing/>
                        <w:rPr>
                          <w:rFonts w:ascii="Trebuchet MS" w:hAnsi="Trebuchet MS"/>
                          <w:b/>
                          <w:sz w:val="20"/>
                          <w:szCs w:val="20"/>
                        </w:rPr>
                      </w:pPr>
                    </w:p>
                    <w:p w:rsidR="00D749BA" w:rsidRPr="00EE36CD" w:rsidRDefault="00D749B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749BA" w:rsidRPr="00EE36CD" w:rsidRDefault="00D749BA" w:rsidP="00126E24">
                      <w:pPr>
                        <w:contextualSpacing/>
                        <w:rPr>
                          <w:rFonts w:ascii="Trebuchet MS" w:hAnsi="Trebuchet MS"/>
                          <w:b/>
                          <w:sz w:val="20"/>
                          <w:szCs w:val="20"/>
                        </w:rPr>
                      </w:pPr>
                    </w:p>
                    <w:p w:rsidR="00D749BA" w:rsidRPr="00EE36CD" w:rsidRDefault="00D749BA"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749BA" w:rsidRPr="00EE36CD" w:rsidRDefault="00D749BA"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749BA" w:rsidRDefault="00D749BA" w:rsidP="00291B21">
                      <w:pPr>
                        <w:contextualSpacing/>
                        <w:rPr>
                          <w:rFonts w:ascii="Trebuchet MS" w:hAnsi="Trebuchet MS"/>
                          <w:b/>
                          <w:sz w:val="20"/>
                          <w:szCs w:val="20"/>
                          <w:lang w:val="sv-SE"/>
                        </w:rPr>
                      </w:pPr>
                    </w:p>
                    <w:p w:rsidR="00D749BA" w:rsidRPr="00291B21" w:rsidRDefault="00D749BA" w:rsidP="00291B21">
                      <w:pPr>
                        <w:contextualSpacing/>
                        <w:rPr>
                          <w:rFonts w:ascii="Trebuchet MS" w:hAnsi="Trebuchet MS"/>
                          <w:b/>
                          <w:sz w:val="20"/>
                          <w:szCs w:val="20"/>
                          <w:lang w:val="sv-SE"/>
                        </w:rPr>
                      </w:pPr>
                    </w:p>
                    <w:p w:rsidR="00D749BA" w:rsidRPr="00291B21" w:rsidRDefault="00D749BA" w:rsidP="00D453C2">
                      <w:pPr>
                        <w:rPr>
                          <w:rFonts w:ascii="Trebuchet MS" w:hAnsi="Trebuchet MS"/>
                          <w:b/>
                          <w:sz w:val="20"/>
                          <w:szCs w:val="20"/>
                        </w:rPr>
                      </w:pPr>
                      <w:r w:rsidRPr="00291B21">
                        <w:rPr>
                          <w:rFonts w:ascii="Trebuchet MS" w:hAnsi="Trebuchet MS"/>
                          <w:b/>
                          <w:sz w:val="20"/>
                          <w:szCs w:val="20"/>
                        </w:rPr>
                        <w:t>DEPARTMENT OF INFORMATICS</w:t>
                      </w:r>
                    </w:p>
                    <w:p w:rsidR="00D749BA" w:rsidRPr="00291B21" w:rsidRDefault="00D749BA"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749BA" w:rsidRPr="00291B21" w:rsidRDefault="00D749BA"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749BA" w:rsidRDefault="00D749BA"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749BA" w:rsidRDefault="00D749BA" w:rsidP="00D453C2">
                      <w:pPr>
                        <w:rPr>
                          <w:rFonts w:ascii="Trebuchet MS" w:hAnsi="Trebuchet MS"/>
                          <w:b/>
                          <w:sz w:val="20"/>
                          <w:szCs w:val="20"/>
                        </w:rPr>
                      </w:pPr>
                    </w:p>
                    <w:p w:rsidR="00D749BA" w:rsidRDefault="00D749BA" w:rsidP="00D453C2">
                      <w:pPr>
                        <w:rPr>
                          <w:rFonts w:ascii="Trebuchet MS" w:hAnsi="Trebuchet MS"/>
                          <w:b/>
                          <w:sz w:val="20"/>
                          <w:szCs w:val="20"/>
                        </w:rPr>
                      </w:pPr>
                    </w:p>
                    <w:p w:rsidR="00D749BA" w:rsidRPr="00291B21" w:rsidRDefault="00D749BA" w:rsidP="00D453C2">
                      <w:pPr>
                        <w:rPr>
                          <w:rFonts w:ascii="Trebuchet MS" w:hAnsi="Trebuchet MS"/>
                          <w:b/>
                          <w:sz w:val="20"/>
                          <w:szCs w:val="20"/>
                        </w:rPr>
                      </w:pPr>
                    </w:p>
                    <w:p w:rsidR="00D749BA" w:rsidRPr="00E10B39" w:rsidRDefault="00D749BA" w:rsidP="008A394D">
                      <w:pPr>
                        <w:rPr>
                          <w:rFonts w:ascii="Trebuchet MS" w:hAnsi="Trebuchet MS"/>
                          <w:color w:val="000000" w:themeColor="text1"/>
                          <w:sz w:val="20"/>
                          <w:lang w:val="id-ID"/>
                        </w:rPr>
                      </w:pPr>
                    </w:p>
                    <w:p w:rsidR="00D749BA" w:rsidRPr="00E10B39" w:rsidRDefault="00D749BA"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515489547"/>
      <w:bookmarkStart w:id="81" w:name="_Toc173589328"/>
      <w:r w:rsidRPr="00326ED3">
        <w:rPr>
          <w:rFonts w:cs="Times New Roman"/>
          <w:noProof/>
          <w:lang w:val="id-ID"/>
        </w:rPr>
        <w:lastRenderedPageBreak/>
        <w:t>LEMBAR PENGESAHAN</w:t>
      </w:r>
      <w:bookmarkEnd w:id="74"/>
      <w:bookmarkEnd w:id="75"/>
      <w:bookmarkEnd w:id="76"/>
      <w:bookmarkEnd w:id="77"/>
      <w:bookmarkEnd w:id="78"/>
      <w:bookmarkEnd w:id="79"/>
      <w:bookmarkEnd w:id="80"/>
    </w:p>
    <w:bookmarkEnd w:id="81"/>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515489548"/>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Pr="0019690D" w:rsidRDefault="0093193B" w:rsidP="00FB4A9D">
      <w:pPr>
        <w:rPr>
          <w:i/>
          <w:highlight w:val="yellow"/>
          <w:lang w:eastAsia="en-US"/>
        </w:rPr>
      </w:pPr>
      <w:r>
        <w:rPr>
          <w:lang w:val="id-ID" w:eastAsia="en-US"/>
        </w:rPr>
        <w:tab/>
      </w:r>
      <w:r w:rsidRPr="0019690D">
        <w:rPr>
          <w:i/>
          <w:highlight w:val="yellow"/>
          <w:lang w:eastAsia="en-US"/>
        </w:rPr>
        <w:t xml:space="preserve">Di zaman ini, teknologi informasi sudah dan terus berkembang secara pesat. Dengan berkembangnya teknologi informasi, berkembang pula perangkat lunak yang memudahkan masyarakat </w:t>
      </w:r>
      <w:r w:rsidR="000555C9" w:rsidRPr="0019690D">
        <w:rPr>
          <w:i/>
          <w:highlight w:val="yellow"/>
          <w:lang w:eastAsia="en-US"/>
        </w:rPr>
        <w:t>dalam berbagai bidang salah satunya bidang akademik.</w:t>
      </w:r>
    </w:p>
    <w:p w:rsidR="009B2F4E" w:rsidRPr="0019690D" w:rsidRDefault="00297982" w:rsidP="00FB4A9D">
      <w:pPr>
        <w:rPr>
          <w:i/>
          <w:noProof/>
          <w:highlight w:val="yellow"/>
        </w:rPr>
      </w:pPr>
      <w:r w:rsidRPr="0019690D">
        <w:rPr>
          <w:i/>
          <w:highlight w:val="yellow"/>
          <w:lang w:eastAsia="en-US"/>
        </w:rPr>
        <w:tab/>
        <w:t>Pada suatu penelitian terkait tentang sistem informasi akademik generik</w:t>
      </w:r>
      <w:r w:rsidR="009B2F4E" w:rsidRPr="0019690D">
        <w:rPr>
          <w:i/>
          <w:highlight w:val="yellow"/>
          <w:lang w:eastAsia="en-US"/>
        </w:rPr>
        <w:t xml:space="preserve"> </w:t>
      </w:r>
      <w:r w:rsidR="009B2F4E" w:rsidRPr="0019690D">
        <w:rPr>
          <w:i/>
          <w:noProof/>
          <w:highlight w:val="yellow"/>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19690D">
        <w:rPr>
          <w:i/>
          <w:noProof/>
          <w:highlight w:val="yellow"/>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19690D">
        <w:rPr>
          <w:i/>
          <w:noProof/>
          <w:highlight w:val="yellow"/>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w:t>
      </w:r>
      <w:r w:rsidR="009B2F4E" w:rsidRPr="0019690D">
        <w:rPr>
          <w:b/>
          <w:i/>
          <w:highlight w:val="yellow"/>
        </w:rPr>
        <w:t>Perangkat Lunak Modular</w:t>
      </w:r>
      <w:r w:rsidR="00E4316E" w:rsidRPr="0019690D">
        <w:rPr>
          <w:b/>
          <w:i/>
          <w:highlight w:val="yellow"/>
        </w:rPr>
        <w:t>,</w:t>
      </w:r>
      <w:r w:rsidR="006B6A94" w:rsidRPr="0019690D">
        <w:rPr>
          <w:b/>
          <w:i/>
          <w:highlight w:val="yellow"/>
        </w:rPr>
        <w:t xml:space="preserve"> Sistem Info</w:t>
      </w:r>
      <w:r w:rsidR="009B2F4E" w:rsidRPr="0019690D">
        <w:rPr>
          <w:b/>
          <w:i/>
          <w:highlight w:val="yellow"/>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515489549"/>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Pr="0019690D"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19690D">
        <w:rPr>
          <w:rFonts w:eastAsiaTheme="minorHAnsi"/>
          <w:i/>
          <w:highlight w:val="yellow"/>
          <w:lang w:eastAsia="en-US"/>
        </w:rPr>
        <w:t>Until today, information technology has been and will still be growing fast and because of that, many softwares that help people in many areas such as education have been developed as well.</w:t>
      </w:r>
    </w:p>
    <w:p w:rsidR="009B2F4E" w:rsidRPr="0019690D"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r w:rsidRPr="0019690D">
        <w:rPr>
          <w:rFonts w:eastAsiaTheme="minorHAnsi"/>
          <w:i/>
          <w:highlight w:val="yellow"/>
          <w:lang w:eastAsia="en-US"/>
        </w:rPr>
        <w:tab/>
      </w:r>
      <w:r w:rsidRPr="0019690D">
        <w:rPr>
          <w:rFonts w:eastAsiaTheme="minorHAnsi"/>
          <w:i/>
          <w:highlight w:val="yellow"/>
          <w:lang w:eastAsia="en-US"/>
        </w:rPr>
        <w:tab/>
        <w:t>I</w:t>
      </w:r>
      <w:r w:rsidR="00191FDC" w:rsidRPr="0019690D">
        <w:rPr>
          <w:rFonts w:eastAsiaTheme="minorHAnsi"/>
          <w:i/>
          <w:highlight w:val="yellow"/>
          <w:lang w:eastAsia="en-US"/>
        </w:rPr>
        <w:t>n some</w:t>
      </w:r>
      <w:r w:rsidRPr="0019690D">
        <w:rPr>
          <w:rFonts w:eastAsiaTheme="minorHAnsi"/>
          <w:i/>
          <w:highlight w:val="yellow"/>
          <w:lang w:eastAsia="en-US"/>
        </w:rPr>
        <w:t xml:space="preserve"> related research</w:t>
      </w:r>
      <w:r w:rsidR="00191FDC" w:rsidRPr="0019690D">
        <w:rPr>
          <w:rFonts w:eastAsiaTheme="minorHAnsi"/>
          <w:i/>
          <w:highlight w:val="yellow"/>
          <w:lang w:eastAsia="en-US"/>
        </w:rPr>
        <w:t>es</w:t>
      </w:r>
      <w:r w:rsidRPr="0019690D">
        <w:rPr>
          <w:rFonts w:eastAsiaTheme="minorHAnsi"/>
          <w:i/>
          <w:highlight w:val="yellow"/>
          <w:lang w:eastAsia="en-US"/>
        </w:rPr>
        <w:t xml:space="preserve"> about generic academic information system, </w:t>
      </w:r>
      <w:r w:rsidR="00191FDC" w:rsidRPr="0019690D">
        <w:rPr>
          <w:rFonts w:eastAsiaTheme="minorHAnsi"/>
          <w:i/>
          <w:highlight w:val="yellow"/>
          <w:lang w:eastAsia="en-US"/>
        </w:rPr>
        <w:t xml:space="preserve">some systems that share common </w:t>
      </w:r>
      <w:r w:rsidR="00532519" w:rsidRPr="0019690D">
        <w:rPr>
          <w:rFonts w:eastAsiaTheme="minorHAnsi"/>
          <w:i/>
          <w:highlight w:val="yellow"/>
          <w:lang w:eastAsia="en-US"/>
        </w:rPr>
        <w:t xml:space="preserve">business processes </w:t>
      </w:r>
      <w:r w:rsidR="00191FDC" w:rsidRPr="0019690D">
        <w:rPr>
          <w:rFonts w:eastAsiaTheme="minorHAnsi"/>
          <w:i/>
          <w:highlight w:val="yellow"/>
          <w:lang w:eastAsia="en-US"/>
        </w:rPr>
        <w:t xml:space="preserve">between colleges have been developed so that those same systems can be use in many colleges in Indonesia. However, </w:t>
      </w:r>
      <w:r w:rsidR="00532519" w:rsidRPr="0019690D">
        <w:rPr>
          <w:rFonts w:eastAsiaTheme="minorHAnsi"/>
          <w:i/>
          <w:highlight w:val="yellow"/>
          <w:lang w:eastAsia="en-US"/>
        </w:rPr>
        <w:t xml:space="preserve">those systems cannot handle any changes and business process variation in a college that shares no common business processes with those available systems. Furthermore, </w:t>
      </w:r>
      <w:r w:rsidR="00191FDC" w:rsidRPr="0019690D">
        <w:rPr>
          <w:rFonts w:eastAsiaTheme="minorHAnsi"/>
          <w:i/>
          <w:highlight w:val="yellow"/>
          <w:lang w:eastAsia="en-US"/>
        </w:rPr>
        <w:t>those systems are still a standalone system each so that they need to be integrated into a one whole academic in</w:t>
      </w:r>
      <w:r w:rsidR="00532519" w:rsidRPr="0019690D">
        <w:rPr>
          <w:rFonts w:eastAsiaTheme="minorHAnsi"/>
          <w:i/>
          <w:highlight w:val="yellow"/>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sidRPr="0019690D">
        <w:rPr>
          <w:rFonts w:eastAsiaTheme="minorHAnsi"/>
          <w:i/>
          <w:highlight w:val="yellow"/>
          <w:lang w:eastAsia="en-US"/>
        </w:rPr>
        <w:tab/>
      </w:r>
      <w:r w:rsidRPr="0019690D">
        <w:rPr>
          <w:rFonts w:eastAsiaTheme="minorHAnsi"/>
          <w:i/>
          <w:highlight w:val="yellow"/>
          <w:lang w:eastAsia="en-US"/>
        </w:rPr>
        <w:tab/>
      </w:r>
      <w:r w:rsidR="00532519" w:rsidRPr="0019690D">
        <w:rPr>
          <w:rFonts w:eastAsiaTheme="minorHAnsi"/>
          <w:i/>
          <w:highlight w:val="yellow"/>
          <w:lang w:eastAsia="en-US"/>
        </w:rPr>
        <w:t xml:space="preserve">In this undergraduate thesis, those problems </w:t>
      </w:r>
      <w:r w:rsidR="00F740F7" w:rsidRPr="0019690D">
        <w:rPr>
          <w:rFonts w:eastAsiaTheme="minorHAnsi"/>
          <w:i/>
          <w:highlight w:val="yellow"/>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sidRPr="0019690D">
        <w:rPr>
          <w:rFonts w:eastAsiaTheme="minorHAnsi"/>
          <w:i/>
          <w:highlight w:val="yellow"/>
          <w:lang w:eastAsia="en-US"/>
        </w:rPr>
        <w:lastRenderedPageBreak/>
        <w:t>framework for modules to implement so that those modules can be integrated</w:t>
      </w:r>
      <w:r w:rsidR="00A92AB9" w:rsidRPr="0019690D">
        <w:rPr>
          <w:rFonts w:eastAsiaTheme="minorHAnsi"/>
          <w:i/>
          <w:highlight w:val="yellow"/>
          <w:lang w:eastAsia="en-US"/>
        </w:rPr>
        <w:t xml:space="preserve">. The integrator software must be able to add, change, and delete modules without doing any code changes in </w:t>
      </w:r>
      <w:proofErr w:type="gramStart"/>
      <w:r w:rsidR="00A92AB9" w:rsidRPr="0019690D">
        <w:rPr>
          <w:rFonts w:eastAsiaTheme="minorHAnsi"/>
          <w:i/>
          <w:highlight w:val="yellow"/>
          <w:lang w:eastAsia="en-US"/>
        </w:rPr>
        <w:t>another</w:t>
      </w:r>
      <w:proofErr w:type="gramEnd"/>
      <w:r w:rsidR="00A92AB9" w:rsidRPr="0019690D">
        <w:rPr>
          <w:rFonts w:eastAsiaTheme="minorHAnsi"/>
          <w:i/>
          <w:highlight w:val="yellow"/>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sidRPr="0019690D">
        <w:rPr>
          <w:b/>
          <w:i/>
          <w:highlight w:val="yellow"/>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515489550"/>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Pr="0019690D" w:rsidRDefault="00FB4A9D" w:rsidP="000971CC">
      <w:pPr>
        <w:ind w:firstLine="720"/>
        <w:rPr>
          <w:b/>
          <w:noProof/>
          <w:highlight w:val="yellow"/>
        </w:rPr>
      </w:pPr>
      <w:bookmarkStart w:id="119" w:name="_Toc263602512"/>
      <w:bookmarkStart w:id="120" w:name="_Toc297322776"/>
      <w:r w:rsidRPr="0019690D">
        <w:rPr>
          <w:noProof/>
          <w:highlight w:val="yellow"/>
          <w:lang w:val="id-ID"/>
        </w:rPr>
        <w:t>Alhamdulillahirabbil’alamin, segala puji bagi Allah SWT,</w:t>
      </w:r>
      <w:r w:rsidRPr="0019690D">
        <w:rPr>
          <w:noProof/>
          <w:highlight w:val="yellow"/>
        </w:rPr>
        <w:t xml:space="preserve"> </w:t>
      </w:r>
      <w:r w:rsidRPr="0019690D">
        <w:rPr>
          <w:noProof/>
          <w:highlight w:val="yellow"/>
          <w:lang w:val="id-ID"/>
        </w:rPr>
        <w:t xml:space="preserve">yang </w:t>
      </w:r>
      <w:r w:rsidRPr="0019690D">
        <w:rPr>
          <w:noProof/>
          <w:highlight w:val="yellow"/>
        </w:rPr>
        <w:t>atas izin dan karunianya</w:t>
      </w:r>
      <w:r w:rsidRPr="0019690D">
        <w:rPr>
          <w:noProof/>
          <w:highlight w:val="yellow"/>
          <w:lang w:val="id-ID"/>
        </w:rPr>
        <w:t xml:space="preserve"> penulis dapat menyelesaikan Tugas Akhir yang berjudul </w:t>
      </w:r>
      <w:r w:rsidRPr="0019690D">
        <w:rPr>
          <w:b/>
          <w:i/>
          <w:noProof/>
          <w:highlight w:val="yellow"/>
        </w:rPr>
        <w:t>“</w:t>
      </w:r>
      <w:r w:rsidR="005A32D5" w:rsidRPr="0019690D">
        <w:rPr>
          <w:b/>
          <w:color w:val="000000"/>
          <w:highlight w:val="yellow"/>
        </w:rPr>
        <w:t xml:space="preserve">RANCANG BANGUN KERANGKA KERJA SISTEM INFORMASI AKADEMIK MODULAR BERBASIS WEB DENGAN POLA ARSITEKTUR </w:t>
      </w:r>
      <w:r w:rsidR="005A32D5" w:rsidRPr="0019690D">
        <w:rPr>
          <w:b/>
          <w:i/>
          <w:color w:val="000000"/>
          <w:highlight w:val="yellow"/>
        </w:rPr>
        <w:t>HIERARCHICAL MODEL-VIEW-CONTROLLER</w:t>
      </w:r>
      <w:r w:rsidRPr="0019690D">
        <w:rPr>
          <w:b/>
          <w:i/>
          <w:noProof/>
          <w:highlight w:val="yellow"/>
        </w:rPr>
        <w:t>”</w:t>
      </w:r>
      <w:r w:rsidRPr="0019690D">
        <w:rPr>
          <w:b/>
          <w:noProof/>
          <w:highlight w:val="yellow"/>
        </w:rPr>
        <w:t>.</w:t>
      </w:r>
    </w:p>
    <w:p w:rsidR="00FB4A9D" w:rsidRPr="0019690D" w:rsidRDefault="005A32D5" w:rsidP="000971CC">
      <w:pPr>
        <w:ind w:firstLine="720"/>
        <w:rPr>
          <w:noProof/>
          <w:highlight w:val="yellow"/>
        </w:rPr>
      </w:pPr>
      <w:r w:rsidRPr="0019690D">
        <w:rPr>
          <w:noProof/>
          <w:highlight w:val="yellow"/>
        </w:rPr>
        <w:t>Dalam pengerjaan tugas akhir ini, penulis mendapatkan banyak sekali ilmu baru dan memperdalam ilmu-ilmu yang sebelumnya telah diajarkan selama masa perkuliahan di Teknik Informatika ITS.</w:t>
      </w:r>
    </w:p>
    <w:p w:rsidR="00FB4A9D" w:rsidRPr="0019690D" w:rsidRDefault="00FB4A9D" w:rsidP="000971CC">
      <w:pPr>
        <w:ind w:firstLine="720"/>
        <w:rPr>
          <w:noProof/>
          <w:highlight w:val="yellow"/>
        </w:rPr>
      </w:pPr>
      <w:r w:rsidRPr="0019690D">
        <w:rPr>
          <w:noProof/>
          <w:highlight w:val="yellow"/>
        </w:rPr>
        <w:t>Terselesaikannya Tugas Akhir ini tidak lepas dari bantuan dan dukungan beberapa pihak. Sehingga pada kesempatan ini penulis mengucapkan syukur dan terima kasih kepada:</w:t>
      </w:r>
    </w:p>
    <w:p w:rsidR="00FB4A9D" w:rsidRPr="0019690D" w:rsidRDefault="00FB4A9D" w:rsidP="00A01DBC">
      <w:pPr>
        <w:pStyle w:val="ListParagraph"/>
        <w:numPr>
          <w:ilvl w:val="0"/>
          <w:numId w:val="124"/>
        </w:numPr>
        <w:ind w:left="360"/>
        <w:rPr>
          <w:noProof/>
          <w:highlight w:val="yellow"/>
        </w:rPr>
      </w:pPr>
      <w:r w:rsidRPr="0019690D">
        <w:rPr>
          <w:noProof/>
          <w:highlight w:val="yellow"/>
        </w:rPr>
        <w:t>Allah SWT dan Nabi Muhammad SAW.</w:t>
      </w:r>
    </w:p>
    <w:p w:rsidR="0017289F" w:rsidRPr="0019690D" w:rsidRDefault="005A32D5" w:rsidP="00A01DBC">
      <w:pPr>
        <w:pStyle w:val="ListParagraph"/>
        <w:numPr>
          <w:ilvl w:val="0"/>
          <w:numId w:val="124"/>
        </w:numPr>
        <w:ind w:left="360"/>
        <w:rPr>
          <w:noProof/>
          <w:highlight w:val="yellow"/>
        </w:rPr>
      </w:pPr>
      <w:r w:rsidRPr="0019690D">
        <w:rPr>
          <w:noProof/>
          <w:highlight w:val="yellow"/>
        </w:rPr>
        <w:t>I</w:t>
      </w:r>
      <w:r w:rsidR="0017289F" w:rsidRPr="0019690D">
        <w:rPr>
          <w:noProof/>
          <w:highlight w:val="yellow"/>
        </w:rPr>
        <w:t xml:space="preserve">bu, </w:t>
      </w:r>
      <w:r w:rsidRPr="0019690D">
        <w:rPr>
          <w:noProof/>
          <w:highlight w:val="yellow"/>
        </w:rPr>
        <w:t>Ayah</w:t>
      </w:r>
      <w:r w:rsidR="0017289F" w:rsidRPr="0019690D">
        <w:rPr>
          <w:noProof/>
          <w:highlight w:val="yellow"/>
        </w:rPr>
        <w:t>, Kak Yan, Dek Farras, dan Sabrina tercinta yang senantiasa menyemangati dan menceriakan penulis selama pengerjaan tugas akhir.</w:t>
      </w:r>
    </w:p>
    <w:p w:rsidR="00FB4A9D" w:rsidRPr="0019690D" w:rsidRDefault="005A32D5" w:rsidP="00A01DBC">
      <w:pPr>
        <w:pStyle w:val="ListParagraph"/>
        <w:numPr>
          <w:ilvl w:val="0"/>
          <w:numId w:val="124"/>
        </w:numPr>
        <w:ind w:left="360"/>
        <w:rPr>
          <w:noProof/>
          <w:highlight w:val="yellow"/>
        </w:rPr>
      </w:pPr>
      <w:r w:rsidRPr="0019690D">
        <w:rPr>
          <w:highlight w:val="yellow"/>
        </w:rPr>
        <w:t xml:space="preserve">Ibu Umi Laili Yuhana, </w:t>
      </w:r>
      <w:proofErr w:type="gramStart"/>
      <w:r w:rsidRPr="0019690D">
        <w:rPr>
          <w:highlight w:val="yellow"/>
        </w:rPr>
        <w:t>S.Kom</w:t>
      </w:r>
      <w:proofErr w:type="gramEnd"/>
      <w:r w:rsidRPr="0019690D">
        <w:rPr>
          <w:highlight w:val="yellow"/>
        </w:rPr>
        <w:t>., M.Sc.</w:t>
      </w:r>
      <w:r w:rsidR="00FB4A9D" w:rsidRPr="0019690D">
        <w:rPr>
          <w:highlight w:val="yellow"/>
        </w:rPr>
        <w:t xml:space="preserve"> </w:t>
      </w:r>
      <w:r w:rsidR="00FB4A9D" w:rsidRPr="0019690D">
        <w:rPr>
          <w:szCs w:val="27"/>
          <w:highlight w:val="yellow"/>
        </w:rPr>
        <w:t>selaku pembimbing I y</w:t>
      </w:r>
      <w:r w:rsidRPr="0019690D">
        <w:rPr>
          <w:szCs w:val="27"/>
          <w:highlight w:val="yellow"/>
        </w:rPr>
        <w:t xml:space="preserve">ang telah </w:t>
      </w:r>
      <w:r w:rsidR="009F0B74" w:rsidRPr="0019690D">
        <w:rPr>
          <w:szCs w:val="27"/>
          <w:highlight w:val="yellow"/>
        </w:rPr>
        <w:t>membantu,</w:t>
      </w:r>
      <w:r w:rsidR="0017289F" w:rsidRPr="0019690D">
        <w:rPr>
          <w:szCs w:val="27"/>
          <w:highlight w:val="yellow"/>
        </w:rPr>
        <w:t xml:space="preserve"> membimbing</w:t>
      </w:r>
      <w:r w:rsidR="009F0B74" w:rsidRPr="0019690D">
        <w:rPr>
          <w:szCs w:val="27"/>
          <w:highlight w:val="yellow"/>
        </w:rPr>
        <w:t xml:space="preserve">, dan memberikan ilmunya kepada </w:t>
      </w:r>
      <w:r w:rsidRPr="0019690D">
        <w:rPr>
          <w:szCs w:val="27"/>
          <w:highlight w:val="yellow"/>
        </w:rPr>
        <w:t>penulis dalam menyelesaikan tugas akhir ini.</w:t>
      </w:r>
    </w:p>
    <w:p w:rsidR="00FB4A9D" w:rsidRPr="0019690D" w:rsidRDefault="009F0B74" w:rsidP="00A01DBC">
      <w:pPr>
        <w:pStyle w:val="ListParagraph"/>
        <w:numPr>
          <w:ilvl w:val="0"/>
          <w:numId w:val="124"/>
        </w:numPr>
        <w:ind w:left="360"/>
        <w:rPr>
          <w:noProof/>
          <w:highlight w:val="yellow"/>
        </w:rPr>
      </w:pPr>
      <w:r w:rsidRPr="0019690D">
        <w:rPr>
          <w:szCs w:val="27"/>
          <w:highlight w:val="yellow"/>
        </w:rPr>
        <w:t xml:space="preserve">Bapak </w:t>
      </w:r>
      <w:r w:rsidRPr="0019690D">
        <w:rPr>
          <w:highlight w:val="yellow"/>
        </w:rPr>
        <w:t xml:space="preserve">Rizky Januar Akbar, </w:t>
      </w:r>
      <w:proofErr w:type="gramStart"/>
      <w:r w:rsidRPr="0019690D">
        <w:rPr>
          <w:highlight w:val="yellow"/>
        </w:rPr>
        <w:t>S.Kom</w:t>
      </w:r>
      <w:proofErr w:type="gramEnd"/>
      <w:r w:rsidRPr="0019690D">
        <w:rPr>
          <w:highlight w:val="yellow"/>
        </w:rPr>
        <w:t>., M.Eng.</w:t>
      </w:r>
      <w:r w:rsidR="00FB4A9D" w:rsidRPr="0019690D">
        <w:rPr>
          <w:highlight w:val="yellow"/>
        </w:rPr>
        <w:t xml:space="preserve"> </w:t>
      </w:r>
      <w:r w:rsidR="00FB4A9D" w:rsidRPr="0019690D">
        <w:rPr>
          <w:szCs w:val="27"/>
          <w:highlight w:val="yellow"/>
        </w:rPr>
        <w:t>selaku pembimbing II yang juga telah membantu</w:t>
      </w:r>
      <w:r w:rsidRPr="0019690D">
        <w:rPr>
          <w:szCs w:val="27"/>
          <w:highlight w:val="yellow"/>
        </w:rPr>
        <w:t>, membimbing , dan memberikan ilmunya kepada penulis dalam menyelesaikan tugas akhir ini.</w:t>
      </w:r>
    </w:p>
    <w:p w:rsidR="00FB4A9D" w:rsidRPr="0019690D" w:rsidRDefault="009F0B74" w:rsidP="00A01DBC">
      <w:pPr>
        <w:pStyle w:val="ListParagraph"/>
        <w:numPr>
          <w:ilvl w:val="0"/>
          <w:numId w:val="124"/>
        </w:numPr>
        <w:ind w:left="360"/>
        <w:rPr>
          <w:b/>
          <w:noProof/>
          <w:highlight w:val="yellow"/>
        </w:rPr>
      </w:pPr>
      <w:r w:rsidRPr="0019690D">
        <w:rPr>
          <w:noProof/>
          <w:highlight w:val="yellow"/>
        </w:rPr>
        <w:t>Bapak</w:t>
      </w:r>
      <w:r w:rsidR="00FB4A9D" w:rsidRPr="0019690D">
        <w:rPr>
          <w:noProof/>
          <w:highlight w:val="yellow"/>
        </w:rPr>
        <w:t xml:space="preserve"> </w:t>
      </w:r>
      <w:r w:rsidRPr="0019690D">
        <w:rPr>
          <w:highlight w:val="yellow"/>
        </w:rPr>
        <w:t>Darlis Herumurti</w:t>
      </w:r>
      <w:r w:rsidR="00FB4A9D" w:rsidRPr="0019690D">
        <w:rPr>
          <w:noProof/>
          <w:highlight w:val="yellow"/>
        </w:rPr>
        <w:t xml:space="preserve">, S.Kom., M.Kom. </w:t>
      </w:r>
      <w:r w:rsidR="00FB4A9D" w:rsidRPr="0019690D">
        <w:rPr>
          <w:noProof/>
          <w:highlight w:val="yellow"/>
          <w:lang w:val="id-ID"/>
        </w:rPr>
        <w:t xml:space="preserve">selaku </w:t>
      </w:r>
      <w:r w:rsidR="00FB4A9D" w:rsidRPr="0019690D">
        <w:rPr>
          <w:noProof/>
          <w:highlight w:val="yellow"/>
        </w:rPr>
        <w:t xml:space="preserve">Kepala </w:t>
      </w:r>
      <w:r w:rsidR="00FB4A9D" w:rsidRPr="0019690D">
        <w:rPr>
          <w:noProof/>
          <w:highlight w:val="yellow"/>
          <w:lang w:val="id-ID"/>
        </w:rPr>
        <w:t xml:space="preserve">Jurusan Teknik Informatika ITS, Bapak </w:t>
      </w:r>
      <w:r w:rsidR="00FB4A9D" w:rsidRPr="0019690D">
        <w:rPr>
          <w:bCs/>
          <w:noProof/>
          <w:highlight w:val="yellow"/>
        </w:rPr>
        <w:t>Radityo Anggoro, S.Kom.,</w:t>
      </w:r>
      <w:r w:rsidR="0017289F" w:rsidRPr="0019690D">
        <w:rPr>
          <w:bCs/>
          <w:noProof/>
          <w:highlight w:val="yellow"/>
        </w:rPr>
        <w:t xml:space="preserve"> </w:t>
      </w:r>
      <w:r w:rsidR="00FB4A9D" w:rsidRPr="0019690D">
        <w:rPr>
          <w:bCs/>
          <w:noProof/>
          <w:highlight w:val="yellow"/>
        </w:rPr>
        <w:t>M.Sc.</w:t>
      </w:r>
      <w:r w:rsidR="00FB4A9D" w:rsidRPr="0019690D">
        <w:rPr>
          <w:noProof/>
          <w:highlight w:val="yellow"/>
          <w:lang w:val="id-ID"/>
        </w:rPr>
        <w:t xml:space="preserve"> selaku koordinator TA,</w:t>
      </w:r>
      <w:r w:rsidR="00FB4A9D" w:rsidRPr="0019690D">
        <w:rPr>
          <w:noProof/>
          <w:highlight w:val="yellow"/>
        </w:rPr>
        <w:t xml:space="preserve"> </w:t>
      </w:r>
      <w:r w:rsidR="00FB4A9D" w:rsidRPr="0019690D">
        <w:rPr>
          <w:noProof/>
          <w:highlight w:val="yellow"/>
          <w:lang w:val="id-ID"/>
        </w:rPr>
        <w:t>dan segenap dosen Teknik Informatika yang telah memberikan ilmunya.</w:t>
      </w:r>
    </w:p>
    <w:p w:rsidR="009F0B74" w:rsidRPr="0019690D" w:rsidRDefault="0017289F" w:rsidP="00A01DBC">
      <w:pPr>
        <w:pStyle w:val="ListParagraph"/>
        <w:numPr>
          <w:ilvl w:val="0"/>
          <w:numId w:val="124"/>
        </w:numPr>
        <w:ind w:left="360"/>
        <w:rPr>
          <w:b/>
          <w:noProof/>
          <w:highlight w:val="yellow"/>
        </w:rPr>
      </w:pPr>
      <w:r w:rsidRPr="0019690D">
        <w:rPr>
          <w:noProof/>
          <w:highlight w:val="yellow"/>
        </w:rPr>
        <w:lastRenderedPageBreak/>
        <w:t xml:space="preserve">Dosen-dosen LBE, Ibu </w:t>
      </w:r>
      <w:r w:rsidRPr="0019690D">
        <w:rPr>
          <w:highlight w:val="yellow"/>
        </w:rPr>
        <w:t>Dr. Ir. Siti Rochimah, MT.</w:t>
      </w:r>
      <w:r w:rsidR="009F0B74" w:rsidRPr="0019690D">
        <w:rPr>
          <w:noProof/>
          <w:highlight w:val="yellow"/>
        </w:rPr>
        <w:t xml:space="preserve"> dan </w:t>
      </w:r>
      <w:r w:rsidRPr="0019690D">
        <w:rPr>
          <w:szCs w:val="27"/>
          <w:highlight w:val="yellow"/>
        </w:rPr>
        <w:t xml:space="preserve">Ibu </w:t>
      </w:r>
      <w:r w:rsidRPr="0019690D">
        <w:rPr>
          <w:highlight w:val="yellow"/>
        </w:rPr>
        <w:t xml:space="preserve">Ratih Nur Esti Anggraini, </w:t>
      </w:r>
      <w:proofErr w:type="gramStart"/>
      <w:r w:rsidRPr="0019690D">
        <w:rPr>
          <w:highlight w:val="yellow"/>
        </w:rPr>
        <w:t>S.Kom</w:t>
      </w:r>
      <w:proofErr w:type="gramEnd"/>
      <w:r w:rsidRPr="0019690D">
        <w:rPr>
          <w:highlight w:val="yellow"/>
        </w:rPr>
        <w:t>, M.Sc.</w:t>
      </w:r>
      <w:r w:rsidR="009F0B74" w:rsidRPr="0019690D">
        <w:rPr>
          <w:noProof/>
          <w:highlight w:val="yellow"/>
        </w:rPr>
        <w:t>.</w:t>
      </w:r>
    </w:p>
    <w:p w:rsidR="00FB4A9D" w:rsidRPr="0019690D" w:rsidRDefault="00FB4A9D" w:rsidP="00A01DBC">
      <w:pPr>
        <w:pStyle w:val="ListParagraph"/>
        <w:numPr>
          <w:ilvl w:val="0"/>
          <w:numId w:val="124"/>
        </w:numPr>
        <w:ind w:left="360"/>
        <w:rPr>
          <w:noProof/>
          <w:highlight w:val="yellow"/>
        </w:rPr>
      </w:pPr>
      <w:r w:rsidRPr="0019690D">
        <w:rPr>
          <w:highlight w:val="yellow"/>
        </w:rPr>
        <w:t>Teman-teman seperjuangan</w:t>
      </w:r>
      <w:r w:rsidR="0017289F" w:rsidRPr="0019690D">
        <w:rPr>
          <w:highlight w:val="yellow"/>
        </w:rPr>
        <w:t xml:space="preserve"> tugas akhir di laboratorium</w:t>
      </w:r>
      <w:r w:rsidRPr="0019690D">
        <w:rPr>
          <w:highlight w:val="yellow"/>
        </w:rPr>
        <w:t xml:space="preserve"> RPL: </w:t>
      </w:r>
      <w:r w:rsidR="00532FCC" w:rsidRPr="0019690D">
        <w:rPr>
          <w:highlight w:val="yellow"/>
        </w:rPr>
        <w:t xml:space="preserve">Rahman, </w:t>
      </w:r>
      <w:r w:rsidRPr="0019690D">
        <w:rPr>
          <w:highlight w:val="yellow"/>
        </w:rPr>
        <w:t xml:space="preserve">Tommy, Ruslan, Galih, Bustan, </w:t>
      </w:r>
      <w:r w:rsidR="0017289F" w:rsidRPr="0019690D">
        <w:rPr>
          <w:highlight w:val="yellow"/>
        </w:rPr>
        <w:t>Teteh</w:t>
      </w:r>
      <w:r w:rsidRPr="0019690D">
        <w:rPr>
          <w:highlight w:val="yellow"/>
        </w:rPr>
        <w:t>,</w:t>
      </w:r>
      <w:r w:rsidR="00B62454" w:rsidRPr="0019690D">
        <w:rPr>
          <w:highlight w:val="yellow"/>
        </w:rPr>
        <w:t xml:space="preserve"> dan</w:t>
      </w:r>
      <w:r w:rsidRPr="0019690D">
        <w:rPr>
          <w:highlight w:val="yellow"/>
        </w:rPr>
        <w:t xml:space="preserve"> Ujik</w:t>
      </w:r>
      <w:r w:rsidRPr="0019690D">
        <w:rPr>
          <w:highlight w:val="yellow"/>
          <w:lang w:val="id-ID"/>
        </w:rPr>
        <w:t xml:space="preserve"> </w:t>
      </w:r>
      <w:r w:rsidR="00B62454" w:rsidRPr="0019690D">
        <w:rPr>
          <w:highlight w:val="yellow"/>
        </w:rPr>
        <w:t>serta teman-teman</w:t>
      </w:r>
      <w:r w:rsidR="00532FCC" w:rsidRPr="0019690D">
        <w:rPr>
          <w:highlight w:val="yellow"/>
        </w:rPr>
        <w:t xml:space="preserve"> terbaik: Ibet dan kawan-kawan</w:t>
      </w:r>
      <w:r w:rsidR="00B62454" w:rsidRPr="0019690D">
        <w:rPr>
          <w:highlight w:val="yellow"/>
        </w:rPr>
        <w:t xml:space="preserve"> </w:t>
      </w:r>
      <w:r w:rsidRPr="0019690D">
        <w:rPr>
          <w:highlight w:val="yellow"/>
        </w:rPr>
        <w:t xml:space="preserve">yang </w:t>
      </w:r>
      <w:r w:rsidR="00532FCC" w:rsidRPr="0019690D">
        <w:rPr>
          <w:highlight w:val="yellow"/>
        </w:rPr>
        <w:t xml:space="preserve">telah </w:t>
      </w:r>
      <w:r w:rsidRPr="0019690D">
        <w:rPr>
          <w:highlight w:val="yellow"/>
        </w:rPr>
        <w:t xml:space="preserve">menemani </w:t>
      </w:r>
      <w:r w:rsidR="00B62454" w:rsidRPr="0019690D">
        <w:rPr>
          <w:highlight w:val="yellow"/>
        </w:rPr>
        <w:t xml:space="preserve">dan menyemangati </w:t>
      </w:r>
      <w:r w:rsidRPr="0019690D">
        <w:rPr>
          <w:highlight w:val="yellow"/>
        </w:rPr>
        <w:t xml:space="preserve">penulis </w:t>
      </w:r>
      <w:r w:rsidR="00B62454" w:rsidRPr="0019690D">
        <w:rPr>
          <w:highlight w:val="yellow"/>
        </w:rPr>
        <w:t>selama pengerjaan tugas a</w:t>
      </w:r>
      <w:r w:rsidRPr="0019690D">
        <w:rPr>
          <w:highlight w:val="yellow"/>
        </w:rPr>
        <w:t>khir.</w:t>
      </w:r>
    </w:p>
    <w:p w:rsidR="00B62454" w:rsidRPr="0019690D" w:rsidRDefault="00B62454" w:rsidP="00A01DBC">
      <w:pPr>
        <w:pStyle w:val="ListParagraph"/>
        <w:numPr>
          <w:ilvl w:val="0"/>
          <w:numId w:val="124"/>
        </w:numPr>
        <w:ind w:left="360"/>
        <w:rPr>
          <w:noProof/>
          <w:highlight w:val="yellow"/>
        </w:rPr>
      </w:pPr>
      <w:r w:rsidRPr="0019690D">
        <w:rPr>
          <w:highlight w:val="yellow"/>
        </w:rPr>
        <w:t>Adik-adik admin dan penghuni laboratorium RPL yang telah menemani penulis selama pengerjaan tugas akhir.</w:t>
      </w:r>
    </w:p>
    <w:p w:rsidR="00B62454" w:rsidRPr="0019690D" w:rsidRDefault="00B62454" w:rsidP="00A01DBC">
      <w:pPr>
        <w:pStyle w:val="ListParagraph"/>
        <w:numPr>
          <w:ilvl w:val="0"/>
          <w:numId w:val="124"/>
        </w:numPr>
        <w:ind w:left="360"/>
        <w:rPr>
          <w:noProof/>
          <w:highlight w:val="yellow"/>
        </w:rPr>
      </w:pPr>
      <w:r w:rsidRPr="0019690D">
        <w:rPr>
          <w:noProof/>
          <w:highlight w:val="yellow"/>
        </w:rPr>
        <w:t xml:space="preserve">Hendy </w:t>
      </w:r>
      <w:r w:rsidR="00532FCC" w:rsidRPr="0019690D">
        <w:rPr>
          <w:noProof/>
          <w:highlight w:val="yellow"/>
        </w:rPr>
        <w:t xml:space="preserve">yang </w:t>
      </w:r>
      <w:r w:rsidRPr="0019690D">
        <w:rPr>
          <w:noProof/>
          <w:highlight w:val="yellow"/>
        </w:rPr>
        <w:t>secara sukarela telah mebuatkan beberapa logo</w:t>
      </w:r>
      <w:r w:rsidR="00532FCC" w:rsidRPr="0019690D">
        <w:rPr>
          <w:noProof/>
          <w:highlight w:val="yellow"/>
        </w:rPr>
        <w:t xml:space="preserve"> untuk digunakan pada perangkat lunak</w:t>
      </w:r>
      <w:r w:rsidRPr="0019690D">
        <w:rPr>
          <w:noProof/>
          <w:highlight w:val="yellow"/>
        </w:rPr>
        <w:t>.</w:t>
      </w:r>
    </w:p>
    <w:p w:rsidR="00B62454" w:rsidRPr="0019690D" w:rsidRDefault="00532FCC" w:rsidP="00A01DBC">
      <w:pPr>
        <w:pStyle w:val="ListParagraph"/>
        <w:numPr>
          <w:ilvl w:val="0"/>
          <w:numId w:val="124"/>
        </w:numPr>
        <w:ind w:left="360"/>
        <w:rPr>
          <w:noProof/>
          <w:highlight w:val="yellow"/>
        </w:rPr>
      </w:pPr>
      <w:r w:rsidRPr="0019690D">
        <w:rPr>
          <w:noProof/>
          <w:highlight w:val="yellow"/>
        </w:rPr>
        <w:t>Pihak lain yang telah membantu penulis menyelesaikan tugas akhir ini.</w:t>
      </w:r>
    </w:p>
    <w:p w:rsidR="00FB4A9D" w:rsidRPr="009C25A4" w:rsidRDefault="00FB4A9D" w:rsidP="009F0B74">
      <w:pPr>
        <w:pStyle w:val="ListParagraph"/>
        <w:ind w:left="0" w:firstLine="720"/>
      </w:pPr>
      <w:r w:rsidRPr="009C25A4">
        <w:t>Penulis menyadari bahwa Tugas Akhir ini masih memiliki banyak kekurangan. Sehingga dengan kerendahan hati, penulis mengharapkan kritik dan saran dari pembaca untuk perbaikan ke depannya.</w:t>
      </w:r>
    </w:p>
    <w:p w:rsidR="00FB4A9D" w:rsidRPr="0019690D" w:rsidRDefault="00FB4A9D" w:rsidP="00FB4A9D">
      <w:pPr>
        <w:pStyle w:val="ListParagraph"/>
        <w:ind w:left="0"/>
        <w:rPr>
          <w:highlight w:val="yellow"/>
        </w:rPr>
      </w:pPr>
    </w:p>
    <w:p w:rsidR="00FB4A9D" w:rsidRDefault="00532FCC" w:rsidP="00FB4A9D">
      <w:pPr>
        <w:ind w:firstLine="720"/>
        <w:jc w:val="right"/>
      </w:pPr>
      <w:r w:rsidRPr="009C25A4">
        <w:t xml:space="preserve">Surabaya, </w:t>
      </w:r>
      <w:r w:rsidR="009C25A4" w:rsidRPr="009C25A4">
        <w:t>Juni</w:t>
      </w:r>
      <w:r w:rsidR="00500569" w:rsidRPr="009C25A4">
        <w:t xml:space="preserve"> 201</w:t>
      </w:r>
      <w:r w:rsidR="009C25A4" w:rsidRPr="009C25A4">
        <w:t>8</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515489551"/>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BE69ED"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515489547" w:history="1">
        <w:r w:rsidR="00BE69ED" w:rsidRPr="007F0BFD">
          <w:rPr>
            <w:rStyle w:val="Hyperlink"/>
            <w:noProof/>
            <w:lang w:val="id-ID"/>
          </w:rPr>
          <w:t>LEMBAR PENGESAHAN</w:t>
        </w:r>
        <w:r w:rsidR="00BE69ED">
          <w:rPr>
            <w:noProof/>
            <w:webHidden/>
          </w:rPr>
          <w:tab/>
        </w:r>
        <w:r w:rsidR="00BE69ED">
          <w:rPr>
            <w:noProof/>
            <w:webHidden/>
          </w:rPr>
          <w:fldChar w:fldCharType="begin"/>
        </w:r>
        <w:r w:rsidR="00BE69ED">
          <w:rPr>
            <w:noProof/>
            <w:webHidden/>
          </w:rPr>
          <w:instrText xml:space="preserve"> PAGEREF _Toc515489547 \h </w:instrText>
        </w:r>
        <w:r w:rsidR="00BE69ED">
          <w:rPr>
            <w:noProof/>
            <w:webHidden/>
          </w:rPr>
        </w:r>
        <w:r w:rsidR="00BE69ED">
          <w:rPr>
            <w:noProof/>
            <w:webHidden/>
          </w:rPr>
          <w:fldChar w:fldCharType="separate"/>
        </w:r>
        <w:r w:rsidR="00BE69ED">
          <w:rPr>
            <w:noProof/>
            <w:webHidden/>
          </w:rPr>
          <w:t>v</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48" w:history="1">
        <w:r w:rsidR="00BE69ED" w:rsidRPr="007F0BFD">
          <w:rPr>
            <w:rStyle w:val="Hyperlink"/>
            <w:noProof/>
            <w:lang w:val="id-ID"/>
          </w:rPr>
          <w:t>Abstrak</w:t>
        </w:r>
        <w:r w:rsidR="00BE69ED">
          <w:rPr>
            <w:noProof/>
            <w:webHidden/>
          </w:rPr>
          <w:tab/>
        </w:r>
        <w:r w:rsidR="00BE69ED">
          <w:rPr>
            <w:noProof/>
            <w:webHidden/>
          </w:rPr>
          <w:fldChar w:fldCharType="begin"/>
        </w:r>
        <w:r w:rsidR="00BE69ED">
          <w:rPr>
            <w:noProof/>
            <w:webHidden/>
          </w:rPr>
          <w:instrText xml:space="preserve"> PAGEREF _Toc515489548 \h </w:instrText>
        </w:r>
        <w:r w:rsidR="00BE69ED">
          <w:rPr>
            <w:noProof/>
            <w:webHidden/>
          </w:rPr>
        </w:r>
        <w:r w:rsidR="00BE69ED">
          <w:rPr>
            <w:noProof/>
            <w:webHidden/>
          </w:rPr>
          <w:fldChar w:fldCharType="separate"/>
        </w:r>
        <w:r w:rsidR="00BE69ED">
          <w:rPr>
            <w:noProof/>
            <w:webHidden/>
          </w:rPr>
          <w:t>vii</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49" w:history="1">
        <w:r w:rsidR="00BE69ED" w:rsidRPr="007F0BFD">
          <w:rPr>
            <w:rStyle w:val="Hyperlink"/>
            <w:i/>
            <w:noProof/>
            <w:lang w:val="id-ID"/>
          </w:rPr>
          <w:t>Abstract</w:t>
        </w:r>
        <w:r w:rsidR="00BE69ED">
          <w:rPr>
            <w:noProof/>
            <w:webHidden/>
          </w:rPr>
          <w:tab/>
        </w:r>
        <w:r w:rsidR="00BE69ED">
          <w:rPr>
            <w:noProof/>
            <w:webHidden/>
          </w:rPr>
          <w:fldChar w:fldCharType="begin"/>
        </w:r>
        <w:r w:rsidR="00BE69ED">
          <w:rPr>
            <w:noProof/>
            <w:webHidden/>
          </w:rPr>
          <w:instrText xml:space="preserve"> PAGEREF _Toc515489549 \h </w:instrText>
        </w:r>
        <w:r w:rsidR="00BE69ED">
          <w:rPr>
            <w:noProof/>
            <w:webHidden/>
          </w:rPr>
        </w:r>
        <w:r w:rsidR="00BE69ED">
          <w:rPr>
            <w:noProof/>
            <w:webHidden/>
          </w:rPr>
          <w:fldChar w:fldCharType="separate"/>
        </w:r>
        <w:r w:rsidR="00BE69ED">
          <w:rPr>
            <w:noProof/>
            <w:webHidden/>
          </w:rPr>
          <w:t>ix</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50" w:history="1">
        <w:r w:rsidR="00BE69ED" w:rsidRPr="007F0BFD">
          <w:rPr>
            <w:rStyle w:val="Hyperlink"/>
            <w:noProof/>
            <w:lang w:val="id-ID"/>
          </w:rPr>
          <w:t>KATA PENGANTAR</w:t>
        </w:r>
        <w:r w:rsidR="00BE69ED">
          <w:rPr>
            <w:noProof/>
            <w:webHidden/>
          </w:rPr>
          <w:tab/>
        </w:r>
        <w:r w:rsidR="00BE69ED">
          <w:rPr>
            <w:noProof/>
            <w:webHidden/>
          </w:rPr>
          <w:fldChar w:fldCharType="begin"/>
        </w:r>
        <w:r w:rsidR="00BE69ED">
          <w:rPr>
            <w:noProof/>
            <w:webHidden/>
          </w:rPr>
          <w:instrText xml:space="preserve"> PAGEREF _Toc515489550 \h </w:instrText>
        </w:r>
        <w:r w:rsidR="00BE69ED">
          <w:rPr>
            <w:noProof/>
            <w:webHidden/>
          </w:rPr>
        </w:r>
        <w:r w:rsidR="00BE69ED">
          <w:rPr>
            <w:noProof/>
            <w:webHidden/>
          </w:rPr>
          <w:fldChar w:fldCharType="separate"/>
        </w:r>
        <w:r w:rsidR="00BE69ED">
          <w:rPr>
            <w:noProof/>
            <w:webHidden/>
          </w:rPr>
          <w:t>xi</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51" w:history="1">
        <w:r w:rsidR="00BE69ED" w:rsidRPr="007F0BFD">
          <w:rPr>
            <w:rStyle w:val="Hyperlink"/>
            <w:noProof/>
            <w:lang w:val="id-ID"/>
          </w:rPr>
          <w:t>DAFTAR ISI</w:t>
        </w:r>
        <w:r w:rsidR="00BE69ED">
          <w:rPr>
            <w:noProof/>
            <w:webHidden/>
          </w:rPr>
          <w:tab/>
        </w:r>
        <w:r w:rsidR="00BE69ED">
          <w:rPr>
            <w:noProof/>
            <w:webHidden/>
          </w:rPr>
          <w:fldChar w:fldCharType="begin"/>
        </w:r>
        <w:r w:rsidR="00BE69ED">
          <w:rPr>
            <w:noProof/>
            <w:webHidden/>
          </w:rPr>
          <w:instrText xml:space="preserve"> PAGEREF _Toc515489551 \h </w:instrText>
        </w:r>
        <w:r w:rsidR="00BE69ED">
          <w:rPr>
            <w:noProof/>
            <w:webHidden/>
          </w:rPr>
        </w:r>
        <w:r w:rsidR="00BE69ED">
          <w:rPr>
            <w:noProof/>
            <w:webHidden/>
          </w:rPr>
          <w:fldChar w:fldCharType="separate"/>
        </w:r>
        <w:r w:rsidR="00BE69ED">
          <w:rPr>
            <w:noProof/>
            <w:webHidden/>
          </w:rPr>
          <w:t>xiii</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52" w:history="1">
        <w:r w:rsidR="00BE69ED" w:rsidRPr="007F0BFD">
          <w:rPr>
            <w:rStyle w:val="Hyperlink"/>
            <w:noProof/>
            <w:lang w:val="id-ID"/>
          </w:rPr>
          <w:t>DAFTAR GAMBAR</w:t>
        </w:r>
        <w:r w:rsidR="00BE69ED">
          <w:rPr>
            <w:noProof/>
            <w:webHidden/>
          </w:rPr>
          <w:tab/>
        </w:r>
        <w:r w:rsidR="00BE69ED">
          <w:rPr>
            <w:noProof/>
            <w:webHidden/>
          </w:rPr>
          <w:fldChar w:fldCharType="begin"/>
        </w:r>
        <w:r w:rsidR="00BE69ED">
          <w:rPr>
            <w:noProof/>
            <w:webHidden/>
          </w:rPr>
          <w:instrText xml:space="preserve"> PAGEREF _Toc515489552 \h </w:instrText>
        </w:r>
        <w:r w:rsidR="00BE69ED">
          <w:rPr>
            <w:noProof/>
            <w:webHidden/>
          </w:rPr>
        </w:r>
        <w:r w:rsidR="00BE69ED">
          <w:rPr>
            <w:noProof/>
            <w:webHidden/>
          </w:rPr>
          <w:fldChar w:fldCharType="separate"/>
        </w:r>
        <w:r w:rsidR="00BE69ED">
          <w:rPr>
            <w:noProof/>
            <w:webHidden/>
          </w:rPr>
          <w:t>xvi</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53" w:history="1">
        <w:r w:rsidR="00BE69ED" w:rsidRPr="007F0BFD">
          <w:rPr>
            <w:rStyle w:val="Hyperlink"/>
            <w:noProof/>
            <w:lang w:val="id-ID"/>
          </w:rPr>
          <w:t>DAFTAR TABEL</w:t>
        </w:r>
        <w:r w:rsidR="00BE69ED">
          <w:rPr>
            <w:noProof/>
            <w:webHidden/>
          </w:rPr>
          <w:tab/>
        </w:r>
        <w:r w:rsidR="00BE69ED">
          <w:rPr>
            <w:noProof/>
            <w:webHidden/>
          </w:rPr>
          <w:fldChar w:fldCharType="begin"/>
        </w:r>
        <w:r w:rsidR="00BE69ED">
          <w:rPr>
            <w:noProof/>
            <w:webHidden/>
          </w:rPr>
          <w:instrText xml:space="preserve"> PAGEREF _Toc515489553 \h </w:instrText>
        </w:r>
        <w:r w:rsidR="00BE69ED">
          <w:rPr>
            <w:noProof/>
            <w:webHidden/>
          </w:rPr>
        </w:r>
        <w:r w:rsidR="00BE69ED">
          <w:rPr>
            <w:noProof/>
            <w:webHidden/>
          </w:rPr>
          <w:fldChar w:fldCharType="separate"/>
        </w:r>
        <w:r w:rsidR="00BE69ED">
          <w:rPr>
            <w:noProof/>
            <w:webHidden/>
          </w:rPr>
          <w:t>xvii</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54" w:history="1">
        <w:r w:rsidR="00BE69ED" w:rsidRPr="007F0BFD">
          <w:rPr>
            <w:rStyle w:val="Hyperlink"/>
            <w:noProof/>
            <w:lang w:val="id-ID"/>
          </w:rPr>
          <w:t xml:space="preserve">DAFTAR </w:t>
        </w:r>
        <w:r w:rsidR="00BE69ED" w:rsidRPr="007F0BFD">
          <w:rPr>
            <w:rStyle w:val="Hyperlink"/>
            <w:noProof/>
          </w:rPr>
          <w:t>KODE SUMBER</w:t>
        </w:r>
        <w:r w:rsidR="00BE69ED">
          <w:rPr>
            <w:noProof/>
            <w:webHidden/>
          </w:rPr>
          <w:tab/>
        </w:r>
        <w:r w:rsidR="00BE69ED">
          <w:rPr>
            <w:noProof/>
            <w:webHidden/>
          </w:rPr>
          <w:fldChar w:fldCharType="begin"/>
        </w:r>
        <w:r w:rsidR="00BE69ED">
          <w:rPr>
            <w:noProof/>
            <w:webHidden/>
          </w:rPr>
          <w:instrText xml:space="preserve"> PAGEREF _Toc515489554 \h </w:instrText>
        </w:r>
        <w:r w:rsidR="00BE69ED">
          <w:rPr>
            <w:noProof/>
            <w:webHidden/>
          </w:rPr>
        </w:r>
        <w:r w:rsidR="00BE69ED">
          <w:rPr>
            <w:noProof/>
            <w:webHidden/>
          </w:rPr>
          <w:fldChar w:fldCharType="separate"/>
        </w:r>
        <w:r w:rsidR="00BE69ED">
          <w:rPr>
            <w:noProof/>
            <w:webHidden/>
          </w:rPr>
          <w:t>xviii</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55" w:history="1">
        <w:r w:rsidR="00BE69ED" w:rsidRPr="007F0BFD">
          <w:rPr>
            <w:rStyle w:val="Hyperlink"/>
            <w:noProof/>
            <w:lang w:val="id-ID"/>
          </w:rPr>
          <w:t>BAB I PENDAHULUAN</w:t>
        </w:r>
        <w:r w:rsidR="00BE69ED">
          <w:rPr>
            <w:noProof/>
            <w:webHidden/>
          </w:rPr>
          <w:tab/>
        </w:r>
        <w:r w:rsidR="00BE69ED">
          <w:rPr>
            <w:noProof/>
            <w:webHidden/>
          </w:rPr>
          <w:fldChar w:fldCharType="begin"/>
        </w:r>
        <w:r w:rsidR="00BE69ED">
          <w:rPr>
            <w:noProof/>
            <w:webHidden/>
          </w:rPr>
          <w:instrText xml:space="preserve"> PAGEREF _Toc515489555 \h </w:instrText>
        </w:r>
        <w:r w:rsidR="00BE69ED">
          <w:rPr>
            <w:noProof/>
            <w:webHidden/>
          </w:rPr>
        </w:r>
        <w:r w:rsidR="00BE69ED">
          <w:rPr>
            <w:noProof/>
            <w:webHidden/>
          </w:rPr>
          <w:fldChar w:fldCharType="separate"/>
        </w:r>
        <w:r w:rsidR="00BE69ED">
          <w:rPr>
            <w:noProof/>
            <w:webHidden/>
          </w:rPr>
          <w:t>1</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56" w:history="1">
        <w:r w:rsidR="00BE69ED" w:rsidRPr="007F0BFD">
          <w:rPr>
            <w:rStyle w:val="Hyperlink"/>
            <w:noProof/>
            <w:snapToGrid w:val="0"/>
            <w:w w:val="0"/>
            <w:lang w:val="id-ID"/>
          </w:rPr>
          <w:t>1.1</w:t>
        </w:r>
        <w:r w:rsidR="00BE69ED">
          <w:rPr>
            <w:rFonts w:asciiTheme="minorHAnsi" w:eastAsiaTheme="minorEastAsia" w:hAnsiTheme="minorHAnsi" w:cstheme="minorBidi"/>
            <w:noProof/>
            <w:lang w:eastAsia="en-US"/>
          </w:rPr>
          <w:tab/>
        </w:r>
        <w:r w:rsidR="00BE69ED" w:rsidRPr="007F0BFD">
          <w:rPr>
            <w:rStyle w:val="Hyperlink"/>
            <w:noProof/>
            <w:lang w:val="id-ID"/>
          </w:rPr>
          <w:t>Latar Belakang</w:t>
        </w:r>
        <w:r w:rsidR="00BE69ED">
          <w:rPr>
            <w:noProof/>
            <w:webHidden/>
          </w:rPr>
          <w:tab/>
        </w:r>
        <w:r w:rsidR="00BE69ED">
          <w:rPr>
            <w:noProof/>
            <w:webHidden/>
          </w:rPr>
          <w:fldChar w:fldCharType="begin"/>
        </w:r>
        <w:r w:rsidR="00BE69ED">
          <w:rPr>
            <w:noProof/>
            <w:webHidden/>
          </w:rPr>
          <w:instrText xml:space="preserve"> PAGEREF _Toc515489556 \h </w:instrText>
        </w:r>
        <w:r w:rsidR="00BE69ED">
          <w:rPr>
            <w:noProof/>
            <w:webHidden/>
          </w:rPr>
        </w:r>
        <w:r w:rsidR="00BE69ED">
          <w:rPr>
            <w:noProof/>
            <w:webHidden/>
          </w:rPr>
          <w:fldChar w:fldCharType="separate"/>
        </w:r>
        <w:r w:rsidR="00BE69ED">
          <w:rPr>
            <w:noProof/>
            <w:webHidden/>
          </w:rPr>
          <w:t>1</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57" w:history="1">
        <w:r w:rsidR="00BE69ED" w:rsidRPr="007F0BFD">
          <w:rPr>
            <w:rStyle w:val="Hyperlink"/>
            <w:noProof/>
            <w:snapToGrid w:val="0"/>
            <w:w w:val="0"/>
            <w:lang w:val="id-ID"/>
          </w:rPr>
          <w:t>1.2</w:t>
        </w:r>
        <w:r w:rsidR="00BE69ED">
          <w:rPr>
            <w:rFonts w:asciiTheme="minorHAnsi" w:eastAsiaTheme="minorEastAsia" w:hAnsiTheme="minorHAnsi" w:cstheme="minorBidi"/>
            <w:noProof/>
            <w:lang w:eastAsia="en-US"/>
          </w:rPr>
          <w:tab/>
        </w:r>
        <w:r w:rsidR="00BE69ED" w:rsidRPr="007F0BFD">
          <w:rPr>
            <w:rStyle w:val="Hyperlink"/>
            <w:noProof/>
            <w:lang w:val="id-ID"/>
          </w:rPr>
          <w:t>Rumusan Masalah</w:t>
        </w:r>
        <w:r w:rsidR="00BE69ED">
          <w:rPr>
            <w:noProof/>
            <w:webHidden/>
          </w:rPr>
          <w:tab/>
        </w:r>
        <w:r w:rsidR="00BE69ED">
          <w:rPr>
            <w:noProof/>
            <w:webHidden/>
          </w:rPr>
          <w:fldChar w:fldCharType="begin"/>
        </w:r>
        <w:r w:rsidR="00BE69ED">
          <w:rPr>
            <w:noProof/>
            <w:webHidden/>
          </w:rPr>
          <w:instrText xml:space="preserve"> PAGEREF _Toc515489557 \h </w:instrText>
        </w:r>
        <w:r w:rsidR="00BE69ED">
          <w:rPr>
            <w:noProof/>
            <w:webHidden/>
          </w:rPr>
        </w:r>
        <w:r w:rsidR="00BE69ED">
          <w:rPr>
            <w:noProof/>
            <w:webHidden/>
          </w:rPr>
          <w:fldChar w:fldCharType="separate"/>
        </w:r>
        <w:r w:rsidR="00BE69ED">
          <w:rPr>
            <w:noProof/>
            <w:webHidden/>
          </w:rPr>
          <w:t>2</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58" w:history="1">
        <w:r w:rsidR="00BE69ED" w:rsidRPr="007F0BFD">
          <w:rPr>
            <w:rStyle w:val="Hyperlink"/>
            <w:noProof/>
            <w:snapToGrid w:val="0"/>
            <w:w w:val="0"/>
          </w:rPr>
          <w:t>1.3</w:t>
        </w:r>
        <w:r w:rsidR="00BE69ED">
          <w:rPr>
            <w:rFonts w:asciiTheme="minorHAnsi" w:eastAsiaTheme="minorEastAsia" w:hAnsiTheme="minorHAnsi" w:cstheme="minorBidi"/>
            <w:noProof/>
            <w:lang w:eastAsia="en-US"/>
          </w:rPr>
          <w:tab/>
        </w:r>
        <w:r w:rsidR="00BE69ED" w:rsidRPr="007F0BFD">
          <w:rPr>
            <w:rStyle w:val="Hyperlink"/>
            <w:noProof/>
            <w:lang w:val="id-ID"/>
          </w:rPr>
          <w:t>Batasan Masalah</w:t>
        </w:r>
        <w:r w:rsidR="00BE69ED">
          <w:rPr>
            <w:noProof/>
            <w:webHidden/>
          </w:rPr>
          <w:tab/>
        </w:r>
        <w:r w:rsidR="00BE69ED">
          <w:rPr>
            <w:noProof/>
            <w:webHidden/>
          </w:rPr>
          <w:fldChar w:fldCharType="begin"/>
        </w:r>
        <w:r w:rsidR="00BE69ED">
          <w:rPr>
            <w:noProof/>
            <w:webHidden/>
          </w:rPr>
          <w:instrText xml:space="preserve"> PAGEREF _Toc515489558 \h </w:instrText>
        </w:r>
        <w:r w:rsidR="00BE69ED">
          <w:rPr>
            <w:noProof/>
            <w:webHidden/>
          </w:rPr>
        </w:r>
        <w:r w:rsidR="00BE69ED">
          <w:rPr>
            <w:noProof/>
            <w:webHidden/>
          </w:rPr>
          <w:fldChar w:fldCharType="separate"/>
        </w:r>
        <w:r w:rsidR="00BE69ED">
          <w:rPr>
            <w:noProof/>
            <w:webHidden/>
          </w:rPr>
          <w:t>3</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59" w:history="1">
        <w:r w:rsidR="00BE69ED" w:rsidRPr="007F0BFD">
          <w:rPr>
            <w:rStyle w:val="Hyperlink"/>
            <w:noProof/>
            <w:snapToGrid w:val="0"/>
            <w:w w:val="0"/>
          </w:rPr>
          <w:t>1.4</w:t>
        </w:r>
        <w:r w:rsidR="00BE69ED">
          <w:rPr>
            <w:rFonts w:asciiTheme="minorHAnsi" w:eastAsiaTheme="minorEastAsia" w:hAnsiTheme="minorHAnsi" w:cstheme="minorBidi"/>
            <w:noProof/>
            <w:lang w:eastAsia="en-US"/>
          </w:rPr>
          <w:tab/>
        </w:r>
        <w:r w:rsidR="00BE69ED" w:rsidRPr="007F0BFD">
          <w:rPr>
            <w:rStyle w:val="Hyperlink"/>
            <w:noProof/>
            <w:lang w:val="id-ID"/>
          </w:rPr>
          <w:t>Tujuan</w:t>
        </w:r>
        <w:r w:rsidR="00BE69ED">
          <w:rPr>
            <w:noProof/>
            <w:webHidden/>
          </w:rPr>
          <w:tab/>
        </w:r>
        <w:r w:rsidR="00BE69ED">
          <w:rPr>
            <w:noProof/>
            <w:webHidden/>
          </w:rPr>
          <w:fldChar w:fldCharType="begin"/>
        </w:r>
        <w:r w:rsidR="00BE69ED">
          <w:rPr>
            <w:noProof/>
            <w:webHidden/>
          </w:rPr>
          <w:instrText xml:space="preserve"> PAGEREF _Toc515489559 \h </w:instrText>
        </w:r>
        <w:r w:rsidR="00BE69ED">
          <w:rPr>
            <w:noProof/>
            <w:webHidden/>
          </w:rPr>
        </w:r>
        <w:r w:rsidR="00BE69ED">
          <w:rPr>
            <w:noProof/>
            <w:webHidden/>
          </w:rPr>
          <w:fldChar w:fldCharType="separate"/>
        </w:r>
        <w:r w:rsidR="00BE69ED">
          <w:rPr>
            <w:noProof/>
            <w:webHidden/>
          </w:rPr>
          <w:t>3</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60" w:history="1">
        <w:r w:rsidR="00BE69ED" w:rsidRPr="007F0BFD">
          <w:rPr>
            <w:rStyle w:val="Hyperlink"/>
            <w:noProof/>
            <w:snapToGrid w:val="0"/>
            <w:w w:val="0"/>
            <w:lang w:val="id-ID"/>
          </w:rPr>
          <w:t>1.5</w:t>
        </w:r>
        <w:r w:rsidR="00BE69ED">
          <w:rPr>
            <w:rFonts w:asciiTheme="minorHAnsi" w:eastAsiaTheme="minorEastAsia" w:hAnsiTheme="minorHAnsi" w:cstheme="minorBidi"/>
            <w:noProof/>
            <w:lang w:eastAsia="en-US"/>
          </w:rPr>
          <w:tab/>
        </w:r>
        <w:r w:rsidR="00BE69ED" w:rsidRPr="007F0BFD">
          <w:rPr>
            <w:rStyle w:val="Hyperlink"/>
            <w:noProof/>
            <w:lang w:val="id-ID"/>
          </w:rPr>
          <w:t>Manfaat</w:t>
        </w:r>
        <w:r w:rsidR="00BE69ED">
          <w:rPr>
            <w:noProof/>
            <w:webHidden/>
          </w:rPr>
          <w:tab/>
        </w:r>
        <w:r w:rsidR="00BE69ED">
          <w:rPr>
            <w:noProof/>
            <w:webHidden/>
          </w:rPr>
          <w:fldChar w:fldCharType="begin"/>
        </w:r>
        <w:r w:rsidR="00BE69ED">
          <w:rPr>
            <w:noProof/>
            <w:webHidden/>
          </w:rPr>
          <w:instrText xml:space="preserve"> PAGEREF _Toc515489560 \h </w:instrText>
        </w:r>
        <w:r w:rsidR="00BE69ED">
          <w:rPr>
            <w:noProof/>
            <w:webHidden/>
          </w:rPr>
        </w:r>
        <w:r w:rsidR="00BE69ED">
          <w:rPr>
            <w:noProof/>
            <w:webHidden/>
          </w:rPr>
          <w:fldChar w:fldCharType="separate"/>
        </w:r>
        <w:r w:rsidR="00BE69ED">
          <w:rPr>
            <w:noProof/>
            <w:webHidden/>
          </w:rPr>
          <w:t>4</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61" w:history="1">
        <w:r w:rsidR="00BE69ED" w:rsidRPr="007F0BFD">
          <w:rPr>
            <w:rStyle w:val="Hyperlink"/>
            <w:noProof/>
            <w:snapToGrid w:val="0"/>
            <w:w w:val="0"/>
            <w:lang w:val="id-ID"/>
          </w:rPr>
          <w:t>1.6</w:t>
        </w:r>
        <w:r w:rsidR="00BE69ED">
          <w:rPr>
            <w:rFonts w:asciiTheme="minorHAnsi" w:eastAsiaTheme="minorEastAsia" w:hAnsiTheme="minorHAnsi" w:cstheme="minorBidi"/>
            <w:noProof/>
            <w:lang w:eastAsia="en-US"/>
          </w:rPr>
          <w:tab/>
        </w:r>
        <w:r w:rsidR="00BE69ED" w:rsidRPr="007F0BFD">
          <w:rPr>
            <w:rStyle w:val="Hyperlink"/>
            <w:noProof/>
            <w:lang w:val="id-ID"/>
          </w:rPr>
          <w:t>Metodologi</w:t>
        </w:r>
        <w:r w:rsidR="00BE69ED">
          <w:rPr>
            <w:noProof/>
            <w:webHidden/>
          </w:rPr>
          <w:tab/>
        </w:r>
        <w:r w:rsidR="00BE69ED">
          <w:rPr>
            <w:noProof/>
            <w:webHidden/>
          </w:rPr>
          <w:fldChar w:fldCharType="begin"/>
        </w:r>
        <w:r w:rsidR="00BE69ED">
          <w:rPr>
            <w:noProof/>
            <w:webHidden/>
          </w:rPr>
          <w:instrText xml:space="preserve"> PAGEREF _Toc515489561 \h </w:instrText>
        </w:r>
        <w:r w:rsidR="00BE69ED">
          <w:rPr>
            <w:noProof/>
            <w:webHidden/>
          </w:rPr>
        </w:r>
        <w:r w:rsidR="00BE69ED">
          <w:rPr>
            <w:noProof/>
            <w:webHidden/>
          </w:rPr>
          <w:fldChar w:fldCharType="separate"/>
        </w:r>
        <w:r w:rsidR="00BE69ED">
          <w:rPr>
            <w:noProof/>
            <w:webHidden/>
          </w:rPr>
          <w:t>4</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62" w:history="1">
        <w:r w:rsidR="00BE69ED" w:rsidRPr="007F0BFD">
          <w:rPr>
            <w:rStyle w:val="Hyperlink"/>
            <w:noProof/>
            <w:snapToGrid w:val="0"/>
            <w:w w:val="0"/>
            <w:lang w:val="id-ID"/>
          </w:rPr>
          <w:t>1.6.1</w:t>
        </w:r>
        <w:r w:rsidR="00BE69ED">
          <w:rPr>
            <w:rFonts w:asciiTheme="minorHAnsi" w:eastAsiaTheme="minorEastAsia" w:hAnsiTheme="minorHAnsi" w:cstheme="minorBidi"/>
            <w:noProof/>
          </w:rPr>
          <w:tab/>
        </w:r>
        <w:r w:rsidR="00BE69ED" w:rsidRPr="007F0BFD">
          <w:rPr>
            <w:rStyle w:val="Hyperlink"/>
            <w:noProof/>
            <w:lang w:val="id-ID"/>
          </w:rPr>
          <w:t xml:space="preserve">Penyusunan </w:t>
        </w:r>
        <w:r w:rsidR="00BE69ED" w:rsidRPr="007F0BFD">
          <w:rPr>
            <w:rStyle w:val="Hyperlink"/>
            <w:noProof/>
          </w:rPr>
          <w:t>P</w:t>
        </w:r>
        <w:r w:rsidR="00BE69ED" w:rsidRPr="007F0BFD">
          <w:rPr>
            <w:rStyle w:val="Hyperlink"/>
            <w:noProof/>
            <w:lang w:val="id-ID"/>
          </w:rPr>
          <w:t xml:space="preserve">roposal </w:t>
        </w:r>
        <w:r w:rsidR="00BE69ED" w:rsidRPr="007F0BFD">
          <w:rPr>
            <w:rStyle w:val="Hyperlink"/>
            <w:noProof/>
          </w:rPr>
          <w:t>T</w:t>
        </w:r>
        <w:r w:rsidR="00BE69ED" w:rsidRPr="007F0BFD">
          <w:rPr>
            <w:rStyle w:val="Hyperlink"/>
            <w:noProof/>
            <w:lang w:val="id-ID"/>
          </w:rPr>
          <w:t xml:space="preserve">ugas </w:t>
        </w:r>
        <w:r w:rsidR="00BE69ED" w:rsidRPr="007F0BFD">
          <w:rPr>
            <w:rStyle w:val="Hyperlink"/>
            <w:noProof/>
          </w:rPr>
          <w:t>A</w:t>
        </w:r>
        <w:r w:rsidR="00BE69ED" w:rsidRPr="007F0BFD">
          <w:rPr>
            <w:rStyle w:val="Hyperlink"/>
            <w:noProof/>
            <w:lang w:val="id-ID"/>
          </w:rPr>
          <w:t>khir</w:t>
        </w:r>
        <w:r w:rsidR="00BE69ED">
          <w:rPr>
            <w:noProof/>
            <w:webHidden/>
          </w:rPr>
          <w:tab/>
        </w:r>
        <w:r w:rsidR="00BE69ED">
          <w:rPr>
            <w:noProof/>
            <w:webHidden/>
          </w:rPr>
          <w:fldChar w:fldCharType="begin"/>
        </w:r>
        <w:r w:rsidR="00BE69ED">
          <w:rPr>
            <w:noProof/>
            <w:webHidden/>
          </w:rPr>
          <w:instrText xml:space="preserve"> PAGEREF _Toc515489562 \h </w:instrText>
        </w:r>
        <w:r w:rsidR="00BE69ED">
          <w:rPr>
            <w:noProof/>
            <w:webHidden/>
          </w:rPr>
        </w:r>
        <w:r w:rsidR="00BE69ED">
          <w:rPr>
            <w:noProof/>
            <w:webHidden/>
          </w:rPr>
          <w:fldChar w:fldCharType="separate"/>
        </w:r>
        <w:r w:rsidR="00BE69ED">
          <w:rPr>
            <w:noProof/>
            <w:webHidden/>
          </w:rPr>
          <w:t>4</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63" w:history="1">
        <w:r w:rsidR="00BE69ED" w:rsidRPr="007F0BFD">
          <w:rPr>
            <w:rStyle w:val="Hyperlink"/>
            <w:noProof/>
            <w:snapToGrid w:val="0"/>
            <w:w w:val="0"/>
            <w:lang w:val="id-ID"/>
          </w:rPr>
          <w:t>1.6.2</w:t>
        </w:r>
        <w:r w:rsidR="00BE69ED">
          <w:rPr>
            <w:rFonts w:asciiTheme="minorHAnsi" w:eastAsiaTheme="minorEastAsia" w:hAnsiTheme="minorHAnsi" w:cstheme="minorBidi"/>
            <w:noProof/>
          </w:rPr>
          <w:tab/>
        </w:r>
        <w:r w:rsidR="00BE69ED" w:rsidRPr="007F0BFD">
          <w:rPr>
            <w:rStyle w:val="Hyperlink"/>
            <w:noProof/>
            <w:lang w:val="id-ID"/>
          </w:rPr>
          <w:t xml:space="preserve">Studi </w:t>
        </w:r>
        <w:r w:rsidR="00BE69ED" w:rsidRPr="007F0BFD">
          <w:rPr>
            <w:rStyle w:val="Hyperlink"/>
            <w:noProof/>
          </w:rPr>
          <w:t>L</w:t>
        </w:r>
        <w:r w:rsidR="00BE69ED" w:rsidRPr="007F0BFD">
          <w:rPr>
            <w:rStyle w:val="Hyperlink"/>
            <w:noProof/>
            <w:lang w:val="id-ID"/>
          </w:rPr>
          <w:t>iteratur</w:t>
        </w:r>
        <w:r w:rsidR="00BE69ED">
          <w:rPr>
            <w:noProof/>
            <w:webHidden/>
          </w:rPr>
          <w:tab/>
        </w:r>
        <w:r w:rsidR="00BE69ED">
          <w:rPr>
            <w:noProof/>
            <w:webHidden/>
          </w:rPr>
          <w:fldChar w:fldCharType="begin"/>
        </w:r>
        <w:r w:rsidR="00BE69ED">
          <w:rPr>
            <w:noProof/>
            <w:webHidden/>
          </w:rPr>
          <w:instrText xml:space="preserve"> PAGEREF _Toc515489563 \h </w:instrText>
        </w:r>
        <w:r w:rsidR="00BE69ED">
          <w:rPr>
            <w:noProof/>
            <w:webHidden/>
          </w:rPr>
        </w:r>
        <w:r w:rsidR="00BE69ED">
          <w:rPr>
            <w:noProof/>
            <w:webHidden/>
          </w:rPr>
          <w:fldChar w:fldCharType="separate"/>
        </w:r>
        <w:r w:rsidR="00BE69ED">
          <w:rPr>
            <w:noProof/>
            <w:webHidden/>
          </w:rPr>
          <w:t>4</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64" w:history="1">
        <w:r w:rsidR="00BE69ED" w:rsidRPr="007F0BFD">
          <w:rPr>
            <w:rStyle w:val="Hyperlink"/>
            <w:noProof/>
            <w:snapToGrid w:val="0"/>
            <w:w w:val="0"/>
            <w:lang w:val="id-ID"/>
          </w:rPr>
          <w:t>1.6.3</w:t>
        </w:r>
        <w:r w:rsidR="00BE69ED">
          <w:rPr>
            <w:rFonts w:asciiTheme="minorHAnsi" w:eastAsiaTheme="minorEastAsia" w:hAnsiTheme="minorHAnsi" w:cstheme="minorBidi"/>
            <w:noProof/>
          </w:rPr>
          <w:tab/>
        </w:r>
        <w:r w:rsidR="00BE69ED" w:rsidRPr="007F0BFD">
          <w:rPr>
            <w:rStyle w:val="Hyperlink"/>
            <w:noProof/>
            <w:lang w:val="id-ID"/>
          </w:rPr>
          <w:t xml:space="preserve">Analisis dan </w:t>
        </w:r>
        <w:r w:rsidR="00BE69ED" w:rsidRPr="007F0BFD">
          <w:rPr>
            <w:rStyle w:val="Hyperlink"/>
            <w:noProof/>
          </w:rPr>
          <w:t>D</w:t>
        </w:r>
        <w:r w:rsidR="00BE69ED" w:rsidRPr="007F0BFD">
          <w:rPr>
            <w:rStyle w:val="Hyperlink"/>
            <w:noProof/>
            <w:lang w:val="id-ID"/>
          </w:rPr>
          <w:t xml:space="preserve">esain </w:t>
        </w:r>
        <w:r w:rsidR="00BE69ED" w:rsidRPr="007F0BFD">
          <w:rPr>
            <w:rStyle w:val="Hyperlink"/>
            <w:noProof/>
          </w:rPr>
          <w:t>P</w:t>
        </w:r>
        <w:r w:rsidR="00BE69ED" w:rsidRPr="007F0BFD">
          <w:rPr>
            <w:rStyle w:val="Hyperlink"/>
            <w:noProof/>
            <w:lang w:val="id-ID"/>
          </w:rPr>
          <w:t xml:space="preserve">erangkat </w:t>
        </w:r>
        <w:r w:rsidR="00BE69ED" w:rsidRPr="007F0BFD">
          <w:rPr>
            <w:rStyle w:val="Hyperlink"/>
            <w:noProof/>
          </w:rPr>
          <w:t>L</w:t>
        </w:r>
        <w:r w:rsidR="00BE69ED" w:rsidRPr="007F0BFD">
          <w:rPr>
            <w:rStyle w:val="Hyperlink"/>
            <w:noProof/>
            <w:lang w:val="id-ID"/>
          </w:rPr>
          <w:t>unak</w:t>
        </w:r>
        <w:r w:rsidR="00BE69ED">
          <w:rPr>
            <w:noProof/>
            <w:webHidden/>
          </w:rPr>
          <w:tab/>
        </w:r>
        <w:r w:rsidR="00BE69ED">
          <w:rPr>
            <w:noProof/>
            <w:webHidden/>
          </w:rPr>
          <w:fldChar w:fldCharType="begin"/>
        </w:r>
        <w:r w:rsidR="00BE69ED">
          <w:rPr>
            <w:noProof/>
            <w:webHidden/>
          </w:rPr>
          <w:instrText xml:space="preserve"> PAGEREF _Toc515489564 \h </w:instrText>
        </w:r>
        <w:r w:rsidR="00BE69ED">
          <w:rPr>
            <w:noProof/>
            <w:webHidden/>
          </w:rPr>
        </w:r>
        <w:r w:rsidR="00BE69ED">
          <w:rPr>
            <w:noProof/>
            <w:webHidden/>
          </w:rPr>
          <w:fldChar w:fldCharType="separate"/>
        </w:r>
        <w:r w:rsidR="00BE69ED">
          <w:rPr>
            <w:noProof/>
            <w:webHidden/>
          </w:rPr>
          <w:t>5</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65" w:history="1">
        <w:r w:rsidR="00BE69ED" w:rsidRPr="007F0BFD">
          <w:rPr>
            <w:rStyle w:val="Hyperlink"/>
            <w:noProof/>
            <w:snapToGrid w:val="0"/>
            <w:w w:val="0"/>
            <w:lang w:val="id-ID"/>
          </w:rPr>
          <w:t>1.6.4</w:t>
        </w:r>
        <w:r w:rsidR="00BE69ED">
          <w:rPr>
            <w:rFonts w:asciiTheme="minorHAnsi" w:eastAsiaTheme="minorEastAsia" w:hAnsiTheme="minorHAnsi" w:cstheme="minorBidi"/>
            <w:noProof/>
          </w:rPr>
          <w:tab/>
        </w:r>
        <w:r w:rsidR="00BE69ED" w:rsidRPr="007F0BFD">
          <w:rPr>
            <w:rStyle w:val="Hyperlink"/>
            <w:noProof/>
            <w:lang w:val="id-ID"/>
          </w:rPr>
          <w:t xml:space="preserve">Implementasi </w:t>
        </w:r>
        <w:r w:rsidR="00BE69ED" w:rsidRPr="007F0BFD">
          <w:rPr>
            <w:rStyle w:val="Hyperlink"/>
            <w:noProof/>
          </w:rPr>
          <w:t>P</w:t>
        </w:r>
        <w:r w:rsidR="00BE69ED" w:rsidRPr="007F0BFD">
          <w:rPr>
            <w:rStyle w:val="Hyperlink"/>
            <w:noProof/>
            <w:lang w:val="id-ID"/>
          </w:rPr>
          <w:t xml:space="preserve">erangkat </w:t>
        </w:r>
        <w:r w:rsidR="00BE69ED" w:rsidRPr="007F0BFD">
          <w:rPr>
            <w:rStyle w:val="Hyperlink"/>
            <w:noProof/>
          </w:rPr>
          <w:t>L</w:t>
        </w:r>
        <w:r w:rsidR="00BE69ED" w:rsidRPr="007F0BFD">
          <w:rPr>
            <w:rStyle w:val="Hyperlink"/>
            <w:noProof/>
            <w:lang w:val="id-ID"/>
          </w:rPr>
          <w:t>unak</w:t>
        </w:r>
        <w:r w:rsidR="00BE69ED">
          <w:rPr>
            <w:noProof/>
            <w:webHidden/>
          </w:rPr>
          <w:tab/>
        </w:r>
        <w:r w:rsidR="00BE69ED">
          <w:rPr>
            <w:noProof/>
            <w:webHidden/>
          </w:rPr>
          <w:fldChar w:fldCharType="begin"/>
        </w:r>
        <w:r w:rsidR="00BE69ED">
          <w:rPr>
            <w:noProof/>
            <w:webHidden/>
          </w:rPr>
          <w:instrText xml:space="preserve"> PAGEREF _Toc515489565 \h </w:instrText>
        </w:r>
        <w:r w:rsidR="00BE69ED">
          <w:rPr>
            <w:noProof/>
            <w:webHidden/>
          </w:rPr>
        </w:r>
        <w:r w:rsidR="00BE69ED">
          <w:rPr>
            <w:noProof/>
            <w:webHidden/>
          </w:rPr>
          <w:fldChar w:fldCharType="separate"/>
        </w:r>
        <w:r w:rsidR="00BE69ED">
          <w:rPr>
            <w:noProof/>
            <w:webHidden/>
          </w:rPr>
          <w:t>5</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66" w:history="1">
        <w:r w:rsidR="00BE69ED" w:rsidRPr="007F0BFD">
          <w:rPr>
            <w:rStyle w:val="Hyperlink"/>
            <w:noProof/>
            <w:snapToGrid w:val="0"/>
            <w:w w:val="0"/>
            <w:lang w:val="id-ID"/>
          </w:rPr>
          <w:t>1.6.5</w:t>
        </w:r>
        <w:r w:rsidR="00BE69ED">
          <w:rPr>
            <w:rFonts w:asciiTheme="minorHAnsi" w:eastAsiaTheme="minorEastAsia" w:hAnsiTheme="minorHAnsi" w:cstheme="minorBidi"/>
            <w:noProof/>
          </w:rPr>
          <w:tab/>
        </w:r>
        <w:r w:rsidR="00BE69ED" w:rsidRPr="007F0BFD">
          <w:rPr>
            <w:rStyle w:val="Hyperlink"/>
            <w:noProof/>
            <w:lang w:val="id-ID"/>
          </w:rPr>
          <w:t xml:space="preserve">Pengujian dan </w:t>
        </w:r>
        <w:r w:rsidR="00BE69ED" w:rsidRPr="007F0BFD">
          <w:rPr>
            <w:rStyle w:val="Hyperlink"/>
            <w:noProof/>
          </w:rPr>
          <w:t>E</w:t>
        </w:r>
        <w:r w:rsidR="00BE69ED" w:rsidRPr="007F0BFD">
          <w:rPr>
            <w:rStyle w:val="Hyperlink"/>
            <w:noProof/>
            <w:lang w:val="id-ID"/>
          </w:rPr>
          <w:t>valuasi</w:t>
        </w:r>
        <w:r w:rsidR="00BE69ED">
          <w:rPr>
            <w:noProof/>
            <w:webHidden/>
          </w:rPr>
          <w:tab/>
        </w:r>
        <w:r w:rsidR="00BE69ED">
          <w:rPr>
            <w:noProof/>
            <w:webHidden/>
          </w:rPr>
          <w:fldChar w:fldCharType="begin"/>
        </w:r>
        <w:r w:rsidR="00BE69ED">
          <w:rPr>
            <w:noProof/>
            <w:webHidden/>
          </w:rPr>
          <w:instrText xml:space="preserve"> PAGEREF _Toc515489566 \h </w:instrText>
        </w:r>
        <w:r w:rsidR="00BE69ED">
          <w:rPr>
            <w:noProof/>
            <w:webHidden/>
          </w:rPr>
        </w:r>
        <w:r w:rsidR="00BE69ED">
          <w:rPr>
            <w:noProof/>
            <w:webHidden/>
          </w:rPr>
          <w:fldChar w:fldCharType="separate"/>
        </w:r>
        <w:r w:rsidR="00BE69ED">
          <w:rPr>
            <w:noProof/>
            <w:webHidden/>
          </w:rPr>
          <w:t>5</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67" w:history="1">
        <w:r w:rsidR="00BE69ED" w:rsidRPr="007F0BFD">
          <w:rPr>
            <w:rStyle w:val="Hyperlink"/>
            <w:noProof/>
            <w:snapToGrid w:val="0"/>
            <w:w w:val="0"/>
            <w:lang w:val="id-ID"/>
          </w:rPr>
          <w:t>1.7</w:t>
        </w:r>
        <w:r w:rsidR="00BE69ED">
          <w:rPr>
            <w:rFonts w:asciiTheme="minorHAnsi" w:eastAsiaTheme="minorEastAsia" w:hAnsiTheme="minorHAnsi" w:cstheme="minorBidi"/>
            <w:noProof/>
            <w:lang w:eastAsia="en-US"/>
          </w:rPr>
          <w:tab/>
        </w:r>
        <w:r w:rsidR="00BE69ED" w:rsidRPr="007F0BFD">
          <w:rPr>
            <w:rStyle w:val="Hyperlink"/>
            <w:noProof/>
          </w:rPr>
          <w:t>Sistematika Penulisan Laporan Tugas Akhir</w:t>
        </w:r>
        <w:r w:rsidR="00BE69ED">
          <w:rPr>
            <w:noProof/>
            <w:webHidden/>
          </w:rPr>
          <w:tab/>
        </w:r>
        <w:r w:rsidR="00BE69ED">
          <w:rPr>
            <w:noProof/>
            <w:webHidden/>
          </w:rPr>
          <w:fldChar w:fldCharType="begin"/>
        </w:r>
        <w:r w:rsidR="00BE69ED">
          <w:rPr>
            <w:noProof/>
            <w:webHidden/>
          </w:rPr>
          <w:instrText xml:space="preserve"> PAGEREF _Toc515489567 \h </w:instrText>
        </w:r>
        <w:r w:rsidR="00BE69ED">
          <w:rPr>
            <w:noProof/>
            <w:webHidden/>
          </w:rPr>
        </w:r>
        <w:r w:rsidR="00BE69ED">
          <w:rPr>
            <w:noProof/>
            <w:webHidden/>
          </w:rPr>
          <w:fldChar w:fldCharType="separate"/>
        </w:r>
        <w:r w:rsidR="00BE69ED">
          <w:rPr>
            <w:noProof/>
            <w:webHidden/>
          </w:rPr>
          <w:t>6</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68" w:history="1">
        <w:r w:rsidR="00BE69ED" w:rsidRPr="007F0BFD">
          <w:rPr>
            <w:rStyle w:val="Hyperlink"/>
            <w:noProof/>
            <w:lang w:val="id-ID"/>
          </w:rPr>
          <w:t xml:space="preserve">BAB II </w:t>
        </w:r>
        <w:r w:rsidR="00BE69ED" w:rsidRPr="007F0BFD">
          <w:rPr>
            <w:rStyle w:val="Hyperlink"/>
            <w:noProof/>
          </w:rPr>
          <w:t>DASAR TEORI</w:t>
        </w:r>
        <w:r w:rsidR="00BE69ED">
          <w:rPr>
            <w:noProof/>
            <w:webHidden/>
          </w:rPr>
          <w:tab/>
        </w:r>
        <w:r w:rsidR="00BE69ED">
          <w:rPr>
            <w:noProof/>
            <w:webHidden/>
          </w:rPr>
          <w:fldChar w:fldCharType="begin"/>
        </w:r>
        <w:r w:rsidR="00BE69ED">
          <w:rPr>
            <w:noProof/>
            <w:webHidden/>
          </w:rPr>
          <w:instrText xml:space="preserve"> PAGEREF _Toc515489568 \h </w:instrText>
        </w:r>
        <w:r w:rsidR="00BE69ED">
          <w:rPr>
            <w:noProof/>
            <w:webHidden/>
          </w:rPr>
        </w:r>
        <w:r w:rsidR="00BE69ED">
          <w:rPr>
            <w:noProof/>
            <w:webHidden/>
          </w:rPr>
          <w:fldChar w:fldCharType="separate"/>
        </w:r>
        <w:r w:rsidR="00BE69ED">
          <w:rPr>
            <w:noProof/>
            <w:webHidden/>
          </w:rPr>
          <w:t>9</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70" w:history="1">
        <w:r w:rsidR="00BE69ED" w:rsidRPr="007F0BFD">
          <w:rPr>
            <w:rStyle w:val="Hyperlink"/>
            <w:noProof/>
            <w:snapToGrid w:val="0"/>
            <w:w w:val="0"/>
          </w:rPr>
          <w:t>2.1</w:t>
        </w:r>
        <w:r w:rsidR="00BE69ED">
          <w:rPr>
            <w:rFonts w:asciiTheme="minorHAnsi" w:eastAsiaTheme="minorEastAsia" w:hAnsiTheme="minorHAnsi" w:cstheme="minorBidi"/>
            <w:noProof/>
            <w:lang w:eastAsia="en-US"/>
          </w:rPr>
          <w:tab/>
        </w:r>
        <w:r w:rsidR="00BE69ED" w:rsidRPr="007F0BFD">
          <w:rPr>
            <w:rStyle w:val="Hyperlink"/>
            <w:noProof/>
          </w:rPr>
          <w:t>Pengenalan Aktivitas Manusia</w:t>
        </w:r>
        <w:r w:rsidR="00BE69ED">
          <w:rPr>
            <w:noProof/>
            <w:webHidden/>
          </w:rPr>
          <w:tab/>
        </w:r>
        <w:r w:rsidR="00BE69ED">
          <w:rPr>
            <w:noProof/>
            <w:webHidden/>
          </w:rPr>
          <w:fldChar w:fldCharType="begin"/>
        </w:r>
        <w:r w:rsidR="00BE69ED">
          <w:rPr>
            <w:noProof/>
            <w:webHidden/>
          </w:rPr>
          <w:instrText xml:space="preserve"> PAGEREF _Toc515489570 \h </w:instrText>
        </w:r>
        <w:r w:rsidR="00BE69ED">
          <w:rPr>
            <w:noProof/>
            <w:webHidden/>
          </w:rPr>
        </w:r>
        <w:r w:rsidR="00BE69ED">
          <w:rPr>
            <w:noProof/>
            <w:webHidden/>
          </w:rPr>
          <w:fldChar w:fldCharType="separate"/>
        </w:r>
        <w:r w:rsidR="00BE69ED">
          <w:rPr>
            <w:noProof/>
            <w:webHidden/>
          </w:rPr>
          <w:t>9</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71" w:history="1">
        <w:r w:rsidR="00BE69ED" w:rsidRPr="007F0BFD">
          <w:rPr>
            <w:rStyle w:val="Hyperlink"/>
            <w:noProof/>
            <w:snapToGrid w:val="0"/>
            <w:w w:val="0"/>
          </w:rPr>
          <w:t>2.2</w:t>
        </w:r>
        <w:r w:rsidR="00BE69ED">
          <w:rPr>
            <w:rFonts w:asciiTheme="minorHAnsi" w:eastAsiaTheme="minorEastAsia" w:hAnsiTheme="minorHAnsi" w:cstheme="minorBidi"/>
            <w:noProof/>
            <w:lang w:eastAsia="en-US"/>
          </w:rPr>
          <w:tab/>
        </w:r>
        <w:r w:rsidR="00BE69ED" w:rsidRPr="007F0BFD">
          <w:rPr>
            <w:rStyle w:val="Hyperlink"/>
            <w:i/>
            <w:noProof/>
          </w:rPr>
          <w:t>Optical Flow</w:t>
        </w:r>
        <w:r w:rsidR="00BE69ED">
          <w:rPr>
            <w:noProof/>
            <w:webHidden/>
          </w:rPr>
          <w:tab/>
        </w:r>
        <w:r w:rsidR="00BE69ED">
          <w:rPr>
            <w:noProof/>
            <w:webHidden/>
          </w:rPr>
          <w:fldChar w:fldCharType="begin"/>
        </w:r>
        <w:r w:rsidR="00BE69ED">
          <w:rPr>
            <w:noProof/>
            <w:webHidden/>
          </w:rPr>
          <w:instrText xml:space="preserve"> PAGEREF _Toc515489571 \h </w:instrText>
        </w:r>
        <w:r w:rsidR="00BE69ED">
          <w:rPr>
            <w:noProof/>
            <w:webHidden/>
          </w:rPr>
        </w:r>
        <w:r w:rsidR="00BE69ED">
          <w:rPr>
            <w:noProof/>
            <w:webHidden/>
          </w:rPr>
          <w:fldChar w:fldCharType="separate"/>
        </w:r>
        <w:r w:rsidR="00BE69ED">
          <w:rPr>
            <w:noProof/>
            <w:webHidden/>
          </w:rPr>
          <w:t>10</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72" w:history="1">
        <w:r w:rsidR="00BE69ED" w:rsidRPr="007F0BFD">
          <w:rPr>
            <w:rStyle w:val="Hyperlink"/>
            <w:noProof/>
            <w:snapToGrid w:val="0"/>
            <w:w w:val="0"/>
          </w:rPr>
          <w:t>2.3</w:t>
        </w:r>
        <w:r w:rsidR="00BE69ED">
          <w:rPr>
            <w:rFonts w:asciiTheme="minorHAnsi" w:eastAsiaTheme="minorEastAsia" w:hAnsiTheme="minorHAnsi" w:cstheme="minorBidi"/>
            <w:noProof/>
            <w:lang w:eastAsia="en-US"/>
          </w:rPr>
          <w:tab/>
        </w:r>
        <w:r w:rsidR="00BE69ED" w:rsidRPr="007F0BFD">
          <w:rPr>
            <w:rStyle w:val="Hyperlink"/>
            <w:noProof/>
          </w:rPr>
          <w:t>Fitur Matriks Kovarian</w:t>
        </w:r>
        <w:r w:rsidR="00BE69ED">
          <w:rPr>
            <w:noProof/>
            <w:webHidden/>
          </w:rPr>
          <w:tab/>
        </w:r>
        <w:r w:rsidR="00BE69ED">
          <w:rPr>
            <w:noProof/>
            <w:webHidden/>
          </w:rPr>
          <w:fldChar w:fldCharType="begin"/>
        </w:r>
        <w:r w:rsidR="00BE69ED">
          <w:rPr>
            <w:noProof/>
            <w:webHidden/>
          </w:rPr>
          <w:instrText xml:space="preserve"> PAGEREF _Toc515489572 \h </w:instrText>
        </w:r>
        <w:r w:rsidR="00BE69ED">
          <w:rPr>
            <w:noProof/>
            <w:webHidden/>
          </w:rPr>
        </w:r>
        <w:r w:rsidR="00BE69ED">
          <w:rPr>
            <w:noProof/>
            <w:webHidden/>
          </w:rPr>
          <w:fldChar w:fldCharType="separate"/>
        </w:r>
        <w:r w:rsidR="00BE69ED">
          <w:rPr>
            <w:noProof/>
            <w:webHidden/>
          </w:rPr>
          <w:t>12</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73" w:history="1">
        <w:r w:rsidR="00BE69ED" w:rsidRPr="007F0BFD">
          <w:rPr>
            <w:rStyle w:val="Hyperlink"/>
            <w:noProof/>
            <w:snapToGrid w:val="0"/>
            <w:w w:val="0"/>
          </w:rPr>
          <w:t>2.4</w:t>
        </w:r>
        <w:r w:rsidR="00BE69ED">
          <w:rPr>
            <w:rFonts w:asciiTheme="minorHAnsi" w:eastAsiaTheme="minorEastAsia" w:hAnsiTheme="minorHAnsi" w:cstheme="minorBidi"/>
            <w:noProof/>
            <w:lang w:eastAsia="en-US"/>
          </w:rPr>
          <w:tab/>
        </w:r>
        <w:r w:rsidR="00BE69ED" w:rsidRPr="007F0BFD">
          <w:rPr>
            <w:rStyle w:val="Hyperlink"/>
            <w:noProof/>
          </w:rPr>
          <w:t>Normalisasi</w:t>
        </w:r>
        <w:r w:rsidR="00BE69ED">
          <w:rPr>
            <w:noProof/>
            <w:webHidden/>
          </w:rPr>
          <w:tab/>
        </w:r>
        <w:r w:rsidR="00BE69ED">
          <w:rPr>
            <w:noProof/>
            <w:webHidden/>
          </w:rPr>
          <w:fldChar w:fldCharType="begin"/>
        </w:r>
        <w:r w:rsidR="00BE69ED">
          <w:rPr>
            <w:noProof/>
            <w:webHidden/>
          </w:rPr>
          <w:instrText xml:space="preserve"> PAGEREF _Toc515489573 \h </w:instrText>
        </w:r>
        <w:r w:rsidR="00BE69ED">
          <w:rPr>
            <w:noProof/>
            <w:webHidden/>
          </w:rPr>
        </w:r>
        <w:r w:rsidR="00BE69ED">
          <w:rPr>
            <w:noProof/>
            <w:webHidden/>
          </w:rPr>
          <w:fldChar w:fldCharType="separate"/>
        </w:r>
        <w:r w:rsidR="00BE69ED">
          <w:rPr>
            <w:noProof/>
            <w:webHidden/>
          </w:rPr>
          <w:t>14</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74" w:history="1">
        <w:r w:rsidR="00BE69ED" w:rsidRPr="007F0BFD">
          <w:rPr>
            <w:rStyle w:val="Hyperlink"/>
            <w:noProof/>
            <w:snapToGrid w:val="0"/>
            <w:w w:val="0"/>
          </w:rPr>
          <w:t>2.5</w:t>
        </w:r>
        <w:r w:rsidR="00BE69ED">
          <w:rPr>
            <w:rFonts w:asciiTheme="minorHAnsi" w:eastAsiaTheme="minorEastAsia" w:hAnsiTheme="minorHAnsi" w:cstheme="minorBidi"/>
            <w:noProof/>
            <w:lang w:eastAsia="en-US"/>
          </w:rPr>
          <w:tab/>
        </w:r>
        <w:r w:rsidR="00BE69ED" w:rsidRPr="007F0BFD">
          <w:rPr>
            <w:rStyle w:val="Hyperlink"/>
            <w:noProof/>
          </w:rPr>
          <w:t>Matriks Log-Kovarian</w:t>
        </w:r>
        <w:r w:rsidR="00BE69ED">
          <w:rPr>
            <w:noProof/>
            <w:webHidden/>
          </w:rPr>
          <w:tab/>
        </w:r>
        <w:r w:rsidR="00BE69ED">
          <w:rPr>
            <w:noProof/>
            <w:webHidden/>
          </w:rPr>
          <w:fldChar w:fldCharType="begin"/>
        </w:r>
        <w:r w:rsidR="00BE69ED">
          <w:rPr>
            <w:noProof/>
            <w:webHidden/>
          </w:rPr>
          <w:instrText xml:space="preserve"> PAGEREF _Toc515489574 \h </w:instrText>
        </w:r>
        <w:r w:rsidR="00BE69ED">
          <w:rPr>
            <w:noProof/>
            <w:webHidden/>
          </w:rPr>
        </w:r>
        <w:r w:rsidR="00BE69ED">
          <w:rPr>
            <w:noProof/>
            <w:webHidden/>
          </w:rPr>
          <w:fldChar w:fldCharType="separate"/>
        </w:r>
        <w:r w:rsidR="00BE69ED">
          <w:rPr>
            <w:noProof/>
            <w:webHidden/>
          </w:rPr>
          <w:t>14</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75" w:history="1">
        <w:r w:rsidR="00BE69ED" w:rsidRPr="007F0BFD">
          <w:rPr>
            <w:rStyle w:val="Hyperlink"/>
            <w:noProof/>
            <w:snapToGrid w:val="0"/>
            <w:w w:val="0"/>
          </w:rPr>
          <w:t>2.6</w:t>
        </w:r>
        <w:r w:rsidR="00BE69ED">
          <w:rPr>
            <w:rFonts w:asciiTheme="minorHAnsi" w:eastAsiaTheme="minorEastAsia" w:hAnsiTheme="minorHAnsi" w:cstheme="minorBidi"/>
            <w:noProof/>
            <w:lang w:eastAsia="en-US"/>
          </w:rPr>
          <w:tab/>
        </w:r>
        <w:r w:rsidR="00BE69ED" w:rsidRPr="007F0BFD">
          <w:rPr>
            <w:rStyle w:val="Hyperlink"/>
            <w:noProof/>
          </w:rPr>
          <w:t>Nearest-Neighbor (NN) Classification</w:t>
        </w:r>
        <w:r w:rsidR="00BE69ED">
          <w:rPr>
            <w:noProof/>
            <w:webHidden/>
          </w:rPr>
          <w:tab/>
        </w:r>
        <w:r w:rsidR="00BE69ED">
          <w:rPr>
            <w:noProof/>
            <w:webHidden/>
          </w:rPr>
          <w:fldChar w:fldCharType="begin"/>
        </w:r>
        <w:r w:rsidR="00BE69ED">
          <w:rPr>
            <w:noProof/>
            <w:webHidden/>
          </w:rPr>
          <w:instrText xml:space="preserve"> PAGEREF _Toc515489575 \h </w:instrText>
        </w:r>
        <w:r w:rsidR="00BE69ED">
          <w:rPr>
            <w:noProof/>
            <w:webHidden/>
          </w:rPr>
        </w:r>
        <w:r w:rsidR="00BE69ED">
          <w:rPr>
            <w:noProof/>
            <w:webHidden/>
          </w:rPr>
          <w:fldChar w:fldCharType="separate"/>
        </w:r>
        <w:r w:rsidR="00BE69ED">
          <w:rPr>
            <w:noProof/>
            <w:webHidden/>
          </w:rPr>
          <w:t>14</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76" w:history="1">
        <w:r w:rsidR="00BE69ED" w:rsidRPr="007F0BFD">
          <w:rPr>
            <w:rStyle w:val="Hyperlink"/>
            <w:noProof/>
            <w:snapToGrid w:val="0"/>
            <w:w w:val="0"/>
          </w:rPr>
          <w:t>2.7</w:t>
        </w:r>
        <w:r w:rsidR="00BE69ED">
          <w:rPr>
            <w:rFonts w:asciiTheme="minorHAnsi" w:eastAsiaTheme="minorEastAsia" w:hAnsiTheme="minorHAnsi" w:cstheme="minorBidi"/>
            <w:noProof/>
            <w:lang w:eastAsia="en-US"/>
          </w:rPr>
          <w:tab/>
        </w:r>
        <w:r w:rsidR="00BE69ED" w:rsidRPr="007F0BFD">
          <w:rPr>
            <w:rStyle w:val="Hyperlink"/>
            <w:i/>
            <w:noProof/>
          </w:rPr>
          <w:t>Confusion Matrix</w:t>
        </w:r>
        <w:r w:rsidR="00BE69ED">
          <w:rPr>
            <w:noProof/>
            <w:webHidden/>
          </w:rPr>
          <w:tab/>
        </w:r>
        <w:r w:rsidR="00BE69ED">
          <w:rPr>
            <w:noProof/>
            <w:webHidden/>
          </w:rPr>
          <w:fldChar w:fldCharType="begin"/>
        </w:r>
        <w:r w:rsidR="00BE69ED">
          <w:rPr>
            <w:noProof/>
            <w:webHidden/>
          </w:rPr>
          <w:instrText xml:space="preserve"> PAGEREF _Toc515489576 \h </w:instrText>
        </w:r>
        <w:r w:rsidR="00BE69ED">
          <w:rPr>
            <w:noProof/>
            <w:webHidden/>
          </w:rPr>
        </w:r>
        <w:r w:rsidR="00BE69ED">
          <w:rPr>
            <w:noProof/>
            <w:webHidden/>
          </w:rPr>
          <w:fldChar w:fldCharType="separate"/>
        </w:r>
        <w:r w:rsidR="00BE69ED">
          <w:rPr>
            <w:noProof/>
            <w:webHidden/>
          </w:rPr>
          <w:t>15</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77" w:history="1">
        <w:r w:rsidR="00BE69ED" w:rsidRPr="007F0BFD">
          <w:rPr>
            <w:rStyle w:val="Hyperlink"/>
            <w:noProof/>
            <w:lang w:val="id-ID"/>
          </w:rPr>
          <w:t xml:space="preserve">BAB III </w:t>
        </w:r>
        <w:r w:rsidR="00BE69ED" w:rsidRPr="007F0BFD">
          <w:rPr>
            <w:rStyle w:val="Hyperlink"/>
            <w:noProof/>
          </w:rPr>
          <w:t>PERANCANGAN PERANGKAT LUNAK</w:t>
        </w:r>
        <w:r w:rsidR="00BE69ED">
          <w:rPr>
            <w:noProof/>
            <w:webHidden/>
          </w:rPr>
          <w:tab/>
        </w:r>
        <w:r w:rsidR="00BE69ED">
          <w:rPr>
            <w:noProof/>
            <w:webHidden/>
          </w:rPr>
          <w:fldChar w:fldCharType="begin"/>
        </w:r>
        <w:r w:rsidR="00BE69ED">
          <w:rPr>
            <w:noProof/>
            <w:webHidden/>
          </w:rPr>
          <w:instrText xml:space="preserve"> PAGEREF _Toc515489577 \h </w:instrText>
        </w:r>
        <w:r w:rsidR="00BE69ED">
          <w:rPr>
            <w:noProof/>
            <w:webHidden/>
          </w:rPr>
        </w:r>
        <w:r w:rsidR="00BE69ED">
          <w:rPr>
            <w:noProof/>
            <w:webHidden/>
          </w:rPr>
          <w:fldChar w:fldCharType="separate"/>
        </w:r>
        <w:r w:rsidR="00BE69ED">
          <w:rPr>
            <w:noProof/>
            <w:webHidden/>
          </w:rPr>
          <w:t>16</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80" w:history="1">
        <w:r w:rsidR="00BE69ED" w:rsidRPr="007F0BFD">
          <w:rPr>
            <w:rStyle w:val="Hyperlink"/>
            <w:noProof/>
            <w:snapToGrid w:val="0"/>
            <w:w w:val="0"/>
          </w:rPr>
          <w:t>3.1</w:t>
        </w:r>
        <w:r w:rsidR="00BE69ED">
          <w:rPr>
            <w:rFonts w:asciiTheme="minorHAnsi" w:eastAsiaTheme="minorEastAsia" w:hAnsiTheme="minorHAnsi" w:cstheme="minorBidi"/>
            <w:noProof/>
            <w:lang w:eastAsia="en-US"/>
          </w:rPr>
          <w:tab/>
        </w:r>
        <w:r w:rsidR="00BE69ED" w:rsidRPr="007F0BFD">
          <w:rPr>
            <w:rStyle w:val="Hyperlink"/>
            <w:noProof/>
          </w:rPr>
          <w:t>Lingkungan Desain dan Implementasi</w:t>
        </w:r>
        <w:r w:rsidR="00BE69ED">
          <w:rPr>
            <w:noProof/>
            <w:webHidden/>
          </w:rPr>
          <w:tab/>
        </w:r>
        <w:r w:rsidR="00BE69ED">
          <w:rPr>
            <w:noProof/>
            <w:webHidden/>
          </w:rPr>
          <w:fldChar w:fldCharType="begin"/>
        </w:r>
        <w:r w:rsidR="00BE69ED">
          <w:rPr>
            <w:noProof/>
            <w:webHidden/>
          </w:rPr>
          <w:instrText xml:space="preserve"> PAGEREF _Toc515489580 \h </w:instrText>
        </w:r>
        <w:r w:rsidR="00BE69ED">
          <w:rPr>
            <w:noProof/>
            <w:webHidden/>
          </w:rPr>
        </w:r>
        <w:r w:rsidR="00BE69ED">
          <w:rPr>
            <w:noProof/>
            <w:webHidden/>
          </w:rPr>
          <w:fldChar w:fldCharType="separate"/>
        </w:r>
        <w:r w:rsidR="00BE69ED">
          <w:rPr>
            <w:noProof/>
            <w:webHidden/>
          </w:rPr>
          <w:t>16</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81" w:history="1">
        <w:r w:rsidR="00BE69ED" w:rsidRPr="007F0BFD">
          <w:rPr>
            <w:rStyle w:val="Hyperlink"/>
            <w:noProof/>
            <w:snapToGrid w:val="0"/>
            <w:w w:val="0"/>
          </w:rPr>
          <w:t>3.2</w:t>
        </w:r>
        <w:r w:rsidR="00BE69ED">
          <w:rPr>
            <w:rFonts w:asciiTheme="minorHAnsi" w:eastAsiaTheme="minorEastAsia" w:hAnsiTheme="minorHAnsi" w:cstheme="minorBidi"/>
            <w:noProof/>
            <w:lang w:eastAsia="en-US"/>
          </w:rPr>
          <w:tab/>
        </w:r>
        <w:r w:rsidR="00BE69ED" w:rsidRPr="007F0BFD">
          <w:rPr>
            <w:rStyle w:val="Hyperlink"/>
            <w:noProof/>
          </w:rPr>
          <w:t>Perancangan Sistem</w:t>
        </w:r>
        <w:r w:rsidR="00BE69ED">
          <w:rPr>
            <w:noProof/>
            <w:webHidden/>
          </w:rPr>
          <w:tab/>
        </w:r>
        <w:r w:rsidR="00BE69ED">
          <w:rPr>
            <w:noProof/>
            <w:webHidden/>
          </w:rPr>
          <w:fldChar w:fldCharType="begin"/>
        </w:r>
        <w:r w:rsidR="00BE69ED">
          <w:rPr>
            <w:noProof/>
            <w:webHidden/>
          </w:rPr>
          <w:instrText xml:space="preserve"> PAGEREF _Toc515489581 \h </w:instrText>
        </w:r>
        <w:r w:rsidR="00BE69ED">
          <w:rPr>
            <w:noProof/>
            <w:webHidden/>
          </w:rPr>
        </w:r>
        <w:r w:rsidR="00BE69ED">
          <w:rPr>
            <w:noProof/>
            <w:webHidden/>
          </w:rPr>
          <w:fldChar w:fldCharType="separate"/>
        </w:r>
        <w:r w:rsidR="00BE69ED">
          <w:rPr>
            <w:noProof/>
            <w:webHidden/>
          </w:rPr>
          <w:t>16</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82" w:history="1">
        <w:r w:rsidR="00BE69ED" w:rsidRPr="007F0BFD">
          <w:rPr>
            <w:rStyle w:val="Hyperlink"/>
            <w:noProof/>
            <w:snapToGrid w:val="0"/>
            <w:w w:val="0"/>
          </w:rPr>
          <w:t>3.3</w:t>
        </w:r>
        <w:r w:rsidR="00BE69ED">
          <w:rPr>
            <w:rFonts w:asciiTheme="minorHAnsi" w:eastAsiaTheme="minorEastAsia" w:hAnsiTheme="minorHAnsi" w:cstheme="minorBidi"/>
            <w:noProof/>
            <w:lang w:eastAsia="en-US"/>
          </w:rPr>
          <w:tab/>
        </w:r>
        <w:r w:rsidR="00BE69ED" w:rsidRPr="007F0BFD">
          <w:rPr>
            <w:rStyle w:val="Hyperlink"/>
            <w:noProof/>
          </w:rPr>
          <w:t>Perancangan Data</w:t>
        </w:r>
        <w:r w:rsidR="00BE69ED">
          <w:rPr>
            <w:noProof/>
            <w:webHidden/>
          </w:rPr>
          <w:tab/>
        </w:r>
        <w:r w:rsidR="00BE69ED">
          <w:rPr>
            <w:noProof/>
            <w:webHidden/>
          </w:rPr>
          <w:fldChar w:fldCharType="begin"/>
        </w:r>
        <w:r w:rsidR="00BE69ED">
          <w:rPr>
            <w:noProof/>
            <w:webHidden/>
          </w:rPr>
          <w:instrText xml:space="preserve"> PAGEREF _Toc515489582 \h </w:instrText>
        </w:r>
        <w:r w:rsidR="00BE69ED">
          <w:rPr>
            <w:noProof/>
            <w:webHidden/>
          </w:rPr>
        </w:r>
        <w:r w:rsidR="00BE69ED">
          <w:rPr>
            <w:noProof/>
            <w:webHidden/>
          </w:rPr>
          <w:fldChar w:fldCharType="separate"/>
        </w:r>
        <w:r w:rsidR="00BE69ED">
          <w:rPr>
            <w:noProof/>
            <w:webHidden/>
          </w:rPr>
          <w:t>19</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83" w:history="1">
        <w:r w:rsidR="00BE69ED" w:rsidRPr="007F0BFD">
          <w:rPr>
            <w:rStyle w:val="Hyperlink"/>
            <w:noProof/>
            <w:snapToGrid w:val="0"/>
            <w:w w:val="0"/>
          </w:rPr>
          <w:t>3.4</w:t>
        </w:r>
        <w:r w:rsidR="00BE69ED">
          <w:rPr>
            <w:rFonts w:asciiTheme="minorHAnsi" w:eastAsiaTheme="minorEastAsia" w:hAnsiTheme="minorHAnsi" w:cstheme="minorBidi"/>
            <w:noProof/>
            <w:lang w:eastAsia="en-US"/>
          </w:rPr>
          <w:tab/>
        </w:r>
        <w:r w:rsidR="00BE69ED" w:rsidRPr="007F0BFD">
          <w:rPr>
            <w:rStyle w:val="Hyperlink"/>
            <w:noProof/>
          </w:rPr>
          <w:t>Perancangan Proses</w:t>
        </w:r>
        <w:r w:rsidR="00BE69ED">
          <w:rPr>
            <w:noProof/>
            <w:webHidden/>
          </w:rPr>
          <w:tab/>
        </w:r>
        <w:r w:rsidR="00BE69ED">
          <w:rPr>
            <w:noProof/>
            <w:webHidden/>
          </w:rPr>
          <w:fldChar w:fldCharType="begin"/>
        </w:r>
        <w:r w:rsidR="00BE69ED">
          <w:rPr>
            <w:noProof/>
            <w:webHidden/>
          </w:rPr>
          <w:instrText xml:space="preserve"> PAGEREF _Toc515489583 \h </w:instrText>
        </w:r>
        <w:r w:rsidR="00BE69ED">
          <w:rPr>
            <w:noProof/>
            <w:webHidden/>
          </w:rPr>
        </w:r>
        <w:r w:rsidR="00BE69ED">
          <w:rPr>
            <w:noProof/>
            <w:webHidden/>
          </w:rPr>
          <w:fldChar w:fldCharType="separate"/>
        </w:r>
        <w:r w:rsidR="00BE69ED">
          <w:rPr>
            <w:noProof/>
            <w:webHidden/>
          </w:rPr>
          <w:t>20</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84" w:history="1">
        <w:r w:rsidR="00BE69ED" w:rsidRPr="007F0BFD">
          <w:rPr>
            <w:rStyle w:val="Hyperlink"/>
            <w:noProof/>
            <w:snapToGrid w:val="0"/>
            <w:w w:val="0"/>
          </w:rPr>
          <w:t>3.4.1</w:t>
        </w:r>
        <w:r w:rsidR="00BE69ED">
          <w:rPr>
            <w:rFonts w:asciiTheme="minorHAnsi" w:eastAsiaTheme="minorEastAsia" w:hAnsiTheme="minorHAnsi" w:cstheme="minorBidi"/>
            <w:noProof/>
          </w:rPr>
          <w:tab/>
        </w:r>
        <w:r w:rsidR="00BE69ED" w:rsidRPr="007F0BFD">
          <w:rPr>
            <w:rStyle w:val="Hyperlink"/>
            <w:i/>
            <w:noProof/>
          </w:rPr>
          <w:t>Preprocessing</w:t>
        </w:r>
        <w:r w:rsidR="00BE69ED">
          <w:rPr>
            <w:noProof/>
            <w:webHidden/>
          </w:rPr>
          <w:tab/>
        </w:r>
        <w:r w:rsidR="00BE69ED">
          <w:rPr>
            <w:noProof/>
            <w:webHidden/>
          </w:rPr>
          <w:fldChar w:fldCharType="begin"/>
        </w:r>
        <w:r w:rsidR="00BE69ED">
          <w:rPr>
            <w:noProof/>
            <w:webHidden/>
          </w:rPr>
          <w:instrText xml:space="preserve"> PAGEREF _Toc515489584 \h </w:instrText>
        </w:r>
        <w:r w:rsidR="00BE69ED">
          <w:rPr>
            <w:noProof/>
            <w:webHidden/>
          </w:rPr>
        </w:r>
        <w:r w:rsidR="00BE69ED">
          <w:rPr>
            <w:noProof/>
            <w:webHidden/>
          </w:rPr>
          <w:fldChar w:fldCharType="separate"/>
        </w:r>
        <w:r w:rsidR="00BE69ED">
          <w:rPr>
            <w:noProof/>
            <w:webHidden/>
          </w:rPr>
          <w:t>20</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85" w:history="1">
        <w:r w:rsidR="00BE69ED" w:rsidRPr="007F0BFD">
          <w:rPr>
            <w:rStyle w:val="Hyperlink"/>
            <w:noProof/>
            <w:snapToGrid w:val="0"/>
            <w:w w:val="0"/>
          </w:rPr>
          <w:t>3.4.2</w:t>
        </w:r>
        <w:r w:rsidR="00BE69ED">
          <w:rPr>
            <w:rFonts w:asciiTheme="minorHAnsi" w:eastAsiaTheme="minorEastAsia" w:hAnsiTheme="minorHAnsi" w:cstheme="minorBidi"/>
            <w:noProof/>
          </w:rPr>
          <w:tab/>
        </w:r>
        <w:r w:rsidR="00BE69ED" w:rsidRPr="007F0BFD">
          <w:rPr>
            <w:rStyle w:val="Hyperlink"/>
            <w:noProof/>
          </w:rPr>
          <w:t>Koleksi Fitur Lokal</w:t>
        </w:r>
        <w:r w:rsidR="00BE69ED">
          <w:rPr>
            <w:noProof/>
            <w:webHidden/>
          </w:rPr>
          <w:tab/>
        </w:r>
        <w:r w:rsidR="00BE69ED">
          <w:rPr>
            <w:noProof/>
            <w:webHidden/>
          </w:rPr>
          <w:fldChar w:fldCharType="begin"/>
        </w:r>
        <w:r w:rsidR="00BE69ED">
          <w:rPr>
            <w:noProof/>
            <w:webHidden/>
          </w:rPr>
          <w:instrText xml:space="preserve"> PAGEREF _Toc515489585 \h </w:instrText>
        </w:r>
        <w:r w:rsidR="00BE69ED">
          <w:rPr>
            <w:noProof/>
            <w:webHidden/>
          </w:rPr>
        </w:r>
        <w:r w:rsidR="00BE69ED">
          <w:rPr>
            <w:noProof/>
            <w:webHidden/>
          </w:rPr>
          <w:fldChar w:fldCharType="separate"/>
        </w:r>
        <w:r w:rsidR="00BE69ED">
          <w:rPr>
            <w:noProof/>
            <w:webHidden/>
          </w:rPr>
          <w:t>21</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86" w:history="1">
        <w:r w:rsidR="00BE69ED" w:rsidRPr="007F0BFD">
          <w:rPr>
            <w:rStyle w:val="Hyperlink"/>
            <w:noProof/>
            <w:snapToGrid w:val="0"/>
            <w:w w:val="0"/>
          </w:rPr>
          <w:t>3.4.3</w:t>
        </w:r>
        <w:r w:rsidR="00BE69ED">
          <w:rPr>
            <w:rFonts w:asciiTheme="minorHAnsi" w:eastAsiaTheme="minorEastAsia" w:hAnsiTheme="minorHAnsi" w:cstheme="minorBidi"/>
            <w:noProof/>
          </w:rPr>
          <w:tab/>
        </w:r>
        <w:r w:rsidR="00BE69ED" w:rsidRPr="007F0BFD">
          <w:rPr>
            <w:rStyle w:val="Hyperlink"/>
            <w:noProof/>
          </w:rPr>
          <w:t>Representasi Aktivitas</w:t>
        </w:r>
        <w:r w:rsidR="00BE69ED">
          <w:rPr>
            <w:noProof/>
            <w:webHidden/>
          </w:rPr>
          <w:tab/>
        </w:r>
        <w:r w:rsidR="00BE69ED">
          <w:rPr>
            <w:noProof/>
            <w:webHidden/>
          </w:rPr>
          <w:fldChar w:fldCharType="begin"/>
        </w:r>
        <w:r w:rsidR="00BE69ED">
          <w:rPr>
            <w:noProof/>
            <w:webHidden/>
          </w:rPr>
          <w:instrText xml:space="preserve"> PAGEREF _Toc515489586 \h </w:instrText>
        </w:r>
        <w:r w:rsidR="00BE69ED">
          <w:rPr>
            <w:noProof/>
            <w:webHidden/>
          </w:rPr>
        </w:r>
        <w:r w:rsidR="00BE69ED">
          <w:rPr>
            <w:noProof/>
            <w:webHidden/>
          </w:rPr>
          <w:fldChar w:fldCharType="separate"/>
        </w:r>
        <w:r w:rsidR="00BE69ED">
          <w:rPr>
            <w:noProof/>
            <w:webHidden/>
          </w:rPr>
          <w:t>22</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87" w:history="1">
        <w:r w:rsidR="00BE69ED" w:rsidRPr="007F0BFD">
          <w:rPr>
            <w:rStyle w:val="Hyperlink"/>
            <w:noProof/>
            <w:snapToGrid w:val="0"/>
            <w:w w:val="0"/>
          </w:rPr>
          <w:t>3.4.4</w:t>
        </w:r>
        <w:r w:rsidR="00BE69ED">
          <w:rPr>
            <w:rFonts w:asciiTheme="minorHAnsi" w:eastAsiaTheme="minorEastAsia" w:hAnsiTheme="minorHAnsi" w:cstheme="minorBidi"/>
            <w:noProof/>
          </w:rPr>
          <w:tab/>
        </w:r>
        <w:r w:rsidR="00BE69ED" w:rsidRPr="007F0BFD">
          <w:rPr>
            <w:rStyle w:val="Hyperlink"/>
            <w:noProof/>
          </w:rPr>
          <w:t>Klasifikasi</w:t>
        </w:r>
        <w:r w:rsidR="00BE69ED">
          <w:rPr>
            <w:noProof/>
            <w:webHidden/>
          </w:rPr>
          <w:tab/>
        </w:r>
        <w:r w:rsidR="00BE69ED">
          <w:rPr>
            <w:noProof/>
            <w:webHidden/>
          </w:rPr>
          <w:fldChar w:fldCharType="begin"/>
        </w:r>
        <w:r w:rsidR="00BE69ED">
          <w:rPr>
            <w:noProof/>
            <w:webHidden/>
          </w:rPr>
          <w:instrText xml:space="preserve"> PAGEREF _Toc515489587 \h </w:instrText>
        </w:r>
        <w:r w:rsidR="00BE69ED">
          <w:rPr>
            <w:noProof/>
            <w:webHidden/>
          </w:rPr>
        </w:r>
        <w:r w:rsidR="00BE69ED">
          <w:rPr>
            <w:noProof/>
            <w:webHidden/>
          </w:rPr>
          <w:fldChar w:fldCharType="separate"/>
        </w:r>
        <w:r w:rsidR="00BE69ED">
          <w:rPr>
            <w:noProof/>
            <w:webHidden/>
          </w:rPr>
          <w:t>23</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88" w:history="1">
        <w:r w:rsidR="00BE69ED" w:rsidRPr="007F0BFD">
          <w:rPr>
            <w:rStyle w:val="Hyperlink"/>
            <w:noProof/>
          </w:rPr>
          <w:t>BAB IV IMPLEMENTASI</w:t>
        </w:r>
        <w:r w:rsidR="00BE69ED">
          <w:rPr>
            <w:noProof/>
            <w:webHidden/>
          </w:rPr>
          <w:tab/>
        </w:r>
        <w:r w:rsidR="00BE69ED">
          <w:rPr>
            <w:noProof/>
            <w:webHidden/>
          </w:rPr>
          <w:fldChar w:fldCharType="begin"/>
        </w:r>
        <w:r w:rsidR="00BE69ED">
          <w:rPr>
            <w:noProof/>
            <w:webHidden/>
          </w:rPr>
          <w:instrText xml:space="preserve"> PAGEREF _Toc515489588 \h </w:instrText>
        </w:r>
        <w:r w:rsidR="00BE69ED">
          <w:rPr>
            <w:noProof/>
            <w:webHidden/>
          </w:rPr>
        </w:r>
        <w:r w:rsidR="00BE69ED">
          <w:rPr>
            <w:noProof/>
            <w:webHidden/>
          </w:rPr>
          <w:fldChar w:fldCharType="separate"/>
        </w:r>
        <w:r w:rsidR="00BE69ED">
          <w:rPr>
            <w:noProof/>
            <w:webHidden/>
          </w:rPr>
          <w:t>25</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90" w:history="1">
        <w:r w:rsidR="00BE69ED" w:rsidRPr="007F0BFD">
          <w:rPr>
            <w:rStyle w:val="Hyperlink"/>
            <w:noProof/>
            <w:snapToGrid w:val="0"/>
            <w:w w:val="0"/>
          </w:rPr>
          <w:t>4.1</w:t>
        </w:r>
        <w:r w:rsidR="00BE69ED">
          <w:rPr>
            <w:rFonts w:asciiTheme="minorHAnsi" w:eastAsiaTheme="minorEastAsia" w:hAnsiTheme="minorHAnsi" w:cstheme="minorBidi"/>
            <w:noProof/>
            <w:lang w:eastAsia="en-US"/>
          </w:rPr>
          <w:tab/>
        </w:r>
        <w:r w:rsidR="00BE69ED" w:rsidRPr="007F0BFD">
          <w:rPr>
            <w:rStyle w:val="Hyperlink"/>
            <w:noProof/>
          </w:rPr>
          <w:t>Lingkungan Pengembangan</w:t>
        </w:r>
        <w:r w:rsidR="00BE69ED">
          <w:rPr>
            <w:noProof/>
            <w:webHidden/>
          </w:rPr>
          <w:tab/>
        </w:r>
        <w:r w:rsidR="00BE69ED">
          <w:rPr>
            <w:noProof/>
            <w:webHidden/>
          </w:rPr>
          <w:fldChar w:fldCharType="begin"/>
        </w:r>
        <w:r w:rsidR="00BE69ED">
          <w:rPr>
            <w:noProof/>
            <w:webHidden/>
          </w:rPr>
          <w:instrText xml:space="preserve"> PAGEREF _Toc515489590 \h </w:instrText>
        </w:r>
        <w:r w:rsidR="00BE69ED">
          <w:rPr>
            <w:noProof/>
            <w:webHidden/>
          </w:rPr>
        </w:r>
        <w:r w:rsidR="00BE69ED">
          <w:rPr>
            <w:noProof/>
            <w:webHidden/>
          </w:rPr>
          <w:fldChar w:fldCharType="separate"/>
        </w:r>
        <w:r w:rsidR="00BE69ED">
          <w:rPr>
            <w:noProof/>
            <w:webHidden/>
          </w:rPr>
          <w:t>25</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91" w:history="1">
        <w:r w:rsidR="00BE69ED" w:rsidRPr="007F0BFD">
          <w:rPr>
            <w:rStyle w:val="Hyperlink"/>
            <w:noProof/>
            <w:snapToGrid w:val="0"/>
            <w:w w:val="0"/>
          </w:rPr>
          <w:t>4.2</w:t>
        </w:r>
        <w:r w:rsidR="00BE69ED">
          <w:rPr>
            <w:rFonts w:asciiTheme="minorHAnsi" w:eastAsiaTheme="minorEastAsia" w:hAnsiTheme="minorHAnsi" w:cstheme="minorBidi"/>
            <w:noProof/>
            <w:lang w:eastAsia="en-US"/>
          </w:rPr>
          <w:tab/>
        </w:r>
        <w:r w:rsidR="00BE69ED" w:rsidRPr="007F0BFD">
          <w:rPr>
            <w:rStyle w:val="Hyperlink"/>
            <w:noProof/>
          </w:rPr>
          <w:t>Implementasi Preprocessing</w:t>
        </w:r>
        <w:r w:rsidR="00BE69ED">
          <w:rPr>
            <w:noProof/>
            <w:webHidden/>
          </w:rPr>
          <w:tab/>
        </w:r>
        <w:r w:rsidR="00BE69ED">
          <w:rPr>
            <w:noProof/>
            <w:webHidden/>
          </w:rPr>
          <w:fldChar w:fldCharType="begin"/>
        </w:r>
        <w:r w:rsidR="00BE69ED">
          <w:rPr>
            <w:noProof/>
            <w:webHidden/>
          </w:rPr>
          <w:instrText xml:space="preserve"> PAGEREF _Toc515489591 \h </w:instrText>
        </w:r>
        <w:r w:rsidR="00BE69ED">
          <w:rPr>
            <w:noProof/>
            <w:webHidden/>
          </w:rPr>
        </w:r>
        <w:r w:rsidR="00BE69ED">
          <w:rPr>
            <w:noProof/>
            <w:webHidden/>
          </w:rPr>
          <w:fldChar w:fldCharType="separate"/>
        </w:r>
        <w:r w:rsidR="00BE69ED">
          <w:rPr>
            <w:noProof/>
            <w:webHidden/>
          </w:rPr>
          <w:t>25</w:t>
        </w:r>
        <w:r w:rsidR="00BE69ED">
          <w:rPr>
            <w:noProof/>
            <w:webHidden/>
          </w:rPr>
          <w:fldChar w:fldCharType="end"/>
        </w:r>
      </w:hyperlink>
    </w:p>
    <w:p w:rsidR="00BE69ED" w:rsidRDefault="00D749BA">
      <w:pPr>
        <w:pStyle w:val="TOC3"/>
        <w:rPr>
          <w:rFonts w:asciiTheme="minorHAnsi" w:eastAsiaTheme="minorEastAsia" w:hAnsiTheme="minorHAnsi" w:cstheme="minorBidi"/>
          <w:noProof/>
        </w:rPr>
      </w:pPr>
      <w:hyperlink w:anchor="_Toc515489592" w:history="1">
        <w:r w:rsidR="00BE69ED" w:rsidRPr="007F0BFD">
          <w:rPr>
            <w:rStyle w:val="Hyperlink"/>
            <w:noProof/>
            <w:snapToGrid w:val="0"/>
            <w:w w:val="0"/>
          </w:rPr>
          <w:t>4.2.1</w:t>
        </w:r>
        <w:r w:rsidR="00BE69ED">
          <w:rPr>
            <w:rFonts w:asciiTheme="minorHAnsi" w:eastAsiaTheme="minorEastAsia" w:hAnsiTheme="minorHAnsi" w:cstheme="minorBidi"/>
            <w:noProof/>
          </w:rPr>
          <w:tab/>
        </w:r>
        <w:r w:rsidR="00BE69ED" w:rsidRPr="007F0BFD">
          <w:rPr>
            <w:rStyle w:val="Hyperlink"/>
            <w:i/>
            <w:noProof/>
          </w:rPr>
          <w:t>Web</w:t>
        </w:r>
        <w:r w:rsidR="00BE69ED" w:rsidRPr="007F0BFD">
          <w:rPr>
            <w:rStyle w:val="Hyperlink"/>
            <w:noProof/>
          </w:rPr>
          <w:t xml:space="preserve"> </w:t>
        </w:r>
        <w:r w:rsidR="00BE69ED" w:rsidRPr="007F0BFD">
          <w:rPr>
            <w:rStyle w:val="Hyperlink"/>
            <w:i/>
            <w:noProof/>
          </w:rPr>
          <w:t>layer</w:t>
        </w:r>
        <w:r w:rsidR="00BE69ED">
          <w:rPr>
            <w:noProof/>
            <w:webHidden/>
          </w:rPr>
          <w:tab/>
        </w:r>
        <w:r w:rsidR="00BE69ED">
          <w:rPr>
            <w:noProof/>
            <w:webHidden/>
          </w:rPr>
          <w:fldChar w:fldCharType="begin"/>
        </w:r>
        <w:r w:rsidR="00BE69ED">
          <w:rPr>
            <w:noProof/>
            <w:webHidden/>
          </w:rPr>
          <w:instrText xml:space="preserve"> PAGEREF _Toc515489592 \h </w:instrText>
        </w:r>
        <w:r w:rsidR="00BE69ED">
          <w:rPr>
            <w:noProof/>
            <w:webHidden/>
          </w:rPr>
        </w:r>
        <w:r w:rsidR="00BE69ED">
          <w:rPr>
            <w:noProof/>
            <w:webHidden/>
          </w:rPr>
          <w:fldChar w:fldCharType="separate"/>
        </w:r>
        <w:r w:rsidR="00BE69ED">
          <w:rPr>
            <w:noProof/>
            <w:webHidden/>
          </w:rPr>
          <w:t>25</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93" w:history="1">
        <w:r w:rsidR="00BE69ED" w:rsidRPr="007F0BFD">
          <w:rPr>
            <w:rStyle w:val="Hyperlink"/>
            <w:noProof/>
            <w:snapToGrid w:val="0"/>
            <w:w w:val="0"/>
          </w:rPr>
          <w:t>4.3</w:t>
        </w:r>
        <w:r w:rsidR="00BE69ED">
          <w:rPr>
            <w:rFonts w:asciiTheme="minorHAnsi" w:eastAsiaTheme="minorEastAsia" w:hAnsiTheme="minorHAnsi" w:cstheme="minorBidi"/>
            <w:noProof/>
            <w:lang w:eastAsia="en-US"/>
          </w:rPr>
          <w:tab/>
        </w:r>
        <w:r w:rsidR="00BE69ED" w:rsidRPr="007F0BFD">
          <w:rPr>
            <w:rStyle w:val="Hyperlink"/>
            <w:noProof/>
          </w:rPr>
          <w:t>Uji Coba</w:t>
        </w:r>
        <w:r w:rsidR="00BE69ED">
          <w:rPr>
            <w:noProof/>
            <w:webHidden/>
          </w:rPr>
          <w:tab/>
        </w:r>
        <w:r w:rsidR="00BE69ED">
          <w:rPr>
            <w:noProof/>
            <w:webHidden/>
          </w:rPr>
          <w:fldChar w:fldCharType="begin"/>
        </w:r>
        <w:r w:rsidR="00BE69ED">
          <w:rPr>
            <w:noProof/>
            <w:webHidden/>
          </w:rPr>
          <w:instrText xml:space="preserve"> PAGEREF _Toc515489593 \h </w:instrText>
        </w:r>
        <w:r w:rsidR="00BE69ED">
          <w:rPr>
            <w:noProof/>
            <w:webHidden/>
          </w:rPr>
        </w:r>
        <w:r w:rsidR="00BE69ED">
          <w:rPr>
            <w:noProof/>
            <w:webHidden/>
          </w:rPr>
          <w:fldChar w:fldCharType="separate"/>
        </w:r>
        <w:r w:rsidR="00BE69ED">
          <w:rPr>
            <w:noProof/>
            <w:webHidden/>
          </w:rPr>
          <w:t>25</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94" w:history="1">
        <w:r w:rsidR="00BE69ED" w:rsidRPr="007F0BFD">
          <w:rPr>
            <w:rStyle w:val="Hyperlink"/>
            <w:noProof/>
            <w:lang w:val="id-ID"/>
          </w:rPr>
          <w:t xml:space="preserve">BAB VI KESIMPULAN </w:t>
        </w:r>
        <w:r w:rsidR="00BE69ED" w:rsidRPr="007F0BFD">
          <w:rPr>
            <w:rStyle w:val="Hyperlink"/>
            <w:noProof/>
          </w:rPr>
          <w:t>DAN</w:t>
        </w:r>
        <w:r w:rsidR="00BE69ED" w:rsidRPr="007F0BFD">
          <w:rPr>
            <w:rStyle w:val="Hyperlink"/>
            <w:noProof/>
            <w:lang w:val="id-ID"/>
          </w:rPr>
          <w:t xml:space="preserve"> SARAN</w:t>
        </w:r>
        <w:r w:rsidR="00BE69ED">
          <w:rPr>
            <w:noProof/>
            <w:webHidden/>
          </w:rPr>
          <w:tab/>
        </w:r>
        <w:r w:rsidR="00BE69ED">
          <w:rPr>
            <w:noProof/>
            <w:webHidden/>
          </w:rPr>
          <w:fldChar w:fldCharType="begin"/>
        </w:r>
        <w:r w:rsidR="00BE69ED">
          <w:rPr>
            <w:noProof/>
            <w:webHidden/>
          </w:rPr>
          <w:instrText xml:space="preserve"> PAGEREF _Toc515489594 \h </w:instrText>
        </w:r>
        <w:r w:rsidR="00BE69ED">
          <w:rPr>
            <w:noProof/>
            <w:webHidden/>
          </w:rPr>
        </w:r>
        <w:r w:rsidR="00BE69ED">
          <w:rPr>
            <w:noProof/>
            <w:webHidden/>
          </w:rPr>
          <w:fldChar w:fldCharType="separate"/>
        </w:r>
        <w:r w:rsidR="00BE69ED">
          <w:rPr>
            <w:noProof/>
            <w:webHidden/>
          </w:rPr>
          <w:t>26</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96" w:history="1">
        <w:r w:rsidR="00BE69ED" w:rsidRPr="007F0BFD">
          <w:rPr>
            <w:rStyle w:val="Hyperlink"/>
            <w:noProof/>
            <w:snapToGrid w:val="0"/>
            <w:w w:val="0"/>
          </w:rPr>
          <w:t>5.1</w:t>
        </w:r>
        <w:r w:rsidR="00BE69ED">
          <w:rPr>
            <w:rFonts w:asciiTheme="minorHAnsi" w:eastAsiaTheme="minorEastAsia" w:hAnsiTheme="minorHAnsi" w:cstheme="minorBidi"/>
            <w:noProof/>
            <w:lang w:eastAsia="en-US"/>
          </w:rPr>
          <w:tab/>
        </w:r>
        <w:r w:rsidR="00BE69ED" w:rsidRPr="007F0BFD">
          <w:rPr>
            <w:rStyle w:val="Hyperlink"/>
            <w:noProof/>
          </w:rPr>
          <w:t>Kesimpulan</w:t>
        </w:r>
        <w:r w:rsidR="00BE69ED">
          <w:rPr>
            <w:noProof/>
            <w:webHidden/>
          </w:rPr>
          <w:tab/>
        </w:r>
        <w:r w:rsidR="00BE69ED">
          <w:rPr>
            <w:noProof/>
            <w:webHidden/>
          </w:rPr>
          <w:fldChar w:fldCharType="begin"/>
        </w:r>
        <w:r w:rsidR="00BE69ED">
          <w:rPr>
            <w:noProof/>
            <w:webHidden/>
          </w:rPr>
          <w:instrText xml:space="preserve"> PAGEREF _Toc515489596 \h </w:instrText>
        </w:r>
        <w:r w:rsidR="00BE69ED">
          <w:rPr>
            <w:noProof/>
            <w:webHidden/>
          </w:rPr>
        </w:r>
        <w:r w:rsidR="00BE69ED">
          <w:rPr>
            <w:noProof/>
            <w:webHidden/>
          </w:rPr>
          <w:fldChar w:fldCharType="separate"/>
        </w:r>
        <w:r w:rsidR="00BE69ED">
          <w:rPr>
            <w:noProof/>
            <w:webHidden/>
          </w:rPr>
          <w:t>26</w:t>
        </w:r>
        <w:r w:rsidR="00BE69ED">
          <w:rPr>
            <w:noProof/>
            <w:webHidden/>
          </w:rPr>
          <w:fldChar w:fldCharType="end"/>
        </w:r>
      </w:hyperlink>
    </w:p>
    <w:p w:rsidR="00BE69ED" w:rsidRDefault="00D749BA">
      <w:pPr>
        <w:pStyle w:val="TOC2"/>
        <w:rPr>
          <w:rFonts w:asciiTheme="minorHAnsi" w:eastAsiaTheme="minorEastAsia" w:hAnsiTheme="minorHAnsi" w:cstheme="minorBidi"/>
          <w:noProof/>
          <w:lang w:eastAsia="en-US"/>
        </w:rPr>
      </w:pPr>
      <w:hyperlink w:anchor="_Toc515489597" w:history="1">
        <w:r w:rsidR="00BE69ED" w:rsidRPr="007F0BFD">
          <w:rPr>
            <w:rStyle w:val="Hyperlink"/>
            <w:noProof/>
            <w:snapToGrid w:val="0"/>
            <w:w w:val="0"/>
          </w:rPr>
          <w:t>5.2</w:t>
        </w:r>
        <w:r w:rsidR="00BE69ED">
          <w:rPr>
            <w:rFonts w:asciiTheme="minorHAnsi" w:eastAsiaTheme="minorEastAsia" w:hAnsiTheme="minorHAnsi" w:cstheme="minorBidi"/>
            <w:noProof/>
            <w:lang w:eastAsia="en-US"/>
          </w:rPr>
          <w:tab/>
        </w:r>
        <w:r w:rsidR="00BE69ED" w:rsidRPr="007F0BFD">
          <w:rPr>
            <w:rStyle w:val="Hyperlink"/>
            <w:noProof/>
          </w:rPr>
          <w:t>Saran</w:t>
        </w:r>
        <w:r w:rsidR="00BE69ED">
          <w:rPr>
            <w:noProof/>
            <w:webHidden/>
          </w:rPr>
          <w:tab/>
        </w:r>
        <w:r w:rsidR="00BE69ED">
          <w:rPr>
            <w:noProof/>
            <w:webHidden/>
          </w:rPr>
          <w:fldChar w:fldCharType="begin"/>
        </w:r>
        <w:r w:rsidR="00BE69ED">
          <w:rPr>
            <w:noProof/>
            <w:webHidden/>
          </w:rPr>
          <w:instrText xml:space="preserve"> PAGEREF _Toc515489597 \h </w:instrText>
        </w:r>
        <w:r w:rsidR="00BE69ED">
          <w:rPr>
            <w:noProof/>
            <w:webHidden/>
          </w:rPr>
        </w:r>
        <w:r w:rsidR="00BE69ED">
          <w:rPr>
            <w:noProof/>
            <w:webHidden/>
          </w:rPr>
          <w:fldChar w:fldCharType="separate"/>
        </w:r>
        <w:r w:rsidR="00BE69ED">
          <w:rPr>
            <w:noProof/>
            <w:webHidden/>
          </w:rPr>
          <w:t>26</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98" w:history="1">
        <w:r w:rsidR="00BE69ED" w:rsidRPr="007F0BFD">
          <w:rPr>
            <w:rStyle w:val="Hyperlink"/>
            <w:noProof/>
          </w:rPr>
          <w:t>DAFTAR PUSTAKA</w:t>
        </w:r>
        <w:r w:rsidR="00BE69ED">
          <w:rPr>
            <w:noProof/>
            <w:webHidden/>
          </w:rPr>
          <w:tab/>
        </w:r>
        <w:r w:rsidR="00BE69ED">
          <w:rPr>
            <w:noProof/>
            <w:webHidden/>
          </w:rPr>
          <w:fldChar w:fldCharType="begin"/>
        </w:r>
        <w:r w:rsidR="00BE69ED">
          <w:rPr>
            <w:noProof/>
            <w:webHidden/>
          </w:rPr>
          <w:instrText xml:space="preserve"> PAGEREF _Toc515489598 \h </w:instrText>
        </w:r>
        <w:r w:rsidR="00BE69ED">
          <w:rPr>
            <w:noProof/>
            <w:webHidden/>
          </w:rPr>
        </w:r>
        <w:r w:rsidR="00BE69ED">
          <w:rPr>
            <w:noProof/>
            <w:webHidden/>
          </w:rPr>
          <w:fldChar w:fldCharType="separate"/>
        </w:r>
        <w:r w:rsidR="00BE69ED">
          <w:rPr>
            <w:noProof/>
            <w:webHidden/>
          </w:rPr>
          <w:t>27</w:t>
        </w:r>
        <w:r w:rsidR="00BE69ED">
          <w:rPr>
            <w:noProof/>
            <w:webHidden/>
          </w:rPr>
          <w:fldChar w:fldCharType="end"/>
        </w:r>
      </w:hyperlink>
    </w:p>
    <w:p w:rsidR="00BE69ED" w:rsidRDefault="00D749BA">
      <w:pPr>
        <w:pStyle w:val="TOC1"/>
        <w:rPr>
          <w:rFonts w:asciiTheme="minorHAnsi" w:eastAsiaTheme="minorEastAsia" w:hAnsiTheme="minorHAnsi" w:cstheme="minorBidi"/>
          <w:noProof/>
          <w:lang w:eastAsia="en-US"/>
        </w:rPr>
      </w:pPr>
      <w:hyperlink w:anchor="_Toc515489599" w:history="1">
        <w:r w:rsidR="00BE69ED" w:rsidRPr="007F0BFD">
          <w:rPr>
            <w:rStyle w:val="Hyperlink"/>
            <w:noProof/>
          </w:rPr>
          <w:t>BIODATA PENULIS</w:t>
        </w:r>
        <w:r w:rsidR="00BE69ED">
          <w:rPr>
            <w:noProof/>
            <w:webHidden/>
          </w:rPr>
          <w:tab/>
        </w:r>
        <w:r w:rsidR="00BE69ED">
          <w:rPr>
            <w:noProof/>
            <w:webHidden/>
          </w:rPr>
          <w:fldChar w:fldCharType="begin"/>
        </w:r>
        <w:r w:rsidR="00BE69ED">
          <w:rPr>
            <w:noProof/>
            <w:webHidden/>
          </w:rPr>
          <w:instrText xml:space="preserve"> PAGEREF _Toc515489599 \h </w:instrText>
        </w:r>
        <w:r w:rsidR="00BE69ED">
          <w:rPr>
            <w:noProof/>
            <w:webHidden/>
          </w:rPr>
        </w:r>
        <w:r w:rsidR="00BE69ED">
          <w:rPr>
            <w:noProof/>
            <w:webHidden/>
          </w:rPr>
          <w:fldChar w:fldCharType="separate"/>
        </w:r>
        <w:r w:rsidR="00BE69ED">
          <w:rPr>
            <w:noProof/>
            <w:webHidden/>
          </w:rPr>
          <w:t>31</w:t>
        </w:r>
        <w:r w:rsidR="00BE69ED">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515489552"/>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515489553"/>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A452FA" w:rsidRDefault="008174AA" w:rsidP="00A452F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p>
    <w:p w:rsidR="00962148" w:rsidRDefault="00962148">
      <w:pPr>
        <w:pStyle w:val="TableofFigures"/>
        <w:tabs>
          <w:tab w:val="right" w:leader="dot" w:pos="5546"/>
        </w:tabs>
        <w:rPr>
          <w:rFonts w:asciiTheme="minorHAnsi" w:eastAsiaTheme="minorEastAsia" w:hAnsiTheme="minorHAnsi" w:cstheme="minorBidi"/>
          <w:noProof/>
          <w:lang w:eastAsia="en-US"/>
        </w:rPr>
      </w:pPr>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515489554"/>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A452FA" w:rsidRPr="00617E00" w:rsidRDefault="008174AA" w:rsidP="00A452F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p>
    <w:p w:rsidR="00962148" w:rsidRPr="00617E00" w:rsidRDefault="00962148">
      <w:pPr>
        <w:pStyle w:val="TableofFigures"/>
        <w:tabs>
          <w:tab w:val="right" w:leader="dot" w:pos="5546"/>
        </w:tabs>
        <w:rPr>
          <w:rFonts w:asciiTheme="minorHAnsi" w:eastAsiaTheme="minorEastAsia" w:hAnsiTheme="minorHAnsi" w:cstheme="minorBidi"/>
          <w:noProof/>
          <w:lang w:eastAsia="en-US"/>
        </w:rPr>
      </w:pPr>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50"/>
          <w:headerReference w:type="default" r:id="rId51"/>
          <w:footerReference w:type="even" r:id="rId52"/>
          <w:footerReference w:type="default" r:id="rId53"/>
          <w:headerReference w:type="first" r:id="rId54"/>
          <w:footerReference w:type="first" r:id="rId55"/>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515489555"/>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515489556"/>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515489557"/>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3D6E49" w:rsidRPr="00136E14" w:rsidRDefault="00D91A7C" w:rsidP="002856A3">
      <w:pPr>
        <w:pStyle w:val="ListParagraph"/>
        <w:numPr>
          <w:ilvl w:val="6"/>
          <w:numId w:val="7"/>
        </w:numPr>
        <w:spacing w:before="240" w:after="240"/>
        <w:ind w:left="450"/>
      </w:pPr>
      <w:r w:rsidRPr="00D91A7C">
        <w:t>Bagaimana mengetahui kinerja dari aplikasi pengenalan aktivitas manusia pada data video?</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515489558"/>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515489559"/>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515489560"/>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4" w:name="_Toc437274055"/>
      <w:bookmarkStart w:id="195" w:name="_Toc439259293"/>
      <w:bookmarkStart w:id="196" w:name="_Toc439259393"/>
      <w:bookmarkStart w:id="197" w:name="_Toc439260106"/>
      <w:bookmarkStart w:id="198" w:name="_Toc439260268"/>
      <w:bookmarkStart w:id="199" w:name="_Toc515489561"/>
      <w:r w:rsidRPr="00326ED3">
        <w:rPr>
          <w:noProof/>
          <w:lang w:val="id-ID"/>
        </w:rPr>
        <w:t>Metodologi</w:t>
      </w:r>
      <w:bookmarkEnd w:id="186"/>
      <w:bookmarkEnd w:id="187"/>
      <w:bookmarkEnd w:id="194"/>
      <w:bookmarkEnd w:id="195"/>
      <w:bookmarkEnd w:id="196"/>
      <w:bookmarkEnd w:id="197"/>
      <w:bookmarkEnd w:id="198"/>
      <w:bookmarkEnd w:id="199"/>
    </w:p>
    <w:p w:rsidR="00657FD6" w:rsidRDefault="00657FD6" w:rsidP="00D47346">
      <w:pPr>
        <w:pStyle w:val="Heading3"/>
        <w:rPr>
          <w:lang w:val="id-ID"/>
        </w:rPr>
      </w:pPr>
      <w:bookmarkStart w:id="200" w:name="_Toc437274056"/>
      <w:bookmarkStart w:id="201" w:name="_Toc439259294"/>
      <w:bookmarkStart w:id="202" w:name="_Toc439259394"/>
      <w:bookmarkStart w:id="203" w:name="_Toc439260107"/>
      <w:bookmarkStart w:id="204" w:name="_Toc439260269"/>
      <w:bookmarkStart w:id="205" w:name="_Toc515489562"/>
      <w:r w:rsidRPr="00D47346">
        <w:rPr>
          <w:lang w:val="id-ID"/>
        </w:rPr>
        <w:t xml:space="preserve">Penyusunan </w:t>
      </w:r>
      <w:r w:rsidR="00377296">
        <w:t>P</w:t>
      </w:r>
      <w:r w:rsidRPr="00D47346">
        <w:rPr>
          <w:lang w:val="id-ID"/>
        </w:rPr>
        <w:t xml:space="preserve">roposal </w:t>
      </w:r>
      <w:r w:rsidR="00377296">
        <w:t>T</w:t>
      </w:r>
      <w:r w:rsidRPr="00D47346">
        <w:rPr>
          <w:lang w:val="id-ID"/>
        </w:rPr>
        <w:t xml:space="preserve">ugas </w:t>
      </w:r>
      <w:r w:rsidR="00377296">
        <w:t>A</w:t>
      </w:r>
      <w:r w:rsidRPr="00D47346">
        <w:rPr>
          <w:lang w:val="id-ID"/>
        </w:rPr>
        <w:t>khir</w:t>
      </w:r>
      <w:bookmarkEnd w:id="200"/>
      <w:bookmarkEnd w:id="201"/>
      <w:bookmarkEnd w:id="202"/>
      <w:bookmarkEnd w:id="203"/>
      <w:bookmarkEnd w:id="204"/>
      <w:bookmarkEnd w:id="205"/>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6" w:name="_Toc437274057"/>
      <w:bookmarkStart w:id="207" w:name="_Toc439259295"/>
      <w:bookmarkStart w:id="208" w:name="_Toc439259395"/>
      <w:bookmarkStart w:id="209" w:name="_Toc439260108"/>
      <w:bookmarkStart w:id="210" w:name="_Toc439260270"/>
      <w:bookmarkStart w:id="211" w:name="_Toc515489563"/>
      <w:r w:rsidRPr="00D47346">
        <w:rPr>
          <w:lang w:val="id-ID"/>
        </w:rPr>
        <w:t xml:space="preserve">Studi </w:t>
      </w:r>
      <w:r w:rsidR="00377296">
        <w:t>L</w:t>
      </w:r>
      <w:r w:rsidRPr="00D47346">
        <w:rPr>
          <w:lang w:val="id-ID"/>
        </w:rPr>
        <w:t>iteratur</w:t>
      </w:r>
      <w:bookmarkEnd w:id="206"/>
      <w:bookmarkEnd w:id="207"/>
      <w:bookmarkEnd w:id="208"/>
      <w:bookmarkEnd w:id="209"/>
      <w:bookmarkEnd w:id="210"/>
      <w:bookmarkEnd w:id="211"/>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2" w:name="_Toc437274058"/>
      <w:bookmarkStart w:id="213" w:name="_Toc439259296"/>
      <w:bookmarkStart w:id="214" w:name="_Toc439259396"/>
      <w:bookmarkStart w:id="215" w:name="_Toc439260109"/>
      <w:bookmarkStart w:id="216" w:name="_Toc439260271"/>
      <w:bookmarkStart w:id="217" w:name="_Toc515489564"/>
      <w:r w:rsidRPr="00D47346">
        <w:rPr>
          <w:lang w:val="id-ID"/>
        </w:rPr>
        <w:lastRenderedPageBreak/>
        <w:t xml:space="preserve">Analisis dan </w:t>
      </w:r>
      <w:r w:rsidR="00377296">
        <w:t>D</w:t>
      </w:r>
      <w:r w:rsidRPr="00D47346">
        <w:rPr>
          <w:lang w:val="id-ID"/>
        </w:rPr>
        <w:t xml:space="preserve">esain </w:t>
      </w:r>
      <w:r w:rsidR="00377296">
        <w:t>P</w:t>
      </w:r>
      <w:r w:rsidRPr="00D47346">
        <w:rPr>
          <w:lang w:val="id-ID"/>
        </w:rPr>
        <w:t xml:space="preserve">erangkat </w:t>
      </w:r>
      <w:r w:rsidR="00377296">
        <w:t>L</w:t>
      </w:r>
      <w:r w:rsidRPr="00D47346">
        <w:rPr>
          <w:lang w:val="id-ID"/>
        </w:rPr>
        <w:t>unak</w:t>
      </w:r>
      <w:bookmarkEnd w:id="212"/>
      <w:bookmarkEnd w:id="213"/>
      <w:bookmarkEnd w:id="214"/>
      <w:bookmarkEnd w:id="215"/>
      <w:bookmarkEnd w:id="216"/>
      <w:bookmarkEnd w:id="217"/>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8" w:name="_Toc437274059"/>
      <w:bookmarkStart w:id="219" w:name="_Toc439259297"/>
      <w:bookmarkStart w:id="220" w:name="_Toc439259397"/>
      <w:bookmarkStart w:id="221" w:name="_Toc439260110"/>
      <w:bookmarkStart w:id="222" w:name="_Toc439260272"/>
      <w:bookmarkStart w:id="223" w:name="_Toc515489565"/>
      <w:r w:rsidRPr="00D47346">
        <w:rPr>
          <w:lang w:val="id-ID"/>
        </w:rPr>
        <w:t xml:space="preserve">Implementasi </w:t>
      </w:r>
      <w:r w:rsidR="00377296">
        <w:t>P</w:t>
      </w:r>
      <w:r w:rsidRPr="00D47346">
        <w:rPr>
          <w:lang w:val="id-ID"/>
        </w:rPr>
        <w:t xml:space="preserve">erangkat </w:t>
      </w:r>
      <w:r w:rsidR="00377296">
        <w:t>L</w:t>
      </w:r>
      <w:r w:rsidRPr="00D47346">
        <w:rPr>
          <w:lang w:val="id-ID"/>
        </w:rPr>
        <w:t>unak</w:t>
      </w:r>
      <w:bookmarkEnd w:id="218"/>
      <w:bookmarkEnd w:id="219"/>
      <w:bookmarkEnd w:id="220"/>
      <w:bookmarkEnd w:id="221"/>
      <w:bookmarkEnd w:id="222"/>
      <w:bookmarkEnd w:id="223"/>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4" w:name="_Toc437274060"/>
      <w:bookmarkStart w:id="225" w:name="_Toc439259298"/>
      <w:bookmarkStart w:id="226" w:name="_Toc439259398"/>
      <w:bookmarkStart w:id="227" w:name="_Toc439260111"/>
      <w:bookmarkStart w:id="228" w:name="_Toc439260273"/>
      <w:bookmarkStart w:id="229" w:name="_Toc515489566"/>
      <w:r w:rsidRPr="00D47346">
        <w:rPr>
          <w:lang w:val="id-ID"/>
        </w:rPr>
        <w:t xml:space="preserve">Pengujian dan </w:t>
      </w:r>
      <w:r w:rsidR="00377296">
        <w:t>E</w:t>
      </w:r>
      <w:r w:rsidRPr="00D47346">
        <w:rPr>
          <w:lang w:val="id-ID"/>
        </w:rPr>
        <w:t>valuasi</w:t>
      </w:r>
      <w:bookmarkEnd w:id="224"/>
      <w:bookmarkEnd w:id="225"/>
      <w:bookmarkEnd w:id="226"/>
      <w:bookmarkEnd w:id="227"/>
      <w:bookmarkEnd w:id="228"/>
      <w:bookmarkEnd w:id="229"/>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w:t>
      </w:r>
      <w:proofErr w:type="gramStart"/>
      <w:r w:rsidRPr="00BB021C">
        <w:t>menghasilkan  prediksi</w:t>
      </w:r>
      <w:proofErr w:type="gramEnd"/>
      <w:r w:rsidRPr="00BB021C">
        <w:t xml:space="preserve">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w:t>
      </w:r>
      <w:r w:rsidR="00BF2464">
        <w:t>.1</w:t>
      </w:r>
      <w:r w:rsidRPr="00BB021C">
        <w:t>), (1</w:t>
      </w:r>
      <w:r w:rsidR="00BF2464">
        <w:t>.2</w:t>
      </w:r>
      <w:r w:rsidRPr="00BB021C">
        <w:t>), dan (1</w:t>
      </w:r>
      <w:r w:rsidR="00BF2464">
        <w:t>.3</w:t>
      </w:r>
      <w:r w:rsidRPr="00BB021C">
        <w:t xml:space="preserve">). Pengujian dan evaluasi akan dilakukan dengan melihat kesesuaian dengan perencanaan. Tahap ini dimaksudkan untuk mengetahui kinerja aplikasi, mengevaluasi </w:t>
      </w:r>
      <w:r w:rsidRPr="00BB021C">
        <w:lastRenderedPageBreak/>
        <w:t>jalannya sistem, mencari masalah yang mungkin timbul dan mengadakan perbaikan jika terdapat kesalahan.</w:t>
      </w:r>
    </w:p>
    <w:p w:rsidR="0042411B" w:rsidRDefault="0042411B" w:rsidP="00BB021C">
      <w:pPr>
        <w:ind w:firstLine="720"/>
      </w:pPr>
    </w:p>
    <w:tbl>
      <w:tblPr>
        <w:tblStyle w:val="TableGrid"/>
        <w:tblW w:w="0" w:type="auto"/>
        <w:tblInd w:w="5" w:type="dxa"/>
        <w:tblLook w:val="04A0" w:firstRow="1" w:lastRow="0" w:firstColumn="1" w:lastColumn="0" w:noHBand="0" w:noVBand="1"/>
      </w:tblPr>
      <w:tblGrid>
        <w:gridCol w:w="985"/>
        <w:gridCol w:w="900"/>
        <w:gridCol w:w="1890"/>
        <w:gridCol w:w="2055"/>
      </w:tblGrid>
      <w:tr w:rsidR="00BB021C" w:rsidRPr="0042411B" w:rsidTr="00887599">
        <w:trPr>
          <w:trHeight w:val="440"/>
        </w:trPr>
        <w:tc>
          <w:tcPr>
            <w:tcW w:w="1885" w:type="dxa"/>
            <w:gridSpan w:val="2"/>
            <w:vMerge w:val="restart"/>
            <w:tcBorders>
              <w:top w:val="nil"/>
              <w:left w:val="nil"/>
            </w:tcBorders>
          </w:tcPr>
          <w:p w:rsidR="00BB021C" w:rsidRPr="0042411B" w:rsidRDefault="00BB021C" w:rsidP="00BB021C">
            <w:pPr>
              <w:spacing w:before="240" w:after="240"/>
              <w:ind w:right="315"/>
              <w:jc w:val="center"/>
              <w:rPr>
                <w:rFonts w:eastAsia="MS Mincho"/>
                <w:noProof/>
                <w:szCs w:val="24"/>
                <w:lang w:eastAsia="en-US"/>
              </w:rPr>
            </w:pPr>
          </w:p>
        </w:tc>
        <w:tc>
          <w:tcPr>
            <w:tcW w:w="3945" w:type="dxa"/>
            <w:gridSpan w:val="2"/>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Sebenarnya</w:t>
            </w:r>
          </w:p>
        </w:tc>
      </w:tr>
      <w:tr w:rsidR="00BB021C" w:rsidRPr="0042411B" w:rsidTr="00887599">
        <w:trPr>
          <w:trHeight w:val="386"/>
        </w:trPr>
        <w:tc>
          <w:tcPr>
            <w:tcW w:w="1885" w:type="dxa"/>
            <w:gridSpan w:val="2"/>
            <w:vMerge/>
            <w:tcBorders>
              <w:left w:val="nil"/>
            </w:tcBorders>
          </w:tcPr>
          <w:p w:rsidR="00BB021C" w:rsidRPr="0042411B" w:rsidRDefault="00BB021C" w:rsidP="00BB021C">
            <w:pPr>
              <w:jc w:val="center"/>
              <w:rPr>
                <w:rFonts w:eastAsia="MS Mincho"/>
                <w:noProof/>
                <w:szCs w:val="24"/>
                <w:lang w:eastAsia="en-US"/>
              </w:rPr>
            </w:pPr>
          </w:p>
        </w:tc>
        <w:tc>
          <w:tcPr>
            <w:tcW w:w="189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2055"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r>
      <w:tr w:rsidR="00BB021C" w:rsidRPr="0042411B" w:rsidTr="00887599">
        <w:trPr>
          <w:trHeight w:val="710"/>
        </w:trPr>
        <w:tc>
          <w:tcPr>
            <w:tcW w:w="985" w:type="dxa"/>
            <w:vMerge w:val="restart"/>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Prediksi</w:t>
            </w: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TP</m:t>
              </m:r>
            </m:oMath>
            <w:r w:rsidRPr="0042411B">
              <w:rPr>
                <w:rFonts w:eastAsia="MS Mincho"/>
                <w:noProof/>
                <w:lang w:eastAsia="en-US"/>
              </w:rPr>
              <w:t xml:space="preserve"> (</w:t>
            </w:r>
            <w:r w:rsidRPr="0042411B">
              <w:rPr>
                <w:rFonts w:eastAsia="MS Mincho"/>
                <w:i/>
                <w:noProof/>
                <w:lang w:eastAsia="en-US"/>
              </w:rPr>
              <w:t>True Positive</w:t>
            </w:r>
            <w:r w:rsidRPr="0042411B">
              <w:rPr>
                <w:rFonts w:eastAsia="MS Mincho"/>
                <w:noProof/>
                <w:lang w:eastAsia="en-US"/>
              </w:rPr>
              <w:t xml:space="preserve">) </w:t>
            </w:r>
            <w:r w:rsidRPr="0042411B">
              <w:rPr>
                <w:rFonts w:eastAsia="MS Mincho"/>
                <w:i/>
                <w:noProof/>
                <w:lang w:eastAsia="en-US"/>
              </w:rPr>
              <w:t>Correct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FP</m:t>
              </m:r>
            </m:oMath>
            <w:r w:rsidRPr="0042411B">
              <w:rPr>
                <w:rFonts w:eastAsia="MS Mincho"/>
                <w:noProof/>
                <w:lang w:eastAsia="en-US"/>
              </w:rPr>
              <w:t xml:space="preserve"> (</w:t>
            </w:r>
            <w:r w:rsidRPr="0042411B">
              <w:rPr>
                <w:rFonts w:eastAsia="MS Mincho"/>
                <w:i/>
                <w:noProof/>
                <w:lang w:eastAsia="en-US"/>
              </w:rPr>
              <w:t>False Positive</w:t>
            </w:r>
            <w:r w:rsidRPr="0042411B">
              <w:rPr>
                <w:rFonts w:eastAsia="MS Mincho"/>
                <w:noProof/>
                <w:lang w:eastAsia="en-US"/>
              </w:rPr>
              <w:t xml:space="preserve">) </w:t>
            </w:r>
            <w:r w:rsidRPr="0042411B">
              <w:rPr>
                <w:rFonts w:eastAsia="MS Mincho"/>
                <w:i/>
                <w:noProof/>
                <w:lang w:eastAsia="en-US"/>
              </w:rPr>
              <w:t>Unexpected Result</w:t>
            </w:r>
          </w:p>
        </w:tc>
      </w:tr>
      <w:tr w:rsidR="00BB021C" w:rsidRPr="0042411B" w:rsidTr="00887599">
        <w:trPr>
          <w:trHeight w:val="809"/>
        </w:trPr>
        <w:tc>
          <w:tcPr>
            <w:tcW w:w="985" w:type="dxa"/>
            <w:vMerge/>
            <w:shd w:val="clear" w:color="auto" w:fill="D9D9D9" w:themeFill="background1" w:themeFillShade="D9"/>
            <w:vAlign w:val="center"/>
          </w:tcPr>
          <w:p w:rsidR="00BB021C" w:rsidRPr="0042411B" w:rsidRDefault="00BB021C" w:rsidP="0042411B">
            <w:pPr>
              <w:jc w:val="center"/>
              <w:rPr>
                <w:rFonts w:eastAsia="MS Mincho"/>
                <w:noProof/>
                <w:lang w:eastAsia="en-US"/>
              </w:rPr>
            </w:pP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FN</m:t>
              </m:r>
            </m:oMath>
            <w:r w:rsidRPr="0042411B">
              <w:rPr>
                <w:rFonts w:eastAsia="MS Mincho"/>
                <w:noProof/>
                <w:lang w:eastAsia="en-US"/>
              </w:rPr>
              <w:t xml:space="preserve"> (</w:t>
            </w:r>
            <w:r w:rsidRPr="0042411B">
              <w:rPr>
                <w:rFonts w:eastAsia="MS Mincho"/>
                <w:i/>
                <w:noProof/>
                <w:lang w:eastAsia="en-US"/>
              </w:rPr>
              <w:t>False Negative</w:t>
            </w:r>
            <w:r w:rsidRPr="0042411B">
              <w:rPr>
                <w:rFonts w:eastAsia="MS Mincho"/>
                <w:noProof/>
                <w:lang w:eastAsia="en-US"/>
              </w:rPr>
              <w:t xml:space="preserve">) </w:t>
            </w:r>
            <w:r w:rsidRPr="0042411B">
              <w:rPr>
                <w:rFonts w:eastAsia="MS Mincho"/>
                <w:i/>
                <w:noProof/>
                <w:lang w:eastAsia="en-US"/>
              </w:rPr>
              <w:t>Missing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TN</m:t>
              </m:r>
            </m:oMath>
            <w:r w:rsidRPr="0042411B">
              <w:rPr>
                <w:rFonts w:eastAsia="MS Mincho"/>
                <w:noProof/>
                <w:lang w:eastAsia="en-US"/>
              </w:rPr>
              <w:t xml:space="preserve"> (</w:t>
            </w:r>
            <w:r w:rsidRPr="0042411B">
              <w:rPr>
                <w:rFonts w:eastAsia="MS Mincho"/>
                <w:i/>
                <w:noProof/>
                <w:lang w:eastAsia="en-US"/>
              </w:rPr>
              <w:t>True Negative</w:t>
            </w:r>
            <w:r w:rsidRPr="0042411B">
              <w:rPr>
                <w:rFonts w:eastAsia="MS Mincho"/>
                <w:noProof/>
                <w:lang w:eastAsia="en-US"/>
              </w:rPr>
              <w:t xml:space="preserve">) </w:t>
            </w:r>
            <w:r w:rsidRPr="0042411B">
              <w:rPr>
                <w:rFonts w:eastAsia="MS Mincho"/>
                <w:i/>
                <w:noProof/>
                <w:lang w:eastAsia="en-US"/>
              </w:rPr>
              <w:t>Correct Absence of Result</w:t>
            </w:r>
          </w:p>
        </w:tc>
      </w:tr>
    </w:tbl>
    <w:p w:rsidR="00BB021C" w:rsidRDefault="000B4358" w:rsidP="00BB021C">
      <w:pPr>
        <w:ind w:firstLine="720"/>
      </w:pPr>
      <w:r>
        <w:rPr>
          <w:noProof/>
          <w:sz w:val="24"/>
        </w:rPr>
        <mc:AlternateContent>
          <mc:Choice Requires="wps">
            <w:drawing>
              <wp:anchor distT="0" distB="0" distL="114300" distR="114300" simplePos="0" relativeHeight="251961344" behindDoc="0" locked="0" layoutInCell="1" allowOverlap="1" wp14:anchorId="53966FD7" wp14:editId="4D4D658B">
                <wp:simplePos x="0" y="0"/>
                <wp:positionH relativeFrom="margin">
                  <wp:align>right</wp:align>
                </wp:positionH>
                <wp:positionV relativeFrom="paragraph">
                  <wp:posOffset>373380</wp:posOffset>
                </wp:positionV>
                <wp:extent cx="497840" cy="284480"/>
                <wp:effectExtent l="0" t="0" r="0" b="1270"/>
                <wp:wrapNone/>
                <wp:docPr id="2" name="Rectangle 2"/>
                <wp:cNvGraphicFramePr/>
                <a:graphic xmlns:a="http://schemas.openxmlformats.org/drawingml/2006/main">
                  <a:graphicData uri="http://schemas.microsoft.com/office/word/2010/wordprocessingShape">
                    <wps:wsp>
                      <wps:cNvSpPr/>
                      <wps:spPr>
                        <a:xfrm>
                          <a:off x="0" y="0"/>
                          <a:ext cx="4978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6FD7" id="Rectangle 2" o:spid="_x0000_s1029" style="position:absolute;left:0;text-align:left;margin-left:-12pt;margin-top:29.4pt;width:39.2pt;height:22.4pt;z-index:251961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" filled="f" stroked="f">
                <v:stroke joinstyle="round"/>
                <v:textbox>
                  <w:txbxContent>
                    <w:p w:rsidR="00D749BA" w:rsidRPr="002901A4" w:rsidRDefault="00D749BA"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39840" behindDoc="0" locked="0" layoutInCell="1" allowOverlap="1" wp14:anchorId="7819C781" wp14:editId="10078C83">
                <wp:simplePos x="0" y="0"/>
                <wp:positionH relativeFrom="margin">
                  <wp:align>right</wp:align>
                </wp:positionH>
                <wp:positionV relativeFrom="paragraph">
                  <wp:posOffset>334010</wp:posOffset>
                </wp:positionV>
                <wp:extent cx="5359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5359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30" style="position:absolute;left:0;text-align:left;margin-left:-9pt;margin-top:26.3pt;width:42.2pt;height:22.4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" filled="f" stroked="f">
                <v:stroke joinstyle="round"/>
                <v:textbox>
                  <w:txbxContent>
                    <w:p w:rsidR="00D749BA" w:rsidRPr="002901A4" w:rsidRDefault="00D749B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40864" behindDoc="0" locked="0" layoutInCell="1" allowOverlap="1" wp14:anchorId="0CA63FC1" wp14:editId="60E89180">
                <wp:simplePos x="0" y="0"/>
                <wp:positionH relativeFrom="margin">
                  <wp:align>right</wp:align>
                </wp:positionH>
                <wp:positionV relativeFrom="paragraph">
                  <wp:posOffset>337820</wp:posOffset>
                </wp:positionV>
                <wp:extent cx="507365"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507365"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1" style="position:absolute;left:0;text-align:left;margin-left:-11.25pt;margin-top:26.6pt;width:39.95pt;height:22.4pt;z-index:251940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" filled="f" stroked="f">
                <v:stroke joinstyle="round"/>
                <v:textbox>
                  <w:txbxContent>
                    <w:p w:rsidR="00D749BA" w:rsidRPr="002901A4" w:rsidRDefault="00D749BA"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9A6B8C">
      <w:pPr>
        <w:spacing w:before="240" w:after="24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F0052A" w:rsidRDefault="00F0052A" w:rsidP="00F0052A">
      <w:pPr>
        <w:pStyle w:val="Heading2"/>
        <w:spacing w:after="200"/>
        <w:ind w:left="578" w:hanging="578"/>
        <w:rPr>
          <w:lang w:val="id-ID"/>
        </w:rPr>
      </w:pPr>
      <w:bookmarkStart w:id="230" w:name="_Toc421819483"/>
      <w:bookmarkStart w:id="231" w:name="_Toc437274062"/>
      <w:bookmarkStart w:id="232" w:name="_Toc439259300"/>
      <w:bookmarkStart w:id="233" w:name="_Toc439259400"/>
      <w:bookmarkStart w:id="234" w:name="_Toc439260113"/>
      <w:bookmarkStart w:id="235" w:name="_Toc439260275"/>
      <w:bookmarkStart w:id="236" w:name="_Toc515489567"/>
      <w:r>
        <w:t>Sistematika Penulisan Laporan Tugas Akhir</w:t>
      </w:r>
      <w:bookmarkEnd w:id="230"/>
      <w:bookmarkEnd w:id="231"/>
      <w:bookmarkEnd w:id="232"/>
      <w:bookmarkEnd w:id="233"/>
      <w:bookmarkEnd w:id="234"/>
      <w:bookmarkEnd w:id="235"/>
      <w:bookmarkEnd w:id="236"/>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F0052A" w:rsidRPr="00FD6319" w:rsidRDefault="00671A29" w:rsidP="00773281">
      <w:pPr>
        <w:pStyle w:val="ListParagraph"/>
        <w:spacing w:before="240"/>
        <w:ind w:left="900" w:hanging="191"/>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r>
      <w:r w:rsidR="00773281">
        <w:rPr>
          <w:b/>
        </w:rPr>
        <w:t>Dasar Teori</w:t>
      </w:r>
    </w:p>
    <w:p w:rsidR="00F0052A" w:rsidRDefault="00F0052A" w:rsidP="00773281">
      <w:pPr>
        <w:pStyle w:val="ListParagraph"/>
        <w:ind w:left="90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F0052A" w:rsidRPr="004739CD" w:rsidRDefault="00F0052A" w:rsidP="00773281">
      <w:pPr>
        <w:pStyle w:val="ListParagraph"/>
        <w:ind w:left="90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F0052A" w:rsidRDefault="00F0052A" w:rsidP="00773281">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F0052A" w:rsidRDefault="00F0052A" w:rsidP="00773281">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136E14" w:rsidRDefault="00F0052A" w:rsidP="00773281">
      <w:pPr>
        <w:pStyle w:val="ListParagraph"/>
        <w:ind w:left="90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56"/>
          <w:headerReference w:type="default" r:id="rId57"/>
          <w:footerReference w:type="even" r:id="rId58"/>
          <w:footerReference w:type="default" r:id="rId59"/>
          <w:headerReference w:type="first" r:id="rId60"/>
          <w:footerReference w:type="first" r:id="rId61"/>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37" w:name="_Toc437274063"/>
      <w:bookmarkStart w:id="238" w:name="_Toc439259301"/>
      <w:bookmarkStart w:id="239" w:name="_Toc439259401"/>
      <w:bookmarkStart w:id="240" w:name="_Toc439260114"/>
      <w:bookmarkStart w:id="241" w:name="_Toc439260276"/>
      <w:bookmarkStart w:id="242" w:name="_Toc515489568"/>
      <w:r>
        <w:rPr>
          <w:rFonts w:cs="Times New Roman"/>
          <w:noProof/>
          <w:szCs w:val="24"/>
          <w:lang w:val="id-ID"/>
        </w:rPr>
        <w:lastRenderedPageBreak/>
        <w:t>BAB II</w:t>
      </w:r>
      <w:r w:rsidR="000D256C" w:rsidRPr="00326ED3">
        <w:rPr>
          <w:rFonts w:cs="Times New Roman"/>
          <w:noProof/>
          <w:szCs w:val="24"/>
          <w:lang w:val="id-ID"/>
        </w:rPr>
        <w:br/>
      </w:r>
      <w:bookmarkEnd w:id="237"/>
      <w:bookmarkEnd w:id="238"/>
      <w:bookmarkEnd w:id="239"/>
      <w:bookmarkEnd w:id="240"/>
      <w:bookmarkEnd w:id="241"/>
      <w:r w:rsidR="002B4CE9">
        <w:rPr>
          <w:rFonts w:cs="Times New Roman"/>
          <w:noProof/>
          <w:szCs w:val="24"/>
        </w:rPr>
        <w:t>DASAR</w:t>
      </w:r>
      <w:r w:rsidR="006072AA">
        <w:rPr>
          <w:rFonts w:cs="Times New Roman"/>
          <w:noProof/>
          <w:szCs w:val="24"/>
        </w:rPr>
        <w:t xml:space="preserve"> TEORI</w:t>
      </w:r>
      <w:bookmarkEnd w:id="242"/>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3" w:name="_Toc379144517"/>
      <w:bookmarkStart w:id="244" w:name="_Toc407442669"/>
      <w:bookmarkStart w:id="245" w:name="_Toc408211569"/>
      <w:bookmarkStart w:id="246" w:name="_Toc408211634"/>
      <w:bookmarkStart w:id="247" w:name="_Toc408211699"/>
      <w:bookmarkStart w:id="248" w:name="_Toc408304510"/>
      <w:bookmarkStart w:id="249" w:name="_Toc409207768"/>
      <w:bookmarkStart w:id="250" w:name="_Toc409550525"/>
      <w:bookmarkStart w:id="251" w:name="_Toc409550599"/>
      <w:bookmarkStart w:id="252" w:name="_Toc436407361"/>
      <w:bookmarkStart w:id="253" w:name="_Toc436510959"/>
      <w:bookmarkStart w:id="254" w:name="_Toc436511023"/>
      <w:bookmarkStart w:id="255" w:name="_Toc437274064"/>
      <w:bookmarkStart w:id="256" w:name="_Toc439258934"/>
      <w:bookmarkStart w:id="257" w:name="_Toc439259202"/>
      <w:bookmarkStart w:id="258" w:name="_Toc439259302"/>
      <w:bookmarkStart w:id="259" w:name="_Toc439259402"/>
      <w:bookmarkStart w:id="260" w:name="_Toc439260115"/>
      <w:bookmarkStart w:id="261" w:name="_Toc439260277"/>
      <w:bookmarkStart w:id="262" w:name="_Toc439260533"/>
      <w:bookmarkStart w:id="263" w:name="_Toc440575252"/>
      <w:bookmarkStart w:id="264" w:name="_Toc440863915"/>
      <w:bookmarkStart w:id="265" w:name="_Toc512971679"/>
      <w:bookmarkStart w:id="266" w:name="_Toc513396345"/>
      <w:bookmarkStart w:id="267" w:name="_Toc515484891"/>
      <w:bookmarkStart w:id="268" w:name="_Toc515489569"/>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rsidR="002C7F45" w:rsidRDefault="000433C3">
      <w:pPr>
        <w:pStyle w:val="Heading2"/>
      </w:pPr>
      <w:bookmarkStart w:id="269" w:name="_Toc515489570"/>
      <w:bookmarkStart w:id="270" w:name="_Toc421819488"/>
      <w:bookmarkStart w:id="271" w:name="_Toc437274065"/>
      <w:bookmarkStart w:id="272" w:name="_Toc439259303"/>
      <w:bookmarkStart w:id="273" w:name="_Toc439259403"/>
      <w:bookmarkStart w:id="274" w:name="_Toc439260116"/>
      <w:bookmarkStart w:id="275" w:name="_Toc439260278"/>
      <w:r>
        <w:t>Pengenalan Aktivitas Manusia</w:t>
      </w:r>
      <w:bookmarkEnd w:id="269"/>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w:t>
      </w:r>
      <w:r w:rsidR="0019690D">
        <w:t>,</w:t>
      </w:r>
      <w:r>
        <w:t xml:space="preserve"> dan lain-lain. Sebuah aktivitas juga dapat dilakukan hanya dengan beberapa anggota tubuh seperti; mengetik, melambaikan tangan</w:t>
      </w:r>
      <w:r w:rsidR="0019690D">
        <w:t>,</w:t>
      </w:r>
      <w:r>
        <w:t xml:space="preserve"> dan lain-lain. Aktivitas manusia juga dapat dikenali dengan menggunakan sensor seperti Accelerometer, Gyroscope, Camera, dan GPS [2]. Contoh aktivitas manusia pada data video ditunjukkan pada Gambar </w:t>
      </w:r>
      <w:r w:rsidRPr="00226726">
        <w:rPr>
          <w:highlight w:val="yellow"/>
        </w:rPr>
        <w:t>1</w:t>
      </w:r>
      <w:r>
        <w:t>.</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8400" cy="2446581"/>
                    </a:xfrm>
                    <a:prstGeom prst="rect">
                      <a:avLst/>
                    </a:prstGeom>
                  </pic:spPr>
                </pic:pic>
              </a:graphicData>
            </a:graphic>
          </wp:inline>
        </w:drawing>
      </w:r>
    </w:p>
    <w:p w:rsidR="003E027A" w:rsidRDefault="003E027A" w:rsidP="00C47588"/>
    <w:p w:rsidR="0019690D" w:rsidRPr="0019690D" w:rsidRDefault="0019690D" w:rsidP="0019690D"/>
    <w:p w:rsidR="00C47588" w:rsidRPr="007F7869" w:rsidRDefault="007F7869" w:rsidP="00C47588">
      <w:pPr>
        <w:pStyle w:val="Heading2"/>
        <w:spacing w:before="0"/>
        <w:ind w:left="578" w:hanging="578"/>
        <w:rPr>
          <w:i/>
        </w:rPr>
      </w:pPr>
      <w:bookmarkStart w:id="276" w:name="_Toc515489571"/>
      <w:r w:rsidRPr="007F7869">
        <w:rPr>
          <w:i/>
        </w:rPr>
        <w:lastRenderedPageBreak/>
        <w:t>Optical Flow</w:t>
      </w:r>
      <w:bookmarkEnd w:id="276"/>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w:t>
      </w:r>
      <w:r w:rsidR="0041094A">
        <w:t>2.</w:t>
      </w:r>
      <w:r w:rsidRPr="00A4533F">
        <w:t>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1942912" behindDoc="0" locked="0" layoutInCell="1" allowOverlap="1" wp14:anchorId="702AC49F" wp14:editId="33C605B8">
                <wp:simplePos x="0" y="0"/>
                <wp:positionH relativeFrom="margin">
                  <wp:posOffset>3242310</wp:posOffset>
                </wp:positionH>
                <wp:positionV relativeFrom="paragraph">
                  <wp:posOffset>124460</wp:posOffset>
                </wp:positionV>
                <wp:extent cx="461645"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A10F97" w:rsidRDefault="00D749BA"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2" style="position:absolute;left:0;text-align:left;margin-left:255.3pt;margin-top:9.8pt;width:36.35pt;height:22.4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" filled="f" stroked="f">
                <v:stroke joinstyle="round"/>
                <v:textbox>
                  <w:txbxContent>
                    <w:p w:rsidR="00D749BA" w:rsidRPr="00A10F97" w:rsidRDefault="00D749BA"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10F97" w:rsidRDefault="00A4533F" w:rsidP="00A10F97">
      <w:pPr>
        <w:tabs>
          <w:tab w:val="left" w:pos="8640"/>
          <w:tab w:val="right" w:pos="9071"/>
        </w:tabs>
        <w:jc w:val="center"/>
      </w:pPr>
      <m:oMathPara>
        <m:oMathParaPr>
          <m:jc m:val="left"/>
        </m:oMathParaPr>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10F97">
      <w:pPr>
        <w:tabs>
          <w:tab w:val="left" w:pos="8640"/>
          <w:tab w:val="right" w:pos="9071"/>
        </w:tabs>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r w:rsidR="0041094A">
        <w:t>.2</w:t>
      </w:r>
      <w:r w:rsidRPr="00A4533F">
        <w:t>).</w:t>
      </w:r>
    </w:p>
    <w:p w:rsidR="00A4533F" w:rsidRPr="00A4533F" w:rsidRDefault="00FA0881" w:rsidP="00A4533F">
      <w:pPr>
        <w:tabs>
          <w:tab w:val="right" w:pos="9071"/>
        </w:tabs>
        <w:ind w:left="720"/>
      </w:pPr>
      <w:r w:rsidRPr="00A4533F">
        <w:rPr>
          <w:noProof/>
        </w:rPr>
        <mc:AlternateContent>
          <mc:Choice Requires="wps">
            <w:drawing>
              <wp:anchor distT="0" distB="0" distL="114300" distR="114300" simplePos="0" relativeHeight="251943936" behindDoc="0" locked="0" layoutInCell="1" allowOverlap="1" wp14:anchorId="4ED6245B" wp14:editId="083D9FF6">
                <wp:simplePos x="0" y="0"/>
                <wp:positionH relativeFrom="margin">
                  <wp:posOffset>3213735</wp:posOffset>
                </wp:positionH>
                <wp:positionV relativeFrom="paragraph">
                  <wp:posOffset>123190</wp:posOffset>
                </wp:positionV>
                <wp:extent cx="490220"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490220"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3" style="position:absolute;left:0;text-align:left;margin-left:253.05pt;margin-top:9.7pt;width:38.6pt;height:22.4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D749BA"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fldSimple w:instr=" SEQ Gambar \* ARABIC ">
        <w:r w:rsidRPr="00A4533F">
          <w:rPr>
            <w:noProof/>
          </w:rPr>
          <w:t>3</w:t>
        </w:r>
      </w:fldSimple>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w:t>
      </w:r>
      <w:r w:rsidR="0041094A">
        <w:t>2.</w:t>
      </w:r>
      <w:r w:rsidRPr="00A4533F">
        <w:t xml:space="preserve">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51104" behindDoc="0" locked="0" layoutInCell="1" allowOverlap="1" wp14:anchorId="6511B8D9" wp14:editId="73ED3DB6">
                <wp:simplePos x="0" y="0"/>
                <wp:positionH relativeFrom="margin">
                  <wp:posOffset>3214370</wp:posOffset>
                </wp:positionH>
                <wp:positionV relativeFrom="paragraph">
                  <wp:posOffset>95250</wp:posOffset>
                </wp:positionV>
                <wp:extent cx="490220"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490220"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4" style="position:absolute;left:0;text-align:left;margin-left:253.1pt;margin-top:7.5pt;width:38.6pt;height:22.4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w:t>
      </w:r>
      <w:r w:rsidR="0041094A">
        <w:t>2.</w:t>
      </w:r>
      <w:r w:rsidRPr="00A4533F">
        <w:t>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44960" behindDoc="0" locked="0" layoutInCell="1" allowOverlap="1" wp14:anchorId="6F6569FF" wp14:editId="20A057A5">
                <wp:simplePos x="0" y="0"/>
                <wp:positionH relativeFrom="margin">
                  <wp:posOffset>3214370</wp:posOffset>
                </wp:positionH>
                <wp:positionV relativeFrom="paragraph">
                  <wp:posOffset>203200</wp:posOffset>
                </wp:positionV>
                <wp:extent cx="490220"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490220"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5" style="position:absolute;left:0;text-align:left;margin-left:253.1pt;margin-top:16pt;width:38.6pt;height:22.4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lokal dari objek yang bergerak. </w:t>
      </w:r>
      <w:r w:rsidRPr="00A4533F">
        <w:rPr>
          <w:i/>
        </w:rPr>
        <w:t>Voricity</w:t>
      </w:r>
      <w:r w:rsidRPr="00A4533F">
        <w:t xml:space="preserve"> didefinisikan pada persamaan (</w:t>
      </w:r>
      <w:r w:rsidR="0041094A">
        <w:t>2.</w:t>
      </w:r>
      <w:r w:rsidRPr="00A4533F">
        <w:t>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w:lastRenderedPageBreak/>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1945984" behindDoc="0" locked="0" layoutInCell="1" allowOverlap="1" wp14:anchorId="424F2018" wp14:editId="708F19AC">
                <wp:simplePos x="0" y="0"/>
                <wp:positionH relativeFrom="margin">
                  <wp:posOffset>3213735</wp:posOffset>
                </wp:positionH>
                <wp:positionV relativeFrom="paragraph">
                  <wp:posOffset>-372110</wp:posOffset>
                </wp:positionV>
                <wp:extent cx="490220"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490220"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6" style="position:absolute;left:0;text-align:left;margin-left:253.05pt;margin-top:-29.3pt;width:38.6pt;height:22.4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w:t>
      </w:r>
      <w:r w:rsidR="0041094A">
        <w:t>2.</w:t>
      </w:r>
      <w:r w:rsidRPr="00A4533F">
        <w:t>6) dan (</w:t>
      </w:r>
      <w:r w:rsidR="0041094A">
        <w:t>2.</w:t>
      </w:r>
      <w:r w:rsidRPr="00A4533F">
        <w:t>7).</w:t>
      </w:r>
    </w:p>
    <w:p w:rsidR="00A4533F" w:rsidRPr="00A4533F" w:rsidRDefault="006E2D88" w:rsidP="00A4533F">
      <w:pPr>
        <w:ind w:left="720"/>
      </w:pPr>
      <w:r w:rsidRPr="00A4533F">
        <w:rPr>
          <w:noProof/>
        </w:rPr>
        <mc:AlternateContent>
          <mc:Choice Requires="wps">
            <w:drawing>
              <wp:anchor distT="0" distB="0" distL="114300" distR="114300" simplePos="0" relativeHeight="251947008" behindDoc="0" locked="0" layoutInCell="1" allowOverlap="1" wp14:anchorId="3CD8DD56" wp14:editId="66AFFDD6">
                <wp:simplePos x="0" y="0"/>
                <wp:positionH relativeFrom="margin">
                  <wp:posOffset>3204209</wp:posOffset>
                </wp:positionH>
                <wp:positionV relativeFrom="paragraph">
                  <wp:posOffset>339090</wp:posOffset>
                </wp:positionV>
                <wp:extent cx="499745" cy="284480"/>
                <wp:effectExtent l="0" t="0" r="0" b="1270"/>
                <wp:wrapNone/>
                <wp:docPr id="77" name="Rectangle 77"/>
                <wp:cNvGraphicFramePr/>
                <a:graphic xmlns:a="http://schemas.openxmlformats.org/drawingml/2006/main">
                  <a:graphicData uri="http://schemas.microsoft.com/office/word/2010/wordprocessingShape">
                    <wps:wsp>
                      <wps:cNvSpPr/>
                      <wps:spPr>
                        <a:xfrm>
                          <a:off x="0" y="0"/>
                          <a:ext cx="499745"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7" style="position:absolute;left:0;text-align:left;margin-left:252.3pt;margin-top:26.7pt;width:39.35pt;height:22.4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48032" behindDoc="0" locked="0" layoutInCell="1" allowOverlap="1" wp14:anchorId="08A9F388" wp14:editId="7AF05463">
                <wp:simplePos x="0" y="0"/>
                <wp:positionH relativeFrom="margin">
                  <wp:posOffset>3213735</wp:posOffset>
                </wp:positionH>
                <wp:positionV relativeFrom="paragraph">
                  <wp:posOffset>182880</wp:posOffset>
                </wp:positionV>
                <wp:extent cx="490220"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490220"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8" style="position:absolute;left:0;text-align:left;margin-left:253.05pt;margin-top:14.4pt;width:38.6pt;height:22.4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w:t>
      </w:r>
      <w:r w:rsidR="0041094A">
        <w:t>2.</w:t>
      </w:r>
      <w:r w:rsidRPr="00A4533F">
        <w:t>8) dan (</w:t>
      </w:r>
      <w:r w:rsidR="0041094A">
        <w:t>2.</w:t>
      </w:r>
      <w:r w:rsidRPr="00A4533F">
        <w:t>9).</w:t>
      </w:r>
    </w:p>
    <w:p w:rsidR="00A4533F" w:rsidRPr="00A4533F" w:rsidRDefault="00A4533F" w:rsidP="00A4533F">
      <w:pPr>
        <w:ind w:left="720"/>
      </w:pPr>
      <w:r w:rsidRPr="00A4533F">
        <w:rPr>
          <w:noProof/>
        </w:rPr>
        <mc:AlternateContent>
          <mc:Choice Requires="wps">
            <w:drawing>
              <wp:anchor distT="0" distB="0" distL="114300" distR="114300" simplePos="0" relativeHeight="251949056" behindDoc="0" locked="0" layoutInCell="1" allowOverlap="1" wp14:anchorId="70E24BB4" wp14:editId="347F2E67">
                <wp:simplePos x="0" y="0"/>
                <wp:positionH relativeFrom="margin">
                  <wp:posOffset>3204210</wp:posOffset>
                </wp:positionH>
                <wp:positionV relativeFrom="paragraph">
                  <wp:posOffset>217805</wp:posOffset>
                </wp:positionV>
                <wp:extent cx="499745"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4997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9" style="position:absolute;left:0;text-align:left;margin-left:252.3pt;margin-top:17.15pt;width:39.35pt;height:22.4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4A7448" w:rsidRDefault="00A4533F" w:rsidP="004A7448">
      <w:pPr>
        <w:ind w:left="90"/>
      </w:pPr>
      <m:oMathPara>
        <m:oMathParaPr>
          <m:jc m:val="left"/>
        </m:oMathParaPr>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50080" behindDoc="0" locked="0" layoutInCell="1" allowOverlap="1" wp14:anchorId="0E24028F" wp14:editId="1682D2F6">
                <wp:simplePos x="0" y="0"/>
                <wp:positionH relativeFrom="margin">
                  <wp:posOffset>3204209</wp:posOffset>
                </wp:positionH>
                <wp:positionV relativeFrom="paragraph">
                  <wp:posOffset>180975</wp:posOffset>
                </wp:positionV>
                <wp:extent cx="499745"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4997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40" style="position:absolute;left:0;text-align:left;margin-left:252.3pt;margin-top:14.25pt;width:39.35pt;height:22.4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304D6B" w:rsidRDefault="00A4533F" w:rsidP="004A7448">
      <m:oMathPara>
        <m:oMathParaPr>
          <m:jc m:val="left"/>
        </m:oMathParaPr>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7E0314" w:rsidRPr="007E0314" w:rsidRDefault="007E0314" w:rsidP="007E0314"/>
    <w:p w:rsidR="00AE286F" w:rsidRPr="00AE286F" w:rsidRDefault="007F7869" w:rsidP="00AE286F">
      <w:pPr>
        <w:pStyle w:val="Heading2"/>
        <w:spacing w:before="0"/>
        <w:ind w:left="578" w:hanging="578"/>
      </w:pPr>
      <w:bookmarkStart w:id="277" w:name="_Toc515489572"/>
      <w:bookmarkEnd w:id="270"/>
      <w:bookmarkEnd w:id="271"/>
      <w:bookmarkEnd w:id="272"/>
      <w:bookmarkEnd w:id="273"/>
      <w:bookmarkEnd w:id="274"/>
      <w:bookmarkEnd w:id="275"/>
      <w:r>
        <w:t>Fitur Matriks Kovarian</w:t>
      </w:r>
      <w:bookmarkEnd w:id="277"/>
    </w:p>
    <w:p w:rsidR="00401A15" w:rsidRDefault="00401A15" w:rsidP="00F06F0D">
      <w:pPr>
        <w:ind w:firstLine="630"/>
      </w:pPr>
    </w:p>
    <w:p w:rsidR="00F06F0D" w:rsidRDefault="00A4533F" w:rsidP="00401A15">
      <w:pPr>
        <w:ind w:firstLine="540"/>
      </w:pPr>
      <w:r w:rsidRPr="00A4533F">
        <w:t xml:space="preserve">Sampel video biasanya berdimensi sangat tinggi. Tentu sangat tidak </w:t>
      </w:r>
      <w:proofErr w:type="gramStart"/>
      <w:r w:rsidRPr="00A4533F">
        <w:t>praktis  mempelajari</w:t>
      </w:r>
      <w:proofErr w:type="gramEnd"/>
      <w:r w:rsidRPr="00A4533F">
        <w:t xml:space="preserve"> struktur global sampel video </w:t>
      </w:r>
      <w:r w:rsidRPr="00A4533F">
        <w:rPr>
          <w:i/>
        </w:rPr>
        <w:t>learning</w:t>
      </w:r>
      <w:r w:rsidRPr="00A4533F">
        <w:t xml:space="preserve"> dan membangun klasifikasi secara langsung di ruang </w:t>
      </w:r>
      <w:r w:rsidRPr="00A4533F">
        <w:lastRenderedPageBreak/>
        <w:t xml:space="preserve">berdimensi tinggi. Oleh karena itu, dilakukanlah </w:t>
      </w:r>
      <w:proofErr w:type="gramStart"/>
      <w:r w:rsidRPr="00A4533F">
        <w:t>pendekatan  pemodelan</w:t>
      </w:r>
      <w:proofErr w:type="gramEnd"/>
      <w:r w:rsidRPr="00A4533F">
        <w:t xml:space="preserve">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w:t>
      </w:r>
      <w:r w:rsidR="0041094A">
        <w:t>2.</w:t>
      </w:r>
      <w:r w:rsidRPr="00A4533F">
        <w:t>10).</w:t>
      </w:r>
    </w:p>
    <w:p w:rsidR="00A4533F" w:rsidRPr="00A4533F" w:rsidRDefault="00304D6B" w:rsidP="00A4533F">
      <w:pPr>
        <w:ind w:left="720" w:firstLine="720"/>
      </w:pPr>
      <w:r w:rsidRPr="00A4533F">
        <w:rPr>
          <w:noProof/>
        </w:rPr>
        <mc:AlternateContent>
          <mc:Choice Requires="wps">
            <w:drawing>
              <wp:anchor distT="0" distB="0" distL="114300" distR="114300" simplePos="0" relativeHeight="251953152" behindDoc="0" locked="0" layoutInCell="1" allowOverlap="1" wp14:anchorId="1CECE83E" wp14:editId="47964972">
                <wp:simplePos x="0" y="0"/>
                <wp:positionH relativeFrom="margin">
                  <wp:posOffset>3138171</wp:posOffset>
                </wp:positionH>
                <wp:positionV relativeFrom="paragraph">
                  <wp:posOffset>206375</wp:posOffset>
                </wp:positionV>
                <wp:extent cx="566420" cy="284480"/>
                <wp:effectExtent l="0" t="0" r="0" b="1270"/>
                <wp:wrapNone/>
                <wp:docPr id="84" name="Rectangle 84"/>
                <wp:cNvGraphicFramePr/>
                <a:graphic xmlns:a="http://schemas.openxmlformats.org/drawingml/2006/main">
                  <a:graphicData uri="http://schemas.microsoft.com/office/word/2010/wordprocessingShape">
                    <wps:wsp>
                      <wps:cNvSpPr/>
                      <wps:spPr>
                        <a:xfrm>
                          <a:off x="0" y="0"/>
                          <a:ext cx="56642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1" style="position:absolute;left:0;text-align:left;margin-left:247.1pt;margin-top:16.25pt;width:44.6pt;height:22.4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w:t>
      </w:r>
      <w:r w:rsidR="0041094A">
        <w:t>2.</w:t>
      </w:r>
      <w:r w:rsidRPr="00A4533F">
        <w:t>11).</w:t>
      </w:r>
    </w:p>
    <w:p w:rsidR="00A4533F" w:rsidRPr="00A4533F" w:rsidRDefault="00304D6B" w:rsidP="00A4533F">
      <w:pPr>
        <w:ind w:left="720"/>
      </w:pPr>
      <w:r w:rsidRPr="00A4533F">
        <w:rPr>
          <w:noProof/>
        </w:rPr>
        <mc:AlternateContent>
          <mc:Choice Requires="wps">
            <w:drawing>
              <wp:anchor distT="0" distB="0" distL="114300" distR="114300" simplePos="0" relativeHeight="251954176" behindDoc="0" locked="0" layoutInCell="1" allowOverlap="1" wp14:anchorId="6B8C79B8" wp14:editId="072689D9">
                <wp:simplePos x="0" y="0"/>
                <wp:positionH relativeFrom="margin">
                  <wp:align>right</wp:align>
                </wp:positionH>
                <wp:positionV relativeFrom="paragraph">
                  <wp:posOffset>203835</wp:posOffset>
                </wp:positionV>
                <wp:extent cx="564515" cy="284480"/>
                <wp:effectExtent l="0" t="0" r="0" b="1270"/>
                <wp:wrapNone/>
                <wp:docPr id="85" name="Rectangle 85"/>
                <wp:cNvGraphicFramePr/>
                <a:graphic xmlns:a="http://schemas.openxmlformats.org/drawingml/2006/main">
                  <a:graphicData uri="http://schemas.microsoft.com/office/word/2010/wordprocessingShape">
                    <wps:wsp>
                      <wps:cNvSpPr/>
                      <wps:spPr>
                        <a:xfrm>
                          <a:off x="0" y="0"/>
                          <a:ext cx="564515"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2" style="position:absolute;left:0;text-align:left;margin-left:-6.75pt;margin-top:16.05pt;width:44.45pt;height:22.4pt;z-index:25195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" filled="f" stroked="f">
                <v:stroke joinstyle="round"/>
                <v:textbox>
                  <w:txbxContent>
                    <w:p w:rsidR="00D749BA" w:rsidRPr="002901A4" w:rsidRDefault="00D749BA"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akan memiliki dimensi 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7E0314" w:rsidRDefault="007E0314" w:rsidP="00EC34D0">
      <w:pPr>
        <w:pStyle w:val="Heading2"/>
        <w:spacing w:before="0"/>
        <w:ind w:left="578" w:hanging="578"/>
      </w:pPr>
      <w:bookmarkStart w:id="278" w:name="_Toc515489573"/>
      <w:r>
        <w:lastRenderedPageBreak/>
        <w:t>Normalisasi</w:t>
      </w:r>
      <w:bookmarkEnd w:id="278"/>
    </w:p>
    <w:p w:rsidR="00BE69ED" w:rsidRDefault="00BE69ED" w:rsidP="00BE69ED">
      <w:pPr>
        <w:spacing w:before="240"/>
        <w:ind w:firstLine="578"/>
      </w:pPr>
      <w:r>
        <w:t>Normalisasi merupakan teknik untuk menstandarkan atau menyamakan rentang data sehingga tidak ada satu atribut yang terlalu dominan atas atribut yang lain. Salah satu teknik normalisasi adalah normalisasi skala</w:t>
      </w:r>
      <w:r w:rsidR="002C55BD">
        <w:t>.</w:t>
      </w:r>
    </w:p>
    <w:p w:rsidR="00BE69ED" w:rsidRDefault="00BE69ED" w:rsidP="00BE69ED">
      <w:pPr>
        <w:ind w:firstLine="578"/>
      </w:pPr>
      <w:r>
        <w:t xml:space="preserve">Normalisasi skala merupakan teknik penstandaran data pada suatu rentang tertentu, umumnya 0-1. Diketahui nilai maksimal dari suatu piksel citra sebagai </w:t>
      </w:r>
      <w:r>
        <w:rPr>
          <w:rFonts w:ascii="Cambria Math" w:hAnsi="Cambria Math" w:cs="Cambria Math"/>
        </w:rPr>
        <w:t>𝑁𝑚𝑎𝑥</w:t>
      </w:r>
      <w:r>
        <w:t xml:space="preserve"> dan nilai minimal dari suatu piksel citra adalah </w:t>
      </w:r>
      <w:r>
        <w:rPr>
          <w:rFonts w:ascii="Cambria Math" w:hAnsi="Cambria Math" w:cs="Cambria Math"/>
        </w:rPr>
        <w:t>𝑁𝑚𝑖𝑛</w:t>
      </w:r>
      <w:r>
        <w:t xml:space="preserve">. Citra yang dinormalisasi disimbolkan dengan N. Nilai hasil normalisasi didapatkan dari rumus perhitungan normalisasi skala ditunjukkan pada persamaan </w:t>
      </w:r>
      <w:r w:rsidRPr="0041094A">
        <w:t>(2.</w:t>
      </w:r>
      <w:r w:rsidR="0041094A">
        <w:t>12</w:t>
      </w:r>
      <w:r w:rsidRPr="0041094A">
        <w:t>)</w:t>
      </w:r>
      <w:r>
        <w:t xml:space="preserve"> </w:t>
      </w:r>
    </w:p>
    <w:p w:rsidR="00BE69ED" w:rsidRDefault="00AA1D79" w:rsidP="00BE69ED">
      <w:pPr>
        <w:ind w:firstLine="578"/>
      </w:pPr>
      <w:r w:rsidRPr="00A4533F">
        <w:rPr>
          <w:noProof/>
        </w:rPr>
        <mc:AlternateContent>
          <mc:Choice Requires="wps">
            <w:drawing>
              <wp:anchor distT="0" distB="0" distL="114300" distR="114300" simplePos="0" relativeHeight="252130304" behindDoc="0" locked="0" layoutInCell="1" allowOverlap="1" wp14:anchorId="39FF51A3" wp14:editId="12EBB3E8">
                <wp:simplePos x="0" y="0"/>
                <wp:positionH relativeFrom="margin">
                  <wp:align>right</wp:align>
                </wp:positionH>
                <wp:positionV relativeFrom="paragraph">
                  <wp:posOffset>173990</wp:posOffset>
                </wp:positionV>
                <wp:extent cx="574040" cy="284837"/>
                <wp:effectExtent l="0" t="0" r="0" b="1270"/>
                <wp:wrapNone/>
                <wp:docPr id="3" name="Rectangle 3"/>
                <wp:cNvGraphicFramePr/>
                <a:graphic xmlns:a="http://schemas.openxmlformats.org/drawingml/2006/main">
                  <a:graphicData uri="http://schemas.microsoft.com/office/word/2010/wordprocessingShape">
                    <wps:wsp>
                      <wps:cNvSpPr/>
                      <wps:spPr>
                        <a:xfrm>
                          <a:off x="0" y="0"/>
                          <a:ext cx="574040"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F51A3" id="Rectangle 3" o:spid="_x0000_s1043" style="position:absolute;left:0;text-align:left;margin-left:-6pt;margin-top:13.7pt;width:45.2pt;height:22.45pt;z-index:252130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" filled="f" stroked="f">
                <v:stroke joinstyle="round"/>
                <v:textbo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E69ED" w:rsidRPr="00D61E8F" w:rsidRDefault="002C55BD" w:rsidP="002C55BD">
      <w:pPr>
        <w:ind w:firstLine="578"/>
      </w:pPr>
      <m:oMathPara>
        <m:oMathParaPr>
          <m:jc m:val="center"/>
        </m:oMathParaPr>
        <m:oMath>
          <m:r>
            <w:rPr>
              <w:rFonts w:ascii="Cambria Math" w:hAnsi="Cambria Math"/>
            </w:rPr>
            <m:t xml:space="preserve">Normalisasi= </m:t>
          </m:r>
          <m:f>
            <m:fPr>
              <m:ctrlPr>
                <w:rPr>
                  <w:rFonts w:ascii="Cambria Math" w:hAnsi="Cambria Math"/>
                  <w:i/>
                </w:rPr>
              </m:ctrlPr>
            </m:fPr>
            <m:num>
              <m:r>
                <w:rPr>
                  <w:rFonts w:ascii="Cambria Math" w:hAnsi="Cambria Math"/>
                </w:rPr>
                <m:t>N-Nmin</m:t>
              </m:r>
            </m:num>
            <m:den>
              <m:r>
                <w:rPr>
                  <w:rFonts w:ascii="Cambria Math" w:hAnsi="Cambria Math"/>
                </w:rPr>
                <m:t>Nmax-Nmin</m:t>
              </m:r>
            </m:den>
          </m:f>
        </m:oMath>
      </m:oMathPara>
    </w:p>
    <w:p w:rsidR="00BE69ED" w:rsidRDefault="00BE69ED" w:rsidP="002C55BD"/>
    <w:p w:rsidR="00BE69ED" w:rsidRPr="00BE69ED" w:rsidRDefault="00BE69ED" w:rsidP="00BE69ED">
      <w:pPr>
        <w:ind w:firstLine="578"/>
      </w:pPr>
    </w:p>
    <w:p w:rsidR="00EC34D0" w:rsidRPr="00EC34D0" w:rsidRDefault="007F7869" w:rsidP="00EC34D0">
      <w:pPr>
        <w:pStyle w:val="Heading2"/>
        <w:spacing w:before="0"/>
        <w:ind w:left="578" w:hanging="578"/>
      </w:pPr>
      <w:bookmarkStart w:id="279" w:name="_Toc515489574"/>
      <w:r w:rsidRPr="008C16CB">
        <w:t>Matri</w:t>
      </w:r>
      <w:r>
        <w:t xml:space="preserve">ks </w:t>
      </w:r>
      <w:r w:rsidRPr="007545DC">
        <w:t>Log-Kovarian</w:t>
      </w:r>
      <w:bookmarkEnd w:id="279"/>
    </w:p>
    <w:p w:rsidR="00C450CB" w:rsidRPr="00C450CB" w:rsidRDefault="00C450CB" w:rsidP="00C450CB">
      <w:pPr>
        <w:spacing w:before="240"/>
        <w:ind w:firstLine="720"/>
      </w:pPr>
      <w:r w:rsidRPr="00C450CB">
        <w:rPr>
          <w:noProof/>
        </w:rPr>
        <mc:AlternateContent>
          <mc:Choice Requires="wps">
            <w:drawing>
              <wp:anchor distT="0" distB="0" distL="114300" distR="114300" simplePos="0" relativeHeight="251956224" behindDoc="0" locked="0" layoutInCell="1" allowOverlap="1" wp14:anchorId="0B7C2292" wp14:editId="3446ED9E">
                <wp:simplePos x="0" y="0"/>
                <wp:positionH relativeFrom="margin">
                  <wp:align>right</wp:align>
                </wp:positionH>
                <wp:positionV relativeFrom="paragraph">
                  <wp:posOffset>1646555</wp:posOffset>
                </wp:positionV>
                <wp:extent cx="564515"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56451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4" style="position:absolute;left:0;text-align:left;margin-left:-6.75pt;margin-top:129.65pt;width:44.45pt;height:22.45pt;z-index:251956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" filled="f" stroked="f">
                <v:stroke joinstyle="round"/>
                <v:textbox>
                  <w:txbxContent>
                    <w:p w:rsidR="00D749BA" w:rsidRPr="002901A4" w:rsidRDefault="00D749B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Perhitungan matriks kovarian dijelaskan pada persamaan (</w:t>
      </w:r>
      <w:r w:rsidR="0041094A">
        <w:t>2.</w:t>
      </w:r>
      <w:r w:rsidRPr="00C450CB">
        <w:t>1</w:t>
      </w:r>
      <w:r w:rsidR="0041094A">
        <w:t>3</w:t>
      </w:r>
      <w:r w:rsidRPr="00C450CB">
        <w:t xml:space="preserve">).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w:t>
      </w:r>
      <w:r w:rsidR="0041094A">
        <w:t>2.</w:t>
      </w:r>
      <w:r w:rsidRPr="00C450CB">
        <w:t>1</w:t>
      </w:r>
      <w:r w:rsidR="0041094A">
        <w:t>4</w:t>
      </w:r>
      <w:r w:rsidRPr="00C450CB">
        <w:t>).</w:t>
      </w:r>
    </w:p>
    <w:p w:rsidR="00B1523E" w:rsidRPr="00C450CB" w:rsidRDefault="00D749BA"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AA1D79" w:rsidP="00C450CB">
      <w:pPr>
        <w:spacing w:after="200"/>
        <w:ind w:firstLine="540"/>
      </w:pPr>
      <w:r w:rsidRPr="00C450CB">
        <w:rPr>
          <w:noProof/>
        </w:rPr>
        <mc:AlternateContent>
          <mc:Choice Requires="wps">
            <w:drawing>
              <wp:anchor distT="0" distB="0" distL="114300" distR="114300" simplePos="0" relativeHeight="251957248" behindDoc="0" locked="0" layoutInCell="1" allowOverlap="1" wp14:anchorId="2016912E" wp14:editId="1CCC4FD4">
                <wp:simplePos x="0" y="0"/>
                <wp:positionH relativeFrom="margin">
                  <wp:align>right</wp:align>
                </wp:positionH>
                <wp:positionV relativeFrom="paragraph">
                  <wp:posOffset>-262890</wp:posOffset>
                </wp:positionV>
                <wp:extent cx="583565"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58356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5" style="position:absolute;left:0;text-align:left;margin-left:-5.25pt;margin-top:-20.7pt;width:45.95pt;height:22.45pt;z-index:25195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" filled="f" stroked="f">
                <v:stroke joinstyle="round"/>
                <v:textbox>
                  <w:txbxContent>
                    <w:p w:rsidR="00D749BA" w:rsidRPr="002901A4" w:rsidRDefault="00D749BA"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385A0E" w:rsidRDefault="007F7869" w:rsidP="00385A0E">
      <w:pPr>
        <w:pStyle w:val="Heading2"/>
      </w:pPr>
      <w:bookmarkStart w:id="280" w:name="_Toc515489575"/>
      <w:r w:rsidRPr="005138EC">
        <w:t>Nearest-Neighbor (NN) Classifi</w:t>
      </w:r>
      <w:r>
        <w:t>cation</w:t>
      </w:r>
      <w:bookmarkEnd w:id="280"/>
    </w:p>
    <w:p w:rsidR="00B1523E" w:rsidRPr="00B1523E" w:rsidRDefault="00B1523E" w:rsidP="00B1523E">
      <w:pPr>
        <w:spacing w:before="240"/>
        <w:ind w:firstLine="720"/>
      </w:pPr>
      <w:r w:rsidRPr="00B1523E">
        <w:t>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dari suatu perhitungan jarak antara keduanya. Selanjutnya, beri label kelas pada sampel data testing tersebut.</w:t>
      </w:r>
    </w:p>
    <w:p w:rsidR="00B1523E" w:rsidRPr="00B1523E" w:rsidRDefault="00B1523E" w:rsidP="00B1523E">
      <w:pPr>
        <w:ind w:firstLine="720"/>
      </w:pPr>
      <w:r w:rsidRPr="00B1523E">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mc:AlternateContent>
          <mc:Choice Requires="wps">
            <w:drawing>
              <wp:anchor distT="0" distB="0" distL="114300" distR="114300" simplePos="0" relativeHeight="251959296" behindDoc="0" locked="0" layoutInCell="1" allowOverlap="1" wp14:anchorId="6CC9C563" wp14:editId="13A669F1">
                <wp:simplePos x="0" y="0"/>
                <wp:positionH relativeFrom="margin">
                  <wp:align>right</wp:align>
                </wp:positionH>
                <wp:positionV relativeFrom="paragraph">
                  <wp:posOffset>126365</wp:posOffset>
                </wp:positionV>
                <wp:extent cx="5740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5740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6" style="position:absolute;left:0;text-align:left;margin-left:-6pt;margin-top:9.95pt;width:45.2pt;height:22.4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DpxgIAAPU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" filled="f" stroked="f">
                <v:stroke joinstyle="round"/>
                <v:textbox>
                  <w:txbxContent>
                    <w:p w:rsidR="00D749BA" w:rsidRPr="002901A4" w:rsidRDefault="00D749BA"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304D6B">
      <w:pPr>
        <w:ind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w:t>
      </w:r>
      <w:r w:rsidR="0041094A">
        <w:t>2.</w:t>
      </w:r>
      <w:r w:rsidRPr="00B1523E">
        <w:t>1</w:t>
      </w:r>
      <w:r w:rsidR="0041094A">
        <w:t>5</w:t>
      </w:r>
      <w:r w:rsidRPr="00B1523E">
        <w:t xml:space="preserve">)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Pr="0019690D" w:rsidRDefault="0019690D" w:rsidP="0019690D">
      <w:pPr>
        <w:pStyle w:val="Heading2"/>
        <w:rPr>
          <w:i/>
        </w:rPr>
      </w:pPr>
      <w:bookmarkStart w:id="281" w:name="_Toc515489576"/>
      <w:r w:rsidRPr="0019690D">
        <w:rPr>
          <w:i/>
        </w:rPr>
        <w:t>Confusion Matrix</w:t>
      </w:r>
      <w:bookmarkEnd w:id="281"/>
    </w:p>
    <w:p w:rsidR="00DB2F8A" w:rsidRDefault="00DB2F8A" w:rsidP="00385A0E"/>
    <w:p w:rsidR="00DB2F8A" w:rsidRDefault="00097A9F" w:rsidP="00097A9F">
      <w:pPr>
        <w:ind w:firstLine="576"/>
      </w:pPr>
      <w:r w:rsidRPr="00097A9F">
        <w:t>Confusion matrix merupakan matriks yang mengandung informasi tentang kelas sebenarnya dan prediksi yang dihasilkan oleh sistem klasifikasi. Confusion matrix banyak digunakan untuk menguji performa dari suatu metode klasifikasi</w:t>
      </w:r>
      <w:r w:rsidR="00105817">
        <w:t xml:space="preserve">. </w:t>
      </w:r>
      <w:r w:rsidRPr="00097A9F">
        <w:t xml:space="preserve">Struktur confusion matrix untuk tiga kelas ditunjukkan pada </w:t>
      </w:r>
      <w:r w:rsidRPr="00D9706B">
        <w:t>Tabel</w:t>
      </w:r>
      <w:r w:rsidR="00D9706B">
        <w:t xml:space="preserve"> 2.1</w:t>
      </w:r>
      <w:r w:rsidRPr="00D9706B">
        <w:t>.</w:t>
      </w:r>
      <w:r>
        <w:t xml:space="preserve"> </w:t>
      </w:r>
    </w:p>
    <w:p w:rsidR="00DB2F8A" w:rsidRDefault="00DB2F8A" w:rsidP="00385A0E"/>
    <w:p w:rsidR="00DB2F8A" w:rsidRDefault="00DB2F8A" w:rsidP="00385A0E"/>
    <w:p w:rsidR="00D9706B" w:rsidRDefault="00D9706B" w:rsidP="00D9706B">
      <w:pPr>
        <w:pStyle w:val="Caption"/>
        <w:keepNext/>
      </w:pPr>
      <w:r>
        <w:t>Table 2.</w:t>
      </w:r>
      <w:fldSimple w:instr=" SEQ Table \* ARABIC ">
        <w:r w:rsidR="00820937">
          <w:rPr>
            <w:noProof/>
          </w:rPr>
          <w:t>1</w:t>
        </w:r>
      </w:fldSimple>
      <w:r>
        <w:t xml:space="preserve"> Confusion Matrix</w:t>
      </w:r>
    </w:p>
    <w:tbl>
      <w:tblPr>
        <w:tblStyle w:val="TableGrid"/>
        <w:tblW w:w="6025" w:type="dxa"/>
        <w:tblInd w:w="5" w:type="dxa"/>
        <w:tblLook w:val="04A0" w:firstRow="1" w:lastRow="0" w:firstColumn="1" w:lastColumn="0" w:noHBand="0" w:noVBand="1"/>
      </w:tblPr>
      <w:tblGrid>
        <w:gridCol w:w="1228"/>
        <w:gridCol w:w="790"/>
        <w:gridCol w:w="1331"/>
        <w:gridCol w:w="1480"/>
        <w:gridCol w:w="1196"/>
      </w:tblGrid>
      <w:tr w:rsidR="00E1540B" w:rsidRPr="0042411B" w:rsidTr="00D9706B">
        <w:trPr>
          <w:trHeight w:val="440"/>
        </w:trPr>
        <w:tc>
          <w:tcPr>
            <w:tcW w:w="2018" w:type="dxa"/>
            <w:gridSpan w:val="2"/>
            <w:vMerge w:val="restart"/>
            <w:tcBorders>
              <w:top w:val="nil"/>
              <w:left w:val="nil"/>
            </w:tcBorders>
          </w:tcPr>
          <w:p w:rsidR="00E1540B" w:rsidRPr="0042411B" w:rsidRDefault="00E1540B" w:rsidP="00CD7393">
            <w:pPr>
              <w:ind w:right="315"/>
              <w:jc w:val="center"/>
              <w:rPr>
                <w:rFonts w:eastAsia="MS Mincho"/>
                <w:noProof/>
                <w:szCs w:val="24"/>
                <w:lang w:eastAsia="en-US"/>
              </w:rPr>
            </w:pPr>
          </w:p>
        </w:tc>
        <w:tc>
          <w:tcPr>
            <w:tcW w:w="4007" w:type="dxa"/>
            <w:gridSpan w:val="3"/>
            <w:shd w:val="clear" w:color="auto" w:fill="D9D9D9" w:themeFill="background1" w:themeFillShade="D9"/>
            <w:vAlign w:val="center"/>
          </w:tcPr>
          <w:p w:rsidR="00E1540B" w:rsidRPr="0042411B" w:rsidRDefault="00E1540B" w:rsidP="00CD7393">
            <w:pPr>
              <w:jc w:val="center"/>
              <w:rPr>
                <w:rFonts w:eastAsia="MS Mincho"/>
                <w:b/>
                <w:noProof/>
                <w:lang w:eastAsia="en-US"/>
              </w:rPr>
            </w:pPr>
            <w:r w:rsidRPr="0042411B">
              <w:rPr>
                <w:rFonts w:eastAsia="MS Mincho"/>
                <w:b/>
                <w:noProof/>
                <w:lang w:eastAsia="en-US"/>
              </w:rPr>
              <w:t xml:space="preserve">Nilai </w:t>
            </w:r>
            <w:r w:rsidR="00757D4D">
              <w:rPr>
                <w:rFonts w:eastAsia="MS Mincho"/>
                <w:b/>
                <w:noProof/>
                <w:lang w:eastAsia="en-US"/>
              </w:rPr>
              <w:t>Prediksi</w:t>
            </w:r>
          </w:p>
        </w:tc>
      </w:tr>
      <w:tr w:rsidR="00E1540B" w:rsidRPr="0042411B" w:rsidTr="00D9706B">
        <w:trPr>
          <w:trHeight w:val="386"/>
        </w:trPr>
        <w:tc>
          <w:tcPr>
            <w:tcW w:w="2018" w:type="dxa"/>
            <w:gridSpan w:val="2"/>
            <w:vMerge/>
            <w:tcBorders>
              <w:left w:val="nil"/>
            </w:tcBorders>
          </w:tcPr>
          <w:p w:rsidR="00E1540B" w:rsidRPr="0042411B" w:rsidRDefault="00E1540B" w:rsidP="00CD7393">
            <w:pPr>
              <w:jc w:val="center"/>
              <w:rPr>
                <w:rFonts w:eastAsia="MS Mincho"/>
                <w:noProof/>
                <w:szCs w:val="24"/>
                <w:lang w:eastAsia="en-US"/>
              </w:rPr>
            </w:pPr>
          </w:p>
        </w:tc>
        <w:tc>
          <w:tcPr>
            <w:tcW w:w="1331" w:type="dxa"/>
            <w:shd w:val="clear" w:color="auto" w:fill="D9D9D9" w:themeFill="background1" w:themeFillShade="D9"/>
            <w:vAlign w:val="center"/>
          </w:tcPr>
          <w:p w:rsidR="00E1540B" w:rsidRPr="0042411B" w:rsidRDefault="00E1540B" w:rsidP="00CD7393">
            <w:pPr>
              <w:jc w:val="center"/>
              <w:rPr>
                <w:rFonts w:eastAsia="MS Mincho"/>
                <w:b/>
                <w:i/>
                <w:noProof/>
                <w:sz w:val="18"/>
                <w:lang w:eastAsia="en-US"/>
              </w:rPr>
            </w:pPr>
            <w:r>
              <w:rPr>
                <w:rFonts w:eastAsia="MS Mincho"/>
                <w:b/>
                <w:i/>
                <w:noProof/>
                <w:sz w:val="18"/>
                <w:lang w:eastAsia="en-US"/>
              </w:rPr>
              <w:t>1</w:t>
            </w:r>
          </w:p>
        </w:tc>
        <w:tc>
          <w:tcPr>
            <w:tcW w:w="1480" w:type="dxa"/>
            <w:shd w:val="clear" w:color="auto" w:fill="D9D9D9" w:themeFill="background1" w:themeFillShade="D9"/>
            <w:vAlign w:val="center"/>
          </w:tcPr>
          <w:p w:rsidR="00E1540B" w:rsidRPr="0042411B" w:rsidRDefault="00E1540B" w:rsidP="00CD7393">
            <w:pPr>
              <w:jc w:val="center"/>
              <w:rPr>
                <w:rFonts w:eastAsia="MS Mincho"/>
                <w:b/>
                <w:i/>
                <w:noProof/>
                <w:sz w:val="18"/>
                <w:lang w:eastAsia="en-US"/>
              </w:rPr>
            </w:pPr>
            <w:r>
              <w:rPr>
                <w:rFonts w:eastAsia="MS Mincho"/>
                <w:b/>
                <w:i/>
                <w:noProof/>
                <w:sz w:val="18"/>
                <w:lang w:eastAsia="en-US"/>
              </w:rPr>
              <w:t>2</w:t>
            </w:r>
          </w:p>
        </w:tc>
        <w:tc>
          <w:tcPr>
            <w:tcW w:w="1196" w:type="dxa"/>
            <w:shd w:val="clear" w:color="auto" w:fill="D9D9D9" w:themeFill="background1" w:themeFillShade="D9"/>
            <w:vAlign w:val="center"/>
          </w:tcPr>
          <w:p w:rsidR="00E1540B" w:rsidRPr="0042411B" w:rsidRDefault="00E1540B" w:rsidP="00CD7393">
            <w:pPr>
              <w:jc w:val="center"/>
              <w:rPr>
                <w:rFonts w:eastAsia="MS Mincho"/>
                <w:b/>
                <w:i/>
                <w:noProof/>
                <w:sz w:val="18"/>
                <w:lang w:eastAsia="en-US"/>
              </w:rPr>
            </w:pPr>
            <w:r>
              <w:rPr>
                <w:rFonts w:eastAsia="MS Mincho"/>
                <w:b/>
                <w:i/>
                <w:noProof/>
                <w:sz w:val="18"/>
                <w:lang w:eastAsia="en-US"/>
              </w:rPr>
              <w:t>3</w:t>
            </w:r>
          </w:p>
        </w:tc>
      </w:tr>
      <w:tr w:rsidR="00E1540B" w:rsidRPr="0042411B" w:rsidTr="00D9706B">
        <w:trPr>
          <w:trHeight w:val="300"/>
        </w:trPr>
        <w:tc>
          <w:tcPr>
            <w:tcW w:w="1228" w:type="dxa"/>
            <w:vMerge w:val="restart"/>
            <w:shd w:val="clear" w:color="auto" w:fill="D9D9D9" w:themeFill="background1" w:themeFillShade="D9"/>
            <w:vAlign w:val="center"/>
          </w:tcPr>
          <w:p w:rsidR="00E1540B" w:rsidRPr="0042411B" w:rsidRDefault="00E1540B" w:rsidP="00CD7393">
            <w:pPr>
              <w:jc w:val="center"/>
              <w:rPr>
                <w:rFonts w:eastAsia="MS Mincho"/>
                <w:b/>
                <w:noProof/>
                <w:lang w:eastAsia="en-US"/>
              </w:rPr>
            </w:pPr>
            <w:r w:rsidRPr="0042411B">
              <w:rPr>
                <w:rFonts w:eastAsia="MS Mincho"/>
                <w:b/>
                <w:noProof/>
                <w:lang w:eastAsia="en-US"/>
              </w:rPr>
              <w:t xml:space="preserve">Nilai </w:t>
            </w:r>
            <w:r w:rsidR="00757D4D">
              <w:rPr>
                <w:rFonts w:eastAsia="MS Mincho"/>
                <w:b/>
                <w:noProof/>
                <w:lang w:eastAsia="en-US"/>
              </w:rPr>
              <w:t>Sebenarnya</w:t>
            </w:r>
          </w:p>
        </w:tc>
        <w:tc>
          <w:tcPr>
            <w:tcW w:w="790" w:type="dxa"/>
            <w:shd w:val="clear" w:color="auto" w:fill="D9D9D9" w:themeFill="background1" w:themeFillShade="D9"/>
            <w:vAlign w:val="center"/>
          </w:tcPr>
          <w:p w:rsidR="00E1540B" w:rsidRPr="0042411B" w:rsidRDefault="00E1540B" w:rsidP="00CD7393">
            <w:pPr>
              <w:jc w:val="center"/>
              <w:rPr>
                <w:rFonts w:eastAsia="MS Mincho"/>
                <w:b/>
                <w:i/>
                <w:noProof/>
                <w:sz w:val="18"/>
                <w:lang w:eastAsia="en-US"/>
              </w:rPr>
            </w:pPr>
            <w:r>
              <w:rPr>
                <w:rFonts w:eastAsia="MS Mincho"/>
                <w:b/>
                <w:i/>
                <w:noProof/>
                <w:sz w:val="18"/>
                <w:lang w:eastAsia="en-US"/>
              </w:rPr>
              <w:t>1</w:t>
            </w:r>
          </w:p>
        </w:tc>
        <w:tc>
          <w:tcPr>
            <w:tcW w:w="1331" w:type="dxa"/>
            <w:vAlign w:val="center"/>
          </w:tcPr>
          <w:p w:rsidR="00E1540B" w:rsidRPr="0042411B" w:rsidRDefault="00E1540B" w:rsidP="00CD7393">
            <w:pPr>
              <w:jc w:val="center"/>
              <w:rPr>
                <w:rFonts w:eastAsia="MS Mincho"/>
                <w:noProof/>
                <w:lang w:eastAsia="en-US"/>
              </w:rPr>
            </w:pPr>
            <m:oMath>
              <m:r>
                <w:rPr>
                  <w:rFonts w:ascii="Cambria Math" w:eastAsia="MS Mincho" w:hAnsi="Cambria Math"/>
                  <w:noProof/>
                  <w:lang w:eastAsia="en-US"/>
                </w:rPr>
                <m:t>TP1</m:t>
              </m:r>
            </m:oMath>
            <w:r w:rsidRPr="0042411B">
              <w:rPr>
                <w:rFonts w:eastAsia="MS Mincho"/>
                <w:noProof/>
                <w:lang w:eastAsia="en-US"/>
              </w:rPr>
              <w:t xml:space="preserve"> </w:t>
            </w:r>
          </w:p>
        </w:tc>
        <w:tc>
          <w:tcPr>
            <w:tcW w:w="1480" w:type="dxa"/>
            <w:vAlign w:val="center"/>
          </w:tcPr>
          <w:p w:rsidR="00E1540B" w:rsidRPr="0042411B" w:rsidRDefault="00E1540B" w:rsidP="00CD7393">
            <w:pPr>
              <w:jc w:val="center"/>
              <w:rPr>
                <w:rFonts w:eastAsia="MS Mincho"/>
                <w:noProof/>
                <w:lang w:eastAsia="en-US"/>
              </w:rPr>
            </w:pPr>
            <m:oMath>
              <m:r>
                <w:rPr>
                  <w:rFonts w:ascii="Cambria Math" w:eastAsia="MS Mincho" w:hAnsi="Cambria Math"/>
                  <w:noProof/>
                  <w:lang w:eastAsia="en-US"/>
                </w:rPr>
                <m:t>F1.2</m:t>
              </m:r>
            </m:oMath>
            <w:r w:rsidRPr="0042411B">
              <w:rPr>
                <w:rFonts w:eastAsia="MS Mincho"/>
                <w:noProof/>
                <w:lang w:eastAsia="en-US"/>
              </w:rPr>
              <w:t xml:space="preserve"> </w:t>
            </w:r>
          </w:p>
        </w:tc>
        <w:tc>
          <w:tcPr>
            <w:tcW w:w="1196" w:type="dxa"/>
            <w:vAlign w:val="center"/>
          </w:tcPr>
          <w:p w:rsidR="00E1540B" w:rsidRPr="00E1540B" w:rsidRDefault="00757D4D" w:rsidP="00CD7393">
            <w:pPr>
              <w:jc w:val="center"/>
              <w:rPr>
                <w:rFonts w:eastAsia="MS Mincho"/>
                <w:b/>
                <w:i/>
                <w:noProof/>
                <w:sz w:val="18"/>
                <w:lang w:eastAsia="en-US"/>
              </w:rPr>
            </w:pPr>
            <m:oMathPara>
              <m:oMath>
                <m:r>
                  <w:rPr>
                    <w:rFonts w:ascii="Cambria Math" w:eastAsia="MS Mincho" w:hAnsi="Cambria Math"/>
                    <w:noProof/>
                    <w:lang w:eastAsia="en-US"/>
                  </w:rPr>
                  <m:t>F1.3</m:t>
                </m:r>
              </m:oMath>
            </m:oMathPara>
          </w:p>
        </w:tc>
      </w:tr>
      <w:tr w:rsidR="00E1540B" w:rsidRPr="0042411B" w:rsidTr="00D9706B">
        <w:trPr>
          <w:trHeight w:val="255"/>
        </w:trPr>
        <w:tc>
          <w:tcPr>
            <w:tcW w:w="1228" w:type="dxa"/>
            <w:vMerge/>
            <w:shd w:val="clear" w:color="auto" w:fill="D9D9D9" w:themeFill="background1" w:themeFillShade="D9"/>
            <w:vAlign w:val="center"/>
          </w:tcPr>
          <w:p w:rsidR="00E1540B" w:rsidRPr="0042411B" w:rsidRDefault="00E1540B" w:rsidP="00CD7393">
            <w:pPr>
              <w:jc w:val="center"/>
              <w:rPr>
                <w:rFonts w:eastAsia="MS Mincho"/>
                <w:b/>
                <w:noProof/>
                <w:lang w:eastAsia="en-US"/>
              </w:rPr>
            </w:pPr>
          </w:p>
        </w:tc>
        <w:tc>
          <w:tcPr>
            <w:tcW w:w="790" w:type="dxa"/>
            <w:shd w:val="clear" w:color="auto" w:fill="D9D9D9" w:themeFill="background1" w:themeFillShade="D9"/>
            <w:vAlign w:val="center"/>
          </w:tcPr>
          <w:p w:rsidR="00E1540B" w:rsidRPr="0042411B" w:rsidRDefault="00E1540B" w:rsidP="00CD7393">
            <w:pPr>
              <w:jc w:val="center"/>
              <w:rPr>
                <w:rFonts w:eastAsia="MS Mincho"/>
                <w:b/>
                <w:i/>
                <w:noProof/>
                <w:sz w:val="18"/>
                <w:lang w:eastAsia="en-US"/>
              </w:rPr>
            </w:pPr>
            <w:r>
              <w:rPr>
                <w:rFonts w:eastAsia="MS Mincho"/>
                <w:b/>
                <w:i/>
                <w:noProof/>
                <w:sz w:val="18"/>
                <w:lang w:eastAsia="en-US"/>
              </w:rPr>
              <w:t>2</w:t>
            </w:r>
          </w:p>
        </w:tc>
        <w:tc>
          <w:tcPr>
            <w:tcW w:w="1331" w:type="dxa"/>
            <w:vAlign w:val="center"/>
          </w:tcPr>
          <w:p w:rsidR="00E1540B" w:rsidRDefault="00757D4D" w:rsidP="00CD7393">
            <w:pPr>
              <w:jc w:val="center"/>
              <w:rPr>
                <w:rFonts w:eastAsia="MS Mincho"/>
                <w:i/>
                <w:noProof/>
                <w:lang w:eastAsia="en-US"/>
              </w:rPr>
            </w:pPr>
            <m:oMathPara>
              <m:oMath>
                <m:r>
                  <w:rPr>
                    <w:rFonts w:ascii="Cambria Math" w:eastAsia="MS Mincho" w:hAnsi="Cambria Math"/>
                    <w:noProof/>
                    <w:lang w:eastAsia="en-US"/>
                  </w:rPr>
                  <m:t>F2.1</m:t>
                </m:r>
              </m:oMath>
            </m:oMathPara>
          </w:p>
        </w:tc>
        <w:tc>
          <w:tcPr>
            <w:tcW w:w="1480" w:type="dxa"/>
            <w:vAlign w:val="center"/>
          </w:tcPr>
          <w:p w:rsidR="00E1540B" w:rsidRDefault="00E1540B" w:rsidP="00CD7393">
            <w:pPr>
              <w:jc w:val="center"/>
              <w:rPr>
                <w:rFonts w:eastAsia="MS Mincho"/>
                <w:noProof/>
                <w:lang w:eastAsia="en-US"/>
              </w:rPr>
            </w:pPr>
            <m:oMath>
              <m:r>
                <w:rPr>
                  <w:rFonts w:ascii="Cambria Math" w:eastAsia="MS Mincho" w:hAnsi="Cambria Math"/>
                  <w:noProof/>
                  <w:lang w:eastAsia="en-US"/>
                </w:rPr>
                <m:t>TP2</m:t>
              </m:r>
            </m:oMath>
            <w:r w:rsidRPr="0042411B">
              <w:rPr>
                <w:rFonts w:eastAsia="MS Mincho"/>
                <w:noProof/>
                <w:lang w:eastAsia="en-US"/>
              </w:rPr>
              <w:t xml:space="preserve"> </w:t>
            </w:r>
          </w:p>
        </w:tc>
        <w:tc>
          <w:tcPr>
            <w:tcW w:w="1196" w:type="dxa"/>
            <w:vAlign w:val="center"/>
          </w:tcPr>
          <w:p w:rsidR="00E1540B" w:rsidRPr="00E1540B" w:rsidRDefault="00757D4D" w:rsidP="00CD7393">
            <w:pPr>
              <w:jc w:val="center"/>
              <w:rPr>
                <w:rFonts w:eastAsia="MS Mincho"/>
                <w:b/>
                <w:i/>
                <w:noProof/>
                <w:sz w:val="18"/>
                <w:lang w:eastAsia="en-US"/>
              </w:rPr>
            </w:pPr>
            <m:oMathPara>
              <m:oMath>
                <m:r>
                  <w:rPr>
                    <w:rFonts w:ascii="Cambria Math" w:eastAsia="MS Mincho" w:hAnsi="Cambria Math"/>
                    <w:noProof/>
                    <w:lang w:eastAsia="en-US"/>
                  </w:rPr>
                  <m:t>F2.3</m:t>
                </m:r>
              </m:oMath>
            </m:oMathPara>
          </w:p>
        </w:tc>
      </w:tr>
      <w:tr w:rsidR="00E1540B" w:rsidRPr="0042411B" w:rsidTr="00D9706B">
        <w:trPr>
          <w:trHeight w:val="345"/>
        </w:trPr>
        <w:tc>
          <w:tcPr>
            <w:tcW w:w="1228" w:type="dxa"/>
            <w:vMerge/>
            <w:shd w:val="clear" w:color="auto" w:fill="D9D9D9" w:themeFill="background1" w:themeFillShade="D9"/>
            <w:vAlign w:val="center"/>
          </w:tcPr>
          <w:p w:rsidR="00E1540B" w:rsidRPr="0042411B" w:rsidRDefault="00E1540B" w:rsidP="00CD7393">
            <w:pPr>
              <w:jc w:val="center"/>
              <w:rPr>
                <w:rFonts w:eastAsia="MS Mincho"/>
                <w:noProof/>
                <w:lang w:eastAsia="en-US"/>
              </w:rPr>
            </w:pPr>
          </w:p>
        </w:tc>
        <w:tc>
          <w:tcPr>
            <w:tcW w:w="790" w:type="dxa"/>
            <w:shd w:val="clear" w:color="auto" w:fill="D9D9D9" w:themeFill="background1" w:themeFillShade="D9"/>
            <w:vAlign w:val="center"/>
          </w:tcPr>
          <w:p w:rsidR="00E1540B" w:rsidRPr="0042411B" w:rsidRDefault="00E1540B" w:rsidP="00CD7393">
            <w:pPr>
              <w:jc w:val="center"/>
              <w:rPr>
                <w:rFonts w:eastAsia="MS Mincho"/>
                <w:b/>
                <w:i/>
                <w:noProof/>
                <w:sz w:val="18"/>
                <w:lang w:eastAsia="en-US"/>
              </w:rPr>
            </w:pPr>
            <w:r>
              <w:rPr>
                <w:rFonts w:eastAsia="MS Mincho"/>
                <w:b/>
                <w:i/>
                <w:noProof/>
                <w:sz w:val="18"/>
                <w:lang w:eastAsia="en-US"/>
              </w:rPr>
              <w:t>3</w:t>
            </w:r>
          </w:p>
        </w:tc>
        <w:tc>
          <w:tcPr>
            <w:tcW w:w="1331" w:type="dxa"/>
            <w:vAlign w:val="center"/>
          </w:tcPr>
          <w:p w:rsidR="00E1540B" w:rsidRPr="0042411B" w:rsidRDefault="00757D4D" w:rsidP="00CD7393">
            <w:pPr>
              <w:jc w:val="center"/>
              <w:rPr>
                <w:rFonts w:eastAsia="MS Mincho"/>
                <w:noProof/>
                <w:lang w:eastAsia="en-US"/>
              </w:rPr>
            </w:pPr>
            <m:oMathPara>
              <m:oMath>
                <m:r>
                  <w:rPr>
                    <w:rFonts w:ascii="Cambria Math" w:eastAsia="MS Mincho" w:hAnsi="Cambria Math"/>
                    <w:noProof/>
                    <w:lang w:eastAsia="en-US"/>
                  </w:rPr>
                  <m:t>F3.1</m:t>
                </m:r>
              </m:oMath>
            </m:oMathPara>
          </w:p>
        </w:tc>
        <w:tc>
          <w:tcPr>
            <w:tcW w:w="1480" w:type="dxa"/>
            <w:vAlign w:val="center"/>
          </w:tcPr>
          <w:p w:rsidR="00E1540B" w:rsidRPr="0042411B" w:rsidRDefault="00757D4D" w:rsidP="00CD7393">
            <w:pPr>
              <w:jc w:val="center"/>
              <w:rPr>
                <w:rFonts w:eastAsia="MS Mincho"/>
                <w:noProof/>
                <w:lang w:eastAsia="en-US"/>
              </w:rPr>
            </w:pPr>
            <m:oMathPara>
              <m:oMath>
                <m:r>
                  <w:rPr>
                    <w:rFonts w:ascii="Cambria Math" w:eastAsia="MS Mincho" w:hAnsi="Cambria Math"/>
                    <w:noProof/>
                    <w:lang w:eastAsia="en-US"/>
                  </w:rPr>
                  <m:t>F3.2</m:t>
                </m:r>
              </m:oMath>
            </m:oMathPara>
          </w:p>
        </w:tc>
        <w:tc>
          <w:tcPr>
            <w:tcW w:w="1196" w:type="dxa"/>
            <w:vAlign w:val="center"/>
          </w:tcPr>
          <w:p w:rsidR="00E1540B" w:rsidRPr="00E1540B" w:rsidRDefault="00E1540B" w:rsidP="00CD7393">
            <w:pPr>
              <w:jc w:val="center"/>
              <w:rPr>
                <w:rFonts w:eastAsia="MS Mincho"/>
                <w:b/>
                <w:i/>
                <w:noProof/>
                <w:sz w:val="18"/>
                <w:lang w:eastAsia="en-US"/>
              </w:rPr>
            </w:pPr>
            <m:oMathPara>
              <m:oMath>
                <m:r>
                  <w:rPr>
                    <w:rFonts w:ascii="Cambria Math" w:eastAsia="MS Mincho" w:hAnsi="Cambria Math"/>
                    <w:noProof/>
                    <w:lang w:eastAsia="en-US"/>
                  </w:rPr>
                  <m:t>TP3</m:t>
                </m:r>
              </m:oMath>
            </m:oMathPara>
          </w:p>
        </w:tc>
      </w:tr>
    </w:tbl>
    <w:p w:rsidR="00DB2F8A" w:rsidRDefault="00DB2F8A" w:rsidP="00385A0E"/>
    <w:p w:rsidR="00DB2F8A" w:rsidRDefault="00DB2F8A" w:rsidP="00385A0E"/>
    <w:p w:rsidR="001473B4" w:rsidRDefault="001473B4" w:rsidP="001473B4">
      <w:r w:rsidRPr="001473B4">
        <w:t xml:space="preserve">Keterangan: </w:t>
      </w:r>
    </w:p>
    <w:p w:rsidR="00BE0351" w:rsidRDefault="00BE0351" w:rsidP="001473B4"/>
    <w:p w:rsidR="00BE0351" w:rsidRDefault="001473B4" w:rsidP="00BE0351">
      <w:pPr>
        <w:tabs>
          <w:tab w:val="right" w:pos="1350"/>
        </w:tabs>
        <w:ind w:left="1170" w:hanging="450"/>
      </w:pPr>
      <m:oMath>
        <m:r>
          <w:rPr>
            <w:rFonts w:ascii="Cambria Math" w:eastAsia="MS Mincho" w:hAnsi="Cambria Math"/>
            <w:noProof/>
            <w:lang w:eastAsia="en-US"/>
          </w:rPr>
          <m:t>TP</m:t>
        </m:r>
      </m:oMath>
      <w:r w:rsidRPr="001473B4">
        <w:t xml:space="preserve"> </w:t>
      </w:r>
      <w:r>
        <w:tab/>
      </w:r>
      <w:r w:rsidRPr="001473B4">
        <w:t xml:space="preserve">= </w:t>
      </w:r>
      <w:r w:rsidR="00BE0351">
        <w:tab/>
      </w:r>
      <w:r w:rsidR="00BE0351">
        <w:tab/>
      </w:r>
      <w:r w:rsidRPr="001473B4">
        <w:t xml:space="preserve">jumlah data uji yang kelas prediksinya sama </w:t>
      </w:r>
    </w:p>
    <w:p w:rsidR="001473B4" w:rsidRDefault="00BE0351" w:rsidP="00BE0351">
      <w:pPr>
        <w:tabs>
          <w:tab w:val="right" w:pos="1350"/>
        </w:tabs>
        <w:ind w:left="1170" w:hanging="450"/>
      </w:pPr>
      <w:r>
        <w:tab/>
      </w:r>
      <w:r>
        <w:tab/>
      </w:r>
      <w:r>
        <w:tab/>
      </w:r>
      <w:r w:rsidR="001473B4" w:rsidRPr="001473B4">
        <w:t>dengan kelas yang sebenarnya</w:t>
      </w:r>
      <w:r w:rsidR="001473B4">
        <w:t>.</w:t>
      </w:r>
    </w:p>
    <w:p w:rsidR="00BE0351" w:rsidRDefault="001473B4" w:rsidP="00BE0351">
      <w:pPr>
        <w:ind w:left="1170" w:hanging="450"/>
      </w:pPr>
      <m:oMath>
        <m:r>
          <w:rPr>
            <w:rFonts w:ascii="Cambria Math" w:eastAsia="MS Mincho" w:hAnsi="Cambria Math"/>
            <w:noProof/>
            <w:lang w:eastAsia="en-US"/>
          </w:rPr>
          <m:t>F</m:t>
        </m:r>
      </m:oMath>
      <w:r>
        <w:t xml:space="preserve"> </w:t>
      </w:r>
      <w:r>
        <w:tab/>
      </w:r>
      <w:r w:rsidRPr="001473B4">
        <w:t xml:space="preserve">= </w:t>
      </w:r>
      <w:r w:rsidR="00BE0351">
        <w:tab/>
      </w:r>
      <w:r w:rsidRPr="001473B4">
        <w:t xml:space="preserve">jumlah kelas prediksi yang tidak sesuai dengan </w:t>
      </w:r>
    </w:p>
    <w:p w:rsidR="001473B4" w:rsidRPr="001473B4" w:rsidRDefault="001473B4" w:rsidP="00BE0351">
      <w:pPr>
        <w:ind w:left="1170" w:firstLine="270"/>
      </w:pPr>
      <w:r w:rsidRPr="001473B4">
        <w:t>kelas sebenarnya</w:t>
      </w:r>
      <w:r>
        <w:t>.</w:t>
      </w:r>
    </w:p>
    <w:p w:rsidR="00105817" w:rsidRDefault="00105817" w:rsidP="00385A0E"/>
    <w:p w:rsidR="006068BF" w:rsidRDefault="00105817" w:rsidP="00105817">
      <w:pPr>
        <w:ind w:firstLine="720"/>
        <w:rPr>
          <w:highlight w:val="yellow"/>
        </w:rPr>
      </w:pPr>
      <w:r w:rsidRPr="00105817">
        <w:t xml:space="preserve">Beberapa nilai evaluasi yang bisa dihitung berdasarkan confusion matrix </w:t>
      </w:r>
      <w:r w:rsidR="003328AB">
        <w:t xml:space="preserve">untuk mengetahui performa </w:t>
      </w:r>
      <w:r w:rsidR="003328AB" w:rsidRPr="003328AB">
        <w:rPr>
          <w:i/>
        </w:rPr>
        <w:t>classifier</w:t>
      </w:r>
      <w:r w:rsidR="003328AB">
        <w:t xml:space="preserve"> </w:t>
      </w:r>
      <w:r w:rsidRPr="00105817">
        <w:t xml:space="preserve">yaitu </w:t>
      </w:r>
      <w:r w:rsidRPr="003328AB">
        <w:rPr>
          <w:i/>
        </w:rPr>
        <w:t xml:space="preserve">accuracy, </w:t>
      </w:r>
      <w:r w:rsidR="0065435A" w:rsidRPr="003328AB">
        <w:rPr>
          <w:i/>
        </w:rPr>
        <w:t>recall</w:t>
      </w:r>
      <w:r w:rsidR="003328AB">
        <w:rPr>
          <w:i/>
        </w:rPr>
        <w:t>,</w:t>
      </w:r>
      <w:r w:rsidR="00BD4046">
        <w:rPr>
          <w:i/>
        </w:rPr>
        <w:t xml:space="preserve"> </w:t>
      </w:r>
      <w:r w:rsidR="00BD4046">
        <w:t>dan</w:t>
      </w:r>
      <w:r w:rsidR="003328AB">
        <w:rPr>
          <w:i/>
        </w:rPr>
        <w:t xml:space="preserve"> precision</w:t>
      </w:r>
      <w:r w:rsidRPr="00105817">
        <w:t xml:space="preserve">. </w:t>
      </w:r>
      <w:r w:rsidRPr="003328AB">
        <w:rPr>
          <w:i/>
        </w:rPr>
        <w:t>Accurac</w:t>
      </w:r>
      <w:r w:rsidRPr="00105817">
        <w:t xml:space="preserve">y adalah </w:t>
      </w:r>
      <w:r w:rsidR="001F5D16">
        <w:t xml:space="preserve">perbandingan </w:t>
      </w:r>
      <w:r w:rsidR="003328AB">
        <w:t xml:space="preserve">jumlah total data yang prediksi kelas hasil klasifikasinya sesuai dengan </w:t>
      </w:r>
      <w:r w:rsidR="003328AB" w:rsidRPr="003328AB">
        <w:rPr>
          <w:i/>
        </w:rPr>
        <w:t>ground truth</w:t>
      </w:r>
      <w:r w:rsidR="001F5D16">
        <w:rPr>
          <w:i/>
        </w:rPr>
        <w:t xml:space="preserve"> </w:t>
      </w:r>
      <w:r w:rsidR="001F5D16">
        <w:t>terhadap seluruh data</w:t>
      </w:r>
      <w:r w:rsidRPr="00105817">
        <w:t xml:space="preserve">. Rumus perhitungan dari akurasi ditunjukkan pada </w:t>
      </w:r>
      <w:r w:rsidRPr="0041094A">
        <w:t>persamaan (2.</w:t>
      </w:r>
      <w:r w:rsidR="0041094A">
        <w:t>16</w:t>
      </w:r>
      <w:r w:rsidRPr="0041094A">
        <w:t>)</w:t>
      </w:r>
      <w:r w:rsidR="007F2C9E" w:rsidRPr="0041094A">
        <w:t>.</w:t>
      </w:r>
    </w:p>
    <w:p w:rsidR="004B0DE1" w:rsidRDefault="00AA1D79" w:rsidP="00105817">
      <w:pPr>
        <w:ind w:firstLine="720"/>
        <w:rPr>
          <w:highlight w:val="yellow"/>
        </w:rPr>
      </w:pPr>
      <w:r w:rsidRPr="00B1523E">
        <w:rPr>
          <w:noProof/>
        </w:rPr>
        <mc:AlternateContent>
          <mc:Choice Requires="wps">
            <w:drawing>
              <wp:anchor distT="0" distB="0" distL="114300" distR="114300" simplePos="0" relativeHeight="252132352" behindDoc="0" locked="0" layoutInCell="1" allowOverlap="1" wp14:anchorId="61D5E02D" wp14:editId="65061B2D">
                <wp:simplePos x="0" y="0"/>
                <wp:positionH relativeFrom="margin">
                  <wp:align>right</wp:align>
                </wp:positionH>
                <wp:positionV relativeFrom="paragraph">
                  <wp:posOffset>170180</wp:posOffset>
                </wp:positionV>
                <wp:extent cx="574040" cy="284480"/>
                <wp:effectExtent l="0" t="0" r="0" b="1270"/>
                <wp:wrapNone/>
                <wp:docPr id="4" name="Rectangle 4"/>
                <wp:cNvGraphicFramePr/>
                <a:graphic xmlns:a="http://schemas.openxmlformats.org/drawingml/2006/main">
                  <a:graphicData uri="http://schemas.microsoft.com/office/word/2010/wordprocessingShape">
                    <wps:wsp>
                      <wps:cNvSpPr/>
                      <wps:spPr>
                        <a:xfrm>
                          <a:off x="0" y="0"/>
                          <a:ext cx="5740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5E02D" id="Rectangle 4" o:spid="_x0000_s1047" style="position:absolute;left:0;text-align:left;margin-left:-6pt;margin-top:13.4pt;width:45.2pt;height:22.4pt;z-index:252132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" filled="f" stroked="f">
                <v:stroke joinstyle="round"/>
                <v:textbo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4B0DE1" w:rsidRPr="007F2C9E" w:rsidRDefault="004B0DE1" w:rsidP="004B0DE1">
      <w:pPr>
        <w:jc w:val="left"/>
        <w:rPr>
          <w:sz w:val="18"/>
        </w:rPr>
      </w:pPr>
      <m:oMath>
        <m:r>
          <w:rPr>
            <w:rFonts w:ascii="Cambria Math" w:hAnsi="Cambria Math"/>
            <w:szCs w:val="20"/>
          </w:rPr>
          <m:t>Accuracy</m:t>
        </m:r>
      </m:oMath>
      <w:r>
        <w:rPr>
          <w:sz w:val="16"/>
          <w:szCs w:val="20"/>
        </w:rPr>
        <w:t xml:space="preserve"> </w:t>
      </w:r>
      <m:oMath>
        <m:r>
          <w:rPr>
            <w:rFonts w:ascii="Cambria Math" w:hAnsi="Cambria Math"/>
            <w:szCs w:val="20"/>
          </w:rPr>
          <m:t xml:space="preserve">= </m:t>
        </m:r>
        <m:f>
          <m:fPr>
            <m:ctrlPr>
              <w:rPr>
                <w:rFonts w:ascii="Cambria Math" w:hAnsi="Cambria Math"/>
                <w:i/>
                <w:szCs w:val="20"/>
              </w:rPr>
            </m:ctrlPr>
          </m:fPr>
          <m:num>
            <m:r>
              <w:rPr>
                <w:rFonts w:ascii="Cambria Math" w:hAnsi="Cambria Math"/>
                <w:szCs w:val="20"/>
              </w:rPr>
              <m:t>TP1+TP2+TP3</m:t>
            </m:r>
          </m:num>
          <m:den>
            <m:r>
              <w:rPr>
                <w:rFonts w:ascii="Cambria Math" w:hAnsi="Cambria Math"/>
                <w:szCs w:val="20"/>
              </w:rPr>
              <m:t>TP1+TP2+TP3+F1.2+F1.3+F2.1+F2.3+F3.1+F3.2</m:t>
            </m:r>
          </m:den>
        </m:f>
      </m:oMath>
    </w:p>
    <w:p w:rsidR="004B0DE1" w:rsidRDefault="004B0DE1" w:rsidP="00105817">
      <w:pPr>
        <w:ind w:firstLine="720"/>
        <w:rPr>
          <w:highlight w:val="yellow"/>
        </w:rPr>
      </w:pPr>
    </w:p>
    <w:p w:rsidR="00105817" w:rsidRDefault="0065435A" w:rsidP="00105817">
      <w:pPr>
        <w:ind w:firstLine="720"/>
        <w:rPr>
          <w:highlight w:val="yellow"/>
        </w:rPr>
      </w:pPr>
      <w:r w:rsidRPr="0065435A">
        <w:rPr>
          <w:i/>
        </w:rPr>
        <w:t>Recall</w:t>
      </w:r>
      <w:r w:rsidR="00105817" w:rsidRPr="00105817">
        <w:t xml:space="preserve"> adalah perbandingan dari jumlah data </w:t>
      </w:r>
      <w:r w:rsidR="003328AB">
        <w:t xml:space="preserve">yang prediksi kelas hasil klasifikasinya </w:t>
      </w:r>
      <w:r w:rsidR="001F5D16">
        <w:t xml:space="preserve">sesuai dengan </w:t>
      </w:r>
      <w:r w:rsidR="001F5D16" w:rsidRPr="003328AB">
        <w:rPr>
          <w:i/>
        </w:rPr>
        <w:t>ground truth</w:t>
      </w:r>
      <w:r w:rsidR="003328AB">
        <w:t xml:space="preserve"> </w:t>
      </w:r>
      <w:r w:rsidR="00105817" w:rsidRPr="00105817">
        <w:t xml:space="preserve">terhadap </w:t>
      </w:r>
      <w:r w:rsidR="000B2D0A">
        <w:t>seluruh data berkelas benar pada ground truth</w:t>
      </w:r>
      <w:r w:rsidR="00105817" w:rsidRPr="00105817">
        <w:t xml:space="preserve">. Rumus perhitungan Sensitivity ditunjukkan pada persamaan </w:t>
      </w:r>
      <w:r w:rsidR="00105817" w:rsidRPr="0041094A">
        <w:t>(2.</w:t>
      </w:r>
      <w:r w:rsidR="0041094A">
        <w:t>17</w:t>
      </w:r>
      <w:r w:rsidR="00105817" w:rsidRPr="0041094A">
        <w:t>), (2.</w:t>
      </w:r>
      <w:r w:rsidR="0041094A">
        <w:t>18</w:t>
      </w:r>
      <w:r w:rsidR="00105817" w:rsidRPr="0041094A">
        <w:t>), (2.</w:t>
      </w:r>
      <w:r w:rsidR="0041094A">
        <w:t>19</w:t>
      </w:r>
      <w:r w:rsidR="00105817" w:rsidRPr="0041094A">
        <w:t>)</w:t>
      </w:r>
      <w:r w:rsidR="007F2C9E" w:rsidRPr="0041094A">
        <w:t>.</w:t>
      </w:r>
    </w:p>
    <w:p w:rsidR="004B0DE1" w:rsidRDefault="00AA1D79" w:rsidP="00105817">
      <w:pPr>
        <w:ind w:firstLine="720"/>
      </w:pPr>
      <w:r w:rsidRPr="00B1523E">
        <w:rPr>
          <w:noProof/>
        </w:rPr>
        <mc:AlternateContent>
          <mc:Choice Requires="wps">
            <w:drawing>
              <wp:anchor distT="0" distB="0" distL="114300" distR="114300" simplePos="0" relativeHeight="252134400" behindDoc="0" locked="0" layoutInCell="1" allowOverlap="1" wp14:anchorId="25D70465" wp14:editId="44D05974">
                <wp:simplePos x="0" y="0"/>
                <wp:positionH relativeFrom="margin">
                  <wp:align>right</wp:align>
                </wp:positionH>
                <wp:positionV relativeFrom="paragraph">
                  <wp:posOffset>168910</wp:posOffset>
                </wp:positionV>
                <wp:extent cx="593090" cy="284480"/>
                <wp:effectExtent l="0" t="0" r="0" b="1270"/>
                <wp:wrapNone/>
                <wp:docPr id="5" name="Rectangle 5"/>
                <wp:cNvGraphicFramePr/>
                <a:graphic xmlns:a="http://schemas.openxmlformats.org/drawingml/2006/main">
                  <a:graphicData uri="http://schemas.microsoft.com/office/word/2010/wordprocessingShape">
                    <wps:wsp>
                      <wps:cNvSpPr/>
                      <wps:spPr>
                        <a:xfrm>
                          <a:off x="0" y="0"/>
                          <a:ext cx="59309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70465" id="Rectangle 5" o:spid="_x0000_s1048" style="position:absolute;left:0;text-align:left;margin-left:-4.5pt;margin-top:13.3pt;width:46.7pt;height:22.4pt;z-index:252134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" filled="f" stroked="f">
                <v:stroke joinstyle="round"/>
                <v:textbo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4B0DE1" w:rsidRDefault="0065435A" w:rsidP="001F737B">
      <w:pPr>
        <w:jc w:val="center"/>
        <w:rPr>
          <w:szCs w:val="20"/>
        </w:rPr>
      </w:pPr>
      <m:oMath>
        <m:r>
          <w:rPr>
            <w:rFonts w:ascii="Cambria Math" w:hAnsi="Cambria Math"/>
            <w:szCs w:val="20"/>
          </w:rPr>
          <m:t>Recall1</m:t>
        </m:r>
      </m:oMath>
      <w:r w:rsidR="001F737B">
        <w:rPr>
          <w:sz w:val="20"/>
          <w:szCs w:val="20"/>
        </w:rPr>
        <w:t xml:space="preserve"> </w:t>
      </w:r>
      <m:oMath>
        <m:r>
          <w:rPr>
            <w:rFonts w:ascii="Cambria Math" w:hAnsi="Cambria Math"/>
            <w:szCs w:val="20"/>
          </w:rPr>
          <m:t xml:space="preserve">= </m:t>
        </m:r>
        <m:f>
          <m:fPr>
            <m:ctrlPr>
              <w:rPr>
                <w:rFonts w:ascii="Cambria Math" w:hAnsi="Cambria Math"/>
                <w:i/>
                <w:szCs w:val="20"/>
              </w:rPr>
            </m:ctrlPr>
          </m:fPr>
          <m:num>
            <m:r>
              <w:rPr>
                <w:rFonts w:ascii="Cambria Math" w:hAnsi="Cambria Math"/>
                <w:szCs w:val="20"/>
              </w:rPr>
              <m:t>TP1</m:t>
            </m:r>
          </m:num>
          <m:den>
            <m:r>
              <w:rPr>
                <w:rFonts w:ascii="Cambria Math" w:hAnsi="Cambria Math"/>
                <w:szCs w:val="20"/>
              </w:rPr>
              <m:t>TP1+F1.2+F1.3</m:t>
            </m:r>
          </m:den>
        </m:f>
      </m:oMath>
    </w:p>
    <w:p w:rsidR="001F737B" w:rsidRPr="004B0DE1" w:rsidRDefault="001F737B" w:rsidP="001F737B">
      <w:pPr>
        <w:jc w:val="center"/>
      </w:pPr>
    </w:p>
    <w:p w:rsidR="004B0DE1" w:rsidRPr="007879FA" w:rsidRDefault="0065435A" w:rsidP="001F737B">
      <w:pPr>
        <w:jc w:val="center"/>
      </w:pPr>
      <m:oMath>
        <m:r>
          <w:rPr>
            <w:rFonts w:ascii="Cambria Math" w:hAnsi="Cambria Math"/>
          </w:rPr>
          <m:t>Recall2</m:t>
        </m:r>
      </m:oMath>
      <w:r w:rsidR="001F737B" w:rsidRPr="007879FA">
        <w:t xml:space="preserve"> </w:t>
      </w:r>
      <m:oMath>
        <m:r>
          <w:rPr>
            <w:rFonts w:ascii="Cambria Math" w:hAnsi="Cambria Math"/>
          </w:rPr>
          <m:t xml:space="preserve">= </m:t>
        </m:r>
        <m:f>
          <m:fPr>
            <m:ctrlPr>
              <w:rPr>
                <w:rFonts w:ascii="Cambria Math" w:hAnsi="Cambria Math"/>
                <w:i/>
              </w:rPr>
            </m:ctrlPr>
          </m:fPr>
          <m:num>
            <m:r>
              <w:rPr>
                <w:rFonts w:ascii="Cambria Math" w:hAnsi="Cambria Math"/>
              </w:rPr>
              <m:t>TP2</m:t>
            </m:r>
          </m:num>
          <m:den>
            <m:r>
              <w:rPr>
                <w:rFonts w:ascii="Cambria Math" w:hAnsi="Cambria Math"/>
              </w:rPr>
              <m:t>TP2+F2.1+F2.3</m:t>
            </m:r>
          </m:den>
        </m:f>
      </m:oMath>
    </w:p>
    <w:p w:rsidR="007879FA" w:rsidRPr="007879FA" w:rsidRDefault="0065435A" w:rsidP="007879FA">
      <w:pPr>
        <w:jc w:val="center"/>
      </w:pPr>
      <m:oMath>
        <m:r>
          <w:rPr>
            <w:rFonts w:ascii="Cambria Math" w:hAnsi="Cambria Math"/>
          </w:rPr>
          <m:t xml:space="preserve">Recall3 </m:t>
        </m:r>
      </m:oMath>
      <w:r w:rsidR="007879FA" w:rsidRPr="007879FA">
        <w:t xml:space="preserve"> </w:t>
      </w:r>
      <m:oMath>
        <m:r>
          <w:rPr>
            <w:rFonts w:ascii="Cambria Math" w:hAnsi="Cambria Math"/>
          </w:rPr>
          <m:t xml:space="preserve">= </m:t>
        </m:r>
        <m:f>
          <m:fPr>
            <m:ctrlPr>
              <w:rPr>
                <w:rFonts w:ascii="Cambria Math" w:hAnsi="Cambria Math"/>
                <w:i/>
              </w:rPr>
            </m:ctrlPr>
          </m:fPr>
          <m:num>
            <m:r>
              <w:rPr>
                <w:rFonts w:ascii="Cambria Math" w:hAnsi="Cambria Math"/>
              </w:rPr>
              <m:t>TP3</m:t>
            </m:r>
          </m:num>
          <m:den>
            <m:r>
              <w:rPr>
                <w:rFonts w:ascii="Cambria Math" w:hAnsi="Cambria Math"/>
              </w:rPr>
              <m:t>TP3+F3.1+F3.2</m:t>
            </m:r>
          </m:den>
        </m:f>
      </m:oMath>
    </w:p>
    <w:p w:rsidR="007879FA" w:rsidRDefault="0041094A" w:rsidP="007879FA">
      <w:pPr>
        <w:jc w:val="center"/>
      </w:pPr>
      <w:r w:rsidRPr="00B1523E">
        <w:rPr>
          <w:noProof/>
        </w:rPr>
        <mc:AlternateContent>
          <mc:Choice Requires="wps">
            <w:drawing>
              <wp:anchor distT="0" distB="0" distL="114300" distR="114300" simplePos="0" relativeHeight="252136448" behindDoc="0" locked="0" layoutInCell="1" allowOverlap="1" wp14:anchorId="17DF0DF5" wp14:editId="63272161">
                <wp:simplePos x="0" y="0"/>
                <wp:positionH relativeFrom="margin">
                  <wp:posOffset>3068320</wp:posOffset>
                </wp:positionH>
                <wp:positionV relativeFrom="paragraph">
                  <wp:posOffset>-481965</wp:posOffset>
                </wp:positionV>
                <wp:extent cx="593090" cy="284480"/>
                <wp:effectExtent l="0" t="0" r="0" b="1270"/>
                <wp:wrapNone/>
                <wp:docPr id="6" name="Rectangle 6"/>
                <wp:cNvGraphicFramePr/>
                <a:graphic xmlns:a="http://schemas.openxmlformats.org/drawingml/2006/main">
                  <a:graphicData uri="http://schemas.microsoft.com/office/word/2010/wordprocessingShape">
                    <wps:wsp>
                      <wps:cNvSpPr/>
                      <wps:spPr>
                        <a:xfrm>
                          <a:off x="0" y="0"/>
                          <a:ext cx="59309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F0DF5" id="Rectangle 6" o:spid="_x0000_s1049" style="position:absolute;left:0;text-align:left;margin-left:241.6pt;margin-top:-37.95pt;width:46.7pt;height:22.4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" filled="f" stroked="f">
                <v:stroke joinstyle="round"/>
                <v:textbox>
                  <w:txbxContent>
                    <w:p w:rsidR="00D749BA" w:rsidRPr="002901A4" w:rsidRDefault="00D749BA" w:rsidP="00AA1D79">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00810678" w:rsidRPr="00B1523E">
        <w:rPr>
          <w:noProof/>
        </w:rPr>
        <mc:AlternateContent>
          <mc:Choice Requires="wps">
            <w:drawing>
              <wp:anchor distT="0" distB="0" distL="114300" distR="114300" simplePos="0" relativeHeight="252138496" behindDoc="0" locked="0" layoutInCell="1" allowOverlap="1" wp14:anchorId="4B843A77" wp14:editId="2AC3D06E">
                <wp:simplePos x="0" y="0"/>
                <wp:positionH relativeFrom="margin">
                  <wp:align>right</wp:align>
                </wp:positionH>
                <wp:positionV relativeFrom="paragraph">
                  <wp:posOffset>-213995</wp:posOffset>
                </wp:positionV>
                <wp:extent cx="650240" cy="284480"/>
                <wp:effectExtent l="0" t="0" r="0" b="1270"/>
                <wp:wrapNone/>
                <wp:docPr id="7" name="Rectangle 7"/>
                <wp:cNvGraphicFramePr/>
                <a:graphic xmlns:a="http://schemas.openxmlformats.org/drawingml/2006/main">
                  <a:graphicData uri="http://schemas.microsoft.com/office/word/2010/wordprocessingShape">
                    <wps:wsp>
                      <wps:cNvSpPr/>
                      <wps:spPr>
                        <a:xfrm>
                          <a:off x="0" y="0"/>
                          <a:ext cx="6502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43A77" id="Rectangle 7" o:spid="_x0000_s1050" style="position:absolute;left:0;text-align:left;margin-left:0;margin-top:-16.85pt;width:51.2pt;height:22.4pt;z-index:252138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" filled="f" stroked="f">
                <v:stroke joinstyle="round"/>
                <v:textbo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7879FA" w:rsidRDefault="007879FA" w:rsidP="001F737B">
      <w:pPr>
        <w:jc w:val="center"/>
      </w:pPr>
    </w:p>
    <w:p w:rsidR="0065435A" w:rsidRDefault="0065435A" w:rsidP="00105817">
      <w:pPr>
        <w:ind w:firstLine="720"/>
      </w:pPr>
      <w:r w:rsidRPr="003328AB">
        <w:rPr>
          <w:i/>
        </w:rPr>
        <w:t>Precision</w:t>
      </w:r>
      <w:r>
        <w:t xml:space="preserve"> adalah </w:t>
      </w:r>
      <w:r w:rsidR="00336872" w:rsidRPr="00105817">
        <w:t xml:space="preserve">adalah perbandingan dari jumlah data </w:t>
      </w:r>
      <w:r w:rsidR="00336872">
        <w:t xml:space="preserve">yang prediksi kelas hasil klasifikasinya </w:t>
      </w:r>
      <w:r w:rsidR="001F5D16">
        <w:t xml:space="preserve">sesuai dengan </w:t>
      </w:r>
      <w:r w:rsidR="001F5D16" w:rsidRPr="003328AB">
        <w:rPr>
          <w:i/>
        </w:rPr>
        <w:t>ground truth</w:t>
      </w:r>
      <w:r w:rsidR="001F5D16" w:rsidRPr="00105817">
        <w:t xml:space="preserve"> </w:t>
      </w:r>
      <w:r w:rsidR="00336872" w:rsidRPr="00105817">
        <w:t xml:space="preserve">terhadap </w:t>
      </w:r>
      <w:r w:rsidR="003328AB">
        <w:t>keseluruhan data yang terklarifikasi benar. Rumus perhitungan precision ditunjukkan pada persamaan (2.20),</w:t>
      </w:r>
      <w:r w:rsidR="000B2D0A">
        <w:t xml:space="preserve"> (2.21), (2.22).</w:t>
      </w:r>
    </w:p>
    <w:p w:rsidR="007F2C9E" w:rsidRDefault="00810678" w:rsidP="00105817">
      <w:pPr>
        <w:ind w:firstLine="720"/>
      </w:pPr>
      <w:r w:rsidRPr="00B1523E">
        <w:rPr>
          <w:noProof/>
        </w:rPr>
        <mc:AlternateContent>
          <mc:Choice Requires="wps">
            <w:drawing>
              <wp:anchor distT="0" distB="0" distL="114300" distR="114300" simplePos="0" relativeHeight="252140544" behindDoc="0" locked="0" layoutInCell="1" allowOverlap="1" wp14:anchorId="1BC762BF" wp14:editId="4B23EB10">
                <wp:simplePos x="0" y="0"/>
                <wp:positionH relativeFrom="margin">
                  <wp:align>right</wp:align>
                </wp:positionH>
                <wp:positionV relativeFrom="paragraph">
                  <wp:posOffset>127000</wp:posOffset>
                </wp:positionV>
                <wp:extent cx="564515" cy="284480"/>
                <wp:effectExtent l="0" t="0" r="0" b="1270"/>
                <wp:wrapNone/>
                <wp:docPr id="8" name="Rectangle 8"/>
                <wp:cNvGraphicFramePr/>
                <a:graphic xmlns:a="http://schemas.openxmlformats.org/drawingml/2006/main">
                  <a:graphicData uri="http://schemas.microsoft.com/office/word/2010/wordprocessingShape">
                    <wps:wsp>
                      <wps:cNvSpPr/>
                      <wps:spPr>
                        <a:xfrm>
                          <a:off x="0" y="0"/>
                          <a:ext cx="564515"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62BF" id="Rectangle 8" o:spid="_x0000_s1051" style="position:absolute;left:0;text-align:left;margin-left:-6.75pt;margin-top:10pt;width:44.45pt;height:22.4pt;z-index:252140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" filled="f" stroked="f">
                <v:stroke joinstyle="round"/>
                <v:textbo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CD7978" w:rsidRDefault="000B2D0A" w:rsidP="00CD7978">
      <w:pPr>
        <w:jc w:val="center"/>
        <w:rPr>
          <w:szCs w:val="20"/>
        </w:rPr>
      </w:pPr>
      <m:oMath>
        <m:r>
          <w:rPr>
            <w:rFonts w:ascii="Cambria Math" w:hAnsi="Cambria Math"/>
            <w:szCs w:val="20"/>
          </w:rPr>
          <m:t>Precision1</m:t>
        </m:r>
      </m:oMath>
      <w:r w:rsidR="00CD7978">
        <w:rPr>
          <w:sz w:val="20"/>
          <w:szCs w:val="20"/>
        </w:rPr>
        <w:t xml:space="preserve"> </w:t>
      </w:r>
      <m:oMath>
        <m:r>
          <w:rPr>
            <w:rFonts w:ascii="Cambria Math" w:hAnsi="Cambria Math"/>
            <w:szCs w:val="20"/>
          </w:rPr>
          <m:t xml:space="preserve">= </m:t>
        </m:r>
        <m:f>
          <m:fPr>
            <m:ctrlPr>
              <w:rPr>
                <w:rFonts w:ascii="Cambria Math" w:hAnsi="Cambria Math"/>
                <w:i/>
                <w:szCs w:val="20"/>
              </w:rPr>
            </m:ctrlPr>
          </m:fPr>
          <m:num>
            <m:r>
              <w:rPr>
                <w:rFonts w:ascii="Cambria Math" w:hAnsi="Cambria Math"/>
                <w:szCs w:val="20"/>
              </w:rPr>
              <m:t>TP1</m:t>
            </m:r>
          </m:num>
          <m:den>
            <m:r>
              <w:rPr>
                <w:rFonts w:ascii="Cambria Math" w:hAnsi="Cambria Math"/>
                <w:szCs w:val="20"/>
              </w:rPr>
              <m:t>TP1+F1.2+F1.3</m:t>
            </m:r>
          </m:den>
        </m:f>
      </m:oMath>
    </w:p>
    <w:p w:rsidR="00CD7978" w:rsidRPr="004B0DE1" w:rsidRDefault="00810678" w:rsidP="00CD7978">
      <w:pPr>
        <w:jc w:val="center"/>
      </w:pPr>
      <w:r w:rsidRPr="00B1523E">
        <w:rPr>
          <w:noProof/>
        </w:rPr>
        <mc:AlternateContent>
          <mc:Choice Requires="wps">
            <w:drawing>
              <wp:anchor distT="0" distB="0" distL="114300" distR="114300" simplePos="0" relativeHeight="252142592" behindDoc="0" locked="0" layoutInCell="1" allowOverlap="1" wp14:anchorId="1C20360E" wp14:editId="1AC68889">
                <wp:simplePos x="0" y="0"/>
                <wp:positionH relativeFrom="margin">
                  <wp:align>right</wp:align>
                </wp:positionH>
                <wp:positionV relativeFrom="paragraph">
                  <wp:posOffset>118745</wp:posOffset>
                </wp:positionV>
                <wp:extent cx="583565" cy="284480"/>
                <wp:effectExtent l="0" t="0" r="0" b="1270"/>
                <wp:wrapNone/>
                <wp:docPr id="9" name="Rectangle 9"/>
                <wp:cNvGraphicFramePr/>
                <a:graphic xmlns:a="http://schemas.openxmlformats.org/drawingml/2006/main">
                  <a:graphicData uri="http://schemas.microsoft.com/office/word/2010/wordprocessingShape">
                    <wps:wsp>
                      <wps:cNvSpPr/>
                      <wps:spPr>
                        <a:xfrm>
                          <a:off x="0" y="0"/>
                          <a:ext cx="583565"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0360E" id="Rectangle 9" o:spid="_x0000_s1052" style="position:absolute;left:0;text-align:left;margin-left:-5.25pt;margin-top:9.35pt;width:45.95pt;height:22.4pt;z-index:252142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" filled="f" stroked="f">
                <v:stroke joinstyle="round"/>
                <v:textbo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CD7978" w:rsidRDefault="000B2D0A" w:rsidP="00CD7978">
      <w:pPr>
        <w:jc w:val="center"/>
      </w:pPr>
      <m:oMath>
        <m:r>
          <w:rPr>
            <w:rFonts w:ascii="Cambria Math" w:hAnsi="Cambria Math"/>
            <w:szCs w:val="20"/>
          </w:rPr>
          <m:t>Precision</m:t>
        </m:r>
        <m:r>
          <w:rPr>
            <w:rFonts w:ascii="Cambria Math" w:hAnsi="Cambria Math"/>
          </w:rPr>
          <m:t>2</m:t>
        </m:r>
      </m:oMath>
      <w:r w:rsidR="00CD7978" w:rsidRPr="007879FA">
        <w:t xml:space="preserve"> </w:t>
      </w:r>
      <m:oMath>
        <m:r>
          <w:rPr>
            <w:rFonts w:ascii="Cambria Math" w:hAnsi="Cambria Math"/>
          </w:rPr>
          <m:t xml:space="preserve">= </m:t>
        </m:r>
        <m:f>
          <m:fPr>
            <m:ctrlPr>
              <w:rPr>
                <w:rFonts w:ascii="Cambria Math" w:hAnsi="Cambria Math"/>
                <w:i/>
                <w:szCs w:val="20"/>
              </w:rPr>
            </m:ctrlPr>
          </m:fPr>
          <m:num>
            <m:r>
              <w:rPr>
                <w:rFonts w:ascii="Cambria Math" w:hAnsi="Cambria Math"/>
                <w:szCs w:val="20"/>
              </w:rPr>
              <m:t>TP2</m:t>
            </m:r>
          </m:num>
          <m:den>
            <m:r>
              <w:rPr>
                <w:rFonts w:ascii="Cambria Math" w:hAnsi="Cambria Math"/>
                <w:szCs w:val="20"/>
              </w:rPr>
              <m:t>TP2+F2.1+F2.3</m:t>
            </m:r>
          </m:den>
        </m:f>
      </m:oMath>
    </w:p>
    <w:p w:rsidR="00CD7978" w:rsidRPr="007879FA" w:rsidRDefault="00810678" w:rsidP="00CD7978">
      <w:pPr>
        <w:jc w:val="center"/>
      </w:pPr>
      <w:r w:rsidRPr="00B1523E">
        <w:rPr>
          <w:noProof/>
        </w:rPr>
        <mc:AlternateContent>
          <mc:Choice Requires="wps">
            <w:drawing>
              <wp:anchor distT="0" distB="0" distL="114300" distR="114300" simplePos="0" relativeHeight="252144640" behindDoc="0" locked="0" layoutInCell="1" allowOverlap="1" wp14:anchorId="45F91DC0" wp14:editId="00F7375B">
                <wp:simplePos x="0" y="0"/>
                <wp:positionH relativeFrom="margin">
                  <wp:align>right</wp:align>
                </wp:positionH>
                <wp:positionV relativeFrom="paragraph">
                  <wp:posOffset>168275</wp:posOffset>
                </wp:positionV>
                <wp:extent cx="583565" cy="284480"/>
                <wp:effectExtent l="0" t="0" r="0" b="1270"/>
                <wp:wrapNone/>
                <wp:docPr id="10" name="Rectangle 10"/>
                <wp:cNvGraphicFramePr/>
                <a:graphic xmlns:a="http://schemas.openxmlformats.org/drawingml/2006/main">
                  <a:graphicData uri="http://schemas.microsoft.com/office/word/2010/wordprocessingShape">
                    <wps:wsp>
                      <wps:cNvSpPr/>
                      <wps:spPr>
                        <a:xfrm>
                          <a:off x="0" y="0"/>
                          <a:ext cx="583565"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91DC0" id="Rectangle 10" o:spid="_x0000_s1053" style="position:absolute;left:0;text-align:left;margin-left:-5.25pt;margin-top:13.25pt;width:45.95pt;height:22.4pt;z-index:25214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" filled="f" stroked="f">
                <v:stroke joinstyle="round"/>
                <v:textbox>
                  <w:txbxContent>
                    <w:p w:rsidR="00D749BA" w:rsidRPr="002901A4" w:rsidRDefault="00D749BA" w:rsidP="0081067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CD7978" w:rsidRPr="007879FA" w:rsidRDefault="000B2D0A" w:rsidP="00CD7978">
      <w:pPr>
        <w:jc w:val="center"/>
      </w:pPr>
      <m:oMath>
        <m:r>
          <w:rPr>
            <w:rFonts w:ascii="Cambria Math" w:hAnsi="Cambria Math"/>
            <w:szCs w:val="20"/>
          </w:rPr>
          <m:t>Precision</m:t>
        </m:r>
        <m:r>
          <w:rPr>
            <w:rFonts w:ascii="Cambria Math" w:hAnsi="Cambria Math"/>
          </w:rPr>
          <m:t xml:space="preserve">3 </m:t>
        </m:r>
      </m:oMath>
      <w:r w:rsidR="00CD7978" w:rsidRPr="007879FA">
        <w:t xml:space="preserve"> </w:t>
      </w:r>
      <m:oMath>
        <m:r>
          <w:rPr>
            <w:rFonts w:ascii="Cambria Math" w:hAnsi="Cambria Math"/>
          </w:rPr>
          <m:t xml:space="preserve">= </m:t>
        </m:r>
        <m:f>
          <m:fPr>
            <m:ctrlPr>
              <w:rPr>
                <w:rFonts w:ascii="Cambria Math" w:hAnsi="Cambria Math"/>
                <w:i/>
                <w:szCs w:val="20"/>
              </w:rPr>
            </m:ctrlPr>
          </m:fPr>
          <m:num>
            <m:r>
              <w:rPr>
                <w:rFonts w:ascii="Cambria Math" w:hAnsi="Cambria Math"/>
                <w:szCs w:val="20"/>
              </w:rPr>
              <m:t>TP3</m:t>
            </m:r>
          </m:num>
          <m:den>
            <m:r>
              <w:rPr>
                <w:rFonts w:ascii="Cambria Math" w:hAnsi="Cambria Math"/>
                <w:szCs w:val="20"/>
              </w:rPr>
              <m:t>TP3+F3.1+F3.2</m:t>
            </m:r>
          </m:den>
        </m:f>
      </m:oMath>
    </w:p>
    <w:p w:rsidR="006068BF" w:rsidRPr="007F2C9E" w:rsidRDefault="006068BF" w:rsidP="007F2C9E">
      <w:pPr>
        <w:jc w:val="left"/>
        <w:rPr>
          <w:sz w:val="18"/>
        </w:rPr>
      </w:pPr>
    </w:p>
    <w:p w:rsidR="00105817" w:rsidRDefault="00105817" w:rsidP="006068BF">
      <w:pPr>
        <w:jc w:val="center"/>
        <w:rPr>
          <w:b/>
          <w:i/>
          <w:sz w:val="24"/>
          <w:szCs w:val="24"/>
        </w:rPr>
      </w:pPr>
    </w:p>
    <w:p w:rsidR="006E1FB6" w:rsidRDefault="006E1FB6">
      <w:pPr>
        <w:spacing w:after="200" w:line="276" w:lineRule="auto"/>
        <w:jc w:val="left"/>
        <w:rPr>
          <w:b/>
          <w:i/>
          <w:sz w:val="24"/>
          <w:szCs w:val="24"/>
        </w:rPr>
      </w:pPr>
      <w:r>
        <w:rPr>
          <w:b/>
          <w:i/>
          <w:sz w:val="24"/>
          <w:szCs w:val="24"/>
        </w:rPr>
        <w:br w:type="page"/>
      </w:r>
    </w:p>
    <w:p w:rsidR="00385A0E" w:rsidRDefault="006068BF" w:rsidP="006068BF">
      <w:pPr>
        <w:jc w:val="center"/>
      </w:pPr>
      <w:r>
        <w:rPr>
          <w:b/>
          <w:i/>
          <w:sz w:val="24"/>
          <w:szCs w:val="24"/>
        </w:rPr>
        <w:lastRenderedPageBreak/>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82" w:name="_Toc437274077"/>
      <w:bookmarkStart w:id="283" w:name="_Ref438994716"/>
      <w:bookmarkStart w:id="284" w:name="_Toc439259315"/>
      <w:bookmarkStart w:id="285" w:name="_Toc439259415"/>
      <w:bookmarkStart w:id="286" w:name="_Toc439260132"/>
      <w:bookmarkStart w:id="287" w:name="_Toc439260294"/>
      <w:bookmarkStart w:id="288" w:name="_Toc515489577"/>
      <w:r>
        <w:rPr>
          <w:noProof/>
          <w:lang w:val="id-ID"/>
        </w:rPr>
        <w:lastRenderedPageBreak/>
        <w:t>BAB III</w:t>
      </w:r>
      <w:r w:rsidR="000D256C" w:rsidRPr="00326ED3">
        <w:rPr>
          <w:noProof/>
          <w:lang w:val="id-ID"/>
        </w:rPr>
        <w:br/>
      </w:r>
      <w:r w:rsidR="00B24CF0">
        <w:rPr>
          <w:noProof/>
        </w:rPr>
        <w:t xml:space="preserve">PERANCANGAN </w:t>
      </w:r>
      <w:r w:rsidR="00033D6A">
        <w:rPr>
          <w:noProof/>
        </w:rPr>
        <w:t>PERANGKAT LUNAK</w:t>
      </w:r>
      <w:bookmarkEnd w:id="282"/>
      <w:bookmarkEnd w:id="283"/>
      <w:bookmarkEnd w:id="284"/>
      <w:bookmarkEnd w:id="285"/>
      <w:bookmarkEnd w:id="286"/>
      <w:bookmarkEnd w:id="287"/>
      <w:bookmarkEnd w:id="288"/>
    </w:p>
    <w:p w:rsidR="003F1D67" w:rsidRPr="00385A0E" w:rsidRDefault="00257E6D" w:rsidP="009120E9">
      <w:pPr>
        <w:ind w:firstLine="630"/>
        <w:rPr>
          <w:lang w:eastAsia="en-US"/>
        </w:rPr>
      </w:pPr>
      <w:r>
        <w:rPr>
          <w:lang w:eastAsia="en-US"/>
        </w:rPr>
        <w:t>Pada bab ini akan dibahas</w:t>
      </w:r>
      <w:r w:rsidR="00B24CF0">
        <w:rPr>
          <w:lang w:eastAsia="en-US"/>
        </w:rPr>
        <w:t xml:space="preserve"> </w:t>
      </w:r>
      <w:r>
        <w:rPr>
          <w:lang w:eastAsia="en-US"/>
        </w:rPr>
        <w:t xml:space="preserve">perancangan </w:t>
      </w:r>
      <w:r w:rsidR="00887599">
        <w:rPr>
          <w:lang w:eastAsia="en-US"/>
        </w:rPr>
        <w:t>aplikasi</w:t>
      </w:r>
      <w:r>
        <w:rPr>
          <w:lang w:eastAsia="en-US"/>
        </w:rPr>
        <w:t xml:space="preserve"> </w:t>
      </w:r>
      <w:r w:rsidR="003B1F90">
        <w:rPr>
          <w:lang w:eastAsia="en-US"/>
        </w:rPr>
        <w:t xml:space="preserve">pengenalan aktivitas manusia </w:t>
      </w:r>
      <w:r w:rsidR="000F5157">
        <w:rPr>
          <w:lang w:eastAsia="en-US"/>
        </w:rPr>
        <w:t>pada</w:t>
      </w:r>
      <w:r w:rsidR="003B1F90">
        <w:rPr>
          <w:lang w:eastAsia="en-US"/>
        </w:rPr>
        <w:t xml:space="preserve"> video</w:t>
      </w:r>
      <w:r>
        <w:rPr>
          <w:lang w:eastAsia="en-US"/>
        </w:rPr>
        <w:t xml:space="preserve">. </w:t>
      </w:r>
      <w:r w:rsidR="004D3B28" w:rsidRPr="004D3B28">
        <w:rPr>
          <w:lang w:eastAsia="en-US"/>
        </w:rPr>
        <w:t xml:space="preserve">Perancagan yang dibuat meliputi perancangan sistem, </w:t>
      </w:r>
      <w:r w:rsidR="00887599">
        <w:rPr>
          <w:lang w:eastAsia="en-US"/>
        </w:rPr>
        <w:t xml:space="preserve">perancangan </w:t>
      </w:r>
      <w:r w:rsidR="004D3B28" w:rsidRPr="004D3B28">
        <w:rPr>
          <w:lang w:eastAsia="en-US"/>
        </w:rPr>
        <w:t>data</w:t>
      </w:r>
      <w:r w:rsidR="004D3B28">
        <w:rPr>
          <w:lang w:eastAsia="en-US"/>
        </w:rPr>
        <w:t>,</w:t>
      </w:r>
      <w:r w:rsidR="004D3B28" w:rsidRPr="004D3B28">
        <w:rPr>
          <w:lang w:eastAsia="en-US"/>
        </w:rPr>
        <w:t xml:space="preserve"> dan</w:t>
      </w:r>
      <w:r w:rsidR="00887599">
        <w:rPr>
          <w:lang w:eastAsia="en-US"/>
        </w:rPr>
        <w:t xml:space="preserve"> perancangan</w:t>
      </w:r>
      <w:r w:rsidR="004D3B28" w:rsidRPr="004D3B28">
        <w:rPr>
          <w:lang w:eastAsia="en-US"/>
        </w:rPr>
        <w:t xml:space="preserve"> proses</w:t>
      </w:r>
      <w:r w:rsidR="004D3B28">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yang akan digunakan sebagai acuan untuk proses implementasi perangkat lunak.</w:t>
      </w:r>
      <w:bookmarkStart w:id="289" w:name="_Toc436407376"/>
      <w:bookmarkStart w:id="290" w:name="_Toc436510974"/>
      <w:bookmarkStart w:id="291" w:name="_Toc436511038"/>
      <w:bookmarkStart w:id="292" w:name="_Toc437274078"/>
      <w:bookmarkStart w:id="293" w:name="_Toc439258952"/>
      <w:bookmarkStart w:id="294" w:name="_Toc439259216"/>
      <w:bookmarkStart w:id="295" w:name="_Toc439259316"/>
      <w:bookmarkStart w:id="296" w:name="_Toc439259416"/>
      <w:bookmarkStart w:id="297" w:name="_Toc439260133"/>
      <w:bookmarkStart w:id="298" w:name="_Toc439260295"/>
      <w:bookmarkStart w:id="299" w:name="_Toc439260551"/>
      <w:bookmarkEnd w:id="289"/>
      <w:bookmarkEnd w:id="290"/>
      <w:bookmarkEnd w:id="291"/>
      <w:bookmarkEnd w:id="292"/>
      <w:bookmarkEnd w:id="293"/>
      <w:bookmarkEnd w:id="294"/>
      <w:bookmarkEnd w:id="295"/>
      <w:bookmarkEnd w:id="296"/>
      <w:bookmarkEnd w:id="297"/>
      <w:bookmarkEnd w:id="298"/>
      <w:bookmarkEnd w:id="299"/>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300" w:name="_Toc436407377"/>
      <w:bookmarkStart w:id="301" w:name="_Toc436510975"/>
      <w:bookmarkStart w:id="302" w:name="_Toc436511039"/>
      <w:bookmarkStart w:id="303" w:name="_Toc437274079"/>
      <w:bookmarkStart w:id="304" w:name="_Toc439258953"/>
      <w:bookmarkStart w:id="305" w:name="_Toc439259217"/>
      <w:bookmarkStart w:id="306" w:name="_Toc439259317"/>
      <w:bookmarkStart w:id="307" w:name="_Toc439259417"/>
      <w:bookmarkStart w:id="308" w:name="_Toc439260134"/>
      <w:bookmarkStart w:id="309" w:name="_Toc439260296"/>
      <w:bookmarkStart w:id="310" w:name="_Toc439260552"/>
      <w:bookmarkStart w:id="311" w:name="_Toc440575271"/>
      <w:bookmarkStart w:id="312" w:name="_Toc440863936"/>
      <w:bookmarkStart w:id="313" w:name="_Toc512971687"/>
      <w:bookmarkStart w:id="314" w:name="_Toc513396353"/>
      <w:bookmarkStart w:id="315" w:name="_Toc515484900"/>
      <w:bookmarkStart w:id="316" w:name="_Toc515489578"/>
      <w:bookmarkStart w:id="317" w:name="_Toc437274080"/>
      <w:bookmarkStart w:id="318" w:name="_Ref438994720"/>
      <w:bookmarkStart w:id="319" w:name="_Toc439259318"/>
      <w:bookmarkStart w:id="320" w:name="_Toc439259418"/>
      <w:bookmarkStart w:id="321" w:name="_Toc439260135"/>
      <w:bookmarkStart w:id="322" w:name="_Toc439260297"/>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23" w:name="_Toc440575272"/>
      <w:bookmarkStart w:id="324" w:name="_Toc440863937"/>
      <w:bookmarkStart w:id="325" w:name="_Toc512971688"/>
      <w:bookmarkStart w:id="326" w:name="_Toc513396354"/>
      <w:bookmarkStart w:id="327" w:name="_Toc515484901"/>
      <w:bookmarkStart w:id="328" w:name="_Toc515489579"/>
      <w:bookmarkEnd w:id="323"/>
      <w:bookmarkEnd w:id="324"/>
      <w:bookmarkEnd w:id="325"/>
      <w:bookmarkEnd w:id="326"/>
      <w:bookmarkEnd w:id="327"/>
      <w:bookmarkEnd w:id="328"/>
    </w:p>
    <w:p w:rsidR="005E01D5" w:rsidRDefault="005E01D5" w:rsidP="004A4BA9">
      <w:pPr>
        <w:pStyle w:val="Heading2"/>
      </w:pPr>
      <w:bookmarkStart w:id="329" w:name="_Toc515489580"/>
      <w:bookmarkEnd w:id="317"/>
      <w:bookmarkEnd w:id="318"/>
      <w:bookmarkEnd w:id="319"/>
      <w:bookmarkEnd w:id="320"/>
      <w:bookmarkEnd w:id="321"/>
      <w:bookmarkEnd w:id="322"/>
      <w:r>
        <w:t>Lingkungan Desain dan Implementasi</w:t>
      </w:r>
      <w:bookmarkEnd w:id="329"/>
    </w:p>
    <w:p w:rsidR="005E01D5" w:rsidRDefault="005E01D5" w:rsidP="005E01D5"/>
    <w:p w:rsidR="005E01D5" w:rsidRDefault="005E01D5" w:rsidP="005E01D5">
      <w:pPr>
        <w:ind w:firstLine="576"/>
      </w:pPr>
      <w:proofErr w:type="gramStart"/>
      <w:r>
        <w:t>Spesifikasi  perangkat</w:t>
      </w:r>
      <w:proofErr w:type="gramEnd"/>
      <w:r>
        <w:t xml:space="preserve"> keras dan perangkat lunak yang digunakan dalam desain dan implementasi </w:t>
      </w:r>
      <w:r w:rsidR="004E541D">
        <w:t xml:space="preserve">pembuatan aplikasi </w:t>
      </w:r>
      <w:r>
        <w:t xml:space="preserve">disebutkan dalam </w:t>
      </w:r>
      <w:r w:rsidR="0042396D">
        <w:t>T</w:t>
      </w:r>
      <w:r>
        <w:t xml:space="preserve">abel </w:t>
      </w:r>
      <w:r w:rsidRPr="0042396D">
        <w:t>3.1</w:t>
      </w:r>
      <w:r>
        <w:t xml:space="preserve">.  </w:t>
      </w:r>
    </w:p>
    <w:p w:rsidR="002E0CF6" w:rsidRDefault="002E0CF6" w:rsidP="005E01D5">
      <w:pPr>
        <w:ind w:firstLine="576"/>
      </w:pPr>
    </w:p>
    <w:p w:rsidR="00820937" w:rsidRDefault="00820937" w:rsidP="00820937">
      <w:pPr>
        <w:pStyle w:val="Caption"/>
        <w:keepNext/>
      </w:pPr>
      <w:r>
        <w:t>Table 3.1 Lingkungan Perancangan Perangkat Lunak</w:t>
      </w:r>
    </w:p>
    <w:tbl>
      <w:tblPr>
        <w:tblStyle w:val="TableGrid"/>
        <w:tblW w:w="0" w:type="auto"/>
        <w:tblLook w:val="04A0" w:firstRow="1" w:lastRow="0" w:firstColumn="1" w:lastColumn="0" w:noHBand="0" w:noVBand="1"/>
      </w:tblPr>
      <w:tblGrid>
        <w:gridCol w:w="511"/>
        <w:gridCol w:w="2364"/>
        <w:gridCol w:w="2955"/>
      </w:tblGrid>
      <w:tr w:rsidR="001E2358" w:rsidTr="002E0CF6">
        <w:trPr>
          <w:trHeight w:val="462"/>
        </w:trPr>
        <w:tc>
          <w:tcPr>
            <w:tcW w:w="511" w:type="dxa"/>
            <w:shd w:val="clear" w:color="auto" w:fill="D9D9D9" w:themeFill="background1" w:themeFillShade="D9"/>
            <w:vAlign w:val="center"/>
          </w:tcPr>
          <w:p w:rsidR="001E2358" w:rsidRPr="002E0CF6" w:rsidRDefault="001E2358" w:rsidP="002E0CF6">
            <w:pPr>
              <w:jc w:val="center"/>
              <w:rPr>
                <w:b/>
              </w:rPr>
            </w:pPr>
            <w:r w:rsidRPr="002E0CF6">
              <w:rPr>
                <w:b/>
              </w:rPr>
              <w:t>No.</w:t>
            </w:r>
          </w:p>
        </w:tc>
        <w:tc>
          <w:tcPr>
            <w:tcW w:w="2364" w:type="dxa"/>
            <w:shd w:val="clear" w:color="auto" w:fill="D9D9D9" w:themeFill="background1" w:themeFillShade="D9"/>
            <w:vAlign w:val="center"/>
          </w:tcPr>
          <w:p w:rsidR="001E2358" w:rsidRPr="002E0CF6" w:rsidRDefault="001E2358" w:rsidP="002E0CF6">
            <w:pPr>
              <w:jc w:val="center"/>
              <w:rPr>
                <w:b/>
              </w:rPr>
            </w:pPr>
            <w:r w:rsidRPr="002E0CF6">
              <w:rPr>
                <w:b/>
              </w:rPr>
              <w:t>Jenis</w:t>
            </w:r>
          </w:p>
        </w:tc>
        <w:tc>
          <w:tcPr>
            <w:tcW w:w="2955" w:type="dxa"/>
            <w:shd w:val="clear" w:color="auto" w:fill="D9D9D9" w:themeFill="background1" w:themeFillShade="D9"/>
            <w:vAlign w:val="center"/>
          </w:tcPr>
          <w:p w:rsidR="001E2358" w:rsidRPr="002E0CF6" w:rsidRDefault="001E2358" w:rsidP="002E0CF6">
            <w:pPr>
              <w:jc w:val="center"/>
              <w:rPr>
                <w:b/>
              </w:rPr>
            </w:pPr>
            <w:r w:rsidRPr="002E0CF6">
              <w:rPr>
                <w:b/>
              </w:rPr>
              <w:t>Spesifikasi</w:t>
            </w:r>
          </w:p>
        </w:tc>
      </w:tr>
      <w:tr w:rsidR="001E2358" w:rsidTr="00820937">
        <w:tc>
          <w:tcPr>
            <w:tcW w:w="511" w:type="dxa"/>
            <w:vAlign w:val="center"/>
          </w:tcPr>
          <w:p w:rsidR="001E2358" w:rsidRDefault="001E2358" w:rsidP="00820937">
            <w:pPr>
              <w:jc w:val="left"/>
            </w:pPr>
            <w:r>
              <w:t>1</w:t>
            </w:r>
          </w:p>
        </w:tc>
        <w:tc>
          <w:tcPr>
            <w:tcW w:w="2364" w:type="dxa"/>
            <w:vAlign w:val="center"/>
          </w:tcPr>
          <w:p w:rsidR="001E2358" w:rsidRDefault="001E2358" w:rsidP="00820937">
            <w:pPr>
              <w:jc w:val="left"/>
            </w:pPr>
            <w:r>
              <w:t>Prosesor</w:t>
            </w:r>
          </w:p>
        </w:tc>
        <w:tc>
          <w:tcPr>
            <w:tcW w:w="2955" w:type="dxa"/>
            <w:vAlign w:val="center"/>
          </w:tcPr>
          <w:p w:rsidR="001E2358" w:rsidRDefault="000A575D" w:rsidP="00820937">
            <w:pPr>
              <w:jc w:val="left"/>
            </w:pPr>
            <w:r>
              <w:t>Intel(R) Core(TM) i3-3240 CPU @ 3.40GHz 3.40 GHz</w:t>
            </w:r>
          </w:p>
        </w:tc>
      </w:tr>
      <w:tr w:rsidR="001E2358" w:rsidTr="00820937">
        <w:tc>
          <w:tcPr>
            <w:tcW w:w="511" w:type="dxa"/>
            <w:vAlign w:val="center"/>
          </w:tcPr>
          <w:p w:rsidR="001E2358" w:rsidRDefault="001E2358" w:rsidP="00820937">
            <w:pPr>
              <w:jc w:val="left"/>
            </w:pPr>
            <w:r>
              <w:t>2</w:t>
            </w:r>
          </w:p>
        </w:tc>
        <w:tc>
          <w:tcPr>
            <w:tcW w:w="2364" w:type="dxa"/>
            <w:vAlign w:val="center"/>
          </w:tcPr>
          <w:p w:rsidR="001E2358" w:rsidRDefault="001E2358" w:rsidP="00820937">
            <w:pPr>
              <w:jc w:val="left"/>
            </w:pPr>
            <w:r>
              <w:t>Memori</w:t>
            </w:r>
          </w:p>
        </w:tc>
        <w:tc>
          <w:tcPr>
            <w:tcW w:w="2955" w:type="dxa"/>
            <w:vAlign w:val="center"/>
          </w:tcPr>
          <w:p w:rsidR="001E2358" w:rsidRDefault="000A575D" w:rsidP="00820937">
            <w:pPr>
              <w:jc w:val="left"/>
            </w:pPr>
            <w:r>
              <w:t>4.00 GB</w:t>
            </w:r>
          </w:p>
        </w:tc>
      </w:tr>
      <w:tr w:rsidR="001E2358" w:rsidTr="00820937">
        <w:tc>
          <w:tcPr>
            <w:tcW w:w="511" w:type="dxa"/>
            <w:vAlign w:val="center"/>
          </w:tcPr>
          <w:p w:rsidR="001E2358" w:rsidRDefault="001E2358" w:rsidP="00820937">
            <w:pPr>
              <w:jc w:val="left"/>
            </w:pPr>
            <w:r>
              <w:t>3</w:t>
            </w:r>
          </w:p>
        </w:tc>
        <w:tc>
          <w:tcPr>
            <w:tcW w:w="2364" w:type="dxa"/>
            <w:vAlign w:val="center"/>
          </w:tcPr>
          <w:p w:rsidR="001E2358" w:rsidRDefault="001E2358" w:rsidP="00820937">
            <w:pPr>
              <w:jc w:val="left"/>
            </w:pPr>
            <w:r>
              <w:t>Sistem Operasi</w:t>
            </w:r>
          </w:p>
        </w:tc>
        <w:tc>
          <w:tcPr>
            <w:tcW w:w="2955" w:type="dxa"/>
            <w:vAlign w:val="center"/>
          </w:tcPr>
          <w:p w:rsidR="001E2358" w:rsidRDefault="000A575D" w:rsidP="00820937">
            <w:pPr>
              <w:jc w:val="left"/>
            </w:pPr>
            <w:r>
              <w:t>Windows 10 Enterprise 64-bit</w:t>
            </w:r>
          </w:p>
        </w:tc>
      </w:tr>
      <w:tr w:rsidR="001E2358" w:rsidTr="00820937">
        <w:tc>
          <w:tcPr>
            <w:tcW w:w="511" w:type="dxa"/>
            <w:vAlign w:val="center"/>
          </w:tcPr>
          <w:p w:rsidR="001E2358" w:rsidRDefault="001E2358" w:rsidP="00820937">
            <w:pPr>
              <w:jc w:val="left"/>
            </w:pPr>
            <w:r>
              <w:t>4</w:t>
            </w:r>
          </w:p>
        </w:tc>
        <w:tc>
          <w:tcPr>
            <w:tcW w:w="2364" w:type="dxa"/>
            <w:vAlign w:val="center"/>
          </w:tcPr>
          <w:p w:rsidR="001E2358" w:rsidRDefault="001E2358" w:rsidP="00820937">
            <w:pPr>
              <w:jc w:val="left"/>
            </w:pPr>
            <w:r>
              <w:t>Perangkat Lunak</w:t>
            </w:r>
          </w:p>
        </w:tc>
        <w:tc>
          <w:tcPr>
            <w:tcW w:w="2955" w:type="dxa"/>
            <w:vAlign w:val="center"/>
          </w:tcPr>
          <w:p w:rsidR="001E2358" w:rsidRDefault="001E2358" w:rsidP="00820937">
            <w:pPr>
              <w:jc w:val="left"/>
            </w:pPr>
            <w:r w:rsidRPr="001E2358">
              <w:t>Matlab R201</w:t>
            </w:r>
            <w:r>
              <w:t>8</w:t>
            </w:r>
            <w:r w:rsidRPr="001E2358">
              <w:t>a</w:t>
            </w:r>
          </w:p>
          <w:p w:rsidR="001E2358" w:rsidRDefault="001E2358" w:rsidP="00820937">
            <w:pPr>
              <w:jc w:val="left"/>
            </w:pPr>
            <w:r>
              <w:t>Ms. Excel 2016</w:t>
            </w:r>
          </w:p>
          <w:p w:rsidR="001E2358" w:rsidRDefault="001E2358" w:rsidP="00820937">
            <w:pPr>
              <w:jc w:val="left"/>
            </w:pPr>
            <w:proofErr w:type="gramStart"/>
            <w:r w:rsidRPr="001E2358">
              <w:t>Ms.Word</w:t>
            </w:r>
            <w:proofErr w:type="gramEnd"/>
            <w:r w:rsidRPr="001E2358">
              <w:t xml:space="preserve"> 2016</w:t>
            </w:r>
          </w:p>
        </w:tc>
      </w:tr>
    </w:tbl>
    <w:p w:rsidR="005E01D5" w:rsidRPr="005E01D5" w:rsidRDefault="005E01D5" w:rsidP="005E01D5"/>
    <w:p w:rsidR="003F1D67" w:rsidRDefault="004A4BA9" w:rsidP="004A4BA9">
      <w:pPr>
        <w:pStyle w:val="Heading2"/>
      </w:pPr>
      <w:bookmarkStart w:id="330" w:name="_Toc515489581"/>
      <w:r>
        <w:t>Perancangan Sistem</w:t>
      </w:r>
      <w:bookmarkEnd w:id="330"/>
      <w:r w:rsidR="003F1D67">
        <w:t xml:space="preserve"> </w:t>
      </w:r>
    </w:p>
    <w:p w:rsidR="003F1D67" w:rsidRDefault="003F1D67" w:rsidP="003F1D67">
      <w:pPr>
        <w:rPr>
          <w:lang w:val="id-ID"/>
        </w:rPr>
      </w:pPr>
    </w:p>
    <w:p w:rsidR="003F1D67" w:rsidRDefault="000A152E" w:rsidP="009C259B">
      <w:pPr>
        <w:ind w:firstLine="576"/>
      </w:pPr>
      <w:r w:rsidRPr="000A152E">
        <w:t xml:space="preserve">Perancangan sistem dilakukan untuk menggambarkan proses secara keseluruhan dari </w:t>
      </w:r>
      <w:r w:rsidR="00887599">
        <w:t xml:space="preserve">aplikasi </w:t>
      </w:r>
      <w:r w:rsidR="000F5157">
        <w:t xml:space="preserve">pengenalan aktivitas manusia pada video secara keseluruhan. </w:t>
      </w:r>
      <w:r w:rsidR="009C259B">
        <w:t>Rancangan</w:t>
      </w:r>
      <w:r w:rsidR="00941725">
        <w:t xml:space="preserve"> sistem aplikasi ini ditunjukan dalam bentuk diagram alir pada Gambar x</w:t>
      </w:r>
      <w:r w:rsidR="00A863BB">
        <w:t xml:space="preserve"> yang terdiri dari satu data masukan, empat tahapan proses, dan satu data keluaran. </w:t>
      </w:r>
    </w:p>
    <w:p w:rsidR="009C259B" w:rsidRDefault="0042396D" w:rsidP="009C259B">
      <w:pPr>
        <w:ind w:firstLine="576"/>
      </w:pPr>
      <w:r>
        <w:rPr>
          <w:noProof/>
        </w:rPr>
        <w:lastRenderedPageBreak/>
        <mc:AlternateContent>
          <mc:Choice Requires="wps">
            <w:drawing>
              <wp:anchor distT="0" distB="0" distL="114300" distR="114300" simplePos="0" relativeHeight="252150784" behindDoc="0" locked="0" layoutInCell="1" allowOverlap="1" wp14:anchorId="3FBEC68A" wp14:editId="14D38569">
                <wp:simplePos x="0" y="0"/>
                <wp:positionH relativeFrom="margin">
                  <wp:align>left</wp:align>
                </wp:positionH>
                <wp:positionV relativeFrom="paragraph">
                  <wp:posOffset>2795270</wp:posOffset>
                </wp:positionV>
                <wp:extent cx="3465195" cy="635"/>
                <wp:effectExtent l="0" t="0" r="1905" b="0"/>
                <wp:wrapTopAndBottom/>
                <wp:docPr id="15" name="Text Box 15"/>
                <wp:cNvGraphicFramePr/>
                <a:graphic xmlns:a="http://schemas.openxmlformats.org/drawingml/2006/main">
                  <a:graphicData uri="http://schemas.microsoft.com/office/word/2010/wordprocessingShape">
                    <wps:wsp>
                      <wps:cNvSpPr txBox="1"/>
                      <wps:spPr>
                        <a:xfrm>
                          <a:off x="0" y="0"/>
                          <a:ext cx="3465195" cy="635"/>
                        </a:xfrm>
                        <a:prstGeom prst="rect">
                          <a:avLst/>
                        </a:prstGeom>
                        <a:solidFill>
                          <a:prstClr val="white"/>
                        </a:solidFill>
                        <a:ln>
                          <a:noFill/>
                        </a:ln>
                      </wps:spPr>
                      <wps:txbx>
                        <w:txbxContent>
                          <w:p w:rsidR="00D749BA" w:rsidRPr="006B4A20" w:rsidRDefault="00D749BA" w:rsidP="0042396D">
                            <w:pPr>
                              <w:pStyle w:val="Caption"/>
                              <w:rPr>
                                <w:noProof/>
                              </w:rPr>
                            </w:pPr>
                            <w:proofErr w:type="gramStart"/>
                            <w:r>
                              <w:t>Gambar  3</w:t>
                            </w:r>
                            <w:proofErr w:type="gramEnd"/>
                            <w:r>
                              <w:t>.</w:t>
                            </w:r>
                            <w:fldSimple w:instr=" SEQ Gambar_ \* ARABIC ">
                              <w:r>
                                <w:rPr>
                                  <w:noProof/>
                                </w:rPr>
                                <w:t>1</w:t>
                              </w:r>
                            </w:fldSimple>
                            <w:r>
                              <w:t xml:space="preserve"> Diagram Alir Perancangan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EC68A" id="Text Box 15" o:spid="_x0000_s1054" type="#_x0000_t202" style="position:absolute;left:0;text-align:left;margin-left:0;margin-top:220.1pt;width:272.85pt;height:.05pt;z-index:252150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" stroked="f">
                <v:textbox style="mso-fit-shape-to-text:t" inset="0,0,0,0">
                  <w:txbxContent>
                    <w:p w:rsidR="00D749BA" w:rsidRPr="006B4A20" w:rsidRDefault="00D749BA" w:rsidP="0042396D">
                      <w:pPr>
                        <w:pStyle w:val="Caption"/>
                        <w:rPr>
                          <w:noProof/>
                        </w:rPr>
                      </w:pPr>
                      <w:proofErr w:type="gramStart"/>
                      <w:r>
                        <w:t>Gambar  3</w:t>
                      </w:r>
                      <w:proofErr w:type="gramEnd"/>
                      <w:r>
                        <w:t>.</w:t>
                      </w:r>
                      <w:fldSimple w:instr=" SEQ Gambar_ \* ARABIC ">
                        <w:r>
                          <w:rPr>
                            <w:noProof/>
                          </w:rPr>
                          <w:t>1</w:t>
                        </w:r>
                      </w:fldSimple>
                      <w:r>
                        <w:t xml:space="preserve"> Diagram Alir Perancangan Sistem</w:t>
                      </w:r>
                    </w:p>
                  </w:txbxContent>
                </v:textbox>
                <w10:wrap type="topAndBottom" anchorx="margin"/>
              </v:shape>
            </w:pict>
          </mc:Fallback>
        </mc:AlternateContent>
      </w:r>
      <w:r w:rsidR="00FA1C5B">
        <w:rPr>
          <w:noProof/>
        </w:rPr>
        <mc:AlternateContent>
          <mc:Choice Requires="wpg">
            <w:drawing>
              <wp:anchor distT="0" distB="0" distL="114300" distR="114300" simplePos="0" relativeHeight="252037120" behindDoc="0" locked="0" layoutInCell="1" allowOverlap="1" wp14:anchorId="2C89171F" wp14:editId="2248DCCD">
                <wp:simplePos x="0" y="0"/>
                <wp:positionH relativeFrom="page">
                  <wp:posOffset>1426464</wp:posOffset>
                </wp:positionH>
                <wp:positionV relativeFrom="paragraph">
                  <wp:posOffset>161569</wp:posOffset>
                </wp:positionV>
                <wp:extent cx="2383352" cy="2575754"/>
                <wp:effectExtent l="0" t="0" r="17145" b="15240"/>
                <wp:wrapTopAndBottom/>
                <wp:docPr id="47" name="Group 47"/>
                <wp:cNvGraphicFramePr/>
                <a:graphic xmlns:a="http://schemas.openxmlformats.org/drawingml/2006/main">
                  <a:graphicData uri="http://schemas.microsoft.com/office/word/2010/wordprocessingGroup">
                    <wpg:wgp>
                      <wpg:cNvGrpSpPr/>
                      <wpg:grpSpPr>
                        <a:xfrm>
                          <a:off x="0" y="0"/>
                          <a:ext cx="2383352" cy="2575754"/>
                          <a:chOff x="0" y="0"/>
                          <a:chExt cx="2383352" cy="2575754"/>
                        </a:xfrm>
                      </wpg:grpSpPr>
                      <wps:wsp>
                        <wps:cNvPr id="48" name="Rectangle 48"/>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sz w:val="16"/>
                                </w:rPr>
                              </w:pPr>
                              <w:r w:rsidRPr="00A863BB">
                                <w:rPr>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1407381"/>
                            <a:ext cx="1028663" cy="401869"/>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sz w:val="16"/>
                                </w:rPr>
                              </w:pPr>
                              <w:r w:rsidRPr="00A863BB">
                                <w:rPr>
                                  <w:sz w:val="16"/>
                                </w:rPr>
                                <w:t>Representasi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96062" y="1399430"/>
                            <a:ext cx="1087120"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sz w:val="16"/>
                                </w:rPr>
                              </w:pPr>
                              <w:r w:rsidRPr="00A863BB">
                                <w:rPr>
                                  <w:sz w:val="16"/>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Parallelogram 52"/>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Parallelogram 53"/>
                        <wps:cNvSpPr/>
                        <wps:spPr>
                          <a:xfrm>
                            <a:off x="1304014" y="2122999"/>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sz w:val="16"/>
                                </w:rPr>
                              </w:pPr>
                              <w:r w:rsidRPr="00A863BB">
                                <w:rPr>
                                  <w:sz w:val="16"/>
                                </w:rPr>
                                <w:t>Jenis Aktivitas</w:t>
                              </w:r>
                            </w:p>
                            <w:p w:rsidR="00D749BA" w:rsidRDefault="00D749BA" w:rsidP="00FA1C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Rounded Corners 55"/>
                        <wps:cNvSpPr/>
                        <wps:spPr>
                          <a:xfrm>
                            <a:off x="159026" y="2138901"/>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A1C5B">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025718" y="1622066"/>
                            <a:ext cx="270451" cy="339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914400" y="2353586"/>
                            <a:ext cx="440372"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1852654" y="1804946"/>
                            <a:ext cx="4763" cy="32385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89171F" id="Group 47" o:spid="_x0000_s1055" style="position:absolute;left:0;text-align:left;margin-left:112.3pt;margin-top:12.7pt;width:187.65pt;height:202.8pt;z-index:252037120;mso-position-horizontal-relative:page" coordsize="23833,25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">
                <v:rect id="Rectangle 48" o:spid="_x0000_s1056"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" fillcolor="white [3201]" strokecolor="#5a5a5a [2109]" strokeweight="1pt">
                  <v:textbox>
                    <w:txbxContent>
                      <w:p w:rsidR="00D749BA" w:rsidRPr="00A863BB" w:rsidRDefault="00D749BA" w:rsidP="00FA1C5B">
                        <w:pPr>
                          <w:jc w:val="center"/>
                          <w:rPr>
                            <w:sz w:val="16"/>
                          </w:rPr>
                        </w:pPr>
                        <w:r w:rsidRPr="00A863BB">
                          <w:rPr>
                            <w:sz w:val="16"/>
                          </w:rPr>
                          <w:t>Preprocessing</w:t>
                        </w:r>
                      </w:p>
                    </w:txbxContent>
                  </v:textbox>
                </v:rect>
                <v:rect id="Rectangle 49" o:spid="_x0000_s1057"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" fillcolor="white [3201]" strokecolor="#5a5a5a [2109]" strokeweight="1pt">
                  <v:textbox>
                    <w:txbxContent>
                      <w:p w:rsidR="00D749BA" w:rsidRPr="00A863BB" w:rsidRDefault="00D749BA" w:rsidP="00FA1C5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v:textbox>
                </v:rect>
                <v:rect id="Rectangle 50" o:spid="_x0000_s1058" style="position:absolute;top:14073;width:10286;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" fillcolor="white [3201]" strokecolor="#5a5a5a [2109]" strokeweight="1pt">
                  <v:textbox>
                    <w:txbxContent>
                      <w:p w:rsidR="00D749BA" w:rsidRPr="00A863BB" w:rsidRDefault="00D749BA" w:rsidP="00FA1C5B">
                        <w:pPr>
                          <w:jc w:val="center"/>
                          <w:rPr>
                            <w:sz w:val="16"/>
                          </w:rPr>
                        </w:pPr>
                        <w:r w:rsidRPr="00A863BB">
                          <w:rPr>
                            <w:sz w:val="16"/>
                          </w:rPr>
                          <w:t>Representasi Aktivitas</w:t>
                        </w:r>
                      </w:p>
                    </w:txbxContent>
                  </v:textbox>
                </v:rect>
                <v:rect id="Rectangle 51" o:spid="_x0000_s1059" style="position:absolute;left:12960;top:13994;width:1087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" fillcolor="white [3201]" strokecolor="#5a5a5a [2109]" strokeweight="1pt">
                  <v:textbox>
                    <w:txbxContent>
                      <w:p w:rsidR="00D749BA" w:rsidRPr="00A863BB" w:rsidRDefault="00D749BA" w:rsidP="00FA1C5B">
                        <w:pPr>
                          <w:jc w:val="center"/>
                          <w:rPr>
                            <w:sz w:val="16"/>
                          </w:rPr>
                        </w:pPr>
                        <w:r w:rsidRPr="00A863BB">
                          <w:rPr>
                            <w:sz w:val="16"/>
                          </w:rPr>
                          <w:t>Klasifikasi</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60"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" adj="2782" fillcolor="white [3201]" strokecolor="#5a5a5a [2109]" strokeweight="1pt">
                  <v:textbox>
                    <w:txbxContent>
                      <w:p w:rsidR="00D749BA" w:rsidRPr="00A863BB" w:rsidRDefault="00D749BA" w:rsidP="00FA1C5B">
                        <w:pPr>
                          <w:jc w:val="center"/>
                          <w:rPr>
                            <w:sz w:val="16"/>
                          </w:rPr>
                        </w:pPr>
                        <w:r w:rsidRPr="00A863BB">
                          <w:rPr>
                            <w:sz w:val="16"/>
                          </w:rPr>
                          <w:t>Video</w:t>
                        </w:r>
                      </w:p>
                    </w:txbxContent>
                  </v:textbox>
                </v:shape>
                <v:shape id="Parallelogram 53" o:spid="_x0000_s1061" type="#_x0000_t7" style="position:absolute;left:13040;top:21229;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" adj="2296" fillcolor="white [3201]" strokecolor="#5a5a5a [2109]" strokeweight="1pt">
                  <v:textbox>
                    <w:txbxContent>
                      <w:p w:rsidR="00D749BA" w:rsidRPr="00A863BB" w:rsidRDefault="00D749BA" w:rsidP="00FA1C5B">
                        <w:pPr>
                          <w:jc w:val="center"/>
                          <w:rPr>
                            <w:sz w:val="16"/>
                          </w:rPr>
                        </w:pPr>
                        <w:r w:rsidRPr="00A863BB">
                          <w:rPr>
                            <w:sz w:val="16"/>
                          </w:rPr>
                          <w:t>Jenis Aktivitas</w:t>
                        </w:r>
                      </w:p>
                      <w:p w:rsidR="00D749BA" w:rsidRDefault="00D749BA" w:rsidP="00FA1C5B">
                        <w:pPr>
                          <w:jc w:val="center"/>
                        </w:pPr>
                      </w:p>
                    </w:txbxContent>
                  </v:textbox>
                </v:shape>
                <v:roundrect id="Rectangle: Rounded Corners 54" o:spid="_x0000_s1062"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" fillcolor="white [3201]" strokecolor="#5a5a5a [2109]" strokeweight="1pt">
                  <v:textbox>
                    <w:txbxContent>
                      <w:p w:rsidR="00D749BA" w:rsidRPr="00A863BB" w:rsidRDefault="00D749BA" w:rsidP="00FA1C5B">
                        <w:pPr>
                          <w:jc w:val="center"/>
                          <w:rPr>
                            <w:sz w:val="16"/>
                          </w:rPr>
                        </w:pPr>
                        <w:r>
                          <w:rPr>
                            <w:sz w:val="16"/>
                          </w:rPr>
                          <w:t>Start</w:t>
                        </w:r>
                      </w:p>
                    </w:txbxContent>
                  </v:textbox>
                </v:roundrect>
                <v:roundrect id="Rectangle: Rounded Corners 55" o:spid="_x0000_s1063" style="position:absolute;left:1590;top:2138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" fillcolor="white [3201]" strokecolor="#5a5a5a [2109]" strokeweight="1pt">
                  <v:textbox>
                    <w:txbxContent>
                      <w:p w:rsidR="00D749BA" w:rsidRPr="00A863BB" w:rsidRDefault="00D749BA" w:rsidP="00FA1C5B">
                        <w:pPr>
                          <w:jc w:val="center"/>
                          <w:rPr>
                            <w:sz w:val="16"/>
                          </w:rPr>
                        </w:pPr>
                        <w:r>
                          <w:rPr>
                            <w:sz w:val="16"/>
                          </w:rPr>
                          <w:t>Finish</w:t>
                        </w:r>
                      </w:p>
                    </w:txbxContent>
                  </v:textbox>
                </v:roundrect>
                <v:shapetype id="_x0000_t32" coordsize="21600,21600" o:spt="32" o:oned="t" path="m,l21600,21600e" filled="f">
                  <v:path arrowok="t" fillok="f" o:connecttype="none"/>
                  <o:lock v:ext="edit" shapetype="t"/>
                </v:shapetype>
                <v:shape id="Straight Arrow Connector 56" o:spid="_x0000_s1064"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" strokecolor="#5a5a5a [2109]" strokeweight="1pt">
                  <v:stroke endarrow="block"/>
                </v:shape>
                <v:shape id="Straight Arrow Connector 57" o:spid="_x0000_s1065" type="#_x0000_t32" style="position:absolute;left:10257;top:16220;width:270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" strokecolor="#5a5a5a [2109]" strokeweight="1pt">
                  <v:stroke endarrow="block"/>
                </v:shape>
                <v:shape id="Straight Arrow Connector 58" o:spid="_x0000_s1066"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" strokecolor="#5a5a5a [2109]" strokeweight="1pt">
                  <v:stroke endarrow="block"/>
                </v:shape>
                <v:shape id="Straight Arrow Connector 59" o:spid="_x0000_s1067"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" strokecolor="#5a5a5a [2109]" strokeweight="1pt">
                  <v:stroke endarrow="block"/>
                </v:shape>
                <v:shape id="Straight Arrow Connector 60" o:spid="_x0000_s1068" type="#_x0000_t32" style="position:absolute;left:9144;top:23535;width:4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" strokecolor="#5a5a5a [2109]" strokeweight="1pt">
                  <v:stroke endarrow="block"/>
                </v:shape>
                <v:shape id="Straight Arrow Connector 61" o:spid="_x0000_s1069"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" strokecolor="#5a5a5a [2109]" strokeweight="1pt">
                  <v:stroke endarrow="block"/>
                </v:shape>
                <v:shape id="Straight Arrow Connector 63" o:spid="_x0000_s1070" type="#_x0000_t32" style="position:absolute;left:18526;top:18049;width:48;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" strokecolor="#5a5a5a [2109]" strokeweight="1pt">
                  <v:stroke endarrow="block"/>
                </v:shape>
                <w10:wrap type="topAndBottom" anchorx="page"/>
              </v:group>
            </w:pict>
          </mc:Fallback>
        </mc:AlternateContent>
      </w:r>
    </w:p>
    <w:p w:rsidR="00A863BB" w:rsidRPr="008C077F" w:rsidRDefault="00A863BB" w:rsidP="001E66B9">
      <w:pPr>
        <w:ind w:firstLine="576"/>
      </w:pPr>
    </w:p>
    <w:p w:rsidR="009C259B" w:rsidRDefault="009C259B" w:rsidP="000A0E43">
      <w:pPr>
        <w:ind w:firstLine="576"/>
      </w:pPr>
      <w:r>
        <w:t xml:space="preserve">Data masukan yang digunakan adalah video </w:t>
      </w:r>
      <w:r w:rsidRPr="00D9464E">
        <w:rPr>
          <w:i/>
        </w:rPr>
        <w:t xml:space="preserve">CCTV </w:t>
      </w:r>
      <w:r>
        <w:t xml:space="preserve">yang berada di Departemen Informatika ITS lantai 3, sebagai salah satu tempat yang paling sering terjadi aktivitas manusia seperti berjalan atau berlari. </w:t>
      </w:r>
      <w:r w:rsidR="0097609D">
        <w:t>Contoh p</w:t>
      </w:r>
      <w:r>
        <w:t xml:space="preserve">otongan video </w:t>
      </w:r>
      <w:r w:rsidRPr="00BA7696">
        <w:rPr>
          <w:i/>
        </w:rPr>
        <w:t>CCTV</w:t>
      </w:r>
      <w:r>
        <w:t xml:space="preserve"> tersebut ditunjukkan pada Gambar </w:t>
      </w:r>
      <w:r w:rsidR="007E5AAB">
        <w:t>3.1</w:t>
      </w:r>
      <w:r>
        <w:t>.</w:t>
      </w:r>
    </w:p>
    <w:p w:rsidR="009C259B" w:rsidRDefault="009C259B" w:rsidP="009C259B">
      <w:pPr>
        <w:ind w:firstLine="576"/>
      </w:pPr>
    </w:p>
    <w:p w:rsidR="00601EB3" w:rsidRDefault="009C259B" w:rsidP="00601EB3">
      <w:pPr>
        <w:keepNext/>
        <w:jc w:val="center"/>
      </w:pPr>
      <w:r>
        <w:rPr>
          <w:noProof/>
        </w:rPr>
        <w:lastRenderedPageBreak/>
        <w:drawing>
          <wp:inline distT="0" distB="0" distL="0" distR="0" wp14:anchorId="69440E3C" wp14:editId="72E31199">
            <wp:extent cx="3033395" cy="16913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C259B" w:rsidRDefault="00601EB3" w:rsidP="00601EB3">
      <w:pPr>
        <w:pStyle w:val="Caption"/>
      </w:pPr>
      <w:proofErr w:type="gramStart"/>
      <w:r>
        <w:t>Gambar  3</w:t>
      </w:r>
      <w:proofErr w:type="gramEnd"/>
      <w:r>
        <w:t>.</w:t>
      </w:r>
      <w:fldSimple w:instr=" SEQ Gambar_ \* ARABIC ">
        <w:r w:rsidR="00394E8C">
          <w:rPr>
            <w:noProof/>
          </w:rPr>
          <w:t>2</w:t>
        </w:r>
      </w:fldSimple>
      <w:r>
        <w:t xml:space="preserve"> </w:t>
      </w:r>
      <w:r w:rsidR="00EE72F7">
        <w:t xml:space="preserve">View </w:t>
      </w:r>
      <w:r w:rsidR="0066501C">
        <w:t>CCTV Departemen Informatika ITS</w:t>
      </w:r>
    </w:p>
    <w:p w:rsidR="009C259B" w:rsidRDefault="009C259B" w:rsidP="00724039">
      <w:pPr>
        <w:ind w:firstLine="720"/>
      </w:pPr>
    </w:p>
    <w:p w:rsidR="00B85134" w:rsidRDefault="00BA7696" w:rsidP="008410EE">
      <w:pPr>
        <w:ind w:firstLine="540"/>
      </w:pPr>
      <w:r w:rsidRPr="004275F6">
        <w:t xml:space="preserve">Proses </w:t>
      </w:r>
      <w:r w:rsidRPr="004275F6">
        <w:rPr>
          <w:i/>
        </w:rPr>
        <w:t>preprocessing</w:t>
      </w:r>
      <w:r w:rsidRPr="004275F6">
        <w:t xml:space="preserve"> adalah proses untuk menyiapkan citra</w:t>
      </w:r>
      <w:r w:rsidR="008410EE" w:rsidRPr="004275F6">
        <w:t xml:space="preserve"> video</w:t>
      </w:r>
      <w:r w:rsidRPr="004275F6">
        <w:t xml:space="preserve"> sebelum masuk ke proses pengumpulan fitur. Persiapan </w:t>
      </w:r>
      <w:r w:rsidR="008410EE" w:rsidRPr="004275F6">
        <w:t xml:space="preserve">tersebut </w:t>
      </w:r>
      <w:r w:rsidRPr="004275F6">
        <w:t>berupa</w:t>
      </w:r>
      <w:r w:rsidR="004275F6" w:rsidRPr="004275F6">
        <w:t xml:space="preserve"> pengumpulan </w:t>
      </w:r>
      <w:r w:rsidR="008410EE" w:rsidRPr="004275F6">
        <w:t>video berdasarkan aktivitas,</w:t>
      </w:r>
      <w:r w:rsidRPr="004275F6">
        <w:t xml:space="preserve"> </w:t>
      </w:r>
      <w:r w:rsidRPr="004275F6">
        <w:rPr>
          <w:i/>
        </w:rPr>
        <w:t>resize</w:t>
      </w:r>
      <w:r w:rsidRPr="004275F6">
        <w:t xml:space="preserve"> </w:t>
      </w:r>
      <w:r w:rsidR="008410EE" w:rsidRPr="004275F6">
        <w:t>video</w:t>
      </w:r>
      <w:r w:rsidRPr="004275F6">
        <w:t>, mengubah</w:t>
      </w:r>
      <w:r w:rsidR="008410EE" w:rsidRPr="004275F6">
        <w:t xml:space="preserve"> video </w:t>
      </w:r>
      <w:r w:rsidRPr="004275F6">
        <w:t xml:space="preserve">menjadi citra </w:t>
      </w:r>
      <w:r w:rsidRPr="004275F6">
        <w:rPr>
          <w:i/>
        </w:rPr>
        <w:t>greyscale</w:t>
      </w:r>
      <w:r w:rsidR="008410EE" w:rsidRPr="004275F6">
        <w:rPr>
          <w:i/>
        </w:rPr>
        <w:t xml:space="preserve">, </w:t>
      </w:r>
      <w:r w:rsidR="008410EE" w:rsidRPr="004275F6">
        <w:t xml:space="preserve">dan </w:t>
      </w:r>
      <w:r w:rsidR="004275F6" w:rsidRPr="004275F6">
        <w:t xml:space="preserve">memotong video menjadi segmen-segmen kecil yang mewakili suatu aktivitas. </w:t>
      </w:r>
      <w:r w:rsidRPr="004275F6">
        <w:t xml:space="preserve">Hasil </w:t>
      </w:r>
      <w:r w:rsidR="004275F6" w:rsidRPr="004275F6">
        <w:t>segmen</w:t>
      </w:r>
      <w:r w:rsidRPr="004275F6">
        <w:t xml:space="preserve"> </w:t>
      </w:r>
      <w:r w:rsidR="004275F6" w:rsidRPr="004275F6">
        <w:t xml:space="preserve">tersebut </w:t>
      </w:r>
      <w:r w:rsidRPr="004275F6">
        <w:t xml:space="preserve">digunakan sebagai data masukan proses </w:t>
      </w:r>
      <w:r w:rsidR="004275F6" w:rsidRPr="004275F6">
        <w:t>koleksi fitur</w:t>
      </w:r>
      <w:r w:rsidRPr="004275F6">
        <w:t>.</w:t>
      </w:r>
    </w:p>
    <w:p w:rsidR="004275F6" w:rsidRPr="007402A8" w:rsidRDefault="004275F6" w:rsidP="008410EE">
      <w:pPr>
        <w:ind w:firstLine="540"/>
      </w:pPr>
      <w:r w:rsidRPr="007402A8">
        <w:t xml:space="preserve">Proses </w:t>
      </w:r>
      <w:r w:rsidR="00A31261">
        <w:t>k</w:t>
      </w:r>
      <w:r w:rsidRPr="007402A8">
        <w:t xml:space="preserve">oleksi </w:t>
      </w:r>
      <w:r w:rsidR="00A31261">
        <w:t>f</w:t>
      </w:r>
      <w:r w:rsidRPr="007402A8">
        <w:t xml:space="preserve">itur </w:t>
      </w:r>
      <w:r w:rsidR="00A31261">
        <w:t>l</w:t>
      </w:r>
      <w:r w:rsidRPr="007402A8">
        <w:t xml:space="preserve">okal adalah </w:t>
      </w:r>
      <w:r w:rsidR="00B53DAE" w:rsidRPr="007402A8">
        <w:t xml:space="preserve">pengumpulan fitur-fitur lokal pada tiap segmen video berdasarkan fitur </w:t>
      </w:r>
      <w:r w:rsidR="00B53DAE" w:rsidRPr="007402A8">
        <w:rPr>
          <w:i/>
        </w:rPr>
        <w:t>optical flow</w:t>
      </w:r>
      <w:r w:rsidR="00B53DAE" w:rsidRPr="007402A8">
        <w:t xml:space="preserve">-nya. Fitur-fitur lokal tersebut terdiri dari 12 dimensi fitur yang diambil dari setiap piksel citra video. Sehinga hasil dari proses ini berupa </w:t>
      </w:r>
      <w:r w:rsidR="00B53DAE" w:rsidRPr="007402A8">
        <w:rPr>
          <w:i/>
        </w:rPr>
        <w:t>bag of localized features</w:t>
      </w:r>
      <w:r w:rsidR="00B53DAE" w:rsidRPr="007402A8">
        <w:t xml:space="preserve"> berukuran N x 12</w:t>
      </w:r>
      <w:r w:rsidR="00533E02" w:rsidRPr="007402A8">
        <w:t xml:space="preserve"> dimana N adalah jumlah seluruh piksel dalam satu segmen video</w:t>
      </w:r>
      <w:r w:rsidR="00B53DAE" w:rsidRPr="007402A8">
        <w:t>.</w:t>
      </w:r>
      <w:r w:rsidR="00533E02" w:rsidRPr="007402A8">
        <w:t xml:space="preserve"> </w:t>
      </w:r>
      <w:r w:rsidR="00533E02" w:rsidRPr="007402A8">
        <w:rPr>
          <w:i/>
        </w:rPr>
        <w:t>bag of localized features</w:t>
      </w:r>
      <w:r w:rsidR="00533E02" w:rsidRPr="007402A8">
        <w:t xml:space="preserve"> inilah yang akan menjadi data masukan proses representasi aktivitas.</w:t>
      </w:r>
    </w:p>
    <w:p w:rsidR="007402A8" w:rsidRDefault="00CD5ECB" w:rsidP="007402A8">
      <w:pPr>
        <w:ind w:firstLine="540"/>
        <w:rPr>
          <w:noProof/>
          <w:sz w:val="20"/>
        </w:rPr>
      </w:pPr>
      <w:r>
        <w:rPr>
          <w:szCs w:val="24"/>
        </w:rPr>
        <w:t>S</w:t>
      </w:r>
      <w:r w:rsidRPr="007402A8">
        <w:rPr>
          <w:szCs w:val="24"/>
        </w:rPr>
        <w:t xml:space="preserve">eperti ilustrasi pada Gambar </w:t>
      </w:r>
      <w:r w:rsidR="00D3253E">
        <w:rPr>
          <w:szCs w:val="24"/>
        </w:rPr>
        <w:t>3.2</w:t>
      </w:r>
      <w:r w:rsidRPr="007402A8">
        <w:rPr>
          <w:szCs w:val="24"/>
        </w:rPr>
        <w:t>, setelah fitur-fitur lokal (</w:t>
      </w:r>
      <w:r w:rsidRPr="007402A8">
        <w:rPr>
          <w:i/>
          <w:szCs w:val="24"/>
        </w:rPr>
        <w:t>bag of localized features</w:t>
      </w:r>
      <w:r w:rsidRPr="007402A8">
        <w:rPr>
          <w:szCs w:val="24"/>
        </w:rPr>
        <w:t>) dari segmen video terkumpul,</w:t>
      </w:r>
      <w:r>
        <w:rPr>
          <w:szCs w:val="24"/>
        </w:rPr>
        <w:t xml:space="preserve"> selanjutnya adalah merepresentasikannya menjadi sebuah aksi atau aktivitas.</w:t>
      </w:r>
      <w:r w:rsidRPr="007402A8">
        <w:rPr>
          <w:noProof/>
          <w:sz w:val="20"/>
        </w:rPr>
        <w:t xml:space="preserve"> </w:t>
      </w:r>
      <w:r w:rsidR="00A31261">
        <w:rPr>
          <w:szCs w:val="24"/>
        </w:rPr>
        <w:t>Proses representasi aktivitas</w:t>
      </w:r>
      <w:r w:rsidR="006C6642">
        <w:rPr>
          <w:szCs w:val="24"/>
        </w:rPr>
        <w:t xml:space="preserve"> adalah proses</w:t>
      </w:r>
      <w:r w:rsidR="006C6642" w:rsidRPr="007402A8">
        <w:rPr>
          <w:szCs w:val="24"/>
        </w:rPr>
        <w:t xml:space="preserve"> pengekstrakan </w:t>
      </w:r>
      <w:r w:rsidR="006C6642" w:rsidRPr="007402A8">
        <w:rPr>
          <w:szCs w:val="24"/>
        </w:rPr>
        <w:lastRenderedPageBreak/>
        <w:t>fitur-fitur lokal menjadi</w:t>
      </w:r>
      <w:r w:rsidR="00844BEE">
        <w:rPr>
          <w:noProof/>
        </w:rPr>
        <mc:AlternateContent>
          <mc:Choice Requires="wps">
            <w:drawing>
              <wp:anchor distT="0" distB="0" distL="114300" distR="114300" simplePos="0" relativeHeight="252146688" behindDoc="0" locked="0" layoutInCell="1" allowOverlap="1" wp14:anchorId="66A0FB2B" wp14:editId="48D0913D">
                <wp:simplePos x="0" y="0"/>
                <wp:positionH relativeFrom="column">
                  <wp:posOffset>319405</wp:posOffset>
                </wp:positionH>
                <wp:positionV relativeFrom="paragraph">
                  <wp:posOffset>1328420</wp:posOffset>
                </wp:positionV>
                <wp:extent cx="30695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rsidR="00D749BA" w:rsidRPr="00A82169" w:rsidRDefault="00D749BA" w:rsidP="00844BEE">
                            <w:pPr>
                              <w:pStyle w:val="Caption"/>
                              <w:rPr>
                                <w:szCs w:val="24"/>
                              </w:rPr>
                            </w:pPr>
                            <w:proofErr w:type="gramStart"/>
                            <w:r>
                              <w:t>Gambar  3</w:t>
                            </w:r>
                            <w:proofErr w:type="gramEnd"/>
                            <w:r>
                              <w:t>.</w:t>
                            </w:r>
                            <w:fldSimple w:instr=" SEQ Gambar_ \* ARABIC ">
                              <w:r>
                                <w:rPr>
                                  <w:noProof/>
                                </w:rPr>
                                <w:t>3</w:t>
                              </w:r>
                            </w:fldSimple>
                            <w:r>
                              <w:t xml:space="preserve"> Ilustrasi Perubahan Dimensi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0FB2B" id="Text Box 12" o:spid="_x0000_s1071" type="#_x0000_t202" style="position:absolute;left:0;text-align:left;margin-left:25.15pt;margin-top:104.6pt;width:241.7pt;height:.0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gLwIAAGcEAAAOAAAAZHJzL2Uyb0RvYy54bWysVE1v2zAMvQ/YfxB0X5wPNFu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" stroked="f">
                <v:textbox style="mso-fit-shape-to-text:t" inset="0,0,0,0">
                  <w:txbxContent>
                    <w:p w:rsidR="00D749BA" w:rsidRPr="00A82169" w:rsidRDefault="00D749BA" w:rsidP="00844BEE">
                      <w:pPr>
                        <w:pStyle w:val="Caption"/>
                        <w:rPr>
                          <w:szCs w:val="24"/>
                        </w:rPr>
                      </w:pPr>
                      <w:proofErr w:type="gramStart"/>
                      <w:r>
                        <w:t>Gambar  3</w:t>
                      </w:r>
                      <w:proofErr w:type="gramEnd"/>
                      <w:r>
                        <w:t>.</w:t>
                      </w:r>
                      <w:fldSimple w:instr=" SEQ Gambar_ \* ARABIC ">
                        <w:r>
                          <w:rPr>
                            <w:noProof/>
                          </w:rPr>
                          <w:t>3</w:t>
                        </w:r>
                      </w:fldSimple>
                      <w:r>
                        <w:t xml:space="preserve"> Ilustrasi Perubahan Dimensi Video</w:t>
                      </w:r>
                    </w:p>
                  </w:txbxContent>
                </v:textbox>
                <w10:wrap type="topAndBottom"/>
              </v:shape>
            </w:pict>
          </mc:Fallback>
        </mc:AlternateContent>
      </w:r>
      <w:r w:rsidR="006C6642">
        <w:rPr>
          <w:noProof/>
        </w:rPr>
        <w:drawing>
          <wp:anchor distT="0" distB="0" distL="114300" distR="114300" simplePos="0" relativeHeight="252128256" behindDoc="0" locked="0" layoutInCell="1" allowOverlap="1" wp14:anchorId="2F77586E" wp14:editId="108850E0">
            <wp:simplePos x="0" y="0"/>
            <wp:positionH relativeFrom="margin">
              <wp:align>center</wp:align>
            </wp:positionH>
            <wp:positionV relativeFrom="paragraph">
              <wp:posOffset>84727</wp:posOffset>
            </wp:positionV>
            <wp:extent cx="3069590" cy="11868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069590" cy="1186815"/>
                    </a:xfrm>
                    <a:prstGeom prst="rect">
                      <a:avLst/>
                    </a:prstGeom>
                  </pic:spPr>
                </pic:pic>
              </a:graphicData>
            </a:graphic>
            <wp14:sizeRelH relativeFrom="margin">
              <wp14:pctWidth>0</wp14:pctWidth>
            </wp14:sizeRelH>
            <wp14:sizeRelV relativeFrom="margin">
              <wp14:pctHeight>0</wp14:pctHeight>
            </wp14:sizeRelV>
          </wp:anchor>
        </w:drawing>
      </w:r>
      <w:r w:rsidR="006C6642">
        <w:rPr>
          <w:szCs w:val="24"/>
        </w:rPr>
        <w:t xml:space="preserve"> </w:t>
      </w:r>
      <w:r w:rsidR="006C6642" w:rsidRPr="007402A8">
        <w:rPr>
          <w:szCs w:val="24"/>
        </w:rPr>
        <w:t>representasi aktivitas menggunakan fitur matriks kovarian. Hal ini bertujuan untuk mendapatkan dimensi yang jauh lebih kecil.</w:t>
      </w:r>
      <w:r w:rsidR="007402A8" w:rsidRPr="007402A8">
        <w:rPr>
          <w:szCs w:val="24"/>
        </w:rPr>
        <w:t xml:space="preserve"> </w:t>
      </w:r>
    </w:p>
    <w:p w:rsidR="007402A8" w:rsidRDefault="007402A8" w:rsidP="00CD5ECB">
      <w:pPr>
        <w:ind w:firstLine="540"/>
        <w:rPr>
          <w:szCs w:val="24"/>
        </w:rPr>
      </w:pPr>
      <w:r w:rsidRPr="007402A8">
        <w:rPr>
          <w:szCs w:val="24"/>
        </w:rPr>
        <w:t>Setelah diperoleh fitur matriks kovariannya, dilanjutkan dengan menghitung logaritma dari matriks kovarian tersebut. Hal ini bertujuan untuk memetakan bentuk matriks yang sebelumnya “</w:t>
      </w:r>
      <w:r w:rsidRPr="007402A8">
        <w:rPr>
          <w:i/>
          <w:szCs w:val="24"/>
        </w:rPr>
        <w:t>convex cone</w:t>
      </w:r>
      <w:r w:rsidRPr="007402A8">
        <w:rPr>
          <w:szCs w:val="24"/>
        </w:rPr>
        <w:t xml:space="preserve">” menjadi bentuk ruang vector sehingga dapat digunakan oleh </w:t>
      </w:r>
      <w:r w:rsidRPr="007402A8">
        <w:rPr>
          <w:i/>
          <w:szCs w:val="24"/>
        </w:rPr>
        <w:t>machine learning</w:t>
      </w:r>
      <w:r w:rsidRPr="007402A8">
        <w:rPr>
          <w:szCs w:val="24"/>
        </w:rPr>
        <w:t xml:space="preserve"> untuk proses klasifikasi selanjutnya.</w:t>
      </w:r>
    </w:p>
    <w:p w:rsidR="00A00A55" w:rsidRPr="007402A8" w:rsidRDefault="00A00A55" w:rsidP="00CD5ECB">
      <w:pPr>
        <w:ind w:firstLine="540"/>
        <w:rPr>
          <w:szCs w:val="24"/>
        </w:rPr>
      </w:pPr>
      <w:r>
        <w:rPr>
          <w:szCs w:val="24"/>
        </w:rPr>
        <w:t xml:space="preserve">Proses klasifikasi dilakukan menggunakan Nearest-Neighbor classifier dengan </w:t>
      </w:r>
      <w:r w:rsidR="00264571">
        <w:rPr>
          <w:szCs w:val="24"/>
        </w:rPr>
        <w:t xml:space="preserve">jarak Euclidean sebagai </w:t>
      </w:r>
      <w:r>
        <w:rPr>
          <w:szCs w:val="24"/>
        </w:rPr>
        <w:t>distance metric</w:t>
      </w:r>
      <w:r w:rsidR="00264571">
        <w:rPr>
          <w:szCs w:val="24"/>
        </w:rPr>
        <w:t>nya.</w:t>
      </w:r>
    </w:p>
    <w:p w:rsidR="00B53DAE" w:rsidRPr="004275F6" w:rsidRDefault="00B53DAE" w:rsidP="008410EE">
      <w:pPr>
        <w:ind w:firstLine="540"/>
      </w:pPr>
    </w:p>
    <w:p w:rsidR="009805F7" w:rsidRPr="009805F7" w:rsidRDefault="00EB3E74" w:rsidP="004A4BA9">
      <w:pPr>
        <w:pStyle w:val="Heading2"/>
      </w:pPr>
      <w:bookmarkStart w:id="331" w:name="_Toc515489582"/>
      <w:r>
        <w:t>Perancangan Data</w:t>
      </w:r>
      <w:bookmarkEnd w:id="331"/>
    </w:p>
    <w:p w:rsidR="007E54BB" w:rsidRDefault="000A152E" w:rsidP="007E54BB">
      <w:pPr>
        <w:spacing w:before="240"/>
        <w:ind w:firstLine="576"/>
      </w:pPr>
      <w:r w:rsidRPr="000A152E">
        <w:t xml:space="preserve">Perancangan data dilakukan untuk memastikan pengoperasian aplikasi berjalan dengan benar. </w:t>
      </w:r>
      <w:r w:rsidR="007E54BB">
        <w:t xml:space="preserve">Data </w:t>
      </w:r>
      <w:r w:rsidR="007E54BB" w:rsidRPr="007E54BB">
        <w:t xml:space="preserve">masukan (input) adalah data yang diperlukan dalam pengoperasian aplikasi dan data keluaran (output) adalah data yang </w:t>
      </w:r>
      <w:r w:rsidR="007E54BB">
        <w:t xml:space="preserve">dihasilkan oleh aplikasi </w:t>
      </w:r>
      <w:r w:rsidR="00661B1B">
        <w:t>serta</w:t>
      </w:r>
      <w:r w:rsidR="007E54BB">
        <w:t xml:space="preserve"> </w:t>
      </w:r>
      <w:r w:rsidR="007E54BB" w:rsidRPr="007E54BB">
        <w:t xml:space="preserve">akan digunakan oleh pengguna. </w:t>
      </w:r>
    </w:p>
    <w:p w:rsidR="002115D8" w:rsidRDefault="007E54BB" w:rsidP="007E54BB">
      <w:pPr>
        <w:ind w:firstLine="576"/>
      </w:pPr>
      <w:r w:rsidRPr="007E54BB">
        <w:t xml:space="preserve">Data </w:t>
      </w:r>
      <w:r>
        <w:t xml:space="preserve">masukan pada </w:t>
      </w:r>
      <w:r w:rsidRPr="00D91A7C">
        <w:t>aplikasi pengenalan aktivitas manusia</w:t>
      </w:r>
      <w:r w:rsidRPr="007E54BB">
        <w:t xml:space="preserve"> adalah </w:t>
      </w:r>
      <w:r w:rsidR="00DF2EBF">
        <w:t xml:space="preserve">data video </w:t>
      </w:r>
      <w:r w:rsidRPr="007E54BB">
        <w:t xml:space="preserve">berukuran </w:t>
      </w:r>
      <w:r w:rsidR="00CD288B">
        <w:t>636x360</w:t>
      </w:r>
      <w:r w:rsidRPr="007E54BB">
        <w:t xml:space="preserve"> piksel dengan citra </w:t>
      </w:r>
      <w:r w:rsidR="002115D8">
        <w:t>warna RGB</w:t>
      </w:r>
      <w:r w:rsidR="00CD288B">
        <w:rPr>
          <w:i/>
        </w:rPr>
        <w:t xml:space="preserve"> </w:t>
      </w:r>
      <w:r w:rsidR="00CD288B">
        <w:t xml:space="preserve">dan memiliki </w:t>
      </w:r>
      <w:r w:rsidR="00CD288B" w:rsidRPr="00CD288B">
        <w:rPr>
          <w:i/>
        </w:rPr>
        <w:t>framerate</w:t>
      </w:r>
      <w:r w:rsidR="00CD288B">
        <w:t xml:space="preserve"> sebesar 25 </w:t>
      </w:r>
      <w:r w:rsidR="00CD288B" w:rsidRPr="0097609D">
        <w:rPr>
          <w:i/>
        </w:rPr>
        <w:t>fps</w:t>
      </w:r>
      <w:r w:rsidRPr="007E54BB">
        <w:t xml:space="preserve">. </w:t>
      </w:r>
      <w:r w:rsidR="002115D8">
        <w:t>Panjang frame yang akan diproses tiap iterasi adalah sebanyak</w:t>
      </w:r>
      <w:r w:rsidR="00661B1B">
        <w:t xml:space="preserve"> 8 dan</w:t>
      </w:r>
      <w:r w:rsidR="002115D8">
        <w:t xml:space="preserve"> 20 frame karena </w:t>
      </w:r>
      <w:r w:rsidR="002115D8">
        <w:lastRenderedPageBreak/>
        <w:t xml:space="preserve">merupakan panjang frame yang paling ideal dalam merepresentasikan suatu gerakan aktivitas. </w:t>
      </w:r>
    </w:p>
    <w:p w:rsidR="002115D8" w:rsidRDefault="00CD288B" w:rsidP="007E54BB">
      <w:pPr>
        <w:ind w:firstLine="576"/>
      </w:pPr>
      <w:r>
        <w:t xml:space="preserve">Satu data video menampilkan satu </w:t>
      </w:r>
      <w:r w:rsidR="008A342B">
        <w:t xml:space="preserve">objek </w:t>
      </w:r>
      <w:r w:rsidR="0097609D">
        <w:t xml:space="preserve">yang melakukan satu jenis aktivitas. Aktivitas yang dilakukan yaitu aktivitas berlari, berjalan, dan melambaikan kedua tangan. Masing-masing aktivitas tersebut terdiri dari beberapa ragam pola arah dan titik gerakan pada latar video. Seperti yang ditunjukkan pada Gambar </w:t>
      </w:r>
      <w:r w:rsidR="00DE0B0E">
        <w:t>3.3</w:t>
      </w:r>
      <w:r w:rsidR="0097609D" w:rsidRPr="00DE0B0E">
        <w:t>,</w:t>
      </w:r>
      <w:r w:rsidR="007E54BB" w:rsidRPr="007E54BB">
        <w:t xml:space="preserve"> </w:t>
      </w:r>
      <w:r w:rsidR="00661B1B">
        <w:t>a</w:t>
      </w:r>
      <w:r w:rsidR="0097609D">
        <w:t xml:space="preserve">da </w:t>
      </w:r>
      <w:r w:rsidR="00661B1B">
        <w:t>6</w:t>
      </w:r>
      <w:r w:rsidR="0097609D">
        <w:t xml:space="preserve"> arah aktivitas lari, </w:t>
      </w:r>
      <w:r w:rsidR="00661B1B">
        <w:t>6</w:t>
      </w:r>
      <w:r w:rsidR="0097609D">
        <w:t xml:space="preserve"> arah aktivitas jalan, dan </w:t>
      </w:r>
      <w:r w:rsidR="002115D8">
        <w:t>4 titik aktivitas melambaikan kedua tangan.</w:t>
      </w:r>
      <w:r w:rsidR="0097609D">
        <w:t xml:space="preserve"> </w:t>
      </w:r>
      <w:r w:rsidR="00B57D9F">
        <w:t xml:space="preserve">Contoh potongan video </w:t>
      </w:r>
      <w:r w:rsidR="00B57D9F" w:rsidRPr="00BA7696">
        <w:rPr>
          <w:i/>
        </w:rPr>
        <w:t>CCTV</w:t>
      </w:r>
      <w:r w:rsidR="00B57D9F">
        <w:t xml:space="preserve"> </w:t>
      </w:r>
      <w:r w:rsidR="00FA1C5B">
        <w:t>yang akan menjadi data masukan</w:t>
      </w:r>
      <w:r w:rsidR="00B57D9F">
        <w:t xml:space="preserve"> ditunjukkan pada Gambar </w:t>
      </w:r>
      <w:r w:rsidR="00B57D9F" w:rsidRPr="000A0E43">
        <w:rPr>
          <w:highlight w:val="yellow"/>
        </w:rPr>
        <w:t>x</w:t>
      </w:r>
      <w:r w:rsidR="00B57D9F">
        <w:t>.</w:t>
      </w:r>
    </w:p>
    <w:p w:rsidR="005875BD" w:rsidRDefault="007E54BB" w:rsidP="007E54BB">
      <w:pPr>
        <w:ind w:firstLine="576"/>
      </w:pPr>
      <w:r w:rsidRPr="007E54BB">
        <w:t xml:space="preserve">Data keluaran </w:t>
      </w:r>
      <w:r w:rsidR="002115D8" w:rsidRPr="00D91A7C">
        <w:t>aplikasi pengenalan aktivitas manusia</w:t>
      </w:r>
      <w:r w:rsidRPr="007E54BB">
        <w:t xml:space="preserve"> merupakan </w:t>
      </w:r>
      <w:r w:rsidR="002115D8">
        <w:t>prediksi aktivitas yang dilakukan objek pada data masukan baik itu lari, jalan, atau melambaikan kedua tangan</w:t>
      </w:r>
      <w:r w:rsidRPr="007E54BB">
        <w:t>.</w:t>
      </w:r>
    </w:p>
    <w:p w:rsidR="002115D8" w:rsidRDefault="002115D8" w:rsidP="007E54BB">
      <w:pPr>
        <w:ind w:firstLine="576"/>
      </w:pPr>
    </w:p>
    <w:p w:rsidR="00760120" w:rsidRDefault="00431431" w:rsidP="00760120">
      <w:pPr>
        <w:keepNext/>
        <w:ind w:firstLine="576"/>
      </w:pPr>
      <w:r>
        <w:rPr>
          <w:noProof/>
        </w:rPr>
        <mc:AlternateContent>
          <mc:Choice Requires="wpg">
            <w:drawing>
              <wp:anchor distT="0" distB="0" distL="114300" distR="114300" simplePos="0" relativeHeight="252035072" behindDoc="0" locked="0" layoutInCell="1" allowOverlap="1">
                <wp:simplePos x="0" y="0"/>
                <wp:positionH relativeFrom="column">
                  <wp:posOffset>754578</wp:posOffset>
                </wp:positionH>
                <wp:positionV relativeFrom="paragraph">
                  <wp:posOffset>630419</wp:posOffset>
                </wp:positionV>
                <wp:extent cx="2117022" cy="1031706"/>
                <wp:effectExtent l="57150" t="38100" r="55245" b="111760"/>
                <wp:wrapNone/>
                <wp:docPr id="46" name="Group 46"/>
                <wp:cNvGraphicFramePr/>
                <a:graphic xmlns:a="http://schemas.openxmlformats.org/drawingml/2006/main">
                  <a:graphicData uri="http://schemas.microsoft.com/office/word/2010/wordprocessingGroup">
                    <wpg:wgp>
                      <wpg:cNvGrpSpPr/>
                      <wpg:grpSpPr>
                        <a:xfrm>
                          <a:off x="0" y="0"/>
                          <a:ext cx="2117022" cy="1031706"/>
                          <a:chOff x="0" y="0"/>
                          <a:chExt cx="2117022" cy="1031706"/>
                        </a:xfrm>
                      </wpg:grpSpPr>
                      <wps:wsp>
                        <wps:cNvPr id="26" name="Straight Arrow Connector 26"/>
                        <wps:cNvCnPr/>
                        <wps:spPr>
                          <a:xfrm flipV="1">
                            <a:off x="697693" y="0"/>
                            <a:ext cx="142903" cy="103040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7" name="Straight Arrow Connector 27"/>
                        <wps:cNvCnPr/>
                        <wps:spPr>
                          <a:xfrm flipV="1">
                            <a:off x="845688" y="776976"/>
                            <a:ext cx="1241236" cy="24566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5" name="Straight Arrow Connector 35"/>
                        <wps:cNvCnPr/>
                        <wps:spPr>
                          <a:xfrm flipH="1" flipV="1">
                            <a:off x="967256" y="5286"/>
                            <a:ext cx="1146412" cy="68238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6" name="Straight Arrow Connector 36"/>
                        <wps:cNvCnPr/>
                        <wps:spPr>
                          <a:xfrm flipH="1">
                            <a:off x="607838" y="26428"/>
                            <a:ext cx="156949" cy="995737"/>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7" name="Straight Arrow Connector 37"/>
                        <wps:cNvCnPr/>
                        <wps:spPr>
                          <a:xfrm>
                            <a:off x="898544" y="47570"/>
                            <a:ext cx="1091821" cy="66874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8" name="Straight Arrow Connector 38"/>
                        <wps:cNvCnPr/>
                        <wps:spPr>
                          <a:xfrm flipH="1">
                            <a:off x="1189249" y="861545"/>
                            <a:ext cx="927773" cy="17016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40" name="Oval 40"/>
                        <wps:cNvSpPr/>
                        <wps:spPr>
                          <a:xfrm>
                            <a:off x="258992" y="47570"/>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1072967" y="55498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331959" y="3171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0" y="343561"/>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3388A3" id="Group 46" o:spid="_x0000_s1026" style="position:absolute;margin-left:59.4pt;margin-top:49.65pt;width:166.7pt;height:81.25pt;z-index:252035072" coordsize="21170,1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">
                <v:shape id="Straight Arrow Connector 26" o:spid="_x0000_s1027" type="#_x0000_t32" style="position:absolute;left:6976;width:1429;height:10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" strokecolor="#9bbb59 [3206]" strokeweight="2pt">
                  <v:stroke endarrow="block"/>
                  <v:shadow on="t" color="black" opacity="24903f" origin=",.5" offset="0,.55556mm"/>
                </v:shape>
                <v:shape id="Straight Arrow Connector 27" o:spid="_x0000_s1028" type="#_x0000_t32" style="position:absolute;left:8456;top:7769;width:12413;height:2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" strokecolor="#9bbb59 [3206]" strokeweight="2pt">
                  <v:stroke endarrow="block"/>
                  <v:shadow on="t" color="black" opacity="24903f" origin=",.5" offset="0,.55556mm"/>
                </v:shape>
                <v:shape id="Straight Arrow Connector 35" o:spid="_x0000_s1029" type="#_x0000_t32" style="position:absolute;left:9672;top:52;width:11464;height:68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" strokecolor="#9bbb59 [3206]" strokeweight="2pt">
                  <v:stroke endarrow="block"/>
                  <v:shadow on="t" color="black" opacity="24903f" origin=",.5" offset="0,.55556mm"/>
                </v:shape>
                <v:shape id="Straight Arrow Connector 36" o:spid="_x0000_s1030" type="#_x0000_t32" style="position:absolute;left:6078;top:264;width:1569;height:9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" strokecolor="#9bbb59 [3206]" strokeweight="2pt">
                  <v:stroke endarrow="block"/>
                  <v:shadow on="t" color="black" opacity="24903f" origin=",.5" offset="0,.55556mm"/>
                </v:shape>
                <v:shape id="Straight Arrow Connector 37" o:spid="_x0000_s1031" type="#_x0000_t32" style="position:absolute;left:8985;top:475;width:10918;height:6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" strokecolor="#9bbb59 [3206]" strokeweight="2pt">
                  <v:stroke endarrow="block"/>
                  <v:shadow on="t" color="black" opacity="24903f" origin=",.5" offset="0,.55556mm"/>
                </v:shape>
                <v:shape id="Straight Arrow Connector 38" o:spid="_x0000_s1032" type="#_x0000_t32" style="position:absolute;left:11892;top:8615;width:9278;height:1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" strokecolor="#9bbb59 [3206]" strokeweight="2pt">
                  <v:stroke endarrow="block"/>
                  <v:shadow on="t" color="black" opacity="24903f" origin=",.5" offset="0,.55556mm"/>
                </v:shape>
                <v:oval id="Oval 40" o:spid="_x0000_s1033" style="position:absolute;left:2589;top:475;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oval>
                <v:oval id="Oval 41" o:spid="_x0000_s1034" style="position:absolute;left:10729;top:5549;width:497;height: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oval>
                <v:oval id="Oval 43" o:spid="_x0000_s1035" style="position:absolute;left:13319;top:317;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oval id="Oval 45" o:spid="_x0000_s1036" style="position:absolute;top:3435;width:496;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group>
            </w:pict>
          </mc:Fallback>
        </mc:AlternateContent>
      </w:r>
      <w:r w:rsidR="002115D8">
        <w:rPr>
          <w:noProof/>
        </w:rPr>
        <w:drawing>
          <wp:inline distT="0" distB="0" distL="0" distR="0" wp14:anchorId="2EE37CF6" wp14:editId="683DB50B">
            <wp:extent cx="3033395" cy="169137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2115D8" w:rsidRPr="00C63621" w:rsidRDefault="00760120" w:rsidP="00760120">
      <w:pPr>
        <w:pStyle w:val="Caption"/>
      </w:pPr>
      <w:proofErr w:type="gramStart"/>
      <w:r>
        <w:t>Gambar  3</w:t>
      </w:r>
      <w:proofErr w:type="gramEnd"/>
      <w:r>
        <w:t>.</w:t>
      </w:r>
      <w:fldSimple w:instr=" SEQ Gambar_ \* ARABIC ">
        <w:r w:rsidR="00394E8C">
          <w:rPr>
            <w:noProof/>
          </w:rPr>
          <w:t>4</w:t>
        </w:r>
      </w:fldSimple>
      <w:r>
        <w:t xml:space="preserve"> Arah dan Titik Gerak Aktivitas pada CCTV</w:t>
      </w:r>
    </w:p>
    <w:p w:rsidR="009805F7" w:rsidRPr="00EB3E74" w:rsidRDefault="00EB3E74" w:rsidP="004A4BA9">
      <w:pPr>
        <w:pStyle w:val="Heading2"/>
      </w:pPr>
      <w:bookmarkStart w:id="332" w:name="_Toc515489583"/>
      <w:r w:rsidRPr="00EB3E74">
        <w:t>Perancangan Proses</w:t>
      </w:r>
      <w:bookmarkEnd w:id="332"/>
    </w:p>
    <w:p w:rsidR="009805F7" w:rsidRDefault="009805F7" w:rsidP="004A4BA9">
      <w:pPr>
        <w:ind w:left="720"/>
      </w:pPr>
    </w:p>
    <w:p w:rsidR="009805F7" w:rsidRDefault="00B51DB6" w:rsidP="004A4BA9">
      <w:pPr>
        <w:ind w:firstLine="720"/>
      </w:pPr>
      <w:r w:rsidRPr="00B51DB6">
        <w:t xml:space="preserve">Perancangan proses dilakukan untuk memberikan gambaran mengenai setiap proses yang terdapat pada aplikasi </w:t>
      </w:r>
      <w:r w:rsidRPr="00D91A7C">
        <w:t>pengenalan aktivitas manusia</w:t>
      </w:r>
      <w:r w:rsidRPr="00B51DB6">
        <w:t xml:space="preserve">. Bagian dari setiap proses utama aplikasi dapat dilihat pada </w:t>
      </w:r>
      <w:r w:rsidRPr="00DE0B0E">
        <w:t xml:space="preserve">Gambar </w:t>
      </w:r>
      <w:r w:rsidR="00187C82">
        <w:t>3.</w:t>
      </w:r>
      <w:r w:rsidR="000C1F8F">
        <w:t>1</w:t>
      </w:r>
      <w:r w:rsidR="00187C82">
        <w:t>.</w:t>
      </w:r>
    </w:p>
    <w:p w:rsidR="000C1F8F" w:rsidRDefault="000C1F8F" w:rsidP="004A4BA9">
      <w:pPr>
        <w:ind w:firstLine="720"/>
      </w:pPr>
    </w:p>
    <w:p w:rsidR="000C1F8F" w:rsidRDefault="000C1F8F" w:rsidP="004A4BA9">
      <w:pPr>
        <w:ind w:firstLine="720"/>
      </w:pPr>
    </w:p>
    <w:p w:rsidR="009805F7" w:rsidRDefault="004A4BA9" w:rsidP="00661B1B">
      <w:pPr>
        <w:pStyle w:val="Heading3"/>
        <w:spacing w:before="240"/>
        <w:rPr>
          <w:i/>
        </w:rPr>
      </w:pPr>
      <w:bookmarkStart w:id="333" w:name="_Toc515489584"/>
      <w:r>
        <w:rPr>
          <w:i/>
        </w:rPr>
        <w:lastRenderedPageBreak/>
        <w:t>Preprocessing</w:t>
      </w:r>
      <w:bookmarkEnd w:id="333"/>
    </w:p>
    <w:p w:rsidR="000B23E2" w:rsidRPr="000B23E2" w:rsidRDefault="000C1F8F" w:rsidP="00897F45">
      <w:pPr>
        <w:spacing w:before="240" w:after="240"/>
        <w:ind w:firstLine="720"/>
        <w:rPr>
          <w:highlight w:val="yellow"/>
        </w:rPr>
      </w:pPr>
      <w:r>
        <w:rPr>
          <w:noProof/>
        </w:rPr>
        <mc:AlternateContent>
          <mc:Choice Requires="wps">
            <w:drawing>
              <wp:anchor distT="0" distB="0" distL="114300" distR="114300" simplePos="0" relativeHeight="252148736" behindDoc="0" locked="0" layoutInCell="1" allowOverlap="1" wp14:anchorId="542B86D6" wp14:editId="24E0A6D8">
                <wp:simplePos x="0" y="0"/>
                <wp:positionH relativeFrom="margin">
                  <wp:posOffset>196850</wp:posOffset>
                </wp:positionH>
                <wp:positionV relativeFrom="paragraph">
                  <wp:posOffset>3373755</wp:posOffset>
                </wp:positionV>
                <wp:extent cx="3267075" cy="635"/>
                <wp:effectExtent l="0" t="0" r="9525" b="0"/>
                <wp:wrapTopAndBottom/>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rsidR="00D749BA" w:rsidRPr="00FC23A2" w:rsidRDefault="00D749BA" w:rsidP="00187C82">
                            <w:pPr>
                              <w:pStyle w:val="Caption"/>
                              <w:rPr>
                                <w:i/>
                                <w:noProof/>
                              </w:rPr>
                            </w:pPr>
                            <w:proofErr w:type="gramStart"/>
                            <w:r>
                              <w:t>Gambar  3</w:t>
                            </w:r>
                            <w:proofErr w:type="gramEnd"/>
                            <w:r>
                              <w:t>.</w:t>
                            </w:r>
                            <w:fldSimple w:instr=" SEQ Gambar_ \* ARABIC ">
                              <w:r>
                                <w:rPr>
                                  <w:noProof/>
                                </w:rPr>
                                <w:t>5</w:t>
                              </w:r>
                            </w:fldSimple>
                            <w:r>
                              <w:t xml:space="preserve"> Diagram Alir Proses </w:t>
                            </w:r>
                            <w:r w:rsidRPr="00DE0B0E">
                              <w:rPr>
                                <w:i/>
                              </w:rPr>
                              <w:t>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B86D6" id="Text Box 13" o:spid="_x0000_s1072" type="#_x0000_t202" style="position:absolute;left:0;text-align:left;margin-left:15.5pt;margin-top:265.65pt;width:257.25pt;height:.05pt;z-index:252148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1KMAIAAGcEAAAOAAAAZHJzL2Uyb0RvYy54bWysVE1v2zAMvQ/YfxB0X5wPNC2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" stroked="f">
                <v:textbox style="mso-fit-shape-to-text:t" inset="0,0,0,0">
                  <w:txbxContent>
                    <w:p w:rsidR="00D749BA" w:rsidRPr="00FC23A2" w:rsidRDefault="00D749BA" w:rsidP="00187C82">
                      <w:pPr>
                        <w:pStyle w:val="Caption"/>
                        <w:rPr>
                          <w:i/>
                          <w:noProof/>
                        </w:rPr>
                      </w:pPr>
                      <w:proofErr w:type="gramStart"/>
                      <w:r>
                        <w:t>Gambar  3</w:t>
                      </w:r>
                      <w:proofErr w:type="gramEnd"/>
                      <w:r>
                        <w:t>.</w:t>
                      </w:r>
                      <w:fldSimple w:instr=" SEQ Gambar_ \* ARABIC ">
                        <w:r>
                          <w:rPr>
                            <w:noProof/>
                          </w:rPr>
                          <w:t>5</w:t>
                        </w:r>
                      </w:fldSimple>
                      <w:r>
                        <w:t xml:space="preserve"> Diagram Alir Proses </w:t>
                      </w:r>
                      <w:r w:rsidRPr="00DE0B0E">
                        <w:rPr>
                          <w:i/>
                        </w:rPr>
                        <w:t>Preprocessing</w:t>
                      </w:r>
                    </w:p>
                  </w:txbxContent>
                </v:textbox>
                <w10:wrap type="topAndBottom" anchorx="margin"/>
              </v:shape>
            </w:pict>
          </mc:Fallback>
        </mc:AlternateContent>
      </w:r>
      <w:r w:rsidR="000B23E2">
        <w:rPr>
          <w:i/>
          <w:noProof/>
        </w:rPr>
        <mc:AlternateContent>
          <mc:Choice Requires="wpg">
            <w:drawing>
              <wp:anchor distT="0" distB="0" distL="114300" distR="114300" simplePos="0" relativeHeight="252042240" behindDoc="0" locked="0" layoutInCell="1" allowOverlap="1">
                <wp:simplePos x="0" y="0"/>
                <wp:positionH relativeFrom="margin">
                  <wp:align>center</wp:align>
                </wp:positionH>
                <wp:positionV relativeFrom="paragraph">
                  <wp:posOffset>1356995</wp:posOffset>
                </wp:positionV>
                <wp:extent cx="2555875" cy="1931035"/>
                <wp:effectExtent l="0" t="0" r="15875" b="12065"/>
                <wp:wrapTopAndBottom/>
                <wp:docPr id="450766" name="Group 450766"/>
                <wp:cNvGraphicFramePr/>
                <a:graphic xmlns:a="http://schemas.openxmlformats.org/drawingml/2006/main">
                  <a:graphicData uri="http://schemas.microsoft.com/office/word/2010/wordprocessingGroup">
                    <wpg:wgp>
                      <wpg:cNvGrpSpPr/>
                      <wpg:grpSpPr>
                        <a:xfrm>
                          <a:off x="0" y="0"/>
                          <a:ext cx="2555875" cy="1931035"/>
                          <a:chOff x="-124338" y="0"/>
                          <a:chExt cx="2556388" cy="1932621"/>
                        </a:xfrm>
                      </wpg:grpSpPr>
                      <wpg:grpSp>
                        <wpg:cNvPr id="64" name="Group 64"/>
                        <wpg:cNvGrpSpPr/>
                        <wpg:grpSpPr>
                          <a:xfrm>
                            <a:off x="-124338" y="0"/>
                            <a:ext cx="2556388" cy="1932621"/>
                            <a:chOff x="-173785" y="0"/>
                            <a:chExt cx="2557137" cy="1932966"/>
                          </a:xfrm>
                        </wpg:grpSpPr>
                        <wps:wsp>
                          <wps:cNvPr id="65" name="Rectangle 65"/>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842A2C">
                                <w:pPr>
                                  <w:jc w:val="center"/>
                                  <w:rPr>
                                    <w:sz w:val="16"/>
                                  </w:rPr>
                                </w:pPr>
                                <w:r>
                                  <w:rPr>
                                    <w:sz w:val="16"/>
                                  </w:rPr>
                                  <w:t>Ubah ukuran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842A2C">
                                <w:pPr>
                                  <w:jc w:val="center"/>
                                  <w:rPr>
                                    <w:rFonts w:asciiTheme="minorHAnsi" w:hAnsiTheme="minorHAnsi" w:cstheme="minorHAnsi"/>
                                    <w:b/>
                                    <w:sz w:val="18"/>
                                  </w:rPr>
                                </w:pPr>
                                <w:r>
                                  <w:rPr>
                                    <w:sz w:val="16"/>
                                  </w:rPr>
                                  <w:t xml:space="preserve">Ubah citra video menjadi </w:t>
                                </w:r>
                                <w:r w:rsidRPr="00964B9A">
                                  <w:rPr>
                                    <w:i/>
                                    <w:sz w:val="16"/>
                                  </w:rPr>
                                  <w:t>greyscale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Parallelogram 69"/>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842A2C">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Parallelogram 70"/>
                          <wps:cNvSpPr/>
                          <wps:spPr>
                            <a:xfrm>
                              <a:off x="-173785" y="1410031"/>
                              <a:ext cx="1236818" cy="52293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842A2C">
                                <w:pPr>
                                  <w:jc w:val="center"/>
                                  <w:rPr>
                                    <w:sz w:val="16"/>
                                  </w:rPr>
                                </w:pPr>
                                <w:r>
                                  <w:rPr>
                                    <w:sz w:val="16"/>
                                  </w:rPr>
                                  <w:t>Citra video hasil p</w:t>
                                </w:r>
                                <w:r w:rsidRPr="003C60E5">
                                  <w:rPr>
                                    <w:i/>
                                    <w:sz w:val="16"/>
                                  </w:rPr>
                                  <w:t>reprocessing</w:t>
                                </w:r>
                              </w:p>
                              <w:p w:rsidR="00D749BA" w:rsidRDefault="00D749BA" w:rsidP="00842A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Rounded Corners 71"/>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842A2C">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a:off x="1541741" y="1429274"/>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842A2C">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755" name="Straight Arrow Connector 450755"/>
                        <wps:cNvCnPr>
                          <a:stCxn id="70" idx="2"/>
                        </wps:cNvCnPr>
                        <wps:spPr>
                          <a:xfrm flipV="1">
                            <a:off x="1046803" y="1660550"/>
                            <a:ext cx="551279" cy="1065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0766" o:spid="_x0000_s1073" style="position:absolute;left:0;text-align:left;margin-left:0;margin-top:106.85pt;width:201.25pt;height:152.05pt;z-index:252042240;mso-position-horizontal:center;mso-position-horizontal-relative:margin;mso-width-relative:margin;mso-height-relative:margin" coordorigin="-1243" coordsize="25563,19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">
                <v:group id="Group 64" o:spid="_x0000_s1074" style="position:absolute;left:-1243;width:25563;height:19326" coordorigin="-1737" coordsize="25571,1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75"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" fillcolor="white [3201]" strokecolor="#5a5a5a [2109]" strokeweight="1pt">
                    <v:textbox>
                      <w:txbxContent>
                        <w:p w:rsidR="00D749BA" w:rsidRPr="00A863BB" w:rsidRDefault="00D749BA" w:rsidP="00842A2C">
                          <w:pPr>
                            <w:jc w:val="center"/>
                            <w:rPr>
                              <w:sz w:val="16"/>
                            </w:rPr>
                          </w:pPr>
                          <w:r>
                            <w:rPr>
                              <w:sz w:val="16"/>
                            </w:rPr>
                            <w:t>Ubah ukuran video</w:t>
                          </w:r>
                        </w:p>
                      </w:txbxContent>
                    </v:textbox>
                  </v:rect>
                  <v:rect id="Rectangle 66" o:spid="_x0000_s1076"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" fillcolor="white [3201]" strokecolor="#5a5a5a [2109]" strokeweight="1pt">
                    <v:textbox>
                      <w:txbxContent>
                        <w:p w:rsidR="00D749BA" w:rsidRPr="00A863BB" w:rsidRDefault="00D749BA" w:rsidP="00842A2C">
                          <w:pPr>
                            <w:jc w:val="center"/>
                            <w:rPr>
                              <w:rFonts w:asciiTheme="minorHAnsi" w:hAnsiTheme="minorHAnsi" w:cstheme="minorHAnsi"/>
                              <w:b/>
                              <w:sz w:val="18"/>
                            </w:rPr>
                          </w:pPr>
                          <w:r>
                            <w:rPr>
                              <w:sz w:val="16"/>
                            </w:rPr>
                            <w:t xml:space="preserve">Ubah citra video menjadi </w:t>
                          </w:r>
                          <w:r w:rsidRPr="00964B9A">
                            <w:rPr>
                              <w:i/>
                              <w:sz w:val="16"/>
                            </w:rPr>
                            <w:t>greyscale</w:t>
                          </w:r>
                        </w:p>
                      </w:txbxContent>
                    </v:textbox>
                  </v:rect>
                  <v:shape id="Parallelogram 69" o:spid="_x0000_s1077"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" adj="2782" fillcolor="white [3201]" strokecolor="#5a5a5a [2109]" strokeweight="1pt">
                    <v:textbox>
                      <w:txbxContent>
                        <w:p w:rsidR="00D749BA" w:rsidRPr="00A863BB" w:rsidRDefault="00D749BA" w:rsidP="00842A2C">
                          <w:pPr>
                            <w:jc w:val="center"/>
                            <w:rPr>
                              <w:sz w:val="16"/>
                            </w:rPr>
                          </w:pPr>
                          <w:r w:rsidRPr="00A863BB">
                            <w:rPr>
                              <w:sz w:val="16"/>
                            </w:rPr>
                            <w:t>Video</w:t>
                          </w:r>
                        </w:p>
                      </w:txbxContent>
                    </v:textbox>
                  </v:shape>
                  <v:shape id="Parallelogram 70" o:spid="_x0000_s1078" type="#_x0000_t7" style="position:absolute;left:-1737;top:14100;width:12367;height:5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" adj="2283" fillcolor="white [3201]" strokecolor="#5a5a5a [2109]" strokeweight="1pt">
                    <v:textbox>
                      <w:txbxContent>
                        <w:p w:rsidR="00D749BA" w:rsidRPr="00A863BB" w:rsidRDefault="00D749BA" w:rsidP="00842A2C">
                          <w:pPr>
                            <w:jc w:val="center"/>
                            <w:rPr>
                              <w:sz w:val="16"/>
                            </w:rPr>
                          </w:pPr>
                          <w:r>
                            <w:rPr>
                              <w:sz w:val="16"/>
                            </w:rPr>
                            <w:t>Citra video hasil p</w:t>
                          </w:r>
                          <w:r w:rsidRPr="003C60E5">
                            <w:rPr>
                              <w:i/>
                              <w:sz w:val="16"/>
                            </w:rPr>
                            <w:t>reprocessing</w:t>
                          </w:r>
                        </w:p>
                        <w:p w:rsidR="00D749BA" w:rsidRDefault="00D749BA" w:rsidP="00842A2C">
                          <w:pPr>
                            <w:jc w:val="center"/>
                          </w:pPr>
                        </w:p>
                      </w:txbxContent>
                    </v:textbox>
                  </v:shape>
                  <v:roundrect id="Rectangle: Rounded Corners 71" o:spid="_x0000_s1079"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" fillcolor="white [3201]" strokecolor="#5a5a5a [2109]" strokeweight="1pt">
                    <v:textbox>
                      <w:txbxContent>
                        <w:p w:rsidR="00D749BA" w:rsidRPr="00A863BB" w:rsidRDefault="00D749BA" w:rsidP="00842A2C">
                          <w:pPr>
                            <w:jc w:val="center"/>
                            <w:rPr>
                              <w:sz w:val="16"/>
                            </w:rPr>
                          </w:pPr>
                          <w:r>
                            <w:rPr>
                              <w:sz w:val="16"/>
                            </w:rPr>
                            <w:t>Start</w:t>
                          </w:r>
                        </w:p>
                      </w:txbxContent>
                    </v:textbox>
                  </v:roundrect>
                  <v:roundrect id="Rectangle: Rounded Corners 89" o:spid="_x0000_s1080" style="position:absolute;left:15417;top:14292;width:7550;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" fillcolor="white [3201]" strokecolor="#5a5a5a [2109]" strokeweight="1pt">
                    <v:textbox>
                      <w:txbxContent>
                        <w:p w:rsidR="00D749BA" w:rsidRPr="00A863BB" w:rsidRDefault="00D749BA" w:rsidP="00842A2C">
                          <w:pPr>
                            <w:jc w:val="center"/>
                            <w:rPr>
                              <w:sz w:val="16"/>
                            </w:rPr>
                          </w:pPr>
                          <w:r>
                            <w:rPr>
                              <w:sz w:val="16"/>
                            </w:rPr>
                            <w:t>Finish</w:t>
                          </w:r>
                        </w:p>
                      </w:txbxContent>
                    </v:textbox>
                  </v:roundrect>
                  <v:shape id="Straight Arrow Connector 90" o:spid="_x0000_s1081"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" strokecolor="#5a5a5a [2109]" strokeweight="1pt">
                    <v:stroke endarrow="block"/>
                  </v:shape>
                  <v:shape id="Straight Arrow Connector 92" o:spid="_x0000_s1082"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" strokecolor="#5a5a5a [2109]" strokeweight="1pt">
                    <v:stroke endarrow="block"/>
                  </v:shape>
                  <v:shape id="Straight Arrow Connector 93" o:spid="_x0000_s1083"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" strokecolor="#5a5a5a [2109]" strokeweight="1pt">
                    <v:stroke endarrow="block"/>
                  </v:shape>
                  <v:shape id="Straight Arrow Connector 95" o:spid="_x0000_s1084"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" strokecolor="#5a5a5a [2109]" strokeweight="1pt">
                    <v:stroke endarrow="block"/>
                  </v:shape>
                </v:group>
                <v:shape id="Straight Arrow Connector 450755" o:spid="_x0000_s1085" type="#_x0000_t32" style="position:absolute;left:10468;top:16605;width:5512;height:1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" strokecolor="#5a5a5a [2109]" strokeweight="1pt">
                  <v:stroke endarrow="block"/>
                </v:shape>
                <w10:wrap type="topAndBottom" anchorx="margin"/>
              </v:group>
            </w:pict>
          </mc:Fallback>
        </mc:AlternateContent>
      </w:r>
      <w:r w:rsidR="005424E2">
        <w:t xml:space="preserve">Proses pertama yang dilakukan adalah </w:t>
      </w:r>
      <w:r w:rsidR="005424E2" w:rsidRPr="005424E2">
        <w:rPr>
          <w:i/>
        </w:rPr>
        <w:t>preprocessing</w:t>
      </w:r>
      <w:r w:rsidR="005424E2">
        <w:rPr>
          <w:i/>
        </w:rPr>
        <w:t xml:space="preserve"> </w:t>
      </w:r>
      <w:r w:rsidR="005424E2">
        <w:t xml:space="preserve">yaitu mengubah ukuran video </w:t>
      </w:r>
      <w:r w:rsidR="00463958">
        <w:t xml:space="preserve">yang sebelumnya 1080x720 piksel diperkecil menjadi 636x360 piksel </w:t>
      </w:r>
      <w:r w:rsidR="005424E2">
        <w:t xml:space="preserve">dan mengubah citra video dari RGB menjadi </w:t>
      </w:r>
      <w:r w:rsidR="005424E2" w:rsidRPr="005424E2">
        <w:rPr>
          <w:i/>
        </w:rPr>
        <w:t>greyscale</w:t>
      </w:r>
      <w:r w:rsidR="005424E2">
        <w:t xml:space="preserve">. </w:t>
      </w:r>
      <w:r w:rsidR="00463958">
        <w:t xml:space="preserve">Hal tersebut dilakukan untuk mengoptimalkan kerja aplikasi. </w:t>
      </w:r>
      <w:r w:rsidR="005424E2">
        <w:t xml:space="preserve">Diagram alir proses ini ditunjukkan pada Gambar </w:t>
      </w:r>
      <w:r w:rsidR="00700009">
        <w:t>3.5</w:t>
      </w:r>
      <w:r w:rsidR="005424E2" w:rsidRPr="00700009">
        <w:t>.</w:t>
      </w:r>
    </w:p>
    <w:p w:rsidR="00E51622" w:rsidRDefault="004A4BA9" w:rsidP="003C60E5">
      <w:pPr>
        <w:pStyle w:val="Heading3"/>
        <w:spacing w:before="240" w:after="240"/>
      </w:pPr>
      <w:bookmarkStart w:id="334" w:name="_Toc515489585"/>
      <w:r>
        <w:t>Koleksi Fitur Lokal</w:t>
      </w:r>
      <w:bookmarkEnd w:id="334"/>
    </w:p>
    <w:p w:rsidR="00463958" w:rsidRDefault="00463958" w:rsidP="00463958">
      <w:pPr>
        <w:ind w:firstLine="720"/>
      </w:pPr>
      <w:r>
        <w:t xml:space="preserve">Proses koleksi fitur lokal adalah pengumpulan fitur-fitur lokal </w:t>
      </w:r>
      <w:r w:rsidRPr="007402A8">
        <w:t xml:space="preserve">pada </w:t>
      </w:r>
      <w:r w:rsidR="005F0F9C">
        <w:t xml:space="preserve">citra hasil </w:t>
      </w:r>
      <w:r w:rsidR="005F0F9C" w:rsidRPr="006C06C6">
        <w:rPr>
          <w:i/>
        </w:rPr>
        <w:t>preprocessing</w:t>
      </w:r>
      <w:r w:rsidR="005F0F9C">
        <w:t xml:space="preserve"> </w:t>
      </w:r>
      <w:r w:rsidRPr="007402A8">
        <w:t xml:space="preserve">berdasarkan fitur </w:t>
      </w:r>
      <w:r w:rsidRPr="007402A8">
        <w:rPr>
          <w:i/>
        </w:rPr>
        <w:t>optical flow</w:t>
      </w:r>
      <w:r w:rsidRPr="007402A8">
        <w:t>-</w:t>
      </w:r>
      <w:r w:rsidR="000C1F8F">
        <w:rPr>
          <w:noProof/>
        </w:rPr>
        <w:lastRenderedPageBreak/>
        <mc:AlternateContent>
          <mc:Choice Requires="wps">
            <w:drawing>
              <wp:anchor distT="0" distB="0" distL="114300" distR="114300" simplePos="0" relativeHeight="252152832" behindDoc="0" locked="0" layoutInCell="1" allowOverlap="1" wp14:anchorId="0426DF38" wp14:editId="624E0D2E">
                <wp:simplePos x="0" y="0"/>
                <wp:positionH relativeFrom="column">
                  <wp:posOffset>175260</wp:posOffset>
                </wp:positionH>
                <wp:positionV relativeFrom="paragraph">
                  <wp:posOffset>3947795</wp:posOffset>
                </wp:positionV>
                <wp:extent cx="33350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rsidR="00D749BA" w:rsidRPr="009D3426" w:rsidRDefault="00D749BA" w:rsidP="000C1F8F">
                            <w:pPr>
                              <w:pStyle w:val="Caption"/>
                            </w:pPr>
                            <w:proofErr w:type="gramStart"/>
                            <w:r>
                              <w:t>Gambar  3</w:t>
                            </w:r>
                            <w:proofErr w:type="gramEnd"/>
                            <w:r>
                              <w:t>.</w:t>
                            </w:r>
                            <w:fldSimple w:instr=" SEQ Gambar_ \* ARABIC ">
                              <w:r>
                                <w:rPr>
                                  <w:noProof/>
                                </w:rPr>
                                <w:t>6</w:t>
                              </w:r>
                            </w:fldSimple>
                            <w:r>
                              <w:t xml:space="preserve"> Diagram Alir Proses Koleksi Fitur Lokal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26DF38" id="Text Box 16" o:spid="_x0000_s1086" type="#_x0000_t202" style="position:absolute;left:0;text-align:left;margin-left:13.8pt;margin-top:310.85pt;width:262.6pt;height:.05pt;z-index:25215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" stroked="f">
                <v:textbox style="mso-fit-shape-to-text:t" inset="0,0,0,0">
                  <w:txbxContent>
                    <w:p w:rsidR="00D749BA" w:rsidRPr="009D3426" w:rsidRDefault="00D749BA" w:rsidP="000C1F8F">
                      <w:pPr>
                        <w:pStyle w:val="Caption"/>
                      </w:pPr>
                      <w:proofErr w:type="gramStart"/>
                      <w:r>
                        <w:t>Gambar  3</w:t>
                      </w:r>
                      <w:proofErr w:type="gramEnd"/>
                      <w:r>
                        <w:t>.</w:t>
                      </w:r>
                      <w:fldSimple w:instr=" SEQ Gambar_ \* ARABIC ">
                        <w:r>
                          <w:rPr>
                            <w:noProof/>
                          </w:rPr>
                          <w:t>6</w:t>
                        </w:r>
                      </w:fldSimple>
                      <w:r>
                        <w:t xml:space="preserve"> Diagram Alir Proses Koleksi Fitur Lokal</w:t>
                      </w:r>
                    </w:p>
                  </w:txbxContent>
                </v:textbox>
                <w10:wrap type="topAndBottom"/>
              </v:shape>
            </w:pict>
          </mc:Fallback>
        </mc:AlternateContent>
      </w:r>
      <w:r w:rsidR="000B23E2">
        <w:rPr>
          <w:noProof/>
          <w:lang w:eastAsia="en-US"/>
        </w:rPr>
        <mc:AlternateContent>
          <mc:Choice Requires="wpg">
            <w:drawing>
              <wp:anchor distT="0" distB="0" distL="114300" distR="114300" simplePos="0" relativeHeight="252115968" behindDoc="0" locked="0" layoutInCell="1" allowOverlap="1">
                <wp:simplePos x="0" y="0"/>
                <wp:positionH relativeFrom="margin">
                  <wp:align>center</wp:align>
                </wp:positionH>
                <wp:positionV relativeFrom="paragraph">
                  <wp:posOffset>70154</wp:posOffset>
                </wp:positionV>
                <wp:extent cx="2611120" cy="3825240"/>
                <wp:effectExtent l="0" t="0" r="17780" b="22860"/>
                <wp:wrapTopAndBottom/>
                <wp:docPr id="156" name="Group 156"/>
                <wp:cNvGraphicFramePr/>
                <a:graphic xmlns:a="http://schemas.openxmlformats.org/drawingml/2006/main">
                  <a:graphicData uri="http://schemas.microsoft.com/office/word/2010/wordprocessingGroup">
                    <wpg:wgp>
                      <wpg:cNvGrpSpPr/>
                      <wpg:grpSpPr>
                        <a:xfrm>
                          <a:off x="0" y="0"/>
                          <a:ext cx="2611120" cy="3825240"/>
                          <a:chOff x="0" y="0"/>
                          <a:chExt cx="2611120" cy="3825240"/>
                        </a:xfrm>
                      </wpg:grpSpPr>
                      <wpg:grpSp>
                        <wpg:cNvPr id="151" name="Group 151"/>
                        <wpg:cNvGrpSpPr/>
                        <wpg:grpSpPr>
                          <a:xfrm>
                            <a:off x="0" y="0"/>
                            <a:ext cx="2611120" cy="3825240"/>
                            <a:chOff x="0" y="0"/>
                            <a:chExt cx="2611272" cy="3825240"/>
                          </a:xfrm>
                        </wpg:grpSpPr>
                        <wpg:grpSp>
                          <wpg:cNvPr id="135" name="Group 135"/>
                          <wpg:cNvGrpSpPr/>
                          <wpg:grpSpPr>
                            <a:xfrm>
                              <a:off x="0" y="0"/>
                              <a:ext cx="2545715" cy="3825240"/>
                              <a:chOff x="0" y="0"/>
                              <a:chExt cx="2545715" cy="3827438"/>
                            </a:xfrm>
                          </wpg:grpSpPr>
                          <wpg:grpSp>
                            <wpg:cNvPr id="128" name="Group 128"/>
                            <wpg:cNvGrpSpPr/>
                            <wpg:grpSpPr>
                              <a:xfrm>
                                <a:off x="0" y="0"/>
                                <a:ext cx="2545715" cy="3827438"/>
                                <a:chOff x="0" y="0"/>
                                <a:chExt cx="2546613" cy="3827773"/>
                              </a:xfrm>
                            </wpg:grpSpPr>
                            <wps:wsp>
                              <wps:cNvPr id="450774" name="Parallelogram 450774"/>
                              <wps:cNvSpPr/>
                              <wps:spPr>
                                <a:xfrm>
                                  <a:off x="168251" y="3496670"/>
                                  <a:ext cx="895985" cy="321310"/>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Matriks Fn</w:t>
                                    </w:r>
                                  </w:p>
                                  <w:p w:rsidR="00D749BA" w:rsidRDefault="00D749BA" w:rsidP="00F811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5" name="Group 450815"/>
                              <wpg:cNvGrpSpPr/>
                              <wpg:grpSpPr>
                                <a:xfrm>
                                  <a:off x="0" y="0"/>
                                  <a:ext cx="2546613" cy="3827773"/>
                                  <a:chOff x="0" y="0"/>
                                  <a:chExt cx="2546613" cy="3827773"/>
                                </a:xfrm>
                              </wpg:grpSpPr>
                              <wps:wsp>
                                <wps:cNvPr id="450796" name="Straight Arrow Connector 450796"/>
                                <wps:cNvCnPr/>
                                <wps:spPr>
                                  <a:xfrm>
                                    <a:off x="1945843" y="468173"/>
                                    <a:ext cx="0" cy="15438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01" name="Rectangle 450801"/>
                                <wps:cNvSpPr/>
                                <wps:spPr>
                                  <a:xfrm>
                                    <a:off x="102413" y="2348180"/>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984344">
                                      <w:pPr>
                                        <w:jc w:val="center"/>
                                        <w:rPr>
                                          <w:sz w:val="16"/>
                                        </w:rPr>
                                      </w:pPr>
                                      <w:r>
                                        <w:rPr>
                                          <w:sz w:val="16"/>
                                        </w:rPr>
                                        <w:t>Hitung fitur Div, Vor, Gten, 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4" name="Group 450814"/>
                                <wpg:cNvGrpSpPr/>
                                <wpg:grpSpPr>
                                  <a:xfrm>
                                    <a:off x="0" y="0"/>
                                    <a:ext cx="2546613" cy="3827773"/>
                                    <a:chOff x="0" y="0"/>
                                    <a:chExt cx="2546613" cy="3827773"/>
                                  </a:xfrm>
                                </wpg:grpSpPr>
                                <wps:wsp>
                                  <wps:cNvPr id="450778" name="Rectangle: Rounded Corners 450778"/>
                                  <wps:cNvSpPr/>
                                  <wps:spPr>
                                    <a:xfrm>
                                      <a:off x="1439005" y="3489535"/>
                                      <a:ext cx="917319" cy="338238"/>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5" name="Rectangle 450805"/>
                                  <wps:cNvSpPr/>
                                  <wps:spPr>
                                    <a:xfrm>
                                      <a:off x="105792" y="2918790"/>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984344">
                                        <w:pPr>
                                          <w:jc w:val="center"/>
                                          <w:rPr>
                                            <w:sz w:val="16"/>
                                          </w:rPr>
                                        </w:pPr>
                                        <w:r>
                                          <w:rPr>
                                            <w:sz w:val="16"/>
                                          </w:rPr>
                                          <w:t>Normalisasi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3" name="Group 450813"/>
                                  <wpg:cNvGrpSpPr/>
                                  <wpg:grpSpPr>
                                    <a:xfrm>
                                      <a:off x="0" y="0"/>
                                      <a:ext cx="2546613" cy="2749499"/>
                                      <a:chOff x="0" y="0"/>
                                      <a:chExt cx="2546613" cy="2749499"/>
                                    </a:xfrm>
                                  </wpg:grpSpPr>
                                  <wps:wsp>
                                    <wps:cNvPr id="450795" name="Straight Arrow Connector 450795"/>
                                    <wps:cNvCnPr/>
                                    <wps:spPr>
                                      <a:xfrm flipH="1">
                                        <a:off x="1133856" y="1989734"/>
                                        <a:ext cx="312465"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00" name="Rectangle 450800"/>
                                    <wps:cNvSpPr/>
                                    <wps:spPr>
                                      <a:xfrm>
                                        <a:off x="1448410" y="179953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Inisialisasi fitur It, u,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4" name="Rectangle 450804"/>
                                    <wps:cNvSpPr/>
                                    <wps:spPr>
                                      <a:xfrm>
                                        <a:off x="1448410" y="234817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984344">
                                          <w:pPr>
                                            <w:jc w:val="center"/>
                                            <w:rPr>
                                              <w:sz w:val="16"/>
                                            </w:rPr>
                                          </w:pPr>
                                          <w:r>
                                            <w:rPr>
                                              <w:sz w:val="16"/>
                                            </w:rPr>
                                            <w:t>Gabung ke-12 fitur menjadi matriks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2" name="Group 450812"/>
                                    <wpg:cNvGrpSpPr/>
                                    <wpg:grpSpPr>
                                      <a:xfrm>
                                        <a:off x="0" y="0"/>
                                        <a:ext cx="2546613" cy="2348205"/>
                                        <a:chOff x="0" y="0"/>
                                        <a:chExt cx="2546613" cy="2348205"/>
                                      </a:xfrm>
                                    </wpg:grpSpPr>
                                    <wps:wsp>
                                      <wps:cNvPr id="450799" name="Rectangle 450799"/>
                                      <wps:cNvSpPr/>
                                      <wps:spPr>
                                        <a:xfrm>
                                          <a:off x="95098" y="178490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Hitung fitur ut dan vt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3" name="Straight Arrow Connector 450803"/>
                                      <wps:cNvCnPr/>
                                      <wps:spPr>
                                        <a:xfrm>
                                          <a:off x="607162" y="2179930"/>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50811" name="Group 450811"/>
                                      <wpg:cNvGrpSpPr/>
                                      <wpg:grpSpPr>
                                        <a:xfrm>
                                          <a:off x="0" y="0"/>
                                          <a:ext cx="2546613" cy="1777619"/>
                                          <a:chOff x="0" y="0"/>
                                          <a:chExt cx="2546613" cy="1777619"/>
                                        </a:xfrm>
                                      </wpg:grpSpPr>
                                      <wps:wsp>
                                        <wps:cNvPr id="450771" name="Rectangle 450771"/>
                                        <wps:cNvSpPr/>
                                        <wps:spPr>
                                          <a:xfrm>
                                            <a:off x="87783" y="1214323"/>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Hitung fitur It, u,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2" name="Straight Arrow Connector 450802"/>
                                        <wps:cNvCnPr/>
                                        <wps:spPr>
                                          <a:xfrm>
                                            <a:off x="607162" y="1609344"/>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50809" name="Group 450809"/>
                                        <wpg:cNvGrpSpPr/>
                                        <wpg:grpSpPr>
                                          <a:xfrm>
                                            <a:off x="0" y="0"/>
                                            <a:ext cx="2546613" cy="1214425"/>
                                            <a:chOff x="0" y="0"/>
                                            <a:chExt cx="2546613" cy="1214425"/>
                                          </a:xfrm>
                                        </wpg:grpSpPr>
                                        <wpg:grpSp>
                                          <wpg:cNvPr id="450808" name="Group 450808"/>
                                          <wpg:cNvGrpSpPr/>
                                          <wpg:grpSpPr>
                                            <a:xfrm>
                                              <a:off x="285293" y="0"/>
                                              <a:ext cx="2261320" cy="1021570"/>
                                              <a:chOff x="0" y="0"/>
                                              <a:chExt cx="2261320" cy="1021570"/>
                                            </a:xfrm>
                                          </wpg:grpSpPr>
                                          <wps:wsp>
                                            <wps:cNvPr id="450769" name="Rectangle 450769"/>
                                            <wps:cNvSpPr/>
                                            <wps:spPr>
                                              <a:xfrm>
                                                <a:off x="1097280" y="621792"/>
                                                <a:ext cx="1086846" cy="399778"/>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Ambil fitur x, y,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773" name="Parallelogram 450773"/>
                                            <wps:cNvSpPr/>
                                            <wps:spPr>
                                              <a:xfrm>
                                                <a:off x="1111910" y="0"/>
                                                <a:ext cx="1149410" cy="460678"/>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 xml:space="preserve">Citra hasil </w:t>
                                                  </w:r>
                                                  <w:r w:rsidRPr="00F81127">
                                                    <w:rPr>
                                                      <w:i/>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07" name="Group 450807"/>
                                            <wpg:cNvGrpSpPr/>
                                            <wpg:grpSpPr>
                                              <a:xfrm>
                                                <a:off x="0" y="36576"/>
                                                <a:ext cx="1167033" cy="398595"/>
                                                <a:chOff x="0" y="0"/>
                                                <a:chExt cx="1167033" cy="398595"/>
                                              </a:xfrm>
                                            </wpg:grpSpPr>
                                            <wps:wsp>
                                              <wps:cNvPr id="450777" name="Rectangle: Rounded Corners 450777"/>
                                              <wps:cNvSpPr/>
                                              <wps:spPr>
                                                <a:xfrm>
                                                  <a:off x="0" y="0"/>
                                                  <a:ext cx="754707" cy="398595"/>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787" name="Straight Arrow Connector 450787"/>
                                              <wps:cNvCnPr/>
                                              <wps:spPr>
                                                <a:xfrm flipV="1">
                                                  <a:off x="753466" y="190195"/>
                                                  <a:ext cx="413567" cy="1786"/>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50794" name="Straight Arrow Connector 450794"/>
                                          <wps:cNvCnPr/>
                                          <wps:spPr>
                                            <a:xfrm>
                                              <a:off x="614477" y="1046074"/>
                                              <a:ext cx="0" cy="16835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798" name="Parallelogram 450798"/>
                                          <wps:cNvSpPr/>
                                          <wps:spPr>
                                            <a:xfrm>
                                              <a:off x="0" y="621792"/>
                                              <a:ext cx="1258189" cy="424180"/>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F81127">
                                                <w:pPr>
                                                  <w:jc w:val="center"/>
                                                  <w:rPr>
                                                    <w:sz w:val="16"/>
                                                  </w:rPr>
                                                </w:pPr>
                                                <w:r>
                                                  <w:rPr>
                                                    <w:sz w:val="16"/>
                                                  </w:rPr>
                                                  <w:t>Fitur u dan v dari citra sebelumnya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g:grpSp>
                            <wpg:cNvPr id="134" name="Group 134"/>
                            <wpg:cNvGrpSpPr/>
                            <wpg:grpSpPr>
                              <a:xfrm>
                                <a:off x="614476" y="2548617"/>
                                <a:ext cx="1375258" cy="1080992"/>
                                <a:chOff x="0" y="17558"/>
                                <a:chExt cx="1375258" cy="1080992"/>
                              </a:xfrm>
                            </wpg:grpSpPr>
                            <wps:wsp>
                              <wps:cNvPr id="129" name="Straight Arrow Connector 129"/>
                              <wps:cNvCnPr/>
                              <wps:spPr>
                                <a:xfrm>
                                  <a:off x="1375258" y="790031"/>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0" y="797357"/>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409652" y="1097280"/>
                                  <a:ext cx="413385" cy="127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50801" idx="3"/>
                                <a:endCxn id="450804" idx="1"/>
                              </wps:cNvCnPr>
                              <wps:spPr>
                                <a:xfrm flipV="1">
                                  <a:off x="515603" y="17558"/>
                                  <a:ext cx="317820" cy="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50" name="Group 150"/>
                          <wpg:cNvGrpSpPr/>
                          <wpg:grpSpPr>
                            <a:xfrm>
                              <a:off x="1111910" y="1031443"/>
                              <a:ext cx="1499362" cy="2333371"/>
                              <a:chOff x="0" y="0"/>
                              <a:chExt cx="1499362" cy="2333371"/>
                            </a:xfrm>
                          </wpg:grpSpPr>
                          <wpg:grpSp>
                            <wpg:cNvPr id="149" name="Group 149"/>
                            <wpg:cNvGrpSpPr/>
                            <wpg:grpSpPr>
                              <a:xfrm>
                                <a:off x="0" y="0"/>
                                <a:ext cx="1470101" cy="768820"/>
                                <a:chOff x="0" y="0"/>
                                <a:chExt cx="1470101" cy="768820"/>
                              </a:xfrm>
                            </wpg:grpSpPr>
                            <wps:wsp>
                              <wps:cNvPr id="139" name="Diamond 139"/>
                              <wps:cNvSpPr/>
                              <wps:spPr>
                                <a:xfrm>
                                  <a:off x="226771" y="153619"/>
                                  <a:ext cx="1243330" cy="467995"/>
                                </a:xfrm>
                                <a:prstGeom prst="diamond">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517DF3" w:rsidRDefault="00D749BA" w:rsidP="00517DF3">
                                    <w:pPr>
                                      <w:jc w:val="center"/>
                                      <w:rPr>
                                        <w:sz w:val="16"/>
                                        <w:szCs w:val="16"/>
                                      </w:rPr>
                                    </w:pPr>
                                    <w:r w:rsidRPr="00517DF3">
                                      <w:rPr>
                                        <w:sz w:val="16"/>
                                        <w:szCs w:val="16"/>
                                      </w:rPr>
                                      <w:t xml:space="preserve">t % </w:t>
                                    </w:r>
                                    <w:r>
                                      <w:rPr>
                                        <w:sz w:val="16"/>
                                        <w:szCs w:val="16"/>
                                      </w:rPr>
                                      <w:t>L</w:t>
                                    </w:r>
                                    <w:r w:rsidRPr="00517DF3">
                                      <w:rPr>
                                        <w:sz w:val="16"/>
                                        <w:szCs w:val="16"/>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a:off x="848563" y="0"/>
                                  <a:ext cx="0" cy="154343"/>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848563" y="614477"/>
                                  <a:ext cx="0" cy="154343"/>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flipH="1">
                                  <a:off x="0" y="387705"/>
                                  <a:ext cx="223227"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6" name="Diamond 146"/>
                            <wps:cNvSpPr/>
                            <wps:spPr>
                              <a:xfrm>
                                <a:off x="256032" y="1865376"/>
                                <a:ext cx="1243330" cy="467995"/>
                              </a:xfrm>
                              <a:prstGeom prst="diamond">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517DF3" w:rsidRDefault="00D749BA" w:rsidP="00890B8C">
                                  <w:pPr>
                                    <w:jc w:val="center"/>
                                    <w:rPr>
                                      <w:sz w:val="16"/>
                                      <w:szCs w:val="16"/>
                                    </w:rPr>
                                  </w:pPr>
                                  <w:r w:rsidRPr="00517DF3">
                                    <w:rPr>
                                      <w:sz w:val="16"/>
                                      <w:szCs w:val="16"/>
                                    </w:rPr>
                                    <w:t xml:space="preserve">t % </w:t>
                                  </w:r>
                                  <w:r>
                                    <w:rPr>
                                      <w:sz w:val="16"/>
                                      <w:szCs w:val="16"/>
                                    </w:rPr>
                                    <w:t>L</w:t>
                                  </w:r>
                                  <w:r w:rsidRPr="00517DF3">
                                    <w:rPr>
                                      <w:sz w:val="16"/>
                                      <w:szCs w:val="16"/>
                                    </w:rPr>
                                    <w:t xml:space="preserve"> = </w:t>
                                  </w:r>
                                  <w:r>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a:off x="877824" y="1711757"/>
                                <a:ext cx="0" cy="15430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flipH="1">
                                <a:off x="29261" y="2099462"/>
                                <a:ext cx="222885"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52" name="Text Box 152"/>
                        <wps:cNvSpPr txBox="1"/>
                        <wps:spPr>
                          <a:xfrm>
                            <a:off x="1945451" y="1580083"/>
                            <a:ext cx="325120" cy="234315"/>
                          </a:xfrm>
                          <a:prstGeom prst="rect">
                            <a:avLst/>
                          </a:prstGeom>
                          <a:noFill/>
                          <a:ln w="6350">
                            <a:noFill/>
                          </a:ln>
                        </wps:spPr>
                        <wps:txbx>
                          <w:txbxContent>
                            <w:p w:rsidR="00D749BA" w:rsidRPr="002837A7" w:rsidRDefault="00D749BA">
                              <w:pPr>
                                <w:rPr>
                                  <w:sz w:val="16"/>
                                  <w:szCs w:val="16"/>
                                </w:rPr>
                              </w:pPr>
                              <w:r>
                                <w:rPr>
                                  <w:sz w:val="16"/>
                                  <w:szCs w:val="16"/>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Text Box 153"/>
                        <wps:cNvSpPr txBox="1"/>
                        <wps:spPr>
                          <a:xfrm>
                            <a:off x="1148254" y="2918764"/>
                            <a:ext cx="325120" cy="234315"/>
                          </a:xfrm>
                          <a:prstGeom prst="rect">
                            <a:avLst/>
                          </a:prstGeom>
                          <a:noFill/>
                          <a:ln w="6350">
                            <a:noFill/>
                          </a:ln>
                        </wps:spPr>
                        <wps:txbx>
                          <w:txbxContent>
                            <w:p w:rsidR="00D749BA" w:rsidRPr="002837A7" w:rsidRDefault="00D749BA" w:rsidP="002837A7">
                              <w:pPr>
                                <w:rPr>
                                  <w:sz w:val="16"/>
                                  <w:szCs w:val="16"/>
                                </w:rPr>
                              </w:pPr>
                              <w:r>
                                <w:rPr>
                                  <w:sz w:val="16"/>
                                  <w:szCs w:val="16"/>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4" name="Text Box 154"/>
                        <wps:cNvSpPr txBox="1"/>
                        <wps:spPr>
                          <a:xfrm>
                            <a:off x="1126313" y="1207008"/>
                            <a:ext cx="291465" cy="233680"/>
                          </a:xfrm>
                          <a:prstGeom prst="rect">
                            <a:avLst/>
                          </a:prstGeom>
                          <a:noFill/>
                          <a:ln w="6350">
                            <a:noFill/>
                          </a:ln>
                        </wps:spPr>
                        <wps:txbx>
                          <w:txbxContent>
                            <w:p w:rsidR="00D749BA" w:rsidRPr="002837A7" w:rsidRDefault="00D749BA" w:rsidP="002837A7">
                              <w:pPr>
                                <w:rPr>
                                  <w:sz w:val="16"/>
                                  <w:szCs w:val="16"/>
                                </w:rPr>
                              </w:pPr>
                              <w:r>
                                <w:rPr>
                                  <w:sz w:val="16"/>
                                  <w:szCs w:val="16"/>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5" name="Text Box 155"/>
                        <wps:cNvSpPr txBox="1"/>
                        <wps:spPr>
                          <a:xfrm>
                            <a:off x="1982019" y="3299155"/>
                            <a:ext cx="291465" cy="233680"/>
                          </a:xfrm>
                          <a:prstGeom prst="rect">
                            <a:avLst/>
                          </a:prstGeom>
                          <a:noFill/>
                          <a:ln w="6350">
                            <a:noFill/>
                          </a:ln>
                        </wps:spPr>
                        <wps:txbx>
                          <w:txbxContent>
                            <w:p w:rsidR="00D749BA" w:rsidRPr="002837A7" w:rsidRDefault="00D749BA" w:rsidP="002837A7">
                              <w:pPr>
                                <w:rPr>
                                  <w:sz w:val="16"/>
                                  <w:szCs w:val="16"/>
                                </w:rPr>
                              </w:pPr>
                              <w:r>
                                <w:rPr>
                                  <w:sz w:val="16"/>
                                  <w:szCs w:val="16"/>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56" o:spid="_x0000_s1087" style="position:absolute;left:0;text-align:left;margin-left:0;margin-top:5.5pt;width:205.6pt;height:301.2pt;z-index:252115968;mso-position-horizontal:center;mso-position-horizontal-relative:margin;mso-height-relative:margin" coordsize="26111,3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">
                <v:group id="Group 151" o:spid="_x0000_s1088" style="position:absolute;width:26111;height:38252" coordsize="26112,3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35" o:spid="_x0000_s1089" style="position:absolute;width:25457;height:38252" coordsize="25457,3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28" o:spid="_x0000_s1090" style="position:absolute;width:25457;height:38274"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Parallelogram 450774" o:spid="_x0000_s1091" type="#_x0000_t7" style="position:absolute;left:1682;top:34966;width:8960;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" adj="1936" fillcolor="white [3201]" strokecolor="#5a5a5a [2109]" strokeweight="1pt">
                        <v:textbox>
                          <w:txbxContent>
                            <w:p w:rsidR="00D749BA" w:rsidRPr="00A863BB" w:rsidRDefault="00D749BA" w:rsidP="00F81127">
                              <w:pPr>
                                <w:jc w:val="center"/>
                                <w:rPr>
                                  <w:sz w:val="16"/>
                                </w:rPr>
                              </w:pPr>
                              <w:r>
                                <w:rPr>
                                  <w:sz w:val="16"/>
                                </w:rPr>
                                <w:t>Matriks Fn</w:t>
                              </w:r>
                            </w:p>
                            <w:p w:rsidR="00D749BA" w:rsidRDefault="00D749BA" w:rsidP="00F81127">
                              <w:pPr>
                                <w:jc w:val="center"/>
                              </w:pPr>
                            </w:p>
                          </w:txbxContent>
                        </v:textbox>
                      </v:shape>
                      <v:group id="Group 450815" o:spid="_x0000_s1092" style="position:absolute;width:25466;height:38277"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">
                        <v:shape id="Straight Arrow Connector 450796" o:spid="_x0000_s1093" type="#_x0000_t32" style="position:absolute;left:19458;top:4681;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" strokecolor="#5a5a5a [2109]" strokeweight="1pt">
                          <v:stroke endarrow="block"/>
                        </v:shape>
                        <v:rect id="Rectangle 450801" o:spid="_x0000_s1094" style="position:absolute;left:1024;top:23481;width:10280;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" fillcolor="white [3201]" strokecolor="#5a5a5a [2109]" strokeweight="1pt">
                          <v:textbox>
                            <w:txbxContent>
                              <w:p w:rsidR="00D749BA" w:rsidRPr="00A863BB" w:rsidRDefault="00D749BA" w:rsidP="00984344">
                                <w:pPr>
                                  <w:jc w:val="center"/>
                                  <w:rPr>
                                    <w:sz w:val="16"/>
                                  </w:rPr>
                                </w:pPr>
                                <w:r>
                                  <w:rPr>
                                    <w:sz w:val="16"/>
                                  </w:rPr>
                                  <w:t>Hitung fitur Div, Vor, Gten, Sten</w:t>
                                </w:r>
                              </w:p>
                            </w:txbxContent>
                          </v:textbox>
                        </v:rect>
                        <v:group id="Group 450814" o:spid="_x0000_s1095" style="position:absolute;width:25466;height:38277"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">
                          <v:roundrect id="Rectangle: Rounded Corners 450778" o:spid="_x0000_s1096" style="position:absolute;left:14390;top:34895;width:9173;height:338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" fillcolor="white [3201]" strokecolor="#5a5a5a [2109]" strokeweight="1pt">
                            <v:textbox>
                              <w:txbxContent>
                                <w:p w:rsidR="00D749BA" w:rsidRPr="00A863BB" w:rsidRDefault="00D749BA" w:rsidP="00F81127">
                                  <w:pPr>
                                    <w:jc w:val="center"/>
                                    <w:rPr>
                                      <w:sz w:val="16"/>
                                    </w:rPr>
                                  </w:pPr>
                                  <w:r>
                                    <w:rPr>
                                      <w:sz w:val="16"/>
                                    </w:rPr>
                                    <w:t>Finish</w:t>
                                  </w:r>
                                </w:p>
                              </w:txbxContent>
                            </v:textbox>
                          </v:roundrect>
                          <v:rect id="Rectangle 450805" o:spid="_x0000_s1097" style="position:absolute;left:1057;top:29187;width:10281;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" fillcolor="white [3201]" strokecolor="#5a5a5a [2109]" strokeweight="1pt">
                            <v:textbox>
                              <w:txbxContent>
                                <w:p w:rsidR="00D749BA" w:rsidRPr="00A863BB" w:rsidRDefault="00D749BA" w:rsidP="00984344">
                                  <w:pPr>
                                    <w:jc w:val="center"/>
                                    <w:rPr>
                                      <w:sz w:val="16"/>
                                    </w:rPr>
                                  </w:pPr>
                                  <w:r>
                                    <w:rPr>
                                      <w:sz w:val="16"/>
                                    </w:rPr>
                                    <w:t>Normalisasi</w:t>
                                  </w:r>
                                </w:p>
                              </w:txbxContent>
                            </v:textbox>
                          </v:rect>
                          <v:group id="Group 450813" o:spid="_x0000_s1098" style="position:absolute;width:25466;height:27494" coordsize="25466,2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">
                            <v:shape id="Straight Arrow Connector 450795" o:spid="_x0000_s1099" type="#_x0000_t32" style="position:absolute;left:11338;top:19897;width:31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" strokecolor="#5a5a5a [2109]" strokeweight="1pt">
                              <v:stroke endarrow="block"/>
                            </v:shape>
                            <v:rect id="Rectangle 450800" o:spid="_x0000_s1100" style="position:absolute;left:14484;top:17995;width:10280;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" fillcolor="white [3201]" strokecolor="#5a5a5a [2109]" strokeweight="1pt">
                              <v:textbox>
                                <w:txbxContent>
                                  <w:p w:rsidR="00D749BA" w:rsidRPr="00A863BB" w:rsidRDefault="00D749BA" w:rsidP="00F81127">
                                    <w:pPr>
                                      <w:jc w:val="center"/>
                                      <w:rPr>
                                        <w:sz w:val="16"/>
                                      </w:rPr>
                                    </w:pPr>
                                    <w:r>
                                      <w:rPr>
                                        <w:sz w:val="16"/>
                                      </w:rPr>
                                      <w:t>Inisialisasi fitur It, u, v</w:t>
                                    </w:r>
                                  </w:p>
                                </w:txbxContent>
                              </v:textbox>
                            </v:rect>
                            <v:rect id="Rectangle 450804" o:spid="_x0000_s1101" style="position:absolute;left:14484;top:23481;width:10280;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" fillcolor="white [3201]" strokecolor="#5a5a5a [2109]" strokeweight="1pt">
                              <v:textbox>
                                <w:txbxContent>
                                  <w:p w:rsidR="00D749BA" w:rsidRPr="00A863BB" w:rsidRDefault="00D749BA" w:rsidP="00984344">
                                    <w:pPr>
                                      <w:jc w:val="center"/>
                                      <w:rPr>
                                        <w:sz w:val="16"/>
                                      </w:rPr>
                                    </w:pPr>
                                    <w:r>
                                      <w:rPr>
                                        <w:sz w:val="16"/>
                                      </w:rPr>
                                      <w:t>Gabung ke-12 fitur menjadi matriks Fn</w:t>
                                    </w:r>
                                  </w:p>
                                </w:txbxContent>
                              </v:textbox>
                            </v:rect>
                            <v:group id="Group 450812" o:spid="_x0000_s1102" style="position:absolute;width:25466;height:23482" coordsize="25466,2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">
                              <v:rect id="Rectangle 450799" o:spid="_x0000_s1103" style="position:absolute;left:950;top:17849;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" fillcolor="white [3201]" strokecolor="#5a5a5a [2109]" strokeweight="1pt">
                                <v:textbox>
                                  <w:txbxContent>
                                    <w:p w:rsidR="00D749BA" w:rsidRPr="00A863BB" w:rsidRDefault="00D749BA" w:rsidP="00F81127">
                                      <w:pPr>
                                        <w:jc w:val="center"/>
                                        <w:rPr>
                                          <w:sz w:val="16"/>
                                        </w:rPr>
                                      </w:pPr>
                                      <w:r>
                                        <w:rPr>
                                          <w:sz w:val="16"/>
                                        </w:rPr>
                                        <w:t>Hitung fitur ut dan vt</w:t>
                                      </w:r>
                                    </w:p>
                                  </w:txbxContent>
                                </v:textbox>
                              </v:rect>
                              <v:shape id="Straight Arrow Connector 450803" o:spid="_x0000_s1104" type="#_x0000_t32" style="position:absolute;left:6071;top:217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" strokecolor="#5a5a5a [2109]" strokeweight="1pt">
                                <v:stroke endarrow="block"/>
                              </v:shape>
                              <v:group id="Group 450811" o:spid="_x0000_s1105" style="position:absolute;width:25466;height:17776" coordsize="25466,1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">
                                <v:rect id="Rectangle 450771" o:spid="_x0000_s1106" style="position:absolute;left:877;top:12143;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" fillcolor="white [3201]" strokecolor="#5a5a5a [2109]" strokeweight="1pt">
                                  <v:textbox>
                                    <w:txbxContent>
                                      <w:p w:rsidR="00D749BA" w:rsidRPr="00A863BB" w:rsidRDefault="00D749BA" w:rsidP="00F81127">
                                        <w:pPr>
                                          <w:jc w:val="center"/>
                                          <w:rPr>
                                            <w:sz w:val="16"/>
                                          </w:rPr>
                                        </w:pPr>
                                        <w:r>
                                          <w:rPr>
                                            <w:sz w:val="16"/>
                                          </w:rPr>
                                          <w:t>Hitung fitur It, u, v</w:t>
                                        </w:r>
                                      </w:p>
                                    </w:txbxContent>
                                  </v:textbox>
                                </v:rect>
                                <v:shape id="Straight Arrow Connector 450802" o:spid="_x0000_s1107" type="#_x0000_t32" style="position:absolute;left:6071;top:16093;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" strokecolor="#5a5a5a [2109]" strokeweight="1pt">
                                  <v:stroke endarrow="block"/>
                                </v:shape>
                                <v:group id="Group 450809" o:spid="_x0000_s1108" style="position:absolute;width:25466;height:12144" coordsize="25466,1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">
                                  <v:group id="Group 450808" o:spid="_x0000_s1109" style="position:absolute;left:2852;width:22614;height:10215" coordsize="22613,1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">
                                    <v:rect id="Rectangle 450769" o:spid="_x0000_s1110" style="position:absolute;left:10972;top:6217;width:10869;height: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" fillcolor="white [3201]" strokecolor="#5a5a5a [2109]" strokeweight="1pt">
                                      <v:textbox>
                                        <w:txbxContent>
                                          <w:p w:rsidR="00D749BA" w:rsidRPr="00A863BB" w:rsidRDefault="00D749BA" w:rsidP="00F81127">
                                            <w:pPr>
                                              <w:jc w:val="center"/>
                                              <w:rPr>
                                                <w:sz w:val="16"/>
                                              </w:rPr>
                                            </w:pPr>
                                            <w:r>
                                              <w:rPr>
                                                <w:sz w:val="16"/>
                                              </w:rPr>
                                              <w:t>Ambil fitur x, y, t</w:t>
                                            </w:r>
                                          </w:p>
                                        </w:txbxContent>
                                      </v:textbox>
                                    </v:rect>
                                    <v:shape id="Parallelogram 450773" o:spid="_x0000_s1111" type="#_x0000_t7" style="position:absolute;left:11119;width:11494;height:4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" adj="2164" fillcolor="white [3201]" strokecolor="#5a5a5a [2109]" strokeweight="1pt">
                                      <v:textbox>
                                        <w:txbxContent>
                                          <w:p w:rsidR="00D749BA" w:rsidRPr="00A863BB" w:rsidRDefault="00D749BA" w:rsidP="00F81127">
                                            <w:pPr>
                                              <w:jc w:val="center"/>
                                              <w:rPr>
                                                <w:sz w:val="16"/>
                                              </w:rPr>
                                            </w:pPr>
                                            <w:r>
                                              <w:rPr>
                                                <w:sz w:val="16"/>
                                              </w:rPr>
                                              <w:t xml:space="preserve">Citra hasil </w:t>
                                            </w:r>
                                            <w:r w:rsidRPr="00F81127">
                                              <w:rPr>
                                                <w:i/>
                                                <w:sz w:val="16"/>
                                              </w:rPr>
                                              <w:t>preprocessing</w:t>
                                            </w:r>
                                          </w:p>
                                        </w:txbxContent>
                                      </v:textbox>
                                    </v:shape>
                                    <v:group id="Group 450807" o:spid="_x0000_s1112" style="position:absolute;top:365;width:11670;height:3986" coordsize="11670,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">
                                      <v:roundrect id="Rectangle: Rounded Corners 450777" o:spid="_x0000_s1113" style="position:absolute;width:7547;height:398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" fillcolor="white [3201]" strokecolor="#5a5a5a [2109]" strokeweight="1pt">
                                        <v:textbox>
                                          <w:txbxContent>
                                            <w:p w:rsidR="00D749BA" w:rsidRPr="00A863BB" w:rsidRDefault="00D749BA" w:rsidP="00F81127">
                                              <w:pPr>
                                                <w:jc w:val="center"/>
                                                <w:rPr>
                                                  <w:sz w:val="16"/>
                                                </w:rPr>
                                              </w:pPr>
                                              <w:r>
                                                <w:rPr>
                                                  <w:sz w:val="16"/>
                                                </w:rPr>
                                                <w:t>Start</w:t>
                                              </w:r>
                                            </w:p>
                                          </w:txbxContent>
                                        </v:textbox>
                                      </v:roundrect>
                                      <v:shape id="Straight Arrow Connector 450787" o:spid="_x0000_s1114" type="#_x0000_t32" style="position:absolute;left:7534;top:1901;width:4136;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" strokecolor="#5a5a5a [2109]" strokeweight="1pt">
                                        <v:stroke endarrow="block"/>
                                      </v:shape>
                                    </v:group>
                                  </v:group>
                                  <v:shape id="Straight Arrow Connector 450794" o:spid="_x0000_s1115" type="#_x0000_t32" style="position:absolute;left:6144;top:10460;width:0;height:1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" strokecolor="#5a5a5a [2109]" strokeweight="1pt">
                                    <v:stroke endarrow="block"/>
                                  </v:shape>
                                  <v:shape id="Parallelogram 450798" o:spid="_x0000_s1116" type="#_x0000_t7" style="position:absolute;top:6217;width:12581;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" adj="1821" fillcolor="white [3201]" strokecolor="#5a5a5a [2109]" strokeweight="1pt">
                                    <v:textbox>
                                      <w:txbxContent>
                                        <w:p w:rsidR="00D749BA" w:rsidRPr="00A863BB" w:rsidRDefault="00D749BA" w:rsidP="00F81127">
                                          <w:pPr>
                                            <w:jc w:val="center"/>
                                            <w:rPr>
                                              <w:sz w:val="16"/>
                                            </w:rPr>
                                          </w:pPr>
                                          <w:r>
                                            <w:rPr>
                                              <w:sz w:val="16"/>
                                            </w:rPr>
                                            <w:t>Fitur u dan v dari citra sebelumnya</w:t>
                                          </w:r>
                                        </w:p>
                                      </w:txbxContent>
                                    </v:textbox>
                                  </v:shape>
                                </v:group>
                              </v:group>
                            </v:group>
                          </v:group>
                        </v:group>
                      </v:group>
                    </v:group>
                    <v:group id="Group 134" o:spid="_x0000_s1117" style="position:absolute;left:6144;top:25486;width:13753;height:10810" coordorigin=",175" coordsize="13752,10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Straight Arrow Connector 129" o:spid="_x0000_s1118" type="#_x0000_t32" style="position:absolute;left:13752;top:7900;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" strokecolor="#5a5a5a [2109]" strokeweight="1pt">
                        <v:stroke endarrow="block"/>
                      </v:shape>
                      <v:shape id="Straight Arrow Connector 130" o:spid="_x0000_s1119" type="#_x0000_t32" style="position:absolute;top:7973;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" strokecolor="#5a5a5a [2109]" strokeweight="1pt">
                        <v:stroke endarrow="block"/>
                      </v:shape>
                      <v:shape id="Straight Arrow Connector 131" o:spid="_x0000_s1120" type="#_x0000_t32" style="position:absolute;left:4096;top:10972;width:4134;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" strokecolor="#5a5a5a [2109]" strokeweight="1pt">
                        <v:stroke endarrow="block"/>
                      </v:shape>
                      <v:shape id="Straight Arrow Connector 132" o:spid="_x0000_s1121" type="#_x0000_t32" style="position:absolute;left:5156;top:175;width:317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" strokecolor="#5a5a5a [2109]" strokeweight="1pt">
                        <v:stroke endarrow="block"/>
                      </v:shape>
                    </v:group>
                  </v:group>
                  <v:group id="Group 150" o:spid="_x0000_s1122" style="position:absolute;left:11119;top:10314;width:14993;height:23334" coordsize="14993,2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149" o:spid="_x0000_s1123" style="position:absolute;width:14701;height:7688" coordsize="14701,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type id="_x0000_t4" coordsize="21600,21600" o:spt="4" path="m10800,l,10800,10800,21600,21600,10800xe">
                        <v:stroke joinstyle="miter"/>
                        <v:path gradientshapeok="t" o:connecttype="rect" textboxrect="5400,5400,16200,16200"/>
                      </v:shapetype>
                      <v:shape id="Diamond 139" o:spid="_x0000_s1124" type="#_x0000_t4" style="position:absolute;left:2267;top:1536;width:1243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" fillcolor="white [3201]" strokecolor="#5a5a5a [2109]" strokeweight="1pt">
                        <v:textbox>
                          <w:txbxContent>
                            <w:p w:rsidR="00D749BA" w:rsidRPr="00517DF3" w:rsidRDefault="00D749BA" w:rsidP="00517DF3">
                              <w:pPr>
                                <w:jc w:val="center"/>
                                <w:rPr>
                                  <w:sz w:val="16"/>
                                  <w:szCs w:val="16"/>
                                </w:rPr>
                              </w:pPr>
                              <w:r w:rsidRPr="00517DF3">
                                <w:rPr>
                                  <w:sz w:val="16"/>
                                  <w:szCs w:val="16"/>
                                </w:rPr>
                                <w:t xml:space="preserve">t % </w:t>
                              </w:r>
                              <w:r>
                                <w:rPr>
                                  <w:sz w:val="16"/>
                                  <w:szCs w:val="16"/>
                                </w:rPr>
                                <w:t>L</w:t>
                              </w:r>
                              <w:r w:rsidRPr="00517DF3">
                                <w:rPr>
                                  <w:sz w:val="16"/>
                                  <w:szCs w:val="16"/>
                                </w:rPr>
                                <w:t xml:space="preserve"> = 1</w:t>
                              </w:r>
                            </w:p>
                          </w:txbxContent>
                        </v:textbox>
                      </v:shape>
                      <v:shape id="Straight Arrow Connector 140" o:spid="_x0000_s1125" type="#_x0000_t32" style="position:absolute;left:8485;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" strokecolor="#5a5a5a [2109]" strokeweight="1pt">
                        <v:stroke endarrow="block"/>
                      </v:shape>
                      <v:shape id="Straight Arrow Connector 141" o:spid="_x0000_s1126" type="#_x0000_t32" style="position:absolute;left:8485;top:6144;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" strokecolor="#5a5a5a [2109]" strokeweight="1pt">
                        <v:stroke endarrow="block"/>
                      </v:shape>
                      <v:shape id="Straight Arrow Connector 143" o:spid="_x0000_s1127" type="#_x0000_t32" style="position:absolute;top:3877;width:22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" strokecolor="#5a5a5a [2109]" strokeweight="1pt">
                        <v:stroke endarrow="block"/>
                      </v:shape>
                    </v:group>
                    <v:shape id="Diamond 146" o:spid="_x0000_s1128" type="#_x0000_t4" style="position:absolute;left:2560;top:18653;width:12433;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" fillcolor="white [3201]" strokecolor="#5a5a5a [2109]" strokeweight="1pt">
                      <v:textbox>
                        <w:txbxContent>
                          <w:p w:rsidR="00D749BA" w:rsidRPr="00517DF3" w:rsidRDefault="00D749BA" w:rsidP="00890B8C">
                            <w:pPr>
                              <w:jc w:val="center"/>
                              <w:rPr>
                                <w:sz w:val="16"/>
                                <w:szCs w:val="16"/>
                              </w:rPr>
                            </w:pPr>
                            <w:r w:rsidRPr="00517DF3">
                              <w:rPr>
                                <w:sz w:val="16"/>
                                <w:szCs w:val="16"/>
                              </w:rPr>
                              <w:t xml:space="preserve">t % </w:t>
                            </w:r>
                            <w:r>
                              <w:rPr>
                                <w:sz w:val="16"/>
                                <w:szCs w:val="16"/>
                              </w:rPr>
                              <w:t>L</w:t>
                            </w:r>
                            <w:r w:rsidRPr="00517DF3">
                              <w:rPr>
                                <w:sz w:val="16"/>
                                <w:szCs w:val="16"/>
                              </w:rPr>
                              <w:t xml:space="preserve"> = </w:t>
                            </w:r>
                            <w:r>
                              <w:rPr>
                                <w:sz w:val="16"/>
                                <w:szCs w:val="16"/>
                              </w:rPr>
                              <w:t>0</w:t>
                            </w:r>
                          </w:p>
                        </w:txbxContent>
                      </v:textbox>
                    </v:shape>
                    <v:shape id="Straight Arrow Connector 147" o:spid="_x0000_s1129" type="#_x0000_t32" style="position:absolute;left:8778;top:17117;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" strokecolor="#5a5a5a [2109]" strokeweight="1pt">
                      <v:stroke endarrow="block"/>
                    </v:shape>
                    <v:shape id="Straight Arrow Connector 148" o:spid="_x0000_s1130" type="#_x0000_t32" style="position:absolute;left:292;top:20994;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" strokecolor="#5a5a5a [2109]" strokeweight="1pt">
                      <v:stroke endarrow="block"/>
                    </v:shape>
                  </v:group>
                </v:group>
                <v:shape id="Text Box 152" o:spid="_x0000_s1131" type="#_x0000_t202" style="position:absolute;left:19454;top:15800;width:3251;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ZmwwAAANwAAAAPAAAAZHJzL2Rvd25yZXYueG1sRE9NawIx&#10;EL0X/A9hBC9SswqV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8HjGZsMAAADcAAAADwAA&#10;AAAAAAAAAAAAAAAHAgAAZHJzL2Rvd25yZXYueG1sUEsFBgAAAAADAAMAtwAAAPcCAAAAAA==&#10;" filled="f" stroked="f" strokeweight=".5pt">
                  <v:textbox>
                    <w:txbxContent>
                      <w:p w:rsidR="00D749BA" w:rsidRPr="002837A7" w:rsidRDefault="00D749BA">
                        <w:pPr>
                          <w:rPr>
                            <w:sz w:val="16"/>
                            <w:szCs w:val="16"/>
                          </w:rPr>
                        </w:pPr>
                        <w:r>
                          <w:rPr>
                            <w:sz w:val="16"/>
                            <w:szCs w:val="16"/>
                          </w:rPr>
                          <w:t>yes</w:t>
                        </w:r>
                      </w:p>
                    </w:txbxContent>
                  </v:textbox>
                </v:shape>
                <v:shape id="Text Box 153" o:spid="_x0000_s1132" type="#_x0000_t202" style="position:absolute;left:11482;top:29187;width:3251;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P9xAAAANwAAAAPAAAAZHJzL2Rvd25yZXYueG1sRE9NawIx&#10;EL0X/A9hCr0UzVpR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J80Y/3EAAAA3AAAAA8A&#10;AAAAAAAAAAAAAAAABwIAAGRycy9kb3ducmV2LnhtbFBLBQYAAAAAAwADALcAAAD4AgAAAAA=&#10;" filled="f" stroked="f" strokeweight=".5pt">
                  <v:textbox>
                    <w:txbxContent>
                      <w:p w:rsidR="00D749BA" w:rsidRPr="002837A7" w:rsidRDefault="00D749BA" w:rsidP="002837A7">
                        <w:pPr>
                          <w:rPr>
                            <w:sz w:val="16"/>
                            <w:szCs w:val="16"/>
                          </w:rPr>
                        </w:pPr>
                        <w:r>
                          <w:rPr>
                            <w:sz w:val="16"/>
                            <w:szCs w:val="16"/>
                          </w:rPr>
                          <w:t>yes</w:t>
                        </w:r>
                      </w:p>
                    </w:txbxContent>
                  </v:textbox>
                </v:shape>
                <v:shape id="Text Box 154" o:spid="_x0000_s1133" type="#_x0000_t202" style="position:absolute;left:11263;top:12070;width:2914;height:23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uJxAAAANwAAAAPAAAAZHJzL2Rvd25yZXYueG1sRE9NawIx&#10;EL0X/A9hCr0UzVpU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BDd+4nEAAAA3AAAAA8A&#10;AAAAAAAAAAAAAAAABwIAAGRycy9kb3ducmV2LnhtbFBLBQYAAAAAAwADALcAAAD4AgAAAAA=&#10;" filled="f" stroked="f" strokeweight=".5pt">
                  <v:textbox>
                    <w:txbxContent>
                      <w:p w:rsidR="00D749BA" w:rsidRPr="002837A7" w:rsidRDefault="00D749BA" w:rsidP="002837A7">
                        <w:pPr>
                          <w:rPr>
                            <w:sz w:val="16"/>
                            <w:szCs w:val="16"/>
                          </w:rPr>
                        </w:pPr>
                        <w:r>
                          <w:rPr>
                            <w:sz w:val="16"/>
                            <w:szCs w:val="16"/>
                          </w:rPr>
                          <w:t>no</w:t>
                        </w:r>
                      </w:p>
                    </w:txbxContent>
                  </v:textbox>
                </v:shape>
                <v:shape id="Text Box 155" o:spid="_x0000_s1134" type="#_x0000_t202" style="position:absolute;left:19820;top:32991;width:2914;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SwwAAANwAAAAPAAAAZHJzL2Rvd25yZXYueG1sRE9NawIx&#10;EL0L/ocwghep2QpK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f5FeEsMAAADcAAAADwAA&#10;AAAAAAAAAAAAAAAHAgAAZHJzL2Rvd25yZXYueG1sUEsFBgAAAAADAAMAtwAAAPcCAAAAAA==&#10;" filled="f" stroked="f" strokeweight=".5pt">
                  <v:textbox>
                    <w:txbxContent>
                      <w:p w:rsidR="00D749BA" w:rsidRPr="002837A7" w:rsidRDefault="00D749BA" w:rsidP="002837A7">
                        <w:pPr>
                          <w:rPr>
                            <w:sz w:val="16"/>
                            <w:szCs w:val="16"/>
                          </w:rPr>
                        </w:pPr>
                        <w:r>
                          <w:rPr>
                            <w:sz w:val="16"/>
                            <w:szCs w:val="16"/>
                          </w:rPr>
                          <w:t>no</w:t>
                        </w:r>
                      </w:p>
                    </w:txbxContent>
                  </v:textbox>
                </v:shape>
                <w10:wrap type="topAndBottom" anchorx="margin"/>
              </v:group>
            </w:pict>
          </mc:Fallback>
        </mc:AlternateContent>
      </w:r>
      <w:r w:rsidRPr="007402A8">
        <w:t>nya. Fitur-fitur lokal tersebut terdiri dari 12 dimensi fitur yang diambil dari setiap piksel citra video</w:t>
      </w:r>
      <w:r w:rsidR="005F0F9C">
        <w:t xml:space="preserve">. </w:t>
      </w:r>
    </w:p>
    <w:p w:rsidR="00897F45" w:rsidRDefault="005F0F9C" w:rsidP="00897F45">
      <w:pPr>
        <w:ind w:firstLine="720"/>
      </w:pPr>
      <w:r>
        <w:t xml:space="preserve">Fitur-fitur tersebut antara lain </w:t>
      </w:r>
      <m:oMath>
        <m:r>
          <w:rPr>
            <w:rFonts w:ascii="Cambria Math" w:hAnsi="Cambria Math"/>
          </w:rPr>
          <m:t xml:space="preserve">x,  y,  t, </m:t>
        </m:r>
        <m:sSub>
          <m:sSubPr>
            <m:ctrlPr>
              <w:rPr>
                <w:rFonts w:ascii="Cambria Math" w:hAnsi="Cambria Math"/>
                <w:i/>
              </w:rPr>
            </m:ctrlPr>
          </m:sSubPr>
          <m:e>
            <m:r>
              <w:rPr>
                <w:rFonts w:ascii="Cambria Math" w:hAnsi="Cambria Math"/>
              </w:rPr>
              <m:t xml:space="preserve"> I</m:t>
            </m:r>
          </m:e>
          <m:sub>
            <m:r>
              <w:rPr>
                <w:rFonts w:ascii="Cambria Math" w:hAnsi="Cambria Math"/>
              </w:rPr>
              <m:t>t</m:t>
            </m:r>
          </m:sub>
        </m:sSub>
        <m:r>
          <w:rPr>
            <w:rFonts w:ascii="Cambria Math" w:hAnsi="Cambria Math"/>
          </w:rPr>
          <m:t xml:space="preserve">,  u,  v, </m:t>
        </m:r>
        <m:sSub>
          <m:sSubPr>
            <m:ctrlPr>
              <w:rPr>
                <w:rFonts w:ascii="Cambria Math" w:hAnsi="Cambria Math"/>
                <w:i/>
              </w:rPr>
            </m:ctrlPr>
          </m:sSubPr>
          <m:e>
            <m:r>
              <w:rPr>
                <w:rFonts w:ascii="Cambria Math" w:hAnsi="Cambria Math"/>
              </w:rPr>
              <m:t xml:space="preserve"> 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v</m:t>
            </m:r>
          </m:e>
          <m:sub>
            <m:r>
              <w:rPr>
                <w:rFonts w:ascii="Cambria Math" w:hAnsi="Cambria Math"/>
              </w:rPr>
              <m:t>t</m:t>
            </m:r>
          </m:sub>
        </m:sSub>
        <m:r>
          <w:rPr>
            <w:rFonts w:ascii="Cambria Math" w:hAnsi="Cambria Math"/>
          </w:rPr>
          <m:t xml:space="preserve">,  Div,  Vor,  Gten,  </m:t>
        </m:r>
        <m:r>
          <m:rPr>
            <m:sty m:val="p"/>
          </m:rPr>
          <w:rPr>
            <w:rFonts w:ascii="Cambria Math" w:hAnsi="Cambria Math"/>
          </w:rPr>
          <m:t xml:space="preserve">dan </m:t>
        </m:r>
        <m:r>
          <w:rPr>
            <w:rFonts w:ascii="Cambria Math" w:hAnsi="Cambria Math"/>
          </w:rPr>
          <m:t xml:space="preserve"> Sten</m:t>
        </m:r>
      </m:oMath>
      <w:r>
        <w:t>.</w:t>
      </w:r>
      <w:r w:rsidR="00F12331">
        <w:t xml:space="preserve"> Fitur-fitur tersebut akan dikumpulkan menjadi satu matriks Fn </w:t>
      </w:r>
      <w:r w:rsidR="00407F6B">
        <w:t>setiap</w:t>
      </w:r>
      <w:r w:rsidR="00410EEB">
        <w:t xml:space="preserve"> </w:t>
      </w:r>
      <m:oMath>
        <m:r>
          <w:rPr>
            <w:rFonts w:ascii="Cambria Math" w:hAnsi="Cambria Math"/>
          </w:rPr>
          <m:t>L</m:t>
        </m:r>
      </m:oMath>
      <w:r w:rsidR="00410EEB">
        <w:t xml:space="preserve"> frame sehingga akan memiliki ukuran dimensi sebesar </w:t>
      </w:r>
      <m:oMath>
        <m:r>
          <w:rPr>
            <w:rFonts w:ascii="Cambria Math" w:hAnsi="Cambria Math"/>
          </w:rPr>
          <m:t>12 × x ×y ×t.</m:t>
        </m:r>
      </m:oMath>
      <w:r w:rsidR="00897F45">
        <w:t xml:space="preserve"> Diagram alir proses ini ditunjukkan pada Gambar </w:t>
      </w:r>
      <w:r w:rsidR="000C1F8F">
        <w:t>3.6</w:t>
      </w:r>
      <w:r w:rsidR="00897F45" w:rsidRPr="000C1F8F">
        <w:t>.</w:t>
      </w:r>
    </w:p>
    <w:p w:rsidR="00410EEB" w:rsidRDefault="00410EEB" w:rsidP="005F0F9C">
      <w:pPr>
        <w:ind w:firstLine="720"/>
      </w:pPr>
      <w:r>
        <w:t xml:space="preserve">Proses pertama yaitu mengambil fitur </w:t>
      </w:r>
      <m:oMath>
        <m:r>
          <w:rPr>
            <w:rFonts w:ascii="Cambria Math" w:hAnsi="Cambria Math"/>
          </w:rPr>
          <m:t xml:space="preserve">x,  y, </m:t>
        </m:r>
        <m:r>
          <m:rPr>
            <m:sty m:val="p"/>
          </m:rPr>
          <w:rPr>
            <w:rFonts w:ascii="Cambria Math" w:hAnsi="Cambria Math"/>
          </w:rPr>
          <m:t>dan</m:t>
        </m:r>
        <m:r>
          <w:rPr>
            <w:rFonts w:ascii="Cambria Math" w:hAnsi="Cambria Math"/>
          </w:rPr>
          <m:t xml:space="preserve">  t</m:t>
        </m:r>
      </m:oMath>
      <w:r>
        <w:t xml:space="preserve"> yang menunjukkan posisi</w:t>
      </w:r>
      <w:r w:rsidR="00DF241E">
        <w:t>-posisi</w:t>
      </w:r>
      <w:r>
        <w:t xml:space="preserve"> piksel</w:t>
      </w:r>
      <w:r w:rsidR="00DF241E">
        <w:t xml:space="preserve"> pada citra masukkan</w:t>
      </w:r>
      <w:r>
        <w:t xml:space="preserve">. </w:t>
      </w:r>
      <w:r>
        <w:lastRenderedPageBreak/>
        <w:t xml:space="preserve">Selanjutnya adalah pengambilan fitur </w:t>
      </w:r>
      <m:oMath>
        <m:r>
          <w:rPr>
            <w:rFonts w:ascii="Cambria Math" w:hAnsi="Cambria Math"/>
          </w:rPr>
          <m:t xml:space="preserve">u,  v,  </m:t>
        </m:r>
        <m:r>
          <m:rPr>
            <m:sty m:val="p"/>
          </m:rPr>
          <w:rPr>
            <w:rFonts w:ascii="Cambria Math" w:hAnsi="Cambria Math"/>
          </w:rPr>
          <m:t>dan</m:t>
        </m:r>
        <m:r>
          <w:rPr>
            <w:rFonts w:ascii="Cambria Math" w:hAnsi="Cambria Math"/>
          </w:rPr>
          <m:t xml:space="preserve"> </m:t>
        </m:r>
        <m:sSub>
          <m:sSubPr>
            <m:ctrlPr>
              <w:rPr>
                <w:rFonts w:ascii="Cambria Math" w:hAnsi="Cambria Math"/>
                <w:i/>
              </w:rPr>
            </m:ctrlPr>
          </m:sSubPr>
          <m:e>
            <m:r>
              <w:rPr>
                <w:rFonts w:ascii="Cambria Math" w:hAnsi="Cambria Math"/>
              </w:rPr>
              <m:t xml:space="preserve"> I</m:t>
            </m:r>
          </m:e>
          <m:sub>
            <m:r>
              <w:rPr>
                <w:rFonts w:ascii="Cambria Math" w:hAnsi="Cambria Math"/>
              </w:rPr>
              <m:t>t</m:t>
            </m:r>
          </m:sub>
        </m:sSub>
      </m:oMath>
      <w:r>
        <w:t xml:space="preserve"> dengan terlebih dahulu mengecek apakah </w:t>
      </w:r>
      <w:r w:rsidR="00DF241E">
        <w:t xml:space="preserve">citra masukkan merupakan citra pertama atau bukan. Jika citra masukkan termasuk citra pertama, maka akan dilakukan inisialisasi fitur </w:t>
      </w:r>
      <m:oMath>
        <m:r>
          <w:rPr>
            <w:rFonts w:ascii="Cambria Math" w:hAnsi="Cambria Math"/>
          </w:rPr>
          <m:t xml:space="preserve">u,  v,  </m:t>
        </m:r>
        <m:r>
          <m:rPr>
            <m:sty m:val="p"/>
          </m:rPr>
          <w:rPr>
            <w:rFonts w:ascii="Cambria Math" w:hAnsi="Cambria Math"/>
          </w:rPr>
          <m:t>dan</m:t>
        </m:r>
        <m:r>
          <w:rPr>
            <w:rFonts w:ascii="Cambria Math" w:hAnsi="Cambria Math"/>
          </w:rPr>
          <m:t xml:space="preserve"> </m:t>
        </m:r>
        <m:sSub>
          <m:sSubPr>
            <m:ctrlPr>
              <w:rPr>
                <w:rFonts w:ascii="Cambria Math" w:hAnsi="Cambria Math"/>
                <w:i/>
              </w:rPr>
            </m:ctrlPr>
          </m:sSubPr>
          <m:e>
            <m:r>
              <w:rPr>
                <w:rFonts w:ascii="Cambria Math" w:hAnsi="Cambria Math"/>
              </w:rPr>
              <m:t xml:space="preserve"> I</m:t>
            </m:r>
          </m:e>
          <m:sub>
            <m:r>
              <w:rPr>
                <w:rFonts w:ascii="Cambria Math" w:hAnsi="Cambria Math"/>
              </w:rPr>
              <m:t>t</m:t>
            </m:r>
          </m:sub>
        </m:sSub>
      </m:oMath>
      <w:r w:rsidR="00DF241E">
        <w:t xml:space="preserve">. Jika bukan, maka akan dilakukan perhitungan fitur tersebut menggunakan data fitur </w:t>
      </w:r>
      <m:oMath>
        <m:r>
          <w:rPr>
            <w:rFonts w:ascii="Cambria Math" w:hAnsi="Cambria Math"/>
          </w:rPr>
          <m:t xml:space="preserve">u </m:t>
        </m:r>
        <m:r>
          <m:rPr>
            <m:sty m:val="p"/>
          </m:rPr>
          <w:rPr>
            <w:rFonts w:ascii="Cambria Math" w:hAnsi="Cambria Math"/>
          </w:rPr>
          <m:t>dan</m:t>
        </m:r>
        <m:r>
          <w:rPr>
            <w:rFonts w:ascii="Cambria Math" w:hAnsi="Cambria Math"/>
          </w:rPr>
          <m:t xml:space="preserve">  v</m:t>
        </m:r>
      </m:oMath>
      <w:r w:rsidR="00DF241E">
        <w:t xml:space="preserve"> dari citra sebelumnya.</w:t>
      </w:r>
    </w:p>
    <w:p w:rsidR="00DF241E" w:rsidRDefault="00DF241E" w:rsidP="005F0F9C">
      <w:pPr>
        <w:ind w:firstLine="720"/>
      </w:pPr>
      <w:r>
        <w:t xml:space="preserve">Proses selanjutnya adalah perhitungan fitur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m:t>
        </m:r>
        <m:r>
          <m:rPr>
            <m:sty m:val="p"/>
          </m:rPr>
          <w:rPr>
            <w:rFonts w:ascii="Cambria Math" w:hAnsi="Cambria Math"/>
          </w:rPr>
          <m:t>dan</m:t>
        </m:r>
        <m:sSub>
          <m:sSubPr>
            <m:ctrlPr>
              <w:rPr>
                <w:rFonts w:ascii="Cambria Math" w:hAnsi="Cambria Math"/>
                <w:i/>
              </w:rPr>
            </m:ctrlPr>
          </m:sSubPr>
          <m:e>
            <m:r>
              <w:rPr>
                <w:rFonts w:ascii="Cambria Math" w:hAnsi="Cambria Math"/>
              </w:rPr>
              <m:t xml:space="preserve"> v</m:t>
            </m:r>
          </m:e>
          <m:sub>
            <m:r>
              <w:rPr>
                <w:rFonts w:ascii="Cambria Math" w:hAnsi="Cambria Math"/>
              </w:rPr>
              <m:t>t</m:t>
            </m:r>
          </m:sub>
        </m:sSub>
        <m:r>
          <w:rPr>
            <w:rFonts w:ascii="Cambria Math" w:hAnsi="Cambria Math"/>
          </w:rPr>
          <m:t xml:space="preserve">  </m:t>
        </m:r>
      </m:oMath>
      <w:r w:rsidR="00165784">
        <w:t xml:space="preserve">yang merupakan turunan parsial masing-masing fitur </w:t>
      </w:r>
      <m:oMath>
        <m:r>
          <w:rPr>
            <w:rFonts w:ascii="Cambria Math" w:hAnsi="Cambria Math"/>
          </w:rPr>
          <m:t xml:space="preserve">u </m:t>
        </m:r>
        <m:r>
          <m:rPr>
            <m:sty m:val="p"/>
          </m:rPr>
          <w:rPr>
            <w:rFonts w:ascii="Cambria Math" w:hAnsi="Cambria Math"/>
          </w:rPr>
          <m:t>dan</m:t>
        </m:r>
        <m:r>
          <w:rPr>
            <w:rFonts w:ascii="Cambria Math" w:hAnsi="Cambria Math"/>
          </w:rPr>
          <m:t xml:space="preserve"> v</m:t>
        </m:r>
      </m:oMath>
      <w:r w:rsidR="00165784">
        <w:t xml:space="preserve"> </w:t>
      </w:r>
      <w:r w:rsidR="00F71586">
        <w:t xml:space="preserve">terhadap posisi frame </w:t>
      </w:r>
      <m:oMath>
        <m:r>
          <w:rPr>
            <w:rFonts w:ascii="Cambria Math" w:hAnsi="Cambria Math"/>
          </w:rPr>
          <m:t>t</m:t>
        </m:r>
      </m:oMath>
      <w:r w:rsidR="00F71586">
        <w:t xml:space="preserve">. Dilanjutkan dengan perhitungan fitur </w:t>
      </w:r>
      <m:oMath>
        <m:r>
          <w:rPr>
            <w:rFonts w:ascii="Cambria Math" w:hAnsi="Cambria Math"/>
          </w:rPr>
          <m:t xml:space="preserve">Div,  Vor,  Gten,  </m:t>
        </m:r>
        <m:r>
          <m:rPr>
            <m:sty m:val="p"/>
          </m:rPr>
          <w:rPr>
            <w:rFonts w:ascii="Cambria Math" w:hAnsi="Cambria Math"/>
          </w:rPr>
          <m:t xml:space="preserve">dan </m:t>
        </m:r>
        <m:r>
          <w:rPr>
            <w:rFonts w:ascii="Cambria Math" w:hAnsi="Cambria Math"/>
          </w:rPr>
          <m:t xml:space="preserve"> Sten</m:t>
        </m:r>
      </m:oMath>
      <w:r w:rsidR="002B35B0">
        <w:t xml:space="preserve"> menggunakan data fitur </w:t>
      </w:r>
      <m:oMath>
        <m:sSub>
          <m:sSubPr>
            <m:ctrlPr>
              <w:rPr>
                <w:rFonts w:ascii="Cambria Math" w:hAnsi="Cambria Math"/>
                <w:i/>
              </w:rPr>
            </m:ctrlPr>
          </m:sSubPr>
          <m:e>
            <m:r>
              <w:rPr>
                <w:rFonts w:ascii="Cambria Math" w:hAnsi="Cambria Math"/>
              </w:rPr>
              <m:t xml:space="preserve"> u</m:t>
            </m:r>
          </m:e>
          <m:sub>
            <m:r>
              <w:rPr>
                <w:rFonts w:ascii="Cambria Math" w:hAnsi="Cambria Math"/>
              </w:rPr>
              <m:t>t</m:t>
            </m:r>
          </m:sub>
        </m:sSub>
        <m:r>
          <w:rPr>
            <w:rFonts w:ascii="Cambria Math" w:hAnsi="Cambria Math"/>
          </w:rPr>
          <m:t xml:space="preserve"> </m:t>
        </m:r>
        <m:r>
          <m:rPr>
            <m:sty m:val="p"/>
          </m:rPr>
          <w:rPr>
            <w:rFonts w:ascii="Cambria Math" w:hAnsi="Cambria Math"/>
          </w:rPr>
          <m:t>dan</m:t>
        </m:r>
        <m:sSub>
          <m:sSubPr>
            <m:ctrlPr>
              <w:rPr>
                <w:rFonts w:ascii="Cambria Math" w:hAnsi="Cambria Math"/>
                <w:i/>
              </w:rPr>
            </m:ctrlPr>
          </m:sSubPr>
          <m:e>
            <m:r>
              <w:rPr>
                <w:rFonts w:ascii="Cambria Math" w:hAnsi="Cambria Math"/>
              </w:rPr>
              <m:t xml:space="preserve"> v</m:t>
            </m:r>
          </m:e>
          <m:sub>
            <m:r>
              <w:rPr>
                <w:rFonts w:ascii="Cambria Math" w:hAnsi="Cambria Math"/>
              </w:rPr>
              <m:t>t</m:t>
            </m:r>
          </m:sub>
        </m:sSub>
      </m:oMath>
      <w:r w:rsidR="002B35B0">
        <w:t xml:space="preserve">. </w:t>
      </w:r>
    </w:p>
    <w:p w:rsidR="00F42348" w:rsidRDefault="002B35B0" w:rsidP="005F0F9C">
      <w:pPr>
        <w:ind w:firstLine="720"/>
      </w:pPr>
      <w:r>
        <w:t xml:space="preserve">Selanjutnya, ke-12 fitur masing-masing piksel </w:t>
      </w:r>
      <w:r w:rsidR="006C06C6">
        <w:t xml:space="preserve">pada </w:t>
      </w:r>
      <w:r>
        <w:t xml:space="preserve">citra digabungkan menjadi sebuah matriks Fn. </w:t>
      </w:r>
      <w:r w:rsidR="009A0BF2">
        <w:t xml:space="preserve">Setelah itu dilakukan pengecekan apakah citra masukan </w:t>
      </w:r>
      <w:r w:rsidR="006C06C6">
        <w:t xml:space="preserve">tersebut </w:t>
      </w:r>
      <w:r w:rsidR="009A0BF2">
        <w:t>merupakan citra terakhir atau bukan. Jika citra masukan bukan termasuk citra terakhir, maka proses koleksi fitur lokal selesai</w:t>
      </w:r>
      <w:r w:rsidR="00F42348">
        <w:t xml:space="preserve"> dilanjutkan dengan koleksi fitur lokal pada citra selanjutnya sampai dengan citra terakhir pada frame ke-L. </w:t>
      </w:r>
    </w:p>
    <w:p w:rsidR="00DF241E" w:rsidRPr="00463958" w:rsidRDefault="00F42348" w:rsidP="005F0F9C">
      <w:pPr>
        <w:ind w:firstLine="720"/>
      </w:pPr>
      <w:r>
        <w:t xml:space="preserve">Setelah terkumpul fitur-fitur lokal pada citra-citra sepanjang L frame dalam bentuk matriks Fn, proses terakhir adalah normalisasi matriks tersebut menggunakan normalisasi </w:t>
      </w:r>
      <w:r w:rsidR="006E1FB6">
        <w:t>skala</w:t>
      </w:r>
      <w:r>
        <w:t xml:space="preserve">. </w:t>
      </w:r>
    </w:p>
    <w:p w:rsidR="00984344" w:rsidRPr="00381217" w:rsidRDefault="00984344" w:rsidP="00463958"/>
    <w:p w:rsidR="00B21D6E" w:rsidRDefault="004A4BA9" w:rsidP="00381217">
      <w:pPr>
        <w:pStyle w:val="Heading3"/>
      </w:pPr>
      <w:bookmarkStart w:id="335" w:name="_Toc515489586"/>
      <w:r>
        <w:t>Representasi Aktivitas</w:t>
      </w:r>
      <w:bookmarkEnd w:id="335"/>
    </w:p>
    <w:p w:rsidR="00097A9F" w:rsidRDefault="00097A9F" w:rsidP="00097A9F"/>
    <w:p w:rsidR="00897F45" w:rsidRPr="00097A9F" w:rsidRDefault="007704E8" w:rsidP="00897F45">
      <w:pPr>
        <w:ind w:firstLine="720"/>
      </w:pPr>
      <w:r>
        <w:t>Proses Representasi aktivitas adalah proses pengekstrakan matriks Fn menjadi suatu data yang dapat digunakan untuk merepresentasikan sebuah aktivitas</w:t>
      </w:r>
      <w:r w:rsidR="000102CC">
        <w:t xml:space="preserve"> menggunakan matriks </w:t>
      </w:r>
      <w:r w:rsidR="001226BB">
        <w:t>k</w:t>
      </w:r>
      <w:r w:rsidR="000102CC">
        <w:t>ovariannya</w:t>
      </w:r>
      <w:r>
        <w:t xml:space="preserve">. Hal tersebut dilakukan untuk mengurangi </w:t>
      </w:r>
      <w:r w:rsidR="001226BB">
        <w:t>ukuran</w:t>
      </w:r>
      <w:r>
        <w:t xml:space="preserve"> dimensi matriks Fn menjadi jauh lebih kecil</w:t>
      </w:r>
      <w:r w:rsidR="00402E31">
        <w:t xml:space="preserve"> yaitu dari ukuran </w:t>
      </w:r>
      <m:oMath>
        <m:r>
          <w:rPr>
            <w:rFonts w:ascii="Cambria Math" w:hAnsi="Cambria Math"/>
          </w:rPr>
          <m:t xml:space="preserve"> 12 × x ×y ×t</m:t>
        </m:r>
      </m:oMath>
      <w:r w:rsidR="00402E31">
        <w:t xml:space="preserve"> menjadi </w:t>
      </w:r>
      <m:oMath>
        <m:r>
          <w:rPr>
            <w:rFonts w:ascii="Cambria Math" w:hAnsi="Cambria Math"/>
          </w:rPr>
          <m:t>12 ×12</m:t>
        </m:r>
      </m:oMath>
      <w:r w:rsidR="00402E31">
        <w:t>.</w:t>
      </w:r>
      <w:r w:rsidR="00897F45">
        <w:t xml:space="preserve"> Diagram alir proses ini ditunjukkan pada Gambar </w:t>
      </w:r>
      <w:r w:rsidR="00C1730A">
        <w:t>3.7</w:t>
      </w:r>
      <w:r w:rsidR="00897F45" w:rsidRPr="00C1730A">
        <w:t>.</w:t>
      </w:r>
    </w:p>
    <w:p w:rsidR="001226BB" w:rsidRDefault="001226BB" w:rsidP="007704E8">
      <w:pPr>
        <w:ind w:firstLine="720"/>
      </w:pPr>
      <w:r>
        <w:t>Proses pertama adalah dengan menghitung mean matriks Fn terhadap ke-12 fitur optical flow, dilanjutkan dengan menghitung mariks kovariannya.</w:t>
      </w:r>
    </w:p>
    <w:p w:rsidR="001226BB" w:rsidRPr="00097A9F" w:rsidRDefault="00394E8C" w:rsidP="007704E8">
      <w:pPr>
        <w:ind w:firstLine="720"/>
      </w:pPr>
      <w:r>
        <w:rPr>
          <w:noProof/>
        </w:rPr>
        <w:lastRenderedPageBreak/>
        <mc:AlternateContent>
          <mc:Choice Requires="wps">
            <w:drawing>
              <wp:anchor distT="0" distB="0" distL="114300" distR="114300" simplePos="0" relativeHeight="252154880" behindDoc="0" locked="0" layoutInCell="1" allowOverlap="1" wp14:anchorId="4C7950E9" wp14:editId="6521CEA3">
                <wp:simplePos x="0" y="0"/>
                <wp:positionH relativeFrom="column">
                  <wp:posOffset>127635</wp:posOffset>
                </wp:positionH>
                <wp:positionV relativeFrom="paragraph">
                  <wp:posOffset>2661920</wp:posOffset>
                </wp:positionV>
                <wp:extent cx="350647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wps:spPr>
                      <wps:txbx>
                        <w:txbxContent>
                          <w:p w:rsidR="00D749BA" w:rsidRPr="009D3674" w:rsidRDefault="00D749BA" w:rsidP="0054129E">
                            <w:pPr>
                              <w:pStyle w:val="Caption"/>
                            </w:pPr>
                            <w:proofErr w:type="gramStart"/>
                            <w:r>
                              <w:t>Gambar  3</w:t>
                            </w:r>
                            <w:proofErr w:type="gramEnd"/>
                            <w:r>
                              <w:t>.</w:t>
                            </w:r>
                            <w:fldSimple w:instr=" SEQ Gambar_ \* ARABIC ">
                              <w:r>
                                <w:rPr>
                                  <w:noProof/>
                                </w:rPr>
                                <w:t>7</w:t>
                              </w:r>
                            </w:fldSimple>
                            <w:r>
                              <w:t xml:space="preserve"> Diagram Alir Proses Representasi Aktiviats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7950E9" id="Text Box 17" o:spid="_x0000_s1135" type="#_x0000_t202" style="position:absolute;left:0;text-align:left;margin-left:10.05pt;margin-top:209.6pt;width:276.1pt;height:.05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" stroked="f">
                <v:textbox style="mso-fit-shape-to-text:t" inset="0,0,0,0">
                  <w:txbxContent>
                    <w:p w:rsidR="00D749BA" w:rsidRPr="009D3674" w:rsidRDefault="00D749BA" w:rsidP="0054129E">
                      <w:pPr>
                        <w:pStyle w:val="Caption"/>
                      </w:pPr>
                      <w:proofErr w:type="gramStart"/>
                      <w:r>
                        <w:t>Gambar  3</w:t>
                      </w:r>
                      <w:proofErr w:type="gramEnd"/>
                      <w:r>
                        <w:t>.</w:t>
                      </w:r>
                      <w:fldSimple w:instr=" SEQ Gambar_ \* ARABIC ">
                        <w:r>
                          <w:rPr>
                            <w:noProof/>
                          </w:rPr>
                          <w:t>7</w:t>
                        </w:r>
                      </w:fldSimple>
                      <w:r>
                        <w:t xml:space="preserve"> Diagram Alir Proses Representasi Aktiviats</w:t>
                      </w:r>
                    </w:p>
                  </w:txbxContent>
                </v:textbox>
                <w10:wrap type="topAndBottom"/>
              </v:shape>
            </w:pict>
          </mc:Fallback>
        </mc:AlternateContent>
      </w:r>
      <w:r w:rsidR="001226BB">
        <w:t xml:space="preserve">Proses selanjutnya adalah menghitung </w:t>
      </w:r>
      <w:r w:rsidR="00A31261">
        <w:t xml:space="preserve">logaritma dari matriks kovarian. Hal ini dilakukan untuk membentuk matriks menjadi suatu </w:t>
      </w:r>
      <w:r w:rsidR="00A31261" w:rsidRPr="007402A8">
        <w:rPr>
          <w:szCs w:val="24"/>
        </w:rPr>
        <w:t xml:space="preserve">ruang vector sehingga dapat digunakan oleh </w:t>
      </w:r>
      <w:r w:rsidR="00A31261">
        <w:rPr>
          <w:szCs w:val="24"/>
        </w:rPr>
        <w:t xml:space="preserve">proses </w:t>
      </w:r>
      <w:r w:rsidR="00A31261">
        <w:rPr>
          <w:noProof/>
        </w:rPr>
        <mc:AlternateContent>
          <mc:Choice Requires="wpg">
            <w:drawing>
              <wp:anchor distT="0" distB="0" distL="114300" distR="114300" simplePos="0" relativeHeight="252124160" behindDoc="0" locked="0" layoutInCell="1" allowOverlap="1">
                <wp:simplePos x="0" y="0"/>
                <wp:positionH relativeFrom="page">
                  <wp:posOffset>1409700</wp:posOffset>
                </wp:positionH>
                <wp:positionV relativeFrom="paragraph">
                  <wp:posOffset>121285</wp:posOffset>
                </wp:positionV>
                <wp:extent cx="2382520" cy="2485898"/>
                <wp:effectExtent l="0" t="0" r="17780" b="10160"/>
                <wp:wrapTopAndBottom/>
                <wp:docPr id="450831" name="Group 450831"/>
                <wp:cNvGraphicFramePr/>
                <a:graphic xmlns:a="http://schemas.openxmlformats.org/drawingml/2006/main">
                  <a:graphicData uri="http://schemas.microsoft.com/office/word/2010/wordprocessingGroup">
                    <wpg:wgp>
                      <wpg:cNvGrpSpPr/>
                      <wpg:grpSpPr>
                        <a:xfrm>
                          <a:off x="0" y="0"/>
                          <a:ext cx="2382520" cy="2485898"/>
                          <a:chOff x="0" y="0"/>
                          <a:chExt cx="2382520" cy="2485898"/>
                        </a:xfrm>
                      </wpg:grpSpPr>
                      <wpg:grpSp>
                        <wpg:cNvPr id="157" name="Group 157"/>
                        <wpg:cNvGrpSpPr/>
                        <wpg:grpSpPr>
                          <a:xfrm>
                            <a:off x="0" y="0"/>
                            <a:ext cx="2382520" cy="2485898"/>
                            <a:chOff x="49396" y="0"/>
                            <a:chExt cx="2382654" cy="2486090"/>
                          </a:xfrm>
                        </wpg:grpSpPr>
                        <wpg:grpSp>
                          <wpg:cNvPr id="158" name="Group 158"/>
                          <wpg:cNvGrpSpPr/>
                          <wpg:grpSpPr>
                            <a:xfrm>
                              <a:off x="49396" y="0"/>
                              <a:ext cx="2382654" cy="2486090"/>
                              <a:chOff x="0" y="0"/>
                              <a:chExt cx="2383352" cy="2486533"/>
                            </a:xfrm>
                          </wpg:grpSpPr>
                          <wps:wsp>
                            <wps:cNvPr id="450816" name="Rectangle 450816"/>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2837A7">
                                  <w:pPr>
                                    <w:jc w:val="center"/>
                                    <w:rPr>
                                      <w:sz w:val="16"/>
                                    </w:rPr>
                                  </w:pPr>
                                  <w:r>
                                    <w:rPr>
                                      <w:sz w:val="16"/>
                                    </w:rPr>
                                    <w:t>Hitung mean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17" name="Rectangle 450817"/>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2837A7">
                                  <w:pPr>
                                    <w:jc w:val="center"/>
                                    <w:rPr>
                                      <w:rFonts w:asciiTheme="minorHAnsi" w:hAnsiTheme="minorHAnsi" w:cstheme="minorHAnsi"/>
                                      <w:b/>
                                      <w:sz w:val="18"/>
                                    </w:rPr>
                                  </w:pPr>
                                  <w:r>
                                    <w:rPr>
                                      <w:sz w:val="16"/>
                                    </w:rPr>
                                    <w:t>Hitung matriks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19" name="Parallelogram 450819"/>
                            <wps:cNvSpPr/>
                            <wps:spPr>
                              <a:xfrm>
                                <a:off x="1447137" y="0"/>
                                <a:ext cx="888906"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2837A7">
                                  <w:pPr>
                                    <w:jc w:val="center"/>
                                    <w:rPr>
                                      <w:sz w:val="16"/>
                                    </w:rPr>
                                  </w:pPr>
                                  <w:r>
                                    <w:rPr>
                                      <w:sz w:val="16"/>
                                    </w:rPr>
                                    <w:t>Matriks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0" name="Parallelogram 450820"/>
                            <wps:cNvSpPr/>
                            <wps:spPr>
                              <a:xfrm>
                                <a:off x="1271148" y="1350865"/>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Default="00D749BA" w:rsidP="002837A7">
                                  <w:pPr>
                                    <w:jc w:val="center"/>
                                  </w:pPr>
                                  <w:r>
                                    <w:rPr>
                                      <w:sz w:val="16"/>
                                    </w:rPr>
                                    <w:t>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1" name="Rectangle: Rounded Corners 450821"/>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2837A7">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2" name="Rectangle: Rounded Corners 450822"/>
                            <wps:cNvSpPr/>
                            <wps:spPr>
                              <a:xfrm>
                                <a:off x="1436398" y="2087753"/>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2837A7">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3" name="Straight Arrow Connector 450823"/>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4" name="Straight Arrow Connector 450824"/>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5" name="Straight Arrow Connector 450825"/>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6" name="Straight Arrow Connector 450826"/>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827" name="Straight Arrow Connector 450827"/>
                          <wps:cNvCnPr>
                            <a:endCxn id="450820" idx="5"/>
                          </wps:cNvCnPr>
                          <wps:spPr>
                            <a:xfrm flipV="1">
                              <a:off x="1078679" y="1576961"/>
                              <a:ext cx="298077" cy="980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50830" name="Group 450830"/>
                        <wpg:cNvGrpSpPr/>
                        <wpg:grpSpPr>
                          <a:xfrm>
                            <a:off x="7315" y="1404518"/>
                            <a:ext cx="1777594" cy="677266"/>
                            <a:chOff x="0" y="0"/>
                            <a:chExt cx="1777594" cy="677266"/>
                          </a:xfrm>
                        </wpg:grpSpPr>
                        <wps:wsp>
                          <wps:cNvPr id="450828" name="Rectangle 450828"/>
                          <wps:cNvSpPr/>
                          <wps:spPr>
                            <a:xfrm>
                              <a:off x="0" y="0"/>
                              <a:ext cx="1027706" cy="399313"/>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2837A7">
                                <w:pPr>
                                  <w:jc w:val="center"/>
                                  <w:rPr>
                                    <w:rFonts w:asciiTheme="minorHAnsi" w:hAnsiTheme="minorHAnsi" w:cstheme="minorHAnsi"/>
                                    <w:b/>
                                    <w:sz w:val="18"/>
                                  </w:rPr>
                                </w:pPr>
                                <w:r>
                                  <w:rPr>
                                    <w:sz w:val="16"/>
                                  </w:rPr>
                                  <w:t>Hitung 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9" name="Straight Arrow Connector 450829"/>
                          <wps:cNvCnPr/>
                          <wps:spPr>
                            <a:xfrm>
                              <a:off x="1777594" y="387706"/>
                              <a:ext cx="0" cy="28956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450831" o:spid="_x0000_s1136" style="position:absolute;left:0;text-align:left;margin-left:111pt;margin-top:9.55pt;width:187.6pt;height:195.75pt;z-index:252124160;mso-position-horizontal-relative:page" coordsize="23825,2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">
                <v:group id="Group 157" o:spid="_x0000_s1137" style="position:absolute;width:23825;height:24858" coordorigin="493" coordsize="2382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group id="Group 158" o:spid="_x0000_s1138" style="position:absolute;left:493;width:23827;height:24860" coordsize="23833,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450816" o:spid="_x0000_s1139"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" fillcolor="white [3201]" strokecolor="#5a5a5a [2109]" strokeweight="1pt">
                      <v:textbox>
                        <w:txbxContent>
                          <w:p w:rsidR="00D749BA" w:rsidRPr="00A863BB" w:rsidRDefault="00D749BA" w:rsidP="002837A7">
                            <w:pPr>
                              <w:jc w:val="center"/>
                              <w:rPr>
                                <w:sz w:val="16"/>
                              </w:rPr>
                            </w:pPr>
                            <w:r>
                              <w:rPr>
                                <w:sz w:val="16"/>
                              </w:rPr>
                              <w:t>Hitung mean Fn</w:t>
                            </w:r>
                          </w:p>
                        </w:txbxContent>
                      </v:textbox>
                    </v:rect>
                    <v:rect id="Rectangle 450817" o:spid="_x0000_s1140"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" fillcolor="white [3201]" strokecolor="#5a5a5a [2109]" strokeweight="1pt">
                      <v:textbox>
                        <w:txbxContent>
                          <w:p w:rsidR="00D749BA" w:rsidRPr="00A863BB" w:rsidRDefault="00D749BA" w:rsidP="002837A7">
                            <w:pPr>
                              <w:jc w:val="center"/>
                              <w:rPr>
                                <w:rFonts w:asciiTheme="minorHAnsi" w:hAnsiTheme="minorHAnsi" w:cstheme="minorHAnsi"/>
                                <w:b/>
                                <w:sz w:val="18"/>
                              </w:rPr>
                            </w:pPr>
                            <w:r>
                              <w:rPr>
                                <w:sz w:val="16"/>
                              </w:rPr>
                              <w:t>Hitung matriks covariance</w:t>
                            </w:r>
                          </w:p>
                        </w:txbxContent>
                      </v:textbox>
                    </v:rect>
                    <v:shape id="Parallelogram 450819" o:spid="_x0000_s1141" type="#_x0000_t7" style="position:absolute;left:14471;width:888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" adj="2434" fillcolor="white [3201]" strokecolor="#5a5a5a [2109]" strokeweight="1pt">
                      <v:textbox>
                        <w:txbxContent>
                          <w:p w:rsidR="00D749BA" w:rsidRPr="00A863BB" w:rsidRDefault="00D749BA" w:rsidP="002837A7">
                            <w:pPr>
                              <w:jc w:val="center"/>
                              <w:rPr>
                                <w:sz w:val="16"/>
                              </w:rPr>
                            </w:pPr>
                            <w:r>
                              <w:rPr>
                                <w:sz w:val="16"/>
                              </w:rPr>
                              <w:t>Matriks Fn</w:t>
                            </w:r>
                          </w:p>
                        </w:txbxContent>
                      </v:textbox>
                    </v:shape>
                    <v:shape id="Parallelogram 450820" o:spid="_x0000_s1142" type="#_x0000_t7" style="position:absolute;left:12711;top:13508;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" adj="2296" fillcolor="white [3201]" strokecolor="#5a5a5a [2109]" strokeweight="1pt">
                      <v:textbox>
                        <w:txbxContent>
                          <w:p w:rsidR="00D749BA" w:rsidRDefault="00D749BA" w:rsidP="002837A7">
                            <w:pPr>
                              <w:jc w:val="center"/>
                            </w:pPr>
                            <w:r>
                              <w:rPr>
                                <w:sz w:val="16"/>
                              </w:rPr>
                              <w:t>Matriks log covariance</w:t>
                            </w:r>
                          </w:p>
                        </w:txbxContent>
                      </v:textbox>
                    </v:shape>
                    <v:roundrect id="Rectangle: Rounded Corners 450821" o:spid="_x0000_s1143"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" fillcolor="white [3201]" strokecolor="#5a5a5a [2109]" strokeweight="1pt">
                      <v:textbox>
                        <w:txbxContent>
                          <w:p w:rsidR="00D749BA" w:rsidRPr="00A863BB" w:rsidRDefault="00D749BA" w:rsidP="002837A7">
                            <w:pPr>
                              <w:jc w:val="center"/>
                              <w:rPr>
                                <w:sz w:val="16"/>
                              </w:rPr>
                            </w:pPr>
                            <w:r>
                              <w:rPr>
                                <w:sz w:val="16"/>
                              </w:rPr>
                              <w:t>Start</w:t>
                            </w:r>
                          </w:p>
                        </w:txbxContent>
                      </v:textbox>
                    </v:roundrect>
                    <v:roundrect id="Rectangle: Rounded Corners 450822" o:spid="_x0000_s1144" style="position:absolute;left:14363;top:20877;width:7551;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" fillcolor="white [3201]" strokecolor="#5a5a5a [2109]" strokeweight="1pt">
                      <v:textbox>
                        <w:txbxContent>
                          <w:p w:rsidR="00D749BA" w:rsidRPr="00A863BB" w:rsidRDefault="00D749BA" w:rsidP="002837A7">
                            <w:pPr>
                              <w:jc w:val="center"/>
                              <w:rPr>
                                <w:sz w:val="16"/>
                              </w:rPr>
                            </w:pPr>
                            <w:r>
                              <w:rPr>
                                <w:sz w:val="16"/>
                              </w:rPr>
                              <w:t>Finish</w:t>
                            </w:r>
                          </w:p>
                        </w:txbxContent>
                      </v:textbox>
                    </v:roundrect>
                    <v:shape id="Straight Arrow Connector 450823" o:spid="_x0000_s1145"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" strokecolor="#5a5a5a [2109]" strokeweight="1pt">
                      <v:stroke endarrow="block"/>
                    </v:shape>
                    <v:shape id="Straight Arrow Connector 450824" o:spid="_x0000_s1146"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" strokecolor="#5a5a5a [2109]" strokeweight="1pt">
                      <v:stroke endarrow="block"/>
                    </v:shape>
                    <v:shape id="Straight Arrow Connector 450825" o:spid="_x0000_s1147"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" strokecolor="#5a5a5a [2109]" strokeweight="1pt">
                      <v:stroke endarrow="block"/>
                    </v:shape>
                    <v:shape id="Straight Arrow Connector 450826" o:spid="_x0000_s1148"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" strokecolor="#5a5a5a [2109]" strokeweight="1pt">
                      <v:stroke endarrow="block"/>
                    </v:shape>
                  </v:group>
                  <v:shape id="Straight Arrow Connector 450827" o:spid="_x0000_s1149" type="#_x0000_t32" style="position:absolute;left:10786;top:15769;width:2981;height: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" strokecolor="#5a5a5a [2109]" strokeweight="1pt">
                    <v:stroke endarrow="block"/>
                  </v:shape>
                </v:group>
                <v:group id="Group 450830" o:spid="_x0000_s1150" style="position:absolute;left:73;top:14045;width:17776;height:6772" coordsize="17775,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">
                  <v:rect id="Rectangle 450828" o:spid="_x0000_s1151" style="position:absolute;width:10277;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" fillcolor="white [3201]" strokecolor="#5a5a5a [2109]" strokeweight="1pt">
                    <v:textbox>
                      <w:txbxContent>
                        <w:p w:rsidR="00D749BA" w:rsidRPr="00A863BB" w:rsidRDefault="00D749BA" w:rsidP="002837A7">
                          <w:pPr>
                            <w:jc w:val="center"/>
                            <w:rPr>
                              <w:rFonts w:asciiTheme="minorHAnsi" w:hAnsiTheme="minorHAnsi" w:cstheme="minorHAnsi"/>
                              <w:b/>
                              <w:sz w:val="18"/>
                            </w:rPr>
                          </w:pPr>
                          <w:r>
                            <w:rPr>
                              <w:sz w:val="16"/>
                            </w:rPr>
                            <w:t>Hitung matriks log covariance</w:t>
                          </w:r>
                        </w:p>
                      </w:txbxContent>
                    </v:textbox>
                  </v:rect>
                  <v:shape id="Straight Arrow Connector 450829" o:spid="_x0000_s1152" type="#_x0000_t32" style="position:absolute;left:17775;top:3877;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" strokecolor="#5a5a5a [2109]" strokeweight="1pt">
                    <v:stroke endarrow="block"/>
                  </v:shape>
                </v:group>
                <w10:wrap type="topAndBottom" anchorx="page"/>
              </v:group>
            </w:pict>
          </mc:Fallback>
        </mc:AlternateContent>
      </w:r>
      <w:r w:rsidR="00A31261">
        <w:rPr>
          <w:szCs w:val="24"/>
        </w:rPr>
        <w:t>selanjutnya yakni</w:t>
      </w:r>
      <w:r w:rsidR="00A31261" w:rsidRPr="007402A8">
        <w:rPr>
          <w:szCs w:val="24"/>
        </w:rPr>
        <w:t xml:space="preserve"> klasifikasi</w:t>
      </w:r>
      <w:r w:rsidR="00A31261">
        <w:rPr>
          <w:szCs w:val="24"/>
        </w:rPr>
        <w:t xml:space="preserve">. </w:t>
      </w:r>
    </w:p>
    <w:p w:rsidR="00AF2AA4" w:rsidRPr="002E4D69" w:rsidRDefault="00AF2AA4" w:rsidP="004A4BA9">
      <w:pPr>
        <w:tabs>
          <w:tab w:val="left" w:pos="2445"/>
        </w:tabs>
      </w:pPr>
    </w:p>
    <w:p w:rsidR="009805F7" w:rsidRDefault="006D084A" w:rsidP="004A4BA9">
      <w:pPr>
        <w:pStyle w:val="Heading3"/>
      </w:pPr>
      <w:bookmarkStart w:id="336" w:name="_Toc515489587"/>
      <w:r>
        <w:t>Klasifikasi</w:t>
      </w:r>
      <w:bookmarkEnd w:id="336"/>
      <w:r w:rsidR="007D2980">
        <w:t xml:space="preserve"> Akivitas</w:t>
      </w:r>
    </w:p>
    <w:p w:rsidR="00A31261" w:rsidRPr="00A31261" w:rsidRDefault="00A31261" w:rsidP="00A31261">
      <w:pPr>
        <w:ind w:firstLine="720"/>
      </w:pPr>
    </w:p>
    <w:p w:rsidR="00F90901" w:rsidRDefault="00A31261" w:rsidP="00F90901">
      <w:pPr>
        <w:ind w:firstLine="720"/>
      </w:pPr>
      <w:r>
        <w:t>Proses terakhir adalah proses klasifikasi untuk meng</w:t>
      </w:r>
      <w:r w:rsidR="00F90901">
        <w:t>e</w:t>
      </w:r>
      <w:r>
        <w:t>tahui jen</w:t>
      </w:r>
      <w:r w:rsidR="00897F45">
        <w:t>i</w:t>
      </w:r>
      <w:r>
        <w:t>s aktivitas yang dilakukan</w:t>
      </w:r>
      <w:r w:rsidR="00F90901">
        <w:t xml:space="preserve"> </w:t>
      </w:r>
      <w:r w:rsidR="00F90901">
        <w:rPr>
          <w:szCs w:val="24"/>
        </w:rPr>
        <w:t>menggunakan Nearest-Neighbor classifier</w:t>
      </w:r>
      <w:r>
        <w:t>.</w:t>
      </w:r>
      <w:r w:rsidR="00F90901">
        <w:t xml:space="preserve"> Diagram alir proses ini ditunjukkan pada Gambar </w:t>
      </w:r>
      <w:r w:rsidR="009D5B78">
        <w:t>3.8</w:t>
      </w:r>
      <w:r w:rsidR="00F90901" w:rsidRPr="009D5B78">
        <w:t>.</w:t>
      </w:r>
    </w:p>
    <w:p w:rsidR="009805F7" w:rsidRDefault="009805F7" w:rsidP="00A31261">
      <w:pPr>
        <w:ind w:firstLine="720"/>
      </w:pPr>
    </w:p>
    <w:p w:rsidR="005F607C" w:rsidRDefault="00394E8C" w:rsidP="009805F7">
      <w:r>
        <w:rPr>
          <w:noProof/>
        </w:rPr>
        <w:lastRenderedPageBreak/>
        <mc:AlternateContent>
          <mc:Choice Requires="wps">
            <w:drawing>
              <wp:anchor distT="0" distB="0" distL="114300" distR="114300" simplePos="0" relativeHeight="252156928" behindDoc="0" locked="0" layoutInCell="1" allowOverlap="1" wp14:anchorId="0A47E63C" wp14:editId="035853CF">
                <wp:simplePos x="0" y="0"/>
                <wp:positionH relativeFrom="column">
                  <wp:posOffset>213995</wp:posOffset>
                </wp:positionH>
                <wp:positionV relativeFrom="paragraph">
                  <wp:posOffset>2852420</wp:posOffset>
                </wp:positionV>
                <wp:extent cx="32613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D749BA" w:rsidRPr="00734FF6" w:rsidRDefault="00D749BA" w:rsidP="00394E8C">
                            <w:pPr>
                              <w:pStyle w:val="Caption"/>
                              <w:rPr>
                                <w:noProof/>
                              </w:rPr>
                            </w:pPr>
                            <w:proofErr w:type="gramStart"/>
                            <w:r>
                              <w:t>Gambar  3</w:t>
                            </w:r>
                            <w:proofErr w:type="gramEnd"/>
                            <w:r>
                              <w:t>.</w:t>
                            </w:r>
                            <w:fldSimple w:instr=" SEQ Gambar_ \* ARABIC ">
                              <w:r>
                                <w:rPr>
                                  <w:noProof/>
                                </w:rPr>
                                <w:t>8</w:t>
                              </w:r>
                            </w:fldSimple>
                            <w:r>
                              <w:t xml:space="preserve"> Diagram Alir Proses Klasifikasi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47E63C" id="Text Box 18" o:spid="_x0000_s1153" type="#_x0000_t202" style="position:absolute;left:0;text-align:left;margin-left:16.85pt;margin-top:224.6pt;width:256.8pt;height:.05pt;z-index:2521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PRULgIAAGc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" stroked="f">
                <v:textbox style="mso-fit-shape-to-text:t" inset="0,0,0,0">
                  <w:txbxContent>
                    <w:p w:rsidR="00D749BA" w:rsidRPr="00734FF6" w:rsidRDefault="00D749BA" w:rsidP="00394E8C">
                      <w:pPr>
                        <w:pStyle w:val="Caption"/>
                        <w:rPr>
                          <w:noProof/>
                        </w:rPr>
                      </w:pPr>
                      <w:proofErr w:type="gramStart"/>
                      <w:r>
                        <w:t>Gambar  3</w:t>
                      </w:r>
                      <w:proofErr w:type="gramEnd"/>
                      <w:r>
                        <w:t>.</w:t>
                      </w:r>
                      <w:fldSimple w:instr=" SEQ Gambar_ \* ARABIC ">
                        <w:r>
                          <w:rPr>
                            <w:noProof/>
                          </w:rPr>
                          <w:t>8</w:t>
                        </w:r>
                      </w:fldSimple>
                      <w:r>
                        <w:t xml:space="preserve"> Diagram Alir Proses Klasifikasi</w:t>
                      </w:r>
                    </w:p>
                  </w:txbxContent>
                </v:textbox>
                <w10:wrap type="topAndBottom"/>
              </v:shape>
            </w:pict>
          </mc:Fallback>
        </mc:AlternateContent>
      </w:r>
      <w:r w:rsidR="00A31261">
        <w:rPr>
          <w:noProof/>
        </w:rPr>
        <mc:AlternateContent>
          <mc:Choice Requires="wpg">
            <w:drawing>
              <wp:anchor distT="0" distB="0" distL="114300" distR="114300" simplePos="0" relativeHeight="252126208" behindDoc="0" locked="0" layoutInCell="1" allowOverlap="1" wp14:anchorId="5B7094CE" wp14:editId="09097C14">
                <wp:simplePos x="0" y="0"/>
                <wp:positionH relativeFrom="margin">
                  <wp:align>center</wp:align>
                </wp:positionH>
                <wp:positionV relativeFrom="paragraph">
                  <wp:posOffset>306705</wp:posOffset>
                </wp:positionV>
                <wp:extent cx="2442845" cy="2485390"/>
                <wp:effectExtent l="0" t="0" r="14605" b="10160"/>
                <wp:wrapTopAndBottom/>
                <wp:docPr id="450832" name="Group 450832"/>
                <wp:cNvGraphicFramePr/>
                <a:graphic xmlns:a="http://schemas.openxmlformats.org/drawingml/2006/main">
                  <a:graphicData uri="http://schemas.microsoft.com/office/word/2010/wordprocessingGroup">
                    <wpg:wgp>
                      <wpg:cNvGrpSpPr/>
                      <wpg:grpSpPr>
                        <a:xfrm>
                          <a:off x="0" y="0"/>
                          <a:ext cx="2442845" cy="2485390"/>
                          <a:chOff x="0" y="0"/>
                          <a:chExt cx="2443276" cy="2485898"/>
                        </a:xfrm>
                      </wpg:grpSpPr>
                      <wpg:grpSp>
                        <wpg:cNvPr id="450833" name="Group 450833"/>
                        <wpg:cNvGrpSpPr/>
                        <wpg:grpSpPr>
                          <a:xfrm>
                            <a:off x="0" y="0"/>
                            <a:ext cx="2443276" cy="2485898"/>
                            <a:chOff x="49396" y="0"/>
                            <a:chExt cx="2443413" cy="2486090"/>
                          </a:xfrm>
                        </wpg:grpSpPr>
                        <wpg:grpSp>
                          <wpg:cNvPr id="450834" name="Group 450834"/>
                          <wpg:cNvGrpSpPr/>
                          <wpg:grpSpPr>
                            <a:xfrm>
                              <a:off x="49396" y="0"/>
                              <a:ext cx="2443413" cy="2486090"/>
                              <a:chOff x="0" y="0"/>
                              <a:chExt cx="2444129" cy="2486533"/>
                            </a:xfrm>
                          </wpg:grpSpPr>
                          <wps:wsp>
                            <wps:cNvPr id="450835" name="Rectangle 450835"/>
                            <wps:cNvSpPr/>
                            <wps:spPr>
                              <a:xfrm>
                                <a:off x="1347287" y="69558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C228DD">
                                  <w:pPr>
                                    <w:jc w:val="center"/>
                                    <w:rPr>
                                      <w:sz w:val="16"/>
                                    </w:rPr>
                                  </w:pPr>
                                  <w:r>
                                    <w:rPr>
                                      <w:sz w:val="16"/>
                                    </w:rPr>
                                    <w:t xml:space="preserve">Buat model training NN </w:t>
                                  </w:r>
                                  <w:r w:rsidRPr="00C228DD">
                                    <w:rPr>
                                      <w:i/>
                                      <w:sz w:val="16"/>
                                    </w:rP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6" name="Rectangle 450836"/>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C228DD">
                                  <w:pPr>
                                    <w:jc w:val="center"/>
                                    <w:rPr>
                                      <w:rFonts w:asciiTheme="minorHAnsi" w:hAnsiTheme="minorHAnsi" w:cstheme="minorHAnsi"/>
                                      <w:b/>
                                      <w:sz w:val="18"/>
                                    </w:rPr>
                                  </w:pPr>
                                  <w:r>
                                    <w:rPr>
                                      <w:sz w:val="16"/>
                                    </w:rPr>
                                    <w:t>Hitung jarak euclidean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7" name="Parallelogram 450837"/>
                            <wps:cNvSpPr/>
                            <wps:spPr>
                              <a:xfrm>
                                <a:off x="1447136" y="0"/>
                                <a:ext cx="996993" cy="439114"/>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C228DD">
                                  <w:pPr>
                                    <w:jc w:val="center"/>
                                    <w:rPr>
                                      <w:sz w:val="16"/>
                                    </w:rPr>
                                  </w:pPr>
                                  <w:r>
                                    <w:rPr>
                                      <w:sz w:val="16"/>
                                    </w:rPr>
                                    <w:t>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8" name="Parallelogram 450838"/>
                            <wps:cNvSpPr/>
                            <wps:spPr>
                              <a:xfrm>
                                <a:off x="1271148" y="1350865"/>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Default="00D749BA" w:rsidP="00C228DD">
                                  <w:pPr>
                                    <w:jc w:val="center"/>
                                  </w:pPr>
                                  <w:r>
                                    <w:rPr>
                                      <w:sz w:val="16"/>
                                    </w:rPr>
                                    <w:t>Hasil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9" name="Rectangle: Rounded Corners 450839"/>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C228DD">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0" name="Rectangle: Rounded Corners 450840"/>
                            <wps:cNvSpPr/>
                            <wps:spPr>
                              <a:xfrm>
                                <a:off x="1436398" y="2087753"/>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C228DD">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1" name="Straight Arrow Connector 450841"/>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2" name="Straight Arrow Connector 450842"/>
                            <wps:cNvCnPr>
                              <a:stCxn id="450835" idx="1"/>
                            </wps:cNvCnPr>
                            <wps:spPr>
                              <a:xfrm flipH="1">
                                <a:off x="1025719" y="895566"/>
                                <a:ext cx="321568" cy="293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3" name="Straight Arrow Connector 450843"/>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4" name="Straight Arrow Connector 450844"/>
                            <wps:cNvCnPr>
                              <a:stCxn id="450837" idx="3"/>
                              <a:endCxn id="450835" idx="0"/>
                            </wps:cNvCnPr>
                            <wps:spPr>
                              <a:xfrm>
                                <a:off x="1890750" y="439114"/>
                                <a:ext cx="183" cy="25647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845" name="Straight Arrow Connector 450845"/>
                          <wps:cNvCnPr/>
                          <wps:spPr>
                            <a:xfrm flipV="1">
                              <a:off x="1078679" y="1576961"/>
                              <a:ext cx="298077" cy="980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50846" name="Group 450846"/>
                        <wpg:cNvGrpSpPr/>
                        <wpg:grpSpPr>
                          <a:xfrm>
                            <a:off x="7315" y="1404518"/>
                            <a:ext cx="1777594" cy="677266"/>
                            <a:chOff x="0" y="0"/>
                            <a:chExt cx="1777594" cy="677266"/>
                          </a:xfrm>
                        </wpg:grpSpPr>
                        <wps:wsp>
                          <wps:cNvPr id="450847" name="Rectangle 450847"/>
                          <wps:cNvSpPr/>
                          <wps:spPr>
                            <a:xfrm>
                              <a:off x="0" y="0"/>
                              <a:ext cx="1027706" cy="399313"/>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749BA" w:rsidRPr="00A863BB" w:rsidRDefault="00D749BA" w:rsidP="00C228DD">
                                <w:pPr>
                                  <w:jc w:val="center"/>
                                  <w:rPr>
                                    <w:rFonts w:asciiTheme="minorHAnsi" w:hAnsiTheme="minorHAnsi" w:cstheme="minorHAnsi"/>
                                    <w:b/>
                                    <w:sz w:val="18"/>
                                  </w:rPr>
                                </w:pPr>
                                <w:r>
                                  <w:rPr>
                                    <w:sz w:val="16"/>
                                  </w:rPr>
                                  <w:t>Cari jarak terpendek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8" name="Straight Arrow Connector 450848"/>
                          <wps:cNvCnPr/>
                          <wps:spPr>
                            <a:xfrm>
                              <a:off x="1777594" y="387706"/>
                              <a:ext cx="0" cy="28956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5B7094CE" id="Group 450832" o:spid="_x0000_s1154" style="position:absolute;left:0;text-align:left;margin-left:0;margin-top:24.15pt;width:192.35pt;height:195.7pt;z-index:252126208;mso-position-horizontal:center;mso-position-horizontal-relative:margin;mso-width-relative:margin" coordsize="24432,2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">
                <v:group id="Group 450833" o:spid="_x0000_s1155" style="position:absolute;width:24432;height:24858" coordorigin="493" coordsize="24434,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">
                  <v:group id="Group 450834" o:spid="_x0000_s1156" style="position:absolute;left:493;width:24435;height:24860" coordsize="24441,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">
                    <v:rect id="Rectangle 450835" o:spid="_x0000_s1157" style="position:absolute;left:13472;top:6955;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" fillcolor="white [3201]" strokecolor="#5a5a5a [2109]" strokeweight="1pt">
                      <v:textbox>
                        <w:txbxContent>
                          <w:p w:rsidR="00D749BA" w:rsidRPr="00A863BB" w:rsidRDefault="00D749BA" w:rsidP="00C228DD">
                            <w:pPr>
                              <w:jc w:val="center"/>
                              <w:rPr>
                                <w:sz w:val="16"/>
                              </w:rPr>
                            </w:pPr>
                            <w:r>
                              <w:rPr>
                                <w:sz w:val="16"/>
                              </w:rPr>
                              <w:t xml:space="preserve">Buat model training NN </w:t>
                            </w:r>
                            <w:r w:rsidRPr="00C228DD">
                              <w:rPr>
                                <w:i/>
                                <w:sz w:val="16"/>
                              </w:rPr>
                              <w:t>Classifier</w:t>
                            </w:r>
                          </w:p>
                        </w:txbxContent>
                      </v:textbox>
                    </v:rect>
                    <v:rect id="Rectangle 450836" o:spid="_x0000_s1158"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" fillcolor="white [3201]" strokecolor="#5a5a5a [2109]" strokeweight="1pt">
                      <v:textbox>
                        <w:txbxContent>
                          <w:p w:rsidR="00D749BA" w:rsidRPr="00A863BB" w:rsidRDefault="00D749BA" w:rsidP="00C228DD">
                            <w:pPr>
                              <w:jc w:val="center"/>
                              <w:rPr>
                                <w:rFonts w:asciiTheme="minorHAnsi" w:hAnsiTheme="minorHAnsi" w:cstheme="minorHAnsi"/>
                                <w:b/>
                                <w:sz w:val="18"/>
                              </w:rPr>
                            </w:pPr>
                            <w:r>
                              <w:rPr>
                                <w:sz w:val="16"/>
                              </w:rPr>
                              <w:t>Hitung jarak euclidean</w:t>
                            </w:r>
                          </w:p>
                        </w:txbxContent>
                      </v:textbox>
                    </v:rect>
                    <v:shape id="Parallelogram 450837" o:spid="_x0000_s1159" type="#_x0000_t7" style="position:absolute;left:14471;width:9970;height: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" adj="2378" fillcolor="white [3201]" strokecolor="#5a5a5a [2109]" strokeweight="1pt">
                      <v:textbox>
                        <w:txbxContent>
                          <w:p w:rsidR="00D749BA" w:rsidRPr="00A863BB" w:rsidRDefault="00D749BA" w:rsidP="00C228DD">
                            <w:pPr>
                              <w:jc w:val="center"/>
                              <w:rPr>
                                <w:sz w:val="16"/>
                              </w:rPr>
                            </w:pPr>
                            <w:r>
                              <w:rPr>
                                <w:sz w:val="16"/>
                              </w:rPr>
                              <w:t>Matriks log covariance</w:t>
                            </w:r>
                          </w:p>
                        </w:txbxContent>
                      </v:textbox>
                    </v:shape>
                    <v:shape id="Parallelogram 450838" o:spid="_x0000_s1160" type="#_x0000_t7" style="position:absolute;left:12711;top:13508;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" adj="2296" fillcolor="white [3201]" strokecolor="#5a5a5a [2109]" strokeweight="1pt">
                      <v:textbox>
                        <w:txbxContent>
                          <w:p w:rsidR="00D749BA" w:rsidRDefault="00D749BA" w:rsidP="00C228DD">
                            <w:pPr>
                              <w:jc w:val="center"/>
                            </w:pPr>
                            <w:r>
                              <w:rPr>
                                <w:sz w:val="16"/>
                              </w:rPr>
                              <w:t>Hasil aktivitas</w:t>
                            </w:r>
                          </w:p>
                        </w:txbxContent>
                      </v:textbox>
                    </v:shape>
                    <v:roundrect id="Rectangle: Rounded Corners 450839" o:spid="_x0000_s1161"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" fillcolor="white [3201]" strokecolor="#5a5a5a [2109]" strokeweight="1pt">
                      <v:textbox>
                        <w:txbxContent>
                          <w:p w:rsidR="00D749BA" w:rsidRPr="00A863BB" w:rsidRDefault="00D749BA" w:rsidP="00C228DD">
                            <w:pPr>
                              <w:jc w:val="center"/>
                              <w:rPr>
                                <w:sz w:val="16"/>
                              </w:rPr>
                            </w:pPr>
                            <w:r>
                              <w:rPr>
                                <w:sz w:val="16"/>
                              </w:rPr>
                              <w:t>Start</w:t>
                            </w:r>
                          </w:p>
                        </w:txbxContent>
                      </v:textbox>
                    </v:roundrect>
                    <v:roundrect id="Rectangle: Rounded Corners 450840" o:spid="_x0000_s1162" style="position:absolute;left:14363;top:20877;width:7551;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" fillcolor="white [3201]" strokecolor="#5a5a5a [2109]" strokeweight="1pt">
                      <v:textbox>
                        <w:txbxContent>
                          <w:p w:rsidR="00D749BA" w:rsidRPr="00A863BB" w:rsidRDefault="00D749BA" w:rsidP="00C228DD">
                            <w:pPr>
                              <w:jc w:val="center"/>
                              <w:rPr>
                                <w:sz w:val="16"/>
                              </w:rPr>
                            </w:pPr>
                            <w:r>
                              <w:rPr>
                                <w:sz w:val="16"/>
                              </w:rPr>
                              <w:t>Finish</w:t>
                            </w:r>
                          </w:p>
                        </w:txbxContent>
                      </v:textbox>
                    </v:roundrect>
                    <v:shape id="Straight Arrow Connector 450841" o:spid="_x0000_s1163"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" strokecolor="#5a5a5a [2109]" strokeweight="1pt">
                      <v:stroke endarrow="block"/>
                    </v:shape>
                    <v:shape id="Straight Arrow Connector 450842" o:spid="_x0000_s1164" type="#_x0000_t32" style="position:absolute;left:10257;top:8955;width:321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" strokecolor="#5a5a5a [2109]" strokeweight="1pt">
                      <v:stroke endarrow="block"/>
                    </v:shape>
                    <v:shape id="Straight Arrow Connector 450843" o:spid="_x0000_s1165"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" strokecolor="#5a5a5a [2109]" strokeweight="1pt">
                      <v:stroke endarrow="block"/>
                    </v:shape>
                    <v:shape id="Straight Arrow Connector 450844" o:spid="_x0000_s1166" type="#_x0000_t32" style="position:absolute;left:18907;top:4391;width:2;height:2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" strokecolor="#5a5a5a [2109]" strokeweight="1pt">
                      <v:stroke endarrow="block"/>
                    </v:shape>
                  </v:group>
                  <v:shape id="Straight Arrow Connector 450845" o:spid="_x0000_s1167" type="#_x0000_t32" style="position:absolute;left:10786;top:15769;width:2981;height: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" strokecolor="#5a5a5a [2109]" strokeweight="1pt">
                    <v:stroke endarrow="block"/>
                  </v:shape>
                </v:group>
                <v:group id="Group 450846" o:spid="_x0000_s1168" style="position:absolute;left:73;top:14045;width:17776;height:6772" coordsize="17775,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">
                  <v:rect id="Rectangle 450847" o:spid="_x0000_s1169" style="position:absolute;width:10277;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" fillcolor="white [3201]" strokecolor="#5a5a5a [2109]" strokeweight="1pt">
                    <v:textbox>
                      <w:txbxContent>
                        <w:p w:rsidR="00D749BA" w:rsidRPr="00A863BB" w:rsidRDefault="00D749BA" w:rsidP="00C228DD">
                          <w:pPr>
                            <w:jc w:val="center"/>
                            <w:rPr>
                              <w:rFonts w:asciiTheme="minorHAnsi" w:hAnsiTheme="minorHAnsi" w:cstheme="minorHAnsi"/>
                              <w:b/>
                              <w:sz w:val="18"/>
                            </w:rPr>
                          </w:pPr>
                          <w:r>
                            <w:rPr>
                              <w:sz w:val="16"/>
                            </w:rPr>
                            <w:t>Cari jarak terpendek</w:t>
                          </w:r>
                        </w:p>
                      </w:txbxContent>
                    </v:textbox>
                  </v:rect>
                  <v:shape id="Straight Arrow Connector 450848" o:spid="_x0000_s1170" type="#_x0000_t32" style="position:absolute;left:17775;top:3877;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" strokecolor="#5a5a5a [2109]" strokeweight="1pt">
                    <v:stroke endarrow="block"/>
                  </v:shape>
                </v:group>
                <w10:wrap type="topAndBottom" anchorx="margin"/>
              </v:group>
            </w:pict>
          </mc:Fallback>
        </mc:AlternateContent>
      </w:r>
    </w:p>
    <w:p w:rsidR="005C6AF5" w:rsidRPr="009805F7" w:rsidRDefault="005C6AF5" w:rsidP="009805F7"/>
    <w:p w:rsidR="00F90901" w:rsidRPr="00E107DC" w:rsidRDefault="00F90901" w:rsidP="00DC688D">
      <w:pPr>
        <w:ind w:firstLine="720"/>
        <w:rPr>
          <w:sz w:val="20"/>
        </w:rPr>
      </w:pPr>
      <w:bookmarkStart w:id="337" w:name="_Toc437274091"/>
      <w:bookmarkStart w:id="338" w:name="_Toc439259329"/>
      <w:bookmarkStart w:id="339" w:name="_Toc439259429"/>
      <w:bookmarkStart w:id="340" w:name="_Toc439260169"/>
      <w:bookmarkStart w:id="341" w:name="_Toc439260331"/>
      <w:r>
        <w:t xml:space="preserve">Membentuk model training Nearest-Neighbor classifier dilakukan untuk melatih aplikasi menggunakan representasi aktivitas dari data training. Selanjutnya penghitungan jarak </w:t>
      </w:r>
      <w:r w:rsidR="00E107DC">
        <w:t>antara</w:t>
      </w:r>
      <w:r>
        <w:t xml:space="preserve"> </w:t>
      </w:r>
      <w:r w:rsidR="00E107DC">
        <w:t xml:space="preserve">data masukan terhadap model data training </w:t>
      </w:r>
      <w:r w:rsidR="00E107DC">
        <w:rPr>
          <w:szCs w:val="24"/>
        </w:rPr>
        <w:t>menggunakan jarak Euclidean sebagai distance metricnya</w:t>
      </w:r>
      <w:r w:rsidR="00E107DC" w:rsidRPr="00B1523E">
        <w:t xml:space="preserve"> </w:t>
      </w:r>
      <w:r w:rsidR="00E107DC">
        <w:t xml:space="preserve">atau dalam hal ini </w:t>
      </w:r>
      <w:r w:rsidR="00E107DC" w:rsidRPr="00B1523E">
        <w:t xml:space="preserve">disebut sebagai metrik </w:t>
      </w:r>
      <w:r w:rsidR="00E107DC" w:rsidRPr="00B1523E">
        <w:rPr>
          <w:i/>
        </w:rPr>
        <w:t>log-Euclidean</w:t>
      </w:r>
      <w:r w:rsidR="00E107DC" w:rsidRPr="00B1523E">
        <w:t>.</w:t>
      </w:r>
      <w:r w:rsidR="00E107DC">
        <w:rPr>
          <w:sz w:val="20"/>
        </w:rPr>
        <w:t xml:space="preserve"> </w:t>
      </w:r>
      <w:r w:rsidRPr="00F90901">
        <w:t xml:space="preserve">Nilai jarak setiap </w:t>
      </w:r>
      <w:r w:rsidR="00E107DC">
        <w:t>log</w:t>
      </w:r>
      <w:r w:rsidR="00DD0083">
        <w:t xml:space="preserve"> </w:t>
      </w:r>
      <w:proofErr w:type="gramStart"/>
      <w:r w:rsidR="00DD0083">
        <w:t>kovarian</w:t>
      </w:r>
      <w:r w:rsidR="00E107DC">
        <w:t xml:space="preserve"> </w:t>
      </w:r>
      <w:r w:rsidRPr="00F90901">
        <w:t xml:space="preserve"> diurutkan</w:t>
      </w:r>
      <w:proofErr w:type="gramEnd"/>
      <w:r w:rsidRPr="00F90901">
        <w:t xml:space="preserve"> dan diambil yang paling kecil untuk mendapatkan jarak t</w:t>
      </w:r>
      <w:r w:rsidR="00DD0083">
        <w:t>erpendek. Jarak terpendek tersebut yang akan menunjukkan jenis aktivitas apa yang paling mirip sebagai hasil klasifikasi.</w:t>
      </w:r>
      <w:r>
        <w:br w:type="page"/>
      </w:r>
    </w:p>
    <w:p w:rsidR="0062231E" w:rsidRDefault="0062231E" w:rsidP="001866E2">
      <w:pPr>
        <w:pStyle w:val="Heading1"/>
        <w:numPr>
          <w:ilvl w:val="0"/>
          <w:numId w:val="0"/>
        </w:numPr>
      </w:pPr>
      <w:bookmarkStart w:id="342" w:name="_Toc515489588"/>
      <w:r>
        <w:lastRenderedPageBreak/>
        <w:t>BAB IV</w:t>
      </w:r>
      <w:r>
        <w:br/>
        <w:t>IMPLEMENTASI</w:t>
      </w:r>
      <w:bookmarkEnd w:id="337"/>
      <w:bookmarkEnd w:id="338"/>
      <w:bookmarkEnd w:id="339"/>
      <w:bookmarkEnd w:id="340"/>
      <w:bookmarkEnd w:id="341"/>
      <w:bookmarkEnd w:id="342"/>
    </w:p>
    <w:p w:rsidR="0062231E" w:rsidRPr="0062231E" w:rsidRDefault="000424AE" w:rsidP="000424AE">
      <w:pPr>
        <w:ind w:firstLine="576"/>
        <w:rPr>
          <w:lang w:eastAsia="en-US"/>
        </w:rPr>
      </w:pPr>
      <w:r w:rsidRPr="000424AE">
        <w:rPr>
          <w:lang w:eastAsia="en-US"/>
        </w:rPr>
        <w:t>Pembahasan implementasi ini meliputi deskripsi lingkungan tahap implementasi sistem ini dilakukan, proses-proses pada tahap implementasi yang dikerjakan, beserta penjelasan fungsi-fungsinya dalam bentuk kode sumber</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343" w:name="_Toc437274092"/>
      <w:bookmarkStart w:id="344" w:name="_Toc439258989"/>
      <w:bookmarkStart w:id="345" w:name="_Toc439259230"/>
      <w:bookmarkStart w:id="346" w:name="_Toc439259330"/>
      <w:bookmarkStart w:id="347" w:name="_Toc439259430"/>
      <w:bookmarkStart w:id="348" w:name="_Toc439260170"/>
      <w:bookmarkStart w:id="349" w:name="_Toc439260332"/>
      <w:bookmarkStart w:id="350" w:name="_Toc439260588"/>
      <w:bookmarkStart w:id="351" w:name="_Toc440575308"/>
      <w:bookmarkStart w:id="352" w:name="_Toc440863974"/>
      <w:bookmarkStart w:id="353" w:name="_Toc512971697"/>
      <w:bookmarkStart w:id="354" w:name="_Toc513396363"/>
      <w:bookmarkStart w:id="355" w:name="_Toc515484911"/>
      <w:bookmarkStart w:id="356" w:name="_Toc515489589"/>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D8500C" w:rsidRDefault="00CE59EB" w:rsidP="00D8500C">
      <w:pPr>
        <w:pStyle w:val="Heading2"/>
      </w:pPr>
      <w:bookmarkStart w:id="357" w:name="_Toc437274093"/>
      <w:bookmarkStart w:id="358" w:name="_Toc439259331"/>
      <w:bookmarkStart w:id="359" w:name="_Toc439259431"/>
      <w:bookmarkStart w:id="360" w:name="_Toc439260171"/>
      <w:bookmarkStart w:id="361" w:name="_Toc439260333"/>
      <w:bookmarkStart w:id="362" w:name="_Toc515489590"/>
      <w:r>
        <w:t>Lingkungan P</w:t>
      </w:r>
      <w:r w:rsidR="00D8500C">
        <w:t>engembangan</w:t>
      </w:r>
      <w:bookmarkEnd w:id="357"/>
      <w:bookmarkEnd w:id="358"/>
      <w:bookmarkEnd w:id="359"/>
      <w:bookmarkEnd w:id="360"/>
      <w:bookmarkEnd w:id="361"/>
      <w:bookmarkEnd w:id="362"/>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w:t>
      </w:r>
      <w:proofErr w:type="gramStart"/>
      <w:r>
        <w:t>64 bit</w:t>
      </w:r>
      <w:proofErr w:type="gramEnd"/>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1866E2" w:rsidRPr="001866E2" w:rsidRDefault="001866E2" w:rsidP="001866E2">
      <w:bookmarkStart w:id="363" w:name="_Toc437274094"/>
    </w:p>
    <w:p w:rsidR="00704515" w:rsidRDefault="00704515" w:rsidP="00D36213">
      <w:pPr>
        <w:pStyle w:val="Heading2"/>
        <w:spacing w:before="0"/>
      </w:pPr>
      <w:bookmarkStart w:id="364" w:name="_Toc439259333"/>
      <w:bookmarkStart w:id="365" w:name="_Toc439259433"/>
      <w:bookmarkStart w:id="366" w:name="_Toc439260175"/>
      <w:bookmarkStart w:id="367" w:name="_Toc439260337"/>
      <w:bookmarkStart w:id="368" w:name="_Toc515489591"/>
      <w:r>
        <w:t>I</w:t>
      </w:r>
      <w:r w:rsidR="00D36213">
        <w:t xml:space="preserve">mplementasi </w:t>
      </w:r>
      <w:bookmarkEnd w:id="364"/>
      <w:bookmarkEnd w:id="365"/>
      <w:bookmarkEnd w:id="366"/>
      <w:bookmarkEnd w:id="367"/>
      <w:r w:rsidR="007A2FBD">
        <w:t>Preprocessing</w:t>
      </w:r>
      <w:bookmarkEnd w:id="368"/>
    </w:p>
    <w:p w:rsidR="00704515" w:rsidRDefault="00704515" w:rsidP="00D36213"/>
    <w:p w:rsidR="00704515" w:rsidRPr="00704515" w:rsidRDefault="00704515" w:rsidP="00D36213"/>
    <w:p w:rsidR="001D0909" w:rsidRDefault="001D0909" w:rsidP="00D36213">
      <w:pPr>
        <w:pStyle w:val="Heading3"/>
      </w:pPr>
      <w:bookmarkStart w:id="369" w:name="_Toc439259334"/>
      <w:bookmarkStart w:id="370" w:name="_Toc439259434"/>
      <w:bookmarkStart w:id="371" w:name="_Toc439260176"/>
      <w:bookmarkStart w:id="372" w:name="_Toc439260338"/>
      <w:bookmarkStart w:id="373" w:name="_Toc515489592"/>
      <w:r w:rsidRPr="00091ACF">
        <w:rPr>
          <w:i/>
        </w:rPr>
        <w:t>Web</w:t>
      </w:r>
      <w:r w:rsidR="00D36213">
        <w:t xml:space="preserve"> </w:t>
      </w:r>
      <w:r w:rsidR="00D36213" w:rsidRPr="00091ACF">
        <w:rPr>
          <w:i/>
        </w:rPr>
        <w:t>layer</w:t>
      </w:r>
      <w:bookmarkEnd w:id="369"/>
      <w:bookmarkEnd w:id="370"/>
      <w:bookmarkEnd w:id="371"/>
      <w:bookmarkEnd w:id="372"/>
      <w:bookmarkEnd w:id="373"/>
    </w:p>
    <w:p w:rsidR="0053582D" w:rsidRDefault="0053582D" w:rsidP="00D36213"/>
    <w:p w:rsidR="00142533" w:rsidRPr="00142533" w:rsidRDefault="00142533" w:rsidP="002F3596">
      <w:pPr>
        <w:tabs>
          <w:tab w:val="left" w:pos="914"/>
        </w:tabs>
      </w:pPr>
      <w:bookmarkStart w:id="374" w:name="_Toc437274099"/>
      <w:bookmarkEnd w:id="363"/>
    </w:p>
    <w:p w:rsidR="007D2980" w:rsidRDefault="007D2980" w:rsidP="008E618F">
      <w:pPr>
        <w:pStyle w:val="Heading2"/>
        <w:spacing w:before="0"/>
        <w:ind w:left="578" w:hanging="578"/>
      </w:pPr>
      <w:bookmarkStart w:id="375" w:name="_Toc439259360"/>
      <w:bookmarkStart w:id="376" w:name="_Toc439259460"/>
      <w:bookmarkStart w:id="377" w:name="_Toc439260231"/>
      <w:bookmarkStart w:id="378" w:name="_Toc439260393"/>
      <w:bookmarkStart w:id="379" w:name="_Toc515489593"/>
      <w:r>
        <w:t>Implementasi Koleksi Fitur Lokal</w:t>
      </w:r>
    </w:p>
    <w:p w:rsidR="007D2980" w:rsidRDefault="007D2980" w:rsidP="008E618F">
      <w:pPr>
        <w:pStyle w:val="Heading2"/>
        <w:spacing w:before="0"/>
        <w:ind w:left="578" w:hanging="578"/>
      </w:pPr>
      <w:r>
        <w:t>Implementasi Representasi Aktivitas</w:t>
      </w:r>
    </w:p>
    <w:p w:rsidR="007D2980" w:rsidRDefault="007D2980" w:rsidP="008E618F">
      <w:pPr>
        <w:pStyle w:val="Heading2"/>
        <w:spacing w:before="0"/>
        <w:ind w:left="578" w:hanging="578"/>
      </w:pPr>
      <w:r>
        <w:t>Implementasi Klasifikasi Aktivitas</w:t>
      </w:r>
    </w:p>
    <w:p w:rsidR="003E6C91" w:rsidRDefault="004F6E0E" w:rsidP="008E618F">
      <w:pPr>
        <w:pStyle w:val="Heading2"/>
        <w:spacing w:before="0"/>
        <w:ind w:left="578" w:hanging="578"/>
      </w:pPr>
      <w:r>
        <w:t>Uji Coba</w:t>
      </w:r>
      <w:bookmarkEnd w:id="375"/>
      <w:bookmarkEnd w:id="376"/>
      <w:bookmarkEnd w:id="377"/>
      <w:bookmarkEnd w:id="378"/>
      <w:bookmarkEnd w:id="379"/>
    </w:p>
    <w:p w:rsidR="002F3596" w:rsidRDefault="002F3596" w:rsidP="002F3596"/>
    <w:p w:rsidR="00E10E01" w:rsidRDefault="00E10E01" w:rsidP="00E10E01">
      <w:pPr>
        <w:sectPr w:rsidR="00E10E01" w:rsidSect="00076554">
          <w:headerReference w:type="even" r:id="rId67"/>
          <w:headerReference w:type="default" r:id="rId68"/>
          <w:footerReference w:type="even" r:id="rId69"/>
          <w:footerReference w:type="default" r:id="rId70"/>
          <w:headerReference w:type="first" r:id="rId71"/>
          <w:pgSz w:w="8392" w:h="11907" w:code="11"/>
          <w:pgMar w:top="1418" w:right="1134" w:bottom="1418" w:left="1418" w:header="709" w:footer="709" w:gutter="0"/>
          <w:cols w:space="708"/>
          <w:titlePg/>
          <w:docGrid w:linePitch="360"/>
        </w:sectPr>
      </w:pPr>
      <w:bookmarkStart w:id="380" w:name="_Toc439259368"/>
      <w:bookmarkStart w:id="381" w:name="_Toc439259468"/>
      <w:bookmarkStart w:id="382" w:name="_Toc439260249"/>
      <w:bookmarkStart w:id="383" w:name="_Toc439260411"/>
    </w:p>
    <w:p w:rsidR="00D749BA" w:rsidRDefault="00D749BA" w:rsidP="00D749BA">
      <w:pPr>
        <w:pStyle w:val="Heading1"/>
        <w:numPr>
          <w:ilvl w:val="0"/>
          <w:numId w:val="0"/>
        </w:numPr>
      </w:pPr>
      <w:bookmarkStart w:id="384" w:name="_Toc515489594"/>
      <w:r>
        <w:rPr>
          <w:lang w:val="id-ID"/>
        </w:rPr>
        <w:lastRenderedPageBreak/>
        <w:t>BAB V</w:t>
      </w:r>
      <w:r w:rsidRPr="00326ED3">
        <w:rPr>
          <w:lang w:val="id-ID"/>
        </w:rPr>
        <w:br/>
      </w:r>
      <w:r>
        <w:t>UJI COBA</w:t>
      </w:r>
      <w:r>
        <w:rPr>
          <w:lang w:val="id-ID"/>
        </w:rPr>
        <w:t xml:space="preserve"> </w:t>
      </w:r>
      <w:r>
        <w:t>DAN</w:t>
      </w:r>
      <w:r>
        <w:rPr>
          <w:lang w:val="id-ID"/>
        </w:rPr>
        <w:t xml:space="preserve"> </w:t>
      </w:r>
      <w:r>
        <w:t>EVALUASI</w:t>
      </w:r>
    </w:p>
    <w:p w:rsidR="00D749BA" w:rsidRDefault="00D749BA" w:rsidP="00D749BA">
      <w:pPr>
        <w:rPr>
          <w:lang w:eastAsia="en-US"/>
        </w:rPr>
      </w:pPr>
    </w:p>
    <w:p w:rsidR="00D749BA" w:rsidRDefault="00D749BA" w:rsidP="00D749BA">
      <w:pPr>
        <w:rPr>
          <w:lang w:eastAsia="en-US"/>
        </w:rPr>
      </w:pPr>
    </w:p>
    <w:p w:rsidR="00D749BA" w:rsidRPr="00D749BA" w:rsidRDefault="00D749BA" w:rsidP="00D749BA">
      <w:pPr>
        <w:rPr>
          <w:lang w:eastAsia="en-US"/>
        </w:rPr>
      </w:pPr>
      <w:bookmarkStart w:id="385" w:name="_GoBack"/>
      <w:bookmarkEnd w:id="385"/>
    </w:p>
    <w:p w:rsidR="0098724F" w:rsidRDefault="00893607" w:rsidP="004A68C7">
      <w:pPr>
        <w:pStyle w:val="Heading1"/>
        <w:numPr>
          <w:ilvl w:val="0"/>
          <w:numId w:val="0"/>
        </w:numPr>
        <w:rPr>
          <w:lang w:val="id-ID"/>
        </w:rPr>
      </w:pPr>
      <w:r>
        <w:rPr>
          <w:lang w:val="id-ID"/>
        </w:rPr>
        <w:t>BAB VI</w:t>
      </w:r>
      <w:r w:rsidRPr="00326ED3">
        <w:rPr>
          <w:lang w:val="id-ID"/>
        </w:rPr>
        <w:br/>
      </w:r>
      <w:r>
        <w:rPr>
          <w:lang w:val="id-ID"/>
        </w:rPr>
        <w:t xml:space="preserve">KESIMPULAN </w:t>
      </w:r>
      <w:r w:rsidR="00833EC5">
        <w:t>DAN</w:t>
      </w:r>
      <w:r>
        <w:rPr>
          <w:lang w:val="id-ID"/>
        </w:rPr>
        <w:t xml:space="preserve"> SARAN</w:t>
      </w:r>
      <w:bookmarkEnd w:id="374"/>
      <w:bookmarkEnd w:id="380"/>
      <w:bookmarkEnd w:id="381"/>
      <w:bookmarkEnd w:id="382"/>
      <w:bookmarkEnd w:id="383"/>
      <w:bookmarkEnd w:id="384"/>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386" w:name="_Toc439259069"/>
      <w:bookmarkStart w:id="387" w:name="_Toc439259269"/>
      <w:bookmarkStart w:id="388" w:name="_Toc439259369"/>
      <w:bookmarkStart w:id="389" w:name="_Toc439259469"/>
      <w:bookmarkStart w:id="390" w:name="_Toc439260250"/>
      <w:bookmarkStart w:id="391" w:name="_Toc439260412"/>
      <w:bookmarkStart w:id="392" w:name="_Toc439260668"/>
      <w:bookmarkStart w:id="393" w:name="_Toc440575388"/>
      <w:bookmarkStart w:id="394" w:name="_Toc440864054"/>
      <w:bookmarkStart w:id="395" w:name="_Toc512971768"/>
      <w:bookmarkStart w:id="396" w:name="_Toc513396434"/>
      <w:bookmarkStart w:id="397" w:name="_Toc515484982"/>
      <w:bookmarkStart w:id="398" w:name="_Toc515489595"/>
      <w:bookmarkEnd w:id="386"/>
      <w:bookmarkEnd w:id="387"/>
      <w:bookmarkEnd w:id="388"/>
      <w:bookmarkEnd w:id="389"/>
      <w:bookmarkEnd w:id="390"/>
      <w:bookmarkEnd w:id="391"/>
      <w:bookmarkEnd w:id="392"/>
      <w:bookmarkEnd w:id="393"/>
      <w:bookmarkEnd w:id="394"/>
      <w:bookmarkEnd w:id="395"/>
      <w:bookmarkEnd w:id="396"/>
      <w:bookmarkEnd w:id="397"/>
      <w:bookmarkEnd w:id="398"/>
    </w:p>
    <w:p w:rsidR="0045301C" w:rsidRDefault="00016A3D" w:rsidP="0045301C">
      <w:pPr>
        <w:pStyle w:val="Heading2"/>
      </w:pPr>
      <w:bookmarkStart w:id="399" w:name="_Toc439259370"/>
      <w:bookmarkStart w:id="400" w:name="_Toc439259470"/>
      <w:bookmarkStart w:id="401" w:name="_Toc439260251"/>
      <w:bookmarkStart w:id="402" w:name="_Toc439260413"/>
      <w:bookmarkStart w:id="403" w:name="_Toc515489596"/>
      <w:r>
        <w:t>Kesimpulan</w:t>
      </w:r>
      <w:bookmarkEnd w:id="399"/>
      <w:bookmarkEnd w:id="400"/>
      <w:bookmarkEnd w:id="401"/>
      <w:bookmarkEnd w:id="402"/>
      <w:bookmarkEnd w:id="403"/>
    </w:p>
    <w:p w:rsidR="0051118A" w:rsidRPr="0051118A" w:rsidRDefault="0051118A" w:rsidP="0051118A"/>
    <w:p w:rsidR="0045301C" w:rsidRDefault="0051118A" w:rsidP="0045301C">
      <w:pPr>
        <w:ind w:firstLine="576"/>
      </w:pPr>
      <w:r>
        <w:t>Berikut merupakan kesimpulan yang dapat diambil dari proses pengembangan dan hasil uji coba.</w:t>
      </w:r>
    </w:p>
    <w:p w:rsidR="00016A3D" w:rsidRDefault="00016A3D">
      <w:pPr>
        <w:pStyle w:val="Heading2"/>
      </w:pPr>
      <w:bookmarkStart w:id="404" w:name="_Toc439259371"/>
      <w:bookmarkStart w:id="405" w:name="_Toc439259471"/>
      <w:bookmarkStart w:id="406" w:name="_Toc439260252"/>
      <w:bookmarkStart w:id="407" w:name="_Toc439260414"/>
      <w:bookmarkStart w:id="408" w:name="_Toc515489597"/>
      <w:r>
        <w:t>Saran</w:t>
      </w:r>
      <w:bookmarkEnd w:id="404"/>
      <w:bookmarkEnd w:id="405"/>
      <w:bookmarkEnd w:id="406"/>
      <w:bookmarkEnd w:id="407"/>
      <w:bookmarkEnd w:id="408"/>
    </w:p>
    <w:p w:rsidR="0051118A" w:rsidRDefault="0051118A" w:rsidP="0051118A"/>
    <w:p w:rsidR="00A12648" w:rsidRDefault="00A12648" w:rsidP="00A12648">
      <w:pPr>
        <w:ind w:firstLine="576"/>
      </w:pPr>
      <w:r>
        <w:t>Berikut ini merupakan pengembangan lebih lanjut yang dapat dilakukan untuk menyempurnakan perangkat lunak.</w:t>
      </w:r>
    </w:p>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409" w:name="_Toc439259372"/>
      <w:bookmarkStart w:id="410" w:name="_Toc439259472"/>
      <w:bookmarkStart w:id="411" w:name="_Toc439260253"/>
      <w:bookmarkStart w:id="412" w:name="_Toc439260415"/>
      <w:bookmarkStart w:id="413" w:name="_Toc515489598"/>
      <w:r>
        <w:lastRenderedPageBreak/>
        <w:t>DAFTAR PUSTAKA</w:t>
      </w:r>
      <w:bookmarkEnd w:id="409"/>
      <w:bookmarkEnd w:id="410"/>
      <w:bookmarkEnd w:id="411"/>
      <w:bookmarkEnd w:id="412"/>
      <w:bookmarkEnd w:id="413"/>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414" w:name="_Toc515489599"/>
      <w:r>
        <w:lastRenderedPageBreak/>
        <w:t>BIODATA PENULIS</w:t>
      </w:r>
      <w:bookmarkEnd w:id="414"/>
    </w:p>
    <w:sectPr w:rsid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65F" w:rsidRDefault="0012265F" w:rsidP="00E774EF">
      <w:r>
        <w:separator/>
      </w:r>
    </w:p>
  </w:endnote>
  <w:endnote w:type="continuationSeparator" w:id="0">
    <w:p w:rsidR="0012265F" w:rsidRDefault="0012265F"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viii</w:t>
    </w:r>
    <w:r>
      <w:rPr>
        <w:noProof/>
      </w:rPr>
      <w:fldChar w:fldCharType="end"/>
    </w:r>
  </w:p>
  <w:p w:rsidR="00D749BA" w:rsidRDefault="00D749BA"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vii</w:t>
    </w:r>
    <w:r>
      <w:rPr>
        <w:noProof/>
      </w:rPr>
      <w:fldChar w:fldCharType="end"/>
    </w:r>
  </w:p>
  <w:p w:rsidR="00D749BA" w:rsidRDefault="00D749B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w:t>
    </w:r>
    <w:r>
      <w:rPr>
        <w:noProof/>
      </w:rPr>
      <w:fldChar w:fldCharType="end"/>
    </w:r>
  </w:p>
  <w:p w:rsidR="00D749BA" w:rsidRDefault="00D749BA"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ix</w:t>
    </w:r>
    <w:r>
      <w:rPr>
        <w:noProof/>
      </w:rPr>
      <w:fldChar w:fldCharType="end"/>
    </w:r>
  </w:p>
  <w:p w:rsidR="00D749BA" w:rsidRDefault="00D749B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xviii</w:t>
    </w:r>
    <w:r>
      <w:rPr>
        <w:noProof/>
      </w:rPr>
      <w:fldChar w:fldCharType="end"/>
    </w:r>
  </w:p>
  <w:p w:rsidR="00D749BA" w:rsidRDefault="00D749BA"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xvii</w:t>
    </w:r>
    <w:r>
      <w:rPr>
        <w:noProof/>
      </w:rPr>
      <w:fldChar w:fldCharType="end"/>
    </w:r>
  </w:p>
  <w:p w:rsidR="00D749BA" w:rsidRDefault="00D749BA"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xiii</w:t>
    </w:r>
    <w:r>
      <w:rPr>
        <w:noProof/>
      </w:rPr>
      <w:fldChar w:fldCharType="end"/>
    </w:r>
  </w:p>
  <w:p w:rsidR="00D749BA" w:rsidRDefault="00D749B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xx</w:t>
    </w:r>
    <w:r>
      <w:rPr>
        <w:noProof/>
      </w:rPr>
      <w:fldChar w:fldCharType="end"/>
    </w:r>
  </w:p>
  <w:p w:rsidR="00D749BA" w:rsidRDefault="00D749BA"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xxi</w:t>
    </w:r>
    <w:r>
      <w:rPr>
        <w:noProof/>
      </w:rPr>
      <w:fldChar w:fldCharType="end"/>
    </w:r>
  </w:p>
  <w:p w:rsidR="00D749BA" w:rsidRDefault="00D749BA"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xix</w:t>
    </w:r>
    <w:r>
      <w:rPr>
        <w:noProof/>
      </w:rPr>
      <w:fldChar w:fldCharType="end"/>
    </w:r>
  </w:p>
  <w:p w:rsidR="00D749BA" w:rsidRDefault="00D749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p>
  <w:p w:rsidR="00D749BA" w:rsidRDefault="00D749BA"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xxx</w:t>
    </w:r>
    <w:r>
      <w:rPr>
        <w:noProof/>
      </w:rPr>
      <w:fldChar w:fldCharType="end"/>
    </w:r>
  </w:p>
  <w:p w:rsidR="00D749BA" w:rsidRDefault="00D749BA"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xxix</w:t>
    </w:r>
    <w:r>
      <w:rPr>
        <w:noProof/>
      </w:rPr>
      <w:fldChar w:fldCharType="end"/>
    </w:r>
  </w:p>
  <w:p w:rsidR="00D749BA" w:rsidRDefault="00D749BA"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xxiii</w:t>
    </w:r>
    <w:r>
      <w:rPr>
        <w:noProof/>
      </w:rPr>
      <w:fldChar w:fldCharType="end"/>
    </w:r>
  </w:p>
  <w:p w:rsidR="00D749BA" w:rsidRDefault="00D749BA">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p>
  <w:p w:rsidR="00D749BA" w:rsidRDefault="00D749BA"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D749BA" w:rsidRDefault="00D749BA">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D749BA" w:rsidRDefault="00D749BA">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D749BA" w:rsidRDefault="00D749BA">
        <w:pPr>
          <w:pStyle w:val="Footer"/>
        </w:pPr>
      </w:p>
    </w:sdtContent>
  </w:sdt>
  <w:p w:rsidR="00D749BA" w:rsidRDefault="00D749BA"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i</w:t>
    </w:r>
    <w:r>
      <w:rPr>
        <w:noProof/>
      </w:rPr>
      <w:fldChar w:fldCharType="end"/>
    </w:r>
  </w:p>
  <w:p w:rsidR="00D749BA" w:rsidRDefault="00D749BA"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ii</w:t>
    </w:r>
    <w:r>
      <w:rPr>
        <w:noProof/>
      </w:rPr>
      <w:fldChar w:fldCharType="end"/>
    </w:r>
  </w:p>
  <w:p w:rsidR="00D749BA" w:rsidRDefault="00D749BA"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ii</w:t>
    </w:r>
    <w:r>
      <w:rPr>
        <w:noProof/>
      </w:rPr>
      <w:fldChar w:fldCharType="end"/>
    </w:r>
  </w:p>
  <w:p w:rsidR="00D749BA" w:rsidRDefault="00D749BA"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Pr="00615EA2" w:rsidRDefault="00D749BA">
    <w:pPr>
      <w:pStyle w:val="Footer"/>
      <w:jc w:val="center"/>
      <w:rPr>
        <w:sz w:val="20"/>
      </w:rPr>
    </w:pPr>
    <w:r w:rsidRPr="00615EA2">
      <w:rPr>
        <w:sz w:val="20"/>
      </w:rPr>
      <w:fldChar w:fldCharType="begin"/>
    </w:r>
    <w:r w:rsidRPr="00615EA2">
      <w:rPr>
        <w:sz w:val="20"/>
      </w:rPr>
      <w:instrText xml:space="preserve"> PAGE   \* MERGEFORMAT </w:instrText>
    </w:r>
    <w:r w:rsidRPr="00615EA2">
      <w:rPr>
        <w:sz w:val="20"/>
      </w:rPr>
      <w:fldChar w:fldCharType="separate"/>
    </w:r>
    <w:r w:rsidRPr="00615EA2">
      <w:rPr>
        <w:noProof/>
        <w:sz w:val="20"/>
      </w:rPr>
      <w:t>i</w:t>
    </w:r>
    <w:r w:rsidRPr="00615EA2">
      <w:rPr>
        <w:noProof/>
        <w:sz w:val="20"/>
      </w:rPr>
      <w:fldChar w:fldCharType="end"/>
    </w:r>
  </w:p>
  <w:p w:rsidR="00D749BA" w:rsidRDefault="00D749BA"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vi</w:t>
    </w:r>
    <w:r>
      <w:rPr>
        <w:noProof/>
      </w:rPr>
      <w:fldChar w:fldCharType="end"/>
    </w:r>
  </w:p>
  <w:p w:rsidR="00D749BA" w:rsidRDefault="00D749BA"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vii</w:t>
    </w:r>
    <w:r>
      <w:rPr>
        <w:noProof/>
      </w:rPr>
      <w:fldChar w:fldCharType="end"/>
    </w:r>
  </w:p>
  <w:p w:rsidR="00D749BA" w:rsidRDefault="00D749BA"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Footer"/>
      <w:jc w:val="center"/>
    </w:pPr>
    <w:r>
      <w:fldChar w:fldCharType="begin"/>
    </w:r>
    <w:r>
      <w:instrText xml:space="preserve"> PAGE   \* MERGEFORMAT </w:instrText>
    </w:r>
    <w:r>
      <w:fldChar w:fldCharType="separate"/>
    </w:r>
    <w:r>
      <w:rPr>
        <w:noProof/>
      </w:rPr>
      <w:t>v</w:t>
    </w:r>
    <w:r>
      <w:rPr>
        <w:noProof/>
      </w:rPr>
      <w:fldChar w:fldCharType="end"/>
    </w:r>
  </w:p>
  <w:p w:rsidR="00D749BA" w:rsidRDefault="00D74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65F" w:rsidRDefault="0012265F" w:rsidP="00E774EF">
      <w:r>
        <w:separator/>
      </w:r>
    </w:p>
  </w:footnote>
  <w:footnote w:type="continuationSeparator" w:id="0">
    <w:p w:rsidR="0012265F" w:rsidRDefault="0012265F"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D749BA" w:rsidRDefault="00D749B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D749BA" w:rsidRPr="001372C3" w:rsidRDefault="00D749BA"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D749BA" w:rsidRDefault="00D749BA"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D749BA" w:rsidRDefault="00D749BA">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D749BA" w:rsidRDefault="00D749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BA" w:rsidRDefault="00D749BA"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D749BA" w:rsidRDefault="00D749BA"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CC"/>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52C9"/>
    <w:rsid w:val="000167B3"/>
    <w:rsid w:val="00016A3D"/>
    <w:rsid w:val="00016CD5"/>
    <w:rsid w:val="00016E97"/>
    <w:rsid w:val="000171EA"/>
    <w:rsid w:val="00017403"/>
    <w:rsid w:val="00017974"/>
    <w:rsid w:val="00017B04"/>
    <w:rsid w:val="00017B55"/>
    <w:rsid w:val="00020255"/>
    <w:rsid w:val="00020346"/>
    <w:rsid w:val="00020911"/>
    <w:rsid w:val="00020A71"/>
    <w:rsid w:val="00020B52"/>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397"/>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4A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C27"/>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A9F"/>
    <w:rsid w:val="00097C4A"/>
    <w:rsid w:val="000A044B"/>
    <w:rsid w:val="000A0A89"/>
    <w:rsid w:val="000A0DB9"/>
    <w:rsid w:val="000A0E43"/>
    <w:rsid w:val="000A1311"/>
    <w:rsid w:val="000A152E"/>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75D"/>
    <w:rsid w:val="000A5831"/>
    <w:rsid w:val="000A599A"/>
    <w:rsid w:val="000A65A6"/>
    <w:rsid w:val="000A6816"/>
    <w:rsid w:val="000A7CB8"/>
    <w:rsid w:val="000B0202"/>
    <w:rsid w:val="000B05E6"/>
    <w:rsid w:val="000B081F"/>
    <w:rsid w:val="000B0CB9"/>
    <w:rsid w:val="000B1188"/>
    <w:rsid w:val="000B15B2"/>
    <w:rsid w:val="000B1771"/>
    <w:rsid w:val="000B23E2"/>
    <w:rsid w:val="000B24AD"/>
    <w:rsid w:val="000B263F"/>
    <w:rsid w:val="000B2879"/>
    <w:rsid w:val="000B2D0A"/>
    <w:rsid w:val="000B34C9"/>
    <w:rsid w:val="000B37CD"/>
    <w:rsid w:val="000B4167"/>
    <w:rsid w:val="000B4358"/>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1F8F"/>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157"/>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81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65F"/>
    <w:rsid w:val="001226BB"/>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473B4"/>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784"/>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9B8"/>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87C82"/>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690D"/>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2FD"/>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329"/>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358"/>
    <w:rsid w:val="001E28E1"/>
    <w:rsid w:val="001E2EE4"/>
    <w:rsid w:val="001E3118"/>
    <w:rsid w:val="001E36F4"/>
    <w:rsid w:val="001E3803"/>
    <w:rsid w:val="001E3EFE"/>
    <w:rsid w:val="001E3F78"/>
    <w:rsid w:val="001E4084"/>
    <w:rsid w:val="001E4092"/>
    <w:rsid w:val="001E44CD"/>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5D16"/>
    <w:rsid w:val="001F6D10"/>
    <w:rsid w:val="001F6F5E"/>
    <w:rsid w:val="001F737B"/>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5D8"/>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6726"/>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09B"/>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571"/>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02F"/>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7A7"/>
    <w:rsid w:val="00283EC8"/>
    <w:rsid w:val="00284083"/>
    <w:rsid w:val="00285694"/>
    <w:rsid w:val="002856A3"/>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5B0"/>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5BD"/>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CF6"/>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4D6B"/>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8AB"/>
    <w:rsid w:val="00332C82"/>
    <w:rsid w:val="003334BB"/>
    <w:rsid w:val="00333997"/>
    <w:rsid w:val="00333B7E"/>
    <w:rsid w:val="003345AB"/>
    <w:rsid w:val="00334640"/>
    <w:rsid w:val="00334BEB"/>
    <w:rsid w:val="00335119"/>
    <w:rsid w:val="003360F8"/>
    <w:rsid w:val="003361B3"/>
    <w:rsid w:val="003364BF"/>
    <w:rsid w:val="00336872"/>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296"/>
    <w:rsid w:val="00377BE5"/>
    <w:rsid w:val="00377DC7"/>
    <w:rsid w:val="003806E5"/>
    <w:rsid w:val="00381042"/>
    <w:rsid w:val="00381217"/>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4E8C"/>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8AB"/>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327"/>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5C8"/>
    <w:rsid w:val="003C2893"/>
    <w:rsid w:val="003C2A2B"/>
    <w:rsid w:val="003C2DC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0E5"/>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3F77D5"/>
    <w:rsid w:val="004009DD"/>
    <w:rsid w:val="00400D8E"/>
    <w:rsid w:val="00401198"/>
    <w:rsid w:val="00401476"/>
    <w:rsid w:val="0040168D"/>
    <w:rsid w:val="004016FF"/>
    <w:rsid w:val="00401A15"/>
    <w:rsid w:val="00401B09"/>
    <w:rsid w:val="00401DCD"/>
    <w:rsid w:val="00402159"/>
    <w:rsid w:val="0040271A"/>
    <w:rsid w:val="00402878"/>
    <w:rsid w:val="00402978"/>
    <w:rsid w:val="00402E31"/>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07F6B"/>
    <w:rsid w:val="004107B4"/>
    <w:rsid w:val="004107DE"/>
    <w:rsid w:val="0041094A"/>
    <w:rsid w:val="00410EEB"/>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96D"/>
    <w:rsid w:val="00423D73"/>
    <w:rsid w:val="0042411B"/>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5F6"/>
    <w:rsid w:val="004278B4"/>
    <w:rsid w:val="004305DD"/>
    <w:rsid w:val="00430939"/>
    <w:rsid w:val="00430E6A"/>
    <w:rsid w:val="00430F8A"/>
    <w:rsid w:val="00431155"/>
    <w:rsid w:val="00431431"/>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958"/>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4BA9"/>
    <w:rsid w:val="004A50E2"/>
    <w:rsid w:val="004A55F9"/>
    <w:rsid w:val="004A5890"/>
    <w:rsid w:val="004A5E83"/>
    <w:rsid w:val="004A6619"/>
    <w:rsid w:val="004A678F"/>
    <w:rsid w:val="004A68C7"/>
    <w:rsid w:val="004A695C"/>
    <w:rsid w:val="004A699C"/>
    <w:rsid w:val="004A6AC5"/>
    <w:rsid w:val="004A6D71"/>
    <w:rsid w:val="004A7292"/>
    <w:rsid w:val="004A7448"/>
    <w:rsid w:val="004A7A3E"/>
    <w:rsid w:val="004A7D65"/>
    <w:rsid w:val="004B0C47"/>
    <w:rsid w:val="004B0DE1"/>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00D"/>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3B28"/>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1D"/>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DF3"/>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15D"/>
    <w:rsid w:val="00533490"/>
    <w:rsid w:val="005339A8"/>
    <w:rsid w:val="00533B82"/>
    <w:rsid w:val="00533E0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29E"/>
    <w:rsid w:val="00541A72"/>
    <w:rsid w:val="005424E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0F5"/>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23B"/>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3CCA"/>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1D5"/>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0F9C"/>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1EB3"/>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5EA2"/>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7A4"/>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B9E"/>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35A"/>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1B"/>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01C"/>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6C6"/>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642"/>
    <w:rsid w:val="006C6E44"/>
    <w:rsid w:val="006C72DD"/>
    <w:rsid w:val="006C7A9E"/>
    <w:rsid w:val="006C7BC5"/>
    <w:rsid w:val="006C7BD6"/>
    <w:rsid w:val="006C7EDC"/>
    <w:rsid w:val="006C7F6F"/>
    <w:rsid w:val="006D084A"/>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1FB6"/>
    <w:rsid w:val="006E2374"/>
    <w:rsid w:val="006E24B8"/>
    <w:rsid w:val="006E256F"/>
    <w:rsid w:val="006E268E"/>
    <w:rsid w:val="006E2B01"/>
    <w:rsid w:val="006E2D88"/>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009"/>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2A8"/>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953"/>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57D4D"/>
    <w:rsid w:val="0076012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4E8"/>
    <w:rsid w:val="00770805"/>
    <w:rsid w:val="00770EBD"/>
    <w:rsid w:val="007711FA"/>
    <w:rsid w:val="00771957"/>
    <w:rsid w:val="00771ADF"/>
    <w:rsid w:val="00771DCA"/>
    <w:rsid w:val="007722B1"/>
    <w:rsid w:val="00772AB3"/>
    <w:rsid w:val="00772DB3"/>
    <w:rsid w:val="00772EAC"/>
    <w:rsid w:val="00772EEC"/>
    <w:rsid w:val="00773089"/>
    <w:rsid w:val="00773119"/>
    <w:rsid w:val="00773281"/>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879FA"/>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2A1"/>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980"/>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14"/>
    <w:rsid w:val="007E03A7"/>
    <w:rsid w:val="007E060A"/>
    <w:rsid w:val="007E063D"/>
    <w:rsid w:val="007E11C6"/>
    <w:rsid w:val="007E15D7"/>
    <w:rsid w:val="007E2B1F"/>
    <w:rsid w:val="007E2E65"/>
    <w:rsid w:val="007E343B"/>
    <w:rsid w:val="007E4217"/>
    <w:rsid w:val="007E42F5"/>
    <w:rsid w:val="007E4C58"/>
    <w:rsid w:val="007E54BB"/>
    <w:rsid w:val="007E565F"/>
    <w:rsid w:val="007E588A"/>
    <w:rsid w:val="007E58E4"/>
    <w:rsid w:val="007E5AAB"/>
    <w:rsid w:val="007E5D4B"/>
    <w:rsid w:val="007E5E3B"/>
    <w:rsid w:val="007E6913"/>
    <w:rsid w:val="007E6C44"/>
    <w:rsid w:val="007E7AB0"/>
    <w:rsid w:val="007E7AED"/>
    <w:rsid w:val="007E7B62"/>
    <w:rsid w:val="007E7CE1"/>
    <w:rsid w:val="007F0D7A"/>
    <w:rsid w:val="007F0EB2"/>
    <w:rsid w:val="007F12A8"/>
    <w:rsid w:val="007F1367"/>
    <w:rsid w:val="007F17C3"/>
    <w:rsid w:val="007F185B"/>
    <w:rsid w:val="007F1A1F"/>
    <w:rsid w:val="007F1B68"/>
    <w:rsid w:val="007F1C1B"/>
    <w:rsid w:val="007F2C9E"/>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678"/>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937"/>
    <w:rsid w:val="00820A0F"/>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0EE"/>
    <w:rsid w:val="00841464"/>
    <w:rsid w:val="00841964"/>
    <w:rsid w:val="00841C89"/>
    <w:rsid w:val="00841D5A"/>
    <w:rsid w:val="00842A2C"/>
    <w:rsid w:val="00842D9F"/>
    <w:rsid w:val="00842DFF"/>
    <w:rsid w:val="008442B9"/>
    <w:rsid w:val="00844418"/>
    <w:rsid w:val="00844895"/>
    <w:rsid w:val="0084499B"/>
    <w:rsid w:val="00844B22"/>
    <w:rsid w:val="00844BEE"/>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87599"/>
    <w:rsid w:val="0089039B"/>
    <w:rsid w:val="00890B8C"/>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45"/>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42B"/>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D98"/>
    <w:rsid w:val="008F7E71"/>
    <w:rsid w:val="009003D3"/>
    <w:rsid w:val="00900473"/>
    <w:rsid w:val="0090119D"/>
    <w:rsid w:val="0090135E"/>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46"/>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725"/>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4B9A"/>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9D"/>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344"/>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6EAB"/>
    <w:rsid w:val="00997099"/>
    <w:rsid w:val="0099712C"/>
    <w:rsid w:val="00997474"/>
    <w:rsid w:val="00997731"/>
    <w:rsid w:val="009A0295"/>
    <w:rsid w:val="009A035D"/>
    <w:rsid w:val="009A0908"/>
    <w:rsid w:val="009A0A60"/>
    <w:rsid w:val="009A0BF2"/>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B8C"/>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59B"/>
    <w:rsid w:val="009C25A4"/>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5B78"/>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A55"/>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4F40"/>
    <w:rsid w:val="00A05078"/>
    <w:rsid w:val="00A05120"/>
    <w:rsid w:val="00A05184"/>
    <w:rsid w:val="00A05569"/>
    <w:rsid w:val="00A0559B"/>
    <w:rsid w:val="00A0572B"/>
    <w:rsid w:val="00A0584D"/>
    <w:rsid w:val="00A062D3"/>
    <w:rsid w:val="00A0633B"/>
    <w:rsid w:val="00A0666C"/>
    <w:rsid w:val="00A068C0"/>
    <w:rsid w:val="00A06DCC"/>
    <w:rsid w:val="00A06E67"/>
    <w:rsid w:val="00A075C9"/>
    <w:rsid w:val="00A076BE"/>
    <w:rsid w:val="00A10033"/>
    <w:rsid w:val="00A106F1"/>
    <w:rsid w:val="00A10AD6"/>
    <w:rsid w:val="00A10F59"/>
    <w:rsid w:val="00A10F97"/>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261"/>
    <w:rsid w:val="00A315D3"/>
    <w:rsid w:val="00A31856"/>
    <w:rsid w:val="00A31A69"/>
    <w:rsid w:val="00A32023"/>
    <w:rsid w:val="00A321DB"/>
    <w:rsid w:val="00A32A64"/>
    <w:rsid w:val="00A32F2C"/>
    <w:rsid w:val="00A33C1F"/>
    <w:rsid w:val="00A33DFE"/>
    <w:rsid w:val="00A33FF6"/>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509"/>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2FA"/>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6BF0"/>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5B3"/>
    <w:rsid w:val="00A668A9"/>
    <w:rsid w:val="00A66CA0"/>
    <w:rsid w:val="00A67370"/>
    <w:rsid w:val="00A6784F"/>
    <w:rsid w:val="00A67BDB"/>
    <w:rsid w:val="00A704DF"/>
    <w:rsid w:val="00A715A7"/>
    <w:rsid w:val="00A71816"/>
    <w:rsid w:val="00A71A6A"/>
    <w:rsid w:val="00A71B19"/>
    <w:rsid w:val="00A721DD"/>
    <w:rsid w:val="00A7222B"/>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3BB"/>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9"/>
    <w:rsid w:val="00AA1D7F"/>
    <w:rsid w:val="00AA1E06"/>
    <w:rsid w:val="00AA2F0E"/>
    <w:rsid w:val="00AA34EC"/>
    <w:rsid w:val="00AA3724"/>
    <w:rsid w:val="00AA3926"/>
    <w:rsid w:val="00AA3ACB"/>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5B36"/>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0C0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AA4"/>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DB6"/>
    <w:rsid w:val="00B51FB5"/>
    <w:rsid w:val="00B52113"/>
    <w:rsid w:val="00B529CA"/>
    <w:rsid w:val="00B52B1E"/>
    <w:rsid w:val="00B5366F"/>
    <w:rsid w:val="00B537E7"/>
    <w:rsid w:val="00B53811"/>
    <w:rsid w:val="00B53DAE"/>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57D9F"/>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134"/>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696"/>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B79B2"/>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046"/>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351"/>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9ED"/>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464"/>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0A"/>
    <w:rsid w:val="00C173E1"/>
    <w:rsid w:val="00C20188"/>
    <w:rsid w:val="00C20346"/>
    <w:rsid w:val="00C20573"/>
    <w:rsid w:val="00C209E0"/>
    <w:rsid w:val="00C21198"/>
    <w:rsid w:val="00C21C8F"/>
    <w:rsid w:val="00C21D46"/>
    <w:rsid w:val="00C21D79"/>
    <w:rsid w:val="00C228DD"/>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56B"/>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6E3"/>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88B"/>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ECB"/>
    <w:rsid w:val="00CD5F09"/>
    <w:rsid w:val="00CD6423"/>
    <w:rsid w:val="00CD6AA3"/>
    <w:rsid w:val="00CD6DEF"/>
    <w:rsid w:val="00CD7393"/>
    <w:rsid w:val="00CD78DD"/>
    <w:rsid w:val="00CD7978"/>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691E"/>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0E59"/>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3E"/>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8F"/>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56E0"/>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49BA"/>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64E"/>
    <w:rsid w:val="00D94B1D"/>
    <w:rsid w:val="00D95645"/>
    <w:rsid w:val="00D9564D"/>
    <w:rsid w:val="00D95886"/>
    <w:rsid w:val="00D96A18"/>
    <w:rsid w:val="00D96E0E"/>
    <w:rsid w:val="00D9706B"/>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8C"/>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121"/>
    <w:rsid w:val="00DC0428"/>
    <w:rsid w:val="00DC06D0"/>
    <w:rsid w:val="00DC138D"/>
    <w:rsid w:val="00DC164D"/>
    <w:rsid w:val="00DC211C"/>
    <w:rsid w:val="00DC244C"/>
    <w:rsid w:val="00DC2CEA"/>
    <w:rsid w:val="00DC3D9D"/>
    <w:rsid w:val="00DC3EB3"/>
    <w:rsid w:val="00DC41CE"/>
    <w:rsid w:val="00DC57D7"/>
    <w:rsid w:val="00DC5B03"/>
    <w:rsid w:val="00DC5E41"/>
    <w:rsid w:val="00DC60BD"/>
    <w:rsid w:val="00DC668B"/>
    <w:rsid w:val="00DC66A9"/>
    <w:rsid w:val="00DC67C3"/>
    <w:rsid w:val="00DC688D"/>
    <w:rsid w:val="00DC6902"/>
    <w:rsid w:val="00DC6DD5"/>
    <w:rsid w:val="00DC705A"/>
    <w:rsid w:val="00DC7100"/>
    <w:rsid w:val="00DC72A8"/>
    <w:rsid w:val="00DC72B9"/>
    <w:rsid w:val="00DC72D9"/>
    <w:rsid w:val="00DC7730"/>
    <w:rsid w:val="00DC7D24"/>
    <w:rsid w:val="00DD0083"/>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0B0E"/>
    <w:rsid w:val="00DE116D"/>
    <w:rsid w:val="00DE15C2"/>
    <w:rsid w:val="00DE1731"/>
    <w:rsid w:val="00DE198E"/>
    <w:rsid w:val="00DE19FB"/>
    <w:rsid w:val="00DE1C45"/>
    <w:rsid w:val="00DE2309"/>
    <w:rsid w:val="00DE23D8"/>
    <w:rsid w:val="00DE258F"/>
    <w:rsid w:val="00DE32EF"/>
    <w:rsid w:val="00DE3637"/>
    <w:rsid w:val="00DE3674"/>
    <w:rsid w:val="00DE36A0"/>
    <w:rsid w:val="00DE38C1"/>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1E"/>
    <w:rsid w:val="00DF24B0"/>
    <w:rsid w:val="00DF2657"/>
    <w:rsid w:val="00DF2A86"/>
    <w:rsid w:val="00DF2AAA"/>
    <w:rsid w:val="00DF2B1E"/>
    <w:rsid w:val="00DF2EBF"/>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7DC"/>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40B"/>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80A"/>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2F7"/>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331"/>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48"/>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2F0"/>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158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127"/>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90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881"/>
    <w:rsid w:val="00FA0C72"/>
    <w:rsid w:val="00FA1054"/>
    <w:rsid w:val="00FA1370"/>
    <w:rsid w:val="00FA181A"/>
    <w:rsid w:val="00FA1C5B"/>
    <w:rsid w:val="00FA2BEF"/>
    <w:rsid w:val="00FA2C4C"/>
    <w:rsid w:val="00FA31DE"/>
    <w:rsid w:val="00FA3755"/>
    <w:rsid w:val="00FA3E09"/>
    <w:rsid w:val="00FA405E"/>
    <w:rsid w:val="00FA41EF"/>
    <w:rsid w:val="00FA44F5"/>
    <w:rsid w:val="00FA463A"/>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510E55D2"/>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2610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7.xml"/><Relationship Id="rId21" Type="http://schemas.openxmlformats.org/officeDocument/2006/relationships/header" Target="header7.xml"/><Relationship Id="rId34" Type="http://schemas.openxmlformats.org/officeDocument/2006/relationships/footer" Target="footer12.xml"/><Relationship Id="rId42" Type="http://schemas.openxmlformats.org/officeDocument/2006/relationships/header" Target="header18.xml"/><Relationship Id="rId47" Type="http://schemas.openxmlformats.org/officeDocument/2006/relationships/footer" Target="footer18.xml"/><Relationship Id="rId50" Type="http://schemas.openxmlformats.org/officeDocument/2006/relationships/header" Target="header22.xml"/><Relationship Id="rId55" Type="http://schemas.openxmlformats.org/officeDocument/2006/relationships/footer" Target="footer22.xml"/><Relationship Id="rId63" Type="http://schemas.openxmlformats.org/officeDocument/2006/relationships/image" Target="media/image5.png"/><Relationship Id="rId68" Type="http://schemas.openxmlformats.org/officeDocument/2006/relationships/header" Target="header29.xml"/><Relationship Id="rId7" Type="http://schemas.openxmlformats.org/officeDocument/2006/relationships/endnotes" Target="endnotes.xml"/><Relationship Id="rId71" Type="http://schemas.openxmlformats.org/officeDocument/2006/relationships/header" Target="header30.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13.xml"/><Relationship Id="rId37" Type="http://schemas.openxmlformats.org/officeDocument/2006/relationships/image" Target="media/image3.png"/><Relationship Id="rId40" Type="http://schemas.openxmlformats.org/officeDocument/2006/relationships/footer" Target="footer14.xml"/><Relationship Id="rId45" Type="http://schemas.openxmlformats.org/officeDocument/2006/relationships/header" Target="header20.xml"/><Relationship Id="rId53" Type="http://schemas.openxmlformats.org/officeDocument/2006/relationships/footer" Target="footer21.xml"/><Relationship Id="rId58" Type="http://schemas.openxmlformats.org/officeDocument/2006/relationships/footer" Target="footer23.xml"/><Relationship Id="rId66"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3.xml"/><Relationship Id="rId49" Type="http://schemas.openxmlformats.org/officeDocument/2006/relationships/footer" Target="footer19.xml"/><Relationship Id="rId57" Type="http://schemas.openxmlformats.org/officeDocument/2006/relationships/header" Target="header26.xml"/><Relationship Id="rId61" Type="http://schemas.openxmlformats.org/officeDocument/2006/relationships/footer" Target="footer25.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header" Target="header19.xml"/><Relationship Id="rId52" Type="http://schemas.openxmlformats.org/officeDocument/2006/relationships/footer" Target="footer20.xml"/><Relationship Id="rId60" Type="http://schemas.openxmlformats.org/officeDocument/2006/relationships/header" Target="header27.xml"/><Relationship Id="rId65" Type="http://schemas.openxmlformats.org/officeDocument/2006/relationships/image" Target="media/image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footer" Target="footer16.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image" Target="media/image6.png"/><Relationship Id="rId69" Type="http://schemas.openxmlformats.org/officeDocument/2006/relationships/footer" Target="footer26.xml"/><Relationship Id="rId8" Type="http://schemas.openxmlformats.org/officeDocument/2006/relationships/image" Target="media/image1.png"/><Relationship Id="rId51" Type="http://schemas.openxmlformats.org/officeDocument/2006/relationships/header" Target="header2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7.xml"/><Relationship Id="rId59" Type="http://schemas.openxmlformats.org/officeDocument/2006/relationships/footer" Target="footer24.xml"/><Relationship Id="rId67" Type="http://schemas.openxmlformats.org/officeDocument/2006/relationships/header" Target="header28.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4.xml"/><Relationship Id="rId62" Type="http://schemas.openxmlformats.org/officeDocument/2006/relationships/image" Target="media/image4.png"/><Relationship Id="rId70"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0AEE748F-03CC-44E5-902F-A6986868E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1</Pages>
  <Words>6628</Words>
  <Characters>37783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dc:creator>
  <cp:keywords/>
  <dc:description/>
  <cp:lastModifiedBy>rina wijaya</cp:lastModifiedBy>
  <cp:revision>75</cp:revision>
  <cp:lastPrinted>2016-01-21T02:49:00Z</cp:lastPrinted>
  <dcterms:created xsi:type="dcterms:W3CDTF">2018-05-26T14:28:00Z</dcterms:created>
  <dcterms:modified xsi:type="dcterms:W3CDTF">2018-05-31T14:50:00Z</dcterms:modified>
</cp:coreProperties>
</file>