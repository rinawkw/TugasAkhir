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56C" w:rsidRPr="00326ED3" w:rsidRDefault="000D256C" w:rsidP="000D256C">
      <w:pPr>
        <w:rPr>
          <w:noProof/>
          <w:lang w:val="id-ID"/>
        </w:rPr>
      </w:pPr>
      <w:r w:rsidRPr="00326ED3">
        <w:rPr>
          <w:noProof/>
          <w:lang w:eastAsia="en-US"/>
        </w:rPr>
        <w:drawing>
          <wp:anchor distT="0" distB="0" distL="114300" distR="114300" simplePos="0" relativeHeight="251591168"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38DFD"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3B19CA" w:rsidRDefault="00950408"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950408" w:rsidRDefault="00950408" w:rsidP="000D256C">
                            <w:pPr>
                              <w:rPr>
                                <w:rFonts w:ascii="Trebuchet MS" w:hAnsi="Trebuchet MS"/>
                                <w:b/>
                                <w:color w:val="FFFFFF"/>
                                <w:sz w:val="20"/>
                                <w:szCs w:val="20"/>
                                <w:lang w:val="id-ID"/>
                              </w:rPr>
                            </w:pPr>
                          </w:p>
                          <w:p w:rsidR="00950408" w:rsidRPr="0064297E" w:rsidRDefault="00950408" w:rsidP="000D256C">
                            <w:pPr>
                              <w:rPr>
                                <w:rFonts w:ascii="Trebuchet MS" w:hAnsi="Trebuchet MS"/>
                                <w:b/>
                                <w:color w:val="FFFFFF"/>
                                <w:sz w:val="20"/>
                                <w:szCs w:val="20"/>
                                <w:lang w:val="id-ID"/>
                              </w:rPr>
                            </w:pPr>
                          </w:p>
                          <w:p w:rsidR="00950408" w:rsidRDefault="00950408"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950408" w:rsidRDefault="00950408" w:rsidP="00D453C2">
                            <w:pPr>
                              <w:contextualSpacing/>
                              <w:rPr>
                                <w:rFonts w:ascii="Trebuchet MS" w:hAnsi="Trebuchet MS"/>
                                <w:b/>
                                <w:color w:val="FFFFFF"/>
                                <w:sz w:val="32"/>
                                <w:szCs w:val="28"/>
                              </w:rPr>
                            </w:pPr>
                          </w:p>
                          <w:p w:rsidR="00950408" w:rsidRPr="00BF47E6" w:rsidRDefault="00950408" w:rsidP="00D453C2">
                            <w:pPr>
                              <w:contextualSpacing/>
                              <w:rPr>
                                <w:rFonts w:ascii="Trebuchet MS" w:hAnsi="Trebuchet MS"/>
                                <w:b/>
                                <w:color w:val="FFFFFF"/>
                                <w:sz w:val="32"/>
                                <w:szCs w:val="28"/>
                              </w:rPr>
                            </w:pPr>
                          </w:p>
                          <w:p w:rsidR="00950408" w:rsidRDefault="00950408"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950408" w:rsidRDefault="00950408"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950408" w:rsidRDefault="00950408" w:rsidP="00D453C2">
                            <w:pPr>
                              <w:contextualSpacing/>
                              <w:rPr>
                                <w:rFonts w:ascii="Trebuchet MS" w:hAnsi="Trebuchet MS"/>
                                <w:b/>
                                <w:color w:val="FFFFFF"/>
                                <w:sz w:val="20"/>
                                <w:szCs w:val="20"/>
                              </w:rPr>
                            </w:pPr>
                          </w:p>
                          <w:p w:rsidR="00950408" w:rsidRPr="000545FF" w:rsidRDefault="00950408" w:rsidP="00D453C2">
                            <w:pPr>
                              <w:contextualSpacing/>
                              <w:rPr>
                                <w:rFonts w:ascii="Trebuchet MS" w:hAnsi="Trebuchet MS"/>
                                <w:b/>
                                <w:color w:val="FFFFFF"/>
                                <w:sz w:val="20"/>
                                <w:szCs w:val="20"/>
                              </w:rPr>
                            </w:pPr>
                          </w:p>
                          <w:p w:rsidR="00950408" w:rsidRPr="000545FF" w:rsidRDefault="0095040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950408" w:rsidRPr="00737F7B" w:rsidRDefault="00950408"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950408" w:rsidRPr="000545FF" w:rsidRDefault="00950408" w:rsidP="00D453C2">
                            <w:pPr>
                              <w:contextualSpacing/>
                              <w:rPr>
                                <w:rFonts w:ascii="Trebuchet MS" w:hAnsi="Trebuchet MS"/>
                                <w:b/>
                                <w:color w:val="FFFFFF"/>
                                <w:sz w:val="20"/>
                                <w:szCs w:val="20"/>
                              </w:rPr>
                            </w:pPr>
                          </w:p>
                          <w:p w:rsidR="00950408" w:rsidRPr="000545FF" w:rsidRDefault="0095040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950408" w:rsidRPr="0020126B" w:rsidRDefault="00950408"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950408" w:rsidRDefault="00950408" w:rsidP="00D453C2">
                            <w:pPr>
                              <w:contextualSpacing/>
                              <w:rPr>
                                <w:rFonts w:ascii="Trebuchet MS" w:hAnsi="Trebuchet MS"/>
                                <w:b/>
                                <w:color w:val="FFFFFF"/>
                                <w:sz w:val="20"/>
                                <w:szCs w:val="20"/>
                                <w:lang w:val="sv-SE"/>
                              </w:rPr>
                            </w:pPr>
                          </w:p>
                          <w:p w:rsidR="00950408" w:rsidRPr="000545FF" w:rsidRDefault="00950408" w:rsidP="00D453C2">
                            <w:pPr>
                              <w:contextualSpacing/>
                              <w:rPr>
                                <w:rFonts w:ascii="Trebuchet MS" w:hAnsi="Trebuchet MS"/>
                                <w:b/>
                                <w:color w:val="FFFFFF"/>
                                <w:sz w:val="20"/>
                                <w:szCs w:val="20"/>
                                <w:lang w:val="sv-SE"/>
                              </w:rPr>
                            </w:pPr>
                          </w:p>
                          <w:p w:rsidR="00950408" w:rsidRPr="000545FF" w:rsidRDefault="00950408"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950408" w:rsidRPr="000545FF" w:rsidRDefault="0095040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950408" w:rsidRPr="000545FF" w:rsidRDefault="0095040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950408" w:rsidRPr="00572FA3" w:rsidRDefault="0095040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950408" w:rsidRPr="00C824D2" w:rsidRDefault="00950408"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950408" w:rsidRPr="003B19CA" w:rsidRDefault="00950408"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950408" w:rsidRDefault="00950408" w:rsidP="000D256C">
                      <w:pPr>
                        <w:rPr>
                          <w:rFonts w:ascii="Trebuchet MS" w:hAnsi="Trebuchet MS"/>
                          <w:b/>
                          <w:color w:val="FFFFFF"/>
                          <w:sz w:val="20"/>
                          <w:szCs w:val="20"/>
                          <w:lang w:val="id-ID"/>
                        </w:rPr>
                      </w:pPr>
                    </w:p>
                    <w:p w:rsidR="00950408" w:rsidRPr="0064297E" w:rsidRDefault="00950408" w:rsidP="000D256C">
                      <w:pPr>
                        <w:rPr>
                          <w:rFonts w:ascii="Trebuchet MS" w:hAnsi="Trebuchet MS"/>
                          <w:b/>
                          <w:color w:val="FFFFFF"/>
                          <w:sz w:val="20"/>
                          <w:szCs w:val="20"/>
                          <w:lang w:val="id-ID"/>
                        </w:rPr>
                      </w:pPr>
                    </w:p>
                    <w:p w:rsidR="00950408" w:rsidRDefault="00950408"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950408" w:rsidRDefault="00950408" w:rsidP="00D453C2">
                      <w:pPr>
                        <w:contextualSpacing/>
                        <w:rPr>
                          <w:rFonts w:ascii="Trebuchet MS" w:hAnsi="Trebuchet MS"/>
                          <w:b/>
                          <w:color w:val="FFFFFF"/>
                          <w:sz w:val="32"/>
                          <w:szCs w:val="28"/>
                        </w:rPr>
                      </w:pPr>
                    </w:p>
                    <w:p w:rsidR="00950408" w:rsidRPr="00BF47E6" w:rsidRDefault="00950408" w:rsidP="00D453C2">
                      <w:pPr>
                        <w:contextualSpacing/>
                        <w:rPr>
                          <w:rFonts w:ascii="Trebuchet MS" w:hAnsi="Trebuchet MS"/>
                          <w:b/>
                          <w:color w:val="FFFFFF"/>
                          <w:sz w:val="32"/>
                          <w:szCs w:val="28"/>
                        </w:rPr>
                      </w:pPr>
                    </w:p>
                    <w:p w:rsidR="00950408" w:rsidRDefault="00950408"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950408" w:rsidRDefault="00950408"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950408" w:rsidRDefault="00950408" w:rsidP="00D453C2">
                      <w:pPr>
                        <w:contextualSpacing/>
                        <w:rPr>
                          <w:rFonts w:ascii="Trebuchet MS" w:hAnsi="Trebuchet MS"/>
                          <w:b/>
                          <w:color w:val="FFFFFF"/>
                          <w:sz w:val="20"/>
                          <w:szCs w:val="20"/>
                        </w:rPr>
                      </w:pPr>
                    </w:p>
                    <w:p w:rsidR="00950408" w:rsidRPr="000545FF" w:rsidRDefault="00950408" w:rsidP="00D453C2">
                      <w:pPr>
                        <w:contextualSpacing/>
                        <w:rPr>
                          <w:rFonts w:ascii="Trebuchet MS" w:hAnsi="Trebuchet MS"/>
                          <w:b/>
                          <w:color w:val="FFFFFF"/>
                          <w:sz w:val="20"/>
                          <w:szCs w:val="20"/>
                        </w:rPr>
                      </w:pPr>
                    </w:p>
                    <w:p w:rsidR="00950408" w:rsidRPr="000545FF" w:rsidRDefault="00950408"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950408" w:rsidRPr="00737F7B" w:rsidRDefault="00950408"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950408" w:rsidRPr="000545FF" w:rsidRDefault="00950408" w:rsidP="00D453C2">
                      <w:pPr>
                        <w:contextualSpacing/>
                        <w:rPr>
                          <w:rFonts w:ascii="Trebuchet MS" w:hAnsi="Trebuchet MS"/>
                          <w:b/>
                          <w:color w:val="FFFFFF"/>
                          <w:sz w:val="20"/>
                          <w:szCs w:val="20"/>
                        </w:rPr>
                      </w:pPr>
                    </w:p>
                    <w:p w:rsidR="00950408" w:rsidRPr="000545FF" w:rsidRDefault="00950408"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950408" w:rsidRPr="0020126B" w:rsidRDefault="00950408"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950408" w:rsidRDefault="00950408" w:rsidP="00D453C2">
                      <w:pPr>
                        <w:contextualSpacing/>
                        <w:rPr>
                          <w:rFonts w:ascii="Trebuchet MS" w:hAnsi="Trebuchet MS"/>
                          <w:b/>
                          <w:color w:val="FFFFFF"/>
                          <w:sz w:val="20"/>
                          <w:szCs w:val="20"/>
                          <w:lang w:val="sv-SE"/>
                        </w:rPr>
                      </w:pPr>
                    </w:p>
                    <w:p w:rsidR="00950408" w:rsidRPr="000545FF" w:rsidRDefault="00950408" w:rsidP="00D453C2">
                      <w:pPr>
                        <w:contextualSpacing/>
                        <w:rPr>
                          <w:rFonts w:ascii="Trebuchet MS" w:hAnsi="Trebuchet MS"/>
                          <w:b/>
                          <w:color w:val="FFFFFF"/>
                          <w:sz w:val="20"/>
                          <w:szCs w:val="20"/>
                          <w:lang w:val="sv-SE"/>
                        </w:rPr>
                      </w:pPr>
                    </w:p>
                    <w:p w:rsidR="00950408" w:rsidRPr="000545FF" w:rsidRDefault="00950408"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950408" w:rsidRPr="000545FF" w:rsidRDefault="0095040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950408" w:rsidRPr="000545FF" w:rsidRDefault="00950408"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950408" w:rsidRPr="00572FA3" w:rsidRDefault="00950408"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950408" w:rsidRPr="00C824D2" w:rsidRDefault="00950408"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3B19CA" w:rsidRDefault="00950408"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950408" w:rsidRDefault="00950408" w:rsidP="0020126B">
                            <w:pPr>
                              <w:rPr>
                                <w:rFonts w:ascii="Trebuchet MS" w:hAnsi="Trebuchet MS"/>
                                <w:b/>
                                <w:sz w:val="20"/>
                                <w:szCs w:val="20"/>
                                <w:lang w:val="id-ID"/>
                              </w:rPr>
                            </w:pPr>
                          </w:p>
                          <w:p w:rsidR="00950408" w:rsidRPr="005C279E" w:rsidRDefault="00950408" w:rsidP="0020126B">
                            <w:pPr>
                              <w:rPr>
                                <w:rFonts w:ascii="Trebuchet MS" w:hAnsi="Trebuchet MS"/>
                                <w:b/>
                                <w:sz w:val="20"/>
                                <w:szCs w:val="20"/>
                                <w:lang w:val="id-ID"/>
                              </w:rPr>
                            </w:pPr>
                          </w:p>
                          <w:p w:rsidR="00950408" w:rsidRPr="005C279E" w:rsidRDefault="00950408"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950408" w:rsidRDefault="00950408" w:rsidP="0020126B">
                            <w:pPr>
                              <w:contextualSpacing/>
                              <w:rPr>
                                <w:rFonts w:ascii="Trebuchet MS" w:hAnsi="Trebuchet MS"/>
                                <w:b/>
                                <w:sz w:val="32"/>
                                <w:szCs w:val="28"/>
                              </w:rPr>
                            </w:pPr>
                          </w:p>
                          <w:p w:rsidR="00950408" w:rsidRPr="00A42FE1" w:rsidRDefault="00950408" w:rsidP="0020126B">
                            <w:pPr>
                              <w:contextualSpacing/>
                              <w:rPr>
                                <w:rFonts w:ascii="Trebuchet MS" w:hAnsi="Trebuchet MS"/>
                                <w:b/>
                                <w:sz w:val="32"/>
                                <w:szCs w:val="28"/>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NRP 05111440000021</w:t>
                            </w: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Dosen Pembimbing 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Dosen Pembimbing II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DEPARTEMEN INFORMATIKA</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950408" w:rsidRPr="0020126B" w:rsidRDefault="00950408" w:rsidP="00EE36CD">
                            <w:pPr>
                              <w:contextualSpacing/>
                              <w:rPr>
                                <w:rFonts w:ascii="Trebuchet MS" w:hAnsi="Trebuchet MS"/>
                                <w:b/>
                                <w:sz w:val="20"/>
                                <w:szCs w:val="20"/>
                              </w:rPr>
                            </w:pPr>
                            <w:r w:rsidRPr="00EE36CD">
                              <w:rPr>
                                <w:rFonts w:ascii="Trebuchet MS" w:hAnsi="Trebuchet MS"/>
                                <w:b/>
                                <w:sz w:val="20"/>
                                <w:szCs w:val="20"/>
                              </w:rPr>
                              <w:t>Surabaya 2018</w:t>
                            </w:r>
                          </w:p>
                          <w:p w:rsidR="00950408" w:rsidRPr="0020126B" w:rsidRDefault="00950408" w:rsidP="0020126B">
                            <w:pPr>
                              <w:ind w:left="-567"/>
                              <w:rPr>
                                <w:rFonts w:ascii="Trebuchet MS" w:hAnsi="Trebuchet MS"/>
                                <w:sz w:val="20"/>
                                <w:lang w:val="id-ID"/>
                              </w:rPr>
                            </w:pPr>
                          </w:p>
                          <w:p w:rsidR="00950408" w:rsidRPr="0020126B" w:rsidRDefault="00950408"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950408" w:rsidRPr="003B19CA" w:rsidRDefault="00950408"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950408" w:rsidRDefault="00950408" w:rsidP="0020126B">
                      <w:pPr>
                        <w:rPr>
                          <w:rFonts w:ascii="Trebuchet MS" w:hAnsi="Trebuchet MS"/>
                          <w:b/>
                          <w:sz w:val="20"/>
                          <w:szCs w:val="20"/>
                          <w:lang w:val="id-ID"/>
                        </w:rPr>
                      </w:pPr>
                    </w:p>
                    <w:p w:rsidR="00950408" w:rsidRPr="005C279E" w:rsidRDefault="00950408" w:rsidP="0020126B">
                      <w:pPr>
                        <w:rPr>
                          <w:rFonts w:ascii="Trebuchet MS" w:hAnsi="Trebuchet MS"/>
                          <w:b/>
                          <w:sz w:val="20"/>
                          <w:szCs w:val="20"/>
                          <w:lang w:val="id-ID"/>
                        </w:rPr>
                      </w:pPr>
                    </w:p>
                    <w:p w:rsidR="00950408" w:rsidRPr="005C279E" w:rsidRDefault="00950408"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950408" w:rsidRDefault="00950408" w:rsidP="0020126B">
                      <w:pPr>
                        <w:contextualSpacing/>
                        <w:rPr>
                          <w:rFonts w:ascii="Trebuchet MS" w:hAnsi="Trebuchet MS"/>
                          <w:b/>
                          <w:sz w:val="32"/>
                          <w:szCs w:val="28"/>
                        </w:rPr>
                      </w:pPr>
                    </w:p>
                    <w:p w:rsidR="00950408" w:rsidRPr="00A42FE1" w:rsidRDefault="00950408" w:rsidP="0020126B">
                      <w:pPr>
                        <w:contextualSpacing/>
                        <w:rPr>
                          <w:rFonts w:ascii="Trebuchet MS" w:hAnsi="Trebuchet MS"/>
                          <w:b/>
                          <w:sz w:val="32"/>
                          <w:szCs w:val="28"/>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NRP 05111440000021</w:t>
                      </w: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Dosen Pembimbing 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Dosen Pembimbing II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DEPARTEMEN INFORMATIKA</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950408" w:rsidRPr="00EE36CD" w:rsidRDefault="00950408"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950408" w:rsidRPr="0020126B" w:rsidRDefault="00950408" w:rsidP="00EE36CD">
                      <w:pPr>
                        <w:contextualSpacing/>
                        <w:rPr>
                          <w:rFonts w:ascii="Trebuchet MS" w:hAnsi="Trebuchet MS"/>
                          <w:b/>
                          <w:sz w:val="20"/>
                          <w:szCs w:val="20"/>
                        </w:rPr>
                      </w:pPr>
                      <w:r w:rsidRPr="00EE36CD">
                        <w:rPr>
                          <w:rFonts w:ascii="Trebuchet MS" w:hAnsi="Trebuchet MS"/>
                          <w:b/>
                          <w:sz w:val="20"/>
                          <w:szCs w:val="20"/>
                        </w:rPr>
                        <w:t>Surabaya 2018</w:t>
                      </w:r>
                    </w:p>
                    <w:p w:rsidR="00950408" w:rsidRPr="0020126B" w:rsidRDefault="00950408" w:rsidP="0020126B">
                      <w:pPr>
                        <w:ind w:left="-567"/>
                        <w:rPr>
                          <w:rFonts w:ascii="Trebuchet MS" w:hAnsi="Trebuchet MS"/>
                          <w:sz w:val="20"/>
                          <w:lang w:val="id-ID"/>
                        </w:rPr>
                      </w:pPr>
                    </w:p>
                    <w:p w:rsidR="00950408" w:rsidRPr="0020126B" w:rsidRDefault="00950408" w:rsidP="0020126B"/>
                  </w:txbxContent>
                </v:textbox>
              </v:shape>
            </w:pict>
          </mc:Fallback>
        </mc:AlternateContent>
      </w:r>
      <w:r w:rsidR="000D256C" w:rsidRPr="00326ED3">
        <w:rPr>
          <w:noProof/>
          <w:lang w:eastAsia="en-US"/>
        </w:rPr>
        <w:drawing>
          <wp:anchor distT="0" distB="0" distL="114300" distR="114300" simplePos="0" relativeHeight="25159219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94240"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651584"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3B19CA" w:rsidRDefault="00950408"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950408" w:rsidRPr="00291B21" w:rsidRDefault="00950408" w:rsidP="008A394D">
                            <w:pPr>
                              <w:rPr>
                                <w:rFonts w:ascii="Trebuchet MS" w:hAnsi="Trebuchet MS"/>
                                <w:b/>
                                <w:sz w:val="20"/>
                                <w:szCs w:val="20"/>
                                <w:lang w:val="id-ID"/>
                              </w:rPr>
                            </w:pPr>
                          </w:p>
                          <w:p w:rsidR="00950408" w:rsidRPr="00291B21" w:rsidRDefault="00950408" w:rsidP="008A394D">
                            <w:pPr>
                              <w:rPr>
                                <w:rFonts w:ascii="Trebuchet MS" w:hAnsi="Trebuchet MS"/>
                                <w:b/>
                                <w:sz w:val="20"/>
                                <w:szCs w:val="20"/>
                                <w:lang w:val="id-ID"/>
                              </w:rPr>
                            </w:pPr>
                          </w:p>
                          <w:p w:rsidR="00950408" w:rsidRDefault="00126E24"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126E24" w:rsidRDefault="00126E24" w:rsidP="00D453C2">
                            <w:pPr>
                              <w:contextualSpacing/>
                              <w:rPr>
                                <w:rFonts w:ascii="Trebuchet MS" w:hAnsi="Trebuchet MS"/>
                                <w:b/>
                                <w:sz w:val="26"/>
                                <w:szCs w:val="26"/>
                              </w:rPr>
                            </w:pPr>
                          </w:p>
                          <w:p w:rsidR="00126E24" w:rsidRPr="00291B21" w:rsidRDefault="00126E24" w:rsidP="00D453C2">
                            <w:pPr>
                              <w:contextualSpacing/>
                              <w:rPr>
                                <w:rFonts w:ascii="Trebuchet MS" w:hAnsi="Trebuchet MS"/>
                                <w:b/>
                                <w:sz w:val="26"/>
                                <w:szCs w:val="26"/>
                              </w:rPr>
                            </w:pP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NRP 05111440000021</w:t>
                            </w:r>
                          </w:p>
                          <w:p w:rsidR="00126E24" w:rsidRPr="00EE36CD" w:rsidRDefault="00126E24" w:rsidP="00126E24">
                            <w:pPr>
                              <w:contextualSpacing/>
                              <w:rPr>
                                <w:rFonts w:ascii="Trebuchet MS" w:hAnsi="Trebuchet MS"/>
                                <w:b/>
                                <w:sz w:val="20"/>
                                <w:szCs w:val="20"/>
                              </w:rPr>
                            </w:pPr>
                          </w:p>
                          <w:p w:rsidR="00126E24" w:rsidRPr="00EE36CD" w:rsidRDefault="00126E24" w:rsidP="00126E24">
                            <w:pPr>
                              <w:contextualSpacing/>
                              <w:rPr>
                                <w:rFonts w:ascii="Trebuchet MS" w:hAnsi="Trebuchet MS"/>
                                <w:b/>
                                <w:sz w:val="20"/>
                                <w:szCs w:val="20"/>
                              </w:rPr>
                            </w:pPr>
                          </w:p>
                          <w:p w:rsidR="00126E24" w:rsidRPr="00EE36CD" w:rsidRDefault="00126E24"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126E24" w:rsidRPr="00EE36CD" w:rsidRDefault="00126E24" w:rsidP="00126E24">
                            <w:pPr>
                              <w:contextualSpacing/>
                              <w:rPr>
                                <w:rFonts w:ascii="Trebuchet MS" w:hAnsi="Trebuchet MS"/>
                                <w:b/>
                                <w:sz w:val="20"/>
                                <w:szCs w:val="20"/>
                              </w:rPr>
                            </w:pPr>
                          </w:p>
                          <w:p w:rsidR="00126E24" w:rsidRPr="00EE36CD" w:rsidRDefault="00126E24"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50408" w:rsidRDefault="00950408" w:rsidP="00291B21">
                            <w:pPr>
                              <w:contextualSpacing/>
                              <w:rPr>
                                <w:rFonts w:ascii="Trebuchet MS" w:hAnsi="Trebuchet MS"/>
                                <w:b/>
                                <w:sz w:val="20"/>
                                <w:szCs w:val="20"/>
                                <w:lang w:val="sv-SE"/>
                              </w:rPr>
                            </w:pPr>
                          </w:p>
                          <w:p w:rsidR="00126E24" w:rsidRPr="00291B21" w:rsidRDefault="00126E24" w:rsidP="00291B21">
                            <w:pPr>
                              <w:contextualSpacing/>
                              <w:rPr>
                                <w:rFonts w:ascii="Trebuchet MS" w:hAnsi="Trebuchet MS"/>
                                <w:b/>
                                <w:sz w:val="20"/>
                                <w:szCs w:val="20"/>
                                <w:lang w:val="sv-SE"/>
                              </w:rPr>
                            </w:pPr>
                          </w:p>
                          <w:p w:rsidR="00950408" w:rsidRPr="00291B21" w:rsidRDefault="00950408" w:rsidP="00D453C2">
                            <w:pPr>
                              <w:rPr>
                                <w:rFonts w:ascii="Trebuchet MS" w:hAnsi="Trebuchet MS"/>
                                <w:b/>
                                <w:sz w:val="20"/>
                                <w:szCs w:val="20"/>
                              </w:rPr>
                            </w:pPr>
                            <w:r w:rsidRPr="00291B21">
                              <w:rPr>
                                <w:rFonts w:ascii="Trebuchet MS" w:hAnsi="Trebuchet MS"/>
                                <w:b/>
                                <w:sz w:val="20"/>
                                <w:szCs w:val="20"/>
                              </w:rPr>
                              <w:t>DEPARTMENT OF INFORMATICS</w:t>
                            </w:r>
                          </w:p>
                          <w:p w:rsidR="00950408" w:rsidRPr="00291B21" w:rsidRDefault="00126E24"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950408" w:rsidRPr="00291B21" w:rsidRDefault="00126E24"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950408" w:rsidRDefault="00126E24"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950408" w:rsidRDefault="00950408" w:rsidP="00D453C2">
                            <w:pPr>
                              <w:rPr>
                                <w:rFonts w:ascii="Trebuchet MS" w:hAnsi="Trebuchet MS"/>
                                <w:b/>
                                <w:sz w:val="20"/>
                                <w:szCs w:val="20"/>
                              </w:rPr>
                            </w:pPr>
                          </w:p>
                          <w:p w:rsidR="00950408" w:rsidRDefault="00950408" w:rsidP="00D453C2">
                            <w:pPr>
                              <w:rPr>
                                <w:rFonts w:ascii="Trebuchet MS" w:hAnsi="Trebuchet MS"/>
                                <w:b/>
                                <w:sz w:val="20"/>
                                <w:szCs w:val="20"/>
                              </w:rPr>
                            </w:pPr>
                          </w:p>
                          <w:p w:rsidR="00950408" w:rsidRPr="00291B21" w:rsidRDefault="00950408" w:rsidP="00D453C2">
                            <w:pPr>
                              <w:rPr>
                                <w:rFonts w:ascii="Trebuchet MS" w:hAnsi="Trebuchet MS"/>
                                <w:b/>
                                <w:sz w:val="20"/>
                                <w:szCs w:val="20"/>
                              </w:rPr>
                            </w:pPr>
                          </w:p>
                          <w:p w:rsidR="00950408" w:rsidRPr="00E10B39" w:rsidRDefault="00950408" w:rsidP="008A394D">
                            <w:pPr>
                              <w:rPr>
                                <w:rFonts w:ascii="Trebuchet MS" w:hAnsi="Trebuchet MS"/>
                                <w:color w:val="000000" w:themeColor="text1"/>
                                <w:sz w:val="20"/>
                                <w:lang w:val="id-ID"/>
                              </w:rPr>
                            </w:pPr>
                          </w:p>
                          <w:p w:rsidR="00950408" w:rsidRPr="00E10B39" w:rsidRDefault="00950408"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950408" w:rsidRPr="003B19CA" w:rsidRDefault="00950408"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950408" w:rsidRPr="00291B21" w:rsidRDefault="00950408" w:rsidP="008A394D">
                      <w:pPr>
                        <w:rPr>
                          <w:rFonts w:ascii="Trebuchet MS" w:hAnsi="Trebuchet MS"/>
                          <w:b/>
                          <w:sz w:val="20"/>
                          <w:szCs w:val="20"/>
                          <w:lang w:val="id-ID"/>
                        </w:rPr>
                      </w:pPr>
                    </w:p>
                    <w:p w:rsidR="00950408" w:rsidRPr="00291B21" w:rsidRDefault="00950408" w:rsidP="008A394D">
                      <w:pPr>
                        <w:rPr>
                          <w:rFonts w:ascii="Trebuchet MS" w:hAnsi="Trebuchet MS"/>
                          <w:b/>
                          <w:sz w:val="20"/>
                          <w:szCs w:val="20"/>
                          <w:lang w:val="id-ID"/>
                        </w:rPr>
                      </w:pPr>
                    </w:p>
                    <w:p w:rsidR="00950408" w:rsidRDefault="00126E24"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126E24" w:rsidRDefault="00126E24" w:rsidP="00D453C2">
                      <w:pPr>
                        <w:contextualSpacing/>
                        <w:rPr>
                          <w:rFonts w:ascii="Trebuchet MS" w:hAnsi="Trebuchet MS"/>
                          <w:b/>
                          <w:sz w:val="26"/>
                          <w:szCs w:val="26"/>
                        </w:rPr>
                      </w:pPr>
                    </w:p>
                    <w:p w:rsidR="00126E24" w:rsidRPr="00291B21" w:rsidRDefault="00126E24" w:rsidP="00D453C2">
                      <w:pPr>
                        <w:contextualSpacing/>
                        <w:rPr>
                          <w:rFonts w:ascii="Trebuchet MS" w:hAnsi="Trebuchet MS"/>
                          <w:b/>
                          <w:sz w:val="26"/>
                          <w:szCs w:val="26"/>
                        </w:rPr>
                      </w:pP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NRP 05111440000021</w:t>
                      </w:r>
                    </w:p>
                    <w:p w:rsidR="00126E24" w:rsidRPr="00EE36CD" w:rsidRDefault="00126E24" w:rsidP="00126E24">
                      <w:pPr>
                        <w:contextualSpacing/>
                        <w:rPr>
                          <w:rFonts w:ascii="Trebuchet MS" w:hAnsi="Trebuchet MS"/>
                          <w:b/>
                          <w:sz w:val="20"/>
                          <w:szCs w:val="20"/>
                        </w:rPr>
                      </w:pPr>
                    </w:p>
                    <w:p w:rsidR="00126E24" w:rsidRPr="00EE36CD" w:rsidRDefault="00126E24" w:rsidP="00126E24">
                      <w:pPr>
                        <w:contextualSpacing/>
                        <w:rPr>
                          <w:rFonts w:ascii="Trebuchet MS" w:hAnsi="Trebuchet MS"/>
                          <w:b/>
                          <w:sz w:val="20"/>
                          <w:szCs w:val="20"/>
                        </w:rPr>
                      </w:pPr>
                    </w:p>
                    <w:p w:rsidR="00126E24" w:rsidRPr="00EE36CD" w:rsidRDefault="00126E24"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126E24" w:rsidRPr="00EE36CD" w:rsidRDefault="00126E24" w:rsidP="00126E24">
                      <w:pPr>
                        <w:contextualSpacing/>
                        <w:rPr>
                          <w:rFonts w:ascii="Trebuchet MS" w:hAnsi="Trebuchet MS"/>
                          <w:b/>
                          <w:sz w:val="20"/>
                          <w:szCs w:val="20"/>
                        </w:rPr>
                      </w:pPr>
                    </w:p>
                    <w:p w:rsidR="00126E24" w:rsidRPr="00EE36CD" w:rsidRDefault="00126E24"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126E24" w:rsidRPr="00EE36CD" w:rsidRDefault="00126E24"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50408" w:rsidRDefault="00950408" w:rsidP="00291B21">
                      <w:pPr>
                        <w:contextualSpacing/>
                        <w:rPr>
                          <w:rFonts w:ascii="Trebuchet MS" w:hAnsi="Trebuchet MS"/>
                          <w:b/>
                          <w:sz w:val="20"/>
                          <w:szCs w:val="20"/>
                          <w:lang w:val="sv-SE"/>
                        </w:rPr>
                      </w:pPr>
                    </w:p>
                    <w:p w:rsidR="00126E24" w:rsidRPr="00291B21" w:rsidRDefault="00126E24" w:rsidP="00291B21">
                      <w:pPr>
                        <w:contextualSpacing/>
                        <w:rPr>
                          <w:rFonts w:ascii="Trebuchet MS" w:hAnsi="Trebuchet MS"/>
                          <w:b/>
                          <w:sz w:val="20"/>
                          <w:szCs w:val="20"/>
                          <w:lang w:val="sv-SE"/>
                        </w:rPr>
                      </w:pPr>
                    </w:p>
                    <w:p w:rsidR="00950408" w:rsidRPr="00291B21" w:rsidRDefault="00950408" w:rsidP="00D453C2">
                      <w:pPr>
                        <w:rPr>
                          <w:rFonts w:ascii="Trebuchet MS" w:hAnsi="Trebuchet MS"/>
                          <w:b/>
                          <w:sz w:val="20"/>
                          <w:szCs w:val="20"/>
                        </w:rPr>
                      </w:pPr>
                      <w:r w:rsidRPr="00291B21">
                        <w:rPr>
                          <w:rFonts w:ascii="Trebuchet MS" w:hAnsi="Trebuchet MS"/>
                          <w:b/>
                          <w:sz w:val="20"/>
                          <w:szCs w:val="20"/>
                        </w:rPr>
                        <w:t>DEPARTMENT OF INFORMATICS</w:t>
                      </w:r>
                    </w:p>
                    <w:p w:rsidR="00950408" w:rsidRPr="00291B21" w:rsidRDefault="00126E24"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950408" w:rsidRPr="00291B21" w:rsidRDefault="00126E24"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950408" w:rsidRDefault="00126E24"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950408" w:rsidRDefault="00950408" w:rsidP="00D453C2">
                      <w:pPr>
                        <w:rPr>
                          <w:rFonts w:ascii="Trebuchet MS" w:hAnsi="Trebuchet MS"/>
                          <w:b/>
                          <w:sz w:val="20"/>
                          <w:szCs w:val="20"/>
                        </w:rPr>
                      </w:pPr>
                    </w:p>
                    <w:p w:rsidR="00950408" w:rsidRDefault="00950408" w:rsidP="00D453C2">
                      <w:pPr>
                        <w:rPr>
                          <w:rFonts w:ascii="Trebuchet MS" w:hAnsi="Trebuchet MS"/>
                          <w:b/>
                          <w:sz w:val="20"/>
                          <w:szCs w:val="20"/>
                        </w:rPr>
                      </w:pPr>
                    </w:p>
                    <w:p w:rsidR="00950408" w:rsidRPr="00291B21" w:rsidRDefault="00950408" w:rsidP="00D453C2">
                      <w:pPr>
                        <w:rPr>
                          <w:rFonts w:ascii="Trebuchet MS" w:hAnsi="Trebuchet MS"/>
                          <w:b/>
                          <w:sz w:val="20"/>
                          <w:szCs w:val="20"/>
                        </w:rPr>
                      </w:pPr>
                    </w:p>
                    <w:p w:rsidR="00950408" w:rsidRPr="00E10B39" w:rsidRDefault="00950408" w:rsidP="008A394D">
                      <w:pPr>
                        <w:rPr>
                          <w:rFonts w:ascii="Trebuchet MS" w:hAnsi="Trebuchet MS"/>
                          <w:color w:val="000000" w:themeColor="text1"/>
                          <w:sz w:val="20"/>
                          <w:lang w:val="id-ID"/>
                        </w:rPr>
                      </w:pPr>
                    </w:p>
                    <w:p w:rsidR="00950408" w:rsidRPr="00E10B39" w:rsidRDefault="00950408"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440863892"/>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440863893"/>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Default="0093193B" w:rsidP="00FB4A9D">
      <w:pPr>
        <w:rPr>
          <w:i/>
          <w:lang w:eastAsia="en-US"/>
        </w:rPr>
      </w:pPr>
      <w:r>
        <w:rPr>
          <w:lang w:val="id-ID" w:eastAsia="en-US"/>
        </w:rPr>
        <w:tab/>
      </w:r>
      <w:r w:rsidRPr="005A2CE2">
        <w:rPr>
          <w:i/>
          <w:lang w:eastAsia="en-US"/>
        </w:rPr>
        <w:t xml:space="preserve">Di zaman ini, teknologi informasi sudah dan terus berkembang secara pesat. Dengan berkembangnya teknologi informasi, berkembang pula perangkat lunak yang memudahkan masyarakat </w:t>
      </w:r>
      <w:r w:rsidR="000555C9" w:rsidRPr="005A2CE2">
        <w:rPr>
          <w:i/>
          <w:lang w:eastAsia="en-US"/>
        </w:rPr>
        <w:t>dalam berbagai bidang salah satunya bidang akademik.</w:t>
      </w:r>
    </w:p>
    <w:p w:rsidR="009B2F4E" w:rsidRPr="009B2F4E" w:rsidRDefault="00297982" w:rsidP="00FB4A9D">
      <w:pPr>
        <w:rPr>
          <w:i/>
          <w:noProof/>
        </w:rPr>
      </w:pPr>
      <w:r>
        <w:rPr>
          <w:i/>
          <w:lang w:eastAsia="en-US"/>
        </w:rPr>
        <w:tab/>
        <w:t>Pada suatu penelitian terkait tentang sistem informasi akademik generik</w:t>
      </w:r>
      <w:r w:rsidR="009B2F4E">
        <w:rPr>
          <w:i/>
          <w:lang w:eastAsia="en-US"/>
        </w:rPr>
        <w:t xml:space="preserve"> </w:t>
      </w:r>
      <w:r w:rsidR="009B2F4E" w:rsidRPr="009B2F4E">
        <w:rPr>
          <w:i/>
          <w:noProof/>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9B2F4E">
        <w:rPr>
          <w:i/>
          <w:noProof/>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9B2F4E">
        <w:rPr>
          <w:i/>
          <w:noProof/>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Perangkat Lunak Modular</w:t>
      </w:r>
      <w:r w:rsidR="00E4316E">
        <w:rPr>
          <w:b/>
          <w:i/>
        </w:rPr>
        <w:t>,</w:t>
      </w:r>
      <w:r w:rsidR="006B6A94">
        <w:rPr>
          <w:b/>
          <w:i/>
        </w:rPr>
        <w:t xml:space="preserve"> Sistem Info</w:t>
      </w:r>
      <w:r w:rsidR="009B2F4E">
        <w:rPr>
          <w:b/>
          <w:i/>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440863894"/>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BD4BF9">
        <w:rPr>
          <w:rFonts w:eastAsiaTheme="minorHAnsi"/>
          <w:i/>
          <w:lang w:eastAsia="en-US"/>
        </w:rPr>
        <w:t>Until today, information technology has been and will still be growing fast and because of that, many softwares that help people in many areas such as educati</w:t>
      </w:r>
      <w:r>
        <w:rPr>
          <w:rFonts w:eastAsiaTheme="minorHAnsi"/>
          <w:i/>
          <w:lang w:eastAsia="en-US"/>
        </w:rPr>
        <w:t>on have been developed as well.</w:t>
      </w:r>
    </w:p>
    <w:p w:rsidR="009B2F4E" w:rsidRPr="00BD4BF9"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t>I</w:t>
      </w:r>
      <w:r w:rsidR="00191FDC">
        <w:rPr>
          <w:rFonts w:eastAsiaTheme="minorHAnsi"/>
          <w:i/>
          <w:lang w:eastAsia="en-US"/>
        </w:rPr>
        <w:t>n some</w:t>
      </w:r>
      <w:r>
        <w:rPr>
          <w:rFonts w:eastAsiaTheme="minorHAnsi"/>
          <w:i/>
          <w:lang w:eastAsia="en-US"/>
        </w:rPr>
        <w:t xml:space="preserve"> related research</w:t>
      </w:r>
      <w:r w:rsidR="00191FDC">
        <w:rPr>
          <w:rFonts w:eastAsiaTheme="minorHAnsi"/>
          <w:i/>
          <w:lang w:eastAsia="en-US"/>
        </w:rPr>
        <w:t>es</w:t>
      </w:r>
      <w:r>
        <w:rPr>
          <w:rFonts w:eastAsiaTheme="minorHAnsi"/>
          <w:i/>
          <w:lang w:eastAsia="en-US"/>
        </w:rPr>
        <w:t xml:space="preserve"> about generic academic information system, </w:t>
      </w:r>
      <w:r w:rsidR="00191FDC">
        <w:rPr>
          <w:rFonts w:eastAsiaTheme="minorHAnsi"/>
          <w:i/>
          <w:lang w:eastAsia="en-US"/>
        </w:rPr>
        <w:t xml:space="preserve">some systems that share common </w:t>
      </w:r>
      <w:r w:rsidR="00532519">
        <w:rPr>
          <w:rFonts w:eastAsiaTheme="minorHAnsi"/>
          <w:i/>
          <w:lang w:eastAsia="en-US"/>
        </w:rPr>
        <w:t xml:space="preserve">business processes </w:t>
      </w:r>
      <w:r w:rsidR="00191FDC">
        <w:rPr>
          <w:rFonts w:eastAsiaTheme="minorHAnsi"/>
          <w:i/>
          <w:lang w:eastAsia="en-US"/>
        </w:rPr>
        <w:t xml:space="preserve">between colleges have been developed so that those same systems can be use in many colleges in Indonesia. However, </w:t>
      </w:r>
      <w:r w:rsidR="00532519">
        <w:rPr>
          <w:rFonts w:eastAsiaTheme="minorHAnsi"/>
          <w:i/>
          <w:lang w:eastAsia="en-US"/>
        </w:rPr>
        <w:t xml:space="preserve">those systems cannot handle any changes and business process variation in a college that shares no common business processes with those available systems. Furthermore, </w:t>
      </w:r>
      <w:r w:rsidR="00191FDC">
        <w:rPr>
          <w:rFonts w:eastAsiaTheme="minorHAnsi"/>
          <w:i/>
          <w:lang w:eastAsia="en-US"/>
        </w:rPr>
        <w:t>those systems are still a standalone system each so that they need to be integrated into a one whole academic in</w:t>
      </w:r>
      <w:r w:rsidR="00532519">
        <w:rPr>
          <w:rFonts w:eastAsiaTheme="minorHAnsi"/>
          <w:i/>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r>
      <w:r w:rsidR="00532519">
        <w:rPr>
          <w:rFonts w:eastAsiaTheme="minorHAnsi"/>
          <w:i/>
          <w:lang w:eastAsia="en-US"/>
        </w:rPr>
        <w:t xml:space="preserve">In this undergraduate thesis, those problems </w:t>
      </w:r>
      <w:r w:rsidR="00F740F7">
        <w:rPr>
          <w:rFonts w:eastAsiaTheme="minorHAnsi"/>
          <w:i/>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Pr>
          <w:rFonts w:eastAsiaTheme="minorHAnsi"/>
          <w:i/>
          <w:lang w:eastAsia="en-US"/>
        </w:rPr>
        <w:lastRenderedPageBreak/>
        <w:t>framework for modules to implement so that those modules can be integrated</w:t>
      </w:r>
      <w:r w:rsidR="00A92AB9">
        <w:rPr>
          <w:rFonts w:eastAsiaTheme="minorHAnsi"/>
          <w:i/>
          <w:lang w:eastAsia="en-US"/>
        </w:rPr>
        <w:t xml:space="preserve">. The integrator software must be able to add, change, and delete modules without doing any code changes in </w:t>
      </w:r>
      <w:proofErr w:type="gramStart"/>
      <w:r w:rsidR="00A92AB9">
        <w:rPr>
          <w:rFonts w:eastAsiaTheme="minorHAnsi"/>
          <w:i/>
          <w:lang w:eastAsia="en-US"/>
        </w:rPr>
        <w:t>another</w:t>
      </w:r>
      <w:proofErr w:type="gramEnd"/>
      <w:r w:rsidR="00A92AB9">
        <w:rPr>
          <w:rFonts w:eastAsiaTheme="minorHAnsi"/>
          <w:i/>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Pr>
          <w:b/>
          <w:i/>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440863895"/>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Default="00FB4A9D" w:rsidP="000971CC">
      <w:pPr>
        <w:ind w:firstLine="720"/>
        <w:rPr>
          <w:b/>
          <w:noProof/>
        </w:rPr>
      </w:pPr>
      <w:bookmarkStart w:id="119" w:name="_Toc263602512"/>
      <w:bookmarkStart w:id="120"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w:t>
      </w:r>
      <w:r>
        <w:rPr>
          <w:noProof/>
        </w:rPr>
        <w:t>atas izin dan karunianya</w:t>
      </w:r>
      <w:r w:rsidRPr="0013344B">
        <w:rPr>
          <w:noProof/>
          <w:lang w:val="id-ID"/>
        </w:rPr>
        <w:t xml:space="preserve">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5A32D5">
        <w:rPr>
          <w:b/>
          <w:color w:val="000000"/>
        </w:rPr>
        <w:t>RANCANG BANGUN KERANGKA KERJA SISTEM INFORMASI AKADEMIK MODULAR BERBASIS WEB DENGAN POLA ARSITEKTUR</w:t>
      </w:r>
      <w:r w:rsidR="005A32D5" w:rsidRPr="00AB768E">
        <w:rPr>
          <w:b/>
          <w:color w:val="000000"/>
        </w:rPr>
        <w:t xml:space="preserve"> </w:t>
      </w:r>
      <w:r w:rsidR="005A32D5" w:rsidRPr="00AB768E">
        <w:rPr>
          <w:b/>
          <w:i/>
          <w:color w:val="000000"/>
        </w:rPr>
        <w:t>HIERARCHICAL MODEL-VIEW-CONTROLLER</w:t>
      </w:r>
      <w:r>
        <w:rPr>
          <w:b/>
          <w:i/>
          <w:noProof/>
        </w:rPr>
        <w:t>”</w:t>
      </w:r>
      <w:r>
        <w:rPr>
          <w:b/>
          <w:noProof/>
        </w:rPr>
        <w:t>.</w:t>
      </w:r>
    </w:p>
    <w:p w:rsidR="00FB4A9D" w:rsidRDefault="005A32D5" w:rsidP="000971CC">
      <w:pPr>
        <w:ind w:firstLine="720"/>
        <w:rPr>
          <w:noProof/>
        </w:rPr>
      </w:pPr>
      <w:r>
        <w:rPr>
          <w:noProof/>
        </w:rPr>
        <w:t>Dalam pengerjaan tugas akhir ini, penulis mendapatkan banyak sekali ilmu baru dan memperdalam ilmu-ilmu yang sebelumnya telah diajarkan selama masa perkuliahan di Teknik Informatika ITS.</w:t>
      </w:r>
    </w:p>
    <w:p w:rsidR="00FB4A9D" w:rsidRDefault="00FB4A9D" w:rsidP="000971CC">
      <w:pPr>
        <w:ind w:firstLine="720"/>
        <w:rPr>
          <w:noProof/>
        </w:rPr>
      </w:pPr>
      <w:r>
        <w:rPr>
          <w:noProof/>
        </w:rPr>
        <w:t>Terselesaikannya Tugas Akhir ini tidak lepas dari bantuan dan dukungan beberapa pihak. Sehingga pada kesempatan ini penulis mengucapkan syukur dan terima kasih kepada:</w:t>
      </w:r>
    </w:p>
    <w:p w:rsidR="00FB4A9D" w:rsidRPr="00F401AD" w:rsidRDefault="00FB4A9D" w:rsidP="00A01DBC">
      <w:pPr>
        <w:pStyle w:val="ListParagraph"/>
        <w:numPr>
          <w:ilvl w:val="0"/>
          <w:numId w:val="124"/>
        </w:numPr>
        <w:ind w:left="360"/>
        <w:rPr>
          <w:noProof/>
        </w:rPr>
      </w:pPr>
      <w:r w:rsidRPr="00F401AD">
        <w:rPr>
          <w:noProof/>
        </w:rPr>
        <w:t>Allah SWT dan Nabi Muhammad SAW</w:t>
      </w:r>
      <w:r>
        <w:rPr>
          <w:noProof/>
        </w:rPr>
        <w:t>.</w:t>
      </w:r>
    </w:p>
    <w:p w:rsidR="0017289F" w:rsidRDefault="005A32D5" w:rsidP="00A01DBC">
      <w:pPr>
        <w:pStyle w:val="ListParagraph"/>
        <w:numPr>
          <w:ilvl w:val="0"/>
          <w:numId w:val="124"/>
        </w:numPr>
        <w:ind w:left="360"/>
        <w:rPr>
          <w:noProof/>
        </w:rPr>
      </w:pPr>
      <w:r>
        <w:rPr>
          <w:noProof/>
        </w:rPr>
        <w:t>I</w:t>
      </w:r>
      <w:r w:rsidR="0017289F">
        <w:rPr>
          <w:noProof/>
        </w:rPr>
        <w:t xml:space="preserve">bu, </w:t>
      </w:r>
      <w:r>
        <w:rPr>
          <w:noProof/>
        </w:rPr>
        <w:t>Ayah</w:t>
      </w:r>
      <w:r w:rsidR="0017289F">
        <w:rPr>
          <w:noProof/>
        </w:rPr>
        <w:t>, Kak Yan, Dek Farras, dan Sabrina tercinta yang senantiasa menyemangati dan menceriakan penulis selama pengerjaan tugas akhir.</w:t>
      </w:r>
    </w:p>
    <w:p w:rsidR="00FB4A9D" w:rsidRPr="00F401AD" w:rsidRDefault="005A32D5" w:rsidP="00A01DBC">
      <w:pPr>
        <w:pStyle w:val="ListParagraph"/>
        <w:numPr>
          <w:ilvl w:val="0"/>
          <w:numId w:val="124"/>
        </w:numPr>
        <w:ind w:left="360"/>
        <w:rPr>
          <w:noProof/>
        </w:rPr>
      </w:pPr>
      <w:r>
        <w:t xml:space="preserve">Ibu Umi Laili Yuhana, </w:t>
      </w:r>
      <w:proofErr w:type="gramStart"/>
      <w:r>
        <w:t>S.Kom</w:t>
      </w:r>
      <w:proofErr w:type="gramEnd"/>
      <w:r>
        <w:t>., M.Sc.</w:t>
      </w:r>
      <w:r w:rsidR="00FB4A9D" w:rsidRPr="00F401AD">
        <w:t xml:space="preserve"> </w:t>
      </w:r>
      <w:r w:rsidR="00FB4A9D" w:rsidRPr="0017289F">
        <w:rPr>
          <w:szCs w:val="27"/>
        </w:rPr>
        <w:t>selaku pembimbing I y</w:t>
      </w:r>
      <w:r w:rsidRPr="0017289F">
        <w:rPr>
          <w:szCs w:val="27"/>
        </w:rPr>
        <w:t xml:space="preserve">ang telah </w:t>
      </w:r>
      <w:r w:rsidR="009F0B74" w:rsidRPr="0017289F">
        <w:rPr>
          <w:szCs w:val="27"/>
        </w:rPr>
        <w:t>membantu,</w:t>
      </w:r>
      <w:r w:rsidR="0017289F" w:rsidRPr="0017289F">
        <w:rPr>
          <w:szCs w:val="27"/>
        </w:rPr>
        <w:t xml:space="preserve"> membimbing</w:t>
      </w:r>
      <w:r w:rsidR="009F0B74" w:rsidRPr="0017289F">
        <w:rPr>
          <w:szCs w:val="27"/>
        </w:rPr>
        <w:t xml:space="preserve">, dan memberikan ilmunya kepada </w:t>
      </w:r>
      <w:r w:rsidRPr="0017289F">
        <w:rPr>
          <w:szCs w:val="27"/>
        </w:rPr>
        <w:t>penulis dalam menyelesaikan tugas akhir ini.</w:t>
      </w:r>
    </w:p>
    <w:p w:rsidR="00FB4A9D" w:rsidRPr="00F401AD" w:rsidRDefault="009F0B74" w:rsidP="00A01DBC">
      <w:pPr>
        <w:pStyle w:val="ListParagraph"/>
        <w:numPr>
          <w:ilvl w:val="0"/>
          <w:numId w:val="124"/>
        </w:numPr>
        <w:ind w:left="360"/>
        <w:rPr>
          <w:noProof/>
        </w:rPr>
      </w:pPr>
      <w:r>
        <w:rPr>
          <w:szCs w:val="27"/>
        </w:rPr>
        <w:t xml:space="preserve">Bapak </w:t>
      </w:r>
      <w:r w:rsidRPr="009F0B74">
        <w:t xml:space="preserve">Rizky Januar Akbar, </w:t>
      </w:r>
      <w:proofErr w:type="gramStart"/>
      <w:r w:rsidRPr="009F0B74">
        <w:t>S.Kom</w:t>
      </w:r>
      <w:proofErr w:type="gramEnd"/>
      <w:r w:rsidRPr="009F0B74">
        <w:t>., M.Eng.</w:t>
      </w:r>
      <w:r w:rsidR="00FB4A9D" w:rsidRPr="00F401AD">
        <w:t xml:space="preserve"> </w:t>
      </w:r>
      <w:r w:rsidR="00FB4A9D" w:rsidRPr="00F401AD">
        <w:rPr>
          <w:szCs w:val="27"/>
        </w:rPr>
        <w:t>selaku pembimbing II yang juga telah membantu</w:t>
      </w:r>
      <w:r>
        <w:rPr>
          <w:szCs w:val="27"/>
        </w:rPr>
        <w:t>, membimbing , dan memberikan ilmunya kepada penulis dalam menyelesaikan tugas akhir ini.</w:t>
      </w:r>
    </w:p>
    <w:p w:rsidR="00FB4A9D" w:rsidRPr="009F0B74" w:rsidRDefault="009F0B74" w:rsidP="00A01DBC">
      <w:pPr>
        <w:pStyle w:val="ListParagraph"/>
        <w:numPr>
          <w:ilvl w:val="0"/>
          <w:numId w:val="124"/>
        </w:numPr>
        <w:ind w:left="360"/>
        <w:rPr>
          <w:b/>
          <w:noProof/>
        </w:rPr>
      </w:pPr>
      <w:r>
        <w:rPr>
          <w:noProof/>
        </w:rPr>
        <w:t>Bapak</w:t>
      </w:r>
      <w:r w:rsidR="00FB4A9D" w:rsidRPr="00FB2E64">
        <w:rPr>
          <w:noProof/>
        </w:rPr>
        <w:t xml:space="preserve"> </w:t>
      </w:r>
      <w:r w:rsidRPr="0017289F">
        <w:t>Darlis Herumurti</w:t>
      </w:r>
      <w:r w:rsidR="00FB4A9D" w:rsidRPr="00FB2E64">
        <w:rPr>
          <w:noProof/>
        </w:rPr>
        <w:t xml:space="preserve">, S.Kom., M.Kom. </w:t>
      </w:r>
      <w:r w:rsidR="00FB4A9D" w:rsidRPr="00FB2E64">
        <w:rPr>
          <w:noProof/>
          <w:lang w:val="id-ID"/>
        </w:rPr>
        <w:t xml:space="preserve">selaku </w:t>
      </w:r>
      <w:r w:rsidR="00FB4A9D" w:rsidRPr="00FB2E64">
        <w:rPr>
          <w:noProof/>
        </w:rPr>
        <w:t xml:space="preserve">Kepala </w:t>
      </w:r>
      <w:r w:rsidR="00FB4A9D" w:rsidRPr="00FB2E64">
        <w:rPr>
          <w:noProof/>
          <w:lang w:val="id-ID"/>
        </w:rPr>
        <w:t xml:space="preserve">Jurusan Teknik Informatika ITS, Bapak </w:t>
      </w:r>
      <w:r w:rsidR="00FB4A9D" w:rsidRPr="00FB2E64">
        <w:rPr>
          <w:bCs/>
          <w:noProof/>
        </w:rPr>
        <w:t>Radityo Anggoro, S.Kom.,</w:t>
      </w:r>
      <w:r w:rsidR="0017289F">
        <w:rPr>
          <w:bCs/>
          <w:noProof/>
        </w:rPr>
        <w:t xml:space="preserve"> </w:t>
      </w:r>
      <w:r w:rsidR="00FB4A9D" w:rsidRPr="00FB2E64">
        <w:rPr>
          <w:bCs/>
          <w:noProof/>
        </w:rPr>
        <w:t>M.Sc.</w:t>
      </w:r>
      <w:r w:rsidR="00FB4A9D" w:rsidRPr="00FB2E64">
        <w:rPr>
          <w:noProof/>
          <w:lang w:val="id-ID"/>
        </w:rPr>
        <w:t xml:space="preserve"> selaku koordinator TA,</w:t>
      </w:r>
      <w:r w:rsidR="00FB4A9D" w:rsidRPr="00FB2E64">
        <w:rPr>
          <w:noProof/>
        </w:rPr>
        <w:t xml:space="preserve"> </w:t>
      </w:r>
      <w:r w:rsidR="00FB4A9D" w:rsidRPr="00FB2E64">
        <w:rPr>
          <w:noProof/>
          <w:lang w:val="id-ID"/>
        </w:rPr>
        <w:t>dan segenap dosen Teknik Informatika yang telah memberikan ilmunya.</w:t>
      </w:r>
    </w:p>
    <w:p w:rsidR="009F0B74" w:rsidRPr="009F0B74" w:rsidRDefault="0017289F" w:rsidP="00A01DBC">
      <w:pPr>
        <w:pStyle w:val="ListParagraph"/>
        <w:numPr>
          <w:ilvl w:val="0"/>
          <w:numId w:val="124"/>
        </w:numPr>
        <w:ind w:left="360"/>
        <w:rPr>
          <w:b/>
          <w:noProof/>
        </w:rPr>
      </w:pPr>
      <w:r>
        <w:rPr>
          <w:noProof/>
        </w:rPr>
        <w:lastRenderedPageBreak/>
        <w:t xml:space="preserve">Dosen-dosen LBE, </w:t>
      </w:r>
      <w:r w:rsidRPr="00F401AD">
        <w:rPr>
          <w:noProof/>
        </w:rPr>
        <w:t xml:space="preserve">Ibu </w:t>
      </w:r>
      <w:r w:rsidRPr="00A602C1">
        <w:t>Dr. Ir. Siti Rochimah, MT.</w:t>
      </w:r>
      <w:r w:rsidR="009F0B74">
        <w:rPr>
          <w:noProof/>
        </w:rPr>
        <w:t xml:space="preserve"> dan </w:t>
      </w:r>
      <w:r w:rsidRPr="00F401AD">
        <w:rPr>
          <w:szCs w:val="27"/>
        </w:rPr>
        <w:t xml:space="preserve">Ibu </w:t>
      </w:r>
      <w:r w:rsidRPr="00A602C1">
        <w:t xml:space="preserve">Ratih </w:t>
      </w:r>
      <w:r>
        <w:t xml:space="preserve">Nur Esti Anggraini, </w:t>
      </w:r>
      <w:proofErr w:type="gramStart"/>
      <w:r>
        <w:t>S.Kom</w:t>
      </w:r>
      <w:proofErr w:type="gramEnd"/>
      <w:r>
        <w:t>, M.Sc.</w:t>
      </w:r>
      <w:r w:rsidR="009F0B74">
        <w:rPr>
          <w:noProof/>
        </w:rPr>
        <w:t>.</w:t>
      </w:r>
    </w:p>
    <w:p w:rsidR="00FB4A9D" w:rsidRDefault="00FB4A9D" w:rsidP="00A01DBC">
      <w:pPr>
        <w:pStyle w:val="ListParagraph"/>
        <w:numPr>
          <w:ilvl w:val="0"/>
          <w:numId w:val="124"/>
        </w:numPr>
        <w:ind w:left="360"/>
        <w:rPr>
          <w:noProof/>
        </w:rPr>
      </w:pPr>
      <w:r>
        <w:t>Teman-teman seperjuangan</w:t>
      </w:r>
      <w:r w:rsidR="0017289F">
        <w:t xml:space="preserve"> tugas akhir di laboratorium</w:t>
      </w:r>
      <w:r>
        <w:t xml:space="preserve"> RPL: </w:t>
      </w:r>
      <w:r w:rsidR="00532FCC">
        <w:t xml:space="preserve">Rahman, </w:t>
      </w:r>
      <w:r>
        <w:t xml:space="preserve">Tommy, Ruslan, Galih, Bustan, </w:t>
      </w:r>
      <w:r w:rsidR="0017289F">
        <w:t>Teteh</w:t>
      </w:r>
      <w:r>
        <w:t>,</w:t>
      </w:r>
      <w:r w:rsidR="00B62454">
        <w:t xml:space="preserve"> dan</w:t>
      </w:r>
      <w:r>
        <w:t xml:space="preserve"> Ujik</w:t>
      </w:r>
      <w:r w:rsidRPr="00F401AD">
        <w:rPr>
          <w:lang w:val="id-ID"/>
        </w:rPr>
        <w:t xml:space="preserve"> </w:t>
      </w:r>
      <w:r w:rsidR="00B62454">
        <w:t>serta teman-teman</w:t>
      </w:r>
      <w:r w:rsidR="00532FCC">
        <w:t xml:space="preserve"> terbaik: Ibet dan kawan-kawan</w:t>
      </w:r>
      <w:r w:rsidR="00B62454">
        <w:t xml:space="preserve"> </w:t>
      </w:r>
      <w:r>
        <w:t xml:space="preserve">yang </w:t>
      </w:r>
      <w:r w:rsidR="00532FCC">
        <w:t xml:space="preserve">telah </w:t>
      </w:r>
      <w:r>
        <w:t xml:space="preserve">menemani </w:t>
      </w:r>
      <w:r w:rsidR="00B62454">
        <w:t xml:space="preserve">dan menyemangati </w:t>
      </w:r>
      <w:r>
        <w:t xml:space="preserve">penulis </w:t>
      </w:r>
      <w:r w:rsidR="00B62454">
        <w:t>selama pengerjaan tugas a</w:t>
      </w:r>
      <w:r>
        <w:t>khir.</w:t>
      </w:r>
    </w:p>
    <w:p w:rsidR="00B62454" w:rsidRDefault="00B62454" w:rsidP="00A01DBC">
      <w:pPr>
        <w:pStyle w:val="ListParagraph"/>
        <w:numPr>
          <w:ilvl w:val="0"/>
          <w:numId w:val="124"/>
        </w:numPr>
        <w:ind w:left="360"/>
        <w:rPr>
          <w:noProof/>
        </w:rPr>
      </w:pPr>
      <w:r>
        <w:t>Adik-adik admin dan penghuni laboratorium RPL yang telah menemani penulis selama pengerjaan tugas akhir.</w:t>
      </w:r>
    </w:p>
    <w:p w:rsidR="00B62454" w:rsidRDefault="00B62454" w:rsidP="00A01DBC">
      <w:pPr>
        <w:pStyle w:val="ListParagraph"/>
        <w:numPr>
          <w:ilvl w:val="0"/>
          <w:numId w:val="124"/>
        </w:numPr>
        <w:ind w:left="360"/>
        <w:rPr>
          <w:noProof/>
        </w:rPr>
      </w:pPr>
      <w:r>
        <w:rPr>
          <w:noProof/>
        </w:rPr>
        <w:t xml:space="preserve">Hendy </w:t>
      </w:r>
      <w:r w:rsidR="00532FCC">
        <w:rPr>
          <w:noProof/>
        </w:rPr>
        <w:t xml:space="preserve">yang </w:t>
      </w:r>
      <w:r>
        <w:rPr>
          <w:noProof/>
        </w:rPr>
        <w:t>secara sukarela telah mebuatkan beberapa logo</w:t>
      </w:r>
      <w:r w:rsidR="00532FCC">
        <w:rPr>
          <w:noProof/>
        </w:rPr>
        <w:t xml:space="preserve"> untuk digunakan pada perangkat lunak</w:t>
      </w:r>
      <w:r>
        <w:rPr>
          <w:noProof/>
        </w:rPr>
        <w:t>.</w:t>
      </w:r>
    </w:p>
    <w:p w:rsidR="00B62454" w:rsidRDefault="00532FCC" w:rsidP="00A01DBC">
      <w:pPr>
        <w:pStyle w:val="ListParagraph"/>
        <w:numPr>
          <w:ilvl w:val="0"/>
          <w:numId w:val="124"/>
        </w:numPr>
        <w:ind w:left="360"/>
        <w:rPr>
          <w:noProof/>
        </w:rPr>
      </w:pPr>
      <w:r>
        <w:rPr>
          <w:noProof/>
        </w:rPr>
        <w:t>Pihak lain yang telah membantu penulis menyelesaikan tugas akhir ini.</w:t>
      </w:r>
    </w:p>
    <w:p w:rsidR="00FB4A9D" w:rsidRPr="00F401AD" w:rsidRDefault="00FB4A9D" w:rsidP="009F0B74">
      <w:pPr>
        <w:pStyle w:val="ListParagraph"/>
        <w:ind w:left="0" w:firstLine="720"/>
      </w:pPr>
      <w:r w:rsidRPr="00F401AD">
        <w:t xml:space="preserve">Penulis menyadari bahwa </w:t>
      </w:r>
      <w:r>
        <w:t>Tugas Akhir</w:t>
      </w:r>
      <w:r w:rsidRPr="00F401AD">
        <w:t xml:space="preserve"> ini masih memiliki banyak kekurangan. Sehingga dengan kerendahan hati, penulis mengharapkan kritik dan saran dari pembaca untuk perbaikan ke depannya.</w:t>
      </w:r>
    </w:p>
    <w:p w:rsidR="00FB4A9D" w:rsidRPr="00792B68" w:rsidRDefault="00FB4A9D" w:rsidP="00FB4A9D">
      <w:pPr>
        <w:pStyle w:val="ListParagraph"/>
        <w:ind w:left="0"/>
      </w:pPr>
    </w:p>
    <w:p w:rsidR="00FB4A9D" w:rsidRDefault="00532FCC" w:rsidP="00FB4A9D">
      <w:pPr>
        <w:ind w:firstLine="720"/>
        <w:jc w:val="right"/>
      </w:pPr>
      <w:r>
        <w:t xml:space="preserve">Surabaya, </w:t>
      </w:r>
      <w:r w:rsidR="004D2937">
        <w:t>Januari</w:t>
      </w:r>
      <w:r w:rsidR="00500569">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440863896"/>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962148"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440863892" w:history="1">
        <w:r w:rsidR="00962148" w:rsidRPr="00B02943">
          <w:rPr>
            <w:rStyle w:val="Hyperlink"/>
            <w:noProof/>
            <w:lang w:val="id-ID"/>
          </w:rPr>
          <w:t>LEMBAR PENGESAHAN</w:t>
        </w:r>
        <w:r w:rsidR="00962148">
          <w:rPr>
            <w:noProof/>
            <w:webHidden/>
          </w:rPr>
          <w:tab/>
        </w:r>
        <w:r w:rsidR="00962148">
          <w:rPr>
            <w:noProof/>
            <w:webHidden/>
          </w:rPr>
          <w:fldChar w:fldCharType="begin"/>
        </w:r>
        <w:r w:rsidR="00962148">
          <w:rPr>
            <w:noProof/>
            <w:webHidden/>
          </w:rPr>
          <w:instrText xml:space="preserve"> PAGEREF _Toc440863892 \h </w:instrText>
        </w:r>
        <w:r w:rsidR="00962148">
          <w:rPr>
            <w:noProof/>
            <w:webHidden/>
          </w:rPr>
        </w:r>
        <w:r w:rsidR="00962148">
          <w:rPr>
            <w:noProof/>
            <w:webHidden/>
          </w:rPr>
          <w:fldChar w:fldCharType="separate"/>
        </w:r>
        <w:r w:rsidR="00EC2FF0">
          <w:rPr>
            <w:noProof/>
            <w:webHidden/>
          </w:rPr>
          <w:t>v</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3" w:history="1">
        <w:r w:rsidR="00962148" w:rsidRPr="00B02943">
          <w:rPr>
            <w:rStyle w:val="Hyperlink"/>
            <w:noProof/>
            <w:lang w:val="id-ID"/>
          </w:rPr>
          <w:t>Abstrak</w:t>
        </w:r>
        <w:r w:rsidR="00962148">
          <w:rPr>
            <w:noProof/>
            <w:webHidden/>
          </w:rPr>
          <w:tab/>
        </w:r>
        <w:r w:rsidR="00962148">
          <w:rPr>
            <w:noProof/>
            <w:webHidden/>
          </w:rPr>
          <w:fldChar w:fldCharType="begin"/>
        </w:r>
        <w:r w:rsidR="00962148">
          <w:rPr>
            <w:noProof/>
            <w:webHidden/>
          </w:rPr>
          <w:instrText xml:space="preserve"> PAGEREF _Toc440863893 \h </w:instrText>
        </w:r>
        <w:r w:rsidR="00962148">
          <w:rPr>
            <w:noProof/>
            <w:webHidden/>
          </w:rPr>
        </w:r>
        <w:r w:rsidR="00962148">
          <w:rPr>
            <w:noProof/>
            <w:webHidden/>
          </w:rPr>
          <w:fldChar w:fldCharType="separate"/>
        </w:r>
        <w:r w:rsidR="00EC2FF0">
          <w:rPr>
            <w:noProof/>
            <w:webHidden/>
          </w:rPr>
          <w:t>vii</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4" w:history="1">
        <w:r w:rsidR="00962148" w:rsidRPr="00B02943">
          <w:rPr>
            <w:rStyle w:val="Hyperlink"/>
            <w:i/>
            <w:noProof/>
            <w:lang w:val="id-ID"/>
          </w:rPr>
          <w:t>Abstract</w:t>
        </w:r>
        <w:r w:rsidR="00962148">
          <w:rPr>
            <w:noProof/>
            <w:webHidden/>
          </w:rPr>
          <w:tab/>
        </w:r>
        <w:r w:rsidR="00962148">
          <w:rPr>
            <w:noProof/>
            <w:webHidden/>
          </w:rPr>
          <w:fldChar w:fldCharType="begin"/>
        </w:r>
        <w:r w:rsidR="00962148">
          <w:rPr>
            <w:noProof/>
            <w:webHidden/>
          </w:rPr>
          <w:instrText xml:space="preserve"> PAGEREF _Toc440863894 \h </w:instrText>
        </w:r>
        <w:r w:rsidR="00962148">
          <w:rPr>
            <w:noProof/>
            <w:webHidden/>
          </w:rPr>
        </w:r>
        <w:r w:rsidR="00962148">
          <w:rPr>
            <w:noProof/>
            <w:webHidden/>
          </w:rPr>
          <w:fldChar w:fldCharType="separate"/>
        </w:r>
        <w:r w:rsidR="00EC2FF0">
          <w:rPr>
            <w:noProof/>
            <w:webHidden/>
          </w:rPr>
          <w:t>ix</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5" w:history="1">
        <w:r w:rsidR="00962148" w:rsidRPr="00B02943">
          <w:rPr>
            <w:rStyle w:val="Hyperlink"/>
            <w:noProof/>
            <w:lang w:val="id-ID"/>
          </w:rPr>
          <w:t>KATA PENGANTAR</w:t>
        </w:r>
        <w:r w:rsidR="00962148">
          <w:rPr>
            <w:noProof/>
            <w:webHidden/>
          </w:rPr>
          <w:tab/>
        </w:r>
        <w:r w:rsidR="00962148">
          <w:rPr>
            <w:noProof/>
            <w:webHidden/>
          </w:rPr>
          <w:fldChar w:fldCharType="begin"/>
        </w:r>
        <w:r w:rsidR="00962148">
          <w:rPr>
            <w:noProof/>
            <w:webHidden/>
          </w:rPr>
          <w:instrText xml:space="preserve"> PAGEREF _Toc440863895 \h </w:instrText>
        </w:r>
        <w:r w:rsidR="00962148">
          <w:rPr>
            <w:noProof/>
            <w:webHidden/>
          </w:rPr>
        </w:r>
        <w:r w:rsidR="00962148">
          <w:rPr>
            <w:noProof/>
            <w:webHidden/>
          </w:rPr>
          <w:fldChar w:fldCharType="separate"/>
        </w:r>
        <w:r w:rsidR="00EC2FF0">
          <w:rPr>
            <w:noProof/>
            <w:webHidden/>
          </w:rPr>
          <w:t>xi</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6" w:history="1">
        <w:r w:rsidR="00962148" w:rsidRPr="00B02943">
          <w:rPr>
            <w:rStyle w:val="Hyperlink"/>
            <w:noProof/>
            <w:lang w:val="id-ID"/>
          </w:rPr>
          <w:t>DAFTAR ISI</w:t>
        </w:r>
        <w:r w:rsidR="00962148">
          <w:rPr>
            <w:noProof/>
            <w:webHidden/>
          </w:rPr>
          <w:tab/>
        </w:r>
        <w:r w:rsidR="00962148">
          <w:rPr>
            <w:noProof/>
            <w:webHidden/>
          </w:rPr>
          <w:fldChar w:fldCharType="begin"/>
        </w:r>
        <w:r w:rsidR="00962148">
          <w:rPr>
            <w:noProof/>
            <w:webHidden/>
          </w:rPr>
          <w:instrText xml:space="preserve"> PAGEREF _Toc440863896 \h </w:instrText>
        </w:r>
        <w:r w:rsidR="00962148">
          <w:rPr>
            <w:noProof/>
            <w:webHidden/>
          </w:rPr>
        </w:r>
        <w:r w:rsidR="00962148">
          <w:rPr>
            <w:noProof/>
            <w:webHidden/>
          </w:rPr>
          <w:fldChar w:fldCharType="separate"/>
        </w:r>
        <w:r w:rsidR="00EC2FF0">
          <w:rPr>
            <w:noProof/>
            <w:webHidden/>
          </w:rPr>
          <w:t>xiii</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7" w:history="1">
        <w:r w:rsidR="00962148" w:rsidRPr="00B02943">
          <w:rPr>
            <w:rStyle w:val="Hyperlink"/>
            <w:noProof/>
            <w:lang w:val="id-ID"/>
          </w:rPr>
          <w:t>DAFTAR GAMBAR</w:t>
        </w:r>
        <w:r w:rsidR="00962148">
          <w:rPr>
            <w:noProof/>
            <w:webHidden/>
          </w:rPr>
          <w:tab/>
        </w:r>
        <w:r w:rsidR="00962148">
          <w:rPr>
            <w:noProof/>
            <w:webHidden/>
          </w:rPr>
          <w:fldChar w:fldCharType="begin"/>
        </w:r>
        <w:r w:rsidR="00962148">
          <w:rPr>
            <w:noProof/>
            <w:webHidden/>
          </w:rPr>
          <w:instrText xml:space="preserve"> PAGEREF _Toc440863897 \h </w:instrText>
        </w:r>
        <w:r w:rsidR="00962148">
          <w:rPr>
            <w:noProof/>
            <w:webHidden/>
          </w:rPr>
        </w:r>
        <w:r w:rsidR="00962148">
          <w:rPr>
            <w:noProof/>
            <w:webHidden/>
          </w:rPr>
          <w:fldChar w:fldCharType="separate"/>
        </w:r>
        <w:r w:rsidR="00EC2FF0">
          <w:rPr>
            <w:noProof/>
            <w:webHidden/>
          </w:rPr>
          <w:t>xix</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8" w:history="1">
        <w:r w:rsidR="00962148" w:rsidRPr="00B02943">
          <w:rPr>
            <w:rStyle w:val="Hyperlink"/>
            <w:noProof/>
            <w:lang w:val="id-ID"/>
          </w:rPr>
          <w:t>DAFTAR TABEL</w:t>
        </w:r>
        <w:r w:rsidR="00962148">
          <w:rPr>
            <w:noProof/>
            <w:webHidden/>
          </w:rPr>
          <w:tab/>
        </w:r>
        <w:r w:rsidR="00962148">
          <w:rPr>
            <w:noProof/>
            <w:webHidden/>
          </w:rPr>
          <w:fldChar w:fldCharType="begin"/>
        </w:r>
        <w:r w:rsidR="00962148">
          <w:rPr>
            <w:noProof/>
            <w:webHidden/>
          </w:rPr>
          <w:instrText xml:space="preserve"> PAGEREF _Toc440863898 \h </w:instrText>
        </w:r>
        <w:r w:rsidR="00962148">
          <w:rPr>
            <w:noProof/>
            <w:webHidden/>
          </w:rPr>
        </w:r>
        <w:r w:rsidR="00962148">
          <w:rPr>
            <w:noProof/>
            <w:webHidden/>
          </w:rPr>
          <w:fldChar w:fldCharType="separate"/>
        </w:r>
        <w:r w:rsidR="00EC2FF0">
          <w:rPr>
            <w:noProof/>
            <w:webHidden/>
          </w:rPr>
          <w:t>xxiii</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899" w:history="1">
        <w:r w:rsidR="00962148" w:rsidRPr="00B02943">
          <w:rPr>
            <w:rStyle w:val="Hyperlink"/>
            <w:noProof/>
            <w:lang w:val="id-ID"/>
          </w:rPr>
          <w:t xml:space="preserve">DAFTAR </w:t>
        </w:r>
        <w:r w:rsidR="00962148" w:rsidRPr="00B02943">
          <w:rPr>
            <w:rStyle w:val="Hyperlink"/>
            <w:noProof/>
          </w:rPr>
          <w:t>KODE SUMBER</w:t>
        </w:r>
        <w:r w:rsidR="00962148">
          <w:rPr>
            <w:noProof/>
            <w:webHidden/>
          </w:rPr>
          <w:tab/>
        </w:r>
        <w:r w:rsidR="00962148">
          <w:rPr>
            <w:noProof/>
            <w:webHidden/>
          </w:rPr>
          <w:fldChar w:fldCharType="begin"/>
        </w:r>
        <w:r w:rsidR="00962148">
          <w:rPr>
            <w:noProof/>
            <w:webHidden/>
          </w:rPr>
          <w:instrText xml:space="preserve"> PAGEREF _Toc440863899 \h </w:instrText>
        </w:r>
        <w:r w:rsidR="00962148">
          <w:rPr>
            <w:noProof/>
            <w:webHidden/>
          </w:rPr>
        </w:r>
        <w:r w:rsidR="00962148">
          <w:rPr>
            <w:noProof/>
            <w:webHidden/>
          </w:rPr>
          <w:fldChar w:fldCharType="separate"/>
        </w:r>
        <w:r w:rsidR="00EC2FF0">
          <w:rPr>
            <w:noProof/>
            <w:webHidden/>
          </w:rPr>
          <w:t>xxvii</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900" w:history="1">
        <w:r w:rsidR="00962148" w:rsidRPr="00B02943">
          <w:rPr>
            <w:rStyle w:val="Hyperlink"/>
            <w:noProof/>
            <w:lang w:val="id-ID"/>
          </w:rPr>
          <w:t>BAB I PENDAHULUAN</w:t>
        </w:r>
        <w:r w:rsidR="00962148">
          <w:rPr>
            <w:noProof/>
            <w:webHidden/>
          </w:rPr>
          <w:tab/>
        </w:r>
        <w:r w:rsidR="00962148">
          <w:rPr>
            <w:noProof/>
            <w:webHidden/>
          </w:rPr>
          <w:fldChar w:fldCharType="begin"/>
        </w:r>
        <w:r w:rsidR="00962148">
          <w:rPr>
            <w:noProof/>
            <w:webHidden/>
          </w:rPr>
          <w:instrText xml:space="preserve"> PAGEREF _Toc440863900 \h </w:instrText>
        </w:r>
        <w:r w:rsidR="00962148">
          <w:rPr>
            <w:noProof/>
            <w:webHidden/>
          </w:rPr>
        </w:r>
        <w:r w:rsidR="00962148">
          <w:rPr>
            <w:noProof/>
            <w:webHidden/>
          </w:rPr>
          <w:fldChar w:fldCharType="separate"/>
        </w:r>
        <w:r w:rsidR="00EC2FF0">
          <w:rPr>
            <w:noProof/>
            <w:webHidden/>
          </w:rPr>
          <w:t>1</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01" w:history="1">
        <w:r w:rsidR="00962148" w:rsidRPr="00B02943">
          <w:rPr>
            <w:rStyle w:val="Hyperlink"/>
            <w:noProof/>
            <w:snapToGrid w:val="0"/>
            <w:w w:val="0"/>
            <w:lang w:val="id-ID"/>
          </w:rPr>
          <w:t>1.1</w:t>
        </w:r>
        <w:r w:rsidR="00962148">
          <w:rPr>
            <w:rFonts w:asciiTheme="minorHAnsi" w:eastAsiaTheme="minorEastAsia" w:hAnsiTheme="minorHAnsi" w:cstheme="minorBidi"/>
            <w:noProof/>
            <w:lang w:eastAsia="en-US"/>
          </w:rPr>
          <w:tab/>
        </w:r>
        <w:r w:rsidR="00962148" w:rsidRPr="00B02943">
          <w:rPr>
            <w:rStyle w:val="Hyperlink"/>
            <w:noProof/>
            <w:lang w:val="id-ID"/>
          </w:rPr>
          <w:t>Latar Belakang</w:t>
        </w:r>
        <w:r w:rsidR="00962148">
          <w:rPr>
            <w:noProof/>
            <w:webHidden/>
          </w:rPr>
          <w:tab/>
        </w:r>
        <w:r w:rsidR="00962148">
          <w:rPr>
            <w:noProof/>
            <w:webHidden/>
          </w:rPr>
          <w:fldChar w:fldCharType="begin"/>
        </w:r>
        <w:r w:rsidR="00962148">
          <w:rPr>
            <w:noProof/>
            <w:webHidden/>
          </w:rPr>
          <w:instrText xml:space="preserve"> PAGEREF _Toc440863901 \h </w:instrText>
        </w:r>
        <w:r w:rsidR="00962148">
          <w:rPr>
            <w:noProof/>
            <w:webHidden/>
          </w:rPr>
        </w:r>
        <w:r w:rsidR="00962148">
          <w:rPr>
            <w:noProof/>
            <w:webHidden/>
          </w:rPr>
          <w:fldChar w:fldCharType="separate"/>
        </w:r>
        <w:r w:rsidR="00EC2FF0">
          <w:rPr>
            <w:noProof/>
            <w:webHidden/>
          </w:rPr>
          <w:t>1</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02" w:history="1">
        <w:r w:rsidR="00962148" w:rsidRPr="00B02943">
          <w:rPr>
            <w:rStyle w:val="Hyperlink"/>
            <w:noProof/>
            <w:snapToGrid w:val="0"/>
            <w:w w:val="0"/>
            <w:lang w:val="id-ID"/>
          </w:rPr>
          <w:t>1.2</w:t>
        </w:r>
        <w:r w:rsidR="00962148">
          <w:rPr>
            <w:rFonts w:asciiTheme="minorHAnsi" w:eastAsiaTheme="minorEastAsia" w:hAnsiTheme="minorHAnsi" w:cstheme="minorBidi"/>
            <w:noProof/>
            <w:lang w:eastAsia="en-US"/>
          </w:rPr>
          <w:tab/>
        </w:r>
        <w:r w:rsidR="00962148" w:rsidRPr="00B02943">
          <w:rPr>
            <w:rStyle w:val="Hyperlink"/>
            <w:noProof/>
            <w:lang w:val="id-ID"/>
          </w:rPr>
          <w:t>Rumusan Masalah</w:t>
        </w:r>
        <w:r w:rsidR="00962148">
          <w:rPr>
            <w:noProof/>
            <w:webHidden/>
          </w:rPr>
          <w:tab/>
        </w:r>
        <w:r w:rsidR="00962148">
          <w:rPr>
            <w:noProof/>
            <w:webHidden/>
          </w:rPr>
          <w:fldChar w:fldCharType="begin"/>
        </w:r>
        <w:r w:rsidR="00962148">
          <w:rPr>
            <w:noProof/>
            <w:webHidden/>
          </w:rPr>
          <w:instrText xml:space="preserve"> PAGEREF _Toc440863902 \h </w:instrText>
        </w:r>
        <w:r w:rsidR="00962148">
          <w:rPr>
            <w:noProof/>
            <w:webHidden/>
          </w:rPr>
        </w:r>
        <w:r w:rsidR="00962148">
          <w:rPr>
            <w:noProof/>
            <w:webHidden/>
          </w:rPr>
          <w:fldChar w:fldCharType="separate"/>
        </w:r>
        <w:r w:rsidR="00EC2FF0">
          <w:rPr>
            <w:noProof/>
            <w:webHidden/>
          </w:rPr>
          <w:t>2</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03" w:history="1">
        <w:r w:rsidR="00962148" w:rsidRPr="00B02943">
          <w:rPr>
            <w:rStyle w:val="Hyperlink"/>
            <w:noProof/>
            <w:snapToGrid w:val="0"/>
            <w:w w:val="0"/>
          </w:rPr>
          <w:t>1.3</w:t>
        </w:r>
        <w:r w:rsidR="00962148">
          <w:rPr>
            <w:rFonts w:asciiTheme="minorHAnsi" w:eastAsiaTheme="minorEastAsia" w:hAnsiTheme="minorHAnsi" w:cstheme="minorBidi"/>
            <w:noProof/>
            <w:lang w:eastAsia="en-US"/>
          </w:rPr>
          <w:tab/>
        </w:r>
        <w:r w:rsidR="00962148" w:rsidRPr="00B02943">
          <w:rPr>
            <w:rStyle w:val="Hyperlink"/>
            <w:noProof/>
            <w:lang w:val="id-ID"/>
          </w:rPr>
          <w:t>Batasan Masalah</w:t>
        </w:r>
        <w:r w:rsidR="00962148">
          <w:rPr>
            <w:noProof/>
            <w:webHidden/>
          </w:rPr>
          <w:tab/>
        </w:r>
        <w:r w:rsidR="00962148">
          <w:rPr>
            <w:noProof/>
            <w:webHidden/>
          </w:rPr>
          <w:fldChar w:fldCharType="begin"/>
        </w:r>
        <w:r w:rsidR="00962148">
          <w:rPr>
            <w:noProof/>
            <w:webHidden/>
          </w:rPr>
          <w:instrText xml:space="preserve"> PAGEREF _Toc440863903 \h </w:instrText>
        </w:r>
        <w:r w:rsidR="00962148">
          <w:rPr>
            <w:noProof/>
            <w:webHidden/>
          </w:rPr>
        </w:r>
        <w:r w:rsidR="00962148">
          <w:rPr>
            <w:noProof/>
            <w:webHidden/>
          </w:rPr>
          <w:fldChar w:fldCharType="separate"/>
        </w:r>
        <w:r w:rsidR="00EC2FF0">
          <w:rPr>
            <w:noProof/>
            <w:webHidden/>
          </w:rPr>
          <w:t>2</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04" w:history="1">
        <w:r w:rsidR="00962148" w:rsidRPr="00B02943">
          <w:rPr>
            <w:rStyle w:val="Hyperlink"/>
            <w:noProof/>
            <w:snapToGrid w:val="0"/>
            <w:w w:val="0"/>
          </w:rPr>
          <w:t>1.4</w:t>
        </w:r>
        <w:r w:rsidR="00962148">
          <w:rPr>
            <w:rFonts w:asciiTheme="minorHAnsi" w:eastAsiaTheme="minorEastAsia" w:hAnsiTheme="minorHAnsi" w:cstheme="minorBidi"/>
            <w:noProof/>
            <w:lang w:eastAsia="en-US"/>
          </w:rPr>
          <w:tab/>
        </w:r>
        <w:r w:rsidR="00962148" w:rsidRPr="00B02943">
          <w:rPr>
            <w:rStyle w:val="Hyperlink"/>
            <w:noProof/>
            <w:lang w:val="id-ID"/>
          </w:rPr>
          <w:t>Tujuan</w:t>
        </w:r>
        <w:r w:rsidR="00962148">
          <w:rPr>
            <w:noProof/>
            <w:webHidden/>
          </w:rPr>
          <w:tab/>
        </w:r>
        <w:r w:rsidR="00962148">
          <w:rPr>
            <w:noProof/>
            <w:webHidden/>
          </w:rPr>
          <w:fldChar w:fldCharType="begin"/>
        </w:r>
        <w:r w:rsidR="00962148">
          <w:rPr>
            <w:noProof/>
            <w:webHidden/>
          </w:rPr>
          <w:instrText xml:space="preserve"> PAGEREF _Toc440863904 \h </w:instrText>
        </w:r>
        <w:r w:rsidR="00962148">
          <w:rPr>
            <w:noProof/>
            <w:webHidden/>
          </w:rPr>
        </w:r>
        <w:r w:rsidR="00962148">
          <w:rPr>
            <w:noProof/>
            <w:webHidden/>
          </w:rPr>
          <w:fldChar w:fldCharType="separate"/>
        </w:r>
        <w:r w:rsidR="00EC2FF0">
          <w:rPr>
            <w:noProof/>
            <w:webHidden/>
          </w:rPr>
          <w:t>3</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05" w:history="1">
        <w:r w:rsidR="00962148" w:rsidRPr="00B02943">
          <w:rPr>
            <w:rStyle w:val="Hyperlink"/>
            <w:noProof/>
            <w:snapToGrid w:val="0"/>
            <w:w w:val="0"/>
            <w:lang w:val="id-ID"/>
          </w:rPr>
          <w:t>1.5</w:t>
        </w:r>
        <w:r w:rsidR="00962148">
          <w:rPr>
            <w:rFonts w:asciiTheme="minorHAnsi" w:eastAsiaTheme="minorEastAsia" w:hAnsiTheme="minorHAnsi" w:cstheme="minorBidi"/>
            <w:noProof/>
            <w:lang w:eastAsia="en-US"/>
          </w:rPr>
          <w:tab/>
        </w:r>
        <w:r w:rsidR="00962148" w:rsidRPr="00B02943">
          <w:rPr>
            <w:rStyle w:val="Hyperlink"/>
            <w:noProof/>
            <w:lang w:val="id-ID"/>
          </w:rPr>
          <w:t>Manfaat</w:t>
        </w:r>
        <w:r w:rsidR="00962148">
          <w:rPr>
            <w:noProof/>
            <w:webHidden/>
          </w:rPr>
          <w:tab/>
        </w:r>
        <w:r w:rsidR="00962148">
          <w:rPr>
            <w:noProof/>
            <w:webHidden/>
          </w:rPr>
          <w:fldChar w:fldCharType="begin"/>
        </w:r>
        <w:r w:rsidR="00962148">
          <w:rPr>
            <w:noProof/>
            <w:webHidden/>
          </w:rPr>
          <w:instrText xml:space="preserve"> PAGEREF _Toc440863905 \h </w:instrText>
        </w:r>
        <w:r w:rsidR="00962148">
          <w:rPr>
            <w:noProof/>
            <w:webHidden/>
          </w:rPr>
        </w:r>
        <w:r w:rsidR="00962148">
          <w:rPr>
            <w:noProof/>
            <w:webHidden/>
          </w:rPr>
          <w:fldChar w:fldCharType="separate"/>
        </w:r>
        <w:r w:rsidR="00EC2FF0">
          <w:rPr>
            <w:noProof/>
            <w:webHidden/>
          </w:rPr>
          <w:t>3</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06" w:history="1">
        <w:r w:rsidR="00962148" w:rsidRPr="00B02943">
          <w:rPr>
            <w:rStyle w:val="Hyperlink"/>
            <w:noProof/>
            <w:snapToGrid w:val="0"/>
            <w:w w:val="0"/>
            <w:lang w:val="id-ID"/>
          </w:rPr>
          <w:t>1.6</w:t>
        </w:r>
        <w:r w:rsidR="00962148">
          <w:rPr>
            <w:rFonts w:asciiTheme="minorHAnsi" w:eastAsiaTheme="minorEastAsia" w:hAnsiTheme="minorHAnsi" w:cstheme="minorBidi"/>
            <w:noProof/>
            <w:lang w:eastAsia="en-US"/>
          </w:rPr>
          <w:tab/>
        </w:r>
        <w:r w:rsidR="00962148" w:rsidRPr="00B02943">
          <w:rPr>
            <w:rStyle w:val="Hyperlink"/>
            <w:noProof/>
            <w:lang w:val="id-ID"/>
          </w:rPr>
          <w:t>Metodologi</w:t>
        </w:r>
        <w:r w:rsidR="00962148">
          <w:rPr>
            <w:noProof/>
            <w:webHidden/>
          </w:rPr>
          <w:tab/>
        </w:r>
        <w:r w:rsidR="00962148">
          <w:rPr>
            <w:noProof/>
            <w:webHidden/>
          </w:rPr>
          <w:fldChar w:fldCharType="begin"/>
        </w:r>
        <w:r w:rsidR="00962148">
          <w:rPr>
            <w:noProof/>
            <w:webHidden/>
          </w:rPr>
          <w:instrText xml:space="preserve"> PAGEREF _Toc440863906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07" w:history="1">
        <w:r w:rsidR="00962148" w:rsidRPr="00B02943">
          <w:rPr>
            <w:rStyle w:val="Hyperlink"/>
            <w:noProof/>
            <w:snapToGrid w:val="0"/>
            <w:w w:val="0"/>
            <w:lang w:val="id-ID"/>
          </w:rPr>
          <w:t>1.6.1</w:t>
        </w:r>
        <w:r w:rsidR="00962148">
          <w:rPr>
            <w:rFonts w:asciiTheme="minorHAnsi" w:eastAsiaTheme="minorEastAsia" w:hAnsiTheme="minorHAnsi" w:cstheme="minorBidi"/>
            <w:noProof/>
          </w:rPr>
          <w:tab/>
        </w:r>
        <w:r w:rsidR="00962148" w:rsidRPr="00B02943">
          <w:rPr>
            <w:rStyle w:val="Hyperlink"/>
            <w:noProof/>
            <w:lang w:val="id-ID"/>
          </w:rPr>
          <w:t>Penyusunan proposal tugas akhir</w:t>
        </w:r>
        <w:r w:rsidR="00962148">
          <w:rPr>
            <w:noProof/>
            <w:webHidden/>
          </w:rPr>
          <w:tab/>
        </w:r>
        <w:r w:rsidR="00962148">
          <w:rPr>
            <w:noProof/>
            <w:webHidden/>
          </w:rPr>
          <w:fldChar w:fldCharType="begin"/>
        </w:r>
        <w:r w:rsidR="00962148">
          <w:rPr>
            <w:noProof/>
            <w:webHidden/>
          </w:rPr>
          <w:instrText xml:space="preserve"> PAGEREF _Toc440863907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08" w:history="1">
        <w:r w:rsidR="00962148" w:rsidRPr="00B02943">
          <w:rPr>
            <w:rStyle w:val="Hyperlink"/>
            <w:noProof/>
            <w:snapToGrid w:val="0"/>
            <w:w w:val="0"/>
            <w:lang w:val="id-ID"/>
          </w:rPr>
          <w:t>1.6.2</w:t>
        </w:r>
        <w:r w:rsidR="00962148">
          <w:rPr>
            <w:rFonts w:asciiTheme="minorHAnsi" w:eastAsiaTheme="minorEastAsia" w:hAnsiTheme="minorHAnsi" w:cstheme="minorBidi"/>
            <w:noProof/>
          </w:rPr>
          <w:tab/>
        </w:r>
        <w:r w:rsidR="00962148" w:rsidRPr="00B02943">
          <w:rPr>
            <w:rStyle w:val="Hyperlink"/>
            <w:noProof/>
            <w:lang w:val="id-ID"/>
          </w:rPr>
          <w:t>Studi literatur</w:t>
        </w:r>
        <w:r w:rsidR="00962148">
          <w:rPr>
            <w:noProof/>
            <w:webHidden/>
          </w:rPr>
          <w:tab/>
        </w:r>
        <w:r w:rsidR="00962148">
          <w:rPr>
            <w:noProof/>
            <w:webHidden/>
          </w:rPr>
          <w:fldChar w:fldCharType="begin"/>
        </w:r>
        <w:r w:rsidR="00962148">
          <w:rPr>
            <w:noProof/>
            <w:webHidden/>
          </w:rPr>
          <w:instrText xml:space="preserve"> PAGEREF _Toc440863908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09" w:history="1">
        <w:r w:rsidR="00962148" w:rsidRPr="00B02943">
          <w:rPr>
            <w:rStyle w:val="Hyperlink"/>
            <w:noProof/>
            <w:snapToGrid w:val="0"/>
            <w:w w:val="0"/>
            <w:lang w:val="id-ID"/>
          </w:rPr>
          <w:t>1.6.3</w:t>
        </w:r>
        <w:r w:rsidR="00962148">
          <w:rPr>
            <w:rFonts w:asciiTheme="minorHAnsi" w:eastAsiaTheme="minorEastAsia" w:hAnsiTheme="minorHAnsi" w:cstheme="minorBidi"/>
            <w:noProof/>
          </w:rPr>
          <w:tab/>
        </w:r>
        <w:r w:rsidR="00962148" w:rsidRPr="00B02943">
          <w:rPr>
            <w:rStyle w:val="Hyperlink"/>
            <w:noProof/>
            <w:lang w:val="id-ID"/>
          </w:rPr>
          <w:t>Analisis dan desain perangkat lunak</w:t>
        </w:r>
        <w:r w:rsidR="00962148">
          <w:rPr>
            <w:noProof/>
            <w:webHidden/>
          </w:rPr>
          <w:tab/>
        </w:r>
        <w:r w:rsidR="00962148">
          <w:rPr>
            <w:noProof/>
            <w:webHidden/>
          </w:rPr>
          <w:fldChar w:fldCharType="begin"/>
        </w:r>
        <w:r w:rsidR="00962148">
          <w:rPr>
            <w:noProof/>
            <w:webHidden/>
          </w:rPr>
          <w:instrText xml:space="preserve"> PAGEREF _Toc440863909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10" w:history="1">
        <w:r w:rsidR="00962148" w:rsidRPr="00B02943">
          <w:rPr>
            <w:rStyle w:val="Hyperlink"/>
            <w:noProof/>
            <w:snapToGrid w:val="0"/>
            <w:w w:val="0"/>
            <w:lang w:val="id-ID"/>
          </w:rPr>
          <w:t>1.6.4</w:t>
        </w:r>
        <w:r w:rsidR="00962148">
          <w:rPr>
            <w:rFonts w:asciiTheme="minorHAnsi" w:eastAsiaTheme="minorEastAsia" w:hAnsiTheme="minorHAnsi" w:cstheme="minorBidi"/>
            <w:noProof/>
          </w:rPr>
          <w:tab/>
        </w:r>
        <w:r w:rsidR="00962148" w:rsidRPr="00B02943">
          <w:rPr>
            <w:rStyle w:val="Hyperlink"/>
            <w:noProof/>
            <w:lang w:val="id-ID"/>
          </w:rPr>
          <w:t>Implementasi perangkat lunak</w:t>
        </w:r>
        <w:r w:rsidR="00962148">
          <w:rPr>
            <w:noProof/>
            <w:webHidden/>
          </w:rPr>
          <w:tab/>
        </w:r>
        <w:r w:rsidR="00962148">
          <w:rPr>
            <w:noProof/>
            <w:webHidden/>
          </w:rPr>
          <w:fldChar w:fldCharType="begin"/>
        </w:r>
        <w:r w:rsidR="00962148">
          <w:rPr>
            <w:noProof/>
            <w:webHidden/>
          </w:rPr>
          <w:instrText xml:space="preserve"> PAGEREF _Toc440863910 \h </w:instrText>
        </w:r>
        <w:r w:rsidR="00962148">
          <w:rPr>
            <w:noProof/>
            <w:webHidden/>
          </w:rPr>
        </w:r>
        <w:r w:rsidR="00962148">
          <w:rPr>
            <w:noProof/>
            <w:webHidden/>
          </w:rPr>
          <w:fldChar w:fldCharType="separate"/>
        </w:r>
        <w:r w:rsidR="00EC2FF0">
          <w:rPr>
            <w:noProof/>
            <w:webHidden/>
          </w:rPr>
          <w:t>5</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11" w:history="1">
        <w:r w:rsidR="00962148" w:rsidRPr="00B02943">
          <w:rPr>
            <w:rStyle w:val="Hyperlink"/>
            <w:noProof/>
            <w:snapToGrid w:val="0"/>
            <w:w w:val="0"/>
            <w:lang w:val="id-ID"/>
          </w:rPr>
          <w:t>1.6.5</w:t>
        </w:r>
        <w:r w:rsidR="00962148">
          <w:rPr>
            <w:rFonts w:asciiTheme="minorHAnsi" w:eastAsiaTheme="minorEastAsia" w:hAnsiTheme="minorHAnsi" w:cstheme="minorBidi"/>
            <w:noProof/>
          </w:rPr>
          <w:tab/>
        </w:r>
        <w:r w:rsidR="00962148" w:rsidRPr="00B02943">
          <w:rPr>
            <w:rStyle w:val="Hyperlink"/>
            <w:noProof/>
            <w:lang w:val="id-ID"/>
          </w:rPr>
          <w:t>Pengujian dan evaluasi</w:t>
        </w:r>
        <w:r w:rsidR="00962148">
          <w:rPr>
            <w:noProof/>
            <w:webHidden/>
          </w:rPr>
          <w:tab/>
        </w:r>
        <w:r w:rsidR="00962148">
          <w:rPr>
            <w:noProof/>
            <w:webHidden/>
          </w:rPr>
          <w:fldChar w:fldCharType="begin"/>
        </w:r>
        <w:r w:rsidR="00962148">
          <w:rPr>
            <w:noProof/>
            <w:webHidden/>
          </w:rPr>
          <w:instrText xml:space="preserve"> PAGEREF _Toc440863911 \h </w:instrText>
        </w:r>
        <w:r w:rsidR="00962148">
          <w:rPr>
            <w:noProof/>
            <w:webHidden/>
          </w:rPr>
        </w:r>
        <w:r w:rsidR="00962148">
          <w:rPr>
            <w:noProof/>
            <w:webHidden/>
          </w:rPr>
          <w:fldChar w:fldCharType="separate"/>
        </w:r>
        <w:r w:rsidR="00EC2FF0">
          <w:rPr>
            <w:noProof/>
            <w:webHidden/>
          </w:rPr>
          <w:t>5</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12" w:history="1">
        <w:r w:rsidR="00962148" w:rsidRPr="00B02943">
          <w:rPr>
            <w:rStyle w:val="Hyperlink"/>
            <w:noProof/>
            <w:snapToGrid w:val="0"/>
            <w:w w:val="0"/>
            <w:lang w:val="id-ID"/>
          </w:rPr>
          <w:t>1.6.6</w:t>
        </w:r>
        <w:r w:rsidR="00962148">
          <w:rPr>
            <w:rFonts w:asciiTheme="minorHAnsi" w:eastAsiaTheme="minorEastAsia" w:hAnsiTheme="minorHAnsi" w:cstheme="minorBidi"/>
            <w:noProof/>
          </w:rPr>
          <w:tab/>
        </w:r>
        <w:r w:rsidR="00962148" w:rsidRPr="00B02943">
          <w:rPr>
            <w:rStyle w:val="Hyperlink"/>
            <w:noProof/>
            <w:lang w:val="id-ID"/>
          </w:rPr>
          <w:t>Penyusunan buku tugas akhir</w:t>
        </w:r>
        <w:r w:rsidR="00962148">
          <w:rPr>
            <w:noProof/>
            <w:webHidden/>
          </w:rPr>
          <w:tab/>
        </w:r>
        <w:r w:rsidR="00962148">
          <w:rPr>
            <w:noProof/>
            <w:webHidden/>
          </w:rPr>
          <w:fldChar w:fldCharType="begin"/>
        </w:r>
        <w:r w:rsidR="00962148">
          <w:rPr>
            <w:noProof/>
            <w:webHidden/>
          </w:rPr>
          <w:instrText xml:space="preserve"> PAGEREF _Toc440863912 \h </w:instrText>
        </w:r>
        <w:r w:rsidR="00962148">
          <w:rPr>
            <w:noProof/>
            <w:webHidden/>
          </w:rPr>
        </w:r>
        <w:r w:rsidR="00962148">
          <w:rPr>
            <w:noProof/>
            <w:webHidden/>
          </w:rPr>
          <w:fldChar w:fldCharType="separate"/>
        </w:r>
        <w:r w:rsidR="00EC2FF0">
          <w:rPr>
            <w:noProof/>
            <w:webHidden/>
          </w:rPr>
          <w:t>5</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13" w:history="1">
        <w:r w:rsidR="00962148" w:rsidRPr="00B02943">
          <w:rPr>
            <w:rStyle w:val="Hyperlink"/>
            <w:noProof/>
            <w:snapToGrid w:val="0"/>
            <w:w w:val="0"/>
            <w:lang w:val="id-ID"/>
          </w:rPr>
          <w:t>1.7</w:t>
        </w:r>
        <w:r w:rsidR="00962148">
          <w:rPr>
            <w:rFonts w:asciiTheme="minorHAnsi" w:eastAsiaTheme="minorEastAsia" w:hAnsiTheme="minorHAnsi" w:cstheme="minorBidi"/>
            <w:noProof/>
            <w:lang w:eastAsia="en-US"/>
          </w:rPr>
          <w:tab/>
        </w:r>
        <w:r w:rsidR="00962148" w:rsidRPr="00B02943">
          <w:rPr>
            <w:rStyle w:val="Hyperlink"/>
            <w:noProof/>
          </w:rPr>
          <w:t>Sistematika Penulisan Laporan Tugas Akhir</w:t>
        </w:r>
        <w:r w:rsidR="00962148">
          <w:rPr>
            <w:noProof/>
            <w:webHidden/>
          </w:rPr>
          <w:tab/>
        </w:r>
        <w:r w:rsidR="00962148">
          <w:rPr>
            <w:noProof/>
            <w:webHidden/>
          </w:rPr>
          <w:fldChar w:fldCharType="begin"/>
        </w:r>
        <w:r w:rsidR="00962148">
          <w:rPr>
            <w:noProof/>
            <w:webHidden/>
          </w:rPr>
          <w:instrText xml:space="preserve"> PAGEREF _Toc440863913 \h </w:instrText>
        </w:r>
        <w:r w:rsidR="00962148">
          <w:rPr>
            <w:noProof/>
            <w:webHidden/>
          </w:rPr>
        </w:r>
        <w:r w:rsidR="00962148">
          <w:rPr>
            <w:noProof/>
            <w:webHidden/>
          </w:rPr>
          <w:fldChar w:fldCharType="separate"/>
        </w:r>
        <w:r w:rsidR="00EC2FF0">
          <w:rPr>
            <w:noProof/>
            <w:webHidden/>
          </w:rPr>
          <w:t>6</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914" w:history="1">
        <w:r w:rsidR="00962148" w:rsidRPr="00B02943">
          <w:rPr>
            <w:rStyle w:val="Hyperlink"/>
            <w:noProof/>
            <w:lang w:val="id-ID"/>
          </w:rPr>
          <w:t>BAB II TINJAUAN PUSTAKA</w:t>
        </w:r>
        <w:r w:rsidR="00962148">
          <w:rPr>
            <w:noProof/>
            <w:webHidden/>
          </w:rPr>
          <w:tab/>
        </w:r>
        <w:r w:rsidR="00962148">
          <w:rPr>
            <w:noProof/>
            <w:webHidden/>
          </w:rPr>
          <w:fldChar w:fldCharType="begin"/>
        </w:r>
        <w:r w:rsidR="00962148">
          <w:rPr>
            <w:noProof/>
            <w:webHidden/>
          </w:rPr>
          <w:instrText xml:space="preserve"> PAGEREF _Toc440863914 \h </w:instrText>
        </w:r>
        <w:r w:rsidR="00962148">
          <w:rPr>
            <w:noProof/>
            <w:webHidden/>
          </w:rPr>
        </w:r>
        <w:r w:rsidR="00962148">
          <w:rPr>
            <w:noProof/>
            <w:webHidden/>
          </w:rPr>
          <w:fldChar w:fldCharType="separate"/>
        </w:r>
        <w:r w:rsidR="00EC2FF0">
          <w:rPr>
            <w:noProof/>
            <w:webHidden/>
          </w:rPr>
          <w:t>9</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16" w:history="1">
        <w:r w:rsidR="00962148" w:rsidRPr="00B02943">
          <w:rPr>
            <w:rStyle w:val="Hyperlink"/>
            <w:noProof/>
            <w:snapToGrid w:val="0"/>
            <w:w w:val="0"/>
          </w:rPr>
          <w:t>2.1</w:t>
        </w:r>
        <w:r w:rsidR="00962148">
          <w:rPr>
            <w:rFonts w:asciiTheme="minorHAnsi" w:eastAsiaTheme="minorEastAsia" w:hAnsiTheme="minorHAnsi" w:cstheme="minorBidi"/>
            <w:noProof/>
            <w:lang w:eastAsia="en-US"/>
          </w:rPr>
          <w:tab/>
        </w:r>
        <w:r w:rsidR="00962148" w:rsidRPr="00B02943">
          <w:rPr>
            <w:rStyle w:val="Hyperlink"/>
            <w:noProof/>
          </w:rPr>
          <w:t>Sistem Informasi Akademik Generik</w:t>
        </w:r>
        <w:r w:rsidR="00962148">
          <w:rPr>
            <w:noProof/>
            <w:webHidden/>
          </w:rPr>
          <w:tab/>
        </w:r>
        <w:r w:rsidR="00962148">
          <w:rPr>
            <w:noProof/>
            <w:webHidden/>
          </w:rPr>
          <w:fldChar w:fldCharType="begin"/>
        </w:r>
        <w:r w:rsidR="00962148">
          <w:rPr>
            <w:noProof/>
            <w:webHidden/>
          </w:rPr>
          <w:instrText xml:space="preserve"> PAGEREF _Toc440863916 \h </w:instrText>
        </w:r>
        <w:r w:rsidR="00962148">
          <w:rPr>
            <w:noProof/>
            <w:webHidden/>
          </w:rPr>
        </w:r>
        <w:r w:rsidR="00962148">
          <w:rPr>
            <w:noProof/>
            <w:webHidden/>
          </w:rPr>
          <w:fldChar w:fldCharType="separate"/>
        </w:r>
        <w:r w:rsidR="00EC2FF0">
          <w:rPr>
            <w:noProof/>
            <w:webHidden/>
          </w:rPr>
          <w:t>9</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17" w:history="1">
        <w:r w:rsidR="00962148" w:rsidRPr="00B02943">
          <w:rPr>
            <w:rStyle w:val="Hyperlink"/>
            <w:noProof/>
            <w:snapToGrid w:val="0"/>
            <w:w w:val="0"/>
          </w:rPr>
          <w:t>2.2</w:t>
        </w:r>
        <w:r w:rsidR="00962148">
          <w:rPr>
            <w:rFonts w:asciiTheme="minorHAnsi" w:eastAsiaTheme="minorEastAsia" w:hAnsiTheme="minorHAnsi" w:cstheme="minorBidi"/>
            <w:noProof/>
            <w:lang w:eastAsia="en-US"/>
          </w:rPr>
          <w:tab/>
        </w:r>
        <w:r w:rsidR="00962148" w:rsidRPr="00B02943">
          <w:rPr>
            <w:rStyle w:val="Hyperlink"/>
            <w:noProof/>
          </w:rPr>
          <w:t>Perangkat Lunak Modular</w:t>
        </w:r>
        <w:r w:rsidR="00962148">
          <w:rPr>
            <w:noProof/>
            <w:webHidden/>
          </w:rPr>
          <w:tab/>
        </w:r>
        <w:r w:rsidR="00962148">
          <w:rPr>
            <w:noProof/>
            <w:webHidden/>
          </w:rPr>
          <w:fldChar w:fldCharType="begin"/>
        </w:r>
        <w:r w:rsidR="00962148">
          <w:rPr>
            <w:noProof/>
            <w:webHidden/>
          </w:rPr>
          <w:instrText xml:space="preserve"> PAGEREF _Toc440863917 \h </w:instrText>
        </w:r>
        <w:r w:rsidR="00962148">
          <w:rPr>
            <w:noProof/>
            <w:webHidden/>
          </w:rPr>
        </w:r>
        <w:r w:rsidR="00962148">
          <w:rPr>
            <w:noProof/>
            <w:webHidden/>
          </w:rPr>
          <w:fldChar w:fldCharType="separate"/>
        </w:r>
        <w:r w:rsidR="00EC2FF0">
          <w:rPr>
            <w:noProof/>
            <w:webHidden/>
          </w:rPr>
          <w:t>10</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18" w:history="1">
        <w:r w:rsidR="00962148" w:rsidRPr="00B02943">
          <w:rPr>
            <w:rStyle w:val="Hyperlink"/>
            <w:noProof/>
            <w:snapToGrid w:val="0"/>
            <w:w w:val="0"/>
          </w:rPr>
          <w:t>2.3</w:t>
        </w:r>
        <w:r w:rsidR="00962148">
          <w:rPr>
            <w:rFonts w:asciiTheme="minorHAnsi" w:eastAsiaTheme="minorEastAsia" w:hAnsiTheme="minorHAnsi" w:cstheme="minorBidi"/>
            <w:noProof/>
            <w:lang w:eastAsia="en-US"/>
          </w:rPr>
          <w:tab/>
        </w:r>
        <w:r w:rsidR="00962148" w:rsidRPr="00B02943">
          <w:rPr>
            <w:rStyle w:val="Hyperlink"/>
            <w:i/>
            <w:noProof/>
          </w:rPr>
          <w:t xml:space="preserve">Hierarchical Model-View-Controller </w:t>
        </w:r>
        <w:r w:rsidR="00962148" w:rsidRPr="00B02943">
          <w:rPr>
            <w:rStyle w:val="Hyperlink"/>
            <w:noProof/>
          </w:rPr>
          <w:t>(HMVC)</w:t>
        </w:r>
        <w:r w:rsidR="00962148">
          <w:rPr>
            <w:noProof/>
            <w:webHidden/>
          </w:rPr>
          <w:tab/>
        </w:r>
        <w:r w:rsidR="00962148">
          <w:rPr>
            <w:noProof/>
            <w:webHidden/>
          </w:rPr>
          <w:fldChar w:fldCharType="begin"/>
        </w:r>
        <w:r w:rsidR="00962148">
          <w:rPr>
            <w:noProof/>
            <w:webHidden/>
          </w:rPr>
          <w:instrText xml:space="preserve"> PAGEREF _Toc440863918 \h </w:instrText>
        </w:r>
        <w:r w:rsidR="00962148">
          <w:rPr>
            <w:noProof/>
            <w:webHidden/>
          </w:rPr>
        </w:r>
        <w:r w:rsidR="00962148">
          <w:rPr>
            <w:noProof/>
            <w:webHidden/>
          </w:rPr>
          <w:fldChar w:fldCharType="separate"/>
        </w:r>
        <w:r w:rsidR="00EC2FF0">
          <w:rPr>
            <w:noProof/>
            <w:webHidden/>
          </w:rPr>
          <w:t>10</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19" w:history="1">
        <w:r w:rsidR="00962148" w:rsidRPr="00B02943">
          <w:rPr>
            <w:rStyle w:val="Hyperlink"/>
            <w:noProof/>
            <w:snapToGrid w:val="0"/>
            <w:w w:val="0"/>
          </w:rPr>
          <w:t>2.4</w:t>
        </w:r>
        <w:r w:rsidR="00962148">
          <w:rPr>
            <w:rFonts w:asciiTheme="minorHAnsi" w:eastAsiaTheme="minorEastAsia" w:hAnsiTheme="minorHAnsi" w:cstheme="minorBidi"/>
            <w:noProof/>
            <w:lang w:eastAsia="en-US"/>
          </w:rPr>
          <w:tab/>
        </w:r>
        <w:r w:rsidR="00962148" w:rsidRPr="00B02943">
          <w:rPr>
            <w:rStyle w:val="Hyperlink"/>
            <w:noProof/>
          </w:rPr>
          <w:t>Kerangka Kerja Spring</w:t>
        </w:r>
        <w:r w:rsidR="00962148">
          <w:rPr>
            <w:noProof/>
            <w:webHidden/>
          </w:rPr>
          <w:tab/>
        </w:r>
        <w:r w:rsidR="00962148">
          <w:rPr>
            <w:noProof/>
            <w:webHidden/>
          </w:rPr>
          <w:fldChar w:fldCharType="begin"/>
        </w:r>
        <w:r w:rsidR="00962148">
          <w:rPr>
            <w:noProof/>
            <w:webHidden/>
          </w:rPr>
          <w:instrText xml:space="preserve"> PAGEREF _Toc440863919 \h </w:instrText>
        </w:r>
        <w:r w:rsidR="00962148">
          <w:rPr>
            <w:noProof/>
            <w:webHidden/>
          </w:rPr>
        </w:r>
        <w:r w:rsidR="00962148">
          <w:rPr>
            <w:noProof/>
            <w:webHidden/>
          </w:rPr>
          <w:fldChar w:fldCharType="separate"/>
        </w:r>
        <w:r w:rsidR="00EC2FF0">
          <w:rPr>
            <w:noProof/>
            <w:webHidden/>
          </w:rPr>
          <w:t>11</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20" w:history="1">
        <w:r w:rsidR="00962148" w:rsidRPr="00B02943">
          <w:rPr>
            <w:rStyle w:val="Hyperlink"/>
            <w:noProof/>
            <w:snapToGrid w:val="0"/>
            <w:w w:val="0"/>
          </w:rPr>
          <w:t>2.4.1</w:t>
        </w:r>
        <w:r w:rsidR="00962148">
          <w:rPr>
            <w:rFonts w:asciiTheme="minorHAnsi" w:eastAsiaTheme="minorEastAsia" w:hAnsiTheme="minorHAnsi" w:cstheme="minorBidi"/>
            <w:noProof/>
          </w:rPr>
          <w:tab/>
        </w:r>
        <w:r w:rsidR="00962148" w:rsidRPr="00B02943">
          <w:rPr>
            <w:rStyle w:val="Hyperlink"/>
            <w:noProof/>
          </w:rPr>
          <w:t>Spring-MVC</w:t>
        </w:r>
        <w:r w:rsidR="00962148">
          <w:rPr>
            <w:noProof/>
            <w:webHidden/>
          </w:rPr>
          <w:tab/>
        </w:r>
        <w:r w:rsidR="00962148">
          <w:rPr>
            <w:noProof/>
            <w:webHidden/>
          </w:rPr>
          <w:fldChar w:fldCharType="begin"/>
        </w:r>
        <w:r w:rsidR="00962148">
          <w:rPr>
            <w:noProof/>
            <w:webHidden/>
          </w:rPr>
          <w:instrText xml:space="preserve"> PAGEREF _Toc440863920 \h </w:instrText>
        </w:r>
        <w:r w:rsidR="00962148">
          <w:rPr>
            <w:noProof/>
            <w:webHidden/>
          </w:rPr>
        </w:r>
        <w:r w:rsidR="00962148">
          <w:rPr>
            <w:noProof/>
            <w:webHidden/>
          </w:rPr>
          <w:fldChar w:fldCharType="separate"/>
        </w:r>
        <w:r w:rsidR="00EC2FF0">
          <w:rPr>
            <w:noProof/>
            <w:webHidden/>
          </w:rPr>
          <w:t>11</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21" w:history="1">
        <w:r w:rsidR="00962148" w:rsidRPr="00B02943">
          <w:rPr>
            <w:rStyle w:val="Hyperlink"/>
            <w:noProof/>
            <w:snapToGrid w:val="0"/>
            <w:w w:val="0"/>
          </w:rPr>
          <w:t>2.5</w:t>
        </w:r>
        <w:r w:rsidR="00962148">
          <w:rPr>
            <w:rFonts w:asciiTheme="minorHAnsi" w:eastAsiaTheme="minorEastAsia" w:hAnsiTheme="minorHAnsi" w:cstheme="minorBidi"/>
            <w:noProof/>
            <w:lang w:eastAsia="en-US"/>
          </w:rPr>
          <w:tab/>
        </w:r>
        <w:r w:rsidR="00962148" w:rsidRPr="00B02943">
          <w:rPr>
            <w:rStyle w:val="Hyperlink"/>
            <w:noProof/>
          </w:rPr>
          <w:t>OSGi</w:t>
        </w:r>
        <w:r w:rsidR="00962148">
          <w:rPr>
            <w:noProof/>
            <w:webHidden/>
          </w:rPr>
          <w:tab/>
        </w:r>
        <w:r w:rsidR="00962148">
          <w:rPr>
            <w:noProof/>
            <w:webHidden/>
          </w:rPr>
          <w:fldChar w:fldCharType="begin"/>
        </w:r>
        <w:r w:rsidR="00962148">
          <w:rPr>
            <w:noProof/>
            <w:webHidden/>
          </w:rPr>
          <w:instrText xml:space="preserve"> PAGEREF _Toc440863921 \h </w:instrText>
        </w:r>
        <w:r w:rsidR="00962148">
          <w:rPr>
            <w:noProof/>
            <w:webHidden/>
          </w:rPr>
        </w:r>
        <w:r w:rsidR="00962148">
          <w:rPr>
            <w:noProof/>
            <w:webHidden/>
          </w:rPr>
          <w:fldChar w:fldCharType="separate"/>
        </w:r>
        <w:r w:rsidR="00EC2FF0">
          <w:rPr>
            <w:noProof/>
            <w:webHidden/>
          </w:rPr>
          <w:t>13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22" w:history="1">
        <w:r w:rsidR="00962148" w:rsidRPr="00B02943">
          <w:rPr>
            <w:rStyle w:val="Hyperlink"/>
            <w:noProof/>
            <w:snapToGrid w:val="0"/>
            <w:w w:val="0"/>
          </w:rPr>
          <w:t>2.5.1</w:t>
        </w:r>
        <w:r w:rsidR="00962148">
          <w:rPr>
            <w:rFonts w:asciiTheme="minorHAnsi" w:eastAsiaTheme="minorEastAsia" w:hAnsiTheme="minorHAnsi" w:cstheme="minorBidi"/>
            <w:noProof/>
          </w:rPr>
          <w:tab/>
        </w:r>
        <w:r w:rsidR="00962148" w:rsidRPr="00B02943">
          <w:rPr>
            <w:rStyle w:val="Hyperlink"/>
            <w:i/>
            <w:noProof/>
          </w:rPr>
          <w:t>Bundle</w:t>
        </w:r>
        <w:r w:rsidR="00962148">
          <w:rPr>
            <w:noProof/>
            <w:webHidden/>
          </w:rPr>
          <w:tab/>
        </w:r>
        <w:r w:rsidR="00962148">
          <w:rPr>
            <w:noProof/>
            <w:webHidden/>
          </w:rPr>
          <w:fldChar w:fldCharType="begin"/>
        </w:r>
        <w:r w:rsidR="00962148">
          <w:rPr>
            <w:noProof/>
            <w:webHidden/>
          </w:rPr>
          <w:instrText xml:space="preserve"> PAGEREF _Toc440863922 \h </w:instrText>
        </w:r>
        <w:r w:rsidR="00962148">
          <w:rPr>
            <w:noProof/>
            <w:webHidden/>
          </w:rPr>
        </w:r>
        <w:r w:rsidR="00962148">
          <w:rPr>
            <w:noProof/>
            <w:webHidden/>
          </w:rPr>
          <w:fldChar w:fldCharType="separate"/>
        </w:r>
        <w:r w:rsidR="00EC2FF0">
          <w:rPr>
            <w:noProof/>
            <w:webHidden/>
          </w:rPr>
          <w:t>13</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23" w:history="1">
        <w:r w:rsidR="00962148" w:rsidRPr="00B02943">
          <w:rPr>
            <w:rStyle w:val="Hyperlink"/>
            <w:noProof/>
            <w:snapToGrid w:val="0"/>
            <w:w w:val="0"/>
          </w:rPr>
          <w:t>2.5.1.1</w:t>
        </w:r>
        <w:r w:rsidR="00962148">
          <w:rPr>
            <w:rFonts w:asciiTheme="minorHAnsi" w:eastAsiaTheme="minorEastAsia" w:hAnsiTheme="minorHAnsi" w:cstheme="minorBidi"/>
            <w:noProof/>
            <w:lang w:eastAsia="en-US"/>
          </w:rPr>
          <w:tab/>
        </w:r>
        <w:r w:rsidR="00962148" w:rsidRPr="00B02943">
          <w:rPr>
            <w:rStyle w:val="Hyperlink"/>
            <w:noProof/>
          </w:rPr>
          <w:t xml:space="preserve">Status OSGi </w:t>
        </w:r>
        <w:r w:rsidR="00962148" w:rsidRPr="00B02943">
          <w:rPr>
            <w:rStyle w:val="Hyperlink"/>
            <w:i/>
            <w:noProof/>
          </w:rPr>
          <w:t>Bundle</w:t>
        </w:r>
        <w:r w:rsidR="00962148">
          <w:rPr>
            <w:noProof/>
            <w:webHidden/>
          </w:rPr>
          <w:tab/>
        </w:r>
        <w:r w:rsidR="00962148">
          <w:rPr>
            <w:noProof/>
            <w:webHidden/>
          </w:rPr>
          <w:fldChar w:fldCharType="begin"/>
        </w:r>
        <w:r w:rsidR="00962148">
          <w:rPr>
            <w:noProof/>
            <w:webHidden/>
          </w:rPr>
          <w:instrText xml:space="preserve"> PAGEREF _Toc440863923 \h </w:instrText>
        </w:r>
        <w:r w:rsidR="00962148">
          <w:rPr>
            <w:noProof/>
            <w:webHidden/>
          </w:rPr>
        </w:r>
        <w:r w:rsidR="00962148">
          <w:rPr>
            <w:noProof/>
            <w:webHidden/>
          </w:rPr>
          <w:fldChar w:fldCharType="separate"/>
        </w:r>
        <w:r w:rsidR="00EC2FF0">
          <w:rPr>
            <w:noProof/>
            <w:webHidden/>
          </w:rPr>
          <w:t>15</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24" w:history="1">
        <w:r w:rsidR="00962148" w:rsidRPr="00B02943">
          <w:rPr>
            <w:rStyle w:val="Hyperlink"/>
            <w:noProof/>
            <w:snapToGrid w:val="0"/>
            <w:w w:val="0"/>
          </w:rPr>
          <w:t>2.5.1.2</w:t>
        </w:r>
        <w:r w:rsidR="00962148">
          <w:rPr>
            <w:rFonts w:asciiTheme="minorHAnsi" w:eastAsiaTheme="minorEastAsia" w:hAnsiTheme="minorHAnsi" w:cstheme="minorBidi"/>
            <w:noProof/>
            <w:lang w:eastAsia="en-US"/>
          </w:rPr>
          <w:tab/>
        </w:r>
        <w:r w:rsidR="00962148" w:rsidRPr="00B02943">
          <w:rPr>
            <w:rStyle w:val="Hyperlink"/>
            <w:i/>
            <w:noProof/>
          </w:rPr>
          <w:t>Bundle</w:t>
        </w:r>
        <w:r w:rsidR="00962148" w:rsidRPr="00B02943">
          <w:rPr>
            <w:rStyle w:val="Hyperlink"/>
            <w:noProof/>
          </w:rPr>
          <w:t xml:space="preserve"> </w:t>
        </w:r>
        <w:r w:rsidR="00962148" w:rsidRPr="00B02943">
          <w:rPr>
            <w:rStyle w:val="Hyperlink"/>
            <w:i/>
            <w:noProof/>
          </w:rPr>
          <w:t>fragment</w:t>
        </w:r>
        <w:r w:rsidR="00962148">
          <w:rPr>
            <w:noProof/>
            <w:webHidden/>
          </w:rPr>
          <w:tab/>
        </w:r>
        <w:r w:rsidR="00962148">
          <w:rPr>
            <w:noProof/>
            <w:webHidden/>
          </w:rPr>
          <w:fldChar w:fldCharType="begin"/>
        </w:r>
        <w:r w:rsidR="00962148">
          <w:rPr>
            <w:noProof/>
            <w:webHidden/>
          </w:rPr>
          <w:instrText xml:space="preserve"> PAGEREF _Toc440863924 \h </w:instrText>
        </w:r>
        <w:r w:rsidR="00962148">
          <w:rPr>
            <w:noProof/>
            <w:webHidden/>
          </w:rPr>
        </w:r>
        <w:r w:rsidR="00962148">
          <w:rPr>
            <w:noProof/>
            <w:webHidden/>
          </w:rPr>
          <w:fldChar w:fldCharType="separate"/>
        </w:r>
        <w:r w:rsidR="00EC2FF0">
          <w:rPr>
            <w:noProof/>
            <w:webHidden/>
          </w:rPr>
          <w:t>15</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25" w:history="1">
        <w:r w:rsidR="00962148" w:rsidRPr="00B02943">
          <w:rPr>
            <w:rStyle w:val="Hyperlink"/>
            <w:noProof/>
            <w:snapToGrid w:val="0"/>
            <w:w w:val="0"/>
          </w:rPr>
          <w:t>2.5.2</w:t>
        </w:r>
        <w:r w:rsidR="00962148">
          <w:rPr>
            <w:rFonts w:asciiTheme="minorHAnsi" w:eastAsiaTheme="minorEastAsia" w:hAnsiTheme="minorHAnsi" w:cstheme="minorBidi"/>
            <w:noProof/>
          </w:rPr>
          <w:tab/>
        </w:r>
        <w:r w:rsidR="00962148" w:rsidRPr="00B02943">
          <w:rPr>
            <w:rStyle w:val="Hyperlink"/>
            <w:noProof/>
          </w:rPr>
          <w:t>OSGi</w:t>
        </w:r>
        <w:r w:rsidR="00962148" w:rsidRPr="00B02943">
          <w:rPr>
            <w:rStyle w:val="Hyperlink"/>
            <w:i/>
            <w:noProof/>
          </w:rPr>
          <w:t xml:space="preserve"> service registry</w:t>
        </w:r>
        <w:r w:rsidR="00962148">
          <w:rPr>
            <w:noProof/>
            <w:webHidden/>
          </w:rPr>
          <w:tab/>
        </w:r>
        <w:r w:rsidR="00962148">
          <w:rPr>
            <w:noProof/>
            <w:webHidden/>
          </w:rPr>
          <w:fldChar w:fldCharType="begin"/>
        </w:r>
        <w:r w:rsidR="00962148">
          <w:rPr>
            <w:noProof/>
            <w:webHidden/>
          </w:rPr>
          <w:instrText xml:space="preserve"> PAGEREF _Toc440863925 \h </w:instrText>
        </w:r>
        <w:r w:rsidR="00962148">
          <w:rPr>
            <w:noProof/>
            <w:webHidden/>
          </w:rPr>
        </w:r>
        <w:r w:rsidR="00962148">
          <w:rPr>
            <w:noProof/>
            <w:webHidden/>
          </w:rPr>
          <w:fldChar w:fldCharType="separate"/>
        </w:r>
        <w:r w:rsidR="00EC2FF0">
          <w:rPr>
            <w:noProof/>
            <w:webHidden/>
          </w:rPr>
          <w:t>16</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26" w:history="1">
        <w:r w:rsidR="00962148" w:rsidRPr="00B02943">
          <w:rPr>
            <w:rStyle w:val="Hyperlink"/>
            <w:noProof/>
            <w:snapToGrid w:val="0"/>
            <w:w w:val="0"/>
          </w:rPr>
          <w:t>2.6</w:t>
        </w:r>
        <w:r w:rsidR="00962148">
          <w:rPr>
            <w:rFonts w:asciiTheme="minorHAnsi" w:eastAsiaTheme="minorEastAsia" w:hAnsiTheme="minorHAnsi" w:cstheme="minorBidi"/>
            <w:noProof/>
            <w:lang w:eastAsia="en-US"/>
          </w:rPr>
          <w:tab/>
        </w:r>
        <w:r w:rsidR="00962148" w:rsidRPr="00B02943">
          <w:rPr>
            <w:rStyle w:val="Hyperlink"/>
            <w:noProof/>
          </w:rPr>
          <w:t>Apache Tomcat</w:t>
        </w:r>
        <w:r w:rsidR="00962148">
          <w:rPr>
            <w:noProof/>
            <w:webHidden/>
          </w:rPr>
          <w:tab/>
        </w:r>
        <w:r w:rsidR="00962148">
          <w:rPr>
            <w:noProof/>
            <w:webHidden/>
          </w:rPr>
          <w:fldChar w:fldCharType="begin"/>
        </w:r>
        <w:r w:rsidR="00962148">
          <w:rPr>
            <w:noProof/>
            <w:webHidden/>
          </w:rPr>
          <w:instrText xml:space="preserve"> PAGEREF _Toc440863926 \h </w:instrText>
        </w:r>
        <w:r w:rsidR="00962148">
          <w:rPr>
            <w:noProof/>
            <w:webHidden/>
          </w:rPr>
        </w:r>
        <w:r w:rsidR="00962148">
          <w:rPr>
            <w:noProof/>
            <w:webHidden/>
          </w:rPr>
          <w:fldChar w:fldCharType="separate"/>
        </w:r>
        <w:r w:rsidR="00EC2FF0">
          <w:rPr>
            <w:noProof/>
            <w:webHidden/>
          </w:rPr>
          <w:t>17</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27" w:history="1">
        <w:r w:rsidR="00962148" w:rsidRPr="00B02943">
          <w:rPr>
            <w:rStyle w:val="Hyperlink"/>
            <w:noProof/>
            <w:snapToGrid w:val="0"/>
            <w:w w:val="0"/>
          </w:rPr>
          <w:t>2.7</w:t>
        </w:r>
        <w:r w:rsidR="00962148">
          <w:rPr>
            <w:rFonts w:asciiTheme="minorHAnsi" w:eastAsiaTheme="minorEastAsia" w:hAnsiTheme="minorHAnsi" w:cstheme="minorBidi"/>
            <w:noProof/>
            <w:lang w:eastAsia="en-US"/>
          </w:rPr>
          <w:tab/>
        </w:r>
        <w:r w:rsidR="00962148" w:rsidRPr="00B02943">
          <w:rPr>
            <w:rStyle w:val="Hyperlink"/>
            <w:noProof/>
          </w:rPr>
          <w:t>PostgreSQL</w:t>
        </w:r>
        <w:r w:rsidR="00962148">
          <w:rPr>
            <w:noProof/>
            <w:webHidden/>
          </w:rPr>
          <w:tab/>
        </w:r>
        <w:r w:rsidR="00962148">
          <w:rPr>
            <w:noProof/>
            <w:webHidden/>
          </w:rPr>
          <w:fldChar w:fldCharType="begin"/>
        </w:r>
        <w:r w:rsidR="00962148">
          <w:rPr>
            <w:noProof/>
            <w:webHidden/>
          </w:rPr>
          <w:instrText xml:space="preserve"> PAGEREF _Toc440863927 \h </w:instrText>
        </w:r>
        <w:r w:rsidR="00962148">
          <w:rPr>
            <w:noProof/>
            <w:webHidden/>
          </w:rPr>
        </w:r>
        <w:r w:rsidR="00962148">
          <w:rPr>
            <w:noProof/>
            <w:webHidden/>
          </w:rPr>
          <w:fldChar w:fldCharType="separate"/>
        </w:r>
        <w:r w:rsidR="00EC2FF0">
          <w:rPr>
            <w:noProof/>
            <w:webHidden/>
          </w:rPr>
          <w:t>17</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28" w:history="1">
        <w:r w:rsidR="00962148" w:rsidRPr="00B02943">
          <w:rPr>
            <w:rStyle w:val="Hyperlink"/>
            <w:noProof/>
            <w:snapToGrid w:val="0"/>
            <w:w w:val="0"/>
          </w:rPr>
          <w:t>2.8</w:t>
        </w:r>
        <w:r w:rsidR="00962148">
          <w:rPr>
            <w:rFonts w:asciiTheme="minorHAnsi" w:eastAsiaTheme="minorEastAsia" w:hAnsiTheme="minorHAnsi" w:cstheme="minorBidi"/>
            <w:noProof/>
            <w:lang w:eastAsia="en-US"/>
          </w:rPr>
          <w:tab/>
        </w:r>
        <w:r w:rsidR="00962148" w:rsidRPr="00B02943">
          <w:rPr>
            <w:rStyle w:val="Hyperlink"/>
            <w:noProof/>
          </w:rPr>
          <w:t>Hibernate ORM</w:t>
        </w:r>
        <w:r w:rsidR="00962148">
          <w:rPr>
            <w:noProof/>
            <w:webHidden/>
          </w:rPr>
          <w:tab/>
        </w:r>
        <w:r w:rsidR="00962148">
          <w:rPr>
            <w:noProof/>
            <w:webHidden/>
          </w:rPr>
          <w:fldChar w:fldCharType="begin"/>
        </w:r>
        <w:r w:rsidR="00962148">
          <w:rPr>
            <w:noProof/>
            <w:webHidden/>
          </w:rPr>
          <w:instrText xml:space="preserve"> PAGEREF _Toc440863928 \h </w:instrText>
        </w:r>
        <w:r w:rsidR="00962148">
          <w:rPr>
            <w:noProof/>
            <w:webHidden/>
          </w:rPr>
        </w:r>
        <w:r w:rsidR="00962148">
          <w:rPr>
            <w:noProof/>
            <w:webHidden/>
          </w:rPr>
          <w:fldChar w:fldCharType="separate"/>
        </w:r>
        <w:r w:rsidR="00EC2FF0">
          <w:rPr>
            <w:noProof/>
            <w:webHidden/>
          </w:rPr>
          <w:t>17</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29" w:history="1">
        <w:r w:rsidR="00962148" w:rsidRPr="00B02943">
          <w:rPr>
            <w:rStyle w:val="Hyperlink"/>
            <w:noProof/>
            <w:snapToGrid w:val="0"/>
            <w:w w:val="0"/>
          </w:rPr>
          <w:t>2.9</w:t>
        </w:r>
        <w:r w:rsidR="00962148">
          <w:rPr>
            <w:rFonts w:asciiTheme="minorHAnsi" w:eastAsiaTheme="minorEastAsia" w:hAnsiTheme="minorHAnsi" w:cstheme="minorBidi"/>
            <w:noProof/>
            <w:lang w:eastAsia="en-US"/>
          </w:rPr>
          <w:tab/>
        </w:r>
        <w:r w:rsidR="00962148" w:rsidRPr="00B02943">
          <w:rPr>
            <w:rStyle w:val="Hyperlink"/>
            <w:noProof/>
          </w:rPr>
          <w:t>Apache Maven</w:t>
        </w:r>
        <w:r w:rsidR="00962148">
          <w:rPr>
            <w:noProof/>
            <w:webHidden/>
          </w:rPr>
          <w:tab/>
        </w:r>
        <w:r w:rsidR="00962148">
          <w:rPr>
            <w:noProof/>
            <w:webHidden/>
          </w:rPr>
          <w:fldChar w:fldCharType="begin"/>
        </w:r>
        <w:r w:rsidR="00962148">
          <w:rPr>
            <w:noProof/>
            <w:webHidden/>
          </w:rPr>
          <w:instrText xml:space="preserve"> PAGEREF _Toc440863929 \h </w:instrText>
        </w:r>
        <w:r w:rsidR="00962148">
          <w:rPr>
            <w:noProof/>
            <w:webHidden/>
          </w:rPr>
        </w:r>
        <w:r w:rsidR="00962148">
          <w:rPr>
            <w:noProof/>
            <w:webHidden/>
          </w:rPr>
          <w:fldChar w:fldCharType="separate"/>
        </w:r>
        <w:r w:rsidR="00EC2FF0">
          <w:rPr>
            <w:noProof/>
            <w:webHidden/>
          </w:rPr>
          <w:t>18</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30" w:history="1">
        <w:r w:rsidR="00962148" w:rsidRPr="00B02943">
          <w:rPr>
            <w:rStyle w:val="Hyperlink"/>
            <w:noProof/>
            <w:snapToGrid w:val="0"/>
            <w:w w:val="0"/>
          </w:rPr>
          <w:t>2.9.1</w:t>
        </w:r>
        <w:r w:rsidR="00962148">
          <w:rPr>
            <w:rFonts w:asciiTheme="minorHAnsi" w:eastAsiaTheme="minorEastAsia" w:hAnsiTheme="minorHAnsi" w:cstheme="minorBidi"/>
            <w:noProof/>
          </w:rPr>
          <w:tab/>
        </w:r>
        <w:r w:rsidR="00962148" w:rsidRPr="00B02943">
          <w:rPr>
            <w:rStyle w:val="Hyperlink"/>
            <w:noProof/>
          </w:rPr>
          <w:t>Dependensi maven</w:t>
        </w:r>
        <w:r w:rsidR="00962148">
          <w:rPr>
            <w:noProof/>
            <w:webHidden/>
          </w:rPr>
          <w:tab/>
        </w:r>
        <w:r w:rsidR="00962148">
          <w:rPr>
            <w:noProof/>
            <w:webHidden/>
          </w:rPr>
          <w:fldChar w:fldCharType="begin"/>
        </w:r>
        <w:r w:rsidR="00962148">
          <w:rPr>
            <w:noProof/>
            <w:webHidden/>
          </w:rPr>
          <w:instrText xml:space="preserve"> PAGEREF _Toc440863930 \h </w:instrText>
        </w:r>
        <w:r w:rsidR="00962148">
          <w:rPr>
            <w:noProof/>
            <w:webHidden/>
          </w:rPr>
        </w:r>
        <w:r w:rsidR="00962148">
          <w:rPr>
            <w:noProof/>
            <w:webHidden/>
          </w:rPr>
          <w:fldChar w:fldCharType="separate"/>
        </w:r>
        <w:r w:rsidR="00EC2FF0">
          <w:rPr>
            <w:noProof/>
            <w:webHidden/>
          </w:rPr>
          <w:t>18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31" w:history="1">
        <w:r w:rsidR="00962148" w:rsidRPr="00B02943">
          <w:rPr>
            <w:rStyle w:val="Hyperlink"/>
            <w:noProof/>
            <w:snapToGrid w:val="0"/>
            <w:w w:val="0"/>
          </w:rPr>
          <w:t>2.9.1.1</w:t>
        </w:r>
        <w:r w:rsidR="00962148">
          <w:rPr>
            <w:rFonts w:asciiTheme="minorHAnsi" w:eastAsiaTheme="minorEastAsia" w:hAnsiTheme="minorHAnsi" w:cstheme="minorBidi"/>
            <w:noProof/>
            <w:lang w:eastAsia="en-US"/>
          </w:rPr>
          <w:tab/>
        </w:r>
        <w:r w:rsidR="00962148" w:rsidRPr="00B02943">
          <w:rPr>
            <w:rStyle w:val="Hyperlink"/>
            <w:noProof/>
          </w:rPr>
          <w:t>Dependensi transitif</w:t>
        </w:r>
        <w:r w:rsidR="00962148">
          <w:rPr>
            <w:noProof/>
            <w:webHidden/>
          </w:rPr>
          <w:tab/>
        </w:r>
        <w:r w:rsidR="00962148">
          <w:rPr>
            <w:noProof/>
            <w:webHidden/>
          </w:rPr>
          <w:fldChar w:fldCharType="begin"/>
        </w:r>
        <w:r w:rsidR="00962148">
          <w:rPr>
            <w:noProof/>
            <w:webHidden/>
          </w:rPr>
          <w:instrText xml:space="preserve"> PAGEREF _Toc440863931 \h </w:instrText>
        </w:r>
        <w:r w:rsidR="00962148">
          <w:rPr>
            <w:noProof/>
            <w:webHidden/>
          </w:rPr>
        </w:r>
        <w:r w:rsidR="00962148">
          <w:rPr>
            <w:noProof/>
            <w:webHidden/>
          </w:rPr>
          <w:fldChar w:fldCharType="separate"/>
        </w:r>
        <w:r w:rsidR="00EC2FF0">
          <w:rPr>
            <w:noProof/>
            <w:webHidden/>
          </w:rPr>
          <w:t>18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32" w:history="1">
        <w:r w:rsidR="00962148" w:rsidRPr="00B02943">
          <w:rPr>
            <w:rStyle w:val="Hyperlink"/>
            <w:noProof/>
            <w:snapToGrid w:val="0"/>
            <w:w w:val="0"/>
          </w:rPr>
          <w:t>2.9.1.2</w:t>
        </w:r>
        <w:r w:rsidR="00962148">
          <w:rPr>
            <w:rFonts w:asciiTheme="minorHAnsi" w:eastAsiaTheme="minorEastAsia" w:hAnsiTheme="minorHAnsi" w:cstheme="minorBidi"/>
            <w:noProof/>
            <w:lang w:eastAsia="en-US"/>
          </w:rPr>
          <w:tab/>
        </w:r>
        <w:r w:rsidR="00962148" w:rsidRPr="00B02943">
          <w:rPr>
            <w:rStyle w:val="Hyperlink"/>
            <w:noProof/>
          </w:rPr>
          <w:t>Cakupan dependensi</w:t>
        </w:r>
        <w:r w:rsidR="00962148">
          <w:rPr>
            <w:noProof/>
            <w:webHidden/>
          </w:rPr>
          <w:tab/>
        </w:r>
        <w:r w:rsidR="00962148">
          <w:rPr>
            <w:noProof/>
            <w:webHidden/>
          </w:rPr>
          <w:fldChar w:fldCharType="begin"/>
        </w:r>
        <w:r w:rsidR="00962148">
          <w:rPr>
            <w:noProof/>
            <w:webHidden/>
          </w:rPr>
          <w:instrText xml:space="preserve"> PAGEREF _Toc440863932 \h </w:instrText>
        </w:r>
        <w:r w:rsidR="00962148">
          <w:rPr>
            <w:noProof/>
            <w:webHidden/>
          </w:rPr>
        </w:r>
        <w:r w:rsidR="00962148">
          <w:rPr>
            <w:noProof/>
            <w:webHidden/>
          </w:rPr>
          <w:fldChar w:fldCharType="separate"/>
        </w:r>
        <w:r w:rsidR="00EC2FF0">
          <w:rPr>
            <w:noProof/>
            <w:webHidden/>
          </w:rPr>
          <w:t>19</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33" w:history="1">
        <w:r w:rsidR="00962148" w:rsidRPr="00B02943">
          <w:rPr>
            <w:rStyle w:val="Hyperlink"/>
            <w:noProof/>
            <w:snapToGrid w:val="0"/>
            <w:w w:val="0"/>
          </w:rPr>
          <w:t>2.9.2</w:t>
        </w:r>
        <w:r w:rsidR="00962148">
          <w:rPr>
            <w:rFonts w:asciiTheme="minorHAnsi" w:eastAsiaTheme="minorEastAsia" w:hAnsiTheme="minorHAnsi" w:cstheme="minorBidi"/>
            <w:noProof/>
          </w:rPr>
          <w:tab/>
        </w:r>
        <w:r w:rsidR="00962148" w:rsidRPr="00B02943">
          <w:rPr>
            <w:rStyle w:val="Hyperlink"/>
            <w:noProof/>
          </w:rPr>
          <w:t xml:space="preserve">Maven </w:t>
        </w:r>
        <w:r w:rsidR="00962148" w:rsidRPr="00B02943">
          <w:rPr>
            <w:rStyle w:val="Hyperlink"/>
            <w:i/>
            <w:noProof/>
          </w:rPr>
          <w:t>plugin</w:t>
        </w:r>
        <w:r w:rsidR="00962148">
          <w:rPr>
            <w:noProof/>
            <w:webHidden/>
          </w:rPr>
          <w:tab/>
        </w:r>
        <w:r w:rsidR="00962148">
          <w:rPr>
            <w:noProof/>
            <w:webHidden/>
          </w:rPr>
          <w:fldChar w:fldCharType="begin"/>
        </w:r>
        <w:r w:rsidR="00962148">
          <w:rPr>
            <w:noProof/>
            <w:webHidden/>
          </w:rPr>
          <w:instrText xml:space="preserve"> PAGEREF _Toc440863933 \h </w:instrText>
        </w:r>
        <w:r w:rsidR="00962148">
          <w:rPr>
            <w:noProof/>
            <w:webHidden/>
          </w:rPr>
        </w:r>
        <w:r w:rsidR="00962148">
          <w:rPr>
            <w:noProof/>
            <w:webHidden/>
          </w:rPr>
          <w:fldChar w:fldCharType="separate"/>
        </w:r>
        <w:r w:rsidR="00EC2FF0">
          <w:rPr>
            <w:noProof/>
            <w:webHidden/>
          </w:rPr>
          <w:t>19</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34" w:history="1">
        <w:r w:rsidR="00962148" w:rsidRPr="00B02943">
          <w:rPr>
            <w:rStyle w:val="Hyperlink"/>
            <w:noProof/>
            <w:snapToGrid w:val="0"/>
            <w:w w:val="0"/>
          </w:rPr>
          <w:t>2.10</w:t>
        </w:r>
        <w:r w:rsidR="00962148">
          <w:rPr>
            <w:rFonts w:asciiTheme="minorHAnsi" w:eastAsiaTheme="minorEastAsia" w:hAnsiTheme="minorHAnsi" w:cstheme="minorBidi"/>
            <w:noProof/>
            <w:lang w:eastAsia="en-US"/>
          </w:rPr>
          <w:tab/>
        </w:r>
        <w:r w:rsidR="00962148" w:rsidRPr="00B02943">
          <w:rPr>
            <w:rStyle w:val="Hyperlink"/>
            <w:noProof/>
          </w:rPr>
          <w:t>Kerangka Kerja</w:t>
        </w:r>
        <w:r w:rsidR="00962148">
          <w:rPr>
            <w:noProof/>
            <w:webHidden/>
          </w:rPr>
          <w:tab/>
        </w:r>
        <w:r w:rsidR="00962148">
          <w:rPr>
            <w:noProof/>
            <w:webHidden/>
          </w:rPr>
          <w:fldChar w:fldCharType="begin"/>
        </w:r>
        <w:r w:rsidR="00962148">
          <w:rPr>
            <w:noProof/>
            <w:webHidden/>
          </w:rPr>
          <w:instrText xml:space="preserve"> PAGEREF _Toc440863934 \h </w:instrText>
        </w:r>
        <w:r w:rsidR="00962148">
          <w:rPr>
            <w:noProof/>
            <w:webHidden/>
          </w:rPr>
        </w:r>
        <w:r w:rsidR="00962148">
          <w:rPr>
            <w:noProof/>
            <w:webHidden/>
          </w:rPr>
          <w:fldChar w:fldCharType="separate"/>
        </w:r>
        <w:r w:rsidR="00EC2FF0">
          <w:rPr>
            <w:noProof/>
            <w:webHidden/>
          </w:rPr>
          <w:t>20</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935" w:history="1">
        <w:r w:rsidR="00962148" w:rsidRPr="00B02943">
          <w:rPr>
            <w:rStyle w:val="Hyperlink"/>
            <w:noProof/>
            <w:lang w:val="id-ID"/>
          </w:rPr>
          <w:t xml:space="preserve">BAB III </w:t>
        </w:r>
        <w:r w:rsidR="00962148" w:rsidRPr="00B02943">
          <w:rPr>
            <w:rStyle w:val="Hyperlink"/>
            <w:noProof/>
          </w:rPr>
          <w:t>ANALISIS DAN PERANCANGAN PERANGKAT LUNAK</w:t>
        </w:r>
        <w:r w:rsidR="00962148">
          <w:rPr>
            <w:noProof/>
            <w:webHidden/>
          </w:rPr>
          <w:tab/>
        </w:r>
        <w:r w:rsidR="00962148">
          <w:rPr>
            <w:noProof/>
            <w:webHidden/>
          </w:rPr>
          <w:fldChar w:fldCharType="begin"/>
        </w:r>
        <w:r w:rsidR="00962148">
          <w:rPr>
            <w:noProof/>
            <w:webHidden/>
          </w:rPr>
          <w:instrText xml:space="preserve"> PAGEREF _Toc440863935 \h </w:instrText>
        </w:r>
        <w:r w:rsidR="00962148">
          <w:rPr>
            <w:noProof/>
            <w:webHidden/>
          </w:rPr>
        </w:r>
        <w:r w:rsidR="00962148">
          <w:rPr>
            <w:noProof/>
            <w:webHidden/>
          </w:rPr>
          <w:fldChar w:fldCharType="separate"/>
        </w:r>
        <w:r w:rsidR="00EC2FF0">
          <w:rPr>
            <w:noProof/>
            <w:webHidden/>
          </w:rPr>
          <w:t>23</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38" w:history="1">
        <w:r w:rsidR="00962148" w:rsidRPr="00B02943">
          <w:rPr>
            <w:rStyle w:val="Hyperlink"/>
            <w:noProof/>
            <w:snapToGrid w:val="0"/>
            <w:w w:val="0"/>
          </w:rPr>
          <w:t>3.1</w:t>
        </w:r>
        <w:r w:rsidR="00962148">
          <w:rPr>
            <w:rFonts w:asciiTheme="minorHAnsi" w:eastAsiaTheme="minorEastAsia" w:hAnsiTheme="minorHAnsi" w:cstheme="minorBidi"/>
            <w:noProof/>
            <w:lang w:eastAsia="en-US"/>
          </w:rPr>
          <w:tab/>
        </w:r>
        <w:r w:rsidR="00962148" w:rsidRPr="00B02943">
          <w:rPr>
            <w:rStyle w:val="Hyperlink"/>
            <w:noProof/>
          </w:rPr>
          <w:t>Analisis</w:t>
        </w:r>
        <w:r w:rsidR="00962148">
          <w:rPr>
            <w:noProof/>
            <w:webHidden/>
          </w:rPr>
          <w:tab/>
        </w:r>
        <w:r w:rsidR="00962148">
          <w:rPr>
            <w:noProof/>
            <w:webHidden/>
          </w:rPr>
          <w:fldChar w:fldCharType="begin"/>
        </w:r>
        <w:r w:rsidR="00962148">
          <w:rPr>
            <w:noProof/>
            <w:webHidden/>
          </w:rPr>
          <w:instrText xml:space="preserve"> PAGEREF _Toc440863938 \h </w:instrText>
        </w:r>
        <w:r w:rsidR="00962148">
          <w:rPr>
            <w:noProof/>
            <w:webHidden/>
          </w:rPr>
        </w:r>
        <w:r w:rsidR="00962148">
          <w:rPr>
            <w:noProof/>
            <w:webHidden/>
          </w:rPr>
          <w:fldChar w:fldCharType="separate"/>
        </w:r>
        <w:r w:rsidR="00EC2FF0">
          <w:rPr>
            <w:noProof/>
            <w:webHidden/>
          </w:rPr>
          <w:t>23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39" w:history="1">
        <w:r w:rsidR="00962148" w:rsidRPr="00B02943">
          <w:rPr>
            <w:rStyle w:val="Hyperlink"/>
            <w:noProof/>
            <w:snapToGrid w:val="0"/>
            <w:w w:val="0"/>
          </w:rPr>
          <w:t>3.1.1</w:t>
        </w:r>
        <w:r w:rsidR="00962148">
          <w:rPr>
            <w:rFonts w:asciiTheme="minorHAnsi" w:eastAsiaTheme="minorEastAsia" w:hAnsiTheme="minorHAnsi" w:cstheme="minorBidi"/>
            <w:noProof/>
          </w:rPr>
          <w:tab/>
        </w:r>
        <w:r w:rsidR="00962148" w:rsidRPr="00B02943">
          <w:rPr>
            <w:rStyle w:val="Hyperlink"/>
            <w:noProof/>
          </w:rPr>
          <w:t>Analisis permasalahan</w:t>
        </w:r>
        <w:r w:rsidR="00962148">
          <w:rPr>
            <w:noProof/>
            <w:webHidden/>
          </w:rPr>
          <w:tab/>
        </w:r>
        <w:r w:rsidR="00962148">
          <w:rPr>
            <w:noProof/>
            <w:webHidden/>
          </w:rPr>
          <w:fldChar w:fldCharType="begin"/>
        </w:r>
        <w:r w:rsidR="00962148">
          <w:rPr>
            <w:noProof/>
            <w:webHidden/>
          </w:rPr>
          <w:instrText xml:space="preserve"> PAGEREF _Toc440863939 \h </w:instrText>
        </w:r>
        <w:r w:rsidR="00962148">
          <w:rPr>
            <w:noProof/>
            <w:webHidden/>
          </w:rPr>
        </w:r>
        <w:r w:rsidR="00962148">
          <w:rPr>
            <w:noProof/>
            <w:webHidden/>
          </w:rPr>
          <w:fldChar w:fldCharType="separate"/>
        </w:r>
        <w:r w:rsidR="00EC2FF0">
          <w:rPr>
            <w:noProof/>
            <w:webHidden/>
          </w:rPr>
          <w:t>23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40" w:history="1">
        <w:r w:rsidR="00962148" w:rsidRPr="00B02943">
          <w:rPr>
            <w:rStyle w:val="Hyperlink"/>
            <w:noProof/>
            <w:snapToGrid w:val="0"/>
            <w:w w:val="0"/>
          </w:rPr>
          <w:t>3.1.2</w:t>
        </w:r>
        <w:r w:rsidR="00962148">
          <w:rPr>
            <w:rFonts w:asciiTheme="minorHAnsi" w:eastAsiaTheme="minorEastAsia" w:hAnsiTheme="minorHAnsi" w:cstheme="minorBidi"/>
            <w:noProof/>
          </w:rPr>
          <w:tab/>
        </w:r>
        <w:r w:rsidR="00962148" w:rsidRPr="00B02943">
          <w:rPr>
            <w:rStyle w:val="Hyperlink"/>
            <w:noProof/>
          </w:rPr>
          <w:t>Deskripsi umum sistem</w:t>
        </w:r>
        <w:r w:rsidR="00962148">
          <w:rPr>
            <w:noProof/>
            <w:webHidden/>
          </w:rPr>
          <w:tab/>
        </w:r>
        <w:r w:rsidR="00962148">
          <w:rPr>
            <w:noProof/>
            <w:webHidden/>
          </w:rPr>
          <w:fldChar w:fldCharType="begin"/>
        </w:r>
        <w:r w:rsidR="00962148">
          <w:rPr>
            <w:noProof/>
            <w:webHidden/>
          </w:rPr>
          <w:instrText xml:space="preserve"> PAGEREF _Toc440863940 \h </w:instrText>
        </w:r>
        <w:r w:rsidR="00962148">
          <w:rPr>
            <w:noProof/>
            <w:webHidden/>
          </w:rPr>
        </w:r>
        <w:r w:rsidR="00962148">
          <w:rPr>
            <w:noProof/>
            <w:webHidden/>
          </w:rPr>
          <w:fldChar w:fldCharType="separate"/>
        </w:r>
        <w:r w:rsidR="00EC2FF0">
          <w:rPr>
            <w:noProof/>
            <w:webHidden/>
          </w:rPr>
          <w:t>24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41" w:history="1">
        <w:r w:rsidR="00962148" w:rsidRPr="00B02943">
          <w:rPr>
            <w:rStyle w:val="Hyperlink"/>
            <w:noProof/>
            <w:snapToGrid w:val="0"/>
            <w:w w:val="0"/>
          </w:rPr>
          <w:t>3.1.3</w:t>
        </w:r>
        <w:r w:rsidR="00962148">
          <w:rPr>
            <w:rFonts w:asciiTheme="minorHAnsi" w:eastAsiaTheme="minorEastAsia" w:hAnsiTheme="minorHAnsi" w:cstheme="minorBidi"/>
            <w:noProof/>
          </w:rPr>
          <w:tab/>
        </w:r>
        <w:r w:rsidR="00962148" w:rsidRPr="00B02943">
          <w:rPr>
            <w:rStyle w:val="Hyperlink"/>
            <w:noProof/>
          </w:rPr>
          <w:t>Kasus penggunaan</w:t>
        </w:r>
        <w:r w:rsidR="00962148">
          <w:rPr>
            <w:noProof/>
            <w:webHidden/>
          </w:rPr>
          <w:tab/>
        </w:r>
        <w:r w:rsidR="00962148">
          <w:rPr>
            <w:noProof/>
            <w:webHidden/>
          </w:rPr>
          <w:fldChar w:fldCharType="begin"/>
        </w:r>
        <w:r w:rsidR="00962148">
          <w:rPr>
            <w:noProof/>
            <w:webHidden/>
          </w:rPr>
          <w:instrText xml:space="preserve"> PAGEREF _Toc440863941 \h </w:instrText>
        </w:r>
        <w:r w:rsidR="00962148">
          <w:rPr>
            <w:noProof/>
            <w:webHidden/>
          </w:rPr>
        </w:r>
        <w:r w:rsidR="00962148">
          <w:rPr>
            <w:noProof/>
            <w:webHidden/>
          </w:rPr>
          <w:fldChar w:fldCharType="separate"/>
        </w:r>
        <w:r w:rsidR="00EC2FF0">
          <w:rPr>
            <w:noProof/>
            <w:webHidden/>
          </w:rPr>
          <w:t>26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2" w:history="1">
        <w:r w:rsidR="00962148" w:rsidRPr="00B02943">
          <w:rPr>
            <w:rStyle w:val="Hyperlink"/>
            <w:noProof/>
            <w:snapToGrid w:val="0"/>
            <w:w w:val="0"/>
          </w:rPr>
          <w:t>3.1.3.1</w:t>
        </w:r>
        <w:r w:rsidR="00962148">
          <w:rPr>
            <w:rFonts w:asciiTheme="minorHAnsi" w:eastAsiaTheme="minorEastAsia" w:hAnsiTheme="minorHAnsi" w:cstheme="minorBidi"/>
            <w:noProof/>
            <w:lang w:eastAsia="en-US"/>
          </w:rPr>
          <w:tab/>
        </w:r>
        <w:r w:rsidR="00962148" w:rsidRPr="00B02943">
          <w:rPr>
            <w:rStyle w:val="Hyperlink"/>
            <w:noProof/>
          </w:rPr>
          <w:t>Aktor</w:t>
        </w:r>
        <w:r w:rsidR="00962148">
          <w:rPr>
            <w:noProof/>
            <w:webHidden/>
          </w:rPr>
          <w:tab/>
        </w:r>
        <w:r w:rsidR="00962148">
          <w:rPr>
            <w:noProof/>
            <w:webHidden/>
          </w:rPr>
          <w:fldChar w:fldCharType="begin"/>
        </w:r>
        <w:r w:rsidR="00962148">
          <w:rPr>
            <w:noProof/>
            <w:webHidden/>
          </w:rPr>
          <w:instrText xml:space="preserve"> PAGEREF _Toc440863942 \h </w:instrText>
        </w:r>
        <w:r w:rsidR="00962148">
          <w:rPr>
            <w:noProof/>
            <w:webHidden/>
          </w:rPr>
        </w:r>
        <w:r w:rsidR="00962148">
          <w:rPr>
            <w:noProof/>
            <w:webHidden/>
          </w:rPr>
          <w:fldChar w:fldCharType="separate"/>
        </w:r>
        <w:r w:rsidR="00EC2FF0">
          <w:rPr>
            <w:noProof/>
            <w:webHidden/>
          </w:rPr>
          <w:t>26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3" w:history="1">
        <w:r w:rsidR="00962148" w:rsidRPr="00B02943">
          <w:rPr>
            <w:rStyle w:val="Hyperlink"/>
            <w:noProof/>
            <w:snapToGrid w:val="0"/>
            <w:w w:val="0"/>
          </w:rPr>
          <w:t>3.1.3.2</w:t>
        </w:r>
        <w:r w:rsidR="00962148">
          <w:rPr>
            <w:rFonts w:asciiTheme="minorHAnsi" w:eastAsiaTheme="minorEastAsia" w:hAnsiTheme="minorHAnsi" w:cstheme="minorBidi"/>
            <w:noProof/>
            <w:lang w:eastAsia="en-US"/>
          </w:rPr>
          <w:tab/>
        </w:r>
        <w:r w:rsidR="00962148" w:rsidRPr="00B02943">
          <w:rPr>
            <w:rStyle w:val="Hyperlink"/>
            <w:noProof/>
          </w:rPr>
          <w:t>Menambah modul</w:t>
        </w:r>
        <w:r w:rsidR="00962148">
          <w:rPr>
            <w:noProof/>
            <w:webHidden/>
          </w:rPr>
          <w:tab/>
        </w:r>
        <w:r w:rsidR="00962148">
          <w:rPr>
            <w:noProof/>
            <w:webHidden/>
          </w:rPr>
          <w:fldChar w:fldCharType="begin"/>
        </w:r>
        <w:r w:rsidR="00962148">
          <w:rPr>
            <w:noProof/>
            <w:webHidden/>
          </w:rPr>
          <w:instrText xml:space="preserve"> PAGEREF _Toc440863943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4" w:history="1">
        <w:r w:rsidR="00962148" w:rsidRPr="00B02943">
          <w:rPr>
            <w:rStyle w:val="Hyperlink"/>
            <w:noProof/>
            <w:snapToGrid w:val="0"/>
            <w:w w:val="0"/>
          </w:rPr>
          <w:t>3.1.3.3</w:t>
        </w:r>
        <w:r w:rsidR="00962148">
          <w:rPr>
            <w:rFonts w:asciiTheme="minorHAnsi" w:eastAsiaTheme="minorEastAsia" w:hAnsiTheme="minorHAnsi" w:cstheme="minorBidi"/>
            <w:noProof/>
            <w:lang w:eastAsia="en-US"/>
          </w:rPr>
          <w:tab/>
        </w:r>
        <w:r w:rsidR="00962148" w:rsidRPr="00B02943">
          <w:rPr>
            <w:rStyle w:val="Hyperlink"/>
            <w:noProof/>
          </w:rPr>
          <w:t>Menghapus modul</w:t>
        </w:r>
        <w:r w:rsidR="00962148">
          <w:rPr>
            <w:noProof/>
            <w:webHidden/>
          </w:rPr>
          <w:tab/>
        </w:r>
        <w:r w:rsidR="00962148">
          <w:rPr>
            <w:noProof/>
            <w:webHidden/>
          </w:rPr>
          <w:fldChar w:fldCharType="begin"/>
        </w:r>
        <w:r w:rsidR="00962148">
          <w:rPr>
            <w:noProof/>
            <w:webHidden/>
          </w:rPr>
          <w:instrText xml:space="preserve"> PAGEREF _Toc440863944 \h </w:instrText>
        </w:r>
        <w:r w:rsidR="00962148">
          <w:rPr>
            <w:noProof/>
            <w:webHidden/>
          </w:rPr>
        </w:r>
        <w:r w:rsidR="00962148">
          <w:rPr>
            <w:noProof/>
            <w:webHidden/>
          </w:rPr>
          <w:fldChar w:fldCharType="separate"/>
        </w:r>
        <w:r w:rsidR="00EC2FF0">
          <w:rPr>
            <w:noProof/>
            <w:webHidden/>
          </w:rPr>
          <w:t>28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5" w:history="1">
        <w:r w:rsidR="00962148" w:rsidRPr="00B02943">
          <w:rPr>
            <w:rStyle w:val="Hyperlink"/>
            <w:noProof/>
            <w:snapToGrid w:val="0"/>
            <w:w w:val="0"/>
          </w:rPr>
          <w:t>3.1.3.4</w:t>
        </w:r>
        <w:r w:rsidR="00962148">
          <w:rPr>
            <w:rFonts w:asciiTheme="minorHAnsi" w:eastAsiaTheme="minorEastAsia" w:hAnsiTheme="minorHAnsi" w:cstheme="minorBidi"/>
            <w:noProof/>
            <w:lang w:eastAsia="en-US"/>
          </w:rPr>
          <w:tab/>
        </w:r>
        <w:r w:rsidR="00962148" w:rsidRPr="00B02943">
          <w:rPr>
            <w:rStyle w:val="Hyperlink"/>
            <w:noProof/>
          </w:rPr>
          <w:t>Menambah akses menu</w:t>
        </w:r>
        <w:r w:rsidR="00962148">
          <w:rPr>
            <w:noProof/>
            <w:webHidden/>
          </w:rPr>
          <w:tab/>
        </w:r>
        <w:r w:rsidR="00962148">
          <w:rPr>
            <w:noProof/>
            <w:webHidden/>
          </w:rPr>
          <w:fldChar w:fldCharType="begin"/>
        </w:r>
        <w:r w:rsidR="00962148">
          <w:rPr>
            <w:noProof/>
            <w:webHidden/>
          </w:rPr>
          <w:instrText xml:space="preserve"> PAGEREF _Toc440863945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6" w:history="1">
        <w:r w:rsidR="00962148" w:rsidRPr="00B02943">
          <w:rPr>
            <w:rStyle w:val="Hyperlink"/>
            <w:noProof/>
            <w:snapToGrid w:val="0"/>
            <w:w w:val="0"/>
          </w:rPr>
          <w:t>3.1.3.5</w:t>
        </w:r>
        <w:r w:rsidR="00962148">
          <w:rPr>
            <w:rFonts w:asciiTheme="minorHAnsi" w:eastAsiaTheme="minorEastAsia" w:hAnsiTheme="minorHAnsi" w:cstheme="minorBidi"/>
            <w:noProof/>
            <w:lang w:eastAsia="en-US"/>
          </w:rPr>
          <w:tab/>
        </w:r>
        <w:r w:rsidR="00962148" w:rsidRPr="00B02943">
          <w:rPr>
            <w:rStyle w:val="Hyperlink"/>
            <w:noProof/>
          </w:rPr>
          <w:t>Menghapus akses menu</w:t>
        </w:r>
        <w:r w:rsidR="00962148">
          <w:rPr>
            <w:noProof/>
            <w:webHidden/>
          </w:rPr>
          <w:tab/>
        </w:r>
        <w:r w:rsidR="00962148">
          <w:rPr>
            <w:noProof/>
            <w:webHidden/>
          </w:rPr>
          <w:fldChar w:fldCharType="begin"/>
        </w:r>
        <w:r w:rsidR="00962148">
          <w:rPr>
            <w:noProof/>
            <w:webHidden/>
          </w:rPr>
          <w:instrText xml:space="preserve"> PAGEREF _Toc440863946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7" w:history="1">
        <w:r w:rsidR="00962148" w:rsidRPr="00B02943">
          <w:rPr>
            <w:rStyle w:val="Hyperlink"/>
            <w:noProof/>
            <w:snapToGrid w:val="0"/>
            <w:w w:val="0"/>
          </w:rPr>
          <w:t>3.1.3.6</w:t>
        </w:r>
        <w:r w:rsidR="00962148">
          <w:rPr>
            <w:rFonts w:asciiTheme="minorHAnsi" w:eastAsiaTheme="minorEastAsia" w:hAnsiTheme="minorHAnsi" w:cstheme="minorBidi"/>
            <w:noProof/>
            <w:lang w:eastAsia="en-US"/>
          </w:rPr>
          <w:tab/>
        </w:r>
        <w:r w:rsidR="00962148" w:rsidRPr="00B02943">
          <w:rPr>
            <w:rStyle w:val="Hyperlink"/>
            <w:noProof/>
          </w:rPr>
          <w:t>Menambah pengguna</w:t>
        </w:r>
        <w:r w:rsidR="00962148">
          <w:rPr>
            <w:noProof/>
            <w:webHidden/>
          </w:rPr>
          <w:tab/>
        </w:r>
        <w:r w:rsidR="00962148">
          <w:rPr>
            <w:noProof/>
            <w:webHidden/>
          </w:rPr>
          <w:fldChar w:fldCharType="begin"/>
        </w:r>
        <w:r w:rsidR="00962148">
          <w:rPr>
            <w:noProof/>
            <w:webHidden/>
          </w:rPr>
          <w:instrText xml:space="preserve"> PAGEREF _Toc440863947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8" w:history="1">
        <w:r w:rsidR="00962148" w:rsidRPr="00B02943">
          <w:rPr>
            <w:rStyle w:val="Hyperlink"/>
            <w:noProof/>
            <w:snapToGrid w:val="0"/>
            <w:w w:val="0"/>
          </w:rPr>
          <w:t>3.1.3.7</w:t>
        </w:r>
        <w:r w:rsidR="00962148">
          <w:rPr>
            <w:rFonts w:asciiTheme="minorHAnsi" w:eastAsiaTheme="minorEastAsia" w:hAnsiTheme="minorHAnsi" w:cstheme="minorBidi"/>
            <w:noProof/>
            <w:lang w:eastAsia="en-US"/>
          </w:rPr>
          <w:tab/>
        </w:r>
        <w:r w:rsidR="00962148" w:rsidRPr="00B02943">
          <w:rPr>
            <w:rStyle w:val="Hyperlink"/>
            <w:noProof/>
          </w:rPr>
          <w:t>Menonaktifkan pengguna</w:t>
        </w:r>
        <w:r w:rsidR="00962148">
          <w:rPr>
            <w:noProof/>
            <w:webHidden/>
          </w:rPr>
          <w:tab/>
        </w:r>
        <w:r w:rsidR="00962148">
          <w:rPr>
            <w:noProof/>
            <w:webHidden/>
          </w:rPr>
          <w:fldChar w:fldCharType="begin"/>
        </w:r>
        <w:r w:rsidR="00962148">
          <w:rPr>
            <w:noProof/>
            <w:webHidden/>
          </w:rPr>
          <w:instrText xml:space="preserve"> PAGEREF _Toc440863948 \h </w:instrText>
        </w:r>
        <w:r w:rsidR="00962148">
          <w:rPr>
            <w:noProof/>
            <w:webHidden/>
          </w:rPr>
        </w:r>
        <w:r w:rsidR="00962148">
          <w:rPr>
            <w:noProof/>
            <w:webHidden/>
          </w:rPr>
          <w:fldChar w:fldCharType="separate"/>
        </w:r>
        <w:r w:rsidR="00EC2FF0">
          <w:rPr>
            <w:noProof/>
            <w:webHidden/>
          </w:rPr>
          <w:t>35</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49" w:history="1">
        <w:r w:rsidR="00962148" w:rsidRPr="00B02943">
          <w:rPr>
            <w:rStyle w:val="Hyperlink"/>
            <w:noProof/>
            <w:snapToGrid w:val="0"/>
            <w:w w:val="0"/>
          </w:rPr>
          <w:t>3.1.3.8</w:t>
        </w:r>
        <w:r w:rsidR="00962148">
          <w:rPr>
            <w:rFonts w:asciiTheme="minorHAnsi" w:eastAsiaTheme="minorEastAsia" w:hAnsiTheme="minorHAnsi" w:cstheme="minorBidi"/>
            <w:noProof/>
            <w:lang w:eastAsia="en-US"/>
          </w:rPr>
          <w:tab/>
        </w:r>
        <w:r w:rsidR="00962148" w:rsidRPr="00B02943">
          <w:rPr>
            <w:rStyle w:val="Hyperlink"/>
            <w:noProof/>
          </w:rPr>
          <w:t>Menambah hak akses pengguna</w:t>
        </w:r>
        <w:r w:rsidR="00962148">
          <w:rPr>
            <w:noProof/>
            <w:webHidden/>
          </w:rPr>
          <w:tab/>
        </w:r>
        <w:r w:rsidR="00962148">
          <w:rPr>
            <w:noProof/>
            <w:webHidden/>
          </w:rPr>
          <w:fldChar w:fldCharType="begin"/>
        </w:r>
        <w:r w:rsidR="00962148">
          <w:rPr>
            <w:noProof/>
            <w:webHidden/>
          </w:rPr>
          <w:instrText xml:space="preserve"> PAGEREF _Toc440863949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0" w:history="1">
        <w:r w:rsidR="00962148" w:rsidRPr="00B02943">
          <w:rPr>
            <w:rStyle w:val="Hyperlink"/>
            <w:noProof/>
            <w:snapToGrid w:val="0"/>
            <w:w w:val="0"/>
          </w:rPr>
          <w:t>3.1.3.9</w:t>
        </w:r>
        <w:r w:rsidR="00962148">
          <w:rPr>
            <w:rFonts w:asciiTheme="minorHAnsi" w:eastAsiaTheme="minorEastAsia" w:hAnsiTheme="minorHAnsi" w:cstheme="minorBidi"/>
            <w:noProof/>
            <w:lang w:eastAsia="en-US"/>
          </w:rPr>
          <w:tab/>
        </w:r>
        <w:r w:rsidR="00962148" w:rsidRPr="00B02943">
          <w:rPr>
            <w:rStyle w:val="Hyperlink"/>
            <w:noProof/>
          </w:rPr>
          <w:t>Menghapus hak akses pengguna</w:t>
        </w:r>
        <w:r w:rsidR="00962148">
          <w:rPr>
            <w:noProof/>
            <w:webHidden/>
          </w:rPr>
          <w:tab/>
        </w:r>
        <w:r w:rsidR="00962148">
          <w:rPr>
            <w:noProof/>
            <w:webHidden/>
          </w:rPr>
          <w:fldChar w:fldCharType="begin"/>
        </w:r>
        <w:r w:rsidR="00962148">
          <w:rPr>
            <w:noProof/>
            <w:webHidden/>
          </w:rPr>
          <w:instrText xml:space="preserve"> PAGEREF _Toc440863950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1" w:history="1">
        <w:r w:rsidR="00962148" w:rsidRPr="00B02943">
          <w:rPr>
            <w:rStyle w:val="Hyperlink"/>
            <w:noProof/>
            <w:snapToGrid w:val="0"/>
            <w:w w:val="0"/>
          </w:rPr>
          <w:t>3.1.3.10</w:t>
        </w:r>
        <w:r w:rsidR="00962148">
          <w:rPr>
            <w:rFonts w:asciiTheme="minorHAnsi" w:eastAsiaTheme="minorEastAsia" w:hAnsiTheme="minorHAnsi" w:cstheme="minorBidi"/>
            <w:noProof/>
            <w:lang w:eastAsia="en-US"/>
          </w:rPr>
          <w:tab/>
        </w:r>
        <w:r w:rsidR="00962148" w:rsidRPr="00B02943">
          <w:rPr>
            <w:rStyle w:val="Hyperlink"/>
            <w:noProof/>
          </w:rPr>
          <w:t>Menambah peran</w:t>
        </w:r>
        <w:r w:rsidR="00962148">
          <w:rPr>
            <w:noProof/>
            <w:webHidden/>
          </w:rPr>
          <w:tab/>
        </w:r>
        <w:r w:rsidR="00962148">
          <w:rPr>
            <w:noProof/>
            <w:webHidden/>
          </w:rPr>
          <w:fldChar w:fldCharType="begin"/>
        </w:r>
        <w:r w:rsidR="00962148">
          <w:rPr>
            <w:noProof/>
            <w:webHidden/>
          </w:rPr>
          <w:instrText xml:space="preserve"> PAGEREF _Toc440863951 \h </w:instrText>
        </w:r>
        <w:r w:rsidR="00962148">
          <w:rPr>
            <w:noProof/>
            <w:webHidden/>
          </w:rPr>
        </w:r>
        <w:r w:rsidR="00962148">
          <w:rPr>
            <w:noProof/>
            <w:webHidden/>
          </w:rPr>
          <w:fldChar w:fldCharType="separate"/>
        </w:r>
        <w:r w:rsidR="00EC2FF0">
          <w:rPr>
            <w:noProof/>
            <w:webHidden/>
          </w:rPr>
          <w:t>40</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2" w:history="1">
        <w:r w:rsidR="00962148" w:rsidRPr="00B02943">
          <w:rPr>
            <w:rStyle w:val="Hyperlink"/>
            <w:noProof/>
            <w:snapToGrid w:val="0"/>
            <w:w w:val="0"/>
          </w:rPr>
          <w:t>3.1.3.11</w:t>
        </w:r>
        <w:r w:rsidR="00962148">
          <w:rPr>
            <w:rFonts w:asciiTheme="minorHAnsi" w:eastAsiaTheme="minorEastAsia" w:hAnsiTheme="minorHAnsi" w:cstheme="minorBidi"/>
            <w:noProof/>
            <w:lang w:eastAsia="en-US"/>
          </w:rPr>
          <w:tab/>
        </w:r>
        <w:r w:rsidR="00962148" w:rsidRPr="00B02943">
          <w:rPr>
            <w:rStyle w:val="Hyperlink"/>
            <w:noProof/>
          </w:rPr>
          <w:t>Menghapus peran</w:t>
        </w:r>
        <w:r w:rsidR="00962148">
          <w:rPr>
            <w:noProof/>
            <w:webHidden/>
          </w:rPr>
          <w:tab/>
        </w:r>
        <w:r w:rsidR="00962148">
          <w:rPr>
            <w:noProof/>
            <w:webHidden/>
          </w:rPr>
          <w:fldChar w:fldCharType="begin"/>
        </w:r>
        <w:r w:rsidR="00962148">
          <w:rPr>
            <w:noProof/>
            <w:webHidden/>
          </w:rPr>
          <w:instrText xml:space="preserve"> PAGEREF _Toc440863952 \h </w:instrText>
        </w:r>
        <w:r w:rsidR="00962148">
          <w:rPr>
            <w:noProof/>
            <w:webHidden/>
          </w:rPr>
        </w:r>
        <w:r w:rsidR="00962148">
          <w:rPr>
            <w:noProof/>
            <w:webHidden/>
          </w:rPr>
          <w:fldChar w:fldCharType="separate"/>
        </w:r>
        <w:r w:rsidR="00EC2FF0">
          <w:rPr>
            <w:noProof/>
            <w:webHidden/>
          </w:rPr>
          <w:t>40</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53" w:history="1">
        <w:r w:rsidR="00962148" w:rsidRPr="00B02943">
          <w:rPr>
            <w:rStyle w:val="Hyperlink"/>
            <w:noProof/>
            <w:snapToGrid w:val="0"/>
            <w:w w:val="0"/>
          </w:rPr>
          <w:t>3.1</w:t>
        </w:r>
        <w:r w:rsidR="00962148">
          <w:rPr>
            <w:rFonts w:asciiTheme="minorHAnsi" w:eastAsiaTheme="minorEastAsia" w:hAnsiTheme="minorHAnsi" w:cstheme="minorBidi"/>
            <w:noProof/>
            <w:lang w:eastAsia="en-US"/>
          </w:rPr>
          <w:tab/>
        </w:r>
        <w:r w:rsidR="00962148" w:rsidRPr="00B02943">
          <w:rPr>
            <w:rStyle w:val="Hyperlink"/>
            <w:noProof/>
          </w:rPr>
          <w:t>Perancangan Perangkat Lunak</w:t>
        </w:r>
        <w:r w:rsidR="00962148">
          <w:rPr>
            <w:noProof/>
            <w:webHidden/>
          </w:rPr>
          <w:tab/>
        </w:r>
        <w:r w:rsidR="00962148">
          <w:rPr>
            <w:noProof/>
            <w:webHidden/>
          </w:rPr>
          <w:fldChar w:fldCharType="begin"/>
        </w:r>
        <w:r w:rsidR="00962148">
          <w:rPr>
            <w:noProof/>
            <w:webHidden/>
          </w:rPr>
          <w:instrText xml:space="preserve"> PAGEREF _Toc440863953 \h </w:instrText>
        </w:r>
        <w:r w:rsidR="00962148">
          <w:rPr>
            <w:noProof/>
            <w:webHidden/>
          </w:rPr>
        </w:r>
        <w:r w:rsidR="00962148">
          <w:rPr>
            <w:noProof/>
            <w:webHidden/>
          </w:rPr>
          <w:fldChar w:fldCharType="separate"/>
        </w:r>
        <w:r w:rsidR="00EC2FF0">
          <w:rPr>
            <w:noProof/>
            <w:webHidden/>
          </w:rPr>
          <w:t>43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54" w:history="1">
        <w:r w:rsidR="00962148" w:rsidRPr="00B02943">
          <w:rPr>
            <w:rStyle w:val="Hyperlink"/>
            <w:noProof/>
            <w:snapToGrid w:val="0"/>
            <w:w w:val="0"/>
          </w:rPr>
          <w:t>3.1.1</w:t>
        </w:r>
        <w:r w:rsidR="00962148">
          <w:rPr>
            <w:rFonts w:asciiTheme="minorHAnsi" w:eastAsiaTheme="minorEastAsia" w:hAnsiTheme="minorHAnsi" w:cstheme="minorBidi"/>
            <w:noProof/>
          </w:rPr>
          <w:tab/>
        </w:r>
        <w:r w:rsidR="00962148" w:rsidRPr="00B02943">
          <w:rPr>
            <w:rStyle w:val="Hyperlink"/>
            <w:noProof/>
          </w:rPr>
          <w:t>Arsitektur secara utuh</w:t>
        </w:r>
        <w:r w:rsidR="00962148">
          <w:rPr>
            <w:noProof/>
            <w:webHidden/>
          </w:rPr>
          <w:tab/>
        </w:r>
        <w:r w:rsidR="00962148">
          <w:rPr>
            <w:noProof/>
            <w:webHidden/>
          </w:rPr>
          <w:fldChar w:fldCharType="begin"/>
        </w:r>
        <w:r w:rsidR="00962148">
          <w:rPr>
            <w:noProof/>
            <w:webHidden/>
          </w:rPr>
          <w:instrText xml:space="preserve"> PAGEREF _Toc440863954 \h </w:instrText>
        </w:r>
        <w:r w:rsidR="00962148">
          <w:rPr>
            <w:noProof/>
            <w:webHidden/>
          </w:rPr>
        </w:r>
        <w:r w:rsidR="00962148">
          <w:rPr>
            <w:noProof/>
            <w:webHidden/>
          </w:rPr>
          <w:fldChar w:fldCharType="separate"/>
        </w:r>
        <w:r w:rsidR="00EC2FF0">
          <w:rPr>
            <w:noProof/>
            <w:webHidden/>
          </w:rPr>
          <w:t>43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55" w:history="1">
        <w:r w:rsidR="00962148" w:rsidRPr="00B02943">
          <w:rPr>
            <w:rStyle w:val="Hyperlink"/>
            <w:noProof/>
            <w:snapToGrid w:val="0"/>
            <w:w w:val="0"/>
          </w:rPr>
          <w:t>3.1.2</w:t>
        </w:r>
        <w:r w:rsidR="00962148">
          <w:rPr>
            <w:rFonts w:asciiTheme="minorHAnsi" w:eastAsiaTheme="minorEastAsia" w:hAnsiTheme="minorHAnsi" w:cstheme="minorBidi"/>
            <w:noProof/>
          </w:rPr>
          <w:tab/>
        </w:r>
        <w:r w:rsidR="00962148" w:rsidRPr="00B02943">
          <w:rPr>
            <w:rStyle w:val="Hyperlink"/>
            <w:noProof/>
          </w:rPr>
          <w:t>Arsitektur komponen</w:t>
        </w:r>
        <w:r w:rsidR="00962148">
          <w:rPr>
            <w:noProof/>
            <w:webHidden/>
          </w:rPr>
          <w:tab/>
        </w:r>
        <w:r w:rsidR="00962148">
          <w:rPr>
            <w:noProof/>
            <w:webHidden/>
          </w:rPr>
          <w:fldChar w:fldCharType="begin"/>
        </w:r>
        <w:r w:rsidR="00962148">
          <w:rPr>
            <w:noProof/>
            <w:webHidden/>
          </w:rPr>
          <w:instrText xml:space="preserve"> PAGEREF _Toc440863955 \h </w:instrText>
        </w:r>
        <w:r w:rsidR="00962148">
          <w:rPr>
            <w:noProof/>
            <w:webHidden/>
          </w:rPr>
        </w:r>
        <w:r w:rsidR="00962148">
          <w:rPr>
            <w:noProof/>
            <w:webHidden/>
          </w:rPr>
          <w:fldChar w:fldCharType="separate"/>
        </w:r>
        <w:r w:rsidR="00EC2FF0">
          <w:rPr>
            <w:noProof/>
            <w:webHidden/>
          </w:rPr>
          <w:t>44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6" w:history="1">
        <w:r w:rsidR="00962148" w:rsidRPr="00B02943">
          <w:rPr>
            <w:rStyle w:val="Hyperlink"/>
            <w:noProof/>
            <w:snapToGrid w:val="0"/>
            <w:w w:val="0"/>
          </w:rPr>
          <w:t>3.1.2.1</w:t>
        </w:r>
        <w:r w:rsidR="00962148">
          <w:rPr>
            <w:rFonts w:asciiTheme="minorHAnsi" w:eastAsiaTheme="minorEastAsia" w:hAnsiTheme="minorHAnsi" w:cstheme="minorBidi"/>
            <w:noProof/>
            <w:lang w:eastAsia="en-US"/>
          </w:rPr>
          <w:tab/>
        </w:r>
        <w:r w:rsidR="00962148" w:rsidRPr="00B02943">
          <w:rPr>
            <w:rStyle w:val="Hyperlink"/>
            <w:i/>
            <w:noProof/>
          </w:rPr>
          <w:t>Web layer</w:t>
        </w:r>
        <w:r w:rsidR="00962148">
          <w:rPr>
            <w:noProof/>
            <w:webHidden/>
          </w:rPr>
          <w:tab/>
        </w:r>
        <w:r w:rsidR="00962148">
          <w:rPr>
            <w:noProof/>
            <w:webHidden/>
          </w:rPr>
          <w:fldChar w:fldCharType="begin"/>
        </w:r>
        <w:r w:rsidR="00962148">
          <w:rPr>
            <w:noProof/>
            <w:webHidden/>
          </w:rPr>
          <w:instrText xml:space="preserve"> PAGEREF _Toc440863956 \h </w:instrText>
        </w:r>
        <w:r w:rsidR="00962148">
          <w:rPr>
            <w:noProof/>
            <w:webHidden/>
          </w:rPr>
        </w:r>
        <w:r w:rsidR="00962148">
          <w:rPr>
            <w:noProof/>
            <w:webHidden/>
          </w:rPr>
          <w:fldChar w:fldCharType="separate"/>
        </w:r>
        <w:r w:rsidR="00EC2FF0">
          <w:rPr>
            <w:noProof/>
            <w:webHidden/>
          </w:rPr>
          <w:t>45</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7" w:history="1">
        <w:r w:rsidR="00962148" w:rsidRPr="00B02943">
          <w:rPr>
            <w:rStyle w:val="Hyperlink"/>
            <w:noProof/>
            <w:snapToGrid w:val="0"/>
            <w:w w:val="0"/>
          </w:rPr>
          <w:t>3.1.2.2</w:t>
        </w:r>
        <w:r w:rsidR="00962148">
          <w:rPr>
            <w:rFonts w:asciiTheme="minorHAnsi" w:eastAsiaTheme="minorEastAsia" w:hAnsiTheme="minorHAnsi" w:cstheme="minorBidi"/>
            <w:noProof/>
            <w:lang w:eastAsia="en-US"/>
          </w:rPr>
          <w:tab/>
        </w:r>
        <w:r w:rsidR="00962148" w:rsidRPr="00B02943">
          <w:rPr>
            <w:rStyle w:val="Hyperlink"/>
            <w:i/>
            <w:noProof/>
          </w:rPr>
          <w:t>Service layer</w:t>
        </w:r>
        <w:r w:rsidR="00962148">
          <w:rPr>
            <w:noProof/>
            <w:webHidden/>
          </w:rPr>
          <w:tab/>
        </w:r>
        <w:r w:rsidR="00962148">
          <w:rPr>
            <w:noProof/>
            <w:webHidden/>
          </w:rPr>
          <w:fldChar w:fldCharType="begin"/>
        </w:r>
        <w:r w:rsidR="00962148">
          <w:rPr>
            <w:noProof/>
            <w:webHidden/>
          </w:rPr>
          <w:instrText xml:space="preserve"> PAGEREF _Toc440863957 \h </w:instrText>
        </w:r>
        <w:r w:rsidR="00962148">
          <w:rPr>
            <w:noProof/>
            <w:webHidden/>
          </w:rPr>
        </w:r>
        <w:r w:rsidR="00962148">
          <w:rPr>
            <w:noProof/>
            <w:webHidden/>
          </w:rPr>
          <w:fldChar w:fldCharType="separate"/>
        </w:r>
        <w:r w:rsidR="00EC2FF0">
          <w:rPr>
            <w:noProof/>
            <w:webHidden/>
          </w:rPr>
          <w:t>46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8" w:history="1">
        <w:r w:rsidR="00962148" w:rsidRPr="00B02943">
          <w:rPr>
            <w:rStyle w:val="Hyperlink"/>
            <w:noProof/>
            <w:snapToGrid w:val="0"/>
            <w:w w:val="0"/>
          </w:rPr>
          <w:t>3.1.2.3</w:t>
        </w:r>
        <w:r w:rsidR="00962148">
          <w:rPr>
            <w:rFonts w:asciiTheme="minorHAnsi" w:eastAsiaTheme="minorEastAsia" w:hAnsiTheme="minorHAnsi" w:cstheme="minorBidi"/>
            <w:noProof/>
            <w:lang w:eastAsia="en-US"/>
          </w:rPr>
          <w:tab/>
        </w:r>
        <w:r w:rsidR="00962148" w:rsidRPr="00B02943">
          <w:rPr>
            <w:rStyle w:val="Hyperlink"/>
            <w:i/>
            <w:noProof/>
          </w:rPr>
          <w:t>Data layer</w:t>
        </w:r>
        <w:r w:rsidR="00962148">
          <w:rPr>
            <w:noProof/>
            <w:webHidden/>
          </w:rPr>
          <w:tab/>
        </w:r>
        <w:r w:rsidR="00962148">
          <w:rPr>
            <w:noProof/>
            <w:webHidden/>
          </w:rPr>
          <w:fldChar w:fldCharType="begin"/>
        </w:r>
        <w:r w:rsidR="00962148">
          <w:rPr>
            <w:noProof/>
            <w:webHidden/>
          </w:rPr>
          <w:instrText xml:space="preserve"> PAGEREF _Toc440863958 \h </w:instrText>
        </w:r>
        <w:r w:rsidR="00962148">
          <w:rPr>
            <w:noProof/>
            <w:webHidden/>
          </w:rPr>
        </w:r>
        <w:r w:rsidR="00962148">
          <w:rPr>
            <w:noProof/>
            <w:webHidden/>
          </w:rPr>
          <w:fldChar w:fldCharType="separate"/>
        </w:r>
        <w:r w:rsidR="00EC2FF0">
          <w:rPr>
            <w:noProof/>
            <w:webHidden/>
          </w:rPr>
          <w:t>49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59" w:history="1">
        <w:r w:rsidR="00962148" w:rsidRPr="00B02943">
          <w:rPr>
            <w:rStyle w:val="Hyperlink"/>
            <w:noProof/>
            <w:snapToGrid w:val="0"/>
            <w:w w:val="0"/>
          </w:rPr>
          <w:t>3.1.2.4</w:t>
        </w:r>
        <w:r w:rsidR="00962148">
          <w:rPr>
            <w:rFonts w:asciiTheme="minorHAnsi" w:eastAsiaTheme="minorEastAsia" w:hAnsiTheme="minorHAnsi" w:cstheme="minorBidi"/>
            <w:noProof/>
            <w:lang w:eastAsia="en-US"/>
          </w:rPr>
          <w:tab/>
        </w:r>
        <w:r w:rsidR="00962148" w:rsidRPr="00B02943">
          <w:rPr>
            <w:rStyle w:val="Hyperlink"/>
            <w:i/>
            <w:noProof/>
          </w:rPr>
          <w:t>Plugin layer</w:t>
        </w:r>
        <w:r w:rsidR="00962148">
          <w:rPr>
            <w:noProof/>
            <w:webHidden/>
          </w:rPr>
          <w:tab/>
        </w:r>
        <w:r w:rsidR="00962148">
          <w:rPr>
            <w:noProof/>
            <w:webHidden/>
          </w:rPr>
          <w:fldChar w:fldCharType="begin"/>
        </w:r>
        <w:r w:rsidR="00962148">
          <w:rPr>
            <w:noProof/>
            <w:webHidden/>
          </w:rPr>
          <w:instrText xml:space="preserve"> PAGEREF _Toc440863959 \h </w:instrText>
        </w:r>
        <w:r w:rsidR="00962148">
          <w:rPr>
            <w:noProof/>
            <w:webHidden/>
          </w:rPr>
        </w:r>
        <w:r w:rsidR="00962148">
          <w:rPr>
            <w:noProof/>
            <w:webHidden/>
          </w:rPr>
          <w:fldChar w:fldCharType="separate"/>
        </w:r>
        <w:r w:rsidR="00EC2FF0">
          <w:rPr>
            <w:noProof/>
            <w:webHidden/>
          </w:rPr>
          <w:t>49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60" w:history="1">
        <w:r w:rsidR="00962148" w:rsidRPr="00B02943">
          <w:rPr>
            <w:rStyle w:val="Hyperlink"/>
            <w:noProof/>
            <w:snapToGrid w:val="0"/>
            <w:w w:val="0"/>
          </w:rPr>
          <w:t>3.1.2.5</w:t>
        </w:r>
        <w:r w:rsidR="00962148">
          <w:rPr>
            <w:rFonts w:asciiTheme="minorHAnsi" w:eastAsiaTheme="minorEastAsia" w:hAnsiTheme="minorHAnsi" w:cstheme="minorBidi"/>
            <w:noProof/>
            <w:lang w:eastAsia="en-US"/>
          </w:rPr>
          <w:tab/>
        </w:r>
        <w:r w:rsidR="00962148" w:rsidRPr="00B02943">
          <w:rPr>
            <w:rStyle w:val="Hyperlink"/>
            <w:i/>
            <w:noProof/>
          </w:rPr>
          <w:t>Domain layer</w:t>
        </w:r>
        <w:r w:rsidR="00962148">
          <w:rPr>
            <w:noProof/>
            <w:webHidden/>
          </w:rPr>
          <w:tab/>
        </w:r>
        <w:r w:rsidR="00962148">
          <w:rPr>
            <w:noProof/>
            <w:webHidden/>
          </w:rPr>
          <w:fldChar w:fldCharType="begin"/>
        </w:r>
        <w:r w:rsidR="00962148">
          <w:rPr>
            <w:noProof/>
            <w:webHidden/>
          </w:rPr>
          <w:instrText xml:space="preserve"> PAGEREF _Toc440863960 \h </w:instrText>
        </w:r>
        <w:r w:rsidR="00962148">
          <w:rPr>
            <w:noProof/>
            <w:webHidden/>
          </w:rPr>
        </w:r>
        <w:r w:rsidR="00962148">
          <w:rPr>
            <w:noProof/>
            <w:webHidden/>
          </w:rPr>
          <w:fldChar w:fldCharType="separate"/>
        </w:r>
        <w:r w:rsidR="00EC2FF0">
          <w:rPr>
            <w:noProof/>
            <w:webHidden/>
          </w:rPr>
          <w:t>50</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61" w:history="1">
        <w:r w:rsidR="00962148" w:rsidRPr="00B02943">
          <w:rPr>
            <w:rStyle w:val="Hyperlink"/>
            <w:noProof/>
            <w:snapToGrid w:val="0"/>
            <w:w w:val="0"/>
          </w:rPr>
          <w:t>3.1.3</w:t>
        </w:r>
        <w:r w:rsidR="00962148">
          <w:rPr>
            <w:rFonts w:asciiTheme="minorHAnsi" w:eastAsiaTheme="minorEastAsia" w:hAnsiTheme="minorHAnsi" w:cstheme="minorBidi"/>
            <w:noProof/>
          </w:rPr>
          <w:tab/>
        </w:r>
        <w:r w:rsidR="00962148" w:rsidRPr="00B02943">
          <w:rPr>
            <w:rStyle w:val="Hyperlink"/>
            <w:noProof/>
          </w:rPr>
          <w:t>Perancangan modularitas</w:t>
        </w:r>
        <w:r w:rsidR="00962148">
          <w:rPr>
            <w:noProof/>
            <w:webHidden/>
          </w:rPr>
          <w:tab/>
        </w:r>
        <w:r w:rsidR="00962148">
          <w:rPr>
            <w:noProof/>
            <w:webHidden/>
          </w:rPr>
          <w:fldChar w:fldCharType="begin"/>
        </w:r>
        <w:r w:rsidR="00962148">
          <w:rPr>
            <w:noProof/>
            <w:webHidden/>
          </w:rPr>
          <w:instrText xml:space="preserve"> PAGEREF _Toc440863961 \h </w:instrText>
        </w:r>
        <w:r w:rsidR="00962148">
          <w:rPr>
            <w:noProof/>
            <w:webHidden/>
          </w:rPr>
        </w:r>
        <w:r w:rsidR="00962148">
          <w:rPr>
            <w:noProof/>
            <w:webHidden/>
          </w:rPr>
          <w:fldChar w:fldCharType="separate"/>
        </w:r>
        <w:r w:rsidR="00EC2FF0">
          <w:rPr>
            <w:noProof/>
            <w:webHidden/>
          </w:rPr>
          <w:t>53</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62" w:history="1">
        <w:r w:rsidR="00962148" w:rsidRPr="00B02943">
          <w:rPr>
            <w:rStyle w:val="Hyperlink"/>
            <w:noProof/>
            <w:snapToGrid w:val="0"/>
            <w:w w:val="0"/>
          </w:rPr>
          <w:t>3.1.3.1</w:t>
        </w:r>
        <w:r w:rsidR="00962148">
          <w:rPr>
            <w:rFonts w:asciiTheme="minorHAnsi" w:eastAsiaTheme="minorEastAsia" w:hAnsiTheme="minorHAnsi" w:cstheme="minorBidi"/>
            <w:noProof/>
            <w:lang w:eastAsia="en-US"/>
          </w:rPr>
          <w:tab/>
        </w:r>
        <w:r w:rsidR="00962148" w:rsidRPr="00B02943">
          <w:rPr>
            <w:rStyle w:val="Hyperlink"/>
            <w:noProof/>
          </w:rPr>
          <w:t>Lingkungan pengembangan modul</w:t>
        </w:r>
        <w:r w:rsidR="00962148">
          <w:rPr>
            <w:noProof/>
            <w:webHidden/>
          </w:rPr>
          <w:tab/>
        </w:r>
        <w:r w:rsidR="00962148">
          <w:rPr>
            <w:noProof/>
            <w:webHidden/>
          </w:rPr>
          <w:fldChar w:fldCharType="begin"/>
        </w:r>
        <w:r w:rsidR="00962148">
          <w:rPr>
            <w:noProof/>
            <w:webHidden/>
          </w:rPr>
          <w:instrText xml:space="preserve"> PAGEREF _Toc440863962 \h </w:instrText>
        </w:r>
        <w:r w:rsidR="00962148">
          <w:rPr>
            <w:noProof/>
            <w:webHidden/>
          </w:rPr>
        </w:r>
        <w:r w:rsidR="00962148">
          <w:rPr>
            <w:noProof/>
            <w:webHidden/>
          </w:rPr>
          <w:fldChar w:fldCharType="separate"/>
        </w:r>
        <w:r w:rsidR="00EC2FF0">
          <w:rPr>
            <w:noProof/>
            <w:webHidden/>
          </w:rPr>
          <w:t>54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63" w:history="1">
        <w:r w:rsidR="00962148" w:rsidRPr="00B02943">
          <w:rPr>
            <w:rStyle w:val="Hyperlink"/>
            <w:noProof/>
            <w:snapToGrid w:val="0"/>
            <w:w w:val="0"/>
          </w:rPr>
          <w:t>3.1.3.2</w:t>
        </w:r>
        <w:r w:rsidR="00962148">
          <w:rPr>
            <w:rFonts w:asciiTheme="minorHAnsi" w:eastAsiaTheme="minorEastAsia" w:hAnsiTheme="minorHAnsi" w:cstheme="minorBidi"/>
            <w:noProof/>
            <w:lang w:eastAsia="en-US"/>
          </w:rPr>
          <w:tab/>
        </w:r>
        <w:r w:rsidR="00962148" w:rsidRPr="00B02943">
          <w:rPr>
            <w:rStyle w:val="Hyperlink"/>
            <w:noProof/>
          </w:rPr>
          <w:t>Arsitektur modul</w:t>
        </w:r>
        <w:r w:rsidR="00962148">
          <w:rPr>
            <w:noProof/>
            <w:webHidden/>
          </w:rPr>
          <w:tab/>
        </w:r>
        <w:r w:rsidR="00962148">
          <w:rPr>
            <w:noProof/>
            <w:webHidden/>
          </w:rPr>
          <w:fldChar w:fldCharType="begin"/>
        </w:r>
        <w:r w:rsidR="00962148">
          <w:rPr>
            <w:noProof/>
            <w:webHidden/>
          </w:rPr>
          <w:instrText xml:space="preserve"> PAGEREF _Toc440863963 \h </w:instrText>
        </w:r>
        <w:r w:rsidR="00962148">
          <w:rPr>
            <w:noProof/>
            <w:webHidden/>
          </w:rPr>
        </w:r>
        <w:r w:rsidR="00962148">
          <w:rPr>
            <w:noProof/>
            <w:webHidden/>
          </w:rPr>
          <w:fldChar w:fldCharType="separate"/>
        </w:r>
        <w:r w:rsidR="00EC2FF0">
          <w:rPr>
            <w:noProof/>
            <w:webHidden/>
          </w:rPr>
          <w:t>56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64" w:history="1">
        <w:r w:rsidR="00962148" w:rsidRPr="00B02943">
          <w:rPr>
            <w:rStyle w:val="Hyperlink"/>
            <w:noProof/>
            <w:snapToGrid w:val="0"/>
            <w:w w:val="0"/>
          </w:rPr>
          <w:t>3.1.3.3</w:t>
        </w:r>
        <w:r w:rsidR="00962148">
          <w:rPr>
            <w:rFonts w:asciiTheme="minorHAnsi" w:eastAsiaTheme="minorEastAsia" w:hAnsiTheme="minorHAnsi" w:cstheme="minorBidi"/>
            <w:noProof/>
            <w:lang w:eastAsia="en-US"/>
          </w:rPr>
          <w:tab/>
        </w:r>
        <w:r w:rsidR="00962148" w:rsidRPr="00B02943">
          <w:rPr>
            <w:rStyle w:val="Hyperlink"/>
            <w:noProof/>
          </w:rPr>
          <w:t>Dependensi antar modul</w:t>
        </w:r>
        <w:r w:rsidR="00962148">
          <w:rPr>
            <w:noProof/>
            <w:webHidden/>
          </w:rPr>
          <w:tab/>
        </w:r>
        <w:r w:rsidR="00962148">
          <w:rPr>
            <w:noProof/>
            <w:webHidden/>
          </w:rPr>
          <w:fldChar w:fldCharType="begin"/>
        </w:r>
        <w:r w:rsidR="00962148">
          <w:rPr>
            <w:noProof/>
            <w:webHidden/>
          </w:rPr>
          <w:instrText xml:space="preserve"> PAGEREF _Toc440863964 \h </w:instrText>
        </w:r>
        <w:r w:rsidR="00962148">
          <w:rPr>
            <w:noProof/>
            <w:webHidden/>
          </w:rPr>
        </w:r>
        <w:r w:rsidR="00962148">
          <w:rPr>
            <w:noProof/>
            <w:webHidden/>
          </w:rPr>
          <w:fldChar w:fldCharType="separate"/>
        </w:r>
        <w:r w:rsidR="00EC2FF0">
          <w:rPr>
            <w:noProof/>
            <w:webHidden/>
          </w:rPr>
          <w:t>56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65" w:history="1">
        <w:r w:rsidR="00962148" w:rsidRPr="00B02943">
          <w:rPr>
            <w:rStyle w:val="Hyperlink"/>
            <w:noProof/>
            <w:snapToGrid w:val="0"/>
            <w:w w:val="0"/>
          </w:rPr>
          <w:t>3.1.3.4</w:t>
        </w:r>
        <w:r w:rsidR="00962148">
          <w:rPr>
            <w:rFonts w:asciiTheme="minorHAnsi" w:eastAsiaTheme="minorEastAsia" w:hAnsiTheme="minorHAnsi" w:cstheme="minorBidi"/>
            <w:noProof/>
            <w:lang w:eastAsia="en-US"/>
          </w:rPr>
          <w:tab/>
        </w:r>
        <w:r w:rsidR="00962148" w:rsidRPr="00B02943">
          <w:rPr>
            <w:rStyle w:val="Hyperlink"/>
            <w:noProof/>
          </w:rPr>
          <w:t xml:space="preserve">Pendaftaran </w:t>
        </w:r>
        <w:r w:rsidR="00962148" w:rsidRPr="00B02943">
          <w:rPr>
            <w:rStyle w:val="Hyperlink"/>
            <w:i/>
            <w:noProof/>
          </w:rPr>
          <w:t>servlet</w:t>
        </w:r>
        <w:r w:rsidR="00962148" w:rsidRPr="00B02943">
          <w:rPr>
            <w:rStyle w:val="Hyperlink"/>
            <w:noProof/>
          </w:rPr>
          <w:t xml:space="preserve"> MVC modul</w:t>
        </w:r>
        <w:r w:rsidR="00962148">
          <w:rPr>
            <w:noProof/>
            <w:webHidden/>
          </w:rPr>
          <w:tab/>
        </w:r>
        <w:r w:rsidR="00962148">
          <w:rPr>
            <w:noProof/>
            <w:webHidden/>
          </w:rPr>
          <w:fldChar w:fldCharType="begin"/>
        </w:r>
        <w:r w:rsidR="00962148">
          <w:rPr>
            <w:noProof/>
            <w:webHidden/>
          </w:rPr>
          <w:instrText xml:space="preserve"> PAGEREF _Toc440863965 \h </w:instrText>
        </w:r>
        <w:r w:rsidR="00962148">
          <w:rPr>
            <w:noProof/>
            <w:webHidden/>
          </w:rPr>
        </w:r>
        <w:r w:rsidR="00962148">
          <w:rPr>
            <w:noProof/>
            <w:webHidden/>
          </w:rPr>
          <w:fldChar w:fldCharType="separate"/>
        </w:r>
        <w:r w:rsidR="00EC2FF0">
          <w:rPr>
            <w:noProof/>
            <w:webHidden/>
          </w:rPr>
          <w:t>57</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66" w:history="1">
        <w:r w:rsidR="00962148" w:rsidRPr="00B02943">
          <w:rPr>
            <w:rStyle w:val="Hyperlink"/>
            <w:noProof/>
            <w:snapToGrid w:val="0"/>
            <w:w w:val="0"/>
          </w:rPr>
          <w:t>3.1.4</w:t>
        </w:r>
        <w:r w:rsidR="00962148">
          <w:rPr>
            <w:rFonts w:asciiTheme="minorHAnsi" w:eastAsiaTheme="minorEastAsia" w:hAnsiTheme="minorHAnsi" w:cstheme="minorBidi"/>
            <w:noProof/>
          </w:rPr>
          <w:tab/>
        </w:r>
        <w:r w:rsidR="00962148" w:rsidRPr="00B02943">
          <w:rPr>
            <w:rStyle w:val="Hyperlink"/>
            <w:noProof/>
          </w:rPr>
          <w:t>Perancangan keamanan</w:t>
        </w:r>
        <w:r w:rsidR="00962148">
          <w:rPr>
            <w:noProof/>
            <w:webHidden/>
          </w:rPr>
          <w:tab/>
        </w:r>
        <w:r w:rsidR="00962148">
          <w:rPr>
            <w:noProof/>
            <w:webHidden/>
          </w:rPr>
          <w:fldChar w:fldCharType="begin"/>
        </w:r>
        <w:r w:rsidR="00962148">
          <w:rPr>
            <w:noProof/>
            <w:webHidden/>
          </w:rPr>
          <w:instrText xml:space="preserve"> PAGEREF _Toc440863966 \h </w:instrText>
        </w:r>
        <w:r w:rsidR="00962148">
          <w:rPr>
            <w:noProof/>
            <w:webHidden/>
          </w:rPr>
        </w:r>
        <w:r w:rsidR="00962148">
          <w:rPr>
            <w:noProof/>
            <w:webHidden/>
          </w:rPr>
          <w:fldChar w:fldCharType="separate"/>
        </w:r>
        <w:r w:rsidR="00EC2FF0">
          <w:rPr>
            <w:noProof/>
            <w:webHidden/>
          </w:rPr>
          <w:t>59</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67" w:history="1">
        <w:r w:rsidR="00962148" w:rsidRPr="00B02943">
          <w:rPr>
            <w:rStyle w:val="Hyperlink"/>
            <w:noProof/>
            <w:snapToGrid w:val="0"/>
            <w:w w:val="0"/>
          </w:rPr>
          <w:t>3.1.5</w:t>
        </w:r>
        <w:r w:rsidR="00962148">
          <w:rPr>
            <w:rFonts w:asciiTheme="minorHAnsi" w:eastAsiaTheme="minorEastAsia" w:hAnsiTheme="minorHAnsi" w:cstheme="minorBidi"/>
            <w:noProof/>
          </w:rPr>
          <w:tab/>
        </w:r>
        <w:r w:rsidR="00962148" w:rsidRPr="00B02943">
          <w:rPr>
            <w:rStyle w:val="Hyperlink"/>
            <w:noProof/>
          </w:rPr>
          <w:t>Perancangan akses data</w:t>
        </w:r>
        <w:r w:rsidR="00962148">
          <w:rPr>
            <w:noProof/>
            <w:webHidden/>
          </w:rPr>
          <w:tab/>
        </w:r>
        <w:r w:rsidR="00962148">
          <w:rPr>
            <w:noProof/>
            <w:webHidden/>
          </w:rPr>
          <w:fldChar w:fldCharType="begin"/>
        </w:r>
        <w:r w:rsidR="00962148">
          <w:rPr>
            <w:noProof/>
            <w:webHidden/>
          </w:rPr>
          <w:instrText xml:space="preserve"> PAGEREF _Toc440863967 \h </w:instrText>
        </w:r>
        <w:r w:rsidR="00962148">
          <w:rPr>
            <w:noProof/>
            <w:webHidden/>
          </w:rPr>
        </w:r>
        <w:r w:rsidR="00962148">
          <w:rPr>
            <w:noProof/>
            <w:webHidden/>
          </w:rPr>
          <w:fldChar w:fldCharType="separate"/>
        </w:r>
        <w:r w:rsidR="00EC2FF0">
          <w:rPr>
            <w:noProof/>
            <w:webHidden/>
          </w:rPr>
          <w:t>60</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68" w:history="1">
        <w:r w:rsidR="00962148" w:rsidRPr="00B02943">
          <w:rPr>
            <w:rStyle w:val="Hyperlink"/>
            <w:noProof/>
            <w:snapToGrid w:val="0"/>
            <w:w w:val="0"/>
          </w:rPr>
          <w:t>3.1.6</w:t>
        </w:r>
        <w:r w:rsidR="00962148">
          <w:rPr>
            <w:rFonts w:asciiTheme="minorHAnsi" w:eastAsiaTheme="minorEastAsia" w:hAnsiTheme="minorHAnsi" w:cstheme="minorBidi"/>
            <w:noProof/>
          </w:rPr>
          <w:tab/>
        </w:r>
        <w:r w:rsidR="00962148" w:rsidRPr="00B02943">
          <w:rPr>
            <w:rStyle w:val="Hyperlink"/>
            <w:noProof/>
          </w:rPr>
          <w:t xml:space="preserve">Perancangan </w:t>
        </w:r>
        <w:r w:rsidR="00962148" w:rsidRPr="00B02943">
          <w:rPr>
            <w:rStyle w:val="Hyperlink"/>
            <w:i/>
            <w:noProof/>
          </w:rPr>
          <w:t>template</w:t>
        </w:r>
        <w:r w:rsidR="00962148" w:rsidRPr="00B02943">
          <w:rPr>
            <w:rStyle w:val="Hyperlink"/>
            <w:noProof/>
          </w:rPr>
          <w:t xml:space="preserve"> antarmuka pengguna</w:t>
        </w:r>
        <w:r w:rsidR="00962148">
          <w:rPr>
            <w:noProof/>
            <w:webHidden/>
          </w:rPr>
          <w:tab/>
        </w:r>
        <w:r w:rsidR="00962148">
          <w:rPr>
            <w:noProof/>
            <w:webHidden/>
          </w:rPr>
          <w:fldChar w:fldCharType="begin"/>
        </w:r>
        <w:r w:rsidR="00962148">
          <w:rPr>
            <w:noProof/>
            <w:webHidden/>
          </w:rPr>
          <w:instrText xml:space="preserve"> PAGEREF _Toc440863968 \h </w:instrText>
        </w:r>
        <w:r w:rsidR="00962148">
          <w:rPr>
            <w:noProof/>
            <w:webHidden/>
          </w:rPr>
        </w:r>
        <w:r w:rsidR="00962148">
          <w:rPr>
            <w:noProof/>
            <w:webHidden/>
          </w:rPr>
          <w:fldChar w:fldCharType="separate"/>
        </w:r>
        <w:r w:rsidR="00EC2FF0">
          <w:rPr>
            <w:noProof/>
            <w:webHidden/>
          </w:rPr>
          <w:t>61</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69" w:history="1">
        <w:r w:rsidR="00962148" w:rsidRPr="00B02943">
          <w:rPr>
            <w:rStyle w:val="Hyperlink"/>
            <w:noProof/>
            <w:snapToGrid w:val="0"/>
            <w:w w:val="0"/>
          </w:rPr>
          <w:t>3.1.7</w:t>
        </w:r>
        <w:r w:rsidR="00962148">
          <w:rPr>
            <w:rFonts w:asciiTheme="minorHAnsi" w:eastAsiaTheme="minorEastAsia" w:hAnsiTheme="minorHAnsi" w:cstheme="minorBidi"/>
            <w:noProof/>
          </w:rPr>
          <w:tab/>
        </w:r>
        <w:r w:rsidR="00962148" w:rsidRPr="00B02943">
          <w:rPr>
            <w:rStyle w:val="Hyperlink"/>
            <w:noProof/>
          </w:rPr>
          <w:t>Perancangan fitur administratif</w:t>
        </w:r>
        <w:r w:rsidR="00962148">
          <w:rPr>
            <w:noProof/>
            <w:webHidden/>
          </w:rPr>
          <w:tab/>
        </w:r>
        <w:r w:rsidR="00962148">
          <w:rPr>
            <w:noProof/>
            <w:webHidden/>
          </w:rPr>
          <w:fldChar w:fldCharType="begin"/>
        </w:r>
        <w:r w:rsidR="00962148">
          <w:rPr>
            <w:noProof/>
            <w:webHidden/>
          </w:rPr>
          <w:instrText xml:space="preserve"> PAGEREF _Toc440863969 \h </w:instrText>
        </w:r>
        <w:r w:rsidR="00962148">
          <w:rPr>
            <w:noProof/>
            <w:webHidden/>
          </w:rPr>
        </w:r>
        <w:r w:rsidR="00962148">
          <w:rPr>
            <w:noProof/>
            <w:webHidden/>
          </w:rPr>
          <w:fldChar w:fldCharType="separate"/>
        </w:r>
        <w:r w:rsidR="00EC2FF0">
          <w:rPr>
            <w:noProof/>
            <w:webHidden/>
          </w:rPr>
          <w:t>62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70" w:history="1">
        <w:r w:rsidR="00962148" w:rsidRPr="00B02943">
          <w:rPr>
            <w:rStyle w:val="Hyperlink"/>
            <w:noProof/>
            <w:snapToGrid w:val="0"/>
            <w:w w:val="0"/>
          </w:rPr>
          <w:t>3.1.7.1</w:t>
        </w:r>
        <w:r w:rsidR="00962148">
          <w:rPr>
            <w:rFonts w:asciiTheme="minorHAnsi" w:eastAsiaTheme="minorEastAsia" w:hAnsiTheme="minorHAnsi" w:cstheme="minorBidi"/>
            <w:noProof/>
            <w:lang w:eastAsia="en-US"/>
          </w:rPr>
          <w:tab/>
        </w:r>
        <w:r w:rsidR="00962148" w:rsidRPr="00B02943">
          <w:rPr>
            <w:rStyle w:val="Hyperlink"/>
            <w:noProof/>
          </w:rPr>
          <w:t>Hubungan antar kelas</w:t>
        </w:r>
        <w:r w:rsidR="00962148">
          <w:rPr>
            <w:noProof/>
            <w:webHidden/>
          </w:rPr>
          <w:tab/>
        </w:r>
        <w:r w:rsidR="00962148">
          <w:rPr>
            <w:noProof/>
            <w:webHidden/>
          </w:rPr>
          <w:fldChar w:fldCharType="begin"/>
        </w:r>
        <w:r w:rsidR="00962148">
          <w:rPr>
            <w:noProof/>
            <w:webHidden/>
          </w:rPr>
          <w:instrText xml:space="preserve"> PAGEREF _Toc440863970 \h </w:instrText>
        </w:r>
        <w:r w:rsidR="00962148">
          <w:rPr>
            <w:noProof/>
            <w:webHidden/>
          </w:rPr>
        </w:r>
        <w:r w:rsidR="00962148">
          <w:rPr>
            <w:noProof/>
            <w:webHidden/>
          </w:rPr>
          <w:fldChar w:fldCharType="separate"/>
        </w:r>
        <w:r w:rsidR="00EC2FF0">
          <w:rPr>
            <w:noProof/>
            <w:webHidden/>
          </w:rPr>
          <w:t>62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71" w:history="1">
        <w:r w:rsidR="00962148" w:rsidRPr="00B02943">
          <w:rPr>
            <w:rStyle w:val="Hyperlink"/>
            <w:noProof/>
            <w:snapToGrid w:val="0"/>
            <w:w w:val="0"/>
          </w:rPr>
          <w:t>3.1.7.2</w:t>
        </w:r>
        <w:r w:rsidR="00962148">
          <w:rPr>
            <w:rFonts w:asciiTheme="minorHAnsi" w:eastAsiaTheme="minorEastAsia" w:hAnsiTheme="minorHAnsi" w:cstheme="minorBidi"/>
            <w:noProof/>
            <w:lang w:eastAsia="en-US"/>
          </w:rPr>
          <w:tab/>
        </w:r>
        <w:r w:rsidR="00962148" w:rsidRPr="00B02943">
          <w:rPr>
            <w:rStyle w:val="Hyperlink"/>
            <w:noProof/>
          </w:rPr>
          <w:t>Perancangan basis data</w:t>
        </w:r>
        <w:r w:rsidR="00962148">
          <w:rPr>
            <w:noProof/>
            <w:webHidden/>
          </w:rPr>
          <w:tab/>
        </w:r>
        <w:r w:rsidR="00962148">
          <w:rPr>
            <w:noProof/>
            <w:webHidden/>
          </w:rPr>
          <w:fldChar w:fldCharType="begin"/>
        </w:r>
        <w:r w:rsidR="00962148">
          <w:rPr>
            <w:noProof/>
            <w:webHidden/>
          </w:rPr>
          <w:instrText xml:space="preserve"> PAGEREF _Toc440863971 \h </w:instrText>
        </w:r>
        <w:r w:rsidR="00962148">
          <w:rPr>
            <w:noProof/>
            <w:webHidden/>
          </w:rPr>
        </w:r>
        <w:r w:rsidR="00962148">
          <w:rPr>
            <w:noProof/>
            <w:webHidden/>
          </w:rPr>
          <w:fldChar w:fldCharType="separate"/>
        </w:r>
        <w:r w:rsidR="00EC2FF0">
          <w:rPr>
            <w:noProof/>
            <w:webHidden/>
          </w:rPr>
          <w:t>75</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72" w:history="1">
        <w:r w:rsidR="00962148" w:rsidRPr="00B02943">
          <w:rPr>
            <w:rStyle w:val="Hyperlink"/>
            <w:noProof/>
            <w:snapToGrid w:val="0"/>
            <w:w w:val="0"/>
          </w:rPr>
          <w:t>3.1.7.3</w:t>
        </w:r>
        <w:r w:rsidR="00962148">
          <w:rPr>
            <w:rFonts w:asciiTheme="minorHAnsi" w:eastAsiaTheme="minorEastAsia" w:hAnsiTheme="minorHAnsi" w:cstheme="minorBidi"/>
            <w:noProof/>
            <w:lang w:eastAsia="en-US"/>
          </w:rPr>
          <w:tab/>
        </w:r>
        <w:r w:rsidR="00962148" w:rsidRPr="00B02943">
          <w:rPr>
            <w:rStyle w:val="Hyperlink"/>
            <w:noProof/>
          </w:rPr>
          <w:t>Perancangan antarmuka pengguna</w:t>
        </w:r>
        <w:r w:rsidR="00962148">
          <w:rPr>
            <w:noProof/>
            <w:webHidden/>
          </w:rPr>
          <w:tab/>
        </w:r>
        <w:r w:rsidR="00962148">
          <w:rPr>
            <w:noProof/>
            <w:webHidden/>
          </w:rPr>
          <w:fldChar w:fldCharType="begin"/>
        </w:r>
        <w:r w:rsidR="00962148">
          <w:rPr>
            <w:noProof/>
            <w:webHidden/>
          </w:rPr>
          <w:instrText xml:space="preserve"> PAGEREF _Toc440863972 \h </w:instrText>
        </w:r>
        <w:r w:rsidR="00962148">
          <w:rPr>
            <w:noProof/>
            <w:webHidden/>
          </w:rPr>
        </w:r>
        <w:r w:rsidR="00962148">
          <w:rPr>
            <w:noProof/>
            <w:webHidden/>
          </w:rPr>
          <w:fldChar w:fldCharType="separate"/>
        </w:r>
        <w:r w:rsidR="00EC2FF0">
          <w:rPr>
            <w:noProof/>
            <w:webHidden/>
          </w:rPr>
          <w:t>79</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3973" w:history="1">
        <w:r w:rsidR="00962148" w:rsidRPr="00B02943">
          <w:rPr>
            <w:rStyle w:val="Hyperlink"/>
            <w:noProof/>
          </w:rPr>
          <w:t>BAB IV IMPLEMENTASI</w:t>
        </w:r>
        <w:r w:rsidR="00962148">
          <w:rPr>
            <w:noProof/>
            <w:webHidden/>
          </w:rPr>
          <w:tab/>
        </w:r>
        <w:r w:rsidR="00962148">
          <w:rPr>
            <w:noProof/>
            <w:webHidden/>
          </w:rPr>
          <w:fldChar w:fldCharType="begin"/>
        </w:r>
        <w:r w:rsidR="00962148">
          <w:rPr>
            <w:noProof/>
            <w:webHidden/>
          </w:rPr>
          <w:instrText xml:space="preserve"> PAGEREF _Toc440863973 \h </w:instrText>
        </w:r>
        <w:r w:rsidR="00962148">
          <w:rPr>
            <w:noProof/>
            <w:webHidden/>
          </w:rPr>
        </w:r>
        <w:r w:rsidR="00962148">
          <w:rPr>
            <w:noProof/>
            <w:webHidden/>
          </w:rPr>
          <w:fldChar w:fldCharType="separate"/>
        </w:r>
        <w:r w:rsidR="00EC2FF0">
          <w:rPr>
            <w:noProof/>
            <w:webHidden/>
          </w:rPr>
          <w:t>93</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75" w:history="1">
        <w:r w:rsidR="00962148" w:rsidRPr="00B02943">
          <w:rPr>
            <w:rStyle w:val="Hyperlink"/>
            <w:noProof/>
            <w:snapToGrid w:val="0"/>
            <w:w w:val="0"/>
          </w:rPr>
          <w:t>4.1</w:t>
        </w:r>
        <w:r w:rsidR="00962148">
          <w:rPr>
            <w:rFonts w:asciiTheme="minorHAnsi" w:eastAsiaTheme="minorEastAsia" w:hAnsiTheme="minorHAnsi" w:cstheme="minorBidi"/>
            <w:noProof/>
            <w:lang w:eastAsia="en-US"/>
          </w:rPr>
          <w:tab/>
        </w:r>
        <w:r w:rsidR="00962148" w:rsidRPr="00B02943">
          <w:rPr>
            <w:rStyle w:val="Hyperlink"/>
            <w:noProof/>
          </w:rPr>
          <w:t>Lingkungan Pengembangan</w:t>
        </w:r>
        <w:r w:rsidR="00962148">
          <w:rPr>
            <w:noProof/>
            <w:webHidden/>
          </w:rPr>
          <w:tab/>
        </w:r>
        <w:r w:rsidR="00962148">
          <w:rPr>
            <w:noProof/>
            <w:webHidden/>
          </w:rPr>
          <w:fldChar w:fldCharType="begin"/>
        </w:r>
        <w:r w:rsidR="00962148">
          <w:rPr>
            <w:noProof/>
            <w:webHidden/>
          </w:rPr>
          <w:instrText xml:space="preserve"> PAGEREF _Toc440863975 \h </w:instrText>
        </w:r>
        <w:r w:rsidR="00962148">
          <w:rPr>
            <w:noProof/>
            <w:webHidden/>
          </w:rPr>
        </w:r>
        <w:r w:rsidR="00962148">
          <w:rPr>
            <w:noProof/>
            <w:webHidden/>
          </w:rPr>
          <w:fldChar w:fldCharType="separate"/>
        </w:r>
        <w:r w:rsidR="00EC2FF0">
          <w:rPr>
            <w:noProof/>
            <w:webHidden/>
          </w:rPr>
          <w:t>93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76" w:history="1">
        <w:r w:rsidR="00962148" w:rsidRPr="00B02943">
          <w:rPr>
            <w:rStyle w:val="Hyperlink"/>
            <w:noProof/>
            <w:snapToGrid w:val="0"/>
            <w:w w:val="0"/>
          </w:rPr>
          <w:t>4.1.1</w:t>
        </w:r>
        <w:r w:rsidR="00962148">
          <w:rPr>
            <w:rFonts w:asciiTheme="minorHAnsi" w:eastAsiaTheme="minorEastAsia" w:hAnsiTheme="minorHAnsi" w:cstheme="minorBidi"/>
            <w:noProof/>
          </w:rPr>
          <w:tab/>
        </w:r>
        <w:r w:rsidR="00962148" w:rsidRPr="00B02943">
          <w:rPr>
            <w:rStyle w:val="Hyperlink"/>
            <w:noProof/>
          </w:rPr>
          <w:t>Persiapan lingkungan dan implementasi kerangka kerja OSGi</w:t>
        </w:r>
        <w:r w:rsidR="00962148">
          <w:rPr>
            <w:noProof/>
            <w:webHidden/>
          </w:rPr>
          <w:tab/>
        </w:r>
        <w:r w:rsidR="00962148">
          <w:rPr>
            <w:noProof/>
            <w:webHidden/>
          </w:rPr>
          <w:fldChar w:fldCharType="begin"/>
        </w:r>
        <w:r w:rsidR="00962148">
          <w:rPr>
            <w:noProof/>
            <w:webHidden/>
          </w:rPr>
          <w:instrText xml:space="preserve"> PAGEREF _Toc440863976 \h </w:instrText>
        </w:r>
        <w:r w:rsidR="00962148">
          <w:rPr>
            <w:noProof/>
            <w:webHidden/>
          </w:rPr>
        </w:r>
        <w:r w:rsidR="00962148">
          <w:rPr>
            <w:noProof/>
            <w:webHidden/>
          </w:rPr>
          <w:fldChar w:fldCharType="separate"/>
        </w:r>
        <w:r w:rsidR="00EC2FF0">
          <w:rPr>
            <w:noProof/>
            <w:webHidden/>
          </w:rPr>
          <w:t>94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77" w:history="1">
        <w:r w:rsidR="00962148" w:rsidRPr="00B02943">
          <w:rPr>
            <w:rStyle w:val="Hyperlink"/>
            <w:noProof/>
            <w:snapToGrid w:val="0"/>
            <w:w w:val="0"/>
          </w:rPr>
          <w:t>4.1.1.1</w:t>
        </w:r>
        <w:r w:rsidR="00962148">
          <w:rPr>
            <w:rFonts w:asciiTheme="minorHAnsi" w:eastAsiaTheme="minorEastAsia" w:hAnsiTheme="minorHAnsi" w:cstheme="minorBidi"/>
            <w:noProof/>
            <w:lang w:eastAsia="en-US"/>
          </w:rPr>
          <w:tab/>
        </w:r>
        <w:r w:rsidR="00962148" w:rsidRPr="00B02943">
          <w:rPr>
            <w:rStyle w:val="Hyperlink"/>
            <w:noProof/>
          </w:rPr>
          <w:t>Apache Tomcat dalam lingkungan OSGi</w:t>
        </w:r>
        <w:r w:rsidR="00962148">
          <w:rPr>
            <w:noProof/>
            <w:webHidden/>
          </w:rPr>
          <w:tab/>
        </w:r>
        <w:r w:rsidR="00962148">
          <w:rPr>
            <w:noProof/>
            <w:webHidden/>
          </w:rPr>
          <w:fldChar w:fldCharType="begin"/>
        </w:r>
        <w:r w:rsidR="00962148">
          <w:rPr>
            <w:noProof/>
            <w:webHidden/>
          </w:rPr>
          <w:instrText xml:space="preserve"> PAGEREF _Toc440863977 \h </w:instrText>
        </w:r>
        <w:r w:rsidR="00962148">
          <w:rPr>
            <w:noProof/>
            <w:webHidden/>
          </w:rPr>
        </w:r>
        <w:r w:rsidR="00962148">
          <w:rPr>
            <w:noProof/>
            <w:webHidden/>
          </w:rPr>
          <w:fldChar w:fldCharType="separate"/>
        </w:r>
        <w:r w:rsidR="00EC2FF0">
          <w:rPr>
            <w:noProof/>
            <w:webHidden/>
          </w:rPr>
          <w:t>94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78" w:history="1">
        <w:r w:rsidR="00962148" w:rsidRPr="00B02943">
          <w:rPr>
            <w:rStyle w:val="Hyperlink"/>
            <w:noProof/>
            <w:snapToGrid w:val="0"/>
            <w:w w:val="0"/>
          </w:rPr>
          <w:t>4.1.1.2</w:t>
        </w:r>
        <w:r w:rsidR="00962148">
          <w:rPr>
            <w:rFonts w:asciiTheme="minorHAnsi" w:eastAsiaTheme="minorEastAsia" w:hAnsiTheme="minorHAnsi" w:cstheme="minorBidi"/>
            <w:noProof/>
            <w:lang w:eastAsia="en-US"/>
          </w:rPr>
          <w:tab/>
        </w:r>
        <w:r w:rsidR="00962148" w:rsidRPr="00B02943">
          <w:rPr>
            <w:rStyle w:val="Hyperlink"/>
            <w:noProof/>
          </w:rPr>
          <w:t>Pemasangan dependensi</w:t>
        </w:r>
        <w:r w:rsidR="00962148">
          <w:rPr>
            <w:noProof/>
            <w:webHidden/>
          </w:rPr>
          <w:tab/>
        </w:r>
        <w:r w:rsidR="00962148">
          <w:rPr>
            <w:noProof/>
            <w:webHidden/>
          </w:rPr>
          <w:fldChar w:fldCharType="begin"/>
        </w:r>
        <w:r w:rsidR="00962148">
          <w:rPr>
            <w:noProof/>
            <w:webHidden/>
          </w:rPr>
          <w:instrText xml:space="preserve"> PAGEREF _Toc440863978 \h </w:instrText>
        </w:r>
        <w:r w:rsidR="00962148">
          <w:rPr>
            <w:noProof/>
            <w:webHidden/>
          </w:rPr>
        </w:r>
        <w:r w:rsidR="00962148">
          <w:rPr>
            <w:noProof/>
            <w:webHidden/>
          </w:rPr>
          <w:fldChar w:fldCharType="separate"/>
        </w:r>
        <w:r w:rsidR="00EC2FF0">
          <w:rPr>
            <w:noProof/>
            <w:webHidden/>
          </w:rPr>
          <w:t>94</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79" w:history="1">
        <w:r w:rsidR="00962148" w:rsidRPr="00B02943">
          <w:rPr>
            <w:rStyle w:val="Hyperlink"/>
            <w:noProof/>
            <w:snapToGrid w:val="0"/>
            <w:w w:val="0"/>
          </w:rPr>
          <w:t>4.2</w:t>
        </w:r>
        <w:r w:rsidR="00962148">
          <w:rPr>
            <w:rFonts w:asciiTheme="minorHAnsi" w:eastAsiaTheme="minorEastAsia" w:hAnsiTheme="minorHAnsi" w:cstheme="minorBidi"/>
            <w:noProof/>
            <w:lang w:eastAsia="en-US"/>
          </w:rPr>
          <w:tab/>
        </w:r>
        <w:r w:rsidR="00962148" w:rsidRPr="00B02943">
          <w:rPr>
            <w:rStyle w:val="Hyperlink"/>
            <w:noProof/>
          </w:rPr>
          <w:t>Implementasi Fungsionalitas Administratif</w:t>
        </w:r>
        <w:r w:rsidR="00962148">
          <w:rPr>
            <w:noProof/>
            <w:webHidden/>
          </w:rPr>
          <w:tab/>
        </w:r>
        <w:r w:rsidR="00962148">
          <w:rPr>
            <w:noProof/>
            <w:webHidden/>
          </w:rPr>
          <w:fldChar w:fldCharType="begin"/>
        </w:r>
        <w:r w:rsidR="00962148">
          <w:rPr>
            <w:noProof/>
            <w:webHidden/>
          </w:rPr>
          <w:instrText xml:space="preserve"> PAGEREF _Toc440863979 \h </w:instrText>
        </w:r>
        <w:r w:rsidR="00962148">
          <w:rPr>
            <w:noProof/>
            <w:webHidden/>
          </w:rPr>
        </w:r>
        <w:r w:rsidR="00962148">
          <w:rPr>
            <w:noProof/>
            <w:webHidden/>
          </w:rPr>
          <w:fldChar w:fldCharType="separate"/>
        </w:r>
        <w:r w:rsidR="00EC2FF0">
          <w:rPr>
            <w:noProof/>
            <w:webHidden/>
          </w:rPr>
          <w:t>99</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80" w:history="1">
        <w:r w:rsidR="00962148" w:rsidRPr="00B02943">
          <w:rPr>
            <w:rStyle w:val="Hyperlink"/>
            <w:noProof/>
            <w:snapToGrid w:val="0"/>
            <w:w w:val="0"/>
          </w:rPr>
          <w:t>4.2.1</w:t>
        </w:r>
        <w:r w:rsidR="00962148">
          <w:rPr>
            <w:rFonts w:asciiTheme="minorHAnsi" w:eastAsiaTheme="minorEastAsia" w:hAnsiTheme="minorHAnsi" w:cstheme="minorBidi"/>
            <w:noProof/>
          </w:rPr>
          <w:tab/>
        </w:r>
        <w:r w:rsidR="00962148" w:rsidRPr="00B02943">
          <w:rPr>
            <w:rStyle w:val="Hyperlink"/>
            <w:i/>
            <w:noProof/>
          </w:rPr>
          <w:t>Web</w:t>
        </w:r>
        <w:r w:rsidR="00962148" w:rsidRPr="00B02943">
          <w:rPr>
            <w:rStyle w:val="Hyperlink"/>
            <w:noProof/>
          </w:rPr>
          <w:t xml:space="preserve">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_Toc440863980 \h </w:instrText>
        </w:r>
        <w:r w:rsidR="00962148">
          <w:rPr>
            <w:noProof/>
            <w:webHidden/>
          </w:rPr>
        </w:r>
        <w:r w:rsidR="00962148">
          <w:rPr>
            <w:noProof/>
            <w:webHidden/>
          </w:rPr>
          <w:fldChar w:fldCharType="separate"/>
        </w:r>
        <w:r w:rsidR="00EC2FF0">
          <w:rPr>
            <w:noProof/>
            <w:webHidden/>
          </w:rPr>
          <w:t>100</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1" w:history="1">
        <w:r w:rsidR="00962148" w:rsidRPr="00B02943">
          <w:rPr>
            <w:rStyle w:val="Hyperlink"/>
            <w:noProof/>
            <w:snapToGrid w:val="0"/>
            <w:w w:val="0"/>
          </w:rPr>
          <w:t>4.2.1.1</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Controllers</w:t>
        </w:r>
        <w:r w:rsidR="00962148">
          <w:rPr>
            <w:noProof/>
            <w:webHidden/>
          </w:rPr>
          <w:tab/>
        </w:r>
        <w:r w:rsidR="00962148">
          <w:rPr>
            <w:noProof/>
            <w:webHidden/>
          </w:rPr>
          <w:fldChar w:fldCharType="begin"/>
        </w:r>
        <w:r w:rsidR="00962148">
          <w:rPr>
            <w:noProof/>
            <w:webHidden/>
          </w:rPr>
          <w:instrText xml:space="preserve"> PAGEREF _Toc440863981 \h </w:instrText>
        </w:r>
        <w:r w:rsidR="00962148">
          <w:rPr>
            <w:noProof/>
            <w:webHidden/>
          </w:rPr>
        </w:r>
        <w:r w:rsidR="00962148">
          <w:rPr>
            <w:noProof/>
            <w:webHidden/>
          </w:rPr>
          <w:fldChar w:fldCharType="separate"/>
        </w:r>
        <w:r w:rsidR="00EC2FF0">
          <w:rPr>
            <w:noProof/>
            <w:webHidden/>
          </w:rPr>
          <w:t>100</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2" w:history="1">
        <w:r w:rsidR="00962148" w:rsidRPr="00B02943">
          <w:rPr>
            <w:rStyle w:val="Hyperlink"/>
            <w:noProof/>
            <w:snapToGrid w:val="0"/>
            <w:w w:val="0"/>
          </w:rPr>
          <w:t>4.2.1.2</w:t>
        </w:r>
        <w:r w:rsidR="00962148">
          <w:rPr>
            <w:rFonts w:asciiTheme="minorHAnsi" w:eastAsiaTheme="minorEastAsia" w:hAnsiTheme="minorHAnsi" w:cstheme="minorBidi"/>
            <w:noProof/>
            <w:lang w:eastAsia="en-US"/>
          </w:rPr>
          <w:tab/>
        </w:r>
        <w:r w:rsidR="00962148" w:rsidRPr="00B02943">
          <w:rPr>
            <w:rStyle w:val="Hyperlink"/>
            <w:noProof/>
          </w:rPr>
          <w:t xml:space="preserve">Package JSON </w:t>
        </w:r>
        <w:r w:rsidR="00962148" w:rsidRPr="00B02943">
          <w:rPr>
            <w:rStyle w:val="Hyperlink"/>
            <w:i/>
            <w:noProof/>
          </w:rPr>
          <w:t>Model</w:t>
        </w:r>
        <w:r w:rsidR="00962148">
          <w:rPr>
            <w:noProof/>
            <w:webHidden/>
          </w:rPr>
          <w:tab/>
        </w:r>
        <w:r w:rsidR="00962148">
          <w:rPr>
            <w:noProof/>
            <w:webHidden/>
          </w:rPr>
          <w:fldChar w:fldCharType="begin"/>
        </w:r>
        <w:r w:rsidR="00962148">
          <w:rPr>
            <w:noProof/>
            <w:webHidden/>
          </w:rPr>
          <w:instrText xml:space="preserve"> PAGEREF _Toc440863982 \h </w:instrText>
        </w:r>
        <w:r w:rsidR="00962148">
          <w:rPr>
            <w:noProof/>
            <w:webHidden/>
          </w:rPr>
        </w:r>
        <w:r w:rsidR="00962148">
          <w:rPr>
            <w:noProof/>
            <w:webHidden/>
          </w:rPr>
          <w:fldChar w:fldCharType="separate"/>
        </w:r>
        <w:r w:rsidR="00EC2FF0">
          <w:rPr>
            <w:noProof/>
            <w:webHidden/>
          </w:rPr>
          <w:t>107</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3" w:history="1">
        <w:r w:rsidR="00962148" w:rsidRPr="00B02943">
          <w:rPr>
            <w:rStyle w:val="Hyperlink"/>
            <w:noProof/>
            <w:snapToGrid w:val="0"/>
            <w:w w:val="0"/>
          </w:rPr>
          <w:t>4.2.1.3</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OSGi dan OSGi </w:t>
        </w:r>
        <w:r w:rsidR="00962148" w:rsidRPr="00B02943">
          <w:rPr>
            <w:rStyle w:val="Hyperlink"/>
            <w:i/>
            <w:noProof/>
          </w:rPr>
          <w:t>Service Reference</w:t>
        </w:r>
        <w:r w:rsidR="00962148">
          <w:rPr>
            <w:noProof/>
            <w:webHidden/>
          </w:rPr>
          <w:tab/>
        </w:r>
        <w:r w:rsidR="00962148">
          <w:rPr>
            <w:noProof/>
            <w:webHidden/>
          </w:rPr>
          <w:fldChar w:fldCharType="begin"/>
        </w:r>
        <w:r w:rsidR="00962148">
          <w:rPr>
            <w:noProof/>
            <w:webHidden/>
          </w:rPr>
          <w:instrText xml:space="preserve"> PAGEREF _Toc440863983 \h </w:instrText>
        </w:r>
        <w:r w:rsidR="00962148">
          <w:rPr>
            <w:noProof/>
            <w:webHidden/>
          </w:rPr>
        </w:r>
        <w:r w:rsidR="00962148">
          <w:rPr>
            <w:noProof/>
            <w:webHidden/>
          </w:rPr>
          <w:fldChar w:fldCharType="separate"/>
        </w:r>
        <w:r w:rsidR="00EC2FF0">
          <w:rPr>
            <w:noProof/>
            <w:webHidden/>
          </w:rPr>
          <w:t>109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4" w:history="1">
        <w:r w:rsidR="00962148" w:rsidRPr="00B02943">
          <w:rPr>
            <w:rStyle w:val="Hyperlink"/>
            <w:noProof/>
            <w:snapToGrid w:val="0"/>
            <w:w w:val="0"/>
          </w:rPr>
          <w:t>4.2.1.4</w:t>
        </w:r>
        <w:r w:rsidR="00962148">
          <w:rPr>
            <w:rFonts w:asciiTheme="minorHAnsi" w:eastAsiaTheme="minorEastAsia" w:hAnsiTheme="minorHAnsi" w:cstheme="minorBidi"/>
            <w:noProof/>
            <w:lang w:eastAsia="en-US"/>
          </w:rPr>
          <w:tab/>
        </w:r>
        <w:r w:rsidR="00962148" w:rsidRPr="00B02943">
          <w:rPr>
            <w:rStyle w:val="Hyperlink"/>
            <w:noProof/>
          </w:rPr>
          <w:t>Antarmuka pengguna</w:t>
        </w:r>
        <w:r w:rsidR="00962148">
          <w:rPr>
            <w:noProof/>
            <w:webHidden/>
          </w:rPr>
          <w:tab/>
        </w:r>
        <w:r w:rsidR="00962148">
          <w:rPr>
            <w:noProof/>
            <w:webHidden/>
          </w:rPr>
          <w:fldChar w:fldCharType="begin"/>
        </w:r>
        <w:r w:rsidR="00962148">
          <w:rPr>
            <w:noProof/>
            <w:webHidden/>
          </w:rPr>
          <w:instrText xml:space="preserve"> PAGEREF _Toc440863984 \h </w:instrText>
        </w:r>
        <w:r w:rsidR="00962148">
          <w:rPr>
            <w:noProof/>
            <w:webHidden/>
          </w:rPr>
        </w:r>
        <w:r w:rsidR="00962148">
          <w:rPr>
            <w:noProof/>
            <w:webHidden/>
          </w:rPr>
          <w:fldChar w:fldCharType="separate"/>
        </w:r>
        <w:r w:rsidR="00EC2FF0">
          <w:rPr>
            <w:noProof/>
            <w:webHidden/>
          </w:rPr>
          <w:t>111</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85" w:history="1">
        <w:r w:rsidR="00962148" w:rsidRPr="00B02943">
          <w:rPr>
            <w:rStyle w:val="Hyperlink"/>
            <w:noProof/>
            <w:snapToGrid w:val="0"/>
            <w:w w:val="0"/>
          </w:rPr>
          <w:t>4.2.2</w:t>
        </w:r>
        <w:r w:rsidR="00962148">
          <w:rPr>
            <w:rFonts w:asciiTheme="minorHAnsi" w:eastAsiaTheme="minorEastAsia" w:hAnsiTheme="minorHAnsi" w:cstheme="minorBidi"/>
            <w:noProof/>
          </w:rPr>
          <w:tab/>
        </w:r>
        <w:r w:rsidR="00962148" w:rsidRPr="00B02943">
          <w:rPr>
            <w:rStyle w:val="Hyperlink"/>
            <w:i/>
            <w:noProof/>
          </w:rPr>
          <w:t>Service</w:t>
        </w:r>
        <w:r w:rsidR="00962148" w:rsidRPr="00B02943">
          <w:rPr>
            <w:rStyle w:val="Hyperlink"/>
            <w:noProof/>
          </w:rPr>
          <w:t xml:space="preserve">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_Toc440863985 \h </w:instrText>
        </w:r>
        <w:r w:rsidR="00962148">
          <w:rPr>
            <w:noProof/>
            <w:webHidden/>
          </w:rPr>
        </w:r>
        <w:r w:rsidR="00962148">
          <w:rPr>
            <w:noProof/>
            <w:webHidden/>
          </w:rPr>
          <w:fldChar w:fldCharType="separate"/>
        </w:r>
        <w:r w:rsidR="00EC2FF0">
          <w:rPr>
            <w:noProof/>
            <w:webHidden/>
          </w:rPr>
          <w:t>117</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6" w:history="1">
        <w:r w:rsidR="00962148" w:rsidRPr="00B02943">
          <w:rPr>
            <w:rStyle w:val="Hyperlink"/>
            <w:noProof/>
            <w:snapToGrid w:val="0"/>
            <w:w w:val="0"/>
          </w:rPr>
          <w:t>4.2.2.1</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Service</w:t>
        </w:r>
        <w:r w:rsidR="00962148">
          <w:rPr>
            <w:noProof/>
            <w:webHidden/>
          </w:rPr>
          <w:tab/>
        </w:r>
        <w:r w:rsidR="00962148">
          <w:rPr>
            <w:noProof/>
            <w:webHidden/>
          </w:rPr>
          <w:fldChar w:fldCharType="begin"/>
        </w:r>
        <w:r w:rsidR="00962148">
          <w:rPr>
            <w:noProof/>
            <w:webHidden/>
          </w:rPr>
          <w:instrText xml:space="preserve"> PAGEREF _Toc440863986 \h </w:instrText>
        </w:r>
        <w:r w:rsidR="00962148">
          <w:rPr>
            <w:noProof/>
            <w:webHidden/>
          </w:rPr>
        </w:r>
        <w:r w:rsidR="00962148">
          <w:rPr>
            <w:noProof/>
            <w:webHidden/>
          </w:rPr>
          <w:fldChar w:fldCharType="separate"/>
        </w:r>
        <w:r w:rsidR="00EC2FF0">
          <w:rPr>
            <w:noProof/>
            <w:webHidden/>
          </w:rPr>
          <w:t>118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7" w:history="1">
        <w:r w:rsidR="00962148" w:rsidRPr="00B02943">
          <w:rPr>
            <w:rStyle w:val="Hyperlink"/>
            <w:noProof/>
            <w:snapToGrid w:val="0"/>
            <w:w w:val="0"/>
          </w:rPr>
          <w:t>4.2.2.2</w:t>
        </w:r>
        <w:r w:rsidR="00962148">
          <w:rPr>
            <w:rFonts w:asciiTheme="minorHAnsi" w:eastAsiaTheme="minorEastAsia" w:hAnsiTheme="minorHAnsi" w:cstheme="minorBidi"/>
            <w:noProof/>
            <w:lang w:eastAsia="en-US"/>
          </w:rPr>
          <w:tab/>
        </w:r>
        <w:r w:rsidR="00962148" w:rsidRPr="00B02943">
          <w:rPr>
            <w:rStyle w:val="Hyperlink"/>
            <w:noProof/>
          </w:rPr>
          <w:t>Package Service Implementation</w:t>
        </w:r>
        <w:r w:rsidR="00962148">
          <w:rPr>
            <w:noProof/>
            <w:webHidden/>
          </w:rPr>
          <w:tab/>
        </w:r>
        <w:r w:rsidR="00962148">
          <w:rPr>
            <w:noProof/>
            <w:webHidden/>
          </w:rPr>
          <w:fldChar w:fldCharType="begin"/>
        </w:r>
        <w:r w:rsidR="00962148">
          <w:rPr>
            <w:noProof/>
            <w:webHidden/>
          </w:rPr>
          <w:instrText xml:space="preserve"> PAGEREF _Toc440863987 \h </w:instrText>
        </w:r>
        <w:r w:rsidR="00962148">
          <w:rPr>
            <w:noProof/>
            <w:webHidden/>
          </w:rPr>
        </w:r>
        <w:r w:rsidR="00962148">
          <w:rPr>
            <w:noProof/>
            <w:webHidden/>
          </w:rPr>
          <w:fldChar w:fldCharType="separate"/>
        </w:r>
        <w:r w:rsidR="00EC2FF0">
          <w:rPr>
            <w:noProof/>
            <w:webHidden/>
          </w:rPr>
          <w:t>119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8" w:history="1">
        <w:r w:rsidR="00962148" w:rsidRPr="00B02943">
          <w:rPr>
            <w:rStyle w:val="Hyperlink"/>
            <w:noProof/>
            <w:snapToGrid w:val="0"/>
            <w:w w:val="0"/>
          </w:rPr>
          <w:t>4.2.2.3</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Module</w:t>
        </w:r>
        <w:r w:rsidR="00962148">
          <w:rPr>
            <w:noProof/>
            <w:webHidden/>
          </w:rPr>
          <w:tab/>
        </w:r>
        <w:r w:rsidR="00962148">
          <w:rPr>
            <w:noProof/>
            <w:webHidden/>
          </w:rPr>
          <w:fldChar w:fldCharType="begin"/>
        </w:r>
        <w:r w:rsidR="00962148">
          <w:rPr>
            <w:noProof/>
            <w:webHidden/>
          </w:rPr>
          <w:instrText xml:space="preserve"> PAGEREF _Toc440863988 \h </w:instrText>
        </w:r>
        <w:r w:rsidR="00962148">
          <w:rPr>
            <w:noProof/>
            <w:webHidden/>
          </w:rPr>
        </w:r>
        <w:r w:rsidR="00962148">
          <w:rPr>
            <w:noProof/>
            <w:webHidden/>
          </w:rPr>
          <w:fldChar w:fldCharType="separate"/>
        </w:r>
        <w:r w:rsidR="00EC2FF0">
          <w:rPr>
            <w:noProof/>
            <w:webHidden/>
          </w:rPr>
          <w:t>121</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89" w:history="1">
        <w:r w:rsidR="00962148" w:rsidRPr="00B02943">
          <w:rPr>
            <w:rStyle w:val="Hyperlink"/>
            <w:noProof/>
            <w:snapToGrid w:val="0"/>
            <w:w w:val="0"/>
          </w:rPr>
          <w:t>4.2.2.4</w:t>
        </w:r>
        <w:r w:rsidR="00962148">
          <w:rPr>
            <w:rFonts w:asciiTheme="minorHAnsi" w:eastAsiaTheme="minorEastAsia" w:hAnsiTheme="minorHAnsi" w:cstheme="minorBidi"/>
            <w:noProof/>
            <w:lang w:eastAsia="en-US"/>
          </w:rPr>
          <w:tab/>
        </w:r>
        <w:r w:rsidR="00962148" w:rsidRPr="00B02943">
          <w:rPr>
            <w:rStyle w:val="Hyperlink"/>
            <w:noProof/>
          </w:rPr>
          <w:t xml:space="preserve">OSGi </w:t>
        </w:r>
        <w:r w:rsidR="00962148" w:rsidRPr="00B02943">
          <w:rPr>
            <w:rStyle w:val="Hyperlink"/>
            <w:i/>
            <w:noProof/>
          </w:rPr>
          <w:t>Service Reference</w:t>
        </w:r>
        <w:r w:rsidR="00962148">
          <w:rPr>
            <w:noProof/>
            <w:webHidden/>
          </w:rPr>
          <w:tab/>
        </w:r>
        <w:r w:rsidR="00962148">
          <w:rPr>
            <w:noProof/>
            <w:webHidden/>
          </w:rPr>
          <w:fldChar w:fldCharType="begin"/>
        </w:r>
        <w:r w:rsidR="00962148">
          <w:rPr>
            <w:noProof/>
            <w:webHidden/>
          </w:rPr>
          <w:instrText xml:space="preserve"> PAGEREF _Toc440863989 \h </w:instrText>
        </w:r>
        <w:r w:rsidR="00962148">
          <w:rPr>
            <w:noProof/>
            <w:webHidden/>
          </w:rPr>
        </w:r>
        <w:r w:rsidR="00962148">
          <w:rPr>
            <w:noProof/>
            <w:webHidden/>
          </w:rPr>
          <w:fldChar w:fldCharType="separate"/>
        </w:r>
        <w:r w:rsidR="00EC2FF0">
          <w:rPr>
            <w:noProof/>
            <w:webHidden/>
          </w:rPr>
          <w:t>123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90" w:history="1">
        <w:r w:rsidR="00962148" w:rsidRPr="00B02943">
          <w:rPr>
            <w:rStyle w:val="Hyperlink"/>
            <w:noProof/>
            <w:snapToGrid w:val="0"/>
            <w:w w:val="0"/>
          </w:rPr>
          <w:t>4.2.3</w:t>
        </w:r>
        <w:r w:rsidR="00962148">
          <w:rPr>
            <w:rFonts w:asciiTheme="minorHAnsi" w:eastAsiaTheme="minorEastAsia" w:hAnsiTheme="minorHAnsi" w:cstheme="minorBidi"/>
            <w:noProof/>
          </w:rPr>
          <w:tab/>
        </w:r>
        <w:r w:rsidR="00962148" w:rsidRPr="00B02943">
          <w:rPr>
            <w:rStyle w:val="Hyperlink"/>
            <w:noProof/>
          </w:rPr>
          <w:t xml:space="preserve">DAO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_Toc440863990 \h </w:instrText>
        </w:r>
        <w:r w:rsidR="00962148">
          <w:rPr>
            <w:noProof/>
            <w:webHidden/>
          </w:rPr>
        </w:r>
        <w:r w:rsidR="00962148">
          <w:rPr>
            <w:noProof/>
            <w:webHidden/>
          </w:rPr>
          <w:fldChar w:fldCharType="separate"/>
        </w:r>
        <w:r w:rsidR="00EC2FF0">
          <w:rPr>
            <w:noProof/>
            <w:webHidden/>
          </w:rPr>
          <w:t>124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91" w:history="1">
        <w:r w:rsidR="00962148" w:rsidRPr="00B02943">
          <w:rPr>
            <w:rStyle w:val="Hyperlink"/>
            <w:noProof/>
            <w:snapToGrid w:val="0"/>
            <w:w w:val="0"/>
          </w:rPr>
          <w:t>4.2.3.1</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DAO</w:t>
        </w:r>
        <w:r w:rsidR="00962148">
          <w:rPr>
            <w:noProof/>
            <w:webHidden/>
          </w:rPr>
          <w:tab/>
        </w:r>
        <w:r w:rsidR="00962148">
          <w:rPr>
            <w:noProof/>
            <w:webHidden/>
          </w:rPr>
          <w:fldChar w:fldCharType="begin"/>
        </w:r>
        <w:r w:rsidR="00962148">
          <w:rPr>
            <w:noProof/>
            <w:webHidden/>
          </w:rPr>
          <w:instrText xml:space="preserve"> PAGEREF _Toc440863991 \h </w:instrText>
        </w:r>
        <w:r w:rsidR="00962148">
          <w:rPr>
            <w:noProof/>
            <w:webHidden/>
          </w:rPr>
        </w:r>
        <w:r w:rsidR="00962148">
          <w:rPr>
            <w:noProof/>
            <w:webHidden/>
          </w:rPr>
          <w:fldChar w:fldCharType="separate"/>
        </w:r>
        <w:r w:rsidR="00EC2FF0">
          <w:rPr>
            <w:noProof/>
            <w:webHidden/>
          </w:rPr>
          <w:t>124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92" w:history="1">
        <w:r w:rsidR="00962148" w:rsidRPr="00B02943">
          <w:rPr>
            <w:rStyle w:val="Hyperlink"/>
            <w:noProof/>
            <w:snapToGrid w:val="0"/>
            <w:w w:val="0"/>
          </w:rPr>
          <w:t>4.2.3.2</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DAO </w:t>
        </w:r>
        <w:r w:rsidR="00962148" w:rsidRPr="00B02943">
          <w:rPr>
            <w:rStyle w:val="Hyperlink"/>
            <w:i/>
            <w:noProof/>
          </w:rPr>
          <w:t>Implementation</w:t>
        </w:r>
        <w:r w:rsidR="00962148">
          <w:rPr>
            <w:noProof/>
            <w:webHidden/>
          </w:rPr>
          <w:tab/>
        </w:r>
        <w:r w:rsidR="00962148">
          <w:rPr>
            <w:noProof/>
            <w:webHidden/>
          </w:rPr>
          <w:fldChar w:fldCharType="begin"/>
        </w:r>
        <w:r w:rsidR="00962148">
          <w:rPr>
            <w:noProof/>
            <w:webHidden/>
          </w:rPr>
          <w:instrText xml:space="preserve"> PAGEREF _Toc440863992 \h </w:instrText>
        </w:r>
        <w:r w:rsidR="00962148">
          <w:rPr>
            <w:noProof/>
            <w:webHidden/>
          </w:rPr>
        </w:r>
        <w:r w:rsidR="00962148">
          <w:rPr>
            <w:noProof/>
            <w:webHidden/>
          </w:rPr>
          <w:fldChar w:fldCharType="separate"/>
        </w:r>
        <w:r w:rsidR="00EC2FF0">
          <w:rPr>
            <w:noProof/>
            <w:webHidden/>
          </w:rPr>
          <w:t>125</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93" w:history="1">
        <w:r w:rsidR="00962148" w:rsidRPr="00B02943">
          <w:rPr>
            <w:rStyle w:val="Hyperlink"/>
            <w:noProof/>
            <w:snapToGrid w:val="0"/>
            <w:w w:val="0"/>
          </w:rPr>
          <w:t>4.2.3.3</w:t>
        </w:r>
        <w:r w:rsidR="00962148">
          <w:rPr>
            <w:rFonts w:asciiTheme="minorHAnsi" w:eastAsiaTheme="minorEastAsia" w:hAnsiTheme="minorHAnsi" w:cstheme="minorBidi"/>
            <w:noProof/>
            <w:lang w:eastAsia="en-US"/>
          </w:rPr>
          <w:tab/>
        </w:r>
        <w:r w:rsidR="00962148" w:rsidRPr="00B02943">
          <w:rPr>
            <w:rStyle w:val="Hyperlink"/>
            <w:noProof/>
          </w:rPr>
          <w:t xml:space="preserve">OSGi </w:t>
        </w:r>
        <w:r w:rsidR="00962148" w:rsidRPr="00B02943">
          <w:rPr>
            <w:rStyle w:val="Hyperlink"/>
            <w:i/>
            <w:noProof/>
          </w:rPr>
          <w:t>Service Reference</w:t>
        </w:r>
        <w:r w:rsidR="00962148">
          <w:rPr>
            <w:noProof/>
            <w:webHidden/>
          </w:rPr>
          <w:tab/>
        </w:r>
        <w:r w:rsidR="00962148">
          <w:rPr>
            <w:noProof/>
            <w:webHidden/>
          </w:rPr>
          <w:fldChar w:fldCharType="begin"/>
        </w:r>
        <w:r w:rsidR="00962148">
          <w:rPr>
            <w:noProof/>
            <w:webHidden/>
          </w:rPr>
          <w:instrText xml:space="preserve"> PAGEREF _Toc440863993 \h </w:instrText>
        </w:r>
        <w:r w:rsidR="00962148">
          <w:rPr>
            <w:noProof/>
            <w:webHidden/>
          </w:rPr>
        </w:r>
        <w:r w:rsidR="00962148">
          <w:rPr>
            <w:noProof/>
            <w:webHidden/>
          </w:rPr>
          <w:fldChar w:fldCharType="separate"/>
        </w:r>
        <w:r w:rsidR="00EC2FF0">
          <w:rPr>
            <w:noProof/>
            <w:webHidden/>
          </w:rPr>
          <w:t>126</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94" w:history="1">
        <w:r w:rsidR="00962148" w:rsidRPr="00B02943">
          <w:rPr>
            <w:rStyle w:val="Hyperlink"/>
            <w:noProof/>
            <w:snapToGrid w:val="0"/>
            <w:w w:val="0"/>
          </w:rPr>
          <w:t>4.2.4</w:t>
        </w:r>
        <w:r w:rsidR="00962148">
          <w:rPr>
            <w:rFonts w:asciiTheme="minorHAnsi" w:eastAsiaTheme="minorEastAsia" w:hAnsiTheme="minorHAnsi" w:cstheme="minorBidi"/>
            <w:noProof/>
          </w:rPr>
          <w:tab/>
        </w:r>
        <w:r w:rsidR="00962148" w:rsidRPr="00B02943">
          <w:rPr>
            <w:rStyle w:val="Hyperlink"/>
            <w:i/>
            <w:noProof/>
          </w:rPr>
          <w:t>Domain</w:t>
        </w:r>
        <w:r w:rsidR="00962148" w:rsidRPr="00B02943">
          <w:rPr>
            <w:rStyle w:val="Hyperlink"/>
            <w:noProof/>
          </w:rPr>
          <w:t xml:space="preserve">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_Toc440863994 \h </w:instrText>
        </w:r>
        <w:r w:rsidR="00962148">
          <w:rPr>
            <w:noProof/>
            <w:webHidden/>
          </w:rPr>
        </w:r>
        <w:r w:rsidR="00962148">
          <w:rPr>
            <w:noProof/>
            <w:webHidden/>
          </w:rPr>
          <w:fldChar w:fldCharType="separate"/>
        </w:r>
        <w:r w:rsidR="00EC2FF0">
          <w:rPr>
            <w:noProof/>
            <w:webHidden/>
          </w:rPr>
          <w:t>126</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3995" w:history="1">
        <w:r w:rsidR="00962148" w:rsidRPr="00B02943">
          <w:rPr>
            <w:rStyle w:val="Hyperlink"/>
            <w:noProof/>
            <w:snapToGrid w:val="0"/>
            <w:w w:val="0"/>
          </w:rPr>
          <w:t>4.3</w:t>
        </w:r>
        <w:r w:rsidR="00962148">
          <w:rPr>
            <w:rFonts w:asciiTheme="minorHAnsi" w:eastAsiaTheme="minorEastAsia" w:hAnsiTheme="minorHAnsi" w:cstheme="minorBidi"/>
            <w:noProof/>
            <w:lang w:eastAsia="en-US"/>
          </w:rPr>
          <w:tab/>
        </w:r>
        <w:r w:rsidR="00962148" w:rsidRPr="00B02943">
          <w:rPr>
            <w:rStyle w:val="Hyperlink"/>
            <w:noProof/>
          </w:rPr>
          <w:t>Pembuatan Perangkat Lunak Web Standard dengan Spring MVC</w:t>
        </w:r>
        <w:r w:rsidR="00962148">
          <w:rPr>
            <w:noProof/>
            <w:webHidden/>
          </w:rPr>
          <w:tab/>
        </w:r>
        <w:r w:rsidR="00962148">
          <w:rPr>
            <w:noProof/>
            <w:webHidden/>
          </w:rPr>
          <w:fldChar w:fldCharType="begin"/>
        </w:r>
        <w:r w:rsidR="00962148">
          <w:rPr>
            <w:noProof/>
            <w:webHidden/>
          </w:rPr>
          <w:instrText xml:space="preserve"> PAGEREF _Toc440863995 \h </w:instrText>
        </w:r>
        <w:r w:rsidR="00962148">
          <w:rPr>
            <w:noProof/>
            <w:webHidden/>
          </w:rPr>
        </w:r>
        <w:r w:rsidR="00962148">
          <w:rPr>
            <w:noProof/>
            <w:webHidden/>
          </w:rPr>
          <w:fldChar w:fldCharType="separate"/>
        </w:r>
        <w:r w:rsidR="00EC2FF0">
          <w:rPr>
            <w:noProof/>
            <w:webHidden/>
          </w:rPr>
          <w:t>128</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96" w:history="1">
        <w:r w:rsidR="00962148" w:rsidRPr="00B02943">
          <w:rPr>
            <w:rStyle w:val="Hyperlink"/>
            <w:noProof/>
            <w:snapToGrid w:val="0"/>
            <w:w w:val="0"/>
          </w:rPr>
          <w:t>4.3.1</w:t>
        </w:r>
        <w:r w:rsidR="00962148">
          <w:rPr>
            <w:rFonts w:asciiTheme="minorHAnsi" w:eastAsiaTheme="minorEastAsia" w:hAnsiTheme="minorHAnsi" w:cstheme="minorBidi"/>
            <w:noProof/>
          </w:rPr>
          <w:tab/>
        </w:r>
        <w:r w:rsidR="00962148" w:rsidRPr="00B02943">
          <w:rPr>
            <w:rStyle w:val="Hyperlink"/>
            <w:noProof/>
          </w:rPr>
          <w:t>Pembuatan proyek baru</w:t>
        </w:r>
        <w:r w:rsidR="00962148">
          <w:rPr>
            <w:noProof/>
            <w:webHidden/>
          </w:rPr>
          <w:tab/>
        </w:r>
        <w:r w:rsidR="00962148">
          <w:rPr>
            <w:noProof/>
            <w:webHidden/>
          </w:rPr>
          <w:fldChar w:fldCharType="begin"/>
        </w:r>
        <w:r w:rsidR="00962148">
          <w:rPr>
            <w:noProof/>
            <w:webHidden/>
          </w:rPr>
          <w:instrText xml:space="preserve"> PAGEREF _Toc440863996 \h </w:instrText>
        </w:r>
        <w:r w:rsidR="00962148">
          <w:rPr>
            <w:noProof/>
            <w:webHidden/>
          </w:rPr>
        </w:r>
        <w:r w:rsidR="00962148">
          <w:rPr>
            <w:noProof/>
            <w:webHidden/>
          </w:rPr>
          <w:fldChar w:fldCharType="separate"/>
        </w:r>
        <w:r w:rsidR="00EC2FF0">
          <w:rPr>
            <w:noProof/>
            <w:webHidden/>
          </w:rPr>
          <w:t>128</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97" w:history="1">
        <w:r w:rsidR="00962148" w:rsidRPr="00B02943">
          <w:rPr>
            <w:rStyle w:val="Hyperlink"/>
            <w:noProof/>
            <w:snapToGrid w:val="0"/>
            <w:w w:val="0"/>
          </w:rPr>
          <w:t>4.3.2</w:t>
        </w:r>
        <w:r w:rsidR="00962148">
          <w:rPr>
            <w:rFonts w:asciiTheme="minorHAnsi" w:eastAsiaTheme="minorEastAsia" w:hAnsiTheme="minorHAnsi" w:cstheme="minorBidi"/>
            <w:noProof/>
          </w:rPr>
          <w:tab/>
        </w:r>
        <w:r w:rsidR="00962148" w:rsidRPr="00B02943">
          <w:rPr>
            <w:rStyle w:val="Hyperlink"/>
            <w:noProof/>
          </w:rPr>
          <w:t>Pom.xml</w:t>
        </w:r>
        <w:r w:rsidR="00962148">
          <w:rPr>
            <w:noProof/>
            <w:webHidden/>
          </w:rPr>
          <w:tab/>
        </w:r>
        <w:r w:rsidR="00962148">
          <w:rPr>
            <w:noProof/>
            <w:webHidden/>
          </w:rPr>
          <w:fldChar w:fldCharType="begin"/>
        </w:r>
        <w:r w:rsidR="00962148">
          <w:rPr>
            <w:noProof/>
            <w:webHidden/>
          </w:rPr>
          <w:instrText xml:space="preserve"> PAGEREF _Toc440863997 \h </w:instrText>
        </w:r>
        <w:r w:rsidR="00962148">
          <w:rPr>
            <w:noProof/>
            <w:webHidden/>
          </w:rPr>
        </w:r>
        <w:r w:rsidR="00962148">
          <w:rPr>
            <w:noProof/>
            <w:webHidden/>
          </w:rPr>
          <w:fldChar w:fldCharType="separate"/>
        </w:r>
        <w:r w:rsidR="00EC2FF0">
          <w:rPr>
            <w:noProof/>
            <w:webHidden/>
          </w:rPr>
          <w:t>129</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3998" w:history="1">
        <w:r w:rsidR="00962148" w:rsidRPr="00B02943">
          <w:rPr>
            <w:rStyle w:val="Hyperlink"/>
            <w:noProof/>
            <w:snapToGrid w:val="0"/>
            <w:w w:val="0"/>
          </w:rPr>
          <w:t>4.3.3</w:t>
        </w:r>
        <w:r w:rsidR="00962148">
          <w:rPr>
            <w:rFonts w:asciiTheme="minorHAnsi" w:eastAsiaTheme="minorEastAsia" w:hAnsiTheme="minorHAnsi" w:cstheme="minorBidi"/>
            <w:noProof/>
          </w:rPr>
          <w:tab/>
        </w:r>
        <w:r w:rsidR="00962148" w:rsidRPr="00B02943">
          <w:rPr>
            <w:rStyle w:val="Hyperlink"/>
            <w:i/>
            <w:noProof/>
          </w:rPr>
          <w:t>Servlet</w:t>
        </w:r>
        <w:r w:rsidR="00962148" w:rsidRPr="00B02943">
          <w:rPr>
            <w:rStyle w:val="Hyperlink"/>
            <w:noProof/>
          </w:rPr>
          <w:t xml:space="preserve"> dan </w:t>
        </w:r>
        <w:r w:rsidR="00962148" w:rsidRPr="00B02943">
          <w:rPr>
            <w:rStyle w:val="Hyperlink"/>
            <w:i/>
            <w:noProof/>
          </w:rPr>
          <w:t>Web Application Context</w:t>
        </w:r>
        <w:r w:rsidR="00962148">
          <w:rPr>
            <w:noProof/>
            <w:webHidden/>
          </w:rPr>
          <w:tab/>
        </w:r>
        <w:r w:rsidR="00962148">
          <w:rPr>
            <w:noProof/>
            <w:webHidden/>
          </w:rPr>
          <w:fldChar w:fldCharType="begin"/>
        </w:r>
        <w:r w:rsidR="00962148">
          <w:rPr>
            <w:noProof/>
            <w:webHidden/>
          </w:rPr>
          <w:instrText xml:space="preserve"> PAGEREF _Toc440863998 \h </w:instrText>
        </w:r>
        <w:r w:rsidR="00962148">
          <w:rPr>
            <w:noProof/>
            <w:webHidden/>
          </w:rPr>
        </w:r>
        <w:r w:rsidR="00962148">
          <w:rPr>
            <w:noProof/>
            <w:webHidden/>
          </w:rPr>
          <w:fldChar w:fldCharType="separate"/>
        </w:r>
        <w:r w:rsidR="00EC2FF0">
          <w:rPr>
            <w:noProof/>
            <w:webHidden/>
          </w:rPr>
          <w:t>132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3999" w:history="1">
        <w:r w:rsidR="00962148" w:rsidRPr="00B02943">
          <w:rPr>
            <w:rStyle w:val="Hyperlink"/>
            <w:noProof/>
            <w:snapToGrid w:val="0"/>
            <w:w w:val="0"/>
          </w:rPr>
          <w:t>4.3.3.1</w:t>
        </w:r>
        <w:r w:rsidR="00962148">
          <w:rPr>
            <w:rFonts w:asciiTheme="minorHAnsi" w:eastAsiaTheme="minorEastAsia" w:hAnsiTheme="minorHAnsi" w:cstheme="minorBidi"/>
            <w:noProof/>
            <w:lang w:eastAsia="en-US"/>
          </w:rPr>
          <w:tab/>
        </w:r>
        <w:r w:rsidR="00962148" w:rsidRPr="00B02943">
          <w:rPr>
            <w:rStyle w:val="Hyperlink"/>
            <w:noProof/>
          </w:rPr>
          <w:t xml:space="preserve">Konfigurasi </w:t>
        </w:r>
        <w:r w:rsidR="00962148" w:rsidRPr="00B02943">
          <w:rPr>
            <w:rStyle w:val="Hyperlink"/>
            <w:i/>
            <w:noProof/>
          </w:rPr>
          <w:t>Servlet</w:t>
        </w:r>
        <w:r w:rsidR="00962148">
          <w:rPr>
            <w:noProof/>
            <w:webHidden/>
          </w:rPr>
          <w:tab/>
        </w:r>
        <w:r w:rsidR="00962148">
          <w:rPr>
            <w:noProof/>
            <w:webHidden/>
          </w:rPr>
          <w:fldChar w:fldCharType="begin"/>
        </w:r>
        <w:r w:rsidR="00962148">
          <w:rPr>
            <w:noProof/>
            <w:webHidden/>
          </w:rPr>
          <w:instrText xml:space="preserve"> PAGEREF _Toc440863999 \h </w:instrText>
        </w:r>
        <w:r w:rsidR="00962148">
          <w:rPr>
            <w:noProof/>
            <w:webHidden/>
          </w:rPr>
        </w:r>
        <w:r w:rsidR="00962148">
          <w:rPr>
            <w:noProof/>
            <w:webHidden/>
          </w:rPr>
          <w:fldChar w:fldCharType="separate"/>
        </w:r>
        <w:r w:rsidR="00EC2FF0">
          <w:rPr>
            <w:noProof/>
            <w:webHidden/>
          </w:rPr>
          <w:t>132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0" w:history="1">
        <w:r w:rsidR="00962148" w:rsidRPr="00B02943">
          <w:rPr>
            <w:rStyle w:val="Hyperlink"/>
            <w:noProof/>
            <w:snapToGrid w:val="0"/>
            <w:w w:val="0"/>
          </w:rPr>
          <w:t>4.3.3.2</w:t>
        </w:r>
        <w:r w:rsidR="00962148">
          <w:rPr>
            <w:rFonts w:asciiTheme="minorHAnsi" w:eastAsiaTheme="minorEastAsia" w:hAnsiTheme="minorHAnsi" w:cstheme="minorBidi"/>
            <w:noProof/>
            <w:lang w:eastAsia="en-US"/>
          </w:rPr>
          <w:tab/>
        </w:r>
        <w:r w:rsidR="00962148" w:rsidRPr="00B02943">
          <w:rPr>
            <w:rStyle w:val="Hyperlink"/>
            <w:noProof/>
          </w:rPr>
          <w:t>Web.xml</w:t>
        </w:r>
        <w:r w:rsidR="00962148">
          <w:rPr>
            <w:noProof/>
            <w:webHidden/>
          </w:rPr>
          <w:tab/>
        </w:r>
        <w:r w:rsidR="00962148">
          <w:rPr>
            <w:noProof/>
            <w:webHidden/>
          </w:rPr>
          <w:fldChar w:fldCharType="begin"/>
        </w:r>
        <w:r w:rsidR="00962148">
          <w:rPr>
            <w:noProof/>
            <w:webHidden/>
          </w:rPr>
          <w:instrText xml:space="preserve"> PAGEREF _Toc440864000 \h </w:instrText>
        </w:r>
        <w:r w:rsidR="00962148">
          <w:rPr>
            <w:noProof/>
            <w:webHidden/>
          </w:rPr>
        </w:r>
        <w:r w:rsidR="00962148">
          <w:rPr>
            <w:noProof/>
            <w:webHidden/>
          </w:rPr>
          <w:fldChar w:fldCharType="separate"/>
        </w:r>
        <w:r w:rsidR="00EC2FF0">
          <w:rPr>
            <w:noProof/>
            <w:webHidden/>
          </w:rPr>
          <w:t>134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01" w:history="1">
        <w:r w:rsidR="00962148" w:rsidRPr="00B02943">
          <w:rPr>
            <w:rStyle w:val="Hyperlink"/>
            <w:noProof/>
            <w:snapToGrid w:val="0"/>
            <w:w w:val="0"/>
          </w:rPr>
          <w:t>4.3.4</w:t>
        </w:r>
        <w:r w:rsidR="00962148">
          <w:rPr>
            <w:rFonts w:asciiTheme="minorHAnsi" w:eastAsiaTheme="minorEastAsia" w:hAnsiTheme="minorHAnsi" w:cstheme="minorBidi"/>
            <w:noProof/>
          </w:rPr>
          <w:tab/>
        </w:r>
        <w:r w:rsidR="00962148" w:rsidRPr="00B02943">
          <w:rPr>
            <w:rStyle w:val="Hyperlink"/>
            <w:noProof/>
          </w:rPr>
          <w:t>Controllers</w:t>
        </w:r>
        <w:r w:rsidR="00962148">
          <w:rPr>
            <w:noProof/>
            <w:webHidden/>
          </w:rPr>
          <w:tab/>
        </w:r>
        <w:r w:rsidR="00962148">
          <w:rPr>
            <w:noProof/>
            <w:webHidden/>
          </w:rPr>
          <w:fldChar w:fldCharType="begin"/>
        </w:r>
        <w:r w:rsidR="00962148">
          <w:rPr>
            <w:noProof/>
            <w:webHidden/>
          </w:rPr>
          <w:instrText xml:space="preserve"> PAGEREF _Toc440864001 \h </w:instrText>
        </w:r>
        <w:r w:rsidR="00962148">
          <w:rPr>
            <w:noProof/>
            <w:webHidden/>
          </w:rPr>
        </w:r>
        <w:r w:rsidR="00962148">
          <w:rPr>
            <w:noProof/>
            <w:webHidden/>
          </w:rPr>
          <w:fldChar w:fldCharType="separate"/>
        </w:r>
        <w:r w:rsidR="00EC2FF0">
          <w:rPr>
            <w:noProof/>
            <w:webHidden/>
          </w:rPr>
          <w:t>135</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02" w:history="1">
        <w:r w:rsidR="00962148" w:rsidRPr="00B02943">
          <w:rPr>
            <w:rStyle w:val="Hyperlink"/>
            <w:noProof/>
            <w:snapToGrid w:val="0"/>
            <w:w w:val="0"/>
          </w:rPr>
          <w:t>4.3.5</w:t>
        </w:r>
        <w:r w:rsidR="00962148">
          <w:rPr>
            <w:rFonts w:asciiTheme="minorHAnsi" w:eastAsiaTheme="minorEastAsia" w:hAnsiTheme="minorHAnsi" w:cstheme="minorBidi"/>
            <w:noProof/>
          </w:rPr>
          <w:tab/>
        </w:r>
        <w:r w:rsidR="00962148" w:rsidRPr="00B02943">
          <w:rPr>
            <w:rStyle w:val="Hyperlink"/>
            <w:noProof/>
          </w:rPr>
          <w:t>View</w:t>
        </w:r>
        <w:r w:rsidR="00962148">
          <w:rPr>
            <w:noProof/>
            <w:webHidden/>
          </w:rPr>
          <w:tab/>
        </w:r>
        <w:r w:rsidR="00962148">
          <w:rPr>
            <w:noProof/>
            <w:webHidden/>
          </w:rPr>
          <w:fldChar w:fldCharType="begin"/>
        </w:r>
        <w:r w:rsidR="00962148">
          <w:rPr>
            <w:noProof/>
            <w:webHidden/>
          </w:rPr>
          <w:instrText xml:space="preserve"> PAGEREF _Toc440864002 \h </w:instrText>
        </w:r>
        <w:r w:rsidR="00962148">
          <w:rPr>
            <w:noProof/>
            <w:webHidden/>
          </w:rPr>
        </w:r>
        <w:r w:rsidR="00962148">
          <w:rPr>
            <w:noProof/>
            <w:webHidden/>
          </w:rPr>
          <w:fldChar w:fldCharType="separate"/>
        </w:r>
        <w:r w:rsidR="00EC2FF0">
          <w:rPr>
            <w:noProof/>
            <w:webHidden/>
          </w:rPr>
          <w:t>136</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03" w:history="1">
        <w:r w:rsidR="00962148" w:rsidRPr="00B02943">
          <w:rPr>
            <w:rStyle w:val="Hyperlink"/>
            <w:noProof/>
            <w:snapToGrid w:val="0"/>
            <w:w w:val="0"/>
          </w:rPr>
          <w:t>4.3.6</w:t>
        </w:r>
        <w:r w:rsidR="00962148">
          <w:rPr>
            <w:rFonts w:asciiTheme="minorHAnsi" w:eastAsiaTheme="minorEastAsia" w:hAnsiTheme="minorHAnsi" w:cstheme="minorBidi"/>
            <w:noProof/>
          </w:rPr>
          <w:tab/>
        </w:r>
        <w:r w:rsidR="00962148" w:rsidRPr="00B02943">
          <w:rPr>
            <w:rStyle w:val="Hyperlink"/>
            <w:noProof/>
          </w:rPr>
          <w:t>Pertukaran Data</w:t>
        </w:r>
        <w:r w:rsidR="00962148">
          <w:rPr>
            <w:noProof/>
            <w:webHidden/>
          </w:rPr>
          <w:tab/>
        </w:r>
        <w:r w:rsidR="00962148">
          <w:rPr>
            <w:noProof/>
            <w:webHidden/>
          </w:rPr>
          <w:fldChar w:fldCharType="begin"/>
        </w:r>
        <w:r w:rsidR="00962148">
          <w:rPr>
            <w:noProof/>
            <w:webHidden/>
          </w:rPr>
          <w:instrText xml:space="preserve"> PAGEREF _Toc440864003 \h </w:instrText>
        </w:r>
        <w:r w:rsidR="00962148">
          <w:rPr>
            <w:noProof/>
            <w:webHidden/>
          </w:rPr>
        </w:r>
        <w:r w:rsidR="00962148">
          <w:rPr>
            <w:noProof/>
            <w:webHidden/>
          </w:rPr>
          <w:fldChar w:fldCharType="separate"/>
        </w:r>
        <w:r w:rsidR="00EC2FF0">
          <w:rPr>
            <w:noProof/>
            <w:webHidden/>
          </w:rPr>
          <w:t>136</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4" w:history="1">
        <w:r w:rsidR="00962148" w:rsidRPr="00B02943">
          <w:rPr>
            <w:rStyle w:val="Hyperlink"/>
            <w:noProof/>
            <w:snapToGrid w:val="0"/>
            <w:w w:val="0"/>
          </w:rPr>
          <w:t>4.3.6.1</w:t>
        </w:r>
        <w:r w:rsidR="00962148">
          <w:rPr>
            <w:rFonts w:asciiTheme="minorHAnsi" w:eastAsiaTheme="minorEastAsia" w:hAnsiTheme="minorHAnsi" w:cstheme="minorBidi"/>
            <w:noProof/>
            <w:lang w:eastAsia="en-US"/>
          </w:rPr>
          <w:tab/>
        </w:r>
        <w:r w:rsidR="00962148" w:rsidRPr="00B02943">
          <w:rPr>
            <w:rStyle w:val="Hyperlink"/>
            <w:noProof/>
          </w:rPr>
          <w:t>@RequestParam</w:t>
        </w:r>
        <w:r w:rsidR="00962148">
          <w:rPr>
            <w:noProof/>
            <w:webHidden/>
          </w:rPr>
          <w:tab/>
        </w:r>
        <w:r w:rsidR="00962148">
          <w:rPr>
            <w:noProof/>
            <w:webHidden/>
          </w:rPr>
          <w:fldChar w:fldCharType="begin"/>
        </w:r>
        <w:r w:rsidR="00962148">
          <w:rPr>
            <w:noProof/>
            <w:webHidden/>
          </w:rPr>
          <w:instrText xml:space="preserve"> PAGEREF _Toc440864004 \h </w:instrText>
        </w:r>
        <w:r w:rsidR="00962148">
          <w:rPr>
            <w:noProof/>
            <w:webHidden/>
          </w:rPr>
        </w:r>
        <w:r w:rsidR="00962148">
          <w:rPr>
            <w:noProof/>
            <w:webHidden/>
          </w:rPr>
          <w:fldChar w:fldCharType="separate"/>
        </w:r>
        <w:r w:rsidR="00EC2FF0">
          <w:rPr>
            <w:noProof/>
            <w:webHidden/>
          </w:rPr>
          <w:t>137</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5" w:history="1">
        <w:r w:rsidR="00962148" w:rsidRPr="00B02943">
          <w:rPr>
            <w:rStyle w:val="Hyperlink"/>
            <w:noProof/>
            <w:snapToGrid w:val="0"/>
            <w:w w:val="0"/>
          </w:rPr>
          <w:t>4.3.6.2</w:t>
        </w:r>
        <w:r w:rsidR="00962148">
          <w:rPr>
            <w:rFonts w:asciiTheme="minorHAnsi" w:eastAsiaTheme="minorEastAsia" w:hAnsiTheme="minorHAnsi" w:cstheme="minorBidi"/>
            <w:noProof/>
            <w:lang w:eastAsia="en-US"/>
          </w:rPr>
          <w:tab/>
        </w:r>
        <w:r w:rsidR="00962148" w:rsidRPr="00B02943">
          <w:rPr>
            <w:rStyle w:val="Hyperlink"/>
            <w:noProof/>
          </w:rPr>
          <w:t>@RequestBody dan JSON</w:t>
        </w:r>
        <w:r w:rsidR="00962148">
          <w:rPr>
            <w:noProof/>
            <w:webHidden/>
          </w:rPr>
          <w:tab/>
        </w:r>
        <w:r w:rsidR="00962148">
          <w:rPr>
            <w:noProof/>
            <w:webHidden/>
          </w:rPr>
          <w:fldChar w:fldCharType="begin"/>
        </w:r>
        <w:r w:rsidR="00962148">
          <w:rPr>
            <w:noProof/>
            <w:webHidden/>
          </w:rPr>
          <w:instrText xml:space="preserve"> PAGEREF _Toc440864005 \h </w:instrText>
        </w:r>
        <w:r w:rsidR="00962148">
          <w:rPr>
            <w:noProof/>
            <w:webHidden/>
          </w:rPr>
        </w:r>
        <w:r w:rsidR="00962148">
          <w:rPr>
            <w:noProof/>
            <w:webHidden/>
          </w:rPr>
          <w:fldChar w:fldCharType="separate"/>
        </w:r>
        <w:r w:rsidR="00EC2FF0">
          <w:rPr>
            <w:noProof/>
            <w:webHidden/>
          </w:rPr>
          <w:t>138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6" w:history="1">
        <w:r w:rsidR="00962148" w:rsidRPr="00B02943">
          <w:rPr>
            <w:rStyle w:val="Hyperlink"/>
            <w:noProof/>
            <w:snapToGrid w:val="0"/>
            <w:w w:val="0"/>
          </w:rPr>
          <w:t>4.3.6.3</w:t>
        </w:r>
        <w:r w:rsidR="00962148">
          <w:rPr>
            <w:rFonts w:asciiTheme="minorHAnsi" w:eastAsiaTheme="minorEastAsia" w:hAnsiTheme="minorHAnsi" w:cstheme="minorBidi"/>
            <w:noProof/>
            <w:lang w:eastAsia="en-US"/>
          </w:rPr>
          <w:tab/>
        </w:r>
        <w:r w:rsidR="00962148" w:rsidRPr="00B02943">
          <w:rPr>
            <w:rStyle w:val="Hyperlink"/>
            <w:noProof/>
          </w:rPr>
          <w:t>@PathVariable</w:t>
        </w:r>
        <w:r w:rsidR="00962148">
          <w:rPr>
            <w:noProof/>
            <w:webHidden/>
          </w:rPr>
          <w:tab/>
        </w:r>
        <w:r w:rsidR="00962148">
          <w:rPr>
            <w:noProof/>
            <w:webHidden/>
          </w:rPr>
          <w:fldChar w:fldCharType="begin"/>
        </w:r>
        <w:r w:rsidR="00962148">
          <w:rPr>
            <w:noProof/>
            <w:webHidden/>
          </w:rPr>
          <w:instrText xml:space="preserve"> PAGEREF _Toc440864006 \h </w:instrText>
        </w:r>
        <w:r w:rsidR="00962148">
          <w:rPr>
            <w:noProof/>
            <w:webHidden/>
          </w:rPr>
        </w:r>
        <w:r w:rsidR="00962148">
          <w:rPr>
            <w:noProof/>
            <w:webHidden/>
          </w:rPr>
          <w:fldChar w:fldCharType="separate"/>
        </w:r>
        <w:r w:rsidR="00EC2FF0">
          <w:rPr>
            <w:noProof/>
            <w:webHidden/>
          </w:rPr>
          <w:t>138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7" w:history="1">
        <w:r w:rsidR="00962148" w:rsidRPr="00B02943">
          <w:rPr>
            <w:rStyle w:val="Hyperlink"/>
            <w:noProof/>
            <w:snapToGrid w:val="0"/>
            <w:w w:val="0"/>
          </w:rPr>
          <w:t>4.3.6.4</w:t>
        </w:r>
        <w:r w:rsidR="00962148">
          <w:rPr>
            <w:rFonts w:asciiTheme="minorHAnsi" w:eastAsiaTheme="minorEastAsia" w:hAnsiTheme="minorHAnsi" w:cstheme="minorBidi"/>
            <w:noProof/>
            <w:lang w:eastAsia="en-US"/>
          </w:rPr>
          <w:tab/>
        </w:r>
        <w:r w:rsidR="00962148" w:rsidRPr="00B02943">
          <w:rPr>
            <w:rStyle w:val="Hyperlink"/>
            <w:noProof/>
          </w:rPr>
          <w:t>@ResponseBody</w:t>
        </w:r>
        <w:r w:rsidR="00962148">
          <w:rPr>
            <w:noProof/>
            <w:webHidden/>
          </w:rPr>
          <w:tab/>
        </w:r>
        <w:r w:rsidR="00962148">
          <w:rPr>
            <w:noProof/>
            <w:webHidden/>
          </w:rPr>
          <w:fldChar w:fldCharType="begin"/>
        </w:r>
        <w:r w:rsidR="00962148">
          <w:rPr>
            <w:noProof/>
            <w:webHidden/>
          </w:rPr>
          <w:instrText xml:space="preserve"> PAGEREF _Toc440864007 \h </w:instrText>
        </w:r>
        <w:r w:rsidR="00962148">
          <w:rPr>
            <w:noProof/>
            <w:webHidden/>
          </w:rPr>
        </w:r>
        <w:r w:rsidR="00962148">
          <w:rPr>
            <w:noProof/>
            <w:webHidden/>
          </w:rPr>
          <w:fldChar w:fldCharType="separate"/>
        </w:r>
        <w:r w:rsidR="00EC2FF0">
          <w:rPr>
            <w:noProof/>
            <w:webHidden/>
          </w:rPr>
          <w:t>139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8" w:history="1">
        <w:r w:rsidR="00962148" w:rsidRPr="00B02943">
          <w:rPr>
            <w:rStyle w:val="Hyperlink"/>
            <w:noProof/>
            <w:snapToGrid w:val="0"/>
            <w:w w:val="0"/>
          </w:rPr>
          <w:t>4.3.6.5</w:t>
        </w:r>
        <w:r w:rsidR="00962148">
          <w:rPr>
            <w:rFonts w:asciiTheme="minorHAnsi" w:eastAsiaTheme="minorEastAsia" w:hAnsiTheme="minorHAnsi" w:cstheme="minorBidi"/>
            <w:noProof/>
            <w:lang w:eastAsia="en-US"/>
          </w:rPr>
          <w:tab/>
        </w:r>
        <w:r w:rsidR="00962148" w:rsidRPr="00B02943">
          <w:rPr>
            <w:rStyle w:val="Hyperlink"/>
            <w:i/>
            <w:noProof/>
          </w:rPr>
          <w:t>ModelAndView</w:t>
        </w:r>
        <w:r w:rsidR="00962148">
          <w:rPr>
            <w:noProof/>
            <w:webHidden/>
          </w:rPr>
          <w:tab/>
        </w:r>
        <w:r w:rsidR="00962148">
          <w:rPr>
            <w:noProof/>
            <w:webHidden/>
          </w:rPr>
          <w:fldChar w:fldCharType="begin"/>
        </w:r>
        <w:r w:rsidR="00962148">
          <w:rPr>
            <w:noProof/>
            <w:webHidden/>
          </w:rPr>
          <w:instrText xml:space="preserve"> PAGEREF _Toc440864008 \h </w:instrText>
        </w:r>
        <w:r w:rsidR="00962148">
          <w:rPr>
            <w:noProof/>
            <w:webHidden/>
          </w:rPr>
        </w:r>
        <w:r w:rsidR="00962148">
          <w:rPr>
            <w:noProof/>
            <w:webHidden/>
          </w:rPr>
          <w:fldChar w:fldCharType="separate"/>
        </w:r>
        <w:r w:rsidR="00EC2FF0">
          <w:rPr>
            <w:noProof/>
            <w:webHidden/>
          </w:rPr>
          <w:t>139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09" w:history="1">
        <w:r w:rsidR="00962148" w:rsidRPr="00B02943">
          <w:rPr>
            <w:rStyle w:val="Hyperlink"/>
            <w:noProof/>
            <w:snapToGrid w:val="0"/>
            <w:w w:val="0"/>
          </w:rPr>
          <w:t>4.3.6.6</w:t>
        </w:r>
        <w:r w:rsidR="00962148">
          <w:rPr>
            <w:rFonts w:asciiTheme="minorHAnsi" w:eastAsiaTheme="minorEastAsia" w:hAnsiTheme="minorHAnsi" w:cstheme="minorBidi"/>
            <w:noProof/>
            <w:lang w:eastAsia="en-US"/>
          </w:rPr>
          <w:tab/>
        </w:r>
        <w:r w:rsidR="00962148" w:rsidRPr="00B02943">
          <w:rPr>
            <w:rStyle w:val="Hyperlink"/>
            <w:noProof/>
          </w:rPr>
          <w:t xml:space="preserve">JSP </w:t>
        </w:r>
        <w:r w:rsidR="00962148" w:rsidRPr="00B02943">
          <w:rPr>
            <w:rStyle w:val="Hyperlink"/>
            <w:i/>
            <w:noProof/>
          </w:rPr>
          <w:t>Expression</w:t>
        </w:r>
        <w:r w:rsidR="00962148" w:rsidRPr="00B02943">
          <w:rPr>
            <w:rStyle w:val="Hyperlink"/>
            <w:noProof/>
          </w:rPr>
          <w:t xml:space="preserve"> </w:t>
        </w:r>
        <w:r w:rsidR="00962148" w:rsidRPr="00B02943">
          <w:rPr>
            <w:rStyle w:val="Hyperlink"/>
            <w:i/>
            <w:noProof/>
          </w:rPr>
          <w:t>Language</w:t>
        </w:r>
        <w:r w:rsidR="00962148">
          <w:rPr>
            <w:noProof/>
            <w:webHidden/>
          </w:rPr>
          <w:tab/>
        </w:r>
        <w:r w:rsidR="00962148">
          <w:rPr>
            <w:noProof/>
            <w:webHidden/>
          </w:rPr>
          <w:fldChar w:fldCharType="begin"/>
        </w:r>
        <w:r w:rsidR="00962148">
          <w:rPr>
            <w:noProof/>
            <w:webHidden/>
          </w:rPr>
          <w:instrText xml:space="preserve"> PAGEREF _Toc440864009 \h </w:instrText>
        </w:r>
        <w:r w:rsidR="00962148">
          <w:rPr>
            <w:noProof/>
            <w:webHidden/>
          </w:rPr>
        </w:r>
        <w:r w:rsidR="00962148">
          <w:rPr>
            <w:noProof/>
            <w:webHidden/>
          </w:rPr>
          <w:fldChar w:fldCharType="separate"/>
        </w:r>
        <w:r w:rsidR="00EC2FF0">
          <w:rPr>
            <w:noProof/>
            <w:webHidden/>
          </w:rPr>
          <w:t>139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10" w:history="1">
        <w:r w:rsidR="00962148" w:rsidRPr="00B02943">
          <w:rPr>
            <w:rStyle w:val="Hyperlink"/>
            <w:noProof/>
            <w:snapToGrid w:val="0"/>
            <w:w w:val="0"/>
          </w:rPr>
          <w:t>4.3.6.7</w:t>
        </w:r>
        <w:r w:rsidR="00962148">
          <w:rPr>
            <w:rFonts w:asciiTheme="minorHAnsi" w:eastAsiaTheme="minorEastAsia" w:hAnsiTheme="minorHAnsi" w:cstheme="minorBidi"/>
            <w:noProof/>
            <w:lang w:eastAsia="en-US"/>
          </w:rPr>
          <w:tab/>
        </w:r>
        <w:r w:rsidR="00962148" w:rsidRPr="00B02943">
          <w:rPr>
            <w:rStyle w:val="Hyperlink"/>
            <w:noProof/>
          </w:rPr>
          <w:t>JSTL</w:t>
        </w:r>
        <w:r w:rsidR="00962148">
          <w:rPr>
            <w:noProof/>
            <w:webHidden/>
          </w:rPr>
          <w:tab/>
        </w:r>
        <w:r w:rsidR="00962148">
          <w:rPr>
            <w:noProof/>
            <w:webHidden/>
          </w:rPr>
          <w:fldChar w:fldCharType="begin"/>
        </w:r>
        <w:r w:rsidR="00962148">
          <w:rPr>
            <w:noProof/>
            <w:webHidden/>
          </w:rPr>
          <w:instrText xml:space="preserve"> PAGEREF _Toc440864010 \h </w:instrText>
        </w:r>
        <w:r w:rsidR="00962148">
          <w:rPr>
            <w:noProof/>
            <w:webHidden/>
          </w:rPr>
        </w:r>
        <w:r w:rsidR="00962148">
          <w:rPr>
            <w:noProof/>
            <w:webHidden/>
          </w:rPr>
          <w:fldChar w:fldCharType="separate"/>
        </w:r>
        <w:r w:rsidR="00EC2FF0">
          <w:rPr>
            <w:noProof/>
            <w:webHidden/>
          </w:rPr>
          <w:t>140</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11" w:history="1">
        <w:r w:rsidR="00962148" w:rsidRPr="00B02943">
          <w:rPr>
            <w:rStyle w:val="Hyperlink"/>
            <w:noProof/>
            <w:snapToGrid w:val="0"/>
            <w:w w:val="0"/>
          </w:rPr>
          <w:t>4.4</w:t>
        </w:r>
        <w:r w:rsidR="00962148">
          <w:rPr>
            <w:rFonts w:asciiTheme="minorHAnsi" w:eastAsiaTheme="minorEastAsia" w:hAnsiTheme="minorHAnsi" w:cstheme="minorBidi"/>
            <w:noProof/>
            <w:lang w:eastAsia="en-US"/>
          </w:rPr>
          <w:tab/>
        </w:r>
        <w:r w:rsidR="00962148" w:rsidRPr="00B02943">
          <w:rPr>
            <w:rStyle w:val="Hyperlink"/>
            <w:i/>
            <w:noProof/>
          </w:rPr>
          <w:t>Refactoring</w:t>
        </w:r>
        <w:r w:rsidR="00962148" w:rsidRPr="00B02943">
          <w:rPr>
            <w:rStyle w:val="Hyperlink"/>
            <w:noProof/>
          </w:rPr>
          <w:t xml:space="preserve"> Perangkat Lunak Web Menjadi OSGi </w:t>
        </w:r>
        <w:r w:rsidR="00962148" w:rsidRPr="00B02943">
          <w:rPr>
            <w:rStyle w:val="Hyperlink"/>
            <w:i/>
            <w:noProof/>
          </w:rPr>
          <w:t>Bundle</w:t>
        </w:r>
        <w:r w:rsidR="00962148">
          <w:rPr>
            <w:noProof/>
            <w:webHidden/>
          </w:rPr>
          <w:tab/>
        </w:r>
        <w:r w:rsidR="00962148">
          <w:rPr>
            <w:noProof/>
            <w:webHidden/>
          </w:rPr>
          <w:fldChar w:fldCharType="begin"/>
        </w:r>
        <w:r w:rsidR="00962148">
          <w:rPr>
            <w:noProof/>
            <w:webHidden/>
          </w:rPr>
          <w:instrText xml:space="preserve"> PAGEREF _Toc440864011 \h </w:instrText>
        </w:r>
        <w:r w:rsidR="00962148">
          <w:rPr>
            <w:noProof/>
            <w:webHidden/>
          </w:rPr>
        </w:r>
        <w:r w:rsidR="00962148">
          <w:rPr>
            <w:noProof/>
            <w:webHidden/>
          </w:rPr>
          <w:fldChar w:fldCharType="separate"/>
        </w:r>
        <w:r w:rsidR="00EC2FF0">
          <w:rPr>
            <w:noProof/>
            <w:webHidden/>
          </w:rPr>
          <w:t>141</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12" w:history="1">
        <w:r w:rsidR="00962148" w:rsidRPr="00B02943">
          <w:rPr>
            <w:rStyle w:val="Hyperlink"/>
            <w:noProof/>
            <w:snapToGrid w:val="0"/>
            <w:w w:val="0"/>
          </w:rPr>
          <w:t>4.4.1</w:t>
        </w:r>
        <w:r w:rsidR="00962148">
          <w:rPr>
            <w:rFonts w:asciiTheme="minorHAnsi" w:eastAsiaTheme="minorEastAsia" w:hAnsiTheme="minorHAnsi" w:cstheme="minorBidi"/>
            <w:noProof/>
          </w:rPr>
          <w:tab/>
        </w:r>
        <w:r w:rsidR="00962148" w:rsidRPr="00B02943">
          <w:rPr>
            <w:rStyle w:val="Hyperlink"/>
            <w:noProof/>
          </w:rPr>
          <w:t>Perubahan dependensi pada pom.xml</w:t>
        </w:r>
        <w:r w:rsidR="00962148">
          <w:rPr>
            <w:noProof/>
            <w:webHidden/>
          </w:rPr>
          <w:tab/>
        </w:r>
        <w:r w:rsidR="00962148">
          <w:rPr>
            <w:noProof/>
            <w:webHidden/>
          </w:rPr>
          <w:fldChar w:fldCharType="begin"/>
        </w:r>
        <w:r w:rsidR="00962148">
          <w:rPr>
            <w:noProof/>
            <w:webHidden/>
          </w:rPr>
          <w:instrText xml:space="preserve"> PAGEREF _Toc440864012 \h </w:instrText>
        </w:r>
        <w:r w:rsidR="00962148">
          <w:rPr>
            <w:noProof/>
            <w:webHidden/>
          </w:rPr>
        </w:r>
        <w:r w:rsidR="00962148">
          <w:rPr>
            <w:noProof/>
            <w:webHidden/>
          </w:rPr>
          <w:fldChar w:fldCharType="separate"/>
        </w:r>
        <w:r w:rsidR="00EC2FF0">
          <w:rPr>
            <w:noProof/>
            <w:webHidden/>
          </w:rPr>
          <w:t>142</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13" w:history="1">
        <w:r w:rsidR="00962148" w:rsidRPr="00B02943">
          <w:rPr>
            <w:rStyle w:val="Hyperlink"/>
            <w:noProof/>
            <w:snapToGrid w:val="0"/>
            <w:w w:val="0"/>
          </w:rPr>
          <w:t>4.4.2</w:t>
        </w:r>
        <w:r w:rsidR="00962148">
          <w:rPr>
            <w:rFonts w:asciiTheme="minorHAnsi" w:eastAsiaTheme="minorEastAsia" w:hAnsiTheme="minorHAnsi" w:cstheme="minorBidi"/>
            <w:noProof/>
          </w:rPr>
          <w:tab/>
        </w:r>
        <w:r w:rsidR="00962148" w:rsidRPr="00B02943">
          <w:rPr>
            <w:rStyle w:val="Hyperlink"/>
            <w:noProof/>
          </w:rPr>
          <w:t>Penambahan maven-bundle-plugin pada pom.xml</w:t>
        </w:r>
        <w:r w:rsidR="00962148">
          <w:rPr>
            <w:noProof/>
            <w:webHidden/>
          </w:rPr>
          <w:tab/>
        </w:r>
        <w:r w:rsidR="00962148">
          <w:rPr>
            <w:noProof/>
            <w:webHidden/>
          </w:rPr>
          <w:fldChar w:fldCharType="begin"/>
        </w:r>
        <w:r w:rsidR="00962148">
          <w:rPr>
            <w:noProof/>
            <w:webHidden/>
          </w:rPr>
          <w:instrText xml:space="preserve"> PAGEREF _Toc440864013 \h </w:instrText>
        </w:r>
        <w:r w:rsidR="00962148">
          <w:rPr>
            <w:noProof/>
            <w:webHidden/>
          </w:rPr>
        </w:r>
        <w:r w:rsidR="00962148">
          <w:rPr>
            <w:noProof/>
            <w:webHidden/>
          </w:rPr>
          <w:fldChar w:fldCharType="separate"/>
        </w:r>
        <w:r w:rsidR="00EC2FF0">
          <w:rPr>
            <w:noProof/>
            <w:webHidden/>
          </w:rPr>
          <w:t>142</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14" w:history="1">
        <w:r w:rsidR="00962148" w:rsidRPr="00B02943">
          <w:rPr>
            <w:rStyle w:val="Hyperlink"/>
            <w:noProof/>
            <w:snapToGrid w:val="0"/>
            <w:w w:val="0"/>
          </w:rPr>
          <w:t>4.4.3</w:t>
        </w:r>
        <w:r w:rsidR="00962148">
          <w:rPr>
            <w:rFonts w:asciiTheme="minorHAnsi" w:eastAsiaTheme="minorEastAsia" w:hAnsiTheme="minorHAnsi" w:cstheme="minorBidi"/>
            <w:noProof/>
          </w:rPr>
          <w:tab/>
        </w:r>
        <w:r w:rsidR="00962148" w:rsidRPr="00B02943">
          <w:rPr>
            <w:rStyle w:val="Hyperlink"/>
            <w:i/>
            <w:noProof/>
          </w:rPr>
          <w:t>ContextClass</w:t>
        </w:r>
        <w:r w:rsidR="00962148" w:rsidRPr="00B02943">
          <w:rPr>
            <w:rStyle w:val="Hyperlink"/>
            <w:noProof/>
          </w:rPr>
          <w:t xml:space="preserve"> pada </w:t>
        </w:r>
        <w:r w:rsidR="00962148" w:rsidRPr="00B02943">
          <w:rPr>
            <w:rStyle w:val="Hyperlink"/>
            <w:i/>
            <w:noProof/>
          </w:rPr>
          <w:t>DispactherServlet</w:t>
        </w:r>
        <w:r w:rsidR="00962148">
          <w:rPr>
            <w:noProof/>
            <w:webHidden/>
          </w:rPr>
          <w:tab/>
        </w:r>
        <w:r w:rsidR="00962148">
          <w:rPr>
            <w:noProof/>
            <w:webHidden/>
          </w:rPr>
          <w:fldChar w:fldCharType="begin"/>
        </w:r>
        <w:r w:rsidR="00962148">
          <w:rPr>
            <w:noProof/>
            <w:webHidden/>
          </w:rPr>
          <w:instrText xml:space="preserve"> PAGEREF _Toc440864014 \h </w:instrText>
        </w:r>
        <w:r w:rsidR="00962148">
          <w:rPr>
            <w:noProof/>
            <w:webHidden/>
          </w:rPr>
        </w:r>
        <w:r w:rsidR="00962148">
          <w:rPr>
            <w:noProof/>
            <w:webHidden/>
          </w:rPr>
          <w:fldChar w:fldCharType="separate"/>
        </w:r>
        <w:r w:rsidR="00EC2FF0">
          <w:rPr>
            <w:noProof/>
            <w:webHidden/>
          </w:rPr>
          <w:t>146</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15" w:history="1">
        <w:r w:rsidR="00962148" w:rsidRPr="00B02943">
          <w:rPr>
            <w:rStyle w:val="Hyperlink"/>
            <w:noProof/>
            <w:snapToGrid w:val="0"/>
            <w:w w:val="0"/>
          </w:rPr>
          <w:t>4.5</w:t>
        </w:r>
        <w:r w:rsidR="00962148">
          <w:rPr>
            <w:rFonts w:asciiTheme="minorHAnsi" w:eastAsiaTheme="minorEastAsia" w:hAnsiTheme="minorHAnsi" w:cstheme="minorBidi"/>
            <w:noProof/>
            <w:lang w:eastAsia="en-US"/>
          </w:rPr>
          <w:tab/>
        </w:r>
        <w:r w:rsidR="00962148" w:rsidRPr="00B02943">
          <w:rPr>
            <w:rStyle w:val="Hyperlink"/>
            <w:noProof/>
          </w:rPr>
          <w:t>Implementasi Modularitas</w:t>
        </w:r>
        <w:r w:rsidR="00962148">
          <w:rPr>
            <w:noProof/>
            <w:webHidden/>
          </w:rPr>
          <w:tab/>
        </w:r>
        <w:r w:rsidR="00962148">
          <w:rPr>
            <w:noProof/>
            <w:webHidden/>
          </w:rPr>
          <w:fldChar w:fldCharType="begin"/>
        </w:r>
        <w:r w:rsidR="00962148">
          <w:rPr>
            <w:noProof/>
            <w:webHidden/>
          </w:rPr>
          <w:instrText xml:space="preserve"> PAGEREF _Toc440864015 \h </w:instrText>
        </w:r>
        <w:r w:rsidR="00962148">
          <w:rPr>
            <w:noProof/>
            <w:webHidden/>
          </w:rPr>
        </w:r>
        <w:r w:rsidR="00962148">
          <w:rPr>
            <w:noProof/>
            <w:webHidden/>
          </w:rPr>
          <w:fldChar w:fldCharType="separate"/>
        </w:r>
        <w:r w:rsidR="00EC2FF0">
          <w:rPr>
            <w:noProof/>
            <w:webHidden/>
          </w:rPr>
          <w:t>147</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16" w:history="1">
        <w:r w:rsidR="00962148" w:rsidRPr="00B02943">
          <w:rPr>
            <w:rStyle w:val="Hyperlink"/>
            <w:noProof/>
            <w:snapToGrid w:val="0"/>
            <w:w w:val="0"/>
          </w:rPr>
          <w:t>4.5.1</w:t>
        </w:r>
        <w:r w:rsidR="00962148">
          <w:rPr>
            <w:rFonts w:asciiTheme="minorHAnsi" w:eastAsiaTheme="minorEastAsia" w:hAnsiTheme="minorHAnsi" w:cstheme="minorBidi"/>
            <w:noProof/>
          </w:rPr>
          <w:tab/>
        </w:r>
        <w:r w:rsidR="00962148" w:rsidRPr="00B02943">
          <w:rPr>
            <w:rStyle w:val="Hyperlink"/>
            <w:noProof/>
          </w:rPr>
          <w:t>Pembuatan modul</w:t>
        </w:r>
        <w:r w:rsidR="00962148">
          <w:rPr>
            <w:noProof/>
            <w:webHidden/>
          </w:rPr>
          <w:tab/>
        </w:r>
        <w:r w:rsidR="00962148">
          <w:rPr>
            <w:noProof/>
            <w:webHidden/>
          </w:rPr>
          <w:fldChar w:fldCharType="begin"/>
        </w:r>
        <w:r w:rsidR="00962148">
          <w:rPr>
            <w:noProof/>
            <w:webHidden/>
          </w:rPr>
          <w:instrText xml:space="preserve"> PAGEREF _Toc440864016 \h </w:instrText>
        </w:r>
        <w:r w:rsidR="00962148">
          <w:rPr>
            <w:noProof/>
            <w:webHidden/>
          </w:rPr>
        </w:r>
        <w:r w:rsidR="00962148">
          <w:rPr>
            <w:noProof/>
            <w:webHidden/>
          </w:rPr>
          <w:fldChar w:fldCharType="separate"/>
        </w:r>
        <w:r w:rsidR="00EC2FF0">
          <w:rPr>
            <w:noProof/>
            <w:webHidden/>
          </w:rPr>
          <w:t>147</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17" w:history="1">
        <w:r w:rsidR="00962148" w:rsidRPr="00B02943">
          <w:rPr>
            <w:rStyle w:val="Hyperlink"/>
            <w:noProof/>
            <w:snapToGrid w:val="0"/>
            <w:w w:val="0"/>
          </w:rPr>
          <w:t>4.5.1.1</w:t>
        </w:r>
        <w:r w:rsidR="00962148">
          <w:rPr>
            <w:rFonts w:asciiTheme="minorHAnsi" w:eastAsiaTheme="minorEastAsia" w:hAnsiTheme="minorHAnsi" w:cstheme="minorBidi"/>
            <w:noProof/>
            <w:lang w:eastAsia="en-US"/>
          </w:rPr>
          <w:tab/>
        </w:r>
        <w:r w:rsidR="00962148" w:rsidRPr="00B02943">
          <w:rPr>
            <w:rStyle w:val="Hyperlink"/>
            <w:noProof/>
          </w:rPr>
          <w:t>Pembuatan Proyek Maven Baru</w:t>
        </w:r>
        <w:r w:rsidR="00962148">
          <w:rPr>
            <w:noProof/>
            <w:webHidden/>
          </w:rPr>
          <w:tab/>
        </w:r>
        <w:r w:rsidR="00962148">
          <w:rPr>
            <w:noProof/>
            <w:webHidden/>
          </w:rPr>
          <w:fldChar w:fldCharType="begin"/>
        </w:r>
        <w:r w:rsidR="00962148">
          <w:rPr>
            <w:noProof/>
            <w:webHidden/>
          </w:rPr>
          <w:instrText xml:space="preserve"> PAGEREF _Toc440864017 \h </w:instrText>
        </w:r>
        <w:r w:rsidR="00962148">
          <w:rPr>
            <w:noProof/>
            <w:webHidden/>
          </w:rPr>
        </w:r>
        <w:r w:rsidR="00962148">
          <w:rPr>
            <w:noProof/>
            <w:webHidden/>
          </w:rPr>
          <w:fldChar w:fldCharType="separate"/>
        </w:r>
        <w:r w:rsidR="00EC2FF0">
          <w:rPr>
            <w:noProof/>
            <w:webHidden/>
          </w:rPr>
          <w:t>149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18" w:history="1">
        <w:r w:rsidR="00962148" w:rsidRPr="00B02943">
          <w:rPr>
            <w:rStyle w:val="Hyperlink"/>
            <w:noProof/>
            <w:snapToGrid w:val="0"/>
            <w:w w:val="0"/>
          </w:rPr>
          <w:t>4.5.1.2</w:t>
        </w:r>
        <w:r w:rsidR="00962148">
          <w:rPr>
            <w:rFonts w:asciiTheme="minorHAnsi" w:eastAsiaTheme="minorEastAsia" w:hAnsiTheme="minorHAnsi" w:cstheme="minorBidi"/>
            <w:noProof/>
            <w:lang w:eastAsia="en-US"/>
          </w:rPr>
          <w:tab/>
        </w:r>
        <w:r w:rsidR="00962148" w:rsidRPr="00B02943">
          <w:rPr>
            <w:rStyle w:val="Hyperlink"/>
            <w:noProof/>
          </w:rPr>
          <w:t>Pengaturan POM pada maven project</w:t>
        </w:r>
        <w:r w:rsidR="00962148">
          <w:rPr>
            <w:noProof/>
            <w:webHidden/>
          </w:rPr>
          <w:tab/>
        </w:r>
        <w:r w:rsidR="00962148">
          <w:rPr>
            <w:noProof/>
            <w:webHidden/>
          </w:rPr>
          <w:fldChar w:fldCharType="begin"/>
        </w:r>
        <w:r w:rsidR="00962148">
          <w:rPr>
            <w:noProof/>
            <w:webHidden/>
          </w:rPr>
          <w:instrText xml:space="preserve"> PAGEREF _Toc440864018 \h </w:instrText>
        </w:r>
        <w:r w:rsidR="00962148">
          <w:rPr>
            <w:noProof/>
            <w:webHidden/>
          </w:rPr>
        </w:r>
        <w:r w:rsidR="00962148">
          <w:rPr>
            <w:noProof/>
            <w:webHidden/>
          </w:rPr>
          <w:fldChar w:fldCharType="separate"/>
        </w:r>
        <w:r w:rsidR="00EC2FF0">
          <w:rPr>
            <w:noProof/>
            <w:webHidden/>
          </w:rPr>
          <w:t>149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19" w:history="1">
        <w:r w:rsidR="00962148" w:rsidRPr="00B02943">
          <w:rPr>
            <w:rStyle w:val="Hyperlink"/>
            <w:noProof/>
            <w:snapToGrid w:val="0"/>
            <w:w w:val="0"/>
          </w:rPr>
          <w:t>4.5.1.3</w:t>
        </w:r>
        <w:r w:rsidR="00962148">
          <w:rPr>
            <w:rFonts w:asciiTheme="minorHAnsi" w:eastAsiaTheme="minorEastAsia" w:hAnsiTheme="minorHAnsi" w:cstheme="minorBidi"/>
            <w:noProof/>
            <w:lang w:eastAsia="en-US"/>
          </w:rPr>
          <w:tab/>
        </w:r>
        <w:r w:rsidR="00962148" w:rsidRPr="00B02943">
          <w:rPr>
            <w:rStyle w:val="Hyperlink"/>
            <w:noProof/>
          </w:rPr>
          <w:t xml:space="preserve">Pengisian OSGi </w:t>
        </w:r>
        <w:r w:rsidR="00962148" w:rsidRPr="00B02943">
          <w:rPr>
            <w:rStyle w:val="Hyperlink"/>
            <w:i/>
            <w:noProof/>
          </w:rPr>
          <w:t>bundle</w:t>
        </w:r>
        <w:r w:rsidR="00962148" w:rsidRPr="00B02943">
          <w:rPr>
            <w:rStyle w:val="Hyperlink"/>
            <w:noProof/>
          </w:rPr>
          <w:t xml:space="preserve"> properties</w:t>
        </w:r>
        <w:r w:rsidR="00962148">
          <w:rPr>
            <w:noProof/>
            <w:webHidden/>
          </w:rPr>
          <w:tab/>
        </w:r>
        <w:r w:rsidR="00962148">
          <w:rPr>
            <w:noProof/>
            <w:webHidden/>
          </w:rPr>
          <w:fldChar w:fldCharType="begin"/>
        </w:r>
        <w:r w:rsidR="00962148">
          <w:rPr>
            <w:noProof/>
            <w:webHidden/>
          </w:rPr>
          <w:instrText xml:space="preserve"> PAGEREF _Toc440864019 \h </w:instrText>
        </w:r>
        <w:r w:rsidR="00962148">
          <w:rPr>
            <w:noProof/>
            <w:webHidden/>
          </w:rPr>
        </w:r>
        <w:r w:rsidR="00962148">
          <w:rPr>
            <w:noProof/>
            <w:webHidden/>
          </w:rPr>
          <w:fldChar w:fldCharType="separate"/>
        </w:r>
        <w:r w:rsidR="00EC2FF0">
          <w:rPr>
            <w:noProof/>
            <w:webHidden/>
          </w:rPr>
          <w:t>154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20" w:history="1">
        <w:r w:rsidR="00962148" w:rsidRPr="00B02943">
          <w:rPr>
            <w:rStyle w:val="Hyperlink"/>
            <w:noProof/>
            <w:snapToGrid w:val="0"/>
            <w:w w:val="0"/>
          </w:rPr>
          <w:t>4.5.1.4</w:t>
        </w:r>
        <w:r w:rsidR="00962148">
          <w:rPr>
            <w:rFonts w:asciiTheme="minorHAnsi" w:eastAsiaTheme="minorEastAsia" w:hAnsiTheme="minorHAnsi" w:cstheme="minorBidi"/>
            <w:noProof/>
            <w:lang w:eastAsia="en-US"/>
          </w:rPr>
          <w:tab/>
        </w:r>
        <w:r w:rsidR="00962148" w:rsidRPr="00B02943">
          <w:rPr>
            <w:rStyle w:val="Hyperlink"/>
            <w:rFonts w:cstheme="minorHAnsi"/>
            <w:noProof/>
          </w:rPr>
          <w:t>Implementasi Modul</w:t>
        </w:r>
        <w:r w:rsidR="00962148">
          <w:rPr>
            <w:noProof/>
            <w:webHidden/>
          </w:rPr>
          <w:tab/>
        </w:r>
        <w:r w:rsidR="00962148">
          <w:rPr>
            <w:noProof/>
            <w:webHidden/>
          </w:rPr>
          <w:fldChar w:fldCharType="begin"/>
        </w:r>
        <w:r w:rsidR="00962148">
          <w:rPr>
            <w:noProof/>
            <w:webHidden/>
          </w:rPr>
          <w:instrText xml:space="preserve"> PAGEREF _Toc440864020 \h </w:instrText>
        </w:r>
        <w:r w:rsidR="00962148">
          <w:rPr>
            <w:noProof/>
            <w:webHidden/>
          </w:rPr>
        </w:r>
        <w:r w:rsidR="00962148">
          <w:rPr>
            <w:noProof/>
            <w:webHidden/>
          </w:rPr>
          <w:fldChar w:fldCharType="separate"/>
        </w:r>
        <w:r w:rsidR="00EC2FF0">
          <w:rPr>
            <w:noProof/>
            <w:webHidden/>
          </w:rPr>
          <w:t>155</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21" w:history="1">
        <w:r w:rsidR="00962148" w:rsidRPr="00B02943">
          <w:rPr>
            <w:rStyle w:val="Hyperlink"/>
            <w:noProof/>
            <w:snapToGrid w:val="0"/>
            <w:w w:val="0"/>
          </w:rPr>
          <w:t>4.5.2</w:t>
        </w:r>
        <w:r w:rsidR="00962148">
          <w:rPr>
            <w:rFonts w:asciiTheme="minorHAnsi" w:eastAsiaTheme="minorEastAsia" w:hAnsiTheme="minorHAnsi" w:cstheme="minorBidi"/>
            <w:noProof/>
          </w:rPr>
          <w:tab/>
        </w:r>
        <w:r w:rsidR="00962148" w:rsidRPr="00B02943">
          <w:rPr>
            <w:rStyle w:val="Hyperlink"/>
            <w:noProof/>
          </w:rPr>
          <w:t>Pembacaan modul</w:t>
        </w:r>
        <w:r w:rsidR="00962148">
          <w:rPr>
            <w:noProof/>
            <w:webHidden/>
          </w:rPr>
          <w:tab/>
        </w:r>
        <w:r w:rsidR="00962148">
          <w:rPr>
            <w:noProof/>
            <w:webHidden/>
          </w:rPr>
          <w:fldChar w:fldCharType="begin"/>
        </w:r>
        <w:r w:rsidR="00962148">
          <w:rPr>
            <w:noProof/>
            <w:webHidden/>
          </w:rPr>
          <w:instrText xml:space="preserve"> PAGEREF _Toc440864021 \h </w:instrText>
        </w:r>
        <w:r w:rsidR="00962148">
          <w:rPr>
            <w:noProof/>
            <w:webHidden/>
          </w:rPr>
        </w:r>
        <w:r w:rsidR="00962148">
          <w:rPr>
            <w:noProof/>
            <w:webHidden/>
          </w:rPr>
          <w:fldChar w:fldCharType="separate"/>
        </w:r>
        <w:r w:rsidR="00EC2FF0">
          <w:rPr>
            <w:noProof/>
            <w:webHidden/>
          </w:rPr>
          <w:t>167</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22" w:history="1">
        <w:r w:rsidR="00962148" w:rsidRPr="00B02943">
          <w:rPr>
            <w:rStyle w:val="Hyperlink"/>
            <w:noProof/>
            <w:snapToGrid w:val="0"/>
            <w:w w:val="0"/>
          </w:rPr>
          <w:t>4.5.3</w:t>
        </w:r>
        <w:r w:rsidR="00962148">
          <w:rPr>
            <w:rFonts w:asciiTheme="minorHAnsi" w:eastAsiaTheme="minorEastAsia" w:hAnsiTheme="minorHAnsi" w:cstheme="minorBidi"/>
            <w:noProof/>
          </w:rPr>
          <w:tab/>
        </w:r>
        <w:r w:rsidR="00962148" w:rsidRPr="00B02943">
          <w:rPr>
            <w:rStyle w:val="Hyperlink"/>
            <w:noProof/>
          </w:rPr>
          <w:t xml:space="preserve">Pendaftaran </w:t>
        </w:r>
        <w:r w:rsidR="00962148" w:rsidRPr="00B02943">
          <w:rPr>
            <w:rStyle w:val="Hyperlink"/>
            <w:i/>
            <w:noProof/>
          </w:rPr>
          <w:t>servlet</w:t>
        </w:r>
        <w:r w:rsidR="00962148" w:rsidRPr="00B02943">
          <w:rPr>
            <w:rStyle w:val="Hyperlink"/>
            <w:noProof/>
          </w:rPr>
          <w:t xml:space="preserve"> modul</w:t>
        </w:r>
        <w:r w:rsidR="00962148">
          <w:rPr>
            <w:noProof/>
            <w:webHidden/>
          </w:rPr>
          <w:tab/>
        </w:r>
        <w:r w:rsidR="00962148">
          <w:rPr>
            <w:noProof/>
            <w:webHidden/>
          </w:rPr>
          <w:fldChar w:fldCharType="begin"/>
        </w:r>
        <w:r w:rsidR="00962148">
          <w:rPr>
            <w:noProof/>
            <w:webHidden/>
          </w:rPr>
          <w:instrText xml:space="preserve"> PAGEREF _Toc440864022 \h </w:instrText>
        </w:r>
        <w:r w:rsidR="00962148">
          <w:rPr>
            <w:noProof/>
            <w:webHidden/>
          </w:rPr>
        </w:r>
        <w:r w:rsidR="00962148">
          <w:rPr>
            <w:noProof/>
            <w:webHidden/>
          </w:rPr>
          <w:fldChar w:fldCharType="separate"/>
        </w:r>
        <w:r w:rsidR="00EC2FF0">
          <w:rPr>
            <w:noProof/>
            <w:webHidden/>
          </w:rPr>
          <w:t>169</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23" w:history="1">
        <w:r w:rsidR="00962148" w:rsidRPr="00B02943">
          <w:rPr>
            <w:rStyle w:val="Hyperlink"/>
            <w:noProof/>
            <w:snapToGrid w:val="0"/>
            <w:w w:val="0"/>
          </w:rPr>
          <w:t>4.6</w:t>
        </w:r>
        <w:r w:rsidR="00962148">
          <w:rPr>
            <w:rFonts w:asciiTheme="minorHAnsi" w:eastAsiaTheme="minorEastAsia" w:hAnsiTheme="minorHAnsi" w:cstheme="minorBidi"/>
            <w:noProof/>
            <w:lang w:eastAsia="en-US"/>
          </w:rPr>
          <w:tab/>
        </w:r>
        <w:r w:rsidR="00962148" w:rsidRPr="00B02943">
          <w:rPr>
            <w:rStyle w:val="Hyperlink"/>
            <w:noProof/>
          </w:rPr>
          <w:t>Implementasi Keamanan</w:t>
        </w:r>
        <w:r w:rsidR="00962148">
          <w:rPr>
            <w:noProof/>
            <w:webHidden/>
          </w:rPr>
          <w:tab/>
        </w:r>
        <w:r w:rsidR="00962148">
          <w:rPr>
            <w:noProof/>
            <w:webHidden/>
          </w:rPr>
          <w:fldChar w:fldCharType="begin"/>
        </w:r>
        <w:r w:rsidR="00962148">
          <w:rPr>
            <w:noProof/>
            <w:webHidden/>
          </w:rPr>
          <w:instrText xml:space="preserve"> PAGEREF _Toc440864023 \h </w:instrText>
        </w:r>
        <w:r w:rsidR="00962148">
          <w:rPr>
            <w:noProof/>
            <w:webHidden/>
          </w:rPr>
        </w:r>
        <w:r w:rsidR="00962148">
          <w:rPr>
            <w:noProof/>
            <w:webHidden/>
          </w:rPr>
          <w:fldChar w:fldCharType="separate"/>
        </w:r>
        <w:r w:rsidR="00EC2FF0">
          <w:rPr>
            <w:noProof/>
            <w:webHidden/>
          </w:rPr>
          <w:t>172</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24" w:history="1">
        <w:r w:rsidR="00962148" w:rsidRPr="00B02943">
          <w:rPr>
            <w:rStyle w:val="Hyperlink"/>
            <w:noProof/>
            <w:snapToGrid w:val="0"/>
            <w:w w:val="0"/>
          </w:rPr>
          <w:t>4.6.1</w:t>
        </w:r>
        <w:r w:rsidR="00962148">
          <w:rPr>
            <w:rFonts w:asciiTheme="minorHAnsi" w:eastAsiaTheme="minorEastAsia" w:hAnsiTheme="minorHAnsi" w:cstheme="minorBidi"/>
            <w:noProof/>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Security</w:t>
        </w:r>
        <w:r w:rsidR="00962148">
          <w:rPr>
            <w:noProof/>
            <w:webHidden/>
          </w:rPr>
          <w:tab/>
        </w:r>
        <w:r w:rsidR="00962148">
          <w:rPr>
            <w:noProof/>
            <w:webHidden/>
          </w:rPr>
          <w:fldChar w:fldCharType="begin"/>
        </w:r>
        <w:r w:rsidR="00962148">
          <w:rPr>
            <w:noProof/>
            <w:webHidden/>
          </w:rPr>
          <w:instrText xml:space="preserve"> PAGEREF _Toc440864024 \h </w:instrText>
        </w:r>
        <w:r w:rsidR="00962148">
          <w:rPr>
            <w:noProof/>
            <w:webHidden/>
          </w:rPr>
        </w:r>
        <w:r w:rsidR="00962148">
          <w:rPr>
            <w:noProof/>
            <w:webHidden/>
          </w:rPr>
          <w:fldChar w:fldCharType="separate"/>
        </w:r>
        <w:r w:rsidR="00EC2FF0">
          <w:rPr>
            <w:noProof/>
            <w:webHidden/>
          </w:rPr>
          <w:t>173</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25" w:history="1">
        <w:r w:rsidR="00962148" w:rsidRPr="00B02943">
          <w:rPr>
            <w:rStyle w:val="Hyperlink"/>
            <w:noProof/>
            <w:snapToGrid w:val="0"/>
            <w:w w:val="0"/>
          </w:rPr>
          <w:t>4.6.1.1</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i/>
            <w:noProof/>
          </w:rPr>
          <w:t>RedirectAccessDeniedHandler</w:t>
        </w:r>
        <w:r w:rsidR="00962148">
          <w:rPr>
            <w:noProof/>
            <w:webHidden/>
          </w:rPr>
          <w:tab/>
        </w:r>
        <w:r w:rsidR="00962148">
          <w:rPr>
            <w:noProof/>
            <w:webHidden/>
          </w:rPr>
          <w:fldChar w:fldCharType="begin"/>
        </w:r>
        <w:r w:rsidR="00962148">
          <w:rPr>
            <w:noProof/>
            <w:webHidden/>
          </w:rPr>
          <w:instrText xml:space="preserve"> PAGEREF _Toc440864025 \h </w:instrText>
        </w:r>
        <w:r w:rsidR="00962148">
          <w:rPr>
            <w:noProof/>
            <w:webHidden/>
          </w:rPr>
        </w:r>
        <w:r w:rsidR="00962148">
          <w:rPr>
            <w:noProof/>
            <w:webHidden/>
          </w:rPr>
          <w:fldChar w:fldCharType="separate"/>
        </w:r>
        <w:r w:rsidR="00EC2FF0">
          <w:rPr>
            <w:noProof/>
            <w:webHidden/>
          </w:rPr>
          <w:t>173</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26" w:history="1">
        <w:r w:rsidR="00962148" w:rsidRPr="00B02943">
          <w:rPr>
            <w:rStyle w:val="Hyperlink"/>
            <w:rFonts w:eastAsiaTheme="minorHAnsi"/>
            <w:noProof/>
            <w:snapToGrid w:val="0"/>
            <w:w w:val="0"/>
            <w:lang w:eastAsia="en-US"/>
          </w:rPr>
          <w:t>4.6.1.2</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rFonts w:eastAsiaTheme="minorHAnsi"/>
            <w:i/>
            <w:noProof/>
            <w:lang w:eastAsia="en-US"/>
          </w:rPr>
          <w:t>SessionSavedRequestAwareAuthenticationSuccessHandler</w:t>
        </w:r>
        <w:r w:rsidR="00962148">
          <w:rPr>
            <w:noProof/>
            <w:webHidden/>
          </w:rPr>
          <w:tab/>
        </w:r>
        <w:r w:rsidR="00962148">
          <w:rPr>
            <w:noProof/>
            <w:webHidden/>
          </w:rPr>
          <w:fldChar w:fldCharType="begin"/>
        </w:r>
        <w:r w:rsidR="00962148">
          <w:rPr>
            <w:noProof/>
            <w:webHidden/>
          </w:rPr>
          <w:instrText xml:space="preserve"> PAGEREF _Toc440864026 \h </w:instrText>
        </w:r>
        <w:r w:rsidR="00962148">
          <w:rPr>
            <w:noProof/>
            <w:webHidden/>
          </w:rPr>
        </w:r>
        <w:r w:rsidR="00962148">
          <w:rPr>
            <w:noProof/>
            <w:webHidden/>
          </w:rPr>
          <w:fldChar w:fldCharType="separate"/>
        </w:r>
        <w:r w:rsidR="00EC2FF0">
          <w:rPr>
            <w:noProof/>
            <w:webHidden/>
          </w:rPr>
          <w:t>173</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27" w:history="1">
        <w:r w:rsidR="00962148" w:rsidRPr="00B02943">
          <w:rPr>
            <w:rStyle w:val="Hyperlink"/>
            <w:noProof/>
            <w:snapToGrid w:val="0"/>
            <w:w w:val="0"/>
          </w:rPr>
          <w:t>4.6.1.3</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i/>
            <w:noProof/>
          </w:rPr>
          <w:t>SIAUser</w:t>
        </w:r>
        <w:r w:rsidR="00962148">
          <w:rPr>
            <w:noProof/>
            <w:webHidden/>
          </w:rPr>
          <w:tab/>
        </w:r>
        <w:r w:rsidR="00962148">
          <w:rPr>
            <w:noProof/>
            <w:webHidden/>
          </w:rPr>
          <w:fldChar w:fldCharType="begin"/>
        </w:r>
        <w:r w:rsidR="00962148">
          <w:rPr>
            <w:noProof/>
            <w:webHidden/>
          </w:rPr>
          <w:instrText xml:space="preserve"> PAGEREF _Toc440864027 \h </w:instrText>
        </w:r>
        <w:r w:rsidR="00962148">
          <w:rPr>
            <w:noProof/>
            <w:webHidden/>
          </w:rPr>
        </w:r>
        <w:r w:rsidR="00962148">
          <w:rPr>
            <w:noProof/>
            <w:webHidden/>
          </w:rPr>
          <w:fldChar w:fldCharType="separate"/>
        </w:r>
        <w:r w:rsidR="00EC2FF0">
          <w:rPr>
            <w:noProof/>
            <w:webHidden/>
          </w:rPr>
          <w:t>174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28" w:history="1">
        <w:r w:rsidR="00962148" w:rsidRPr="00B02943">
          <w:rPr>
            <w:rStyle w:val="Hyperlink"/>
            <w:noProof/>
            <w:snapToGrid w:val="0"/>
            <w:w w:val="0"/>
          </w:rPr>
          <w:t>4.6.1.4</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i/>
            <w:noProof/>
          </w:rPr>
          <w:t>SIAUserProvider</w:t>
        </w:r>
        <w:r w:rsidR="00962148">
          <w:rPr>
            <w:noProof/>
            <w:webHidden/>
          </w:rPr>
          <w:tab/>
        </w:r>
        <w:r w:rsidR="00962148">
          <w:rPr>
            <w:noProof/>
            <w:webHidden/>
          </w:rPr>
          <w:fldChar w:fldCharType="begin"/>
        </w:r>
        <w:r w:rsidR="00962148">
          <w:rPr>
            <w:noProof/>
            <w:webHidden/>
          </w:rPr>
          <w:instrText xml:space="preserve"> PAGEREF _Toc440864028 \h </w:instrText>
        </w:r>
        <w:r w:rsidR="00962148">
          <w:rPr>
            <w:noProof/>
            <w:webHidden/>
          </w:rPr>
        </w:r>
        <w:r w:rsidR="00962148">
          <w:rPr>
            <w:noProof/>
            <w:webHidden/>
          </w:rPr>
          <w:fldChar w:fldCharType="separate"/>
        </w:r>
        <w:r w:rsidR="00EC2FF0">
          <w:rPr>
            <w:noProof/>
            <w:webHidden/>
          </w:rPr>
          <w:t>174</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29" w:history="1">
        <w:r w:rsidR="00962148" w:rsidRPr="00B02943">
          <w:rPr>
            <w:rStyle w:val="Hyperlink"/>
            <w:noProof/>
            <w:snapToGrid w:val="0"/>
            <w:w w:val="0"/>
          </w:rPr>
          <w:t>4.6.1.5</w:t>
        </w:r>
        <w:r w:rsidR="00962148">
          <w:rPr>
            <w:rFonts w:asciiTheme="minorHAnsi" w:eastAsiaTheme="minorEastAsia" w:hAnsiTheme="minorHAnsi" w:cstheme="minorBidi"/>
            <w:noProof/>
            <w:lang w:eastAsia="en-US"/>
          </w:rPr>
          <w:tab/>
        </w:r>
        <w:r w:rsidR="00962148" w:rsidRPr="00B02943">
          <w:rPr>
            <w:rStyle w:val="Hyperlink"/>
            <w:noProof/>
          </w:rPr>
          <w:t>Sia-web-security.xml</w:t>
        </w:r>
        <w:r w:rsidR="00962148">
          <w:rPr>
            <w:noProof/>
            <w:webHidden/>
          </w:rPr>
          <w:tab/>
        </w:r>
        <w:r w:rsidR="00962148">
          <w:rPr>
            <w:noProof/>
            <w:webHidden/>
          </w:rPr>
          <w:fldChar w:fldCharType="begin"/>
        </w:r>
        <w:r w:rsidR="00962148">
          <w:rPr>
            <w:noProof/>
            <w:webHidden/>
          </w:rPr>
          <w:instrText xml:space="preserve"> PAGEREF _Toc440864029 \h </w:instrText>
        </w:r>
        <w:r w:rsidR="00962148">
          <w:rPr>
            <w:noProof/>
            <w:webHidden/>
          </w:rPr>
        </w:r>
        <w:r w:rsidR="00962148">
          <w:rPr>
            <w:noProof/>
            <w:webHidden/>
          </w:rPr>
          <w:fldChar w:fldCharType="separate"/>
        </w:r>
        <w:r w:rsidR="00EC2FF0">
          <w:rPr>
            <w:noProof/>
            <w:webHidden/>
          </w:rPr>
          <w:t>175</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30" w:history="1">
        <w:r w:rsidR="00962148" w:rsidRPr="00B02943">
          <w:rPr>
            <w:rStyle w:val="Hyperlink"/>
            <w:noProof/>
            <w:snapToGrid w:val="0"/>
            <w:w w:val="0"/>
          </w:rPr>
          <w:t>4.7</w:t>
        </w:r>
        <w:r w:rsidR="00962148">
          <w:rPr>
            <w:rFonts w:asciiTheme="minorHAnsi" w:eastAsiaTheme="minorEastAsia" w:hAnsiTheme="minorHAnsi" w:cstheme="minorBidi"/>
            <w:noProof/>
            <w:lang w:eastAsia="en-US"/>
          </w:rPr>
          <w:tab/>
        </w:r>
        <w:r w:rsidR="00962148" w:rsidRPr="00B02943">
          <w:rPr>
            <w:rStyle w:val="Hyperlink"/>
            <w:noProof/>
          </w:rPr>
          <w:t>Implementasi Akses Data</w:t>
        </w:r>
        <w:r w:rsidR="00962148">
          <w:rPr>
            <w:noProof/>
            <w:webHidden/>
          </w:rPr>
          <w:tab/>
        </w:r>
        <w:r w:rsidR="00962148">
          <w:rPr>
            <w:noProof/>
            <w:webHidden/>
          </w:rPr>
          <w:fldChar w:fldCharType="begin"/>
        </w:r>
        <w:r w:rsidR="00962148">
          <w:rPr>
            <w:noProof/>
            <w:webHidden/>
          </w:rPr>
          <w:instrText xml:space="preserve"> PAGEREF _Toc440864030 \h </w:instrText>
        </w:r>
        <w:r w:rsidR="00962148">
          <w:rPr>
            <w:noProof/>
            <w:webHidden/>
          </w:rPr>
        </w:r>
        <w:r w:rsidR="00962148">
          <w:rPr>
            <w:noProof/>
            <w:webHidden/>
          </w:rPr>
          <w:fldChar w:fldCharType="separate"/>
        </w:r>
        <w:r w:rsidR="00EC2FF0">
          <w:rPr>
            <w:noProof/>
            <w:webHidden/>
          </w:rPr>
          <w:t>176</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31" w:history="1">
        <w:r w:rsidR="00962148" w:rsidRPr="00B02943">
          <w:rPr>
            <w:rStyle w:val="Hyperlink"/>
            <w:noProof/>
            <w:snapToGrid w:val="0"/>
            <w:w w:val="0"/>
          </w:rPr>
          <w:t>4.8</w:t>
        </w:r>
        <w:r w:rsidR="00962148">
          <w:rPr>
            <w:rFonts w:asciiTheme="minorHAnsi" w:eastAsiaTheme="minorEastAsia" w:hAnsiTheme="minorHAnsi" w:cstheme="minorBidi"/>
            <w:noProof/>
            <w:lang w:eastAsia="en-US"/>
          </w:rPr>
          <w:tab/>
        </w:r>
        <w:r w:rsidR="00962148" w:rsidRPr="00B02943">
          <w:rPr>
            <w:rStyle w:val="Hyperlink"/>
            <w:noProof/>
          </w:rPr>
          <w:t xml:space="preserve">Implementasi </w:t>
        </w:r>
        <w:r w:rsidR="00962148" w:rsidRPr="00B02943">
          <w:rPr>
            <w:rStyle w:val="Hyperlink"/>
            <w:i/>
            <w:noProof/>
          </w:rPr>
          <w:t>Template</w:t>
        </w:r>
        <w:r w:rsidR="00962148" w:rsidRPr="00B02943">
          <w:rPr>
            <w:rStyle w:val="Hyperlink"/>
            <w:noProof/>
          </w:rPr>
          <w:t xml:space="preserve"> Antarmuka Pengguna</w:t>
        </w:r>
        <w:r w:rsidR="00962148">
          <w:rPr>
            <w:noProof/>
            <w:webHidden/>
          </w:rPr>
          <w:tab/>
        </w:r>
        <w:r w:rsidR="00962148">
          <w:rPr>
            <w:noProof/>
            <w:webHidden/>
          </w:rPr>
          <w:fldChar w:fldCharType="begin"/>
        </w:r>
        <w:r w:rsidR="00962148">
          <w:rPr>
            <w:noProof/>
            <w:webHidden/>
          </w:rPr>
          <w:instrText xml:space="preserve"> PAGEREF _Toc440864031 \h </w:instrText>
        </w:r>
        <w:r w:rsidR="00962148">
          <w:rPr>
            <w:noProof/>
            <w:webHidden/>
          </w:rPr>
        </w:r>
        <w:r w:rsidR="00962148">
          <w:rPr>
            <w:noProof/>
            <w:webHidden/>
          </w:rPr>
          <w:fldChar w:fldCharType="separate"/>
        </w:r>
        <w:r w:rsidR="00EC2FF0">
          <w:rPr>
            <w:noProof/>
            <w:webHidden/>
          </w:rPr>
          <w:t>178</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4032" w:history="1">
        <w:r w:rsidR="00962148" w:rsidRPr="00B02943">
          <w:rPr>
            <w:rStyle w:val="Hyperlink"/>
            <w:noProof/>
            <w:lang w:val="id-ID"/>
          </w:rPr>
          <w:t xml:space="preserve">BAB V UJI COBA </w:t>
        </w:r>
        <w:r w:rsidR="00962148" w:rsidRPr="00B02943">
          <w:rPr>
            <w:rStyle w:val="Hyperlink"/>
            <w:noProof/>
          </w:rPr>
          <w:t>DAN</w:t>
        </w:r>
        <w:r w:rsidR="00962148" w:rsidRPr="00B02943">
          <w:rPr>
            <w:rStyle w:val="Hyperlink"/>
            <w:noProof/>
            <w:lang w:val="id-ID"/>
          </w:rPr>
          <w:t xml:space="preserve"> EVALUASI</w:t>
        </w:r>
        <w:r w:rsidR="00962148">
          <w:rPr>
            <w:noProof/>
            <w:webHidden/>
          </w:rPr>
          <w:tab/>
        </w:r>
        <w:r w:rsidR="00962148">
          <w:rPr>
            <w:noProof/>
            <w:webHidden/>
          </w:rPr>
          <w:fldChar w:fldCharType="begin"/>
        </w:r>
        <w:r w:rsidR="00962148">
          <w:rPr>
            <w:noProof/>
            <w:webHidden/>
          </w:rPr>
          <w:instrText xml:space="preserve"> PAGEREF _Toc440864032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34" w:history="1">
        <w:r w:rsidR="00962148" w:rsidRPr="00B02943">
          <w:rPr>
            <w:rStyle w:val="Hyperlink"/>
            <w:noProof/>
            <w:snapToGrid w:val="0"/>
            <w:w w:val="0"/>
          </w:rPr>
          <w:t>5.1</w:t>
        </w:r>
        <w:r w:rsidR="00962148">
          <w:rPr>
            <w:rFonts w:asciiTheme="minorHAnsi" w:eastAsiaTheme="minorEastAsia" w:hAnsiTheme="minorHAnsi" w:cstheme="minorBidi"/>
            <w:noProof/>
            <w:lang w:eastAsia="en-US"/>
          </w:rPr>
          <w:tab/>
        </w:r>
        <w:r w:rsidR="00962148" w:rsidRPr="00B02943">
          <w:rPr>
            <w:rStyle w:val="Hyperlink"/>
            <w:noProof/>
          </w:rPr>
          <w:t>Lingkungan Uji Coba</w:t>
        </w:r>
        <w:r w:rsidR="00962148">
          <w:rPr>
            <w:noProof/>
            <w:webHidden/>
          </w:rPr>
          <w:tab/>
        </w:r>
        <w:r w:rsidR="00962148">
          <w:rPr>
            <w:noProof/>
            <w:webHidden/>
          </w:rPr>
          <w:fldChar w:fldCharType="begin"/>
        </w:r>
        <w:r w:rsidR="00962148">
          <w:rPr>
            <w:noProof/>
            <w:webHidden/>
          </w:rPr>
          <w:instrText xml:space="preserve"> PAGEREF _Toc440864034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35" w:history="1">
        <w:r w:rsidR="00962148" w:rsidRPr="00B02943">
          <w:rPr>
            <w:rStyle w:val="Hyperlink"/>
            <w:noProof/>
            <w:snapToGrid w:val="0"/>
            <w:w w:val="0"/>
          </w:rPr>
          <w:t>5.2</w:t>
        </w:r>
        <w:r w:rsidR="00962148">
          <w:rPr>
            <w:rFonts w:asciiTheme="minorHAnsi" w:eastAsiaTheme="minorEastAsia" w:hAnsiTheme="minorHAnsi" w:cstheme="minorBidi"/>
            <w:noProof/>
            <w:lang w:eastAsia="en-US"/>
          </w:rPr>
          <w:tab/>
        </w:r>
        <w:r w:rsidR="00962148" w:rsidRPr="00B02943">
          <w:rPr>
            <w:rStyle w:val="Hyperlink"/>
            <w:noProof/>
          </w:rPr>
          <w:t>Uji Coba</w:t>
        </w:r>
        <w:r w:rsidR="00962148">
          <w:rPr>
            <w:noProof/>
            <w:webHidden/>
          </w:rPr>
          <w:tab/>
        </w:r>
        <w:r w:rsidR="00962148">
          <w:rPr>
            <w:noProof/>
            <w:webHidden/>
          </w:rPr>
          <w:fldChar w:fldCharType="begin"/>
        </w:r>
        <w:r w:rsidR="00962148">
          <w:rPr>
            <w:noProof/>
            <w:webHidden/>
          </w:rPr>
          <w:instrText xml:space="preserve"> PAGEREF _Toc440864035 \h </w:instrText>
        </w:r>
        <w:r w:rsidR="00962148">
          <w:rPr>
            <w:noProof/>
            <w:webHidden/>
          </w:rPr>
        </w:r>
        <w:r w:rsidR="00962148">
          <w:rPr>
            <w:noProof/>
            <w:webHidden/>
          </w:rPr>
          <w:fldChar w:fldCharType="separate"/>
        </w:r>
        <w:r w:rsidR="00EC2FF0">
          <w:rPr>
            <w:noProof/>
            <w:webHidden/>
          </w:rPr>
          <w:t>182</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36" w:history="1">
        <w:r w:rsidR="00962148" w:rsidRPr="00B02943">
          <w:rPr>
            <w:rStyle w:val="Hyperlink"/>
            <w:noProof/>
            <w:snapToGrid w:val="0"/>
            <w:w w:val="0"/>
          </w:rPr>
          <w:t>5.2.1</w:t>
        </w:r>
        <w:r w:rsidR="00962148">
          <w:rPr>
            <w:rFonts w:asciiTheme="minorHAnsi" w:eastAsiaTheme="minorEastAsia" w:hAnsiTheme="minorHAnsi" w:cstheme="minorBidi"/>
            <w:noProof/>
          </w:rPr>
          <w:tab/>
        </w:r>
        <w:r w:rsidR="00962148" w:rsidRPr="00B02943">
          <w:rPr>
            <w:rStyle w:val="Hyperlink"/>
            <w:noProof/>
          </w:rPr>
          <w:t>Kasus uji fungsionalitas administratif</w:t>
        </w:r>
        <w:r w:rsidR="00962148">
          <w:rPr>
            <w:noProof/>
            <w:webHidden/>
          </w:rPr>
          <w:tab/>
        </w:r>
        <w:r w:rsidR="00962148">
          <w:rPr>
            <w:noProof/>
            <w:webHidden/>
          </w:rPr>
          <w:fldChar w:fldCharType="begin"/>
        </w:r>
        <w:r w:rsidR="00962148">
          <w:rPr>
            <w:noProof/>
            <w:webHidden/>
          </w:rPr>
          <w:instrText xml:space="preserve"> PAGEREF _Toc440864036 \h </w:instrText>
        </w:r>
        <w:r w:rsidR="00962148">
          <w:rPr>
            <w:noProof/>
            <w:webHidden/>
          </w:rPr>
        </w:r>
        <w:r w:rsidR="00962148">
          <w:rPr>
            <w:noProof/>
            <w:webHidden/>
          </w:rPr>
          <w:fldChar w:fldCharType="separate"/>
        </w:r>
        <w:r w:rsidR="00EC2FF0">
          <w:rPr>
            <w:noProof/>
            <w:webHidden/>
          </w:rPr>
          <w:t>182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37" w:history="1">
        <w:r w:rsidR="00962148" w:rsidRPr="00B02943">
          <w:rPr>
            <w:rStyle w:val="Hyperlink"/>
            <w:noProof/>
            <w:snapToGrid w:val="0"/>
            <w:w w:val="0"/>
          </w:rPr>
          <w:t>5.2.1.1</w:t>
        </w:r>
        <w:r w:rsidR="00962148">
          <w:rPr>
            <w:rFonts w:asciiTheme="minorHAnsi" w:eastAsiaTheme="minorEastAsia" w:hAnsiTheme="minorHAnsi" w:cstheme="minorBidi"/>
            <w:noProof/>
            <w:lang w:eastAsia="en-US"/>
          </w:rPr>
          <w:tab/>
        </w:r>
        <w:r w:rsidR="00962148" w:rsidRPr="00B02943">
          <w:rPr>
            <w:rStyle w:val="Hyperlink"/>
            <w:noProof/>
          </w:rPr>
          <w:t>Kasus uji menambah modul</w:t>
        </w:r>
        <w:r w:rsidR="00962148">
          <w:rPr>
            <w:noProof/>
            <w:webHidden/>
          </w:rPr>
          <w:tab/>
        </w:r>
        <w:r w:rsidR="00962148">
          <w:rPr>
            <w:noProof/>
            <w:webHidden/>
          </w:rPr>
          <w:fldChar w:fldCharType="begin"/>
        </w:r>
        <w:r w:rsidR="00962148">
          <w:rPr>
            <w:noProof/>
            <w:webHidden/>
          </w:rPr>
          <w:instrText xml:space="preserve"> PAGEREF _Toc440864037 \h </w:instrText>
        </w:r>
        <w:r w:rsidR="00962148">
          <w:rPr>
            <w:noProof/>
            <w:webHidden/>
          </w:rPr>
        </w:r>
        <w:r w:rsidR="00962148">
          <w:rPr>
            <w:noProof/>
            <w:webHidden/>
          </w:rPr>
          <w:fldChar w:fldCharType="separate"/>
        </w:r>
        <w:r w:rsidR="00EC2FF0">
          <w:rPr>
            <w:noProof/>
            <w:webHidden/>
          </w:rPr>
          <w:t>182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38" w:history="1">
        <w:r w:rsidR="00962148" w:rsidRPr="00B02943">
          <w:rPr>
            <w:rStyle w:val="Hyperlink"/>
            <w:noProof/>
            <w:snapToGrid w:val="0"/>
            <w:w w:val="0"/>
          </w:rPr>
          <w:t>5.2.1.2</w:t>
        </w:r>
        <w:r w:rsidR="00962148">
          <w:rPr>
            <w:rFonts w:asciiTheme="minorHAnsi" w:eastAsiaTheme="minorEastAsia" w:hAnsiTheme="minorHAnsi" w:cstheme="minorBidi"/>
            <w:noProof/>
            <w:lang w:eastAsia="en-US"/>
          </w:rPr>
          <w:tab/>
        </w:r>
        <w:r w:rsidR="00962148" w:rsidRPr="00B02943">
          <w:rPr>
            <w:rStyle w:val="Hyperlink"/>
            <w:noProof/>
          </w:rPr>
          <w:t>Kasus uji menghapus modul</w:t>
        </w:r>
        <w:r w:rsidR="00962148">
          <w:rPr>
            <w:noProof/>
            <w:webHidden/>
          </w:rPr>
          <w:tab/>
        </w:r>
        <w:r w:rsidR="00962148">
          <w:rPr>
            <w:noProof/>
            <w:webHidden/>
          </w:rPr>
          <w:fldChar w:fldCharType="begin"/>
        </w:r>
        <w:r w:rsidR="00962148">
          <w:rPr>
            <w:noProof/>
            <w:webHidden/>
          </w:rPr>
          <w:instrText xml:space="preserve"> PAGEREF _Toc440864038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39" w:history="1">
        <w:r w:rsidR="00962148" w:rsidRPr="00B02943">
          <w:rPr>
            <w:rStyle w:val="Hyperlink"/>
            <w:noProof/>
            <w:snapToGrid w:val="0"/>
            <w:w w:val="0"/>
          </w:rPr>
          <w:t>5.2.1.3</w:t>
        </w:r>
        <w:r w:rsidR="00962148">
          <w:rPr>
            <w:rFonts w:asciiTheme="minorHAnsi" w:eastAsiaTheme="minorEastAsia" w:hAnsiTheme="minorHAnsi" w:cstheme="minorBidi"/>
            <w:noProof/>
            <w:lang w:eastAsia="en-US"/>
          </w:rPr>
          <w:tab/>
        </w:r>
        <w:r w:rsidR="00962148" w:rsidRPr="00B02943">
          <w:rPr>
            <w:rStyle w:val="Hyperlink"/>
            <w:noProof/>
          </w:rPr>
          <w:t>Kasus uji menambah akses menu</w:t>
        </w:r>
        <w:r w:rsidR="00962148">
          <w:rPr>
            <w:noProof/>
            <w:webHidden/>
          </w:rPr>
          <w:tab/>
        </w:r>
        <w:r w:rsidR="00962148">
          <w:rPr>
            <w:noProof/>
            <w:webHidden/>
          </w:rPr>
          <w:fldChar w:fldCharType="begin"/>
        </w:r>
        <w:r w:rsidR="00962148">
          <w:rPr>
            <w:noProof/>
            <w:webHidden/>
          </w:rPr>
          <w:instrText xml:space="preserve"> PAGEREF _Toc440864039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0" w:history="1">
        <w:r w:rsidR="00962148" w:rsidRPr="00B02943">
          <w:rPr>
            <w:rStyle w:val="Hyperlink"/>
            <w:noProof/>
            <w:snapToGrid w:val="0"/>
            <w:w w:val="0"/>
          </w:rPr>
          <w:t>5.2.1.4</w:t>
        </w:r>
        <w:r w:rsidR="00962148">
          <w:rPr>
            <w:rFonts w:asciiTheme="minorHAnsi" w:eastAsiaTheme="minorEastAsia" w:hAnsiTheme="minorHAnsi" w:cstheme="minorBidi"/>
            <w:noProof/>
            <w:lang w:eastAsia="en-US"/>
          </w:rPr>
          <w:tab/>
        </w:r>
        <w:r w:rsidR="00962148" w:rsidRPr="00B02943">
          <w:rPr>
            <w:rStyle w:val="Hyperlink"/>
            <w:noProof/>
          </w:rPr>
          <w:t>Kasus uji menghapus akses menu</w:t>
        </w:r>
        <w:r w:rsidR="00962148">
          <w:rPr>
            <w:noProof/>
            <w:webHidden/>
          </w:rPr>
          <w:tab/>
        </w:r>
        <w:r w:rsidR="00962148">
          <w:rPr>
            <w:noProof/>
            <w:webHidden/>
          </w:rPr>
          <w:fldChar w:fldCharType="begin"/>
        </w:r>
        <w:r w:rsidR="00962148">
          <w:rPr>
            <w:noProof/>
            <w:webHidden/>
          </w:rPr>
          <w:instrText xml:space="preserve"> PAGEREF _Toc440864040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1" w:history="1">
        <w:r w:rsidR="00962148" w:rsidRPr="00B02943">
          <w:rPr>
            <w:rStyle w:val="Hyperlink"/>
            <w:noProof/>
            <w:snapToGrid w:val="0"/>
            <w:w w:val="0"/>
          </w:rPr>
          <w:t>5.2.1.5</w:t>
        </w:r>
        <w:r w:rsidR="00962148">
          <w:rPr>
            <w:rFonts w:asciiTheme="minorHAnsi" w:eastAsiaTheme="minorEastAsia" w:hAnsiTheme="minorHAnsi" w:cstheme="minorBidi"/>
            <w:noProof/>
            <w:lang w:eastAsia="en-US"/>
          </w:rPr>
          <w:tab/>
        </w:r>
        <w:r w:rsidR="00962148" w:rsidRPr="00B02943">
          <w:rPr>
            <w:rStyle w:val="Hyperlink"/>
            <w:noProof/>
          </w:rPr>
          <w:t>Kasus uji menambah pengguna</w:t>
        </w:r>
        <w:r w:rsidR="00962148">
          <w:rPr>
            <w:noProof/>
            <w:webHidden/>
          </w:rPr>
          <w:tab/>
        </w:r>
        <w:r w:rsidR="00962148">
          <w:rPr>
            <w:noProof/>
            <w:webHidden/>
          </w:rPr>
          <w:fldChar w:fldCharType="begin"/>
        </w:r>
        <w:r w:rsidR="00962148">
          <w:rPr>
            <w:noProof/>
            <w:webHidden/>
          </w:rPr>
          <w:instrText xml:space="preserve"> PAGEREF _Toc440864041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2" w:history="1">
        <w:r w:rsidR="00962148" w:rsidRPr="00B02943">
          <w:rPr>
            <w:rStyle w:val="Hyperlink"/>
            <w:noProof/>
            <w:snapToGrid w:val="0"/>
            <w:w w:val="0"/>
          </w:rPr>
          <w:t>5.2.1.6</w:t>
        </w:r>
        <w:r w:rsidR="00962148">
          <w:rPr>
            <w:rFonts w:asciiTheme="minorHAnsi" w:eastAsiaTheme="minorEastAsia" w:hAnsiTheme="minorHAnsi" w:cstheme="minorBidi"/>
            <w:noProof/>
            <w:lang w:eastAsia="en-US"/>
          </w:rPr>
          <w:tab/>
        </w:r>
        <w:r w:rsidR="00962148" w:rsidRPr="00B02943">
          <w:rPr>
            <w:rStyle w:val="Hyperlink"/>
            <w:noProof/>
          </w:rPr>
          <w:t>Kasus uji menonaktifkan pengguna</w:t>
        </w:r>
        <w:r w:rsidR="00962148">
          <w:rPr>
            <w:noProof/>
            <w:webHidden/>
          </w:rPr>
          <w:tab/>
        </w:r>
        <w:r w:rsidR="00962148">
          <w:rPr>
            <w:noProof/>
            <w:webHidden/>
          </w:rPr>
          <w:fldChar w:fldCharType="begin"/>
        </w:r>
        <w:r w:rsidR="00962148">
          <w:rPr>
            <w:noProof/>
            <w:webHidden/>
          </w:rPr>
          <w:instrText xml:space="preserve"> PAGEREF _Toc440864042 \h </w:instrText>
        </w:r>
        <w:r w:rsidR="00962148">
          <w:rPr>
            <w:noProof/>
            <w:webHidden/>
          </w:rPr>
        </w:r>
        <w:r w:rsidR="00962148">
          <w:rPr>
            <w:noProof/>
            <w:webHidden/>
          </w:rPr>
          <w:fldChar w:fldCharType="separate"/>
        </w:r>
        <w:r w:rsidR="00EC2FF0">
          <w:rPr>
            <w:noProof/>
            <w:webHidden/>
          </w:rPr>
          <w:t>190</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3" w:history="1">
        <w:r w:rsidR="00962148" w:rsidRPr="00B02943">
          <w:rPr>
            <w:rStyle w:val="Hyperlink"/>
            <w:noProof/>
            <w:snapToGrid w:val="0"/>
            <w:w w:val="0"/>
          </w:rPr>
          <w:t>5.2.1.7</w:t>
        </w:r>
        <w:r w:rsidR="00962148">
          <w:rPr>
            <w:rFonts w:asciiTheme="minorHAnsi" w:eastAsiaTheme="minorEastAsia" w:hAnsiTheme="minorHAnsi" w:cstheme="minorBidi"/>
            <w:noProof/>
            <w:lang w:eastAsia="en-US"/>
          </w:rPr>
          <w:tab/>
        </w:r>
        <w:r w:rsidR="00962148" w:rsidRPr="00B02943">
          <w:rPr>
            <w:rStyle w:val="Hyperlink"/>
            <w:noProof/>
          </w:rPr>
          <w:t>Kasus uji menambah hak akses pengguna</w:t>
        </w:r>
        <w:r w:rsidR="00962148">
          <w:rPr>
            <w:noProof/>
            <w:webHidden/>
          </w:rPr>
          <w:tab/>
        </w:r>
        <w:r w:rsidR="00962148">
          <w:rPr>
            <w:noProof/>
            <w:webHidden/>
          </w:rPr>
          <w:fldChar w:fldCharType="begin"/>
        </w:r>
        <w:r w:rsidR="00962148">
          <w:rPr>
            <w:noProof/>
            <w:webHidden/>
          </w:rPr>
          <w:instrText xml:space="preserve"> PAGEREF _Toc440864043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4" w:history="1">
        <w:r w:rsidR="00962148" w:rsidRPr="00B02943">
          <w:rPr>
            <w:rStyle w:val="Hyperlink"/>
            <w:noProof/>
            <w:snapToGrid w:val="0"/>
            <w:w w:val="0"/>
          </w:rPr>
          <w:t>5.2.1.8</w:t>
        </w:r>
        <w:r w:rsidR="00962148">
          <w:rPr>
            <w:rFonts w:asciiTheme="minorHAnsi" w:eastAsiaTheme="minorEastAsia" w:hAnsiTheme="minorHAnsi" w:cstheme="minorBidi"/>
            <w:noProof/>
            <w:lang w:eastAsia="en-US"/>
          </w:rPr>
          <w:tab/>
        </w:r>
        <w:r w:rsidR="00962148" w:rsidRPr="00B02943">
          <w:rPr>
            <w:rStyle w:val="Hyperlink"/>
            <w:noProof/>
          </w:rPr>
          <w:t>Kasus uji menghapus hak akses pengguna</w:t>
        </w:r>
        <w:r w:rsidR="00962148">
          <w:rPr>
            <w:noProof/>
            <w:webHidden/>
          </w:rPr>
          <w:tab/>
        </w:r>
        <w:r w:rsidR="00962148">
          <w:rPr>
            <w:noProof/>
            <w:webHidden/>
          </w:rPr>
          <w:fldChar w:fldCharType="begin"/>
        </w:r>
        <w:r w:rsidR="00962148">
          <w:rPr>
            <w:noProof/>
            <w:webHidden/>
          </w:rPr>
          <w:instrText xml:space="preserve"> PAGEREF _Toc440864044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5" w:history="1">
        <w:r w:rsidR="00962148" w:rsidRPr="00B02943">
          <w:rPr>
            <w:rStyle w:val="Hyperlink"/>
            <w:noProof/>
            <w:snapToGrid w:val="0"/>
            <w:w w:val="0"/>
          </w:rPr>
          <w:t>5.2.1.9</w:t>
        </w:r>
        <w:r w:rsidR="00962148">
          <w:rPr>
            <w:rFonts w:asciiTheme="minorHAnsi" w:eastAsiaTheme="minorEastAsia" w:hAnsiTheme="minorHAnsi" w:cstheme="minorBidi"/>
            <w:noProof/>
            <w:lang w:eastAsia="en-US"/>
          </w:rPr>
          <w:tab/>
        </w:r>
        <w:r w:rsidR="00962148" w:rsidRPr="00B02943">
          <w:rPr>
            <w:rStyle w:val="Hyperlink"/>
            <w:noProof/>
          </w:rPr>
          <w:t>Kasus uji menambah peran</w:t>
        </w:r>
        <w:r w:rsidR="00962148">
          <w:rPr>
            <w:noProof/>
            <w:webHidden/>
          </w:rPr>
          <w:tab/>
        </w:r>
        <w:r w:rsidR="00962148">
          <w:rPr>
            <w:noProof/>
            <w:webHidden/>
          </w:rPr>
          <w:fldChar w:fldCharType="begin"/>
        </w:r>
        <w:r w:rsidR="00962148">
          <w:rPr>
            <w:noProof/>
            <w:webHidden/>
          </w:rPr>
          <w:instrText xml:space="preserve"> PAGEREF _Toc440864045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950408">
      <w:pPr>
        <w:pStyle w:val="TOC4"/>
        <w:rPr>
          <w:rFonts w:asciiTheme="minorHAnsi" w:eastAsiaTheme="minorEastAsia" w:hAnsiTheme="minorHAnsi" w:cstheme="minorBidi"/>
          <w:noProof/>
          <w:lang w:eastAsia="en-US"/>
        </w:rPr>
      </w:pPr>
      <w:hyperlink w:anchor="_Toc440864046" w:history="1">
        <w:r w:rsidR="00962148" w:rsidRPr="00B02943">
          <w:rPr>
            <w:rStyle w:val="Hyperlink"/>
            <w:noProof/>
            <w:snapToGrid w:val="0"/>
            <w:w w:val="0"/>
          </w:rPr>
          <w:t>5.2.1.10</w:t>
        </w:r>
        <w:r w:rsidR="00962148">
          <w:rPr>
            <w:rFonts w:asciiTheme="minorHAnsi" w:eastAsiaTheme="minorEastAsia" w:hAnsiTheme="minorHAnsi" w:cstheme="minorBidi"/>
            <w:noProof/>
            <w:lang w:eastAsia="en-US"/>
          </w:rPr>
          <w:tab/>
        </w:r>
        <w:r w:rsidR="00962148" w:rsidRPr="00B02943">
          <w:rPr>
            <w:rStyle w:val="Hyperlink"/>
            <w:noProof/>
          </w:rPr>
          <w:t>Kasus uji menghapus peran</w:t>
        </w:r>
        <w:r w:rsidR="00962148">
          <w:rPr>
            <w:noProof/>
            <w:webHidden/>
          </w:rPr>
          <w:tab/>
        </w:r>
        <w:r w:rsidR="00962148">
          <w:rPr>
            <w:noProof/>
            <w:webHidden/>
          </w:rPr>
          <w:fldChar w:fldCharType="begin"/>
        </w:r>
        <w:r w:rsidR="00962148">
          <w:rPr>
            <w:noProof/>
            <w:webHidden/>
          </w:rPr>
          <w:instrText xml:space="preserve"> PAGEREF _Toc440864046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47" w:history="1">
        <w:r w:rsidR="00962148" w:rsidRPr="00B02943">
          <w:rPr>
            <w:rStyle w:val="Hyperlink"/>
            <w:noProof/>
            <w:snapToGrid w:val="0"/>
            <w:w w:val="0"/>
          </w:rPr>
          <w:t>5.2.2</w:t>
        </w:r>
        <w:r w:rsidR="00962148">
          <w:rPr>
            <w:rFonts w:asciiTheme="minorHAnsi" w:eastAsiaTheme="minorEastAsia" w:hAnsiTheme="minorHAnsi" w:cstheme="minorBidi"/>
            <w:noProof/>
          </w:rPr>
          <w:tab/>
        </w:r>
        <w:r w:rsidR="00962148" w:rsidRPr="00B02943">
          <w:rPr>
            <w:rStyle w:val="Hyperlink"/>
            <w:noProof/>
          </w:rPr>
          <w:t>Uji coba integrasi modul</w:t>
        </w:r>
        <w:r w:rsidR="00962148">
          <w:rPr>
            <w:noProof/>
            <w:webHidden/>
          </w:rPr>
          <w:tab/>
        </w:r>
        <w:r w:rsidR="00962148">
          <w:rPr>
            <w:noProof/>
            <w:webHidden/>
          </w:rPr>
          <w:fldChar w:fldCharType="begin"/>
        </w:r>
        <w:r w:rsidR="00962148">
          <w:rPr>
            <w:noProof/>
            <w:webHidden/>
          </w:rPr>
          <w:instrText xml:space="preserve"> PAGEREF _Toc440864047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48" w:history="1">
        <w:r w:rsidR="00962148" w:rsidRPr="00B02943">
          <w:rPr>
            <w:rStyle w:val="Hyperlink"/>
            <w:noProof/>
            <w:snapToGrid w:val="0"/>
            <w:w w:val="0"/>
          </w:rPr>
          <w:t>5.2.3</w:t>
        </w:r>
        <w:r w:rsidR="00962148">
          <w:rPr>
            <w:rFonts w:asciiTheme="minorHAnsi" w:eastAsiaTheme="minorEastAsia" w:hAnsiTheme="minorHAnsi" w:cstheme="minorBidi"/>
            <w:noProof/>
          </w:rPr>
          <w:tab/>
        </w:r>
        <w:r w:rsidR="00962148" w:rsidRPr="00B02943">
          <w:rPr>
            <w:rStyle w:val="Hyperlink"/>
            <w:noProof/>
          </w:rPr>
          <w:t>Uji coba hak akses</w:t>
        </w:r>
        <w:r w:rsidR="00962148">
          <w:rPr>
            <w:noProof/>
            <w:webHidden/>
          </w:rPr>
          <w:tab/>
        </w:r>
        <w:r w:rsidR="00962148">
          <w:rPr>
            <w:noProof/>
            <w:webHidden/>
          </w:rPr>
          <w:fldChar w:fldCharType="begin"/>
        </w:r>
        <w:r w:rsidR="00962148">
          <w:rPr>
            <w:noProof/>
            <w:webHidden/>
          </w:rPr>
          <w:instrText xml:space="preserve"> PAGEREF _Toc440864048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49" w:history="1">
        <w:r w:rsidR="00962148" w:rsidRPr="00B02943">
          <w:rPr>
            <w:rStyle w:val="Hyperlink"/>
            <w:noProof/>
            <w:snapToGrid w:val="0"/>
            <w:w w:val="0"/>
          </w:rPr>
          <w:t>5.3</w:t>
        </w:r>
        <w:r w:rsidR="00962148">
          <w:rPr>
            <w:rFonts w:asciiTheme="minorHAnsi" w:eastAsiaTheme="minorEastAsia" w:hAnsiTheme="minorHAnsi" w:cstheme="minorBidi"/>
            <w:noProof/>
            <w:lang w:eastAsia="en-US"/>
          </w:rPr>
          <w:tab/>
        </w:r>
        <w:r w:rsidR="00962148" w:rsidRPr="00B02943">
          <w:rPr>
            <w:rStyle w:val="Hyperlink"/>
            <w:noProof/>
          </w:rPr>
          <w:t>Evaluasi</w:t>
        </w:r>
        <w:r w:rsidR="00962148">
          <w:rPr>
            <w:noProof/>
            <w:webHidden/>
          </w:rPr>
          <w:tab/>
        </w:r>
        <w:r w:rsidR="00962148">
          <w:rPr>
            <w:noProof/>
            <w:webHidden/>
          </w:rPr>
          <w:fldChar w:fldCharType="begin"/>
        </w:r>
        <w:r w:rsidR="00962148">
          <w:rPr>
            <w:noProof/>
            <w:webHidden/>
          </w:rPr>
          <w:instrText xml:space="preserve"> PAGEREF _Toc440864049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50" w:history="1">
        <w:r w:rsidR="00962148" w:rsidRPr="00B02943">
          <w:rPr>
            <w:rStyle w:val="Hyperlink"/>
            <w:noProof/>
            <w:snapToGrid w:val="0"/>
            <w:w w:val="0"/>
          </w:rPr>
          <w:t>5.3.1</w:t>
        </w:r>
        <w:r w:rsidR="00962148">
          <w:rPr>
            <w:rFonts w:asciiTheme="minorHAnsi" w:eastAsiaTheme="minorEastAsia" w:hAnsiTheme="minorHAnsi" w:cstheme="minorBidi"/>
            <w:noProof/>
          </w:rPr>
          <w:tab/>
        </w:r>
        <w:r w:rsidR="00962148" w:rsidRPr="00B02943">
          <w:rPr>
            <w:rStyle w:val="Hyperlink"/>
            <w:noProof/>
          </w:rPr>
          <w:t>Evaluasi fungsionalitas administratif</w:t>
        </w:r>
        <w:r w:rsidR="00962148">
          <w:rPr>
            <w:noProof/>
            <w:webHidden/>
          </w:rPr>
          <w:tab/>
        </w:r>
        <w:r w:rsidR="00962148">
          <w:rPr>
            <w:noProof/>
            <w:webHidden/>
          </w:rPr>
          <w:fldChar w:fldCharType="begin"/>
        </w:r>
        <w:r w:rsidR="00962148">
          <w:rPr>
            <w:noProof/>
            <w:webHidden/>
          </w:rPr>
          <w:instrText xml:space="preserve"> PAGEREF _Toc440864050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51" w:history="1">
        <w:r w:rsidR="00962148" w:rsidRPr="00B02943">
          <w:rPr>
            <w:rStyle w:val="Hyperlink"/>
            <w:noProof/>
            <w:snapToGrid w:val="0"/>
            <w:w w:val="0"/>
          </w:rPr>
          <w:t>5.3.2</w:t>
        </w:r>
        <w:r w:rsidR="00962148">
          <w:rPr>
            <w:rFonts w:asciiTheme="minorHAnsi" w:eastAsiaTheme="minorEastAsia" w:hAnsiTheme="minorHAnsi" w:cstheme="minorBidi"/>
            <w:noProof/>
          </w:rPr>
          <w:tab/>
        </w:r>
        <w:r w:rsidR="00962148" w:rsidRPr="00B02943">
          <w:rPr>
            <w:rStyle w:val="Hyperlink"/>
            <w:noProof/>
          </w:rPr>
          <w:t>Evaluasi Integrasi modul</w:t>
        </w:r>
        <w:r w:rsidR="00962148">
          <w:rPr>
            <w:noProof/>
            <w:webHidden/>
          </w:rPr>
          <w:tab/>
        </w:r>
        <w:r w:rsidR="00962148">
          <w:rPr>
            <w:noProof/>
            <w:webHidden/>
          </w:rPr>
          <w:fldChar w:fldCharType="begin"/>
        </w:r>
        <w:r w:rsidR="00962148">
          <w:rPr>
            <w:noProof/>
            <w:webHidden/>
          </w:rPr>
          <w:instrText xml:space="preserve"> PAGEREF _Toc440864051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950408">
      <w:pPr>
        <w:pStyle w:val="TOC3"/>
        <w:rPr>
          <w:rFonts w:asciiTheme="minorHAnsi" w:eastAsiaTheme="minorEastAsia" w:hAnsiTheme="minorHAnsi" w:cstheme="minorBidi"/>
          <w:noProof/>
        </w:rPr>
      </w:pPr>
      <w:hyperlink w:anchor="_Toc440864052" w:history="1">
        <w:r w:rsidR="00962148" w:rsidRPr="00B02943">
          <w:rPr>
            <w:rStyle w:val="Hyperlink"/>
            <w:noProof/>
            <w:snapToGrid w:val="0"/>
            <w:w w:val="0"/>
          </w:rPr>
          <w:t>5.3.3</w:t>
        </w:r>
        <w:r w:rsidR="00962148">
          <w:rPr>
            <w:rFonts w:asciiTheme="minorHAnsi" w:eastAsiaTheme="minorEastAsia" w:hAnsiTheme="minorHAnsi" w:cstheme="minorBidi"/>
            <w:noProof/>
          </w:rPr>
          <w:tab/>
        </w:r>
        <w:r w:rsidR="00962148" w:rsidRPr="00B02943">
          <w:rPr>
            <w:rStyle w:val="Hyperlink"/>
            <w:noProof/>
          </w:rPr>
          <w:t>Evaluasi hak akses modul</w:t>
        </w:r>
        <w:r w:rsidR="00962148">
          <w:rPr>
            <w:noProof/>
            <w:webHidden/>
          </w:rPr>
          <w:tab/>
        </w:r>
        <w:r w:rsidR="00962148">
          <w:rPr>
            <w:noProof/>
            <w:webHidden/>
          </w:rPr>
          <w:fldChar w:fldCharType="begin"/>
        </w:r>
        <w:r w:rsidR="00962148">
          <w:rPr>
            <w:noProof/>
            <w:webHidden/>
          </w:rPr>
          <w:instrText xml:space="preserve"> PAGEREF _Toc440864052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4053" w:history="1">
        <w:r w:rsidR="00962148" w:rsidRPr="00B02943">
          <w:rPr>
            <w:rStyle w:val="Hyperlink"/>
            <w:noProof/>
            <w:lang w:val="id-ID"/>
          </w:rPr>
          <w:t xml:space="preserve">BAB VI KESIMPULAN </w:t>
        </w:r>
        <w:r w:rsidR="00962148" w:rsidRPr="00B02943">
          <w:rPr>
            <w:rStyle w:val="Hyperlink"/>
            <w:noProof/>
          </w:rPr>
          <w:t>DAN</w:t>
        </w:r>
        <w:r w:rsidR="00962148" w:rsidRPr="00B02943">
          <w:rPr>
            <w:rStyle w:val="Hyperlink"/>
            <w:noProof/>
            <w:lang w:val="id-ID"/>
          </w:rPr>
          <w:t xml:space="preserve"> SARAN</w:t>
        </w:r>
        <w:r w:rsidR="00962148">
          <w:rPr>
            <w:noProof/>
            <w:webHidden/>
          </w:rPr>
          <w:tab/>
        </w:r>
        <w:r w:rsidR="00962148">
          <w:rPr>
            <w:noProof/>
            <w:webHidden/>
          </w:rPr>
          <w:fldChar w:fldCharType="begin"/>
        </w:r>
        <w:r w:rsidR="00962148">
          <w:rPr>
            <w:noProof/>
            <w:webHidden/>
          </w:rPr>
          <w:instrText xml:space="preserve"> PAGEREF _Toc440864053 \h </w:instrText>
        </w:r>
        <w:r w:rsidR="00962148">
          <w:rPr>
            <w:noProof/>
            <w:webHidden/>
          </w:rPr>
        </w:r>
        <w:r w:rsidR="00962148">
          <w:rPr>
            <w:noProof/>
            <w:webHidden/>
          </w:rPr>
          <w:fldChar w:fldCharType="separate"/>
        </w:r>
        <w:r w:rsidR="00EC2FF0">
          <w:rPr>
            <w:noProof/>
            <w:webHidden/>
          </w:rPr>
          <w:t>215</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55" w:history="1">
        <w:r w:rsidR="00962148" w:rsidRPr="00B02943">
          <w:rPr>
            <w:rStyle w:val="Hyperlink"/>
            <w:noProof/>
            <w:snapToGrid w:val="0"/>
            <w:w w:val="0"/>
          </w:rPr>
          <w:t>6.1</w:t>
        </w:r>
        <w:r w:rsidR="00962148">
          <w:rPr>
            <w:rFonts w:asciiTheme="minorHAnsi" w:eastAsiaTheme="minorEastAsia" w:hAnsiTheme="minorHAnsi" w:cstheme="minorBidi"/>
            <w:noProof/>
            <w:lang w:eastAsia="en-US"/>
          </w:rPr>
          <w:tab/>
        </w:r>
        <w:r w:rsidR="00962148" w:rsidRPr="00B02943">
          <w:rPr>
            <w:rStyle w:val="Hyperlink"/>
            <w:noProof/>
          </w:rPr>
          <w:t>Kesimpulan</w:t>
        </w:r>
        <w:r w:rsidR="00962148">
          <w:rPr>
            <w:noProof/>
            <w:webHidden/>
          </w:rPr>
          <w:tab/>
        </w:r>
        <w:r w:rsidR="00962148">
          <w:rPr>
            <w:noProof/>
            <w:webHidden/>
          </w:rPr>
          <w:fldChar w:fldCharType="begin"/>
        </w:r>
        <w:r w:rsidR="00962148">
          <w:rPr>
            <w:noProof/>
            <w:webHidden/>
          </w:rPr>
          <w:instrText xml:space="preserve"> PAGEREF _Toc440864055 \h </w:instrText>
        </w:r>
        <w:r w:rsidR="00962148">
          <w:rPr>
            <w:noProof/>
            <w:webHidden/>
          </w:rPr>
        </w:r>
        <w:r w:rsidR="00962148">
          <w:rPr>
            <w:noProof/>
            <w:webHidden/>
          </w:rPr>
          <w:fldChar w:fldCharType="separate"/>
        </w:r>
        <w:r w:rsidR="00EC2FF0">
          <w:rPr>
            <w:noProof/>
            <w:webHidden/>
          </w:rPr>
          <w:t>215</w:t>
        </w:r>
        <w:r w:rsidR="00962148">
          <w:rPr>
            <w:noProof/>
            <w:webHidden/>
          </w:rPr>
          <w:fldChar w:fldCharType="end"/>
        </w:r>
      </w:hyperlink>
    </w:p>
    <w:p w:rsidR="00962148" w:rsidRDefault="00950408">
      <w:pPr>
        <w:pStyle w:val="TOC2"/>
        <w:rPr>
          <w:rFonts w:asciiTheme="minorHAnsi" w:eastAsiaTheme="minorEastAsia" w:hAnsiTheme="minorHAnsi" w:cstheme="minorBidi"/>
          <w:noProof/>
          <w:lang w:eastAsia="en-US"/>
        </w:rPr>
      </w:pPr>
      <w:hyperlink w:anchor="_Toc440864056" w:history="1">
        <w:r w:rsidR="00962148" w:rsidRPr="00B02943">
          <w:rPr>
            <w:rStyle w:val="Hyperlink"/>
            <w:noProof/>
            <w:snapToGrid w:val="0"/>
            <w:w w:val="0"/>
          </w:rPr>
          <w:t>6.2</w:t>
        </w:r>
        <w:r w:rsidR="00962148">
          <w:rPr>
            <w:rFonts w:asciiTheme="minorHAnsi" w:eastAsiaTheme="minorEastAsia" w:hAnsiTheme="minorHAnsi" w:cstheme="minorBidi"/>
            <w:noProof/>
            <w:lang w:eastAsia="en-US"/>
          </w:rPr>
          <w:tab/>
        </w:r>
        <w:r w:rsidR="00962148" w:rsidRPr="00B02943">
          <w:rPr>
            <w:rStyle w:val="Hyperlink"/>
            <w:noProof/>
          </w:rPr>
          <w:t>Saran</w:t>
        </w:r>
        <w:r w:rsidR="00962148">
          <w:rPr>
            <w:noProof/>
            <w:webHidden/>
          </w:rPr>
          <w:tab/>
        </w:r>
        <w:r w:rsidR="00962148">
          <w:rPr>
            <w:noProof/>
            <w:webHidden/>
          </w:rPr>
          <w:fldChar w:fldCharType="begin"/>
        </w:r>
        <w:r w:rsidR="00962148">
          <w:rPr>
            <w:noProof/>
            <w:webHidden/>
          </w:rPr>
          <w:instrText xml:space="preserve"> PAGEREF _Toc440864056 \h </w:instrText>
        </w:r>
        <w:r w:rsidR="00962148">
          <w:rPr>
            <w:noProof/>
            <w:webHidden/>
          </w:rPr>
        </w:r>
        <w:r w:rsidR="00962148">
          <w:rPr>
            <w:noProof/>
            <w:webHidden/>
          </w:rPr>
          <w:fldChar w:fldCharType="separate"/>
        </w:r>
        <w:r w:rsidR="00EC2FF0">
          <w:rPr>
            <w:noProof/>
            <w:webHidden/>
          </w:rPr>
          <w:t>216</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4057" w:history="1">
        <w:r w:rsidR="00962148" w:rsidRPr="00B02943">
          <w:rPr>
            <w:rStyle w:val="Hyperlink"/>
            <w:noProof/>
          </w:rPr>
          <w:t>DAFTAR PUSTAKA</w:t>
        </w:r>
        <w:r w:rsidR="00962148">
          <w:rPr>
            <w:noProof/>
            <w:webHidden/>
          </w:rPr>
          <w:tab/>
        </w:r>
        <w:r w:rsidR="00962148">
          <w:rPr>
            <w:noProof/>
            <w:webHidden/>
          </w:rPr>
          <w:fldChar w:fldCharType="begin"/>
        </w:r>
        <w:r w:rsidR="00962148">
          <w:rPr>
            <w:noProof/>
            <w:webHidden/>
          </w:rPr>
          <w:instrText xml:space="preserve"> PAGEREF _Toc440864057 \h </w:instrText>
        </w:r>
        <w:r w:rsidR="00962148">
          <w:rPr>
            <w:noProof/>
            <w:webHidden/>
          </w:rPr>
        </w:r>
        <w:r w:rsidR="00962148">
          <w:rPr>
            <w:noProof/>
            <w:webHidden/>
          </w:rPr>
          <w:fldChar w:fldCharType="separate"/>
        </w:r>
        <w:r w:rsidR="00EC2FF0">
          <w:rPr>
            <w:noProof/>
            <w:webHidden/>
          </w:rPr>
          <w:t>217</w:t>
        </w:r>
        <w:r w:rsidR="00962148">
          <w:rPr>
            <w:noProof/>
            <w:webHidden/>
          </w:rPr>
          <w:fldChar w:fldCharType="end"/>
        </w:r>
      </w:hyperlink>
    </w:p>
    <w:p w:rsidR="00962148" w:rsidRDefault="00950408">
      <w:pPr>
        <w:pStyle w:val="TOC1"/>
        <w:rPr>
          <w:rFonts w:asciiTheme="minorHAnsi" w:eastAsiaTheme="minorEastAsia" w:hAnsiTheme="minorHAnsi" w:cstheme="minorBidi"/>
          <w:noProof/>
          <w:lang w:eastAsia="en-US"/>
        </w:rPr>
      </w:pPr>
      <w:hyperlink w:anchor="_Toc440864058" w:history="1">
        <w:r w:rsidR="00962148" w:rsidRPr="00B02943">
          <w:rPr>
            <w:rStyle w:val="Hyperlink"/>
            <w:noProof/>
          </w:rPr>
          <w:t>BIODATA PENULIS</w:t>
        </w:r>
        <w:r w:rsidR="00962148">
          <w:rPr>
            <w:noProof/>
            <w:webHidden/>
          </w:rPr>
          <w:tab/>
        </w:r>
        <w:r w:rsidR="00962148">
          <w:rPr>
            <w:noProof/>
            <w:webHidden/>
          </w:rPr>
          <w:fldChar w:fldCharType="begin"/>
        </w:r>
        <w:r w:rsidR="00962148">
          <w:rPr>
            <w:noProof/>
            <w:webHidden/>
          </w:rPr>
          <w:instrText xml:space="preserve"> PAGEREF _Toc440864058 \h </w:instrText>
        </w:r>
        <w:r w:rsidR="00962148">
          <w:rPr>
            <w:noProof/>
            <w:webHidden/>
          </w:rPr>
        </w:r>
        <w:r w:rsidR="00962148">
          <w:rPr>
            <w:noProof/>
            <w:webHidden/>
          </w:rPr>
          <w:fldChar w:fldCharType="separate"/>
        </w:r>
        <w:r w:rsidR="00EC2FF0">
          <w:rPr>
            <w:noProof/>
            <w:webHidden/>
          </w:rPr>
          <w:t>221</w:t>
        </w:r>
        <w:r w:rsidR="00962148">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440863897"/>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950408">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440863898"/>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950408">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440863899"/>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950408">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440863900"/>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440863901"/>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Closed-Circuit Television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shape models, motion models, geometric human body models, interest-point models, dan dynamic models. Metode klasifikasi standar yang paling sering digunakan antara lain nearest-neighbor (NN) classifier, support vector machine (SVM), dan boosting [1].  </w:t>
      </w:r>
    </w:p>
    <w:p w:rsidR="00D91A7C" w:rsidRDefault="00D91A7C" w:rsidP="00D91A7C">
      <w:pPr>
        <w:ind w:firstLine="567"/>
      </w:pPr>
      <w:r>
        <w:t xml:space="preserve">Pengenalan aktivitas dengan shape-based models menggunakan estimasi akurasi dari siluet objek yang bergerak di setiap frame video sehingga membentuk silhouette tunnel. Model ini bersifat invarian terhadap pencahayaan, warna, dan tekstur dari objek yang bergerak, namun tidak semua data video memiliki model ini [1-10]. Pengenalan aktivitas dengan geometric human body models menggunakan bagian tubuh manusia sebagai </w:t>
      </w:r>
      <w:r>
        <w:lastRenderedPageBreak/>
        <w:t xml:space="preserve">modelnya sehingga akan sulit didapat dari data video dengan objek yang kecil dan background yang luas [11-14]. Pengenalan aktivitas dengan interestpoint models dilakukan dengan mengekstrak intereset-point dari pertimbangan informasi struktural dan mendeteksi cuboids di daerah yang memiliki kemungkinan besar mengalami pergerakan [15-20]. Dynamic models merupakan model yang paling baru digunakan dalam pengenalan aktivitas [21], [22]. Model ini mendeskripsikan postur statis dari suatu aksi sebagai sebuah state dan mendeskripsikan dynamics (variasi temporal) dari suatu aksi menggunakan transisi model state-space. Model yang terakhir yaitu motion models. Model ini mengekstrak berbagai karakteristik pergerakan dan deformasi objek. Model ini menggunakan fitur kinematic yang berasal dari optical flow untuk merepresentasikan aktivitas [23-30]. Motion-model dikatakan sebagai atribut yang paling diskriminatif dalam merepresentasikan aksi [1]. </w:t>
      </w:r>
    </w:p>
    <w:p w:rsidR="00312FC1" w:rsidRPr="00136E14" w:rsidRDefault="00D91A7C" w:rsidP="00D91A7C">
      <w:pPr>
        <w:ind w:firstLine="567"/>
      </w:pPr>
      <w:r>
        <w:t>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optical flow data video yang termasuk ke dalam motion-model. Komponen dasar lainnya adalah metode klasifikasi aktivitas yang digunakan yaitu nearest-neighbor (NN) classifier yang diketahui tahan terhadap keanekaragaman bentuk aktivitas, perubahan sudut pandang kamera, dan objek dengan resolusi rendah. Secara konseptual, framework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440863902"/>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440863903"/>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Aktivitas yang dapat dikenali berjumlah tiga yaitu aktivitas berlari, berjalan, dan duduk.</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440863904"/>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440863905"/>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bookmarkStart w:id="194" w:name="_GoBack"/>
      <w:bookmarkEnd w:id="194"/>
    </w:p>
    <w:p w:rsidR="000D256C" w:rsidRPr="00326ED3" w:rsidRDefault="000D256C" w:rsidP="001E2EE4">
      <w:pPr>
        <w:pStyle w:val="Heading2"/>
        <w:spacing w:after="200"/>
        <w:ind w:left="567" w:hanging="567"/>
        <w:rPr>
          <w:noProof/>
          <w:lang w:val="id-ID"/>
        </w:rPr>
      </w:pPr>
      <w:bookmarkStart w:id="195" w:name="_Toc437274055"/>
      <w:bookmarkStart w:id="196" w:name="_Toc439259293"/>
      <w:bookmarkStart w:id="197" w:name="_Toc439259393"/>
      <w:bookmarkStart w:id="198" w:name="_Toc439260106"/>
      <w:bookmarkStart w:id="199" w:name="_Toc439260268"/>
      <w:bookmarkStart w:id="200" w:name="_Toc440863906"/>
      <w:r w:rsidRPr="00326ED3">
        <w:rPr>
          <w:noProof/>
          <w:lang w:val="id-ID"/>
        </w:rPr>
        <w:t>Metodologi</w:t>
      </w:r>
      <w:bookmarkEnd w:id="186"/>
      <w:bookmarkEnd w:id="187"/>
      <w:bookmarkEnd w:id="195"/>
      <w:bookmarkEnd w:id="196"/>
      <w:bookmarkEnd w:id="197"/>
      <w:bookmarkEnd w:id="198"/>
      <w:bookmarkEnd w:id="199"/>
      <w:bookmarkEnd w:id="200"/>
    </w:p>
    <w:p w:rsidR="00657FD6" w:rsidRDefault="00657FD6" w:rsidP="00D47346">
      <w:pPr>
        <w:pStyle w:val="Heading3"/>
        <w:rPr>
          <w:lang w:val="id-ID"/>
        </w:rPr>
      </w:pPr>
      <w:bookmarkStart w:id="201" w:name="_Toc437274056"/>
      <w:bookmarkStart w:id="202" w:name="_Toc439259294"/>
      <w:bookmarkStart w:id="203" w:name="_Toc439259394"/>
      <w:bookmarkStart w:id="204" w:name="_Toc439260107"/>
      <w:bookmarkStart w:id="205" w:name="_Toc439260269"/>
      <w:bookmarkStart w:id="206" w:name="_Toc440863907"/>
      <w:r w:rsidRPr="00D47346">
        <w:rPr>
          <w:lang w:val="id-ID"/>
        </w:rPr>
        <w:t>Penyusunan proposal tugas akhir</w:t>
      </w:r>
      <w:bookmarkEnd w:id="201"/>
      <w:bookmarkEnd w:id="202"/>
      <w:bookmarkEnd w:id="203"/>
      <w:bookmarkEnd w:id="204"/>
      <w:bookmarkEnd w:id="205"/>
      <w:bookmarkEnd w:id="206"/>
    </w:p>
    <w:p w:rsidR="00D47346" w:rsidRPr="00D47346" w:rsidRDefault="00D47346" w:rsidP="00D47346">
      <w:pPr>
        <w:rPr>
          <w:lang w:val="id-ID"/>
        </w:rPr>
      </w:pPr>
    </w:p>
    <w:p w:rsidR="00657FD6" w:rsidRPr="00657FD6" w:rsidRDefault="00657FD6" w:rsidP="00671A29">
      <w:pPr>
        <w:spacing w:after="240"/>
        <w:ind w:firstLine="720"/>
        <w:rPr>
          <w:lang w:val="id-ID"/>
        </w:rPr>
      </w:pPr>
      <w:r w:rsidRPr="00657FD6">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p>
    <w:p w:rsidR="00657FD6" w:rsidRDefault="00657FD6" w:rsidP="00D47346">
      <w:pPr>
        <w:pStyle w:val="Heading3"/>
        <w:rPr>
          <w:lang w:val="id-ID"/>
        </w:rPr>
      </w:pPr>
      <w:bookmarkStart w:id="207" w:name="_Toc437274057"/>
      <w:bookmarkStart w:id="208" w:name="_Toc439259295"/>
      <w:bookmarkStart w:id="209" w:name="_Toc439259395"/>
      <w:bookmarkStart w:id="210" w:name="_Toc439260108"/>
      <w:bookmarkStart w:id="211" w:name="_Toc439260270"/>
      <w:bookmarkStart w:id="212" w:name="_Toc440863908"/>
      <w:r w:rsidRPr="00D47346">
        <w:rPr>
          <w:lang w:val="id-ID"/>
        </w:rPr>
        <w:t>Studi literatur</w:t>
      </w:r>
      <w:bookmarkEnd w:id="207"/>
      <w:bookmarkEnd w:id="208"/>
      <w:bookmarkEnd w:id="209"/>
      <w:bookmarkEnd w:id="210"/>
      <w:bookmarkEnd w:id="211"/>
      <w:bookmarkEnd w:id="212"/>
    </w:p>
    <w:p w:rsidR="00D47346" w:rsidRPr="00D47346" w:rsidRDefault="00D47346" w:rsidP="00D47346">
      <w:pPr>
        <w:rPr>
          <w:lang w:val="id-ID"/>
        </w:rPr>
      </w:pPr>
    </w:p>
    <w:p w:rsidR="00657FD6" w:rsidRPr="00657FD6" w:rsidRDefault="00657FD6" w:rsidP="00671A29">
      <w:pPr>
        <w:spacing w:after="240"/>
        <w:ind w:firstLine="709"/>
      </w:pPr>
      <w:r w:rsidRPr="00657FD6">
        <w:t xml:space="preserve">Tahap ini merupakan tahap pengumpulan informasi dan pembelajaran yang akan digunakan pada tugas akhir ini. Studi literatur meliputi diskusi dan </w:t>
      </w:r>
      <w:r w:rsidR="00F67259">
        <w:t>pemahaman mengenai topik tugas a</w:t>
      </w:r>
      <w:r w:rsidRPr="00657FD6">
        <w:t>khir ini, diantaranya mengenai:</w:t>
      </w:r>
    </w:p>
    <w:p w:rsidR="00657FD6" w:rsidRPr="00657FD6" w:rsidRDefault="00657FD6" w:rsidP="00671A29">
      <w:pPr>
        <w:pStyle w:val="ListParagraph"/>
        <w:numPr>
          <w:ilvl w:val="0"/>
          <w:numId w:val="13"/>
        </w:numPr>
        <w:spacing w:after="240"/>
        <w:ind w:left="426"/>
      </w:pPr>
      <w:r w:rsidRPr="00657FD6">
        <w:t>Modularitas perangkat lunak</w:t>
      </w:r>
    </w:p>
    <w:p w:rsidR="00657FD6" w:rsidRPr="00657FD6" w:rsidRDefault="00657FD6" w:rsidP="00671A29">
      <w:pPr>
        <w:pStyle w:val="ListParagraph"/>
        <w:numPr>
          <w:ilvl w:val="0"/>
          <w:numId w:val="13"/>
        </w:numPr>
        <w:spacing w:after="240"/>
        <w:ind w:left="426"/>
      </w:pPr>
      <w:r w:rsidRPr="00657FD6">
        <w:t xml:space="preserve">Pola Arsitektur </w:t>
      </w:r>
      <w:r w:rsidRPr="00657FD6">
        <w:rPr>
          <w:i/>
        </w:rPr>
        <w:t>Hierarchical Model-View-Controller</w:t>
      </w:r>
    </w:p>
    <w:p w:rsidR="00657FD6" w:rsidRPr="00136E14" w:rsidRDefault="00657FD6" w:rsidP="00671A29">
      <w:pPr>
        <w:pStyle w:val="ListParagraph"/>
        <w:numPr>
          <w:ilvl w:val="0"/>
          <w:numId w:val="13"/>
        </w:numPr>
        <w:spacing w:after="240"/>
        <w:ind w:left="426"/>
      </w:pPr>
      <w:r w:rsidRPr="00657FD6">
        <w:t>PostgreSQL sebagai basis data</w:t>
      </w:r>
    </w:p>
    <w:p w:rsidR="00657FD6" w:rsidRDefault="00657FD6" w:rsidP="00D47346">
      <w:pPr>
        <w:pStyle w:val="Heading3"/>
        <w:rPr>
          <w:lang w:val="id-ID"/>
        </w:rPr>
      </w:pPr>
      <w:bookmarkStart w:id="213" w:name="_Toc437274058"/>
      <w:bookmarkStart w:id="214" w:name="_Toc439259296"/>
      <w:bookmarkStart w:id="215" w:name="_Toc439259396"/>
      <w:bookmarkStart w:id="216" w:name="_Toc439260109"/>
      <w:bookmarkStart w:id="217" w:name="_Toc439260271"/>
      <w:bookmarkStart w:id="218" w:name="_Toc440863909"/>
      <w:r w:rsidRPr="00D47346">
        <w:rPr>
          <w:lang w:val="id-ID"/>
        </w:rPr>
        <w:t>Analisis dan desain perangkat lunak</w:t>
      </w:r>
      <w:bookmarkEnd w:id="213"/>
      <w:bookmarkEnd w:id="214"/>
      <w:bookmarkEnd w:id="215"/>
      <w:bookmarkEnd w:id="216"/>
      <w:bookmarkEnd w:id="217"/>
      <w:bookmarkEnd w:id="218"/>
    </w:p>
    <w:p w:rsidR="00D47346" w:rsidRPr="00D47346" w:rsidRDefault="00D47346" w:rsidP="00D47346">
      <w:pPr>
        <w:rPr>
          <w:lang w:val="id-ID"/>
        </w:rPr>
      </w:pPr>
    </w:p>
    <w:p w:rsidR="00657FD6" w:rsidRPr="00657FD6" w:rsidRDefault="00657FD6" w:rsidP="00671A29">
      <w:pPr>
        <w:ind w:firstLine="720"/>
      </w:pPr>
      <w:r w:rsidRPr="00657FD6">
        <w:lastRenderedPageBreak/>
        <w:t>Adapun pembagian tahap analisa kebutuhan dan perancangan dari kerangka kerja sistem informasi akademik sebagai berikut:</w:t>
      </w:r>
    </w:p>
    <w:p w:rsidR="00657FD6" w:rsidRPr="00657FD6" w:rsidRDefault="00657FD6" w:rsidP="00657FD6">
      <w:pPr>
        <w:ind w:left="1134"/>
      </w:pPr>
    </w:p>
    <w:p w:rsidR="00657FD6" w:rsidRPr="00657FD6" w:rsidRDefault="00657FD6" w:rsidP="00393ABC">
      <w:pPr>
        <w:pStyle w:val="ListParagraph"/>
        <w:numPr>
          <w:ilvl w:val="2"/>
          <w:numId w:val="12"/>
        </w:numPr>
        <w:spacing w:after="200" w:line="276" w:lineRule="auto"/>
        <w:ind w:left="284" w:hanging="284"/>
        <w:jc w:val="left"/>
      </w:pPr>
      <w:r w:rsidRPr="00657FD6">
        <w:t>Mempelajari kebutuhan kerangka kerja secara umum</w:t>
      </w:r>
    </w:p>
    <w:p w:rsidR="00657FD6" w:rsidRPr="00657FD6" w:rsidRDefault="00657FD6" w:rsidP="0021623B">
      <w:pPr>
        <w:pStyle w:val="ListParagraph"/>
        <w:spacing w:after="200"/>
        <w:ind w:left="284"/>
      </w:pPr>
      <w:r w:rsidRPr="00657FD6">
        <w:t>Pada tahap ini yaitu mempelajari kebutuhan aplikasi kerangka kerja web secara umum melalui aplikasi serupa yang telah dikembangkan.</w:t>
      </w:r>
    </w:p>
    <w:p w:rsidR="00657FD6" w:rsidRPr="00657FD6" w:rsidRDefault="00657FD6" w:rsidP="00393ABC">
      <w:pPr>
        <w:pStyle w:val="ListParagraph"/>
        <w:numPr>
          <w:ilvl w:val="2"/>
          <w:numId w:val="12"/>
        </w:numPr>
        <w:spacing w:after="200"/>
        <w:ind w:left="284" w:hanging="284"/>
      </w:pPr>
      <w:r w:rsidRPr="00657FD6">
        <w:t>Mempelajari kebutuhan umum sistem informasi akademik secara garis besar</w:t>
      </w:r>
    </w:p>
    <w:p w:rsidR="00657FD6" w:rsidRPr="00657FD6" w:rsidRDefault="00657FD6" w:rsidP="0021623B">
      <w:pPr>
        <w:pStyle w:val="ListParagraph"/>
        <w:spacing w:after="200"/>
        <w:ind w:left="284"/>
      </w:pPr>
      <w:r w:rsidRPr="00657FD6">
        <w:t>Tahap ini dilakukan agar dapat membuat rancang bangun kerangka kerja yang sesuai kebutuhan pada tahap selanjutnya.</w:t>
      </w:r>
    </w:p>
    <w:p w:rsidR="00657FD6" w:rsidRPr="00657FD6" w:rsidRDefault="00657FD6" w:rsidP="00393ABC">
      <w:pPr>
        <w:pStyle w:val="ListParagraph"/>
        <w:numPr>
          <w:ilvl w:val="2"/>
          <w:numId w:val="12"/>
        </w:numPr>
        <w:spacing w:after="200"/>
        <w:ind w:left="284" w:hanging="284"/>
      </w:pPr>
      <w:r w:rsidRPr="00657FD6">
        <w:t>Merancang kerangka kerja sistem informasi akademik</w:t>
      </w:r>
    </w:p>
    <w:p w:rsidR="00657FD6" w:rsidRPr="00657FD6" w:rsidRDefault="00657FD6" w:rsidP="0021623B">
      <w:pPr>
        <w:pStyle w:val="ListParagraph"/>
        <w:spacing w:after="200"/>
        <w:ind w:left="284"/>
      </w:pPr>
      <w:r w:rsidRPr="00657FD6">
        <w:t xml:space="preserve">Pada tahap ini dilakukan perancangan struktur kelas dalam bentuk </w:t>
      </w:r>
      <w:r w:rsidRPr="00657FD6">
        <w:rPr>
          <w:i/>
        </w:rPr>
        <w:t>class diagram</w:t>
      </w:r>
      <w:r w:rsidRPr="00657FD6">
        <w:t xml:space="preserve"> dan basis data dalam bentuk </w:t>
      </w:r>
      <w:r w:rsidRPr="00657FD6">
        <w:rPr>
          <w:i/>
        </w:rPr>
        <w:t xml:space="preserve">physical data model </w:t>
      </w:r>
      <w:r w:rsidRPr="00657FD6">
        <w:t xml:space="preserve">dan </w:t>
      </w:r>
      <w:r w:rsidRPr="00657FD6">
        <w:rPr>
          <w:i/>
        </w:rPr>
        <w:t>conceptual data model</w:t>
      </w:r>
      <w:r w:rsidR="00136E14">
        <w:t>.</w:t>
      </w:r>
    </w:p>
    <w:p w:rsidR="00657FD6" w:rsidRDefault="00657FD6" w:rsidP="00D47346">
      <w:pPr>
        <w:pStyle w:val="Heading3"/>
        <w:rPr>
          <w:lang w:val="id-ID"/>
        </w:rPr>
      </w:pPr>
      <w:bookmarkStart w:id="219" w:name="_Toc437274059"/>
      <w:bookmarkStart w:id="220" w:name="_Toc439259297"/>
      <w:bookmarkStart w:id="221" w:name="_Toc439259397"/>
      <w:bookmarkStart w:id="222" w:name="_Toc439260110"/>
      <w:bookmarkStart w:id="223" w:name="_Toc439260272"/>
      <w:bookmarkStart w:id="224" w:name="_Toc440863910"/>
      <w:r w:rsidRPr="00D47346">
        <w:rPr>
          <w:lang w:val="id-ID"/>
        </w:rPr>
        <w:t>Implementasi perangkat lunak</w:t>
      </w:r>
      <w:bookmarkEnd w:id="219"/>
      <w:bookmarkEnd w:id="220"/>
      <w:bookmarkEnd w:id="221"/>
      <w:bookmarkEnd w:id="222"/>
      <w:bookmarkEnd w:id="223"/>
      <w:bookmarkEnd w:id="224"/>
    </w:p>
    <w:p w:rsidR="00D47346" w:rsidRPr="00D47346" w:rsidRDefault="00D47346" w:rsidP="00D47346">
      <w:pPr>
        <w:rPr>
          <w:lang w:val="id-ID"/>
        </w:rPr>
      </w:pPr>
    </w:p>
    <w:p w:rsidR="00657FD6" w:rsidRPr="00657FD6" w:rsidRDefault="00657FD6" w:rsidP="00671A29">
      <w:pPr>
        <w:spacing w:after="240"/>
        <w:ind w:firstLine="720"/>
      </w:pPr>
      <w:r w:rsidRPr="00657FD6">
        <w:t>Kerangka kerja dibuat dengan menggunakan bahasa pemrograman Java dengan kakas bantu spring MVC dan kemungkinan penggunaan JavaScript, JSON, dan jQuery serta dengan sistem manajemen basis data PostgreSQL.</w:t>
      </w:r>
    </w:p>
    <w:p w:rsidR="00657FD6" w:rsidRDefault="00657FD6" w:rsidP="00D47346">
      <w:pPr>
        <w:pStyle w:val="Heading3"/>
        <w:rPr>
          <w:lang w:val="id-ID"/>
        </w:rPr>
      </w:pPr>
      <w:bookmarkStart w:id="225" w:name="_Toc437274060"/>
      <w:bookmarkStart w:id="226" w:name="_Toc439259298"/>
      <w:bookmarkStart w:id="227" w:name="_Toc439259398"/>
      <w:bookmarkStart w:id="228" w:name="_Toc439260111"/>
      <w:bookmarkStart w:id="229" w:name="_Toc439260273"/>
      <w:bookmarkStart w:id="230" w:name="_Toc440863911"/>
      <w:r w:rsidRPr="00D47346">
        <w:rPr>
          <w:lang w:val="id-ID"/>
        </w:rPr>
        <w:t>Pengujian dan evaluasi</w:t>
      </w:r>
      <w:bookmarkEnd w:id="225"/>
      <w:bookmarkEnd w:id="226"/>
      <w:bookmarkEnd w:id="227"/>
      <w:bookmarkEnd w:id="228"/>
      <w:bookmarkEnd w:id="229"/>
      <w:bookmarkEnd w:id="230"/>
    </w:p>
    <w:p w:rsidR="00D47346" w:rsidRPr="00D47346" w:rsidRDefault="00D47346" w:rsidP="00D47346">
      <w:pPr>
        <w:rPr>
          <w:lang w:val="id-ID"/>
        </w:rPr>
      </w:pPr>
    </w:p>
    <w:p w:rsidR="00657FD6" w:rsidRPr="00657FD6" w:rsidRDefault="00657FD6" w:rsidP="00671A29">
      <w:pPr>
        <w:spacing w:after="240"/>
        <w:ind w:firstLine="720"/>
      </w:pPr>
      <w:r w:rsidRPr="00657FD6">
        <w:t xml:space="preserve">Pengujian sistem ini </w:t>
      </w:r>
      <w:r w:rsidR="000252AE">
        <w:t xml:space="preserve">dilakukan dengan metode </w:t>
      </w:r>
      <w:r w:rsidR="000252AE" w:rsidRPr="000252AE">
        <w:rPr>
          <w:i/>
        </w:rPr>
        <w:t>blackbox</w:t>
      </w:r>
      <w:r w:rsidR="000252AE">
        <w:t xml:space="preserve">. </w:t>
      </w:r>
      <w:r w:rsidRPr="00657FD6">
        <w:t xml:space="preserve">Pengujian </w:t>
      </w:r>
      <w:r w:rsidRPr="000252AE">
        <w:rPr>
          <w:i/>
        </w:rPr>
        <w:t>blackbox</w:t>
      </w:r>
      <w:r w:rsidRPr="00657FD6">
        <w:t xml:space="preserve"> merupakan pengujian untuk mengetahui apakah semua fungsi perangkat lunak telah berjalan semestinya sesuai dengan kebutuhan fungsional yang telah didefin</w:t>
      </w:r>
      <w:r w:rsidR="00F67259">
        <w:t>i</w:t>
      </w:r>
      <w:r w:rsidRPr="00657FD6">
        <w:t xml:space="preserve">sikan </w:t>
      </w:r>
      <w:sdt>
        <w:sdtPr>
          <w:id w:val="1307507356"/>
          <w:citation/>
        </w:sdtPr>
        <w:sdtContent>
          <w:r w:rsidRPr="00657FD6">
            <w:fldChar w:fldCharType="begin"/>
          </w:r>
          <w:r w:rsidRPr="00657FD6">
            <w:instrText xml:space="preserve"> CITATION Rou12 \l 1033 </w:instrText>
          </w:r>
          <w:r w:rsidRPr="00657FD6">
            <w:fldChar w:fldCharType="separate"/>
          </w:r>
          <w:r w:rsidR="00D304D7">
            <w:rPr>
              <w:noProof/>
            </w:rPr>
            <w:t>[2]</w:t>
          </w:r>
          <w:r w:rsidRPr="00657FD6">
            <w:fldChar w:fldCharType="end"/>
          </w:r>
        </w:sdtContent>
      </w:sdt>
      <w:r w:rsidRPr="00657FD6">
        <w:t>.</w:t>
      </w:r>
    </w:p>
    <w:p w:rsidR="00657FD6" w:rsidRDefault="00B4595D" w:rsidP="00D47346">
      <w:pPr>
        <w:pStyle w:val="Heading3"/>
        <w:rPr>
          <w:lang w:val="id-ID"/>
        </w:rPr>
      </w:pPr>
      <w:bookmarkStart w:id="231" w:name="_Toc437274061"/>
      <w:bookmarkStart w:id="232" w:name="_Toc439259299"/>
      <w:bookmarkStart w:id="233" w:name="_Toc439259399"/>
      <w:bookmarkStart w:id="234" w:name="_Toc439260112"/>
      <w:bookmarkStart w:id="235" w:name="_Toc439260274"/>
      <w:bookmarkStart w:id="236" w:name="_Toc440863912"/>
      <w:r>
        <w:rPr>
          <w:lang w:val="id-ID"/>
        </w:rPr>
        <w:t>Penyusunan buku tugas a</w:t>
      </w:r>
      <w:r w:rsidR="00657FD6" w:rsidRPr="00D47346">
        <w:rPr>
          <w:lang w:val="id-ID"/>
        </w:rPr>
        <w:t>khir</w:t>
      </w:r>
      <w:bookmarkEnd w:id="231"/>
      <w:bookmarkEnd w:id="232"/>
      <w:bookmarkEnd w:id="233"/>
      <w:bookmarkEnd w:id="234"/>
      <w:bookmarkEnd w:id="235"/>
      <w:bookmarkEnd w:id="236"/>
    </w:p>
    <w:p w:rsidR="0021623B" w:rsidRPr="0021623B" w:rsidRDefault="0021623B" w:rsidP="0021623B">
      <w:pPr>
        <w:rPr>
          <w:lang w:val="id-ID"/>
        </w:rPr>
      </w:pPr>
    </w:p>
    <w:p w:rsidR="00657FD6" w:rsidRPr="00657FD6" w:rsidRDefault="00657FD6" w:rsidP="00671A29">
      <w:pPr>
        <w:spacing w:after="240"/>
        <w:ind w:firstLine="709"/>
        <w:rPr>
          <w:lang w:val="id-ID"/>
        </w:rPr>
      </w:pPr>
      <w:r w:rsidRPr="00657FD6">
        <w:rPr>
          <w:lang w:val="id-ID"/>
        </w:rPr>
        <w:t xml:space="preserve">Pada tahap ini dilakukan penyusunan laporan yang menjelaskan dasar teori dan metode yang digunakan dalam tugas akhir ini serta  hasil dari implementasi aplikasi perangkat lunak </w:t>
      </w:r>
      <w:r w:rsidRPr="00657FD6">
        <w:rPr>
          <w:lang w:val="id-ID"/>
        </w:rPr>
        <w:lastRenderedPageBreak/>
        <w:t>yang telah dibuat. Sistematika penulisan buku tugas akhir secara garis besar antara lain:</w:t>
      </w:r>
    </w:p>
    <w:p w:rsidR="00657FD6" w:rsidRPr="00657FD6" w:rsidRDefault="00657FD6" w:rsidP="00671A29">
      <w:pPr>
        <w:pStyle w:val="ListParagraph"/>
        <w:numPr>
          <w:ilvl w:val="0"/>
          <w:numId w:val="11"/>
        </w:numPr>
        <w:spacing w:after="240"/>
        <w:ind w:left="426"/>
        <w:rPr>
          <w:lang w:val="id-ID"/>
        </w:rPr>
      </w:pPr>
      <w:r w:rsidRPr="00657FD6">
        <w:rPr>
          <w:lang w:val="id-ID"/>
        </w:rPr>
        <w:t>Pendahuluan</w:t>
      </w:r>
    </w:p>
    <w:p w:rsidR="00657FD6" w:rsidRPr="00657FD6" w:rsidRDefault="00657FD6" w:rsidP="00671A29">
      <w:pPr>
        <w:pStyle w:val="ListParagraph"/>
        <w:numPr>
          <w:ilvl w:val="1"/>
          <w:numId w:val="11"/>
        </w:numPr>
        <w:spacing w:after="240"/>
        <w:ind w:left="851"/>
        <w:rPr>
          <w:lang w:val="id-ID"/>
        </w:rPr>
      </w:pPr>
      <w:r w:rsidRPr="00657FD6">
        <w:rPr>
          <w:lang w:val="id-ID"/>
        </w:rPr>
        <w:t>Latar Belakang</w:t>
      </w:r>
    </w:p>
    <w:p w:rsidR="00657FD6" w:rsidRPr="00657FD6" w:rsidRDefault="00657FD6" w:rsidP="00671A29">
      <w:pPr>
        <w:pStyle w:val="ListParagraph"/>
        <w:numPr>
          <w:ilvl w:val="1"/>
          <w:numId w:val="11"/>
        </w:numPr>
        <w:spacing w:after="240"/>
        <w:ind w:left="851"/>
        <w:rPr>
          <w:lang w:val="id-ID"/>
        </w:rPr>
      </w:pPr>
      <w:r w:rsidRPr="00657FD6">
        <w:rPr>
          <w:lang w:val="id-ID"/>
        </w:rPr>
        <w:t>Rumusan Masalah</w:t>
      </w:r>
    </w:p>
    <w:p w:rsidR="00657FD6" w:rsidRPr="00657FD6" w:rsidRDefault="00657FD6" w:rsidP="00671A29">
      <w:pPr>
        <w:pStyle w:val="ListParagraph"/>
        <w:numPr>
          <w:ilvl w:val="1"/>
          <w:numId w:val="11"/>
        </w:numPr>
        <w:spacing w:after="240"/>
        <w:ind w:left="851"/>
        <w:rPr>
          <w:lang w:val="id-ID"/>
        </w:rPr>
      </w:pPr>
      <w:r w:rsidRPr="00657FD6">
        <w:rPr>
          <w:lang w:val="id-ID"/>
        </w:rPr>
        <w:t>Batasan Tugas Akhir</w:t>
      </w:r>
    </w:p>
    <w:p w:rsidR="00657FD6" w:rsidRPr="00657FD6" w:rsidRDefault="00657FD6" w:rsidP="00671A29">
      <w:pPr>
        <w:pStyle w:val="ListParagraph"/>
        <w:numPr>
          <w:ilvl w:val="1"/>
          <w:numId w:val="11"/>
        </w:numPr>
        <w:spacing w:after="240"/>
        <w:ind w:left="851"/>
        <w:rPr>
          <w:lang w:val="id-ID"/>
        </w:rPr>
      </w:pPr>
      <w:r w:rsidRPr="00657FD6">
        <w:rPr>
          <w:lang w:val="id-ID"/>
        </w:rPr>
        <w:t>Tujuan</w:t>
      </w:r>
    </w:p>
    <w:p w:rsidR="00657FD6" w:rsidRPr="00657FD6" w:rsidRDefault="00657FD6" w:rsidP="00671A29">
      <w:pPr>
        <w:pStyle w:val="ListParagraph"/>
        <w:numPr>
          <w:ilvl w:val="1"/>
          <w:numId w:val="11"/>
        </w:numPr>
        <w:spacing w:after="240"/>
        <w:ind w:left="851"/>
        <w:rPr>
          <w:lang w:val="id-ID"/>
        </w:rPr>
      </w:pPr>
      <w:r w:rsidRPr="00657FD6">
        <w:rPr>
          <w:lang w:val="id-ID"/>
        </w:rPr>
        <w:t>Metodologi</w:t>
      </w:r>
    </w:p>
    <w:p w:rsidR="00657FD6" w:rsidRPr="00D47346" w:rsidRDefault="00657FD6" w:rsidP="00671A29">
      <w:pPr>
        <w:pStyle w:val="ListParagraph"/>
        <w:numPr>
          <w:ilvl w:val="1"/>
          <w:numId w:val="11"/>
        </w:numPr>
        <w:spacing w:after="240"/>
        <w:ind w:left="851"/>
        <w:rPr>
          <w:lang w:val="id-ID"/>
        </w:rPr>
      </w:pPr>
      <w:r w:rsidRPr="00657FD6">
        <w:rPr>
          <w:lang w:val="id-ID"/>
        </w:rPr>
        <w:t>Sistematika Penulisan</w:t>
      </w:r>
    </w:p>
    <w:p w:rsidR="00657FD6" w:rsidRPr="00657FD6" w:rsidRDefault="00657FD6" w:rsidP="00671A29">
      <w:pPr>
        <w:pStyle w:val="ListParagraph"/>
        <w:numPr>
          <w:ilvl w:val="0"/>
          <w:numId w:val="11"/>
        </w:numPr>
        <w:spacing w:after="240"/>
        <w:ind w:left="426"/>
        <w:rPr>
          <w:lang w:val="id-ID"/>
        </w:rPr>
      </w:pPr>
      <w:r w:rsidRPr="00657FD6">
        <w:rPr>
          <w:lang w:val="id-ID"/>
        </w:rPr>
        <w:t>Tinjauan Pustaka</w:t>
      </w:r>
    </w:p>
    <w:p w:rsidR="00657FD6" w:rsidRPr="00657FD6" w:rsidRDefault="00657FD6" w:rsidP="00671A29">
      <w:pPr>
        <w:pStyle w:val="ListParagraph"/>
        <w:numPr>
          <w:ilvl w:val="0"/>
          <w:numId w:val="11"/>
        </w:numPr>
        <w:spacing w:after="240"/>
        <w:ind w:left="426"/>
        <w:rPr>
          <w:lang w:val="id-ID"/>
        </w:rPr>
      </w:pPr>
      <w:r w:rsidRPr="00657FD6">
        <w:rPr>
          <w:lang w:val="id-ID"/>
        </w:rPr>
        <w:t>Desain dan Implementasi</w:t>
      </w:r>
    </w:p>
    <w:p w:rsidR="00657FD6" w:rsidRPr="00657FD6" w:rsidRDefault="00657FD6" w:rsidP="00671A29">
      <w:pPr>
        <w:pStyle w:val="ListParagraph"/>
        <w:numPr>
          <w:ilvl w:val="0"/>
          <w:numId w:val="11"/>
        </w:numPr>
        <w:spacing w:after="240"/>
        <w:ind w:left="426"/>
        <w:rPr>
          <w:lang w:val="id-ID"/>
        </w:rPr>
      </w:pPr>
      <w:r w:rsidRPr="00657FD6">
        <w:rPr>
          <w:lang w:val="id-ID"/>
        </w:rPr>
        <w:t>Pengujian dan Evaluasi</w:t>
      </w:r>
    </w:p>
    <w:p w:rsidR="00657FD6" w:rsidRPr="00657FD6" w:rsidRDefault="00657FD6" w:rsidP="00671A29">
      <w:pPr>
        <w:pStyle w:val="ListParagraph"/>
        <w:numPr>
          <w:ilvl w:val="0"/>
          <w:numId w:val="11"/>
        </w:numPr>
        <w:spacing w:after="240"/>
        <w:ind w:left="426"/>
        <w:rPr>
          <w:lang w:val="id-ID"/>
        </w:rPr>
      </w:pPr>
      <w:r w:rsidRPr="00657FD6">
        <w:rPr>
          <w:lang w:val="id-ID"/>
        </w:rPr>
        <w:t>Kesimpulan dan Saran</w:t>
      </w:r>
    </w:p>
    <w:p w:rsidR="001A05A2" w:rsidRPr="00527698" w:rsidRDefault="00657FD6" w:rsidP="00671A29">
      <w:pPr>
        <w:pStyle w:val="ListParagraph"/>
        <w:numPr>
          <w:ilvl w:val="0"/>
          <w:numId w:val="11"/>
        </w:numPr>
        <w:spacing w:after="240"/>
        <w:ind w:left="426"/>
        <w:rPr>
          <w:lang w:val="id-ID"/>
        </w:rPr>
      </w:pPr>
      <w:r w:rsidRPr="00657FD6">
        <w:rPr>
          <w:lang w:val="id-ID"/>
        </w:rPr>
        <w:t>Daftar Pustaka</w:t>
      </w:r>
    </w:p>
    <w:p w:rsidR="00F0052A" w:rsidRDefault="00F0052A" w:rsidP="00F0052A">
      <w:pPr>
        <w:pStyle w:val="Heading2"/>
        <w:spacing w:after="200"/>
        <w:ind w:left="578" w:hanging="578"/>
        <w:rPr>
          <w:lang w:val="id-ID"/>
        </w:rPr>
      </w:pPr>
      <w:bookmarkStart w:id="237" w:name="_Toc421819483"/>
      <w:bookmarkStart w:id="238" w:name="_Toc437274062"/>
      <w:bookmarkStart w:id="239" w:name="_Toc439259300"/>
      <w:bookmarkStart w:id="240" w:name="_Toc439259400"/>
      <w:bookmarkStart w:id="241" w:name="_Toc439260113"/>
      <w:bookmarkStart w:id="242" w:name="_Toc439260275"/>
      <w:bookmarkStart w:id="243" w:name="_Toc440863913"/>
      <w:r>
        <w:t>Sistematika Penulisan Laporan Tugas Akhir</w:t>
      </w:r>
      <w:bookmarkEnd w:id="237"/>
      <w:bookmarkEnd w:id="238"/>
      <w:bookmarkEnd w:id="239"/>
      <w:bookmarkEnd w:id="240"/>
      <w:bookmarkEnd w:id="241"/>
      <w:bookmarkEnd w:id="242"/>
      <w:bookmarkEnd w:id="243"/>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671A29" w:rsidRPr="00CD5338" w:rsidRDefault="00671A29" w:rsidP="00F0052A">
      <w:pPr>
        <w:pStyle w:val="ListParagraph"/>
        <w:tabs>
          <w:tab w:val="left" w:pos="900"/>
        </w:tabs>
        <w:ind w:left="0"/>
        <w:rPr>
          <w:lang w:val="id-ID"/>
        </w:rPr>
      </w:pPr>
    </w:p>
    <w:p w:rsidR="00F0052A" w:rsidRPr="00FD6319" w:rsidRDefault="00671A29" w:rsidP="00671A29">
      <w:pPr>
        <w:pStyle w:val="ListParagraph"/>
        <w:tabs>
          <w:tab w:val="left" w:pos="0"/>
        </w:tabs>
        <w:spacing w:before="240"/>
        <w:ind w:left="0" w:firstLine="709"/>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t>Tinjauan Pustaka</w:t>
      </w:r>
    </w:p>
    <w:p w:rsidR="00671A29" w:rsidRDefault="00671A29" w:rsidP="00F0052A">
      <w:pPr>
        <w:pStyle w:val="ListParagraph"/>
        <w:tabs>
          <w:tab w:val="left" w:pos="900"/>
        </w:tabs>
        <w:ind w:left="0"/>
        <w:rPr>
          <w:b/>
        </w:rPr>
      </w:pPr>
    </w:p>
    <w:p w:rsidR="00F0052A" w:rsidRDefault="00F0052A" w:rsidP="00671A29">
      <w:pPr>
        <w:pStyle w:val="ListParagraph"/>
        <w:ind w:left="0" w:firstLine="72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671A29" w:rsidRPr="00047475" w:rsidRDefault="00671A29" w:rsidP="00671A29">
      <w:pPr>
        <w:pStyle w:val="ListParagraph"/>
        <w:tabs>
          <w:tab w:val="left" w:pos="567"/>
        </w:tabs>
        <w:ind w:left="0"/>
        <w:rPr>
          <w:b/>
        </w:rPr>
      </w:pPr>
    </w:p>
    <w:p w:rsidR="00F0052A" w:rsidRPr="004739CD" w:rsidRDefault="00F0052A" w:rsidP="00671A29">
      <w:pPr>
        <w:pStyle w:val="ListParagraph"/>
        <w:ind w:left="0" w:firstLine="72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671A29" w:rsidRDefault="00671A29" w:rsidP="00527698">
      <w:pPr>
        <w:pStyle w:val="ListParagraph"/>
        <w:ind w:left="900"/>
      </w:pPr>
    </w:p>
    <w:p w:rsidR="00F0052A" w:rsidRDefault="00F0052A" w:rsidP="00671A29">
      <w:pPr>
        <w:pStyle w:val="ListParagraph"/>
        <w:ind w:left="0" w:firstLine="72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671A29" w:rsidRPr="00047475" w:rsidRDefault="00671A29" w:rsidP="00F0052A">
      <w:pPr>
        <w:pStyle w:val="ListParagraph"/>
        <w:tabs>
          <w:tab w:val="left" w:pos="900"/>
        </w:tabs>
        <w:ind w:left="0"/>
        <w:rPr>
          <w:b/>
        </w:rPr>
      </w:pPr>
    </w:p>
    <w:p w:rsidR="00F0052A" w:rsidRDefault="00F0052A" w:rsidP="00671A29">
      <w:pPr>
        <w:pStyle w:val="ListParagraph"/>
        <w:spacing w:before="240"/>
        <w:ind w:left="0" w:firstLine="72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671A29" w:rsidRPr="00047475" w:rsidRDefault="00671A29" w:rsidP="00F0052A">
      <w:pPr>
        <w:pStyle w:val="ListParagraph"/>
        <w:tabs>
          <w:tab w:val="left" w:pos="900"/>
        </w:tabs>
        <w:spacing w:before="240"/>
        <w:ind w:left="0"/>
        <w:rPr>
          <w:b/>
        </w:rPr>
      </w:pPr>
    </w:p>
    <w:p w:rsidR="00136E14" w:rsidRDefault="00F0052A" w:rsidP="00671A29">
      <w:pPr>
        <w:pStyle w:val="ListParagraph"/>
        <w:ind w:left="0" w:firstLine="72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286C5B" w:rsidRDefault="00076BC9" w:rsidP="00286C5B">
      <w:pPr>
        <w:pStyle w:val="Heading1"/>
        <w:numPr>
          <w:ilvl w:val="0"/>
          <w:numId w:val="0"/>
        </w:numPr>
        <w:rPr>
          <w:noProof/>
        </w:rPr>
      </w:pPr>
      <w:bookmarkStart w:id="244" w:name="_Toc437274063"/>
      <w:bookmarkStart w:id="245" w:name="_Toc439259301"/>
      <w:bookmarkStart w:id="246" w:name="_Toc439259401"/>
      <w:bookmarkStart w:id="247" w:name="_Toc439260114"/>
      <w:bookmarkStart w:id="248" w:name="_Toc439260276"/>
      <w:bookmarkStart w:id="249" w:name="_Toc440863914"/>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244"/>
      <w:bookmarkEnd w:id="245"/>
      <w:bookmarkEnd w:id="246"/>
      <w:bookmarkEnd w:id="247"/>
      <w:bookmarkEnd w:id="248"/>
      <w:bookmarkEnd w:id="249"/>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50" w:name="_Toc379144517"/>
      <w:bookmarkStart w:id="251" w:name="_Toc407442669"/>
      <w:bookmarkStart w:id="252" w:name="_Toc408211569"/>
      <w:bookmarkStart w:id="253" w:name="_Toc408211634"/>
      <w:bookmarkStart w:id="254" w:name="_Toc408211699"/>
      <w:bookmarkStart w:id="255" w:name="_Toc408304510"/>
      <w:bookmarkStart w:id="256" w:name="_Toc409207768"/>
      <w:bookmarkStart w:id="257" w:name="_Toc409550525"/>
      <w:bookmarkStart w:id="258" w:name="_Toc409550599"/>
      <w:bookmarkStart w:id="259" w:name="_Toc436407361"/>
      <w:bookmarkStart w:id="260" w:name="_Toc436510959"/>
      <w:bookmarkStart w:id="261" w:name="_Toc436511023"/>
      <w:bookmarkStart w:id="262" w:name="_Toc437274064"/>
      <w:bookmarkStart w:id="263" w:name="_Toc439258934"/>
      <w:bookmarkStart w:id="264" w:name="_Toc439259202"/>
      <w:bookmarkStart w:id="265" w:name="_Toc439259302"/>
      <w:bookmarkStart w:id="266" w:name="_Toc439259402"/>
      <w:bookmarkStart w:id="267" w:name="_Toc439260115"/>
      <w:bookmarkStart w:id="268" w:name="_Toc439260277"/>
      <w:bookmarkStart w:id="269" w:name="_Toc439260533"/>
      <w:bookmarkStart w:id="270" w:name="_Toc440575252"/>
      <w:bookmarkStart w:id="271" w:name="_Toc440863915"/>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2C7F45" w:rsidRDefault="002C7F45">
      <w:pPr>
        <w:pStyle w:val="Heading2"/>
      </w:pPr>
      <w:bookmarkStart w:id="272" w:name="_Toc440863916"/>
      <w:bookmarkStart w:id="273" w:name="_Toc421819488"/>
      <w:bookmarkStart w:id="274" w:name="_Toc437274065"/>
      <w:bookmarkStart w:id="275" w:name="_Toc439259303"/>
      <w:bookmarkStart w:id="276" w:name="_Toc439259403"/>
      <w:bookmarkStart w:id="277" w:name="_Toc439260116"/>
      <w:bookmarkStart w:id="278" w:name="_Toc439260278"/>
      <w:r>
        <w:t>S</w:t>
      </w:r>
      <w:r w:rsidR="00AE286F">
        <w:t>istem Informasi Akademik Generik</w:t>
      </w:r>
      <w:bookmarkEnd w:id="272"/>
    </w:p>
    <w:p w:rsidR="002C7F45" w:rsidRDefault="002C7F45" w:rsidP="002C7F45"/>
    <w:p w:rsidR="002C7F45" w:rsidRDefault="000D24DD" w:rsidP="000D24DD">
      <w:pPr>
        <w:ind w:firstLine="576"/>
      </w:pPr>
      <w:r>
        <w:t xml:space="preserve">Sistem informasi akademik generik merupakan sebuah sistem informasi dengan proses bisnis yang bersifat umum dan dapat digunakan untuk variasi proses bisnis akademik di perguruan tinggi lainnya </w:t>
      </w:r>
      <w:sdt>
        <w:sdtPr>
          <w:id w:val="-2001802244"/>
          <w:citation/>
        </w:sdtPr>
        <w:sdtContent>
          <w:r>
            <w:fldChar w:fldCharType="begin"/>
          </w:r>
          <w:r>
            <w:instrText xml:space="preserve"> CITATION Ave \l 1033 </w:instrText>
          </w:r>
          <w:r>
            <w:fldChar w:fldCharType="separate"/>
          </w:r>
          <w:r w:rsidR="00D304D7">
            <w:rPr>
              <w:noProof/>
            </w:rPr>
            <w:t>[3]</w:t>
          </w:r>
          <w:r>
            <w:fldChar w:fldCharType="end"/>
          </w:r>
        </w:sdtContent>
      </w:sdt>
      <w:r>
        <w:t xml:space="preserve">. Sistem informasi akademik ini dibagi menjadi beberapa </w:t>
      </w:r>
      <w:r w:rsidR="00F10EFC">
        <w:t>modul yaitu</w:t>
      </w:r>
      <w:r>
        <w:t>:</w:t>
      </w:r>
    </w:p>
    <w:p w:rsidR="000D24DD" w:rsidRDefault="000D24DD" w:rsidP="00F10EFC">
      <w:pPr>
        <w:pStyle w:val="ListParagraph"/>
        <w:numPr>
          <w:ilvl w:val="3"/>
          <w:numId w:val="12"/>
        </w:numPr>
        <w:ind w:left="426"/>
      </w:pPr>
      <w:r>
        <w:t>Modul Ekivalensi</w:t>
      </w:r>
      <w:sdt>
        <w:sdtPr>
          <w:id w:val="-762848249"/>
          <w:citation/>
        </w:sdtPr>
        <w:sdtContent>
          <w:r>
            <w:fldChar w:fldCharType="begin"/>
          </w:r>
          <w:r>
            <w:instrText xml:space="preserve"> CITATION Bus15 \l 1033 </w:instrText>
          </w:r>
          <w:r>
            <w:fldChar w:fldCharType="separate"/>
          </w:r>
          <w:r w:rsidR="00D304D7">
            <w:rPr>
              <w:noProof/>
            </w:rPr>
            <w:t xml:space="preserve"> [4]</w:t>
          </w:r>
          <w:r>
            <w:fldChar w:fldCharType="end"/>
          </w:r>
        </w:sdtContent>
      </w:sdt>
    </w:p>
    <w:p w:rsidR="000D24DD" w:rsidRDefault="000D24DD" w:rsidP="00F10EFC">
      <w:pPr>
        <w:pStyle w:val="ListParagraph"/>
        <w:numPr>
          <w:ilvl w:val="3"/>
          <w:numId w:val="12"/>
        </w:numPr>
        <w:ind w:left="426"/>
      </w:pPr>
      <w:r>
        <w:t>Modul Kurikulum</w:t>
      </w:r>
      <w:sdt>
        <w:sdtPr>
          <w:id w:val="-31109601"/>
          <w:citation/>
        </w:sdtPr>
        <w:sdtContent>
          <w:r>
            <w:fldChar w:fldCharType="begin"/>
          </w:r>
          <w:r>
            <w:instrText xml:space="preserve"> CITATION Ave \l 1033 </w:instrText>
          </w:r>
          <w:r>
            <w:fldChar w:fldCharType="separate"/>
          </w:r>
          <w:r w:rsidR="00D304D7">
            <w:rPr>
              <w:noProof/>
            </w:rPr>
            <w:t xml:space="preserve"> [3]</w:t>
          </w:r>
          <w:r>
            <w:fldChar w:fldCharType="end"/>
          </w:r>
        </w:sdtContent>
      </w:sdt>
    </w:p>
    <w:p w:rsidR="000D24DD" w:rsidRDefault="000D24DD" w:rsidP="00F10EFC">
      <w:pPr>
        <w:pStyle w:val="ListParagraph"/>
        <w:numPr>
          <w:ilvl w:val="3"/>
          <w:numId w:val="12"/>
        </w:numPr>
        <w:ind w:left="426"/>
      </w:pPr>
      <w:r>
        <w:t>Modul Pembelajaran</w:t>
      </w:r>
      <w:sdt>
        <w:sdtPr>
          <w:id w:val="-20237773"/>
          <w:citation/>
        </w:sdtPr>
        <w:sdtContent>
          <w:r w:rsidR="00F10EFC">
            <w:fldChar w:fldCharType="begin"/>
          </w:r>
          <w:r w:rsidR="00F10EFC">
            <w:instrText xml:space="preserve"> CITATION Gal15 \l 1033 </w:instrText>
          </w:r>
          <w:r w:rsidR="00F10EFC">
            <w:fldChar w:fldCharType="separate"/>
          </w:r>
          <w:r w:rsidR="00D304D7">
            <w:rPr>
              <w:noProof/>
            </w:rPr>
            <w:t xml:space="preserve"> [5]</w:t>
          </w:r>
          <w:r w:rsidR="00F10EFC">
            <w:fldChar w:fldCharType="end"/>
          </w:r>
        </w:sdtContent>
      </w:sdt>
    </w:p>
    <w:p w:rsidR="000D24DD" w:rsidRDefault="000D24DD" w:rsidP="00F10EFC">
      <w:pPr>
        <w:pStyle w:val="ListParagraph"/>
        <w:numPr>
          <w:ilvl w:val="3"/>
          <w:numId w:val="12"/>
        </w:numPr>
        <w:ind w:left="426"/>
      </w:pPr>
      <w:r>
        <w:t>Modul Penilain</w:t>
      </w:r>
      <w:sdt>
        <w:sdtPr>
          <w:id w:val="-1067259960"/>
          <w:citation/>
        </w:sdtPr>
        <w:sdtContent>
          <w:r w:rsidR="00F10EFC">
            <w:fldChar w:fldCharType="begin"/>
          </w:r>
          <w:r w:rsidR="00F10EFC">
            <w:instrText xml:space="preserve"> CITATION Haw15 \l 1033 </w:instrText>
          </w:r>
          <w:r w:rsidR="00F10EFC">
            <w:fldChar w:fldCharType="separate"/>
          </w:r>
          <w:r w:rsidR="00D304D7">
            <w:rPr>
              <w:noProof/>
            </w:rPr>
            <w:t xml:space="preserve"> [6]</w:t>
          </w:r>
          <w:r w:rsidR="00F10EFC">
            <w:fldChar w:fldCharType="end"/>
          </w:r>
        </w:sdtContent>
      </w:sdt>
    </w:p>
    <w:p w:rsidR="00AE286F" w:rsidRDefault="00F10EFC" w:rsidP="00C47588">
      <w:pPr>
        <w:ind w:firstLine="567"/>
      </w:pPr>
      <w:r>
        <w:t xml:space="preserve">Masing-masing modul </w:t>
      </w:r>
      <w:r w:rsidR="00DB48EB">
        <w:t xml:space="preserve">tersebut </w:t>
      </w:r>
      <w:r>
        <w:t>berupa satu perangkat lunak yang masih berdiri sendiri</w:t>
      </w:r>
      <w:r w:rsidR="001309AB">
        <w:t>. Modul-modul ini dikembangkan dengan pola arsitektur Model-View-Controller dengan kerangka kerja Spring MVC</w:t>
      </w:r>
      <w:r w:rsidR="00DB48EB">
        <w:t>.</w:t>
      </w:r>
      <w:r w:rsidR="00533B82">
        <w:t xml:space="preserve"> </w:t>
      </w:r>
      <w:r w:rsidR="00EC3446">
        <w:t xml:space="preserve">Sebagai contoh arsitektur modul, </w:t>
      </w:r>
      <w:r w:rsidR="00EC3446" w:rsidRPr="00EC3446">
        <w:fldChar w:fldCharType="begin"/>
      </w:r>
      <w:r w:rsidR="00EC3446" w:rsidRPr="00EC3446">
        <w:instrText xml:space="preserve"> REF _Ref440820978 \h </w:instrText>
      </w:r>
      <w:r w:rsidR="00EC3446">
        <w:instrText xml:space="preserve"> \* MERGEFORMAT </w:instrText>
      </w:r>
      <w:r w:rsidR="00EC3446" w:rsidRPr="00EC3446">
        <w:fldChar w:fldCharType="separate"/>
      </w:r>
      <w:r w:rsidR="00EC2FF0" w:rsidRPr="00EC2FF0">
        <w:t>Gambar 2.1</w:t>
      </w:r>
      <w:r w:rsidR="00EC3446" w:rsidRPr="00EC3446">
        <w:fldChar w:fldCharType="end"/>
      </w:r>
      <w:r w:rsidR="00EC3446">
        <w:t xml:space="preserve"> </w:t>
      </w:r>
      <w:r w:rsidR="00533B82">
        <w:t>menunjukkan arsitektur yang digunak</w:t>
      </w:r>
      <w:r w:rsidR="00EC3446">
        <w:t>an pada Modul Penilaian</w:t>
      </w:r>
      <w:r w:rsidR="00533B82">
        <w:t>.</w:t>
      </w:r>
    </w:p>
    <w:p w:rsidR="00533B82" w:rsidRDefault="00533B82" w:rsidP="00C47588">
      <w:pPr>
        <w:ind w:firstLine="567"/>
      </w:pPr>
    </w:p>
    <w:p w:rsidR="00EC3446" w:rsidRDefault="003E027A" w:rsidP="00C47588">
      <w:pPr>
        <w:ind w:firstLine="567"/>
      </w:pPr>
      <w:r>
        <w:rPr>
          <w:noProof/>
          <w:lang w:eastAsia="en-US"/>
        </w:rPr>
        <w:drawing>
          <wp:anchor distT="0" distB="0" distL="114300" distR="114300" simplePos="0" relativeHeight="251982848" behindDoc="0" locked="0" layoutInCell="1" allowOverlap="1" wp14:anchorId="5253B58F" wp14:editId="70690DF5">
            <wp:simplePos x="0" y="0"/>
            <wp:positionH relativeFrom="margin">
              <wp:align>center</wp:align>
            </wp:positionH>
            <wp:positionV relativeFrom="paragraph">
              <wp:posOffset>85090</wp:posOffset>
            </wp:positionV>
            <wp:extent cx="3708000" cy="15804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3708000" cy="1580400"/>
                    </a:xfrm>
                    <a:prstGeom prst="rect">
                      <a:avLst/>
                    </a:prstGeom>
                  </pic:spPr>
                </pic:pic>
              </a:graphicData>
            </a:graphic>
            <wp14:sizeRelH relativeFrom="margin">
              <wp14:pctWidth>0</wp14:pctWidth>
            </wp14:sizeRelH>
            <wp14:sizeRelV relativeFrom="margin">
              <wp14:pctHeight>0</wp14:pctHeight>
            </wp14:sizeRelV>
          </wp:anchor>
        </w:drawing>
      </w:r>
    </w:p>
    <w:p w:rsidR="00EC3446" w:rsidRDefault="00EC3446" w:rsidP="00C47588">
      <w:pPr>
        <w:ind w:firstLine="567"/>
      </w:pPr>
    </w:p>
    <w:p w:rsidR="00EC3446" w:rsidRDefault="00EC3446" w:rsidP="00C47588">
      <w:pPr>
        <w:ind w:firstLine="567"/>
      </w:pPr>
    </w:p>
    <w:p w:rsidR="00EC3446" w:rsidRDefault="00EC3446" w:rsidP="00C47588">
      <w:pPr>
        <w:ind w:firstLine="567"/>
      </w:pPr>
    </w:p>
    <w:p w:rsidR="00EC3446" w:rsidRDefault="00EC3446" w:rsidP="00C47588">
      <w:pPr>
        <w:ind w:firstLine="567"/>
      </w:pPr>
    </w:p>
    <w:p w:rsidR="003E027A" w:rsidRDefault="003E027A" w:rsidP="00C47588">
      <w:pPr>
        <w:ind w:firstLine="567"/>
      </w:pPr>
    </w:p>
    <w:p w:rsidR="003E027A" w:rsidRDefault="003E027A" w:rsidP="00C47588">
      <w:pPr>
        <w:ind w:firstLine="567"/>
      </w:pPr>
    </w:p>
    <w:p w:rsidR="003E027A" w:rsidRDefault="003E027A" w:rsidP="00C47588">
      <w:pPr>
        <w:ind w:firstLine="567"/>
      </w:pPr>
    </w:p>
    <w:p w:rsidR="003E027A" w:rsidRDefault="003E027A" w:rsidP="00C47588">
      <w:pPr>
        <w:ind w:firstLine="567"/>
      </w:pPr>
    </w:p>
    <w:p w:rsidR="003E027A" w:rsidRDefault="003E027A" w:rsidP="00C47588">
      <w:pPr>
        <w:ind w:firstLine="567"/>
      </w:pPr>
    </w:p>
    <w:p w:rsidR="00EC3446" w:rsidRDefault="00EC3446" w:rsidP="00C47588">
      <w:pPr>
        <w:ind w:firstLine="567"/>
      </w:pPr>
    </w:p>
    <w:p w:rsidR="00533B82" w:rsidRDefault="00D7564E" w:rsidP="00C47588">
      <w:pPr>
        <w:ind w:firstLine="567"/>
      </w:pPr>
      <w:r>
        <w:rPr>
          <w:noProof/>
          <w:lang w:eastAsia="en-US"/>
        </w:rPr>
        <mc:AlternateContent>
          <mc:Choice Requires="wps">
            <w:drawing>
              <wp:anchor distT="0" distB="0" distL="114300" distR="114300" simplePos="0" relativeHeight="251753984" behindDoc="0" locked="0" layoutInCell="1" allowOverlap="1">
                <wp:simplePos x="0" y="0"/>
                <wp:positionH relativeFrom="column">
                  <wp:posOffset>239395</wp:posOffset>
                </wp:positionH>
                <wp:positionV relativeFrom="paragraph">
                  <wp:posOffset>30480</wp:posOffset>
                </wp:positionV>
                <wp:extent cx="3173730" cy="222250"/>
                <wp:effectExtent l="0" t="0" r="1270" b="0"/>
                <wp:wrapNone/>
                <wp:docPr id="45084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EC3446">
                            <w:pPr>
                              <w:pStyle w:val="Caption"/>
                              <w:rPr>
                                <w:sz w:val="18"/>
                              </w:rPr>
                            </w:pPr>
                            <w:bookmarkStart w:id="279" w:name="_Ref440820978"/>
                            <w:bookmarkStart w:id="280" w:name="_Toc441082048"/>
                            <w:r w:rsidRPr="00956456">
                              <w:rPr>
                                <w:sz w:val="18"/>
                              </w:rPr>
                              <w:t xml:space="preserve">Gambar </w:t>
                            </w:r>
                            <w:r>
                              <w:rPr>
                                <w:sz w:val="18"/>
                              </w:rPr>
                              <w:t>2</w:t>
                            </w:r>
                            <w:r>
                              <w:rPr>
                                <w:sz w:val="18"/>
                                <w:lang w:val="id-ID"/>
                              </w:rPr>
                              <w:t>.</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1</w:t>
                            </w:r>
                            <w:r>
                              <w:rPr>
                                <w:sz w:val="18"/>
                                <w:lang w:val="id-ID"/>
                              </w:rPr>
                              <w:fldChar w:fldCharType="end"/>
                            </w:r>
                            <w:bookmarkEnd w:id="279"/>
                            <w:r>
                              <w:rPr>
                                <w:sz w:val="18"/>
                              </w:rPr>
                              <w:t xml:space="preserve"> Arsitektur Modul Penilaian </w:t>
                            </w:r>
                            <w:sdt>
                              <w:sdtPr>
                                <w:rPr>
                                  <w:sz w:val="18"/>
                                </w:rPr>
                                <w:id w:val="-1822427340"/>
                                <w:citation/>
                              </w:sdtPr>
                              <w:sdtContent>
                                <w:r>
                                  <w:rPr>
                                    <w:sz w:val="18"/>
                                  </w:rPr>
                                  <w:fldChar w:fldCharType="begin"/>
                                </w:r>
                                <w:r>
                                  <w:rPr>
                                    <w:sz w:val="18"/>
                                  </w:rPr>
                                  <w:instrText xml:space="preserve"> CITATION Haw15 \l 1033 </w:instrText>
                                </w:r>
                                <w:r>
                                  <w:rPr>
                                    <w:sz w:val="18"/>
                                  </w:rPr>
                                  <w:fldChar w:fldCharType="separate"/>
                                </w:r>
                                <w:r w:rsidRPr="00AB7C66">
                                  <w:rPr>
                                    <w:noProof/>
                                    <w:sz w:val="18"/>
                                  </w:rPr>
                                  <w:t>[6]</w:t>
                                </w:r>
                                <w:r>
                                  <w:rPr>
                                    <w:sz w:val="18"/>
                                  </w:rPr>
                                  <w:fldChar w:fldCharType="end"/>
                                </w:r>
                              </w:sdtContent>
                            </w:sdt>
                            <w:bookmarkEnd w:id="280"/>
                          </w:p>
                          <w:p w:rsidR="00950408" w:rsidRPr="00CA1C5E" w:rsidRDefault="00950408" w:rsidP="00EC3446"/>
                          <w:p w:rsidR="00950408" w:rsidRPr="00956456" w:rsidRDefault="00950408" w:rsidP="00EC344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29" type="#_x0000_t202" style="position:absolute;left:0;text-align:left;margin-left:18.85pt;margin-top:2.4pt;width:249.9pt;height:1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OWvgIAAMc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" filled="f" stroked="f">
                <v:textbox>
                  <w:txbxContent>
                    <w:p w:rsidR="00950408" w:rsidRDefault="00950408" w:rsidP="00EC3446">
                      <w:pPr>
                        <w:pStyle w:val="Caption"/>
                        <w:rPr>
                          <w:sz w:val="18"/>
                        </w:rPr>
                      </w:pPr>
                      <w:bookmarkStart w:id="281" w:name="_Ref440820978"/>
                      <w:bookmarkStart w:id="282" w:name="_Toc441082048"/>
                      <w:r w:rsidRPr="00956456">
                        <w:rPr>
                          <w:sz w:val="18"/>
                        </w:rPr>
                        <w:t xml:space="preserve">Gambar </w:t>
                      </w:r>
                      <w:r>
                        <w:rPr>
                          <w:sz w:val="18"/>
                        </w:rPr>
                        <w:t>2</w:t>
                      </w:r>
                      <w:r>
                        <w:rPr>
                          <w:sz w:val="18"/>
                          <w:lang w:val="id-ID"/>
                        </w:rPr>
                        <w:t>.</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1</w:t>
                      </w:r>
                      <w:r>
                        <w:rPr>
                          <w:sz w:val="18"/>
                          <w:lang w:val="id-ID"/>
                        </w:rPr>
                        <w:fldChar w:fldCharType="end"/>
                      </w:r>
                      <w:bookmarkEnd w:id="281"/>
                      <w:r>
                        <w:rPr>
                          <w:sz w:val="18"/>
                        </w:rPr>
                        <w:t xml:space="preserve"> Arsitektur Modul Penilaian </w:t>
                      </w:r>
                      <w:sdt>
                        <w:sdtPr>
                          <w:rPr>
                            <w:sz w:val="18"/>
                          </w:rPr>
                          <w:id w:val="-1822427340"/>
                          <w:citation/>
                        </w:sdtPr>
                        <w:sdtContent>
                          <w:r>
                            <w:rPr>
                              <w:sz w:val="18"/>
                            </w:rPr>
                            <w:fldChar w:fldCharType="begin"/>
                          </w:r>
                          <w:r>
                            <w:rPr>
                              <w:sz w:val="18"/>
                            </w:rPr>
                            <w:instrText xml:space="preserve"> CITATION Haw15 \l 1033 </w:instrText>
                          </w:r>
                          <w:r>
                            <w:rPr>
                              <w:sz w:val="18"/>
                            </w:rPr>
                            <w:fldChar w:fldCharType="separate"/>
                          </w:r>
                          <w:r w:rsidRPr="00AB7C66">
                            <w:rPr>
                              <w:noProof/>
                              <w:sz w:val="18"/>
                            </w:rPr>
                            <w:t>[6]</w:t>
                          </w:r>
                          <w:r>
                            <w:rPr>
                              <w:sz w:val="18"/>
                            </w:rPr>
                            <w:fldChar w:fldCharType="end"/>
                          </w:r>
                        </w:sdtContent>
                      </w:sdt>
                      <w:bookmarkEnd w:id="282"/>
                    </w:p>
                    <w:p w:rsidR="00950408" w:rsidRPr="00CA1C5E" w:rsidRDefault="00950408" w:rsidP="00EC3446"/>
                    <w:p w:rsidR="00950408" w:rsidRPr="00956456" w:rsidRDefault="00950408" w:rsidP="00EC3446">
                      <w:pPr>
                        <w:rPr>
                          <w:sz w:val="18"/>
                          <w:szCs w:val="18"/>
                        </w:rPr>
                      </w:pPr>
                    </w:p>
                  </w:txbxContent>
                </v:textbox>
              </v:shape>
            </w:pict>
          </mc:Fallback>
        </mc:AlternateContent>
      </w:r>
    </w:p>
    <w:p w:rsidR="00EC3446" w:rsidRDefault="00EC3446" w:rsidP="00C47588"/>
    <w:p w:rsidR="003E027A" w:rsidRDefault="003E027A" w:rsidP="00C47588"/>
    <w:p w:rsidR="003E027A" w:rsidRPr="002C7F45" w:rsidRDefault="003E027A" w:rsidP="00C47588"/>
    <w:p w:rsidR="00C47588" w:rsidRDefault="00C47588" w:rsidP="00C47588">
      <w:pPr>
        <w:pStyle w:val="Heading2"/>
        <w:spacing w:before="0"/>
        <w:ind w:left="578" w:hanging="578"/>
      </w:pPr>
      <w:bookmarkStart w:id="283" w:name="_Toc440863917"/>
      <w:r>
        <w:lastRenderedPageBreak/>
        <w:t>Perangkat Lunak Modular</w:t>
      </w:r>
      <w:bookmarkEnd w:id="283"/>
    </w:p>
    <w:p w:rsidR="00C47588" w:rsidRDefault="00C47588" w:rsidP="00C47588"/>
    <w:p w:rsidR="00C47588" w:rsidRDefault="00C47588" w:rsidP="00397D9E">
      <w:pPr>
        <w:ind w:firstLine="578"/>
      </w:pPr>
      <w:r>
        <w:t>Perangkat lunak modular merupa</w:t>
      </w:r>
      <w:r w:rsidR="00397D9E">
        <w:t>kan perangkat lunak yang terbagi menjadi beberapa modul dimana modul-modul tersebut terfokus pada satu fungsionalitas (</w:t>
      </w:r>
      <w:r w:rsidR="00397D9E" w:rsidRPr="00397D9E">
        <w:rPr>
          <w:i/>
        </w:rPr>
        <w:t>high cohession</w:t>
      </w:r>
      <w:r w:rsidR="00397D9E">
        <w:t>) dan memiliki sedikit ketergantungan dengan modul lain (</w:t>
      </w:r>
      <w:r w:rsidR="00397D9E" w:rsidRPr="00397D9E">
        <w:rPr>
          <w:i/>
        </w:rPr>
        <w:t>loosely-coupled</w:t>
      </w:r>
      <w:r w:rsidR="00397D9E">
        <w:t>). Yang dimaksud dengan sedikitnya ketergantungan suatu modul dengan modul lain artinya suatu modul dapat berhubungan dengan modul lain melalui ab</w:t>
      </w:r>
      <w:r w:rsidR="003E027A">
        <w:t>s</w:t>
      </w:r>
      <w:r w:rsidR="00397D9E">
        <w:t xml:space="preserve">traksi kelas </w:t>
      </w:r>
      <w:r w:rsidR="00533B82">
        <w:t>yang stabil dan tanpa mengetahui implementasi kelas sehingga perubahan pada modul lain tidak banyak mempengaruhi modul yang berhubungan</w:t>
      </w:r>
      <w:sdt>
        <w:sdtPr>
          <w:id w:val="-172035955"/>
          <w:citation/>
        </w:sdtPr>
        <w:sdtContent>
          <w:r w:rsidR="00EC3446">
            <w:fldChar w:fldCharType="begin"/>
          </w:r>
          <w:r w:rsidR="00EC3446">
            <w:instrText xml:space="preserve"> CITATION Wal09 \l 1033 </w:instrText>
          </w:r>
          <w:r w:rsidR="00EC3446">
            <w:fldChar w:fldCharType="separate"/>
          </w:r>
          <w:r w:rsidR="00D304D7">
            <w:rPr>
              <w:noProof/>
            </w:rPr>
            <w:t xml:space="preserve"> [7]</w:t>
          </w:r>
          <w:r w:rsidR="00EC3446">
            <w:fldChar w:fldCharType="end"/>
          </w:r>
        </w:sdtContent>
      </w:sdt>
      <w:r w:rsidR="00533B82">
        <w:t>.</w:t>
      </w:r>
    </w:p>
    <w:p w:rsidR="003E027A" w:rsidRDefault="003E027A" w:rsidP="00397D9E">
      <w:pPr>
        <w:ind w:firstLine="578"/>
      </w:pPr>
      <w:r>
        <w:t>Dengan perancangan yang modular, suatu perangkat lunak memiliki kelebihan</w:t>
      </w:r>
      <w:sdt>
        <w:sdtPr>
          <w:id w:val="-1446299087"/>
          <w:citation/>
        </w:sdtPr>
        <w:sdtContent>
          <w:r>
            <w:fldChar w:fldCharType="begin"/>
          </w:r>
          <w:r>
            <w:instrText xml:space="preserve"> CITATION Wal09 \l 1033 </w:instrText>
          </w:r>
          <w:r>
            <w:fldChar w:fldCharType="separate"/>
          </w:r>
          <w:r w:rsidR="00D304D7">
            <w:rPr>
              <w:noProof/>
            </w:rPr>
            <w:t xml:space="preserve"> [7]</w:t>
          </w:r>
          <w:r>
            <w:fldChar w:fldCharType="end"/>
          </w:r>
        </w:sdtContent>
      </w:sdt>
      <w:r>
        <w:t xml:space="preserve"> seperti:</w:t>
      </w:r>
    </w:p>
    <w:p w:rsidR="003E027A" w:rsidRDefault="003E027A" w:rsidP="003E027A">
      <w:pPr>
        <w:pStyle w:val="ListParagraph"/>
        <w:numPr>
          <w:ilvl w:val="6"/>
          <w:numId w:val="12"/>
        </w:numPr>
        <w:ind w:left="426"/>
      </w:pPr>
      <w:r>
        <w:t>Modul dapat lebih mudah diganti selama modul memiliki abstraksi yang sama</w:t>
      </w:r>
    </w:p>
    <w:p w:rsidR="003E027A" w:rsidRDefault="003E027A" w:rsidP="003E027A">
      <w:pPr>
        <w:pStyle w:val="ListParagraph"/>
        <w:numPr>
          <w:ilvl w:val="6"/>
          <w:numId w:val="12"/>
        </w:numPr>
        <w:ind w:left="426"/>
      </w:pPr>
      <w:r>
        <w:t>Perangkat lunak dapat dipelajari per modul sehingga lebih mudah dipahami</w:t>
      </w:r>
    </w:p>
    <w:p w:rsidR="003E027A" w:rsidRDefault="003E027A" w:rsidP="003E027A">
      <w:pPr>
        <w:pStyle w:val="ListParagraph"/>
        <w:numPr>
          <w:ilvl w:val="6"/>
          <w:numId w:val="12"/>
        </w:numPr>
        <w:ind w:left="426"/>
      </w:pPr>
      <w:r>
        <w:t>Modul dapat dikembangkan, diuji, dan di-</w:t>
      </w:r>
      <w:r w:rsidRPr="003E027A">
        <w:rPr>
          <w:i/>
        </w:rPr>
        <w:t>deploy</w:t>
      </w:r>
      <w:r>
        <w:t xml:space="preserve"> secara paralel</w:t>
      </w:r>
    </w:p>
    <w:p w:rsidR="003E027A" w:rsidRDefault="003E027A" w:rsidP="003E027A">
      <w:pPr>
        <w:pStyle w:val="ListParagraph"/>
        <w:numPr>
          <w:ilvl w:val="6"/>
          <w:numId w:val="12"/>
        </w:numPr>
        <w:ind w:left="426"/>
      </w:pPr>
      <w:r>
        <w:t xml:space="preserve">Modul </w:t>
      </w:r>
      <w:r w:rsidR="00DB2F8A">
        <w:t xml:space="preserve">memiliki </w:t>
      </w:r>
      <w:r w:rsidR="00DB2F8A">
        <w:rPr>
          <w:i/>
        </w:rPr>
        <w:t xml:space="preserve">reusability </w:t>
      </w:r>
      <w:r w:rsidR="00DB2F8A">
        <w:t>yang tinggi karena adanya abstraksi modul tersebut.</w:t>
      </w:r>
    </w:p>
    <w:p w:rsidR="00C47588" w:rsidRPr="00C47588" w:rsidRDefault="00C47588" w:rsidP="00C47588"/>
    <w:p w:rsidR="005F3E5C" w:rsidRDefault="00AA1E06" w:rsidP="00AE286F">
      <w:pPr>
        <w:pStyle w:val="Heading2"/>
        <w:spacing w:before="0"/>
        <w:ind w:left="578" w:hanging="578"/>
      </w:pPr>
      <w:bookmarkStart w:id="284" w:name="_Toc440863918"/>
      <w:r>
        <w:rPr>
          <w:i/>
        </w:rPr>
        <w:t xml:space="preserve">Hierarchical Model-View-Controller </w:t>
      </w:r>
      <w:r>
        <w:t>(HMVC)</w:t>
      </w:r>
      <w:bookmarkEnd w:id="273"/>
      <w:bookmarkEnd w:id="274"/>
      <w:bookmarkEnd w:id="275"/>
      <w:bookmarkEnd w:id="276"/>
      <w:bookmarkEnd w:id="277"/>
      <w:bookmarkEnd w:id="278"/>
      <w:bookmarkEnd w:id="284"/>
    </w:p>
    <w:p w:rsidR="00AE286F" w:rsidRPr="00AE286F" w:rsidRDefault="00AE286F" w:rsidP="00AE286F"/>
    <w:p w:rsidR="00286C5B" w:rsidRDefault="00286C5B" w:rsidP="00CF4ADB">
      <w:pPr>
        <w:ind w:firstLine="540"/>
      </w:pPr>
      <w:r>
        <w:t xml:space="preserve">Pengembangan dari arsitektur perangkat lunak </w:t>
      </w:r>
      <w:r>
        <w:rPr>
          <w:i/>
        </w:rPr>
        <w:t>Model-View-Controller</w:t>
      </w:r>
      <w:r>
        <w:t xml:space="preserve"> (selanjutnya disebut MVC), </w:t>
      </w:r>
      <w:r>
        <w:rPr>
          <w:i/>
        </w:rPr>
        <w:t>Hierarchical Model-View-Controller</w:t>
      </w:r>
      <w:r>
        <w:t xml:space="preserve"> (HMVC), adalah sebuah arsitektur perangkat lunak MVC yang dii</w:t>
      </w:r>
      <w:r w:rsidR="006A6A14">
        <w:t>mplementasikan secara hirarkis.</w:t>
      </w:r>
    </w:p>
    <w:p w:rsidR="006A6A14" w:rsidRDefault="006A6A14" w:rsidP="00CF4ADB">
      <w:pPr>
        <w:ind w:firstLine="540"/>
      </w:pPr>
      <w:r>
        <w:t xml:space="preserve">Seperti yang ditunjukkan pada </w:t>
      </w:r>
      <w:r w:rsidRPr="00E1362A">
        <w:fldChar w:fldCharType="begin"/>
      </w:r>
      <w:r w:rsidRPr="00E1362A">
        <w:instrText xml:space="preserve"> REF _Ref438591904 \h </w:instrText>
      </w:r>
      <w:r w:rsidR="00E1362A">
        <w:instrText xml:space="preserve"> \* MERGEFORMAT </w:instrText>
      </w:r>
      <w:r w:rsidRPr="00E1362A">
        <w:fldChar w:fldCharType="separate"/>
      </w:r>
      <w:r w:rsidR="00EC2FF0" w:rsidRPr="00EC2FF0">
        <w:t>Gambar 2.2</w:t>
      </w:r>
      <w:r w:rsidRPr="00E1362A">
        <w:fldChar w:fldCharType="end"/>
      </w:r>
      <w:r>
        <w:t xml:space="preserve">, arsitektur HMVC memiliki beberapa </w:t>
      </w:r>
      <w:r w:rsidRPr="00A3722B">
        <w:rPr>
          <w:i/>
        </w:rPr>
        <w:t>triad</w:t>
      </w:r>
      <w:r>
        <w:t xml:space="preserve"> MVC yang dapat berdiri sendiri. </w:t>
      </w:r>
      <w:r w:rsidRPr="00A3722B">
        <w:t>Triad MVC dapat berupa request internal ataupun external.</w:t>
      </w:r>
      <w:r>
        <w:t xml:space="preserve"> </w:t>
      </w:r>
      <w:r w:rsidRPr="00A3722B">
        <w:rPr>
          <w:i/>
        </w:rPr>
        <w:t>Request</w:t>
      </w:r>
      <w:r>
        <w:t xml:space="preserve"> ke dalam suatu </w:t>
      </w:r>
      <w:r w:rsidRPr="00A3722B">
        <w:rPr>
          <w:i/>
        </w:rPr>
        <w:t>triad</w:t>
      </w:r>
      <w:r>
        <w:t xml:space="preserve"> MVC dilakukan dengan memanggil </w:t>
      </w:r>
      <w:r w:rsidRPr="00A3722B">
        <w:rPr>
          <w:i/>
        </w:rPr>
        <w:t>controller</w:t>
      </w:r>
      <w:r>
        <w:t xml:space="preserve"> pada </w:t>
      </w:r>
      <w:r w:rsidRPr="00A3722B">
        <w:rPr>
          <w:i/>
        </w:rPr>
        <w:t>triad</w:t>
      </w:r>
      <w:r>
        <w:t xml:space="preserve"> MVC tersebut melalui </w:t>
      </w:r>
      <w:r w:rsidRPr="00A3722B">
        <w:rPr>
          <w:i/>
        </w:rPr>
        <w:t>controller</w:t>
      </w:r>
      <w:r>
        <w:t xml:space="preserve"> dari </w:t>
      </w:r>
      <w:r w:rsidRPr="00A3722B">
        <w:rPr>
          <w:i/>
        </w:rPr>
        <w:t>triad</w:t>
      </w:r>
      <w:r>
        <w:t xml:space="preserve"> MVC yang membutuhkan</w:t>
      </w:r>
      <w:r w:rsidR="00A3722B">
        <w:t xml:space="preserve"> </w:t>
      </w:r>
      <w:sdt>
        <w:sdtPr>
          <w:id w:val="2014408062"/>
          <w:citation/>
        </w:sdtPr>
        <w:sdtContent>
          <w:r w:rsidR="00A3722B">
            <w:fldChar w:fldCharType="begin"/>
          </w:r>
          <w:r w:rsidR="00A3722B">
            <w:instrText xml:space="preserve"> CITATION Cai00 \l 1033 </w:instrText>
          </w:r>
          <w:r w:rsidR="00A3722B">
            <w:fldChar w:fldCharType="separate"/>
          </w:r>
          <w:r w:rsidR="00AB7C66">
            <w:rPr>
              <w:noProof/>
            </w:rPr>
            <w:t>[8]</w:t>
          </w:r>
          <w:r w:rsidR="00A3722B">
            <w:fldChar w:fldCharType="end"/>
          </w:r>
        </w:sdtContent>
      </w:sdt>
      <w:r>
        <w:t>.</w:t>
      </w:r>
    </w:p>
    <w:p w:rsidR="003E027A" w:rsidRDefault="003E027A" w:rsidP="00DB2F8A"/>
    <w:p w:rsidR="00286C5B" w:rsidRDefault="00CA1C5E" w:rsidP="00286C5B">
      <w:pPr>
        <w:ind w:firstLine="540"/>
      </w:pPr>
      <w:r>
        <w:rPr>
          <w:noProof/>
          <w:lang w:eastAsia="en-US"/>
        </w:rPr>
        <w:lastRenderedPageBreak/>
        <w:drawing>
          <wp:anchor distT="0" distB="0" distL="114300" distR="114300" simplePos="0" relativeHeight="251894784" behindDoc="0" locked="0" layoutInCell="1" allowOverlap="1" wp14:anchorId="358E60DE" wp14:editId="3226EB02">
            <wp:simplePos x="0" y="0"/>
            <wp:positionH relativeFrom="margin">
              <wp:posOffset>490855</wp:posOffset>
            </wp:positionH>
            <wp:positionV relativeFrom="paragraph">
              <wp:posOffset>80645</wp:posOffset>
            </wp:positionV>
            <wp:extent cx="2745992" cy="1612800"/>
            <wp:effectExtent l="19050" t="19050" r="0" b="6985"/>
            <wp:wrapNone/>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2745992" cy="1612800"/>
                    </a:xfrm>
                    <a:prstGeom prst="rect">
                      <a:avLst/>
                    </a:prstGeom>
                    <a:ln>
                      <a:solidFill>
                        <a:schemeClr val="tx1">
                          <a:lumMod val="95000"/>
                          <a:lumOff val="5000"/>
                        </a:schemeClr>
                      </a:solidFill>
                    </a:ln>
                  </pic:spPr>
                </pic:pic>
              </a:graphicData>
            </a:graphic>
            <wp14:sizeRelV relativeFrom="margin">
              <wp14:pctHeight>0</wp14:pctHeight>
            </wp14:sizeRelV>
          </wp:anchor>
        </w:drawing>
      </w: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5816BB" w:rsidP="00286C5B">
      <w:pPr>
        <w:keepNext/>
        <w:ind w:firstLine="540"/>
        <w:jc w:val="center"/>
      </w:pPr>
    </w:p>
    <w:p w:rsidR="005816BB" w:rsidRDefault="00D7564E" w:rsidP="00286C5B">
      <w:pPr>
        <w:keepNext/>
        <w:ind w:firstLine="540"/>
        <w:jc w:val="center"/>
      </w:pPr>
      <w:r>
        <w:rPr>
          <w:noProof/>
          <w:lang w:eastAsia="en-US"/>
        </w:rPr>
        <mc:AlternateContent>
          <mc:Choice Requires="wps">
            <w:drawing>
              <wp:anchor distT="0" distB="0" distL="114300" distR="114300" simplePos="0" relativeHeight="251652608" behindDoc="0" locked="0" layoutInCell="1" allowOverlap="1">
                <wp:simplePos x="0" y="0"/>
                <wp:positionH relativeFrom="column">
                  <wp:align>center</wp:align>
                </wp:positionH>
                <wp:positionV relativeFrom="paragraph">
                  <wp:posOffset>121920</wp:posOffset>
                </wp:positionV>
                <wp:extent cx="3173730" cy="222250"/>
                <wp:effectExtent l="0" t="0" r="1905" b="0"/>
                <wp:wrapNone/>
                <wp:docPr id="45084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956456">
                            <w:pPr>
                              <w:pStyle w:val="Caption"/>
                              <w:rPr>
                                <w:sz w:val="18"/>
                              </w:rPr>
                            </w:pPr>
                            <w:bookmarkStart w:id="285" w:name="_Toc398187046"/>
                            <w:bookmarkStart w:id="286" w:name="_Ref438591904"/>
                            <w:bookmarkStart w:id="287" w:name="_Toc441082049"/>
                            <w:r w:rsidRPr="00956456">
                              <w:rPr>
                                <w:sz w:val="18"/>
                              </w:rPr>
                              <w:t xml:space="preserve">Gambar </w:t>
                            </w:r>
                            <w:r>
                              <w:rPr>
                                <w:sz w:val="18"/>
                              </w:rPr>
                              <w:t>2</w:t>
                            </w:r>
                            <w:r>
                              <w:rPr>
                                <w:sz w:val="18"/>
                                <w:lang w:val="id-ID"/>
                              </w:rPr>
                              <w:t>.</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2</w:t>
                            </w:r>
                            <w:r>
                              <w:rPr>
                                <w:sz w:val="18"/>
                                <w:lang w:val="id-ID"/>
                              </w:rPr>
                              <w:fldChar w:fldCharType="end"/>
                            </w:r>
                            <w:bookmarkEnd w:id="285"/>
                            <w:bookmarkEnd w:id="286"/>
                            <w:r>
                              <w:rPr>
                                <w:sz w:val="18"/>
                              </w:rPr>
                              <w:t xml:space="preserve"> Hierarchical Model-View Controller</w:t>
                            </w:r>
                            <w:sdt>
                              <w:sdtPr>
                                <w:rPr>
                                  <w:sz w:val="18"/>
                                </w:rPr>
                                <w:id w:val="1876802132"/>
                                <w:citation/>
                              </w:sdtPr>
                              <w:sdtContent>
                                <w:r>
                                  <w:rPr>
                                    <w:sz w:val="18"/>
                                  </w:rPr>
                                  <w:fldChar w:fldCharType="begin"/>
                                </w:r>
                                <w:r>
                                  <w:rPr>
                                    <w:sz w:val="18"/>
                                  </w:rPr>
                                  <w:instrText xml:space="preserve">CITATION Cai00 \l 1033 </w:instrText>
                                </w:r>
                                <w:r>
                                  <w:rPr>
                                    <w:sz w:val="18"/>
                                  </w:rPr>
                                  <w:fldChar w:fldCharType="separate"/>
                                </w:r>
                                <w:r>
                                  <w:rPr>
                                    <w:noProof/>
                                    <w:sz w:val="18"/>
                                  </w:rPr>
                                  <w:t xml:space="preserve"> </w:t>
                                </w:r>
                                <w:r w:rsidRPr="00AB7C66">
                                  <w:rPr>
                                    <w:noProof/>
                                    <w:sz w:val="18"/>
                                  </w:rPr>
                                  <w:t>[8]</w:t>
                                </w:r>
                                <w:r>
                                  <w:rPr>
                                    <w:sz w:val="18"/>
                                  </w:rPr>
                                  <w:fldChar w:fldCharType="end"/>
                                </w:r>
                              </w:sdtContent>
                            </w:sdt>
                            <w:bookmarkEnd w:id="287"/>
                          </w:p>
                          <w:p w:rsidR="00950408" w:rsidRPr="00CA1C5E" w:rsidRDefault="00950408" w:rsidP="00CA1C5E"/>
                          <w:p w:rsidR="00950408" w:rsidRPr="00956456" w:rsidRDefault="0095040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left:0;text-align:left;margin-left:0;margin-top:9.6pt;width:249.9pt;height:17.5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iJvAIAAMY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" filled="f" stroked="f">
                <v:textbox>
                  <w:txbxContent>
                    <w:p w:rsidR="00950408" w:rsidRDefault="00950408" w:rsidP="00956456">
                      <w:pPr>
                        <w:pStyle w:val="Caption"/>
                        <w:rPr>
                          <w:sz w:val="18"/>
                        </w:rPr>
                      </w:pPr>
                      <w:bookmarkStart w:id="288" w:name="_Toc398187046"/>
                      <w:bookmarkStart w:id="289" w:name="_Ref438591904"/>
                      <w:bookmarkStart w:id="290" w:name="_Toc441082049"/>
                      <w:r w:rsidRPr="00956456">
                        <w:rPr>
                          <w:sz w:val="18"/>
                        </w:rPr>
                        <w:t xml:space="preserve">Gambar </w:t>
                      </w:r>
                      <w:r>
                        <w:rPr>
                          <w:sz w:val="18"/>
                        </w:rPr>
                        <w:t>2</w:t>
                      </w:r>
                      <w:r>
                        <w:rPr>
                          <w:sz w:val="18"/>
                          <w:lang w:val="id-ID"/>
                        </w:rPr>
                        <w:t>.</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2</w:t>
                      </w:r>
                      <w:r>
                        <w:rPr>
                          <w:sz w:val="18"/>
                          <w:lang w:val="id-ID"/>
                        </w:rPr>
                        <w:fldChar w:fldCharType="end"/>
                      </w:r>
                      <w:bookmarkEnd w:id="288"/>
                      <w:bookmarkEnd w:id="289"/>
                      <w:r>
                        <w:rPr>
                          <w:sz w:val="18"/>
                        </w:rPr>
                        <w:t xml:space="preserve"> Hierarchical Model-View Controller</w:t>
                      </w:r>
                      <w:sdt>
                        <w:sdtPr>
                          <w:rPr>
                            <w:sz w:val="18"/>
                          </w:rPr>
                          <w:id w:val="1876802132"/>
                          <w:citation/>
                        </w:sdtPr>
                        <w:sdtContent>
                          <w:r>
                            <w:rPr>
                              <w:sz w:val="18"/>
                            </w:rPr>
                            <w:fldChar w:fldCharType="begin"/>
                          </w:r>
                          <w:r>
                            <w:rPr>
                              <w:sz w:val="18"/>
                            </w:rPr>
                            <w:instrText xml:space="preserve">CITATION Cai00 \l 1033 </w:instrText>
                          </w:r>
                          <w:r>
                            <w:rPr>
                              <w:sz w:val="18"/>
                            </w:rPr>
                            <w:fldChar w:fldCharType="separate"/>
                          </w:r>
                          <w:r>
                            <w:rPr>
                              <w:noProof/>
                              <w:sz w:val="18"/>
                            </w:rPr>
                            <w:t xml:space="preserve"> </w:t>
                          </w:r>
                          <w:r w:rsidRPr="00AB7C66">
                            <w:rPr>
                              <w:noProof/>
                              <w:sz w:val="18"/>
                            </w:rPr>
                            <w:t>[8]</w:t>
                          </w:r>
                          <w:r>
                            <w:rPr>
                              <w:sz w:val="18"/>
                            </w:rPr>
                            <w:fldChar w:fldCharType="end"/>
                          </w:r>
                        </w:sdtContent>
                      </w:sdt>
                      <w:bookmarkEnd w:id="290"/>
                    </w:p>
                    <w:p w:rsidR="00950408" w:rsidRPr="00CA1C5E" w:rsidRDefault="00950408" w:rsidP="00CA1C5E"/>
                    <w:p w:rsidR="00950408" w:rsidRPr="00956456" w:rsidRDefault="00950408">
                      <w:pPr>
                        <w:rPr>
                          <w:sz w:val="18"/>
                          <w:szCs w:val="18"/>
                        </w:rPr>
                      </w:pPr>
                    </w:p>
                  </w:txbxContent>
                </v:textbox>
              </v:shape>
            </w:pict>
          </mc:Fallback>
        </mc:AlternateContent>
      </w:r>
    </w:p>
    <w:p w:rsidR="002C012A" w:rsidRDefault="002C012A" w:rsidP="00CA1C5E">
      <w:pPr>
        <w:keepNext/>
        <w:ind w:firstLine="540"/>
        <w:jc w:val="center"/>
      </w:pPr>
    </w:p>
    <w:p w:rsidR="005816BB" w:rsidRPr="00CF4ADB" w:rsidRDefault="005816BB" w:rsidP="006A6A14"/>
    <w:p w:rsidR="006736FC" w:rsidRDefault="00AC5A91" w:rsidP="00EC34D0">
      <w:pPr>
        <w:pStyle w:val="Heading2"/>
        <w:spacing w:before="0"/>
        <w:ind w:left="578" w:hanging="578"/>
      </w:pPr>
      <w:bookmarkStart w:id="291" w:name="_Toc421819489"/>
      <w:bookmarkStart w:id="292" w:name="_Toc437274066"/>
      <w:bookmarkStart w:id="293" w:name="_Toc439259304"/>
      <w:bookmarkStart w:id="294" w:name="_Toc439259404"/>
      <w:bookmarkStart w:id="295" w:name="_Toc439260117"/>
      <w:bookmarkStart w:id="296" w:name="_Toc439260279"/>
      <w:bookmarkStart w:id="297" w:name="_Toc440863919"/>
      <w:r>
        <w:t>Kerangka Kerja Sprin</w:t>
      </w:r>
      <w:bookmarkEnd w:id="291"/>
      <w:bookmarkEnd w:id="292"/>
      <w:bookmarkEnd w:id="293"/>
      <w:bookmarkEnd w:id="294"/>
      <w:bookmarkEnd w:id="295"/>
      <w:bookmarkEnd w:id="296"/>
      <w:r w:rsidR="005B7333">
        <w:t>g</w:t>
      </w:r>
      <w:bookmarkEnd w:id="297"/>
    </w:p>
    <w:p w:rsidR="00EC34D0" w:rsidRPr="00EC34D0" w:rsidRDefault="00EC34D0" w:rsidP="00EC34D0"/>
    <w:p w:rsidR="00AC5A91" w:rsidRDefault="00AC5A91" w:rsidP="00CF4ADB">
      <w:pPr>
        <w:ind w:firstLine="540"/>
      </w:pPr>
      <w:r>
        <w:t xml:space="preserve">Spring adalah salah satu kerangka kerja aplikasi untuk aplikasi berbasis Java atau sering disebut </w:t>
      </w:r>
      <w:proofErr w:type="gramStart"/>
      <w:r>
        <w:t xml:space="preserve">dengan  </w:t>
      </w:r>
      <w:r>
        <w:rPr>
          <w:i/>
        </w:rPr>
        <w:t>Java</w:t>
      </w:r>
      <w:proofErr w:type="gramEnd"/>
      <w:r>
        <w:rPr>
          <w:i/>
        </w:rPr>
        <w:t xml:space="preserve"> Ent</w:t>
      </w:r>
      <w:r w:rsidR="00B40F3E">
        <w:rPr>
          <w:i/>
        </w:rPr>
        <w:t>e</w:t>
      </w:r>
      <w:r>
        <w:rPr>
          <w:i/>
        </w:rPr>
        <w:t xml:space="preserve">rprise Edition </w:t>
      </w:r>
      <w:r>
        <w:t xml:space="preserve">(selanjutnya disebut JEE). Spring menangani infrastruktur sistem, sehingga kita dapat berfokus pada lapisan aplikasi. Kerangka kerja Spring terdiri dari fitur-fitur yang diatur hingga 20 modul. Modul-modul ini dikelompokkan menjadi </w:t>
      </w:r>
      <w:r>
        <w:rPr>
          <w:i/>
        </w:rPr>
        <w:t xml:space="preserve">Core Container, Data Access/Integration, Web, AOP </w:t>
      </w:r>
      <w:r>
        <w:t>(</w:t>
      </w:r>
      <w:r>
        <w:rPr>
          <w:i/>
        </w:rPr>
        <w:t>Aspect Oriented Programming</w:t>
      </w:r>
      <w:r>
        <w:t xml:space="preserve">), </w:t>
      </w:r>
      <w:r>
        <w:rPr>
          <w:i/>
        </w:rPr>
        <w:t xml:space="preserve">Instrumentation </w:t>
      </w:r>
      <w:r>
        <w:t xml:space="preserve">dan </w:t>
      </w:r>
      <w:r>
        <w:rPr>
          <w:i/>
        </w:rPr>
        <w:t>Test</w:t>
      </w:r>
      <w:r w:rsidR="00A3722B">
        <w:rPr>
          <w:i/>
        </w:rPr>
        <w:t xml:space="preserve"> </w:t>
      </w:r>
      <w:sdt>
        <w:sdtPr>
          <w:rPr>
            <w:i/>
          </w:rPr>
          <w:id w:val="-673494180"/>
          <w:citation/>
        </w:sdtPr>
        <w:sdtContent>
          <w:r w:rsidR="00A3722B">
            <w:rPr>
              <w:i/>
            </w:rPr>
            <w:fldChar w:fldCharType="begin"/>
          </w:r>
          <w:r w:rsidR="00A3722B">
            <w:rPr>
              <w:i/>
            </w:rPr>
            <w:instrText xml:space="preserve"> CITATION Int15 \l 1033 </w:instrText>
          </w:r>
          <w:r w:rsidR="00A3722B">
            <w:rPr>
              <w:i/>
            </w:rPr>
            <w:fldChar w:fldCharType="separate"/>
          </w:r>
          <w:r w:rsidR="00D304D7">
            <w:rPr>
              <w:noProof/>
            </w:rPr>
            <w:t>[9]</w:t>
          </w:r>
          <w:r w:rsidR="00A3722B">
            <w:rPr>
              <w:i/>
            </w:rPr>
            <w:fldChar w:fldCharType="end"/>
          </w:r>
        </w:sdtContent>
      </w:sdt>
      <w:r>
        <w:t>.</w:t>
      </w:r>
    </w:p>
    <w:p w:rsidR="003E027A" w:rsidRPr="00571969" w:rsidRDefault="003E027A" w:rsidP="003E027A">
      <w:pPr>
        <w:spacing w:after="200"/>
        <w:ind w:firstLine="540"/>
      </w:pPr>
      <w:r>
        <w:t xml:space="preserve">Dalam pengerjaan tugas akhir ini, penggunaan modul kerangka kerja Spring yang ditunjukkan pada </w:t>
      </w:r>
      <w:r w:rsidRPr="005F489A">
        <w:fldChar w:fldCharType="begin"/>
      </w:r>
      <w:r w:rsidRPr="005F489A">
        <w:instrText xml:space="preserve"> REF _Ref433706310 \h </w:instrText>
      </w:r>
      <w:r>
        <w:instrText xml:space="preserve"> \* MERGEFORMAT </w:instrText>
      </w:r>
      <w:r w:rsidRPr="005F489A">
        <w:fldChar w:fldCharType="separate"/>
      </w:r>
      <w:r w:rsidR="00EC2FF0" w:rsidRPr="00EC2FF0">
        <w:t xml:space="preserve">Gambar </w:t>
      </w:r>
      <w:r w:rsidR="00EC2FF0" w:rsidRPr="00EC2FF0">
        <w:rPr>
          <w:lang w:val="id-ID"/>
        </w:rPr>
        <w:t>2.3</w:t>
      </w:r>
      <w:r w:rsidRPr="005F489A">
        <w:fldChar w:fldCharType="end"/>
      </w:r>
      <w:r>
        <w:t xml:space="preserve"> adalah JDBC dan </w:t>
      </w:r>
      <w:r>
        <w:rPr>
          <w:i/>
        </w:rPr>
        <w:t>Transaction</w:t>
      </w:r>
      <w:r>
        <w:t xml:space="preserve"> pada akses data/integrase, Web-Servlet, Beans dan Context pada </w:t>
      </w:r>
      <w:r>
        <w:rPr>
          <w:i/>
        </w:rPr>
        <w:t>Core Container</w:t>
      </w:r>
      <w:r>
        <w:t>.</w:t>
      </w:r>
    </w:p>
    <w:p w:rsidR="00DB2F8A" w:rsidRPr="00451E8B" w:rsidRDefault="00DB2F8A" w:rsidP="00DB2F8A">
      <w:pPr>
        <w:pStyle w:val="Heading3"/>
        <w:spacing w:after="100"/>
      </w:pPr>
      <w:bookmarkStart w:id="298" w:name="_Toc421819491"/>
      <w:bookmarkStart w:id="299" w:name="_Toc437274067"/>
      <w:bookmarkStart w:id="300" w:name="_Toc439259305"/>
      <w:bookmarkStart w:id="301" w:name="_Toc439259405"/>
      <w:bookmarkStart w:id="302" w:name="_Toc439260118"/>
      <w:bookmarkStart w:id="303" w:name="_Toc439260280"/>
      <w:bookmarkStart w:id="304" w:name="_Toc440863920"/>
      <w:r w:rsidRPr="00451E8B">
        <w:t>Spring-</w:t>
      </w:r>
      <w:bookmarkEnd w:id="298"/>
      <w:r w:rsidRPr="00451E8B">
        <w:t>MVC</w:t>
      </w:r>
      <w:bookmarkEnd w:id="299"/>
      <w:bookmarkEnd w:id="300"/>
      <w:bookmarkEnd w:id="301"/>
      <w:bookmarkEnd w:id="302"/>
      <w:bookmarkEnd w:id="303"/>
      <w:bookmarkEnd w:id="304"/>
    </w:p>
    <w:p w:rsidR="00DB2F8A" w:rsidRDefault="00DB2F8A" w:rsidP="00DB2F8A">
      <w:pPr>
        <w:ind w:firstLine="426"/>
      </w:pPr>
      <w:r w:rsidRPr="003F4557">
        <w:rPr>
          <w:i/>
        </w:rPr>
        <w:t>Model View Controller</w:t>
      </w:r>
      <w:r>
        <w:t xml:space="preserve"> atau MVC merupakan pola perancangan yang membagi lapisan presentasi pada suatu perangkat lunak menjadi beberapa komponen, yaitu </w:t>
      </w:r>
      <w:r w:rsidRPr="00BC3126">
        <w:rPr>
          <w:i/>
        </w:rPr>
        <w:t>model</w:t>
      </w:r>
      <w:r>
        <w:t xml:space="preserve">, </w:t>
      </w:r>
      <w:r w:rsidRPr="00BC3126">
        <w:rPr>
          <w:i/>
        </w:rPr>
        <w:t>view</w:t>
      </w:r>
      <w:r>
        <w:t xml:space="preserve">, dan </w:t>
      </w:r>
      <w:r w:rsidRPr="00BC3126">
        <w:rPr>
          <w:i/>
        </w:rPr>
        <w:t>controller</w:t>
      </w:r>
      <w:r>
        <w:t>, yang memiliki fokus fungsionalitasnya masing-masing.</w:t>
      </w:r>
    </w:p>
    <w:p w:rsidR="00DB2F8A" w:rsidRDefault="00DB2F8A" w:rsidP="00A01DBC">
      <w:pPr>
        <w:pStyle w:val="ListParagraph"/>
        <w:numPr>
          <w:ilvl w:val="0"/>
          <w:numId w:val="16"/>
        </w:numPr>
        <w:ind w:left="426"/>
      </w:pPr>
      <w:r w:rsidRPr="00BC3126">
        <w:rPr>
          <w:i/>
        </w:rPr>
        <w:lastRenderedPageBreak/>
        <w:t>View</w:t>
      </w:r>
      <w:r>
        <w:t xml:space="preserve"> bertugas untuk menampilkan </w:t>
      </w:r>
      <w:r w:rsidRPr="00BC3126">
        <w:rPr>
          <w:i/>
        </w:rPr>
        <w:t>Model</w:t>
      </w:r>
      <w:r>
        <w:t xml:space="preserve"> kepada pengguna. </w:t>
      </w:r>
      <w:r w:rsidRPr="00BC3126">
        <w:rPr>
          <w:i/>
        </w:rPr>
        <w:t>View</w:t>
      </w:r>
      <w:r>
        <w:t xml:space="preserve"> biasanya berupa halaman web seperti JSP dan JSF pada Java.</w:t>
      </w:r>
    </w:p>
    <w:p w:rsidR="00DB2F8A" w:rsidRDefault="00DB2F8A" w:rsidP="00A01DBC">
      <w:pPr>
        <w:pStyle w:val="ListParagraph"/>
        <w:numPr>
          <w:ilvl w:val="0"/>
          <w:numId w:val="16"/>
        </w:numPr>
        <w:ind w:left="426"/>
      </w:pPr>
      <w:r w:rsidRPr="00BC3126">
        <w:rPr>
          <w:i/>
        </w:rPr>
        <w:t>Model</w:t>
      </w:r>
      <w:r>
        <w:t xml:space="preserve"> merupakan informasi yang dibutuhkan </w:t>
      </w:r>
      <w:r w:rsidRPr="00BC3126">
        <w:rPr>
          <w:i/>
        </w:rPr>
        <w:t>View</w:t>
      </w:r>
      <w:r>
        <w:t xml:space="preserve"> untuk dapat ditampilkan dan ditukarkan antara </w:t>
      </w:r>
      <w:r w:rsidRPr="00BC3126">
        <w:rPr>
          <w:i/>
        </w:rPr>
        <w:t>View</w:t>
      </w:r>
      <w:r>
        <w:t xml:space="preserve"> dan </w:t>
      </w:r>
      <w:r w:rsidRPr="00BC3126">
        <w:rPr>
          <w:i/>
        </w:rPr>
        <w:t>Controller</w:t>
      </w:r>
      <w:r>
        <w:t>.</w:t>
      </w:r>
    </w:p>
    <w:p w:rsidR="00DB2F8A" w:rsidRDefault="00DB2F8A" w:rsidP="00A01DBC">
      <w:pPr>
        <w:pStyle w:val="ListParagraph"/>
        <w:numPr>
          <w:ilvl w:val="0"/>
          <w:numId w:val="16"/>
        </w:numPr>
        <w:ind w:left="426"/>
      </w:pPr>
      <w:r w:rsidRPr="00BC3126">
        <w:rPr>
          <w:i/>
        </w:rPr>
        <w:t>Controller</w:t>
      </w:r>
      <w:r>
        <w:t>, secara garis besar, bertugas mengatur alur pertukaran informasi dan perintah yang diberikan pengguna.</w:t>
      </w:r>
    </w:p>
    <w:p w:rsidR="00AC5A91" w:rsidRDefault="00DB2F8A" w:rsidP="00AC5A91">
      <w:pPr>
        <w:ind w:firstLine="540"/>
      </w:pPr>
      <w:r>
        <w:rPr>
          <w:noProof/>
          <w:lang w:eastAsia="en-US"/>
        </w:rPr>
        <w:drawing>
          <wp:anchor distT="0" distB="0" distL="114300" distR="114300" simplePos="0" relativeHeight="251955200" behindDoc="0" locked="0" layoutInCell="1" allowOverlap="1" wp14:anchorId="641370E9" wp14:editId="58DF98D3">
            <wp:simplePos x="0" y="0"/>
            <wp:positionH relativeFrom="margin">
              <wp:align>center</wp:align>
            </wp:positionH>
            <wp:positionV relativeFrom="paragraph">
              <wp:posOffset>81280</wp:posOffset>
            </wp:positionV>
            <wp:extent cx="3078000" cy="2376000"/>
            <wp:effectExtent l="0" t="0" r="0" b="0"/>
            <wp:wrapNone/>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3078000" cy="2376000"/>
                    </a:xfrm>
                    <a:prstGeom prst="rect">
                      <a:avLst/>
                    </a:prstGeom>
                  </pic:spPr>
                </pic:pic>
              </a:graphicData>
            </a:graphic>
            <wp14:sizeRelH relativeFrom="margin">
              <wp14:pctWidth>0</wp14:pctWidth>
            </wp14:sizeRelH>
            <wp14:sizeRelV relativeFrom="margin">
              <wp14:pctHeight>0</wp14:pctHeight>
            </wp14:sizeRelV>
          </wp:anchor>
        </w:drawing>
      </w:r>
    </w:p>
    <w:p w:rsidR="00AC5A91" w:rsidRDefault="00AC5A91" w:rsidP="00AC5A91">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CA1C5E" w:rsidP="00CA1C5E">
      <w:pPr>
        <w:keepNext/>
        <w:ind w:firstLine="540"/>
      </w:pPr>
    </w:p>
    <w:p w:rsidR="00CA1C5E" w:rsidRDefault="00D7564E" w:rsidP="00CA1C5E">
      <w:pPr>
        <w:keepNext/>
        <w:ind w:firstLine="540"/>
      </w:pPr>
      <w:r>
        <w:rPr>
          <w:noProof/>
          <w:lang w:eastAsia="en-US"/>
        </w:rPr>
        <mc:AlternateContent>
          <mc:Choice Requires="wps">
            <w:drawing>
              <wp:anchor distT="0" distB="0" distL="114300" distR="114300" simplePos="0" relativeHeight="251653632" behindDoc="0" locked="0" layoutInCell="1" allowOverlap="1">
                <wp:simplePos x="0" y="0"/>
                <wp:positionH relativeFrom="column">
                  <wp:posOffset>438150</wp:posOffset>
                </wp:positionH>
                <wp:positionV relativeFrom="paragraph">
                  <wp:posOffset>34925</wp:posOffset>
                </wp:positionV>
                <wp:extent cx="2830830" cy="222250"/>
                <wp:effectExtent l="0" t="1270" r="1905" b="0"/>
                <wp:wrapNone/>
                <wp:docPr id="45084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CA1C5E">
                            <w:pPr>
                              <w:pStyle w:val="Caption"/>
                              <w:rPr>
                                <w:sz w:val="18"/>
                              </w:rPr>
                            </w:pPr>
                            <w:bookmarkStart w:id="305" w:name="_Ref433706310"/>
                            <w:bookmarkStart w:id="306" w:name="_Toc441082050"/>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3</w:t>
                            </w:r>
                            <w:r>
                              <w:rPr>
                                <w:sz w:val="18"/>
                                <w:lang w:val="id-ID"/>
                              </w:rPr>
                              <w:fldChar w:fldCharType="end"/>
                            </w:r>
                            <w:bookmarkEnd w:id="305"/>
                            <w:r>
                              <w:rPr>
                                <w:sz w:val="18"/>
                              </w:rPr>
                              <w:t xml:space="preserve"> Kerangka kerja Spring </w:t>
                            </w:r>
                            <w:sdt>
                              <w:sdtPr>
                                <w:rPr>
                                  <w:sz w:val="18"/>
                                </w:rPr>
                                <w:id w:val="-1719727147"/>
                                <w:citation/>
                              </w:sdtPr>
                              <w:sdtContent>
                                <w:r>
                                  <w:rPr>
                                    <w:sz w:val="18"/>
                                  </w:rPr>
                                  <w:fldChar w:fldCharType="begin"/>
                                </w:r>
                                <w:r>
                                  <w:rPr>
                                    <w:sz w:val="18"/>
                                  </w:rPr>
                                  <w:instrText xml:space="preserve"> CITATION Int15 \l 1033 </w:instrText>
                                </w:r>
                                <w:r>
                                  <w:rPr>
                                    <w:sz w:val="18"/>
                                  </w:rPr>
                                  <w:fldChar w:fldCharType="separate"/>
                                </w:r>
                                <w:r w:rsidRPr="00AB7C66">
                                  <w:rPr>
                                    <w:noProof/>
                                    <w:sz w:val="18"/>
                                  </w:rPr>
                                  <w:t>[9]</w:t>
                                </w:r>
                                <w:r>
                                  <w:rPr>
                                    <w:sz w:val="18"/>
                                  </w:rPr>
                                  <w:fldChar w:fldCharType="end"/>
                                </w:r>
                              </w:sdtContent>
                            </w:sdt>
                            <w:bookmarkEnd w:id="306"/>
                          </w:p>
                          <w:p w:rsidR="00950408" w:rsidRPr="00CA1C5E" w:rsidRDefault="00950408" w:rsidP="00CA1C5E"/>
                          <w:p w:rsidR="00950408" w:rsidRPr="00956456" w:rsidRDefault="00950408" w:rsidP="00CA1C5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left:0;text-align:left;margin-left:34.5pt;margin-top:2.75pt;width:222.9pt;height: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" filled="f" stroked="f">
                <v:textbox>
                  <w:txbxContent>
                    <w:p w:rsidR="00950408" w:rsidRDefault="00950408" w:rsidP="00CA1C5E">
                      <w:pPr>
                        <w:pStyle w:val="Caption"/>
                        <w:rPr>
                          <w:sz w:val="18"/>
                        </w:rPr>
                      </w:pPr>
                      <w:bookmarkStart w:id="307" w:name="_Ref433706310"/>
                      <w:bookmarkStart w:id="308" w:name="_Toc441082050"/>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3</w:t>
                      </w:r>
                      <w:r>
                        <w:rPr>
                          <w:sz w:val="18"/>
                          <w:lang w:val="id-ID"/>
                        </w:rPr>
                        <w:fldChar w:fldCharType="end"/>
                      </w:r>
                      <w:bookmarkEnd w:id="307"/>
                      <w:r>
                        <w:rPr>
                          <w:sz w:val="18"/>
                        </w:rPr>
                        <w:t xml:space="preserve"> Kerangka kerja Spring </w:t>
                      </w:r>
                      <w:sdt>
                        <w:sdtPr>
                          <w:rPr>
                            <w:sz w:val="18"/>
                          </w:rPr>
                          <w:id w:val="-1719727147"/>
                          <w:citation/>
                        </w:sdtPr>
                        <w:sdtContent>
                          <w:r>
                            <w:rPr>
                              <w:sz w:val="18"/>
                            </w:rPr>
                            <w:fldChar w:fldCharType="begin"/>
                          </w:r>
                          <w:r>
                            <w:rPr>
                              <w:sz w:val="18"/>
                            </w:rPr>
                            <w:instrText xml:space="preserve"> CITATION Int15 \l 1033 </w:instrText>
                          </w:r>
                          <w:r>
                            <w:rPr>
                              <w:sz w:val="18"/>
                            </w:rPr>
                            <w:fldChar w:fldCharType="separate"/>
                          </w:r>
                          <w:r w:rsidRPr="00AB7C66">
                            <w:rPr>
                              <w:noProof/>
                              <w:sz w:val="18"/>
                            </w:rPr>
                            <w:t>[9]</w:t>
                          </w:r>
                          <w:r>
                            <w:rPr>
                              <w:sz w:val="18"/>
                            </w:rPr>
                            <w:fldChar w:fldCharType="end"/>
                          </w:r>
                        </w:sdtContent>
                      </w:sdt>
                      <w:bookmarkEnd w:id="308"/>
                    </w:p>
                    <w:p w:rsidR="00950408" w:rsidRPr="00CA1C5E" w:rsidRDefault="00950408" w:rsidP="00CA1C5E"/>
                    <w:p w:rsidR="00950408" w:rsidRPr="00956456" w:rsidRDefault="00950408" w:rsidP="00CA1C5E">
                      <w:pPr>
                        <w:rPr>
                          <w:sz w:val="18"/>
                          <w:szCs w:val="18"/>
                        </w:rPr>
                      </w:pPr>
                    </w:p>
                  </w:txbxContent>
                </v:textbox>
              </v:shape>
            </w:pict>
          </mc:Fallback>
        </mc:AlternateContent>
      </w:r>
    </w:p>
    <w:p w:rsidR="00DB2F8A" w:rsidRDefault="00DB2F8A" w:rsidP="00CA1C5E">
      <w:pPr>
        <w:keepNext/>
        <w:ind w:firstLine="540"/>
      </w:pPr>
    </w:p>
    <w:p w:rsidR="00CA1C5E" w:rsidRDefault="00DB2F8A" w:rsidP="00CA1C5E">
      <w:pPr>
        <w:keepNext/>
        <w:ind w:firstLine="540"/>
      </w:pPr>
      <w:r>
        <w:rPr>
          <w:noProof/>
          <w:lang w:eastAsia="en-US"/>
        </w:rPr>
        <w:drawing>
          <wp:anchor distT="0" distB="0" distL="114300" distR="114300" simplePos="0" relativeHeight="251886592" behindDoc="0" locked="0" layoutInCell="1" allowOverlap="1" wp14:anchorId="2A3B8AA3" wp14:editId="49425CFD">
            <wp:simplePos x="0" y="0"/>
            <wp:positionH relativeFrom="margin">
              <wp:align>center</wp:align>
            </wp:positionH>
            <wp:positionV relativeFrom="paragraph">
              <wp:posOffset>102235</wp:posOffset>
            </wp:positionV>
            <wp:extent cx="2520000" cy="1378800"/>
            <wp:effectExtent l="0" t="0" r="0" b="0"/>
            <wp:wrapNone/>
            <wp:docPr id="7" name="Picture 7" descr="C:\Users\sagungw\Picture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ungw\Pictures\Capture.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200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C5E" w:rsidRDefault="00CA1C5E" w:rsidP="00CA1C5E">
      <w:pPr>
        <w:keepNext/>
        <w:ind w:firstLine="540"/>
      </w:pPr>
    </w:p>
    <w:p w:rsidR="003E027A" w:rsidRDefault="003E027A" w:rsidP="003E027A"/>
    <w:p w:rsidR="003E027A" w:rsidRDefault="003E027A" w:rsidP="003E027A"/>
    <w:p w:rsidR="003E027A" w:rsidRDefault="003E027A" w:rsidP="003E027A"/>
    <w:p w:rsidR="003E027A" w:rsidRDefault="003E027A" w:rsidP="003E027A"/>
    <w:p w:rsidR="00451E8B" w:rsidRDefault="00451E8B" w:rsidP="005E5386"/>
    <w:p w:rsidR="00AD7789" w:rsidRDefault="00AD7789" w:rsidP="005E5386"/>
    <w:p w:rsidR="003E027A" w:rsidRDefault="003E027A" w:rsidP="005E5386"/>
    <w:p w:rsidR="00DB2F8A" w:rsidRDefault="00D7564E" w:rsidP="00DB2F8A">
      <w:r>
        <w:rPr>
          <w:noProof/>
          <w:lang w:eastAsia="en-US"/>
        </w:rPr>
        <mc:AlternateContent>
          <mc:Choice Requires="wps">
            <w:drawing>
              <wp:anchor distT="0" distB="0" distL="114300" distR="114300" simplePos="0" relativeHeight="251755008" behindDoc="0" locked="0" layoutInCell="1" allowOverlap="1">
                <wp:simplePos x="0" y="0"/>
                <wp:positionH relativeFrom="column">
                  <wp:align>center</wp:align>
                </wp:positionH>
                <wp:positionV relativeFrom="paragraph">
                  <wp:posOffset>71755</wp:posOffset>
                </wp:positionV>
                <wp:extent cx="2830830" cy="222250"/>
                <wp:effectExtent l="0" t="4445" r="1270" b="1905"/>
                <wp:wrapNone/>
                <wp:docPr id="45084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DB2F8A">
                            <w:pPr>
                              <w:pStyle w:val="Caption"/>
                              <w:rPr>
                                <w:sz w:val="18"/>
                              </w:rPr>
                            </w:pPr>
                            <w:bookmarkStart w:id="309" w:name="_Toc441082051"/>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4</w:t>
                            </w:r>
                            <w:r>
                              <w:rPr>
                                <w:sz w:val="18"/>
                                <w:lang w:val="id-ID"/>
                              </w:rPr>
                              <w:fldChar w:fldCharType="end"/>
                            </w:r>
                            <w:r>
                              <w:rPr>
                                <w:sz w:val="18"/>
                              </w:rPr>
                              <w:t xml:space="preserve"> Spring MVC </w:t>
                            </w:r>
                            <w:sdt>
                              <w:sdtPr>
                                <w:rPr>
                                  <w:sz w:val="18"/>
                                </w:rPr>
                                <w:id w:val="707222671"/>
                                <w:citation/>
                              </w:sdtPr>
                              <w:sdtContent>
                                <w:r>
                                  <w:rPr>
                                    <w:sz w:val="18"/>
                                  </w:rPr>
                                  <w:fldChar w:fldCharType="begin"/>
                                </w:r>
                                <w:r>
                                  <w:rPr>
                                    <w:sz w:val="18"/>
                                  </w:rPr>
                                  <w:instrText xml:space="preserve"> CITATION Dei12 \l 1033 </w:instrText>
                                </w:r>
                                <w:r>
                                  <w:rPr>
                                    <w:sz w:val="18"/>
                                  </w:rPr>
                                  <w:fldChar w:fldCharType="separate"/>
                                </w:r>
                                <w:r w:rsidRPr="00AB7C66">
                                  <w:rPr>
                                    <w:noProof/>
                                    <w:sz w:val="18"/>
                                  </w:rPr>
                                  <w:t>[21]</w:t>
                                </w:r>
                                <w:r>
                                  <w:rPr>
                                    <w:sz w:val="18"/>
                                  </w:rPr>
                                  <w:fldChar w:fldCharType="end"/>
                                </w:r>
                              </w:sdtContent>
                            </w:sdt>
                            <w:bookmarkEnd w:id="309"/>
                          </w:p>
                          <w:p w:rsidR="00950408" w:rsidRPr="00CA1C5E" w:rsidRDefault="00950408" w:rsidP="00DB2F8A"/>
                          <w:p w:rsidR="00950408" w:rsidRPr="00956456" w:rsidRDefault="00950408" w:rsidP="00DB2F8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32" type="#_x0000_t202" style="position:absolute;left:0;text-align:left;margin-left:0;margin-top:5.65pt;width:222.9pt;height:17.5pt;z-index:2517550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" filled="f" stroked="f">
                <v:textbox>
                  <w:txbxContent>
                    <w:p w:rsidR="00950408" w:rsidRDefault="00950408" w:rsidP="00DB2F8A">
                      <w:pPr>
                        <w:pStyle w:val="Caption"/>
                        <w:rPr>
                          <w:sz w:val="18"/>
                        </w:rPr>
                      </w:pPr>
                      <w:bookmarkStart w:id="310" w:name="_Toc441082051"/>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4</w:t>
                      </w:r>
                      <w:r>
                        <w:rPr>
                          <w:sz w:val="18"/>
                          <w:lang w:val="id-ID"/>
                        </w:rPr>
                        <w:fldChar w:fldCharType="end"/>
                      </w:r>
                      <w:r>
                        <w:rPr>
                          <w:sz w:val="18"/>
                        </w:rPr>
                        <w:t xml:space="preserve"> Spring MVC </w:t>
                      </w:r>
                      <w:sdt>
                        <w:sdtPr>
                          <w:rPr>
                            <w:sz w:val="18"/>
                          </w:rPr>
                          <w:id w:val="707222671"/>
                          <w:citation/>
                        </w:sdtPr>
                        <w:sdtContent>
                          <w:r>
                            <w:rPr>
                              <w:sz w:val="18"/>
                            </w:rPr>
                            <w:fldChar w:fldCharType="begin"/>
                          </w:r>
                          <w:r>
                            <w:rPr>
                              <w:sz w:val="18"/>
                            </w:rPr>
                            <w:instrText xml:space="preserve"> CITATION Dei12 \l 1033 </w:instrText>
                          </w:r>
                          <w:r>
                            <w:rPr>
                              <w:sz w:val="18"/>
                            </w:rPr>
                            <w:fldChar w:fldCharType="separate"/>
                          </w:r>
                          <w:r w:rsidRPr="00AB7C66">
                            <w:rPr>
                              <w:noProof/>
                              <w:sz w:val="18"/>
                            </w:rPr>
                            <w:t>[21]</w:t>
                          </w:r>
                          <w:r>
                            <w:rPr>
                              <w:sz w:val="18"/>
                            </w:rPr>
                            <w:fldChar w:fldCharType="end"/>
                          </w:r>
                        </w:sdtContent>
                      </w:sdt>
                      <w:bookmarkEnd w:id="310"/>
                    </w:p>
                    <w:p w:rsidR="00950408" w:rsidRPr="00CA1C5E" w:rsidRDefault="00950408" w:rsidP="00DB2F8A"/>
                    <w:p w:rsidR="00950408" w:rsidRPr="00956456" w:rsidRDefault="00950408" w:rsidP="00DB2F8A">
                      <w:pPr>
                        <w:rPr>
                          <w:sz w:val="18"/>
                          <w:szCs w:val="18"/>
                        </w:rPr>
                      </w:pPr>
                    </w:p>
                  </w:txbxContent>
                </v:textbox>
              </v:shape>
            </w:pict>
          </mc:Fallback>
        </mc:AlternateContent>
      </w:r>
    </w:p>
    <w:p w:rsidR="00D14305" w:rsidRDefault="00AD7789" w:rsidP="00CF4ADB">
      <w:pPr>
        <w:autoSpaceDE w:val="0"/>
        <w:autoSpaceDN w:val="0"/>
        <w:adjustRightInd w:val="0"/>
        <w:ind w:firstLine="426"/>
        <w:jc w:val="left"/>
      </w:pPr>
      <w:r>
        <w:lastRenderedPageBreak/>
        <w:t>Pada Spring MVC, terdapat beberapa komponen</w:t>
      </w:r>
      <w:r w:rsidR="00D14305">
        <w:t xml:space="preserve"> tambahan selain komponen dasar. Komponen tersebut antara lain:</w:t>
      </w:r>
    </w:p>
    <w:p w:rsidR="003F4557" w:rsidRPr="00197082" w:rsidRDefault="00D14305" w:rsidP="00A01DBC">
      <w:pPr>
        <w:pStyle w:val="ListParagraph"/>
        <w:numPr>
          <w:ilvl w:val="0"/>
          <w:numId w:val="16"/>
        </w:numPr>
        <w:autoSpaceDE w:val="0"/>
        <w:autoSpaceDN w:val="0"/>
        <w:adjustRightInd w:val="0"/>
        <w:ind w:left="426"/>
        <w:rPr>
          <w:rFonts w:ascii="Times-Roman" w:eastAsiaTheme="minorHAnsi" w:hAnsi="Times-Roman" w:cs="Times-Roman"/>
          <w:sz w:val="20"/>
          <w:szCs w:val="20"/>
          <w:lang w:eastAsia="en-US"/>
        </w:rPr>
      </w:pPr>
      <w:r w:rsidRPr="00BC3126">
        <w:rPr>
          <w:i/>
        </w:rPr>
        <w:t>Front Controller</w:t>
      </w:r>
      <w:r w:rsidR="005F489A">
        <w:t xml:space="preserve"> berupa kelas </w:t>
      </w:r>
      <w:proofErr w:type="gramStart"/>
      <w:r w:rsidR="00AD7789" w:rsidRPr="00D14305">
        <w:rPr>
          <w:rFonts w:eastAsiaTheme="minorHAnsi"/>
          <w:lang w:eastAsia="en-US"/>
        </w:rPr>
        <w:t>org.springframework.web</w:t>
      </w:r>
      <w:r w:rsidR="005F489A">
        <w:rPr>
          <w:rFonts w:eastAsiaTheme="minorHAnsi"/>
          <w:lang w:eastAsia="en-US"/>
        </w:rPr>
        <w:t>.servlet</w:t>
      </w:r>
      <w:proofErr w:type="gramEnd"/>
      <w:r w:rsidR="005F489A">
        <w:rPr>
          <w:rFonts w:eastAsiaTheme="minorHAnsi"/>
          <w:lang w:eastAsia="en-US"/>
        </w:rPr>
        <w:t xml:space="preserve">.DispatcherServlet.Java </w:t>
      </w:r>
      <w:r w:rsidR="00AD7789" w:rsidRPr="00D14305">
        <w:rPr>
          <w:rFonts w:eastAsiaTheme="minorHAnsi"/>
          <w:lang w:eastAsia="en-US"/>
        </w:rPr>
        <w:t xml:space="preserve">yang bertugas meneruskan </w:t>
      </w:r>
      <w:r w:rsidR="00427530" w:rsidRPr="00427530">
        <w:rPr>
          <w:rFonts w:eastAsiaTheme="minorHAnsi"/>
          <w:i/>
          <w:lang w:eastAsia="en-US"/>
        </w:rPr>
        <w:t>HTTP Request</w:t>
      </w:r>
      <w:r w:rsidR="00AD7789" w:rsidRPr="00D14305">
        <w:rPr>
          <w:rFonts w:eastAsiaTheme="minorHAnsi"/>
          <w:lang w:eastAsia="en-US"/>
        </w:rPr>
        <w:t xml:space="preserve"> ke </w:t>
      </w:r>
      <w:r w:rsidR="00BC3126" w:rsidRPr="00BC3126">
        <w:rPr>
          <w:rFonts w:eastAsiaTheme="minorHAnsi"/>
          <w:i/>
          <w:lang w:eastAsia="en-US"/>
        </w:rPr>
        <w:t>C</w:t>
      </w:r>
      <w:r w:rsidR="00AD7789" w:rsidRPr="00BC3126">
        <w:rPr>
          <w:rFonts w:eastAsiaTheme="minorHAnsi"/>
          <w:i/>
          <w:lang w:eastAsia="en-US"/>
        </w:rPr>
        <w:t>ontroller</w:t>
      </w:r>
      <w:r w:rsidR="00197082">
        <w:rPr>
          <w:rFonts w:eastAsiaTheme="minorHAnsi"/>
          <w:lang w:eastAsia="en-US"/>
        </w:rPr>
        <w:t xml:space="preserve"> yang tepat pada </w:t>
      </w:r>
      <w:r w:rsidR="00197082" w:rsidRPr="00BC3126">
        <w:rPr>
          <w:rFonts w:eastAsiaTheme="minorHAnsi"/>
          <w:i/>
          <w:lang w:eastAsia="en-US"/>
        </w:rPr>
        <w:t>Handler</w:t>
      </w:r>
      <w:r w:rsidR="00197082">
        <w:rPr>
          <w:rFonts w:eastAsiaTheme="minorHAnsi"/>
          <w:lang w:eastAsia="en-US"/>
        </w:rPr>
        <w:t>.</w:t>
      </w:r>
    </w:p>
    <w:p w:rsidR="00197082" w:rsidRPr="00207742" w:rsidRDefault="00197082" w:rsidP="00A01DBC">
      <w:pPr>
        <w:pStyle w:val="ListParagraph"/>
        <w:numPr>
          <w:ilvl w:val="0"/>
          <w:numId w:val="16"/>
        </w:numPr>
        <w:autoSpaceDE w:val="0"/>
        <w:autoSpaceDN w:val="0"/>
        <w:adjustRightInd w:val="0"/>
        <w:ind w:left="426"/>
        <w:rPr>
          <w:rFonts w:ascii="Times-Roman" w:eastAsiaTheme="minorHAnsi" w:hAnsi="Times-Roman" w:cs="Times-Roman"/>
          <w:sz w:val="20"/>
          <w:szCs w:val="20"/>
          <w:lang w:eastAsia="en-US"/>
        </w:rPr>
      </w:pPr>
      <w:r w:rsidRPr="00BC3126">
        <w:rPr>
          <w:rFonts w:eastAsiaTheme="minorHAnsi"/>
          <w:i/>
          <w:lang w:eastAsia="en-US"/>
        </w:rPr>
        <w:t>Handler</w:t>
      </w:r>
      <w:r>
        <w:rPr>
          <w:rFonts w:eastAsiaTheme="minorHAnsi"/>
          <w:lang w:eastAsia="en-US"/>
        </w:rPr>
        <w:t xml:space="preserve"> merupakan kumpulan</w:t>
      </w:r>
      <w:r w:rsidR="008309E5">
        <w:rPr>
          <w:rFonts w:eastAsiaTheme="minorHAnsi"/>
          <w:lang w:eastAsia="en-US"/>
        </w:rPr>
        <w:t>-</w:t>
      </w:r>
      <w:r>
        <w:rPr>
          <w:rFonts w:eastAsiaTheme="minorHAnsi"/>
          <w:lang w:eastAsia="en-US"/>
        </w:rPr>
        <w:t>kumpulan komponen yang berfungsi menentukan bagaimana http request akan ditangani. Komponen</w:t>
      </w:r>
      <w:r w:rsidR="008309E5">
        <w:rPr>
          <w:rFonts w:eastAsiaTheme="minorHAnsi"/>
          <w:lang w:eastAsia="en-US"/>
        </w:rPr>
        <w:t>-</w:t>
      </w:r>
      <w:r>
        <w:rPr>
          <w:rFonts w:eastAsiaTheme="minorHAnsi"/>
          <w:lang w:eastAsia="en-US"/>
        </w:rPr>
        <w:t xml:space="preserve">komponen yang terdapat pada handler yaitu </w:t>
      </w:r>
      <w:r w:rsidRPr="00BC3126">
        <w:rPr>
          <w:rFonts w:eastAsiaTheme="minorHAnsi"/>
          <w:i/>
          <w:lang w:eastAsia="en-US"/>
        </w:rPr>
        <w:t>Controller</w:t>
      </w:r>
      <w:r>
        <w:rPr>
          <w:rFonts w:eastAsiaTheme="minorHAnsi"/>
          <w:lang w:eastAsia="en-US"/>
        </w:rPr>
        <w:t xml:space="preserve"> dan</w:t>
      </w:r>
      <w:r w:rsidR="00207742">
        <w:rPr>
          <w:rFonts w:eastAsiaTheme="minorHAnsi"/>
          <w:lang w:eastAsia="en-US"/>
        </w:rPr>
        <w:t xml:space="preserve"> </w:t>
      </w:r>
      <w:r w:rsidR="00207742" w:rsidRPr="00BC3126">
        <w:rPr>
          <w:rFonts w:eastAsiaTheme="minorHAnsi"/>
          <w:i/>
          <w:lang w:eastAsia="en-US"/>
        </w:rPr>
        <w:t>View Resolver</w:t>
      </w:r>
      <w:r w:rsidR="00207742">
        <w:rPr>
          <w:rFonts w:eastAsiaTheme="minorHAnsi"/>
          <w:lang w:eastAsia="en-US"/>
        </w:rPr>
        <w:t>.</w:t>
      </w:r>
    </w:p>
    <w:p w:rsidR="003F4557" w:rsidRDefault="00207742" w:rsidP="00A01DBC">
      <w:pPr>
        <w:pStyle w:val="ListParagraph"/>
        <w:numPr>
          <w:ilvl w:val="0"/>
          <w:numId w:val="16"/>
        </w:numPr>
        <w:autoSpaceDE w:val="0"/>
        <w:autoSpaceDN w:val="0"/>
        <w:adjustRightInd w:val="0"/>
        <w:ind w:left="426"/>
      </w:pPr>
      <w:r w:rsidRPr="00BC3126">
        <w:rPr>
          <w:rFonts w:eastAsiaTheme="minorHAnsi"/>
          <w:i/>
          <w:lang w:eastAsia="en-US"/>
        </w:rPr>
        <w:t>View Template</w:t>
      </w:r>
      <w:r>
        <w:rPr>
          <w:rFonts w:eastAsiaTheme="minorHAnsi"/>
          <w:lang w:eastAsia="en-US"/>
        </w:rPr>
        <w:t xml:space="preserve"> </w:t>
      </w:r>
      <w:r w:rsidR="00BC3126">
        <w:rPr>
          <w:rFonts w:eastAsiaTheme="minorHAnsi"/>
          <w:lang w:eastAsia="en-US"/>
        </w:rPr>
        <w:t xml:space="preserve">merupakan komponen yang berisi macam-macam kelas yang bertugas membentuk </w:t>
      </w:r>
      <w:r w:rsidR="00BC3126" w:rsidRPr="00BC3126">
        <w:rPr>
          <w:rFonts w:eastAsiaTheme="minorHAnsi"/>
          <w:i/>
          <w:lang w:eastAsia="en-US"/>
        </w:rPr>
        <w:t>View</w:t>
      </w:r>
      <w:r w:rsidR="00BC3126">
        <w:rPr>
          <w:rFonts w:eastAsiaTheme="minorHAnsi"/>
          <w:lang w:eastAsia="en-US"/>
        </w:rPr>
        <w:t xml:space="preserve"> yang sesuai dengan tipe </w:t>
      </w:r>
      <w:r w:rsidR="00BC3126" w:rsidRPr="00BC3126">
        <w:rPr>
          <w:rFonts w:eastAsiaTheme="minorHAnsi"/>
          <w:i/>
          <w:lang w:eastAsia="en-US"/>
        </w:rPr>
        <w:t>View</w:t>
      </w:r>
      <w:r w:rsidR="00BC3126">
        <w:rPr>
          <w:rFonts w:eastAsiaTheme="minorHAnsi"/>
          <w:lang w:eastAsia="en-US"/>
        </w:rPr>
        <w:t xml:space="preserve"> masing-masing kelas tersebut yang telah ditentukan oleh </w:t>
      </w:r>
      <w:r w:rsidR="00BC3126" w:rsidRPr="00BC3126">
        <w:rPr>
          <w:rFonts w:eastAsiaTheme="minorHAnsi"/>
          <w:i/>
          <w:lang w:eastAsia="en-US"/>
        </w:rPr>
        <w:t>View Resolver</w:t>
      </w:r>
      <w:r w:rsidR="00BC3126">
        <w:rPr>
          <w:rFonts w:eastAsiaTheme="minorHAnsi"/>
          <w:lang w:eastAsia="en-US"/>
        </w:rPr>
        <w:t>.</w:t>
      </w:r>
      <w:r w:rsidR="00BC3126">
        <w:t xml:space="preserve"> </w:t>
      </w:r>
    </w:p>
    <w:p w:rsidR="00DF15D6" w:rsidRDefault="00DF15D6" w:rsidP="00DF15D6">
      <w:pPr>
        <w:autoSpaceDE w:val="0"/>
        <w:autoSpaceDN w:val="0"/>
        <w:adjustRightInd w:val="0"/>
      </w:pPr>
    </w:p>
    <w:p w:rsidR="00DF15D6" w:rsidRDefault="00DF15D6" w:rsidP="00DF15D6">
      <w:pPr>
        <w:pStyle w:val="Heading2"/>
        <w:spacing w:before="0"/>
        <w:ind w:left="578" w:hanging="578"/>
      </w:pPr>
      <w:bookmarkStart w:id="311" w:name="_Toc437274068"/>
      <w:bookmarkStart w:id="312" w:name="_Toc439259306"/>
      <w:bookmarkStart w:id="313" w:name="_Toc439259406"/>
      <w:bookmarkStart w:id="314" w:name="_Toc439260119"/>
      <w:bookmarkStart w:id="315" w:name="_Toc439260281"/>
      <w:bookmarkStart w:id="316" w:name="_Toc440863921"/>
      <w:r>
        <w:t>OSGi</w:t>
      </w:r>
      <w:bookmarkEnd w:id="311"/>
      <w:bookmarkEnd w:id="312"/>
      <w:bookmarkEnd w:id="313"/>
      <w:bookmarkEnd w:id="314"/>
      <w:bookmarkEnd w:id="315"/>
      <w:bookmarkEnd w:id="316"/>
    </w:p>
    <w:p w:rsidR="00DF15D6" w:rsidRPr="00EC34D0" w:rsidRDefault="00DF15D6" w:rsidP="00DF15D6"/>
    <w:p w:rsidR="00DF15D6" w:rsidRDefault="00DF15D6" w:rsidP="00DF15D6">
      <w:pPr>
        <w:ind w:firstLine="576"/>
      </w:pPr>
      <w:r>
        <w:t xml:space="preserve">OSGi adalah sistem modular dan </w:t>
      </w:r>
      <w:r w:rsidRPr="00DB3E33">
        <w:rPr>
          <w:i/>
        </w:rPr>
        <w:t>service platform</w:t>
      </w:r>
      <w:r>
        <w:t xml:space="preserve"> pada Java. Dengan OSGi, pengembang bisa membagi perangkat lunak nya ke dalam beberapa modul yang saling </w:t>
      </w:r>
      <w:r w:rsidRPr="006F6894">
        <w:rPr>
          <w:i/>
        </w:rPr>
        <w:t>loosely coupled</w:t>
      </w:r>
      <w:r>
        <w:t>. Modul-modul tersebut dapat dikembang</w:t>
      </w:r>
      <w:r w:rsidR="00E1362A">
        <w:t>k</w:t>
      </w:r>
      <w:r>
        <w:t xml:space="preserve">an, diubah, </w:t>
      </w:r>
      <w:r w:rsidR="00EC5FD4">
        <w:t>dicoba</w:t>
      </w:r>
      <w:r>
        <w:t>, dan di-</w:t>
      </w:r>
      <w:r w:rsidRPr="002C4BB2">
        <w:rPr>
          <w:i/>
        </w:rPr>
        <w:t>deploy</w:t>
      </w:r>
      <w:r>
        <w:t xml:space="preserve"> secara terpisah dengan sedikit atau</w:t>
      </w:r>
      <w:r w:rsidR="000E0FAA">
        <w:t xml:space="preserve"> tanpa mempengaruhi modul lain</w:t>
      </w:r>
      <w:sdt>
        <w:sdtPr>
          <w:id w:val="-138354124"/>
          <w:citation/>
        </w:sdtPr>
        <w:sdtContent>
          <w:r w:rsidR="00AF0D98">
            <w:fldChar w:fldCharType="begin"/>
          </w:r>
          <w:r w:rsidR="00AF0D98">
            <w:instrText xml:space="preserve"> CITATION Wal09 \l 1033 </w:instrText>
          </w:r>
          <w:r w:rsidR="00AF0D98">
            <w:fldChar w:fldCharType="separate"/>
          </w:r>
          <w:r w:rsidR="00AB7C66">
            <w:rPr>
              <w:noProof/>
            </w:rPr>
            <w:t xml:space="preserve"> [7]</w:t>
          </w:r>
          <w:r w:rsidR="00AF0D98">
            <w:fldChar w:fldCharType="end"/>
          </w:r>
        </w:sdtContent>
      </w:sdt>
      <w:r w:rsidR="000E0FAA">
        <w:t>.</w:t>
      </w:r>
    </w:p>
    <w:p w:rsidR="000E0FAA" w:rsidRDefault="000E0FAA" w:rsidP="00DF15D6">
      <w:pPr>
        <w:ind w:firstLine="576"/>
      </w:pPr>
      <w:r>
        <w:t>Seperti yang ditunjukka pada</w:t>
      </w:r>
      <w:r w:rsidR="008309E5">
        <w:t xml:space="preserve"> </w:t>
      </w:r>
      <w:r w:rsidR="008309E5" w:rsidRPr="008309E5">
        <w:fldChar w:fldCharType="begin"/>
      </w:r>
      <w:r w:rsidR="008309E5" w:rsidRPr="008309E5">
        <w:instrText xml:space="preserve"> REF _Ref438607840 \h </w:instrText>
      </w:r>
      <w:r w:rsidR="008309E5">
        <w:instrText xml:space="preserve"> \* MERGEFORMAT </w:instrText>
      </w:r>
      <w:r w:rsidR="008309E5" w:rsidRPr="008309E5">
        <w:fldChar w:fldCharType="separate"/>
      </w:r>
      <w:r w:rsidR="00EC2FF0" w:rsidRPr="00EC2FF0">
        <w:t xml:space="preserve">Gambar </w:t>
      </w:r>
      <w:r w:rsidR="00EC2FF0" w:rsidRPr="00EC2FF0">
        <w:rPr>
          <w:lang w:val="id-ID"/>
        </w:rPr>
        <w:t>2.5</w:t>
      </w:r>
      <w:r w:rsidR="008309E5" w:rsidRPr="008309E5">
        <w:fldChar w:fldCharType="end"/>
      </w:r>
      <w:r>
        <w:t xml:space="preserve">, OSGi berjalan di atas </w:t>
      </w:r>
      <w:r w:rsidRPr="000E0FAA">
        <w:rPr>
          <w:i/>
        </w:rPr>
        <w:t>Java Virtual Machine</w:t>
      </w:r>
      <w:r>
        <w:t xml:space="preserve"> (JVM) dengan beberapa komponen seperti </w:t>
      </w:r>
      <w:r w:rsidRPr="000E0FAA">
        <w:rPr>
          <w:i/>
        </w:rPr>
        <w:t>bundle</w:t>
      </w:r>
      <w:r>
        <w:t xml:space="preserve">, </w:t>
      </w:r>
      <w:r w:rsidRPr="000E0FAA">
        <w:rPr>
          <w:i/>
        </w:rPr>
        <w:t>bundle life cycle</w:t>
      </w:r>
      <w:r>
        <w:t xml:space="preserve">, dan </w:t>
      </w:r>
      <w:r w:rsidRPr="000E0FAA">
        <w:rPr>
          <w:i/>
        </w:rPr>
        <w:t>service registry</w:t>
      </w:r>
      <w:r>
        <w:t>. Berikut Penjelasan komponen tersebut.</w:t>
      </w:r>
    </w:p>
    <w:p w:rsidR="00DB2F8A" w:rsidRDefault="00DB2F8A" w:rsidP="00DF15D6">
      <w:pPr>
        <w:ind w:firstLine="576"/>
      </w:pPr>
    </w:p>
    <w:p w:rsidR="00DB2F8A" w:rsidRPr="006F6894" w:rsidRDefault="00DB2F8A" w:rsidP="00DB2F8A">
      <w:pPr>
        <w:pStyle w:val="Heading3"/>
        <w:rPr>
          <w:i/>
        </w:rPr>
      </w:pPr>
      <w:bookmarkStart w:id="317" w:name="_Toc437274069"/>
      <w:bookmarkStart w:id="318" w:name="_Ref437780129"/>
      <w:bookmarkStart w:id="319" w:name="_Ref437780135"/>
      <w:bookmarkStart w:id="320" w:name="_Toc439259307"/>
      <w:bookmarkStart w:id="321" w:name="_Toc439259407"/>
      <w:bookmarkStart w:id="322" w:name="_Toc439260120"/>
      <w:bookmarkStart w:id="323" w:name="_Toc439260282"/>
      <w:bookmarkStart w:id="324" w:name="_Toc440863922"/>
      <w:r w:rsidRPr="006F6894">
        <w:rPr>
          <w:i/>
        </w:rPr>
        <w:t>Bundle</w:t>
      </w:r>
      <w:bookmarkEnd w:id="317"/>
      <w:bookmarkEnd w:id="318"/>
      <w:bookmarkEnd w:id="319"/>
      <w:bookmarkEnd w:id="320"/>
      <w:bookmarkEnd w:id="321"/>
      <w:bookmarkEnd w:id="322"/>
      <w:bookmarkEnd w:id="323"/>
      <w:bookmarkEnd w:id="324"/>
    </w:p>
    <w:p w:rsidR="00DB2F8A" w:rsidRDefault="00DB2F8A" w:rsidP="00DB2F8A"/>
    <w:p w:rsidR="00DB2F8A" w:rsidRDefault="00DB2F8A" w:rsidP="00DB2F8A">
      <w:pPr>
        <w:ind w:firstLine="720"/>
      </w:pPr>
      <w:r w:rsidRPr="006F6894">
        <w:rPr>
          <w:i/>
        </w:rPr>
        <w:t>Bundle</w:t>
      </w:r>
      <w:r w:rsidRPr="00D2346C">
        <w:t xml:space="preserve"> adalah berkas hasil</w:t>
      </w:r>
      <w:r>
        <w:t xml:space="preserve"> </w:t>
      </w:r>
      <w:r w:rsidRPr="006F6894">
        <w:rPr>
          <w:i/>
        </w:rPr>
        <w:t>build</w:t>
      </w:r>
      <w:r>
        <w:t xml:space="preserve"> dari suatu aplikasi Java. </w:t>
      </w:r>
      <w:r w:rsidRPr="006F6894">
        <w:rPr>
          <w:i/>
        </w:rPr>
        <w:t>Bundle</w:t>
      </w:r>
      <w:r>
        <w:t xml:space="preserve"> memiliki ekstensi berkas </w:t>
      </w:r>
      <w:proofErr w:type="gramStart"/>
      <w:r>
        <w:t>“.bundle</w:t>
      </w:r>
      <w:proofErr w:type="gramEnd"/>
      <w:r>
        <w:t xml:space="preserve">” ataupun “.jar”. Beberapa container OSGi juga mendukung ekstensi “.war” sebagai </w:t>
      </w:r>
      <w:r w:rsidRPr="006F6894">
        <w:rPr>
          <w:i/>
        </w:rPr>
        <w:t>web-bundle</w:t>
      </w:r>
      <w:r>
        <w:t xml:space="preserve">. Perbedaan antara </w:t>
      </w:r>
      <w:r w:rsidRPr="006F6894">
        <w:rPr>
          <w:i/>
        </w:rPr>
        <w:t>bundle</w:t>
      </w:r>
      <w:r>
        <w:t xml:space="preserve"> dan berkas jar ataupun war biasa adalah pada berkas manifest nya dimana bundle memiliki beberapa properti khusus </w:t>
      </w:r>
      <w:sdt>
        <w:sdtPr>
          <w:id w:val="1263647120"/>
          <w:citation/>
        </w:sdtPr>
        <w:sdtContent>
          <w:r>
            <w:fldChar w:fldCharType="begin"/>
          </w:r>
          <w:r>
            <w:instrText xml:space="preserve"> CITATION Har11 \l 1033 </w:instrText>
          </w:r>
          <w:r>
            <w:fldChar w:fldCharType="separate"/>
          </w:r>
          <w:r w:rsidR="00D304D7">
            <w:rPr>
              <w:noProof/>
            </w:rPr>
            <w:t>[10]</w:t>
          </w:r>
          <w:r>
            <w:fldChar w:fldCharType="end"/>
          </w:r>
        </w:sdtContent>
      </w:sdt>
      <w:r>
        <w:t xml:space="preserve"> yaitu: </w:t>
      </w:r>
    </w:p>
    <w:p w:rsidR="00DB2F8A" w:rsidRDefault="00DB2F8A" w:rsidP="00A01DBC">
      <w:pPr>
        <w:pStyle w:val="ListParagraph"/>
        <w:numPr>
          <w:ilvl w:val="0"/>
          <w:numId w:val="15"/>
        </w:numPr>
        <w:ind w:left="426"/>
      </w:pPr>
      <w:r w:rsidRPr="006F6894">
        <w:rPr>
          <w:i/>
        </w:rPr>
        <w:lastRenderedPageBreak/>
        <w:t>Bundle-Name</w:t>
      </w:r>
      <w:r>
        <w:t xml:space="preserve">: Berisi nama </w:t>
      </w:r>
      <w:r w:rsidRPr="006F6894">
        <w:rPr>
          <w:i/>
        </w:rPr>
        <w:t>bundle</w:t>
      </w:r>
      <w:r>
        <w:t xml:space="preserve">. Nama </w:t>
      </w:r>
      <w:r w:rsidRPr="006F6894">
        <w:rPr>
          <w:i/>
        </w:rPr>
        <w:t>bundle</w:t>
      </w:r>
      <w:r>
        <w:t xml:space="preserve"> biasanya dituliskan dalam bahasa manusia (bisa dibaca).</w:t>
      </w:r>
    </w:p>
    <w:p w:rsidR="00DB2F8A" w:rsidRDefault="00DB2F8A" w:rsidP="00A01DBC">
      <w:pPr>
        <w:pStyle w:val="ListParagraph"/>
        <w:numPr>
          <w:ilvl w:val="0"/>
          <w:numId w:val="15"/>
        </w:numPr>
        <w:ind w:left="426"/>
      </w:pPr>
      <w:r w:rsidRPr="006F6894">
        <w:rPr>
          <w:i/>
        </w:rPr>
        <w:t>Bundle-SymbolicName</w:t>
      </w:r>
      <w:r>
        <w:t xml:space="preserve">: Berisi nama </w:t>
      </w:r>
      <w:r w:rsidRPr="006F6894">
        <w:rPr>
          <w:i/>
        </w:rPr>
        <w:t>bundle</w:t>
      </w:r>
      <w:r>
        <w:t xml:space="preserve"> yang dituliskan secara simbolik dan unik. Properti ini digunakan sebagai identifier suatu </w:t>
      </w:r>
      <w:r w:rsidRPr="006F6894">
        <w:rPr>
          <w:i/>
        </w:rPr>
        <w:t>bundle</w:t>
      </w:r>
      <w:r>
        <w:t xml:space="preserve"> dalam OSGi </w:t>
      </w:r>
      <w:r w:rsidRPr="006F6894">
        <w:rPr>
          <w:i/>
        </w:rPr>
        <w:t>container</w:t>
      </w:r>
      <w:r>
        <w:t>.</w:t>
      </w:r>
    </w:p>
    <w:p w:rsidR="00DB2F8A" w:rsidRDefault="00DB2F8A" w:rsidP="00A01DBC">
      <w:pPr>
        <w:pStyle w:val="ListParagraph"/>
        <w:numPr>
          <w:ilvl w:val="0"/>
          <w:numId w:val="15"/>
        </w:numPr>
        <w:ind w:left="426"/>
      </w:pPr>
      <w:r w:rsidRPr="006F6894">
        <w:rPr>
          <w:i/>
        </w:rPr>
        <w:t>Bundle-Description</w:t>
      </w:r>
      <w:r>
        <w:t xml:space="preserve">: Berisi deskripsi ringkasan fungsionalitas suatu </w:t>
      </w:r>
      <w:r w:rsidRPr="006F6894">
        <w:rPr>
          <w:i/>
        </w:rPr>
        <w:t>bundle</w:t>
      </w:r>
      <w:r>
        <w:t>.</w:t>
      </w:r>
    </w:p>
    <w:p w:rsidR="00DB2F8A" w:rsidRDefault="00DB2F8A" w:rsidP="00A01DBC">
      <w:pPr>
        <w:pStyle w:val="ListParagraph"/>
        <w:numPr>
          <w:ilvl w:val="0"/>
          <w:numId w:val="15"/>
        </w:numPr>
        <w:ind w:left="426"/>
      </w:pPr>
      <w:r w:rsidRPr="006F6894">
        <w:rPr>
          <w:i/>
        </w:rPr>
        <w:t>Bundle-ManifestVersion</w:t>
      </w:r>
      <w:r>
        <w:t>: Berisi versi dari spesifikasi OSGi dimana bundle ini dapat di-</w:t>
      </w:r>
      <w:r w:rsidRPr="006F6894">
        <w:rPr>
          <w:i/>
        </w:rPr>
        <w:t>deploy</w:t>
      </w:r>
    </w:p>
    <w:p w:rsidR="00DB2F8A" w:rsidRDefault="00DB2F8A" w:rsidP="00A01DBC">
      <w:pPr>
        <w:pStyle w:val="ListParagraph"/>
        <w:numPr>
          <w:ilvl w:val="0"/>
          <w:numId w:val="15"/>
        </w:numPr>
        <w:ind w:left="426"/>
      </w:pPr>
      <w:r w:rsidRPr="006F6894">
        <w:rPr>
          <w:i/>
        </w:rPr>
        <w:t>Bundle-Version</w:t>
      </w:r>
      <w:r>
        <w:t xml:space="preserve">: Berisi versi </w:t>
      </w:r>
      <w:r w:rsidRPr="006F6894">
        <w:rPr>
          <w:i/>
        </w:rPr>
        <w:t>bundle</w:t>
      </w:r>
    </w:p>
    <w:p w:rsidR="00DB2F8A" w:rsidRDefault="00DB2F8A" w:rsidP="00A01DBC">
      <w:pPr>
        <w:pStyle w:val="ListParagraph"/>
        <w:numPr>
          <w:ilvl w:val="0"/>
          <w:numId w:val="15"/>
        </w:numPr>
        <w:ind w:left="426"/>
      </w:pPr>
      <w:r w:rsidRPr="006F6894">
        <w:rPr>
          <w:i/>
        </w:rPr>
        <w:t>Bundle-Activator</w:t>
      </w:r>
      <w:r>
        <w:t xml:space="preserve">: Berisi nama kelas yang digunakan sebagai activator </w:t>
      </w:r>
      <w:r w:rsidRPr="006F6894">
        <w:rPr>
          <w:i/>
        </w:rPr>
        <w:t>bundle</w:t>
      </w:r>
      <w:r>
        <w:t xml:space="preserve">. OSGi menyediakan API yang dapat digunakan pengembang untuk membuat kelas baru yang dapat digunakan sebagai aktivator </w:t>
      </w:r>
      <w:r w:rsidRPr="006F6894">
        <w:rPr>
          <w:i/>
        </w:rPr>
        <w:t>bundle</w:t>
      </w:r>
      <w:r>
        <w:t xml:space="preserve">. </w:t>
      </w:r>
    </w:p>
    <w:p w:rsidR="00DB2F8A" w:rsidRDefault="00DB2F8A" w:rsidP="00A01DBC">
      <w:pPr>
        <w:pStyle w:val="ListParagraph"/>
        <w:numPr>
          <w:ilvl w:val="0"/>
          <w:numId w:val="15"/>
        </w:numPr>
        <w:ind w:left="426"/>
      </w:pPr>
      <w:r w:rsidRPr="006F6894">
        <w:rPr>
          <w:i/>
        </w:rPr>
        <w:t>Export-Package</w:t>
      </w:r>
      <w:r>
        <w:t xml:space="preserve">: Berisi nama-nama </w:t>
      </w:r>
      <w:r w:rsidRPr="006F6894">
        <w:rPr>
          <w:i/>
        </w:rPr>
        <w:t>package</w:t>
      </w:r>
      <w:r>
        <w:t xml:space="preserve"> dari suatu </w:t>
      </w:r>
      <w:r w:rsidRPr="006F6894">
        <w:rPr>
          <w:i/>
        </w:rPr>
        <w:t>bundle</w:t>
      </w:r>
      <w:r>
        <w:t xml:space="preserve"> yang dapat diakses sebagai </w:t>
      </w:r>
      <w:r w:rsidRPr="006F6894">
        <w:rPr>
          <w:i/>
        </w:rPr>
        <w:t>classpath</w:t>
      </w:r>
      <w:r>
        <w:t xml:space="preserve"> oleh </w:t>
      </w:r>
      <w:r w:rsidRPr="006F6894">
        <w:rPr>
          <w:i/>
        </w:rPr>
        <w:t>bundle</w:t>
      </w:r>
      <w:r>
        <w:t xml:space="preserve"> lain.</w:t>
      </w:r>
    </w:p>
    <w:p w:rsidR="00DB2F8A" w:rsidRDefault="00DB2F8A" w:rsidP="00A01DBC">
      <w:pPr>
        <w:pStyle w:val="ListParagraph"/>
        <w:numPr>
          <w:ilvl w:val="0"/>
          <w:numId w:val="15"/>
        </w:numPr>
        <w:ind w:left="426"/>
      </w:pPr>
      <w:r w:rsidRPr="006F6894">
        <w:rPr>
          <w:i/>
        </w:rPr>
        <w:t>Import-Package</w:t>
      </w:r>
      <w:r>
        <w:t xml:space="preserve">: Berisi nama-nama </w:t>
      </w:r>
      <w:r w:rsidRPr="006F6894">
        <w:rPr>
          <w:i/>
        </w:rPr>
        <w:t>package</w:t>
      </w:r>
      <w:r>
        <w:t xml:space="preserve"> dari </w:t>
      </w:r>
      <w:r w:rsidRPr="006F6894">
        <w:rPr>
          <w:i/>
        </w:rPr>
        <w:t>bundle</w:t>
      </w:r>
      <w:r>
        <w:t xml:space="preserve"> lain yang diperlukan di dalam </w:t>
      </w:r>
      <w:r w:rsidRPr="006F6894">
        <w:rPr>
          <w:i/>
        </w:rPr>
        <w:t>classpath</w:t>
      </w:r>
      <w:r>
        <w:t xml:space="preserve"> dari suatu </w:t>
      </w:r>
      <w:r w:rsidRPr="006F6894">
        <w:rPr>
          <w:i/>
        </w:rPr>
        <w:t>bundle</w:t>
      </w:r>
      <w:r>
        <w:t>.</w:t>
      </w:r>
    </w:p>
    <w:p w:rsidR="00DB2F8A" w:rsidRDefault="00DB2F8A" w:rsidP="00DF15D6">
      <w:pPr>
        <w:ind w:firstLine="576"/>
      </w:pPr>
      <w:r>
        <w:rPr>
          <w:noProof/>
          <w:lang w:eastAsia="en-US"/>
        </w:rPr>
        <w:drawing>
          <wp:anchor distT="0" distB="0" distL="114300" distR="114300" simplePos="0" relativeHeight="251928576" behindDoc="0" locked="0" layoutInCell="1" allowOverlap="1" wp14:anchorId="2D5B06AC" wp14:editId="181BB8E6">
            <wp:simplePos x="0" y="0"/>
            <wp:positionH relativeFrom="margin">
              <wp:align>center</wp:align>
            </wp:positionH>
            <wp:positionV relativeFrom="paragraph">
              <wp:posOffset>158115</wp:posOffset>
            </wp:positionV>
            <wp:extent cx="1810800" cy="1346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0px-Osgi_framework.svg.png"/>
                    <pic:cNvPicPr/>
                  </pic:nvPicPr>
                  <pic:blipFill>
                    <a:blip r:embed="rId169">
                      <a:extLst>
                        <a:ext uri="{28A0092B-C50C-407E-A947-70E740481C1C}">
                          <a14:useLocalDpi xmlns:a14="http://schemas.microsoft.com/office/drawing/2010/main" val="0"/>
                        </a:ext>
                      </a:extLst>
                    </a:blip>
                    <a:stretch>
                      <a:fillRect/>
                    </a:stretch>
                  </pic:blipFill>
                  <pic:spPr>
                    <a:xfrm>
                      <a:off x="0" y="0"/>
                      <a:ext cx="1810800" cy="1346400"/>
                    </a:xfrm>
                    <a:prstGeom prst="rect">
                      <a:avLst/>
                    </a:prstGeom>
                  </pic:spPr>
                </pic:pic>
              </a:graphicData>
            </a:graphic>
            <wp14:sizeRelH relativeFrom="page">
              <wp14:pctWidth>0</wp14:pctWidth>
            </wp14:sizeRelH>
            <wp14:sizeRelV relativeFrom="page">
              <wp14:pctHeight>0</wp14:pctHeight>
            </wp14:sizeRelV>
          </wp:anchor>
        </w:drawing>
      </w:r>
    </w:p>
    <w:p w:rsidR="00DB2F8A" w:rsidRDefault="00DB2F8A" w:rsidP="00DF15D6">
      <w:pPr>
        <w:ind w:firstLine="576"/>
      </w:pPr>
    </w:p>
    <w:p w:rsidR="00DB2F8A" w:rsidRDefault="00DB2F8A" w:rsidP="00DF15D6">
      <w:pPr>
        <w:ind w:firstLine="576"/>
      </w:pPr>
    </w:p>
    <w:p w:rsidR="00DB2F8A" w:rsidRDefault="00DB2F8A" w:rsidP="00DF15D6">
      <w:pPr>
        <w:ind w:firstLine="576"/>
      </w:pPr>
    </w:p>
    <w:p w:rsidR="00DB2F8A" w:rsidRDefault="00DB2F8A" w:rsidP="00DF15D6">
      <w:pPr>
        <w:ind w:firstLine="576"/>
      </w:pPr>
    </w:p>
    <w:p w:rsidR="00DB2F8A" w:rsidRDefault="00DB2F8A" w:rsidP="00DF15D6">
      <w:pPr>
        <w:ind w:firstLine="576"/>
      </w:pPr>
    </w:p>
    <w:p w:rsidR="00DB2F8A" w:rsidRDefault="00DB2F8A" w:rsidP="00DF15D6">
      <w:pPr>
        <w:ind w:firstLine="576"/>
      </w:pPr>
    </w:p>
    <w:p w:rsidR="00DB2F8A" w:rsidRDefault="00DB2F8A" w:rsidP="00DF15D6">
      <w:pPr>
        <w:ind w:firstLine="576"/>
      </w:pPr>
    </w:p>
    <w:p w:rsidR="00DB2F8A" w:rsidRDefault="00DB2F8A" w:rsidP="00DF15D6">
      <w:pPr>
        <w:ind w:firstLine="576"/>
      </w:pPr>
    </w:p>
    <w:p w:rsidR="00DF15D6" w:rsidRDefault="00D7564E" w:rsidP="00DF15D6">
      <w:r>
        <w:rPr>
          <w:noProof/>
          <w:lang w:eastAsia="en-US"/>
        </w:rPr>
        <mc:AlternateContent>
          <mc:Choice Requires="wps">
            <w:drawing>
              <wp:anchor distT="0" distB="0" distL="114300" distR="114300" simplePos="0" relativeHeight="251756032" behindDoc="0" locked="0" layoutInCell="1" allowOverlap="1">
                <wp:simplePos x="0" y="0"/>
                <wp:positionH relativeFrom="column">
                  <wp:align>center</wp:align>
                </wp:positionH>
                <wp:positionV relativeFrom="paragraph">
                  <wp:posOffset>146050</wp:posOffset>
                </wp:positionV>
                <wp:extent cx="2830830" cy="222250"/>
                <wp:effectExtent l="0" t="1270" r="1270" b="0"/>
                <wp:wrapNone/>
                <wp:docPr id="45084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DB2F8A">
                            <w:pPr>
                              <w:pStyle w:val="Caption"/>
                              <w:rPr>
                                <w:sz w:val="18"/>
                              </w:rPr>
                            </w:pPr>
                            <w:bookmarkStart w:id="325" w:name="_Ref438607840"/>
                            <w:bookmarkStart w:id="326" w:name="_Toc441082052"/>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5</w:t>
                            </w:r>
                            <w:r>
                              <w:rPr>
                                <w:sz w:val="18"/>
                                <w:lang w:val="id-ID"/>
                              </w:rPr>
                              <w:fldChar w:fldCharType="end"/>
                            </w:r>
                            <w:bookmarkEnd w:id="325"/>
                            <w:r>
                              <w:rPr>
                                <w:sz w:val="18"/>
                              </w:rPr>
                              <w:t xml:space="preserve"> OSGi </w:t>
                            </w:r>
                            <w:sdt>
                              <w:sdtPr>
                                <w:rPr>
                                  <w:sz w:val="18"/>
                                </w:rPr>
                                <w:id w:val="982587670"/>
                                <w:citation/>
                              </w:sdtPr>
                              <w:sdtContent>
                                <w:r>
                                  <w:rPr>
                                    <w:sz w:val="18"/>
                                  </w:rPr>
                                  <w:fldChar w:fldCharType="begin"/>
                                </w:r>
                                <w:r>
                                  <w:rPr>
                                    <w:sz w:val="18"/>
                                  </w:rPr>
                                  <w:instrText xml:space="preserve">CITATION Har11 \l 1033 </w:instrText>
                                </w:r>
                                <w:r>
                                  <w:rPr>
                                    <w:sz w:val="18"/>
                                  </w:rPr>
                                  <w:fldChar w:fldCharType="separate"/>
                                </w:r>
                                <w:r w:rsidRPr="00AB7C66">
                                  <w:rPr>
                                    <w:noProof/>
                                    <w:sz w:val="18"/>
                                  </w:rPr>
                                  <w:t>[10]</w:t>
                                </w:r>
                                <w:r>
                                  <w:rPr>
                                    <w:sz w:val="18"/>
                                  </w:rPr>
                                  <w:fldChar w:fldCharType="end"/>
                                </w:r>
                              </w:sdtContent>
                            </w:sdt>
                            <w:bookmarkEnd w:id="326"/>
                          </w:p>
                          <w:p w:rsidR="00950408" w:rsidRPr="00CA1C5E" w:rsidRDefault="00950408" w:rsidP="00DB2F8A"/>
                          <w:p w:rsidR="00950408" w:rsidRPr="00956456" w:rsidRDefault="00950408" w:rsidP="00DB2F8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33" type="#_x0000_t202" style="position:absolute;left:0;text-align:left;margin-left:0;margin-top:11.5pt;width:222.9pt;height:17.5pt;z-index:251756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" filled="f" stroked="f">
                <v:textbox>
                  <w:txbxContent>
                    <w:p w:rsidR="00950408" w:rsidRDefault="00950408" w:rsidP="00DB2F8A">
                      <w:pPr>
                        <w:pStyle w:val="Caption"/>
                        <w:rPr>
                          <w:sz w:val="18"/>
                        </w:rPr>
                      </w:pPr>
                      <w:bookmarkStart w:id="327" w:name="_Ref438607840"/>
                      <w:bookmarkStart w:id="328" w:name="_Toc441082052"/>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5</w:t>
                      </w:r>
                      <w:r>
                        <w:rPr>
                          <w:sz w:val="18"/>
                          <w:lang w:val="id-ID"/>
                        </w:rPr>
                        <w:fldChar w:fldCharType="end"/>
                      </w:r>
                      <w:bookmarkEnd w:id="327"/>
                      <w:r>
                        <w:rPr>
                          <w:sz w:val="18"/>
                        </w:rPr>
                        <w:t xml:space="preserve"> OSGi </w:t>
                      </w:r>
                      <w:sdt>
                        <w:sdtPr>
                          <w:rPr>
                            <w:sz w:val="18"/>
                          </w:rPr>
                          <w:id w:val="982587670"/>
                          <w:citation/>
                        </w:sdtPr>
                        <w:sdtContent>
                          <w:r>
                            <w:rPr>
                              <w:sz w:val="18"/>
                            </w:rPr>
                            <w:fldChar w:fldCharType="begin"/>
                          </w:r>
                          <w:r>
                            <w:rPr>
                              <w:sz w:val="18"/>
                            </w:rPr>
                            <w:instrText xml:space="preserve">CITATION Har11 \l 1033 </w:instrText>
                          </w:r>
                          <w:r>
                            <w:rPr>
                              <w:sz w:val="18"/>
                            </w:rPr>
                            <w:fldChar w:fldCharType="separate"/>
                          </w:r>
                          <w:r w:rsidRPr="00AB7C66">
                            <w:rPr>
                              <w:noProof/>
                              <w:sz w:val="18"/>
                            </w:rPr>
                            <w:t>[10]</w:t>
                          </w:r>
                          <w:r>
                            <w:rPr>
                              <w:sz w:val="18"/>
                            </w:rPr>
                            <w:fldChar w:fldCharType="end"/>
                          </w:r>
                        </w:sdtContent>
                      </w:sdt>
                      <w:bookmarkEnd w:id="328"/>
                    </w:p>
                    <w:p w:rsidR="00950408" w:rsidRPr="00CA1C5E" w:rsidRDefault="00950408" w:rsidP="00DB2F8A"/>
                    <w:p w:rsidR="00950408" w:rsidRPr="00956456" w:rsidRDefault="00950408" w:rsidP="00DB2F8A">
                      <w:pPr>
                        <w:rPr>
                          <w:sz w:val="18"/>
                          <w:szCs w:val="18"/>
                        </w:rPr>
                      </w:pPr>
                    </w:p>
                  </w:txbxContent>
                </v:textbox>
              </v:shape>
            </w:pict>
          </mc:Fallback>
        </mc:AlternateContent>
      </w:r>
    </w:p>
    <w:p w:rsidR="00775D38" w:rsidRDefault="00775D38" w:rsidP="00775D38"/>
    <w:p w:rsidR="00DB2F8A" w:rsidRDefault="00DB2F8A" w:rsidP="00775D38"/>
    <w:p w:rsidR="00DB2F8A" w:rsidRDefault="00DB2F8A" w:rsidP="00775D38"/>
    <w:p w:rsidR="00DB2F8A" w:rsidRDefault="00DB2F8A" w:rsidP="00775D38"/>
    <w:p w:rsidR="00775D38" w:rsidRPr="00E870ED" w:rsidRDefault="00775D38" w:rsidP="00775D38">
      <w:pPr>
        <w:pStyle w:val="Heading4"/>
        <w:ind w:left="851"/>
        <w:rPr>
          <w:i/>
        </w:rPr>
      </w:pPr>
      <w:bookmarkStart w:id="329" w:name="_Toc439260121"/>
      <w:bookmarkStart w:id="330" w:name="_Toc439260283"/>
      <w:bookmarkStart w:id="331" w:name="_Toc440863923"/>
      <w:r>
        <w:t xml:space="preserve">Status OSGi </w:t>
      </w:r>
      <w:r w:rsidRPr="00E870ED">
        <w:rPr>
          <w:i/>
        </w:rPr>
        <w:t>Bundle</w:t>
      </w:r>
      <w:bookmarkEnd w:id="329"/>
      <w:bookmarkEnd w:id="330"/>
      <w:bookmarkEnd w:id="331"/>
      <w:r w:rsidRPr="00E870ED">
        <w:rPr>
          <w:i/>
        </w:rPr>
        <w:t xml:space="preserve"> </w:t>
      </w:r>
    </w:p>
    <w:p w:rsidR="00775D38" w:rsidRDefault="00775D38" w:rsidP="00775D38"/>
    <w:p w:rsidR="00775D38" w:rsidRDefault="00775D38" w:rsidP="00775D38">
      <w:pPr>
        <w:ind w:firstLine="720"/>
      </w:pPr>
      <w:r>
        <w:lastRenderedPageBreak/>
        <w:t xml:space="preserve">Tiap OSGi </w:t>
      </w:r>
      <w:r w:rsidRPr="002C4BB2">
        <w:rPr>
          <w:i/>
        </w:rPr>
        <w:t>bundle</w:t>
      </w:r>
      <w:r>
        <w:t xml:space="preserve"> memiliki siklus hidup yang terdiri beberapa status seperti </w:t>
      </w:r>
      <w:r w:rsidRPr="006E59E4">
        <w:rPr>
          <w:i/>
        </w:rPr>
        <w:t>ACTIVE</w:t>
      </w:r>
      <w:r>
        <w:t xml:space="preserve">, </w:t>
      </w:r>
      <w:r w:rsidRPr="006E59E4">
        <w:rPr>
          <w:i/>
        </w:rPr>
        <w:t>STOPPING</w:t>
      </w:r>
      <w:r>
        <w:t xml:space="preserve">, </w:t>
      </w:r>
      <w:r w:rsidRPr="006E59E4">
        <w:rPr>
          <w:i/>
        </w:rPr>
        <w:t>STARTING</w:t>
      </w:r>
      <w:r>
        <w:t xml:space="preserve">, </w:t>
      </w:r>
      <w:r w:rsidRPr="006E59E4">
        <w:rPr>
          <w:i/>
        </w:rPr>
        <w:t>RESOLVED</w:t>
      </w:r>
      <w:r>
        <w:t xml:space="preserve">, </w:t>
      </w:r>
      <w:r w:rsidRPr="006E59E4">
        <w:rPr>
          <w:i/>
        </w:rPr>
        <w:t>INSTALLED</w:t>
      </w:r>
      <w:r>
        <w:t xml:space="preserve">, dan </w:t>
      </w:r>
      <w:r w:rsidRPr="006E59E4">
        <w:rPr>
          <w:i/>
        </w:rPr>
        <w:t>UNINSTALLED</w:t>
      </w:r>
      <w:r w:rsidR="00AF0D98">
        <w:rPr>
          <w:i/>
        </w:rPr>
        <w:t xml:space="preserve"> </w:t>
      </w:r>
      <w:sdt>
        <w:sdtPr>
          <w:rPr>
            <w:i/>
          </w:rPr>
          <w:id w:val="-972760133"/>
          <w:citation/>
        </w:sdtPr>
        <w:sdtContent>
          <w:r w:rsidR="00AF0D98">
            <w:rPr>
              <w:i/>
            </w:rPr>
            <w:fldChar w:fldCharType="begin"/>
          </w:r>
          <w:r w:rsidR="00AF0D98">
            <w:rPr>
              <w:i/>
            </w:rPr>
            <w:instrText xml:space="preserve"> CITATION Har11 \l 1033 </w:instrText>
          </w:r>
          <w:r w:rsidR="00AF0D98">
            <w:rPr>
              <w:i/>
            </w:rPr>
            <w:fldChar w:fldCharType="separate"/>
          </w:r>
          <w:r w:rsidR="00AB7C66">
            <w:rPr>
              <w:noProof/>
            </w:rPr>
            <w:t>[10]</w:t>
          </w:r>
          <w:r w:rsidR="00AF0D98">
            <w:rPr>
              <w:i/>
            </w:rPr>
            <w:fldChar w:fldCharType="end"/>
          </w:r>
        </w:sdtContent>
      </w:sdt>
      <w:r>
        <w:t xml:space="preserve">. Status yang paling berpengaruh dalam siklus hidup OSGi </w:t>
      </w:r>
      <w:r w:rsidRPr="00FC2AE9">
        <w:rPr>
          <w:i/>
        </w:rPr>
        <w:t>bundle</w:t>
      </w:r>
      <w:r>
        <w:t xml:space="preserve"> adalah </w:t>
      </w:r>
      <w:r w:rsidRPr="00BB284A">
        <w:rPr>
          <w:i/>
        </w:rPr>
        <w:t>ACTIVE</w:t>
      </w:r>
      <w:r>
        <w:t xml:space="preserve">, </w:t>
      </w:r>
      <w:r w:rsidRPr="00BB284A">
        <w:rPr>
          <w:i/>
        </w:rPr>
        <w:t>RESOLVED</w:t>
      </w:r>
      <w:r>
        <w:t xml:space="preserve">, dan </w:t>
      </w:r>
      <w:r w:rsidRPr="00BB284A">
        <w:rPr>
          <w:i/>
        </w:rPr>
        <w:t>INSTALLED</w:t>
      </w:r>
      <w:r>
        <w:t xml:space="preserve">. Siklus hidup OSGi ditunjukkan pada </w:t>
      </w:r>
      <w:r w:rsidRPr="00D5250F">
        <w:fldChar w:fldCharType="begin"/>
      </w:r>
      <w:r w:rsidRPr="00D5250F">
        <w:instrText xml:space="preserve"> REF _Ref437191506 \h </w:instrText>
      </w:r>
      <w:r>
        <w:instrText xml:space="preserve"> \* MERGEFORMAT </w:instrText>
      </w:r>
      <w:r w:rsidRPr="00D5250F">
        <w:fldChar w:fldCharType="separate"/>
      </w:r>
      <w:r w:rsidR="00EC2FF0" w:rsidRPr="00EC2FF0">
        <w:t xml:space="preserve">Gambar </w:t>
      </w:r>
      <w:r w:rsidR="00EC2FF0" w:rsidRPr="00EC2FF0">
        <w:rPr>
          <w:lang w:val="id-ID"/>
        </w:rPr>
        <w:t>2.6</w:t>
      </w:r>
      <w:r w:rsidRPr="00D5250F">
        <w:fldChar w:fldCharType="end"/>
      </w:r>
      <w:r>
        <w:t>.</w:t>
      </w:r>
    </w:p>
    <w:p w:rsidR="00775D38" w:rsidRDefault="00775D38" w:rsidP="00775D38">
      <w:pPr>
        <w:ind w:firstLine="720"/>
      </w:pPr>
      <w:r>
        <w:rPr>
          <w:noProof/>
          <w:lang w:eastAsia="en-US"/>
        </w:rPr>
        <w:drawing>
          <wp:anchor distT="0" distB="0" distL="114300" distR="114300" simplePos="0" relativeHeight="251944960" behindDoc="0" locked="0" layoutInCell="1" allowOverlap="1" wp14:anchorId="34381425" wp14:editId="666994F9">
            <wp:simplePos x="0" y="0"/>
            <wp:positionH relativeFrom="margin">
              <wp:posOffset>750570</wp:posOffset>
            </wp:positionH>
            <wp:positionV relativeFrom="paragraph">
              <wp:posOffset>38939</wp:posOffset>
            </wp:positionV>
            <wp:extent cx="2206800" cy="1533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ndle-lifecycle.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2206800" cy="1533600"/>
                    </a:xfrm>
                    <a:prstGeom prst="rect">
                      <a:avLst/>
                    </a:prstGeom>
                  </pic:spPr>
                </pic:pic>
              </a:graphicData>
            </a:graphic>
            <wp14:sizeRelH relativeFrom="margin">
              <wp14:pctWidth>0</wp14:pctWidth>
            </wp14:sizeRelH>
            <wp14:sizeRelV relativeFrom="margin">
              <wp14:pctHeight>0</wp14:pctHeight>
            </wp14:sizeRelV>
          </wp:anchor>
        </w:drawing>
      </w:r>
    </w:p>
    <w:p w:rsidR="00775D38" w:rsidRDefault="00775D38" w:rsidP="00775D38">
      <w:pPr>
        <w:ind w:firstLine="720"/>
      </w:pPr>
    </w:p>
    <w:p w:rsidR="00775D38" w:rsidRDefault="00775D38" w:rsidP="00775D38">
      <w:pPr>
        <w:ind w:firstLine="720"/>
      </w:pPr>
    </w:p>
    <w:p w:rsidR="00775D38" w:rsidRDefault="00775D38" w:rsidP="00775D38">
      <w:pPr>
        <w:ind w:firstLine="720"/>
      </w:pPr>
    </w:p>
    <w:p w:rsidR="00775D38" w:rsidRDefault="00775D38" w:rsidP="00775D38">
      <w:pPr>
        <w:ind w:firstLine="720"/>
      </w:pPr>
    </w:p>
    <w:p w:rsidR="00775D38" w:rsidRDefault="00775D38" w:rsidP="00775D38">
      <w:pPr>
        <w:ind w:firstLine="720"/>
      </w:pPr>
    </w:p>
    <w:p w:rsidR="00775D38" w:rsidRDefault="00775D38" w:rsidP="00775D38">
      <w:pPr>
        <w:ind w:firstLine="720"/>
      </w:pPr>
    </w:p>
    <w:p w:rsidR="00775D38" w:rsidRDefault="00775D38" w:rsidP="000F6ACF"/>
    <w:p w:rsidR="00775D38" w:rsidRDefault="00775D38" w:rsidP="000F6ACF"/>
    <w:p w:rsidR="00775D38" w:rsidRDefault="00775D38" w:rsidP="00775D38">
      <w:pPr>
        <w:ind w:firstLine="720"/>
      </w:pPr>
    </w:p>
    <w:p w:rsidR="00775D38" w:rsidRDefault="00D7564E" w:rsidP="00775D38">
      <w:pPr>
        <w:ind w:firstLine="720"/>
      </w:pPr>
      <w:r>
        <w:rPr>
          <w:noProof/>
          <w:lang w:eastAsia="en-US"/>
        </w:rPr>
        <mc:AlternateContent>
          <mc:Choice Requires="wps">
            <w:drawing>
              <wp:anchor distT="0" distB="0" distL="114300" distR="114300" simplePos="0" relativeHeight="251726336" behindDoc="0" locked="0" layoutInCell="1" allowOverlap="1">
                <wp:simplePos x="0" y="0"/>
                <wp:positionH relativeFrom="column">
                  <wp:posOffset>439420</wp:posOffset>
                </wp:positionH>
                <wp:positionV relativeFrom="paragraph">
                  <wp:posOffset>30480</wp:posOffset>
                </wp:positionV>
                <wp:extent cx="2830830" cy="222250"/>
                <wp:effectExtent l="0" t="3175" r="1270" b="3175"/>
                <wp:wrapNone/>
                <wp:docPr id="4508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75D38">
                            <w:pPr>
                              <w:pStyle w:val="Caption"/>
                              <w:rPr>
                                <w:sz w:val="18"/>
                              </w:rPr>
                            </w:pPr>
                            <w:bookmarkStart w:id="332" w:name="_Ref437191506"/>
                            <w:bookmarkStart w:id="333" w:name="_Toc441082053"/>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6</w:t>
                            </w:r>
                            <w:r>
                              <w:rPr>
                                <w:sz w:val="18"/>
                                <w:lang w:val="id-ID"/>
                              </w:rPr>
                              <w:fldChar w:fldCharType="end"/>
                            </w:r>
                            <w:bookmarkEnd w:id="332"/>
                            <w:r>
                              <w:rPr>
                                <w:sz w:val="18"/>
                              </w:rPr>
                              <w:t xml:space="preserve"> Siklus hidup sebuah OSGi bundle </w:t>
                            </w:r>
                            <w:sdt>
                              <w:sdtPr>
                                <w:rPr>
                                  <w:sz w:val="18"/>
                                </w:rPr>
                                <w:id w:val="-1123609033"/>
                                <w:citation/>
                              </w:sdtPr>
                              <w:sdtContent>
                                <w:r>
                                  <w:rPr>
                                    <w:sz w:val="18"/>
                                  </w:rPr>
                                  <w:fldChar w:fldCharType="begin"/>
                                </w:r>
                                <w:r>
                                  <w:rPr>
                                    <w:sz w:val="18"/>
                                  </w:rPr>
                                  <w:instrText xml:space="preserve">CITATION Har11 \l 1033 </w:instrText>
                                </w:r>
                                <w:r>
                                  <w:rPr>
                                    <w:sz w:val="18"/>
                                  </w:rPr>
                                  <w:fldChar w:fldCharType="separate"/>
                                </w:r>
                                <w:r w:rsidRPr="000252AE">
                                  <w:rPr>
                                    <w:noProof/>
                                    <w:sz w:val="18"/>
                                  </w:rPr>
                                  <w:t>[6]</w:t>
                                </w:r>
                                <w:r>
                                  <w:rPr>
                                    <w:sz w:val="18"/>
                                  </w:rPr>
                                  <w:fldChar w:fldCharType="end"/>
                                </w:r>
                              </w:sdtContent>
                            </w:sdt>
                            <w:bookmarkEnd w:id="333"/>
                          </w:p>
                          <w:p w:rsidR="00950408" w:rsidRPr="00CA1C5E" w:rsidRDefault="00950408" w:rsidP="00775D38"/>
                          <w:p w:rsidR="00950408" w:rsidRPr="00956456" w:rsidRDefault="00950408" w:rsidP="00775D3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34" type="#_x0000_t202" style="position:absolute;left:0;text-align:left;margin-left:34.6pt;margin-top:2.4pt;width:222.9pt;height:1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" filled="f" stroked="f">
                <v:textbox>
                  <w:txbxContent>
                    <w:p w:rsidR="00950408" w:rsidRDefault="00950408" w:rsidP="00775D38">
                      <w:pPr>
                        <w:pStyle w:val="Caption"/>
                        <w:rPr>
                          <w:sz w:val="18"/>
                        </w:rPr>
                      </w:pPr>
                      <w:bookmarkStart w:id="334" w:name="_Ref437191506"/>
                      <w:bookmarkStart w:id="335" w:name="_Toc441082053"/>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6</w:t>
                      </w:r>
                      <w:r>
                        <w:rPr>
                          <w:sz w:val="18"/>
                          <w:lang w:val="id-ID"/>
                        </w:rPr>
                        <w:fldChar w:fldCharType="end"/>
                      </w:r>
                      <w:bookmarkEnd w:id="334"/>
                      <w:r>
                        <w:rPr>
                          <w:sz w:val="18"/>
                        </w:rPr>
                        <w:t xml:space="preserve"> Siklus hidup sebuah OSGi bundle </w:t>
                      </w:r>
                      <w:sdt>
                        <w:sdtPr>
                          <w:rPr>
                            <w:sz w:val="18"/>
                          </w:rPr>
                          <w:id w:val="-1123609033"/>
                          <w:citation/>
                        </w:sdtPr>
                        <w:sdtContent>
                          <w:r>
                            <w:rPr>
                              <w:sz w:val="18"/>
                            </w:rPr>
                            <w:fldChar w:fldCharType="begin"/>
                          </w:r>
                          <w:r>
                            <w:rPr>
                              <w:sz w:val="18"/>
                            </w:rPr>
                            <w:instrText xml:space="preserve">CITATION Har11 \l 1033 </w:instrText>
                          </w:r>
                          <w:r>
                            <w:rPr>
                              <w:sz w:val="18"/>
                            </w:rPr>
                            <w:fldChar w:fldCharType="separate"/>
                          </w:r>
                          <w:r w:rsidRPr="000252AE">
                            <w:rPr>
                              <w:noProof/>
                              <w:sz w:val="18"/>
                            </w:rPr>
                            <w:t>[6]</w:t>
                          </w:r>
                          <w:r>
                            <w:rPr>
                              <w:sz w:val="18"/>
                            </w:rPr>
                            <w:fldChar w:fldCharType="end"/>
                          </w:r>
                        </w:sdtContent>
                      </w:sdt>
                      <w:bookmarkEnd w:id="335"/>
                    </w:p>
                    <w:p w:rsidR="00950408" w:rsidRPr="00CA1C5E" w:rsidRDefault="00950408" w:rsidP="00775D38"/>
                    <w:p w:rsidR="00950408" w:rsidRPr="00956456" w:rsidRDefault="00950408" w:rsidP="00775D38">
                      <w:pPr>
                        <w:rPr>
                          <w:sz w:val="18"/>
                          <w:szCs w:val="18"/>
                        </w:rPr>
                      </w:pPr>
                    </w:p>
                  </w:txbxContent>
                </v:textbox>
              </v:shape>
            </w:pict>
          </mc:Fallback>
        </mc:AlternateContent>
      </w:r>
    </w:p>
    <w:p w:rsidR="00775D38" w:rsidRDefault="00775D38" w:rsidP="00775D38">
      <w:pPr>
        <w:ind w:firstLine="720"/>
      </w:pPr>
    </w:p>
    <w:p w:rsidR="00775D38" w:rsidRDefault="00775D38" w:rsidP="00775D38">
      <w:pPr>
        <w:ind w:firstLine="720"/>
      </w:pPr>
      <w:r>
        <w:t xml:space="preserve">Status </w:t>
      </w:r>
      <w:r w:rsidRPr="006E59E4">
        <w:rPr>
          <w:i/>
        </w:rPr>
        <w:t>INSTALLED</w:t>
      </w:r>
      <w:r>
        <w:t xml:space="preserve"> merupakan status yang menandakan bahwa </w:t>
      </w:r>
      <w:r w:rsidRPr="002C4BB2">
        <w:rPr>
          <w:i/>
        </w:rPr>
        <w:t>bundle</w:t>
      </w:r>
      <w:r>
        <w:t xml:space="preserve"> sudah dipasang ke dalam sistem OSGi namun dengan dependensi yang belum terpenuhi. Dependensi merupakan pustaka yang diperlukan sebuah </w:t>
      </w:r>
      <w:r w:rsidRPr="002C4BB2">
        <w:rPr>
          <w:i/>
        </w:rPr>
        <w:t>bundle</w:t>
      </w:r>
      <w:r>
        <w:t xml:space="preserve"> agar dapat berfungsi. Status </w:t>
      </w:r>
      <w:r w:rsidRPr="006E59E4">
        <w:rPr>
          <w:i/>
        </w:rPr>
        <w:t>RESOLVED</w:t>
      </w:r>
      <w:r w:rsidR="008309E5">
        <w:rPr>
          <w:i/>
        </w:rPr>
        <w:t xml:space="preserve"> </w:t>
      </w:r>
      <w:r>
        <w:t xml:space="preserve">menandakan bahwa bundle sudah terpasang dan semua dependensi yang diperlukan sudah terpenuhi namun belum dijalankan. Status </w:t>
      </w:r>
      <w:r>
        <w:rPr>
          <w:i/>
        </w:rPr>
        <w:t>ACTIVE</w:t>
      </w:r>
      <w:r>
        <w:t xml:space="preserve"> merupakan status dimana bundle sudah </w:t>
      </w:r>
      <w:r w:rsidRPr="00BB284A">
        <w:rPr>
          <w:i/>
        </w:rPr>
        <w:t>RESOLVED</w:t>
      </w:r>
      <w:r>
        <w:t xml:space="preserve"> dan berjalan.</w:t>
      </w:r>
    </w:p>
    <w:p w:rsidR="00DF15D6" w:rsidRPr="00AB3AEF" w:rsidRDefault="00DF15D6" w:rsidP="00DF15D6"/>
    <w:p w:rsidR="00E86407" w:rsidRDefault="001807F8" w:rsidP="00D411DF">
      <w:pPr>
        <w:pStyle w:val="Heading4"/>
        <w:ind w:left="851"/>
      </w:pPr>
      <w:bookmarkStart w:id="336" w:name="_Toc439260122"/>
      <w:bookmarkStart w:id="337" w:name="_Toc439260284"/>
      <w:bookmarkStart w:id="338" w:name="_Toc440863924"/>
      <w:r w:rsidRPr="002C4BB2">
        <w:rPr>
          <w:i/>
        </w:rPr>
        <w:t>Bundle</w:t>
      </w:r>
      <w:r>
        <w:t xml:space="preserve"> </w:t>
      </w:r>
      <w:r w:rsidRPr="002C4BB2">
        <w:rPr>
          <w:i/>
        </w:rPr>
        <w:t>f</w:t>
      </w:r>
      <w:r w:rsidR="00E86407" w:rsidRPr="002C4BB2">
        <w:rPr>
          <w:i/>
        </w:rPr>
        <w:t>ragment</w:t>
      </w:r>
      <w:bookmarkEnd w:id="336"/>
      <w:bookmarkEnd w:id="337"/>
      <w:bookmarkEnd w:id="338"/>
    </w:p>
    <w:p w:rsidR="00082163" w:rsidRDefault="00082163" w:rsidP="00082163"/>
    <w:p w:rsidR="00082163" w:rsidRDefault="009C4469" w:rsidP="003C4FE5">
      <w:pPr>
        <w:ind w:firstLine="720"/>
      </w:pPr>
      <w:r w:rsidRPr="002C4BB2">
        <w:rPr>
          <w:i/>
        </w:rPr>
        <w:t>Bundle</w:t>
      </w:r>
      <w:r>
        <w:t xml:space="preserve"> </w:t>
      </w:r>
      <w:r w:rsidRPr="002C4BB2">
        <w:rPr>
          <w:i/>
        </w:rPr>
        <w:t>f</w:t>
      </w:r>
      <w:r w:rsidR="00082163" w:rsidRPr="002C4BB2">
        <w:rPr>
          <w:i/>
        </w:rPr>
        <w:t>ragment</w:t>
      </w:r>
      <w:r w:rsidR="00082163">
        <w:t xml:space="preserve"> adalah </w:t>
      </w:r>
      <w:r w:rsidR="00082163" w:rsidRPr="002C4BB2">
        <w:rPr>
          <w:i/>
        </w:rPr>
        <w:t>bundle</w:t>
      </w:r>
      <w:r w:rsidR="00082163">
        <w:t xml:space="preserve"> yang tidak bisa berdiri sendiri melainkan harus digunakan sebagai </w:t>
      </w:r>
      <w:r w:rsidR="00082163" w:rsidRPr="002C4BB2">
        <w:rPr>
          <w:i/>
        </w:rPr>
        <w:t>bundle</w:t>
      </w:r>
      <w:r w:rsidR="00082163">
        <w:t xml:space="preserve"> tambahan untuk </w:t>
      </w:r>
      <w:r w:rsidR="00082163" w:rsidRPr="002C4BB2">
        <w:rPr>
          <w:i/>
        </w:rPr>
        <w:t>bundle</w:t>
      </w:r>
      <w:r w:rsidR="00082163">
        <w:t xml:space="preserve"> lain</w:t>
      </w:r>
      <w:r w:rsidR="003C4FE5">
        <w:t xml:space="preserve"> yang menjadi </w:t>
      </w:r>
      <w:r w:rsidR="003C4FE5" w:rsidRPr="002C4BB2">
        <w:rPr>
          <w:i/>
        </w:rPr>
        <w:t>bundle</w:t>
      </w:r>
      <w:r w:rsidR="003C4FE5">
        <w:t xml:space="preserve"> induk dari </w:t>
      </w:r>
      <w:r w:rsidR="003C4FE5" w:rsidRPr="002C4BB2">
        <w:rPr>
          <w:i/>
        </w:rPr>
        <w:t>bundle</w:t>
      </w:r>
      <w:r w:rsidR="003C4FE5">
        <w:t xml:space="preserve"> ini</w:t>
      </w:r>
      <w:r w:rsidR="00082163">
        <w:t xml:space="preserve">. Karena </w:t>
      </w:r>
      <w:r w:rsidR="00082163" w:rsidRPr="002C4BB2">
        <w:rPr>
          <w:i/>
        </w:rPr>
        <w:t>bundle</w:t>
      </w:r>
      <w:r w:rsidR="00082163">
        <w:t xml:space="preserve"> </w:t>
      </w:r>
      <w:r w:rsidR="00082163" w:rsidRPr="002C4BB2">
        <w:rPr>
          <w:i/>
        </w:rPr>
        <w:t>fragment</w:t>
      </w:r>
      <w:r w:rsidR="00082163">
        <w:t xml:space="preserve"> tidak bisa berdiri sendiri, </w:t>
      </w:r>
      <w:r w:rsidR="00082163" w:rsidRPr="002C4BB2">
        <w:rPr>
          <w:i/>
        </w:rPr>
        <w:t>bundle</w:t>
      </w:r>
      <w:r w:rsidR="00082163">
        <w:t xml:space="preserve"> ini tidak memiliki </w:t>
      </w:r>
      <w:r w:rsidR="003C4FE5">
        <w:t xml:space="preserve">siklus hidup standard sebuah </w:t>
      </w:r>
      <w:r w:rsidR="003C4FE5" w:rsidRPr="002C4BB2">
        <w:rPr>
          <w:i/>
        </w:rPr>
        <w:t>bundle</w:t>
      </w:r>
      <w:r w:rsidR="003C4FE5">
        <w:t xml:space="preserve"> melainkan mengikuti siklus hidup </w:t>
      </w:r>
      <w:r w:rsidR="003C4FE5" w:rsidRPr="002C4BB2">
        <w:rPr>
          <w:i/>
        </w:rPr>
        <w:t>bundle</w:t>
      </w:r>
      <w:r w:rsidR="003C4FE5">
        <w:t xml:space="preserve"> induknya.</w:t>
      </w:r>
      <w:r w:rsidR="001D26A4">
        <w:t xml:space="preserve"> </w:t>
      </w:r>
      <w:r w:rsidR="001D26A4" w:rsidRPr="002C4BB2">
        <w:rPr>
          <w:i/>
        </w:rPr>
        <w:t>Bundle</w:t>
      </w:r>
      <w:r w:rsidR="001D26A4">
        <w:t xml:space="preserve"> ini bekerja </w:t>
      </w:r>
      <w:r w:rsidR="001D26A4">
        <w:lastRenderedPageBreak/>
        <w:t xml:space="preserve">dengan menambahkan semua isi nya (kelas, berkas, dan lain-lain) ke dalam </w:t>
      </w:r>
      <w:r w:rsidR="001D26A4" w:rsidRPr="002C4BB2">
        <w:rPr>
          <w:i/>
        </w:rPr>
        <w:t>bundle</w:t>
      </w:r>
      <w:r w:rsidR="001D26A4">
        <w:t xml:space="preserve"> induk</w:t>
      </w:r>
      <w:r w:rsidR="00AF0D98">
        <w:t xml:space="preserve"> </w:t>
      </w:r>
      <w:sdt>
        <w:sdtPr>
          <w:id w:val="-1828589737"/>
          <w:citation/>
        </w:sdtPr>
        <w:sdtContent>
          <w:r w:rsidR="00AF0D98">
            <w:fldChar w:fldCharType="begin"/>
          </w:r>
          <w:r w:rsidR="00AF0D98">
            <w:instrText xml:space="preserve"> CITATION Wal09 \l 1033 </w:instrText>
          </w:r>
          <w:r w:rsidR="00AF0D98">
            <w:fldChar w:fldCharType="separate"/>
          </w:r>
          <w:r w:rsidR="00AB7C66">
            <w:rPr>
              <w:noProof/>
            </w:rPr>
            <w:t>[7]</w:t>
          </w:r>
          <w:r w:rsidR="00AF0D98">
            <w:fldChar w:fldCharType="end"/>
          </w:r>
        </w:sdtContent>
      </w:sdt>
      <w:r w:rsidR="001D26A4">
        <w:t>.</w:t>
      </w:r>
      <w:r w:rsidR="00A012BE">
        <w:t xml:space="preserve"> Penjelasan tersebut digambarkan pada</w:t>
      </w:r>
      <w:r w:rsidR="00D150F2">
        <w:t xml:space="preserve"> </w:t>
      </w:r>
      <w:r w:rsidR="00D150F2" w:rsidRPr="00D150F2">
        <w:fldChar w:fldCharType="begin"/>
      </w:r>
      <w:r w:rsidR="00D150F2" w:rsidRPr="00D150F2">
        <w:instrText xml:space="preserve"> REF _Ref437178491 \h </w:instrText>
      </w:r>
      <w:r w:rsidR="00D150F2">
        <w:instrText xml:space="preserve"> \* MERGEFORMAT </w:instrText>
      </w:r>
      <w:r w:rsidR="00D150F2" w:rsidRPr="00D150F2">
        <w:fldChar w:fldCharType="separate"/>
      </w:r>
      <w:r w:rsidR="00EC2FF0" w:rsidRPr="00EC2FF0">
        <w:t xml:space="preserve">Gambar </w:t>
      </w:r>
      <w:r w:rsidR="00EC2FF0" w:rsidRPr="00EC2FF0">
        <w:rPr>
          <w:lang w:val="id-ID"/>
        </w:rPr>
        <w:t>2.7</w:t>
      </w:r>
      <w:r w:rsidR="00D150F2" w:rsidRPr="00D150F2">
        <w:fldChar w:fldCharType="end"/>
      </w:r>
      <w:r w:rsidR="00A012BE">
        <w:t>.</w:t>
      </w:r>
    </w:p>
    <w:p w:rsidR="003C4FE5" w:rsidRDefault="003C4FE5" w:rsidP="003C4FE5">
      <w:pPr>
        <w:ind w:firstLine="720"/>
      </w:pPr>
      <w:r>
        <w:t>Pada tugas akhir ini, modul</w:t>
      </w:r>
      <w:r w:rsidR="008309E5">
        <w:t>-</w:t>
      </w:r>
      <w:r>
        <w:t>modul akan di-</w:t>
      </w:r>
      <w:r w:rsidRPr="002C4BB2">
        <w:rPr>
          <w:i/>
        </w:rPr>
        <w:t>build</w:t>
      </w:r>
      <w:r>
        <w:t xml:space="preserve"> sebagai </w:t>
      </w:r>
      <w:r w:rsidRPr="002C4BB2">
        <w:rPr>
          <w:i/>
        </w:rPr>
        <w:t>bundle</w:t>
      </w:r>
      <w:r>
        <w:t xml:space="preserve"> </w:t>
      </w:r>
      <w:r w:rsidRPr="002C4BB2">
        <w:rPr>
          <w:i/>
        </w:rPr>
        <w:t>fragment</w:t>
      </w:r>
      <w:r>
        <w:t xml:space="preserve"> </w:t>
      </w:r>
      <w:r w:rsidR="00457127">
        <w:t xml:space="preserve">dari </w:t>
      </w:r>
      <w:r w:rsidR="00457127" w:rsidRPr="002C4BB2">
        <w:rPr>
          <w:i/>
        </w:rPr>
        <w:t>bundle</w:t>
      </w:r>
      <w:r w:rsidR="00457127">
        <w:t xml:space="preserve"> perangkat lunak utama. Metode ini dilakukan karena </w:t>
      </w:r>
      <w:r w:rsidR="00A012BE">
        <w:t xml:space="preserve">beberapa masalah dengan metode modul sebagai bundle standard. Masalah tersebut antara lain pada </w:t>
      </w:r>
      <w:r w:rsidR="00A012BE" w:rsidRPr="002C4BB2">
        <w:rPr>
          <w:i/>
        </w:rPr>
        <w:t>ViewResolver</w:t>
      </w:r>
      <w:r w:rsidR="00A012BE">
        <w:t xml:space="preserve"> dan </w:t>
      </w:r>
      <w:r w:rsidR="00A012BE" w:rsidRPr="002C4BB2">
        <w:rPr>
          <w:i/>
        </w:rPr>
        <w:t>ServletContext</w:t>
      </w:r>
      <w:r w:rsidR="00A012BE">
        <w:t xml:space="preserve"> dari Spring MVC. Pembahasan</w:t>
      </w:r>
      <w:r w:rsidR="008309E5">
        <w:t xml:space="preserve"> lebih detil akan dibahas pada B</w:t>
      </w:r>
      <w:r w:rsidR="00A012BE">
        <w:t>ab IV</w:t>
      </w:r>
      <w:r w:rsidR="00D150F2">
        <w:t>.</w:t>
      </w:r>
    </w:p>
    <w:p w:rsidR="00082163" w:rsidRDefault="000F6ACF" w:rsidP="00082163">
      <w:r>
        <w:rPr>
          <w:noProof/>
          <w:lang w:eastAsia="en-US"/>
        </w:rPr>
        <w:drawing>
          <wp:anchor distT="0" distB="0" distL="114300" distR="114300" simplePos="0" relativeHeight="251963392" behindDoc="0" locked="0" layoutInCell="1" allowOverlap="1" wp14:anchorId="7B8503DF" wp14:editId="38F28609">
            <wp:simplePos x="0" y="0"/>
            <wp:positionH relativeFrom="margin">
              <wp:posOffset>831850</wp:posOffset>
            </wp:positionH>
            <wp:positionV relativeFrom="paragraph">
              <wp:posOffset>109855</wp:posOffset>
            </wp:positionV>
            <wp:extent cx="2044800" cy="1339200"/>
            <wp:effectExtent l="0" t="0" r="0" b="0"/>
            <wp:wrapNone/>
            <wp:docPr id="30" name="Picture 30" descr="C:\Users\sagungw93\Downloads\bundle-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ungw93\Downloads\bundle-fragment.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44800" cy="133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2E1C" w:rsidRDefault="00EC2E1C" w:rsidP="00082163"/>
    <w:p w:rsidR="00EC2E1C" w:rsidRDefault="00EC2E1C" w:rsidP="00082163"/>
    <w:p w:rsidR="00EC2E1C" w:rsidRDefault="00EC2E1C" w:rsidP="00082163"/>
    <w:p w:rsidR="00EC2E1C" w:rsidRDefault="00EC2E1C" w:rsidP="00082163"/>
    <w:p w:rsidR="00EC2E1C" w:rsidRDefault="00EC2E1C" w:rsidP="00082163"/>
    <w:p w:rsidR="00EC2E1C" w:rsidRDefault="00EC2E1C" w:rsidP="00082163"/>
    <w:p w:rsidR="00EC2E1C" w:rsidRDefault="00EC2E1C" w:rsidP="00082163"/>
    <w:p w:rsidR="00EC2E1C" w:rsidRDefault="00EC2E1C" w:rsidP="00082163"/>
    <w:p w:rsidR="00EC2E1C" w:rsidRDefault="00D7564E" w:rsidP="00082163">
      <w:r>
        <w:rPr>
          <w:i/>
          <w:noProof/>
          <w:lang w:eastAsia="en-US"/>
        </w:rPr>
        <mc:AlternateContent>
          <mc:Choice Requires="wps">
            <w:drawing>
              <wp:anchor distT="0" distB="0" distL="114300" distR="114300" simplePos="0" relativeHeight="251725312" behindDoc="0" locked="0" layoutInCell="1" allowOverlap="1">
                <wp:simplePos x="0" y="0"/>
                <wp:positionH relativeFrom="column">
                  <wp:posOffset>440055</wp:posOffset>
                </wp:positionH>
                <wp:positionV relativeFrom="paragraph">
                  <wp:posOffset>132080</wp:posOffset>
                </wp:positionV>
                <wp:extent cx="2830830" cy="238760"/>
                <wp:effectExtent l="0" t="0" r="0" b="1905"/>
                <wp:wrapNone/>
                <wp:docPr id="45084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734A0">
                            <w:pPr>
                              <w:pStyle w:val="Caption"/>
                              <w:rPr>
                                <w:sz w:val="18"/>
                              </w:rPr>
                            </w:pPr>
                            <w:bookmarkStart w:id="339" w:name="_Ref437178491"/>
                            <w:bookmarkStart w:id="340" w:name="_Ref437178473"/>
                            <w:bookmarkStart w:id="341" w:name="_Toc441082054"/>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7</w:t>
                            </w:r>
                            <w:r>
                              <w:rPr>
                                <w:sz w:val="18"/>
                                <w:lang w:val="id-ID"/>
                              </w:rPr>
                              <w:fldChar w:fldCharType="end"/>
                            </w:r>
                            <w:bookmarkEnd w:id="339"/>
                            <w:r>
                              <w:rPr>
                                <w:sz w:val="18"/>
                              </w:rPr>
                              <w:t xml:space="preserve"> </w:t>
                            </w:r>
                            <w:bookmarkEnd w:id="340"/>
                            <w:r w:rsidRPr="002C4BB2">
                              <w:rPr>
                                <w:i/>
                                <w:sz w:val="18"/>
                              </w:rPr>
                              <w:t>Bundle</w:t>
                            </w:r>
                            <w:r>
                              <w:rPr>
                                <w:sz w:val="18"/>
                              </w:rPr>
                              <w:t xml:space="preserve"> </w:t>
                            </w:r>
                            <w:r w:rsidRPr="002C4BB2">
                              <w:rPr>
                                <w:i/>
                                <w:sz w:val="18"/>
                              </w:rPr>
                              <w:t>Fragment</w:t>
                            </w:r>
                            <w:bookmarkEnd w:id="341"/>
                          </w:p>
                          <w:p w:rsidR="00950408" w:rsidRPr="00CA1C5E" w:rsidRDefault="00950408" w:rsidP="00F734A0"/>
                          <w:p w:rsidR="00950408" w:rsidRPr="00956456" w:rsidRDefault="00950408" w:rsidP="00F734A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35" type="#_x0000_t202" style="position:absolute;left:0;text-align:left;margin-left:34.65pt;margin-top:10.4pt;width:222.9pt;height:18.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" filled="f" stroked="f">
                <v:textbox>
                  <w:txbxContent>
                    <w:p w:rsidR="00950408" w:rsidRDefault="00950408" w:rsidP="00F734A0">
                      <w:pPr>
                        <w:pStyle w:val="Caption"/>
                        <w:rPr>
                          <w:sz w:val="18"/>
                        </w:rPr>
                      </w:pPr>
                      <w:bookmarkStart w:id="342" w:name="_Ref437178491"/>
                      <w:bookmarkStart w:id="343" w:name="_Ref437178473"/>
                      <w:bookmarkStart w:id="344" w:name="_Toc441082054"/>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7</w:t>
                      </w:r>
                      <w:r>
                        <w:rPr>
                          <w:sz w:val="18"/>
                          <w:lang w:val="id-ID"/>
                        </w:rPr>
                        <w:fldChar w:fldCharType="end"/>
                      </w:r>
                      <w:bookmarkEnd w:id="342"/>
                      <w:r>
                        <w:rPr>
                          <w:sz w:val="18"/>
                        </w:rPr>
                        <w:t xml:space="preserve"> </w:t>
                      </w:r>
                      <w:bookmarkEnd w:id="343"/>
                      <w:r w:rsidRPr="002C4BB2">
                        <w:rPr>
                          <w:i/>
                          <w:sz w:val="18"/>
                        </w:rPr>
                        <w:t>Bundle</w:t>
                      </w:r>
                      <w:r>
                        <w:rPr>
                          <w:sz w:val="18"/>
                        </w:rPr>
                        <w:t xml:space="preserve"> </w:t>
                      </w:r>
                      <w:r w:rsidRPr="002C4BB2">
                        <w:rPr>
                          <w:i/>
                          <w:sz w:val="18"/>
                        </w:rPr>
                        <w:t>Fragment</w:t>
                      </w:r>
                      <w:bookmarkEnd w:id="344"/>
                    </w:p>
                    <w:p w:rsidR="00950408" w:rsidRPr="00CA1C5E" w:rsidRDefault="00950408" w:rsidP="00F734A0"/>
                    <w:p w:rsidR="00950408" w:rsidRPr="00956456" w:rsidRDefault="00950408" w:rsidP="00F734A0">
                      <w:pPr>
                        <w:rPr>
                          <w:sz w:val="18"/>
                          <w:szCs w:val="18"/>
                        </w:rPr>
                      </w:pPr>
                    </w:p>
                  </w:txbxContent>
                </v:textbox>
              </v:shape>
            </w:pict>
          </mc:Fallback>
        </mc:AlternateContent>
      </w:r>
    </w:p>
    <w:p w:rsidR="006F7558" w:rsidRDefault="006F7558" w:rsidP="006F7558"/>
    <w:p w:rsidR="00DB2F8A" w:rsidRDefault="00DB2F8A" w:rsidP="006F7558"/>
    <w:p w:rsidR="00DF15D6" w:rsidRPr="006F6894" w:rsidRDefault="001807F8" w:rsidP="00DF15D6">
      <w:pPr>
        <w:pStyle w:val="Heading3"/>
        <w:rPr>
          <w:i/>
        </w:rPr>
      </w:pPr>
      <w:bookmarkStart w:id="345" w:name="_Toc437274070"/>
      <w:bookmarkStart w:id="346" w:name="_Toc439259308"/>
      <w:bookmarkStart w:id="347" w:name="_Toc439259408"/>
      <w:bookmarkStart w:id="348" w:name="_Toc439260123"/>
      <w:bookmarkStart w:id="349" w:name="_Toc439260285"/>
      <w:bookmarkStart w:id="350" w:name="_Toc440863925"/>
      <w:r w:rsidRPr="001807F8">
        <w:t>OSGi</w:t>
      </w:r>
      <w:r>
        <w:rPr>
          <w:i/>
        </w:rPr>
        <w:t xml:space="preserve"> service r</w:t>
      </w:r>
      <w:r w:rsidR="00DF15D6" w:rsidRPr="006F6894">
        <w:rPr>
          <w:i/>
        </w:rPr>
        <w:t>egistry</w:t>
      </w:r>
      <w:bookmarkEnd w:id="345"/>
      <w:bookmarkEnd w:id="346"/>
      <w:bookmarkEnd w:id="347"/>
      <w:bookmarkEnd w:id="348"/>
      <w:bookmarkEnd w:id="349"/>
      <w:bookmarkEnd w:id="350"/>
    </w:p>
    <w:p w:rsidR="00DF15D6" w:rsidRDefault="00DF15D6" w:rsidP="00DF15D6"/>
    <w:p w:rsidR="00DF15D6" w:rsidRDefault="00DF15D6" w:rsidP="00DF15D6">
      <w:pPr>
        <w:ind w:firstLine="576"/>
      </w:pPr>
      <w:r w:rsidRPr="006F6894">
        <w:rPr>
          <w:i/>
        </w:rPr>
        <w:t>Service registry</w:t>
      </w:r>
      <w:r>
        <w:t xml:space="preserve"> merupakan komponen </w:t>
      </w:r>
      <w:r w:rsidR="006E59E4">
        <w:t>utama</w:t>
      </w:r>
      <w:r>
        <w:t xml:space="preserve"> dari modularitas OSGi. Komponen ini adalah tempat untuk menyimpan service yang disediakan oleh </w:t>
      </w:r>
      <w:r w:rsidRPr="006F6894">
        <w:rPr>
          <w:i/>
        </w:rPr>
        <w:t>bundle-bundle</w:t>
      </w:r>
      <w:r>
        <w:t xml:space="preserve"> yang ter-</w:t>
      </w:r>
      <w:r w:rsidRPr="006F6894">
        <w:rPr>
          <w:i/>
        </w:rPr>
        <w:t>install</w:t>
      </w:r>
      <w:r>
        <w:t xml:space="preserve"> pada </w:t>
      </w:r>
      <w:r w:rsidRPr="006F6894">
        <w:rPr>
          <w:i/>
        </w:rPr>
        <w:t>container</w:t>
      </w:r>
      <w:r>
        <w:t xml:space="preserve"> OSGi. </w:t>
      </w:r>
      <w:r w:rsidRPr="006F6894">
        <w:rPr>
          <w:i/>
        </w:rPr>
        <w:t>Bundle</w:t>
      </w:r>
      <w:r>
        <w:t xml:space="preserve"> mendaftarkan </w:t>
      </w:r>
      <w:r w:rsidRPr="006F6894">
        <w:rPr>
          <w:i/>
        </w:rPr>
        <w:t>service</w:t>
      </w:r>
      <w:r>
        <w:t xml:space="preserve"> yang berupa obyek baik melalui kelas yang telah disediakan API OSGi yaitu </w:t>
      </w:r>
      <w:r w:rsidRPr="006F6894">
        <w:rPr>
          <w:i/>
        </w:rPr>
        <w:t>ServiceReference</w:t>
      </w:r>
      <w:r>
        <w:t xml:space="preserve"> dan </w:t>
      </w:r>
      <w:r w:rsidR="002E1829">
        <w:rPr>
          <w:i/>
        </w:rPr>
        <w:t>ServiceRe</w:t>
      </w:r>
      <w:r w:rsidRPr="006F6894">
        <w:rPr>
          <w:i/>
        </w:rPr>
        <w:t>gistration</w:t>
      </w:r>
      <w:r>
        <w:t xml:space="preserve"> ataupun menggunakan fitur </w:t>
      </w:r>
      <w:r w:rsidRPr="006F6894">
        <w:rPr>
          <w:i/>
        </w:rPr>
        <w:t>dependency injection</w:t>
      </w:r>
      <w:r>
        <w:t xml:space="preserve"> yang disediakan bundle pihak ketiga yang ter-</w:t>
      </w:r>
      <w:r w:rsidRPr="006F6894">
        <w:rPr>
          <w:i/>
        </w:rPr>
        <w:t>install</w:t>
      </w:r>
      <w:r>
        <w:t xml:space="preserve"> pada </w:t>
      </w:r>
      <w:r w:rsidRPr="006F6894">
        <w:rPr>
          <w:i/>
        </w:rPr>
        <w:t>container</w:t>
      </w:r>
      <w:r>
        <w:t xml:space="preserve"> OSGi</w:t>
      </w:r>
      <w:r w:rsidR="00675238">
        <w:t xml:space="preserve"> </w:t>
      </w:r>
      <w:sdt>
        <w:sdtPr>
          <w:id w:val="81569606"/>
          <w:citation/>
        </w:sdtPr>
        <w:sdtContent>
          <w:r w:rsidR="00675238">
            <w:fldChar w:fldCharType="begin"/>
          </w:r>
          <w:r w:rsidR="00675238">
            <w:instrText xml:space="preserve"> CITATION Wal09 \l 1033 </w:instrText>
          </w:r>
          <w:r w:rsidR="00675238">
            <w:fldChar w:fldCharType="separate"/>
          </w:r>
          <w:r w:rsidR="00AB7C66">
            <w:rPr>
              <w:noProof/>
            </w:rPr>
            <w:t>[7]</w:t>
          </w:r>
          <w:r w:rsidR="00675238">
            <w:fldChar w:fldCharType="end"/>
          </w:r>
        </w:sdtContent>
      </w:sdt>
      <w:r w:rsidR="00E870ED">
        <w:t>.</w:t>
      </w:r>
    </w:p>
    <w:p w:rsidR="00DB2F8A" w:rsidRDefault="00DB2F8A" w:rsidP="00DF15D6">
      <w:pPr>
        <w:ind w:firstLine="576"/>
      </w:pPr>
    </w:p>
    <w:p w:rsidR="00DF15D6" w:rsidRDefault="00DF15D6">
      <w:pPr>
        <w:pStyle w:val="Heading2"/>
      </w:pPr>
      <w:bookmarkStart w:id="351" w:name="_Toc437274071"/>
      <w:bookmarkStart w:id="352" w:name="_Toc439259309"/>
      <w:bookmarkStart w:id="353" w:name="_Toc439259409"/>
      <w:bookmarkStart w:id="354" w:name="_Toc439260124"/>
      <w:bookmarkStart w:id="355" w:name="_Toc439260286"/>
      <w:bookmarkStart w:id="356" w:name="_Toc440863926"/>
      <w:bookmarkStart w:id="357" w:name="_Toc421819494"/>
      <w:r>
        <w:t>Apache Tomcat</w:t>
      </w:r>
      <w:bookmarkEnd w:id="351"/>
      <w:bookmarkEnd w:id="352"/>
      <w:bookmarkEnd w:id="353"/>
      <w:bookmarkEnd w:id="354"/>
      <w:bookmarkEnd w:id="355"/>
      <w:bookmarkEnd w:id="356"/>
    </w:p>
    <w:p w:rsidR="00DF15D6" w:rsidRDefault="00DF15D6" w:rsidP="00DF15D6"/>
    <w:p w:rsidR="00DF15D6" w:rsidRDefault="00CB6FE3" w:rsidP="00CB6FE3">
      <w:pPr>
        <w:ind w:firstLine="576"/>
      </w:pPr>
      <w:r>
        <w:lastRenderedPageBreak/>
        <w:t xml:space="preserve">Apache Tomcat adalah </w:t>
      </w:r>
      <w:r w:rsidR="009F467D">
        <w:t xml:space="preserve">perangkat lunak </w:t>
      </w:r>
      <w:r w:rsidRPr="002C4BB2">
        <w:rPr>
          <w:i/>
        </w:rPr>
        <w:t>web</w:t>
      </w:r>
      <w:r w:rsidR="009F467D" w:rsidRPr="002C4BB2">
        <w:rPr>
          <w:i/>
        </w:rPr>
        <w:t xml:space="preserve"> server</w:t>
      </w:r>
      <w:r w:rsidR="009F467D">
        <w:t xml:space="preserve"> yang digunakan untuk mempublikasikan perangkat lunak Sistem Informasi Akademik ini. </w:t>
      </w:r>
      <w:r w:rsidR="009F467D" w:rsidRPr="002C4BB2">
        <w:rPr>
          <w:i/>
        </w:rPr>
        <w:t>Web server</w:t>
      </w:r>
      <w:r w:rsidR="009F467D">
        <w:t xml:space="preserve"> ini mendukung beberapa implementasi </w:t>
      </w:r>
      <w:r w:rsidR="009F467D" w:rsidRPr="002C4BB2">
        <w:rPr>
          <w:i/>
        </w:rPr>
        <w:t>Java EE</w:t>
      </w:r>
      <w:r w:rsidR="009F467D">
        <w:t xml:space="preserve"> seperti </w:t>
      </w:r>
      <w:r w:rsidR="009F467D" w:rsidRPr="002C4BB2">
        <w:rPr>
          <w:i/>
        </w:rPr>
        <w:t>servlet</w:t>
      </w:r>
      <w:r w:rsidR="009F467D">
        <w:t xml:space="preserve">, </w:t>
      </w:r>
      <w:r w:rsidR="009F467D" w:rsidRPr="002C4BB2">
        <w:rPr>
          <w:i/>
        </w:rPr>
        <w:t>JSP</w:t>
      </w:r>
      <w:r w:rsidR="009F467D">
        <w:t xml:space="preserve">, dan </w:t>
      </w:r>
      <w:r w:rsidR="009F467D" w:rsidRPr="002C4BB2">
        <w:rPr>
          <w:i/>
        </w:rPr>
        <w:t>Java Expression Language</w:t>
      </w:r>
      <w:r w:rsidR="00DF6325">
        <w:rPr>
          <w:i/>
        </w:rPr>
        <w:t xml:space="preserve"> </w:t>
      </w:r>
      <w:sdt>
        <w:sdtPr>
          <w:rPr>
            <w:i/>
          </w:rPr>
          <w:id w:val="-1738002616"/>
          <w:citation/>
        </w:sdtPr>
        <w:sdtContent>
          <w:r w:rsidR="00DF6325">
            <w:rPr>
              <w:i/>
            </w:rPr>
            <w:fldChar w:fldCharType="begin"/>
          </w:r>
          <w:r w:rsidR="00DF6325">
            <w:rPr>
              <w:i/>
            </w:rPr>
            <w:instrText xml:space="preserve"> CITATION The22 \l 1033 </w:instrText>
          </w:r>
          <w:r w:rsidR="00DF6325">
            <w:rPr>
              <w:i/>
            </w:rPr>
            <w:fldChar w:fldCharType="separate"/>
          </w:r>
          <w:r w:rsidR="00AB7C66">
            <w:rPr>
              <w:noProof/>
            </w:rPr>
            <w:t>[11]</w:t>
          </w:r>
          <w:r w:rsidR="00DF6325">
            <w:rPr>
              <w:i/>
            </w:rPr>
            <w:fldChar w:fldCharType="end"/>
          </w:r>
        </w:sdtContent>
      </w:sdt>
      <w:r w:rsidR="009F467D">
        <w:t>. Perangkat lunak utama harus di-</w:t>
      </w:r>
      <w:r w:rsidR="009F467D" w:rsidRPr="002C4BB2">
        <w:rPr>
          <w:i/>
        </w:rPr>
        <w:t>build</w:t>
      </w:r>
      <w:r w:rsidR="009F467D">
        <w:t xml:space="preserve"> menjadi berkas </w:t>
      </w:r>
      <w:r w:rsidR="009F467D" w:rsidRPr="002C4BB2">
        <w:rPr>
          <w:i/>
        </w:rPr>
        <w:t>Web Application Archive</w:t>
      </w:r>
      <w:r w:rsidR="009F467D">
        <w:t xml:space="preserve"> (WAR) untuk dapat dipublikasikan ke dalam </w:t>
      </w:r>
      <w:r w:rsidR="009F467D" w:rsidRPr="002C4BB2">
        <w:rPr>
          <w:i/>
        </w:rPr>
        <w:t>web server</w:t>
      </w:r>
      <w:r w:rsidR="009F467D">
        <w:t xml:space="preserve"> ini.</w:t>
      </w:r>
    </w:p>
    <w:p w:rsidR="00D62AC6" w:rsidRPr="00D62AC6" w:rsidRDefault="00776EC9" w:rsidP="00D62AC6">
      <w:pPr>
        <w:pStyle w:val="Heading2"/>
      </w:pPr>
      <w:bookmarkStart w:id="358" w:name="_Toc437274072"/>
      <w:bookmarkStart w:id="359" w:name="_Toc439259310"/>
      <w:bookmarkStart w:id="360" w:name="_Toc439259410"/>
      <w:bookmarkStart w:id="361" w:name="_Toc439260125"/>
      <w:bookmarkStart w:id="362" w:name="_Toc439260287"/>
      <w:bookmarkStart w:id="363" w:name="_Toc440863927"/>
      <w:r>
        <w:t>PostgreSQL</w:t>
      </w:r>
      <w:bookmarkEnd w:id="357"/>
      <w:bookmarkEnd w:id="358"/>
      <w:bookmarkEnd w:id="359"/>
      <w:bookmarkEnd w:id="360"/>
      <w:bookmarkEnd w:id="361"/>
      <w:bookmarkEnd w:id="362"/>
      <w:bookmarkEnd w:id="363"/>
    </w:p>
    <w:p w:rsidR="00C06925" w:rsidRDefault="00C06925" w:rsidP="00C06925"/>
    <w:p w:rsidR="00451E8B" w:rsidRPr="003278BB" w:rsidRDefault="00776EC9" w:rsidP="00CF4ADB">
      <w:pPr>
        <w:ind w:firstLine="576"/>
      </w:pPr>
      <w:r>
        <w:t>PostgreSQL</w:t>
      </w:r>
      <w:r w:rsidR="00BC3126">
        <w:t xml:space="preserve"> merupakan salah satu RDBMS</w:t>
      </w:r>
      <w:r>
        <w:t xml:space="preserve">. PostgreSQL bersifat </w:t>
      </w:r>
      <w:r>
        <w:rPr>
          <w:i/>
        </w:rPr>
        <w:t>open-source</w:t>
      </w:r>
      <w:r>
        <w:t xml:space="preserve"> sehingga dapat digunakan, dimodifikasi dan disebarkan. ORDBMS ini dapat mendukung bagian besar dari standar SQL dan menawarkan berbagai macam fitur seperti </w:t>
      </w:r>
      <w:r>
        <w:rPr>
          <w:i/>
        </w:rPr>
        <w:t>query</w:t>
      </w:r>
      <w:r>
        <w:t xml:space="preserve"> yang bersifat kompleks, </w:t>
      </w:r>
      <w:r>
        <w:rPr>
          <w:i/>
        </w:rPr>
        <w:t>foreign key</w:t>
      </w:r>
      <w:r>
        <w:t xml:space="preserve"> dan lainnya</w:t>
      </w:r>
      <w:r w:rsidR="00DF6325">
        <w:t xml:space="preserve"> </w:t>
      </w:r>
      <w:sdt>
        <w:sdtPr>
          <w:id w:val="-274633734"/>
          <w:citation/>
        </w:sdtPr>
        <w:sdtContent>
          <w:r w:rsidR="00DF6325">
            <w:fldChar w:fldCharType="begin"/>
          </w:r>
          <w:r w:rsidR="00DF6325">
            <w:instrText xml:space="preserve"> CITATION The29 \l 1033 </w:instrText>
          </w:r>
          <w:r w:rsidR="00DF6325">
            <w:fldChar w:fldCharType="separate"/>
          </w:r>
          <w:r w:rsidR="00AB7C66">
            <w:rPr>
              <w:noProof/>
            </w:rPr>
            <w:t>[12]</w:t>
          </w:r>
          <w:r w:rsidR="00DF6325">
            <w:fldChar w:fldCharType="end"/>
          </w:r>
        </w:sdtContent>
      </w:sdt>
      <w:r>
        <w:t>.</w:t>
      </w:r>
      <w:r w:rsidR="00BC3126">
        <w:t xml:space="preserve"> Pada tugas akhir ini</w:t>
      </w:r>
      <w:r w:rsidR="002E1829">
        <w:t>, P</w:t>
      </w:r>
      <w:r w:rsidR="00BC3126">
        <w:t xml:space="preserve">ostgreSQL digunakan karena adanya fitur UUID sebagai tipe data untuk </w:t>
      </w:r>
      <w:r w:rsidR="00BC3126" w:rsidRPr="00BC3126">
        <w:rPr>
          <w:i/>
        </w:rPr>
        <w:t>primary key</w:t>
      </w:r>
      <w:r w:rsidR="00BC3126">
        <w:rPr>
          <w:i/>
        </w:rPr>
        <w:t>.</w:t>
      </w:r>
    </w:p>
    <w:p w:rsidR="001C6F9A" w:rsidRDefault="00E5484D" w:rsidP="001C6F9A">
      <w:pPr>
        <w:pStyle w:val="Heading2"/>
      </w:pPr>
      <w:bookmarkStart w:id="364" w:name="_Toc437274073"/>
      <w:bookmarkStart w:id="365" w:name="_Toc439259311"/>
      <w:bookmarkStart w:id="366" w:name="_Toc439259411"/>
      <w:bookmarkStart w:id="367" w:name="_Toc439260126"/>
      <w:bookmarkStart w:id="368" w:name="_Toc439260288"/>
      <w:bookmarkStart w:id="369" w:name="_Toc440863928"/>
      <w:r>
        <w:t>Hibernate</w:t>
      </w:r>
      <w:r w:rsidR="0087213F">
        <w:t xml:space="preserve"> ORM</w:t>
      </w:r>
      <w:bookmarkEnd w:id="364"/>
      <w:bookmarkEnd w:id="365"/>
      <w:bookmarkEnd w:id="366"/>
      <w:bookmarkEnd w:id="367"/>
      <w:bookmarkEnd w:id="368"/>
      <w:bookmarkEnd w:id="369"/>
    </w:p>
    <w:p w:rsidR="001C6F9A" w:rsidRPr="001C6F9A" w:rsidRDefault="001C6F9A" w:rsidP="001C6F9A"/>
    <w:p w:rsidR="00E57944" w:rsidRDefault="00E57944" w:rsidP="00CF4ADB">
      <w:pPr>
        <w:ind w:firstLine="576"/>
      </w:pPr>
      <w:r>
        <w:t xml:space="preserve">Hibernate adalah </w:t>
      </w:r>
      <w:r w:rsidR="001C6F9A">
        <w:t>kerangka kerja ORM (</w:t>
      </w:r>
      <w:r w:rsidR="001C6F9A" w:rsidRPr="00542D4E">
        <w:rPr>
          <w:i/>
        </w:rPr>
        <w:t>Object-Relational Mapping</w:t>
      </w:r>
      <w:r w:rsidR="001C6F9A">
        <w:t xml:space="preserve">) untuk bahasa pemrograman Java. Hibernate digunakan untuk memetakan sebuah tabel pada basis data relasional </w:t>
      </w:r>
      <w:r w:rsidR="003B78B3">
        <w:t xml:space="preserve">(SQL) </w:t>
      </w:r>
      <w:r w:rsidR="001C6F9A">
        <w:t xml:space="preserve">ke sebuah kelas </w:t>
      </w:r>
      <w:r w:rsidR="001C6F9A" w:rsidRPr="00542D4E">
        <w:rPr>
          <w:i/>
        </w:rPr>
        <w:t>domain model</w:t>
      </w:r>
      <w:r w:rsidR="001C6F9A">
        <w:t xml:space="preserve"> pada Java (obyek persistensi)</w:t>
      </w:r>
      <w:r w:rsidR="0048409D">
        <w:t xml:space="preserve"> </w:t>
      </w:r>
      <w:sdt>
        <w:sdtPr>
          <w:id w:val="-1717269296"/>
          <w:citation/>
        </w:sdtPr>
        <w:sdtContent>
          <w:r w:rsidR="0048409D">
            <w:fldChar w:fldCharType="begin"/>
          </w:r>
          <w:r w:rsidR="0048409D">
            <w:instrText xml:space="preserve"> CITATION J2E15 \l 1033 </w:instrText>
          </w:r>
          <w:r w:rsidR="0048409D">
            <w:fldChar w:fldCharType="separate"/>
          </w:r>
          <w:r w:rsidR="00AB7C66">
            <w:rPr>
              <w:noProof/>
            </w:rPr>
            <w:t>[13]</w:t>
          </w:r>
          <w:r w:rsidR="0048409D">
            <w:fldChar w:fldCharType="end"/>
          </w:r>
        </w:sdtContent>
      </w:sdt>
      <w:r w:rsidR="001C6F9A">
        <w:t>.</w:t>
      </w:r>
      <w:r w:rsidR="00674B8F">
        <w:t xml:space="preserve"> </w:t>
      </w:r>
      <w:r w:rsidR="007656C1">
        <w:t xml:space="preserve">Hibernate mencocokan tipe data pada sebuah kelas </w:t>
      </w:r>
      <w:r w:rsidR="007656C1" w:rsidRPr="00542D4E">
        <w:rPr>
          <w:i/>
        </w:rPr>
        <w:t>domain model</w:t>
      </w:r>
      <w:r w:rsidR="007656C1">
        <w:t xml:space="preserve"> dengan tipe data yang ada pada RDBMS</w:t>
      </w:r>
      <w:r w:rsidR="00F52D6E">
        <w:t>.</w:t>
      </w:r>
    </w:p>
    <w:p w:rsidR="00E37CE5" w:rsidRDefault="00E37CE5" w:rsidP="00E57944"/>
    <w:p w:rsidR="00E37CE5" w:rsidRDefault="001807F8" w:rsidP="00E57944">
      <w:r>
        <w:rPr>
          <w:noProof/>
          <w:lang w:eastAsia="en-US"/>
        </w:rPr>
        <w:drawing>
          <wp:anchor distT="0" distB="0" distL="114300" distR="114300" simplePos="0" relativeHeight="251936768" behindDoc="0" locked="0" layoutInCell="1" allowOverlap="1" wp14:anchorId="4B0CE335" wp14:editId="48753D39">
            <wp:simplePos x="0" y="0"/>
            <wp:positionH relativeFrom="margin">
              <wp:posOffset>734695</wp:posOffset>
            </wp:positionH>
            <wp:positionV relativeFrom="paragraph">
              <wp:posOffset>15875</wp:posOffset>
            </wp:positionV>
            <wp:extent cx="2239200" cy="6588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_position.jpg"/>
                    <pic:cNvPicPr/>
                  </pic:nvPicPr>
                  <pic:blipFill>
                    <a:blip r:embed="rId172">
                      <a:extLst>
                        <a:ext uri="{28A0092B-C50C-407E-A947-70E740481C1C}">
                          <a14:useLocalDpi xmlns:a14="http://schemas.microsoft.com/office/drawing/2010/main" val="0"/>
                        </a:ext>
                      </a:extLst>
                    </a:blip>
                    <a:stretch>
                      <a:fillRect/>
                    </a:stretch>
                  </pic:blipFill>
                  <pic:spPr>
                    <a:xfrm>
                      <a:off x="0" y="0"/>
                      <a:ext cx="2239200" cy="658800"/>
                    </a:xfrm>
                    <a:prstGeom prst="rect">
                      <a:avLst/>
                    </a:prstGeom>
                  </pic:spPr>
                </pic:pic>
              </a:graphicData>
            </a:graphic>
            <wp14:sizeRelH relativeFrom="page">
              <wp14:pctWidth>0</wp14:pctWidth>
            </wp14:sizeRelH>
            <wp14:sizeRelV relativeFrom="page">
              <wp14:pctHeight>0</wp14:pctHeight>
            </wp14:sizeRelV>
          </wp:anchor>
        </w:drawing>
      </w:r>
    </w:p>
    <w:p w:rsidR="00E37CE5" w:rsidRDefault="00E37CE5" w:rsidP="00E57944"/>
    <w:p w:rsidR="00E37CE5" w:rsidRDefault="00E37CE5" w:rsidP="00E57944"/>
    <w:p w:rsidR="00E37CE5" w:rsidRDefault="00E37CE5" w:rsidP="00E57944"/>
    <w:p w:rsidR="001807F8" w:rsidRDefault="00D7564E" w:rsidP="00E57944">
      <w:r>
        <w:rPr>
          <w:noProof/>
          <w:lang w:eastAsia="en-US"/>
        </w:rPr>
        <mc:AlternateContent>
          <mc:Choice Requires="wps">
            <w:drawing>
              <wp:anchor distT="0" distB="0" distL="114300" distR="114300" simplePos="0" relativeHeight="251654656" behindDoc="0" locked="0" layoutInCell="1" allowOverlap="1">
                <wp:simplePos x="0" y="0"/>
                <wp:positionH relativeFrom="column">
                  <wp:posOffset>438785</wp:posOffset>
                </wp:positionH>
                <wp:positionV relativeFrom="paragraph">
                  <wp:posOffset>144145</wp:posOffset>
                </wp:positionV>
                <wp:extent cx="2830830" cy="222250"/>
                <wp:effectExtent l="0" t="1270" r="1905" b="0"/>
                <wp:wrapNone/>
                <wp:docPr id="45084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5F489A">
                            <w:pPr>
                              <w:pStyle w:val="Caption"/>
                              <w:rPr>
                                <w:sz w:val="18"/>
                              </w:rPr>
                            </w:pPr>
                            <w:bookmarkStart w:id="370" w:name="_Toc441082055"/>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8</w:t>
                            </w:r>
                            <w:r>
                              <w:rPr>
                                <w:sz w:val="18"/>
                                <w:lang w:val="id-ID"/>
                              </w:rPr>
                              <w:fldChar w:fldCharType="end"/>
                            </w:r>
                            <w:r>
                              <w:rPr>
                                <w:sz w:val="18"/>
                              </w:rPr>
                              <w:t xml:space="preserve"> Hibernate </w:t>
                            </w:r>
                            <w:sdt>
                              <w:sdtPr>
                                <w:rPr>
                                  <w:sz w:val="18"/>
                                </w:rPr>
                                <w:id w:val="2023353598"/>
                                <w:citation/>
                              </w:sdtPr>
                              <w:sdtContent>
                                <w:r>
                                  <w:rPr>
                                    <w:sz w:val="18"/>
                                  </w:rPr>
                                  <w:fldChar w:fldCharType="begin"/>
                                </w:r>
                                <w:r>
                                  <w:rPr>
                                    <w:sz w:val="18"/>
                                  </w:rPr>
                                  <w:instrText xml:space="preserve">CITATION J2E15 \l 1033 </w:instrText>
                                </w:r>
                                <w:r>
                                  <w:rPr>
                                    <w:sz w:val="18"/>
                                  </w:rPr>
                                  <w:fldChar w:fldCharType="separate"/>
                                </w:r>
                                <w:r w:rsidRPr="000252AE">
                                  <w:rPr>
                                    <w:noProof/>
                                    <w:sz w:val="18"/>
                                  </w:rPr>
                                  <w:t>[9]</w:t>
                                </w:r>
                                <w:r>
                                  <w:rPr>
                                    <w:sz w:val="18"/>
                                  </w:rPr>
                                  <w:fldChar w:fldCharType="end"/>
                                </w:r>
                              </w:sdtContent>
                            </w:sdt>
                            <w:bookmarkEnd w:id="370"/>
                          </w:p>
                          <w:p w:rsidR="00950408" w:rsidRPr="00CA1C5E" w:rsidRDefault="00950408" w:rsidP="005F489A"/>
                          <w:p w:rsidR="00950408" w:rsidRPr="00956456" w:rsidRDefault="00950408" w:rsidP="005F489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34.55pt;margin-top:11.35pt;width:222.9pt;height: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" filled="f" stroked="f">
                <v:textbox>
                  <w:txbxContent>
                    <w:p w:rsidR="00950408" w:rsidRDefault="00950408" w:rsidP="005F489A">
                      <w:pPr>
                        <w:pStyle w:val="Caption"/>
                        <w:rPr>
                          <w:sz w:val="18"/>
                        </w:rPr>
                      </w:pPr>
                      <w:bookmarkStart w:id="371" w:name="_Toc441082055"/>
                      <w:r w:rsidRPr="00956456">
                        <w:rPr>
                          <w:sz w:val="18"/>
                        </w:rPr>
                        <w:t xml:space="preserve">Gambar </w:t>
                      </w:r>
                      <w:r>
                        <w:rPr>
                          <w:sz w:val="18"/>
                          <w:lang w:val="id-ID"/>
                        </w:rPr>
                        <w:t>2.</w:t>
                      </w:r>
                      <w:r>
                        <w:rPr>
                          <w:sz w:val="18"/>
                          <w:lang w:val="id-ID"/>
                        </w:rPr>
                        <w:fldChar w:fldCharType="begin"/>
                      </w:r>
                      <w:r>
                        <w:rPr>
                          <w:sz w:val="18"/>
                          <w:lang w:val="id-ID"/>
                        </w:rPr>
                        <w:instrText xml:space="preserve"> SEQ Gambar \* ARABIC \s 1 </w:instrText>
                      </w:r>
                      <w:r>
                        <w:rPr>
                          <w:sz w:val="18"/>
                          <w:lang w:val="id-ID"/>
                        </w:rPr>
                        <w:fldChar w:fldCharType="separate"/>
                      </w:r>
                      <w:r>
                        <w:rPr>
                          <w:noProof/>
                          <w:sz w:val="18"/>
                          <w:lang w:val="id-ID"/>
                        </w:rPr>
                        <w:t>8</w:t>
                      </w:r>
                      <w:r>
                        <w:rPr>
                          <w:sz w:val="18"/>
                          <w:lang w:val="id-ID"/>
                        </w:rPr>
                        <w:fldChar w:fldCharType="end"/>
                      </w:r>
                      <w:r>
                        <w:rPr>
                          <w:sz w:val="18"/>
                        </w:rPr>
                        <w:t xml:space="preserve"> Hibernate </w:t>
                      </w:r>
                      <w:sdt>
                        <w:sdtPr>
                          <w:rPr>
                            <w:sz w:val="18"/>
                          </w:rPr>
                          <w:id w:val="2023353598"/>
                          <w:citation/>
                        </w:sdtPr>
                        <w:sdtContent>
                          <w:r>
                            <w:rPr>
                              <w:sz w:val="18"/>
                            </w:rPr>
                            <w:fldChar w:fldCharType="begin"/>
                          </w:r>
                          <w:r>
                            <w:rPr>
                              <w:sz w:val="18"/>
                            </w:rPr>
                            <w:instrText xml:space="preserve">CITATION J2E15 \l 1033 </w:instrText>
                          </w:r>
                          <w:r>
                            <w:rPr>
                              <w:sz w:val="18"/>
                            </w:rPr>
                            <w:fldChar w:fldCharType="separate"/>
                          </w:r>
                          <w:r w:rsidRPr="000252AE">
                            <w:rPr>
                              <w:noProof/>
                              <w:sz w:val="18"/>
                            </w:rPr>
                            <w:t>[9]</w:t>
                          </w:r>
                          <w:r>
                            <w:rPr>
                              <w:sz w:val="18"/>
                            </w:rPr>
                            <w:fldChar w:fldCharType="end"/>
                          </w:r>
                        </w:sdtContent>
                      </w:sdt>
                      <w:bookmarkEnd w:id="371"/>
                    </w:p>
                    <w:p w:rsidR="00950408" w:rsidRPr="00CA1C5E" w:rsidRDefault="00950408" w:rsidP="005F489A"/>
                    <w:p w:rsidR="00950408" w:rsidRPr="00956456" w:rsidRDefault="00950408" w:rsidP="005F489A">
                      <w:pPr>
                        <w:rPr>
                          <w:sz w:val="18"/>
                          <w:szCs w:val="18"/>
                        </w:rPr>
                      </w:pPr>
                    </w:p>
                  </w:txbxContent>
                </v:textbox>
              </v:shape>
            </w:pict>
          </mc:Fallback>
        </mc:AlternateContent>
      </w:r>
    </w:p>
    <w:p w:rsidR="00E37CE5" w:rsidRDefault="00E37CE5" w:rsidP="00E57944"/>
    <w:p w:rsidR="00D150F2" w:rsidRDefault="00D150F2" w:rsidP="00E57944"/>
    <w:p w:rsidR="00E37CE5" w:rsidRDefault="00E37CE5" w:rsidP="00CF4ADB">
      <w:pPr>
        <w:ind w:firstLine="426"/>
      </w:pPr>
      <w:r>
        <w:t>Hibernate mendukung hampir semua RDBMS</w:t>
      </w:r>
      <w:r w:rsidR="00542D4E">
        <w:t>. Berikut RDBMS yang didukung:</w:t>
      </w:r>
    </w:p>
    <w:p w:rsidR="00E37CE5" w:rsidRPr="00502A94" w:rsidRDefault="00E37CE5" w:rsidP="00A01DBC">
      <w:pPr>
        <w:pStyle w:val="NormalWeb"/>
        <w:numPr>
          <w:ilvl w:val="0"/>
          <w:numId w:val="14"/>
        </w:numPr>
        <w:spacing w:before="0" w:beforeAutospacing="0" w:after="0" w:afterAutospacing="0"/>
        <w:ind w:left="425" w:right="45" w:hanging="357"/>
        <w:jc w:val="both"/>
        <w:rPr>
          <w:color w:val="000000"/>
          <w:sz w:val="22"/>
          <w:szCs w:val="22"/>
        </w:rPr>
      </w:pPr>
      <w:r w:rsidRPr="00502A94">
        <w:rPr>
          <w:color w:val="000000"/>
          <w:sz w:val="22"/>
          <w:szCs w:val="22"/>
        </w:rPr>
        <w:lastRenderedPageBreak/>
        <w:t>HSQL Database Engine</w:t>
      </w:r>
    </w:p>
    <w:p w:rsidR="00E37CE5" w:rsidRPr="00502A94" w:rsidRDefault="00E37CE5" w:rsidP="00A01DBC">
      <w:pPr>
        <w:pStyle w:val="NormalWeb"/>
        <w:numPr>
          <w:ilvl w:val="0"/>
          <w:numId w:val="14"/>
        </w:numPr>
        <w:spacing w:before="0" w:beforeAutospacing="0" w:after="0" w:afterAutospacing="0"/>
        <w:ind w:left="425" w:right="45" w:hanging="357"/>
        <w:jc w:val="both"/>
        <w:rPr>
          <w:color w:val="000000"/>
          <w:sz w:val="22"/>
          <w:szCs w:val="22"/>
        </w:rPr>
      </w:pPr>
      <w:r w:rsidRPr="00502A94">
        <w:rPr>
          <w:color w:val="000000"/>
          <w:sz w:val="22"/>
          <w:szCs w:val="22"/>
        </w:rPr>
        <w:t>DB2/NT</w:t>
      </w:r>
    </w:p>
    <w:p w:rsidR="00E37CE5" w:rsidRPr="00502A94" w:rsidRDefault="00E37CE5" w:rsidP="00A01DBC">
      <w:pPr>
        <w:pStyle w:val="NormalWeb"/>
        <w:numPr>
          <w:ilvl w:val="0"/>
          <w:numId w:val="14"/>
        </w:numPr>
        <w:spacing w:before="0" w:beforeAutospacing="0" w:after="0" w:afterAutospacing="0"/>
        <w:ind w:left="425" w:right="45" w:hanging="357"/>
        <w:jc w:val="both"/>
        <w:rPr>
          <w:color w:val="000000"/>
          <w:sz w:val="22"/>
          <w:szCs w:val="22"/>
        </w:rPr>
      </w:pPr>
      <w:r w:rsidRPr="00502A94">
        <w:rPr>
          <w:color w:val="000000"/>
          <w:sz w:val="22"/>
          <w:szCs w:val="22"/>
        </w:rPr>
        <w:t>MySQL</w:t>
      </w:r>
    </w:p>
    <w:p w:rsidR="00E37CE5" w:rsidRPr="00502A94" w:rsidRDefault="00E37CE5" w:rsidP="00A01DBC">
      <w:pPr>
        <w:pStyle w:val="NormalWeb"/>
        <w:numPr>
          <w:ilvl w:val="0"/>
          <w:numId w:val="14"/>
        </w:numPr>
        <w:spacing w:before="0" w:beforeAutospacing="0" w:after="0" w:afterAutospacing="0"/>
        <w:ind w:left="425" w:right="45" w:hanging="357"/>
        <w:jc w:val="both"/>
        <w:rPr>
          <w:color w:val="000000"/>
          <w:sz w:val="22"/>
          <w:szCs w:val="22"/>
        </w:rPr>
      </w:pPr>
      <w:r w:rsidRPr="00502A94">
        <w:rPr>
          <w:color w:val="000000"/>
          <w:sz w:val="22"/>
          <w:szCs w:val="22"/>
        </w:rPr>
        <w:t>PostgreSQL</w:t>
      </w:r>
    </w:p>
    <w:p w:rsidR="00E37CE5" w:rsidRPr="00502A94" w:rsidRDefault="00E37CE5" w:rsidP="00A01DBC">
      <w:pPr>
        <w:pStyle w:val="NormalWeb"/>
        <w:numPr>
          <w:ilvl w:val="0"/>
          <w:numId w:val="14"/>
        </w:numPr>
        <w:spacing w:before="0" w:beforeAutospacing="0" w:after="0" w:afterAutospacing="0"/>
        <w:ind w:left="425" w:right="45" w:hanging="357"/>
        <w:jc w:val="both"/>
        <w:rPr>
          <w:color w:val="000000"/>
          <w:sz w:val="22"/>
          <w:szCs w:val="22"/>
        </w:rPr>
      </w:pPr>
      <w:r w:rsidRPr="00502A94">
        <w:rPr>
          <w:color w:val="000000"/>
          <w:sz w:val="22"/>
          <w:szCs w:val="22"/>
        </w:rPr>
        <w:t>Oracle</w:t>
      </w:r>
    </w:p>
    <w:p w:rsidR="00BC3126" w:rsidRPr="006F7558" w:rsidRDefault="00E37CE5" w:rsidP="00A01DBC">
      <w:pPr>
        <w:pStyle w:val="NormalWeb"/>
        <w:numPr>
          <w:ilvl w:val="0"/>
          <w:numId w:val="14"/>
        </w:numPr>
        <w:spacing w:before="0" w:beforeAutospacing="0" w:after="0" w:afterAutospacing="0"/>
        <w:ind w:left="425" w:right="45" w:hanging="357"/>
        <w:jc w:val="both"/>
        <w:rPr>
          <w:sz w:val="22"/>
          <w:szCs w:val="22"/>
        </w:rPr>
      </w:pPr>
      <w:r w:rsidRPr="006F7558">
        <w:rPr>
          <w:color w:val="000000"/>
          <w:sz w:val="22"/>
          <w:szCs w:val="22"/>
        </w:rPr>
        <w:t>Microsoft SQL Server Database</w:t>
      </w:r>
    </w:p>
    <w:p w:rsidR="0048669F" w:rsidRDefault="00E57944" w:rsidP="0048669F">
      <w:pPr>
        <w:pStyle w:val="Heading2"/>
      </w:pPr>
      <w:bookmarkStart w:id="372" w:name="_Toc437274074"/>
      <w:bookmarkStart w:id="373" w:name="_Toc439259312"/>
      <w:bookmarkStart w:id="374" w:name="_Toc439259412"/>
      <w:bookmarkStart w:id="375" w:name="_Toc439260127"/>
      <w:bookmarkStart w:id="376" w:name="_Toc439260289"/>
      <w:bookmarkStart w:id="377" w:name="_Toc440863929"/>
      <w:r>
        <w:t>Apache Maven</w:t>
      </w:r>
      <w:bookmarkEnd w:id="372"/>
      <w:bookmarkEnd w:id="373"/>
      <w:bookmarkEnd w:id="374"/>
      <w:bookmarkEnd w:id="375"/>
      <w:bookmarkEnd w:id="376"/>
      <w:bookmarkEnd w:id="377"/>
    </w:p>
    <w:p w:rsidR="00B05796" w:rsidRPr="00B05796" w:rsidRDefault="00B05796" w:rsidP="00B05796"/>
    <w:p w:rsidR="005103BA" w:rsidRDefault="006350ED" w:rsidP="00AA0DCC">
      <w:pPr>
        <w:ind w:firstLine="567"/>
      </w:pPr>
      <w:r>
        <w:t xml:space="preserve">Maven adalah </w:t>
      </w:r>
      <w:r w:rsidR="004B3878">
        <w:t>alat bantu pengelolaan</w:t>
      </w:r>
      <w:r w:rsidR="00542D4E">
        <w:t xml:space="preserve"> </w:t>
      </w:r>
      <w:r w:rsidR="003E45DF">
        <w:t xml:space="preserve">dependensi </w:t>
      </w:r>
      <w:r w:rsidR="00542D4E">
        <w:t xml:space="preserve">proyek pada Java. </w:t>
      </w:r>
    </w:p>
    <w:p w:rsidR="00E57944" w:rsidRPr="00502A94" w:rsidRDefault="00E57944" w:rsidP="00502A94">
      <w:pPr>
        <w:ind w:firstLine="567"/>
      </w:pPr>
    </w:p>
    <w:p w:rsidR="00B05796" w:rsidRDefault="00A73D8F" w:rsidP="00B05796">
      <w:pPr>
        <w:pStyle w:val="Heading3"/>
      </w:pPr>
      <w:bookmarkStart w:id="378" w:name="_Toc437274075"/>
      <w:bookmarkStart w:id="379" w:name="_Toc439259313"/>
      <w:bookmarkStart w:id="380" w:name="_Toc439259413"/>
      <w:bookmarkStart w:id="381" w:name="_Toc439260128"/>
      <w:bookmarkStart w:id="382" w:name="_Toc439260290"/>
      <w:bookmarkStart w:id="383" w:name="_Toc440863930"/>
      <w:r>
        <w:t>D</w:t>
      </w:r>
      <w:r w:rsidR="00502A94">
        <w:t>ependensi maven</w:t>
      </w:r>
      <w:bookmarkEnd w:id="378"/>
      <w:bookmarkEnd w:id="379"/>
      <w:bookmarkEnd w:id="380"/>
      <w:bookmarkEnd w:id="381"/>
      <w:bookmarkEnd w:id="382"/>
      <w:bookmarkEnd w:id="383"/>
    </w:p>
    <w:p w:rsidR="003E45DF" w:rsidRDefault="003E45DF" w:rsidP="003E45DF"/>
    <w:p w:rsidR="00B05796" w:rsidRDefault="003E45DF" w:rsidP="003E45DF">
      <w:pPr>
        <w:ind w:firstLine="567"/>
      </w:pPr>
      <w:r>
        <w:t>Dependensi merupakan pustaka Java yang berbentuk berkas .jar yang dapat biasanya diperlu</w:t>
      </w:r>
      <w:r w:rsidR="002E1829">
        <w:t>kan pengembang dalam mengembang</w:t>
      </w:r>
      <w:r>
        <w:t>kan perangkat lunak</w:t>
      </w:r>
      <w:r w:rsidR="0048409D">
        <w:t xml:space="preserve"> </w:t>
      </w:r>
      <w:sdt>
        <w:sdtPr>
          <w:id w:val="565609376"/>
          <w:citation/>
        </w:sdtPr>
        <w:sdtContent>
          <w:r w:rsidR="0048409D">
            <w:fldChar w:fldCharType="begin"/>
          </w:r>
          <w:r w:rsidR="00672F8F">
            <w:instrText xml:space="preserve">CITATION Var14 \l 1033 </w:instrText>
          </w:r>
          <w:r w:rsidR="0048409D">
            <w:fldChar w:fldCharType="separate"/>
          </w:r>
          <w:r w:rsidR="00AB7C66">
            <w:rPr>
              <w:noProof/>
            </w:rPr>
            <w:t>[14]</w:t>
          </w:r>
          <w:r w:rsidR="0048409D">
            <w:fldChar w:fldCharType="end"/>
          </w:r>
        </w:sdtContent>
      </w:sdt>
      <w:r w:rsidR="0048409D">
        <w:t>.</w:t>
      </w:r>
    </w:p>
    <w:p w:rsidR="00B05796" w:rsidRPr="00B05796" w:rsidRDefault="00B05796" w:rsidP="00B05796"/>
    <w:p w:rsidR="00362BC6" w:rsidRDefault="00362BC6" w:rsidP="001807F8">
      <w:pPr>
        <w:pStyle w:val="Heading4"/>
        <w:ind w:left="851"/>
      </w:pPr>
      <w:bookmarkStart w:id="384" w:name="_Toc439260129"/>
      <w:bookmarkStart w:id="385" w:name="_Toc439260291"/>
      <w:bookmarkStart w:id="386" w:name="_Toc440863931"/>
      <w:r>
        <w:t>Dependensi transitif</w:t>
      </w:r>
      <w:bookmarkEnd w:id="384"/>
      <w:bookmarkEnd w:id="385"/>
      <w:bookmarkEnd w:id="386"/>
    </w:p>
    <w:p w:rsidR="00362BC6" w:rsidRDefault="00362BC6" w:rsidP="00362BC6">
      <w:pPr>
        <w:ind w:left="720"/>
      </w:pPr>
    </w:p>
    <w:p w:rsidR="003C0897" w:rsidRDefault="00362BC6" w:rsidP="00362BC6">
      <w:pPr>
        <w:ind w:firstLine="567"/>
      </w:pPr>
      <w:r>
        <w:t xml:space="preserve">Fitur dependensi transitif sudah ada sejak maven versi 2.x. Fitur ini memudahkan pengembang </w:t>
      </w:r>
      <w:r w:rsidR="00A73D8F">
        <w:t xml:space="preserve">pada saat menentukan dependensi maven </w:t>
      </w:r>
      <w:r w:rsidR="003E45DF">
        <w:t xml:space="preserve">yang diperlukan dimana </w:t>
      </w:r>
      <w:r w:rsidR="003C0897">
        <w:t xml:space="preserve">pohon </w:t>
      </w:r>
      <w:r w:rsidR="003E45DF">
        <w:t>dependensi</w:t>
      </w:r>
      <w:r w:rsidR="003C0897">
        <w:t xml:space="preserve"> </w:t>
      </w:r>
      <w:r w:rsidR="003E45DF">
        <w:t>yang dibutuhkan oleh dependensi proyek akan disertakan secara otomatis</w:t>
      </w:r>
      <w:r w:rsidR="00672F8F">
        <w:t xml:space="preserve"> </w:t>
      </w:r>
      <w:sdt>
        <w:sdtPr>
          <w:id w:val="1941799049"/>
          <w:citation/>
        </w:sdtPr>
        <w:sdtContent>
          <w:r w:rsidR="00672F8F">
            <w:fldChar w:fldCharType="begin"/>
          </w:r>
          <w:r w:rsidR="00672F8F">
            <w:instrText xml:space="preserve"> CITATION VarTD \l 1033 </w:instrText>
          </w:r>
          <w:r w:rsidR="00672F8F">
            <w:fldChar w:fldCharType="separate"/>
          </w:r>
          <w:r w:rsidR="00D304D7">
            <w:rPr>
              <w:noProof/>
            </w:rPr>
            <w:t>[15]</w:t>
          </w:r>
          <w:r w:rsidR="00672F8F">
            <w:fldChar w:fldCharType="end"/>
          </w:r>
        </w:sdtContent>
      </w:sdt>
      <w:r w:rsidR="003E45DF">
        <w:t>.</w:t>
      </w:r>
    </w:p>
    <w:p w:rsidR="003C0897" w:rsidRDefault="003C0897" w:rsidP="00362BC6">
      <w:pPr>
        <w:ind w:firstLine="567"/>
      </w:pPr>
      <w:r>
        <w:t>Pohon dependensi dapat memiliki banyak level selama tidak ada dependensi sirkular.</w:t>
      </w:r>
      <w:r w:rsidR="009258ED">
        <w:t xml:space="preserve"> Pohon dependensi mungkin saja memiliki sangat banyak level dependensi. Oleh karena itu, maven menyediakan beberapa cara untuk masalah tersebut antara lain:</w:t>
      </w:r>
    </w:p>
    <w:p w:rsidR="009258ED" w:rsidRPr="006F6894" w:rsidRDefault="00B60502" w:rsidP="00A01DBC">
      <w:pPr>
        <w:pStyle w:val="ListParagraph"/>
        <w:numPr>
          <w:ilvl w:val="0"/>
          <w:numId w:val="15"/>
        </w:numPr>
        <w:ind w:left="426"/>
        <w:rPr>
          <w:i/>
        </w:rPr>
      </w:pPr>
      <w:r w:rsidRPr="006F6894">
        <w:rPr>
          <w:i/>
        </w:rPr>
        <w:t>Dependency Scope</w:t>
      </w:r>
    </w:p>
    <w:p w:rsidR="009258ED" w:rsidRDefault="006631DD" w:rsidP="00A01DBC">
      <w:pPr>
        <w:pStyle w:val="ListParagraph"/>
        <w:numPr>
          <w:ilvl w:val="0"/>
          <w:numId w:val="15"/>
        </w:numPr>
        <w:ind w:left="426"/>
      </w:pPr>
      <w:r>
        <w:t xml:space="preserve">Dependensi </w:t>
      </w:r>
      <w:r w:rsidRPr="006F6894">
        <w:rPr>
          <w:i/>
        </w:rPr>
        <w:t>e</w:t>
      </w:r>
      <w:r w:rsidR="009258ED" w:rsidRPr="006F6894">
        <w:rPr>
          <w:i/>
        </w:rPr>
        <w:t>x</w:t>
      </w:r>
      <w:r w:rsidRPr="006F6894">
        <w:rPr>
          <w:i/>
        </w:rPr>
        <w:t>cluded</w:t>
      </w:r>
      <w:r>
        <w:t>. Pengembang mendefinisikan dependensi apa saja yang tidak diperlukan oleh dependensi di dalam proyek.</w:t>
      </w:r>
    </w:p>
    <w:p w:rsidR="009258ED" w:rsidRDefault="006631DD" w:rsidP="00A01DBC">
      <w:pPr>
        <w:pStyle w:val="ListParagraph"/>
        <w:numPr>
          <w:ilvl w:val="0"/>
          <w:numId w:val="15"/>
        </w:numPr>
        <w:ind w:left="426"/>
      </w:pPr>
      <w:r>
        <w:t xml:space="preserve">Dependensi optional. Merupakan dependensi yang secara </w:t>
      </w:r>
      <w:r w:rsidRPr="006F6894">
        <w:rPr>
          <w:i/>
        </w:rPr>
        <w:t>default</w:t>
      </w:r>
      <w:r>
        <w:t xml:space="preserve"> tidak disertakan.</w:t>
      </w:r>
    </w:p>
    <w:p w:rsidR="00362BC6" w:rsidRPr="00362BC6" w:rsidRDefault="00362BC6" w:rsidP="00DB13FC"/>
    <w:p w:rsidR="003C0897" w:rsidRPr="006F6894" w:rsidRDefault="00616917" w:rsidP="001807F8">
      <w:pPr>
        <w:pStyle w:val="Heading4"/>
        <w:ind w:left="851"/>
        <w:rPr>
          <w:i/>
        </w:rPr>
      </w:pPr>
      <w:bookmarkStart w:id="387" w:name="_Toc439260130"/>
      <w:bookmarkStart w:id="388" w:name="_Toc439260292"/>
      <w:bookmarkStart w:id="389" w:name="_Toc440863932"/>
      <w:r>
        <w:lastRenderedPageBreak/>
        <w:t>Cakupan dependensi</w:t>
      </w:r>
      <w:bookmarkEnd w:id="387"/>
      <w:bookmarkEnd w:id="388"/>
      <w:bookmarkEnd w:id="389"/>
    </w:p>
    <w:p w:rsidR="0052049E" w:rsidRDefault="0052049E" w:rsidP="0052049E"/>
    <w:p w:rsidR="0052049E" w:rsidRDefault="0052049E" w:rsidP="0052049E">
      <w:pPr>
        <w:ind w:firstLine="567"/>
      </w:pPr>
      <w:r>
        <w:t xml:space="preserve">Fitur ini berguna untuk mengatur transitifitas dari sebuah dependensi. Terdapat 6 </w:t>
      </w:r>
      <w:r w:rsidRPr="00672F8F">
        <w:rPr>
          <w:i/>
        </w:rPr>
        <w:t>scope</w:t>
      </w:r>
      <w:r w:rsidR="00672F8F">
        <w:t xml:space="preserve"> </w:t>
      </w:r>
      <w:sdt>
        <w:sdtPr>
          <w:id w:val="-1319337322"/>
          <w:citation/>
        </w:sdtPr>
        <w:sdtContent>
          <w:r w:rsidR="00672F8F">
            <w:fldChar w:fldCharType="begin"/>
          </w:r>
          <w:r w:rsidR="00672F8F">
            <w:instrText xml:space="preserve"> CITATION VarDS \l 1033 </w:instrText>
          </w:r>
          <w:r w:rsidR="00672F8F">
            <w:fldChar w:fldCharType="separate"/>
          </w:r>
          <w:r w:rsidR="00D304D7">
            <w:rPr>
              <w:noProof/>
            </w:rPr>
            <w:t>[16]</w:t>
          </w:r>
          <w:r w:rsidR="00672F8F">
            <w:fldChar w:fldCharType="end"/>
          </w:r>
        </w:sdtContent>
      </w:sdt>
      <w:r>
        <w:t xml:space="preserve"> yaitu:</w:t>
      </w:r>
    </w:p>
    <w:p w:rsidR="0052049E" w:rsidRDefault="0052049E" w:rsidP="00A01DBC">
      <w:pPr>
        <w:pStyle w:val="ListParagraph"/>
        <w:numPr>
          <w:ilvl w:val="0"/>
          <w:numId w:val="15"/>
        </w:numPr>
        <w:ind w:left="426"/>
      </w:pPr>
      <w:r w:rsidRPr="006F6894">
        <w:rPr>
          <w:i/>
        </w:rPr>
        <w:t>Compile</w:t>
      </w:r>
      <w:r>
        <w:t xml:space="preserve">. </w:t>
      </w:r>
      <w:r w:rsidRPr="006F6894">
        <w:rPr>
          <w:i/>
        </w:rPr>
        <w:t>Scope</w:t>
      </w:r>
      <w:r>
        <w:t xml:space="preserve"> </w:t>
      </w:r>
      <w:r w:rsidRPr="006F6894">
        <w:rPr>
          <w:i/>
        </w:rPr>
        <w:t>default</w:t>
      </w:r>
      <w:r>
        <w:t xml:space="preserve"> pada maven jika </w:t>
      </w:r>
      <w:r w:rsidR="00441163">
        <w:t>elemen</w:t>
      </w:r>
      <w:r w:rsidRPr="006F6894">
        <w:rPr>
          <w:i/>
        </w:rPr>
        <w:t xml:space="preserve"> scope</w:t>
      </w:r>
      <w:r>
        <w:t xml:space="preserve"> tidak didefinisikan dalam sebuah dependensi. Dependensi </w:t>
      </w:r>
      <w:r w:rsidR="00F72D9C">
        <w:t xml:space="preserve">dengan </w:t>
      </w:r>
      <w:r w:rsidR="00F72D9C" w:rsidRPr="006F6894">
        <w:rPr>
          <w:i/>
        </w:rPr>
        <w:t>scope</w:t>
      </w:r>
      <w:r w:rsidR="00F72D9C">
        <w:t xml:space="preserve"> ini </w:t>
      </w:r>
      <w:r>
        <w:t>ter</w:t>
      </w:r>
      <w:r w:rsidR="00F72D9C">
        <w:t xml:space="preserve">sedia di dalam </w:t>
      </w:r>
      <w:r w:rsidR="00F72D9C" w:rsidRPr="006F6894">
        <w:rPr>
          <w:i/>
        </w:rPr>
        <w:t>classpath</w:t>
      </w:r>
      <w:r w:rsidR="00F72D9C">
        <w:t xml:space="preserve"> proyek</w:t>
      </w:r>
      <w:r>
        <w:t>.</w:t>
      </w:r>
      <w:r w:rsidR="00F72D9C">
        <w:t xml:space="preserve"> </w:t>
      </w:r>
      <w:r w:rsidR="00F72D9C" w:rsidRPr="006F6894">
        <w:rPr>
          <w:i/>
        </w:rPr>
        <w:t>Scope</w:t>
      </w:r>
      <w:r w:rsidR="00F72D9C">
        <w:t xml:space="preserve"> ini secara </w:t>
      </w:r>
      <w:r w:rsidR="00F72D9C" w:rsidRPr="006F6894">
        <w:rPr>
          <w:i/>
        </w:rPr>
        <w:t>default</w:t>
      </w:r>
      <w:r w:rsidR="00F72D9C">
        <w:t xml:space="preserve"> </w:t>
      </w:r>
      <w:r w:rsidR="00B60502">
        <w:t>menyertakan dependensi transitif</w:t>
      </w:r>
      <w:r w:rsidR="00F72D9C">
        <w:t>.</w:t>
      </w:r>
    </w:p>
    <w:p w:rsidR="0052049E" w:rsidRDefault="0052049E" w:rsidP="00A01DBC">
      <w:pPr>
        <w:pStyle w:val="ListParagraph"/>
        <w:numPr>
          <w:ilvl w:val="0"/>
          <w:numId w:val="15"/>
        </w:numPr>
        <w:ind w:left="426"/>
      </w:pPr>
      <w:r w:rsidRPr="006F6894">
        <w:rPr>
          <w:i/>
        </w:rPr>
        <w:t>Provided</w:t>
      </w:r>
      <w:r>
        <w:t xml:space="preserve">. </w:t>
      </w:r>
      <w:r w:rsidR="00F72D9C" w:rsidRPr="006F6894">
        <w:rPr>
          <w:i/>
        </w:rPr>
        <w:t>Scope</w:t>
      </w:r>
      <w:r w:rsidR="00F72D9C">
        <w:t xml:space="preserve"> ini mirip dengan </w:t>
      </w:r>
      <w:r w:rsidR="00F72D9C" w:rsidRPr="006F6894">
        <w:rPr>
          <w:i/>
        </w:rPr>
        <w:t>scope</w:t>
      </w:r>
      <w:r w:rsidR="00F72D9C">
        <w:t xml:space="preserve"> </w:t>
      </w:r>
      <w:r w:rsidR="00F72D9C" w:rsidRPr="006F6894">
        <w:rPr>
          <w:i/>
        </w:rPr>
        <w:t>compile</w:t>
      </w:r>
      <w:r w:rsidR="00F72D9C">
        <w:t xml:space="preserve"> namun tidak menyertakan dependensi ke dalam </w:t>
      </w:r>
      <w:r w:rsidR="00F72D9C" w:rsidRPr="006F6894">
        <w:rPr>
          <w:i/>
        </w:rPr>
        <w:t>classpath</w:t>
      </w:r>
      <w:r w:rsidR="00F72D9C">
        <w:t xml:space="preserve"> proyek.</w:t>
      </w:r>
    </w:p>
    <w:p w:rsidR="00F72D9C" w:rsidRDefault="00FA6F84" w:rsidP="00A01DBC">
      <w:pPr>
        <w:pStyle w:val="ListParagraph"/>
        <w:numPr>
          <w:ilvl w:val="0"/>
          <w:numId w:val="15"/>
        </w:numPr>
        <w:ind w:left="426"/>
      </w:pPr>
      <w:r w:rsidRPr="006F6894">
        <w:rPr>
          <w:i/>
        </w:rPr>
        <w:t>Runtime</w:t>
      </w:r>
      <w:r>
        <w:t xml:space="preserve">. </w:t>
      </w:r>
      <w:r w:rsidRPr="006F6894">
        <w:rPr>
          <w:i/>
        </w:rPr>
        <w:t>Scope</w:t>
      </w:r>
      <w:r>
        <w:t xml:space="preserve"> ini menandakan bahwa dependensi diperlukan saat proses eksekusi aplikasi bukan saat proses kompilasi</w:t>
      </w:r>
    </w:p>
    <w:p w:rsidR="00FA6F84" w:rsidRDefault="00FA6F84" w:rsidP="00A01DBC">
      <w:pPr>
        <w:pStyle w:val="ListParagraph"/>
        <w:numPr>
          <w:ilvl w:val="0"/>
          <w:numId w:val="15"/>
        </w:numPr>
        <w:ind w:left="426"/>
      </w:pPr>
      <w:r w:rsidRPr="006F6894">
        <w:rPr>
          <w:i/>
        </w:rPr>
        <w:t>Test</w:t>
      </w:r>
      <w:r>
        <w:t xml:space="preserve">. </w:t>
      </w:r>
      <w:r w:rsidRPr="006F6894">
        <w:rPr>
          <w:i/>
        </w:rPr>
        <w:t>Scope</w:t>
      </w:r>
      <w:r>
        <w:t xml:space="preserve"> ini</w:t>
      </w:r>
      <w:r w:rsidR="006F6894">
        <w:t xml:space="preserve"> menandakan bahwa dependensi dip</w:t>
      </w:r>
      <w:r>
        <w:t xml:space="preserve">erlukan saat proses </w:t>
      </w:r>
      <w:r w:rsidRPr="006F6894">
        <w:rPr>
          <w:i/>
        </w:rPr>
        <w:t>testing</w:t>
      </w:r>
      <w:r>
        <w:t xml:space="preserve"> aplikasi bukan saat proses kompilasi atau eksekusi.</w:t>
      </w:r>
    </w:p>
    <w:p w:rsidR="00FA6F84" w:rsidRDefault="00FA6F84" w:rsidP="00A01DBC">
      <w:pPr>
        <w:pStyle w:val="ListParagraph"/>
        <w:numPr>
          <w:ilvl w:val="0"/>
          <w:numId w:val="15"/>
        </w:numPr>
        <w:ind w:left="426"/>
      </w:pPr>
      <w:r w:rsidRPr="006F6894">
        <w:rPr>
          <w:i/>
        </w:rPr>
        <w:t>System</w:t>
      </w:r>
      <w:r>
        <w:t xml:space="preserve">. </w:t>
      </w:r>
      <w:r w:rsidRPr="006F6894">
        <w:rPr>
          <w:i/>
        </w:rPr>
        <w:t>Scope</w:t>
      </w:r>
      <w:r>
        <w:t xml:space="preserve"> ini mirip dengan </w:t>
      </w:r>
      <w:r w:rsidRPr="006F6894">
        <w:rPr>
          <w:i/>
        </w:rPr>
        <w:t>scope</w:t>
      </w:r>
      <w:r>
        <w:t xml:space="preserve"> </w:t>
      </w:r>
      <w:r w:rsidRPr="006F6894">
        <w:rPr>
          <w:i/>
        </w:rPr>
        <w:t>provided</w:t>
      </w:r>
      <w:r>
        <w:t xml:space="preserve"> namun pengembang diharuskan menyediakan pustaka .jar secara eksplisit.</w:t>
      </w:r>
    </w:p>
    <w:p w:rsidR="00FA6F84" w:rsidRDefault="00FA6F84" w:rsidP="00A01DBC">
      <w:pPr>
        <w:pStyle w:val="ListParagraph"/>
        <w:numPr>
          <w:ilvl w:val="0"/>
          <w:numId w:val="15"/>
        </w:numPr>
        <w:ind w:left="426"/>
      </w:pPr>
      <w:r w:rsidRPr="006F6894">
        <w:rPr>
          <w:i/>
        </w:rPr>
        <w:t>Import</w:t>
      </w:r>
      <w:r>
        <w:t xml:space="preserve">. </w:t>
      </w:r>
      <w:r w:rsidR="001A5A3E">
        <w:t xml:space="preserve">Merupakan </w:t>
      </w:r>
      <w:r w:rsidR="001A5A3E" w:rsidRPr="006F6894">
        <w:rPr>
          <w:i/>
        </w:rPr>
        <w:t>scope</w:t>
      </w:r>
      <w:r w:rsidR="001A5A3E">
        <w:t xml:space="preserve"> yang digunakan untuk menyertakan dependensi yang bertipe pom.</w:t>
      </w:r>
      <w:r w:rsidR="00BA0DA2">
        <w:t xml:space="preserve"> Dependensi ini hanya bisa digunakan didalam </w:t>
      </w:r>
      <w:r w:rsidR="00446FB4" w:rsidRPr="00446FB4">
        <w:t>elemen</w:t>
      </w:r>
      <w:r w:rsidR="00BA0DA2">
        <w:t xml:space="preserve"> </w:t>
      </w:r>
      <w:r w:rsidR="006F6894" w:rsidRPr="006F6894">
        <w:rPr>
          <w:i/>
        </w:rPr>
        <w:t>&lt;</w:t>
      </w:r>
      <w:r w:rsidR="00BA0DA2" w:rsidRPr="006F6894">
        <w:rPr>
          <w:i/>
        </w:rPr>
        <w:t>dependencyManagement</w:t>
      </w:r>
      <w:r w:rsidR="006F6894" w:rsidRPr="006F6894">
        <w:rPr>
          <w:i/>
        </w:rPr>
        <w:t>&gt;</w:t>
      </w:r>
    </w:p>
    <w:p w:rsidR="0052049E" w:rsidRPr="0052049E" w:rsidRDefault="0052049E" w:rsidP="0052049E">
      <w:pPr>
        <w:ind w:firstLine="567"/>
      </w:pPr>
    </w:p>
    <w:p w:rsidR="00B05796" w:rsidRDefault="00971D50">
      <w:pPr>
        <w:pStyle w:val="Heading3"/>
      </w:pPr>
      <w:bookmarkStart w:id="390" w:name="_Toc437274076"/>
      <w:bookmarkStart w:id="391" w:name="_Toc439259314"/>
      <w:bookmarkStart w:id="392" w:name="_Toc439259414"/>
      <w:bookmarkStart w:id="393" w:name="_Toc439260131"/>
      <w:bookmarkStart w:id="394" w:name="_Toc439260293"/>
      <w:bookmarkStart w:id="395" w:name="_Toc440863933"/>
      <w:r>
        <w:t xml:space="preserve">Maven </w:t>
      </w:r>
      <w:r w:rsidRPr="006F6894">
        <w:rPr>
          <w:i/>
        </w:rPr>
        <w:t>plugin</w:t>
      </w:r>
      <w:bookmarkEnd w:id="390"/>
      <w:bookmarkEnd w:id="391"/>
      <w:bookmarkEnd w:id="392"/>
      <w:bookmarkEnd w:id="393"/>
      <w:bookmarkEnd w:id="394"/>
      <w:bookmarkEnd w:id="395"/>
    </w:p>
    <w:p w:rsidR="00DB13FC" w:rsidRDefault="00DB13FC" w:rsidP="00DB13FC"/>
    <w:p w:rsidR="00AA0DCC" w:rsidRDefault="00971D50" w:rsidP="00616917">
      <w:pPr>
        <w:ind w:firstLine="720"/>
      </w:pPr>
      <w:r>
        <w:t xml:space="preserve">Maven menyediakan </w:t>
      </w:r>
      <w:r w:rsidRPr="006F6894">
        <w:t>maven</w:t>
      </w:r>
      <w:r w:rsidRPr="006F6894">
        <w:rPr>
          <w:i/>
        </w:rPr>
        <w:t xml:space="preserve"> build lifecycle</w:t>
      </w:r>
      <w:r>
        <w:t xml:space="preserve"> pada saat melakukan </w:t>
      </w:r>
      <w:r w:rsidRPr="006F6894">
        <w:rPr>
          <w:i/>
        </w:rPr>
        <w:t>build</w:t>
      </w:r>
      <w:r>
        <w:t xml:space="preserve"> pada proyek maven. Maven </w:t>
      </w:r>
      <w:r w:rsidRPr="006F6894">
        <w:rPr>
          <w:i/>
        </w:rPr>
        <w:t>build lifecycle</w:t>
      </w:r>
      <w:r>
        <w:t xml:space="preserve"> adalah runtutan fase yang diperlukan aplikasi java sehingga aplikasi siap di-</w:t>
      </w:r>
      <w:r w:rsidRPr="006F6894">
        <w:rPr>
          <w:i/>
        </w:rPr>
        <w:t>deploy</w:t>
      </w:r>
      <w:r w:rsidR="006F7558">
        <w:t xml:space="preserve">. Fase-fase tersebut adalah </w:t>
      </w:r>
      <w:r w:rsidR="00AA0DCC" w:rsidRPr="006F7558">
        <w:rPr>
          <w:i/>
        </w:rPr>
        <w:t>v</w:t>
      </w:r>
      <w:r w:rsidRPr="006F7558">
        <w:rPr>
          <w:i/>
        </w:rPr>
        <w:t>alidate</w:t>
      </w:r>
      <w:r w:rsidR="006F7558">
        <w:t xml:space="preserve">, </w:t>
      </w:r>
      <w:r w:rsidR="00AA0DCC" w:rsidRPr="006F7558">
        <w:rPr>
          <w:i/>
        </w:rPr>
        <w:t>initialize</w:t>
      </w:r>
      <w:r w:rsidR="006F7558">
        <w:t xml:space="preserve">, </w:t>
      </w:r>
      <w:r w:rsidR="00AA0DCC" w:rsidRPr="006F7558">
        <w:rPr>
          <w:i/>
        </w:rPr>
        <w:t>generate-sources</w:t>
      </w:r>
      <w:r w:rsidR="006F7558">
        <w:t xml:space="preserve">, </w:t>
      </w:r>
      <w:r w:rsidR="00AA0DCC" w:rsidRPr="006F7558">
        <w:rPr>
          <w:i/>
        </w:rPr>
        <w:t>process-sources</w:t>
      </w:r>
      <w:r w:rsidR="006F7558">
        <w:t xml:space="preserve">, </w:t>
      </w:r>
      <w:r w:rsidR="00AA0DCC" w:rsidRPr="006F7558">
        <w:rPr>
          <w:i/>
        </w:rPr>
        <w:t>generate-resources</w:t>
      </w:r>
      <w:r w:rsidR="006F7558">
        <w:t xml:space="preserve">, </w:t>
      </w:r>
      <w:r w:rsidR="00AA0DCC" w:rsidRPr="006F7558">
        <w:rPr>
          <w:i/>
        </w:rPr>
        <w:t>process-resources</w:t>
      </w:r>
      <w:r w:rsidR="006F7558">
        <w:t xml:space="preserve">, </w:t>
      </w:r>
      <w:r w:rsidRPr="006F7558">
        <w:rPr>
          <w:i/>
        </w:rPr>
        <w:t>compile</w:t>
      </w:r>
      <w:r w:rsidR="006F7558">
        <w:t xml:space="preserve">, </w:t>
      </w:r>
      <w:r w:rsidR="00AA0DCC" w:rsidRPr="006F7558">
        <w:rPr>
          <w:i/>
        </w:rPr>
        <w:t>process-classes</w:t>
      </w:r>
      <w:r w:rsidR="006F7558">
        <w:t xml:space="preserve">, </w:t>
      </w:r>
      <w:r w:rsidR="00AA0DCC" w:rsidRPr="006F7558">
        <w:rPr>
          <w:i/>
        </w:rPr>
        <w:t>generate-test-sources</w:t>
      </w:r>
      <w:r w:rsidR="006F7558">
        <w:t xml:space="preserve">, </w:t>
      </w:r>
      <w:r w:rsidR="00AA0DCC" w:rsidRPr="006F7558">
        <w:rPr>
          <w:i/>
        </w:rPr>
        <w:t>process-test-sources</w:t>
      </w:r>
      <w:r w:rsidR="006F7558">
        <w:t xml:space="preserve">, </w:t>
      </w:r>
      <w:r w:rsidR="00AA0DCC" w:rsidRPr="006F7558">
        <w:rPr>
          <w:i/>
        </w:rPr>
        <w:t>generate-test-resources</w:t>
      </w:r>
      <w:r w:rsidR="006F7558">
        <w:t xml:space="preserve">, </w:t>
      </w:r>
      <w:r w:rsidR="00AA0DCC" w:rsidRPr="006F7558">
        <w:rPr>
          <w:i/>
        </w:rPr>
        <w:t>process-test-resources</w:t>
      </w:r>
      <w:r w:rsidR="006F7558">
        <w:t xml:space="preserve">, </w:t>
      </w:r>
      <w:r w:rsidR="00AA0DCC" w:rsidRPr="006F7558">
        <w:rPr>
          <w:i/>
        </w:rPr>
        <w:t>test-compile</w:t>
      </w:r>
      <w:r w:rsidR="006F7558">
        <w:t xml:space="preserve">, </w:t>
      </w:r>
      <w:r w:rsidR="00AA0DCC" w:rsidRPr="006F7558">
        <w:rPr>
          <w:i/>
        </w:rPr>
        <w:t>process-test-classes</w:t>
      </w:r>
      <w:r w:rsidR="006F7558">
        <w:t xml:space="preserve">, </w:t>
      </w:r>
      <w:r w:rsidRPr="006F7558">
        <w:rPr>
          <w:i/>
        </w:rPr>
        <w:t>test</w:t>
      </w:r>
      <w:r w:rsidR="006F7558">
        <w:t xml:space="preserve">, </w:t>
      </w:r>
      <w:r w:rsidR="00AA0DCC" w:rsidRPr="006F7558">
        <w:rPr>
          <w:i/>
        </w:rPr>
        <w:t>prepare-package</w:t>
      </w:r>
      <w:r w:rsidR="006F7558">
        <w:t xml:space="preserve">, </w:t>
      </w:r>
      <w:r w:rsidRPr="006F7558">
        <w:rPr>
          <w:i/>
        </w:rPr>
        <w:t>package</w:t>
      </w:r>
      <w:r w:rsidR="006F7558">
        <w:t xml:space="preserve">, </w:t>
      </w:r>
      <w:r w:rsidR="00AA0DCC" w:rsidRPr="006F7558">
        <w:rPr>
          <w:i/>
        </w:rPr>
        <w:t>pre-integration-test</w:t>
      </w:r>
      <w:r w:rsidR="006F7558">
        <w:t xml:space="preserve">, </w:t>
      </w:r>
      <w:r w:rsidR="00AA0DCC" w:rsidRPr="006F7558">
        <w:rPr>
          <w:i/>
        </w:rPr>
        <w:t>integration-test</w:t>
      </w:r>
      <w:r w:rsidR="006F7558">
        <w:t xml:space="preserve">, </w:t>
      </w:r>
      <w:r w:rsidR="00AA0DCC" w:rsidRPr="006F7558">
        <w:rPr>
          <w:i/>
        </w:rPr>
        <w:t>post-integration-test</w:t>
      </w:r>
      <w:r w:rsidR="006F7558">
        <w:t xml:space="preserve">, </w:t>
      </w:r>
      <w:r w:rsidR="00AA0DCC" w:rsidRPr="006F7558">
        <w:rPr>
          <w:i/>
        </w:rPr>
        <w:t>verify</w:t>
      </w:r>
      <w:r w:rsidR="006F7558">
        <w:t xml:space="preserve">, </w:t>
      </w:r>
      <w:r w:rsidRPr="006F7558">
        <w:rPr>
          <w:i/>
        </w:rPr>
        <w:t>install</w:t>
      </w:r>
      <w:r w:rsidR="006F7558">
        <w:t>,</w:t>
      </w:r>
      <w:r w:rsidR="00616917">
        <w:t xml:space="preserve"> dan</w:t>
      </w:r>
      <w:r w:rsidR="006F7558">
        <w:t xml:space="preserve"> </w:t>
      </w:r>
      <w:r w:rsidRPr="006F7558">
        <w:rPr>
          <w:i/>
        </w:rPr>
        <w:t>deploy</w:t>
      </w:r>
      <w:r w:rsidR="00672F8F">
        <w:rPr>
          <w:i/>
        </w:rPr>
        <w:t xml:space="preserve"> </w:t>
      </w:r>
      <w:sdt>
        <w:sdtPr>
          <w:rPr>
            <w:i/>
          </w:rPr>
          <w:id w:val="-1781559759"/>
          <w:citation/>
        </w:sdtPr>
        <w:sdtContent>
          <w:r w:rsidR="00672F8F">
            <w:rPr>
              <w:i/>
            </w:rPr>
            <w:fldChar w:fldCharType="begin"/>
          </w:r>
          <w:r w:rsidR="00672F8F">
            <w:rPr>
              <w:i/>
            </w:rPr>
            <w:instrText xml:space="preserve"> CITATION VarLC \l 1033 </w:instrText>
          </w:r>
          <w:r w:rsidR="00672F8F">
            <w:rPr>
              <w:i/>
            </w:rPr>
            <w:fldChar w:fldCharType="separate"/>
          </w:r>
          <w:r w:rsidR="00D304D7">
            <w:rPr>
              <w:noProof/>
            </w:rPr>
            <w:t>[17]</w:t>
          </w:r>
          <w:r w:rsidR="00672F8F">
            <w:rPr>
              <w:i/>
            </w:rPr>
            <w:fldChar w:fldCharType="end"/>
          </w:r>
        </w:sdtContent>
      </w:sdt>
      <w:r w:rsidR="00616917">
        <w:rPr>
          <w:i/>
        </w:rPr>
        <w:t>.</w:t>
      </w:r>
    </w:p>
    <w:p w:rsidR="00385A0E" w:rsidRDefault="00AA0DCC" w:rsidP="00385A0E">
      <w:pPr>
        <w:ind w:firstLine="425"/>
      </w:pPr>
      <w:r>
        <w:lastRenderedPageBreak/>
        <w:t xml:space="preserve">Masing-masing fase di atas memiliki </w:t>
      </w:r>
      <w:r w:rsidRPr="006F6894">
        <w:rPr>
          <w:i/>
        </w:rPr>
        <w:t>default goal</w:t>
      </w:r>
      <w:r>
        <w:t xml:space="preserve">. Selain </w:t>
      </w:r>
      <w:r w:rsidRPr="006F6894">
        <w:rPr>
          <w:i/>
        </w:rPr>
        <w:t>default goal</w:t>
      </w:r>
      <w:r>
        <w:t xml:space="preserve">, pengembang dapat menggunakan maven </w:t>
      </w:r>
      <w:r w:rsidRPr="006F6894">
        <w:rPr>
          <w:i/>
        </w:rPr>
        <w:t>plugin</w:t>
      </w:r>
      <w:r>
        <w:t xml:space="preserve"> untuk menambahkan </w:t>
      </w:r>
      <w:r w:rsidRPr="006F6894">
        <w:rPr>
          <w:i/>
        </w:rPr>
        <w:t>goal</w:t>
      </w:r>
      <w:r>
        <w:t xml:space="preserve"> pada </w:t>
      </w:r>
      <w:r w:rsidR="00EC34D0">
        <w:t xml:space="preserve">fase </w:t>
      </w:r>
      <w:r w:rsidR="00EC34D0" w:rsidRPr="006F6894">
        <w:rPr>
          <w:i/>
        </w:rPr>
        <w:t>default</w:t>
      </w:r>
      <w:r w:rsidR="00EC34D0">
        <w:t xml:space="preserve">. Pada tugas akhir ini penulis menambahkan </w:t>
      </w:r>
      <w:r w:rsidR="00EC34D0" w:rsidRPr="006F6894">
        <w:rPr>
          <w:i/>
        </w:rPr>
        <w:t>plugin</w:t>
      </w:r>
      <w:r w:rsidR="00EC34D0">
        <w:t xml:space="preserve"> </w:t>
      </w:r>
      <w:r w:rsidR="00EC34D0" w:rsidRPr="006F6894">
        <w:rPr>
          <w:i/>
        </w:rPr>
        <w:t>maven-bundle-plugin</w:t>
      </w:r>
      <w:r w:rsidR="00616917">
        <w:t xml:space="preserve"> dari A</w:t>
      </w:r>
      <w:r w:rsidR="00EC34D0">
        <w:t xml:space="preserve">pache </w:t>
      </w:r>
      <w:r w:rsidR="00616917">
        <w:t>F</w:t>
      </w:r>
      <w:r w:rsidR="00EC34D0">
        <w:t xml:space="preserve">elix untuk memanipulasi hasil berkas MANIFEST.MF pada hasil </w:t>
      </w:r>
      <w:r w:rsidR="00EC34D0" w:rsidRPr="006F6894">
        <w:rPr>
          <w:i/>
        </w:rPr>
        <w:t>build</w:t>
      </w:r>
      <w:r w:rsidR="00EC34D0">
        <w:t xml:space="preserve"> agar dapat digunakan di lingkungan OSGi</w:t>
      </w:r>
      <w:r w:rsidR="00616917">
        <w:t>.</w:t>
      </w:r>
    </w:p>
    <w:p w:rsidR="00385A0E" w:rsidRDefault="00385A0E" w:rsidP="00385A0E"/>
    <w:p w:rsidR="00385A0E" w:rsidRDefault="00385A0E" w:rsidP="00385A0E">
      <w:pPr>
        <w:pStyle w:val="Heading2"/>
        <w:spacing w:before="0"/>
        <w:ind w:left="578" w:hanging="578"/>
      </w:pPr>
      <w:bookmarkStart w:id="396" w:name="_Toc440863934"/>
      <w:r>
        <w:t>Kerangka Kerja</w:t>
      </w:r>
      <w:bookmarkEnd w:id="396"/>
    </w:p>
    <w:p w:rsidR="00385A0E" w:rsidRDefault="00385A0E" w:rsidP="00BB0185"/>
    <w:p w:rsidR="00677911" w:rsidRDefault="00677911" w:rsidP="000252AE">
      <w:pPr>
        <w:ind w:firstLine="578"/>
      </w:pPr>
      <w:r>
        <w:t xml:space="preserve">Kerangka kerja adalah abstraksi dari suatu perangkat lunak yang memiliki fungsionalitas yang generic untuk dikembangkan lebih lanjut agar menghasilkan fungsionalitas yang lebih spesifik. Kerangka kerja perangkat lunak bersifat universal, </w:t>
      </w:r>
      <w:r w:rsidRPr="00677911">
        <w:rPr>
          <w:i/>
        </w:rPr>
        <w:t>reuseable</w:t>
      </w:r>
      <w:r>
        <w:t>, dan dapat memfasilitasi pengembangan perangkat lunak lebih lanjut</w:t>
      </w:r>
      <w:r w:rsidR="000252AE">
        <w:t xml:space="preserve"> </w:t>
      </w:r>
      <w:sdt>
        <w:sdtPr>
          <w:id w:val="-736242427"/>
          <w:citation/>
        </w:sdtPr>
        <w:sdtContent>
          <w:r w:rsidR="000252AE">
            <w:fldChar w:fldCharType="begin"/>
          </w:r>
          <w:r w:rsidR="000252AE">
            <w:instrText xml:space="preserve"> CITATION Fay06 \l 1033 </w:instrText>
          </w:r>
          <w:r w:rsidR="000252AE">
            <w:fldChar w:fldCharType="separate"/>
          </w:r>
          <w:r w:rsidR="00D304D7">
            <w:rPr>
              <w:noProof/>
            </w:rPr>
            <w:t>[18]</w:t>
          </w:r>
          <w:r w:rsidR="000252AE">
            <w:fldChar w:fldCharType="end"/>
          </w:r>
        </w:sdtContent>
      </w:sdt>
      <w:r>
        <w:t>.</w:t>
      </w:r>
      <w:r w:rsidR="000252AE">
        <w:t xml:space="preserve"> Salah satu contoh bentuk kerangka kerja adalah kerangka kerja aplikasi web.</w:t>
      </w:r>
    </w:p>
    <w:p w:rsidR="00385A0E" w:rsidRDefault="00385A0E" w:rsidP="00385A0E">
      <w:pPr>
        <w:pStyle w:val="ListParagraph"/>
        <w:ind w:left="0" w:firstLine="578"/>
      </w:pPr>
      <w:r w:rsidRPr="00385A0E">
        <w:t xml:space="preserve">Kerangka kerja aplikasi web adalah kerangka kerja perangkat lunak yang dirancang untuk mendukung pengembangan website dinamis, aplikasi web, </w:t>
      </w:r>
      <w:r w:rsidRPr="00385A0E">
        <w:rPr>
          <w:i/>
        </w:rPr>
        <w:t>web services</w:t>
      </w:r>
      <w:r w:rsidRPr="00385A0E">
        <w:t xml:space="preserve">, dan </w:t>
      </w:r>
      <w:r w:rsidRPr="00385A0E">
        <w:rPr>
          <w:i/>
        </w:rPr>
        <w:t>web resources</w:t>
      </w:r>
      <w:r w:rsidRPr="00385A0E">
        <w:t xml:space="preserve">. Kerangka kerja ini bertujuan untuk meringankan </w:t>
      </w:r>
      <w:r w:rsidR="005841BA">
        <w:t xml:space="preserve">pengerjaan </w:t>
      </w:r>
      <w:r w:rsidRPr="00385A0E">
        <w:t>aktifitas-aktifitas yang sama dalam pengembangan suatu web.</w:t>
      </w:r>
      <w:r w:rsidR="00677911">
        <w:t xml:space="preserve"> </w:t>
      </w:r>
      <w:r w:rsidRPr="00385A0E">
        <w:t xml:space="preserve">Contoh aplikasi kerangka kerja web yaitu </w:t>
      </w:r>
      <w:r w:rsidRPr="00385A0E">
        <w:rPr>
          <w:i/>
        </w:rPr>
        <w:t>Content Management System</w:t>
      </w:r>
      <w:r w:rsidRPr="00385A0E">
        <w:t xml:space="preserve"> (CMS).</w:t>
      </w:r>
    </w:p>
    <w:p w:rsidR="00385A0E" w:rsidRPr="00385A0E" w:rsidRDefault="00385A0E" w:rsidP="00385A0E">
      <w:pPr>
        <w:pStyle w:val="ListParagraph"/>
        <w:ind w:left="0" w:firstLine="578"/>
      </w:pPr>
      <w:r w:rsidRPr="00385A0E">
        <w:t>Fitur-fitur umum yang terdapat pada aplikasi kerangka kerja web antara lain:</w:t>
      </w:r>
    </w:p>
    <w:p w:rsidR="00385A0E" w:rsidRPr="00385A0E" w:rsidRDefault="00385A0E" w:rsidP="00A01DBC">
      <w:pPr>
        <w:pStyle w:val="ListParagraph"/>
        <w:numPr>
          <w:ilvl w:val="6"/>
          <w:numId w:val="128"/>
        </w:numPr>
        <w:ind w:left="284"/>
        <w:rPr>
          <w:i/>
        </w:rPr>
      </w:pPr>
      <w:r w:rsidRPr="00385A0E">
        <w:rPr>
          <w:i/>
        </w:rPr>
        <w:t>Web template system</w:t>
      </w:r>
    </w:p>
    <w:p w:rsidR="00385A0E" w:rsidRPr="00385A0E" w:rsidRDefault="00385A0E" w:rsidP="00385A0E">
      <w:pPr>
        <w:pStyle w:val="ListParagraph"/>
        <w:ind w:left="284"/>
      </w:pPr>
      <w:r w:rsidRPr="00385A0E">
        <w:t>Merupkan kumpulan templat web yang diolah prosesor templat agar menjadi satu web utuh.</w:t>
      </w:r>
    </w:p>
    <w:p w:rsidR="00385A0E" w:rsidRPr="00385A0E" w:rsidRDefault="00385A0E" w:rsidP="00A01DBC">
      <w:pPr>
        <w:pStyle w:val="ListParagraph"/>
        <w:numPr>
          <w:ilvl w:val="6"/>
          <w:numId w:val="128"/>
        </w:numPr>
        <w:ind w:left="284"/>
        <w:rPr>
          <w:i/>
        </w:rPr>
      </w:pPr>
      <w:r w:rsidRPr="00385A0E">
        <w:rPr>
          <w:i/>
        </w:rPr>
        <w:t>Caching</w:t>
      </w:r>
    </w:p>
    <w:p w:rsidR="00385A0E" w:rsidRPr="00385A0E" w:rsidRDefault="00385A0E" w:rsidP="00385A0E">
      <w:pPr>
        <w:pStyle w:val="ListParagraph"/>
        <w:ind w:left="284"/>
      </w:pPr>
      <w:r w:rsidRPr="00385A0E">
        <w:t xml:space="preserve">Merupakan metode untuk mengurangi </w:t>
      </w:r>
      <w:r w:rsidRPr="00385A0E">
        <w:rPr>
          <w:i/>
        </w:rPr>
        <w:t>bandwidth</w:t>
      </w:r>
      <w:r w:rsidRPr="00385A0E">
        <w:t xml:space="preserve"> dan beban server pada penyimpanan dokumen dan konten web.</w:t>
      </w:r>
    </w:p>
    <w:p w:rsidR="00385A0E" w:rsidRPr="00385A0E" w:rsidRDefault="00385A0E" w:rsidP="00A01DBC">
      <w:pPr>
        <w:pStyle w:val="ListParagraph"/>
        <w:numPr>
          <w:ilvl w:val="6"/>
          <w:numId w:val="128"/>
        </w:numPr>
        <w:ind w:left="284"/>
      </w:pPr>
      <w:r w:rsidRPr="00385A0E">
        <w:t>Keamanan</w:t>
      </w:r>
    </w:p>
    <w:p w:rsidR="00385A0E" w:rsidRPr="00385A0E" w:rsidRDefault="00385A0E" w:rsidP="00385A0E">
      <w:pPr>
        <w:pStyle w:val="ListParagraph"/>
        <w:ind w:left="284"/>
      </w:pPr>
      <w:r w:rsidRPr="00385A0E">
        <w:t>Kemanan pada aplikasi kerangka kerja web meliputi otentikasi dan otorisasi yang berguna untuk mengidentifikasi pengguna aplikasi dan hak akses fungsi-fungsi tertentu.</w:t>
      </w:r>
    </w:p>
    <w:p w:rsidR="00385A0E" w:rsidRPr="00385A0E" w:rsidRDefault="00385A0E" w:rsidP="00A01DBC">
      <w:pPr>
        <w:pStyle w:val="ListParagraph"/>
        <w:numPr>
          <w:ilvl w:val="6"/>
          <w:numId w:val="128"/>
        </w:numPr>
        <w:ind w:left="284"/>
      </w:pPr>
      <w:r w:rsidRPr="00385A0E">
        <w:lastRenderedPageBreak/>
        <w:t>Konfigurasi dan akses basis data</w:t>
      </w:r>
    </w:p>
    <w:p w:rsidR="00385A0E" w:rsidRPr="00385A0E" w:rsidRDefault="00385A0E" w:rsidP="00385A0E">
      <w:pPr>
        <w:pStyle w:val="ListParagraph"/>
        <w:ind w:left="284"/>
      </w:pPr>
      <w:r w:rsidRPr="00385A0E">
        <w:t xml:space="preserve">Untuk menyimpan data yang diperlukan aplikasi. Kerangka kerja yang berorientasi obyek biasanya menyediakan kakas bantu </w:t>
      </w:r>
      <w:r w:rsidRPr="00385A0E">
        <w:rPr>
          <w:i/>
        </w:rPr>
        <w:t>object-relational mapping</w:t>
      </w:r>
      <w:r w:rsidRPr="00385A0E">
        <w:t xml:space="preserve"> contohnya </w:t>
      </w:r>
      <w:r w:rsidRPr="00385A0E">
        <w:rPr>
          <w:i/>
        </w:rPr>
        <w:t>Hibernate</w:t>
      </w:r>
      <w:r w:rsidRPr="00385A0E">
        <w:t xml:space="preserve"> untuk Java dan </w:t>
      </w:r>
      <w:r w:rsidRPr="00385A0E">
        <w:rPr>
          <w:i/>
        </w:rPr>
        <w:t>Entity Framework</w:t>
      </w:r>
      <w:r w:rsidRPr="00385A0E">
        <w:t xml:space="preserve"> untuk .NET.</w:t>
      </w:r>
    </w:p>
    <w:p w:rsidR="00385A0E" w:rsidRPr="00385A0E" w:rsidRDefault="00385A0E" w:rsidP="00A01DBC">
      <w:pPr>
        <w:pStyle w:val="ListParagraph"/>
        <w:numPr>
          <w:ilvl w:val="6"/>
          <w:numId w:val="128"/>
        </w:numPr>
        <w:ind w:left="284"/>
        <w:rPr>
          <w:i/>
        </w:rPr>
      </w:pPr>
      <w:r w:rsidRPr="00385A0E">
        <w:rPr>
          <w:i/>
        </w:rPr>
        <w:t>Scaffolding</w:t>
      </w:r>
    </w:p>
    <w:p w:rsidR="00385A0E" w:rsidRPr="00385A0E" w:rsidRDefault="00385A0E" w:rsidP="00385A0E">
      <w:pPr>
        <w:pStyle w:val="ListParagraph"/>
        <w:ind w:left="284"/>
      </w:pPr>
      <w:r w:rsidRPr="00385A0E">
        <w:t xml:space="preserve">Merupakan metode pada </w:t>
      </w:r>
      <w:r w:rsidRPr="00385A0E">
        <w:rPr>
          <w:i/>
        </w:rPr>
        <w:t xml:space="preserve">model-view controller </w:t>
      </w:r>
      <w:r w:rsidRPr="00385A0E">
        <w:t xml:space="preserve">yang menyediakan template kode kepada programmer untuk menentukan bagaimana basis data pada aplikasi digunakan. Templat kode yang disediakan biasanya meliputi </w:t>
      </w:r>
      <w:r w:rsidRPr="00385A0E">
        <w:rPr>
          <w:i/>
        </w:rPr>
        <w:t xml:space="preserve">create, read, update, </w:t>
      </w:r>
      <w:r w:rsidRPr="00385A0E">
        <w:t>dan</w:t>
      </w:r>
      <w:r w:rsidRPr="00385A0E">
        <w:rPr>
          <w:i/>
        </w:rPr>
        <w:t xml:space="preserve"> delete.</w:t>
      </w:r>
    </w:p>
    <w:p w:rsidR="00385A0E" w:rsidRPr="00385A0E" w:rsidRDefault="00385A0E" w:rsidP="00A01DBC">
      <w:pPr>
        <w:pStyle w:val="ListParagraph"/>
        <w:numPr>
          <w:ilvl w:val="6"/>
          <w:numId w:val="128"/>
        </w:numPr>
        <w:ind w:left="284"/>
        <w:rPr>
          <w:i/>
        </w:rPr>
      </w:pPr>
      <w:r w:rsidRPr="00385A0E">
        <w:rPr>
          <w:i/>
        </w:rPr>
        <w:t>URL mapping</w:t>
      </w:r>
    </w:p>
    <w:p w:rsidR="00385A0E" w:rsidRPr="00385A0E" w:rsidRDefault="00385A0E" w:rsidP="00385A0E">
      <w:pPr>
        <w:pStyle w:val="ListParagraph"/>
        <w:ind w:left="284"/>
      </w:pPr>
      <w:r w:rsidRPr="00385A0E">
        <w:t>Merupakan metode untuk mengubah URL halaman web URL tertentu yang telah ditentukan. Fitur ini memudahkan pengguna membaca, menulis, mengingat alamat web, dan memberikan informasi yang lebih jelas tentang struktur web tersebut.</w:t>
      </w:r>
    </w:p>
    <w:p w:rsidR="00385A0E" w:rsidRDefault="00385A0E"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397" w:name="_Toc437274077"/>
      <w:bookmarkStart w:id="398" w:name="_Ref438994716"/>
      <w:bookmarkStart w:id="399" w:name="_Toc439259315"/>
      <w:bookmarkStart w:id="400" w:name="_Toc439259415"/>
      <w:bookmarkStart w:id="401" w:name="_Toc439260132"/>
      <w:bookmarkStart w:id="402" w:name="_Toc439260294"/>
      <w:bookmarkStart w:id="403" w:name="_Toc440863935"/>
      <w:r>
        <w:rPr>
          <w:noProof/>
          <w:lang w:val="id-ID"/>
        </w:rPr>
        <w:lastRenderedPageBreak/>
        <w:t>BAB III</w:t>
      </w:r>
      <w:r w:rsidR="000D256C" w:rsidRPr="00326ED3">
        <w:rPr>
          <w:noProof/>
          <w:lang w:val="id-ID"/>
        </w:rPr>
        <w:br/>
      </w:r>
      <w:r w:rsidR="00B24CF0">
        <w:rPr>
          <w:noProof/>
        </w:rPr>
        <w:t xml:space="preserve">ANALISIS DAN PERANCANGAN </w:t>
      </w:r>
      <w:r w:rsidR="00033D6A">
        <w:rPr>
          <w:noProof/>
        </w:rPr>
        <w:t>PERANGKAT LUNAK</w:t>
      </w:r>
      <w:bookmarkEnd w:id="397"/>
      <w:bookmarkEnd w:id="398"/>
      <w:bookmarkEnd w:id="399"/>
      <w:bookmarkEnd w:id="400"/>
      <w:bookmarkEnd w:id="401"/>
      <w:bookmarkEnd w:id="402"/>
      <w:bookmarkEnd w:id="403"/>
    </w:p>
    <w:p w:rsidR="003F1D67" w:rsidRPr="00385A0E" w:rsidRDefault="00257E6D" w:rsidP="00385A0E">
      <w:pPr>
        <w:rPr>
          <w:lang w:eastAsia="en-US"/>
        </w:rPr>
      </w:pPr>
      <w:r>
        <w:rPr>
          <w:lang w:eastAsia="en-US"/>
        </w:rPr>
        <w:tab/>
        <w:t>Pada bab ini akan dibahas</w:t>
      </w:r>
      <w:r w:rsidR="00B24CF0">
        <w:rPr>
          <w:lang w:eastAsia="en-US"/>
        </w:rPr>
        <w:t xml:space="preserve"> analisis dan</w:t>
      </w:r>
      <w:r>
        <w:rPr>
          <w:lang w:eastAsia="en-US"/>
        </w:rPr>
        <w:t xml:space="preserve"> perancangan perangkat lunak dari </w:t>
      </w:r>
      <w:r w:rsidR="00682D9B">
        <w:rPr>
          <w:lang w:eastAsia="en-US"/>
        </w:rPr>
        <w:t xml:space="preserve">kerangka kerja </w:t>
      </w:r>
      <w:r w:rsidR="00F37A01">
        <w:rPr>
          <w:lang w:eastAsia="en-US"/>
        </w:rPr>
        <w:t>Sistem Informasi</w:t>
      </w:r>
      <w:r>
        <w:rPr>
          <w:lang w:eastAsia="en-US"/>
        </w:rPr>
        <w:t xml:space="preserve"> Akademik ini. </w:t>
      </w:r>
      <w:r w:rsidR="0006043E">
        <w:rPr>
          <w:lang w:eastAsia="en-US"/>
        </w:rPr>
        <w:t xml:space="preserve">Hasil dari proses ini berupa </w:t>
      </w:r>
      <w:r w:rsidR="006C72DD">
        <w:rPr>
          <w:lang w:eastAsia="en-US"/>
        </w:rPr>
        <w:t xml:space="preserve">diagram </w:t>
      </w:r>
      <w:r w:rsidR="0006043E">
        <w:rPr>
          <w:lang w:eastAsia="en-US"/>
        </w:rPr>
        <w:t xml:space="preserve">yang akan digunakan sebagai acuan untuk proses implementasi perangkat lunak. Selain digunakan sebagai acuan untuk proses selanjutnya, </w:t>
      </w:r>
      <w:r w:rsidR="006C72DD">
        <w:rPr>
          <w:lang w:eastAsia="en-US"/>
        </w:rPr>
        <w:t xml:space="preserve">beberapa diagram </w:t>
      </w:r>
      <w:r w:rsidR="0006043E">
        <w:rPr>
          <w:lang w:eastAsia="en-US"/>
        </w:rPr>
        <w:t xml:space="preserve">hasil dari proses perancangan </w:t>
      </w:r>
      <w:r w:rsidR="006C72DD">
        <w:rPr>
          <w:lang w:eastAsia="en-US"/>
        </w:rPr>
        <w:t>digunakan sebagai dokumentasi dari</w:t>
      </w:r>
      <w:r w:rsidR="006342F9">
        <w:rPr>
          <w:lang w:eastAsia="en-US"/>
        </w:rPr>
        <w:t xml:space="preserve"> implementasi perangkat lunak. </w:t>
      </w:r>
      <w:r w:rsidR="006C72DD">
        <w:rPr>
          <w:lang w:eastAsia="en-US"/>
        </w:rPr>
        <w:t xml:space="preserve">Diagram yang dihasilkan pada proses ini </w:t>
      </w:r>
      <w:r w:rsidR="00AE60FC">
        <w:rPr>
          <w:lang w:eastAsia="en-US"/>
        </w:rPr>
        <w:t>disajikan</w:t>
      </w:r>
      <w:r w:rsidR="006C72DD">
        <w:rPr>
          <w:lang w:eastAsia="en-US"/>
        </w:rPr>
        <w:t xml:space="preserve"> dalam bentuk </w:t>
      </w:r>
      <w:r w:rsidR="006C72DD" w:rsidRPr="006C72DD">
        <w:rPr>
          <w:i/>
          <w:lang w:eastAsia="en-US"/>
        </w:rPr>
        <w:t>Unified Modelling Language</w:t>
      </w:r>
      <w:r w:rsidR="006C72DD">
        <w:rPr>
          <w:lang w:eastAsia="en-US"/>
        </w:rPr>
        <w:t xml:space="preserve"> (UML).</w:t>
      </w:r>
      <w:bookmarkStart w:id="404" w:name="_Toc436407376"/>
      <w:bookmarkStart w:id="405" w:name="_Toc436510974"/>
      <w:bookmarkStart w:id="406" w:name="_Toc436511038"/>
      <w:bookmarkStart w:id="407" w:name="_Toc437274078"/>
      <w:bookmarkStart w:id="408" w:name="_Toc439258952"/>
      <w:bookmarkStart w:id="409" w:name="_Toc439259216"/>
      <w:bookmarkStart w:id="410" w:name="_Toc439259316"/>
      <w:bookmarkStart w:id="411" w:name="_Toc439259416"/>
      <w:bookmarkStart w:id="412" w:name="_Toc439260133"/>
      <w:bookmarkStart w:id="413" w:name="_Toc439260295"/>
      <w:bookmarkStart w:id="414" w:name="_Toc439260551"/>
      <w:bookmarkEnd w:id="404"/>
      <w:bookmarkEnd w:id="405"/>
      <w:bookmarkEnd w:id="406"/>
      <w:bookmarkEnd w:id="407"/>
      <w:bookmarkEnd w:id="408"/>
      <w:bookmarkEnd w:id="409"/>
      <w:bookmarkEnd w:id="410"/>
      <w:bookmarkEnd w:id="411"/>
      <w:bookmarkEnd w:id="412"/>
      <w:bookmarkEnd w:id="413"/>
      <w:bookmarkEnd w:id="414"/>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415" w:name="_Toc436407377"/>
      <w:bookmarkStart w:id="416" w:name="_Toc436510975"/>
      <w:bookmarkStart w:id="417" w:name="_Toc436511039"/>
      <w:bookmarkStart w:id="418" w:name="_Toc437274079"/>
      <w:bookmarkStart w:id="419" w:name="_Toc439258953"/>
      <w:bookmarkStart w:id="420" w:name="_Toc439259217"/>
      <w:bookmarkStart w:id="421" w:name="_Toc439259317"/>
      <w:bookmarkStart w:id="422" w:name="_Toc439259417"/>
      <w:bookmarkStart w:id="423" w:name="_Toc439260134"/>
      <w:bookmarkStart w:id="424" w:name="_Toc439260296"/>
      <w:bookmarkStart w:id="425" w:name="_Toc439260552"/>
      <w:bookmarkStart w:id="426" w:name="_Toc440575271"/>
      <w:bookmarkStart w:id="427" w:name="_Toc440863936"/>
      <w:bookmarkStart w:id="428" w:name="_Toc437274080"/>
      <w:bookmarkStart w:id="429" w:name="_Ref438994720"/>
      <w:bookmarkStart w:id="430" w:name="_Toc439259318"/>
      <w:bookmarkStart w:id="431" w:name="_Toc439259418"/>
      <w:bookmarkStart w:id="432" w:name="_Toc439260135"/>
      <w:bookmarkStart w:id="433" w:name="_Toc439260297"/>
      <w:bookmarkEnd w:id="415"/>
      <w:bookmarkEnd w:id="416"/>
      <w:bookmarkEnd w:id="417"/>
      <w:bookmarkEnd w:id="418"/>
      <w:bookmarkEnd w:id="419"/>
      <w:bookmarkEnd w:id="420"/>
      <w:bookmarkEnd w:id="421"/>
      <w:bookmarkEnd w:id="422"/>
      <w:bookmarkEnd w:id="423"/>
      <w:bookmarkEnd w:id="424"/>
      <w:bookmarkEnd w:id="425"/>
      <w:bookmarkEnd w:id="426"/>
      <w:bookmarkEnd w:id="427"/>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434" w:name="_Toc440575272"/>
      <w:bookmarkStart w:id="435" w:name="_Toc440863937"/>
      <w:bookmarkEnd w:id="434"/>
      <w:bookmarkEnd w:id="435"/>
    </w:p>
    <w:p w:rsidR="004922B5" w:rsidRDefault="00B24CF0" w:rsidP="00A01DBC">
      <w:pPr>
        <w:pStyle w:val="Heading2"/>
        <w:numPr>
          <w:ilvl w:val="1"/>
          <w:numId w:val="131"/>
        </w:numPr>
      </w:pPr>
      <w:bookmarkStart w:id="436" w:name="_Toc440863938"/>
      <w:r>
        <w:t>Analisis</w:t>
      </w:r>
      <w:bookmarkEnd w:id="428"/>
      <w:bookmarkEnd w:id="429"/>
      <w:bookmarkEnd w:id="430"/>
      <w:bookmarkEnd w:id="431"/>
      <w:bookmarkEnd w:id="432"/>
      <w:bookmarkEnd w:id="433"/>
      <w:bookmarkEnd w:id="436"/>
    </w:p>
    <w:p w:rsidR="003A077C" w:rsidRPr="003A077C" w:rsidRDefault="003A077C" w:rsidP="003A077C"/>
    <w:p w:rsidR="00354471" w:rsidRDefault="006C72DD" w:rsidP="006342F9">
      <w:pPr>
        <w:ind w:firstLine="576"/>
      </w:pPr>
      <w:r>
        <w:t>Analisis meliputi</w:t>
      </w:r>
      <w:r w:rsidR="00B97037">
        <w:t xml:space="preserve"> analisis domain permasalahan, </w:t>
      </w:r>
      <w:r>
        <w:t xml:space="preserve">pendeskripsian perangkat lunak secara umum, penggambaran dan penjelasan kasus penggunaan dalam bentuk diagram kasus penggunaan, dan penggambaran dan penjelasan alur </w:t>
      </w:r>
      <w:r w:rsidR="00F37A01">
        <w:t>aktivitas</w:t>
      </w:r>
      <w:r>
        <w:t xml:space="preserve"> tiap kasus penggunaan dalam bentuk diagram </w:t>
      </w:r>
      <w:r w:rsidR="00F37A01">
        <w:t>aktivitas</w:t>
      </w:r>
      <w:r>
        <w:t>.</w:t>
      </w:r>
    </w:p>
    <w:p w:rsidR="00354471" w:rsidRPr="004922B5" w:rsidRDefault="00354471" w:rsidP="00354471"/>
    <w:p w:rsidR="004564F9" w:rsidRDefault="004564F9">
      <w:pPr>
        <w:pStyle w:val="Heading3"/>
      </w:pPr>
      <w:bookmarkStart w:id="437" w:name="_Toc440863939"/>
      <w:bookmarkStart w:id="438" w:name="_Toc437274081"/>
      <w:bookmarkStart w:id="439" w:name="_Toc439259319"/>
      <w:bookmarkStart w:id="440" w:name="_Toc439259419"/>
      <w:bookmarkStart w:id="441" w:name="_Toc439260136"/>
      <w:bookmarkStart w:id="442" w:name="_Toc439260298"/>
      <w:r>
        <w:t>Analisis</w:t>
      </w:r>
      <w:r w:rsidR="0071257E">
        <w:t xml:space="preserve"> p</w:t>
      </w:r>
      <w:r w:rsidR="00D04C88">
        <w:t>ermasalahan</w:t>
      </w:r>
      <w:bookmarkEnd w:id="437"/>
    </w:p>
    <w:p w:rsidR="004564F9" w:rsidRDefault="004564F9" w:rsidP="004564F9"/>
    <w:p w:rsidR="00A662A1" w:rsidRDefault="00BF0C1C" w:rsidP="009B7C7A">
      <w:pPr>
        <w:ind w:firstLine="720"/>
      </w:pPr>
      <w:r>
        <w:t>Pada penelitian terkait</w:t>
      </w:r>
      <w:r w:rsidR="009B7C7A">
        <w:t>,</w:t>
      </w:r>
      <w:r>
        <w:t xml:space="preserve"> yaitu sistem informasi akademik generik yang terbagi ke dalam modul</w:t>
      </w:r>
      <w:r w:rsidR="009B7C7A">
        <w:t xml:space="preserve">-modul, telah menghasilkan perangkat lunak sistem informasi akademik dengan fungsionalitas umum pada proses ekivalensi, kurikulum, pembelajaran, dan penilaian. Perangkat lunak tersebut masing-masing berupa perangkat lunak berbasis web dengan pola arsitektur </w:t>
      </w:r>
      <w:r w:rsidR="009B7C7A" w:rsidRPr="004B7C6A">
        <w:rPr>
          <w:i/>
        </w:rPr>
        <w:t>Model-View-Controller</w:t>
      </w:r>
      <w:r w:rsidR="003A1327" w:rsidRPr="004B7C6A">
        <w:rPr>
          <w:i/>
        </w:rPr>
        <w:t>.</w:t>
      </w:r>
      <w:r w:rsidR="003A1327">
        <w:t xml:space="preserve"> Namun, perangkat lunak tersebut perlu digabungkan menjadi satu perangkat lunak sistem informasi akademik. Proses penggabungan yang diinginkan adalah dengan membentuk perangkat lunak pada penelitian terkait sebagai modul kemudian modul tersebut ditambahkan ke dalam perangkat lunak utama </w:t>
      </w:r>
      <w:r w:rsidR="003A1327">
        <w:lastRenderedPageBreak/>
        <w:t>tanpa mengubah kode sumber</w:t>
      </w:r>
      <w:r w:rsidR="00A662A1">
        <w:t xml:space="preserve"> dari perangkat lunak utama. Selain penambahan modul perangkat lunak pada penelitian sebelumnya, perangkat lunak utama perlu dapat menambahkan modul lain untuk menangani kasus dimana suatu perguruan tinggi memiliki modul lain selain empat modul pada penelitian sebelumnya. Selain itu, perangkat lunak utama juga harus bisa mengganti modul-modul tersebut untuk menangani kasus adanya perubahan atau variasi proses bisnis pada modul yang telah diintegrasi. </w:t>
      </w:r>
      <w:r w:rsidR="00A93DA0">
        <w:t>Selain itu, karena modul perangkat lunak sudah dijadikan satu pada perangkat lunak utama, keamanan juga harus dikelola pada perangkat lunak utama untuk mengamankan data dan proses bisnis modul-modul yang terintegrasi.</w:t>
      </w:r>
    </w:p>
    <w:p w:rsidR="004564F9" w:rsidRDefault="00BF0C1C" w:rsidP="00BF0C1C">
      <w:pPr>
        <w:ind w:firstLine="720"/>
      </w:pPr>
      <w:r>
        <w:t xml:space="preserve">Pada perangkat lunak ini akan digunakan sistem modularitas OSGi dengan </w:t>
      </w:r>
      <w:r w:rsidR="00A662A1">
        <w:t xml:space="preserve">pola arsitektur perangkat lunak yang menyerupai </w:t>
      </w:r>
      <w:r w:rsidRPr="004B7C6A">
        <w:rPr>
          <w:i/>
        </w:rPr>
        <w:t>Hierarchical Model-View-Controller</w:t>
      </w:r>
      <w:r>
        <w:t xml:space="preserve"> saat modul-modul sudah digabungkan. </w:t>
      </w:r>
      <w:r w:rsidR="00A93DA0">
        <w:t>Modularitas perangkat lunak dirancang dengan dibuatnya abstraksi/aturan modul yang harus diimplementasi oleh modul yang ingin ditambahkan agar modul dapat dibaca. Dengan sistem modular, perangkat lunak utama dapat menambah, mengganti, dan menghapus modul tanpa mengubah kode sumber dari perangkat lunak utama. Selain itu, untuk mengatur keamanannya perangkat lunak utama dapat mengelola pengguna, hak akses pengguna, peran, dan pemetaan peran ke dalam menu-menu pada modul.</w:t>
      </w:r>
    </w:p>
    <w:p w:rsidR="004564F9" w:rsidRPr="004564F9" w:rsidRDefault="004564F9" w:rsidP="004564F9"/>
    <w:p w:rsidR="005A4603" w:rsidRDefault="005A4603" w:rsidP="005A4603">
      <w:pPr>
        <w:pStyle w:val="Heading3"/>
      </w:pPr>
      <w:bookmarkStart w:id="443" w:name="_Toc440863940"/>
      <w:r>
        <w:t xml:space="preserve">Deskripsi umum </w:t>
      </w:r>
      <w:r w:rsidR="00E35E71">
        <w:t>si</w:t>
      </w:r>
      <w:r w:rsidR="000F39B8">
        <w:t>stem</w:t>
      </w:r>
      <w:bookmarkEnd w:id="438"/>
      <w:bookmarkEnd w:id="439"/>
      <w:bookmarkEnd w:id="440"/>
      <w:bookmarkEnd w:id="441"/>
      <w:bookmarkEnd w:id="442"/>
      <w:bookmarkEnd w:id="443"/>
    </w:p>
    <w:p w:rsidR="000F39B8" w:rsidRDefault="000F39B8" w:rsidP="000F39B8"/>
    <w:p w:rsidR="000F39B8" w:rsidRDefault="00803422" w:rsidP="0096796E">
      <w:pPr>
        <w:ind w:firstLine="720"/>
      </w:pPr>
      <w:r>
        <w:t xml:space="preserve">Pada tugas akhir ini akan dikembangkan sebuah perangkat lunak berbasis web yang dapat mengintegrasikan perangkat lunak sistem informasi akademik generik yang telah dikembangkan pada tugas-tugas akhir sebelumnya </w:t>
      </w:r>
      <w:sdt>
        <w:sdtPr>
          <w:id w:val="-1916845859"/>
          <w:citation/>
        </w:sdtPr>
        <w:sdtContent>
          <w:r>
            <w:fldChar w:fldCharType="begin"/>
          </w:r>
          <w:r>
            <w:instrText xml:space="preserve"> CITATION Ave \l 1033 </w:instrText>
          </w:r>
          <w:r>
            <w:fldChar w:fldCharType="separate"/>
          </w:r>
          <w:r w:rsidR="00D304D7">
            <w:rPr>
              <w:noProof/>
            </w:rPr>
            <w:t>[3]</w:t>
          </w:r>
          <w:r>
            <w:fldChar w:fldCharType="end"/>
          </w:r>
        </w:sdtContent>
      </w:sdt>
      <w:sdt>
        <w:sdtPr>
          <w:id w:val="899950970"/>
          <w:citation/>
        </w:sdtPr>
        <w:sdtContent>
          <w:r>
            <w:fldChar w:fldCharType="begin"/>
          </w:r>
          <w:r>
            <w:instrText xml:space="preserve"> CITATION Bus15 \l 1033 </w:instrText>
          </w:r>
          <w:r>
            <w:fldChar w:fldCharType="separate"/>
          </w:r>
          <w:r w:rsidR="00D304D7">
            <w:rPr>
              <w:noProof/>
            </w:rPr>
            <w:t xml:space="preserve"> [4]</w:t>
          </w:r>
          <w:r>
            <w:fldChar w:fldCharType="end"/>
          </w:r>
        </w:sdtContent>
      </w:sdt>
      <w:sdt>
        <w:sdtPr>
          <w:id w:val="205145543"/>
          <w:citation/>
        </w:sdtPr>
        <w:sdtContent>
          <w:r>
            <w:fldChar w:fldCharType="begin"/>
          </w:r>
          <w:r>
            <w:instrText xml:space="preserve"> CITATION Gal15 \l 1033 </w:instrText>
          </w:r>
          <w:r>
            <w:fldChar w:fldCharType="separate"/>
          </w:r>
          <w:r w:rsidR="00D304D7">
            <w:rPr>
              <w:noProof/>
            </w:rPr>
            <w:t xml:space="preserve"> [5]</w:t>
          </w:r>
          <w:r>
            <w:fldChar w:fldCharType="end"/>
          </w:r>
        </w:sdtContent>
      </w:sdt>
      <w:sdt>
        <w:sdtPr>
          <w:id w:val="1706836154"/>
          <w:citation/>
        </w:sdtPr>
        <w:sdtContent>
          <w:r>
            <w:fldChar w:fldCharType="begin"/>
          </w:r>
          <w:r>
            <w:instrText xml:space="preserve"> CITATION Haw15 \l 1033 </w:instrText>
          </w:r>
          <w:r>
            <w:fldChar w:fldCharType="separate"/>
          </w:r>
          <w:r w:rsidR="00D304D7">
            <w:rPr>
              <w:noProof/>
            </w:rPr>
            <w:t xml:space="preserve"> [6]</w:t>
          </w:r>
          <w:r>
            <w:fldChar w:fldCharType="end"/>
          </w:r>
        </w:sdtContent>
      </w:sdt>
      <w:r>
        <w:t xml:space="preserve"> yang dibentuk menjadi modul untuk setiap perangkat lunak tersebut.</w:t>
      </w:r>
      <w:r w:rsidR="00585C30">
        <w:t xml:space="preserve"> Untuk dapat mengintegrasikan modul-modul tersebut, perangkat lunak dirancang modular. Artinya perangkat lunak dapat menambahkan, mengganti, dan menghapus modul tanpa mengubah kode sumber </w:t>
      </w:r>
      <w:r w:rsidR="00585C30">
        <w:lastRenderedPageBreak/>
        <w:t>dari perangkat lunak utama selama modul mengimplementasi abstraksi atau aturan yang ditetapkan perangkat lunak utama.</w:t>
      </w:r>
      <w:r w:rsidR="00A62F75">
        <w:t xml:space="preserve"> Modul yang diintegrasikan akan berupa sebuah berkas arsip Java (.jar).</w:t>
      </w:r>
    </w:p>
    <w:p w:rsidR="00A62F75" w:rsidRDefault="00A62F75" w:rsidP="0096796E">
      <w:pPr>
        <w:ind w:firstLine="720"/>
      </w:pPr>
      <w:r>
        <w:t xml:space="preserve">Proses pengintegrasian modul dilakukan oleh administrator dengan mengunggah berkas arsip Java dari modul ke dalam perangkat lunak utama melalui sebauh </w:t>
      </w:r>
      <w:r w:rsidRPr="004B7C6A">
        <w:rPr>
          <w:i/>
        </w:rPr>
        <w:t>web browser</w:t>
      </w:r>
      <w:r>
        <w:t>. Setelah itu modul akan terdaftar dan fungsionalitas modul tersebut dapat dijalankan.</w:t>
      </w:r>
    </w:p>
    <w:p w:rsidR="004E6D0F" w:rsidRDefault="00A527BE" w:rsidP="0096796E">
      <w:r>
        <w:tab/>
        <w:t>Perangkat lunak berbasis web ini akan dioperasikan oleh seorang administrator yang dapat mengelola modul dan mengelola keamanan perangkat lunak. Pengelolaan keamanan yang dimaksud adalah otentikasi yang berupa data pengguna yang dapat mengakses perangkat lunak utama sistem informasi akademik dan otorisasi yang meliputi pengelolaan hak akses pengguna dan hak akses pengguna terhadap menu pada modul.</w:t>
      </w:r>
      <w:r w:rsidR="00426294">
        <w:t xml:space="preserve"> Arsitektur sistem ini ditunjukkan pada</w:t>
      </w:r>
      <w:r w:rsidR="0010239D">
        <w:t xml:space="preserve"> </w:t>
      </w:r>
      <w:r w:rsidR="0010239D" w:rsidRPr="0010239D">
        <w:fldChar w:fldCharType="begin"/>
      </w:r>
      <w:r w:rsidR="0010239D" w:rsidRPr="0010239D">
        <w:instrText xml:space="preserve"> REF _Ref440861599 \h </w:instrText>
      </w:r>
      <w:r w:rsidR="0010239D">
        <w:instrText xml:space="preserve"> \* MERGEFORMAT </w:instrText>
      </w:r>
      <w:r w:rsidR="0010239D" w:rsidRPr="0010239D">
        <w:fldChar w:fldCharType="separate"/>
      </w:r>
      <w:r w:rsidR="00EC2FF0" w:rsidRPr="00EC2FF0">
        <w:t>Gambar 3.1</w:t>
      </w:r>
      <w:r w:rsidR="0010239D" w:rsidRPr="0010239D">
        <w:fldChar w:fldCharType="end"/>
      </w:r>
      <w:r w:rsidR="00426294">
        <w:t>.</w:t>
      </w:r>
    </w:p>
    <w:p w:rsidR="00A93DA0" w:rsidRDefault="00A93DA0" w:rsidP="0096796E">
      <w:r>
        <w:rPr>
          <w:noProof/>
          <w:lang w:eastAsia="en-US"/>
        </w:rPr>
        <w:drawing>
          <wp:anchor distT="0" distB="0" distL="114300" distR="114300" simplePos="0" relativeHeight="251998208" behindDoc="0" locked="0" layoutInCell="1" allowOverlap="1" wp14:anchorId="1CAFC883" wp14:editId="1EAC13EC">
            <wp:simplePos x="0" y="0"/>
            <wp:positionH relativeFrom="margin">
              <wp:posOffset>-129540</wp:posOffset>
            </wp:positionH>
            <wp:positionV relativeFrom="paragraph">
              <wp:posOffset>77099</wp:posOffset>
            </wp:positionV>
            <wp:extent cx="3967200" cy="255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arch.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967200" cy="2552400"/>
                    </a:xfrm>
                    <a:prstGeom prst="rect">
                      <a:avLst/>
                    </a:prstGeom>
                  </pic:spPr>
                </pic:pic>
              </a:graphicData>
            </a:graphic>
            <wp14:sizeRelH relativeFrom="margin">
              <wp14:pctWidth>0</wp14:pctWidth>
            </wp14:sizeRelH>
            <wp14:sizeRelV relativeFrom="margin">
              <wp14:pctHeight>0</wp14:pctHeight>
            </wp14:sizeRelV>
          </wp:anchor>
        </w:drawing>
      </w:r>
    </w:p>
    <w:p w:rsidR="00A93DA0" w:rsidRDefault="00A93DA0" w:rsidP="0096796E"/>
    <w:p w:rsidR="00A93DA0" w:rsidRDefault="00A93DA0" w:rsidP="0096796E"/>
    <w:p w:rsidR="00A527BE" w:rsidRDefault="00A62F75" w:rsidP="0096796E">
      <w:r>
        <w:tab/>
      </w:r>
    </w:p>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Pr="000F39B8" w:rsidRDefault="00D7564E" w:rsidP="0096796E">
      <w:r>
        <w:rPr>
          <w:noProof/>
          <w:lang w:eastAsia="en-US"/>
        </w:rPr>
        <mc:AlternateContent>
          <mc:Choice Requires="wps">
            <w:drawing>
              <wp:anchor distT="0" distB="0" distL="114300" distR="114300" simplePos="0" relativeHeight="251757056" behindDoc="0" locked="0" layoutInCell="1" allowOverlap="1">
                <wp:simplePos x="0" y="0"/>
                <wp:positionH relativeFrom="column">
                  <wp:posOffset>353060</wp:posOffset>
                </wp:positionH>
                <wp:positionV relativeFrom="paragraph">
                  <wp:posOffset>64135</wp:posOffset>
                </wp:positionV>
                <wp:extent cx="2950210" cy="261620"/>
                <wp:effectExtent l="0" t="0" r="0" b="0"/>
                <wp:wrapNone/>
                <wp:docPr id="450841"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10239D">
                            <w:pPr>
                              <w:pStyle w:val="Caption"/>
                              <w:rPr>
                                <w:noProof/>
                                <w:sz w:val="18"/>
                              </w:rPr>
                            </w:pPr>
                            <w:bookmarkStart w:id="444" w:name="_Ref440861599"/>
                            <w:bookmarkStart w:id="445" w:name="_Toc441082056"/>
                            <w:r>
                              <w:rPr>
                                <w:sz w:val="18"/>
                              </w:rPr>
                              <w:t>Gambar 3.</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44"/>
                            <w:r>
                              <w:rPr>
                                <w:noProof/>
                                <w:sz w:val="18"/>
                              </w:rPr>
                              <w:t xml:space="preserve"> </w:t>
                            </w:r>
                            <w:r>
                              <w:rPr>
                                <w:sz w:val="18"/>
                              </w:rPr>
                              <w:t>Arsitektur sistem</w:t>
                            </w:r>
                            <w:bookmarkEnd w:id="445"/>
                          </w:p>
                          <w:p w:rsidR="00950408" w:rsidRPr="00780CEE" w:rsidRDefault="00950408" w:rsidP="0010239D"/>
                          <w:p w:rsidR="00950408" w:rsidRPr="00CA1C5E" w:rsidRDefault="00950408" w:rsidP="0010239D"/>
                          <w:p w:rsidR="00950408" w:rsidRPr="00956456" w:rsidRDefault="00950408" w:rsidP="0010239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37" type="#_x0000_t202" style="position:absolute;left:0;text-align:left;margin-left:27.8pt;margin-top:5.05pt;width:232.3pt;height:20.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" filled="f" stroked="f">
                <v:textbox>
                  <w:txbxContent>
                    <w:p w:rsidR="00950408" w:rsidRDefault="00950408" w:rsidP="0010239D">
                      <w:pPr>
                        <w:pStyle w:val="Caption"/>
                        <w:rPr>
                          <w:noProof/>
                          <w:sz w:val="18"/>
                        </w:rPr>
                      </w:pPr>
                      <w:bookmarkStart w:id="446" w:name="_Ref440861599"/>
                      <w:bookmarkStart w:id="447" w:name="_Toc441082056"/>
                      <w:r>
                        <w:rPr>
                          <w:sz w:val="18"/>
                        </w:rPr>
                        <w:t>Gambar 3.</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46"/>
                      <w:r>
                        <w:rPr>
                          <w:noProof/>
                          <w:sz w:val="18"/>
                        </w:rPr>
                        <w:t xml:space="preserve"> </w:t>
                      </w:r>
                      <w:r>
                        <w:rPr>
                          <w:sz w:val="18"/>
                        </w:rPr>
                        <w:t>Arsitektur sistem</w:t>
                      </w:r>
                      <w:bookmarkEnd w:id="447"/>
                    </w:p>
                    <w:p w:rsidR="00950408" w:rsidRPr="00780CEE" w:rsidRDefault="00950408" w:rsidP="0010239D"/>
                    <w:p w:rsidR="00950408" w:rsidRPr="00CA1C5E" w:rsidRDefault="00950408" w:rsidP="0010239D"/>
                    <w:p w:rsidR="00950408" w:rsidRPr="00956456" w:rsidRDefault="00950408" w:rsidP="0010239D">
                      <w:pPr>
                        <w:rPr>
                          <w:sz w:val="18"/>
                          <w:szCs w:val="18"/>
                        </w:rPr>
                      </w:pPr>
                    </w:p>
                  </w:txbxContent>
                </v:textbox>
              </v:shape>
            </w:pict>
          </mc:Fallback>
        </mc:AlternateContent>
      </w:r>
    </w:p>
    <w:p w:rsidR="00354471" w:rsidRDefault="00354471" w:rsidP="00354471">
      <w:pPr>
        <w:pStyle w:val="Heading3"/>
      </w:pPr>
      <w:bookmarkStart w:id="448" w:name="_Toc437274082"/>
      <w:bookmarkStart w:id="449" w:name="_Ref438994724"/>
      <w:bookmarkStart w:id="450" w:name="_Ref438994794"/>
      <w:bookmarkStart w:id="451" w:name="_Toc439259320"/>
      <w:bookmarkStart w:id="452" w:name="_Toc439259420"/>
      <w:bookmarkStart w:id="453" w:name="_Toc439260137"/>
      <w:bookmarkStart w:id="454" w:name="_Toc439260299"/>
      <w:bookmarkStart w:id="455" w:name="_Toc440863941"/>
      <w:r>
        <w:lastRenderedPageBreak/>
        <w:t>Kasus penggunaan</w:t>
      </w:r>
      <w:bookmarkEnd w:id="448"/>
      <w:bookmarkEnd w:id="449"/>
      <w:bookmarkEnd w:id="450"/>
      <w:bookmarkEnd w:id="451"/>
      <w:bookmarkEnd w:id="452"/>
      <w:bookmarkEnd w:id="453"/>
      <w:bookmarkEnd w:id="454"/>
      <w:bookmarkEnd w:id="455"/>
    </w:p>
    <w:p w:rsidR="001F4FB8" w:rsidRDefault="001F4FB8" w:rsidP="001F4FB8"/>
    <w:p w:rsidR="001F4FB8" w:rsidRPr="001F4FB8" w:rsidRDefault="001F4FB8" w:rsidP="004E6D0F">
      <w:pPr>
        <w:ind w:firstLine="720"/>
      </w:pPr>
      <w:r>
        <w:t>Bagian ini menjelaskan analisa dan perancangan kasus-kasus penggunaan yang terdapat pada fitur admin</w:t>
      </w:r>
      <w:r w:rsidR="00505D32">
        <w:t>istratif</w:t>
      </w:r>
      <w:r>
        <w:t xml:space="preserve"> pada perangkat lunak.</w:t>
      </w:r>
      <w:r w:rsidR="002E1829">
        <w:t xml:space="preserve"> Kasus penggunaan tersebut ditunjukkan pada </w:t>
      </w:r>
      <w:r w:rsidR="002E1829" w:rsidRPr="002E1829">
        <w:fldChar w:fldCharType="begin"/>
      </w:r>
      <w:r w:rsidR="002E1829" w:rsidRPr="002E1829">
        <w:instrText xml:space="preserve"> REF _Ref438619511 \h </w:instrText>
      </w:r>
      <w:r w:rsidR="002E1829">
        <w:instrText xml:space="preserve"> \* MERGEFORMAT </w:instrText>
      </w:r>
      <w:r w:rsidR="002E1829" w:rsidRPr="002E1829">
        <w:fldChar w:fldCharType="separate"/>
      </w:r>
      <w:r w:rsidR="00EC2FF0" w:rsidRPr="00EC2FF0">
        <w:t>Gambar 3.2</w:t>
      </w:r>
      <w:r w:rsidR="002E1829" w:rsidRPr="002E1829">
        <w:fldChar w:fldCharType="end"/>
      </w:r>
      <w:r w:rsidR="002E1829">
        <w:t xml:space="preserve"> dan t</w:t>
      </w:r>
      <w:r>
        <w:t>iap kasus penggunaan akan disertakan spesifikasi</w:t>
      </w:r>
      <w:r w:rsidR="00505D32">
        <w:t xml:space="preserve"> dan diagram </w:t>
      </w:r>
      <w:r w:rsidR="00F37A01">
        <w:t>aktivitas</w:t>
      </w:r>
      <w:r w:rsidR="00505D32">
        <w:t>nya.</w:t>
      </w:r>
    </w:p>
    <w:p w:rsidR="008A4B72" w:rsidRPr="00661988" w:rsidRDefault="008A4B72" w:rsidP="00354471"/>
    <w:p w:rsidR="00354471" w:rsidRDefault="00354471" w:rsidP="00A075C9">
      <w:pPr>
        <w:pStyle w:val="Heading4"/>
        <w:ind w:left="851"/>
      </w:pPr>
      <w:bookmarkStart w:id="456" w:name="_Toc439260138"/>
      <w:bookmarkStart w:id="457" w:name="_Toc439260300"/>
      <w:bookmarkStart w:id="458" w:name="_Toc440863942"/>
      <w:r>
        <w:t>Aktor</w:t>
      </w:r>
      <w:bookmarkEnd w:id="456"/>
      <w:bookmarkEnd w:id="457"/>
      <w:bookmarkEnd w:id="458"/>
    </w:p>
    <w:p w:rsidR="00354471" w:rsidRDefault="00354471" w:rsidP="00354471"/>
    <w:p w:rsidR="00CA413C" w:rsidRDefault="00CA413C" w:rsidP="00C90A69">
      <w:pPr>
        <w:ind w:firstLine="720"/>
      </w:pPr>
      <w:r>
        <w:t>Aktor adalah entitas luar yang terlibat langsung dalam penggunaan perangkat lunak. Pada kerangka kerja ini aktor adalah administrator</w:t>
      </w:r>
      <w:r w:rsidR="00C90A69">
        <w:t xml:space="preserve"> atau admin</w:t>
      </w:r>
      <w:r w:rsidR="0032626E">
        <w:t>.</w:t>
      </w:r>
      <w:r w:rsidR="002E1829">
        <w:t xml:space="preserve"> </w:t>
      </w:r>
      <w:r>
        <w:t xml:space="preserve">Admin memiliki hak akses penuh ke dalam kerangka kerja perangkat lunak. </w:t>
      </w:r>
      <w:r w:rsidR="00505D32">
        <w:t xml:space="preserve">Admin berkewajiban menjalankan segala kebutuhan administratif sistem yaitu </w:t>
      </w:r>
      <w:r w:rsidR="00C90A69">
        <w:t>m</w:t>
      </w:r>
      <w:r w:rsidR="002E1829">
        <w:t>engelola modul beserta keamanan/</w:t>
      </w:r>
      <w:r w:rsidR="00C90A69">
        <w:t>hak akses tiap pengguna ke menu pada modul yang tersedia.</w:t>
      </w:r>
    </w:p>
    <w:p w:rsidR="00CA413C" w:rsidRDefault="003F7507" w:rsidP="00354471">
      <w:r>
        <w:rPr>
          <w:noProof/>
          <w:lang w:eastAsia="en-US"/>
        </w:rPr>
        <w:drawing>
          <wp:anchor distT="0" distB="0" distL="114300" distR="114300" simplePos="0" relativeHeight="251681792" behindDoc="0" locked="0" layoutInCell="1" allowOverlap="1" wp14:anchorId="54BA8CCC" wp14:editId="13B846D4">
            <wp:simplePos x="0" y="0"/>
            <wp:positionH relativeFrom="margin">
              <wp:align>center</wp:align>
            </wp:positionH>
            <wp:positionV relativeFrom="paragraph">
              <wp:posOffset>54610</wp:posOffset>
            </wp:positionV>
            <wp:extent cx="3142800" cy="270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74">
                      <a:extLst>
                        <a:ext uri="{28A0092B-C50C-407E-A947-70E740481C1C}">
                          <a14:useLocalDpi xmlns:a14="http://schemas.microsoft.com/office/drawing/2010/main" val="0"/>
                        </a:ext>
                      </a:extLst>
                    </a:blip>
                    <a:stretch>
                      <a:fillRect/>
                    </a:stretch>
                  </pic:blipFill>
                  <pic:spPr>
                    <a:xfrm>
                      <a:off x="0" y="0"/>
                      <a:ext cx="3142800" cy="2707200"/>
                    </a:xfrm>
                    <a:prstGeom prst="rect">
                      <a:avLst/>
                    </a:prstGeom>
                  </pic:spPr>
                </pic:pic>
              </a:graphicData>
            </a:graphic>
            <wp14:sizeRelH relativeFrom="margin">
              <wp14:pctWidth>0</wp14:pctWidth>
            </wp14:sizeRelH>
            <wp14:sizeRelV relativeFrom="margin">
              <wp14:pctHeight>0</wp14:pctHeight>
            </wp14:sizeRelV>
          </wp:anchor>
        </w:drawing>
      </w:r>
    </w:p>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780CEE" w:rsidP="00354471"/>
    <w:p w:rsidR="00780CEE" w:rsidRDefault="00D7564E" w:rsidP="00354471">
      <w:r>
        <w:rPr>
          <w:noProof/>
          <w:lang w:eastAsia="en-US"/>
        </w:rPr>
        <mc:AlternateContent>
          <mc:Choice Requires="wps">
            <w:drawing>
              <wp:anchor distT="0" distB="0" distL="114300" distR="114300" simplePos="0" relativeHeight="251655680" behindDoc="0" locked="0" layoutInCell="1" allowOverlap="1">
                <wp:simplePos x="0" y="0"/>
                <wp:positionH relativeFrom="column">
                  <wp:align>center</wp:align>
                </wp:positionH>
                <wp:positionV relativeFrom="paragraph">
                  <wp:posOffset>69215</wp:posOffset>
                </wp:positionV>
                <wp:extent cx="2950210" cy="261620"/>
                <wp:effectExtent l="2540" t="0" r="0" b="0"/>
                <wp:wrapNone/>
                <wp:docPr id="45084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80CEE">
                            <w:pPr>
                              <w:pStyle w:val="Caption"/>
                              <w:rPr>
                                <w:noProof/>
                                <w:sz w:val="18"/>
                              </w:rPr>
                            </w:pPr>
                            <w:bookmarkStart w:id="459" w:name="_Ref438619511"/>
                            <w:bookmarkStart w:id="460" w:name="_Toc441082057"/>
                            <w:r>
                              <w:rPr>
                                <w:sz w:val="18"/>
                              </w:rPr>
                              <w:t>Gambar 3.</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59"/>
                            <w:r>
                              <w:rPr>
                                <w:noProof/>
                                <w:sz w:val="18"/>
                              </w:rPr>
                              <w:t xml:space="preserve"> </w:t>
                            </w:r>
                            <w:r>
                              <w:rPr>
                                <w:sz w:val="18"/>
                              </w:rPr>
                              <w:t>Diagram kasus penggunaan</w:t>
                            </w:r>
                            <w:bookmarkEnd w:id="460"/>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8" type="#_x0000_t202" style="position:absolute;left:0;text-align:left;margin-left:0;margin-top:5.45pt;width:232.3pt;height:20.6pt;z-index:2516556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lOevwIAAMc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" filled="f" stroked="f">
                <v:textbox>
                  <w:txbxContent>
                    <w:p w:rsidR="00950408" w:rsidRDefault="00950408" w:rsidP="00780CEE">
                      <w:pPr>
                        <w:pStyle w:val="Caption"/>
                        <w:rPr>
                          <w:noProof/>
                          <w:sz w:val="18"/>
                        </w:rPr>
                      </w:pPr>
                      <w:bookmarkStart w:id="461" w:name="_Ref438619511"/>
                      <w:bookmarkStart w:id="462" w:name="_Toc441082057"/>
                      <w:r>
                        <w:rPr>
                          <w:sz w:val="18"/>
                        </w:rPr>
                        <w:t>Gambar 3.</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61"/>
                      <w:r>
                        <w:rPr>
                          <w:noProof/>
                          <w:sz w:val="18"/>
                        </w:rPr>
                        <w:t xml:space="preserve"> </w:t>
                      </w:r>
                      <w:r>
                        <w:rPr>
                          <w:sz w:val="18"/>
                        </w:rPr>
                        <w:t>Diagram kasus penggunaan</w:t>
                      </w:r>
                      <w:bookmarkEnd w:id="462"/>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v:textbox>
              </v:shape>
            </w:pict>
          </mc:Fallback>
        </mc:AlternateContent>
      </w:r>
    </w:p>
    <w:p w:rsidR="00780CEE" w:rsidRDefault="00780CEE" w:rsidP="00354471"/>
    <w:p w:rsidR="00780CEE" w:rsidRPr="00661988" w:rsidRDefault="00780CEE" w:rsidP="00354471"/>
    <w:p w:rsidR="00354471" w:rsidRDefault="00F44ECE" w:rsidP="00A075C9">
      <w:pPr>
        <w:pStyle w:val="Heading4"/>
        <w:ind w:left="851"/>
      </w:pPr>
      <w:bookmarkStart w:id="463" w:name="_Toc439260139"/>
      <w:bookmarkStart w:id="464" w:name="_Toc439260301"/>
      <w:bookmarkStart w:id="465" w:name="_Toc440863943"/>
      <w:r>
        <w:t>Menambah modul</w:t>
      </w:r>
      <w:bookmarkEnd w:id="463"/>
      <w:bookmarkEnd w:id="464"/>
      <w:bookmarkEnd w:id="465"/>
    </w:p>
    <w:p w:rsidR="00354471" w:rsidRDefault="00354471" w:rsidP="00354471">
      <w:pPr>
        <w:ind w:left="720"/>
      </w:pPr>
    </w:p>
    <w:p w:rsidR="00354471" w:rsidRDefault="00E14D2A" w:rsidP="00E302C3">
      <w:pPr>
        <w:ind w:firstLine="720"/>
      </w:pPr>
      <w:r>
        <w:t xml:space="preserve">Modul yang dibuat </w:t>
      </w:r>
      <w:r w:rsidR="0011435A">
        <w:t xml:space="preserve">wajib dimuat </w:t>
      </w:r>
      <w:r>
        <w:t xml:space="preserve">ke dalam </w:t>
      </w:r>
      <w:r w:rsidR="0011435A">
        <w:t xml:space="preserve">berkas Java </w:t>
      </w:r>
      <w:r w:rsidR="0011435A" w:rsidRPr="0011435A">
        <w:rPr>
          <w:i/>
        </w:rPr>
        <w:t>Archive</w:t>
      </w:r>
      <w:r>
        <w:t xml:space="preserve"> kemudian aktor mengunggah berkas modul terse</w:t>
      </w:r>
      <w:r w:rsidR="00555D42">
        <w:t>but ke dalam perangkat lunak</w:t>
      </w:r>
      <w:r>
        <w:t xml:space="preserve">. Modul yang dibangun harus mengikuti konvensi </w:t>
      </w:r>
      <w:r w:rsidR="008C3DF7">
        <w:t xml:space="preserve">dan memiliki properti </w:t>
      </w:r>
      <w:r>
        <w:t>yang telah ditentukan pada kerangka kerja sehingga bisa dibaca.</w:t>
      </w:r>
      <w:r w:rsidR="008C3DF7">
        <w:t xml:space="preserve"> Properti yang telah didefinisikan di dalam modul akan otomatis dibaca sehingga </w:t>
      </w:r>
      <w:r w:rsidR="006342F9">
        <w:t xml:space="preserve">aktor tidak perlu mengisi kembali </w:t>
      </w:r>
      <w:r w:rsidR="006342F9" w:rsidRPr="006342F9">
        <w:t>propert</w:t>
      </w:r>
      <w:r w:rsidR="006342F9">
        <w:t>i modul tersebut melalui formulir web.</w:t>
      </w:r>
    </w:p>
    <w:p w:rsidR="00F44ECE" w:rsidRDefault="00D7564E" w:rsidP="00E302C3">
      <w:pPr>
        <w:ind w:firstLine="720"/>
      </w:pPr>
      <w:r>
        <w:rPr>
          <w:noProof/>
        </w:rPr>
        <mc:AlternateContent>
          <mc:Choice Requires="wps">
            <w:drawing>
              <wp:anchor distT="0" distB="0" distL="114300" distR="114300" simplePos="0" relativeHeight="251664896" behindDoc="0" locked="0" layoutInCell="1" allowOverlap="1">
                <wp:simplePos x="0" y="0"/>
                <wp:positionH relativeFrom="column">
                  <wp:align>center</wp:align>
                </wp:positionH>
                <wp:positionV relativeFrom="paragraph">
                  <wp:posOffset>73025</wp:posOffset>
                </wp:positionV>
                <wp:extent cx="2950210" cy="170815"/>
                <wp:effectExtent l="1905" t="0" r="635" b="3175"/>
                <wp:wrapNone/>
                <wp:docPr id="45083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75202E">
                            <w:pPr>
                              <w:pStyle w:val="Caption"/>
                              <w:rPr>
                                <w:sz w:val="18"/>
                              </w:rPr>
                            </w:pPr>
                            <w:bookmarkStart w:id="466" w:name="_Toc439261181"/>
                            <w:bookmarkStart w:id="467" w:name="_Toc440864141"/>
                            <w:r>
                              <w:rPr>
                                <w:sz w:val="18"/>
                              </w:rPr>
                              <w:t>Tabel 3.</w:t>
                            </w:r>
                            <w:r>
                              <w:rPr>
                                <w:sz w:val="18"/>
                              </w:rPr>
                              <w:fldChar w:fldCharType="begin"/>
                            </w:r>
                            <w:r>
                              <w:rPr>
                                <w:sz w:val="18"/>
                              </w:rPr>
                              <w:instrText xml:space="preserve"> SEQ Tabel \* ARABIC \s 1 </w:instrText>
                            </w:r>
                            <w:r>
                              <w:rPr>
                                <w:sz w:val="18"/>
                              </w:rPr>
                              <w:fldChar w:fldCharType="separate"/>
                            </w:r>
                            <w:r>
                              <w:rPr>
                                <w:noProof/>
                                <w:sz w:val="18"/>
                              </w:rPr>
                              <w:t>1</w:t>
                            </w:r>
                            <w:r>
                              <w:rPr>
                                <w:sz w:val="18"/>
                              </w:rPr>
                              <w:fldChar w:fldCharType="end"/>
                            </w:r>
                            <w:r>
                              <w:rPr>
                                <w:sz w:val="18"/>
                              </w:rPr>
                              <w:t xml:space="preserve"> Spesifikasi kasus penggunaan m</w:t>
                            </w:r>
                            <w:r w:rsidRPr="0075202E">
                              <w:rPr>
                                <w:sz w:val="18"/>
                              </w:rPr>
                              <w:t>enambah modul</w:t>
                            </w:r>
                            <w:bookmarkEnd w:id="466"/>
                            <w:bookmarkEnd w:id="46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9" type="#_x0000_t202" style="position:absolute;left:0;text-align:left;margin-left:0;margin-top:5.75pt;width:232.3pt;height:13.45pt;z-index:251664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" stroked="f">
                <v:textbox inset="0,0,0,0">
                  <w:txbxContent>
                    <w:p w:rsidR="00950408" w:rsidRPr="0075202E" w:rsidRDefault="00950408" w:rsidP="0075202E">
                      <w:pPr>
                        <w:pStyle w:val="Caption"/>
                        <w:rPr>
                          <w:sz w:val="18"/>
                        </w:rPr>
                      </w:pPr>
                      <w:bookmarkStart w:id="468" w:name="_Toc439261181"/>
                      <w:bookmarkStart w:id="469" w:name="_Toc440864141"/>
                      <w:r>
                        <w:rPr>
                          <w:sz w:val="18"/>
                        </w:rPr>
                        <w:t>Tabel 3.</w:t>
                      </w:r>
                      <w:r>
                        <w:rPr>
                          <w:sz w:val="18"/>
                        </w:rPr>
                        <w:fldChar w:fldCharType="begin"/>
                      </w:r>
                      <w:r>
                        <w:rPr>
                          <w:sz w:val="18"/>
                        </w:rPr>
                        <w:instrText xml:space="preserve"> SEQ Tabel \* ARABIC \s 1 </w:instrText>
                      </w:r>
                      <w:r>
                        <w:rPr>
                          <w:sz w:val="18"/>
                        </w:rPr>
                        <w:fldChar w:fldCharType="separate"/>
                      </w:r>
                      <w:r>
                        <w:rPr>
                          <w:noProof/>
                          <w:sz w:val="18"/>
                        </w:rPr>
                        <w:t>1</w:t>
                      </w:r>
                      <w:r>
                        <w:rPr>
                          <w:sz w:val="18"/>
                        </w:rPr>
                        <w:fldChar w:fldCharType="end"/>
                      </w:r>
                      <w:r>
                        <w:rPr>
                          <w:sz w:val="18"/>
                        </w:rPr>
                        <w:t xml:space="preserve"> Spesifikasi kasus penggunaan m</w:t>
                      </w:r>
                      <w:r w:rsidRPr="0075202E">
                        <w:rPr>
                          <w:sz w:val="18"/>
                        </w:rPr>
                        <w:t>enambah modul</w:t>
                      </w:r>
                      <w:bookmarkEnd w:id="468"/>
                      <w:bookmarkEnd w:id="469"/>
                    </w:p>
                  </w:txbxContent>
                </v:textbox>
              </v:shape>
            </w:pict>
          </mc:Fallback>
        </mc:AlternateContent>
      </w:r>
    </w:p>
    <w:p w:rsidR="00016CD5" w:rsidRDefault="00016CD5" w:rsidP="0075202E"/>
    <w:tbl>
      <w:tblPr>
        <w:tblStyle w:val="PlainTable1"/>
        <w:tblW w:w="6328" w:type="dxa"/>
        <w:jc w:val="center"/>
        <w:tblLook w:val="04A0" w:firstRow="1" w:lastRow="0" w:firstColumn="1" w:lastColumn="0" w:noHBand="0" w:noVBand="1"/>
      </w:tblPr>
      <w:tblGrid>
        <w:gridCol w:w="1629"/>
        <w:gridCol w:w="4699"/>
      </w:tblGrid>
      <w:tr w:rsidR="00016CD5" w:rsidTr="0032626E">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pPr>
              <w:jc w:val="center"/>
            </w:pPr>
            <w:r>
              <w:t>Komponen</w:t>
            </w:r>
          </w:p>
        </w:tc>
        <w:tc>
          <w:tcPr>
            <w:tcW w:w="4699" w:type="dxa"/>
          </w:tcPr>
          <w:p w:rsidR="00016CD5" w:rsidRDefault="00016CD5" w:rsidP="005A380B">
            <w:pPr>
              <w:jc w:val="center"/>
              <w:cnfStyle w:val="100000000000" w:firstRow="1" w:lastRow="0" w:firstColumn="0" w:lastColumn="0" w:oddVBand="0" w:evenVBand="0" w:oddHBand="0" w:evenHBand="0" w:firstRowFirstColumn="0" w:firstRowLastColumn="0" w:lastRowFirstColumn="0" w:lastRowLastColumn="0"/>
            </w:pPr>
            <w:r>
              <w:t>Deskripsi</w:t>
            </w:r>
          </w:p>
        </w:tc>
      </w:tr>
      <w:tr w:rsidR="00016CD5" w:rsidTr="0032626E">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Nama</w:t>
            </w:r>
          </w:p>
        </w:tc>
        <w:tc>
          <w:tcPr>
            <w:tcW w:w="4699" w:type="dxa"/>
          </w:tcPr>
          <w:p w:rsidR="00016CD5" w:rsidRDefault="00016CD5" w:rsidP="005A380B">
            <w:pPr>
              <w:cnfStyle w:val="000000100000" w:firstRow="0" w:lastRow="0" w:firstColumn="0" w:lastColumn="0" w:oddVBand="0" w:evenVBand="0" w:oddHBand="1" w:evenHBand="0" w:firstRowFirstColumn="0" w:firstRowLastColumn="0" w:lastRowFirstColumn="0" w:lastRowLastColumn="0"/>
            </w:pPr>
            <w:r>
              <w:t>Menambah</w:t>
            </w:r>
            <w:r w:rsidR="003A4187">
              <w:t xml:space="preserve"> modul</w:t>
            </w:r>
          </w:p>
        </w:tc>
      </w:tr>
      <w:tr w:rsidR="00016CD5" w:rsidTr="0032626E">
        <w:trPr>
          <w:trHeight w:val="254"/>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Nomor</w:t>
            </w:r>
          </w:p>
        </w:tc>
        <w:tc>
          <w:tcPr>
            <w:tcW w:w="4699" w:type="dxa"/>
          </w:tcPr>
          <w:p w:rsidR="00016CD5" w:rsidRDefault="00016CD5" w:rsidP="005A380B">
            <w:pPr>
              <w:cnfStyle w:val="000000000000" w:firstRow="0" w:lastRow="0" w:firstColumn="0" w:lastColumn="0" w:oddVBand="0" w:evenVBand="0" w:oddHBand="0" w:evenHBand="0" w:firstRowFirstColumn="0" w:firstRowLastColumn="0" w:lastRowFirstColumn="0" w:lastRowLastColumn="0"/>
            </w:pPr>
            <w:r>
              <w:t>UC-001</w:t>
            </w:r>
          </w:p>
        </w:tc>
      </w:tr>
      <w:tr w:rsidR="00016CD5" w:rsidTr="0032626E">
        <w:trPr>
          <w:cnfStyle w:val="000000100000" w:firstRow="0" w:lastRow="0" w:firstColumn="0" w:lastColumn="0" w:oddVBand="0" w:evenVBand="0" w:oddHBand="1" w:evenHBand="0"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Deskripsi</w:t>
            </w:r>
          </w:p>
        </w:tc>
        <w:tc>
          <w:tcPr>
            <w:tcW w:w="4699" w:type="dxa"/>
          </w:tcPr>
          <w:p w:rsidR="00016CD5" w:rsidRPr="002A3BDB" w:rsidRDefault="00016CD5" w:rsidP="005A380B">
            <w:pPr>
              <w:cnfStyle w:val="000000100000" w:firstRow="0" w:lastRow="0" w:firstColumn="0" w:lastColumn="0" w:oddVBand="0" w:evenVBand="0" w:oddHBand="1" w:evenHBand="0" w:firstRowFirstColumn="0" w:firstRowLastColumn="0" w:lastRowFirstColumn="0" w:lastRowLastColumn="0"/>
            </w:pPr>
            <w:r>
              <w:t>Kasus penggunaan ini adalah kasus dimana aktor menambah modul ke dalam perangkat lunak web Sistem Informasi Akademik.</w:t>
            </w:r>
          </w:p>
        </w:tc>
      </w:tr>
      <w:tr w:rsidR="00016CD5" w:rsidTr="0032626E">
        <w:trPr>
          <w:trHeight w:val="239"/>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Tipe</w:t>
            </w:r>
          </w:p>
        </w:tc>
        <w:tc>
          <w:tcPr>
            <w:tcW w:w="4699" w:type="dxa"/>
          </w:tcPr>
          <w:p w:rsidR="00016CD5" w:rsidRDefault="00016CD5" w:rsidP="005A380B">
            <w:pPr>
              <w:cnfStyle w:val="000000000000" w:firstRow="0" w:lastRow="0" w:firstColumn="0" w:lastColumn="0" w:oddVBand="0" w:evenVBand="0" w:oddHBand="0" w:evenHBand="0" w:firstRowFirstColumn="0" w:firstRowLastColumn="0" w:lastRowFirstColumn="0" w:lastRowLastColumn="0"/>
            </w:pPr>
            <w:r>
              <w:t>Fungsional</w:t>
            </w:r>
          </w:p>
        </w:tc>
      </w:tr>
      <w:tr w:rsidR="00016CD5" w:rsidTr="0032626E">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Aktor</w:t>
            </w:r>
          </w:p>
        </w:tc>
        <w:tc>
          <w:tcPr>
            <w:tcW w:w="4699" w:type="dxa"/>
          </w:tcPr>
          <w:p w:rsidR="00016CD5" w:rsidRDefault="00016CD5" w:rsidP="005A380B">
            <w:pPr>
              <w:cnfStyle w:val="000000100000" w:firstRow="0" w:lastRow="0" w:firstColumn="0" w:lastColumn="0" w:oddVBand="0" w:evenVBand="0" w:oddHBand="1" w:evenHBand="0" w:firstRowFirstColumn="0" w:firstRowLastColumn="0" w:lastRowFirstColumn="0" w:lastRowLastColumn="0"/>
            </w:pPr>
            <w:r>
              <w:t>Administrator</w:t>
            </w:r>
          </w:p>
        </w:tc>
      </w:tr>
      <w:tr w:rsidR="00016CD5" w:rsidTr="0032626E">
        <w:trPr>
          <w:trHeight w:val="239"/>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Kondisi Awal</w:t>
            </w:r>
          </w:p>
        </w:tc>
        <w:tc>
          <w:tcPr>
            <w:tcW w:w="4699" w:type="dxa"/>
          </w:tcPr>
          <w:p w:rsidR="00016CD5" w:rsidRDefault="00016CD5" w:rsidP="005A380B">
            <w:pPr>
              <w:cnfStyle w:val="000000000000" w:firstRow="0" w:lastRow="0" w:firstColumn="0" w:lastColumn="0" w:oddVBand="0" w:evenVBand="0" w:oddHBand="0" w:evenHBand="0" w:firstRowFirstColumn="0" w:firstRowLastColumn="0" w:lastRowFirstColumn="0" w:lastRowLastColumn="0"/>
            </w:pPr>
            <w:r>
              <w:t>Modul belum terdaftar</w:t>
            </w:r>
          </w:p>
        </w:tc>
      </w:tr>
      <w:tr w:rsidR="00016CD5" w:rsidTr="0032626E">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Kondisi Akhir</w:t>
            </w:r>
          </w:p>
        </w:tc>
        <w:tc>
          <w:tcPr>
            <w:tcW w:w="4699" w:type="dxa"/>
          </w:tcPr>
          <w:p w:rsidR="00016CD5" w:rsidRDefault="00016CD5" w:rsidP="005A380B">
            <w:pPr>
              <w:cnfStyle w:val="000000100000" w:firstRow="0" w:lastRow="0" w:firstColumn="0" w:lastColumn="0" w:oddVBand="0" w:evenVBand="0" w:oddHBand="1" w:evenHBand="0" w:firstRowFirstColumn="0" w:firstRowLastColumn="0" w:lastRowFirstColumn="0" w:lastRowLastColumn="0"/>
            </w:pPr>
            <w:r>
              <w:t>Modul terdaftar</w:t>
            </w:r>
          </w:p>
        </w:tc>
      </w:tr>
      <w:tr w:rsidR="00016CD5" w:rsidTr="0032626E">
        <w:trPr>
          <w:trHeight w:val="1754"/>
          <w:jc w:val="center"/>
        </w:trPr>
        <w:tc>
          <w:tcPr>
            <w:cnfStyle w:val="001000000000" w:firstRow="0" w:lastRow="0" w:firstColumn="1" w:lastColumn="0" w:oddVBand="0" w:evenVBand="0" w:oddHBand="0" w:evenHBand="0" w:firstRowFirstColumn="0" w:firstRowLastColumn="0" w:lastRowFirstColumn="0" w:lastRowLastColumn="0"/>
            <w:tcW w:w="1629" w:type="dxa"/>
          </w:tcPr>
          <w:p w:rsidR="00016CD5" w:rsidRDefault="00016CD5" w:rsidP="005A380B">
            <w:r>
              <w:t>Alur Normal</w:t>
            </w:r>
          </w:p>
        </w:tc>
        <w:tc>
          <w:tcPr>
            <w:tcW w:w="4699" w:type="dxa"/>
          </w:tcPr>
          <w:p w:rsidR="00016CD5" w:rsidRDefault="00016CD5" w:rsidP="00A01DBC">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Aktor</w:t>
            </w:r>
            <w:r w:rsidR="00A41025">
              <w:t xml:space="preserve"> memilih menu menambah modul</w:t>
            </w:r>
          </w:p>
          <w:p w:rsidR="00925F87" w:rsidRDefault="00925F87" w:rsidP="00A01DBC">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Sistem menampilkan menu tambah modul</w:t>
            </w:r>
          </w:p>
          <w:p w:rsidR="00A41025" w:rsidRDefault="00A41025" w:rsidP="00A01DBC">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Aktor memilih modul yang ingin diunggah</w:t>
            </w:r>
          </w:p>
          <w:p w:rsidR="00A41025" w:rsidRDefault="00925F87" w:rsidP="00A01DBC">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 xml:space="preserve">Sistem </w:t>
            </w:r>
            <w:r w:rsidR="00A41025">
              <w:t>mengunggah modul</w:t>
            </w:r>
          </w:p>
          <w:p w:rsidR="00016CD5" w:rsidRDefault="00A41025" w:rsidP="00A01DBC">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Modul terunggah dan proses dilanjutkan ke penambahan hak akses menu</w:t>
            </w:r>
          </w:p>
          <w:p w:rsidR="00016CD5" w:rsidRDefault="00016CD5" w:rsidP="00A41025">
            <w:pPr>
              <w:cnfStyle w:val="000000000000" w:firstRow="0" w:lastRow="0" w:firstColumn="0" w:lastColumn="0" w:oddVBand="0" w:evenVBand="0" w:oddHBand="0" w:evenHBand="0" w:firstRowFirstColumn="0" w:firstRowLastColumn="0" w:lastRowFirstColumn="0" w:lastRowLastColumn="0"/>
            </w:pPr>
          </w:p>
        </w:tc>
      </w:tr>
      <w:tr w:rsidR="00A41025" w:rsidTr="0032626E">
        <w:trPr>
          <w:cnfStyle w:val="000000100000" w:firstRow="0" w:lastRow="0" w:firstColumn="0" w:lastColumn="0" w:oddVBand="0" w:evenVBand="0" w:oddHBand="1" w:evenHBand="0" w:firstRowFirstColumn="0" w:firstRowLastColumn="0" w:lastRowFirstColumn="0" w:lastRowLastColumn="0"/>
          <w:trHeight w:val="1274"/>
          <w:jc w:val="center"/>
        </w:trPr>
        <w:tc>
          <w:tcPr>
            <w:cnfStyle w:val="001000000000" w:firstRow="0" w:lastRow="0" w:firstColumn="1" w:lastColumn="0" w:oddVBand="0" w:evenVBand="0" w:oddHBand="0" w:evenHBand="0" w:firstRowFirstColumn="0" w:firstRowLastColumn="0" w:lastRowFirstColumn="0" w:lastRowLastColumn="0"/>
            <w:tcW w:w="1629" w:type="dxa"/>
          </w:tcPr>
          <w:p w:rsidR="00A41025" w:rsidRDefault="00495A53" w:rsidP="005A380B">
            <w:r>
              <w:lastRenderedPageBreak/>
              <w:t>Alur Alternatif</w:t>
            </w:r>
          </w:p>
        </w:tc>
        <w:tc>
          <w:tcPr>
            <w:tcW w:w="4699" w:type="dxa"/>
          </w:tcPr>
          <w:p w:rsidR="00A41025" w:rsidRDefault="00A41025" w:rsidP="00A01DBC">
            <w:pPr>
              <w:pStyle w:val="ListParagraph"/>
              <w:numPr>
                <w:ilvl w:val="1"/>
                <w:numId w:val="18"/>
              </w:numPr>
              <w:cnfStyle w:val="000000100000" w:firstRow="0" w:lastRow="0" w:firstColumn="0" w:lastColumn="0" w:oddVBand="0" w:evenVBand="0" w:oddHBand="1" w:evenHBand="0" w:firstRowFirstColumn="0" w:firstRowLastColumn="0" w:lastRowFirstColumn="0" w:lastRowLastColumn="0"/>
            </w:pPr>
            <w:r>
              <w:t>Modul gagal terunggah</w:t>
            </w:r>
          </w:p>
          <w:p w:rsidR="00A41025" w:rsidRDefault="00A41025" w:rsidP="00A01DBC">
            <w:pPr>
              <w:pStyle w:val="ListParagraph"/>
              <w:numPr>
                <w:ilvl w:val="2"/>
                <w:numId w:val="18"/>
              </w:numPr>
              <w:cnfStyle w:val="000000100000" w:firstRow="0" w:lastRow="0" w:firstColumn="0" w:lastColumn="0" w:oddVBand="0" w:evenVBand="0" w:oddHBand="1" w:evenHBand="0" w:firstRowFirstColumn="0" w:firstRowLastColumn="0" w:lastRowFirstColumn="0" w:lastRowLastColumn="0"/>
            </w:pPr>
            <w:r>
              <w:t>Perangkat lunak mengeluarkan pesan gagal</w:t>
            </w:r>
          </w:p>
          <w:p w:rsidR="00A41025" w:rsidRDefault="00A41025" w:rsidP="00A01DBC">
            <w:pPr>
              <w:pStyle w:val="ListParagraph"/>
              <w:numPr>
                <w:ilvl w:val="2"/>
                <w:numId w:val="18"/>
              </w:numPr>
              <w:cnfStyle w:val="000000100000" w:firstRow="0" w:lastRow="0" w:firstColumn="0" w:lastColumn="0" w:oddVBand="0" w:evenVBand="0" w:oddHBand="1" w:evenHBand="0" w:firstRowFirstColumn="0" w:firstRowLastColumn="0" w:lastRowFirstColumn="0" w:lastRowLastColumn="0"/>
            </w:pPr>
            <w:r>
              <w:t>Aktor diarahkan kembali ke menu awal penambahan modul</w:t>
            </w:r>
          </w:p>
        </w:tc>
      </w:tr>
    </w:tbl>
    <w:p w:rsidR="00354471" w:rsidRDefault="002E1829" w:rsidP="00354471">
      <w:pPr>
        <w:ind w:left="720"/>
      </w:pPr>
      <w:r>
        <w:rPr>
          <w:noProof/>
          <w:lang w:eastAsia="en-US"/>
        </w:rPr>
        <w:drawing>
          <wp:anchor distT="0" distB="0" distL="114300" distR="114300" simplePos="0" relativeHeight="251558912" behindDoc="0" locked="0" layoutInCell="1" allowOverlap="1" wp14:anchorId="1F81E8E4" wp14:editId="55D03D4E">
            <wp:simplePos x="0" y="0"/>
            <wp:positionH relativeFrom="margin">
              <wp:posOffset>193040</wp:posOffset>
            </wp:positionH>
            <wp:positionV relativeFrom="paragraph">
              <wp:posOffset>75895</wp:posOffset>
            </wp:positionV>
            <wp:extent cx="3322800" cy="3409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load-module.png"/>
                    <pic:cNvPicPr/>
                  </pic:nvPicPr>
                  <pic:blipFill>
                    <a:blip r:embed="rId175">
                      <a:extLst>
                        <a:ext uri="{28A0092B-C50C-407E-A947-70E740481C1C}">
                          <a14:useLocalDpi xmlns:a14="http://schemas.microsoft.com/office/drawing/2010/main" val="0"/>
                        </a:ext>
                      </a:extLst>
                    </a:blip>
                    <a:stretch>
                      <a:fillRect/>
                    </a:stretch>
                  </pic:blipFill>
                  <pic:spPr>
                    <a:xfrm>
                      <a:off x="0" y="0"/>
                      <a:ext cx="3322800" cy="3409200"/>
                    </a:xfrm>
                    <a:prstGeom prst="rect">
                      <a:avLst/>
                    </a:prstGeom>
                  </pic:spPr>
                </pic:pic>
              </a:graphicData>
            </a:graphic>
            <wp14:sizeRelH relativeFrom="margin">
              <wp14:pctWidth>0</wp14:pctWidth>
            </wp14:sizeRelH>
            <wp14:sizeRelV relativeFrom="margin">
              <wp14:pctHeight>0</wp14:pctHeight>
            </wp14:sizeRelV>
          </wp:anchor>
        </w:drawing>
      </w:r>
    </w:p>
    <w:p w:rsidR="00495A53" w:rsidRDefault="00495A53" w:rsidP="00354471">
      <w:pPr>
        <w:ind w:left="720"/>
      </w:pPr>
    </w:p>
    <w:p w:rsidR="00495A53" w:rsidRDefault="00495A53" w:rsidP="00354471">
      <w:pPr>
        <w:ind w:left="720"/>
      </w:pPr>
    </w:p>
    <w:p w:rsidR="00C37BF0" w:rsidRDefault="00C37BF0" w:rsidP="00354471">
      <w:pPr>
        <w:ind w:left="720"/>
      </w:pPr>
    </w:p>
    <w:p w:rsidR="00C37BF0" w:rsidRDefault="00C37BF0" w:rsidP="00354471">
      <w:pPr>
        <w:ind w:left="720"/>
      </w:pPr>
    </w:p>
    <w:p w:rsidR="002E1829" w:rsidRDefault="002E1829" w:rsidP="00354471">
      <w:pPr>
        <w:ind w:left="720"/>
      </w:pPr>
    </w:p>
    <w:p w:rsidR="002E1829" w:rsidRDefault="002E1829"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C37BF0" w:rsidP="00354471">
      <w:pPr>
        <w:ind w:left="720"/>
      </w:pPr>
    </w:p>
    <w:p w:rsidR="00C37BF0" w:rsidRDefault="00D7564E" w:rsidP="00354471">
      <w:pPr>
        <w:ind w:left="720"/>
      </w:pP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381000</wp:posOffset>
                </wp:positionH>
                <wp:positionV relativeFrom="paragraph">
                  <wp:posOffset>128270</wp:posOffset>
                </wp:positionV>
                <wp:extent cx="2950210" cy="262255"/>
                <wp:effectExtent l="0" t="0" r="0" b="0"/>
                <wp:wrapNone/>
                <wp:docPr id="45083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80CEE">
                            <w:pPr>
                              <w:pStyle w:val="Caption"/>
                              <w:rPr>
                                <w:noProof/>
                                <w:sz w:val="18"/>
                              </w:rPr>
                            </w:pPr>
                            <w:bookmarkStart w:id="470" w:name="_Toc441082058"/>
                            <w:r>
                              <w:rPr>
                                <w:sz w:val="18"/>
                              </w:rPr>
                              <w:t>Gambar 3.</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r>
                              <w:rPr>
                                <w:noProof/>
                                <w:sz w:val="18"/>
                              </w:rPr>
                              <w:t xml:space="preserve"> </w:t>
                            </w:r>
                            <w:r>
                              <w:rPr>
                                <w:sz w:val="18"/>
                              </w:rPr>
                              <w:t>Diagram aktivitas menambah modul</w:t>
                            </w:r>
                            <w:bookmarkEnd w:id="470"/>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0" type="#_x0000_t202" style="position:absolute;left:0;text-align:left;margin-left:30pt;margin-top:10.1pt;width:232.3pt;height:20.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qMvQIAAMc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" filled="f" stroked="f">
                <v:textbox>
                  <w:txbxContent>
                    <w:p w:rsidR="00950408" w:rsidRDefault="00950408" w:rsidP="00780CEE">
                      <w:pPr>
                        <w:pStyle w:val="Caption"/>
                        <w:rPr>
                          <w:noProof/>
                          <w:sz w:val="18"/>
                        </w:rPr>
                      </w:pPr>
                      <w:bookmarkStart w:id="471" w:name="_Toc441082058"/>
                      <w:r>
                        <w:rPr>
                          <w:sz w:val="18"/>
                        </w:rPr>
                        <w:t>Gambar 3.</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r>
                        <w:rPr>
                          <w:noProof/>
                          <w:sz w:val="18"/>
                        </w:rPr>
                        <w:t xml:space="preserve"> </w:t>
                      </w:r>
                      <w:r>
                        <w:rPr>
                          <w:sz w:val="18"/>
                        </w:rPr>
                        <w:t>Diagram aktivitas menambah modul</w:t>
                      </w:r>
                      <w:bookmarkEnd w:id="471"/>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v:textbox>
              </v:shape>
            </w:pict>
          </mc:Fallback>
        </mc:AlternateContent>
      </w:r>
    </w:p>
    <w:p w:rsidR="00C37BF0" w:rsidRDefault="00C37BF0" w:rsidP="00354471">
      <w:pPr>
        <w:ind w:left="720"/>
      </w:pPr>
    </w:p>
    <w:p w:rsidR="0075202E" w:rsidRPr="00661988" w:rsidRDefault="0075202E" w:rsidP="0075202E"/>
    <w:p w:rsidR="00354471" w:rsidRDefault="00354471" w:rsidP="00A075C9">
      <w:pPr>
        <w:pStyle w:val="Heading4"/>
        <w:ind w:left="851"/>
      </w:pPr>
      <w:bookmarkStart w:id="472" w:name="_Toc439260140"/>
      <w:bookmarkStart w:id="473" w:name="_Toc439260302"/>
      <w:bookmarkStart w:id="474" w:name="_Toc440863944"/>
      <w:r>
        <w:t>Menghapus modul</w:t>
      </w:r>
      <w:bookmarkEnd w:id="472"/>
      <w:bookmarkEnd w:id="473"/>
      <w:bookmarkEnd w:id="474"/>
    </w:p>
    <w:p w:rsidR="00354471" w:rsidRDefault="00354471" w:rsidP="00354471"/>
    <w:p w:rsidR="003A4187" w:rsidRDefault="003A4187" w:rsidP="0075202E">
      <w:pPr>
        <w:ind w:firstLine="720"/>
      </w:pPr>
      <w:r>
        <w:t>Kasus penggunaan ini merupakan kasus penggunaan dimana aktor menghapus modul dari perangkat lunak Sistem Informasi Akademik.</w:t>
      </w:r>
      <w:r w:rsidR="005F372F">
        <w:t xml:space="preserve"> </w:t>
      </w:r>
      <w:r w:rsidR="005F372F" w:rsidRPr="005F372F">
        <w:fldChar w:fldCharType="begin"/>
      </w:r>
      <w:r w:rsidR="005F372F" w:rsidRPr="005F372F">
        <w:instrText xml:space="preserve"> REF _Ref433712286 \h </w:instrText>
      </w:r>
      <w:r w:rsidR="005F372F">
        <w:instrText xml:space="preserve"> \* MERGEFORMAT </w:instrText>
      </w:r>
      <w:r w:rsidR="005F372F" w:rsidRPr="005F372F">
        <w:fldChar w:fldCharType="separate"/>
      </w:r>
      <w:r w:rsidR="00EC2FF0" w:rsidRPr="00EC2FF0">
        <w:t>Tabel 3.2</w:t>
      </w:r>
      <w:r w:rsidR="005F372F" w:rsidRPr="005F372F">
        <w:fldChar w:fldCharType="end"/>
      </w:r>
      <w:r w:rsidR="005F372F">
        <w:t xml:space="preserve"> </w:t>
      </w:r>
      <w:r w:rsidR="00925F87">
        <w:t xml:space="preserve">menunjukan spesifikasi kasus penggunaan dan </w:t>
      </w:r>
      <w:r w:rsidR="005F372F" w:rsidRPr="005F372F">
        <w:fldChar w:fldCharType="begin"/>
      </w:r>
      <w:r w:rsidR="005F372F" w:rsidRPr="005F372F">
        <w:instrText xml:space="preserve"> REF _Ref433712539 \h </w:instrText>
      </w:r>
      <w:r w:rsidR="005F372F">
        <w:instrText xml:space="preserve"> \* MERGEFORMAT </w:instrText>
      </w:r>
      <w:r w:rsidR="005F372F" w:rsidRPr="005F372F">
        <w:fldChar w:fldCharType="separate"/>
      </w:r>
      <w:r w:rsidR="00EC2FF0" w:rsidRPr="00EC2FF0">
        <w:t>Gambar 3.4</w:t>
      </w:r>
      <w:r w:rsidR="005F372F" w:rsidRPr="005F372F">
        <w:fldChar w:fldCharType="end"/>
      </w:r>
      <w:r w:rsidR="005F372F">
        <w:t xml:space="preserve"> </w:t>
      </w:r>
      <w:r w:rsidR="00925F87">
        <w:t xml:space="preserve">menunjukan diagram </w:t>
      </w:r>
      <w:r w:rsidR="00F37A01">
        <w:t>aktivitas</w:t>
      </w:r>
      <w:r w:rsidR="00925F87">
        <w:t xml:space="preserve"> kasus penggunaan.</w:t>
      </w:r>
    </w:p>
    <w:p w:rsidR="0075202E" w:rsidRPr="00661988" w:rsidRDefault="0075202E" w:rsidP="0075202E">
      <w:pPr>
        <w:ind w:firstLine="720"/>
      </w:pPr>
    </w:p>
    <w:p w:rsidR="00354471" w:rsidRDefault="00E57825" w:rsidP="00A075C9">
      <w:pPr>
        <w:pStyle w:val="Heading4"/>
        <w:ind w:left="851"/>
      </w:pPr>
      <w:bookmarkStart w:id="475" w:name="_Toc439260141"/>
      <w:bookmarkStart w:id="476" w:name="_Toc439260303"/>
      <w:bookmarkStart w:id="477" w:name="_Toc440863945"/>
      <w:r>
        <w:t>Menambah</w:t>
      </w:r>
      <w:r w:rsidR="00354471">
        <w:t xml:space="preserve"> akses menu</w:t>
      </w:r>
      <w:bookmarkEnd w:id="475"/>
      <w:bookmarkEnd w:id="476"/>
      <w:bookmarkEnd w:id="477"/>
    </w:p>
    <w:p w:rsidR="00E57825" w:rsidRDefault="00E57825" w:rsidP="00E57825"/>
    <w:p w:rsidR="00071A94" w:rsidRDefault="00514A27" w:rsidP="00B465D7">
      <w:pPr>
        <w:ind w:firstLine="720"/>
      </w:pPr>
      <w:r>
        <w:t xml:space="preserve">Menambah akses menu yang dimaksud pada kasus penggunaan ini adalah memetakan peran apa saja yang bisa mengakses suatu menu. Menu menambah </w:t>
      </w:r>
      <w:r w:rsidR="00E57825">
        <w:t>akses menu dapat diakses dengan dua cara yaitu setelah menambah modul ataupun melalui menu yang disediakan sistem.</w:t>
      </w:r>
      <w:r w:rsidR="005F372F">
        <w:t xml:space="preserve"> </w:t>
      </w:r>
      <w:r w:rsidR="005F372F" w:rsidRPr="005F372F">
        <w:fldChar w:fldCharType="begin"/>
      </w:r>
      <w:r w:rsidR="005F372F" w:rsidRPr="005F372F">
        <w:instrText xml:space="preserve"> REF _Ref433712582 \h </w:instrText>
      </w:r>
      <w:r w:rsidR="005F372F">
        <w:instrText xml:space="preserve"> \* MERGEFORMAT </w:instrText>
      </w:r>
      <w:r w:rsidR="005F372F" w:rsidRPr="005F372F">
        <w:fldChar w:fldCharType="separate"/>
      </w:r>
      <w:r w:rsidR="00EC2FF0" w:rsidRPr="00EC2FF0">
        <w:t>Tabel 3.3</w:t>
      </w:r>
      <w:r w:rsidR="005F372F" w:rsidRPr="005F372F">
        <w:fldChar w:fldCharType="end"/>
      </w:r>
      <w:r w:rsidR="009D2384">
        <w:t xml:space="preserve"> menunjukan spesifikasi kasus penggunaan dan</w:t>
      </w:r>
      <w:r w:rsidR="005F372F">
        <w:t xml:space="preserve"> </w:t>
      </w:r>
      <w:r w:rsidR="005F372F" w:rsidRPr="005F372F">
        <w:fldChar w:fldCharType="begin"/>
      </w:r>
      <w:r w:rsidR="005F372F" w:rsidRPr="005F372F">
        <w:instrText xml:space="preserve"> REF _Ref433712627 \h </w:instrText>
      </w:r>
      <w:r w:rsidR="005F372F">
        <w:instrText xml:space="preserve"> \* MERGEFORMAT </w:instrText>
      </w:r>
      <w:r w:rsidR="005F372F" w:rsidRPr="005F372F">
        <w:fldChar w:fldCharType="separate"/>
      </w:r>
      <w:r w:rsidR="00EC2FF0" w:rsidRPr="00EC2FF0">
        <w:t>Gambar 3.5</w:t>
      </w:r>
      <w:r w:rsidR="005F372F" w:rsidRPr="005F372F">
        <w:fldChar w:fldCharType="end"/>
      </w:r>
      <w:r w:rsidR="005F372F">
        <w:t xml:space="preserve"> dan </w:t>
      </w:r>
      <w:r w:rsidR="005F372F" w:rsidRPr="005F372F">
        <w:fldChar w:fldCharType="begin"/>
      </w:r>
      <w:r w:rsidR="005F372F" w:rsidRPr="005F372F">
        <w:instrText xml:space="preserve"> REF _Ref433712631 \h </w:instrText>
      </w:r>
      <w:r w:rsidR="005F372F">
        <w:instrText xml:space="preserve"> \* MERGEFORMAT </w:instrText>
      </w:r>
      <w:r w:rsidR="005F372F" w:rsidRPr="005F372F">
        <w:fldChar w:fldCharType="separate"/>
      </w:r>
      <w:r w:rsidR="00EC2FF0" w:rsidRPr="00EC2FF0">
        <w:t>Gambar 3.6</w:t>
      </w:r>
      <w:r w:rsidR="005F372F" w:rsidRPr="005F372F">
        <w:fldChar w:fldCharType="end"/>
      </w:r>
      <w:r w:rsidR="009D2384">
        <w:t xml:space="preserve"> menunjukan diagram </w:t>
      </w:r>
      <w:r w:rsidR="00F37A01">
        <w:t>aktivitas</w:t>
      </w:r>
      <w:r w:rsidR="009D2384">
        <w:t xml:space="preserve"> kasus penggunaan.</w:t>
      </w:r>
    </w:p>
    <w:p w:rsidR="00071A94" w:rsidRPr="00E57825" w:rsidRDefault="00071A94" w:rsidP="00E57825"/>
    <w:p w:rsidR="00354471" w:rsidRDefault="005F372F" w:rsidP="00A075C9">
      <w:pPr>
        <w:pStyle w:val="Heading4"/>
        <w:ind w:left="851"/>
      </w:pPr>
      <w:bookmarkStart w:id="478" w:name="_Toc439260142"/>
      <w:bookmarkStart w:id="479" w:name="_Toc439260304"/>
      <w:bookmarkStart w:id="480" w:name="_Toc440863946"/>
      <w:r>
        <w:t xml:space="preserve">Menghapus </w:t>
      </w:r>
      <w:r w:rsidR="001E66B9">
        <w:t>akses menu</w:t>
      </w:r>
      <w:bookmarkEnd w:id="478"/>
      <w:bookmarkEnd w:id="479"/>
      <w:bookmarkEnd w:id="480"/>
    </w:p>
    <w:p w:rsidR="001E66B9" w:rsidRDefault="001E66B9" w:rsidP="001E66B9"/>
    <w:p w:rsidR="001E66B9" w:rsidRDefault="009D2384" w:rsidP="009D2384">
      <w:pPr>
        <w:ind w:firstLine="720"/>
      </w:pPr>
      <w:r>
        <w:t xml:space="preserve">Kasus penggunaan merupakan kasus penggunaan dimana aktor menghapus akses menu dari modul. </w:t>
      </w:r>
      <w:r w:rsidR="00AB6CF0" w:rsidRPr="00AB6CF0">
        <w:fldChar w:fldCharType="begin"/>
      </w:r>
      <w:r w:rsidR="00AB6CF0" w:rsidRPr="00AB6CF0">
        <w:instrText xml:space="preserve"> REF _Ref433712749 \h </w:instrText>
      </w:r>
      <w:r w:rsidR="00AB6CF0">
        <w:instrText xml:space="preserve"> \* MERGEFORMAT </w:instrText>
      </w:r>
      <w:r w:rsidR="00AB6CF0" w:rsidRPr="00AB6CF0">
        <w:fldChar w:fldCharType="separate"/>
      </w:r>
      <w:r w:rsidR="00EC2FF0" w:rsidRPr="00EC2FF0">
        <w:t>Tabel 3.4</w:t>
      </w:r>
      <w:r w:rsidR="00AB6CF0" w:rsidRPr="00AB6CF0">
        <w:fldChar w:fldCharType="end"/>
      </w:r>
      <w:r w:rsidR="00AB6CF0">
        <w:t xml:space="preserve"> </w:t>
      </w:r>
      <w:r>
        <w:t>menunjukan spesifikasi kasus penggunaan dan</w:t>
      </w:r>
      <w:r w:rsidR="00AB6CF0">
        <w:t xml:space="preserve"> </w:t>
      </w:r>
      <w:r w:rsidR="00AB6CF0" w:rsidRPr="00AB6CF0">
        <w:fldChar w:fldCharType="begin"/>
      </w:r>
      <w:r w:rsidR="00AB6CF0" w:rsidRPr="00AB6CF0">
        <w:instrText xml:space="preserve"> REF _Ref433712792 \h </w:instrText>
      </w:r>
      <w:r w:rsidR="00AB6CF0">
        <w:instrText xml:space="preserve"> \* MERGEFORMAT </w:instrText>
      </w:r>
      <w:r w:rsidR="00AB6CF0" w:rsidRPr="00AB6CF0">
        <w:fldChar w:fldCharType="separate"/>
      </w:r>
      <w:r w:rsidR="00EC2FF0" w:rsidRPr="00EC2FF0">
        <w:t>Gambar 3.7</w:t>
      </w:r>
      <w:r w:rsidR="00AB6CF0" w:rsidRPr="00AB6CF0">
        <w:fldChar w:fldCharType="end"/>
      </w:r>
      <w:r>
        <w:t xml:space="preserve"> menunjukan diagram </w:t>
      </w:r>
      <w:r w:rsidR="00F37A01">
        <w:t>aktivitas</w:t>
      </w:r>
      <w:r>
        <w:t xml:space="preserve"> kasus penggunaan.</w:t>
      </w:r>
    </w:p>
    <w:p w:rsidR="00C45372" w:rsidRDefault="00D7564E" w:rsidP="009D2384">
      <w:pPr>
        <w:ind w:firstLine="720"/>
      </w:pPr>
      <w:r>
        <w:rPr>
          <w:noProof/>
        </w:rPr>
        <mc:AlternateContent>
          <mc:Choice Requires="wps">
            <w:drawing>
              <wp:anchor distT="0" distB="0" distL="114300" distR="114300" simplePos="0" relativeHeight="251665920" behindDoc="0" locked="0" layoutInCell="1" allowOverlap="1">
                <wp:simplePos x="0" y="0"/>
                <wp:positionH relativeFrom="page">
                  <wp:align>center</wp:align>
                </wp:positionH>
                <wp:positionV relativeFrom="paragraph">
                  <wp:posOffset>142875</wp:posOffset>
                </wp:positionV>
                <wp:extent cx="2950210" cy="170815"/>
                <wp:effectExtent l="0" t="0" r="0" b="0"/>
                <wp:wrapNone/>
                <wp:docPr id="45083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B465D7">
                            <w:pPr>
                              <w:pStyle w:val="Caption"/>
                              <w:rPr>
                                <w:sz w:val="18"/>
                              </w:rPr>
                            </w:pPr>
                            <w:bookmarkStart w:id="481" w:name="_Ref433712286"/>
                            <w:bookmarkStart w:id="482" w:name="_Ref433712280"/>
                            <w:bookmarkStart w:id="483" w:name="_Toc439261182"/>
                            <w:bookmarkStart w:id="484" w:name="_Toc440864142"/>
                            <w:r>
                              <w:rPr>
                                <w:sz w:val="18"/>
                              </w:rPr>
                              <w:t>Tabel 3.</w:t>
                            </w:r>
                            <w:r>
                              <w:rPr>
                                <w:sz w:val="18"/>
                              </w:rPr>
                              <w:fldChar w:fldCharType="begin"/>
                            </w:r>
                            <w:r>
                              <w:rPr>
                                <w:sz w:val="18"/>
                              </w:rPr>
                              <w:instrText xml:space="preserve"> SEQ Tabel \* ARABIC \s 1 </w:instrText>
                            </w:r>
                            <w:r>
                              <w:rPr>
                                <w:sz w:val="18"/>
                              </w:rPr>
                              <w:fldChar w:fldCharType="separate"/>
                            </w:r>
                            <w:r>
                              <w:rPr>
                                <w:noProof/>
                                <w:sz w:val="18"/>
                              </w:rPr>
                              <w:t>2</w:t>
                            </w:r>
                            <w:r>
                              <w:rPr>
                                <w:sz w:val="18"/>
                              </w:rPr>
                              <w:fldChar w:fldCharType="end"/>
                            </w:r>
                            <w:bookmarkEnd w:id="481"/>
                            <w:r w:rsidRPr="0075202E">
                              <w:rPr>
                                <w:sz w:val="18"/>
                              </w:rPr>
                              <w:t xml:space="preserve"> Spesifikasi kasus penggunaan </w:t>
                            </w:r>
                            <w:r>
                              <w:rPr>
                                <w:sz w:val="18"/>
                              </w:rPr>
                              <w:t xml:space="preserve">menghapus </w:t>
                            </w:r>
                            <w:r w:rsidRPr="0075202E">
                              <w:rPr>
                                <w:sz w:val="18"/>
                              </w:rPr>
                              <w:t>modul</w:t>
                            </w:r>
                            <w:bookmarkEnd w:id="482"/>
                            <w:bookmarkEnd w:id="483"/>
                            <w:bookmarkEnd w:id="48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left:0;text-align:left;margin-left:0;margin-top:11.25pt;width:232.3pt;height:13.45pt;z-index:251665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" stroked="f">
                <v:textbox inset="0,0,0,0">
                  <w:txbxContent>
                    <w:p w:rsidR="00950408" w:rsidRPr="0075202E" w:rsidRDefault="00950408" w:rsidP="00B465D7">
                      <w:pPr>
                        <w:pStyle w:val="Caption"/>
                        <w:rPr>
                          <w:sz w:val="18"/>
                        </w:rPr>
                      </w:pPr>
                      <w:bookmarkStart w:id="485" w:name="_Ref433712286"/>
                      <w:bookmarkStart w:id="486" w:name="_Ref433712280"/>
                      <w:bookmarkStart w:id="487" w:name="_Toc439261182"/>
                      <w:bookmarkStart w:id="488" w:name="_Toc440864142"/>
                      <w:r>
                        <w:rPr>
                          <w:sz w:val="18"/>
                        </w:rPr>
                        <w:t>Tabel 3.</w:t>
                      </w:r>
                      <w:r>
                        <w:rPr>
                          <w:sz w:val="18"/>
                        </w:rPr>
                        <w:fldChar w:fldCharType="begin"/>
                      </w:r>
                      <w:r>
                        <w:rPr>
                          <w:sz w:val="18"/>
                        </w:rPr>
                        <w:instrText xml:space="preserve"> SEQ Tabel \* ARABIC \s 1 </w:instrText>
                      </w:r>
                      <w:r>
                        <w:rPr>
                          <w:sz w:val="18"/>
                        </w:rPr>
                        <w:fldChar w:fldCharType="separate"/>
                      </w:r>
                      <w:r>
                        <w:rPr>
                          <w:noProof/>
                          <w:sz w:val="18"/>
                        </w:rPr>
                        <w:t>2</w:t>
                      </w:r>
                      <w:r>
                        <w:rPr>
                          <w:sz w:val="18"/>
                        </w:rPr>
                        <w:fldChar w:fldCharType="end"/>
                      </w:r>
                      <w:bookmarkEnd w:id="485"/>
                      <w:r w:rsidRPr="0075202E">
                        <w:rPr>
                          <w:sz w:val="18"/>
                        </w:rPr>
                        <w:t xml:space="preserve"> Spesifikasi kasus penggunaan </w:t>
                      </w:r>
                      <w:r>
                        <w:rPr>
                          <w:sz w:val="18"/>
                        </w:rPr>
                        <w:t xml:space="preserve">menghapus </w:t>
                      </w:r>
                      <w:r w:rsidRPr="0075202E">
                        <w:rPr>
                          <w:sz w:val="18"/>
                        </w:rPr>
                        <w:t>modul</w:t>
                      </w:r>
                      <w:bookmarkEnd w:id="486"/>
                      <w:bookmarkEnd w:id="487"/>
                      <w:bookmarkEnd w:id="488"/>
                    </w:p>
                  </w:txbxContent>
                </v:textbox>
                <w10:wrap anchorx="page"/>
              </v:shape>
            </w:pict>
          </mc:Fallback>
        </mc:AlternateContent>
      </w:r>
    </w:p>
    <w:p w:rsidR="00B465D7" w:rsidRDefault="00B465D7" w:rsidP="009D2384">
      <w:pPr>
        <w:ind w:firstLine="720"/>
      </w:pPr>
    </w:p>
    <w:tbl>
      <w:tblPr>
        <w:tblStyle w:val="PlainTable1"/>
        <w:tblW w:w="5940" w:type="dxa"/>
        <w:jc w:val="center"/>
        <w:tblLook w:val="04A0" w:firstRow="1" w:lastRow="0" w:firstColumn="1" w:lastColumn="0" w:noHBand="0" w:noVBand="1"/>
      </w:tblPr>
      <w:tblGrid>
        <w:gridCol w:w="1687"/>
        <w:gridCol w:w="4253"/>
      </w:tblGrid>
      <w:tr w:rsidR="00B465D7" w:rsidTr="00A0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pPr>
              <w:jc w:val="center"/>
            </w:pPr>
            <w:r>
              <w:t>Komponen</w:t>
            </w:r>
          </w:p>
        </w:tc>
        <w:tc>
          <w:tcPr>
            <w:tcW w:w="4253" w:type="dxa"/>
          </w:tcPr>
          <w:p w:rsidR="00B465D7" w:rsidRDefault="00B465D7" w:rsidP="00C4096B">
            <w:pPr>
              <w:jc w:val="center"/>
              <w:cnfStyle w:val="100000000000" w:firstRow="1" w:lastRow="0" w:firstColumn="0" w:lastColumn="0" w:oddVBand="0" w:evenVBand="0" w:oddHBand="0" w:evenHBand="0" w:firstRowFirstColumn="0" w:firstRowLastColumn="0" w:lastRowFirstColumn="0" w:lastRowLastColumn="0"/>
            </w:pPr>
            <w:r>
              <w:t>Deskripsi</w:t>
            </w:r>
          </w:p>
        </w:tc>
      </w:tr>
      <w:tr w:rsidR="00B465D7"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Nama</w:t>
            </w:r>
          </w:p>
        </w:tc>
        <w:tc>
          <w:tcPr>
            <w:tcW w:w="4253" w:type="dxa"/>
          </w:tcPr>
          <w:p w:rsidR="00B465D7" w:rsidRDefault="00B465D7" w:rsidP="00C4096B">
            <w:pPr>
              <w:cnfStyle w:val="000000100000" w:firstRow="0" w:lastRow="0" w:firstColumn="0" w:lastColumn="0" w:oddVBand="0" w:evenVBand="0" w:oddHBand="1" w:evenHBand="0" w:firstRowFirstColumn="0" w:firstRowLastColumn="0" w:lastRowFirstColumn="0" w:lastRowLastColumn="0"/>
            </w:pPr>
            <w:r>
              <w:t>Menghapus modul</w:t>
            </w:r>
          </w:p>
        </w:tc>
      </w:tr>
      <w:tr w:rsidR="00B465D7" w:rsidTr="00A075C9">
        <w:trPr>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Nomor</w:t>
            </w:r>
          </w:p>
        </w:tc>
        <w:tc>
          <w:tcPr>
            <w:tcW w:w="4253" w:type="dxa"/>
          </w:tcPr>
          <w:p w:rsidR="00B465D7" w:rsidRDefault="00B465D7" w:rsidP="00C4096B">
            <w:pPr>
              <w:cnfStyle w:val="000000000000" w:firstRow="0" w:lastRow="0" w:firstColumn="0" w:lastColumn="0" w:oddVBand="0" w:evenVBand="0" w:oddHBand="0" w:evenHBand="0" w:firstRowFirstColumn="0" w:firstRowLastColumn="0" w:lastRowFirstColumn="0" w:lastRowLastColumn="0"/>
            </w:pPr>
            <w:r>
              <w:t>UC-002</w:t>
            </w:r>
          </w:p>
        </w:tc>
      </w:tr>
      <w:tr w:rsidR="00B465D7"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Deskripsi</w:t>
            </w:r>
          </w:p>
        </w:tc>
        <w:tc>
          <w:tcPr>
            <w:tcW w:w="4253" w:type="dxa"/>
          </w:tcPr>
          <w:p w:rsidR="00B465D7" w:rsidRPr="002A3BDB" w:rsidRDefault="00B465D7" w:rsidP="00C4096B">
            <w:pPr>
              <w:cnfStyle w:val="000000100000" w:firstRow="0" w:lastRow="0" w:firstColumn="0" w:lastColumn="0" w:oddVBand="0" w:evenVBand="0" w:oddHBand="1" w:evenHBand="0" w:firstRowFirstColumn="0" w:firstRowLastColumn="0" w:lastRowFirstColumn="0" w:lastRowLastColumn="0"/>
            </w:pPr>
            <w:r>
              <w:t>Kasus penggunaan ini merupakan kasus penggunaan dimana aktor menghapus modul dari perangkat lunak Sistem Informasi Akademik.</w:t>
            </w:r>
          </w:p>
        </w:tc>
      </w:tr>
      <w:tr w:rsidR="00B465D7" w:rsidTr="00A075C9">
        <w:trPr>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Tipe</w:t>
            </w:r>
          </w:p>
        </w:tc>
        <w:tc>
          <w:tcPr>
            <w:tcW w:w="4253" w:type="dxa"/>
          </w:tcPr>
          <w:p w:rsidR="00B465D7" w:rsidRDefault="00B465D7" w:rsidP="00C4096B">
            <w:pPr>
              <w:cnfStyle w:val="000000000000" w:firstRow="0" w:lastRow="0" w:firstColumn="0" w:lastColumn="0" w:oddVBand="0" w:evenVBand="0" w:oddHBand="0" w:evenHBand="0" w:firstRowFirstColumn="0" w:firstRowLastColumn="0" w:lastRowFirstColumn="0" w:lastRowLastColumn="0"/>
            </w:pPr>
            <w:r>
              <w:t>Fungsional</w:t>
            </w:r>
          </w:p>
        </w:tc>
      </w:tr>
      <w:tr w:rsidR="00B465D7"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Aktor</w:t>
            </w:r>
          </w:p>
        </w:tc>
        <w:tc>
          <w:tcPr>
            <w:tcW w:w="4253" w:type="dxa"/>
          </w:tcPr>
          <w:p w:rsidR="00B465D7" w:rsidRDefault="00B465D7" w:rsidP="00C4096B">
            <w:pPr>
              <w:cnfStyle w:val="000000100000" w:firstRow="0" w:lastRow="0" w:firstColumn="0" w:lastColumn="0" w:oddVBand="0" w:evenVBand="0" w:oddHBand="1" w:evenHBand="0" w:firstRowFirstColumn="0" w:firstRowLastColumn="0" w:lastRowFirstColumn="0" w:lastRowLastColumn="0"/>
            </w:pPr>
            <w:r>
              <w:t>Administrator</w:t>
            </w:r>
          </w:p>
        </w:tc>
      </w:tr>
      <w:tr w:rsidR="00B465D7" w:rsidTr="00A075C9">
        <w:trPr>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Kondisi Awal</w:t>
            </w:r>
          </w:p>
        </w:tc>
        <w:tc>
          <w:tcPr>
            <w:tcW w:w="4253" w:type="dxa"/>
          </w:tcPr>
          <w:p w:rsidR="00B465D7" w:rsidRDefault="00B465D7" w:rsidP="00C4096B">
            <w:pPr>
              <w:cnfStyle w:val="000000000000" w:firstRow="0" w:lastRow="0" w:firstColumn="0" w:lastColumn="0" w:oddVBand="0" w:evenVBand="0" w:oddHBand="0" w:evenHBand="0" w:firstRowFirstColumn="0" w:firstRowLastColumn="0" w:lastRowFirstColumn="0" w:lastRowLastColumn="0"/>
            </w:pPr>
            <w:r>
              <w:t>Modul terdaftar</w:t>
            </w:r>
          </w:p>
        </w:tc>
      </w:tr>
      <w:tr w:rsidR="00B465D7"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Kondisi Akhir</w:t>
            </w:r>
          </w:p>
        </w:tc>
        <w:tc>
          <w:tcPr>
            <w:tcW w:w="4253" w:type="dxa"/>
          </w:tcPr>
          <w:p w:rsidR="00B465D7" w:rsidRDefault="00B465D7" w:rsidP="00C4096B">
            <w:pPr>
              <w:cnfStyle w:val="000000100000" w:firstRow="0" w:lastRow="0" w:firstColumn="0" w:lastColumn="0" w:oddVBand="0" w:evenVBand="0" w:oddHBand="1" w:evenHBand="0" w:firstRowFirstColumn="0" w:firstRowLastColumn="0" w:lastRowFirstColumn="0" w:lastRowLastColumn="0"/>
            </w:pPr>
            <w:r>
              <w:t>Modul terhapus</w:t>
            </w:r>
          </w:p>
        </w:tc>
      </w:tr>
      <w:tr w:rsidR="00B465D7" w:rsidTr="00A075C9">
        <w:trPr>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Alur Normal</w:t>
            </w:r>
          </w:p>
        </w:tc>
        <w:tc>
          <w:tcPr>
            <w:tcW w:w="4253" w:type="dxa"/>
          </w:tcPr>
          <w:p w:rsidR="00B465D7" w:rsidRDefault="00B465D7" w:rsidP="00A01DBC">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Aktor memilih menu melihat daftar modul</w:t>
            </w:r>
          </w:p>
          <w:p w:rsidR="00B465D7" w:rsidRDefault="00B465D7" w:rsidP="00A01DBC">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Sistem menampilkan daftar modul</w:t>
            </w:r>
          </w:p>
          <w:p w:rsidR="00B465D7" w:rsidRDefault="00B465D7" w:rsidP="00A01DBC">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Aktor memilih modul yang ingin dihapus</w:t>
            </w:r>
          </w:p>
          <w:p w:rsidR="00B465D7" w:rsidRDefault="00B465D7" w:rsidP="00A01DBC">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Aktor menghapus modul yang dipilih</w:t>
            </w:r>
          </w:p>
          <w:p w:rsidR="00B465D7" w:rsidRDefault="00B465D7" w:rsidP="00A01DBC">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Sistem menghapus modul</w:t>
            </w:r>
          </w:p>
          <w:p w:rsidR="00B465D7" w:rsidRDefault="00B465D7" w:rsidP="00A01DBC">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lastRenderedPageBreak/>
              <w:t>Modul terhapus</w:t>
            </w:r>
          </w:p>
          <w:p w:rsidR="00B465D7" w:rsidRDefault="00B465D7" w:rsidP="00C4096B">
            <w:pPr>
              <w:cnfStyle w:val="000000000000" w:firstRow="0" w:lastRow="0" w:firstColumn="0" w:lastColumn="0" w:oddVBand="0" w:evenVBand="0" w:oddHBand="0" w:evenHBand="0" w:firstRowFirstColumn="0" w:firstRowLastColumn="0" w:lastRowFirstColumn="0" w:lastRowLastColumn="0"/>
            </w:pPr>
          </w:p>
        </w:tc>
      </w:tr>
      <w:tr w:rsidR="00B465D7"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rsidR="00B465D7" w:rsidRDefault="00B465D7" w:rsidP="00C4096B">
            <w:r>
              <w:t>Alur Alternatif</w:t>
            </w:r>
          </w:p>
        </w:tc>
        <w:tc>
          <w:tcPr>
            <w:tcW w:w="4253" w:type="dxa"/>
          </w:tcPr>
          <w:p w:rsidR="00B465D7" w:rsidRDefault="00B465D7" w:rsidP="00C4096B">
            <w:pPr>
              <w:pStyle w:val="ListParagraph"/>
              <w:cnfStyle w:val="000000100000" w:firstRow="0" w:lastRow="0" w:firstColumn="0" w:lastColumn="0" w:oddVBand="0" w:evenVBand="0" w:oddHBand="1" w:evenHBand="0" w:firstRowFirstColumn="0" w:firstRowLastColumn="0" w:lastRowFirstColumn="0" w:lastRowLastColumn="0"/>
            </w:pPr>
          </w:p>
        </w:tc>
      </w:tr>
    </w:tbl>
    <w:p w:rsidR="00B465D7" w:rsidRDefault="00B465D7" w:rsidP="009D2384">
      <w:pPr>
        <w:ind w:firstLine="720"/>
      </w:pPr>
    </w:p>
    <w:p w:rsidR="00B465D7" w:rsidRDefault="00F92499" w:rsidP="009D2384">
      <w:pPr>
        <w:ind w:firstLine="720"/>
      </w:pPr>
      <w:r>
        <w:rPr>
          <w:noProof/>
          <w:lang w:eastAsia="en-US"/>
        </w:rPr>
        <w:drawing>
          <wp:anchor distT="0" distB="0" distL="114300" distR="114300" simplePos="0" relativeHeight="251590656" behindDoc="0" locked="0" layoutInCell="1" allowOverlap="1" wp14:anchorId="30CCC84E" wp14:editId="3B2D328D">
            <wp:simplePos x="0" y="0"/>
            <wp:positionH relativeFrom="margin">
              <wp:align>center</wp:align>
            </wp:positionH>
            <wp:positionV relativeFrom="paragraph">
              <wp:posOffset>10364</wp:posOffset>
            </wp:positionV>
            <wp:extent cx="2570400" cy="2876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modul.png"/>
                    <pic:cNvPicPr/>
                  </pic:nvPicPr>
                  <pic:blipFill>
                    <a:blip r:embed="rId176">
                      <a:extLst>
                        <a:ext uri="{28A0092B-C50C-407E-A947-70E740481C1C}">
                          <a14:useLocalDpi xmlns:a14="http://schemas.microsoft.com/office/drawing/2010/main" val="0"/>
                        </a:ext>
                      </a:extLst>
                    </a:blip>
                    <a:stretch>
                      <a:fillRect/>
                    </a:stretch>
                  </pic:blipFill>
                  <pic:spPr>
                    <a:xfrm>
                      <a:off x="0" y="0"/>
                      <a:ext cx="2570400" cy="2876400"/>
                    </a:xfrm>
                    <a:prstGeom prst="rect">
                      <a:avLst/>
                    </a:prstGeom>
                  </pic:spPr>
                </pic:pic>
              </a:graphicData>
            </a:graphic>
            <wp14:sizeRelH relativeFrom="margin">
              <wp14:pctWidth>0</wp14:pctWidth>
            </wp14:sizeRelH>
            <wp14:sizeRelV relativeFrom="margin">
              <wp14:pctHeight>0</wp14:pctHeight>
            </wp14:sizeRelV>
          </wp:anchor>
        </w:drawing>
      </w: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B465D7" w:rsidRDefault="00B465D7" w:rsidP="009D2384">
      <w:pPr>
        <w:ind w:firstLine="720"/>
      </w:pPr>
    </w:p>
    <w:p w:rsidR="005F372F" w:rsidRDefault="005F372F" w:rsidP="009D2384">
      <w:pPr>
        <w:ind w:firstLine="720"/>
      </w:pPr>
    </w:p>
    <w:p w:rsidR="005F372F" w:rsidRDefault="005F372F" w:rsidP="00F92499"/>
    <w:p w:rsidR="005F372F" w:rsidRDefault="00D7564E" w:rsidP="002E1829">
      <w:pPr>
        <w:ind w:firstLine="720"/>
      </w:pPr>
      <w:r>
        <w:rPr>
          <w:noProof/>
          <w:lang w:eastAsia="en-US"/>
        </w:rPr>
        <mc:AlternateContent>
          <mc:Choice Requires="wps">
            <w:drawing>
              <wp:anchor distT="0" distB="0" distL="114300" distR="114300" simplePos="0" relativeHeight="251666944" behindDoc="0" locked="0" layoutInCell="1" allowOverlap="1">
                <wp:simplePos x="0" y="0"/>
                <wp:positionH relativeFrom="column">
                  <wp:posOffset>381000</wp:posOffset>
                </wp:positionH>
                <wp:positionV relativeFrom="paragraph">
                  <wp:posOffset>22860</wp:posOffset>
                </wp:positionV>
                <wp:extent cx="2950210" cy="285115"/>
                <wp:effectExtent l="0" t="0" r="0" b="635"/>
                <wp:wrapNone/>
                <wp:docPr id="4508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5F372F">
                            <w:pPr>
                              <w:pStyle w:val="Caption"/>
                              <w:rPr>
                                <w:noProof/>
                                <w:sz w:val="18"/>
                              </w:rPr>
                            </w:pPr>
                            <w:bookmarkStart w:id="489" w:name="_Ref433712539"/>
                            <w:bookmarkStart w:id="490" w:name="_Toc441082059"/>
                            <w:r>
                              <w:rPr>
                                <w:sz w:val="18"/>
                              </w:rPr>
                              <w:t>Gambar 3.</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89"/>
                            <w:r>
                              <w:rPr>
                                <w:noProof/>
                                <w:sz w:val="18"/>
                              </w:rPr>
                              <w:t xml:space="preserve"> </w:t>
                            </w:r>
                            <w:r>
                              <w:rPr>
                                <w:sz w:val="18"/>
                              </w:rPr>
                              <w:t>Diagram aktivitas menghapus modul</w:t>
                            </w:r>
                            <w:bookmarkEnd w:id="490"/>
                          </w:p>
                          <w:p w:rsidR="00950408" w:rsidRPr="00780CEE" w:rsidRDefault="00950408" w:rsidP="005F372F"/>
                          <w:p w:rsidR="00950408" w:rsidRPr="00CA1C5E" w:rsidRDefault="00950408" w:rsidP="005F372F"/>
                          <w:p w:rsidR="00950408" w:rsidRPr="00956456" w:rsidRDefault="00950408" w:rsidP="005F372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2" type="#_x0000_t202" style="position:absolute;left:0;text-align:left;margin-left:30pt;margin-top:1.8pt;width:232.3pt;height:22.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Z0vQ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" filled="f" stroked="f">
                <v:textbox>
                  <w:txbxContent>
                    <w:p w:rsidR="00950408" w:rsidRDefault="00950408" w:rsidP="005F372F">
                      <w:pPr>
                        <w:pStyle w:val="Caption"/>
                        <w:rPr>
                          <w:noProof/>
                          <w:sz w:val="18"/>
                        </w:rPr>
                      </w:pPr>
                      <w:bookmarkStart w:id="491" w:name="_Ref433712539"/>
                      <w:bookmarkStart w:id="492" w:name="_Toc441082059"/>
                      <w:r>
                        <w:rPr>
                          <w:sz w:val="18"/>
                        </w:rPr>
                        <w:t>Gambar 3.</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91"/>
                      <w:r>
                        <w:rPr>
                          <w:noProof/>
                          <w:sz w:val="18"/>
                        </w:rPr>
                        <w:t xml:space="preserve"> </w:t>
                      </w:r>
                      <w:r>
                        <w:rPr>
                          <w:sz w:val="18"/>
                        </w:rPr>
                        <w:t>Diagram aktivitas menghapus modul</w:t>
                      </w:r>
                      <w:bookmarkEnd w:id="492"/>
                    </w:p>
                    <w:p w:rsidR="00950408" w:rsidRPr="00780CEE" w:rsidRDefault="00950408" w:rsidP="005F372F"/>
                    <w:p w:rsidR="00950408" w:rsidRPr="00CA1C5E" w:rsidRDefault="00950408" w:rsidP="005F372F"/>
                    <w:p w:rsidR="00950408" w:rsidRPr="00956456" w:rsidRDefault="00950408" w:rsidP="005F372F">
                      <w:pPr>
                        <w:rPr>
                          <w:sz w:val="18"/>
                          <w:szCs w:val="18"/>
                        </w:rPr>
                      </w:pPr>
                    </w:p>
                  </w:txbxContent>
                </v:textbox>
              </v:shape>
            </w:pict>
          </mc:Fallback>
        </mc:AlternateContent>
      </w:r>
    </w:p>
    <w:p w:rsidR="005F372F" w:rsidRDefault="00D7564E" w:rsidP="005F372F">
      <w:r>
        <w:rPr>
          <w:noProof/>
          <w:lang w:eastAsia="en-US"/>
        </w:rPr>
        <mc:AlternateContent>
          <mc:Choice Requires="wps">
            <w:drawing>
              <wp:anchor distT="0" distB="0" distL="114300" distR="114300" simplePos="0" relativeHeight="251667968" behindDoc="0" locked="0" layoutInCell="1" allowOverlap="1">
                <wp:simplePos x="0" y="0"/>
                <wp:positionH relativeFrom="page">
                  <wp:align>center</wp:align>
                </wp:positionH>
                <wp:positionV relativeFrom="paragraph">
                  <wp:posOffset>139065</wp:posOffset>
                </wp:positionV>
                <wp:extent cx="2950210" cy="267970"/>
                <wp:effectExtent l="0" t="0" r="0" b="0"/>
                <wp:wrapNone/>
                <wp:docPr id="4508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5F372F">
                            <w:pPr>
                              <w:pStyle w:val="Caption"/>
                              <w:rPr>
                                <w:sz w:val="18"/>
                              </w:rPr>
                            </w:pPr>
                            <w:bookmarkStart w:id="493" w:name="_Ref433712582"/>
                            <w:bookmarkStart w:id="494" w:name="_Toc439261183"/>
                            <w:bookmarkStart w:id="495" w:name="_Toc440864143"/>
                            <w:r>
                              <w:rPr>
                                <w:sz w:val="18"/>
                              </w:rPr>
                              <w:t>Tabel 3.</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bookmarkEnd w:id="493"/>
                            <w:r w:rsidRPr="0075202E">
                              <w:rPr>
                                <w:sz w:val="18"/>
                              </w:rPr>
                              <w:t xml:space="preserve"> Spesifikasi kasus penggunaan </w:t>
                            </w:r>
                            <w:r>
                              <w:rPr>
                                <w:sz w:val="18"/>
                              </w:rPr>
                              <w:t>menambah akses menu</w:t>
                            </w:r>
                            <w:bookmarkEnd w:id="494"/>
                            <w:bookmarkEnd w:id="49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left:0;text-align:left;margin-left:0;margin-top:10.95pt;width:232.3pt;height:21.1pt;z-index:2516679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v7WggIAAA0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" stroked="f">
                <v:textbox inset="0,0,0,0">
                  <w:txbxContent>
                    <w:p w:rsidR="00950408" w:rsidRPr="0075202E" w:rsidRDefault="00950408" w:rsidP="005F372F">
                      <w:pPr>
                        <w:pStyle w:val="Caption"/>
                        <w:rPr>
                          <w:sz w:val="18"/>
                        </w:rPr>
                      </w:pPr>
                      <w:bookmarkStart w:id="496" w:name="_Ref433712582"/>
                      <w:bookmarkStart w:id="497" w:name="_Toc439261183"/>
                      <w:bookmarkStart w:id="498" w:name="_Toc440864143"/>
                      <w:r>
                        <w:rPr>
                          <w:sz w:val="18"/>
                        </w:rPr>
                        <w:t>Tabel 3.</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bookmarkEnd w:id="496"/>
                      <w:r w:rsidRPr="0075202E">
                        <w:rPr>
                          <w:sz w:val="18"/>
                        </w:rPr>
                        <w:t xml:space="preserve"> Spesifikasi kasus penggunaan </w:t>
                      </w:r>
                      <w:r>
                        <w:rPr>
                          <w:sz w:val="18"/>
                        </w:rPr>
                        <w:t>menambah akses menu</w:t>
                      </w:r>
                      <w:bookmarkEnd w:id="497"/>
                      <w:bookmarkEnd w:id="498"/>
                    </w:p>
                  </w:txbxContent>
                </v:textbox>
                <w10:wrap anchorx="page"/>
              </v:shape>
            </w:pict>
          </mc:Fallback>
        </mc:AlternateContent>
      </w:r>
    </w:p>
    <w:p w:rsidR="005F372F" w:rsidRDefault="005F372F" w:rsidP="005F372F"/>
    <w:p w:rsidR="005F372F" w:rsidRDefault="005F372F" w:rsidP="009D2384">
      <w:pPr>
        <w:ind w:firstLine="720"/>
      </w:pPr>
    </w:p>
    <w:tbl>
      <w:tblPr>
        <w:tblStyle w:val="PlainTable1"/>
        <w:tblpPr w:leftFromText="180" w:rightFromText="180" w:vertAnchor="text" w:horzAnchor="page" w:tblpXSpec="center" w:tblpY="25"/>
        <w:tblW w:w="6048" w:type="dxa"/>
        <w:jc w:val="center"/>
        <w:tblLook w:val="04A0" w:firstRow="1" w:lastRow="0" w:firstColumn="1" w:lastColumn="0" w:noHBand="0" w:noVBand="1"/>
      </w:tblPr>
      <w:tblGrid>
        <w:gridCol w:w="1795"/>
        <w:gridCol w:w="4253"/>
      </w:tblGrid>
      <w:tr w:rsidR="005F372F" w:rsidTr="00A0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pPr>
              <w:jc w:val="center"/>
            </w:pPr>
            <w:r>
              <w:t>Komponen</w:t>
            </w:r>
          </w:p>
        </w:tc>
        <w:tc>
          <w:tcPr>
            <w:tcW w:w="4253" w:type="dxa"/>
          </w:tcPr>
          <w:p w:rsidR="005F372F" w:rsidRDefault="005F372F" w:rsidP="00A075C9">
            <w:pPr>
              <w:jc w:val="center"/>
              <w:cnfStyle w:val="100000000000" w:firstRow="1" w:lastRow="0" w:firstColumn="0" w:lastColumn="0" w:oddVBand="0" w:evenVBand="0" w:oddHBand="0" w:evenHBand="0" w:firstRowFirstColumn="0" w:firstRowLastColumn="0" w:lastRowFirstColumn="0" w:lastRowLastColumn="0"/>
            </w:pPr>
            <w:r>
              <w:t>Deskripsi</w:t>
            </w:r>
          </w:p>
        </w:tc>
      </w:tr>
      <w:tr w:rsidR="005F372F"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Nama</w:t>
            </w:r>
          </w:p>
        </w:tc>
        <w:tc>
          <w:tcPr>
            <w:tcW w:w="4253" w:type="dxa"/>
          </w:tcPr>
          <w:p w:rsidR="005F372F" w:rsidRDefault="005F372F" w:rsidP="00A075C9">
            <w:pPr>
              <w:cnfStyle w:val="000000100000" w:firstRow="0" w:lastRow="0" w:firstColumn="0" w:lastColumn="0" w:oddVBand="0" w:evenVBand="0" w:oddHBand="1" w:evenHBand="0" w:firstRowFirstColumn="0" w:firstRowLastColumn="0" w:lastRowFirstColumn="0" w:lastRowLastColumn="0"/>
            </w:pPr>
            <w:r>
              <w:t>Menambah akses menu</w:t>
            </w:r>
          </w:p>
        </w:tc>
      </w:tr>
      <w:tr w:rsidR="005F372F"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Nomor</w:t>
            </w:r>
          </w:p>
        </w:tc>
        <w:tc>
          <w:tcPr>
            <w:tcW w:w="4253" w:type="dxa"/>
          </w:tcPr>
          <w:p w:rsidR="005F372F" w:rsidRDefault="005F372F" w:rsidP="00A075C9">
            <w:pPr>
              <w:cnfStyle w:val="000000000000" w:firstRow="0" w:lastRow="0" w:firstColumn="0" w:lastColumn="0" w:oddVBand="0" w:evenVBand="0" w:oddHBand="0" w:evenHBand="0" w:firstRowFirstColumn="0" w:firstRowLastColumn="0" w:lastRowFirstColumn="0" w:lastRowLastColumn="0"/>
            </w:pPr>
            <w:r>
              <w:t>UC-003</w:t>
            </w:r>
          </w:p>
        </w:tc>
      </w:tr>
      <w:tr w:rsidR="005F372F"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Deskripsi</w:t>
            </w:r>
          </w:p>
        </w:tc>
        <w:tc>
          <w:tcPr>
            <w:tcW w:w="4253" w:type="dxa"/>
          </w:tcPr>
          <w:p w:rsidR="005F372F" w:rsidRPr="002A3BDB" w:rsidRDefault="005F372F" w:rsidP="00A075C9">
            <w:pPr>
              <w:cnfStyle w:val="000000100000" w:firstRow="0" w:lastRow="0" w:firstColumn="0" w:lastColumn="0" w:oddVBand="0" w:evenVBand="0" w:oddHBand="1" w:evenHBand="0" w:firstRowFirstColumn="0" w:firstRowLastColumn="0" w:lastRowFirstColumn="0" w:lastRowLastColumn="0"/>
            </w:pPr>
            <w:r>
              <w:t>Kasus penggunaan ini merupakan kasus penggunaan dimana aktor menambah akses menu dari modul yang sudah terdaftar</w:t>
            </w:r>
          </w:p>
        </w:tc>
      </w:tr>
      <w:tr w:rsidR="005F372F"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Tipe</w:t>
            </w:r>
          </w:p>
        </w:tc>
        <w:tc>
          <w:tcPr>
            <w:tcW w:w="4253" w:type="dxa"/>
          </w:tcPr>
          <w:p w:rsidR="005F372F" w:rsidRDefault="005F372F" w:rsidP="00A075C9">
            <w:pPr>
              <w:cnfStyle w:val="000000000000" w:firstRow="0" w:lastRow="0" w:firstColumn="0" w:lastColumn="0" w:oddVBand="0" w:evenVBand="0" w:oddHBand="0" w:evenHBand="0" w:firstRowFirstColumn="0" w:firstRowLastColumn="0" w:lastRowFirstColumn="0" w:lastRowLastColumn="0"/>
            </w:pPr>
            <w:r>
              <w:t>Fungsional</w:t>
            </w:r>
          </w:p>
        </w:tc>
      </w:tr>
      <w:tr w:rsidR="005F372F"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Aktor</w:t>
            </w:r>
          </w:p>
        </w:tc>
        <w:tc>
          <w:tcPr>
            <w:tcW w:w="4253" w:type="dxa"/>
          </w:tcPr>
          <w:p w:rsidR="005F372F" w:rsidRDefault="005F372F" w:rsidP="00A075C9">
            <w:pPr>
              <w:cnfStyle w:val="000000100000" w:firstRow="0" w:lastRow="0" w:firstColumn="0" w:lastColumn="0" w:oddVBand="0" w:evenVBand="0" w:oddHBand="1" w:evenHBand="0" w:firstRowFirstColumn="0" w:firstRowLastColumn="0" w:lastRowFirstColumn="0" w:lastRowLastColumn="0"/>
            </w:pPr>
            <w:r>
              <w:t>Administrator</w:t>
            </w:r>
          </w:p>
        </w:tc>
      </w:tr>
      <w:tr w:rsidR="005F372F"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Kondisi Awal</w:t>
            </w:r>
          </w:p>
        </w:tc>
        <w:tc>
          <w:tcPr>
            <w:tcW w:w="4253" w:type="dxa"/>
          </w:tcPr>
          <w:p w:rsidR="005F372F" w:rsidRDefault="005F372F" w:rsidP="00A075C9">
            <w:pPr>
              <w:cnfStyle w:val="000000000000" w:firstRow="0" w:lastRow="0" w:firstColumn="0" w:lastColumn="0" w:oddVBand="0" w:evenVBand="0" w:oddHBand="0" w:evenHBand="0" w:firstRowFirstColumn="0" w:firstRowLastColumn="0" w:lastRowFirstColumn="0" w:lastRowLastColumn="0"/>
            </w:pPr>
            <w:r>
              <w:t>Akses menu tidak terbatas</w:t>
            </w:r>
          </w:p>
        </w:tc>
      </w:tr>
      <w:tr w:rsidR="005F372F"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Kondisi Akhir</w:t>
            </w:r>
          </w:p>
        </w:tc>
        <w:tc>
          <w:tcPr>
            <w:tcW w:w="4253" w:type="dxa"/>
          </w:tcPr>
          <w:p w:rsidR="005F372F" w:rsidRDefault="005F372F" w:rsidP="00A075C9">
            <w:pPr>
              <w:cnfStyle w:val="000000100000" w:firstRow="0" w:lastRow="0" w:firstColumn="0" w:lastColumn="0" w:oddVBand="0" w:evenVBand="0" w:oddHBand="1" w:evenHBand="0" w:firstRowFirstColumn="0" w:firstRowLastColumn="0" w:lastRowFirstColumn="0" w:lastRowLastColumn="0"/>
            </w:pPr>
            <w:r>
              <w:t>Akses menu lebih terbatas</w:t>
            </w:r>
          </w:p>
        </w:tc>
      </w:tr>
      <w:tr w:rsidR="005F372F"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lastRenderedPageBreak/>
              <w:t>Alur Normal</w:t>
            </w:r>
          </w:p>
        </w:tc>
        <w:tc>
          <w:tcPr>
            <w:tcW w:w="4253" w:type="dxa"/>
          </w:tcPr>
          <w:p w:rsidR="005F372F" w:rsidRDefault="005F372F" w:rsidP="00A01DBC">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Aktor memilih menu menampilkan daftar modul</w:t>
            </w:r>
          </w:p>
          <w:p w:rsidR="005F372F" w:rsidRDefault="005F372F" w:rsidP="00A01DBC">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Sistem menampilkan daftar modul yang terpasang</w:t>
            </w:r>
          </w:p>
          <w:p w:rsidR="005F372F" w:rsidRDefault="005F372F" w:rsidP="00A01DBC">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Aktor memilih modul yang terkait dengan penambahan akses menu</w:t>
            </w:r>
          </w:p>
          <w:p w:rsidR="005F372F" w:rsidRDefault="005F372F" w:rsidP="00A01DBC">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Sistem menampilkan halaman yang berisi menu-menu yang terdapat pada modul yang dipilih dan peran-peran yang ada pada sistem</w:t>
            </w:r>
          </w:p>
          <w:p w:rsidR="005F372F" w:rsidRDefault="005F372F" w:rsidP="00A01DBC">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Aktor menentukan akses menu</w:t>
            </w:r>
          </w:p>
          <w:p w:rsidR="005F372F" w:rsidRDefault="005F372F" w:rsidP="00A01DBC">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Sistem menyimpan akses menu</w:t>
            </w:r>
          </w:p>
        </w:tc>
      </w:tr>
      <w:tr w:rsidR="005F372F"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5F372F" w:rsidRDefault="005F372F" w:rsidP="00A075C9">
            <w:r>
              <w:t>Alur Alternatif</w:t>
            </w:r>
          </w:p>
        </w:tc>
        <w:tc>
          <w:tcPr>
            <w:tcW w:w="4253" w:type="dxa"/>
          </w:tcPr>
          <w:p w:rsidR="005F372F" w:rsidRDefault="005F372F" w:rsidP="00A01DBC">
            <w:pPr>
              <w:pStyle w:val="ListParagraph"/>
              <w:numPr>
                <w:ilvl w:val="1"/>
                <w:numId w:val="21"/>
              </w:numPr>
              <w:cnfStyle w:val="000000100000" w:firstRow="0" w:lastRow="0" w:firstColumn="0" w:lastColumn="0" w:oddVBand="0" w:evenVBand="0" w:oddHBand="1" w:evenHBand="0" w:firstRowFirstColumn="0" w:firstRowLastColumn="0" w:lastRowFirstColumn="0" w:lastRowLastColumn="0"/>
            </w:pPr>
            <w:r>
              <w:t>Aktor selesai mengunggah modul</w:t>
            </w:r>
          </w:p>
          <w:p w:rsidR="005F372F" w:rsidRDefault="005F372F" w:rsidP="00A01DBC">
            <w:pPr>
              <w:pStyle w:val="ListParagraph"/>
              <w:numPr>
                <w:ilvl w:val="2"/>
                <w:numId w:val="21"/>
              </w:numPr>
              <w:cnfStyle w:val="000000100000" w:firstRow="0" w:lastRow="0" w:firstColumn="0" w:lastColumn="0" w:oddVBand="0" w:evenVBand="0" w:oddHBand="1" w:evenHBand="0" w:firstRowFirstColumn="0" w:firstRowLastColumn="0" w:lastRowFirstColumn="0" w:lastRowLastColumn="0"/>
            </w:pPr>
            <w:r>
              <w:t xml:space="preserve">Lanjut ke alur nomor 4 dengan modul yang baru diunggah sebagai modul yang dipilih </w:t>
            </w:r>
          </w:p>
        </w:tc>
      </w:tr>
    </w:tbl>
    <w:p w:rsidR="00B465D7" w:rsidRDefault="00F92499" w:rsidP="009D2384">
      <w:pPr>
        <w:ind w:firstLine="720"/>
      </w:pPr>
      <w:r>
        <w:rPr>
          <w:noProof/>
          <w:lang w:eastAsia="en-US"/>
        </w:rPr>
        <w:drawing>
          <wp:anchor distT="0" distB="0" distL="114300" distR="114300" simplePos="0" relativeHeight="251550720" behindDoc="0" locked="0" layoutInCell="1" allowOverlap="1" wp14:anchorId="4FF9195F" wp14:editId="224F3CA9">
            <wp:simplePos x="0" y="0"/>
            <wp:positionH relativeFrom="margin">
              <wp:posOffset>697865</wp:posOffset>
            </wp:positionH>
            <wp:positionV relativeFrom="paragraph">
              <wp:posOffset>2881960</wp:posOffset>
            </wp:positionV>
            <wp:extent cx="2326234" cy="235668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hak-akses-menu2.png"/>
                    <pic:cNvPicPr/>
                  </pic:nvPicPr>
                  <pic:blipFill>
                    <a:blip r:embed="rId177">
                      <a:extLst>
                        <a:ext uri="{28A0092B-C50C-407E-A947-70E740481C1C}">
                          <a14:useLocalDpi xmlns:a14="http://schemas.microsoft.com/office/drawing/2010/main" val="0"/>
                        </a:ext>
                      </a:extLst>
                    </a:blip>
                    <a:stretch>
                      <a:fillRect/>
                    </a:stretch>
                  </pic:blipFill>
                  <pic:spPr>
                    <a:xfrm>
                      <a:off x="0" y="0"/>
                      <a:ext cx="2326234" cy="2356682"/>
                    </a:xfrm>
                    <a:prstGeom prst="rect">
                      <a:avLst/>
                    </a:prstGeom>
                  </pic:spPr>
                </pic:pic>
              </a:graphicData>
            </a:graphic>
            <wp14:sizeRelH relativeFrom="margin">
              <wp14:pctWidth>0</wp14:pctWidth>
            </wp14:sizeRelH>
            <wp14:sizeRelV relativeFrom="margin">
              <wp14:pctHeight>0</wp14:pctHeight>
            </wp14:sizeRelV>
          </wp:anchor>
        </w:drawing>
      </w: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F92499" w:rsidRDefault="00F92499" w:rsidP="009D2384">
      <w:pPr>
        <w:ind w:firstLine="720"/>
      </w:pPr>
    </w:p>
    <w:p w:rsidR="00B465D7" w:rsidRDefault="00B465D7" w:rsidP="009D2384">
      <w:pPr>
        <w:ind w:firstLine="720"/>
      </w:pPr>
    </w:p>
    <w:p w:rsidR="00B465D7" w:rsidRDefault="00D7564E" w:rsidP="009D2384">
      <w:pPr>
        <w:ind w:firstLine="720"/>
      </w:pPr>
      <w:r>
        <w:rPr>
          <w:noProof/>
          <w:lang w:eastAsia="en-US"/>
        </w:rPr>
        <mc:AlternateContent>
          <mc:Choice Requires="wps">
            <w:drawing>
              <wp:anchor distT="0" distB="0" distL="114300" distR="114300" simplePos="0" relativeHeight="251658752" behindDoc="0" locked="0" layoutInCell="1" allowOverlap="1">
                <wp:simplePos x="0" y="0"/>
                <wp:positionH relativeFrom="column">
                  <wp:posOffset>333375</wp:posOffset>
                </wp:positionH>
                <wp:positionV relativeFrom="paragraph">
                  <wp:posOffset>33655</wp:posOffset>
                </wp:positionV>
                <wp:extent cx="2942590" cy="365125"/>
                <wp:effectExtent l="0" t="3810" r="0" b="2540"/>
                <wp:wrapNone/>
                <wp:docPr id="45083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59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80CEE">
                            <w:pPr>
                              <w:pStyle w:val="Caption"/>
                              <w:rPr>
                                <w:noProof/>
                                <w:sz w:val="18"/>
                              </w:rPr>
                            </w:pPr>
                            <w:bookmarkStart w:id="499" w:name="_Ref433712627"/>
                            <w:bookmarkStart w:id="500" w:name="_Toc441082060"/>
                            <w:r>
                              <w:rPr>
                                <w:sz w:val="18"/>
                              </w:rPr>
                              <w:t>Gambar 3.</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99"/>
                            <w:r>
                              <w:rPr>
                                <w:noProof/>
                                <w:sz w:val="18"/>
                              </w:rPr>
                              <w:t xml:space="preserve"> </w:t>
                            </w:r>
                            <w:r>
                              <w:rPr>
                                <w:sz w:val="18"/>
                              </w:rPr>
                              <w:t>Diagram aktivitas menambah akses menu setelah Menambah modul</w:t>
                            </w:r>
                            <w:bookmarkEnd w:id="500"/>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44" type="#_x0000_t202" style="position:absolute;left:0;text-align:left;margin-left:26.25pt;margin-top:2.65pt;width:231.7pt;height:2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Y3vQIAAMc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" filled="f" stroked="f">
                <v:textbox>
                  <w:txbxContent>
                    <w:p w:rsidR="00950408" w:rsidRDefault="00950408" w:rsidP="00780CEE">
                      <w:pPr>
                        <w:pStyle w:val="Caption"/>
                        <w:rPr>
                          <w:noProof/>
                          <w:sz w:val="18"/>
                        </w:rPr>
                      </w:pPr>
                      <w:bookmarkStart w:id="501" w:name="_Ref433712627"/>
                      <w:bookmarkStart w:id="502" w:name="_Toc441082060"/>
                      <w:r>
                        <w:rPr>
                          <w:sz w:val="18"/>
                        </w:rPr>
                        <w:t>Gambar 3.</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501"/>
                      <w:r>
                        <w:rPr>
                          <w:noProof/>
                          <w:sz w:val="18"/>
                        </w:rPr>
                        <w:t xml:space="preserve"> </w:t>
                      </w:r>
                      <w:r>
                        <w:rPr>
                          <w:sz w:val="18"/>
                        </w:rPr>
                        <w:t>Diagram aktivitas menambah akses menu setelah Menambah modul</w:t>
                      </w:r>
                      <w:bookmarkEnd w:id="502"/>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v:textbox>
              </v:shape>
            </w:pict>
          </mc:Fallback>
        </mc:AlternateContent>
      </w:r>
    </w:p>
    <w:p w:rsidR="00B465D7" w:rsidRDefault="00B465D7" w:rsidP="009D2384">
      <w:pPr>
        <w:ind w:firstLine="720"/>
      </w:pPr>
    </w:p>
    <w:p w:rsidR="00B465D7" w:rsidRDefault="00B465D7" w:rsidP="009D2384">
      <w:pPr>
        <w:ind w:firstLine="720"/>
      </w:pPr>
    </w:p>
    <w:p w:rsidR="00B465D7" w:rsidRDefault="00F92499" w:rsidP="009D2384">
      <w:pPr>
        <w:ind w:firstLine="720"/>
      </w:pPr>
      <w:r>
        <w:rPr>
          <w:noProof/>
          <w:lang w:eastAsia="en-US"/>
        </w:rPr>
        <w:drawing>
          <wp:anchor distT="0" distB="0" distL="114300" distR="114300" simplePos="0" relativeHeight="251527168" behindDoc="0" locked="0" layoutInCell="1" allowOverlap="1" wp14:anchorId="54D6EF7E" wp14:editId="54AE9548">
            <wp:simplePos x="0" y="0"/>
            <wp:positionH relativeFrom="margin">
              <wp:align>center</wp:align>
            </wp:positionH>
            <wp:positionV relativeFrom="paragraph">
              <wp:posOffset>-104394</wp:posOffset>
            </wp:positionV>
            <wp:extent cx="3330000" cy="3801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bah-hak-akses-menu.png"/>
                    <pic:cNvPicPr/>
                  </pic:nvPicPr>
                  <pic:blipFill>
                    <a:blip r:embed="rId178">
                      <a:extLst>
                        <a:ext uri="{28A0092B-C50C-407E-A947-70E740481C1C}">
                          <a14:useLocalDpi xmlns:a14="http://schemas.microsoft.com/office/drawing/2010/main" val="0"/>
                        </a:ext>
                      </a:extLst>
                    </a:blip>
                    <a:stretch>
                      <a:fillRect/>
                    </a:stretch>
                  </pic:blipFill>
                  <pic:spPr>
                    <a:xfrm>
                      <a:off x="0" y="0"/>
                      <a:ext cx="3330000" cy="3801600"/>
                    </a:xfrm>
                    <a:prstGeom prst="rect">
                      <a:avLst/>
                    </a:prstGeom>
                  </pic:spPr>
                </pic:pic>
              </a:graphicData>
            </a:graphic>
            <wp14:sizeRelH relativeFrom="page">
              <wp14:pctWidth>0</wp14:pctWidth>
            </wp14:sizeRelH>
            <wp14:sizeRelV relativeFrom="page">
              <wp14:pctHeight>0</wp14:pctHeight>
            </wp14:sizeRelV>
          </wp:anchor>
        </w:drawing>
      </w:r>
    </w:p>
    <w:p w:rsidR="005F372F" w:rsidRDefault="005F372F" w:rsidP="009D2384">
      <w:pPr>
        <w:ind w:firstLine="720"/>
      </w:pPr>
    </w:p>
    <w:p w:rsidR="005F372F" w:rsidRDefault="005F372F" w:rsidP="009D2384">
      <w:pPr>
        <w:ind w:firstLine="720"/>
      </w:pPr>
    </w:p>
    <w:p w:rsidR="00B465D7" w:rsidRDefault="00B465D7" w:rsidP="009D2384">
      <w:pPr>
        <w:ind w:firstLine="720"/>
      </w:pPr>
    </w:p>
    <w:p w:rsidR="005F372F" w:rsidRDefault="005F372F" w:rsidP="009D2384">
      <w:pPr>
        <w:ind w:firstLine="720"/>
      </w:pPr>
    </w:p>
    <w:p w:rsidR="005F372F" w:rsidRDefault="005F372F" w:rsidP="009D2384">
      <w:pPr>
        <w:ind w:firstLine="720"/>
      </w:pPr>
    </w:p>
    <w:p w:rsidR="005F372F" w:rsidRDefault="005F372F" w:rsidP="009D2384">
      <w:pPr>
        <w:ind w:firstLine="720"/>
      </w:pPr>
    </w:p>
    <w:p w:rsidR="005F372F" w:rsidRDefault="005F372F" w:rsidP="009D2384">
      <w:pPr>
        <w:ind w:firstLine="720"/>
      </w:pPr>
    </w:p>
    <w:p w:rsidR="005F372F" w:rsidRDefault="005F372F" w:rsidP="009D2384">
      <w:pPr>
        <w:ind w:firstLine="720"/>
      </w:pPr>
    </w:p>
    <w:p w:rsidR="005F372F" w:rsidRDefault="005F372F" w:rsidP="009D2384">
      <w:pPr>
        <w:ind w:firstLine="720"/>
      </w:pPr>
    </w:p>
    <w:p w:rsidR="005F372F" w:rsidRDefault="005F372F" w:rsidP="00F92499"/>
    <w:p w:rsidR="002E1829" w:rsidRDefault="002E1829" w:rsidP="009D2384">
      <w:pPr>
        <w:ind w:firstLine="720"/>
      </w:pPr>
    </w:p>
    <w:p w:rsidR="005F372F" w:rsidRDefault="005F372F" w:rsidP="009D2384">
      <w:pPr>
        <w:ind w:firstLine="720"/>
      </w:pPr>
    </w:p>
    <w:p w:rsidR="005F372F" w:rsidRDefault="005F372F" w:rsidP="009D2384">
      <w:pPr>
        <w:ind w:firstLine="720"/>
      </w:pPr>
    </w:p>
    <w:p w:rsidR="005F372F" w:rsidRDefault="005F372F" w:rsidP="009D2384">
      <w:pPr>
        <w:ind w:firstLine="720"/>
      </w:pPr>
    </w:p>
    <w:p w:rsidR="005F372F" w:rsidRDefault="005F372F" w:rsidP="009D2384">
      <w:pPr>
        <w:ind w:firstLine="720"/>
      </w:pPr>
    </w:p>
    <w:p w:rsidR="002E1829" w:rsidRDefault="002E1829" w:rsidP="009D2384">
      <w:pPr>
        <w:ind w:firstLine="720"/>
      </w:pPr>
    </w:p>
    <w:p w:rsidR="005F372F" w:rsidRDefault="005F372F" w:rsidP="009D2384">
      <w:pPr>
        <w:ind w:firstLine="720"/>
      </w:pPr>
    </w:p>
    <w:p w:rsidR="00B465D7" w:rsidRDefault="00B465D7" w:rsidP="009D2384">
      <w:pPr>
        <w:ind w:firstLine="720"/>
      </w:pPr>
    </w:p>
    <w:p w:rsidR="00B465D7" w:rsidRDefault="00B465D7" w:rsidP="00B465D7">
      <w:pPr>
        <w:ind w:firstLine="720"/>
        <w:jc w:val="center"/>
      </w:pPr>
    </w:p>
    <w:p w:rsidR="00B465D7" w:rsidRDefault="00B465D7" w:rsidP="009D2384">
      <w:pPr>
        <w:ind w:firstLine="720"/>
      </w:pPr>
    </w:p>
    <w:p w:rsidR="00B465D7" w:rsidRDefault="00B465D7" w:rsidP="009D2384">
      <w:pPr>
        <w:ind w:firstLine="720"/>
      </w:pPr>
    </w:p>
    <w:p w:rsidR="00B465D7" w:rsidRDefault="00D7564E" w:rsidP="00F92499">
      <w:r>
        <w:rPr>
          <w:noProof/>
          <w:lang w:eastAsia="en-US"/>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92075</wp:posOffset>
                </wp:positionV>
                <wp:extent cx="3371850" cy="285115"/>
                <wp:effectExtent l="2540" t="2540" r="0" b="0"/>
                <wp:wrapNone/>
                <wp:docPr id="45083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80CEE">
                            <w:pPr>
                              <w:pStyle w:val="Caption"/>
                              <w:rPr>
                                <w:noProof/>
                                <w:sz w:val="18"/>
                              </w:rPr>
                            </w:pPr>
                            <w:bookmarkStart w:id="503" w:name="_Ref433712631"/>
                            <w:bookmarkStart w:id="504" w:name="_Toc441082061"/>
                            <w:r w:rsidRPr="00780CEE">
                              <w:rPr>
                                <w:sz w:val="18"/>
                              </w:rPr>
                              <w:t>Gam</w:t>
                            </w:r>
                            <w:r>
                              <w:rPr>
                                <w:sz w:val="18"/>
                              </w:rPr>
                              <w:t>bar 3.</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503"/>
                            <w:r>
                              <w:rPr>
                                <w:noProof/>
                                <w:sz w:val="18"/>
                              </w:rPr>
                              <w:t xml:space="preserve"> </w:t>
                            </w:r>
                            <w:r>
                              <w:rPr>
                                <w:sz w:val="18"/>
                              </w:rPr>
                              <w:t>Diagram aktivitas menambah akses menu</w:t>
                            </w:r>
                            <w:bookmarkEnd w:id="504"/>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45" type="#_x0000_t202" style="position:absolute;left:0;text-align:left;margin-left:0;margin-top:7.25pt;width:265.5pt;height:22.45pt;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YCFvg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" filled="f" stroked="f">
                <v:textbox>
                  <w:txbxContent>
                    <w:p w:rsidR="00950408" w:rsidRDefault="00950408" w:rsidP="00780CEE">
                      <w:pPr>
                        <w:pStyle w:val="Caption"/>
                        <w:rPr>
                          <w:noProof/>
                          <w:sz w:val="18"/>
                        </w:rPr>
                      </w:pPr>
                      <w:bookmarkStart w:id="505" w:name="_Ref433712631"/>
                      <w:bookmarkStart w:id="506" w:name="_Toc441082061"/>
                      <w:r w:rsidRPr="00780CEE">
                        <w:rPr>
                          <w:sz w:val="18"/>
                        </w:rPr>
                        <w:t>Gam</w:t>
                      </w:r>
                      <w:r>
                        <w:rPr>
                          <w:sz w:val="18"/>
                        </w:rPr>
                        <w:t>bar 3.</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505"/>
                      <w:r>
                        <w:rPr>
                          <w:noProof/>
                          <w:sz w:val="18"/>
                        </w:rPr>
                        <w:t xml:space="preserve"> </w:t>
                      </w:r>
                      <w:r>
                        <w:rPr>
                          <w:sz w:val="18"/>
                        </w:rPr>
                        <w:t>Diagram aktivitas menambah akses menu</w:t>
                      </w:r>
                      <w:bookmarkEnd w:id="506"/>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v:textbox>
              </v:shape>
            </w:pict>
          </mc:Fallback>
        </mc:AlternateContent>
      </w:r>
    </w:p>
    <w:p w:rsidR="00B465D7" w:rsidRDefault="00B465D7" w:rsidP="00421792"/>
    <w:p w:rsidR="00B465D7" w:rsidRDefault="00B465D7" w:rsidP="005F372F"/>
    <w:p w:rsidR="00B465D7" w:rsidRDefault="00D7564E" w:rsidP="009D2384">
      <w:pPr>
        <w:ind w:firstLine="720"/>
      </w:pPr>
      <w:r>
        <w:rPr>
          <w:noProof/>
          <w:lang w:eastAsia="en-US"/>
        </w:rPr>
        <mc:AlternateContent>
          <mc:Choice Requires="wps">
            <w:drawing>
              <wp:anchor distT="0" distB="0" distL="114300" distR="114300" simplePos="0" relativeHeight="251668992" behindDoc="0" locked="0" layoutInCell="1" allowOverlap="1">
                <wp:simplePos x="0" y="0"/>
                <wp:positionH relativeFrom="page">
                  <wp:align>center</wp:align>
                </wp:positionH>
                <wp:positionV relativeFrom="paragraph">
                  <wp:posOffset>31115</wp:posOffset>
                </wp:positionV>
                <wp:extent cx="2950210" cy="267970"/>
                <wp:effectExtent l="0" t="0" r="0" b="0"/>
                <wp:wrapNone/>
                <wp:docPr id="4508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5F372F">
                            <w:pPr>
                              <w:pStyle w:val="Caption"/>
                              <w:rPr>
                                <w:sz w:val="18"/>
                              </w:rPr>
                            </w:pPr>
                            <w:bookmarkStart w:id="507" w:name="_Ref433712749"/>
                            <w:bookmarkStart w:id="508" w:name="_Toc439261184"/>
                            <w:bookmarkStart w:id="509" w:name="_Toc440864144"/>
                            <w:r w:rsidRPr="0075202E">
                              <w:rPr>
                                <w:sz w:val="18"/>
                              </w:rPr>
                              <w:t>Tabel</w:t>
                            </w:r>
                            <w:r>
                              <w:rPr>
                                <w:sz w:val="18"/>
                              </w:rPr>
                              <w:t xml:space="preserve"> 3.</w:t>
                            </w:r>
                            <w:r>
                              <w:rPr>
                                <w:sz w:val="18"/>
                              </w:rPr>
                              <w:fldChar w:fldCharType="begin"/>
                            </w:r>
                            <w:r>
                              <w:rPr>
                                <w:sz w:val="18"/>
                              </w:rPr>
                              <w:instrText xml:space="preserve"> SEQ Tabel \* ARABIC \s 1 </w:instrText>
                            </w:r>
                            <w:r>
                              <w:rPr>
                                <w:sz w:val="18"/>
                              </w:rPr>
                              <w:fldChar w:fldCharType="separate"/>
                            </w:r>
                            <w:r>
                              <w:rPr>
                                <w:noProof/>
                                <w:sz w:val="18"/>
                              </w:rPr>
                              <w:t>4</w:t>
                            </w:r>
                            <w:r>
                              <w:rPr>
                                <w:sz w:val="18"/>
                              </w:rPr>
                              <w:fldChar w:fldCharType="end"/>
                            </w:r>
                            <w:bookmarkEnd w:id="507"/>
                            <w:r w:rsidRPr="0075202E">
                              <w:rPr>
                                <w:sz w:val="18"/>
                              </w:rPr>
                              <w:t xml:space="preserve"> Spesifikasi kasus penggunaan </w:t>
                            </w:r>
                            <w:r>
                              <w:rPr>
                                <w:sz w:val="18"/>
                              </w:rPr>
                              <w:t>menghapus akses menu</w:t>
                            </w:r>
                            <w:bookmarkEnd w:id="508"/>
                            <w:bookmarkEnd w:id="50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0;margin-top:2.45pt;width:232.3pt;height:21.1pt;z-index:2516689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" stroked="f">
                <v:textbox inset="0,0,0,0">
                  <w:txbxContent>
                    <w:p w:rsidR="00950408" w:rsidRPr="0075202E" w:rsidRDefault="00950408" w:rsidP="005F372F">
                      <w:pPr>
                        <w:pStyle w:val="Caption"/>
                        <w:rPr>
                          <w:sz w:val="18"/>
                        </w:rPr>
                      </w:pPr>
                      <w:bookmarkStart w:id="510" w:name="_Ref433712749"/>
                      <w:bookmarkStart w:id="511" w:name="_Toc439261184"/>
                      <w:bookmarkStart w:id="512" w:name="_Toc440864144"/>
                      <w:r w:rsidRPr="0075202E">
                        <w:rPr>
                          <w:sz w:val="18"/>
                        </w:rPr>
                        <w:t>Tabel</w:t>
                      </w:r>
                      <w:r>
                        <w:rPr>
                          <w:sz w:val="18"/>
                        </w:rPr>
                        <w:t xml:space="preserve"> 3.</w:t>
                      </w:r>
                      <w:r>
                        <w:rPr>
                          <w:sz w:val="18"/>
                        </w:rPr>
                        <w:fldChar w:fldCharType="begin"/>
                      </w:r>
                      <w:r>
                        <w:rPr>
                          <w:sz w:val="18"/>
                        </w:rPr>
                        <w:instrText xml:space="preserve"> SEQ Tabel \* ARABIC \s 1 </w:instrText>
                      </w:r>
                      <w:r>
                        <w:rPr>
                          <w:sz w:val="18"/>
                        </w:rPr>
                        <w:fldChar w:fldCharType="separate"/>
                      </w:r>
                      <w:r>
                        <w:rPr>
                          <w:noProof/>
                          <w:sz w:val="18"/>
                        </w:rPr>
                        <w:t>4</w:t>
                      </w:r>
                      <w:r>
                        <w:rPr>
                          <w:sz w:val="18"/>
                        </w:rPr>
                        <w:fldChar w:fldCharType="end"/>
                      </w:r>
                      <w:bookmarkEnd w:id="510"/>
                      <w:r w:rsidRPr="0075202E">
                        <w:rPr>
                          <w:sz w:val="18"/>
                        </w:rPr>
                        <w:t xml:space="preserve"> Spesifikasi kasus penggunaan </w:t>
                      </w:r>
                      <w:r>
                        <w:rPr>
                          <w:sz w:val="18"/>
                        </w:rPr>
                        <w:t>menghapus akses menu</w:t>
                      </w:r>
                      <w:bookmarkEnd w:id="511"/>
                      <w:bookmarkEnd w:id="512"/>
                    </w:p>
                  </w:txbxContent>
                </v:textbox>
                <w10:wrap anchorx="page"/>
              </v:shape>
            </w:pict>
          </mc:Fallback>
        </mc:AlternateContent>
      </w:r>
    </w:p>
    <w:p w:rsidR="00B465D7" w:rsidRDefault="00B465D7" w:rsidP="009D2384">
      <w:pPr>
        <w:ind w:firstLine="720"/>
      </w:pPr>
    </w:p>
    <w:tbl>
      <w:tblPr>
        <w:tblStyle w:val="PlainTable1"/>
        <w:tblW w:w="5778" w:type="dxa"/>
        <w:jc w:val="center"/>
        <w:tblLook w:val="04A0" w:firstRow="1" w:lastRow="0" w:firstColumn="1" w:lastColumn="0" w:noHBand="0" w:noVBand="1"/>
      </w:tblPr>
      <w:tblGrid>
        <w:gridCol w:w="1795"/>
        <w:gridCol w:w="3983"/>
      </w:tblGrid>
      <w:tr w:rsidR="00C45372" w:rsidTr="00A0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pPr>
              <w:jc w:val="center"/>
            </w:pPr>
            <w:r>
              <w:t>Komponen</w:t>
            </w:r>
          </w:p>
        </w:tc>
        <w:tc>
          <w:tcPr>
            <w:tcW w:w="3983" w:type="dxa"/>
          </w:tcPr>
          <w:p w:rsidR="00C45372" w:rsidRDefault="00C45372" w:rsidP="005A380B">
            <w:pPr>
              <w:jc w:val="center"/>
              <w:cnfStyle w:val="100000000000" w:firstRow="1" w:lastRow="0" w:firstColumn="0" w:lastColumn="0" w:oddVBand="0" w:evenVBand="0" w:oddHBand="0" w:evenHBand="0" w:firstRowFirstColumn="0" w:firstRowLastColumn="0" w:lastRowFirstColumn="0" w:lastRowLastColumn="0"/>
            </w:pPr>
            <w:r>
              <w:t>Deskripsi</w:t>
            </w:r>
          </w:p>
        </w:tc>
      </w:tr>
      <w:tr w:rsidR="00C45372"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Nama</w:t>
            </w:r>
          </w:p>
        </w:tc>
        <w:tc>
          <w:tcPr>
            <w:tcW w:w="3983" w:type="dxa"/>
          </w:tcPr>
          <w:p w:rsidR="00C45372" w:rsidRDefault="00C45372" w:rsidP="005F372F">
            <w:pPr>
              <w:cnfStyle w:val="000000100000" w:firstRow="0" w:lastRow="0" w:firstColumn="0" w:lastColumn="0" w:oddVBand="0" w:evenVBand="0" w:oddHBand="1" w:evenHBand="0" w:firstRowFirstColumn="0" w:firstRowLastColumn="0" w:lastRowFirstColumn="0" w:lastRowLastColumn="0"/>
            </w:pPr>
            <w:r>
              <w:t>Menghapus akses menu</w:t>
            </w:r>
          </w:p>
        </w:tc>
      </w:tr>
      <w:tr w:rsidR="00C45372"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Nomor</w:t>
            </w:r>
          </w:p>
        </w:tc>
        <w:tc>
          <w:tcPr>
            <w:tcW w:w="3983" w:type="dxa"/>
          </w:tcPr>
          <w:p w:rsidR="00C45372" w:rsidRDefault="00C45372" w:rsidP="005A380B">
            <w:pPr>
              <w:cnfStyle w:val="000000000000" w:firstRow="0" w:lastRow="0" w:firstColumn="0" w:lastColumn="0" w:oddVBand="0" w:evenVBand="0" w:oddHBand="0" w:evenHBand="0" w:firstRowFirstColumn="0" w:firstRowLastColumn="0" w:lastRowFirstColumn="0" w:lastRowLastColumn="0"/>
            </w:pPr>
            <w:r>
              <w:t>UC-004</w:t>
            </w:r>
          </w:p>
        </w:tc>
      </w:tr>
      <w:tr w:rsidR="00C45372"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Deskripsi</w:t>
            </w:r>
          </w:p>
        </w:tc>
        <w:tc>
          <w:tcPr>
            <w:tcW w:w="3983" w:type="dxa"/>
          </w:tcPr>
          <w:p w:rsidR="00C45372" w:rsidRPr="002A3BDB" w:rsidRDefault="00C45372" w:rsidP="005A380B">
            <w:pPr>
              <w:cnfStyle w:val="000000100000" w:firstRow="0" w:lastRow="0" w:firstColumn="0" w:lastColumn="0" w:oddVBand="0" w:evenVBand="0" w:oddHBand="1" w:evenHBand="0" w:firstRowFirstColumn="0" w:firstRowLastColumn="0" w:lastRowFirstColumn="0" w:lastRowLastColumn="0"/>
            </w:pPr>
            <w:r>
              <w:t>Kasus penggunaan merupakan kasus penggunaan dimana aktor menghapus akses menu dari modul</w:t>
            </w:r>
          </w:p>
        </w:tc>
      </w:tr>
      <w:tr w:rsidR="00C45372"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Tipe</w:t>
            </w:r>
          </w:p>
        </w:tc>
        <w:tc>
          <w:tcPr>
            <w:tcW w:w="3983" w:type="dxa"/>
          </w:tcPr>
          <w:p w:rsidR="00C45372" w:rsidRDefault="00C45372" w:rsidP="005A380B">
            <w:pPr>
              <w:cnfStyle w:val="000000000000" w:firstRow="0" w:lastRow="0" w:firstColumn="0" w:lastColumn="0" w:oddVBand="0" w:evenVBand="0" w:oddHBand="0" w:evenHBand="0" w:firstRowFirstColumn="0" w:firstRowLastColumn="0" w:lastRowFirstColumn="0" w:lastRowLastColumn="0"/>
            </w:pPr>
            <w:r>
              <w:t>Fungsional</w:t>
            </w:r>
          </w:p>
        </w:tc>
      </w:tr>
      <w:tr w:rsidR="00C45372"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Aktor</w:t>
            </w:r>
          </w:p>
        </w:tc>
        <w:tc>
          <w:tcPr>
            <w:tcW w:w="3983" w:type="dxa"/>
          </w:tcPr>
          <w:p w:rsidR="00C45372" w:rsidRDefault="00C45372" w:rsidP="005A380B">
            <w:pPr>
              <w:cnfStyle w:val="000000100000" w:firstRow="0" w:lastRow="0" w:firstColumn="0" w:lastColumn="0" w:oddVBand="0" w:evenVBand="0" w:oddHBand="1" w:evenHBand="0" w:firstRowFirstColumn="0" w:firstRowLastColumn="0" w:lastRowFirstColumn="0" w:lastRowLastColumn="0"/>
            </w:pPr>
            <w:r>
              <w:t>Administrator</w:t>
            </w:r>
          </w:p>
        </w:tc>
      </w:tr>
      <w:tr w:rsidR="00C45372"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Kondisi Awal</w:t>
            </w:r>
          </w:p>
        </w:tc>
        <w:tc>
          <w:tcPr>
            <w:tcW w:w="3983" w:type="dxa"/>
          </w:tcPr>
          <w:p w:rsidR="00C45372" w:rsidRDefault="00C45372" w:rsidP="00C45372">
            <w:pPr>
              <w:cnfStyle w:val="000000000000" w:firstRow="0" w:lastRow="0" w:firstColumn="0" w:lastColumn="0" w:oddVBand="0" w:evenVBand="0" w:oddHBand="0" w:evenHBand="0" w:firstRowFirstColumn="0" w:firstRowLastColumn="0" w:lastRowFirstColumn="0" w:lastRowLastColumn="0"/>
            </w:pPr>
            <w:r>
              <w:t>Akses menu terbatas</w:t>
            </w:r>
          </w:p>
        </w:tc>
      </w:tr>
      <w:tr w:rsidR="00C45372"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lastRenderedPageBreak/>
              <w:t>Kondisi Akhir</w:t>
            </w:r>
          </w:p>
        </w:tc>
        <w:tc>
          <w:tcPr>
            <w:tcW w:w="3983" w:type="dxa"/>
          </w:tcPr>
          <w:p w:rsidR="00C45372" w:rsidRDefault="00C45372" w:rsidP="00C45372">
            <w:pPr>
              <w:cnfStyle w:val="000000100000" w:firstRow="0" w:lastRow="0" w:firstColumn="0" w:lastColumn="0" w:oddVBand="0" w:evenVBand="0" w:oddHBand="1" w:evenHBand="0" w:firstRowFirstColumn="0" w:firstRowLastColumn="0" w:lastRowFirstColumn="0" w:lastRowLastColumn="0"/>
            </w:pPr>
            <w:r>
              <w:t>Akses menu kurang terbatas</w:t>
            </w:r>
          </w:p>
        </w:tc>
      </w:tr>
      <w:tr w:rsidR="00C45372" w:rsidTr="00A075C9">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Alur Normal</w:t>
            </w:r>
          </w:p>
        </w:tc>
        <w:tc>
          <w:tcPr>
            <w:tcW w:w="3983" w:type="dxa"/>
          </w:tcPr>
          <w:p w:rsidR="00C45372" w:rsidRDefault="00C45372" w:rsidP="00A01DB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Aktor memilih menu menampilkan daftar modul</w:t>
            </w:r>
          </w:p>
          <w:p w:rsidR="00C45372" w:rsidRDefault="00C45372" w:rsidP="00A01DB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Sistem menampilkan daftar modul yang terpasang</w:t>
            </w:r>
          </w:p>
          <w:p w:rsidR="00C45372" w:rsidRDefault="00C45372" w:rsidP="00A01DB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Aktor memilih modul yang terkait dengan penghapusan akses menu</w:t>
            </w:r>
          </w:p>
          <w:p w:rsidR="00C45372" w:rsidRDefault="00C45372" w:rsidP="00A01DB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Sistem menampilkan halaman yang berisi daftar akses menu</w:t>
            </w:r>
          </w:p>
          <w:p w:rsidR="00C45372" w:rsidRDefault="00C45372" w:rsidP="00A01DB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Aktor menghapus akses menu</w:t>
            </w:r>
          </w:p>
          <w:p w:rsidR="00C45372" w:rsidRDefault="00C45372" w:rsidP="00A01DB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Sistem menyimpan akses menu</w:t>
            </w:r>
          </w:p>
          <w:p w:rsidR="00C45372" w:rsidRDefault="00C45372" w:rsidP="005A380B">
            <w:pPr>
              <w:cnfStyle w:val="000000000000" w:firstRow="0" w:lastRow="0" w:firstColumn="0" w:lastColumn="0" w:oddVBand="0" w:evenVBand="0" w:oddHBand="0" w:evenHBand="0" w:firstRowFirstColumn="0" w:firstRowLastColumn="0" w:lastRowFirstColumn="0" w:lastRowLastColumn="0"/>
            </w:pPr>
          </w:p>
        </w:tc>
      </w:tr>
      <w:tr w:rsidR="00C45372"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C45372" w:rsidRDefault="00C45372" w:rsidP="005A380B">
            <w:r>
              <w:t>Alur Alternatif</w:t>
            </w:r>
          </w:p>
        </w:tc>
        <w:tc>
          <w:tcPr>
            <w:tcW w:w="3983" w:type="dxa"/>
          </w:tcPr>
          <w:p w:rsidR="00C45372" w:rsidRDefault="00C45372" w:rsidP="00C45372">
            <w:pPr>
              <w:pStyle w:val="ListParagraph"/>
              <w:cnfStyle w:val="000000100000" w:firstRow="0" w:lastRow="0" w:firstColumn="0" w:lastColumn="0" w:oddVBand="0" w:evenVBand="0" w:oddHBand="1" w:evenHBand="0" w:firstRowFirstColumn="0" w:firstRowLastColumn="0" w:lastRowFirstColumn="0" w:lastRowLastColumn="0"/>
            </w:pPr>
            <w:r>
              <w:t xml:space="preserve"> </w:t>
            </w:r>
          </w:p>
        </w:tc>
      </w:tr>
    </w:tbl>
    <w:p w:rsidR="00C45372" w:rsidRDefault="00C45372" w:rsidP="009D2384">
      <w:pPr>
        <w:ind w:firstLine="720"/>
      </w:pPr>
    </w:p>
    <w:p w:rsidR="001E66B9" w:rsidRDefault="004E6D0F" w:rsidP="001E66B9">
      <w:r>
        <w:rPr>
          <w:noProof/>
          <w:lang w:eastAsia="en-US"/>
        </w:rPr>
        <w:drawing>
          <wp:anchor distT="0" distB="0" distL="114300" distR="114300" simplePos="0" relativeHeight="251598848" behindDoc="0" locked="0" layoutInCell="1" allowOverlap="1" wp14:anchorId="48A1C332" wp14:editId="00CA3F6B">
            <wp:simplePos x="0" y="0"/>
            <wp:positionH relativeFrom="margin">
              <wp:align>center</wp:align>
            </wp:positionH>
            <wp:positionV relativeFrom="paragraph">
              <wp:posOffset>78105</wp:posOffset>
            </wp:positionV>
            <wp:extent cx="2559600" cy="2876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pus-hak-akses-menu.png"/>
                    <pic:cNvPicPr/>
                  </pic:nvPicPr>
                  <pic:blipFill>
                    <a:blip r:embed="rId179">
                      <a:extLst>
                        <a:ext uri="{28A0092B-C50C-407E-A947-70E740481C1C}">
                          <a14:useLocalDpi xmlns:a14="http://schemas.microsoft.com/office/drawing/2010/main" val="0"/>
                        </a:ext>
                      </a:extLst>
                    </a:blip>
                    <a:stretch>
                      <a:fillRect/>
                    </a:stretch>
                  </pic:blipFill>
                  <pic:spPr>
                    <a:xfrm>
                      <a:off x="0" y="0"/>
                      <a:ext cx="2559600" cy="2876400"/>
                    </a:xfrm>
                    <a:prstGeom prst="rect">
                      <a:avLst/>
                    </a:prstGeom>
                  </pic:spPr>
                </pic:pic>
              </a:graphicData>
            </a:graphic>
            <wp14:sizeRelH relativeFrom="margin">
              <wp14:pctWidth>0</wp14:pctWidth>
            </wp14:sizeRelH>
            <wp14:sizeRelV relativeFrom="margin">
              <wp14:pctHeight>0</wp14:pctHeight>
            </wp14:sizeRelV>
          </wp:anchor>
        </w:drawing>
      </w:r>
    </w:p>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C45372" w:rsidP="001E66B9"/>
    <w:p w:rsidR="00C45372" w:rsidRDefault="00D7564E" w:rsidP="001E66B9">
      <w:r>
        <w:rPr>
          <w:noProof/>
          <w:lang w:eastAsia="en-US"/>
        </w:rPr>
        <mc:AlternateContent>
          <mc:Choice Requires="wps">
            <w:drawing>
              <wp:anchor distT="0" distB="0" distL="114300" distR="114300" simplePos="0" relativeHeight="251659776" behindDoc="0" locked="0" layoutInCell="1" allowOverlap="1">
                <wp:simplePos x="0" y="0"/>
                <wp:positionH relativeFrom="column">
                  <wp:align>center</wp:align>
                </wp:positionH>
                <wp:positionV relativeFrom="paragraph">
                  <wp:posOffset>69850</wp:posOffset>
                </wp:positionV>
                <wp:extent cx="3371850" cy="285115"/>
                <wp:effectExtent l="1905" t="635" r="0" b="0"/>
                <wp:wrapNone/>
                <wp:docPr id="4508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80CEE">
                            <w:pPr>
                              <w:pStyle w:val="Caption"/>
                              <w:rPr>
                                <w:noProof/>
                                <w:sz w:val="18"/>
                              </w:rPr>
                            </w:pPr>
                            <w:bookmarkStart w:id="513" w:name="_Ref433712792"/>
                            <w:bookmarkStart w:id="514" w:name="_Toc441082062"/>
                            <w:r>
                              <w:rPr>
                                <w:sz w:val="18"/>
                              </w:rPr>
                              <w:t>Gambar 3.</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513"/>
                            <w:r>
                              <w:rPr>
                                <w:noProof/>
                                <w:sz w:val="18"/>
                              </w:rPr>
                              <w:t xml:space="preserve"> </w:t>
                            </w:r>
                            <w:r>
                              <w:rPr>
                                <w:sz w:val="18"/>
                              </w:rPr>
                              <w:t>Diagram aktivitas menghapus akses menu</w:t>
                            </w:r>
                            <w:bookmarkEnd w:id="514"/>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5.5pt;width:265.5pt;height:22.45pt;z-index:2516597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zEvQ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" filled="f" stroked="f">
                <v:textbox>
                  <w:txbxContent>
                    <w:p w:rsidR="00950408" w:rsidRDefault="00950408" w:rsidP="00780CEE">
                      <w:pPr>
                        <w:pStyle w:val="Caption"/>
                        <w:rPr>
                          <w:noProof/>
                          <w:sz w:val="18"/>
                        </w:rPr>
                      </w:pPr>
                      <w:bookmarkStart w:id="515" w:name="_Ref433712792"/>
                      <w:bookmarkStart w:id="516" w:name="_Toc441082062"/>
                      <w:r>
                        <w:rPr>
                          <w:sz w:val="18"/>
                        </w:rPr>
                        <w:t>Gambar 3.</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515"/>
                      <w:r>
                        <w:rPr>
                          <w:noProof/>
                          <w:sz w:val="18"/>
                        </w:rPr>
                        <w:t xml:space="preserve"> </w:t>
                      </w:r>
                      <w:r>
                        <w:rPr>
                          <w:sz w:val="18"/>
                        </w:rPr>
                        <w:t>Diagram aktivitas menghapus akses menu</w:t>
                      </w:r>
                      <w:bookmarkEnd w:id="516"/>
                    </w:p>
                    <w:p w:rsidR="00950408" w:rsidRPr="00780CEE" w:rsidRDefault="00950408" w:rsidP="00780CEE"/>
                    <w:p w:rsidR="00950408" w:rsidRPr="00CA1C5E" w:rsidRDefault="00950408" w:rsidP="00780CEE"/>
                    <w:p w:rsidR="00950408" w:rsidRPr="00956456" w:rsidRDefault="00950408" w:rsidP="00780CEE">
                      <w:pPr>
                        <w:rPr>
                          <w:sz w:val="18"/>
                          <w:szCs w:val="18"/>
                        </w:rPr>
                      </w:pPr>
                    </w:p>
                  </w:txbxContent>
                </v:textbox>
              </v:shape>
            </w:pict>
          </mc:Fallback>
        </mc:AlternateContent>
      </w:r>
    </w:p>
    <w:p w:rsidR="00C45372" w:rsidRPr="001E66B9" w:rsidRDefault="00C45372" w:rsidP="001E66B9"/>
    <w:p w:rsidR="001E66B9" w:rsidRDefault="001E66B9" w:rsidP="00A075C9">
      <w:pPr>
        <w:pStyle w:val="Heading4"/>
        <w:ind w:left="851"/>
      </w:pPr>
      <w:bookmarkStart w:id="517" w:name="_Toc439260143"/>
      <w:bookmarkStart w:id="518" w:name="_Toc439260305"/>
      <w:bookmarkStart w:id="519" w:name="_Toc440863947"/>
      <w:r>
        <w:t>Menambah pengguna</w:t>
      </w:r>
      <w:bookmarkEnd w:id="517"/>
      <w:bookmarkEnd w:id="518"/>
      <w:bookmarkEnd w:id="519"/>
    </w:p>
    <w:p w:rsidR="005549A2" w:rsidRDefault="005549A2" w:rsidP="005549A2"/>
    <w:p w:rsidR="005549A2" w:rsidRDefault="00D14971" w:rsidP="00E406BB">
      <w:pPr>
        <w:tabs>
          <w:tab w:val="left" w:pos="2552"/>
        </w:tabs>
        <w:ind w:firstLine="720"/>
      </w:pPr>
      <w:r>
        <w:t>Kasus penggunaan ini adalah kasus dimana aktor memberikan akses perangkat lunak ini ke peserta didik atau pendidikan dan tenaga kependidikan yang terdaftar pada Sistem Informasi Akademik sehingga mereka bisa terlibat dalam sistem</w:t>
      </w:r>
      <w:r w:rsidR="00142789">
        <w:t xml:space="preserve">. </w:t>
      </w:r>
      <w:r w:rsidR="00E406BB" w:rsidRPr="00E406BB">
        <w:fldChar w:fldCharType="begin"/>
      </w:r>
      <w:r w:rsidR="00E406BB" w:rsidRPr="00E406BB">
        <w:instrText xml:space="preserve"> REF _Ref433716242 \h </w:instrText>
      </w:r>
      <w:r w:rsidR="00E406BB">
        <w:instrText xml:space="preserve"> \* MERGEFORMAT </w:instrText>
      </w:r>
      <w:r w:rsidR="00E406BB" w:rsidRPr="00E406BB">
        <w:fldChar w:fldCharType="separate"/>
      </w:r>
      <w:r w:rsidR="00EC2FF0" w:rsidRPr="00EC2FF0">
        <w:t>Tabel 3.5</w:t>
      </w:r>
      <w:r w:rsidR="00E406BB" w:rsidRPr="00E406BB">
        <w:fldChar w:fldCharType="end"/>
      </w:r>
      <w:r w:rsidR="00E406BB">
        <w:t xml:space="preserve"> </w:t>
      </w:r>
      <w:r w:rsidR="00680F1E">
        <w:t xml:space="preserve">menunjukan spesifikasi kasus penggunaan dan </w:t>
      </w:r>
      <w:r w:rsidR="00142789" w:rsidRPr="00142789">
        <w:fldChar w:fldCharType="begin"/>
      </w:r>
      <w:r w:rsidR="00142789" w:rsidRPr="00142789">
        <w:instrText xml:space="preserve"> REF _Ref433715580 \h </w:instrText>
      </w:r>
      <w:r w:rsidR="00142789">
        <w:instrText xml:space="preserve"> \* MERGEFORMAT </w:instrText>
      </w:r>
      <w:r w:rsidR="00142789" w:rsidRPr="00142789">
        <w:fldChar w:fldCharType="separate"/>
      </w:r>
      <w:r w:rsidR="00EC2FF0" w:rsidRPr="00EC2FF0">
        <w:t>Gambar 3.8</w:t>
      </w:r>
      <w:r w:rsidR="00142789" w:rsidRPr="00142789">
        <w:fldChar w:fldCharType="end"/>
      </w:r>
      <w:r w:rsidR="00142789">
        <w:t xml:space="preserve"> </w:t>
      </w:r>
      <w:r w:rsidR="00680F1E">
        <w:t xml:space="preserve">menunjukan diagram </w:t>
      </w:r>
      <w:r w:rsidR="00F37A01">
        <w:t>aktivitas</w:t>
      </w:r>
      <w:r w:rsidR="00680F1E">
        <w:t xml:space="preserve"> kasus penggunaan.</w:t>
      </w:r>
    </w:p>
    <w:p w:rsidR="00680F1E" w:rsidRDefault="00D7564E" w:rsidP="00680F1E">
      <w:pPr>
        <w:ind w:firstLine="720"/>
      </w:pPr>
      <w:r>
        <w:rPr>
          <w:noProof/>
          <w:lang w:eastAsia="en-US"/>
        </w:rPr>
        <mc:AlternateContent>
          <mc:Choice Requires="wps">
            <w:drawing>
              <wp:anchor distT="0" distB="0" distL="114300" distR="114300" simplePos="0" relativeHeight="251670016" behindDoc="0" locked="0" layoutInCell="1" allowOverlap="1">
                <wp:simplePos x="0" y="0"/>
                <wp:positionH relativeFrom="page">
                  <wp:align>center</wp:align>
                </wp:positionH>
                <wp:positionV relativeFrom="paragraph">
                  <wp:posOffset>106680</wp:posOffset>
                </wp:positionV>
                <wp:extent cx="2693035" cy="267970"/>
                <wp:effectExtent l="0" t="0" r="0" b="0"/>
                <wp:wrapNone/>
                <wp:docPr id="4508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4B120E">
                            <w:pPr>
                              <w:pStyle w:val="Caption"/>
                              <w:rPr>
                                <w:sz w:val="18"/>
                              </w:rPr>
                            </w:pPr>
                            <w:bookmarkStart w:id="520" w:name="_Ref433716242"/>
                            <w:bookmarkStart w:id="521" w:name="_Ref433715545"/>
                            <w:bookmarkStart w:id="522" w:name="_Toc439261185"/>
                            <w:bookmarkStart w:id="523" w:name="_Toc440864145"/>
                            <w:r>
                              <w:rPr>
                                <w:sz w:val="18"/>
                              </w:rPr>
                              <w:t>Tabel 3.</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bookmarkEnd w:id="520"/>
                            <w:r w:rsidRPr="0075202E">
                              <w:rPr>
                                <w:sz w:val="18"/>
                              </w:rPr>
                              <w:t xml:space="preserve"> Spesifikasi kasus penggunaan </w:t>
                            </w:r>
                            <w:r>
                              <w:rPr>
                                <w:sz w:val="18"/>
                              </w:rPr>
                              <w:t>menambah pengguna</w:t>
                            </w:r>
                            <w:bookmarkEnd w:id="521"/>
                            <w:bookmarkEnd w:id="522"/>
                            <w:bookmarkEnd w:id="52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0;margin-top:8.4pt;width:212.05pt;height:21.1pt;z-index:2516700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tlAgwIAAA0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" stroked="f">
                <v:textbox inset="0,0,0,0">
                  <w:txbxContent>
                    <w:p w:rsidR="00950408" w:rsidRPr="0075202E" w:rsidRDefault="00950408" w:rsidP="004B120E">
                      <w:pPr>
                        <w:pStyle w:val="Caption"/>
                        <w:rPr>
                          <w:sz w:val="18"/>
                        </w:rPr>
                      </w:pPr>
                      <w:bookmarkStart w:id="524" w:name="_Ref433716242"/>
                      <w:bookmarkStart w:id="525" w:name="_Ref433715545"/>
                      <w:bookmarkStart w:id="526" w:name="_Toc439261185"/>
                      <w:bookmarkStart w:id="527" w:name="_Toc440864145"/>
                      <w:r>
                        <w:rPr>
                          <w:sz w:val="18"/>
                        </w:rPr>
                        <w:t>Tabel 3.</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bookmarkEnd w:id="524"/>
                      <w:r w:rsidRPr="0075202E">
                        <w:rPr>
                          <w:sz w:val="18"/>
                        </w:rPr>
                        <w:t xml:space="preserve"> Spesifikasi kasus penggunaan </w:t>
                      </w:r>
                      <w:r>
                        <w:rPr>
                          <w:sz w:val="18"/>
                        </w:rPr>
                        <w:t>menambah pengguna</w:t>
                      </w:r>
                      <w:bookmarkEnd w:id="525"/>
                      <w:bookmarkEnd w:id="526"/>
                      <w:bookmarkEnd w:id="527"/>
                    </w:p>
                  </w:txbxContent>
                </v:textbox>
                <w10:wrap anchorx="page"/>
              </v:shape>
            </w:pict>
          </mc:Fallback>
        </mc:AlternateContent>
      </w:r>
    </w:p>
    <w:p w:rsidR="004B120E" w:rsidRDefault="004B120E" w:rsidP="00680F1E">
      <w:pPr>
        <w:ind w:firstLine="720"/>
      </w:pPr>
    </w:p>
    <w:p w:rsidR="004B120E" w:rsidRDefault="004B120E" w:rsidP="00680F1E">
      <w:pPr>
        <w:ind w:firstLine="720"/>
      </w:pPr>
    </w:p>
    <w:tbl>
      <w:tblPr>
        <w:tblStyle w:val="PlainTable1"/>
        <w:tblW w:w="5940" w:type="dxa"/>
        <w:jc w:val="center"/>
        <w:tblLook w:val="04A0" w:firstRow="1" w:lastRow="0" w:firstColumn="1" w:lastColumn="0" w:noHBand="0" w:noVBand="1"/>
      </w:tblPr>
      <w:tblGrid>
        <w:gridCol w:w="1620"/>
        <w:gridCol w:w="4320"/>
      </w:tblGrid>
      <w:tr w:rsidR="00680F1E" w:rsidTr="00A0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pPr>
              <w:jc w:val="center"/>
            </w:pPr>
            <w:r>
              <w:t>Komponen</w:t>
            </w:r>
          </w:p>
        </w:tc>
        <w:tc>
          <w:tcPr>
            <w:tcW w:w="4320" w:type="dxa"/>
          </w:tcPr>
          <w:p w:rsidR="00680F1E" w:rsidRDefault="00680F1E" w:rsidP="005A380B">
            <w:pPr>
              <w:jc w:val="center"/>
              <w:cnfStyle w:val="100000000000" w:firstRow="1" w:lastRow="0" w:firstColumn="0" w:lastColumn="0" w:oddVBand="0" w:evenVBand="0" w:oddHBand="0" w:evenHBand="0" w:firstRowFirstColumn="0" w:firstRowLastColumn="0" w:lastRowFirstColumn="0" w:lastRowLastColumn="0"/>
            </w:pPr>
            <w:r>
              <w:t>Deskripsi</w:t>
            </w:r>
          </w:p>
        </w:tc>
      </w:tr>
      <w:tr w:rsidR="00680F1E"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Nama</w:t>
            </w:r>
          </w:p>
        </w:tc>
        <w:tc>
          <w:tcPr>
            <w:tcW w:w="4320" w:type="dxa"/>
          </w:tcPr>
          <w:p w:rsidR="00680F1E" w:rsidRDefault="00680F1E" w:rsidP="005A380B">
            <w:pPr>
              <w:cnfStyle w:val="000000100000" w:firstRow="0" w:lastRow="0" w:firstColumn="0" w:lastColumn="0" w:oddVBand="0" w:evenVBand="0" w:oddHBand="1" w:evenHBand="0" w:firstRowFirstColumn="0" w:firstRowLastColumn="0" w:lastRowFirstColumn="0" w:lastRowLastColumn="0"/>
            </w:pPr>
            <w:r>
              <w:t>Menambah pengguna</w:t>
            </w:r>
          </w:p>
        </w:tc>
      </w:tr>
      <w:tr w:rsidR="00680F1E" w:rsidTr="00A075C9">
        <w:trPr>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Nomor</w:t>
            </w:r>
          </w:p>
        </w:tc>
        <w:tc>
          <w:tcPr>
            <w:tcW w:w="4320" w:type="dxa"/>
          </w:tcPr>
          <w:p w:rsidR="00680F1E" w:rsidRDefault="00680F1E" w:rsidP="005A380B">
            <w:pPr>
              <w:cnfStyle w:val="000000000000" w:firstRow="0" w:lastRow="0" w:firstColumn="0" w:lastColumn="0" w:oddVBand="0" w:evenVBand="0" w:oddHBand="0" w:evenHBand="0" w:firstRowFirstColumn="0" w:firstRowLastColumn="0" w:lastRowFirstColumn="0" w:lastRowLastColumn="0"/>
            </w:pPr>
            <w:r>
              <w:t>UC-005</w:t>
            </w:r>
          </w:p>
        </w:tc>
      </w:tr>
      <w:tr w:rsidR="00680F1E"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Deskripsi</w:t>
            </w:r>
          </w:p>
        </w:tc>
        <w:tc>
          <w:tcPr>
            <w:tcW w:w="4320" w:type="dxa"/>
          </w:tcPr>
          <w:p w:rsidR="00680F1E" w:rsidRPr="002A3BDB" w:rsidRDefault="00680F1E" w:rsidP="005A380B">
            <w:pPr>
              <w:cnfStyle w:val="000000100000" w:firstRow="0" w:lastRow="0" w:firstColumn="0" w:lastColumn="0" w:oddVBand="0" w:evenVBand="0" w:oddHBand="1" w:evenHBand="0" w:firstRowFirstColumn="0" w:firstRowLastColumn="0" w:lastRowFirstColumn="0" w:lastRowLastColumn="0"/>
            </w:pPr>
            <w:r>
              <w:t>Kasus penggunaan ini adalah kasu</w:t>
            </w:r>
            <w:r w:rsidR="00D14971">
              <w:t xml:space="preserve">s dimana aktor memberikan akses perangkat lunak ini ke </w:t>
            </w:r>
            <w:r>
              <w:t>peserta didik atau pendidikan dan tenaga kependidikan yang terdaftar pada Sistem Informasi Akademik</w:t>
            </w:r>
            <w:r w:rsidR="00D14971">
              <w:t xml:space="preserve"> sehingga mereka bisa terlibat dalam sistem.</w:t>
            </w:r>
          </w:p>
        </w:tc>
      </w:tr>
      <w:tr w:rsidR="00680F1E" w:rsidTr="00A075C9">
        <w:trPr>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Tipe</w:t>
            </w:r>
          </w:p>
        </w:tc>
        <w:tc>
          <w:tcPr>
            <w:tcW w:w="4320" w:type="dxa"/>
          </w:tcPr>
          <w:p w:rsidR="00680F1E" w:rsidRDefault="00680F1E" w:rsidP="005A380B">
            <w:pPr>
              <w:cnfStyle w:val="000000000000" w:firstRow="0" w:lastRow="0" w:firstColumn="0" w:lastColumn="0" w:oddVBand="0" w:evenVBand="0" w:oddHBand="0" w:evenHBand="0" w:firstRowFirstColumn="0" w:firstRowLastColumn="0" w:lastRowFirstColumn="0" w:lastRowLastColumn="0"/>
            </w:pPr>
            <w:r>
              <w:t>Fungsional</w:t>
            </w:r>
          </w:p>
        </w:tc>
      </w:tr>
      <w:tr w:rsidR="00680F1E"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Aktor</w:t>
            </w:r>
          </w:p>
        </w:tc>
        <w:tc>
          <w:tcPr>
            <w:tcW w:w="4320" w:type="dxa"/>
          </w:tcPr>
          <w:p w:rsidR="00680F1E" w:rsidRDefault="00680F1E" w:rsidP="005A380B">
            <w:pPr>
              <w:cnfStyle w:val="000000100000" w:firstRow="0" w:lastRow="0" w:firstColumn="0" w:lastColumn="0" w:oddVBand="0" w:evenVBand="0" w:oddHBand="1" w:evenHBand="0" w:firstRowFirstColumn="0" w:firstRowLastColumn="0" w:lastRowFirstColumn="0" w:lastRowLastColumn="0"/>
            </w:pPr>
            <w:r>
              <w:t>Administrator</w:t>
            </w:r>
          </w:p>
        </w:tc>
      </w:tr>
      <w:tr w:rsidR="00680F1E" w:rsidTr="00A075C9">
        <w:trPr>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Kondisi Awal</w:t>
            </w:r>
          </w:p>
        </w:tc>
        <w:tc>
          <w:tcPr>
            <w:tcW w:w="4320" w:type="dxa"/>
          </w:tcPr>
          <w:p w:rsidR="00680F1E" w:rsidRDefault="0067380A" w:rsidP="005A380B">
            <w:pPr>
              <w:cnfStyle w:val="000000000000" w:firstRow="0" w:lastRow="0" w:firstColumn="0" w:lastColumn="0" w:oddVBand="0" w:evenVBand="0" w:oddHBand="0" w:evenHBand="0" w:firstRowFirstColumn="0" w:firstRowLastColumn="0" w:lastRowFirstColumn="0" w:lastRowLastColumn="0"/>
            </w:pPr>
            <w:r>
              <w:t>Pengguna belum terdaftar</w:t>
            </w:r>
          </w:p>
        </w:tc>
      </w:tr>
      <w:tr w:rsidR="00680F1E" w:rsidTr="00A0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Kondisi Akhir</w:t>
            </w:r>
          </w:p>
        </w:tc>
        <w:tc>
          <w:tcPr>
            <w:tcW w:w="4320" w:type="dxa"/>
          </w:tcPr>
          <w:p w:rsidR="00680F1E" w:rsidRDefault="0067380A" w:rsidP="0067380A">
            <w:pPr>
              <w:cnfStyle w:val="000000100000" w:firstRow="0" w:lastRow="0" w:firstColumn="0" w:lastColumn="0" w:oddVBand="0" w:evenVBand="0" w:oddHBand="1" w:evenHBand="0" w:firstRowFirstColumn="0" w:firstRowLastColumn="0" w:lastRowFirstColumn="0" w:lastRowLastColumn="0"/>
            </w:pPr>
            <w:r>
              <w:t>Pengguna terdaftar</w:t>
            </w:r>
          </w:p>
        </w:tc>
      </w:tr>
      <w:tr w:rsidR="00680F1E" w:rsidTr="00A075C9">
        <w:trPr>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t>Alur Normal</w:t>
            </w:r>
          </w:p>
        </w:tc>
        <w:tc>
          <w:tcPr>
            <w:tcW w:w="4320" w:type="dxa"/>
          </w:tcPr>
          <w:p w:rsidR="00680F1E" w:rsidRDefault="00680F1E" w:rsidP="00A01DB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Aktor memilih menu tambah pengguna</w:t>
            </w:r>
          </w:p>
          <w:p w:rsidR="00680F1E" w:rsidRDefault="00680F1E" w:rsidP="00A01DB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Sistem menampilkan menu tambah pengguna</w:t>
            </w:r>
          </w:p>
          <w:p w:rsidR="00680F1E" w:rsidRDefault="00680F1E" w:rsidP="00A01DB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Aktor memilih menambahkan pengguna dengan cara manual</w:t>
            </w:r>
          </w:p>
          <w:p w:rsidR="00680F1E" w:rsidRDefault="00680F1E" w:rsidP="00A01DB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Sistem menampilkan formulir penambahan pengguna</w:t>
            </w:r>
          </w:p>
          <w:p w:rsidR="00680F1E" w:rsidRDefault="00680F1E" w:rsidP="00A01DB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Aktor mengisi formulir</w:t>
            </w:r>
          </w:p>
          <w:p w:rsidR="00680F1E" w:rsidRDefault="00680F1E" w:rsidP="00A01DB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Sistem menyimpan pengguna</w:t>
            </w:r>
          </w:p>
        </w:tc>
      </w:tr>
      <w:tr w:rsidR="00680F1E" w:rsidTr="00864D94">
        <w:trPr>
          <w:cnfStyle w:val="000000100000" w:firstRow="0" w:lastRow="0" w:firstColumn="0" w:lastColumn="0" w:oddVBand="0" w:evenVBand="0" w:oddHBand="1" w:evenHBand="0" w:firstRowFirstColumn="0" w:firstRowLastColumn="0" w:lastRowFirstColumn="0" w:lastRowLastColumn="0"/>
          <w:trHeight w:val="1544"/>
          <w:jc w:val="center"/>
        </w:trPr>
        <w:tc>
          <w:tcPr>
            <w:cnfStyle w:val="001000000000" w:firstRow="0" w:lastRow="0" w:firstColumn="1" w:lastColumn="0" w:oddVBand="0" w:evenVBand="0" w:oddHBand="0" w:evenHBand="0" w:firstRowFirstColumn="0" w:firstRowLastColumn="0" w:lastRowFirstColumn="0" w:lastRowLastColumn="0"/>
            <w:tcW w:w="1620" w:type="dxa"/>
          </w:tcPr>
          <w:p w:rsidR="00680F1E" w:rsidRDefault="00680F1E" w:rsidP="005A380B">
            <w:r>
              <w:lastRenderedPageBreak/>
              <w:t>Alur Alternatif</w:t>
            </w:r>
          </w:p>
        </w:tc>
        <w:tc>
          <w:tcPr>
            <w:tcW w:w="4320" w:type="dxa"/>
          </w:tcPr>
          <w:p w:rsidR="00680F1E" w:rsidRDefault="00D14971" w:rsidP="00393ABC">
            <w:pPr>
              <w:pStyle w:val="ListParagraph"/>
              <w:numPr>
                <w:ilvl w:val="1"/>
                <w:numId w:val="13"/>
              </w:numPr>
              <w:ind w:left="375"/>
              <w:cnfStyle w:val="000000100000" w:firstRow="0" w:lastRow="0" w:firstColumn="0" w:lastColumn="0" w:oddVBand="0" w:evenVBand="0" w:oddHBand="1" w:evenHBand="0" w:firstRowFirstColumn="0" w:firstRowLastColumn="0" w:lastRowFirstColumn="0" w:lastRowLastColumn="0"/>
            </w:pPr>
            <w:r>
              <w:t xml:space="preserve">Aktor memilih menambahkan pengguna dengan cara mengunggah berkas </w:t>
            </w:r>
            <w:r w:rsidR="00A50AFE" w:rsidRPr="00A50AFE">
              <w:rPr>
                <w:i/>
              </w:rPr>
              <w:t>CSV</w:t>
            </w:r>
          </w:p>
          <w:p w:rsidR="00D14971" w:rsidRDefault="00D14971" w:rsidP="00393ABC">
            <w:pPr>
              <w:pStyle w:val="ListParagraph"/>
              <w:numPr>
                <w:ilvl w:val="2"/>
                <w:numId w:val="13"/>
              </w:numPr>
              <w:ind w:left="725"/>
              <w:cnfStyle w:val="000000100000" w:firstRow="0" w:lastRow="0" w:firstColumn="0" w:lastColumn="0" w:oddVBand="0" w:evenVBand="0" w:oddHBand="1" w:evenHBand="0" w:firstRowFirstColumn="0" w:firstRowLastColumn="0" w:lastRowFirstColumn="0" w:lastRowLastColumn="0"/>
            </w:pPr>
            <w:r>
              <w:t>Sistem menampilkan formulir unggah</w:t>
            </w:r>
          </w:p>
          <w:p w:rsidR="00D14971" w:rsidRDefault="00D14971" w:rsidP="00393ABC">
            <w:pPr>
              <w:pStyle w:val="ListParagraph"/>
              <w:numPr>
                <w:ilvl w:val="2"/>
                <w:numId w:val="13"/>
              </w:numPr>
              <w:ind w:left="725"/>
              <w:cnfStyle w:val="000000100000" w:firstRow="0" w:lastRow="0" w:firstColumn="0" w:lastColumn="0" w:oddVBand="0" w:evenVBand="0" w:oddHBand="1" w:evenHBand="0" w:firstRowFirstColumn="0" w:firstRowLastColumn="0" w:lastRowFirstColumn="0" w:lastRowLastColumn="0"/>
            </w:pPr>
            <w:r>
              <w:t>Aktor memilih berkas untuk diunggah</w:t>
            </w:r>
          </w:p>
          <w:p w:rsidR="00D14971" w:rsidRDefault="00D14971" w:rsidP="00393ABC">
            <w:pPr>
              <w:pStyle w:val="ListParagraph"/>
              <w:numPr>
                <w:ilvl w:val="2"/>
                <w:numId w:val="13"/>
              </w:numPr>
              <w:ind w:left="725"/>
              <w:cnfStyle w:val="000000100000" w:firstRow="0" w:lastRow="0" w:firstColumn="0" w:lastColumn="0" w:oddVBand="0" w:evenVBand="0" w:oddHBand="1" w:evenHBand="0" w:firstRowFirstColumn="0" w:firstRowLastColumn="0" w:lastRowFirstColumn="0" w:lastRowLastColumn="0"/>
            </w:pPr>
            <w:r>
              <w:t>Aktor mengunggah berkas</w:t>
            </w:r>
          </w:p>
          <w:p w:rsidR="00D14971" w:rsidRDefault="00D14971" w:rsidP="00393ABC">
            <w:pPr>
              <w:pStyle w:val="ListParagraph"/>
              <w:numPr>
                <w:ilvl w:val="2"/>
                <w:numId w:val="13"/>
              </w:numPr>
              <w:ind w:left="725"/>
              <w:cnfStyle w:val="000000100000" w:firstRow="0" w:lastRow="0" w:firstColumn="0" w:lastColumn="0" w:oddVBand="0" w:evenVBand="0" w:oddHBand="1" w:evenHBand="0" w:firstRowFirstColumn="0" w:firstRowLastColumn="0" w:lastRowFirstColumn="0" w:lastRowLastColumn="0"/>
            </w:pPr>
            <w:r>
              <w:t>Lanjut ke alur normal nomor 6</w:t>
            </w:r>
          </w:p>
        </w:tc>
      </w:tr>
    </w:tbl>
    <w:p w:rsidR="00680F1E" w:rsidRDefault="00C4096B" w:rsidP="00680F1E">
      <w:pPr>
        <w:ind w:firstLine="720"/>
      </w:pPr>
      <w:r>
        <w:rPr>
          <w:noProof/>
          <w:lang w:eastAsia="en-US"/>
        </w:rPr>
        <w:drawing>
          <wp:anchor distT="0" distB="0" distL="114300" distR="114300" simplePos="0" relativeHeight="251567104" behindDoc="0" locked="0" layoutInCell="1" allowOverlap="1" wp14:anchorId="69EF8EB6" wp14:editId="2642C7B8">
            <wp:simplePos x="0" y="0"/>
            <wp:positionH relativeFrom="margin">
              <wp:align>center</wp:align>
            </wp:positionH>
            <wp:positionV relativeFrom="paragraph">
              <wp:posOffset>59138</wp:posOffset>
            </wp:positionV>
            <wp:extent cx="3578400" cy="3733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pengguna.png"/>
                    <pic:cNvPicPr/>
                  </pic:nvPicPr>
                  <pic:blipFill>
                    <a:blip r:embed="rId180">
                      <a:extLst>
                        <a:ext uri="{28A0092B-C50C-407E-A947-70E740481C1C}">
                          <a14:useLocalDpi xmlns:a14="http://schemas.microsoft.com/office/drawing/2010/main" val="0"/>
                        </a:ext>
                      </a:extLst>
                    </a:blip>
                    <a:stretch>
                      <a:fillRect/>
                    </a:stretch>
                  </pic:blipFill>
                  <pic:spPr>
                    <a:xfrm>
                      <a:off x="0" y="0"/>
                      <a:ext cx="3578400" cy="3733200"/>
                    </a:xfrm>
                    <a:prstGeom prst="rect">
                      <a:avLst/>
                    </a:prstGeom>
                  </pic:spPr>
                </pic:pic>
              </a:graphicData>
            </a:graphic>
            <wp14:sizeRelH relativeFrom="margin">
              <wp14:pctWidth>0</wp14:pctWidth>
            </wp14:sizeRelH>
            <wp14:sizeRelV relativeFrom="margin">
              <wp14:pctHeight>0</wp14:pctHeight>
            </wp14:sizeRelV>
          </wp:anchor>
        </w:drawing>
      </w:r>
    </w:p>
    <w:p w:rsidR="005549A2" w:rsidRDefault="005549A2"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14971" w:rsidP="005549A2"/>
    <w:p w:rsidR="00D14971" w:rsidRDefault="00D7564E" w:rsidP="005549A2">
      <w:r>
        <w:rPr>
          <w:noProof/>
          <w:lang w:eastAsia="en-US"/>
        </w:rPr>
        <mc:AlternateContent>
          <mc:Choice Requires="wps">
            <w:drawing>
              <wp:anchor distT="0" distB="0" distL="114300" distR="114300" simplePos="0" relativeHeight="251660800" behindDoc="0" locked="0" layoutInCell="1" allowOverlap="1">
                <wp:simplePos x="0" y="0"/>
                <wp:positionH relativeFrom="column">
                  <wp:posOffset>167005</wp:posOffset>
                </wp:positionH>
                <wp:positionV relativeFrom="paragraph">
                  <wp:posOffset>148590</wp:posOffset>
                </wp:positionV>
                <wp:extent cx="3371850" cy="285115"/>
                <wp:effectExtent l="635" t="4445" r="0" b="0"/>
                <wp:wrapNone/>
                <wp:docPr id="45082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44ECE">
                            <w:pPr>
                              <w:pStyle w:val="Caption"/>
                              <w:rPr>
                                <w:sz w:val="18"/>
                              </w:rPr>
                            </w:pPr>
                            <w:bookmarkStart w:id="528" w:name="_Ref433715580"/>
                            <w:bookmarkStart w:id="529" w:name="_Toc441082063"/>
                            <w:r>
                              <w:rPr>
                                <w:sz w:val="18"/>
                              </w:rPr>
                              <w:t>Gambar 3.</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528"/>
                            <w:r>
                              <w:rPr>
                                <w:noProof/>
                                <w:sz w:val="18"/>
                              </w:rPr>
                              <w:t xml:space="preserve"> </w:t>
                            </w:r>
                            <w:r>
                              <w:rPr>
                                <w:sz w:val="18"/>
                              </w:rPr>
                              <w:t>Diagram aktivitas menambah pengguna</w:t>
                            </w:r>
                            <w:bookmarkEnd w:id="529"/>
                          </w:p>
                          <w:p w:rsidR="00950408" w:rsidRPr="00F44ECE" w:rsidRDefault="00950408" w:rsidP="00F44ECE"/>
                          <w:p w:rsidR="00950408" w:rsidRPr="00780CEE" w:rsidRDefault="00950408" w:rsidP="00F44ECE"/>
                          <w:p w:rsidR="00950408" w:rsidRPr="00CA1C5E" w:rsidRDefault="00950408" w:rsidP="00F44ECE"/>
                          <w:p w:rsidR="00950408" w:rsidRPr="00956456" w:rsidRDefault="00950408" w:rsidP="00F44EC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49" type="#_x0000_t202" style="position:absolute;left:0;text-align:left;margin-left:13.15pt;margin-top:11.7pt;width:265.5pt;height:22.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r9wAIAAMc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" filled="f" stroked="f">
                <v:textbox>
                  <w:txbxContent>
                    <w:p w:rsidR="00950408" w:rsidRDefault="00950408" w:rsidP="00F44ECE">
                      <w:pPr>
                        <w:pStyle w:val="Caption"/>
                        <w:rPr>
                          <w:sz w:val="18"/>
                        </w:rPr>
                      </w:pPr>
                      <w:bookmarkStart w:id="530" w:name="_Ref433715580"/>
                      <w:bookmarkStart w:id="531" w:name="_Toc441082063"/>
                      <w:r>
                        <w:rPr>
                          <w:sz w:val="18"/>
                        </w:rPr>
                        <w:t>Gambar 3.</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530"/>
                      <w:r>
                        <w:rPr>
                          <w:noProof/>
                          <w:sz w:val="18"/>
                        </w:rPr>
                        <w:t xml:space="preserve"> </w:t>
                      </w:r>
                      <w:r>
                        <w:rPr>
                          <w:sz w:val="18"/>
                        </w:rPr>
                        <w:t>Diagram aktivitas menambah pengguna</w:t>
                      </w:r>
                      <w:bookmarkEnd w:id="531"/>
                    </w:p>
                    <w:p w:rsidR="00950408" w:rsidRPr="00F44ECE" w:rsidRDefault="00950408" w:rsidP="00F44ECE"/>
                    <w:p w:rsidR="00950408" w:rsidRPr="00780CEE" w:rsidRDefault="00950408" w:rsidP="00F44ECE"/>
                    <w:p w:rsidR="00950408" w:rsidRPr="00CA1C5E" w:rsidRDefault="00950408" w:rsidP="00F44ECE"/>
                    <w:p w:rsidR="00950408" w:rsidRPr="00956456" w:rsidRDefault="00950408" w:rsidP="00F44ECE">
                      <w:pPr>
                        <w:rPr>
                          <w:sz w:val="18"/>
                          <w:szCs w:val="18"/>
                        </w:rPr>
                      </w:pPr>
                    </w:p>
                  </w:txbxContent>
                </v:textbox>
              </v:shape>
            </w:pict>
          </mc:Fallback>
        </mc:AlternateContent>
      </w:r>
    </w:p>
    <w:p w:rsidR="00D14971" w:rsidRDefault="00D14971" w:rsidP="005549A2"/>
    <w:p w:rsidR="00D14971" w:rsidRPr="005549A2" w:rsidRDefault="00D14971" w:rsidP="005549A2"/>
    <w:p w:rsidR="00354471" w:rsidRDefault="00354471" w:rsidP="00864D94">
      <w:pPr>
        <w:pStyle w:val="Heading4"/>
        <w:ind w:left="851"/>
      </w:pPr>
      <w:bookmarkStart w:id="532" w:name="_Toc439260144"/>
      <w:bookmarkStart w:id="533" w:name="_Toc439260306"/>
      <w:bookmarkStart w:id="534" w:name="_Toc440863948"/>
      <w:r>
        <w:t>Menonaktifkan pengguna</w:t>
      </w:r>
      <w:bookmarkEnd w:id="532"/>
      <w:bookmarkEnd w:id="533"/>
      <w:bookmarkEnd w:id="534"/>
    </w:p>
    <w:p w:rsidR="00D14971" w:rsidRDefault="00D14971" w:rsidP="00D14971"/>
    <w:p w:rsidR="00D14971" w:rsidRDefault="00EE203C" w:rsidP="0067380A">
      <w:pPr>
        <w:ind w:firstLine="720"/>
      </w:pPr>
      <w:r>
        <w:t xml:space="preserve">Merupakan kasus penggunaan dimana aktor menonaktifkan pengguna yang sudah tidak memiliki hak akses ke </w:t>
      </w:r>
      <w:r w:rsidR="004C46AF">
        <w:lastRenderedPageBreak/>
        <w:t xml:space="preserve">dalam sistem. </w:t>
      </w:r>
      <w:r w:rsidR="004C46AF" w:rsidRPr="004C46AF">
        <w:fldChar w:fldCharType="begin"/>
      </w:r>
      <w:r w:rsidR="004C46AF" w:rsidRPr="004C46AF">
        <w:instrText xml:space="preserve"> REF _Ref433716265 \h </w:instrText>
      </w:r>
      <w:r w:rsidR="004C46AF">
        <w:instrText xml:space="preserve"> \* MERGEFORMAT </w:instrText>
      </w:r>
      <w:r w:rsidR="004C46AF" w:rsidRPr="004C46AF">
        <w:fldChar w:fldCharType="separate"/>
      </w:r>
      <w:r w:rsidR="00EC2FF0" w:rsidRPr="00EC2FF0">
        <w:t>Tabel 3.6</w:t>
      </w:r>
      <w:r w:rsidR="004C46AF" w:rsidRPr="004C46AF">
        <w:fldChar w:fldCharType="end"/>
      </w:r>
      <w:r w:rsidR="004C46AF">
        <w:t xml:space="preserve"> </w:t>
      </w:r>
      <w:r>
        <w:t>menunjukan s</w:t>
      </w:r>
      <w:r w:rsidR="003F7507">
        <w:t xml:space="preserve">pesifikasi kasus penggunaan dan </w:t>
      </w:r>
      <w:r w:rsidR="003F7507" w:rsidRPr="003F7507">
        <w:fldChar w:fldCharType="begin"/>
      </w:r>
      <w:r w:rsidR="003F7507" w:rsidRPr="003F7507">
        <w:instrText xml:space="preserve"> REF _Ref436474975 \h </w:instrText>
      </w:r>
      <w:r w:rsidR="003F7507">
        <w:instrText xml:space="preserve"> \* MERGEFORMAT </w:instrText>
      </w:r>
      <w:r w:rsidR="003F7507" w:rsidRPr="003F7507">
        <w:fldChar w:fldCharType="separate"/>
      </w:r>
      <w:r w:rsidR="00EC2FF0" w:rsidRPr="00EC2FF0">
        <w:t>Gambar 3.9</w:t>
      </w:r>
      <w:r w:rsidR="003F7507" w:rsidRPr="003F7507">
        <w:fldChar w:fldCharType="end"/>
      </w:r>
      <w:r w:rsidR="003F7507">
        <w:t xml:space="preserve"> </w:t>
      </w:r>
      <w:r>
        <w:t xml:space="preserve">menunjukan diagram </w:t>
      </w:r>
      <w:r w:rsidR="00F37A01">
        <w:t>aktivitas</w:t>
      </w:r>
      <w:r>
        <w:t xml:space="preserve"> kasus penggunaan.</w:t>
      </w:r>
    </w:p>
    <w:p w:rsidR="005A380B" w:rsidRPr="00D14971" w:rsidRDefault="005A380B" w:rsidP="00D14971"/>
    <w:p w:rsidR="00354471" w:rsidRDefault="00354471" w:rsidP="00A075C9">
      <w:pPr>
        <w:pStyle w:val="Heading4"/>
        <w:ind w:left="851"/>
      </w:pPr>
      <w:bookmarkStart w:id="535" w:name="_Ref436502330"/>
      <w:bookmarkStart w:id="536" w:name="_Toc439260145"/>
      <w:bookmarkStart w:id="537" w:name="_Toc439260307"/>
      <w:bookmarkStart w:id="538" w:name="_Toc440863949"/>
      <w:r>
        <w:t>Menambah hak akses pengguna</w:t>
      </w:r>
      <w:bookmarkEnd w:id="535"/>
      <w:bookmarkEnd w:id="536"/>
      <w:bookmarkEnd w:id="537"/>
      <w:bookmarkEnd w:id="538"/>
    </w:p>
    <w:p w:rsidR="00440CB2" w:rsidRDefault="00440CB2" w:rsidP="00440CB2"/>
    <w:p w:rsidR="00440CB2" w:rsidRDefault="00A81137" w:rsidP="00D242CB">
      <w:pPr>
        <w:ind w:firstLine="720"/>
      </w:pPr>
      <w:r>
        <w:t>Penambahan hak akses pengguna yang dimaksud di sini adalah pemetaan peran</w:t>
      </w:r>
      <w:r w:rsidR="008309E5">
        <w:t>-</w:t>
      </w:r>
      <w:r>
        <w:t xml:space="preserve">peran terhadap pengguna pada sistem. </w:t>
      </w:r>
      <w:r w:rsidR="00D242CB">
        <w:t xml:space="preserve">Penambahan hak akses pengguna dilakukan melalui daftar pengguna. Dari menu tersebut aktor memilih pengguna yang ingin diubah hak aksesnya. </w:t>
      </w:r>
      <w:r w:rsidR="004C46AF" w:rsidRPr="004C46AF">
        <w:fldChar w:fldCharType="begin"/>
      </w:r>
      <w:r w:rsidR="004C46AF" w:rsidRPr="004C46AF">
        <w:instrText xml:space="preserve"> REF _Ref433716328 \h </w:instrText>
      </w:r>
      <w:r w:rsidR="004C46AF">
        <w:instrText xml:space="preserve"> \* MERGEFORMAT </w:instrText>
      </w:r>
      <w:r w:rsidR="004C46AF" w:rsidRPr="004C46AF">
        <w:fldChar w:fldCharType="separate"/>
      </w:r>
      <w:r w:rsidR="00EC2FF0" w:rsidRPr="00EC2FF0">
        <w:t>Tabel 3.7</w:t>
      </w:r>
      <w:r w:rsidR="004C46AF" w:rsidRPr="004C46AF">
        <w:fldChar w:fldCharType="end"/>
      </w:r>
      <w:r w:rsidR="004C46AF">
        <w:t xml:space="preserve"> </w:t>
      </w:r>
      <w:r w:rsidR="00D242CB">
        <w:t xml:space="preserve">menunjukan spesifikasi kasus penggunaan dan </w:t>
      </w:r>
      <w:r w:rsidR="004C46AF" w:rsidRPr="004C46AF">
        <w:fldChar w:fldCharType="begin"/>
      </w:r>
      <w:r w:rsidR="004C46AF" w:rsidRPr="004C46AF">
        <w:instrText xml:space="preserve"> REF _Ref433716338 \h </w:instrText>
      </w:r>
      <w:r w:rsidR="004C46AF">
        <w:instrText xml:space="preserve"> \* MERGEFORMAT </w:instrText>
      </w:r>
      <w:r w:rsidR="004C46AF" w:rsidRPr="004C46AF">
        <w:fldChar w:fldCharType="separate"/>
      </w:r>
      <w:r w:rsidR="00EC2FF0" w:rsidRPr="00EC2FF0">
        <w:t>Gambar 3.10</w:t>
      </w:r>
      <w:r w:rsidR="004C46AF" w:rsidRPr="004C46AF">
        <w:fldChar w:fldCharType="end"/>
      </w:r>
      <w:r w:rsidR="004C46AF">
        <w:t xml:space="preserve"> </w:t>
      </w:r>
      <w:r w:rsidR="00D242CB">
        <w:t xml:space="preserve">menunjukan diagram </w:t>
      </w:r>
      <w:r w:rsidR="00F37A01">
        <w:t>aktivitas</w:t>
      </w:r>
      <w:r w:rsidR="00D242CB">
        <w:t xml:space="preserve"> kasus penggunaan.</w:t>
      </w:r>
    </w:p>
    <w:p w:rsidR="00C4096B" w:rsidRDefault="00D7564E" w:rsidP="00D242CB">
      <w:pPr>
        <w:ind w:firstLine="720"/>
      </w:pPr>
      <w:r>
        <w:rPr>
          <w:noProof/>
          <w:lang w:eastAsia="en-US"/>
        </w:rPr>
        <mc:AlternateContent>
          <mc:Choice Requires="wps">
            <w:drawing>
              <wp:anchor distT="0" distB="0" distL="114300" distR="114300" simplePos="0" relativeHeight="251671040" behindDoc="0" locked="0" layoutInCell="1" allowOverlap="1">
                <wp:simplePos x="0" y="0"/>
                <wp:positionH relativeFrom="page">
                  <wp:align>center</wp:align>
                </wp:positionH>
                <wp:positionV relativeFrom="paragraph">
                  <wp:posOffset>144145</wp:posOffset>
                </wp:positionV>
                <wp:extent cx="3016885" cy="267970"/>
                <wp:effectExtent l="0" t="0" r="0" b="0"/>
                <wp:wrapNone/>
                <wp:docPr id="4508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88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C4096B">
                            <w:pPr>
                              <w:pStyle w:val="Caption"/>
                              <w:rPr>
                                <w:sz w:val="18"/>
                              </w:rPr>
                            </w:pPr>
                            <w:bookmarkStart w:id="539" w:name="_Ref433716265"/>
                            <w:bookmarkStart w:id="540" w:name="_Toc439261186"/>
                            <w:bookmarkStart w:id="541" w:name="_Toc440864146"/>
                            <w:r>
                              <w:rPr>
                                <w:sz w:val="18"/>
                              </w:rPr>
                              <w:t>Tabel 3.</w:t>
                            </w:r>
                            <w:r>
                              <w:rPr>
                                <w:sz w:val="18"/>
                              </w:rPr>
                              <w:fldChar w:fldCharType="begin"/>
                            </w:r>
                            <w:r>
                              <w:rPr>
                                <w:sz w:val="18"/>
                              </w:rPr>
                              <w:instrText xml:space="preserve"> SEQ Tabel \* ARABIC \s 1 </w:instrText>
                            </w:r>
                            <w:r>
                              <w:rPr>
                                <w:sz w:val="18"/>
                              </w:rPr>
                              <w:fldChar w:fldCharType="separate"/>
                            </w:r>
                            <w:r>
                              <w:rPr>
                                <w:noProof/>
                                <w:sz w:val="18"/>
                              </w:rPr>
                              <w:t>6</w:t>
                            </w:r>
                            <w:r>
                              <w:rPr>
                                <w:sz w:val="18"/>
                              </w:rPr>
                              <w:fldChar w:fldCharType="end"/>
                            </w:r>
                            <w:bookmarkEnd w:id="539"/>
                            <w:r w:rsidRPr="0075202E">
                              <w:rPr>
                                <w:sz w:val="18"/>
                              </w:rPr>
                              <w:t xml:space="preserve"> Spesifikasi kasus penggunaan </w:t>
                            </w:r>
                            <w:r>
                              <w:rPr>
                                <w:sz w:val="18"/>
                              </w:rPr>
                              <w:t>menonaktifkan pengguna</w:t>
                            </w:r>
                            <w:bookmarkEnd w:id="540"/>
                            <w:bookmarkEnd w:id="54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left:0;text-align:left;margin-left:0;margin-top:11.35pt;width:237.55pt;height:21.1pt;z-index:251671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TD1gwIAAA0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" stroked="f">
                <v:textbox inset="0,0,0,0">
                  <w:txbxContent>
                    <w:p w:rsidR="00950408" w:rsidRPr="0075202E" w:rsidRDefault="00950408" w:rsidP="00C4096B">
                      <w:pPr>
                        <w:pStyle w:val="Caption"/>
                        <w:rPr>
                          <w:sz w:val="18"/>
                        </w:rPr>
                      </w:pPr>
                      <w:bookmarkStart w:id="542" w:name="_Ref433716265"/>
                      <w:bookmarkStart w:id="543" w:name="_Toc439261186"/>
                      <w:bookmarkStart w:id="544" w:name="_Toc440864146"/>
                      <w:r>
                        <w:rPr>
                          <w:sz w:val="18"/>
                        </w:rPr>
                        <w:t>Tabel 3.</w:t>
                      </w:r>
                      <w:r>
                        <w:rPr>
                          <w:sz w:val="18"/>
                        </w:rPr>
                        <w:fldChar w:fldCharType="begin"/>
                      </w:r>
                      <w:r>
                        <w:rPr>
                          <w:sz w:val="18"/>
                        </w:rPr>
                        <w:instrText xml:space="preserve"> SEQ Tabel \* ARABIC \s 1 </w:instrText>
                      </w:r>
                      <w:r>
                        <w:rPr>
                          <w:sz w:val="18"/>
                        </w:rPr>
                        <w:fldChar w:fldCharType="separate"/>
                      </w:r>
                      <w:r>
                        <w:rPr>
                          <w:noProof/>
                          <w:sz w:val="18"/>
                        </w:rPr>
                        <w:t>6</w:t>
                      </w:r>
                      <w:r>
                        <w:rPr>
                          <w:sz w:val="18"/>
                        </w:rPr>
                        <w:fldChar w:fldCharType="end"/>
                      </w:r>
                      <w:bookmarkEnd w:id="542"/>
                      <w:r w:rsidRPr="0075202E">
                        <w:rPr>
                          <w:sz w:val="18"/>
                        </w:rPr>
                        <w:t xml:space="preserve"> Spesifikasi kasus penggunaan </w:t>
                      </w:r>
                      <w:r>
                        <w:rPr>
                          <w:sz w:val="18"/>
                        </w:rPr>
                        <w:t>menonaktifkan pengguna</w:t>
                      </w:r>
                      <w:bookmarkEnd w:id="543"/>
                      <w:bookmarkEnd w:id="544"/>
                    </w:p>
                  </w:txbxContent>
                </v:textbox>
                <w10:wrap anchorx="page"/>
              </v:shape>
            </w:pict>
          </mc:Fallback>
        </mc:AlternateContent>
      </w:r>
    </w:p>
    <w:p w:rsidR="00C4096B" w:rsidRDefault="00C4096B" w:rsidP="00D242CB">
      <w:pPr>
        <w:ind w:firstLine="720"/>
      </w:pPr>
    </w:p>
    <w:p w:rsidR="00C4096B" w:rsidRDefault="00C4096B" w:rsidP="00D242CB">
      <w:pPr>
        <w:ind w:firstLine="720"/>
      </w:pPr>
    </w:p>
    <w:tbl>
      <w:tblPr>
        <w:tblStyle w:val="PlainTable1"/>
        <w:tblW w:w="5958" w:type="dxa"/>
        <w:jc w:val="center"/>
        <w:tblLook w:val="04A0" w:firstRow="1" w:lastRow="0" w:firstColumn="1" w:lastColumn="0" w:noHBand="0" w:noVBand="1"/>
      </w:tblPr>
      <w:tblGrid>
        <w:gridCol w:w="1809"/>
        <w:gridCol w:w="4149"/>
      </w:tblGrid>
      <w:tr w:rsidR="00C4096B" w:rsidTr="00864D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pPr>
              <w:jc w:val="center"/>
            </w:pPr>
            <w:r>
              <w:t>Komponen</w:t>
            </w:r>
          </w:p>
        </w:tc>
        <w:tc>
          <w:tcPr>
            <w:tcW w:w="4149" w:type="dxa"/>
          </w:tcPr>
          <w:p w:rsidR="00C4096B" w:rsidRDefault="00C4096B" w:rsidP="00C4096B">
            <w:pPr>
              <w:jc w:val="center"/>
              <w:cnfStyle w:val="100000000000" w:firstRow="1" w:lastRow="0" w:firstColumn="0" w:lastColumn="0" w:oddVBand="0" w:evenVBand="0" w:oddHBand="0" w:evenHBand="0" w:firstRowFirstColumn="0" w:firstRowLastColumn="0" w:lastRowFirstColumn="0" w:lastRowLastColumn="0"/>
            </w:pPr>
            <w:r>
              <w:t>Deskripsi</w:t>
            </w:r>
          </w:p>
        </w:tc>
      </w:tr>
      <w:tr w:rsidR="00C4096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Nama</w:t>
            </w:r>
          </w:p>
        </w:tc>
        <w:tc>
          <w:tcPr>
            <w:tcW w:w="4149" w:type="dxa"/>
          </w:tcPr>
          <w:p w:rsidR="00C4096B" w:rsidRDefault="00C4096B" w:rsidP="00C4096B">
            <w:pPr>
              <w:cnfStyle w:val="000000100000" w:firstRow="0" w:lastRow="0" w:firstColumn="0" w:lastColumn="0" w:oddVBand="0" w:evenVBand="0" w:oddHBand="1" w:evenHBand="0" w:firstRowFirstColumn="0" w:firstRowLastColumn="0" w:lastRowFirstColumn="0" w:lastRowLastColumn="0"/>
            </w:pPr>
            <w:r>
              <w:t>Menonaktifkan pengguna</w:t>
            </w:r>
          </w:p>
        </w:tc>
      </w:tr>
      <w:tr w:rsidR="00C4096B" w:rsidTr="00864D94">
        <w:trPr>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Nomor</w:t>
            </w:r>
          </w:p>
        </w:tc>
        <w:tc>
          <w:tcPr>
            <w:tcW w:w="4149" w:type="dxa"/>
          </w:tcPr>
          <w:p w:rsidR="00C4096B" w:rsidRDefault="00C4096B" w:rsidP="00C4096B">
            <w:pPr>
              <w:cnfStyle w:val="000000000000" w:firstRow="0" w:lastRow="0" w:firstColumn="0" w:lastColumn="0" w:oddVBand="0" w:evenVBand="0" w:oddHBand="0" w:evenHBand="0" w:firstRowFirstColumn="0" w:firstRowLastColumn="0" w:lastRowFirstColumn="0" w:lastRowLastColumn="0"/>
            </w:pPr>
            <w:r>
              <w:t>UC-006</w:t>
            </w:r>
          </w:p>
        </w:tc>
      </w:tr>
      <w:tr w:rsidR="00C4096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Deskripsi</w:t>
            </w:r>
          </w:p>
        </w:tc>
        <w:tc>
          <w:tcPr>
            <w:tcW w:w="4149" w:type="dxa"/>
          </w:tcPr>
          <w:p w:rsidR="00C4096B" w:rsidRPr="002A3BDB" w:rsidRDefault="00C4096B" w:rsidP="00C4096B">
            <w:pPr>
              <w:cnfStyle w:val="000000100000" w:firstRow="0" w:lastRow="0" w:firstColumn="0" w:lastColumn="0" w:oddVBand="0" w:evenVBand="0" w:oddHBand="1" w:evenHBand="0" w:firstRowFirstColumn="0" w:firstRowLastColumn="0" w:lastRowFirstColumn="0" w:lastRowLastColumn="0"/>
            </w:pPr>
            <w:r>
              <w:t>Kasus penggunaan ini merupakan kasus penggunaan dimana aktor menonaktifkan pengguna yang sudah tidak memiliki hak akses ke dalam sistem.</w:t>
            </w:r>
          </w:p>
        </w:tc>
      </w:tr>
      <w:tr w:rsidR="00C4096B" w:rsidTr="00864D94">
        <w:trPr>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Tipe</w:t>
            </w:r>
          </w:p>
        </w:tc>
        <w:tc>
          <w:tcPr>
            <w:tcW w:w="4149" w:type="dxa"/>
          </w:tcPr>
          <w:p w:rsidR="00C4096B" w:rsidRDefault="00C4096B" w:rsidP="00C4096B">
            <w:pPr>
              <w:cnfStyle w:val="000000000000" w:firstRow="0" w:lastRow="0" w:firstColumn="0" w:lastColumn="0" w:oddVBand="0" w:evenVBand="0" w:oddHBand="0" w:evenHBand="0" w:firstRowFirstColumn="0" w:firstRowLastColumn="0" w:lastRowFirstColumn="0" w:lastRowLastColumn="0"/>
            </w:pPr>
            <w:r>
              <w:t>Fungsional</w:t>
            </w:r>
          </w:p>
        </w:tc>
      </w:tr>
      <w:tr w:rsidR="00C4096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Aktor</w:t>
            </w:r>
          </w:p>
        </w:tc>
        <w:tc>
          <w:tcPr>
            <w:tcW w:w="4149" w:type="dxa"/>
          </w:tcPr>
          <w:p w:rsidR="00C4096B" w:rsidRDefault="00C4096B" w:rsidP="00C4096B">
            <w:pPr>
              <w:cnfStyle w:val="000000100000" w:firstRow="0" w:lastRow="0" w:firstColumn="0" w:lastColumn="0" w:oddVBand="0" w:evenVBand="0" w:oddHBand="1" w:evenHBand="0" w:firstRowFirstColumn="0" w:firstRowLastColumn="0" w:lastRowFirstColumn="0" w:lastRowLastColumn="0"/>
            </w:pPr>
            <w:r>
              <w:t>Administrator</w:t>
            </w:r>
          </w:p>
        </w:tc>
      </w:tr>
      <w:tr w:rsidR="00C4096B" w:rsidTr="00864D94">
        <w:trPr>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Kondisi Awal</w:t>
            </w:r>
          </w:p>
        </w:tc>
        <w:tc>
          <w:tcPr>
            <w:tcW w:w="4149" w:type="dxa"/>
          </w:tcPr>
          <w:p w:rsidR="00C4096B" w:rsidRDefault="00C4096B" w:rsidP="00C4096B">
            <w:pPr>
              <w:cnfStyle w:val="000000000000" w:firstRow="0" w:lastRow="0" w:firstColumn="0" w:lastColumn="0" w:oddVBand="0" w:evenVBand="0" w:oddHBand="0" w:evenHBand="0" w:firstRowFirstColumn="0" w:firstRowLastColumn="0" w:lastRowFirstColumn="0" w:lastRowLastColumn="0"/>
            </w:pPr>
            <w:r>
              <w:t>Pengguna terdaftar</w:t>
            </w:r>
          </w:p>
        </w:tc>
      </w:tr>
      <w:tr w:rsidR="00C4096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Kondisi Akhir</w:t>
            </w:r>
          </w:p>
        </w:tc>
        <w:tc>
          <w:tcPr>
            <w:tcW w:w="4149" w:type="dxa"/>
          </w:tcPr>
          <w:p w:rsidR="00C4096B" w:rsidRDefault="00C4096B" w:rsidP="00C4096B">
            <w:pPr>
              <w:cnfStyle w:val="000000100000" w:firstRow="0" w:lastRow="0" w:firstColumn="0" w:lastColumn="0" w:oddVBand="0" w:evenVBand="0" w:oddHBand="1" w:evenHBand="0" w:firstRowFirstColumn="0" w:firstRowLastColumn="0" w:lastRowFirstColumn="0" w:lastRowLastColumn="0"/>
            </w:pPr>
            <w:r>
              <w:t>Pengguna tidak terdaftar</w:t>
            </w:r>
          </w:p>
        </w:tc>
      </w:tr>
      <w:tr w:rsidR="00C4096B" w:rsidTr="00864D94">
        <w:trPr>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Alur Normal</w:t>
            </w:r>
          </w:p>
        </w:tc>
        <w:tc>
          <w:tcPr>
            <w:tcW w:w="4149" w:type="dxa"/>
          </w:tcPr>
          <w:p w:rsidR="00C4096B" w:rsidRDefault="00C4096B" w:rsidP="00A01DBC">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Aktor memilih menu melihat daftar pengguna</w:t>
            </w:r>
          </w:p>
          <w:p w:rsidR="00C4096B" w:rsidRDefault="00C4096B" w:rsidP="00A01DBC">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Sistem menampilkan daftar pengguna</w:t>
            </w:r>
          </w:p>
          <w:p w:rsidR="00C4096B" w:rsidRDefault="00C4096B" w:rsidP="00A01DBC">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Aktor memilih pengguna yang ingin dinonaktifkan</w:t>
            </w:r>
          </w:p>
          <w:p w:rsidR="00C4096B" w:rsidRDefault="00C4096B" w:rsidP="00A01DBC">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Aktor menonaktifkan pengguna yang dipilih</w:t>
            </w:r>
          </w:p>
          <w:p w:rsidR="00C4096B" w:rsidRDefault="00C4096B" w:rsidP="00A01DBC">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Sistem menyimpan perubahan</w:t>
            </w:r>
          </w:p>
        </w:tc>
      </w:tr>
      <w:tr w:rsidR="00C4096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Pr>
          <w:p w:rsidR="00C4096B" w:rsidRDefault="00C4096B" w:rsidP="00C4096B">
            <w:r>
              <w:t>Alur Alternatif</w:t>
            </w:r>
          </w:p>
        </w:tc>
        <w:tc>
          <w:tcPr>
            <w:tcW w:w="4149" w:type="dxa"/>
          </w:tcPr>
          <w:p w:rsidR="00C4096B" w:rsidRDefault="00C4096B" w:rsidP="00C4096B">
            <w:pPr>
              <w:cnfStyle w:val="000000100000" w:firstRow="0" w:lastRow="0" w:firstColumn="0" w:lastColumn="0" w:oddVBand="0" w:evenVBand="0" w:oddHBand="1" w:evenHBand="0" w:firstRowFirstColumn="0" w:firstRowLastColumn="0" w:lastRowFirstColumn="0" w:lastRowLastColumn="0"/>
            </w:pPr>
          </w:p>
        </w:tc>
      </w:tr>
    </w:tbl>
    <w:p w:rsidR="00C4096B" w:rsidRDefault="007002AB" w:rsidP="00D242CB">
      <w:pPr>
        <w:ind w:firstLine="720"/>
      </w:pPr>
      <w:r>
        <w:rPr>
          <w:noProof/>
          <w:lang w:eastAsia="en-US"/>
        </w:rPr>
        <w:lastRenderedPageBreak/>
        <w:drawing>
          <wp:anchor distT="0" distB="0" distL="114300" distR="114300" simplePos="0" relativeHeight="251607040" behindDoc="0" locked="0" layoutInCell="1" allowOverlap="1" wp14:anchorId="6AF4967D" wp14:editId="443E1F8A">
            <wp:simplePos x="0" y="0"/>
            <wp:positionH relativeFrom="margin">
              <wp:align>center</wp:align>
            </wp:positionH>
            <wp:positionV relativeFrom="paragraph">
              <wp:posOffset>79375</wp:posOffset>
            </wp:positionV>
            <wp:extent cx="2494800" cy="263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pus-pengguna.png"/>
                    <pic:cNvPicPr/>
                  </pic:nvPicPr>
                  <pic:blipFill>
                    <a:blip r:embed="rId181">
                      <a:extLst>
                        <a:ext uri="{28A0092B-C50C-407E-A947-70E740481C1C}">
                          <a14:useLocalDpi xmlns:a14="http://schemas.microsoft.com/office/drawing/2010/main" val="0"/>
                        </a:ext>
                      </a:extLst>
                    </a:blip>
                    <a:stretch>
                      <a:fillRect/>
                    </a:stretch>
                  </pic:blipFill>
                  <pic:spPr>
                    <a:xfrm>
                      <a:off x="0" y="0"/>
                      <a:ext cx="2494800" cy="2638800"/>
                    </a:xfrm>
                    <a:prstGeom prst="rect">
                      <a:avLst/>
                    </a:prstGeom>
                  </pic:spPr>
                </pic:pic>
              </a:graphicData>
            </a:graphic>
            <wp14:sizeRelH relativeFrom="margin">
              <wp14:pctWidth>0</wp14:pctWidth>
            </wp14:sizeRelH>
            <wp14:sizeRelV relativeFrom="margin">
              <wp14:pctHeight>0</wp14:pctHeight>
            </wp14:sizeRelV>
          </wp:anchor>
        </w:drawing>
      </w: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C4096B" w:rsidP="00D242CB">
      <w:pPr>
        <w:ind w:firstLine="720"/>
      </w:pPr>
    </w:p>
    <w:p w:rsidR="00C4096B" w:rsidRDefault="00D7564E" w:rsidP="00D242CB">
      <w:pPr>
        <w:ind w:firstLine="720"/>
      </w:pPr>
      <w:r>
        <w:rPr>
          <w:noProof/>
          <w:lang w:eastAsia="en-US"/>
        </w:rPr>
        <mc:AlternateContent>
          <mc:Choice Requires="wps">
            <w:drawing>
              <wp:anchor distT="0" distB="0" distL="114300" distR="114300" simplePos="0" relativeHeight="251661824" behindDoc="0" locked="0" layoutInCell="1" allowOverlap="1">
                <wp:simplePos x="0" y="0"/>
                <wp:positionH relativeFrom="column">
                  <wp:align>center</wp:align>
                </wp:positionH>
                <wp:positionV relativeFrom="paragraph">
                  <wp:posOffset>82550</wp:posOffset>
                </wp:positionV>
                <wp:extent cx="3371850" cy="285115"/>
                <wp:effectExtent l="1905" t="2540" r="0" b="0"/>
                <wp:wrapNone/>
                <wp:docPr id="45082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44ECE">
                            <w:pPr>
                              <w:pStyle w:val="Caption"/>
                              <w:rPr>
                                <w:sz w:val="18"/>
                              </w:rPr>
                            </w:pPr>
                            <w:bookmarkStart w:id="545" w:name="_Ref436474975"/>
                            <w:bookmarkStart w:id="546" w:name="_Ref433716286"/>
                            <w:bookmarkStart w:id="547" w:name="_Toc441082064"/>
                            <w:r>
                              <w:rPr>
                                <w:sz w:val="18"/>
                              </w:rPr>
                              <w:t>Gambar 3.</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545"/>
                            <w:r>
                              <w:rPr>
                                <w:noProof/>
                                <w:sz w:val="18"/>
                              </w:rPr>
                              <w:t xml:space="preserve"> </w:t>
                            </w:r>
                            <w:r>
                              <w:rPr>
                                <w:sz w:val="18"/>
                              </w:rPr>
                              <w:t>Diagram aktivitas menonaktifkan pengguna</w:t>
                            </w:r>
                            <w:bookmarkEnd w:id="546"/>
                            <w:bookmarkEnd w:id="547"/>
                          </w:p>
                          <w:p w:rsidR="00950408" w:rsidRPr="00F44ECE" w:rsidRDefault="00950408" w:rsidP="00F44ECE"/>
                          <w:p w:rsidR="00950408" w:rsidRPr="00780CEE" w:rsidRDefault="00950408" w:rsidP="00F44ECE"/>
                          <w:p w:rsidR="00950408" w:rsidRPr="00CA1C5E" w:rsidRDefault="00950408" w:rsidP="00F44ECE"/>
                          <w:p w:rsidR="00950408" w:rsidRPr="00956456" w:rsidRDefault="00950408" w:rsidP="00F44EC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1" type="#_x0000_t202" style="position:absolute;left:0;text-align:left;margin-left:0;margin-top:6.5pt;width:265.5pt;height:22.45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Dvg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" filled="f" stroked="f">
                <v:textbox>
                  <w:txbxContent>
                    <w:p w:rsidR="00950408" w:rsidRDefault="00950408" w:rsidP="00F44ECE">
                      <w:pPr>
                        <w:pStyle w:val="Caption"/>
                        <w:rPr>
                          <w:sz w:val="18"/>
                        </w:rPr>
                      </w:pPr>
                      <w:bookmarkStart w:id="548" w:name="_Ref436474975"/>
                      <w:bookmarkStart w:id="549" w:name="_Ref433716286"/>
                      <w:bookmarkStart w:id="550" w:name="_Toc441082064"/>
                      <w:r>
                        <w:rPr>
                          <w:sz w:val="18"/>
                        </w:rPr>
                        <w:t>Gambar 3.</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548"/>
                      <w:r>
                        <w:rPr>
                          <w:noProof/>
                          <w:sz w:val="18"/>
                        </w:rPr>
                        <w:t xml:space="preserve"> </w:t>
                      </w:r>
                      <w:r>
                        <w:rPr>
                          <w:sz w:val="18"/>
                        </w:rPr>
                        <w:t>Diagram aktivitas menonaktifkan pengguna</w:t>
                      </w:r>
                      <w:bookmarkEnd w:id="549"/>
                      <w:bookmarkEnd w:id="550"/>
                    </w:p>
                    <w:p w:rsidR="00950408" w:rsidRPr="00F44ECE" w:rsidRDefault="00950408" w:rsidP="00F44ECE"/>
                    <w:p w:rsidR="00950408" w:rsidRPr="00780CEE" w:rsidRDefault="00950408" w:rsidP="00F44ECE"/>
                    <w:p w:rsidR="00950408" w:rsidRPr="00CA1C5E" w:rsidRDefault="00950408" w:rsidP="00F44ECE"/>
                    <w:p w:rsidR="00950408" w:rsidRPr="00956456" w:rsidRDefault="00950408" w:rsidP="00F44ECE">
                      <w:pPr>
                        <w:rPr>
                          <w:sz w:val="18"/>
                          <w:szCs w:val="18"/>
                        </w:rPr>
                      </w:pPr>
                    </w:p>
                  </w:txbxContent>
                </v:textbox>
              </v:shape>
            </w:pict>
          </mc:Fallback>
        </mc:AlternateContent>
      </w:r>
    </w:p>
    <w:p w:rsidR="00C4096B" w:rsidRDefault="00C4096B" w:rsidP="00D242CB">
      <w:pPr>
        <w:ind w:firstLine="720"/>
      </w:pPr>
    </w:p>
    <w:p w:rsidR="00C4096B" w:rsidRDefault="00D7564E" w:rsidP="00C4096B">
      <w:r>
        <w:rPr>
          <w:noProof/>
          <w:lang w:eastAsia="en-US"/>
        </w:rPr>
        <mc:AlternateContent>
          <mc:Choice Requires="wps">
            <w:drawing>
              <wp:anchor distT="0" distB="0" distL="114300" distR="114300" simplePos="0" relativeHeight="251672064" behindDoc="0" locked="0" layoutInCell="1" allowOverlap="1">
                <wp:simplePos x="0" y="0"/>
                <wp:positionH relativeFrom="page">
                  <wp:align>center</wp:align>
                </wp:positionH>
                <wp:positionV relativeFrom="paragraph">
                  <wp:posOffset>93980</wp:posOffset>
                </wp:positionV>
                <wp:extent cx="2693035" cy="267970"/>
                <wp:effectExtent l="0" t="0" r="0" b="0"/>
                <wp:wrapNone/>
                <wp:docPr id="4508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C4096B">
                            <w:pPr>
                              <w:pStyle w:val="Caption"/>
                              <w:rPr>
                                <w:sz w:val="18"/>
                              </w:rPr>
                            </w:pPr>
                            <w:bookmarkStart w:id="551" w:name="_Ref433716328"/>
                            <w:bookmarkStart w:id="552" w:name="_Toc439261187"/>
                            <w:bookmarkStart w:id="553" w:name="_Toc440864147"/>
                            <w:r>
                              <w:rPr>
                                <w:sz w:val="18"/>
                              </w:rPr>
                              <w:t>Tabel 3.</w:t>
                            </w:r>
                            <w:r>
                              <w:rPr>
                                <w:sz w:val="18"/>
                              </w:rPr>
                              <w:fldChar w:fldCharType="begin"/>
                            </w:r>
                            <w:r>
                              <w:rPr>
                                <w:sz w:val="18"/>
                              </w:rPr>
                              <w:instrText xml:space="preserve"> SEQ Tabel \* ARABIC \s 1 </w:instrText>
                            </w:r>
                            <w:r>
                              <w:rPr>
                                <w:sz w:val="18"/>
                              </w:rPr>
                              <w:fldChar w:fldCharType="separate"/>
                            </w:r>
                            <w:r>
                              <w:rPr>
                                <w:noProof/>
                                <w:sz w:val="18"/>
                              </w:rPr>
                              <w:t>7</w:t>
                            </w:r>
                            <w:r>
                              <w:rPr>
                                <w:sz w:val="18"/>
                              </w:rPr>
                              <w:fldChar w:fldCharType="end"/>
                            </w:r>
                            <w:bookmarkEnd w:id="551"/>
                            <w:r w:rsidRPr="0075202E">
                              <w:rPr>
                                <w:sz w:val="18"/>
                              </w:rPr>
                              <w:t xml:space="preserve"> Spesifikasi kasus penggunaan </w:t>
                            </w:r>
                            <w:r>
                              <w:rPr>
                                <w:sz w:val="18"/>
                              </w:rPr>
                              <w:t>menambah hak akses pengguna</w:t>
                            </w:r>
                            <w:bookmarkEnd w:id="552"/>
                            <w:bookmarkEnd w:id="55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left:0;text-align:left;margin-left:0;margin-top:7.4pt;width:212.05pt;height:21.1pt;z-index:2516720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" stroked="f">
                <v:textbox inset="0,0,0,0">
                  <w:txbxContent>
                    <w:p w:rsidR="00950408" w:rsidRPr="0075202E" w:rsidRDefault="00950408" w:rsidP="00C4096B">
                      <w:pPr>
                        <w:pStyle w:val="Caption"/>
                        <w:rPr>
                          <w:sz w:val="18"/>
                        </w:rPr>
                      </w:pPr>
                      <w:bookmarkStart w:id="554" w:name="_Ref433716328"/>
                      <w:bookmarkStart w:id="555" w:name="_Toc439261187"/>
                      <w:bookmarkStart w:id="556" w:name="_Toc440864147"/>
                      <w:r>
                        <w:rPr>
                          <w:sz w:val="18"/>
                        </w:rPr>
                        <w:t>Tabel 3.</w:t>
                      </w:r>
                      <w:r>
                        <w:rPr>
                          <w:sz w:val="18"/>
                        </w:rPr>
                        <w:fldChar w:fldCharType="begin"/>
                      </w:r>
                      <w:r>
                        <w:rPr>
                          <w:sz w:val="18"/>
                        </w:rPr>
                        <w:instrText xml:space="preserve"> SEQ Tabel \* ARABIC \s 1 </w:instrText>
                      </w:r>
                      <w:r>
                        <w:rPr>
                          <w:sz w:val="18"/>
                        </w:rPr>
                        <w:fldChar w:fldCharType="separate"/>
                      </w:r>
                      <w:r>
                        <w:rPr>
                          <w:noProof/>
                          <w:sz w:val="18"/>
                        </w:rPr>
                        <w:t>7</w:t>
                      </w:r>
                      <w:r>
                        <w:rPr>
                          <w:sz w:val="18"/>
                        </w:rPr>
                        <w:fldChar w:fldCharType="end"/>
                      </w:r>
                      <w:bookmarkEnd w:id="554"/>
                      <w:r w:rsidRPr="0075202E">
                        <w:rPr>
                          <w:sz w:val="18"/>
                        </w:rPr>
                        <w:t xml:space="preserve"> Spesifikasi kasus penggunaan </w:t>
                      </w:r>
                      <w:r>
                        <w:rPr>
                          <w:sz w:val="18"/>
                        </w:rPr>
                        <w:t>menambah hak akses pengguna</w:t>
                      </w:r>
                      <w:bookmarkEnd w:id="555"/>
                      <w:bookmarkEnd w:id="556"/>
                    </w:p>
                  </w:txbxContent>
                </v:textbox>
                <w10:wrap anchorx="page"/>
              </v:shape>
            </w:pict>
          </mc:Fallback>
        </mc:AlternateContent>
      </w:r>
    </w:p>
    <w:p w:rsidR="00C4096B" w:rsidRDefault="00C4096B" w:rsidP="00C4096B"/>
    <w:p w:rsidR="00D242CB" w:rsidRDefault="00D242CB" w:rsidP="00D242CB">
      <w:pPr>
        <w:ind w:firstLine="720"/>
      </w:pPr>
    </w:p>
    <w:tbl>
      <w:tblPr>
        <w:tblStyle w:val="PlainTable1"/>
        <w:tblW w:w="5665" w:type="dxa"/>
        <w:jc w:val="center"/>
        <w:tblLook w:val="04A0" w:firstRow="1" w:lastRow="0" w:firstColumn="1" w:lastColumn="0" w:noHBand="0" w:noVBand="1"/>
      </w:tblPr>
      <w:tblGrid>
        <w:gridCol w:w="1795"/>
        <w:gridCol w:w="3870"/>
      </w:tblGrid>
      <w:tr w:rsidR="00D242CB" w:rsidTr="00864D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pPr>
              <w:jc w:val="center"/>
            </w:pPr>
            <w:r>
              <w:t>Komponen</w:t>
            </w:r>
          </w:p>
        </w:tc>
        <w:tc>
          <w:tcPr>
            <w:tcW w:w="3870" w:type="dxa"/>
          </w:tcPr>
          <w:p w:rsidR="00D242CB" w:rsidRDefault="00D242CB" w:rsidP="005816BB">
            <w:pPr>
              <w:jc w:val="center"/>
              <w:cnfStyle w:val="100000000000" w:firstRow="1" w:lastRow="0" w:firstColumn="0" w:lastColumn="0" w:oddVBand="0" w:evenVBand="0" w:oddHBand="0" w:evenHBand="0" w:firstRowFirstColumn="0" w:firstRowLastColumn="0" w:lastRowFirstColumn="0" w:lastRowLastColumn="0"/>
            </w:pPr>
            <w:r>
              <w:t>Deskripsi</w:t>
            </w:r>
          </w:p>
        </w:tc>
      </w:tr>
      <w:tr w:rsidR="00D242C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Nama</w:t>
            </w:r>
          </w:p>
        </w:tc>
        <w:tc>
          <w:tcPr>
            <w:tcW w:w="3870" w:type="dxa"/>
          </w:tcPr>
          <w:p w:rsidR="00D242CB" w:rsidRDefault="004C46AF" w:rsidP="005816BB">
            <w:pPr>
              <w:cnfStyle w:val="000000100000" w:firstRow="0" w:lastRow="0" w:firstColumn="0" w:lastColumn="0" w:oddVBand="0" w:evenVBand="0" w:oddHBand="1" w:evenHBand="0" w:firstRowFirstColumn="0" w:firstRowLastColumn="0" w:lastRowFirstColumn="0" w:lastRowLastColumn="0"/>
            </w:pPr>
            <w:r>
              <w:t>Menambah</w:t>
            </w:r>
            <w:r w:rsidR="00D242CB">
              <w:t xml:space="preserve"> hak akses pengguna</w:t>
            </w:r>
          </w:p>
        </w:tc>
      </w:tr>
      <w:tr w:rsidR="00D242CB" w:rsidTr="00864D94">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Nomor</w:t>
            </w:r>
          </w:p>
        </w:tc>
        <w:tc>
          <w:tcPr>
            <w:tcW w:w="3870" w:type="dxa"/>
          </w:tcPr>
          <w:p w:rsidR="00D242CB" w:rsidRDefault="00D242CB" w:rsidP="005816BB">
            <w:pPr>
              <w:cnfStyle w:val="000000000000" w:firstRow="0" w:lastRow="0" w:firstColumn="0" w:lastColumn="0" w:oddVBand="0" w:evenVBand="0" w:oddHBand="0" w:evenHBand="0" w:firstRowFirstColumn="0" w:firstRowLastColumn="0" w:lastRowFirstColumn="0" w:lastRowLastColumn="0"/>
            </w:pPr>
            <w:r>
              <w:t>UC-007</w:t>
            </w:r>
          </w:p>
        </w:tc>
      </w:tr>
      <w:tr w:rsidR="00D242C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Deskripsi</w:t>
            </w:r>
          </w:p>
        </w:tc>
        <w:tc>
          <w:tcPr>
            <w:tcW w:w="3870" w:type="dxa"/>
          </w:tcPr>
          <w:p w:rsidR="00D242CB" w:rsidRPr="002A3BDB" w:rsidRDefault="00D242CB" w:rsidP="00D242CB">
            <w:pPr>
              <w:cnfStyle w:val="000000100000" w:firstRow="0" w:lastRow="0" w:firstColumn="0" w:lastColumn="0" w:oddVBand="0" w:evenVBand="0" w:oddHBand="1" w:evenHBand="0" w:firstRowFirstColumn="0" w:firstRowLastColumn="0" w:lastRowFirstColumn="0" w:lastRowLastColumn="0"/>
            </w:pPr>
            <w:r>
              <w:t>Kasus penggunaan ini merupakan kasus penggunaan dimana aktor membatasi hak akses pengguna terhadap menu pada sistem</w:t>
            </w:r>
          </w:p>
        </w:tc>
      </w:tr>
      <w:tr w:rsidR="00D242CB" w:rsidTr="00864D94">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Tipe</w:t>
            </w:r>
          </w:p>
        </w:tc>
        <w:tc>
          <w:tcPr>
            <w:tcW w:w="3870" w:type="dxa"/>
          </w:tcPr>
          <w:p w:rsidR="00D242CB" w:rsidRDefault="00D242CB" w:rsidP="005816BB">
            <w:pPr>
              <w:cnfStyle w:val="000000000000" w:firstRow="0" w:lastRow="0" w:firstColumn="0" w:lastColumn="0" w:oddVBand="0" w:evenVBand="0" w:oddHBand="0" w:evenHBand="0" w:firstRowFirstColumn="0" w:firstRowLastColumn="0" w:lastRowFirstColumn="0" w:lastRowLastColumn="0"/>
            </w:pPr>
            <w:r>
              <w:t>Fungsional</w:t>
            </w:r>
          </w:p>
        </w:tc>
      </w:tr>
      <w:tr w:rsidR="00D242C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Aktor</w:t>
            </w:r>
          </w:p>
        </w:tc>
        <w:tc>
          <w:tcPr>
            <w:tcW w:w="3870" w:type="dxa"/>
          </w:tcPr>
          <w:p w:rsidR="00D242CB" w:rsidRDefault="00D242CB" w:rsidP="005816BB">
            <w:pPr>
              <w:cnfStyle w:val="000000100000" w:firstRow="0" w:lastRow="0" w:firstColumn="0" w:lastColumn="0" w:oddVBand="0" w:evenVBand="0" w:oddHBand="1" w:evenHBand="0" w:firstRowFirstColumn="0" w:firstRowLastColumn="0" w:lastRowFirstColumn="0" w:lastRowLastColumn="0"/>
            </w:pPr>
            <w:r>
              <w:t>Administrator</w:t>
            </w:r>
          </w:p>
        </w:tc>
      </w:tr>
      <w:tr w:rsidR="00D242CB" w:rsidTr="00864D94">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Kondisi Awal</w:t>
            </w:r>
          </w:p>
        </w:tc>
        <w:tc>
          <w:tcPr>
            <w:tcW w:w="3870" w:type="dxa"/>
          </w:tcPr>
          <w:p w:rsidR="00D242CB" w:rsidRDefault="00AC3CE7" w:rsidP="0005504C">
            <w:pPr>
              <w:cnfStyle w:val="000000000000" w:firstRow="0" w:lastRow="0" w:firstColumn="0" w:lastColumn="0" w:oddVBand="0" w:evenVBand="0" w:oddHBand="0" w:evenHBand="0" w:firstRowFirstColumn="0" w:firstRowLastColumn="0" w:lastRowFirstColumn="0" w:lastRowLastColumn="0"/>
            </w:pPr>
            <w:r>
              <w:t xml:space="preserve">Pengguna dapat mengakses lebih </w:t>
            </w:r>
            <w:r w:rsidR="0005504C">
              <w:t>sedikit</w:t>
            </w:r>
            <w:r>
              <w:t xml:space="preserve"> menu</w:t>
            </w:r>
          </w:p>
        </w:tc>
      </w:tr>
      <w:tr w:rsidR="00D242C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Kondisi Akhir</w:t>
            </w:r>
          </w:p>
        </w:tc>
        <w:tc>
          <w:tcPr>
            <w:tcW w:w="3870" w:type="dxa"/>
          </w:tcPr>
          <w:p w:rsidR="00D242CB" w:rsidRDefault="00AC3CE7" w:rsidP="0005504C">
            <w:pPr>
              <w:cnfStyle w:val="000000100000" w:firstRow="0" w:lastRow="0" w:firstColumn="0" w:lastColumn="0" w:oddVBand="0" w:evenVBand="0" w:oddHBand="1" w:evenHBand="0" w:firstRowFirstColumn="0" w:firstRowLastColumn="0" w:lastRowFirstColumn="0" w:lastRowLastColumn="0"/>
            </w:pPr>
            <w:r>
              <w:t xml:space="preserve">Pengguna dapat mengakses lebih </w:t>
            </w:r>
            <w:r w:rsidR="0005504C">
              <w:t>banyak</w:t>
            </w:r>
            <w:r>
              <w:t xml:space="preserve"> menu</w:t>
            </w:r>
          </w:p>
        </w:tc>
      </w:tr>
      <w:tr w:rsidR="00D242CB" w:rsidTr="00864D94">
        <w:trPr>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lastRenderedPageBreak/>
              <w:t>Alur Normal</w:t>
            </w:r>
          </w:p>
        </w:tc>
        <w:tc>
          <w:tcPr>
            <w:tcW w:w="3870" w:type="dxa"/>
          </w:tcPr>
          <w:p w:rsidR="00D242CB" w:rsidRDefault="00AC3CE7" w:rsidP="00A01DBC">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Aktor memilih menu melihat daftar pengguna</w:t>
            </w:r>
          </w:p>
          <w:p w:rsidR="00AC3CE7" w:rsidRDefault="00AC3CE7" w:rsidP="00A01DBC">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Sistem menampilkan daftar pengguna</w:t>
            </w:r>
          </w:p>
          <w:p w:rsidR="00AC3CE7" w:rsidRDefault="00AC3CE7" w:rsidP="00A01DBC">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Aktor memilih pengguna terkait hak akses yang ingin ditambahkan</w:t>
            </w:r>
          </w:p>
          <w:p w:rsidR="00AC3CE7" w:rsidRDefault="00AC3CE7" w:rsidP="00A01DBC">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Sistem menampilkan formulir hak akses pengguna yang dipilih</w:t>
            </w:r>
          </w:p>
          <w:p w:rsidR="00AC3CE7" w:rsidRDefault="00AC3CE7" w:rsidP="00A01DBC">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Aktor mengisi formulir</w:t>
            </w:r>
          </w:p>
          <w:p w:rsidR="00AC3CE7" w:rsidRDefault="00AC3CE7" w:rsidP="00A01DBC">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Sistem menyimpan perubahan</w:t>
            </w:r>
          </w:p>
        </w:tc>
      </w:tr>
      <w:tr w:rsidR="00D242CB" w:rsidTr="00864D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tcPr>
          <w:p w:rsidR="00D242CB" w:rsidRDefault="00D242CB" w:rsidP="005816BB">
            <w:r>
              <w:t>Alur Alternatif</w:t>
            </w:r>
          </w:p>
        </w:tc>
        <w:tc>
          <w:tcPr>
            <w:tcW w:w="3870" w:type="dxa"/>
          </w:tcPr>
          <w:p w:rsidR="00D242CB" w:rsidRDefault="00D242CB" w:rsidP="005816BB">
            <w:pPr>
              <w:cnfStyle w:val="000000100000" w:firstRow="0" w:lastRow="0" w:firstColumn="0" w:lastColumn="0" w:oddVBand="0" w:evenVBand="0" w:oddHBand="1" w:evenHBand="0" w:firstRowFirstColumn="0" w:firstRowLastColumn="0" w:lastRowFirstColumn="0" w:lastRowLastColumn="0"/>
            </w:pPr>
          </w:p>
        </w:tc>
      </w:tr>
    </w:tbl>
    <w:p w:rsidR="007F185B" w:rsidRDefault="007F185B" w:rsidP="00D242CB">
      <w:pPr>
        <w:ind w:firstLine="720"/>
      </w:pPr>
    </w:p>
    <w:p w:rsidR="00D242CB" w:rsidRDefault="00421792" w:rsidP="00D242CB">
      <w:pPr>
        <w:ind w:firstLine="720"/>
      </w:pPr>
      <w:r>
        <w:rPr>
          <w:noProof/>
          <w:lang w:eastAsia="en-US"/>
        </w:rPr>
        <w:drawing>
          <wp:anchor distT="0" distB="0" distL="114300" distR="114300" simplePos="0" relativeHeight="251535360" behindDoc="0" locked="0" layoutInCell="1" allowOverlap="1" wp14:anchorId="1E4CBACA" wp14:editId="00A6A011">
            <wp:simplePos x="0" y="0"/>
            <wp:positionH relativeFrom="margin">
              <wp:align>center</wp:align>
            </wp:positionH>
            <wp:positionV relativeFrom="paragraph">
              <wp:posOffset>79375</wp:posOffset>
            </wp:positionV>
            <wp:extent cx="3294000" cy="3430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mbah-hak-akses-pengguna.png"/>
                    <pic:cNvPicPr/>
                  </pic:nvPicPr>
                  <pic:blipFill>
                    <a:blip r:embed="rId182">
                      <a:extLst>
                        <a:ext uri="{28A0092B-C50C-407E-A947-70E740481C1C}">
                          <a14:useLocalDpi xmlns:a14="http://schemas.microsoft.com/office/drawing/2010/main" val="0"/>
                        </a:ext>
                      </a:extLst>
                    </a:blip>
                    <a:stretch>
                      <a:fillRect/>
                    </a:stretch>
                  </pic:blipFill>
                  <pic:spPr>
                    <a:xfrm>
                      <a:off x="0" y="0"/>
                      <a:ext cx="3294000" cy="3430800"/>
                    </a:xfrm>
                    <a:prstGeom prst="rect">
                      <a:avLst/>
                    </a:prstGeom>
                  </pic:spPr>
                </pic:pic>
              </a:graphicData>
            </a:graphic>
            <wp14:sizeRelH relativeFrom="margin">
              <wp14:pctWidth>0</wp14:pctWidth>
            </wp14:sizeRelH>
            <wp14:sizeRelV relativeFrom="margin">
              <wp14:pctHeight>0</wp14:pctHeight>
            </wp14:sizeRelV>
          </wp:anchor>
        </w:drawing>
      </w:r>
    </w:p>
    <w:p w:rsidR="00440CB2" w:rsidRDefault="00440CB2"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AC3CE7" w:rsidP="00440CB2"/>
    <w:p w:rsidR="00AC3CE7" w:rsidRDefault="00D7564E" w:rsidP="00440CB2">
      <w:r>
        <w:rPr>
          <w:noProof/>
          <w:lang w:eastAsia="en-US"/>
        </w:rPr>
        <mc:AlternateContent>
          <mc:Choice Requires="wps">
            <w:drawing>
              <wp:anchor distT="0" distB="0" distL="114300" distR="114300" simplePos="0" relativeHeight="251662848" behindDoc="0" locked="0" layoutInCell="1" allowOverlap="1">
                <wp:simplePos x="0" y="0"/>
                <wp:positionH relativeFrom="column">
                  <wp:align>center</wp:align>
                </wp:positionH>
                <wp:positionV relativeFrom="paragraph">
                  <wp:posOffset>71755</wp:posOffset>
                </wp:positionV>
                <wp:extent cx="3371850" cy="285115"/>
                <wp:effectExtent l="2540" t="0" r="0" b="4445"/>
                <wp:wrapNone/>
                <wp:docPr id="45082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44ECE">
                            <w:pPr>
                              <w:pStyle w:val="Caption"/>
                              <w:rPr>
                                <w:noProof/>
                                <w:sz w:val="18"/>
                              </w:rPr>
                            </w:pPr>
                            <w:bookmarkStart w:id="557" w:name="_Ref433716338"/>
                            <w:bookmarkStart w:id="558" w:name="_Toc441082065"/>
                            <w:r>
                              <w:rPr>
                                <w:sz w:val="18"/>
                              </w:rPr>
                              <w:t>Gambar 3.</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557"/>
                            <w:r>
                              <w:rPr>
                                <w:noProof/>
                                <w:sz w:val="18"/>
                              </w:rPr>
                              <w:t xml:space="preserve"> </w:t>
                            </w:r>
                            <w:r>
                              <w:rPr>
                                <w:sz w:val="18"/>
                              </w:rPr>
                              <w:t>Diagram aktivitas menambah hak akses pengguna</w:t>
                            </w:r>
                            <w:bookmarkEnd w:id="558"/>
                          </w:p>
                          <w:p w:rsidR="00950408" w:rsidRPr="00780CEE" w:rsidRDefault="00950408" w:rsidP="00F44ECE"/>
                          <w:p w:rsidR="00950408" w:rsidRPr="00CA1C5E" w:rsidRDefault="00950408" w:rsidP="00F44ECE"/>
                          <w:p w:rsidR="00950408" w:rsidRPr="00956456" w:rsidRDefault="00950408" w:rsidP="00F44EC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3" type="#_x0000_t202" style="position:absolute;left:0;text-align:left;margin-left:0;margin-top:5.65pt;width:265.5pt;height:22.45pt;z-index:2516628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" filled="f" stroked="f">
                <v:textbox>
                  <w:txbxContent>
                    <w:p w:rsidR="00950408" w:rsidRDefault="00950408" w:rsidP="00F44ECE">
                      <w:pPr>
                        <w:pStyle w:val="Caption"/>
                        <w:rPr>
                          <w:noProof/>
                          <w:sz w:val="18"/>
                        </w:rPr>
                      </w:pPr>
                      <w:bookmarkStart w:id="559" w:name="_Ref433716338"/>
                      <w:bookmarkStart w:id="560" w:name="_Toc441082065"/>
                      <w:r>
                        <w:rPr>
                          <w:sz w:val="18"/>
                        </w:rPr>
                        <w:t>Gambar 3.</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559"/>
                      <w:r>
                        <w:rPr>
                          <w:noProof/>
                          <w:sz w:val="18"/>
                        </w:rPr>
                        <w:t xml:space="preserve"> </w:t>
                      </w:r>
                      <w:r>
                        <w:rPr>
                          <w:sz w:val="18"/>
                        </w:rPr>
                        <w:t>Diagram aktivitas menambah hak akses pengguna</w:t>
                      </w:r>
                      <w:bookmarkEnd w:id="560"/>
                    </w:p>
                    <w:p w:rsidR="00950408" w:rsidRPr="00780CEE" w:rsidRDefault="00950408" w:rsidP="00F44ECE"/>
                    <w:p w:rsidR="00950408" w:rsidRPr="00CA1C5E" w:rsidRDefault="00950408" w:rsidP="00F44ECE"/>
                    <w:p w:rsidR="00950408" w:rsidRPr="00956456" w:rsidRDefault="00950408" w:rsidP="00F44ECE">
                      <w:pPr>
                        <w:rPr>
                          <w:sz w:val="18"/>
                          <w:szCs w:val="18"/>
                        </w:rPr>
                      </w:pPr>
                    </w:p>
                  </w:txbxContent>
                </v:textbox>
              </v:shape>
            </w:pict>
          </mc:Fallback>
        </mc:AlternateContent>
      </w:r>
    </w:p>
    <w:p w:rsidR="00AC3CE7" w:rsidRPr="00440CB2" w:rsidRDefault="00AC3CE7" w:rsidP="00440CB2"/>
    <w:p w:rsidR="00354471" w:rsidRDefault="00354471" w:rsidP="00864D94">
      <w:pPr>
        <w:pStyle w:val="Heading4"/>
        <w:ind w:left="851"/>
      </w:pPr>
      <w:bookmarkStart w:id="561" w:name="_Toc439260146"/>
      <w:bookmarkStart w:id="562" w:name="_Toc439260308"/>
      <w:bookmarkStart w:id="563" w:name="_Toc440863950"/>
      <w:r>
        <w:t>Menghapus hak akses pengguna</w:t>
      </w:r>
      <w:bookmarkEnd w:id="561"/>
      <w:bookmarkEnd w:id="562"/>
      <w:bookmarkEnd w:id="563"/>
    </w:p>
    <w:p w:rsidR="00354471" w:rsidRDefault="00354471" w:rsidP="00354471"/>
    <w:p w:rsidR="00744BA5" w:rsidRDefault="00744BA5" w:rsidP="00744BA5">
      <w:pPr>
        <w:ind w:firstLine="720"/>
      </w:pPr>
      <w:r>
        <w:t xml:space="preserve">Hampir sama dengan kasus penggunaan menambah hak akses pengguna, kasus penggunaan ini diakses melalui daftar pengguna dan ditampilkan setelah aktor memilih pengguna yang terkait dengan kasus penggunaan ini. </w:t>
      </w:r>
      <w:r w:rsidR="004C46AF" w:rsidRPr="004C46AF">
        <w:fldChar w:fldCharType="begin"/>
      </w:r>
      <w:r w:rsidR="004C46AF" w:rsidRPr="004C46AF">
        <w:instrText xml:space="preserve"> REF _Ref433716377 \h </w:instrText>
      </w:r>
      <w:r w:rsidR="004C46AF">
        <w:instrText xml:space="preserve"> \* MERGEFORMAT </w:instrText>
      </w:r>
      <w:r w:rsidR="004C46AF" w:rsidRPr="004C46AF">
        <w:fldChar w:fldCharType="separate"/>
      </w:r>
      <w:r w:rsidR="00EC2FF0" w:rsidRPr="00EC2FF0">
        <w:t>Tabel 3.8</w:t>
      </w:r>
      <w:r w:rsidR="004C46AF" w:rsidRPr="004C46AF">
        <w:fldChar w:fldCharType="end"/>
      </w:r>
      <w:r w:rsidR="004C46AF">
        <w:t xml:space="preserve"> </w:t>
      </w:r>
      <w:r>
        <w:t xml:space="preserve">menunjukan spesifikasi kasus penggunaan dan </w:t>
      </w:r>
      <w:r w:rsidR="004C46AF" w:rsidRPr="004C46AF">
        <w:fldChar w:fldCharType="begin"/>
      </w:r>
      <w:r w:rsidR="004C46AF" w:rsidRPr="004C46AF">
        <w:instrText xml:space="preserve"> REF _Ref433716400 \h </w:instrText>
      </w:r>
      <w:r w:rsidR="004C46AF">
        <w:instrText xml:space="preserve"> \* MERGEFORMAT </w:instrText>
      </w:r>
      <w:r w:rsidR="004C46AF" w:rsidRPr="004C46AF">
        <w:fldChar w:fldCharType="separate"/>
      </w:r>
      <w:r w:rsidR="00EC2FF0" w:rsidRPr="00EC2FF0">
        <w:t>Gambar 3.11</w:t>
      </w:r>
      <w:r w:rsidR="004C46AF" w:rsidRPr="004C46AF">
        <w:fldChar w:fldCharType="end"/>
      </w:r>
      <w:r w:rsidR="004C46AF">
        <w:t xml:space="preserve"> </w:t>
      </w:r>
      <w:r>
        <w:t>menunjukan dia</w:t>
      </w:r>
      <w:r w:rsidR="00C4096B">
        <w:t xml:space="preserve">gram </w:t>
      </w:r>
      <w:r w:rsidR="00F37A01">
        <w:t>aktivitas</w:t>
      </w:r>
      <w:r w:rsidR="00C4096B">
        <w:t xml:space="preserve"> kasus penggunaan.</w:t>
      </w:r>
    </w:p>
    <w:p w:rsidR="00C4096B" w:rsidRDefault="00C4096B" w:rsidP="00744BA5">
      <w:pPr>
        <w:ind w:firstLine="720"/>
      </w:pPr>
    </w:p>
    <w:p w:rsidR="00C4096B" w:rsidRDefault="00D7564E" w:rsidP="00744BA5">
      <w:pPr>
        <w:ind w:firstLine="720"/>
      </w:pPr>
      <w:r>
        <w:rPr>
          <w:noProof/>
          <w:lang w:eastAsia="en-US"/>
        </w:rPr>
        <mc:AlternateContent>
          <mc:Choice Requires="wps">
            <w:drawing>
              <wp:anchor distT="0" distB="0" distL="114300" distR="114300" simplePos="0" relativeHeight="251673088" behindDoc="0" locked="0" layoutInCell="1" allowOverlap="1">
                <wp:simplePos x="0" y="0"/>
                <wp:positionH relativeFrom="page">
                  <wp:posOffset>1374140</wp:posOffset>
                </wp:positionH>
                <wp:positionV relativeFrom="paragraph">
                  <wp:posOffset>14605</wp:posOffset>
                </wp:positionV>
                <wp:extent cx="2573655" cy="267970"/>
                <wp:effectExtent l="0" t="0" r="0" b="0"/>
                <wp:wrapNone/>
                <wp:docPr id="4508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C4096B">
                            <w:pPr>
                              <w:pStyle w:val="Caption"/>
                              <w:rPr>
                                <w:sz w:val="18"/>
                              </w:rPr>
                            </w:pPr>
                            <w:bookmarkStart w:id="564" w:name="_Ref433716377"/>
                            <w:bookmarkStart w:id="565" w:name="_Toc439261188"/>
                            <w:bookmarkStart w:id="566" w:name="_Toc440864148"/>
                            <w:r>
                              <w:rPr>
                                <w:sz w:val="18"/>
                              </w:rPr>
                              <w:t>Tabel 3.</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bookmarkEnd w:id="564"/>
                            <w:r w:rsidRPr="0075202E">
                              <w:rPr>
                                <w:sz w:val="18"/>
                              </w:rPr>
                              <w:t xml:space="preserve"> Spesifikasi kasus penggunaan </w:t>
                            </w:r>
                            <w:proofErr w:type="gramStart"/>
                            <w:r>
                              <w:rPr>
                                <w:sz w:val="18"/>
                              </w:rPr>
                              <w:t>menghapus  hak</w:t>
                            </w:r>
                            <w:proofErr w:type="gramEnd"/>
                            <w:r>
                              <w:rPr>
                                <w:sz w:val="18"/>
                              </w:rPr>
                              <w:t xml:space="preserve"> akses pengguna</w:t>
                            </w:r>
                            <w:bookmarkEnd w:id="565"/>
                            <w:bookmarkEnd w:id="56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left:0;text-align:left;margin-left:108.2pt;margin-top:1.15pt;width:202.65pt;height:21.1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" stroked="f">
                <v:textbox inset="0,0,0,0">
                  <w:txbxContent>
                    <w:p w:rsidR="00950408" w:rsidRPr="0075202E" w:rsidRDefault="00950408" w:rsidP="00C4096B">
                      <w:pPr>
                        <w:pStyle w:val="Caption"/>
                        <w:rPr>
                          <w:sz w:val="18"/>
                        </w:rPr>
                      </w:pPr>
                      <w:bookmarkStart w:id="567" w:name="_Ref433716377"/>
                      <w:bookmarkStart w:id="568" w:name="_Toc439261188"/>
                      <w:bookmarkStart w:id="569" w:name="_Toc440864148"/>
                      <w:r>
                        <w:rPr>
                          <w:sz w:val="18"/>
                        </w:rPr>
                        <w:t>Tabel 3.</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bookmarkEnd w:id="567"/>
                      <w:r w:rsidRPr="0075202E">
                        <w:rPr>
                          <w:sz w:val="18"/>
                        </w:rPr>
                        <w:t xml:space="preserve"> Spesifikasi kasus penggunaan </w:t>
                      </w:r>
                      <w:proofErr w:type="gramStart"/>
                      <w:r>
                        <w:rPr>
                          <w:sz w:val="18"/>
                        </w:rPr>
                        <w:t>menghapus  hak</w:t>
                      </w:r>
                      <w:proofErr w:type="gramEnd"/>
                      <w:r>
                        <w:rPr>
                          <w:sz w:val="18"/>
                        </w:rPr>
                        <w:t xml:space="preserve"> akses pengguna</w:t>
                      </w:r>
                      <w:bookmarkEnd w:id="568"/>
                      <w:bookmarkEnd w:id="569"/>
                    </w:p>
                  </w:txbxContent>
                </v:textbox>
                <w10:wrap anchorx="page"/>
              </v:shape>
            </w:pict>
          </mc:Fallback>
        </mc:AlternateContent>
      </w:r>
    </w:p>
    <w:p w:rsidR="00744BA5" w:rsidRDefault="00744BA5" w:rsidP="00354471"/>
    <w:tbl>
      <w:tblPr>
        <w:tblStyle w:val="PlainTable1"/>
        <w:tblW w:w="5665" w:type="dxa"/>
        <w:tblLook w:val="04A0" w:firstRow="1" w:lastRow="0" w:firstColumn="1" w:lastColumn="0" w:noHBand="0" w:noVBand="1"/>
      </w:tblPr>
      <w:tblGrid>
        <w:gridCol w:w="1795"/>
        <w:gridCol w:w="3870"/>
      </w:tblGrid>
      <w:tr w:rsidR="00744BA5" w:rsidTr="00C40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pPr>
              <w:jc w:val="center"/>
            </w:pPr>
            <w:r>
              <w:t>Komponen</w:t>
            </w:r>
          </w:p>
        </w:tc>
        <w:tc>
          <w:tcPr>
            <w:tcW w:w="3870" w:type="dxa"/>
          </w:tcPr>
          <w:p w:rsidR="00744BA5" w:rsidRDefault="00744BA5" w:rsidP="005816BB">
            <w:pPr>
              <w:jc w:val="center"/>
              <w:cnfStyle w:val="100000000000" w:firstRow="1" w:lastRow="0" w:firstColumn="0" w:lastColumn="0" w:oddVBand="0" w:evenVBand="0" w:oddHBand="0" w:evenHBand="0" w:firstRowFirstColumn="0" w:firstRowLastColumn="0" w:lastRowFirstColumn="0" w:lastRowLastColumn="0"/>
            </w:pPr>
            <w:r>
              <w:t>Deskripsi</w:t>
            </w:r>
          </w:p>
        </w:tc>
      </w:tr>
      <w:tr w:rsidR="00744BA5" w:rsidTr="00C4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Nama</w:t>
            </w:r>
          </w:p>
        </w:tc>
        <w:tc>
          <w:tcPr>
            <w:tcW w:w="3870" w:type="dxa"/>
          </w:tcPr>
          <w:p w:rsidR="00744BA5" w:rsidRDefault="0005504C" w:rsidP="005816BB">
            <w:pPr>
              <w:cnfStyle w:val="000000100000" w:firstRow="0" w:lastRow="0" w:firstColumn="0" w:lastColumn="0" w:oddVBand="0" w:evenVBand="0" w:oddHBand="1" w:evenHBand="0" w:firstRowFirstColumn="0" w:firstRowLastColumn="0" w:lastRowFirstColumn="0" w:lastRowLastColumn="0"/>
            </w:pPr>
            <w:r>
              <w:t>Menghapus hak akses pengguna</w:t>
            </w:r>
          </w:p>
        </w:tc>
      </w:tr>
      <w:tr w:rsidR="00744BA5" w:rsidTr="00C4096B">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Nomor</w:t>
            </w:r>
          </w:p>
        </w:tc>
        <w:tc>
          <w:tcPr>
            <w:tcW w:w="3870" w:type="dxa"/>
          </w:tcPr>
          <w:p w:rsidR="00744BA5" w:rsidRDefault="0005504C" w:rsidP="005816BB">
            <w:pPr>
              <w:cnfStyle w:val="000000000000" w:firstRow="0" w:lastRow="0" w:firstColumn="0" w:lastColumn="0" w:oddVBand="0" w:evenVBand="0" w:oddHBand="0" w:evenHBand="0" w:firstRowFirstColumn="0" w:firstRowLastColumn="0" w:lastRowFirstColumn="0" w:lastRowLastColumn="0"/>
            </w:pPr>
            <w:r>
              <w:t>UC-008</w:t>
            </w:r>
          </w:p>
        </w:tc>
      </w:tr>
      <w:tr w:rsidR="00744BA5" w:rsidTr="00C4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Deskripsi</w:t>
            </w:r>
          </w:p>
        </w:tc>
        <w:tc>
          <w:tcPr>
            <w:tcW w:w="3870" w:type="dxa"/>
          </w:tcPr>
          <w:p w:rsidR="00744BA5" w:rsidRPr="002A3BDB" w:rsidRDefault="0005504C" w:rsidP="005816BB">
            <w:pPr>
              <w:cnfStyle w:val="000000100000" w:firstRow="0" w:lastRow="0" w:firstColumn="0" w:lastColumn="0" w:oddVBand="0" w:evenVBand="0" w:oddHBand="1" w:evenHBand="0" w:firstRowFirstColumn="0" w:firstRowLastColumn="0" w:lastRowFirstColumn="0" w:lastRowLastColumn="0"/>
            </w:pPr>
            <w:r>
              <w:t>Kasus penggunaan dimana aktor mengurangi batas akses pengguna ke menu pada sistem</w:t>
            </w:r>
          </w:p>
        </w:tc>
      </w:tr>
      <w:tr w:rsidR="00744BA5" w:rsidTr="00C4096B">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Tipe</w:t>
            </w:r>
          </w:p>
        </w:tc>
        <w:tc>
          <w:tcPr>
            <w:tcW w:w="3870" w:type="dxa"/>
          </w:tcPr>
          <w:p w:rsidR="00744BA5" w:rsidRDefault="00744BA5" w:rsidP="005816BB">
            <w:pPr>
              <w:cnfStyle w:val="000000000000" w:firstRow="0" w:lastRow="0" w:firstColumn="0" w:lastColumn="0" w:oddVBand="0" w:evenVBand="0" w:oddHBand="0" w:evenHBand="0" w:firstRowFirstColumn="0" w:firstRowLastColumn="0" w:lastRowFirstColumn="0" w:lastRowLastColumn="0"/>
            </w:pPr>
            <w:r>
              <w:t>Fungsional</w:t>
            </w:r>
          </w:p>
        </w:tc>
      </w:tr>
      <w:tr w:rsidR="00744BA5" w:rsidTr="00C4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Aktor</w:t>
            </w:r>
          </w:p>
        </w:tc>
        <w:tc>
          <w:tcPr>
            <w:tcW w:w="3870" w:type="dxa"/>
          </w:tcPr>
          <w:p w:rsidR="00744BA5" w:rsidRDefault="00744BA5" w:rsidP="005816BB">
            <w:pPr>
              <w:cnfStyle w:val="000000100000" w:firstRow="0" w:lastRow="0" w:firstColumn="0" w:lastColumn="0" w:oddVBand="0" w:evenVBand="0" w:oddHBand="1" w:evenHBand="0" w:firstRowFirstColumn="0" w:firstRowLastColumn="0" w:lastRowFirstColumn="0" w:lastRowLastColumn="0"/>
            </w:pPr>
            <w:r>
              <w:t>Administrator</w:t>
            </w:r>
          </w:p>
        </w:tc>
      </w:tr>
      <w:tr w:rsidR="00744BA5" w:rsidTr="00C4096B">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Kondisi Awal</w:t>
            </w:r>
          </w:p>
        </w:tc>
        <w:tc>
          <w:tcPr>
            <w:tcW w:w="3870" w:type="dxa"/>
          </w:tcPr>
          <w:p w:rsidR="00744BA5" w:rsidRDefault="00744BA5" w:rsidP="0005504C">
            <w:pPr>
              <w:cnfStyle w:val="000000000000" w:firstRow="0" w:lastRow="0" w:firstColumn="0" w:lastColumn="0" w:oddVBand="0" w:evenVBand="0" w:oddHBand="0" w:evenHBand="0" w:firstRowFirstColumn="0" w:firstRowLastColumn="0" w:lastRowFirstColumn="0" w:lastRowLastColumn="0"/>
            </w:pPr>
            <w:r>
              <w:t xml:space="preserve">Pengguna dapat mengakses lebih </w:t>
            </w:r>
            <w:r w:rsidR="0005504C">
              <w:t xml:space="preserve">banyak </w:t>
            </w:r>
            <w:r>
              <w:t>menu</w:t>
            </w:r>
          </w:p>
        </w:tc>
      </w:tr>
      <w:tr w:rsidR="00744BA5" w:rsidTr="00C4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Kondisi Akhir</w:t>
            </w:r>
          </w:p>
        </w:tc>
        <w:tc>
          <w:tcPr>
            <w:tcW w:w="3870" w:type="dxa"/>
          </w:tcPr>
          <w:p w:rsidR="00744BA5" w:rsidRDefault="00744BA5" w:rsidP="0005504C">
            <w:pPr>
              <w:cnfStyle w:val="000000100000" w:firstRow="0" w:lastRow="0" w:firstColumn="0" w:lastColumn="0" w:oddVBand="0" w:evenVBand="0" w:oddHBand="1" w:evenHBand="0" w:firstRowFirstColumn="0" w:firstRowLastColumn="0" w:lastRowFirstColumn="0" w:lastRowLastColumn="0"/>
            </w:pPr>
            <w:r>
              <w:t xml:space="preserve">Pengguna dapat mengakses lebih </w:t>
            </w:r>
            <w:r w:rsidR="0005504C">
              <w:t>sedikit</w:t>
            </w:r>
            <w:r>
              <w:t xml:space="preserve"> menu</w:t>
            </w:r>
          </w:p>
        </w:tc>
      </w:tr>
      <w:tr w:rsidR="00744BA5" w:rsidTr="00C4096B">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Alur Normal</w:t>
            </w:r>
          </w:p>
        </w:tc>
        <w:tc>
          <w:tcPr>
            <w:tcW w:w="3870" w:type="dxa"/>
          </w:tcPr>
          <w:p w:rsidR="00744BA5" w:rsidRDefault="00744BA5" w:rsidP="00A01DB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Aktor memilih menu melihat daftar pengguna</w:t>
            </w:r>
          </w:p>
          <w:p w:rsidR="00744BA5" w:rsidRDefault="00744BA5" w:rsidP="00A01DB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Sistem menampilkan daftar pengguna</w:t>
            </w:r>
          </w:p>
          <w:p w:rsidR="00744BA5" w:rsidRDefault="00744BA5" w:rsidP="00A01DB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 xml:space="preserve">Aktor memilih pengguna terkait hak akses yang ingin </w:t>
            </w:r>
            <w:r w:rsidR="0005504C">
              <w:t>dihapus</w:t>
            </w:r>
          </w:p>
          <w:p w:rsidR="00744BA5" w:rsidRDefault="00744BA5" w:rsidP="00A01DB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Sistem menampilkan form</w:t>
            </w:r>
            <w:r w:rsidR="0005504C">
              <w:t>ulir penghapusan hak akses</w:t>
            </w:r>
          </w:p>
          <w:p w:rsidR="00744BA5" w:rsidRDefault="00744BA5" w:rsidP="00A01DB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Aktor me</w:t>
            </w:r>
            <w:r w:rsidR="0005504C">
              <w:t>milih hak akses yang ingin dihapus dari pengguna</w:t>
            </w:r>
          </w:p>
          <w:p w:rsidR="00744BA5" w:rsidRDefault="00744BA5" w:rsidP="00A01DBC">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Sistem menyimpan perubahan</w:t>
            </w:r>
          </w:p>
        </w:tc>
      </w:tr>
      <w:tr w:rsidR="00744BA5" w:rsidTr="00C4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44BA5" w:rsidRDefault="00744BA5" w:rsidP="005816BB">
            <w:r>
              <w:t>Alur Alternatif</w:t>
            </w:r>
          </w:p>
        </w:tc>
        <w:tc>
          <w:tcPr>
            <w:tcW w:w="3870" w:type="dxa"/>
          </w:tcPr>
          <w:p w:rsidR="00744BA5" w:rsidRDefault="00744BA5" w:rsidP="005816BB">
            <w:pPr>
              <w:cnfStyle w:val="000000100000" w:firstRow="0" w:lastRow="0" w:firstColumn="0" w:lastColumn="0" w:oddVBand="0" w:evenVBand="0" w:oddHBand="1" w:evenHBand="0" w:firstRowFirstColumn="0" w:firstRowLastColumn="0" w:lastRowFirstColumn="0" w:lastRowLastColumn="0"/>
            </w:pPr>
          </w:p>
        </w:tc>
      </w:tr>
    </w:tbl>
    <w:p w:rsidR="004922B5" w:rsidRDefault="00C4096B" w:rsidP="004922B5">
      <w:r>
        <w:rPr>
          <w:noProof/>
          <w:lang w:eastAsia="en-US"/>
        </w:rPr>
        <w:drawing>
          <wp:anchor distT="0" distB="0" distL="114300" distR="114300" simplePos="0" relativeHeight="251575296" behindDoc="0" locked="0" layoutInCell="1" allowOverlap="1" wp14:anchorId="135766FF" wp14:editId="1B170EAB">
            <wp:simplePos x="0" y="0"/>
            <wp:positionH relativeFrom="margin">
              <wp:posOffset>570865</wp:posOffset>
            </wp:positionH>
            <wp:positionV relativeFrom="paragraph">
              <wp:posOffset>-87325</wp:posOffset>
            </wp:positionV>
            <wp:extent cx="2566800" cy="2671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pus-hak-akses-pengguna.png"/>
                    <pic:cNvPicPr/>
                  </pic:nvPicPr>
                  <pic:blipFill>
                    <a:blip r:embed="rId183">
                      <a:extLst>
                        <a:ext uri="{28A0092B-C50C-407E-A947-70E740481C1C}">
                          <a14:useLocalDpi xmlns:a14="http://schemas.microsoft.com/office/drawing/2010/main" val="0"/>
                        </a:ext>
                      </a:extLst>
                    </a:blip>
                    <a:stretch>
                      <a:fillRect/>
                    </a:stretch>
                  </pic:blipFill>
                  <pic:spPr>
                    <a:xfrm>
                      <a:off x="0" y="0"/>
                      <a:ext cx="2566800" cy="2671200"/>
                    </a:xfrm>
                    <a:prstGeom prst="rect">
                      <a:avLst/>
                    </a:prstGeom>
                  </pic:spPr>
                </pic:pic>
              </a:graphicData>
            </a:graphic>
            <wp14:sizeRelH relativeFrom="margin">
              <wp14:pctWidth>0</wp14:pctWidth>
            </wp14:sizeRelH>
            <wp14:sizeRelV relativeFrom="margin">
              <wp14:pctHeight>0</wp14:pctHeight>
            </wp14:sizeRelV>
          </wp:anchor>
        </w:drawing>
      </w:r>
    </w:p>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C102D8" w:rsidP="004922B5"/>
    <w:p w:rsidR="00C102D8" w:rsidRDefault="00D7564E" w:rsidP="004922B5">
      <w:r>
        <w:rPr>
          <w:noProof/>
          <w:lang w:eastAsia="en-US"/>
        </w:rPr>
        <mc:AlternateContent>
          <mc:Choice Requires="wps">
            <w:drawing>
              <wp:anchor distT="0" distB="0" distL="114300" distR="114300" simplePos="0" relativeHeight="251663872" behindDoc="0" locked="0" layoutInCell="1" allowOverlap="1">
                <wp:simplePos x="0" y="0"/>
                <wp:positionH relativeFrom="column">
                  <wp:posOffset>170180</wp:posOffset>
                </wp:positionH>
                <wp:positionV relativeFrom="paragraph">
                  <wp:posOffset>34290</wp:posOffset>
                </wp:positionV>
                <wp:extent cx="3371850" cy="285115"/>
                <wp:effectExtent l="4445" t="1270" r="0" b="0"/>
                <wp:wrapNone/>
                <wp:docPr id="4508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44ECE">
                            <w:pPr>
                              <w:pStyle w:val="Caption"/>
                              <w:rPr>
                                <w:noProof/>
                                <w:sz w:val="18"/>
                              </w:rPr>
                            </w:pPr>
                            <w:bookmarkStart w:id="570" w:name="_Ref433716400"/>
                            <w:bookmarkStart w:id="571" w:name="_Toc441082066"/>
                            <w:r>
                              <w:rPr>
                                <w:sz w:val="18"/>
                              </w:rPr>
                              <w:t>Gambar 3.</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bookmarkEnd w:id="570"/>
                            <w:r>
                              <w:rPr>
                                <w:noProof/>
                                <w:sz w:val="18"/>
                              </w:rPr>
                              <w:t xml:space="preserve"> </w:t>
                            </w:r>
                            <w:r>
                              <w:rPr>
                                <w:sz w:val="18"/>
                              </w:rPr>
                              <w:t>Diagram aktivitas menghapus hak akses pengguna</w:t>
                            </w:r>
                            <w:bookmarkEnd w:id="571"/>
                          </w:p>
                          <w:p w:rsidR="00950408" w:rsidRPr="00780CEE" w:rsidRDefault="00950408" w:rsidP="00F44ECE"/>
                          <w:p w:rsidR="00950408" w:rsidRPr="00CA1C5E" w:rsidRDefault="00950408" w:rsidP="00F44ECE"/>
                          <w:p w:rsidR="00950408" w:rsidRPr="00956456" w:rsidRDefault="00950408" w:rsidP="00F44EC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5" type="#_x0000_t202" style="position:absolute;left:0;text-align:left;margin-left:13.4pt;margin-top:2.7pt;width:265.5pt;height:22.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wCvQ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" filled="f" stroked="f">
                <v:textbox>
                  <w:txbxContent>
                    <w:p w:rsidR="00950408" w:rsidRDefault="00950408" w:rsidP="00F44ECE">
                      <w:pPr>
                        <w:pStyle w:val="Caption"/>
                        <w:rPr>
                          <w:noProof/>
                          <w:sz w:val="18"/>
                        </w:rPr>
                      </w:pPr>
                      <w:bookmarkStart w:id="572" w:name="_Ref433716400"/>
                      <w:bookmarkStart w:id="573" w:name="_Toc441082066"/>
                      <w:r>
                        <w:rPr>
                          <w:sz w:val="18"/>
                        </w:rPr>
                        <w:t>Gambar 3.</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bookmarkEnd w:id="572"/>
                      <w:r>
                        <w:rPr>
                          <w:noProof/>
                          <w:sz w:val="18"/>
                        </w:rPr>
                        <w:t xml:space="preserve"> </w:t>
                      </w:r>
                      <w:r>
                        <w:rPr>
                          <w:sz w:val="18"/>
                        </w:rPr>
                        <w:t>Diagram aktivitas menghapus hak akses pengguna</w:t>
                      </w:r>
                      <w:bookmarkEnd w:id="573"/>
                    </w:p>
                    <w:p w:rsidR="00950408" w:rsidRPr="00780CEE" w:rsidRDefault="00950408" w:rsidP="00F44ECE"/>
                    <w:p w:rsidR="00950408" w:rsidRPr="00CA1C5E" w:rsidRDefault="00950408" w:rsidP="00F44ECE"/>
                    <w:p w:rsidR="00950408" w:rsidRPr="00956456" w:rsidRDefault="00950408" w:rsidP="00F44ECE">
                      <w:pPr>
                        <w:rPr>
                          <w:sz w:val="18"/>
                          <w:szCs w:val="18"/>
                        </w:rPr>
                      </w:pPr>
                    </w:p>
                  </w:txbxContent>
                </v:textbox>
              </v:shape>
            </w:pict>
          </mc:Fallback>
        </mc:AlternateContent>
      </w:r>
    </w:p>
    <w:p w:rsidR="001D0D42" w:rsidRPr="004922B5" w:rsidRDefault="001D0D42" w:rsidP="004922B5"/>
    <w:p w:rsidR="001D0D42" w:rsidRDefault="001D0D42" w:rsidP="00864D94">
      <w:pPr>
        <w:pStyle w:val="Heading4"/>
        <w:ind w:left="851"/>
      </w:pPr>
      <w:bookmarkStart w:id="574" w:name="_Toc439260147"/>
      <w:bookmarkStart w:id="575" w:name="_Toc439260309"/>
      <w:bookmarkStart w:id="576" w:name="_Toc440863951"/>
      <w:r>
        <w:t>Menambah peran</w:t>
      </w:r>
      <w:bookmarkEnd w:id="574"/>
      <w:bookmarkEnd w:id="575"/>
      <w:bookmarkEnd w:id="576"/>
    </w:p>
    <w:p w:rsidR="001D0D42" w:rsidRDefault="001D0D42" w:rsidP="001D0D42"/>
    <w:p w:rsidR="001D0D42" w:rsidRDefault="001D0D42" w:rsidP="0026200F">
      <w:pPr>
        <w:ind w:firstLine="720"/>
      </w:pPr>
      <w:r>
        <w:t>Peran pada sistem ini digunakan sebagai otorisasi penggun</w:t>
      </w:r>
      <w:r w:rsidR="00B33964">
        <w:t xml:space="preserve">a </w:t>
      </w:r>
      <w:r>
        <w:t>untuk masuk ke dalam sebuah menu</w:t>
      </w:r>
      <w:r w:rsidR="00B33964">
        <w:t xml:space="preserve">. Kasus penggunaan ini digunakan untuk mendaftarkan peran yang bisa digunakan oleh pengguna. </w:t>
      </w:r>
      <w:r w:rsidR="004926F0" w:rsidRPr="004926F0">
        <w:fldChar w:fldCharType="begin"/>
      </w:r>
      <w:r w:rsidR="004926F0" w:rsidRPr="004926F0">
        <w:instrText xml:space="preserve"> REF _Ref436401509 \h </w:instrText>
      </w:r>
      <w:r w:rsidR="004926F0">
        <w:instrText xml:space="preserve"> \* MERGEFORMAT </w:instrText>
      </w:r>
      <w:r w:rsidR="004926F0" w:rsidRPr="004926F0">
        <w:fldChar w:fldCharType="separate"/>
      </w:r>
      <w:r w:rsidR="00EC2FF0" w:rsidRPr="00EC2FF0">
        <w:t>Tabel 3.9</w:t>
      </w:r>
      <w:r w:rsidR="004926F0" w:rsidRPr="004926F0">
        <w:fldChar w:fldCharType="end"/>
      </w:r>
      <w:r w:rsidR="004926F0">
        <w:t xml:space="preserve"> </w:t>
      </w:r>
      <w:r w:rsidR="00B33964">
        <w:t xml:space="preserve">menunjukkan spesifikasi kasus penggunaan dan </w:t>
      </w:r>
      <w:r w:rsidR="004926F0" w:rsidRPr="004926F0">
        <w:fldChar w:fldCharType="begin"/>
      </w:r>
      <w:r w:rsidR="004926F0" w:rsidRPr="004926F0">
        <w:instrText xml:space="preserve"> REF _Ref436401543 \h </w:instrText>
      </w:r>
      <w:r w:rsidR="004926F0">
        <w:instrText xml:space="preserve"> \* MERGEFORMAT </w:instrText>
      </w:r>
      <w:r w:rsidR="004926F0" w:rsidRPr="004926F0">
        <w:fldChar w:fldCharType="separate"/>
      </w:r>
      <w:r w:rsidR="00EC2FF0" w:rsidRPr="00EC2FF0">
        <w:t>Gambar 3.12</w:t>
      </w:r>
      <w:r w:rsidR="004926F0" w:rsidRPr="004926F0">
        <w:fldChar w:fldCharType="end"/>
      </w:r>
      <w:r w:rsidR="004926F0">
        <w:t xml:space="preserve"> </w:t>
      </w:r>
      <w:r w:rsidR="00B33964">
        <w:t xml:space="preserve">menunjukan diagram </w:t>
      </w:r>
      <w:r w:rsidR="00F37A01">
        <w:t>aktivitas</w:t>
      </w:r>
      <w:r w:rsidR="00B33964">
        <w:t xml:space="preserve"> kasus penggunaan</w:t>
      </w:r>
      <w:r w:rsidR="0026200F">
        <w:t>.</w:t>
      </w:r>
    </w:p>
    <w:p w:rsidR="001D0D42" w:rsidRPr="001D0D42" w:rsidRDefault="001D0D42" w:rsidP="001D0D42"/>
    <w:p w:rsidR="001D0D42" w:rsidRDefault="001D0D42" w:rsidP="00864D94">
      <w:pPr>
        <w:pStyle w:val="Heading4"/>
        <w:ind w:left="851"/>
      </w:pPr>
      <w:bookmarkStart w:id="577" w:name="_Toc439260148"/>
      <w:bookmarkStart w:id="578" w:name="_Toc439260310"/>
      <w:bookmarkStart w:id="579" w:name="_Toc440863952"/>
      <w:r>
        <w:t>Menghapus peran</w:t>
      </w:r>
      <w:bookmarkEnd w:id="577"/>
      <w:bookmarkEnd w:id="578"/>
      <w:bookmarkEnd w:id="579"/>
    </w:p>
    <w:p w:rsidR="00B33964" w:rsidRDefault="00B33964" w:rsidP="00B33964"/>
    <w:p w:rsidR="0026200F" w:rsidRDefault="00B33964" w:rsidP="0026200F">
      <w:pPr>
        <w:ind w:firstLine="720"/>
      </w:pPr>
      <w:r>
        <w:t xml:space="preserve">Peran pada sistem digunakan untuk </w:t>
      </w:r>
      <w:r w:rsidR="0026200F">
        <w:t>menghapus peran pada sistem. Aktor menghapus peran dengan memilih menu hapus pada yang ada pada tiap baris daftar peran.</w:t>
      </w:r>
      <w:r w:rsidR="004926F0">
        <w:t xml:space="preserve"> </w:t>
      </w:r>
      <w:r w:rsidR="004926F0" w:rsidRPr="004926F0">
        <w:fldChar w:fldCharType="begin"/>
      </w:r>
      <w:r w:rsidR="004926F0" w:rsidRPr="004926F0">
        <w:instrText xml:space="preserve"> REF _Ref436401584 \h </w:instrText>
      </w:r>
      <w:r w:rsidR="004926F0">
        <w:instrText xml:space="preserve"> \* MERGEFORMAT </w:instrText>
      </w:r>
      <w:r w:rsidR="004926F0" w:rsidRPr="004926F0">
        <w:fldChar w:fldCharType="separate"/>
      </w:r>
      <w:r w:rsidR="00EC2FF0" w:rsidRPr="00EC2FF0">
        <w:t>Tabel 3.10</w:t>
      </w:r>
      <w:r w:rsidR="004926F0" w:rsidRPr="004926F0">
        <w:fldChar w:fldCharType="end"/>
      </w:r>
      <w:r w:rsidR="004926F0" w:rsidRPr="004926F0">
        <w:t xml:space="preserve"> </w:t>
      </w:r>
      <w:r w:rsidR="0026200F">
        <w:t xml:space="preserve"> menunjukkan spesifikasi kasus penggunaan dan </w:t>
      </w:r>
      <w:r w:rsidR="004926F0" w:rsidRPr="004926F0">
        <w:fldChar w:fldCharType="begin"/>
      </w:r>
      <w:r w:rsidR="004926F0" w:rsidRPr="004926F0">
        <w:instrText xml:space="preserve"> REF _Ref436401598 \h </w:instrText>
      </w:r>
      <w:r w:rsidR="004926F0">
        <w:instrText xml:space="preserve"> \* MERGEFORMAT </w:instrText>
      </w:r>
      <w:r w:rsidR="004926F0" w:rsidRPr="004926F0">
        <w:fldChar w:fldCharType="separate"/>
      </w:r>
      <w:r w:rsidR="00EC2FF0" w:rsidRPr="00EC2FF0">
        <w:t>Gambar 3.13</w:t>
      </w:r>
      <w:r w:rsidR="004926F0" w:rsidRPr="004926F0">
        <w:fldChar w:fldCharType="end"/>
      </w:r>
      <w:r w:rsidR="004926F0">
        <w:t xml:space="preserve"> </w:t>
      </w:r>
      <w:r w:rsidR="0026200F">
        <w:t xml:space="preserve">menunjukan diagram </w:t>
      </w:r>
      <w:r w:rsidR="00F37A01">
        <w:t>aktivitas</w:t>
      </w:r>
      <w:r w:rsidR="0026200F">
        <w:t xml:space="preserve"> kasus penggunaan.</w:t>
      </w:r>
    </w:p>
    <w:p w:rsidR="00A53971" w:rsidRDefault="00A53971" w:rsidP="0026200F">
      <w:pPr>
        <w:ind w:firstLine="720"/>
      </w:pPr>
    </w:p>
    <w:p w:rsidR="00A53971" w:rsidRDefault="00A53971" w:rsidP="0026200F">
      <w:pPr>
        <w:ind w:firstLine="720"/>
      </w:pPr>
    </w:p>
    <w:p w:rsidR="00B33964" w:rsidRPr="00B33964" w:rsidRDefault="00D7564E" w:rsidP="0026200F">
      <w:pPr>
        <w:ind w:firstLine="576"/>
      </w:pPr>
      <w:r>
        <w:rPr>
          <w:noProof/>
          <w:lang w:eastAsia="en-US"/>
        </w:rPr>
        <mc:AlternateContent>
          <mc:Choice Requires="wps">
            <w:drawing>
              <wp:anchor distT="0" distB="0" distL="114300" distR="114300" simplePos="0" relativeHeight="251684352" behindDoc="0" locked="0" layoutInCell="1" allowOverlap="1">
                <wp:simplePos x="0" y="0"/>
                <wp:positionH relativeFrom="page">
                  <wp:posOffset>1097915</wp:posOffset>
                </wp:positionH>
                <wp:positionV relativeFrom="paragraph">
                  <wp:posOffset>50800</wp:posOffset>
                </wp:positionV>
                <wp:extent cx="3249930" cy="152400"/>
                <wp:effectExtent l="0" t="0" r="0" b="0"/>
                <wp:wrapNone/>
                <wp:docPr id="4508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022EAB">
                            <w:pPr>
                              <w:pStyle w:val="Caption"/>
                              <w:rPr>
                                <w:sz w:val="18"/>
                              </w:rPr>
                            </w:pPr>
                            <w:bookmarkStart w:id="580" w:name="_Ref436401509"/>
                            <w:bookmarkStart w:id="581" w:name="_Toc439261189"/>
                            <w:bookmarkStart w:id="582" w:name="_Toc440864149"/>
                            <w:r>
                              <w:rPr>
                                <w:sz w:val="18"/>
                              </w:rPr>
                              <w:t>Tabel 3.</w:t>
                            </w:r>
                            <w:r>
                              <w:rPr>
                                <w:sz w:val="18"/>
                              </w:rPr>
                              <w:fldChar w:fldCharType="begin"/>
                            </w:r>
                            <w:r>
                              <w:rPr>
                                <w:sz w:val="18"/>
                              </w:rPr>
                              <w:instrText xml:space="preserve"> SEQ Tabel \* ARABIC \s 1 </w:instrText>
                            </w:r>
                            <w:r>
                              <w:rPr>
                                <w:sz w:val="18"/>
                              </w:rPr>
                              <w:fldChar w:fldCharType="separate"/>
                            </w:r>
                            <w:r>
                              <w:rPr>
                                <w:noProof/>
                                <w:sz w:val="18"/>
                              </w:rPr>
                              <w:t>9</w:t>
                            </w:r>
                            <w:r>
                              <w:rPr>
                                <w:sz w:val="18"/>
                              </w:rPr>
                              <w:fldChar w:fldCharType="end"/>
                            </w:r>
                            <w:bookmarkEnd w:id="580"/>
                            <w:r w:rsidRPr="0075202E">
                              <w:rPr>
                                <w:sz w:val="18"/>
                              </w:rPr>
                              <w:t xml:space="preserve"> Spesifikasi kasus penggunaan </w:t>
                            </w:r>
                            <w:r>
                              <w:rPr>
                                <w:sz w:val="18"/>
                              </w:rPr>
                              <w:t>menambah peran</w:t>
                            </w:r>
                            <w:bookmarkEnd w:id="581"/>
                            <w:bookmarkEnd w:id="58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left:0;text-align:left;margin-left:86.45pt;margin-top:4pt;width:255.9pt;height:12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" stroked="f">
                <v:textbox inset="0,0,0,0">
                  <w:txbxContent>
                    <w:p w:rsidR="00950408" w:rsidRPr="0075202E" w:rsidRDefault="00950408" w:rsidP="00022EAB">
                      <w:pPr>
                        <w:pStyle w:val="Caption"/>
                        <w:rPr>
                          <w:sz w:val="18"/>
                        </w:rPr>
                      </w:pPr>
                      <w:bookmarkStart w:id="583" w:name="_Ref436401509"/>
                      <w:bookmarkStart w:id="584" w:name="_Toc439261189"/>
                      <w:bookmarkStart w:id="585" w:name="_Toc440864149"/>
                      <w:r>
                        <w:rPr>
                          <w:sz w:val="18"/>
                        </w:rPr>
                        <w:t>Tabel 3.</w:t>
                      </w:r>
                      <w:r>
                        <w:rPr>
                          <w:sz w:val="18"/>
                        </w:rPr>
                        <w:fldChar w:fldCharType="begin"/>
                      </w:r>
                      <w:r>
                        <w:rPr>
                          <w:sz w:val="18"/>
                        </w:rPr>
                        <w:instrText xml:space="preserve"> SEQ Tabel \* ARABIC \s 1 </w:instrText>
                      </w:r>
                      <w:r>
                        <w:rPr>
                          <w:sz w:val="18"/>
                        </w:rPr>
                        <w:fldChar w:fldCharType="separate"/>
                      </w:r>
                      <w:r>
                        <w:rPr>
                          <w:noProof/>
                          <w:sz w:val="18"/>
                        </w:rPr>
                        <w:t>9</w:t>
                      </w:r>
                      <w:r>
                        <w:rPr>
                          <w:sz w:val="18"/>
                        </w:rPr>
                        <w:fldChar w:fldCharType="end"/>
                      </w:r>
                      <w:bookmarkEnd w:id="583"/>
                      <w:r w:rsidRPr="0075202E">
                        <w:rPr>
                          <w:sz w:val="18"/>
                        </w:rPr>
                        <w:t xml:space="preserve"> Spesifikasi kasus penggunaan </w:t>
                      </w:r>
                      <w:r>
                        <w:rPr>
                          <w:sz w:val="18"/>
                        </w:rPr>
                        <w:t>menambah peran</w:t>
                      </w:r>
                      <w:bookmarkEnd w:id="584"/>
                      <w:bookmarkEnd w:id="585"/>
                    </w:p>
                  </w:txbxContent>
                </v:textbox>
                <w10:wrap anchorx="page"/>
              </v:shape>
            </w:pict>
          </mc:Fallback>
        </mc:AlternateContent>
      </w:r>
    </w:p>
    <w:p w:rsidR="001D0D42" w:rsidRDefault="001D0D42" w:rsidP="001D0D42"/>
    <w:tbl>
      <w:tblPr>
        <w:tblStyle w:val="PlainTable1"/>
        <w:tblpPr w:leftFromText="180" w:rightFromText="180" w:vertAnchor="page" w:horzAnchor="margin" w:tblpY="1959"/>
        <w:tblW w:w="6249" w:type="dxa"/>
        <w:tblLook w:val="04A0" w:firstRow="1" w:lastRow="0" w:firstColumn="1" w:lastColumn="0" w:noHBand="0" w:noVBand="1"/>
      </w:tblPr>
      <w:tblGrid>
        <w:gridCol w:w="1668"/>
        <w:gridCol w:w="4581"/>
      </w:tblGrid>
      <w:tr w:rsidR="00A53971" w:rsidTr="00A53971">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pPr>
              <w:jc w:val="center"/>
            </w:pPr>
            <w:r>
              <w:lastRenderedPageBreak/>
              <w:t>Komponen</w:t>
            </w:r>
          </w:p>
        </w:tc>
        <w:tc>
          <w:tcPr>
            <w:tcW w:w="4581" w:type="dxa"/>
          </w:tcPr>
          <w:p w:rsidR="00A53971" w:rsidRDefault="00A53971" w:rsidP="00A53971">
            <w:pPr>
              <w:jc w:val="center"/>
              <w:cnfStyle w:val="100000000000" w:firstRow="1" w:lastRow="0" w:firstColumn="0" w:lastColumn="0" w:oddVBand="0" w:evenVBand="0" w:oddHBand="0" w:evenHBand="0" w:firstRowFirstColumn="0" w:firstRowLastColumn="0" w:lastRowFirstColumn="0" w:lastRowLastColumn="0"/>
            </w:pPr>
            <w:r>
              <w:t>Deskripsi</w:t>
            </w:r>
          </w:p>
        </w:tc>
      </w:tr>
      <w:tr w:rsidR="00A53971" w:rsidTr="00A539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Nama</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r>
              <w:t>Menambah Peran</w:t>
            </w:r>
          </w:p>
        </w:tc>
      </w:tr>
      <w:tr w:rsidR="00A53971" w:rsidTr="00A53971">
        <w:trPr>
          <w:trHeight w:val="208"/>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Nomor</w:t>
            </w:r>
          </w:p>
        </w:tc>
        <w:tc>
          <w:tcPr>
            <w:tcW w:w="4581" w:type="dxa"/>
          </w:tcPr>
          <w:p w:rsidR="00A53971" w:rsidRDefault="00A53971" w:rsidP="00A53971">
            <w:pPr>
              <w:cnfStyle w:val="000000000000" w:firstRow="0" w:lastRow="0" w:firstColumn="0" w:lastColumn="0" w:oddVBand="0" w:evenVBand="0" w:oddHBand="0" w:evenHBand="0" w:firstRowFirstColumn="0" w:firstRowLastColumn="0" w:lastRowFirstColumn="0" w:lastRowLastColumn="0"/>
            </w:pPr>
            <w:r>
              <w:t>UC-009</w:t>
            </w:r>
          </w:p>
        </w:tc>
      </w:tr>
      <w:tr w:rsidR="00A53971" w:rsidTr="00A53971">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Deskripsi</w:t>
            </w:r>
          </w:p>
        </w:tc>
        <w:tc>
          <w:tcPr>
            <w:tcW w:w="4581" w:type="dxa"/>
          </w:tcPr>
          <w:p w:rsidR="00A53971" w:rsidRPr="002A3BDB" w:rsidRDefault="00A53971" w:rsidP="00A53971">
            <w:pPr>
              <w:cnfStyle w:val="000000100000" w:firstRow="0" w:lastRow="0" w:firstColumn="0" w:lastColumn="0" w:oddVBand="0" w:evenVBand="0" w:oddHBand="1" w:evenHBand="0" w:firstRowFirstColumn="0" w:firstRowLastColumn="0" w:lastRowFirstColumn="0" w:lastRowLastColumn="0"/>
            </w:pPr>
            <w:r>
              <w:t>Kasus penggunaan dimana aktor menambah peran yang dapat digunakan sebagai hak akses pengguna.</w:t>
            </w:r>
          </w:p>
        </w:tc>
      </w:tr>
      <w:tr w:rsidR="00A53971" w:rsidTr="00A53971">
        <w:trPr>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Tipe</w:t>
            </w:r>
          </w:p>
        </w:tc>
        <w:tc>
          <w:tcPr>
            <w:tcW w:w="4581" w:type="dxa"/>
          </w:tcPr>
          <w:p w:rsidR="00A53971" w:rsidRDefault="00A53971" w:rsidP="00A53971">
            <w:pPr>
              <w:cnfStyle w:val="000000000000" w:firstRow="0" w:lastRow="0" w:firstColumn="0" w:lastColumn="0" w:oddVBand="0" w:evenVBand="0" w:oddHBand="0" w:evenHBand="0" w:firstRowFirstColumn="0" w:firstRowLastColumn="0" w:lastRowFirstColumn="0" w:lastRowLastColumn="0"/>
            </w:pPr>
            <w:r>
              <w:t>Fungsional</w:t>
            </w:r>
          </w:p>
        </w:tc>
      </w:tr>
      <w:tr w:rsidR="00A53971" w:rsidTr="00A53971">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Aktor</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r>
              <w:t>Administrator</w:t>
            </w:r>
          </w:p>
        </w:tc>
      </w:tr>
      <w:tr w:rsidR="00A53971" w:rsidTr="00A53971">
        <w:trPr>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Kondisi Awal</w:t>
            </w:r>
          </w:p>
        </w:tc>
        <w:tc>
          <w:tcPr>
            <w:tcW w:w="4581" w:type="dxa"/>
          </w:tcPr>
          <w:p w:rsidR="00A53971" w:rsidRDefault="00A53971" w:rsidP="00A53971">
            <w:pPr>
              <w:cnfStyle w:val="000000000000" w:firstRow="0" w:lastRow="0" w:firstColumn="0" w:lastColumn="0" w:oddVBand="0" w:evenVBand="0" w:oddHBand="0" w:evenHBand="0" w:firstRowFirstColumn="0" w:firstRowLastColumn="0" w:lastRowFirstColumn="0" w:lastRowLastColumn="0"/>
            </w:pPr>
            <w:r>
              <w:t>Peran belum terdaftar</w:t>
            </w:r>
          </w:p>
        </w:tc>
      </w:tr>
      <w:tr w:rsidR="00A53971" w:rsidTr="00A539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Kondisi Akhir</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r>
              <w:t>Peran terdaftar</w:t>
            </w:r>
          </w:p>
        </w:tc>
      </w:tr>
      <w:tr w:rsidR="00A53971" w:rsidTr="00A53971">
        <w:trPr>
          <w:trHeight w:val="1765"/>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Alur Normal</w:t>
            </w:r>
          </w:p>
        </w:tc>
        <w:tc>
          <w:tcPr>
            <w:tcW w:w="4581" w:type="dxa"/>
          </w:tcPr>
          <w:p w:rsidR="00A53971" w:rsidRDefault="00A53971" w:rsidP="00A01DB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Aktor memilih menu melihat daftar peran</w:t>
            </w:r>
          </w:p>
          <w:p w:rsidR="00A53971" w:rsidRDefault="00A53971" w:rsidP="00A01DB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Sistem menampilkan daftar peran</w:t>
            </w:r>
          </w:p>
          <w:p w:rsidR="00A53971" w:rsidRDefault="00A53971" w:rsidP="00A01DB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Aktor memilih menu menambah peran</w:t>
            </w:r>
          </w:p>
          <w:p w:rsidR="00A53971" w:rsidRDefault="00A53971" w:rsidP="00A01DB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Sistem menampilkan formulir penambahan peran</w:t>
            </w:r>
          </w:p>
          <w:p w:rsidR="00A53971" w:rsidRDefault="00A53971" w:rsidP="00A01DB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Aktor mengisi formulir</w:t>
            </w:r>
          </w:p>
          <w:p w:rsidR="00A53971" w:rsidRDefault="00A53971" w:rsidP="00A01DBC">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Sistem menyimpan peran baru</w:t>
            </w:r>
          </w:p>
        </w:tc>
      </w:tr>
      <w:tr w:rsidR="00A53971" w:rsidTr="00A53971">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Alur Alternatif</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p>
        </w:tc>
      </w:tr>
    </w:tbl>
    <w:p w:rsidR="0026200F" w:rsidRDefault="00A53971" w:rsidP="001D0D42">
      <w:r>
        <w:rPr>
          <w:noProof/>
          <w:lang w:eastAsia="en-US"/>
        </w:rPr>
        <w:drawing>
          <wp:anchor distT="0" distB="0" distL="114300" distR="114300" simplePos="0" relativeHeight="251622400" behindDoc="0" locked="0" layoutInCell="1" allowOverlap="1" wp14:anchorId="5E9A86C8" wp14:editId="693181E1">
            <wp:simplePos x="0" y="0"/>
            <wp:positionH relativeFrom="margin">
              <wp:align>center</wp:align>
            </wp:positionH>
            <wp:positionV relativeFrom="paragraph">
              <wp:posOffset>3063570</wp:posOffset>
            </wp:positionV>
            <wp:extent cx="2984400" cy="2239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mbah-peran.png"/>
                    <pic:cNvPicPr/>
                  </pic:nvPicPr>
                  <pic:blipFill>
                    <a:blip r:embed="rId184">
                      <a:extLst>
                        <a:ext uri="{28A0092B-C50C-407E-A947-70E740481C1C}">
                          <a14:useLocalDpi xmlns:a14="http://schemas.microsoft.com/office/drawing/2010/main" val="0"/>
                        </a:ext>
                      </a:extLst>
                    </a:blip>
                    <a:stretch>
                      <a:fillRect/>
                    </a:stretch>
                  </pic:blipFill>
                  <pic:spPr>
                    <a:xfrm>
                      <a:off x="0" y="0"/>
                      <a:ext cx="2984400" cy="2239200"/>
                    </a:xfrm>
                    <a:prstGeom prst="rect">
                      <a:avLst/>
                    </a:prstGeom>
                  </pic:spPr>
                </pic:pic>
              </a:graphicData>
            </a:graphic>
            <wp14:sizeRelH relativeFrom="margin">
              <wp14:pctWidth>0</wp14:pctWidth>
            </wp14:sizeRelH>
            <wp14:sizeRelV relativeFrom="margin">
              <wp14:pctHeight>0</wp14:pctHeight>
            </wp14:sizeRelV>
          </wp:anchor>
        </w:drawing>
      </w:r>
    </w:p>
    <w:p w:rsidR="0026200F" w:rsidRDefault="0026200F" w:rsidP="001D0D42"/>
    <w:p w:rsidR="0026200F" w:rsidRDefault="0026200F"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D7564E" w:rsidP="001D0D42">
      <w:r>
        <w:rPr>
          <w:noProof/>
          <w:lang w:eastAsia="en-US"/>
        </w:rPr>
        <mc:AlternateContent>
          <mc:Choice Requires="wps">
            <w:drawing>
              <wp:anchor distT="0" distB="0" distL="114300" distR="114300" simplePos="0" relativeHeight="251683328" behindDoc="0" locked="0" layoutInCell="1" allowOverlap="1">
                <wp:simplePos x="0" y="0"/>
                <wp:positionH relativeFrom="column">
                  <wp:align>center</wp:align>
                </wp:positionH>
                <wp:positionV relativeFrom="paragraph">
                  <wp:posOffset>122555</wp:posOffset>
                </wp:positionV>
                <wp:extent cx="3371850" cy="276860"/>
                <wp:effectExtent l="1905" t="0" r="0" b="3810"/>
                <wp:wrapNone/>
                <wp:docPr id="45082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022EAB">
                            <w:pPr>
                              <w:pStyle w:val="Caption"/>
                              <w:rPr>
                                <w:noProof/>
                                <w:sz w:val="18"/>
                              </w:rPr>
                            </w:pPr>
                            <w:bookmarkStart w:id="586" w:name="_Ref436401543"/>
                            <w:bookmarkStart w:id="587" w:name="_Toc441082067"/>
                            <w:r>
                              <w:rPr>
                                <w:sz w:val="18"/>
                              </w:rPr>
                              <w:t>Gambar 3.</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bookmarkEnd w:id="586"/>
                            <w:r>
                              <w:rPr>
                                <w:noProof/>
                                <w:sz w:val="18"/>
                              </w:rPr>
                              <w:t xml:space="preserve"> </w:t>
                            </w:r>
                            <w:r>
                              <w:rPr>
                                <w:sz w:val="18"/>
                              </w:rPr>
                              <w:t>Diagram aktivitas menambah peran</w:t>
                            </w:r>
                            <w:bookmarkEnd w:id="587"/>
                          </w:p>
                          <w:p w:rsidR="00950408" w:rsidRPr="00780CEE" w:rsidRDefault="00950408" w:rsidP="00022EAB"/>
                          <w:p w:rsidR="00950408" w:rsidRPr="00CA1C5E" w:rsidRDefault="00950408" w:rsidP="00022EAB"/>
                          <w:p w:rsidR="00950408" w:rsidRPr="00956456" w:rsidRDefault="00950408" w:rsidP="00022EA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57" type="#_x0000_t202" style="position:absolute;left:0;text-align:left;margin-left:0;margin-top:9.65pt;width:265.5pt;height:21.8pt;z-index:2516833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OVvwIAAMc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" filled="f" stroked="f">
                <v:textbox>
                  <w:txbxContent>
                    <w:p w:rsidR="00950408" w:rsidRDefault="00950408" w:rsidP="00022EAB">
                      <w:pPr>
                        <w:pStyle w:val="Caption"/>
                        <w:rPr>
                          <w:noProof/>
                          <w:sz w:val="18"/>
                        </w:rPr>
                      </w:pPr>
                      <w:bookmarkStart w:id="588" w:name="_Ref436401543"/>
                      <w:bookmarkStart w:id="589" w:name="_Toc441082067"/>
                      <w:r>
                        <w:rPr>
                          <w:sz w:val="18"/>
                        </w:rPr>
                        <w:t>Gambar 3.</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bookmarkEnd w:id="588"/>
                      <w:r>
                        <w:rPr>
                          <w:noProof/>
                          <w:sz w:val="18"/>
                        </w:rPr>
                        <w:t xml:space="preserve"> </w:t>
                      </w:r>
                      <w:r>
                        <w:rPr>
                          <w:sz w:val="18"/>
                        </w:rPr>
                        <w:t>Diagram aktivitas menambah peran</w:t>
                      </w:r>
                      <w:bookmarkEnd w:id="589"/>
                    </w:p>
                    <w:p w:rsidR="00950408" w:rsidRPr="00780CEE" w:rsidRDefault="00950408" w:rsidP="00022EAB"/>
                    <w:p w:rsidR="00950408" w:rsidRPr="00CA1C5E" w:rsidRDefault="00950408" w:rsidP="00022EAB"/>
                    <w:p w:rsidR="00950408" w:rsidRPr="00956456" w:rsidRDefault="00950408" w:rsidP="00022EAB">
                      <w:pPr>
                        <w:rPr>
                          <w:sz w:val="18"/>
                          <w:szCs w:val="18"/>
                        </w:rPr>
                      </w:pPr>
                    </w:p>
                  </w:txbxContent>
                </v:textbox>
              </v:shape>
            </w:pict>
          </mc:Fallback>
        </mc:AlternateContent>
      </w:r>
    </w:p>
    <w:p w:rsidR="00022EAB" w:rsidRDefault="00022EAB" w:rsidP="001D0D42"/>
    <w:p w:rsidR="00022EAB" w:rsidRDefault="00D7564E" w:rsidP="001D0D42">
      <w:r>
        <w:rPr>
          <w:noProof/>
          <w:lang w:eastAsia="en-US"/>
        </w:rPr>
        <mc:AlternateContent>
          <mc:Choice Requires="wps">
            <w:drawing>
              <wp:anchor distT="0" distB="0" distL="114300" distR="114300" simplePos="0" relativeHeight="251727360" behindDoc="0" locked="0" layoutInCell="1" allowOverlap="1">
                <wp:simplePos x="0" y="0"/>
                <wp:positionH relativeFrom="page">
                  <wp:posOffset>1007745</wp:posOffset>
                </wp:positionH>
                <wp:positionV relativeFrom="paragraph">
                  <wp:posOffset>34925</wp:posOffset>
                </wp:positionV>
                <wp:extent cx="3249930" cy="152400"/>
                <wp:effectExtent l="0" t="0" r="0" b="0"/>
                <wp:wrapNone/>
                <wp:docPr id="45082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5202E" w:rsidRDefault="00950408" w:rsidP="00356BD1">
                            <w:pPr>
                              <w:pStyle w:val="Caption"/>
                              <w:rPr>
                                <w:sz w:val="18"/>
                              </w:rPr>
                            </w:pPr>
                            <w:bookmarkStart w:id="590" w:name="_Ref436401584"/>
                            <w:bookmarkStart w:id="591" w:name="_Toc439261190"/>
                            <w:bookmarkStart w:id="592" w:name="_Toc440864150"/>
                            <w:r>
                              <w:rPr>
                                <w:sz w:val="18"/>
                              </w:rPr>
                              <w:t>Tabel 3.</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bookmarkEnd w:id="590"/>
                            <w:r w:rsidRPr="0075202E">
                              <w:rPr>
                                <w:sz w:val="18"/>
                              </w:rPr>
                              <w:t xml:space="preserve"> Spesifikasi kasus penggunaan </w:t>
                            </w:r>
                            <w:r>
                              <w:rPr>
                                <w:sz w:val="18"/>
                              </w:rPr>
                              <w:t>menghapus peran</w:t>
                            </w:r>
                            <w:bookmarkEnd w:id="591"/>
                            <w:bookmarkEnd w:id="5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left:0;text-align:left;margin-left:79.35pt;margin-top:2.75pt;width:255.9pt;height:12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" stroked="f">
                <v:textbox inset="0,0,0,0">
                  <w:txbxContent>
                    <w:p w:rsidR="00950408" w:rsidRPr="0075202E" w:rsidRDefault="00950408" w:rsidP="00356BD1">
                      <w:pPr>
                        <w:pStyle w:val="Caption"/>
                        <w:rPr>
                          <w:sz w:val="18"/>
                        </w:rPr>
                      </w:pPr>
                      <w:bookmarkStart w:id="593" w:name="_Ref436401584"/>
                      <w:bookmarkStart w:id="594" w:name="_Toc439261190"/>
                      <w:bookmarkStart w:id="595" w:name="_Toc440864150"/>
                      <w:r>
                        <w:rPr>
                          <w:sz w:val="18"/>
                        </w:rPr>
                        <w:t>Tabel 3.</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bookmarkEnd w:id="593"/>
                      <w:r w:rsidRPr="0075202E">
                        <w:rPr>
                          <w:sz w:val="18"/>
                        </w:rPr>
                        <w:t xml:space="preserve"> Spesifikasi kasus penggunaan </w:t>
                      </w:r>
                      <w:r>
                        <w:rPr>
                          <w:sz w:val="18"/>
                        </w:rPr>
                        <w:t>menghapus peran</w:t>
                      </w:r>
                      <w:bookmarkEnd w:id="594"/>
                      <w:bookmarkEnd w:id="595"/>
                    </w:p>
                  </w:txbxContent>
                </v:textbox>
                <w10:wrap anchorx="page"/>
              </v:shape>
            </w:pict>
          </mc:Fallback>
        </mc:AlternateContent>
      </w:r>
    </w:p>
    <w:p w:rsidR="00A53971" w:rsidRDefault="00A53971" w:rsidP="001D0D42"/>
    <w:tbl>
      <w:tblPr>
        <w:tblStyle w:val="PlainTable1"/>
        <w:tblpPr w:leftFromText="180" w:rightFromText="180" w:vertAnchor="page" w:horzAnchor="margin" w:tblpXSpec="center" w:tblpY="1959"/>
        <w:tblW w:w="6249" w:type="dxa"/>
        <w:tblLook w:val="04A0" w:firstRow="1" w:lastRow="0" w:firstColumn="1" w:lastColumn="0" w:noHBand="0" w:noVBand="1"/>
      </w:tblPr>
      <w:tblGrid>
        <w:gridCol w:w="1668"/>
        <w:gridCol w:w="4581"/>
      </w:tblGrid>
      <w:tr w:rsidR="00A53971" w:rsidTr="00A53971">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pPr>
              <w:jc w:val="center"/>
            </w:pPr>
            <w:r>
              <w:lastRenderedPageBreak/>
              <w:t>Komponen</w:t>
            </w:r>
          </w:p>
        </w:tc>
        <w:tc>
          <w:tcPr>
            <w:tcW w:w="4581" w:type="dxa"/>
          </w:tcPr>
          <w:p w:rsidR="00A53971" w:rsidRDefault="00A53971" w:rsidP="00A53971">
            <w:pPr>
              <w:jc w:val="center"/>
              <w:cnfStyle w:val="100000000000" w:firstRow="1" w:lastRow="0" w:firstColumn="0" w:lastColumn="0" w:oddVBand="0" w:evenVBand="0" w:oddHBand="0" w:evenHBand="0" w:firstRowFirstColumn="0" w:firstRowLastColumn="0" w:lastRowFirstColumn="0" w:lastRowLastColumn="0"/>
            </w:pPr>
            <w:r>
              <w:t>Deskripsi</w:t>
            </w:r>
          </w:p>
        </w:tc>
      </w:tr>
      <w:tr w:rsidR="00A53971" w:rsidTr="00A539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Nama</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r>
              <w:t>Menghapus Peran</w:t>
            </w:r>
          </w:p>
        </w:tc>
      </w:tr>
      <w:tr w:rsidR="00A53971" w:rsidTr="00A53971">
        <w:trPr>
          <w:trHeight w:val="208"/>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Nomor</w:t>
            </w:r>
          </w:p>
        </w:tc>
        <w:tc>
          <w:tcPr>
            <w:tcW w:w="4581" w:type="dxa"/>
          </w:tcPr>
          <w:p w:rsidR="00A53971" w:rsidRDefault="00A53971" w:rsidP="00A53971">
            <w:pPr>
              <w:cnfStyle w:val="000000000000" w:firstRow="0" w:lastRow="0" w:firstColumn="0" w:lastColumn="0" w:oddVBand="0" w:evenVBand="0" w:oddHBand="0" w:evenHBand="0" w:firstRowFirstColumn="0" w:firstRowLastColumn="0" w:lastRowFirstColumn="0" w:lastRowLastColumn="0"/>
            </w:pPr>
            <w:r>
              <w:t>UC-010</w:t>
            </w:r>
          </w:p>
        </w:tc>
      </w:tr>
      <w:tr w:rsidR="00A53971" w:rsidTr="00A53971">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Deskripsi</w:t>
            </w:r>
          </w:p>
        </w:tc>
        <w:tc>
          <w:tcPr>
            <w:tcW w:w="4581" w:type="dxa"/>
          </w:tcPr>
          <w:p w:rsidR="00A53971" w:rsidRPr="002A3BDB" w:rsidRDefault="00A53971" w:rsidP="00A53971">
            <w:pPr>
              <w:cnfStyle w:val="000000100000" w:firstRow="0" w:lastRow="0" w:firstColumn="0" w:lastColumn="0" w:oddVBand="0" w:evenVBand="0" w:oddHBand="1" w:evenHBand="0" w:firstRowFirstColumn="0" w:firstRowLastColumn="0" w:lastRowFirstColumn="0" w:lastRowLastColumn="0"/>
            </w:pPr>
            <w:r>
              <w:t>Kasus penggunaan dimana aktor menghapus peran yang digunakan sebagai hak akses pengguna.</w:t>
            </w:r>
          </w:p>
        </w:tc>
      </w:tr>
      <w:tr w:rsidR="00A53971" w:rsidTr="00A53971">
        <w:trPr>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Tipe</w:t>
            </w:r>
          </w:p>
        </w:tc>
        <w:tc>
          <w:tcPr>
            <w:tcW w:w="4581" w:type="dxa"/>
          </w:tcPr>
          <w:p w:rsidR="00A53971" w:rsidRDefault="00A53971" w:rsidP="00A53971">
            <w:pPr>
              <w:cnfStyle w:val="000000000000" w:firstRow="0" w:lastRow="0" w:firstColumn="0" w:lastColumn="0" w:oddVBand="0" w:evenVBand="0" w:oddHBand="0" w:evenHBand="0" w:firstRowFirstColumn="0" w:firstRowLastColumn="0" w:lastRowFirstColumn="0" w:lastRowLastColumn="0"/>
            </w:pPr>
            <w:r>
              <w:t>Fungsional</w:t>
            </w:r>
          </w:p>
        </w:tc>
      </w:tr>
      <w:tr w:rsidR="00A53971" w:rsidTr="00A53971">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Aktor</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r>
              <w:t>Administrator</w:t>
            </w:r>
          </w:p>
        </w:tc>
      </w:tr>
      <w:tr w:rsidR="00A53971" w:rsidTr="00A53971">
        <w:trPr>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Kondisi Awal</w:t>
            </w:r>
          </w:p>
        </w:tc>
        <w:tc>
          <w:tcPr>
            <w:tcW w:w="4581" w:type="dxa"/>
          </w:tcPr>
          <w:p w:rsidR="00A53971" w:rsidRDefault="00A53971" w:rsidP="00A53971">
            <w:pPr>
              <w:cnfStyle w:val="000000000000" w:firstRow="0" w:lastRow="0" w:firstColumn="0" w:lastColumn="0" w:oddVBand="0" w:evenVBand="0" w:oddHBand="0" w:evenHBand="0" w:firstRowFirstColumn="0" w:firstRowLastColumn="0" w:lastRowFirstColumn="0" w:lastRowLastColumn="0"/>
            </w:pPr>
            <w:r>
              <w:t>Peran terdaftar</w:t>
            </w:r>
          </w:p>
        </w:tc>
      </w:tr>
      <w:tr w:rsidR="00A53971" w:rsidTr="00A539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Kondisi Akhir</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r>
              <w:t>Peran tidak terdaftar</w:t>
            </w:r>
          </w:p>
        </w:tc>
      </w:tr>
      <w:tr w:rsidR="00A53971" w:rsidTr="00A53971">
        <w:trPr>
          <w:trHeight w:val="1200"/>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Alur Normal</w:t>
            </w:r>
          </w:p>
        </w:tc>
        <w:tc>
          <w:tcPr>
            <w:tcW w:w="4581" w:type="dxa"/>
          </w:tcPr>
          <w:p w:rsidR="00A53971" w:rsidRDefault="00A53971" w:rsidP="00A01DB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Aktor memilih menu melihat daftar peran</w:t>
            </w:r>
          </w:p>
          <w:p w:rsidR="00A53971" w:rsidRDefault="00A53971" w:rsidP="00A01DB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Sistem menampilkan daftar peran</w:t>
            </w:r>
          </w:p>
          <w:p w:rsidR="00A53971" w:rsidRDefault="00A53971" w:rsidP="00A01DB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Pengguna memilih menu hapus pada peran yang ingin dihapus</w:t>
            </w:r>
          </w:p>
          <w:p w:rsidR="00A53971" w:rsidRDefault="00A53971" w:rsidP="00A01DBC">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Sistem menghapus peran</w:t>
            </w:r>
          </w:p>
        </w:tc>
      </w:tr>
      <w:tr w:rsidR="00A53971" w:rsidTr="00A53971">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68" w:type="dxa"/>
          </w:tcPr>
          <w:p w:rsidR="00A53971" w:rsidRDefault="00A53971" w:rsidP="00A53971">
            <w:r>
              <w:t>Alur Alternatif</w:t>
            </w:r>
          </w:p>
        </w:tc>
        <w:tc>
          <w:tcPr>
            <w:tcW w:w="4581" w:type="dxa"/>
          </w:tcPr>
          <w:p w:rsidR="00A53971" w:rsidRDefault="00A53971" w:rsidP="00A53971">
            <w:pPr>
              <w:cnfStyle w:val="000000100000" w:firstRow="0" w:lastRow="0" w:firstColumn="0" w:lastColumn="0" w:oddVBand="0" w:evenVBand="0" w:oddHBand="1" w:evenHBand="0" w:firstRowFirstColumn="0" w:firstRowLastColumn="0" w:lastRowFirstColumn="0" w:lastRowLastColumn="0"/>
            </w:pPr>
          </w:p>
        </w:tc>
      </w:tr>
    </w:tbl>
    <w:p w:rsidR="00A53971" w:rsidRDefault="00A53971" w:rsidP="001D0D42"/>
    <w:p w:rsidR="0026200F" w:rsidRDefault="00A53971" w:rsidP="001D0D42">
      <w:r>
        <w:rPr>
          <w:noProof/>
          <w:lang w:eastAsia="en-US"/>
        </w:rPr>
        <w:drawing>
          <wp:anchor distT="0" distB="0" distL="114300" distR="114300" simplePos="0" relativeHeight="251689984" behindDoc="0" locked="0" layoutInCell="1" allowOverlap="1" wp14:anchorId="2B508761" wp14:editId="4B666AA1">
            <wp:simplePos x="0" y="0"/>
            <wp:positionH relativeFrom="margin">
              <wp:align>center</wp:align>
            </wp:positionH>
            <wp:positionV relativeFrom="paragraph">
              <wp:posOffset>8306</wp:posOffset>
            </wp:positionV>
            <wp:extent cx="2311200" cy="2116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pus-peran.png"/>
                    <pic:cNvPicPr/>
                  </pic:nvPicPr>
                  <pic:blipFill>
                    <a:blip r:embed="rId185">
                      <a:extLst>
                        <a:ext uri="{28A0092B-C50C-407E-A947-70E740481C1C}">
                          <a14:useLocalDpi xmlns:a14="http://schemas.microsoft.com/office/drawing/2010/main" val="0"/>
                        </a:ext>
                      </a:extLst>
                    </a:blip>
                    <a:stretch>
                      <a:fillRect/>
                    </a:stretch>
                  </pic:blipFill>
                  <pic:spPr>
                    <a:xfrm>
                      <a:off x="0" y="0"/>
                      <a:ext cx="2311200" cy="2116800"/>
                    </a:xfrm>
                    <a:prstGeom prst="rect">
                      <a:avLst/>
                    </a:prstGeom>
                  </pic:spPr>
                </pic:pic>
              </a:graphicData>
            </a:graphic>
            <wp14:sizeRelH relativeFrom="margin">
              <wp14:pctWidth>0</wp14:pctWidth>
            </wp14:sizeRelH>
            <wp14:sizeRelV relativeFrom="margin">
              <wp14:pctHeight>0</wp14:pctHeight>
            </wp14:sizeRelV>
          </wp:anchor>
        </w:drawing>
      </w:r>
    </w:p>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356BD1" w:rsidRDefault="00356BD1" w:rsidP="001D0D42"/>
    <w:p w:rsidR="00A53971" w:rsidRDefault="00A53971" w:rsidP="001D0D42"/>
    <w:p w:rsidR="00A53971" w:rsidRDefault="00A53971" w:rsidP="001D0D42"/>
    <w:p w:rsidR="00A53971" w:rsidRDefault="00A53971" w:rsidP="001D0D42"/>
    <w:p w:rsidR="00A53971" w:rsidRDefault="00A53971" w:rsidP="001D0D42"/>
    <w:p w:rsidR="00A53971" w:rsidRDefault="00D7564E" w:rsidP="001D0D42">
      <w:r>
        <w:rPr>
          <w:noProof/>
          <w:lang w:eastAsia="en-US"/>
        </w:rPr>
        <mc:AlternateContent>
          <mc:Choice Requires="wps">
            <w:drawing>
              <wp:anchor distT="0" distB="0" distL="114300" distR="114300" simplePos="0" relativeHeight="251685376" behindDoc="0" locked="0" layoutInCell="1" allowOverlap="1">
                <wp:simplePos x="0" y="0"/>
                <wp:positionH relativeFrom="column">
                  <wp:align>center</wp:align>
                </wp:positionH>
                <wp:positionV relativeFrom="paragraph">
                  <wp:posOffset>136525</wp:posOffset>
                </wp:positionV>
                <wp:extent cx="3371850" cy="285115"/>
                <wp:effectExtent l="2540" t="0" r="0" b="4445"/>
                <wp:wrapNone/>
                <wp:docPr id="45081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022EAB">
                            <w:pPr>
                              <w:pStyle w:val="Caption"/>
                              <w:rPr>
                                <w:noProof/>
                                <w:sz w:val="18"/>
                              </w:rPr>
                            </w:pPr>
                            <w:bookmarkStart w:id="596" w:name="_Ref436401598"/>
                            <w:bookmarkStart w:id="597" w:name="_Toc441082068"/>
                            <w:r>
                              <w:rPr>
                                <w:sz w:val="18"/>
                              </w:rPr>
                              <w:t>Gambar 3.</w:t>
                            </w:r>
                            <w:r>
                              <w:rPr>
                                <w:sz w:val="18"/>
                              </w:rPr>
                              <w:fldChar w:fldCharType="begin"/>
                            </w:r>
                            <w:r>
                              <w:rPr>
                                <w:sz w:val="18"/>
                              </w:rPr>
                              <w:instrText xml:space="preserve"> SEQ Gambar \* ARABIC \s 1 </w:instrText>
                            </w:r>
                            <w:r>
                              <w:rPr>
                                <w:sz w:val="18"/>
                              </w:rPr>
                              <w:fldChar w:fldCharType="separate"/>
                            </w:r>
                            <w:r>
                              <w:rPr>
                                <w:noProof/>
                                <w:sz w:val="18"/>
                              </w:rPr>
                              <w:t>13</w:t>
                            </w:r>
                            <w:r>
                              <w:rPr>
                                <w:sz w:val="18"/>
                              </w:rPr>
                              <w:fldChar w:fldCharType="end"/>
                            </w:r>
                            <w:bookmarkEnd w:id="596"/>
                            <w:r>
                              <w:rPr>
                                <w:noProof/>
                                <w:sz w:val="18"/>
                              </w:rPr>
                              <w:t xml:space="preserve"> </w:t>
                            </w:r>
                            <w:r>
                              <w:rPr>
                                <w:sz w:val="18"/>
                              </w:rPr>
                              <w:t>Diagram aktivitas menghapus peran</w:t>
                            </w:r>
                            <w:bookmarkEnd w:id="597"/>
                          </w:p>
                          <w:p w:rsidR="00950408" w:rsidRPr="00780CEE" w:rsidRDefault="00950408" w:rsidP="00022EAB"/>
                          <w:p w:rsidR="00950408" w:rsidRPr="00CA1C5E" w:rsidRDefault="00950408" w:rsidP="00022EAB"/>
                          <w:p w:rsidR="00950408" w:rsidRPr="00956456" w:rsidRDefault="00950408" w:rsidP="00022EA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59" type="#_x0000_t202" style="position:absolute;left:0;text-align:left;margin-left:0;margin-top:10.75pt;width:265.5pt;height:22.45pt;z-index:2516853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VtwAIAAMc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" filled="f" stroked="f">
                <v:textbox>
                  <w:txbxContent>
                    <w:p w:rsidR="00950408" w:rsidRDefault="00950408" w:rsidP="00022EAB">
                      <w:pPr>
                        <w:pStyle w:val="Caption"/>
                        <w:rPr>
                          <w:noProof/>
                          <w:sz w:val="18"/>
                        </w:rPr>
                      </w:pPr>
                      <w:bookmarkStart w:id="598" w:name="_Ref436401598"/>
                      <w:bookmarkStart w:id="599" w:name="_Toc441082068"/>
                      <w:r>
                        <w:rPr>
                          <w:sz w:val="18"/>
                        </w:rPr>
                        <w:t>Gambar 3.</w:t>
                      </w:r>
                      <w:r>
                        <w:rPr>
                          <w:sz w:val="18"/>
                        </w:rPr>
                        <w:fldChar w:fldCharType="begin"/>
                      </w:r>
                      <w:r>
                        <w:rPr>
                          <w:sz w:val="18"/>
                        </w:rPr>
                        <w:instrText xml:space="preserve"> SEQ Gambar \* ARABIC \s 1 </w:instrText>
                      </w:r>
                      <w:r>
                        <w:rPr>
                          <w:sz w:val="18"/>
                        </w:rPr>
                        <w:fldChar w:fldCharType="separate"/>
                      </w:r>
                      <w:r>
                        <w:rPr>
                          <w:noProof/>
                          <w:sz w:val="18"/>
                        </w:rPr>
                        <w:t>13</w:t>
                      </w:r>
                      <w:r>
                        <w:rPr>
                          <w:sz w:val="18"/>
                        </w:rPr>
                        <w:fldChar w:fldCharType="end"/>
                      </w:r>
                      <w:bookmarkEnd w:id="598"/>
                      <w:r>
                        <w:rPr>
                          <w:noProof/>
                          <w:sz w:val="18"/>
                        </w:rPr>
                        <w:t xml:space="preserve"> </w:t>
                      </w:r>
                      <w:r>
                        <w:rPr>
                          <w:sz w:val="18"/>
                        </w:rPr>
                        <w:t>Diagram aktivitas menghapus peran</w:t>
                      </w:r>
                      <w:bookmarkEnd w:id="599"/>
                    </w:p>
                    <w:p w:rsidR="00950408" w:rsidRPr="00780CEE" w:rsidRDefault="00950408" w:rsidP="00022EAB"/>
                    <w:p w:rsidR="00950408" w:rsidRPr="00CA1C5E" w:rsidRDefault="00950408" w:rsidP="00022EAB"/>
                    <w:p w:rsidR="00950408" w:rsidRPr="00956456" w:rsidRDefault="00950408" w:rsidP="00022EAB">
                      <w:pPr>
                        <w:rPr>
                          <w:sz w:val="18"/>
                          <w:szCs w:val="18"/>
                        </w:rPr>
                      </w:pPr>
                    </w:p>
                  </w:txbxContent>
                </v:textbox>
              </v:shape>
            </w:pict>
          </mc:Fallback>
        </mc:AlternateContent>
      </w:r>
    </w:p>
    <w:p w:rsidR="00356BD1" w:rsidRDefault="00356BD1" w:rsidP="001D0D42"/>
    <w:p w:rsidR="00356BD1" w:rsidRDefault="00356BD1" w:rsidP="001D0D42"/>
    <w:p w:rsidR="00356BD1" w:rsidRPr="001D0D42" w:rsidRDefault="00356BD1" w:rsidP="001D0D42"/>
    <w:p w:rsidR="003F1D67" w:rsidRDefault="00B24CF0" w:rsidP="00A01DBC">
      <w:pPr>
        <w:pStyle w:val="Heading2"/>
        <w:numPr>
          <w:ilvl w:val="1"/>
          <w:numId w:val="17"/>
        </w:numPr>
        <w:spacing w:before="0"/>
      </w:pPr>
      <w:bookmarkStart w:id="600" w:name="_Toc437274083"/>
      <w:bookmarkStart w:id="601" w:name="_Toc439259321"/>
      <w:bookmarkStart w:id="602" w:name="_Toc439259421"/>
      <w:bookmarkStart w:id="603" w:name="_Toc439260149"/>
      <w:bookmarkStart w:id="604" w:name="_Toc439260311"/>
      <w:bookmarkStart w:id="605" w:name="_Toc440863953"/>
      <w:r>
        <w:t xml:space="preserve">Perancangan </w:t>
      </w:r>
      <w:r w:rsidR="003F1D67">
        <w:t>Perangkat Lunak</w:t>
      </w:r>
      <w:bookmarkEnd w:id="600"/>
      <w:bookmarkEnd w:id="601"/>
      <w:bookmarkEnd w:id="602"/>
      <w:bookmarkEnd w:id="603"/>
      <w:bookmarkEnd w:id="604"/>
      <w:bookmarkEnd w:id="605"/>
      <w:r w:rsidR="003F1D67">
        <w:t xml:space="preserve"> </w:t>
      </w:r>
    </w:p>
    <w:p w:rsidR="003F1D67" w:rsidRDefault="003F1D67" w:rsidP="003F1D67">
      <w:pPr>
        <w:rPr>
          <w:lang w:val="id-ID"/>
        </w:rPr>
      </w:pPr>
    </w:p>
    <w:p w:rsidR="003F1D67" w:rsidRPr="008C077F" w:rsidRDefault="003F1D67" w:rsidP="001E66B9">
      <w:pPr>
        <w:ind w:firstLine="576"/>
      </w:pPr>
      <w:r>
        <w:lastRenderedPageBreak/>
        <w:t>Arsitektur perangkat lunak yang dibahas meli</w:t>
      </w:r>
      <w:r w:rsidR="008C077F">
        <w:t xml:space="preserve">puti arsitektur secara utuh yang disajikan dalam diagram arsitektur, </w:t>
      </w:r>
      <w:r>
        <w:t xml:space="preserve">arsitektur tiap komponen yang meliputi </w:t>
      </w:r>
      <w:r w:rsidR="0052525F" w:rsidRPr="0052525F">
        <w:rPr>
          <w:i/>
        </w:rPr>
        <w:t>web layer</w:t>
      </w:r>
      <w:r w:rsidR="0052525F" w:rsidRPr="0052525F">
        <w:t xml:space="preserve">, </w:t>
      </w:r>
      <w:r w:rsidR="0052525F" w:rsidRPr="0052525F">
        <w:rPr>
          <w:i/>
        </w:rPr>
        <w:t>service layer</w:t>
      </w:r>
      <w:r w:rsidR="0052525F" w:rsidRPr="0052525F">
        <w:t xml:space="preserve">, </w:t>
      </w:r>
      <w:r w:rsidR="0052525F" w:rsidRPr="0052525F">
        <w:rPr>
          <w:i/>
        </w:rPr>
        <w:t>data layer</w:t>
      </w:r>
      <w:r w:rsidR="0052525F" w:rsidRPr="0052525F">
        <w:t xml:space="preserve">, </w:t>
      </w:r>
      <w:r w:rsidR="0052525F" w:rsidRPr="0052525F">
        <w:rPr>
          <w:i/>
        </w:rPr>
        <w:t>domain layer</w:t>
      </w:r>
      <w:r w:rsidR="0052525F" w:rsidRPr="0052525F">
        <w:t xml:space="preserve">, dan </w:t>
      </w:r>
      <w:r w:rsidR="0052525F" w:rsidRPr="0052525F">
        <w:rPr>
          <w:i/>
        </w:rPr>
        <w:t>plugin layer</w:t>
      </w:r>
      <w:r w:rsidR="008C077F">
        <w:t xml:space="preserve"> yang masing-masing berisi diagram kelas dan diagram </w:t>
      </w:r>
      <w:r w:rsidR="008C077F" w:rsidRPr="008C077F">
        <w:rPr>
          <w:i/>
        </w:rPr>
        <w:t>sequence</w:t>
      </w:r>
      <w:r w:rsidR="008C077F">
        <w:t>, model basis data</w:t>
      </w:r>
      <w:r w:rsidR="004C54E4">
        <w:t xml:space="preserve"> yang disajikan dalam bentuk </w:t>
      </w:r>
      <w:r w:rsidR="004C54E4" w:rsidRPr="003F1D67">
        <w:rPr>
          <w:i/>
          <w:lang w:eastAsia="en-US"/>
        </w:rPr>
        <w:t>Conceptual Data Model</w:t>
      </w:r>
      <w:r w:rsidR="004C54E4">
        <w:rPr>
          <w:lang w:eastAsia="en-US"/>
        </w:rPr>
        <w:t xml:space="preserve"> (CDM) dan </w:t>
      </w:r>
      <w:r w:rsidR="004C54E4" w:rsidRPr="003F1D67">
        <w:rPr>
          <w:i/>
          <w:lang w:eastAsia="en-US"/>
        </w:rPr>
        <w:t>Physical Data Model</w:t>
      </w:r>
      <w:r w:rsidR="004C54E4">
        <w:rPr>
          <w:lang w:eastAsia="en-US"/>
        </w:rPr>
        <w:t xml:space="preserve"> (PDM)</w:t>
      </w:r>
      <w:r w:rsidR="00716798">
        <w:rPr>
          <w:lang w:eastAsia="en-US"/>
        </w:rPr>
        <w:t>, dan perancangan antarmuka pengguna</w:t>
      </w:r>
      <w:r w:rsidR="008C077F">
        <w:t>.</w:t>
      </w:r>
    </w:p>
    <w:p w:rsidR="00257E6D" w:rsidRPr="00257E6D" w:rsidRDefault="00257E6D" w:rsidP="00257E6D">
      <w:pPr>
        <w:jc w:val="left"/>
        <w:rPr>
          <w:lang w:eastAsia="en-US"/>
        </w:rPr>
      </w:pPr>
    </w:p>
    <w:p w:rsidR="003F1D67" w:rsidRDefault="003F1D67" w:rsidP="003F1D67">
      <w:pPr>
        <w:pStyle w:val="Heading3"/>
      </w:pPr>
      <w:bookmarkStart w:id="606" w:name="_Toc437274084"/>
      <w:bookmarkStart w:id="607" w:name="_Toc439259322"/>
      <w:bookmarkStart w:id="608" w:name="_Toc439259422"/>
      <w:bookmarkStart w:id="609" w:name="_Toc439260150"/>
      <w:bookmarkStart w:id="610" w:name="_Toc439260312"/>
      <w:bookmarkStart w:id="611" w:name="_Toc440863954"/>
      <w:r>
        <w:t>Arsitektur secara utuh</w:t>
      </w:r>
      <w:bookmarkEnd w:id="606"/>
      <w:bookmarkEnd w:id="607"/>
      <w:bookmarkEnd w:id="608"/>
      <w:bookmarkEnd w:id="609"/>
      <w:bookmarkEnd w:id="610"/>
      <w:bookmarkEnd w:id="611"/>
    </w:p>
    <w:p w:rsidR="003F1D67" w:rsidRDefault="003F1D67" w:rsidP="003F1D67"/>
    <w:p w:rsidR="00084B70" w:rsidRPr="00724039" w:rsidRDefault="00A73851" w:rsidP="00724039">
      <w:pPr>
        <w:ind w:firstLine="720"/>
      </w:pPr>
      <w:r>
        <w:t>Pada dasarnya, arsitektur yang digun</w:t>
      </w:r>
      <w:r w:rsidR="007B5CBE">
        <w:t>a</w:t>
      </w:r>
      <w:r>
        <w:t xml:space="preserve">kan oleh perangkat lunak ini adalah arsitektur </w:t>
      </w:r>
      <w:r w:rsidRPr="00084B70">
        <w:rPr>
          <w:i/>
        </w:rPr>
        <w:t>multi-</w:t>
      </w:r>
      <w:r w:rsidR="00084B70" w:rsidRPr="00084B70">
        <w:rPr>
          <w:i/>
        </w:rPr>
        <w:t>layer</w:t>
      </w:r>
      <w:r>
        <w:t>, dan pola modularitas yang kemudian di-</w:t>
      </w:r>
      <w:r w:rsidRPr="00A73851">
        <w:rPr>
          <w:i/>
        </w:rPr>
        <w:t>deploy</w:t>
      </w:r>
      <w:r>
        <w:t xml:space="preserve"> ke dalam </w:t>
      </w:r>
      <w:r w:rsidRPr="0096796E">
        <w:rPr>
          <w:i/>
        </w:rPr>
        <w:t>OSGi Environment</w:t>
      </w:r>
      <w:r w:rsidR="003A0936">
        <w:t xml:space="preserve"> yang telah terpasang </w:t>
      </w:r>
      <w:r w:rsidR="00084B70">
        <w:t xml:space="preserve">dependensi </w:t>
      </w:r>
      <w:r w:rsidR="007B5CBE">
        <w:t>yang diperlukan</w:t>
      </w:r>
      <w:r w:rsidR="00084B70">
        <w:t xml:space="preserve">. Perangkat lunak dibagi menjadi lima </w:t>
      </w:r>
      <w:r w:rsidR="00084B70">
        <w:rPr>
          <w:i/>
        </w:rPr>
        <w:t>layer</w:t>
      </w:r>
      <w:r w:rsidR="00084B70">
        <w:t xml:space="preserve"> yaitu </w:t>
      </w:r>
      <w:r w:rsidR="00084B70" w:rsidRPr="0052525F">
        <w:rPr>
          <w:i/>
        </w:rPr>
        <w:t>web layer</w:t>
      </w:r>
      <w:r w:rsidR="00084B70" w:rsidRPr="0052525F">
        <w:t xml:space="preserve">, </w:t>
      </w:r>
      <w:r w:rsidR="00084B70" w:rsidRPr="0052525F">
        <w:rPr>
          <w:i/>
        </w:rPr>
        <w:t>service layer</w:t>
      </w:r>
      <w:r w:rsidR="00084B70" w:rsidRPr="0052525F">
        <w:t xml:space="preserve">, </w:t>
      </w:r>
      <w:r w:rsidR="00084B70" w:rsidRPr="0052525F">
        <w:rPr>
          <w:i/>
        </w:rPr>
        <w:t>data layer</w:t>
      </w:r>
      <w:r w:rsidR="00084B70" w:rsidRPr="0052525F">
        <w:t xml:space="preserve">, </w:t>
      </w:r>
      <w:r w:rsidR="00084B70" w:rsidRPr="0052525F">
        <w:rPr>
          <w:i/>
        </w:rPr>
        <w:t>domain layer</w:t>
      </w:r>
      <w:r w:rsidR="00084B70" w:rsidRPr="0052525F">
        <w:t xml:space="preserve">, dan </w:t>
      </w:r>
      <w:r w:rsidR="00084B70" w:rsidRPr="0052525F">
        <w:rPr>
          <w:i/>
        </w:rPr>
        <w:t xml:space="preserve">plugin </w:t>
      </w:r>
      <w:proofErr w:type="gramStart"/>
      <w:r w:rsidR="00084B70" w:rsidRPr="0052525F">
        <w:rPr>
          <w:i/>
        </w:rPr>
        <w:t>layer</w:t>
      </w:r>
      <w:r w:rsidR="00084B70">
        <w:rPr>
          <w:i/>
        </w:rPr>
        <w:t xml:space="preserve"> </w:t>
      </w:r>
      <w:r w:rsidR="00084B70">
        <w:t xml:space="preserve"> yang</w:t>
      </w:r>
      <w:proofErr w:type="gramEnd"/>
      <w:r w:rsidR="00084B70">
        <w:t xml:space="preserve"> masing</w:t>
      </w:r>
      <w:r w:rsidR="008309E5">
        <w:t>-</w:t>
      </w:r>
      <w:r w:rsidR="00084B70">
        <w:t>masing dapat di-</w:t>
      </w:r>
      <w:r w:rsidR="00084B70">
        <w:rPr>
          <w:i/>
        </w:rPr>
        <w:t>deploy</w:t>
      </w:r>
      <w:r w:rsidR="00084B70">
        <w:t xml:space="preserve"> secara terpisah kedalam berkas .war untuk </w:t>
      </w:r>
      <w:r w:rsidR="00084B70">
        <w:rPr>
          <w:i/>
        </w:rPr>
        <w:t xml:space="preserve">web layer </w:t>
      </w:r>
      <w:r w:rsidR="00084B70">
        <w:t xml:space="preserve">dan .jar untuk </w:t>
      </w:r>
      <w:r w:rsidR="00084B70">
        <w:rPr>
          <w:i/>
        </w:rPr>
        <w:t xml:space="preserve">layer </w:t>
      </w:r>
      <w:r w:rsidR="00084B70">
        <w:t>lainnya.</w:t>
      </w:r>
      <w:r w:rsidR="005875BD">
        <w:t xml:space="preserve"> Arsitektur secara utuh ditunjukkan pada </w:t>
      </w:r>
      <w:r w:rsidR="005875BD" w:rsidRPr="005875BD">
        <w:fldChar w:fldCharType="begin"/>
      </w:r>
      <w:r w:rsidR="005875BD" w:rsidRPr="005875BD">
        <w:instrText xml:space="preserve"> REF _Ref438624724 \h </w:instrText>
      </w:r>
      <w:r w:rsidR="005875BD">
        <w:instrText xml:space="preserve"> \* MERGEFORMAT </w:instrText>
      </w:r>
      <w:r w:rsidR="005875BD" w:rsidRPr="005875BD">
        <w:fldChar w:fldCharType="separate"/>
      </w:r>
      <w:r w:rsidR="00EC2FF0" w:rsidRPr="00EC2FF0">
        <w:t>Gambar 3.14</w:t>
      </w:r>
      <w:r w:rsidR="005875BD" w:rsidRPr="005875BD">
        <w:fldChar w:fldCharType="end"/>
      </w:r>
      <w:r w:rsidR="005875BD">
        <w:t>.</w:t>
      </w:r>
    </w:p>
    <w:p w:rsidR="00DD5763" w:rsidRDefault="00084B70" w:rsidP="00724039">
      <w:pPr>
        <w:ind w:firstLine="720"/>
      </w:pPr>
      <w:r>
        <w:rPr>
          <w:i/>
        </w:rPr>
        <w:t>Web layer</w:t>
      </w:r>
      <w:r>
        <w:t xml:space="preserve">, </w:t>
      </w:r>
      <w:r w:rsidR="00717B0B">
        <w:t xml:space="preserve">yang </w:t>
      </w:r>
      <w:r>
        <w:t xml:space="preserve">diberi nama sia-web, merupakan </w:t>
      </w:r>
      <w:r w:rsidR="00717B0B" w:rsidRPr="00717B0B">
        <w:rPr>
          <w:i/>
        </w:rPr>
        <w:t>layer</w:t>
      </w:r>
      <w:r w:rsidR="00717B0B">
        <w:t xml:space="preserve"> yang mempresentasikan perangkat lunak sebagai perangkat lunak berbasis web dan menangani pendaftaran modul </w:t>
      </w:r>
      <w:r w:rsidR="000B0202">
        <w:t xml:space="preserve">ke dalam perangkat lunak. </w:t>
      </w:r>
    </w:p>
    <w:p w:rsidR="00DD5763" w:rsidRDefault="00DD5763" w:rsidP="00724039">
      <w:pPr>
        <w:ind w:firstLine="720"/>
      </w:pPr>
      <w:r>
        <w:rPr>
          <w:i/>
        </w:rPr>
        <w:t>Web l</w:t>
      </w:r>
      <w:r w:rsidR="00717B0B" w:rsidRPr="00717B0B">
        <w:rPr>
          <w:i/>
        </w:rPr>
        <w:t>ayer</w:t>
      </w:r>
      <w:r>
        <w:t xml:space="preserve"> </w:t>
      </w:r>
      <w:r w:rsidR="00717B0B">
        <w:t xml:space="preserve">memiliki ketergantungan pada </w:t>
      </w:r>
      <w:r w:rsidR="00717B0B" w:rsidRPr="00DD5763">
        <w:rPr>
          <w:i/>
        </w:rPr>
        <w:t>service</w:t>
      </w:r>
      <w:r w:rsidR="00717B0B">
        <w:t xml:space="preserve"> </w:t>
      </w:r>
      <w:r w:rsidR="00717B0B" w:rsidRPr="000B0202">
        <w:rPr>
          <w:i/>
        </w:rPr>
        <w:t>layer</w:t>
      </w:r>
      <w:r w:rsidR="00717B0B">
        <w:t xml:space="preserve"> untuk menjalankan logika bisnis perangkat lunak, </w:t>
      </w:r>
      <w:r w:rsidR="00717B0B" w:rsidRPr="000B0202">
        <w:rPr>
          <w:i/>
        </w:rPr>
        <w:t>data layer</w:t>
      </w:r>
      <w:r w:rsidR="00717B0B">
        <w:t xml:space="preserve"> untuk mengakses data pada basis data, </w:t>
      </w:r>
      <w:r w:rsidR="00717B0B" w:rsidRPr="000B0202">
        <w:rPr>
          <w:i/>
        </w:rPr>
        <w:t>domain layer</w:t>
      </w:r>
      <w:r w:rsidR="00717B0B">
        <w:t xml:space="preserve"> </w:t>
      </w:r>
      <w:r w:rsidR="00B40D34">
        <w:t xml:space="preserve">untuk mengakses kelas entitas, dan </w:t>
      </w:r>
      <w:r w:rsidR="00B40D34" w:rsidRPr="000B0202">
        <w:rPr>
          <w:i/>
        </w:rPr>
        <w:t>plugin layer</w:t>
      </w:r>
      <w:r w:rsidR="00B40D34">
        <w:t xml:space="preserve"> untuk mengakses kelas ya</w:t>
      </w:r>
      <w:r w:rsidR="00724039">
        <w:t>ng berhubungan dengan pendaftaran modul.</w:t>
      </w:r>
      <w:r w:rsidR="000B0202">
        <w:t xml:space="preserve"> Untuk menjalankan logika bisnisnya, </w:t>
      </w:r>
      <w:r w:rsidR="000B0202">
        <w:rPr>
          <w:i/>
        </w:rPr>
        <w:t>layer</w:t>
      </w:r>
      <w:r w:rsidR="000B0202">
        <w:t xml:space="preserve"> ini </w:t>
      </w:r>
      <w:r w:rsidR="006E3E76">
        <w:t xml:space="preserve">tidak </w:t>
      </w:r>
      <w:r w:rsidR="000B0202">
        <w:t xml:space="preserve">menggunakan </w:t>
      </w:r>
      <w:r w:rsidR="006E3E76">
        <w:t xml:space="preserve">kelas melainkan </w:t>
      </w:r>
      <w:r w:rsidR="000B0202">
        <w:rPr>
          <w:i/>
        </w:rPr>
        <w:t>interface</w:t>
      </w:r>
      <w:r w:rsidR="000B0202">
        <w:t xml:space="preserve"> dan menerima </w:t>
      </w:r>
      <w:r w:rsidR="000B0202" w:rsidRPr="000B0202">
        <w:rPr>
          <w:i/>
        </w:rPr>
        <w:t>service</w:t>
      </w:r>
      <w:r w:rsidR="000B0202">
        <w:rPr>
          <w:i/>
        </w:rPr>
        <w:t xml:space="preserve"> </w:t>
      </w:r>
      <w:r w:rsidR="000B0202" w:rsidRPr="000B0202">
        <w:t>dari</w:t>
      </w:r>
      <w:r w:rsidR="000B0202">
        <w:rPr>
          <w:i/>
        </w:rPr>
        <w:t xml:space="preserve"> service layer </w:t>
      </w:r>
      <w:r w:rsidR="000B0202">
        <w:t xml:space="preserve">sehingga implementasi logika bisnis pada </w:t>
      </w:r>
      <w:r w:rsidR="000B0202">
        <w:rPr>
          <w:i/>
        </w:rPr>
        <w:t xml:space="preserve">service layer </w:t>
      </w:r>
      <w:r w:rsidR="000B0202">
        <w:t xml:space="preserve">tersembunyi dari </w:t>
      </w:r>
      <w:r w:rsidR="000B0202" w:rsidRPr="000B0202">
        <w:rPr>
          <w:i/>
        </w:rPr>
        <w:t>web layer</w:t>
      </w:r>
      <w:r w:rsidR="000B0202">
        <w:rPr>
          <w:i/>
        </w:rPr>
        <w:t xml:space="preserve"> </w:t>
      </w:r>
      <w:r w:rsidR="000B0202">
        <w:t xml:space="preserve">dan hubungan antara </w:t>
      </w:r>
      <w:r w:rsidR="000B0202" w:rsidRPr="000B0202">
        <w:rPr>
          <w:i/>
        </w:rPr>
        <w:t>web layer</w:t>
      </w:r>
      <w:r w:rsidR="000B0202">
        <w:t xml:space="preserve"> dan </w:t>
      </w:r>
      <w:r w:rsidR="000B0202" w:rsidRPr="000B0202">
        <w:rPr>
          <w:i/>
        </w:rPr>
        <w:t>service layer</w:t>
      </w:r>
      <w:r w:rsidR="000B0202">
        <w:t xml:space="preserve"> menjadi </w:t>
      </w:r>
      <w:r w:rsidR="000B0202" w:rsidRPr="000B0202">
        <w:rPr>
          <w:i/>
        </w:rPr>
        <w:t>loosely-coupled</w:t>
      </w:r>
      <w:r w:rsidR="006E3E76">
        <w:rPr>
          <w:i/>
        </w:rPr>
        <w:t>.</w:t>
      </w:r>
      <w:r w:rsidR="006E3E76">
        <w:t xml:space="preserve"> Begitu pula dengan hubungan </w:t>
      </w:r>
      <w:r w:rsidR="006E3E76" w:rsidRPr="006E3E76">
        <w:rPr>
          <w:i/>
        </w:rPr>
        <w:t>layer</w:t>
      </w:r>
      <w:r w:rsidR="006E3E76">
        <w:t xml:space="preserve"> ini dengan </w:t>
      </w:r>
      <w:r w:rsidR="006E3E76" w:rsidRPr="006E3E76">
        <w:rPr>
          <w:i/>
        </w:rPr>
        <w:t>data layer</w:t>
      </w:r>
      <w:r w:rsidR="006E3E76">
        <w:t xml:space="preserve"> dimana </w:t>
      </w:r>
      <w:r w:rsidR="006E3E76" w:rsidRPr="006E3E76">
        <w:rPr>
          <w:i/>
        </w:rPr>
        <w:t>Data Access Object</w:t>
      </w:r>
      <w:r w:rsidR="006E3E76">
        <w:t xml:space="preserve"> (DAO) yang </w:t>
      </w:r>
      <w:r w:rsidR="006E3E76">
        <w:lastRenderedPageBreak/>
        <w:t xml:space="preserve">diperlukan berbentuk </w:t>
      </w:r>
      <w:r w:rsidR="006E3E76" w:rsidRPr="006E3E76">
        <w:rPr>
          <w:i/>
        </w:rPr>
        <w:t>interface</w:t>
      </w:r>
      <w:r w:rsidR="006E3E76">
        <w:t xml:space="preserve"> dengan implementasi yang tersembunyi pada </w:t>
      </w:r>
      <w:r w:rsidR="006E3E76" w:rsidRPr="006E3E76">
        <w:rPr>
          <w:i/>
        </w:rPr>
        <w:t>data layer</w:t>
      </w:r>
      <w:r w:rsidR="006E3E76">
        <w:t>.</w:t>
      </w:r>
    </w:p>
    <w:p w:rsidR="001E68F4" w:rsidRDefault="00A85DB7" w:rsidP="00724039">
      <w:pPr>
        <w:ind w:firstLine="720"/>
      </w:pPr>
      <w:r w:rsidRPr="006E6C4C">
        <w:rPr>
          <w:i/>
        </w:rPr>
        <w:t>Service layer</w:t>
      </w:r>
      <w:r>
        <w:t xml:space="preserve">, yang diberi nama sia-service, merupakan </w:t>
      </w:r>
      <w:r w:rsidRPr="006E6C4C">
        <w:rPr>
          <w:i/>
        </w:rPr>
        <w:t>layer</w:t>
      </w:r>
      <w:r>
        <w:t xml:space="preserve"> yang menyediakan logika bisnis</w:t>
      </w:r>
      <w:r w:rsidR="00DD5763">
        <w:t xml:space="preserve"> untuk fungsionalitas admin. </w:t>
      </w:r>
      <w:r w:rsidR="00DD5763" w:rsidRPr="006E6C4C">
        <w:rPr>
          <w:i/>
        </w:rPr>
        <w:t>Layer</w:t>
      </w:r>
      <w:r w:rsidR="00DD5763">
        <w:t xml:space="preserve"> ini menyediakan </w:t>
      </w:r>
      <w:r w:rsidR="00DD5763" w:rsidRPr="006E6C4C">
        <w:rPr>
          <w:i/>
        </w:rPr>
        <w:t>interface</w:t>
      </w:r>
      <w:r w:rsidR="00DD5763">
        <w:t xml:space="preserve"> </w:t>
      </w:r>
      <w:r w:rsidR="00DD5763" w:rsidRPr="006E6C4C">
        <w:rPr>
          <w:i/>
        </w:rPr>
        <w:t>service</w:t>
      </w:r>
      <w:r w:rsidR="00DD5763">
        <w:t xml:space="preserve"> untuk digunakan </w:t>
      </w:r>
      <w:r w:rsidR="006E6C4C">
        <w:t>oleh</w:t>
      </w:r>
      <w:r w:rsidR="00DD5763">
        <w:t xml:space="preserve"> </w:t>
      </w:r>
      <w:r w:rsidR="00DD5763" w:rsidRPr="006E6C4C">
        <w:rPr>
          <w:i/>
        </w:rPr>
        <w:t>layer</w:t>
      </w:r>
      <w:r w:rsidR="00DD5763">
        <w:t xml:space="preserve"> lain sekaligus implementasinya yang bersifat tertutup untuk meminimalisasi </w:t>
      </w:r>
      <w:r w:rsidR="00DD5763" w:rsidRPr="006E6C4C">
        <w:rPr>
          <w:i/>
        </w:rPr>
        <w:t>coupling</w:t>
      </w:r>
      <w:r w:rsidR="00DD5763">
        <w:t>.</w:t>
      </w:r>
    </w:p>
    <w:p w:rsidR="006E6C4C" w:rsidRDefault="00DD5763" w:rsidP="00724039">
      <w:pPr>
        <w:ind w:firstLine="720"/>
      </w:pPr>
      <w:r w:rsidRPr="006E6C4C">
        <w:rPr>
          <w:i/>
        </w:rPr>
        <w:t>Service layer</w:t>
      </w:r>
      <w:r>
        <w:t xml:space="preserve"> memiliki ketergantungan terhadap </w:t>
      </w:r>
      <w:r w:rsidRPr="000B0202">
        <w:rPr>
          <w:i/>
        </w:rPr>
        <w:t>data layer</w:t>
      </w:r>
      <w:r>
        <w:t xml:space="preserve"> untuk mengakses data pada basis data, </w:t>
      </w:r>
      <w:r w:rsidRPr="000B0202">
        <w:rPr>
          <w:i/>
        </w:rPr>
        <w:t>domain layer</w:t>
      </w:r>
      <w:r>
        <w:t xml:space="preserve"> untuk mengakses kelas entitas, dan </w:t>
      </w:r>
      <w:r w:rsidRPr="000B0202">
        <w:rPr>
          <w:i/>
        </w:rPr>
        <w:t>plugin layer</w:t>
      </w:r>
      <w:r>
        <w:t xml:space="preserve"> untuk mengakses kelas yang berhubungan dengan pendaftaran modul.</w:t>
      </w:r>
      <w:r w:rsidR="006E6C4C">
        <w:t xml:space="preserve"> Sama seperti pada </w:t>
      </w:r>
      <w:r w:rsidR="006E6C4C" w:rsidRPr="006E6C4C">
        <w:rPr>
          <w:i/>
        </w:rPr>
        <w:t>web layer</w:t>
      </w:r>
      <w:r w:rsidR="006E6C4C">
        <w:t xml:space="preserve">, </w:t>
      </w:r>
      <w:r w:rsidR="006E6C4C" w:rsidRPr="006E6C4C">
        <w:rPr>
          <w:i/>
        </w:rPr>
        <w:t>layer</w:t>
      </w:r>
      <w:r w:rsidR="006E6C4C">
        <w:t xml:space="preserve"> ini menggunakan </w:t>
      </w:r>
      <w:r w:rsidR="006E6C4C" w:rsidRPr="006E6C4C">
        <w:rPr>
          <w:i/>
        </w:rPr>
        <w:t>interface</w:t>
      </w:r>
      <w:r w:rsidR="006E6C4C">
        <w:t xml:space="preserve"> DAO untuk menggunakan kelas implementasi DAO pada </w:t>
      </w:r>
      <w:r w:rsidR="006E6C4C" w:rsidRPr="006E6C4C">
        <w:rPr>
          <w:i/>
        </w:rPr>
        <w:t>data layer</w:t>
      </w:r>
      <w:r w:rsidR="006E6C4C">
        <w:t>.</w:t>
      </w:r>
    </w:p>
    <w:p w:rsidR="009B0065" w:rsidRDefault="009B0065" w:rsidP="00724039">
      <w:pPr>
        <w:ind w:firstLine="720"/>
      </w:pPr>
      <w:r w:rsidRPr="00992B72">
        <w:rPr>
          <w:i/>
        </w:rPr>
        <w:t>Data layer</w:t>
      </w:r>
      <w:r>
        <w:t xml:space="preserve">, diberi nama sia-data, berisi </w:t>
      </w:r>
      <w:r w:rsidRPr="00992B72">
        <w:rPr>
          <w:i/>
        </w:rPr>
        <w:t>interface</w:t>
      </w:r>
      <w:r>
        <w:t xml:space="preserve"> dan kelas implementasi DAO untuk mengakses data. Seperti pada </w:t>
      </w:r>
      <w:r w:rsidRPr="00992B72">
        <w:rPr>
          <w:i/>
        </w:rPr>
        <w:t>service layer</w:t>
      </w:r>
      <w:r>
        <w:t xml:space="preserve">, </w:t>
      </w:r>
      <w:r w:rsidRPr="00992B72">
        <w:rPr>
          <w:i/>
        </w:rPr>
        <w:t>interface</w:t>
      </w:r>
      <w:r>
        <w:t xml:space="preserve"> pada </w:t>
      </w:r>
      <w:r w:rsidRPr="00992B72">
        <w:rPr>
          <w:i/>
        </w:rPr>
        <w:t>layer</w:t>
      </w:r>
      <w:r>
        <w:t xml:space="preserve"> ini digunakan oleh </w:t>
      </w:r>
      <w:r w:rsidRPr="00992B72">
        <w:rPr>
          <w:i/>
        </w:rPr>
        <w:t>layer</w:t>
      </w:r>
      <w:r>
        <w:t xml:space="preserve"> lain untuk mengakses kelas implementasi pada </w:t>
      </w:r>
      <w:r w:rsidRPr="00992B72">
        <w:rPr>
          <w:i/>
        </w:rPr>
        <w:t>layer</w:t>
      </w:r>
      <w:r>
        <w:t xml:space="preserve"> ini.</w:t>
      </w:r>
    </w:p>
    <w:p w:rsidR="009B0065" w:rsidRDefault="009B0065" w:rsidP="00724039">
      <w:pPr>
        <w:ind w:firstLine="720"/>
      </w:pPr>
      <w:r w:rsidRPr="00992B72">
        <w:rPr>
          <w:i/>
        </w:rPr>
        <w:t>Dat</w:t>
      </w:r>
      <w:r w:rsidR="00992B72" w:rsidRPr="00992B72">
        <w:rPr>
          <w:i/>
        </w:rPr>
        <w:t>a layer</w:t>
      </w:r>
      <w:r w:rsidR="00992B72">
        <w:t xml:space="preserve"> memiliki ketergantungan terhadap </w:t>
      </w:r>
      <w:r w:rsidR="00992B72" w:rsidRPr="000B0202">
        <w:rPr>
          <w:i/>
        </w:rPr>
        <w:t>domain layer</w:t>
      </w:r>
      <w:r w:rsidR="00992B72">
        <w:t xml:space="preserve"> untuk mengakses kelas entitas.</w:t>
      </w:r>
    </w:p>
    <w:p w:rsidR="008B0284" w:rsidRDefault="008B0284" w:rsidP="00724039">
      <w:pPr>
        <w:ind w:firstLine="720"/>
      </w:pPr>
      <w:r w:rsidRPr="00483C9F">
        <w:rPr>
          <w:i/>
        </w:rPr>
        <w:t>Plugin layer</w:t>
      </w:r>
      <w:r>
        <w:t xml:space="preserve">, diberi nama sia-plugin, merupakan </w:t>
      </w:r>
      <w:r w:rsidRPr="00483C9F">
        <w:rPr>
          <w:i/>
        </w:rPr>
        <w:t>layer</w:t>
      </w:r>
      <w:r>
        <w:t xml:space="preserve"> yang berisi </w:t>
      </w:r>
      <w:r w:rsidRPr="00483C9F">
        <w:rPr>
          <w:i/>
        </w:rPr>
        <w:t>interface</w:t>
      </w:r>
      <w:r>
        <w:t xml:space="preserve"> untuk yang digunakan untuk mendaftarkan modul ke dalam perangkat lunak sistem informasi akademik.</w:t>
      </w:r>
    </w:p>
    <w:p w:rsidR="008B0284" w:rsidRDefault="008B0284" w:rsidP="00724039">
      <w:pPr>
        <w:ind w:firstLine="720"/>
      </w:pPr>
      <w:r w:rsidRPr="0003597A">
        <w:rPr>
          <w:i/>
        </w:rPr>
        <w:t>Domain layer</w:t>
      </w:r>
      <w:r>
        <w:t xml:space="preserve">, diberi nama sia-domain, merupakan </w:t>
      </w:r>
      <w:r w:rsidRPr="0003597A">
        <w:rPr>
          <w:i/>
        </w:rPr>
        <w:t>layer</w:t>
      </w:r>
      <w:r>
        <w:t xml:space="preserve"> yang berisi kelas entitas yang digunakan pada penyimpanan data dan pertukaran data antar </w:t>
      </w:r>
      <w:r w:rsidRPr="0003597A">
        <w:rPr>
          <w:i/>
        </w:rPr>
        <w:t>layer</w:t>
      </w:r>
      <w:r>
        <w:t>.</w:t>
      </w:r>
    </w:p>
    <w:p w:rsidR="003F1D67" w:rsidRPr="003F1D67" w:rsidRDefault="003F1D67" w:rsidP="0064376F"/>
    <w:p w:rsidR="009805F7" w:rsidRPr="009805F7" w:rsidRDefault="00C63621" w:rsidP="009805F7">
      <w:pPr>
        <w:pStyle w:val="Heading3"/>
      </w:pPr>
      <w:bookmarkStart w:id="612" w:name="_Toc437274085"/>
      <w:bookmarkStart w:id="613" w:name="_Toc439259323"/>
      <w:bookmarkStart w:id="614" w:name="_Toc439259423"/>
      <w:bookmarkStart w:id="615" w:name="_Toc439260151"/>
      <w:bookmarkStart w:id="616" w:name="_Toc439260313"/>
      <w:bookmarkStart w:id="617" w:name="_Toc440863955"/>
      <w:r>
        <w:t>Arsitektur komponen</w:t>
      </w:r>
      <w:bookmarkEnd w:id="612"/>
      <w:bookmarkEnd w:id="613"/>
      <w:bookmarkEnd w:id="614"/>
      <w:bookmarkEnd w:id="615"/>
      <w:bookmarkEnd w:id="616"/>
      <w:bookmarkEnd w:id="617"/>
    </w:p>
    <w:p w:rsidR="00EC3FAA" w:rsidRDefault="00EC3FAA" w:rsidP="00EC3FAA"/>
    <w:p w:rsidR="00EC3FAA" w:rsidRDefault="00EC3FAA" w:rsidP="00062FE3">
      <w:pPr>
        <w:ind w:firstLine="720"/>
      </w:pPr>
      <w:r>
        <w:t>Kerangka kerja perangkat lunak Sistem Inform</w:t>
      </w:r>
      <w:r w:rsidR="0096796E">
        <w:t>asi Akademik ini tersusun atas lima</w:t>
      </w:r>
      <w:r>
        <w:t xml:space="preserve"> layer sebagai komponennya yaitu </w:t>
      </w:r>
      <w:r w:rsidRPr="0096796E">
        <w:rPr>
          <w:i/>
        </w:rPr>
        <w:t>Web Layer, Service Layer, Data Layer, Plugin Layer, dan Domain Layer</w:t>
      </w:r>
      <w:r>
        <w:t xml:space="preserve">. </w:t>
      </w:r>
      <w:r w:rsidR="00062FE3" w:rsidRPr="0096796E">
        <w:rPr>
          <w:i/>
        </w:rPr>
        <w:t>Layer</w:t>
      </w:r>
      <w:r w:rsidR="00062FE3">
        <w:t xml:space="preserve"> tersebut dibangun dan di</w:t>
      </w:r>
      <w:r w:rsidR="0096796E">
        <w:t>-</w:t>
      </w:r>
      <w:r w:rsidR="00062FE3" w:rsidRPr="0096796E">
        <w:rPr>
          <w:i/>
        </w:rPr>
        <w:t>deploy</w:t>
      </w:r>
      <w:r w:rsidR="00062FE3">
        <w:t xml:space="preserve"> secara terpisah ke dalam </w:t>
      </w:r>
      <w:r w:rsidR="00062FE3" w:rsidRPr="0096796E">
        <w:rPr>
          <w:i/>
        </w:rPr>
        <w:t>OSGi</w:t>
      </w:r>
      <w:r w:rsidR="00062FE3">
        <w:t xml:space="preserve"> </w:t>
      </w:r>
      <w:r w:rsidR="00062FE3" w:rsidRPr="0096796E">
        <w:rPr>
          <w:i/>
        </w:rPr>
        <w:t>container</w:t>
      </w:r>
      <w:r w:rsidR="00062FE3">
        <w:t>.</w:t>
      </w:r>
    </w:p>
    <w:p w:rsidR="00A53971" w:rsidRDefault="00C50A96" w:rsidP="00062FE3">
      <w:pPr>
        <w:ind w:firstLine="720"/>
      </w:pPr>
      <w:r>
        <w:rPr>
          <w:noProof/>
          <w:lang w:eastAsia="en-US"/>
        </w:rPr>
        <w:drawing>
          <wp:anchor distT="0" distB="0" distL="114300" distR="114300" simplePos="0" relativeHeight="251763712" behindDoc="0" locked="0" layoutInCell="1" allowOverlap="1" wp14:anchorId="33158CE3" wp14:editId="5CCAB79B">
            <wp:simplePos x="0" y="0"/>
            <wp:positionH relativeFrom="column">
              <wp:posOffset>3175</wp:posOffset>
            </wp:positionH>
            <wp:positionV relativeFrom="paragraph">
              <wp:posOffset>151765</wp:posOffset>
            </wp:positionV>
            <wp:extent cx="3708400" cy="30124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A-FR (1).png"/>
                    <pic:cNvPicPr/>
                  </pic:nvPicPr>
                  <pic:blipFill>
                    <a:blip r:embed="rId186">
                      <a:extLst>
                        <a:ext uri="{28A0092B-C50C-407E-A947-70E740481C1C}">
                          <a14:useLocalDpi xmlns:a14="http://schemas.microsoft.com/office/drawing/2010/main" val="0"/>
                        </a:ext>
                      </a:extLst>
                    </a:blip>
                    <a:stretch>
                      <a:fillRect/>
                    </a:stretch>
                  </pic:blipFill>
                  <pic:spPr>
                    <a:xfrm>
                      <a:off x="0" y="0"/>
                      <a:ext cx="3708400" cy="3012440"/>
                    </a:xfrm>
                    <a:prstGeom prst="rect">
                      <a:avLst/>
                    </a:prstGeom>
                  </pic:spPr>
                </pic:pic>
              </a:graphicData>
            </a:graphic>
          </wp:anchor>
        </w:drawing>
      </w:r>
    </w:p>
    <w:p w:rsidR="00C63621" w:rsidRDefault="00C63621"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A53971" w:rsidRDefault="00D7564E" w:rsidP="00C63621">
      <w:r>
        <w:rPr>
          <w:noProof/>
          <w:lang w:eastAsia="en-US"/>
        </w:rPr>
        <mc:AlternateContent>
          <mc:Choice Requires="wps">
            <w:drawing>
              <wp:anchor distT="0" distB="0" distL="114300" distR="114300" simplePos="0" relativeHeight="251674112" behindDoc="0" locked="0" layoutInCell="1" allowOverlap="1">
                <wp:simplePos x="0" y="0"/>
                <wp:positionH relativeFrom="column">
                  <wp:posOffset>160655</wp:posOffset>
                </wp:positionH>
                <wp:positionV relativeFrom="paragraph">
                  <wp:posOffset>122555</wp:posOffset>
                </wp:positionV>
                <wp:extent cx="3371850" cy="285115"/>
                <wp:effectExtent l="3810" t="0" r="0" b="1905"/>
                <wp:wrapNone/>
                <wp:docPr id="4508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E22380">
                            <w:pPr>
                              <w:pStyle w:val="Caption"/>
                              <w:rPr>
                                <w:noProof/>
                                <w:sz w:val="18"/>
                              </w:rPr>
                            </w:pPr>
                            <w:bookmarkStart w:id="618" w:name="_Ref438624724"/>
                            <w:bookmarkStart w:id="619"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618"/>
                            <w:r>
                              <w:rPr>
                                <w:noProof/>
                                <w:sz w:val="18"/>
                              </w:rPr>
                              <w:t xml:space="preserve"> Diagram </w:t>
                            </w:r>
                            <w:r>
                              <w:rPr>
                                <w:sz w:val="18"/>
                              </w:rPr>
                              <w:t>arsitektur</w:t>
                            </w:r>
                            <w:bookmarkEnd w:id="619"/>
                          </w:p>
                          <w:p w:rsidR="00950408" w:rsidRPr="00780CEE" w:rsidRDefault="00950408" w:rsidP="00E22380"/>
                          <w:p w:rsidR="00950408" w:rsidRPr="00CA1C5E" w:rsidRDefault="00950408" w:rsidP="00E22380"/>
                          <w:p w:rsidR="00950408" w:rsidRPr="00956456" w:rsidRDefault="00950408"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60" type="#_x0000_t202" style="position:absolute;left:0;text-align:left;margin-left:12.65pt;margin-top:9.65pt;width:265.5pt;height:22.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nvvQ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" filled="f" stroked="f">
                <v:textbox>
                  <w:txbxContent>
                    <w:p w:rsidR="00950408" w:rsidRDefault="00950408" w:rsidP="00E22380">
                      <w:pPr>
                        <w:pStyle w:val="Caption"/>
                        <w:rPr>
                          <w:noProof/>
                          <w:sz w:val="18"/>
                        </w:rPr>
                      </w:pPr>
                      <w:bookmarkStart w:id="620" w:name="_Ref438624724"/>
                      <w:bookmarkStart w:id="621"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620"/>
                      <w:r>
                        <w:rPr>
                          <w:noProof/>
                          <w:sz w:val="18"/>
                        </w:rPr>
                        <w:t xml:space="preserve"> Diagram </w:t>
                      </w:r>
                      <w:r>
                        <w:rPr>
                          <w:sz w:val="18"/>
                        </w:rPr>
                        <w:t>arsitektur</w:t>
                      </w:r>
                      <w:bookmarkEnd w:id="621"/>
                    </w:p>
                    <w:p w:rsidR="00950408" w:rsidRPr="00780CEE" w:rsidRDefault="00950408" w:rsidP="00E22380"/>
                    <w:p w:rsidR="00950408" w:rsidRPr="00CA1C5E" w:rsidRDefault="00950408" w:rsidP="00E22380"/>
                    <w:p w:rsidR="00950408" w:rsidRPr="00956456" w:rsidRDefault="00950408" w:rsidP="00E22380">
                      <w:pPr>
                        <w:rPr>
                          <w:sz w:val="18"/>
                          <w:szCs w:val="18"/>
                        </w:rPr>
                      </w:pPr>
                    </w:p>
                  </w:txbxContent>
                </v:textbox>
              </v:shape>
            </w:pict>
          </mc:Fallback>
        </mc:AlternateContent>
      </w:r>
    </w:p>
    <w:p w:rsidR="0064376F" w:rsidRDefault="0064376F" w:rsidP="00C63621"/>
    <w:p w:rsidR="005875BD" w:rsidRPr="00C63621" w:rsidRDefault="005875BD" w:rsidP="00C63621"/>
    <w:p w:rsidR="009805F7" w:rsidRDefault="009805F7" w:rsidP="00E51622">
      <w:pPr>
        <w:pStyle w:val="Heading4"/>
        <w:ind w:left="851"/>
        <w:rPr>
          <w:i/>
        </w:rPr>
      </w:pPr>
      <w:bookmarkStart w:id="622" w:name="_Toc439260152"/>
      <w:bookmarkStart w:id="623" w:name="_Toc439260314"/>
      <w:bookmarkStart w:id="624" w:name="_Toc440863956"/>
      <w:r w:rsidRPr="009805F7">
        <w:rPr>
          <w:i/>
        </w:rPr>
        <w:t>Web layer</w:t>
      </w:r>
      <w:bookmarkEnd w:id="622"/>
      <w:bookmarkEnd w:id="623"/>
      <w:bookmarkEnd w:id="624"/>
    </w:p>
    <w:p w:rsidR="009805F7" w:rsidRDefault="009805F7" w:rsidP="009805F7">
      <w:pPr>
        <w:ind w:left="720"/>
      </w:pPr>
    </w:p>
    <w:p w:rsidR="00354471" w:rsidRDefault="00354471" w:rsidP="00354471">
      <w:pPr>
        <w:ind w:firstLine="720"/>
      </w:pPr>
      <w:r w:rsidRPr="0096796E">
        <w:rPr>
          <w:i/>
        </w:rPr>
        <w:t>Web layer</w:t>
      </w:r>
      <w:r>
        <w:t xml:space="preserve"> dari perangkat lunak ini menggunakan pola perancangan </w:t>
      </w:r>
      <w:r w:rsidR="00A53971">
        <w:rPr>
          <w:i/>
        </w:rPr>
        <w:t>Model-View-</w:t>
      </w:r>
      <w:r w:rsidRPr="0096796E">
        <w:rPr>
          <w:i/>
        </w:rPr>
        <w:t>Controller</w:t>
      </w:r>
      <w:r>
        <w:t xml:space="preserve"> yang didukung oleh kerangka kerja </w:t>
      </w:r>
      <w:r w:rsidRPr="0096796E">
        <w:rPr>
          <w:i/>
        </w:rPr>
        <w:t>Spring MVC</w:t>
      </w:r>
      <w:r>
        <w:t>. Seperti yang d</w:t>
      </w:r>
      <w:r w:rsidR="006B0650">
        <w:t xml:space="preserve">igambarkan pada </w:t>
      </w:r>
      <w:r w:rsidR="006B0650" w:rsidRPr="006B0650">
        <w:fldChar w:fldCharType="begin"/>
      </w:r>
      <w:r w:rsidR="006B0650" w:rsidRPr="006B0650">
        <w:instrText xml:space="preserve"> REF _Ref433729513 \h </w:instrText>
      </w:r>
      <w:r w:rsidR="006B0650">
        <w:instrText xml:space="preserve"> \* MERGEFORMAT </w:instrText>
      </w:r>
      <w:r w:rsidR="006B0650" w:rsidRPr="006B0650">
        <w:fldChar w:fldCharType="separate"/>
      </w:r>
      <w:r w:rsidR="00EC2FF0" w:rsidRPr="00EC2FF0">
        <w:t>Gambar 3.15</w:t>
      </w:r>
      <w:r w:rsidR="006B0650" w:rsidRPr="006B0650">
        <w:fldChar w:fldCharType="end"/>
      </w:r>
      <w:r>
        <w:t xml:space="preserve">, pada </w:t>
      </w:r>
      <w:r w:rsidRPr="0096796E">
        <w:rPr>
          <w:i/>
        </w:rPr>
        <w:t>layer</w:t>
      </w:r>
      <w:r>
        <w:t xml:space="preserve"> ini terdapat kelas-kelas </w:t>
      </w:r>
      <w:r w:rsidRPr="0096796E">
        <w:rPr>
          <w:i/>
        </w:rPr>
        <w:t>controller</w:t>
      </w:r>
      <w:r>
        <w:t xml:space="preserve"> utama yang merupakan fitur admin, kelas-kelas yang bertugas untuk mendaftarkan modul, kelas-kelas yang mengatur keamaan dari kerangka kerja ini, dan beberapa komponen kerangka kerja pihak ketiga untuk mengambil obyek </w:t>
      </w:r>
      <w:r w:rsidRPr="0096796E">
        <w:rPr>
          <w:i/>
        </w:rPr>
        <w:t>service</w:t>
      </w:r>
      <w:r>
        <w:t xml:space="preserve"> dan </w:t>
      </w:r>
      <w:r w:rsidRPr="0096796E">
        <w:rPr>
          <w:i/>
        </w:rPr>
        <w:t>DAO</w:t>
      </w:r>
      <w:r>
        <w:t xml:space="preserve"> dari </w:t>
      </w:r>
      <w:r w:rsidRPr="0096796E">
        <w:rPr>
          <w:i/>
        </w:rPr>
        <w:t>layer</w:t>
      </w:r>
      <w:r>
        <w:t xml:space="preserve"> lain seperti </w:t>
      </w:r>
      <w:r w:rsidRPr="0096796E">
        <w:rPr>
          <w:i/>
        </w:rPr>
        <w:t>service layer</w:t>
      </w:r>
      <w:r>
        <w:t xml:space="preserve"> dan </w:t>
      </w:r>
      <w:r w:rsidRPr="0096796E">
        <w:rPr>
          <w:i/>
        </w:rPr>
        <w:t>data layer</w:t>
      </w:r>
      <w:r w:rsidR="00CC0A50">
        <w:t>.</w:t>
      </w:r>
    </w:p>
    <w:p w:rsidR="003526AD" w:rsidRDefault="00354471" w:rsidP="00354471">
      <w:pPr>
        <w:ind w:firstLine="720"/>
      </w:pPr>
      <w:r>
        <w:t>Pendaftaran</w:t>
      </w:r>
      <w:r w:rsidR="003526AD">
        <w:t xml:space="preserve"> modul</w:t>
      </w:r>
      <w:r>
        <w:t xml:space="preserve"> baru akan dilakukan oleh kelas </w:t>
      </w:r>
      <w:r w:rsidRPr="0096796E">
        <w:rPr>
          <w:i/>
        </w:rPr>
        <w:t>WebAppInitializer</w:t>
      </w:r>
      <w:r>
        <w:t xml:space="preserve">. Kelas ini mengimplementasi kelas </w:t>
      </w:r>
      <w:r w:rsidRPr="0096796E">
        <w:rPr>
          <w:i/>
        </w:rPr>
        <w:t>interface</w:t>
      </w:r>
      <w:r>
        <w:t xml:space="preserve"> </w:t>
      </w:r>
      <w:r w:rsidRPr="0096796E">
        <w:rPr>
          <w:i/>
        </w:rPr>
        <w:t>WebApplicationInitializer</w:t>
      </w:r>
      <w:r>
        <w:t xml:space="preserve"> dari Sping MVC dimana kelas </w:t>
      </w:r>
      <w:r w:rsidRPr="0096796E">
        <w:rPr>
          <w:i/>
        </w:rPr>
        <w:t>interface</w:t>
      </w:r>
      <w:r>
        <w:t xml:space="preserve"> </w:t>
      </w:r>
      <w:r>
        <w:lastRenderedPageBreak/>
        <w:t xml:space="preserve">tersebut memiliki fungsi </w:t>
      </w:r>
      <w:r w:rsidRPr="0096796E">
        <w:rPr>
          <w:i/>
        </w:rPr>
        <w:t>onStartup(ServletContext)</w:t>
      </w:r>
      <w:r>
        <w:t xml:space="preserve"> yang dipanggil ketika kerangka kerja web pertama kali dijalankan. </w:t>
      </w:r>
    </w:p>
    <w:p w:rsidR="009805F7" w:rsidRDefault="00354471" w:rsidP="001A649D">
      <w:pPr>
        <w:ind w:firstLine="720"/>
      </w:pPr>
      <w:r w:rsidRPr="0096796E">
        <w:rPr>
          <w:i/>
        </w:rPr>
        <w:t>Layer</w:t>
      </w:r>
      <w:r>
        <w:t xml:space="preserve"> ini juga mengatur keamaanan dari ker</w:t>
      </w:r>
      <w:r w:rsidR="00D529AD">
        <w:t>angka kerja terutama pada fitur</w:t>
      </w:r>
      <w:r>
        <w:t xml:space="preserve"> admin. Keamanan pada </w:t>
      </w:r>
      <w:r w:rsidRPr="0096796E">
        <w:rPr>
          <w:i/>
        </w:rPr>
        <w:t>layer</w:t>
      </w:r>
      <w:r>
        <w:t xml:space="preserve"> ini dilakukan pada bagian </w:t>
      </w:r>
      <w:r w:rsidRPr="0096796E">
        <w:rPr>
          <w:i/>
        </w:rPr>
        <w:t>Controller</w:t>
      </w:r>
      <w:r>
        <w:t xml:space="preserve"> pada </w:t>
      </w:r>
      <w:r w:rsidRPr="0096796E">
        <w:rPr>
          <w:i/>
        </w:rPr>
        <w:t>Spring MVC</w:t>
      </w:r>
      <w:r>
        <w:t xml:space="preserve"> dengan menggunakan kerangka kerja </w:t>
      </w:r>
      <w:r w:rsidRPr="0096796E">
        <w:rPr>
          <w:i/>
        </w:rPr>
        <w:t>Spring Security</w:t>
      </w:r>
      <w:r>
        <w:t>.</w:t>
      </w:r>
      <w:r w:rsidR="006B0650">
        <w:t xml:space="preserve"> </w:t>
      </w:r>
      <w:r w:rsidR="006B0650" w:rsidRPr="006B0650">
        <w:fldChar w:fldCharType="begin"/>
      </w:r>
      <w:r w:rsidR="006B0650" w:rsidRPr="006B0650">
        <w:instrText xml:space="preserve"> REF _Ref433729538 \h </w:instrText>
      </w:r>
      <w:r w:rsidR="006B0650">
        <w:instrText xml:space="preserve"> \* MERGEFORMAT </w:instrText>
      </w:r>
      <w:r w:rsidR="006B0650" w:rsidRPr="006B0650">
        <w:fldChar w:fldCharType="separate"/>
      </w:r>
      <w:r w:rsidR="00EC2FF0" w:rsidRPr="00EC2FF0">
        <w:t>Gambar 3.17</w:t>
      </w:r>
      <w:r w:rsidR="006B0650" w:rsidRPr="006B0650">
        <w:fldChar w:fldCharType="end"/>
      </w:r>
      <w:r>
        <w:t xml:space="preserve"> menggambarkan dependensi dari layer ini terhadap </w:t>
      </w:r>
      <w:r w:rsidRPr="0096796E">
        <w:rPr>
          <w:i/>
        </w:rPr>
        <w:t>Spring Security</w:t>
      </w:r>
      <w:r w:rsidR="001A649D">
        <w:t>.</w:t>
      </w:r>
    </w:p>
    <w:p w:rsidR="009805F7" w:rsidRPr="009805F7" w:rsidRDefault="009805F7" w:rsidP="009805F7">
      <w:pPr>
        <w:ind w:left="720"/>
      </w:pPr>
    </w:p>
    <w:p w:rsidR="009805F7" w:rsidRDefault="009805F7" w:rsidP="00E51622">
      <w:pPr>
        <w:pStyle w:val="Heading4"/>
        <w:ind w:left="851"/>
        <w:rPr>
          <w:i/>
        </w:rPr>
      </w:pPr>
      <w:bookmarkStart w:id="625" w:name="_Toc439260153"/>
      <w:bookmarkStart w:id="626" w:name="_Toc439260315"/>
      <w:bookmarkStart w:id="627" w:name="_Toc440863957"/>
      <w:r>
        <w:rPr>
          <w:i/>
        </w:rPr>
        <w:t>Service layer</w:t>
      </w:r>
      <w:bookmarkEnd w:id="625"/>
      <w:bookmarkEnd w:id="626"/>
      <w:bookmarkEnd w:id="627"/>
    </w:p>
    <w:p w:rsidR="00C12D90" w:rsidRDefault="00C12D90" w:rsidP="00C12D90"/>
    <w:p w:rsidR="00C12D90" w:rsidRDefault="00C12D90" w:rsidP="00C12D90">
      <w:pPr>
        <w:ind w:firstLine="720"/>
      </w:pPr>
      <w:r w:rsidRPr="0096796E">
        <w:rPr>
          <w:i/>
        </w:rPr>
        <w:t>Service layer</w:t>
      </w:r>
      <w:r>
        <w:t xml:space="preserve"> pada kerangka kerja ini berperan sebagai penyedia logika bisnis terutama untuk fitur-fitur admin dari kerangka kerja ini.</w:t>
      </w:r>
    </w:p>
    <w:p w:rsidR="00C12D90" w:rsidRDefault="00C12D90" w:rsidP="00C12D90">
      <w:pPr>
        <w:ind w:firstLine="720"/>
      </w:pPr>
      <w:r>
        <w:t>Seperti yang digambarkan pada</w:t>
      </w:r>
      <w:r w:rsidR="006B0650">
        <w:t xml:space="preserve"> </w:t>
      </w:r>
      <w:r w:rsidR="006B0650" w:rsidRPr="006B0650">
        <w:fldChar w:fldCharType="begin"/>
      </w:r>
      <w:r w:rsidR="006B0650" w:rsidRPr="006B0650">
        <w:instrText xml:space="preserve"> REF _Ref433729577 \h </w:instrText>
      </w:r>
      <w:r w:rsidR="006B0650">
        <w:instrText xml:space="preserve"> \* MERGEFORMAT </w:instrText>
      </w:r>
      <w:r w:rsidR="006B0650" w:rsidRPr="006B0650">
        <w:fldChar w:fldCharType="separate"/>
      </w:r>
      <w:r w:rsidR="00EC2FF0" w:rsidRPr="00EC2FF0">
        <w:t>Gambar 3.16</w:t>
      </w:r>
      <w:r w:rsidR="006B0650" w:rsidRPr="006B0650">
        <w:fldChar w:fldCharType="end"/>
      </w:r>
      <w:r>
        <w:t xml:space="preserve">, </w:t>
      </w:r>
      <w:r w:rsidRPr="0096796E">
        <w:rPr>
          <w:i/>
        </w:rPr>
        <w:t>layer</w:t>
      </w:r>
      <w:r>
        <w:t xml:space="preserve"> ini memiliki kelas </w:t>
      </w:r>
      <w:r w:rsidRPr="0096796E">
        <w:rPr>
          <w:i/>
        </w:rPr>
        <w:t>interface</w:t>
      </w:r>
      <w:r>
        <w:t xml:space="preserve"> dan implementasinya yang memiliki fungsi-fungsi bisnis berdasarkan kelas </w:t>
      </w:r>
      <w:r w:rsidRPr="0096796E">
        <w:rPr>
          <w:i/>
        </w:rPr>
        <w:t>domain</w:t>
      </w:r>
      <w:r>
        <w:t xml:space="preserve"> yang ada.</w:t>
      </w:r>
    </w:p>
    <w:p w:rsidR="00571C0C" w:rsidRDefault="00C12D90" w:rsidP="00C12D90">
      <w:pPr>
        <w:ind w:firstLine="720"/>
      </w:pPr>
      <w:r>
        <w:t xml:space="preserve">Kelas implementasi dari </w:t>
      </w:r>
      <w:r w:rsidRPr="0096796E">
        <w:rPr>
          <w:i/>
        </w:rPr>
        <w:t>interface</w:t>
      </w:r>
      <w:r>
        <w:t xml:space="preserve"> disediakan </w:t>
      </w:r>
      <w:r w:rsidRPr="0096796E">
        <w:rPr>
          <w:i/>
        </w:rPr>
        <w:t>layer</w:t>
      </w:r>
      <w:r>
        <w:t xml:space="preserve"> ini akan didaftarkan ke dalam </w:t>
      </w:r>
      <w:r w:rsidRPr="0096796E">
        <w:rPr>
          <w:i/>
        </w:rPr>
        <w:t>OSGi Service Registry</w:t>
      </w:r>
      <w:r>
        <w:t xml:space="preserve"> berdasarkan kelas </w:t>
      </w:r>
      <w:r w:rsidRPr="0096796E">
        <w:rPr>
          <w:i/>
        </w:rPr>
        <w:t>interface</w:t>
      </w:r>
      <w:r>
        <w:t xml:space="preserve"> nya </w:t>
      </w:r>
      <w:r w:rsidR="00DE7445">
        <w:t>sehingga logika bisnis yang disediakan dapat digunakan</w:t>
      </w:r>
      <w:r w:rsidR="00571C0C">
        <w:t xml:space="preserve"> layer lain </w:t>
      </w:r>
      <w:r w:rsidR="00F070AD">
        <w:t>(</w:t>
      </w:r>
      <w:r w:rsidR="00F070AD" w:rsidRPr="00F070AD">
        <w:fldChar w:fldCharType="begin"/>
      </w:r>
      <w:r w:rsidR="00F070AD" w:rsidRPr="00F070AD">
        <w:instrText xml:space="preserve"> REF _Ref433729656 \h </w:instrText>
      </w:r>
      <w:r w:rsidR="00F070AD">
        <w:instrText xml:space="preserve"> \* MERGEFORMAT </w:instrText>
      </w:r>
      <w:r w:rsidR="00F070AD" w:rsidRPr="00F070AD">
        <w:fldChar w:fldCharType="separate"/>
      </w:r>
      <w:r w:rsidR="00EC2FF0" w:rsidRPr="00EC2FF0">
        <w:t>Gambar 3.18</w:t>
      </w:r>
      <w:r w:rsidR="00F070AD" w:rsidRPr="00F070AD">
        <w:fldChar w:fldCharType="end"/>
      </w:r>
      <w:r w:rsidR="00571C0C">
        <w:t>).</w:t>
      </w:r>
    </w:p>
    <w:p w:rsidR="007F1A1F" w:rsidRDefault="007F1A1F" w:rsidP="00C12D90">
      <w:pPr>
        <w:ind w:firstLine="720"/>
        <w:sectPr w:rsidR="007F1A1F" w:rsidSect="00AB3CCE">
          <w:pgSz w:w="8392" w:h="11907" w:code="11"/>
          <w:pgMar w:top="1418" w:right="1134" w:bottom="1418" w:left="1418" w:header="709" w:footer="709" w:gutter="0"/>
          <w:cols w:space="708"/>
          <w:titlePg/>
          <w:docGrid w:linePitch="360"/>
        </w:sectPr>
      </w:pPr>
    </w:p>
    <w:p w:rsidR="00E30632" w:rsidRDefault="00E30632" w:rsidP="00C12D90">
      <w:pPr>
        <w:ind w:firstLine="720"/>
      </w:pPr>
    </w:p>
    <w:p w:rsidR="00C12D90" w:rsidRDefault="00D7564E" w:rsidP="00C12D90">
      <w:pPr>
        <w:ind w:firstLine="720"/>
      </w:pPr>
      <w:r>
        <w:rPr>
          <w:noProof/>
          <w:lang w:eastAsia="en-US"/>
        </w:rPr>
        <mc:AlternateContent>
          <mc:Choice Requires="wps">
            <w:drawing>
              <wp:anchor distT="0" distB="0" distL="114300" distR="114300" simplePos="0" relativeHeight="251675136" behindDoc="0" locked="0" layoutInCell="1" allowOverlap="1">
                <wp:simplePos x="0" y="0"/>
                <wp:positionH relativeFrom="column">
                  <wp:align>center</wp:align>
                </wp:positionH>
                <wp:positionV relativeFrom="paragraph">
                  <wp:posOffset>5166995</wp:posOffset>
                </wp:positionV>
                <wp:extent cx="3371850" cy="285115"/>
                <wp:effectExtent l="3175" t="0" r="0" b="2540"/>
                <wp:wrapNone/>
                <wp:docPr id="45081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E22380">
                            <w:pPr>
                              <w:pStyle w:val="Caption"/>
                              <w:rPr>
                                <w:noProof/>
                                <w:sz w:val="18"/>
                              </w:rPr>
                            </w:pPr>
                            <w:bookmarkStart w:id="628" w:name="_Ref433729513"/>
                            <w:bookmarkStart w:id="629" w:name="_Toc441082070"/>
                            <w:r>
                              <w:rPr>
                                <w:sz w:val="18"/>
                              </w:rPr>
                              <w:t>Gambar 3.</w:t>
                            </w:r>
                            <w:r>
                              <w:rPr>
                                <w:sz w:val="18"/>
                              </w:rPr>
                              <w:fldChar w:fldCharType="begin"/>
                            </w:r>
                            <w:r>
                              <w:rPr>
                                <w:sz w:val="18"/>
                              </w:rPr>
                              <w:instrText xml:space="preserve"> SEQ Gambar \* ARABIC \s 1 </w:instrText>
                            </w:r>
                            <w:r>
                              <w:rPr>
                                <w:sz w:val="18"/>
                              </w:rPr>
                              <w:fldChar w:fldCharType="separate"/>
                            </w:r>
                            <w:r>
                              <w:rPr>
                                <w:noProof/>
                                <w:sz w:val="18"/>
                              </w:rPr>
                              <w:t>15</w:t>
                            </w:r>
                            <w:r>
                              <w:rPr>
                                <w:sz w:val="18"/>
                              </w:rPr>
                              <w:fldChar w:fldCharType="end"/>
                            </w:r>
                            <w:bookmarkEnd w:id="628"/>
                            <w:r>
                              <w:rPr>
                                <w:noProof/>
                                <w:sz w:val="18"/>
                              </w:rPr>
                              <w:t xml:space="preserve"> Diagram kelas </w:t>
                            </w:r>
                            <w:r w:rsidRPr="00E22380">
                              <w:rPr>
                                <w:i/>
                                <w:noProof/>
                                <w:sz w:val="18"/>
                              </w:rPr>
                              <w:t>web layer</w:t>
                            </w:r>
                            <w:bookmarkEnd w:id="629"/>
                          </w:p>
                          <w:p w:rsidR="00950408" w:rsidRPr="00780CEE" w:rsidRDefault="00950408" w:rsidP="00E22380"/>
                          <w:p w:rsidR="00950408" w:rsidRPr="00CA1C5E" w:rsidRDefault="00950408" w:rsidP="00E22380"/>
                          <w:p w:rsidR="00950408" w:rsidRPr="00956456" w:rsidRDefault="00950408"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61" type="#_x0000_t202" style="position:absolute;left:0;text-align:left;margin-left:0;margin-top:406.85pt;width:265.5pt;height:22.45pt;z-index:2516751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4UCvQIAAMc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" filled="f" stroked="f">
                <v:textbox>
                  <w:txbxContent>
                    <w:p w:rsidR="00950408" w:rsidRDefault="00950408" w:rsidP="00E22380">
                      <w:pPr>
                        <w:pStyle w:val="Caption"/>
                        <w:rPr>
                          <w:noProof/>
                          <w:sz w:val="18"/>
                        </w:rPr>
                      </w:pPr>
                      <w:bookmarkStart w:id="630" w:name="_Ref433729513"/>
                      <w:bookmarkStart w:id="631" w:name="_Toc441082070"/>
                      <w:r>
                        <w:rPr>
                          <w:sz w:val="18"/>
                        </w:rPr>
                        <w:t>Gambar 3.</w:t>
                      </w:r>
                      <w:r>
                        <w:rPr>
                          <w:sz w:val="18"/>
                        </w:rPr>
                        <w:fldChar w:fldCharType="begin"/>
                      </w:r>
                      <w:r>
                        <w:rPr>
                          <w:sz w:val="18"/>
                        </w:rPr>
                        <w:instrText xml:space="preserve"> SEQ Gambar \* ARABIC \s 1 </w:instrText>
                      </w:r>
                      <w:r>
                        <w:rPr>
                          <w:sz w:val="18"/>
                        </w:rPr>
                        <w:fldChar w:fldCharType="separate"/>
                      </w:r>
                      <w:r>
                        <w:rPr>
                          <w:noProof/>
                          <w:sz w:val="18"/>
                        </w:rPr>
                        <w:t>15</w:t>
                      </w:r>
                      <w:r>
                        <w:rPr>
                          <w:sz w:val="18"/>
                        </w:rPr>
                        <w:fldChar w:fldCharType="end"/>
                      </w:r>
                      <w:bookmarkEnd w:id="630"/>
                      <w:r>
                        <w:rPr>
                          <w:noProof/>
                          <w:sz w:val="18"/>
                        </w:rPr>
                        <w:t xml:space="preserve"> Diagram kelas </w:t>
                      </w:r>
                      <w:r w:rsidRPr="00E22380">
                        <w:rPr>
                          <w:i/>
                          <w:noProof/>
                          <w:sz w:val="18"/>
                        </w:rPr>
                        <w:t>web layer</w:t>
                      </w:r>
                      <w:bookmarkEnd w:id="631"/>
                    </w:p>
                    <w:p w:rsidR="00950408" w:rsidRPr="00780CEE" w:rsidRDefault="00950408" w:rsidP="00E22380"/>
                    <w:p w:rsidR="00950408" w:rsidRPr="00CA1C5E" w:rsidRDefault="00950408" w:rsidP="00E22380"/>
                    <w:p w:rsidR="00950408" w:rsidRPr="00956456" w:rsidRDefault="00950408" w:rsidP="00E22380">
                      <w:pPr>
                        <w:rPr>
                          <w:sz w:val="18"/>
                          <w:szCs w:val="18"/>
                        </w:rPr>
                      </w:pPr>
                    </w:p>
                  </w:txbxContent>
                </v:textbox>
              </v:shape>
            </w:pict>
          </mc:Fallback>
        </mc:AlternateContent>
      </w:r>
    </w:p>
    <w:p w:rsidR="00A83C43" w:rsidRPr="00C12D90" w:rsidRDefault="008D01AE" w:rsidP="001A649D">
      <w:pPr>
        <w:ind w:firstLine="720"/>
      </w:pPr>
      <w:r>
        <w:rPr>
          <w:noProof/>
          <w:lang w:eastAsia="en-US"/>
        </w:rPr>
        <w:drawing>
          <wp:anchor distT="0" distB="0" distL="114300" distR="114300" simplePos="0" relativeHeight="251730944" behindDoc="0" locked="0" layoutInCell="1" allowOverlap="1" wp14:anchorId="67F298A9" wp14:editId="60D7860D">
            <wp:simplePos x="0" y="0"/>
            <wp:positionH relativeFrom="margin">
              <wp:align>center</wp:align>
            </wp:positionH>
            <wp:positionV relativeFrom="paragraph">
              <wp:posOffset>819</wp:posOffset>
            </wp:positionV>
            <wp:extent cx="8892000" cy="4658400"/>
            <wp:effectExtent l="0" t="0" r="0" b="0"/>
            <wp:wrapNone/>
            <wp:docPr id="450768" name="Picture 45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8" name="sia-web.png"/>
                    <pic:cNvPicPr/>
                  </pic:nvPicPr>
                  <pic:blipFill>
                    <a:blip r:embed="rId187">
                      <a:extLst>
                        <a:ext uri="{28A0092B-C50C-407E-A947-70E740481C1C}">
                          <a14:useLocalDpi xmlns:a14="http://schemas.microsoft.com/office/drawing/2010/main" val="0"/>
                        </a:ext>
                      </a:extLst>
                    </a:blip>
                    <a:stretch>
                      <a:fillRect/>
                    </a:stretch>
                  </pic:blipFill>
                  <pic:spPr>
                    <a:xfrm>
                      <a:off x="0" y="0"/>
                      <a:ext cx="8892000" cy="4658400"/>
                    </a:xfrm>
                    <a:prstGeom prst="rect">
                      <a:avLst/>
                    </a:prstGeom>
                  </pic:spPr>
                </pic:pic>
              </a:graphicData>
            </a:graphic>
            <wp14:sizeRelH relativeFrom="page">
              <wp14:pctWidth>0</wp14:pctWidth>
            </wp14:sizeRelH>
            <wp14:sizeRelV relativeFrom="page">
              <wp14:pctHeight>0</wp14:pctHeight>
            </wp14:sizeRelV>
          </wp:anchor>
        </w:drawing>
      </w:r>
    </w:p>
    <w:p w:rsidR="0064376F" w:rsidRDefault="0064376F" w:rsidP="008C0637">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64376F"/>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B21D6E" w:rsidP="00904E4E">
      <w:pPr>
        <w:ind w:firstLine="720"/>
        <w:rPr>
          <w:i/>
        </w:rPr>
      </w:pPr>
      <w:r>
        <w:rPr>
          <w:noProof/>
          <w:lang w:eastAsia="en-US"/>
        </w:rPr>
        <w:drawing>
          <wp:anchor distT="0" distB="0" distL="114300" distR="114300" simplePos="0" relativeHeight="251518976" behindDoc="0" locked="0" layoutInCell="1" allowOverlap="1" wp14:anchorId="473E87D3" wp14:editId="44ED8118">
            <wp:simplePos x="0" y="0"/>
            <wp:positionH relativeFrom="margin">
              <wp:align>center</wp:align>
            </wp:positionH>
            <wp:positionV relativeFrom="paragraph">
              <wp:posOffset>66040</wp:posOffset>
            </wp:positionV>
            <wp:extent cx="8892000" cy="45108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a-service.png"/>
                    <pic:cNvPicPr/>
                  </pic:nvPicPr>
                  <pic:blipFill>
                    <a:blip r:embed="rId188">
                      <a:extLst>
                        <a:ext uri="{28A0092B-C50C-407E-A947-70E740481C1C}">
                          <a14:useLocalDpi xmlns:a14="http://schemas.microsoft.com/office/drawing/2010/main" val="0"/>
                        </a:ext>
                      </a:extLst>
                    </a:blip>
                    <a:stretch>
                      <a:fillRect/>
                    </a:stretch>
                  </pic:blipFill>
                  <pic:spPr>
                    <a:xfrm>
                      <a:off x="0" y="0"/>
                      <a:ext cx="8892000" cy="4510800"/>
                    </a:xfrm>
                    <a:prstGeom prst="rect">
                      <a:avLst/>
                    </a:prstGeom>
                  </pic:spPr>
                </pic:pic>
              </a:graphicData>
            </a:graphic>
            <wp14:sizeRelH relativeFrom="margin">
              <wp14:pctWidth>0</wp14:pctWidth>
            </wp14:sizeRelH>
            <wp14:sizeRelV relativeFrom="margin">
              <wp14:pctHeight>0</wp14:pctHeight>
            </wp14:sizeRelV>
          </wp:anchor>
        </w:drawing>
      </w:r>
    </w:p>
    <w:p w:rsidR="0064376F" w:rsidRDefault="0064376F" w:rsidP="00904E4E">
      <w:pPr>
        <w:ind w:firstLine="720"/>
        <w:rPr>
          <w:i/>
        </w:rPr>
      </w:pPr>
    </w:p>
    <w:p w:rsidR="0064376F" w:rsidRDefault="0064376F" w:rsidP="00904E4E">
      <w:pPr>
        <w:ind w:firstLine="720"/>
        <w:rPr>
          <w:i/>
        </w:rPr>
      </w:pPr>
    </w:p>
    <w:p w:rsidR="0064376F" w:rsidRDefault="0064376F" w:rsidP="00904E4E">
      <w:pPr>
        <w:ind w:firstLine="720"/>
        <w:rPr>
          <w:i/>
        </w:rPr>
      </w:pPr>
    </w:p>
    <w:p w:rsidR="0064376F" w:rsidRDefault="0064376F" w:rsidP="00904E4E">
      <w:pPr>
        <w:ind w:firstLine="720"/>
        <w:rPr>
          <w:i/>
        </w:rPr>
      </w:pPr>
    </w:p>
    <w:p w:rsidR="0064376F" w:rsidRDefault="0064376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D7564E" w:rsidP="00904E4E">
      <w:pPr>
        <w:ind w:firstLine="720"/>
        <w:rPr>
          <w:i/>
        </w:rPr>
      </w:pPr>
      <w:r>
        <w:rPr>
          <w:i/>
          <w:noProof/>
          <w:lang w:eastAsia="en-US"/>
        </w:rPr>
        <mc:AlternateContent>
          <mc:Choice Requires="wps">
            <w:drawing>
              <wp:anchor distT="0" distB="0" distL="114300" distR="114300" simplePos="0" relativeHeight="251728384" behindDoc="0" locked="0" layoutInCell="1" allowOverlap="1">
                <wp:simplePos x="0" y="0"/>
                <wp:positionH relativeFrom="column">
                  <wp:posOffset>2760980</wp:posOffset>
                </wp:positionH>
                <wp:positionV relativeFrom="paragraph">
                  <wp:posOffset>455295</wp:posOffset>
                </wp:positionV>
                <wp:extent cx="3371850" cy="356870"/>
                <wp:effectExtent l="3810" t="0" r="0" b="0"/>
                <wp:wrapNone/>
                <wp:docPr id="450816"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F1A1F">
                            <w:pPr>
                              <w:pStyle w:val="Caption"/>
                              <w:rPr>
                                <w:noProof/>
                                <w:sz w:val="18"/>
                              </w:rPr>
                            </w:pPr>
                            <w:bookmarkStart w:id="632" w:name="_Ref433729577"/>
                            <w:bookmarkStart w:id="633" w:name="_Toc441082071"/>
                            <w:r>
                              <w:rPr>
                                <w:sz w:val="18"/>
                              </w:rPr>
                              <w:t>Gambar 3.</w:t>
                            </w:r>
                            <w:r>
                              <w:rPr>
                                <w:sz w:val="18"/>
                              </w:rPr>
                              <w:fldChar w:fldCharType="begin"/>
                            </w:r>
                            <w:r>
                              <w:rPr>
                                <w:sz w:val="18"/>
                              </w:rPr>
                              <w:instrText xml:space="preserve"> SEQ Gambar \* ARABIC \s 1 </w:instrText>
                            </w:r>
                            <w:r>
                              <w:rPr>
                                <w:sz w:val="18"/>
                              </w:rPr>
                              <w:fldChar w:fldCharType="separate"/>
                            </w:r>
                            <w:r>
                              <w:rPr>
                                <w:noProof/>
                                <w:sz w:val="18"/>
                              </w:rPr>
                              <w:t>16</w:t>
                            </w:r>
                            <w:r>
                              <w:rPr>
                                <w:sz w:val="18"/>
                              </w:rPr>
                              <w:fldChar w:fldCharType="end"/>
                            </w:r>
                            <w:bookmarkEnd w:id="632"/>
                            <w:r>
                              <w:rPr>
                                <w:noProof/>
                                <w:sz w:val="18"/>
                              </w:rPr>
                              <w:t xml:space="preserve"> Diagram kelas </w:t>
                            </w:r>
                            <w:r w:rsidRPr="00EE4AE1">
                              <w:rPr>
                                <w:i/>
                                <w:noProof/>
                                <w:sz w:val="18"/>
                              </w:rPr>
                              <w:t>service layer</w:t>
                            </w:r>
                            <w:bookmarkEnd w:id="633"/>
                          </w:p>
                          <w:p w:rsidR="00950408" w:rsidRPr="00780CEE" w:rsidRDefault="00950408" w:rsidP="007F1A1F"/>
                          <w:p w:rsidR="00950408" w:rsidRPr="00CA1C5E" w:rsidRDefault="00950408" w:rsidP="007F1A1F"/>
                          <w:p w:rsidR="00950408" w:rsidRPr="00956456" w:rsidRDefault="00950408" w:rsidP="007F1A1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62" type="#_x0000_t202" style="position:absolute;left:0;text-align:left;margin-left:217.4pt;margin-top:35.85pt;width:265.5pt;height:28.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CU9wAIAAMg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" filled="f" stroked="f">
                <v:textbox>
                  <w:txbxContent>
                    <w:p w:rsidR="00950408" w:rsidRDefault="00950408" w:rsidP="007F1A1F">
                      <w:pPr>
                        <w:pStyle w:val="Caption"/>
                        <w:rPr>
                          <w:noProof/>
                          <w:sz w:val="18"/>
                        </w:rPr>
                      </w:pPr>
                      <w:bookmarkStart w:id="634" w:name="_Ref433729577"/>
                      <w:bookmarkStart w:id="635" w:name="_Toc441082071"/>
                      <w:r>
                        <w:rPr>
                          <w:sz w:val="18"/>
                        </w:rPr>
                        <w:t>Gambar 3.</w:t>
                      </w:r>
                      <w:r>
                        <w:rPr>
                          <w:sz w:val="18"/>
                        </w:rPr>
                        <w:fldChar w:fldCharType="begin"/>
                      </w:r>
                      <w:r>
                        <w:rPr>
                          <w:sz w:val="18"/>
                        </w:rPr>
                        <w:instrText xml:space="preserve"> SEQ Gambar \* ARABIC \s 1 </w:instrText>
                      </w:r>
                      <w:r>
                        <w:rPr>
                          <w:sz w:val="18"/>
                        </w:rPr>
                        <w:fldChar w:fldCharType="separate"/>
                      </w:r>
                      <w:r>
                        <w:rPr>
                          <w:noProof/>
                          <w:sz w:val="18"/>
                        </w:rPr>
                        <w:t>16</w:t>
                      </w:r>
                      <w:r>
                        <w:rPr>
                          <w:sz w:val="18"/>
                        </w:rPr>
                        <w:fldChar w:fldCharType="end"/>
                      </w:r>
                      <w:bookmarkEnd w:id="634"/>
                      <w:r>
                        <w:rPr>
                          <w:noProof/>
                          <w:sz w:val="18"/>
                        </w:rPr>
                        <w:t xml:space="preserve"> Diagram kelas </w:t>
                      </w:r>
                      <w:r w:rsidRPr="00EE4AE1">
                        <w:rPr>
                          <w:i/>
                          <w:noProof/>
                          <w:sz w:val="18"/>
                        </w:rPr>
                        <w:t>service layer</w:t>
                      </w:r>
                      <w:bookmarkEnd w:id="635"/>
                    </w:p>
                    <w:p w:rsidR="00950408" w:rsidRPr="00780CEE" w:rsidRDefault="00950408" w:rsidP="007F1A1F"/>
                    <w:p w:rsidR="00950408" w:rsidRPr="00CA1C5E" w:rsidRDefault="00950408" w:rsidP="007F1A1F"/>
                    <w:p w:rsidR="00950408" w:rsidRPr="00956456" w:rsidRDefault="00950408" w:rsidP="007F1A1F">
                      <w:pPr>
                        <w:rPr>
                          <w:sz w:val="18"/>
                          <w:szCs w:val="18"/>
                        </w:rPr>
                      </w:pPr>
                    </w:p>
                  </w:txbxContent>
                </v:textbox>
              </v:shape>
            </w:pict>
          </mc:Fallback>
        </mc:AlternateContent>
      </w:r>
    </w:p>
    <w:p w:rsidR="007F1A1F" w:rsidRDefault="007F1A1F" w:rsidP="007F1A1F">
      <w:pPr>
        <w:rPr>
          <w:i/>
        </w:rPr>
        <w:sectPr w:rsidR="007F1A1F" w:rsidSect="005875BD">
          <w:pgSz w:w="16840" w:h="11907" w:orient="landscape" w:code="9"/>
          <w:pgMar w:top="1134" w:right="1418" w:bottom="1418" w:left="1418" w:header="709" w:footer="709" w:gutter="0"/>
          <w:cols w:space="708"/>
          <w:docGrid w:linePitch="360"/>
        </w:sectPr>
      </w:pPr>
    </w:p>
    <w:p w:rsidR="00E51622" w:rsidRDefault="00E51622" w:rsidP="00E51622">
      <w:pPr>
        <w:pStyle w:val="Heading4"/>
        <w:ind w:left="851"/>
        <w:rPr>
          <w:i/>
        </w:rPr>
      </w:pPr>
      <w:bookmarkStart w:id="636" w:name="_Toc439260154"/>
      <w:bookmarkStart w:id="637" w:name="_Toc439260316"/>
      <w:bookmarkStart w:id="638" w:name="_Toc440863958"/>
      <w:r>
        <w:rPr>
          <w:i/>
        </w:rPr>
        <w:lastRenderedPageBreak/>
        <w:t>Data layer</w:t>
      </w:r>
      <w:bookmarkEnd w:id="636"/>
      <w:bookmarkEnd w:id="637"/>
      <w:bookmarkEnd w:id="638"/>
    </w:p>
    <w:p w:rsidR="00E51622" w:rsidRDefault="00E51622" w:rsidP="00E51622"/>
    <w:p w:rsidR="00E51622" w:rsidRDefault="00E51622" w:rsidP="00E51622">
      <w:pPr>
        <w:ind w:firstLine="720"/>
      </w:pPr>
      <w:r w:rsidRPr="0096796E">
        <w:rPr>
          <w:i/>
        </w:rPr>
        <w:t>Data layer</w:t>
      </w:r>
      <w:r>
        <w:t xml:space="preserve"> merupakan </w:t>
      </w:r>
      <w:r w:rsidRPr="0096796E">
        <w:rPr>
          <w:i/>
        </w:rPr>
        <w:t>layer</w:t>
      </w:r>
      <w:r>
        <w:t xml:space="preserve"> yang bertugas mengurus pertukaran data yang diperlukan perangkat lunak terutama oleh fitur admin ke dalam basis data relasional.</w:t>
      </w:r>
    </w:p>
    <w:p w:rsidR="00E51622" w:rsidRDefault="00E51622" w:rsidP="00E51622">
      <w:pPr>
        <w:ind w:firstLine="720"/>
      </w:pPr>
      <w:r>
        <w:t xml:space="preserve">Seperti yang digambarkan pada </w:t>
      </w:r>
      <w:r w:rsidRPr="006B0650">
        <w:fldChar w:fldCharType="begin"/>
      </w:r>
      <w:r w:rsidRPr="006B0650">
        <w:instrText xml:space="preserve"> REF _Ref433729713 \h </w:instrText>
      </w:r>
      <w:r>
        <w:instrText xml:space="preserve"> \* MERGEFORMAT </w:instrText>
      </w:r>
      <w:r w:rsidRPr="006B0650">
        <w:fldChar w:fldCharType="separate"/>
      </w:r>
      <w:r w:rsidR="00EC2FF0" w:rsidRPr="00EC2FF0">
        <w:t>Gambar 3.20</w:t>
      </w:r>
      <w:r w:rsidRPr="006B0650">
        <w:fldChar w:fldCharType="end"/>
      </w:r>
      <w:r>
        <w:t xml:space="preserve">, pada </w:t>
      </w:r>
      <w:r w:rsidRPr="0096796E">
        <w:rPr>
          <w:i/>
        </w:rPr>
        <w:t>layer</w:t>
      </w:r>
      <w:r>
        <w:t xml:space="preserve"> ini terdapat kelas-kelas </w:t>
      </w:r>
      <w:r w:rsidRPr="0096796E">
        <w:rPr>
          <w:i/>
        </w:rPr>
        <w:t>interface DAO</w:t>
      </w:r>
      <w:r>
        <w:t xml:space="preserve"> dan implementasinya yang saling berhubugan untuk mengurus transaksi yang terlibat pada tiap kelas entitas dalam kerangka kerja ini.</w:t>
      </w:r>
    </w:p>
    <w:p w:rsidR="00583C1A" w:rsidRDefault="00E51622" w:rsidP="00E51622">
      <w:r>
        <w:t xml:space="preserve">Kelas-kelas </w:t>
      </w:r>
      <w:r w:rsidRPr="0096796E">
        <w:rPr>
          <w:i/>
        </w:rPr>
        <w:t>interface DAO</w:t>
      </w:r>
      <w:r>
        <w:t xml:space="preserve"> yang bertugas mengurus akses ke basis data memiliki fungsi yang sama namun berbeda pada kelas entitas nya. Oleh karena itu, dapat dibuat kelas </w:t>
      </w:r>
      <w:r w:rsidRPr="0096796E">
        <w:rPr>
          <w:i/>
        </w:rPr>
        <w:t>interface</w:t>
      </w:r>
      <w:r>
        <w:t xml:space="preserve"> </w:t>
      </w:r>
      <w:r w:rsidRPr="0096796E">
        <w:rPr>
          <w:i/>
        </w:rPr>
        <w:t>generic DAO</w:t>
      </w:r>
      <w:r>
        <w:t xml:space="preserve"> yang berisi fungsi-fungsi umum yang ada pada </w:t>
      </w:r>
      <w:r w:rsidR="00583C1A" w:rsidRPr="0096796E">
        <w:rPr>
          <w:i/>
        </w:rPr>
        <w:t>DAO</w:t>
      </w:r>
      <w:r w:rsidR="00583C1A">
        <w:t xml:space="preserve"> untuk diturunkan oleh kelas </w:t>
      </w:r>
      <w:r w:rsidR="00583C1A" w:rsidRPr="0096796E">
        <w:rPr>
          <w:i/>
        </w:rPr>
        <w:t>interface DAO</w:t>
      </w:r>
      <w:r w:rsidR="00583C1A">
        <w:t xml:space="preserve"> lain sehingga pendifinisian fungsi pada kelas </w:t>
      </w:r>
      <w:r w:rsidR="00583C1A" w:rsidRPr="0096796E">
        <w:rPr>
          <w:i/>
        </w:rPr>
        <w:t>interface DAO</w:t>
      </w:r>
      <w:r w:rsidR="00583C1A">
        <w:t xml:space="preserve"> lain tidak lagi diperlukan.</w:t>
      </w:r>
    </w:p>
    <w:p w:rsidR="00D42712" w:rsidRDefault="00D42712" w:rsidP="00904E4E">
      <w:pPr>
        <w:ind w:firstLine="720"/>
      </w:pPr>
      <w:r>
        <w:t xml:space="preserve">Selain adanya </w:t>
      </w:r>
      <w:r w:rsidRPr="0096796E">
        <w:rPr>
          <w:i/>
        </w:rPr>
        <w:t>generic DAO</w:t>
      </w:r>
      <w:r>
        <w:t xml:space="preserve">, diperlukan kelas </w:t>
      </w:r>
      <w:r w:rsidRPr="0096796E">
        <w:rPr>
          <w:i/>
        </w:rPr>
        <w:t>DAO</w:t>
      </w:r>
      <w:r>
        <w:t xml:space="preserve"> yang tidak berhubungan dengan kelas domain manapun</w:t>
      </w:r>
      <w:r w:rsidR="00800FBA">
        <w:t>.</w:t>
      </w:r>
      <w:r w:rsidR="00626221">
        <w:t xml:space="preserve"> kelas tersebut diberi nama </w:t>
      </w:r>
      <w:r w:rsidR="00626221" w:rsidRPr="0096796E">
        <w:rPr>
          <w:i/>
        </w:rPr>
        <w:t>basicDAO</w:t>
      </w:r>
      <w:r>
        <w:t xml:space="preserve">. Kelas ini digunakan untuk transaksi dan </w:t>
      </w:r>
      <w:r w:rsidRPr="0096796E">
        <w:rPr>
          <w:i/>
        </w:rPr>
        <w:t>query</w:t>
      </w:r>
      <w:r>
        <w:t xml:space="preserve"> yang langsung berhubungan dengan banyak tabel</w:t>
      </w:r>
      <w:r w:rsidR="002D0130">
        <w:t xml:space="preserve"> dan mendukung </w:t>
      </w:r>
      <w:r w:rsidR="002D0130" w:rsidRPr="0096796E">
        <w:rPr>
          <w:i/>
        </w:rPr>
        <w:t>query</w:t>
      </w:r>
      <w:r w:rsidR="002D0130">
        <w:t xml:space="preserve"> natif </w:t>
      </w:r>
      <w:r w:rsidR="002D0130" w:rsidRPr="0096796E">
        <w:rPr>
          <w:i/>
        </w:rPr>
        <w:t>SQL</w:t>
      </w:r>
      <w:r w:rsidR="002D0130">
        <w:t>.</w:t>
      </w:r>
    </w:p>
    <w:p w:rsidR="00604841" w:rsidRDefault="00604841" w:rsidP="00904E4E">
      <w:pPr>
        <w:ind w:firstLine="720"/>
      </w:pPr>
      <w:r>
        <w:t xml:space="preserve">Kelas-kelas implementasi </w:t>
      </w:r>
      <w:r w:rsidRPr="0096796E">
        <w:rPr>
          <w:i/>
        </w:rPr>
        <w:t>DAO</w:t>
      </w:r>
      <w:r>
        <w:t xml:space="preserve"> pada </w:t>
      </w:r>
      <w:r w:rsidRPr="0096796E">
        <w:rPr>
          <w:i/>
        </w:rPr>
        <w:t>layer</w:t>
      </w:r>
      <w:r>
        <w:t xml:space="preserve"> ini akan didaftarkan ke dalam </w:t>
      </w:r>
      <w:r w:rsidRPr="0096796E">
        <w:rPr>
          <w:i/>
        </w:rPr>
        <w:t>OSGi Service Registry</w:t>
      </w:r>
      <w:r>
        <w:t xml:space="preserve"> sesuai kelas </w:t>
      </w:r>
      <w:r w:rsidRPr="0096796E">
        <w:rPr>
          <w:i/>
        </w:rPr>
        <w:t>interface</w:t>
      </w:r>
      <w:r>
        <w:t xml:space="preserve"> nya masing-masing sehingga layer lain dapat menggunakannya secara </w:t>
      </w:r>
      <w:r w:rsidRPr="0096796E">
        <w:rPr>
          <w:i/>
        </w:rPr>
        <w:t>loosely-coupled</w:t>
      </w:r>
      <w:r>
        <w:t xml:space="preserve"> seperti yang digambarkan pada</w:t>
      </w:r>
      <w:r w:rsidR="006B0650">
        <w:t xml:space="preserve"> </w:t>
      </w:r>
      <w:r w:rsidR="006B0650" w:rsidRPr="006B0650">
        <w:fldChar w:fldCharType="begin"/>
      </w:r>
      <w:r w:rsidR="006B0650" w:rsidRPr="006B0650">
        <w:instrText xml:space="preserve"> REF _Ref433729753 \h </w:instrText>
      </w:r>
      <w:r w:rsidR="006B0650">
        <w:instrText xml:space="preserve"> \* MERGEFORMAT </w:instrText>
      </w:r>
      <w:r w:rsidR="006B0650" w:rsidRPr="006B0650">
        <w:fldChar w:fldCharType="separate"/>
      </w:r>
      <w:r w:rsidR="00EC2FF0" w:rsidRPr="00EC2FF0">
        <w:t>Gambar 3.19</w:t>
      </w:r>
      <w:r w:rsidR="006B0650" w:rsidRPr="006B0650">
        <w:fldChar w:fldCharType="end"/>
      </w:r>
      <w:r w:rsidR="00545125">
        <w:t>.</w:t>
      </w:r>
    </w:p>
    <w:p w:rsidR="0064376F" w:rsidRPr="00904E4E" w:rsidRDefault="0064376F" w:rsidP="0064376F"/>
    <w:p w:rsidR="0064376F" w:rsidRDefault="0064376F" w:rsidP="00B21D6E">
      <w:pPr>
        <w:pStyle w:val="Heading4"/>
        <w:ind w:left="851"/>
        <w:rPr>
          <w:i/>
        </w:rPr>
      </w:pPr>
      <w:bookmarkStart w:id="639" w:name="_Toc439260155"/>
      <w:bookmarkStart w:id="640" w:name="_Toc439260317"/>
      <w:bookmarkStart w:id="641" w:name="_Toc440863959"/>
      <w:r w:rsidRPr="009805F7">
        <w:rPr>
          <w:i/>
        </w:rPr>
        <w:t>Plugin layer</w:t>
      </w:r>
      <w:bookmarkEnd w:id="639"/>
      <w:bookmarkEnd w:id="640"/>
      <w:bookmarkEnd w:id="641"/>
    </w:p>
    <w:p w:rsidR="0064376F" w:rsidRDefault="0064376F" w:rsidP="0064376F"/>
    <w:p w:rsidR="0064376F" w:rsidRDefault="0064376F" w:rsidP="0064376F">
      <w:pPr>
        <w:ind w:firstLine="720"/>
      </w:pPr>
      <w:r w:rsidRPr="00FF6B54">
        <w:rPr>
          <w:i/>
        </w:rPr>
        <w:t>Plugin layer</w:t>
      </w:r>
      <w:r>
        <w:t xml:space="preserve"> pada kerangka kerja ini berisi kelas </w:t>
      </w:r>
      <w:r w:rsidRPr="00FF6B54">
        <w:rPr>
          <w:i/>
        </w:rPr>
        <w:t>interface</w:t>
      </w:r>
      <w:r>
        <w:t xml:space="preserve"> dan beberapa implementasinya yang dapat digunakan pengembang modul untuk membuat modul. Modul yang akan dikembangkan wajib menggunakan </w:t>
      </w:r>
      <w:r w:rsidRPr="00FF6B54">
        <w:rPr>
          <w:i/>
        </w:rPr>
        <w:t>Spring MVC</w:t>
      </w:r>
      <w:r>
        <w:t xml:space="preserve"> dan mengikuti atu</w:t>
      </w:r>
      <w:r w:rsidR="005E482B">
        <w:t>ran-aturan yang berupa konvensi.</w:t>
      </w:r>
    </w:p>
    <w:p w:rsidR="0064376F" w:rsidRDefault="0064376F" w:rsidP="0064376F">
      <w:pPr>
        <w:ind w:firstLine="720"/>
      </w:pPr>
      <w:r>
        <w:lastRenderedPageBreak/>
        <w:t xml:space="preserve">Modul akan didaftarkan melalui fitur penambahan modul pada fitur admin. Modul yang telah didaftarkan akan dipasang melalui konfigurasi </w:t>
      </w:r>
      <w:r w:rsidRPr="00FF6B54">
        <w:rPr>
          <w:i/>
        </w:rPr>
        <w:t>servlet</w:t>
      </w:r>
      <w:r>
        <w:t xml:space="preserve"> pada </w:t>
      </w:r>
      <w:r w:rsidRPr="00FF6B54">
        <w:rPr>
          <w:i/>
        </w:rPr>
        <w:t>web layer</w:t>
      </w:r>
      <w:r>
        <w:t>.</w:t>
      </w:r>
    </w:p>
    <w:p w:rsidR="0064376F" w:rsidRDefault="0064376F" w:rsidP="0064376F">
      <w:pPr>
        <w:ind w:firstLine="720"/>
      </w:pPr>
      <w:r>
        <w:t xml:space="preserve">Modul yang didaftarkan perlu mendefinisikan </w:t>
      </w:r>
      <w:r w:rsidRPr="00FF6B54">
        <w:t>prop</w:t>
      </w:r>
      <w:r>
        <w:t xml:space="preserve">erti modulnya seperti nama modul, menu, </w:t>
      </w:r>
      <w:r w:rsidR="00A742A6">
        <w:t>URL</w:t>
      </w:r>
      <w:r>
        <w:t xml:space="preserve"> menu, dan lain-lain yang akan dibaca pada </w:t>
      </w:r>
      <w:r w:rsidRPr="00FF6B54">
        <w:rPr>
          <w:i/>
        </w:rPr>
        <w:t>service layer</w:t>
      </w:r>
      <w:r>
        <w:t xml:space="preserve"> dengan menggunakan kelas </w:t>
      </w:r>
      <w:r w:rsidRPr="00FF6B54">
        <w:rPr>
          <w:i/>
        </w:rPr>
        <w:t>interface</w:t>
      </w:r>
      <w:r>
        <w:t xml:space="preserve"> pada layer ini.</w:t>
      </w:r>
    </w:p>
    <w:p w:rsidR="00B21D6E" w:rsidRDefault="0064376F" w:rsidP="0064376F">
      <w:pPr>
        <w:ind w:firstLine="720"/>
      </w:pPr>
      <w:r>
        <w:t xml:space="preserve">Kelas </w:t>
      </w:r>
      <w:r w:rsidRPr="00FF6B54">
        <w:rPr>
          <w:i/>
        </w:rPr>
        <w:t>interface</w:t>
      </w:r>
      <w:r>
        <w:t xml:space="preserve"> utama pada </w:t>
      </w:r>
      <w:r w:rsidRPr="00FF6B54">
        <w:rPr>
          <w:i/>
        </w:rPr>
        <w:t>layer</w:t>
      </w:r>
      <w:r>
        <w:t xml:space="preserve"> ini yaitu </w:t>
      </w:r>
      <w:r w:rsidRPr="00FF6B54">
        <w:rPr>
          <w:i/>
        </w:rPr>
        <w:t>interface</w:t>
      </w:r>
      <w:r>
        <w:t xml:space="preserve"> </w:t>
      </w:r>
      <w:r w:rsidRPr="00FF6B54">
        <w:rPr>
          <w:i/>
        </w:rPr>
        <w:t>Menu</w:t>
      </w:r>
      <w:r>
        <w:t xml:space="preserve"> yang berisi nama menu dan </w:t>
      </w:r>
      <w:r w:rsidR="00A742A6">
        <w:t>URL</w:t>
      </w:r>
      <w:r>
        <w:t xml:space="preserve"> menu untuk mengakses nya dari </w:t>
      </w:r>
      <w:r w:rsidRPr="00FF6B54">
        <w:rPr>
          <w:i/>
        </w:rPr>
        <w:t>web client</w:t>
      </w:r>
      <w:r>
        <w:t xml:space="preserve"> dan </w:t>
      </w:r>
      <w:r w:rsidRPr="00FF6B54">
        <w:rPr>
          <w:i/>
        </w:rPr>
        <w:t>Module</w:t>
      </w:r>
      <w:r>
        <w:t xml:space="preserve"> yang dapat berisi nama modul dengan data keterangan </w:t>
      </w:r>
      <w:r w:rsidRPr="00FF6B54">
        <w:rPr>
          <w:i/>
        </w:rPr>
        <w:t>servlet</w:t>
      </w:r>
      <w:r>
        <w:t xml:space="preserve"> nya ataupun dengan daftar </w:t>
      </w:r>
      <w:r w:rsidRPr="00FF6B54">
        <w:rPr>
          <w:i/>
        </w:rPr>
        <w:t>base package</w:t>
      </w:r>
      <w:r>
        <w:t>-</w:t>
      </w:r>
      <w:r w:rsidR="00B21D6E">
        <w:t>nya.</w:t>
      </w:r>
    </w:p>
    <w:p w:rsidR="002E4D69" w:rsidRPr="002E4D69" w:rsidRDefault="002E4D69" w:rsidP="00B21D6E">
      <w:pPr>
        <w:tabs>
          <w:tab w:val="left" w:pos="2445"/>
        </w:tabs>
      </w:pPr>
    </w:p>
    <w:p w:rsidR="009805F7" w:rsidRDefault="009805F7" w:rsidP="00B21D6E">
      <w:pPr>
        <w:pStyle w:val="Heading4"/>
        <w:ind w:left="851"/>
        <w:rPr>
          <w:i/>
        </w:rPr>
      </w:pPr>
      <w:bookmarkStart w:id="642" w:name="_Toc439260156"/>
      <w:bookmarkStart w:id="643" w:name="_Toc439260318"/>
      <w:bookmarkStart w:id="644" w:name="_Toc440863960"/>
      <w:r>
        <w:rPr>
          <w:i/>
        </w:rPr>
        <w:t>Domain layer</w:t>
      </w:r>
      <w:bookmarkEnd w:id="642"/>
      <w:bookmarkEnd w:id="643"/>
      <w:bookmarkEnd w:id="644"/>
    </w:p>
    <w:p w:rsidR="009805F7" w:rsidRDefault="009805F7" w:rsidP="009805F7"/>
    <w:p w:rsidR="009A222C" w:rsidRDefault="009A222C" w:rsidP="009A222C">
      <w:pPr>
        <w:ind w:firstLine="720"/>
      </w:pPr>
      <w:r w:rsidRPr="00FF6B54">
        <w:rPr>
          <w:i/>
        </w:rPr>
        <w:t>Domain layer</w:t>
      </w:r>
      <w:r>
        <w:t xml:space="preserve"> pada kerangka kerja ini berisi kelas-kelas entitas yang merepresentasikan tabel pada basis data. Kelas-kelas ini digunakan sebagai tipe data pada per</w:t>
      </w:r>
      <w:r w:rsidR="00FF6B54">
        <w:t>tuka</w:t>
      </w:r>
      <w:r>
        <w:t xml:space="preserve">ran data antar layer dan basis data. Selain itu kelas-kelas </w:t>
      </w:r>
      <w:r w:rsidR="00956504">
        <w:t xml:space="preserve">ini juga merupakan pemetaan tabel pada basis data ke dalam kelas </w:t>
      </w:r>
      <w:r w:rsidR="00956504" w:rsidRPr="00FF6B54">
        <w:rPr>
          <w:i/>
        </w:rPr>
        <w:t>Java</w:t>
      </w:r>
      <w:r w:rsidR="00956504">
        <w:t xml:space="preserve"> atau disebut </w:t>
      </w:r>
      <w:r w:rsidR="00956504" w:rsidRPr="00FF6B54">
        <w:rPr>
          <w:i/>
        </w:rPr>
        <w:t>Object Relational Mapping</w:t>
      </w:r>
      <w:r w:rsidR="00956504">
        <w:t xml:space="preserve"> (</w:t>
      </w:r>
      <w:r w:rsidR="00956504" w:rsidRPr="00FF6B54">
        <w:rPr>
          <w:i/>
        </w:rPr>
        <w:t>ORM</w:t>
      </w:r>
      <w:r w:rsidR="00956504">
        <w:t xml:space="preserve">). </w:t>
      </w:r>
      <w:r w:rsidR="00956504" w:rsidRPr="00FF6B54">
        <w:rPr>
          <w:i/>
        </w:rPr>
        <w:t>ORM</w:t>
      </w:r>
      <w:r w:rsidR="00956504">
        <w:t xml:space="preserve"> pada </w:t>
      </w:r>
      <w:r w:rsidR="00956504" w:rsidRPr="00FF6B54">
        <w:rPr>
          <w:i/>
        </w:rPr>
        <w:t>layer</w:t>
      </w:r>
      <w:r w:rsidR="00956504">
        <w:t xml:space="preserve"> ini didukung oleh kerangka kerja </w:t>
      </w:r>
      <w:r w:rsidR="00956504" w:rsidRPr="00FF6B54">
        <w:rPr>
          <w:i/>
        </w:rPr>
        <w:t>Hibernate</w:t>
      </w:r>
      <w:r w:rsidR="00956504">
        <w:t>.</w:t>
      </w:r>
    </w:p>
    <w:p w:rsidR="00956504" w:rsidRDefault="00A819BE" w:rsidP="009A222C">
      <w:pPr>
        <w:ind w:firstLine="720"/>
      </w:pPr>
      <w:r>
        <w:rPr>
          <w:noProof/>
          <w:lang w:eastAsia="en-US"/>
        </w:rPr>
        <w:drawing>
          <wp:anchor distT="0" distB="0" distL="114300" distR="114300" simplePos="0" relativeHeight="251747328" behindDoc="0" locked="0" layoutInCell="1" allowOverlap="1" wp14:anchorId="742FE921" wp14:editId="6D0F9FA8">
            <wp:simplePos x="0" y="0"/>
            <wp:positionH relativeFrom="margin">
              <wp:posOffset>937895</wp:posOffset>
            </wp:positionH>
            <wp:positionV relativeFrom="paragraph">
              <wp:posOffset>464820</wp:posOffset>
            </wp:positionV>
            <wp:extent cx="2115820" cy="1832610"/>
            <wp:effectExtent l="0" t="0" r="0" b="0"/>
            <wp:wrapNone/>
            <wp:docPr id="450765" name="Picture 4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5" name="sia-web-security.png"/>
                    <pic:cNvPicPr/>
                  </pic:nvPicPr>
                  <pic:blipFill>
                    <a:blip r:embed="rId189">
                      <a:extLst>
                        <a:ext uri="{28A0092B-C50C-407E-A947-70E740481C1C}">
                          <a14:useLocalDpi xmlns:a14="http://schemas.microsoft.com/office/drawing/2010/main" val="0"/>
                        </a:ext>
                      </a:extLst>
                    </a:blip>
                    <a:stretch>
                      <a:fillRect/>
                    </a:stretch>
                  </pic:blipFill>
                  <pic:spPr>
                    <a:xfrm>
                      <a:off x="0" y="0"/>
                      <a:ext cx="2115820" cy="1832610"/>
                    </a:xfrm>
                    <a:prstGeom prst="rect">
                      <a:avLst/>
                    </a:prstGeom>
                  </pic:spPr>
                </pic:pic>
              </a:graphicData>
            </a:graphic>
            <wp14:sizeRelH relativeFrom="margin">
              <wp14:pctWidth>0</wp14:pctWidth>
            </wp14:sizeRelH>
            <wp14:sizeRelV relativeFrom="margin">
              <wp14:pctHeight>0</wp14:pctHeight>
            </wp14:sizeRelV>
          </wp:anchor>
        </w:drawing>
      </w:r>
      <w:r w:rsidR="00956504">
        <w:t xml:space="preserve">Struktur kelas diagram pada </w:t>
      </w:r>
      <w:r w:rsidR="00956504" w:rsidRPr="00FF6B54">
        <w:rPr>
          <w:i/>
        </w:rPr>
        <w:t>layer</w:t>
      </w:r>
      <w:r w:rsidR="00956504">
        <w:t xml:space="preserve"> ini mengikuti </w:t>
      </w:r>
      <w:r w:rsidR="00956504" w:rsidRPr="00FF6B54">
        <w:rPr>
          <w:i/>
        </w:rPr>
        <w:t>Physical Data Model</w:t>
      </w:r>
      <w:r w:rsidR="00956504">
        <w:t xml:space="preserve"> yang akan dijelaskan pada Bab Perancangan Basis Data</w:t>
      </w:r>
    </w:p>
    <w:p w:rsidR="004E6D0F" w:rsidRDefault="004E6D0F" w:rsidP="0021623B"/>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D7564E" w:rsidP="009A222C">
      <w:pPr>
        <w:ind w:firstLine="720"/>
      </w:pPr>
      <w:r>
        <w:rPr>
          <w:noProof/>
          <w:lang w:eastAsia="en-US"/>
        </w:rPr>
        <mc:AlternateContent>
          <mc:Choice Requires="wps">
            <w:drawing>
              <wp:anchor distT="0" distB="0" distL="114300" distR="114300" simplePos="0" relativeHeight="251676160" behindDoc="0" locked="0" layoutInCell="1" allowOverlap="1">
                <wp:simplePos x="0" y="0"/>
                <wp:positionH relativeFrom="column">
                  <wp:posOffset>252095</wp:posOffset>
                </wp:positionH>
                <wp:positionV relativeFrom="paragraph">
                  <wp:posOffset>82550</wp:posOffset>
                </wp:positionV>
                <wp:extent cx="3371850" cy="301625"/>
                <wp:effectExtent l="635" t="0" r="0" b="0"/>
                <wp:wrapNone/>
                <wp:docPr id="1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9733CA">
                            <w:pPr>
                              <w:pStyle w:val="Caption"/>
                              <w:rPr>
                                <w:noProof/>
                                <w:sz w:val="18"/>
                              </w:rPr>
                            </w:pPr>
                            <w:bookmarkStart w:id="645" w:name="_Ref433729538"/>
                            <w:bookmarkStart w:id="646"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645"/>
                            <w:r>
                              <w:rPr>
                                <w:noProof/>
                                <w:sz w:val="18"/>
                              </w:rPr>
                              <w:t xml:space="preserve"> Dependensi </w:t>
                            </w:r>
                            <w:r w:rsidRPr="009733CA">
                              <w:rPr>
                                <w:i/>
                                <w:noProof/>
                                <w:sz w:val="18"/>
                              </w:rPr>
                              <w:t>web layer</w:t>
                            </w:r>
                            <w:bookmarkEnd w:id="646"/>
                          </w:p>
                          <w:p w:rsidR="00950408" w:rsidRPr="00780CEE" w:rsidRDefault="00950408" w:rsidP="009733CA"/>
                          <w:p w:rsidR="00950408" w:rsidRPr="00CA1C5E" w:rsidRDefault="00950408" w:rsidP="009733CA"/>
                          <w:p w:rsidR="00950408" w:rsidRPr="00956456" w:rsidRDefault="00950408"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63" type="#_x0000_t202" style="position:absolute;left:0;text-align:left;margin-left:19.85pt;margin-top:6.5pt;width:265.5pt;height:23.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36buwIAAMQ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" filled="f" stroked="f">
                <v:textbox>
                  <w:txbxContent>
                    <w:p w:rsidR="00950408" w:rsidRDefault="00950408" w:rsidP="009733CA">
                      <w:pPr>
                        <w:pStyle w:val="Caption"/>
                        <w:rPr>
                          <w:noProof/>
                          <w:sz w:val="18"/>
                        </w:rPr>
                      </w:pPr>
                      <w:bookmarkStart w:id="647" w:name="_Ref433729538"/>
                      <w:bookmarkStart w:id="648"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647"/>
                      <w:r>
                        <w:rPr>
                          <w:noProof/>
                          <w:sz w:val="18"/>
                        </w:rPr>
                        <w:t xml:space="preserve"> Dependensi </w:t>
                      </w:r>
                      <w:r w:rsidRPr="009733CA">
                        <w:rPr>
                          <w:i/>
                          <w:noProof/>
                          <w:sz w:val="18"/>
                        </w:rPr>
                        <w:t>web layer</w:t>
                      </w:r>
                      <w:bookmarkEnd w:id="648"/>
                    </w:p>
                    <w:p w:rsidR="00950408" w:rsidRPr="00780CEE" w:rsidRDefault="00950408" w:rsidP="009733CA"/>
                    <w:p w:rsidR="00950408" w:rsidRPr="00CA1C5E" w:rsidRDefault="00950408" w:rsidP="009733CA"/>
                    <w:p w:rsidR="00950408" w:rsidRPr="00956456" w:rsidRDefault="00950408" w:rsidP="009733CA">
                      <w:pPr>
                        <w:rPr>
                          <w:sz w:val="18"/>
                          <w:szCs w:val="18"/>
                        </w:rPr>
                      </w:pPr>
                    </w:p>
                  </w:txbxContent>
                </v:textbox>
              </v:shape>
            </w:pict>
          </mc:Fallback>
        </mc:AlternateContent>
      </w:r>
    </w:p>
    <w:p w:rsidR="004E6D0F" w:rsidRDefault="004E6D0F" w:rsidP="009A222C">
      <w:pPr>
        <w:ind w:firstLine="720"/>
      </w:pPr>
    </w:p>
    <w:p w:rsidR="00A47DE6" w:rsidRDefault="0030370E" w:rsidP="009A222C">
      <w:pPr>
        <w:ind w:firstLine="720"/>
      </w:pPr>
      <w:r>
        <w:rPr>
          <w:noProof/>
          <w:lang w:eastAsia="en-US"/>
        </w:rPr>
        <w:drawing>
          <wp:anchor distT="0" distB="0" distL="114300" distR="114300" simplePos="0" relativeHeight="251780096" behindDoc="0" locked="0" layoutInCell="1" allowOverlap="1" wp14:anchorId="707D5EF5" wp14:editId="14B0C3F5">
            <wp:simplePos x="0" y="0"/>
            <wp:positionH relativeFrom="margin">
              <wp:posOffset>0</wp:posOffset>
            </wp:positionH>
            <wp:positionV relativeFrom="page">
              <wp:posOffset>1226658</wp:posOffset>
            </wp:positionV>
            <wp:extent cx="3707765" cy="1273810"/>
            <wp:effectExtent l="0" t="0" r="0" b="0"/>
            <wp:wrapNone/>
            <wp:docPr id="450770" name="Picture 45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0" name="sia-service-osgi.png"/>
                    <pic:cNvPicPr/>
                  </pic:nvPicPr>
                  <pic:blipFill>
                    <a:blip r:embed="rId190">
                      <a:extLst>
                        <a:ext uri="{28A0092B-C50C-407E-A947-70E740481C1C}">
                          <a14:useLocalDpi xmlns:a14="http://schemas.microsoft.com/office/drawing/2010/main" val="0"/>
                        </a:ext>
                      </a:extLst>
                    </a:blip>
                    <a:stretch>
                      <a:fillRect/>
                    </a:stretch>
                  </pic:blipFill>
                  <pic:spPr>
                    <a:xfrm>
                      <a:off x="0" y="0"/>
                      <a:ext cx="3707765" cy="1273810"/>
                    </a:xfrm>
                    <a:prstGeom prst="rect">
                      <a:avLst/>
                    </a:prstGeom>
                  </pic:spPr>
                </pic:pic>
              </a:graphicData>
            </a:graphic>
            <wp14:sizeRelH relativeFrom="margin">
              <wp14:pctWidth>0</wp14:pctWidth>
            </wp14:sizeRelH>
            <wp14:sizeRelV relativeFrom="margin">
              <wp14:pctHeight>0</wp14:pctHeight>
            </wp14:sizeRelV>
          </wp:anchor>
        </w:drawing>
      </w:r>
    </w:p>
    <w:p w:rsidR="00A47DE6" w:rsidRDefault="00A47DE6" w:rsidP="009A222C">
      <w:pPr>
        <w:ind w:firstLine="720"/>
      </w:pPr>
    </w:p>
    <w:p w:rsidR="009A222C" w:rsidRDefault="009A222C"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A47DE6"/>
    <w:p w:rsidR="00DE116D" w:rsidRDefault="00D7564E" w:rsidP="0064376F">
      <w:r>
        <w:rPr>
          <w:noProof/>
          <w:lang w:eastAsia="en-US"/>
        </w:rPr>
        <mc:AlternateContent>
          <mc:Choice Requires="wps">
            <w:drawing>
              <wp:anchor distT="0" distB="0" distL="114300" distR="114300" simplePos="0" relativeHeight="251677184" behindDoc="0" locked="0" layoutInCell="1" allowOverlap="1">
                <wp:simplePos x="0" y="0"/>
                <wp:positionH relativeFrom="column">
                  <wp:align>center</wp:align>
                </wp:positionH>
                <wp:positionV relativeFrom="paragraph">
                  <wp:posOffset>50800</wp:posOffset>
                </wp:positionV>
                <wp:extent cx="3371850" cy="356870"/>
                <wp:effectExtent l="1905" t="0" r="0" b="0"/>
                <wp:wrapNone/>
                <wp:docPr id="15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9733CA">
                            <w:pPr>
                              <w:pStyle w:val="Caption"/>
                              <w:rPr>
                                <w:noProof/>
                                <w:sz w:val="18"/>
                              </w:rPr>
                            </w:pPr>
                            <w:bookmarkStart w:id="649" w:name="_Ref433729656"/>
                            <w:bookmarkStart w:id="650" w:name="_Toc441082073"/>
                            <w:r>
                              <w:rPr>
                                <w:sz w:val="18"/>
                              </w:rPr>
                              <w:t>Gambar 3.</w:t>
                            </w:r>
                            <w:r>
                              <w:rPr>
                                <w:sz w:val="18"/>
                              </w:rPr>
                              <w:fldChar w:fldCharType="begin"/>
                            </w:r>
                            <w:r>
                              <w:rPr>
                                <w:sz w:val="18"/>
                              </w:rPr>
                              <w:instrText xml:space="preserve"> SEQ Gambar \* ARABIC \s 1 </w:instrText>
                            </w:r>
                            <w:r>
                              <w:rPr>
                                <w:sz w:val="18"/>
                              </w:rPr>
                              <w:fldChar w:fldCharType="separate"/>
                            </w:r>
                            <w:r>
                              <w:rPr>
                                <w:noProof/>
                                <w:sz w:val="18"/>
                              </w:rPr>
                              <w:t>18</w:t>
                            </w:r>
                            <w:r>
                              <w:rPr>
                                <w:sz w:val="18"/>
                              </w:rPr>
                              <w:fldChar w:fldCharType="end"/>
                            </w:r>
                            <w:bookmarkEnd w:id="649"/>
                            <w:r>
                              <w:rPr>
                                <w:noProof/>
                                <w:sz w:val="18"/>
                              </w:rPr>
                              <w:t xml:space="preserve"> Pengambilan </w:t>
                            </w:r>
                            <w:r w:rsidRPr="00D1625A">
                              <w:rPr>
                                <w:i/>
                                <w:noProof/>
                                <w:sz w:val="18"/>
                              </w:rPr>
                              <w:t>OSGi service</w:t>
                            </w:r>
                            <w:r>
                              <w:rPr>
                                <w:noProof/>
                                <w:sz w:val="18"/>
                              </w:rPr>
                              <w:t xml:space="preserve"> yang didaftarkan </w:t>
                            </w:r>
                            <w:r w:rsidRPr="00D1625A">
                              <w:rPr>
                                <w:i/>
                                <w:noProof/>
                                <w:sz w:val="18"/>
                              </w:rPr>
                              <w:t>service layer</w:t>
                            </w:r>
                            <w:r>
                              <w:rPr>
                                <w:noProof/>
                                <w:sz w:val="18"/>
                              </w:rPr>
                              <w:t xml:space="preserve"> oleh </w:t>
                            </w:r>
                            <w:r w:rsidRPr="00D1625A">
                              <w:rPr>
                                <w:i/>
                                <w:noProof/>
                                <w:sz w:val="18"/>
                              </w:rPr>
                              <w:t>web layer</w:t>
                            </w:r>
                            <w:bookmarkEnd w:id="650"/>
                          </w:p>
                          <w:p w:rsidR="00950408" w:rsidRPr="00780CEE" w:rsidRDefault="00950408" w:rsidP="009733CA"/>
                          <w:p w:rsidR="00950408" w:rsidRPr="00CA1C5E" w:rsidRDefault="00950408" w:rsidP="009733CA"/>
                          <w:p w:rsidR="00950408" w:rsidRPr="00956456" w:rsidRDefault="00950408"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64" type="#_x0000_t202" style="position:absolute;left:0;text-align:left;margin-left:0;margin-top:4pt;width:265.5pt;height:28.1pt;z-index:2516771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5MsvAIAAMQ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" filled="f" stroked="f">
                <v:textbox>
                  <w:txbxContent>
                    <w:p w:rsidR="00950408" w:rsidRDefault="00950408" w:rsidP="009733CA">
                      <w:pPr>
                        <w:pStyle w:val="Caption"/>
                        <w:rPr>
                          <w:noProof/>
                          <w:sz w:val="18"/>
                        </w:rPr>
                      </w:pPr>
                      <w:bookmarkStart w:id="651" w:name="_Ref433729656"/>
                      <w:bookmarkStart w:id="652" w:name="_Toc441082073"/>
                      <w:r>
                        <w:rPr>
                          <w:sz w:val="18"/>
                        </w:rPr>
                        <w:t>Gambar 3.</w:t>
                      </w:r>
                      <w:r>
                        <w:rPr>
                          <w:sz w:val="18"/>
                        </w:rPr>
                        <w:fldChar w:fldCharType="begin"/>
                      </w:r>
                      <w:r>
                        <w:rPr>
                          <w:sz w:val="18"/>
                        </w:rPr>
                        <w:instrText xml:space="preserve"> SEQ Gambar \* ARABIC \s 1 </w:instrText>
                      </w:r>
                      <w:r>
                        <w:rPr>
                          <w:sz w:val="18"/>
                        </w:rPr>
                        <w:fldChar w:fldCharType="separate"/>
                      </w:r>
                      <w:r>
                        <w:rPr>
                          <w:noProof/>
                          <w:sz w:val="18"/>
                        </w:rPr>
                        <w:t>18</w:t>
                      </w:r>
                      <w:r>
                        <w:rPr>
                          <w:sz w:val="18"/>
                        </w:rPr>
                        <w:fldChar w:fldCharType="end"/>
                      </w:r>
                      <w:bookmarkEnd w:id="651"/>
                      <w:r>
                        <w:rPr>
                          <w:noProof/>
                          <w:sz w:val="18"/>
                        </w:rPr>
                        <w:t xml:space="preserve"> Pengambilan </w:t>
                      </w:r>
                      <w:r w:rsidRPr="00D1625A">
                        <w:rPr>
                          <w:i/>
                          <w:noProof/>
                          <w:sz w:val="18"/>
                        </w:rPr>
                        <w:t>OSGi service</w:t>
                      </w:r>
                      <w:r>
                        <w:rPr>
                          <w:noProof/>
                          <w:sz w:val="18"/>
                        </w:rPr>
                        <w:t xml:space="preserve"> yang didaftarkan </w:t>
                      </w:r>
                      <w:r w:rsidRPr="00D1625A">
                        <w:rPr>
                          <w:i/>
                          <w:noProof/>
                          <w:sz w:val="18"/>
                        </w:rPr>
                        <w:t>service layer</w:t>
                      </w:r>
                      <w:r>
                        <w:rPr>
                          <w:noProof/>
                          <w:sz w:val="18"/>
                        </w:rPr>
                        <w:t xml:space="preserve"> oleh </w:t>
                      </w:r>
                      <w:r w:rsidRPr="00D1625A">
                        <w:rPr>
                          <w:i/>
                          <w:noProof/>
                          <w:sz w:val="18"/>
                        </w:rPr>
                        <w:t>web layer</w:t>
                      </w:r>
                      <w:bookmarkEnd w:id="652"/>
                    </w:p>
                    <w:p w:rsidR="00950408" w:rsidRPr="00780CEE" w:rsidRDefault="00950408" w:rsidP="009733CA"/>
                    <w:p w:rsidR="00950408" w:rsidRPr="00CA1C5E" w:rsidRDefault="00950408" w:rsidP="009733CA"/>
                    <w:p w:rsidR="00950408" w:rsidRPr="00956456" w:rsidRDefault="00950408" w:rsidP="009733CA">
                      <w:pPr>
                        <w:rPr>
                          <w:sz w:val="18"/>
                          <w:szCs w:val="18"/>
                        </w:rPr>
                      </w:pPr>
                    </w:p>
                  </w:txbxContent>
                </v:textbox>
              </v:shape>
            </w:pict>
          </mc:Fallback>
        </mc:AlternateContent>
      </w:r>
    </w:p>
    <w:p w:rsidR="004E4929" w:rsidRDefault="004E4929"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819BE" w:rsidP="009A222C">
      <w:pPr>
        <w:ind w:firstLine="720"/>
      </w:pPr>
      <w:r>
        <w:rPr>
          <w:noProof/>
          <w:lang w:eastAsia="en-US"/>
        </w:rPr>
        <w:drawing>
          <wp:anchor distT="0" distB="0" distL="114300" distR="114300" simplePos="0" relativeHeight="251771904" behindDoc="0" locked="0" layoutInCell="1" allowOverlap="1" wp14:anchorId="6AAADBA5" wp14:editId="37B93A9C">
            <wp:simplePos x="0" y="0"/>
            <wp:positionH relativeFrom="margin">
              <wp:align>center</wp:align>
            </wp:positionH>
            <wp:positionV relativeFrom="paragraph">
              <wp:posOffset>102471</wp:posOffset>
            </wp:positionV>
            <wp:extent cx="3708000" cy="1760400"/>
            <wp:effectExtent l="0" t="0" r="0" b="0"/>
            <wp:wrapNone/>
            <wp:docPr id="450769" name="Picture 45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9" name="sia-data-osgi.png"/>
                    <pic:cNvPicPr/>
                  </pic:nvPicPr>
                  <pic:blipFill>
                    <a:blip r:embed="rId191">
                      <a:extLst>
                        <a:ext uri="{28A0092B-C50C-407E-A947-70E740481C1C}">
                          <a14:useLocalDpi xmlns:a14="http://schemas.microsoft.com/office/drawing/2010/main" val="0"/>
                        </a:ext>
                      </a:extLst>
                    </a:blip>
                    <a:stretch>
                      <a:fillRect/>
                    </a:stretch>
                  </pic:blipFill>
                  <pic:spPr>
                    <a:xfrm>
                      <a:off x="0" y="0"/>
                      <a:ext cx="3708000" cy="1760400"/>
                    </a:xfrm>
                    <a:prstGeom prst="rect">
                      <a:avLst/>
                    </a:prstGeom>
                  </pic:spPr>
                </pic:pic>
              </a:graphicData>
            </a:graphic>
            <wp14:sizeRelH relativeFrom="margin">
              <wp14:pctWidth>0</wp14:pctWidth>
            </wp14:sizeRelH>
            <wp14:sizeRelV relativeFrom="margin">
              <wp14:pctHeight>0</wp14:pctHeight>
            </wp14:sizeRelV>
          </wp:anchor>
        </w:drawing>
      </w: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64376F" w:rsidRDefault="0064376F" w:rsidP="009A222C">
      <w:pPr>
        <w:ind w:firstLine="720"/>
      </w:pPr>
    </w:p>
    <w:p w:rsidR="00DE116D" w:rsidRDefault="00DE116D" w:rsidP="009A222C">
      <w:pPr>
        <w:ind w:firstLine="720"/>
      </w:pPr>
    </w:p>
    <w:p w:rsidR="00DE116D" w:rsidRDefault="00DE116D" w:rsidP="009A222C">
      <w:pPr>
        <w:ind w:firstLine="720"/>
      </w:pPr>
    </w:p>
    <w:p w:rsidR="00DE116D" w:rsidRDefault="00D7564E" w:rsidP="009A222C">
      <w:pPr>
        <w:ind w:firstLine="720"/>
      </w:pPr>
      <w:r>
        <w:rPr>
          <w:noProof/>
          <w:lang w:eastAsia="en-US"/>
        </w:rPr>
        <mc:AlternateContent>
          <mc:Choice Requires="wps">
            <w:drawing>
              <wp:anchor distT="0" distB="0" distL="114300" distR="114300" simplePos="0" relativeHeight="251678208" behindDoc="0" locked="0" layoutInCell="1" allowOverlap="1">
                <wp:simplePos x="0" y="0"/>
                <wp:positionH relativeFrom="column">
                  <wp:posOffset>87630</wp:posOffset>
                </wp:positionH>
                <wp:positionV relativeFrom="paragraph">
                  <wp:posOffset>45720</wp:posOffset>
                </wp:positionV>
                <wp:extent cx="3371850" cy="356870"/>
                <wp:effectExtent l="0" t="0" r="2540" b="0"/>
                <wp:wrapNone/>
                <wp:docPr id="15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B0650" w:rsidRDefault="00950408" w:rsidP="009733CA">
                            <w:pPr>
                              <w:pStyle w:val="Caption"/>
                              <w:rPr>
                                <w:i/>
                                <w:noProof/>
                                <w:sz w:val="18"/>
                              </w:rPr>
                            </w:pPr>
                            <w:bookmarkStart w:id="653" w:name="_Ref433729753"/>
                            <w:bookmarkStart w:id="654" w:name="_Toc441082074"/>
                            <w:r>
                              <w:rPr>
                                <w:sz w:val="18"/>
                              </w:rPr>
                              <w:t>Gambar 3.</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bookmarkEnd w:id="653"/>
                            <w:r>
                              <w:rPr>
                                <w:noProof/>
                                <w:sz w:val="18"/>
                              </w:rPr>
                              <w:t xml:space="preserve"> Pengambilan </w:t>
                            </w:r>
                            <w:r w:rsidRPr="00D1625A">
                              <w:rPr>
                                <w:i/>
                                <w:noProof/>
                                <w:sz w:val="18"/>
                              </w:rPr>
                              <w:t>OSGi service</w:t>
                            </w:r>
                            <w:r>
                              <w:rPr>
                                <w:noProof/>
                                <w:sz w:val="18"/>
                              </w:rPr>
                              <w:t xml:space="preserve"> yang didaftarkan </w:t>
                            </w:r>
                            <w:r>
                              <w:rPr>
                                <w:i/>
                                <w:noProof/>
                                <w:sz w:val="18"/>
                              </w:rPr>
                              <w:t>data</w:t>
                            </w:r>
                            <w:r w:rsidRPr="00D1625A">
                              <w:rPr>
                                <w:i/>
                                <w:noProof/>
                                <w:sz w:val="18"/>
                              </w:rPr>
                              <w:t xml:space="preserve"> layer</w:t>
                            </w:r>
                            <w:r>
                              <w:rPr>
                                <w:noProof/>
                                <w:sz w:val="18"/>
                              </w:rPr>
                              <w:t xml:space="preserve"> oleh </w:t>
                            </w:r>
                            <w:r w:rsidRPr="00D1625A">
                              <w:rPr>
                                <w:i/>
                                <w:noProof/>
                                <w:sz w:val="18"/>
                              </w:rPr>
                              <w:t>web layer</w:t>
                            </w:r>
                            <w:r>
                              <w:rPr>
                                <w:noProof/>
                                <w:sz w:val="18"/>
                              </w:rPr>
                              <w:t xml:space="preserve"> dan </w:t>
                            </w:r>
                            <w:r>
                              <w:rPr>
                                <w:i/>
                                <w:noProof/>
                                <w:sz w:val="18"/>
                              </w:rPr>
                              <w:t>service layer</w:t>
                            </w:r>
                            <w:bookmarkEnd w:id="654"/>
                          </w:p>
                          <w:p w:rsidR="00950408" w:rsidRPr="00780CEE" w:rsidRDefault="00950408" w:rsidP="009733CA"/>
                          <w:p w:rsidR="00950408" w:rsidRPr="00CA1C5E" w:rsidRDefault="00950408" w:rsidP="009733CA"/>
                          <w:p w:rsidR="00950408" w:rsidRPr="00956456" w:rsidRDefault="00950408"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65" type="#_x0000_t202" style="position:absolute;left:0;text-align:left;margin-left:6.9pt;margin-top:3.6pt;width:265.5pt;height:28.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igvQIAAMQ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" filled="f" stroked="f">
                <v:textbox>
                  <w:txbxContent>
                    <w:p w:rsidR="00950408" w:rsidRPr="006B0650" w:rsidRDefault="00950408" w:rsidP="009733CA">
                      <w:pPr>
                        <w:pStyle w:val="Caption"/>
                        <w:rPr>
                          <w:i/>
                          <w:noProof/>
                          <w:sz w:val="18"/>
                        </w:rPr>
                      </w:pPr>
                      <w:bookmarkStart w:id="655" w:name="_Ref433729753"/>
                      <w:bookmarkStart w:id="656" w:name="_Toc441082074"/>
                      <w:r>
                        <w:rPr>
                          <w:sz w:val="18"/>
                        </w:rPr>
                        <w:t>Gambar 3.</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bookmarkEnd w:id="655"/>
                      <w:r>
                        <w:rPr>
                          <w:noProof/>
                          <w:sz w:val="18"/>
                        </w:rPr>
                        <w:t xml:space="preserve"> Pengambilan </w:t>
                      </w:r>
                      <w:r w:rsidRPr="00D1625A">
                        <w:rPr>
                          <w:i/>
                          <w:noProof/>
                          <w:sz w:val="18"/>
                        </w:rPr>
                        <w:t>OSGi service</w:t>
                      </w:r>
                      <w:r>
                        <w:rPr>
                          <w:noProof/>
                          <w:sz w:val="18"/>
                        </w:rPr>
                        <w:t xml:space="preserve"> yang didaftarkan </w:t>
                      </w:r>
                      <w:r>
                        <w:rPr>
                          <w:i/>
                          <w:noProof/>
                          <w:sz w:val="18"/>
                        </w:rPr>
                        <w:t>data</w:t>
                      </w:r>
                      <w:r w:rsidRPr="00D1625A">
                        <w:rPr>
                          <w:i/>
                          <w:noProof/>
                          <w:sz w:val="18"/>
                        </w:rPr>
                        <w:t xml:space="preserve"> layer</w:t>
                      </w:r>
                      <w:r>
                        <w:rPr>
                          <w:noProof/>
                          <w:sz w:val="18"/>
                        </w:rPr>
                        <w:t xml:space="preserve"> oleh </w:t>
                      </w:r>
                      <w:r w:rsidRPr="00D1625A">
                        <w:rPr>
                          <w:i/>
                          <w:noProof/>
                          <w:sz w:val="18"/>
                        </w:rPr>
                        <w:t>web layer</w:t>
                      </w:r>
                      <w:r>
                        <w:rPr>
                          <w:noProof/>
                          <w:sz w:val="18"/>
                        </w:rPr>
                        <w:t xml:space="preserve"> dan </w:t>
                      </w:r>
                      <w:r>
                        <w:rPr>
                          <w:i/>
                          <w:noProof/>
                          <w:sz w:val="18"/>
                        </w:rPr>
                        <w:t>service layer</w:t>
                      </w:r>
                      <w:bookmarkEnd w:id="656"/>
                    </w:p>
                    <w:p w:rsidR="00950408" w:rsidRPr="00780CEE" w:rsidRDefault="00950408" w:rsidP="009733CA"/>
                    <w:p w:rsidR="00950408" w:rsidRPr="00CA1C5E" w:rsidRDefault="00950408" w:rsidP="009733CA"/>
                    <w:p w:rsidR="00950408" w:rsidRPr="00956456" w:rsidRDefault="00950408" w:rsidP="009733CA">
                      <w:pPr>
                        <w:rPr>
                          <w:sz w:val="18"/>
                          <w:szCs w:val="18"/>
                        </w:rPr>
                      </w:pPr>
                    </w:p>
                  </w:txbxContent>
                </v:textbox>
              </v:shape>
            </w:pict>
          </mc:Fallback>
        </mc:AlternateContent>
      </w:r>
    </w:p>
    <w:p w:rsidR="00DE116D" w:rsidRDefault="00DE116D" w:rsidP="009A222C">
      <w:pPr>
        <w:ind w:firstLine="720"/>
      </w:pPr>
    </w:p>
    <w:p w:rsidR="00DE116D" w:rsidRDefault="00DE116D"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EE4AE1" w:rsidRDefault="0030370E" w:rsidP="009805F7">
      <w:r>
        <w:rPr>
          <w:noProof/>
          <w:lang w:eastAsia="en-US"/>
        </w:rPr>
        <w:lastRenderedPageBreak/>
        <w:drawing>
          <wp:anchor distT="0" distB="0" distL="114300" distR="114300" simplePos="0" relativeHeight="251739136" behindDoc="0" locked="0" layoutInCell="1" allowOverlap="1" wp14:anchorId="580A3B34" wp14:editId="1B8E0D23">
            <wp:simplePos x="0" y="0"/>
            <wp:positionH relativeFrom="margin">
              <wp:align>center</wp:align>
            </wp:positionH>
            <wp:positionV relativeFrom="paragraph">
              <wp:posOffset>3336</wp:posOffset>
            </wp:positionV>
            <wp:extent cx="3859200" cy="2476800"/>
            <wp:effectExtent l="0" t="0" r="0" b="0"/>
            <wp:wrapNone/>
            <wp:docPr id="450771" name="Picture 45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1" name="sia-data.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859200" cy="2476800"/>
                    </a:xfrm>
                    <a:prstGeom prst="rect">
                      <a:avLst/>
                    </a:prstGeom>
                  </pic:spPr>
                </pic:pic>
              </a:graphicData>
            </a:graphic>
            <wp14:sizeRelH relativeFrom="margin">
              <wp14:pctWidth>0</wp14:pctWidth>
            </wp14:sizeRelH>
            <wp14:sizeRelV relativeFrom="margin">
              <wp14:pctHeight>0</wp14:pctHeight>
            </wp14:sizeRelV>
          </wp:anchor>
        </w:drawing>
      </w:r>
    </w:p>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EE4AE1" w:rsidRDefault="00EE4AE1" w:rsidP="009805F7"/>
    <w:p w:rsidR="00EE4AE1" w:rsidRDefault="00D7564E" w:rsidP="009805F7">
      <w:r>
        <w:rPr>
          <w:noProof/>
          <w:lang w:eastAsia="en-US"/>
        </w:rPr>
        <mc:AlternateContent>
          <mc:Choice Requires="wps">
            <w:drawing>
              <wp:anchor distT="0" distB="0" distL="114300" distR="114300" simplePos="0" relativeHeight="251679232" behindDoc="0" locked="0" layoutInCell="1" allowOverlap="1">
                <wp:simplePos x="0" y="0"/>
                <wp:positionH relativeFrom="column">
                  <wp:align>center</wp:align>
                </wp:positionH>
                <wp:positionV relativeFrom="paragraph">
                  <wp:posOffset>140335</wp:posOffset>
                </wp:positionV>
                <wp:extent cx="3371850" cy="254635"/>
                <wp:effectExtent l="2540" t="2540" r="0" b="0"/>
                <wp:wrapNone/>
                <wp:docPr id="15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9E797D">
                            <w:pPr>
                              <w:pStyle w:val="Caption"/>
                              <w:rPr>
                                <w:noProof/>
                                <w:sz w:val="18"/>
                              </w:rPr>
                            </w:pPr>
                            <w:bookmarkStart w:id="657" w:name="_Ref433729713"/>
                            <w:bookmarkStart w:id="658" w:name="_Toc441082075"/>
                            <w:r w:rsidRPr="00780CEE">
                              <w:rPr>
                                <w:sz w:val="18"/>
                              </w:rPr>
                              <w:t>Gambar 3</w:t>
                            </w:r>
                            <w:r>
                              <w:rPr>
                                <w:sz w:val="18"/>
                              </w:rPr>
                              <w:t>.</w:t>
                            </w:r>
                            <w:r>
                              <w:rPr>
                                <w:sz w:val="18"/>
                              </w:rPr>
                              <w:fldChar w:fldCharType="begin"/>
                            </w:r>
                            <w:r>
                              <w:rPr>
                                <w:sz w:val="18"/>
                              </w:rPr>
                              <w:instrText xml:space="preserve"> SEQ Gambar \* ARABIC \s 1 </w:instrText>
                            </w:r>
                            <w:r>
                              <w:rPr>
                                <w:sz w:val="18"/>
                              </w:rPr>
                              <w:fldChar w:fldCharType="separate"/>
                            </w:r>
                            <w:r>
                              <w:rPr>
                                <w:noProof/>
                                <w:sz w:val="18"/>
                              </w:rPr>
                              <w:t>20</w:t>
                            </w:r>
                            <w:r>
                              <w:rPr>
                                <w:sz w:val="18"/>
                              </w:rPr>
                              <w:fldChar w:fldCharType="end"/>
                            </w:r>
                            <w:bookmarkEnd w:id="657"/>
                            <w:r>
                              <w:rPr>
                                <w:noProof/>
                                <w:sz w:val="18"/>
                              </w:rPr>
                              <w:t xml:space="preserve"> Diagram kelas </w:t>
                            </w:r>
                            <w:r>
                              <w:rPr>
                                <w:i/>
                                <w:noProof/>
                                <w:sz w:val="18"/>
                              </w:rPr>
                              <w:t>data layer</w:t>
                            </w:r>
                            <w:bookmarkEnd w:id="658"/>
                          </w:p>
                          <w:p w:rsidR="00950408" w:rsidRPr="00780CEE" w:rsidRDefault="00950408" w:rsidP="009E797D"/>
                          <w:p w:rsidR="00950408" w:rsidRPr="00CA1C5E" w:rsidRDefault="00950408" w:rsidP="009E797D"/>
                          <w:p w:rsidR="00950408" w:rsidRPr="00956456" w:rsidRDefault="00950408" w:rsidP="009E797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66" type="#_x0000_t202" style="position:absolute;left:0;text-align:left;margin-left:0;margin-top:11.05pt;width:265.5pt;height:20.05pt;z-index:251679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jbugIAAMQ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" filled="f" stroked="f">
                <v:textbox>
                  <w:txbxContent>
                    <w:p w:rsidR="00950408" w:rsidRDefault="00950408" w:rsidP="009E797D">
                      <w:pPr>
                        <w:pStyle w:val="Caption"/>
                        <w:rPr>
                          <w:noProof/>
                          <w:sz w:val="18"/>
                        </w:rPr>
                      </w:pPr>
                      <w:bookmarkStart w:id="659" w:name="_Ref433729713"/>
                      <w:bookmarkStart w:id="660" w:name="_Toc441082075"/>
                      <w:r w:rsidRPr="00780CEE">
                        <w:rPr>
                          <w:sz w:val="18"/>
                        </w:rPr>
                        <w:t>Gambar 3</w:t>
                      </w:r>
                      <w:r>
                        <w:rPr>
                          <w:sz w:val="18"/>
                        </w:rPr>
                        <w:t>.</w:t>
                      </w:r>
                      <w:r>
                        <w:rPr>
                          <w:sz w:val="18"/>
                        </w:rPr>
                        <w:fldChar w:fldCharType="begin"/>
                      </w:r>
                      <w:r>
                        <w:rPr>
                          <w:sz w:val="18"/>
                        </w:rPr>
                        <w:instrText xml:space="preserve"> SEQ Gambar \* ARABIC \s 1 </w:instrText>
                      </w:r>
                      <w:r>
                        <w:rPr>
                          <w:sz w:val="18"/>
                        </w:rPr>
                        <w:fldChar w:fldCharType="separate"/>
                      </w:r>
                      <w:r>
                        <w:rPr>
                          <w:noProof/>
                          <w:sz w:val="18"/>
                        </w:rPr>
                        <w:t>20</w:t>
                      </w:r>
                      <w:r>
                        <w:rPr>
                          <w:sz w:val="18"/>
                        </w:rPr>
                        <w:fldChar w:fldCharType="end"/>
                      </w:r>
                      <w:bookmarkEnd w:id="659"/>
                      <w:r>
                        <w:rPr>
                          <w:noProof/>
                          <w:sz w:val="18"/>
                        </w:rPr>
                        <w:t xml:space="preserve"> Diagram kelas </w:t>
                      </w:r>
                      <w:r>
                        <w:rPr>
                          <w:i/>
                          <w:noProof/>
                          <w:sz w:val="18"/>
                        </w:rPr>
                        <w:t>data layer</w:t>
                      </w:r>
                      <w:bookmarkEnd w:id="660"/>
                    </w:p>
                    <w:p w:rsidR="00950408" w:rsidRPr="00780CEE" w:rsidRDefault="00950408" w:rsidP="009E797D"/>
                    <w:p w:rsidR="00950408" w:rsidRPr="00CA1C5E" w:rsidRDefault="00950408" w:rsidP="009E797D"/>
                    <w:p w:rsidR="00950408" w:rsidRPr="00956456" w:rsidRDefault="00950408" w:rsidP="009E797D">
                      <w:pPr>
                        <w:rPr>
                          <w:sz w:val="18"/>
                          <w:szCs w:val="18"/>
                        </w:rPr>
                      </w:pPr>
                    </w:p>
                  </w:txbxContent>
                </v:textbox>
              </v:shape>
            </w:pict>
          </mc:Fallback>
        </mc:AlternateContent>
      </w:r>
    </w:p>
    <w:p w:rsidR="00EE4AE1" w:rsidRDefault="00EE4AE1" w:rsidP="009805F7"/>
    <w:p w:rsidR="00EE4AE1" w:rsidRDefault="00EE4AE1" w:rsidP="009805F7"/>
    <w:p w:rsidR="004E4929" w:rsidRDefault="004E4929" w:rsidP="009805F7"/>
    <w:p w:rsidR="004E4929" w:rsidRDefault="00BC2DCC" w:rsidP="009805F7">
      <w:r>
        <w:rPr>
          <w:noProof/>
          <w:lang w:eastAsia="en-US"/>
        </w:rPr>
        <w:drawing>
          <wp:anchor distT="0" distB="0" distL="114300" distR="114300" simplePos="0" relativeHeight="251788288" behindDoc="0" locked="0" layoutInCell="1" allowOverlap="1" wp14:anchorId="339AC9FD" wp14:editId="5443B352">
            <wp:simplePos x="0" y="0"/>
            <wp:positionH relativeFrom="margin">
              <wp:posOffset>-257175</wp:posOffset>
            </wp:positionH>
            <wp:positionV relativeFrom="paragraph">
              <wp:posOffset>70154</wp:posOffset>
            </wp:positionV>
            <wp:extent cx="4222800" cy="2235600"/>
            <wp:effectExtent l="0" t="0" r="0" b="0"/>
            <wp:wrapNone/>
            <wp:docPr id="450772" name="Picture 45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2" name="sia-plugin.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4222800" cy="2235600"/>
                    </a:xfrm>
                    <a:prstGeom prst="rect">
                      <a:avLst/>
                    </a:prstGeom>
                  </pic:spPr>
                </pic:pic>
              </a:graphicData>
            </a:graphic>
            <wp14:sizeRelH relativeFrom="margin">
              <wp14:pctWidth>0</wp14:pctWidth>
            </wp14:sizeRelH>
            <wp14:sizeRelV relativeFrom="margin">
              <wp14:pctHeight>0</wp14:pctHeight>
            </wp14:sizeRelV>
          </wp:anchor>
        </w:drawing>
      </w:r>
    </w:p>
    <w:p w:rsidR="004E4929" w:rsidRDefault="004E4929" w:rsidP="009805F7"/>
    <w:p w:rsidR="00EE4AE1" w:rsidRDefault="00EE4AE1" w:rsidP="009805F7"/>
    <w:p w:rsidR="00AD6C5E" w:rsidRDefault="00AD6C5E" w:rsidP="009805F7"/>
    <w:p w:rsidR="00EE4AE1" w:rsidRDefault="00EE4AE1" w:rsidP="009805F7"/>
    <w:p w:rsidR="00EE4AE1" w:rsidRDefault="00EE4AE1" w:rsidP="009805F7"/>
    <w:p w:rsidR="00EE4AE1" w:rsidRDefault="00EE4AE1" w:rsidP="009805F7"/>
    <w:p w:rsidR="00EE4AE1" w:rsidRDefault="00EE4AE1"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D7564E" w:rsidP="009805F7">
      <w:r>
        <w:rPr>
          <w:noProof/>
          <w:lang w:eastAsia="en-US"/>
        </w:rPr>
        <mc:AlternateContent>
          <mc:Choice Requires="wps">
            <w:drawing>
              <wp:anchor distT="0" distB="0" distL="114300" distR="114300" simplePos="0" relativeHeight="251729408" behindDoc="0" locked="0" layoutInCell="1" allowOverlap="1">
                <wp:simplePos x="0" y="0"/>
                <wp:positionH relativeFrom="column">
                  <wp:align>center</wp:align>
                </wp:positionH>
                <wp:positionV relativeFrom="paragraph">
                  <wp:posOffset>161290</wp:posOffset>
                </wp:positionV>
                <wp:extent cx="3371850" cy="254635"/>
                <wp:effectExtent l="2540" t="0" r="0" b="2540"/>
                <wp:wrapNone/>
                <wp:docPr id="15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81056">
                            <w:pPr>
                              <w:pStyle w:val="Caption"/>
                              <w:rPr>
                                <w:noProof/>
                                <w:sz w:val="18"/>
                              </w:rPr>
                            </w:pPr>
                            <w:bookmarkStart w:id="661" w:name="_Toc441082076"/>
                            <w:r>
                              <w:rPr>
                                <w:sz w:val="18"/>
                              </w:rPr>
                              <w:t>Gambar 3.</w:t>
                            </w:r>
                            <w:r>
                              <w:rPr>
                                <w:sz w:val="18"/>
                              </w:rPr>
                              <w:fldChar w:fldCharType="begin"/>
                            </w:r>
                            <w:r>
                              <w:rPr>
                                <w:sz w:val="18"/>
                              </w:rPr>
                              <w:instrText xml:space="preserve"> SEQ Gambar \* ARABIC \s 1 </w:instrText>
                            </w:r>
                            <w:r>
                              <w:rPr>
                                <w:sz w:val="18"/>
                              </w:rPr>
                              <w:fldChar w:fldCharType="separate"/>
                            </w:r>
                            <w:r>
                              <w:rPr>
                                <w:noProof/>
                                <w:sz w:val="18"/>
                              </w:rPr>
                              <w:t>21</w:t>
                            </w:r>
                            <w:r>
                              <w:rPr>
                                <w:sz w:val="18"/>
                              </w:rPr>
                              <w:fldChar w:fldCharType="end"/>
                            </w:r>
                            <w:r>
                              <w:rPr>
                                <w:noProof/>
                                <w:sz w:val="18"/>
                              </w:rPr>
                              <w:t xml:space="preserve"> Diagram kelas </w:t>
                            </w:r>
                            <w:r>
                              <w:rPr>
                                <w:i/>
                                <w:noProof/>
                                <w:sz w:val="18"/>
                              </w:rPr>
                              <w:t>plugin layer</w:t>
                            </w:r>
                            <w:bookmarkEnd w:id="661"/>
                          </w:p>
                          <w:p w:rsidR="00950408" w:rsidRPr="00780CEE" w:rsidRDefault="00950408" w:rsidP="00781056"/>
                          <w:p w:rsidR="00950408" w:rsidRPr="00CA1C5E" w:rsidRDefault="00950408" w:rsidP="00781056"/>
                          <w:p w:rsidR="00950408" w:rsidRPr="00956456" w:rsidRDefault="00950408" w:rsidP="0078105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67" type="#_x0000_t202" style="position:absolute;left:0;text-align:left;margin-left:0;margin-top:12.7pt;width:265.5pt;height:20.05pt;z-index:251729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Z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" filled="f" stroked="f">
                <v:textbox>
                  <w:txbxContent>
                    <w:p w:rsidR="00950408" w:rsidRDefault="00950408" w:rsidP="00781056">
                      <w:pPr>
                        <w:pStyle w:val="Caption"/>
                        <w:rPr>
                          <w:noProof/>
                          <w:sz w:val="18"/>
                        </w:rPr>
                      </w:pPr>
                      <w:bookmarkStart w:id="662" w:name="_Toc441082076"/>
                      <w:r>
                        <w:rPr>
                          <w:sz w:val="18"/>
                        </w:rPr>
                        <w:t>Gambar 3.</w:t>
                      </w:r>
                      <w:r>
                        <w:rPr>
                          <w:sz w:val="18"/>
                        </w:rPr>
                        <w:fldChar w:fldCharType="begin"/>
                      </w:r>
                      <w:r>
                        <w:rPr>
                          <w:sz w:val="18"/>
                        </w:rPr>
                        <w:instrText xml:space="preserve"> SEQ Gambar \* ARABIC \s 1 </w:instrText>
                      </w:r>
                      <w:r>
                        <w:rPr>
                          <w:sz w:val="18"/>
                        </w:rPr>
                        <w:fldChar w:fldCharType="separate"/>
                      </w:r>
                      <w:r>
                        <w:rPr>
                          <w:noProof/>
                          <w:sz w:val="18"/>
                        </w:rPr>
                        <w:t>21</w:t>
                      </w:r>
                      <w:r>
                        <w:rPr>
                          <w:sz w:val="18"/>
                        </w:rPr>
                        <w:fldChar w:fldCharType="end"/>
                      </w:r>
                      <w:r>
                        <w:rPr>
                          <w:noProof/>
                          <w:sz w:val="18"/>
                        </w:rPr>
                        <w:t xml:space="preserve"> Diagram kelas </w:t>
                      </w:r>
                      <w:r>
                        <w:rPr>
                          <w:i/>
                          <w:noProof/>
                          <w:sz w:val="18"/>
                        </w:rPr>
                        <w:t>plugin layer</w:t>
                      </w:r>
                      <w:bookmarkEnd w:id="662"/>
                    </w:p>
                    <w:p w:rsidR="00950408" w:rsidRPr="00780CEE" w:rsidRDefault="00950408" w:rsidP="00781056"/>
                    <w:p w:rsidR="00950408" w:rsidRPr="00CA1C5E" w:rsidRDefault="00950408" w:rsidP="00781056"/>
                    <w:p w:rsidR="00950408" w:rsidRPr="00956456" w:rsidRDefault="00950408" w:rsidP="00781056">
                      <w:pPr>
                        <w:rPr>
                          <w:sz w:val="18"/>
                          <w:szCs w:val="18"/>
                        </w:rPr>
                      </w:pPr>
                    </w:p>
                  </w:txbxContent>
                </v:textbox>
              </v:shape>
            </w:pict>
          </mc:Fallback>
        </mc:AlternateContent>
      </w:r>
    </w:p>
    <w:p w:rsidR="009E797D" w:rsidRDefault="009E797D" w:rsidP="009805F7"/>
    <w:p w:rsidR="002B0636" w:rsidRDefault="002B0636" w:rsidP="009805F7"/>
    <w:p w:rsidR="009E797D" w:rsidRDefault="00845E37" w:rsidP="009805F7">
      <w:r>
        <w:rPr>
          <w:noProof/>
          <w:lang w:eastAsia="en-US"/>
        </w:rPr>
        <w:drawing>
          <wp:anchor distT="0" distB="0" distL="114300" distR="114300" simplePos="0" relativeHeight="251796480" behindDoc="0" locked="0" layoutInCell="1" allowOverlap="1" wp14:anchorId="44432469" wp14:editId="5ED89EE5">
            <wp:simplePos x="0" y="0"/>
            <wp:positionH relativeFrom="margin">
              <wp:align>center</wp:align>
            </wp:positionH>
            <wp:positionV relativeFrom="paragraph">
              <wp:posOffset>-5080</wp:posOffset>
            </wp:positionV>
            <wp:extent cx="3708000" cy="3056400"/>
            <wp:effectExtent l="0" t="0" r="0" b="0"/>
            <wp:wrapNone/>
            <wp:docPr id="450773" name="Picture 45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3" name="sia-domain.png"/>
                    <pic:cNvPicPr/>
                  </pic:nvPicPr>
                  <pic:blipFill>
                    <a:blip r:embed="rId194">
                      <a:extLst>
                        <a:ext uri="{28A0092B-C50C-407E-A947-70E740481C1C}">
                          <a14:useLocalDpi xmlns:a14="http://schemas.microsoft.com/office/drawing/2010/main" val="0"/>
                        </a:ext>
                      </a:extLst>
                    </a:blip>
                    <a:stretch>
                      <a:fillRect/>
                    </a:stretch>
                  </pic:blipFill>
                  <pic:spPr>
                    <a:xfrm>
                      <a:off x="0" y="0"/>
                      <a:ext cx="3708000" cy="3056400"/>
                    </a:xfrm>
                    <a:prstGeom prst="rect">
                      <a:avLst/>
                    </a:prstGeom>
                  </pic:spPr>
                </pic:pic>
              </a:graphicData>
            </a:graphic>
            <wp14:sizeRelH relativeFrom="margin">
              <wp14:pctWidth>0</wp14:pctWidth>
            </wp14:sizeRelH>
            <wp14:sizeRelV relativeFrom="margin">
              <wp14:pctHeight>0</wp14:pctHeight>
            </wp14:sizeRelV>
          </wp:anchor>
        </w:drawing>
      </w:r>
    </w:p>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4E4929" w:rsidRDefault="004E4929" w:rsidP="009805F7"/>
    <w:p w:rsidR="004E4929" w:rsidRDefault="004E4929" w:rsidP="009805F7"/>
    <w:p w:rsidR="004E4929" w:rsidRDefault="004E4929" w:rsidP="009805F7"/>
    <w:p w:rsidR="004E4929" w:rsidRDefault="004E4929" w:rsidP="009805F7"/>
    <w:p w:rsidR="004E4929" w:rsidRDefault="004E4929" w:rsidP="009805F7"/>
    <w:p w:rsidR="004E4929" w:rsidRDefault="004E4929"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2970BF" w:rsidRDefault="00D7564E" w:rsidP="009805F7">
      <w:r>
        <w:rPr>
          <w:noProof/>
          <w:lang w:eastAsia="en-US"/>
        </w:rPr>
        <mc:AlternateContent>
          <mc:Choice Requires="wps">
            <w:drawing>
              <wp:anchor distT="0" distB="0" distL="114300" distR="114300" simplePos="0" relativeHeight="251680256" behindDoc="0" locked="0" layoutInCell="1" allowOverlap="1">
                <wp:simplePos x="0" y="0"/>
                <wp:positionH relativeFrom="column">
                  <wp:posOffset>166370</wp:posOffset>
                </wp:positionH>
                <wp:positionV relativeFrom="paragraph">
                  <wp:posOffset>74930</wp:posOffset>
                </wp:positionV>
                <wp:extent cx="3371850" cy="254635"/>
                <wp:effectExtent l="0" t="0" r="0" b="3810"/>
                <wp:wrapNone/>
                <wp:docPr id="15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9E797D">
                            <w:pPr>
                              <w:pStyle w:val="Caption"/>
                              <w:rPr>
                                <w:i/>
                                <w:noProof/>
                                <w:sz w:val="18"/>
                              </w:rPr>
                            </w:pPr>
                            <w:bookmarkStart w:id="663" w:name="_Toc441082077"/>
                            <w:r>
                              <w:rPr>
                                <w:sz w:val="18"/>
                              </w:rPr>
                              <w:t>Gambar 3.</w:t>
                            </w:r>
                            <w:r>
                              <w:rPr>
                                <w:sz w:val="18"/>
                              </w:rPr>
                              <w:fldChar w:fldCharType="begin"/>
                            </w:r>
                            <w:r>
                              <w:rPr>
                                <w:sz w:val="18"/>
                              </w:rPr>
                              <w:instrText xml:space="preserve"> SEQ Gambar \* ARABIC \s 1 </w:instrText>
                            </w:r>
                            <w:r>
                              <w:rPr>
                                <w:sz w:val="18"/>
                              </w:rPr>
                              <w:fldChar w:fldCharType="separate"/>
                            </w:r>
                            <w:r>
                              <w:rPr>
                                <w:noProof/>
                                <w:sz w:val="18"/>
                              </w:rPr>
                              <w:t>22</w:t>
                            </w:r>
                            <w:r>
                              <w:rPr>
                                <w:sz w:val="18"/>
                              </w:rPr>
                              <w:fldChar w:fldCharType="end"/>
                            </w:r>
                            <w:r>
                              <w:rPr>
                                <w:noProof/>
                                <w:sz w:val="18"/>
                              </w:rPr>
                              <w:t xml:space="preserve"> Diagram kelas </w:t>
                            </w:r>
                            <w:r>
                              <w:rPr>
                                <w:i/>
                                <w:noProof/>
                                <w:sz w:val="18"/>
                              </w:rPr>
                              <w:t>domain layer</w:t>
                            </w:r>
                            <w:bookmarkEnd w:id="663"/>
                          </w:p>
                          <w:p w:rsidR="00950408" w:rsidRPr="009E797D" w:rsidRDefault="00950408" w:rsidP="009E797D"/>
                          <w:p w:rsidR="00950408" w:rsidRPr="00780CEE" w:rsidRDefault="00950408" w:rsidP="009E797D"/>
                          <w:p w:rsidR="00950408" w:rsidRPr="00CA1C5E" w:rsidRDefault="00950408" w:rsidP="009E797D"/>
                          <w:p w:rsidR="00950408" w:rsidRPr="00956456" w:rsidRDefault="00950408" w:rsidP="009E797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68" type="#_x0000_t202" style="position:absolute;left:0;text-align:left;margin-left:13.1pt;margin-top:5.9pt;width:265.5pt;height:20.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4zug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" filled="f" stroked="f">
                <v:textbox>
                  <w:txbxContent>
                    <w:p w:rsidR="00950408" w:rsidRDefault="00950408" w:rsidP="009E797D">
                      <w:pPr>
                        <w:pStyle w:val="Caption"/>
                        <w:rPr>
                          <w:i/>
                          <w:noProof/>
                          <w:sz w:val="18"/>
                        </w:rPr>
                      </w:pPr>
                      <w:bookmarkStart w:id="664" w:name="_Toc441082077"/>
                      <w:r>
                        <w:rPr>
                          <w:sz w:val="18"/>
                        </w:rPr>
                        <w:t>Gambar 3.</w:t>
                      </w:r>
                      <w:r>
                        <w:rPr>
                          <w:sz w:val="18"/>
                        </w:rPr>
                        <w:fldChar w:fldCharType="begin"/>
                      </w:r>
                      <w:r>
                        <w:rPr>
                          <w:sz w:val="18"/>
                        </w:rPr>
                        <w:instrText xml:space="preserve"> SEQ Gambar \* ARABIC \s 1 </w:instrText>
                      </w:r>
                      <w:r>
                        <w:rPr>
                          <w:sz w:val="18"/>
                        </w:rPr>
                        <w:fldChar w:fldCharType="separate"/>
                      </w:r>
                      <w:r>
                        <w:rPr>
                          <w:noProof/>
                          <w:sz w:val="18"/>
                        </w:rPr>
                        <w:t>22</w:t>
                      </w:r>
                      <w:r>
                        <w:rPr>
                          <w:sz w:val="18"/>
                        </w:rPr>
                        <w:fldChar w:fldCharType="end"/>
                      </w:r>
                      <w:r>
                        <w:rPr>
                          <w:noProof/>
                          <w:sz w:val="18"/>
                        </w:rPr>
                        <w:t xml:space="preserve"> Diagram kelas </w:t>
                      </w:r>
                      <w:r>
                        <w:rPr>
                          <w:i/>
                          <w:noProof/>
                          <w:sz w:val="18"/>
                        </w:rPr>
                        <w:t>domain layer</w:t>
                      </w:r>
                      <w:bookmarkEnd w:id="664"/>
                    </w:p>
                    <w:p w:rsidR="00950408" w:rsidRPr="009E797D" w:rsidRDefault="00950408" w:rsidP="009E797D"/>
                    <w:p w:rsidR="00950408" w:rsidRPr="00780CEE" w:rsidRDefault="00950408" w:rsidP="009E797D"/>
                    <w:p w:rsidR="00950408" w:rsidRPr="00CA1C5E" w:rsidRDefault="00950408" w:rsidP="009E797D"/>
                    <w:p w:rsidR="00950408" w:rsidRPr="00956456" w:rsidRDefault="00950408" w:rsidP="009E797D">
                      <w:pPr>
                        <w:rPr>
                          <w:sz w:val="18"/>
                          <w:szCs w:val="18"/>
                        </w:rPr>
                      </w:pPr>
                    </w:p>
                  </w:txbxContent>
                </v:textbox>
              </v:shape>
            </w:pict>
          </mc:Fallback>
        </mc:AlternateContent>
      </w:r>
    </w:p>
    <w:p w:rsidR="005F607C" w:rsidRDefault="005F607C" w:rsidP="009805F7"/>
    <w:p w:rsidR="005C6AF5" w:rsidRPr="009805F7" w:rsidRDefault="005C6AF5" w:rsidP="009805F7"/>
    <w:p w:rsidR="005F363C" w:rsidRDefault="00AD7289" w:rsidP="005F363C">
      <w:pPr>
        <w:pStyle w:val="Heading3"/>
      </w:pPr>
      <w:bookmarkStart w:id="665" w:name="_Toc437274086"/>
      <w:bookmarkStart w:id="666" w:name="_Toc439259324"/>
      <w:bookmarkStart w:id="667" w:name="_Toc439259424"/>
      <w:bookmarkStart w:id="668" w:name="_Toc439260157"/>
      <w:bookmarkStart w:id="669" w:name="_Toc439260319"/>
      <w:bookmarkStart w:id="670" w:name="_Toc440863961"/>
      <w:r>
        <w:t>Perancangan modularitas</w:t>
      </w:r>
      <w:bookmarkEnd w:id="665"/>
      <w:bookmarkEnd w:id="666"/>
      <w:bookmarkEnd w:id="667"/>
      <w:bookmarkEnd w:id="668"/>
      <w:bookmarkEnd w:id="669"/>
      <w:bookmarkEnd w:id="670"/>
    </w:p>
    <w:p w:rsidR="005F363C" w:rsidRDefault="005F363C" w:rsidP="005F363C"/>
    <w:p w:rsidR="005F363C" w:rsidRDefault="002B0636" w:rsidP="004E7C65">
      <w:pPr>
        <w:ind w:firstLine="720"/>
      </w:pPr>
      <w:r>
        <w:t xml:space="preserve">Pada bagian ini </w:t>
      </w:r>
      <w:r w:rsidR="005F607C">
        <w:t>dibahas mengenai arsitektur modul</w:t>
      </w:r>
      <w:r>
        <w:t>, dependensi modul terhadap komponen lain seperti Spring MVC dan lainnya, dan proses pendaftaran MVC modul ke dalam perangkat lunak utama yang membentuk pola arsitektur HMVC.</w:t>
      </w:r>
      <w:r w:rsidR="005F607C">
        <w:t xml:space="preserve"> </w:t>
      </w:r>
      <w:r>
        <w:t xml:space="preserve">Adapun </w:t>
      </w:r>
      <w:r w:rsidRPr="000B5703">
        <w:rPr>
          <w:i/>
        </w:rPr>
        <w:t>workflow</w:t>
      </w:r>
      <w:r>
        <w:t xml:space="preserve"> </w:t>
      </w:r>
      <w:r w:rsidR="005F607C">
        <w:t>pengembangan sebuah modul yang meliputi pengembangannya hingga pendaftaran MVC modul ke dalam perangkat lunak uta</w:t>
      </w:r>
      <w:r>
        <w:t>ma ditunjukkan pada</w:t>
      </w:r>
      <w:r w:rsidR="000B5703">
        <w:t xml:space="preserve"> </w:t>
      </w:r>
      <w:r w:rsidR="000B5703" w:rsidRPr="000B5703">
        <w:rPr>
          <w:sz w:val="28"/>
        </w:rPr>
        <w:fldChar w:fldCharType="begin"/>
      </w:r>
      <w:r w:rsidR="000B5703" w:rsidRPr="000B5703">
        <w:rPr>
          <w:sz w:val="28"/>
        </w:rPr>
        <w:instrText xml:space="preserve"> REF _Ref438116042 \h  \* MERGEFORMAT </w:instrText>
      </w:r>
      <w:r w:rsidR="000B5703" w:rsidRPr="000B5703">
        <w:rPr>
          <w:sz w:val="28"/>
        </w:rPr>
      </w:r>
      <w:r w:rsidR="000B5703" w:rsidRPr="000B5703">
        <w:rPr>
          <w:sz w:val="28"/>
        </w:rPr>
        <w:fldChar w:fldCharType="separate"/>
      </w:r>
      <w:r w:rsidR="00EC2FF0" w:rsidRPr="00EC2FF0">
        <w:t>Gambar 3.23</w:t>
      </w:r>
      <w:r w:rsidR="000B5703" w:rsidRPr="000B5703">
        <w:rPr>
          <w:sz w:val="28"/>
        </w:rPr>
        <w:fldChar w:fldCharType="end"/>
      </w:r>
      <w:r>
        <w:t>.</w:t>
      </w:r>
    </w:p>
    <w:p w:rsidR="005F363C" w:rsidRDefault="005F363C" w:rsidP="005F363C"/>
    <w:p w:rsidR="002B0636" w:rsidRDefault="002B0636" w:rsidP="005F363C"/>
    <w:p w:rsidR="002B0636" w:rsidRDefault="002B0636" w:rsidP="005F363C"/>
    <w:p w:rsidR="002B0636" w:rsidRDefault="002B0636" w:rsidP="005F363C"/>
    <w:p w:rsidR="002B0636" w:rsidRDefault="000B5703" w:rsidP="005F363C">
      <w:r>
        <w:rPr>
          <w:noProof/>
          <w:lang w:eastAsia="en-US"/>
        </w:rPr>
        <w:lastRenderedPageBreak/>
        <w:drawing>
          <wp:anchor distT="0" distB="0" distL="114300" distR="114300" simplePos="0" relativeHeight="251870208" behindDoc="0" locked="0" layoutInCell="1" allowOverlap="1">
            <wp:simplePos x="0" y="0"/>
            <wp:positionH relativeFrom="margin">
              <wp:align>center</wp:align>
            </wp:positionH>
            <wp:positionV relativeFrom="paragraph">
              <wp:posOffset>4445</wp:posOffset>
            </wp:positionV>
            <wp:extent cx="3708000" cy="4046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kflow-diagram (1).png"/>
                    <pic:cNvPicPr/>
                  </pic:nvPicPr>
                  <pic:blipFill>
                    <a:blip r:embed="rId195">
                      <a:extLst>
                        <a:ext uri="{28A0092B-C50C-407E-A947-70E740481C1C}">
                          <a14:useLocalDpi xmlns:a14="http://schemas.microsoft.com/office/drawing/2010/main" val="0"/>
                        </a:ext>
                      </a:extLst>
                    </a:blip>
                    <a:stretch>
                      <a:fillRect/>
                    </a:stretch>
                  </pic:blipFill>
                  <pic:spPr>
                    <a:xfrm>
                      <a:off x="0" y="0"/>
                      <a:ext cx="3708000" cy="4046400"/>
                    </a:xfrm>
                    <a:prstGeom prst="rect">
                      <a:avLst/>
                    </a:prstGeom>
                  </pic:spPr>
                </pic:pic>
              </a:graphicData>
            </a:graphic>
            <wp14:sizeRelH relativeFrom="margin">
              <wp14:pctWidth>0</wp14:pctWidth>
            </wp14:sizeRelH>
            <wp14:sizeRelV relativeFrom="margin">
              <wp14:pctHeight>0</wp14:pctHeight>
            </wp14:sizeRelV>
          </wp:anchor>
        </w:drawing>
      </w:r>
    </w:p>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D7564E" w:rsidP="005F363C">
      <w:r>
        <w:rPr>
          <w:noProof/>
          <w:lang w:eastAsia="en-US"/>
        </w:rPr>
        <mc:AlternateContent>
          <mc:Choice Requires="wps">
            <w:drawing>
              <wp:anchor distT="0" distB="0" distL="114300" distR="114300" simplePos="0" relativeHeight="251748864" behindDoc="0" locked="0" layoutInCell="1" allowOverlap="1">
                <wp:simplePos x="0" y="0"/>
                <wp:positionH relativeFrom="column">
                  <wp:posOffset>168910</wp:posOffset>
                </wp:positionH>
                <wp:positionV relativeFrom="paragraph">
                  <wp:posOffset>106045</wp:posOffset>
                </wp:positionV>
                <wp:extent cx="3371850" cy="264795"/>
                <wp:effectExtent l="3175" t="1270" r="0" b="635"/>
                <wp:wrapNone/>
                <wp:docPr id="15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2B0636">
                            <w:pPr>
                              <w:pStyle w:val="Caption"/>
                              <w:rPr>
                                <w:noProof/>
                                <w:sz w:val="18"/>
                              </w:rPr>
                            </w:pPr>
                            <w:bookmarkStart w:id="671" w:name="_Ref438116042"/>
                            <w:bookmarkStart w:id="672" w:name="_Toc441082078"/>
                            <w:r>
                              <w:rPr>
                                <w:sz w:val="18"/>
                              </w:rPr>
                              <w:t>Gambar 3.</w:t>
                            </w:r>
                            <w:r>
                              <w:rPr>
                                <w:sz w:val="18"/>
                              </w:rPr>
                              <w:fldChar w:fldCharType="begin"/>
                            </w:r>
                            <w:r>
                              <w:rPr>
                                <w:sz w:val="18"/>
                              </w:rPr>
                              <w:instrText xml:space="preserve"> SEQ Gambar \* ARABIC \s 1 </w:instrText>
                            </w:r>
                            <w:r>
                              <w:rPr>
                                <w:sz w:val="18"/>
                              </w:rPr>
                              <w:fldChar w:fldCharType="separate"/>
                            </w:r>
                            <w:r>
                              <w:rPr>
                                <w:noProof/>
                                <w:sz w:val="18"/>
                              </w:rPr>
                              <w:t>23</w:t>
                            </w:r>
                            <w:r>
                              <w:rPr>
                                <w:sz w:val="18"/>
                              </w:rPr>
                              <w:fldChar w:fldCharType="end"/>
                            </w:r>
                            <w:bookmarkEnd w:id="671"/>
                            <w:r>
                              <w:rPr>
                                <w:noProof/>
                                <w:sz w:val="18"/>
                              </w:rPr>
                              <w:t xml:space="preserve"> </w:t>
                            </w:r>
                            <w:r w:rsidRPr="00AF4003">
                              <w:rPr>
                                <w:i/>
                                <w:noProof/>
                                <w:sz w:val="18"/>
                              </w:rPr>
                              <w:t>Workflow</w:t>
                            </w:r>
                            <w:r>
                              <w:rPr>
                                <w:noProof/>
                                <w:sz w:val="18"/>
                              </w:rPr>
                              <w:t xml:space="preserve"> pengembangan modul</w:t>
                            </w:r>
                            <w:bookmarkEnd w:id="672"/>
                          </w:p>
                          <w:p w:rsidR="00950408" w:rsidRPr="00D70785" w:rsidRDefault="00950408" w:rsidP="002B0636"/>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69" type="#_x0000_t202" style="position:absolute;left:0;text-align:left;margin-left:13.3pt;margin-top:8.35pt;width:265.5pt;height:20.8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nzuw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" filled="f" stroked="f">
                <v:textbox>
                  <w:txbxContent>
                    <w:p w:rsidR="00950408" w:rsidRDefault="00950408" w:rsidP="002B0636">
                      <w:pPr>
                        <w:pStyle w:val="Caption"/>
                        <w:rPr>
                          <w:noProof/>
                          <w:sz w:val="18"/>
                        </w:rPr>
                      </w:pPr>
                      <w:bookmarkStart w:id="673" w:name="_Ref438116042"/>
                      <w:bookmarkStart w:id="674" w:name="_Toc441082078"/>
                      <w:r>
                        <w:rPr>
                          <w:sz w:val="18"/>
                        </w:rPr>
                        <w:t>Gambar 3.</w:t>
                      </w:r>
                      <w:r>
                        <w:rPr>
                          <w:sz w:val="18"/>
                        </w:rPr>
                        <w:fldChar w:fldCharType="begin"/>
                      </w:r>
                      <w:r>
                        <w:rPr>
                          <w:sz w:val="18"/>
                        </w:rPr>
                        <w:instrText xml:space="preserve"> SEQ Gambar \* ARABIC \s 1 </w:instrText>
                      </w:r>
                      <w:r>
                        <w:rPr>
                          <w:sz w:val="18"/>
                        </w:rPr>
                        <w:fldChar w:fldCharType="separate"/>
                      </w:r>
                      <w:r>
                        <w:rPr>
                          <w:noProof/>
                          <w:sz w:val="18"/>
                        </w:rPr>
                        <w:t>23</w:t>
                      </w:r>
                      <w:r>
                        <w:rPr>
                          <w:sz w:val="18"/>
                        </w:rPr>
                        <w:fldChar w:fldCharType="end"/>
                      </w:r>
                      <w:bookmarkEnd w:id="673"/>
                      <w:r>
                        <w:rPr>
                          <w:noProof/>
                          <w:sz w:val="18"/>
                        </w:rPr>
                        <w:t xml:space="preserve"> </w:t>
                      </w:r>
                      <w:r w:rsidRPr="00AF4003">
                        <w:rPr>
                          <w:i/>
                          <w:noProof/>
                          <w:sz w:val="18"/>
                        </w:rPr>
                        <w:t>Workflow</w:t>
                      </w:r>
                      <w:r>
                        <w:rPr>
                          <w:noProof/>
                          <w:sz w:val="18"/>
                        </w:rPr>
                        <w:t xml:space="preserve"> pengembangan modul</w:t>
                      </w:r>
                      <w:bookmarkEnd w:id="674"/>
                    </w:p>
                    <w:p w:rsidR="00950408" w:rsidRPr="00D70785" w:rsidRDefault="00950408" w:rsidP="002B0636"/>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v:textbox>
              </v:shape>
            </w:pict>
          </mc:Fallback>
        </mc:AlternateContent>
      </w:r>
    </w:p>
    <w:p w:rsidR="002B0636" w:rsidRDefault="002B0636" w:rsidP="005F363C"/>
    <w:p w:rsidR="002B0636" w:rsidRPr="005F363C" w:rsidRDefault="002B0636" w:rsidP="005F363C"/>
    <w:p w:rsidR="00FE6E77" w:rsidRPr="006F7F77" w:rsidRDefault="002B0636" w:rsidP="00FE6E77">
      <w:pPr>
        <w:pStyle w:val="Heading4"/>
        <w:ind w:left="851"/>
        <w:rPr>
          <w:i/>
        </w:rPr>
      </w:pPr>
      <w:bookmarkStart w:id="675" w:name="_Toc440863962"/>
      <w:r w:rsidRPr="002B0636">
        <w:t>Lingkungan</w:t>
      </w:r>
      <w:r w:rsidR="0071257E">
        <w:t xml:space="preserve"> pengembangan m</w:t>
      </w:r>
      <w:r>
        <w:t>odul</w:t>
      </w:r>
      <w:bookmarkEnd w:id="675"/>
    </w:p>
    <w:p w:rsidR="00FE6E77" w:rsidRDefault="00FE6E77" w:rsidP="00FE6E77"/>
    <w:p w:rsidR="00C802F7" w:rsidRDefault="00C802F7" w:rsidP="007953FF">
      <w:pPr>
        <w:ind w:firstLine="720"/>
      </w:pPr>
      <w:r>
        <w:t>Modul yang dikembang</w:t>
      </w:r>
      <w:r w:rsidR="005875BD">
        <w:t>k</w:t>
      </w:r>
      <w:r>
        <w:t xml:space="preserve">an wajib memiliki komponen yang mendefinisikan properti modul dan komponen Spring MVC dari modul itu sendiri. Pada komponen Spring MVC, modul kemungkinan menggunakan beberapa kelas entitas dari perangkat </w:t>
      </w:r>
      <w:r>
        <w:lastRenderedPageBreak/>
        <w:t>lunak utama untuk mengakses pengguna yang terautentikasi. Karena itu, modul memiliki ketergantungan/dependensi dengan komponen lain dari perangkat lunak utama. Komponen yang menjadi depende</w:t>
      </w:r>
      <w:r w:rsidR="005875BD">
        <w:t>n</w:t>
      </w:r>
      <w:r>
        <w:t>si yaitu</w:t>
      </w:r>
    </w:p>
    <w:p w:rsidR="00C802F7" w:rsidRDefault="00EC1587" w:rsidP="00A01DBC">
      <w:pPr>
        <w:pStyle w:val="ListParagraph"/>
        <w:numPr>
          <w:ilvl w:val="3"/>
          <w:numId w:val="134"/>
        </w:numPr>
        <w:ind w:left="426"/>
      </w:pPr>
      <w:r>
        <w:t>s</w:t>
      </w:r>
      <w:r w:rsidR="00C802F7">
        <w:t>ia-plugin</w:t>
      </w:r>
    </w:p>
    <w:p w:rsidR="00EC1587" w:rsidRDefault="00D5537C" w:rsidP="007953FF">
      <w:pPr>
        <w:pStyle w:val="ListParagraph"/>
        <w:ind w:left="426"/>
      </w:pPr>
      <w:r>
        <w:t xml:space="preserve">Modul yang dibuat wajib memiliki suatu kelas yang merealisasikan </w:t>
      </w:r>
      <w:r w:rsidR="00AF6A93">
        <w:t>kelas interface Module dan Menu.</w:t>
      </w:r>
    </w:p>
    <w:p w:rsidR="00C802F7" w:rsidRDefault="00EC1587" w:rsidP="00A01DBC">
      <w:pPr>
        <w:pStyle w:val="ListParagraph"/>
        <w:numPr>
          <w:ilvl w:val="3"/>
          <w:numId w:val="134"/>
        </w:numPr>
        <w:ind w:left="426"/>
      </w:pPr>
      <w:r>
        <w:t>s</w:t>
      </w:r>
      <w:r w:rsidR="00C802F7">
        <w:t>ia-domain</w:t>
      </w:r>
    </w:p>
    <w:p w:rsidR="00EC1587" w:rsidRDefault="00EC1587" w:rsidP="007953FF">
      <w:pPr>
        <w:pStyle w:val="ListParagraph"/>
        <w:ind w:left="426"/>
      </w:pPr>
      <w:r>
        <w:t>Komponen ini diperlukan untuk mengakses kelas entitas dari perangkat lunak utama.</w:t>
      </w:r>
    </w:p>
    <w:p w:rsidR="00C802F7" w:rsidRDefault="00C802F7" w:rsidP="00A01DBC">
      <w:pPr>
        <w:pStyle w:val="ListParagraph"/>
        <w:numPr>
          <w:ilvl w:val="3"/>
          <w:numId w:val="134"/>
        </w:numPr>
        <w:ind w:left="426"/>
      </w:pPr>
      <w:r>
        <w:t>Spring MVC</w:t>
      </w:r>
    </w:p>
    <w:p w:rsidR="00EC1587" w:rsidRDefault="00EC1587" w:rsidP="00EC1587">
      <w:pPr>
        <w:ind w:left="426"/>
      </w:pPr>
      <w:r>
        <w:t xml:space="preserve">Komponen ini diperlukan untuk membuat komponen MVC pada </w:t>
      </w:r>
      <w:r w:rsidR="00D5537C">
        <w:t>modul seperti DispatcherServlet dan @Controller.</w:t>
      </w:r>
    </w:p>
    <w:p w:rsidR="00EC1587" w:rsidRDefault="00EC1587" w:rsidP="00EC1587">
      <w:pPr>
        <w:ind w:left="426"/>
      </w:pPr>
    </w:p>
    <w:p w:rsidR="00EC1587" w:rsidRDefault="00EC1587" w:rsidP="00EC1587">
      <w:r>
        <w:t>Diagram komponen dari suatu modul digambarkan</w:t>
      </w:r>
      <w:r w:rsidR="00D70785">
        <w:t xml:space="preserve"> </w:t>
      </w:r>
      <w:r w:rsidR="00D70785" w:rsidRPr="00D70785">
        <w:fldChar w:fldCharType="begin"/>
      </w:r>
      <w:r w:rsidR="00D70785" w:rsidRPr="00D70785">
        <w:instrText xml:space="preserve"> REF _Ref438103610 \h </w:instrText>
      </w:r>
      <w:r w:rsidR="00D70785">
        <w:instrText xml:space="preserve"> \* MERGEFORMAT </w:instrText>
      </w:r>
      <w:r w:rsidR="00D70785" w:rsidRPr="00D70785">
        <w:fldChar w:fldCharType="separate"/>
      </w:r>
      <w:r w:rsidR="00EC2FF0" w:rsidRPr="00EC2FF0">
        <w:t>Gambar 3.24</w:t>
      </w:r>
      <w:r w:rsidR="00D70785" w:rsidRPr="00D70785">
        <w:fldChar w:fldCharType="end"/>
      </w:r>
      <w:r>
        <w:t>.</w:t>
      </w:r>
    </w:p>
    <w:p w:rsidR="00EC1587" w:rsidRDefault="00EC1587" w:rsidP="00EC1587"/>
    <w:p w:rsidR="00EC1587" w:rsidRDefault="00D5537C" w:rsidP="00EC1587">
      <w:pPr>
        <w:rPr>
          <w:noProof/>
          <w:lang w:eastAsia="en-US"/>
        </w:rPr>
      </w:pPr>
      <w:r>
        <w:rPr>
          <w:noProof/>
          <w:lang w:eastAsia="en-US"/>
        </w:rPr>
        <w:drawing>
          <wp:anchor distT="0" distB="0" distL="114300" distR="114300" simplePos="0" relativeHeight="251722752" behindDoc="0" locked="0" layoutInCell="1" allowOverlap="1" wp14:anchorId="37548D5C" wp14:editId="41BFD7EA">
            <wp:simplePos x="0" y="0"/>
            <wp:positionH relativeFrom="column">
              <wp:posOffset>-1905</wp:posOffset>
            </wp:positionH>
            <wp:positionV relativeFrom="paragraph">
              <wp:posOffset>31115</wp:posOffset>
            </wp:positionV>
            <wp:extent cx="3708400" cy="2001520"/>
            <wp:effectExtent l="0" t="0" r="0" b="0"/>
            <wp:wrapNone/>
            <wp:docPr id="450766" name="Picture 45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6" name="modul-dependencies (1).png"/>
                    <pic:cNvPicPr/>
                  </pic:nvPicPr>
                  <pic:blipFill>
                    <a:blip r:embed="rId196">
                      <a:extLst>
                        <a:ext uri="{28A0092B-C50C-407E-A947-70E740481C1C}">
                          <a14:useLocalDpi xmlns:a14="http://schemas.microsoft.com/office/drawing/2010/main" val="0"/>
                        </a:ext>
                      </a:extLst>
                    </a:blip>
                    <a:stretch>
                      <a:fillRect/>
                    </a:stretch>
                  </pic:blipFill>
                  <pic:spPr>
                    <a:xfrm>
                      <a:off x="0" y="0"/>
                      <a:ext cx="3708400" cy="2001520"/>
                    </a:xfrm>
                    <a:prstGeom prst="rect">
                      <a:avLst/>
                    </a:prstGeom>
                  </pic:spPr>
                </pic:pic>
              </a:graphicData>
            </a:graphic>
          </wp:anchor>
        </w:drawing>
      </w:r>
    </w:p>
    <w:p w:rsidR="00EC1587" w:rsidRDefault="00EC1587" w:rsidP="00EC1587">
      <w:pPr>
        <w:rPr>
          <w:noProof/>
          <w:lang w:eastAsia="en-US"/>
        </w:rPr>
      </w:pPr>
    </w:p>
    <w:p w:rsidR="00EC1587" w:rsidRDefault="00EC1587" w:rsidP="00EC1587">
      <w:pPr>
        <w:rPr>
          <w:noProof/>
          <w:lang w:eastAsia="en-US"/>
        </w:rPr>
      </w:pPr>
    </w:p>
    <w:p w:rsidR="00EC1587" w:rsidRDefault="00EC1587" w:rsidP="00EC1587"/>
    <w:p w:rsidR="00EC1587" w:rsidRDefault="00EC1587" w:rsidP="00EC1587">
      <w:pPr>
        <w:pStyle w:val="ListParagraph"/>
        <w:ind w:left="426"/>
      </w:pPr>
    </w:p>
    <w:p w:rsidR="00C802F7" w:rsidRDefault="00C802F7" w:rsidP="00FE6E77"/>
    <w:p w:rsidR="00FE6E77" w:rsidRDefault="00FE6E77" w:rsidP="00FE6E77"/>
    <w:p w:rsidR="00EC1587" w:rsidRDefault="00EC1587" w:rsidP="00FE6E77"/>
    <w:p w:rsidR="00EC1587" w:rsidRDefault="00EC1587" w:rsidP="00FE6E77"/>
    <w:p w:rsidR="00EC1587" w:rsidRDefault="00EC1587" w:rsidP="00FE6E77"/>
    <w:p w:rsidR="00EC1587" w:rsidRDefault="00EC1587" w:rsidP="00FE6E77"/>
    <w:p w:rsidR="00EC1587" w:rsidRDefault="00EC1587" w:rsidP="00FE6E77"/>
    <w:p w:rsidR="00EC1587" w:rsidRDefault="00EC1587" w:rsidP="00FE6E77"/>
    <w:p w:rsidR="00EC1587" w:rsidRDefault="00D7564E" w:rsidP="00FE6E77">
      <w:r>
        <w:rPr>
          <w:noProof/>
          <w:lang w:eastAsia="en-US"/>
        </w:rPr>
        <mc:AlternateContent>
          <mc:Choice Requires="wps">
            <w:drawing>
              <wp:anchor distT="0" distB="0" distL="114300" distR="114300" simplePos="0" relativeHeight="251744768" behindDoc="0" locked="0" layoutInCell="1" allowOverlap="1">
                <wp:simplePos x="0" y="0"/>
                <wp:positionH relativeFrom="column">
                  <wp:posOffset>223520</wp:posOffset>
                </wp:positionH>
                <wp:positionV relativeFrom="paragraph">
                  <wp:posOffset>102870</wp:posOffset>
                </wp:positionV>
                <wp:extent cx="3371850" cy="412115"/>
                <wp:effectExtent l="0" t="3810" r="0" b="3175"/>
                <wp:wrapNone/>
                <wp:docPr id="15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EC1587">
                            <w:pPr>
                              <w:pStyle w:val="Caption"/>
                              <w:rPr>
                                <w:noProof/>
                                <w:sz w:val="18"/>
                              </w:rPr>
                            </w:pPr>
                            <w:bookmarkStart w:id="676" w:name="_Ref438103610"/>
                            <w:bookmarkStart w:id="677" w:name="_Toc441082079"/>
                            <w:r>
                              <w:rPr>
                                <w:sz w:val="18"/>
                              </w:rPr>
                              <w:t>Gambar 3.</w:t>
                            </w:r>
                            <w:r>
                              <w:rPr>
                                <w:sz w:val="18"/>
                              </w:rPr>
                              <w:fldChar w:fldCharType="begin"/>
                            </w:r>
                            <w:r>
                              <w:rPr>
                                <w:sz w:val="18"/>
                              </w:rPr>
                              <w:instrText xml:space="preserve"> SEQ Gambar \* ARABIC \s 1 </w:instrText>
                            </w:r>
                            <w:r>
                              <w:rPr>
                                <w:sz w:val="18"/>
                              </w:rPr>
                              <w:fldChar w:fldCharType="separate"/>
                            </w:r>
                            <w:r>
                              <w:rPr>
                                <w:noProof/>
                                <w:sz w:val="18"/>
                              </w:rPr>
                              <w:t>24</w:t>
                            </w:r>
                            <w:r>
                              <w:rPr>
                                <w:sz w:val="18"/>
                              </w:rPr>
                              <w:fldChar w:fldCharType="end"/>
                            </w:r>
                            <w:bookmarkEnd w:id="676"/>
                            <w:r>
                              <w:rPr>
                                <w:noProof/>
                                <w:sz w:val="18"/>
                              </w:rPr>
                              <w:t xml:space="preserve"> Diagram komponen modul dan dependensinya dengan komponen lain</w:t>
                            </w:r>
                            <w:bookmarkEnd w:id="677"/>
                          </w:p>
                          <w:p w:rsidR="00950408" w:rsidRPr="00D70785" w:rsidRDefault="00950408" w:rsidP="00D70785"/>
                          <w:p w:rsidR="00950408" w:rsidRPr="009E797D" w:rsidRDefault="00950408" w:rsidP="00EC1587"/>
                          <w:p w:rsidR="00950408" w:rsidRPr="00780CEE" w:rsidRDefault="00950408" w:rsidP="00EC1587"/>
                          <w:p w:rsidR="00950408" w:rsidRPr="00CA1C5E" w:rsidRDefault="00950408" w:rsidP="00EC1587"/>
                          <w:p w:rsidR="00950408" w:rsidRPr="00956456" w:rsidRDefault="00950408" w:rsidP="00EC158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70" type="#_x0000_t202" style="position:absolute;left:0;text-align:left;margin-left:17.6pt;margin-top:8.1pt;width:265.5pt;height:32.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w9vA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" filled="f" stroked="f">
                <v:textbox>
                  <w:txbxContent>
                    <w:p w:rsidR="00950408" w:rsidRDefault="00950408" w:rsidP="00EC1587">
                      <w:pPr>
                        <w:pStyle w:val="Caption"/>
                        <w:rPr>
                          <w:noProof/>
                          <w:sz w:val="18"/>
                        </w:rPr>
                      </w:pPr>
                      <w:bookmarkStart w:id="678" w:name="_Ref438103610"/>
                      <w:bookmarkStart w:id="679" w:name="_Toc441082079"/>
                      <w:r>
                        <w:rPr>
                          <w:sz w:val="18"/>
                        </w:rPr>
                        <w:t>Gambar 3.</w:t>
                      </w:r>
                      <w:r>
                        <w:rPr>
                          <w:sz w:val="18"/>
                        </w:rPr>
                        <w:fldChar w:fldCharType="begin"/>
                      </w:r>
                      <w:r>
                        <w:rPr>
                          <w:sz w:val="18"/>
                        </w:rPr>
                        <w:instrText xml:space="preserve"> SEQ Gambar \* ARABIC \s 1 </w:instrText>
                      </w:r>
                      <w:r>
                        <w:rPr>
                          <w:sz w:val="18"/>
                        </w:rPr>
                        <w:fldChar w:fldCharType="separate"/>
                      </w:r>
                      <w:r>
                        <w:rPr>
                          <w:noProof/>
                          <w:sz w:val="18"/>
                        </w:rPr>
                        <w:t>24</w:t>
                      </w:r>
                      <w:r>
                        <w:rPr>
                          <w:sz w:val="18"/>
                        </w:rPr>
                        <w:fldChar w:fldCharType="end"/>
                      </w:r>
                      <w:bookmarkEnd w:id="678"/>
                      <w:r>
                        <w:rPr>
                          <w:noProof/>
                          <w:sz w:val="18"/>
                        </w:rPr>
                        <w:t xml:space="preserve"> Diagram komponen modul dan dependensinya dengan komponen lain</w:t>
                      </w:r>
                      <w:bookmarkEnd w:id="679"/>
                    </w:p>
                    <w:p w:rsidR="00950408" w:rsidRPr="00D70785" w:rsidRDefault="00950408" w:rsidP="00D70785"/>
                    <w:p w:rsidR="00950408" w:rsidRPr="009E797D" w:rsidRDefault="00950408" w:rsidP="00EC1587"/>
                    <w:p w:rsidR="00950408" w:rsidRPr="00780CEE" w:rsidRDefault="00950408" w:rsidP="00EC1587"/>
                    <w:p w:rsidR="00950408" w:rsidRPr="00CA1C5E" w:rsidRDefault="00950408" w:rsidP="00EC1587"/>
                    <w:p w:rsidR="00950408" w:rsidRPr="00956456" w:rsidRDefault="00950408" w:rsidP="00EC1587">
                      <w:pPr>
                        <w:rPr>
                          <w:sz w:val="18"/>
                          <w:szCs w:val="18"/>
                        </w:rPr>
                      </w:pPr>
                    </w:p>
                  </w:txbxContent>
                </v:textbox>
              </v:shape>
            </w:pict>
          </mc:Fallback>
        </mc:AlternateContent>
      </w:r>
    </w:p>
    <w:p w:rsidR="00AF4003" w:rsidRDefault="00AF4003" w:rsidP="00FE6E77"/>
    <w:p w:rsidR="002B0636" w:rsidRDefault="002B0636" w:rsidP="00FE6E77"/>
    <w:p w:rsidR="002B0636" w:rsidRDefault="002B0636" w:rsidP="00FE6E77"/>
    <w:p w:rsidR="002B0636" w:rsidRDefault="002B0636" w:rsidP="00FE6E77"/>
    <w:p w:rsidR="002B0636" w:rsidRPr="00FE6E77" w:rsidRDefault="002B0636" w:rsidP="00FE6E77"/>
    <w:p w:rsidR="005F363C" w:rsidRDefault="005F363C" w:rsidP="00555D42">
      <w:pPr>
        <w:pStyle w:val="Heading4"/>
        <w:ind w:left="851"/>
      </w:pPr>
      <w:bookmarkStart w:id="680" w:name="_Toc439260159"/>
      <w:bookmarkStart w:id="681" w:name="_Toc439260321"/>
      <w:bookmarkStart w:id="682" w:name="_Toc440863963"/>
      <w:r>
        <w:lastRenderedPageBreak/>
        <w:t>Arsitektur modul</w:t>
      </w:r>
      <w:bookmarkEnd w:id="680"/>
      <w:bookmarkEnd w:id="681"/>
      <w:bookmarkEnd w:id="682"/>
    </w:p>
    <w:p w:rsidR="005F363C" w:rsidRDefault="005F363C" w:rsidP="005F363C"/>
    <w:p w:rsidR="002F2B33" w:rsidRDefault="000C263C" w:rsidP="00C126CC">
      <w:pPr>
        <w:ind w:firstLine="720"/>
      </w:pPr>
      <w:r>
        <w:t>Modul yang dibangun wajib</w:t>
      </w:r>
      <w:r w:rsidR="005E75E1">
        <w:t xml:space="preserve"> menggunakan </w:t>
      </w:r>
      <w:r w:rsidR="004E7C65">
        <w:t xml:space="preserve">pola perancangan </w:t>
      </w:r>
      <w:r w:rsidR="004E7C65" w:rsidRPr="00EE071C">
        <w:rPr>
          <w:i/>
        </w:rPr>
        <w:t>Model-Vi</w:t>
      </w:r>
      <w:r w:rsidR="00F020B0" w:rsidRPr="00EE071C">
        <w:rPr>
          <w:i/>
        </w:rPr>
        <w:t>ew-</w:t>
      </w:r>
      <w:r w:rsidR="004E7C65" w:rsidRPr="00EE071C">
        <w:rPr>
          <w:i/>
        </w:rPr>
        <w:t>Controller (MVC)</w:t>
      </w:r>
      <w:r w:rsidR="004E7C65">
        <w:t xml:space="preserve"> dengan </w:t>
      </w:r>
      <w:r w:rsidR="005E75E1">
        <w:t xml:space="preserve">kerangka kerja </w:t>
      </w:r>
      <w:r w:rsidR="005E75E1" w:rsidRPr="00EE071C">
        <w:rPr>
          <w:i/>
        </w:rPr>
        <w:t>Spring MVC</w:t>
      </w:r>
      <w:r w:rsidR="002F2B33">
        <w:t xml:space="preserve"> </w:t>
      </w:r>
      <w:r w:rsidR="005E75E1">
        <w:t xml:space="preserve">dan dengan penambahan komponen </w:t>
      </w:r>
      <w:r w:rsidR="004E7C65">
        <w:t xml:space="preserve">modul yang diperlukan perangkat lunak utama. </w:t>
      </w:r>
      <w:r w:rsidR="00F020B0" w:rsidRPr="00F020B0">
        <w:fldChar w:fldCharType="begin"/>
      </w:r>
      <w:r w:rsidR="00F020B0" w:rsidRPr="00F020B0">
        <w:instrText xml:space="preserve"> REF _Ref436490947 \h </w:instrText>
      </w:r>
      <w:r w:rsidR="00F020B0">
        <w:instrText xml:space="preserve"> \* MERGEFORMAT </w:instrText>
      </w:r>
      <w:r w:rsidR="00F020B0" w:rsidRPr="00F020B0">
        <w:fldChar w:fldCharType="separate"/>
      </w:r>
      <w:r w:rsidR="00EC2FF0" w:rsidRPr="00EC2FF0">
        <w:t>Gambar 3.25</w:t>
      </w:r>
      <w:r w:rsidR="00F020B0" w:rsidRPr="00F020B0">
        <w:fldChar w:fldCharType="end"/>
      </w:r>
      <w:r w:rsidR="00F020B0" w:rsidRPr="00F020B0">
        <w:t xml:space="preserve"> </w:t>
      </w:r>
      <w:r w:rsidR="0021623B">
        <w:t>menggambarkan diagram komponen dari suatu modul.</w:t>
      </w:r>
    </w:p>
    <w:p w:rsidR="002B0636" w:rsidRDefault="002B0636" w:rsidP="00C126CC">
      <w:pPr>
        <w:ind w:firstLine="720"/>
      </w:pPr>
      <w:r>
        <w:rPr>
          <w:noProof/>
          <w:lang w:eastAsia="en-US"/>
        </w:rPr>
        <w:drawing>
          <wp:anchor distT="0" distB="0" distL="114300" distR="114300" simplePos="0" relativeHeight="251853824" behindDoc="0" locked="0" layoutInCell="1" allowOverlap="1" wp14:anchorId="5EF22028" wp14:editId="09C88CE7">
            <wp:simplePos x="0" y="0"/>
            <wp:positionH relativeFrom="margin">
              <wp:posOffset>506095</wp:posOffset>
            </wp:positionH>
            <wp:positionV relativeFrom="page">
              <wp:posOffset>2154555</wp:posOffset>
            </wp:positionV>
            <wp:extent cx="2696210" cy="11480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ring MVC - DispatcherServlet.png"/>
                    <pic:cNvPicPr/>
                  </pic:nvPicPr>
                  <pic:blipFill>
                    <a:blip r:embed="rId197">
                      <a:extLst>
                        <a:ext uri="{28A0092B-C50C-407E-A947-70E740481C1C}">
                          <a14:useLocalDpi xmlns:a14="http://schemas.microsoft.com/office/drawing/2010/main" val="0"/>
                        </a:ext>
                      </a:extLst>
                    </a:blip>
                    <a:stretch>
                      <a:fillRect/>
                    </a:stretch>
                  </pic:blipFill>
                  <pic:spPr>
                    <a:xfrm>
                      <a:off x="0" y="0"/>
                      <a:ext cx="2696210" cy="1148080"/>
                    </a:xfrm>
                    <a:prstGeom prst="rect">
                      <a:avLst/>
                    </a:prstGeom>
                  </pic:spPr>
                </pic:pic>
              </a:graphicData>
            </a:graphic>
            <wp14:sizeRelH relativeFrom="margin">
              <wp14:pctWidth>0</wp14:pctWidth>
            </wp14:sizeRelH>
            <wp14:sizeRelV relativeFrom="margin">
              <wp14:pctHeight>0</wp14:pctHeight>
            </wp14:sizeRelV>
          </wp:anchor>
        </w:drawing>
      </w: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D7564E" w:rsidP="00C126CC">
      <w:pPr>
        <w:ind w:firstLine="720"/>
      </w:pPr>
      <w:r>
        <w:rPr>
          <w:noProof/>
          <w:lang w:eastAsia="en-US"/>
        </w:rPr>
        <mc:AlternateContent>
          <mc:Choice Requires="wps">
            <w:drawing>
              <wp:anchor distT="0" distB="0" distL="114300" distR="114300" simplePos="0" relativeHeight="251749888" behindDoc="0" locked="0" layoutInCell="1" allowOverlap="1">
                <wp:simplePos x="0" y="0"/>
                <wp:positionH relativeFrom="column">
                  <wp:posOffset>169545</wp:posOffset>
                </wp:positionH>
                <wp:positionV relativeFrom="paragraph">
                  <wp:posOffset>109220</wp:posOffset>
                </wp:positionV>
                <wp:extent cx="3371850" cy="254635"/>
                <wp:effectExtent l="3810" t="0" r="0" b="2540"/>
                <wp:wrapNone/>
                <wp:docPr id="15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2B0636">
                            <w:pPr>
                              <w:pStyle w:val="Caption"/>
                              <w:rPr>
                                <w:i/>
                                <w:noProof/>
                                <w:sz w:val="18"/>
                              </w:rPr>
                            </w:pPr>
                            <w:bookmarkStart w:id="683" w:name="_Ref436490947"/>
                            <w:bookmarkStart w:id="684" w:name="_Toc441082080"/>
                            <w:r>
                              <w:rPr>
                                <w:sz w:val="18"/>
                              </w:rPr>
                              <w:t>Gambar 3.</w:t>
                            </w:r>
                            <w:r>
                              <w:rPr>
                                <w:sz w:val="18"/>
                              </w:rPr>
                              <w:fldChar w:fldCharType="begin"/>
                            </w:r>
                            <w:r>
                              <w:rPr>
                                <w:sz w:val="18"/>
                              </w:rPr>
                              <w:instrText xml:space="preserve"> SEQ Gambar \* ARABIC \s 1 </w:instrText>
                            </w:r>
                            <w:r>
                              <w:rPr>
                                <w:sz w:val="18"/>
                              </w:rPr>
                              <w:fldChar w:fldCharType="separate"/>
                            </w:r>
                            <w:r>
                              <w:rPr>
                                <w:noProof/>
                                <w:sz w:val="18"/>
                              </w:rPr>
                              <w:t>25</w:t>
                            </w:r>
                            <w:r>
                              <w:rPr>
                                <w:sz w:val="18"/>
                              </w:rPr>
                              <w:fldChar w:fldCharType="end"/>
                            </w:r>
                            <w:bookmarkEnd w:id="683"/>
                            <w:r>
                              <w:rPr>
                                <w:noProof/>
                                <w:sz w:val="18"/>
                              </w:rPr>
                              <w:t xml:space="preserve"> Diagram komponen modul</w:t>
                            </w:r>
                            <w:bookmarkEnd w:id="684"/>
                          </w:p>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71" type="#_x0000_t202" style="position:absolute;left:0;text-align:left;margin-left:13.35pt;margin-top:8.6pt;width:265.5pt;height:20.0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Unuw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" filled="f" stroked="f">
                <v:textbox>
                  <w:txbxContent>
                    <w:p w:rsidR="00950408" w:rsidRDefault="00950408" w:rsidP="002B0636">
                      <w:pPr>
                        <w:pStyle w:val="Caption"/>
                        <w:rPr>
                          <w:i/>
                          <w:noProof/>
                          <w:sz w:val="18"/>
                        </w:rPr>
                      </w:pPr>
                      <w:bookmarkStart w:id="685" w:name="_Ref436490947"/>
                      <w:bookmarkStart w:id="686" w:name="_Toc441082080"/>
                      <w:r>
                        <w:rPr>
                          <w:sz w:val="18"/>
                        </w:rPr>
                        <w:t>Gambar 3.</w:t>
                      </w:r>
                      <w:r>
                        <w:rPr>
                          <w:sz w:val="18"/>
                        </w:rPr>
                        <w:fldChar w:fldCharType="begin"/>
                      </w:r>
                      <w:r>
                        <w:rPr>
                          <w:sz w:val="18"/>
                        </w:rPr>
                        <w:instrText xml:space="preserve"> SEQ Gambar \* ARABIC \s 1 </w:instrText>
                      </w:r>
                      <w:r>
                        <w:rPr>
                          <w:sz w:val="18"/>
                        </w:rPr>
                        <w:fldChar w:fldCharType="separate"/>
                      </w:r>
                      <w:r>
                        <w:rPr>
                          <w:noProof/>
                          <w:sz w:val="18"/>
                        </w:rPr>
                        <w:t>25</w:t>
                      </w:r>
                      <w:r>
                        <w:rPr>
                          <w:sz w:val="18"/>
                        </w:rPr>
                        <w:fldChar w:fldCharType="end"/>
                      </w:r>
                      <w:bookmarkEnd w:id="685"/>
                      <w:r>
                        <w:rPr>
                          <w:noProof/>
                          <w:sz w:val="18"/>
                        </w:rPr>
                        <w:t xml:space="preserve"> Diagram komponen modul</w:t>
                      </w:r>
                      <w:bookmarkEnd w:id="686"/>
                    </w:p>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v:textbox>
              </v:shape>
            </w:pict>
          </mc:Fallback>
        </mc:AlternateContent>
      </w:r>
    </w:p>
    <w:p w:rsidR="002B0636" w:rsidRDefault="002B0636" w:rsidP="00C126CC">
      <w:pPr>
        <w:ind w:firstLine="720"/>
      </w:pPr>
    </w:p>
    <w:p w:rsidR="005F363C" w:rsidRPr="005F363C" w:rsidRDefault="005F363C" w:rsidP="005F363C"/>
    <w:p w:rsidR="00954240" w:rsidRDefault="00954240" w:rsidP="00954240">
      <w:pPr>
        <w:pStyle w:val="Heading4"/>
        <w:ind w:left="851"/>
      </w:pPr>
      <w:bookmarkStart w:id="687" w:name="_Toc439260160"/>
      <w:bookmarkStart w:id="688" w:name="_Toc439260322"/>
      <w:bookmarkStart w:id="689" w:name="_Toc440863964"/>
      <w:r>
        <w:t>Dependensi antar modul</w:t>
      </w:r>
      <w:bookmarkEnd w:id="687"/>
      <w:bookmarkEnd w:id="688"/>
      <w:bookmarkEnd w:id="689"/>
    </w:p>
    <w:p w:rsidR="00954240" w:rsidRDefault="00954240" w:rsidP="00954240"/>
    <w:p w:rsidR="00C126CC" w:rsidRDefault="00954240" w:rsidP="00C126CC">
      <w:pPr>
        <w:ind w:firstLine="720"/>
      </w:pPr>
      <w:r>
        <w:t>Fungsionalitas pada modul memungkinkan penggunaan akses data dan kelas entitas yang sama antara satu modul dengan modul lain. Hal tersebut dapat mengakibatkan adanya penyalinan kode pada modul-modul yang saling beririsan. Kode yang beririsan dapat m</w:t>
      </w:r>
      <w:r w:rsidR="000E2B7B">
        <w:t>engakibatkan perubahan yang banyak jika ada perubahan kode di salah satu modul. Untuk menangani hal tersebut, salah satu modul harus dirancang sedemikian rupa sehingga memiliki dependensi terha</w:t>
      </w:r>
      <w:r w:rsidR="00CA020D">
        <w:t>dap modul lain yang</w:t>
      </w:r>
      <w:r w:rsidR="000E2B7B">
        <w:t xml:space="preserve"> beririsan</w:t>
      </w:r>
      <w:r w:rsidR="00CA020D">
        <w:t xml:space="preserve"> dengan modul tersebut</w:t>
      </w:r>
      <w:r w:rsidR="000E2B7B">
        <w:t xml:space="preserve">. Dependensi antar modul diperbolehkan selama tidak ada dependensi </w:t>
      </w:r>
      <w:r w:rsidR="000E2B7B" w:rsidRPr="001C3B53">
        <w:rPr>
          <w:i/>
        </w:rPr>
        <w:t>cyclic</w:t>
      </w:r>
      <w:r w:rsidR="000E2B7B">
        <w:t>.</w:t>
      </w:r>
      <w:r w:rsidR="00C126CC">
        <w:t xml:space="preserve"> Contoh perancangan dependensi antar modul dan dependensi terhadap komponen kelas-kelas entitas pada modul ditunjukkan pada </w:t>
      </w:r>
      <w:r w:rsidR="00C126CC" w:rsidRPr="00C126CC">
        <w:fldChar w:fldCharType="begin"/>
      </w:r>
      <w:r w:rsidR="00C126CC" w:rsidRPr="00C126CC">
        <w:instrText xml:space="preserve"> REF _Ref439209054 \h </w:instrText>
      </w:r>
      <w:r w:rsidR="00C126CC">
        <w:instrText xml:space="preserve"> \* MERGEFORMAT </w:instrText>
      </w:r>
      <w:r w:rsidR="00C126CC" w:rsidRPr="00C126CC">
        <w:fldChar w:fldCharType="separate"/>
      </w:r>
      <w:r w:rsidR="00EC2FF0" w:rsidRPr="00EC2FF0">
        <w:t>Gambar 3.26</w:t>
      </w:r>
      <w:r w:rsidR="00C126CC" w:rsidRPr="00C126CC">
        <w:fldChar w:fldCharType="end"/>
      </w:r>
      <w:r w:rsidR="00C126CC">
        <w:t>.</w:t>
      </w:r>
    </w:p>
    <w:p w:rsidR="00CA020D" w:rsidRDefault="000E2B7B" w:rsidP="00C126CC">
      <w:pPr>
        <w:ind w:firstLine="720"/>
      </w:pPr>
      <w:r>
        <w:t xml:space="preserve">Untuk menangani dependensi modul terhadap kelas entitas dari modul lain, kelas-kelas entitas akan dijadikan satu komponen </w:t>
      </w:r>
      <w:r>
        <w:lastRenderedPageBreak/>
        <w:t xml:space="preserve">sehingga modul-modul memiliki dependensi terhadap komponen </w:t>
      </w:r>
      <w:r w:rsidR="00CA020D">
        <w:t>tersebut.</w:t>
      </w:r>
    </w:p>
    <w:p w:rsidR="00C126CC" w:rsidRDefault="00C126CC" w:rsidP="000E2B7B">
      <w:pPr>
        <w:ind w:firstLine="720"/>
      </w:pPr>
    </w:p>
    <w:p w:rsidR="002B0636" w:rsidRDefault="002B0636" w:rsidP="000E2B7B">
      <w:pPr>
        <w:ind w:firstLine="720"/>
      </w:pPr>
      <w:r>
        <w:rPr>
          <w:noProof/>
          <w:lang w:eastAsia="en-US"/>
        </w:rPr>
        <w:drawing>
          <wp:anchor distT="0" distB="0" distL="114300" distR="114300" simplePos="0" relativeHeight="251862016" behindDoc="0" locked="0" layoutInCell="1" allowOverlap="1" wp14:anchorId="3948C77E" wp14:editId="381A074A">
            <wp:simplePos x="0" y="0"/>
            <wp:positionH relativeFrom="margin">
              <wp:posOffset>583565</wp:posOffset>
            </wp:positionH>
            <wp:positionV relativeFrom="paragraph">
              <wp:posOffset>26035</wp:posOffset>
            </wp:positionV>
            <wp:extent cx="2541270" cy="19221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arc.png"/>
                    <pic:cNvPicPr/>
                  </pic:nvPicPr>
                  <pic:blipFill>
                    <a:blip r:embed="rId198">
                      <a:extLst>
                        <a:ext uri="{28A0092B-C50C-407E-A947-70E740481C1C}">
                          <a14:useLocalDpi xmlns:a14="http://schemas.microsoft.com/office/drawing/2010/main" val="0"/>
                        </a:ext>
                      </a:extLst>
                    </a:blip>
                    <a:stretch>
                      <a:fillRect/>
                    </a:stretch>
                  </pic:blipFill>
                  <pic:spPr>
                    <a:xfrm>
                      <a:off x="0" y="0"/>
                      <a:ext cx="2541270" cy="1922145"/>
                    </a:xfrm>
                    <a:prstGeom prst="rect">
                      <a:avLst/>
                    </a:prstGeom>
                  </pic:spPr>
                </pic:pic>
              </a:graphicData>
            </a:graphic>
            <wp14:sizeRelH relativeFrom="margin">
              <wp14:pctWidth>0</wp14:pctWidth>
            </wp14:sizeRelH>
            <wp14:sizeRelV relativeFrom="margin">
              <wp14:pctHeight>0</wp14:pctHeight>
            </wp14:sizeRelV>
          </wp:anchor>
        </w:drawing>
      </w: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D7564E" w:rsidP="000E2B7B">
      <w:pPr>
        <w:ind w:firstLine="720"/>
      </w:pPr>
      <w:r>
        <w:rPr>
          <w:noProof/>
          <w:lang w:eastAsia="en-US"/>
        </w:rPr>
        <mc:AlternateContent>
          <mc:Choice Requires="wps">
            <w:drawing>
              <wp:anchor distT="0" distB="0" distL="114300" distR="114300" simplePos="0" relativeHeight="251750912" behindDoc="0" locked="0" layoutInCell="1" allowOverlap="1">
                <wp:simplePos x="0" y="0"/>
                <wp:positionH relativeFrom="column">
                  <wp:posOffset>159385</wp:posOffset>
                </wp:positionH>
                <wp:positionV relativeFrom="paragraph">
                  <wp:posOffset>41275</wp:posOffset>
                </wp:positionV>
                <wp:extent cx="3371850" cy="254635"/>
                <wp:effectExtent l="2540" t="0" r="0" b="0"/>
                <wp:wrapNone/>
                <wp:docPr id="15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2B0636">
                            <w:pPr>
                              <w:pStyle w:val="Caption"/>
                              <w:rPr>
                                <w:i/>
                                <w:noProof/>
                                <w:sz w:val="18"/>
                              </w:rPr>
                            </w:pPr>
                            <w:bookmarkStart w:id="690" w:name="_Ref439209054"/>
                            <w:bookmarkStart w:id="691" w:name="_Toc441082081"/>
                            <w:r>
                              <w:rPr>
                                <w:sz w:val="18"/>
                              </w:rPr>
                              <w:t>Gambar 3.</w:t>
                            </w:r>
                            <w:r>
                              <w:rPr>
                                <w:sz w:val="18"/>
                              </w:rPr>
                              <w:fldChar w:fldCharType="begin"/>
                            </w:r>
                            <w:r>
                              <w:rPr>
                                <w:sz w:val="18"/>
                              </w:rPr>
                              <w:instrText xml:space="preserve"> SEQ Gambar \* ARABIC \s 1 </w:instrText>
                            </w:r>
                            <w:r>
                              <w:rPr>
                                <w:sz w:val="18"/>
                              </w:rPr>
                              <w:fldChar w:fldCharType="separate"/>
                            </w:r>
                            <w:r>
                              <w:rPr>
                                <w:noProof/>
                                <w:sz w:val="18"/>
                              </w:rPr>
                              <w:t>26</w:t>
                            </w:r>
                            <w:r>
                              <w:rPr>
                                <w:sz w:val="18"/>
                              </w:rPr>
                              <w:fldChar w:fldCharType="end"/>
                            </w:r>
                            <w:bookmarkEnd w:id="690"/>
                            <w:r>
                              <w:rPr>
                                <w:noProof/>
                                <w:sz w:val="18"/>
                              </w:rPr>
                              <w:t xml:space="preserve"> Dependensi antar modul</w:t>
                            </w:r>
                            <w:bookmarkEnd w:id="691"/>
                          </w:p>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72" type="#_x0000_t202" style="position:absolute;left:0;text-align:left;margin-left:12.55pt;margin-top:3.25pt;width:265.5pt;height:20.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" filled="f" stroked="f">
                <v:textbox>
                  <w:txbxContent>
                    <w:p w:rsidR="00950408" w:rsidRDefault="00950408" w:rsidP="002B0636">
                      <w:pPr>
                        <w:pStyle w:val="Caption"/>
                        <w:rPr>
                          <w:i/>
                          <w:noProof/>
                          <w:sz w:val="18"/>
                        </w:rPr>
                      </w:pPr>
                      <w:bookmarkStart w:id="692" w:name="_Ref439209054"/>
                      <w:bookmarkStart w:id="693" w:name="_Toc441082081"/>
                      <w:r>
                        <w:rPr>
                          <w:sz w:val="18"/>
                        </w:rPr>
                        <w:t>Gambar 3.</w:t>
                      </w:r>
                      <w:r>
                        <w:rPr>
                          <w:sz w:val="18"/>
                        </w:rPr>
                        <w:fldChar w:fldCharType="begin"/>
                      </w:r>
                      <w:r>
                        <w:rPr>
                          <w:sz w:val="18"/>
                        </w:rPr>
                        <w:instrText xml:space="preserve"> SEQ Gambar \* ARABIC \s 1 </w:instrText>
                      </w:r>
                      <w:r>
                        <w:rPr>
                          <w:sz w:val="18"/>
                        </w:rPr>
                        <w:fldChar w:fldCharType="separate"/>
                      </w:r>
                      <w:r>
                        <w:rPr>
                          <w:noProof/>
                          <w:sz w:val="18"/>
                        </w:rPr>
                        <w:t>26</w:t>
                      </w:r>
                      <w:r>
                        <w:rPr>
                          <w:sz w:val="18"/>
                        </w:rPr>
                        <w:fldChar w:fldCharType="end"/>
                      </w:r>
                      <w:bookmarkEnd w:id="692"/>
                      <w:r>
                        <w:rPr>
                          <w:noProof/>
                          <w:sz w:val="18"/>
                        </w:rPr>
                        <w:t xml:space="preserve"> Dependensi antar modul</w:t>
                      </w:r>
                      <w:bookmarkEnd w:id="693"/>
                    </w:p>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v:textbox>
              </v:shape>
            </w:pict>
          </mc:Fallback>
        </mc:AlternateContent>
      </w:r>
    </w:p>
    <w:p w:rsidR="002B0636" w:rsidRDefault="002B0636" w:rsidP="000E2B7B">
      <w:pPr>
        <w:ind w:firstLine="720"/>
      </w:pPr>
    </w:p>
    <w:p w:rsidR="002B0636" w:rsidRDefault="002B0636" w:rsidP="002B0636"/>
    <w:p w:rsidR="00C126CC" w:rsidRDefault="00C126CC" w:rsidP="00C126CC">
      <w:pPr>
        <w:pStyle w:val="Heading4"/>
        <w:ind w:left="851"/>
      </w:pPr>
      <w:bookmarkStart w:id="694" w:name="_Toc439260161"/>
      <w:bookmarkStart w:id="695" w:name="_Toc439260323"/>
      <w:bookmarkStart w:id="696" w:name="_Toc440863965"/>
      <w:r>
        <w:t xml:space="preserve">Pendaftaran </w:t>
      </w:r>
      <w:r w:rsidRPr="00EF2638">
        <w:rPr>
          <w:i/>
        </w:rPr>
        <w:t>servlet</w:t>
      </w:r>
      <w:r>
        <w:t xml:space="preserve"> MVC modul</w:t>
      </w:r>
      <w:bookmarkEnd w:id="694"/>
      <w:bookmarkEnd w:id="695"/>
      <w:bookmarkEnd w:id="696"/>
    </w:p>
    <w:p w:rsidR="00C126CC" w:rsidRDefault="00C126CC" w:rsidP="00C126CC"/>
    <w:p w:rsidR="00C126CC" w:rsidRDefault="00C126CC" w:rsidP="00C126CC">
      <w:pPr>
        <w:ind w:firstLine="720"/>
      </w:pPr>
      <w:r>
        <w:t xml:space="preserve">Pendaftaran </w:t>
      </w:r>
      <w:r w:rsidRPr="00EE071C">
        <w:rPr>
          <w:i/>
        </w:rPr>
        <w:t>servlet</w:t>
      </w:r>
      <w:r>
        <w:t xml:space="preserve"> pada modul dilakukan pada </w:t>
      </w:r>
      <w:r w:rsidRPr="00EE071C">
        <w:rPr>
          <w:i/>
        </w:rPr>
        <w:t>Web Laye</w:t>
      </w:r>
      <w:r>
        <w:t xml:space="preserve">r perangkat lunak utama. Modul yang diunggah diwajibkan memiliki properti yang diperlukan pada saat pendaftaran </w:t>
      </w:r>
      <w:r w:rsidRPr="00EE071C">
        <w:rPr>
          <w:i/>
        </w:rPr>
        <w:t>servlet</w:t>
      </w:r>
      <w:r>
        <w:t xml:space="preserve"> seperti nama </w:t>
      </w:r>
      <w:r w:rsidRPr="00EE071C">
        <w:rPr>
          <w:i/>
        </w:rPr>
        <w:t>servlet</w:t>
      </w:r>
      <w:r>
        <w:t xml:space="preserve"> dan konfigurasi </w:t>
      </w:r>
      <w:r w:rsidRPr="00EE071C">
        <w:rPr>
          <w:i/>
        </w:rPr>
        <w:t>servlet</w:t>
      </w:r>
      <w:r>
        <w:t xml:space="preserve">. Properti modul tersebut akan disimpan pada basis data saat proses pengunggahan dan dibaca saat proses pendaftaran </w:t>
      </w:r>
      <w:r w:rsidRPr="00EE071C">
        <w:rPr>
          <w:i/>
        </w:rPr>
        <w:t>servlet</w:t>
      </w:r>
      <w:r>
        <w:t xml:space="preserve">. Berikut proses pendaftaran </w:t>
      </w:r>
      <w:r w:rsidRPr="00EE071C">
        <w:rPr>
          <w:i/>
        </w:rPr>
        <w:t>servlet</w:t>
      </w:r>
      <w:r>
        <w:t xml:space="preserve"> dalam bentuk diagram </w:t>
      </w:r>
      <w:r w:rsidRPr="00EE071C">
        <w:rPr>
          <w:i/>
        </w:rPr>
        <w:t>sequence</w:t>
      </w:r>
      <w:r>
        <w:t xml:space="preserve"> yang digambarkan pada </w:t>
      </w:r>
      <w:r w:rsidRPr="00F020B0">
        <w:fldChar w:fldCharType="begin"/>
      </w:r>
      <w:r w:rsidRPr="00F020B0">
        <w:instrText xml:space="preserve"> REF _Ref436490974 \h </w:instrText>
      </w:r>
      <w:r>
        <w:instrText xml:space="preserve"> \* MERGEFORMAT </w:instrText>
      </w:r>
      <w:r w:rsidRPr="00F020B0">
        <w:fldChar w:fldCharType="separate"/>
      </w:r>
      <w:r w:rsidR="00EC2FF0" w:rsidRPr="00EC2FF0">
        <w:t>Gambar 3.27</w:t>
      </w:r>
      <w:r w:rsidRPr="00F020B0">
        <w:fldChar w:fldCharType="end"/>
      </w:r>
      <w:r>
        <w:t>.</w:t>
      </w:r>
    </w:p>
    <w:p w:rsidR="00C126CC" w:rsidRDefault="00C126CC" w:rsidP="00C126CC">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126CC" w:rsidRDefault="00C126CC"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0B5703" w:rsidP="000E2B7B">
      <w:pPr>
        <w:ind w:firstLine="720"/>
      </w:pPr>
      <w:r>
        <w:rPr>
          <w:noProof/>
          <w:lang w:eastAsia="en-US"/>
        </w:rPr>
        <w:drawing>
          <wp:anchor distT="0" distB="0" distL="114300" distR="114300" simplePos="0" relativeHeight="251457536" behindDoc="0" locked="0" layoutInCell="1" allowOverlap="1" wp14:anchorId="77C8D756" wp14:editId="6EF9FB12">
            <wp:simplePos x="0" y="0"/>
            <wp:positionH relativeFrom="margin">
              <wp:posOffset>-980440</wp:posOffset>
            </wp:positionH>
            <wp:positionV relativeFrom="paragraph">
              <wp:posOffset>280670</wp:posOffset>
            </wp:positionV>
            <wp:extent cx="5669915" cy="3171190"/>
            <wp:effectExtent l="0" t="1238250" r="0" b="10579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registration.png"/>
                    <pic:cNvPicPr/>
                  </pic:nvPicPr>
                  <pic:blipFill>
                    <a:blip r:embed="rId199" cstate="print">
                      <a:extLst>
                        <a:ext uri="{28A0092B-C50C-407E-A947-70E740481C1C}">
                          <a14:useLocalDpi xmlns:a14="http://schemas.microsoft.com/office/drawing/2010/main" val="0"/>
                        </a:ext>
                      </a:extLst>
                    </a:blip>
                    <a:stretch>
                      <a:fillRect/>
                    </a:stretch>
                  </pic:blipFill>
                  <pic:spPr>
                    <a:xfrm rot="5400000">
                      <a:off x="0" y="0"/>
                      <a:ext cx="5669915" cy="3171190"/>
                    </a:xfrm>
                    <a:prstGeom prst="rect">
                      <a:avLst/>
                    </a:prstGeom>
                  </pic:spPr>
                </pic:pic>
              </a:graphicData>
            </a:graphic>
            <wp14:sizeRelH relativeFrom="margin">
              <wp14:pctWidth>0</wp14:pctWidth>
            </wp14:sizeRelH>
            <wp14:sizeRelV relativeFrom="margin">
              <wp14:pctHeight>0</wp14:pctHeight>
            </wp14:sizeRelV>
          </wp:anchor>
        </w:drawing>
      </w: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954240" w:rsidRDefault="00954240" w:rsidP="00954240"/>
    <w:p w:rsidR="00C126CC" w:rsidRPr="00954240" w:rsidRDefault="00C126CC" w:rsidP="00954240"/>
    <w:p w:rsidR="00B046BB" w:rsidRDefault="00B046BB" w:rsidP="00B046BB">
      <w:pPr>
        <w:ind w:firstLine="720"/>
      </w:pPr>
    </w:p>
    <w:p w:rsidR="00B046BB" w:rsidRDefault="00B046BB" w:rsidP="00B046BB">
      <w:pPr>
        <w:ind w:firstLine="720"/>
      </w:pPr>
    </w:p>
    <w:p w:rsidR="00B046BB" w:rsidRDefault="00B046BB" w:rsidP="00B046BB">
      <w:pPr>
        <w:ind w:firstLine="720"/>
      </w:pPr>
    </w:p>
    <w:p w:rsidR="005F363C" w:rsidRDefault="005F363C"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C126CC" w:rsidRDefault="00C126CC" w:rsidP="005F363C"/>
    <w:p w:rsidR="00C126CC" w:rsidRDefault="00C126CC" w:rsidP="005F363C"/>
    <w:p w:rsidR="00C126CC" w:rsidRDefault="00D7564E" w:rsidP="005F363C">
      <w:r>
        <w:rPr>
          <w:noProof/>
          <w:lang w:eastAsia="en-US"/>
        </w:rPr>
        <mc:AlternateContent>
          <mc:Choice Requires="wps">
            <w:drawing>
              <wp:anchor distT="0" distB="0" distL="114300" distR="114300" simplePos="0" relativeHeight="251751936" behindDoc="0" locked="0" layoutInCell="1" allowOverlap="1">
                <wp:simplePos x="0" y="0"/>
                <wp:positionH relativeFrom="column">
                  <wp:posOffset>168275</wp:posOffset>
                </wp:positionH>
                <wp:positionV relativeFrom="paragraph">
                  <wp:posOffset>149225</wp:posOffset>
                </wp:positionV>
                <wp:extent cx="3371850" cy="254635"/>
                <wp:effectExtent l="2540" t="0" r="0" b="0"/>
                <wp:wrapNone/>
                <wp:docPr id="14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2B0636">
                            <w:pPr>
                              <w:pStyle w:val="Caption"/>
                              <w:rPr>
                                <w:i/>
                                <w:noProof/>
                                <w:sz w:val="18"/>
                              </w:rPr>
                            </w:pPr>
                            <w:bookmarkStart w:id="697" w:name="_Ref436490974"/>
                            <w:bookmarkStart w:id="698" w:name="_Toc441082082"/>
                            <w:r>
                              <w:rPr>
                                <w:sz w:val="18"/>
                              </w:rPr>
                              <w:t>Gambar 3.</w:t>
                            </w:r>
                            <w:r>
                              <w:rPr>
                                <w:sz w:val="18"/>
                              </w:rPr>
                              <w:fldChar w:fldCharType="begin"/>
                            </w:r>
                            <w:r>
                              <w:rPr>
                                <w:sz w:val="18"/>
                              </w:rPr>
                              <w:instrText xml:space="preserve"> SEQ Gambar \* ARABIC \s 1 </w:instrText>
                            </w:r>
                            <w:r>
                              <w:rPr>
                                <w:sz w:val="18"/>
                              </w:rPr>
                              <w:fldChar w:fldCharType="separate"/>
                            </w:r>
                            <w:r>
                              <w:rPr>
                                <w:noProof/>
                                <w:sz w:val="18"/>
                              </w:rPr>
                              <w:t>27</w:t>
                            </w:r>
                            <w:r>
                              <w:rPr>
                                <w:sz w:val="18"/>
                              </w:rPr>
                              <w:fldChar w:fldCharType="end"/>
                            </w:r>
                            <w:bookmarkEnd w:id="697"/>
                            <w:r>
                              <w:rPr>
                                <w:noProof/>
                                <w:sz w:val="18"/>
                              </w:rPr>
                              <w:t xml:space="preserve"> Diagram </w:t>
                            </w:r>
                            <w:r w:rsidRPr="00B046BB">
                              <w:rPr>
                                <w:i/>
                                <w:noProof/>
                                <w:sz w:val="18"/>
                              </w:rPr>
                              <w:t>sequence</w:t>
                            </w:r>
                            <w:r>
                              <w:rPr>
                                <w:noProof/>
                                <w:sz w:val="18"/>
                              </w:rPr>
                              <w:t xml:space="preserve"> pendaftaran modul</w:t>
                            </w:r>
                            <w:bookmarkEnd w:id="698"/>
                          </w:p>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73" type="#_x0000_t202" style="position:absolute;left:0;text-align:left;margin-left:13.25pt;margin-top:11.75pt;width:265.5pt;height:20.0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pXvQIAAMU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" filled="f" stroked="f">
                <v:textbox>
                  <w:txbxContent>
                    <w:p w:rsidR="00950408" w:rsidRDefault="00950408" w:rsidP="002B0636">
                      <w:pPr>
                        <w:pStyle w:val="Caption"/>
                        <w:rPr>
                          <w:i/>
                          <w:noProof/>
                          <w:sz w:val="18"/>
                        </w:rPr>
                      </w:pPr>
                      <w:bookmarkStart w:id="699" w:name="_Ref436490974"/>
                      <w:bookmarkStart w:id="700" w:name="_Toc441082082"/>
                      <w:r>
                        <w:rPr>
                          <w:sz w:val="18"/>
                        </w:rPr>
                        <w:t>Gambar 3.</w:t>
                      </w:r>
                      <w:r>
                        <w:rPr>
                          <w:sz w:val="18"/>
                        </w:rPr>
                        <w:fldChar w:fldCharType="begin"/>
                      </w:r>
                      <w:r>
                        <w:rPr>
                          <w:sz w:val="18"/>
                        </w:rPr>
                        <w:instrText xml:space="preserve"> SEQ Gambar \* ARABIC \s 1 </w:instrText>
                      </w:r>
                      <w:r>
                        <w:rPr>
                          <w:sz w:val="18"/>
                        </w:rPr>
                        <w:fldChar w:fldCharType="separate"/>
                      </w:r>
                      <w:r>
                        <w:rPr>
                          <w:noProof/>
                          <w:sz w:val="18"/>
                        </w:rPr>
                        <w:t>27</w:t>
                      </w:r>
                      <w:r>
                        <w:rPr>
                          <w:sz w:val="18"/>
                        </w:rPr>
                        <w:fldChar w:fldCharType="end"/>
                      </w:r>
                      <w:bookmarkEnd w:id="699"/>
                      <w:r>
                        <w:rPr>
                          <w:noProof/>
                          <w:sz w:val="18"/>
                        </w:rPr>
                        <w:t xml:space="preserve"> Diagram </w:t>
                      </w:r>
                      <w:r w:rsidRPr="00B046BB">
                        <w:rPr>
                          <w:i/>
                          <w:noProof/>
                          <w:sz w:val="18"/>
                        </w:rPr>
                        <w:t>sequence</w:t>
                      </w:r>
                      <w:r>
                        <w:rPr>
                          <w:noProof/>
                          <w:sz w:val="18"/>
                        </w:rPr>
                        <w:t xml:space="preserve"> pendaftaran modul</w:t>
                      </w:r>
                      <w:bookmarkEnd w:id="700"/>
                    </w:p>
                    <w:p w:rsidR="00950408" w:rsidRPr="009E797D" w:rsidRDefault="00950408" w:rsidP="002B0636"/>
                    <w:p w:rsidR="00950408" w:rsidRPr="00780CEE" w:rsidRDefault="00950408" w:rsidP="002B0636"/>
                    <w:p w:rsidR="00950408" w:rsidRPr="00CA1C5E" w:rsidRDefault="00950408" w:rsidP="002B0636"/>
                    <w:p w:rsidR="00950408" w:rsidRPr="00956456" w:rsidRDefault="00950408" w:rsidP="002B0636">
                      <w:pPr>
                        <w:rPr>
                          <w:sz w:val="18"/>
                          <w:szCs w:val="18"/>
                        </w:rPr>
                      </w:pPr>
                    </w:p>
                  </w:txbxContent>
                </v:textbox>
              </v:shape>
            </w:pict>
          </mc:Fallback>
        </mc:AlternateContent>
      </w:r>
    </w:p>
    <w:p w:rsidR="00C126CC" w:rsidRPr="005F363C" w:rsidRDefault="00C126CC" w:rsidP="005F363C"/>
    <w:p w:rsidR="00AD7289" w:rsidRDefault="00AD7289">
      <w:pPr>
        <w:pStyle w:val="Heading3"/>
      </w:pPr>
      <w:bookmarkStart w:id="701" w:name="_Toc437274087"/>
      <w:bookmarkStart w:id="702" w:name="_Toc439259325"/>
      <w:bookmarkStart w:id="703" w:name="_Toc439259425"/>
      <w:bookmarkStart w:id="704" w:name="_Toc439260162"/>
      <w:bookmarkStart w:id="705" w:name="_Toc439260324"/>
      <w:bookmarkStart w:id="706" w:name="_Toc440863966"/>
      <w:r>
        <w:lastRenderedPageBreak/>
        <w:t>Perancangan keamanan</w:t>
      </w:r>
      <w:bookmarkEnd w:id="701"/>
      <w:bookmarkEnd w:id="702"/>
      <w:bookmarkEnd w:id="703"/>
      <w:bookmarkEnd w:id="704"/>
      <w:bookmarkEnd w:id="705"/>
      <w:bookmarkEnd w:id="706"/>
    </w:p>
    <w:p w:rsidR="00F020B0" w:rsidRDefault="00F020B0" w:rsidP="00F020B0"/>
    <w:p w:rsidR="00F020B0" w:rsidRDefault="00F020B0" w:rsidP="0025651B">
      <w:pPr>
        <w:ind w:firstLine="720"/>
      </w:pPr>
      <w:r>
        <w:t>Keamanan pada perangkat lunak ini meliputi p</w:t>
      </w:r>
      <w:r w:rsidR="0025651B">
        <w:t xml:space="preserve">roses autentikasi dan otorisasi yang didukung oleh kerangka kerja </w:t>
      </w:r>
      <w:r w:rsidR="0025651B" w:rsidRPr="00EE071C">
        <w:rPr>
          <w:i/>
        </w:rPr>
        <w:t>Spring Security</w:t>
      </w:r>
      <w:r w:rsidR="0025651B">
        <w:t xml:space="preserve"> dan </w:t>
      </w:r>
      <w:r w:rsidR="0025651B" w:rsidRPr="00EE071C">
        <w:rPr>
          <w:i/>
        </w:rPr>
        <w:t>HttpSession</w:t>
      </w:r>
      <w:r w:rsidR="0025651B">
        <w:t>. Proses autentikasi dimulai dari halaman masuk hingga halaman pemilihan peran pengguna untuk menentukan modul apa saja yang akan ditampilkan kepada pengguna tersebut. Pendaftaran peran yang dimiliki</w:t>
      </w:r>
      <w:r w:rsidR="00EE071C">
        <w:t xml:space="preserve"> pengguna akan dibahas pada fit</w:t>
      </w:r>
      <w:r w:rsidR="0025651B">
        <w:t>u</w:t>
      </w:r>
      <w:r w:rsidR="00EE071C">
        <w:t>r</w:t>
      </w:r>
      <w:r w:rsidR="0025651B">
        <w:t xml:space="preserve"> administratif pada subbab</w:t>
      </w:r>
      <w:r w:rsidR="00545154">
        <w:t xml:space="preserve"> </w:t>
      </w:r>
      <w:r w:rsidR="00545154">
        <w:fldChar w:fldCharType="begin"/>
      </w:r>
      <w:r w:rsidR="00545154">
        <w:instrText xml:space="preserve"> REF _Ref436502330 \r \h </w:instrText>
      </w:r>
      <w:r w:rsidR="00545154">
        <w:fldChar w:fldCharType="separate"/>
      </w:r>
      <w:r w:rsidR="00EC2FF0">
        <w:t>3.1.3.8</w:t>
      </w:r>
      <w:r w:rsidR="00545154">
        <w:fldChar w:fldCharType="end"/>
      </w:r>
      <w:r w:rsidR="00545154">
        <w:t xml:space="preserve"> </w:t>
      </w:r>
      <w:r w:rsidR="0025651B">
        <w:fldChar w:fldCharType="begin"/>
      </w:r>
      <w:r w:rsidR="0025651B">
        <w:instrText xml:space="preserve"> REF _Ref436492019 \r \h </w:instrText>
      </w:r>
      <w:r w:rsidR="0025651B">
        <w:fldChar w:fldCharType="separate"/>
      </w:r>
      <w:r w:rsidR="00EC2FF0">
        <w:t>3.1.7.1.7</w:t>
      </w:r>
      <w:r w:rsidR="0025651B">
        <w:fldChar w:fldCharType="end"/>
      </w:r>
      <w:r w:rsidR="0025651B">
        <w:t>. Kelas</w:t>
      </w:r>
      <w:r w:rsidR="008309E5">
        <w:t>-</w:t>
      </w:r>
      <w:r w:rsidR="0025651B">
        <w:t xml:space="preserve">kelas yang diperlukan saat proses </w:t>
      </w:r>
      <w:r w:rsidR="002F5101">
        <w:t>autentikasi digambarkan pada</w:t>
      </w:r>
      <w:r w:rsidR="00DB7422">
        <w:t xml:space="preserve"> </w:t>
      </w:r>
      <w:r w:rsidR="00DB7422" w:rsidRPr="00DB7422">
        <w:fldChar w:fldCharType="begin"/>
      </w:r>
      <w:r w:rsidR="00DB7422" w:rsidRPr="00DB7422">
        <w:instrText xml:space="preserve"> REF _Ref436495480 \h </w:instrText>
      </w:r>
      <w:r w:rsidR="00DB7422">
        <w:instrText xml:space="preserve"> \* MERGEFORMAT </w:instrText>
      </w:r>
      <w:r w:rsidR="00DB7422" w:rsidRPr="00DB7422">
        <w:fldChar w:fldCharType="separate"/>
      </w:r>
      <w:r w:rsidR="00EC2FF0" w:rsidRPr="00EC2FF0">
        <w:t>Gambar 3.28</w:t>
      </w:r>
      <w:r w:rsidR="00DB7422" w:rsidRPr="00DB7422">
        <w:fldChar w:fldCharType="end"/>
      </w:r>
      <w:r w:rsidR="002F5101">
        <w:t>.</w:t>
      </w:r>
      <w:r w:rsidR="0025651B">
        <w:t xml:space="preserve">  Proses otorisasi dilakukan dengan pemeriksaan hak akses pada tiap </w:t>
      </w:r>
      <w:r w:rsidR="0025651B" w:rsidRPr="00EE071C">
        <w:rPr>
          <w:i/>
        </w:rPr>
        <w:t>URL request</w:t>
      </w:r>
      <w:r w:rsidR="002F5101">
        <w:t>.</w:t>
      </w:r>
      <w:r w:rsidR="00DC72B9">
        <w:t xml:space="preserve"> Proses otorisasi yang gagal akan ditangani oleh kelas </w:t>
      </w:r>
      <w:r w:rsidR="00DC72B9" w:rsidRPr="00EE071C">
        <w:rPr>
          <w:i/>
        </w:rPr>
        <w:t>AccessDeniedHandler</w:t>
      </w:r>
      <w:r w:rsidR="00DC72B9">
        <w:t xml:space="preserve"> yang digambarkan</w:t>
      </w:r>
      <w:r w:rsidR="00DB7422" w:rsidRPr="00DB7422">
        <w:t xml:space="preserve"> </w:t>
      </w:r>
      <w:r w:rsidR="00DB7422" w:rsidRPr="00DB7422">
        <w:fldChar w:fldCharType="begin"/>
      </w:r>
      <w:r w:rsidR="00DB7422" w:rsidRPr="00DB7422">
        <w:instrText xml:space="preserve"> REF _Ref436495498 \h </w:instrText>
      </w:r>
      <w:r w:rsidR="00DB7422">
        <w:instrText xml:space="preserve"> \* MERGEFORMAT </w:instrText>
      </w:r>
      <w:r w:rsidR="00DB7422" w:rsidRPr="00DB7422">
        <w:fldChar w:fldCharType="separate"/>
      </w:r>
      <w:r w:rsidR="00EC2FF0" w:rsidRPr="00EC2FF0">
        <w:t>Gambar 3.29</w:t>
      </w:r>
      <w:r w:rsidR="00DB7422" w:rsidRPr="00DB7422">
        <w:fldChar w:fldCharType="end"/>
      </w:r>
      <w:r w:rsidR="00DC72B9">
        <w:t>. Alur proses otorisasi digambarkan pada diagram alur pada</w:t>
      </w:r>
      <w:r w:rsidR="00DB7422" w:rsidRPr="00DB7422">
        <w:t xml:space="preserve"> </w:t>
      </w:r>
      <w:r w:rsidR="00DB7422" w:rsidRPr="00DB7422">
        <w:fldChar w:fldCharType="begin"/>
      </w:r>
      <w:r w:rsidR="00DB7422" w:rsidRPr="00DB7422">
        <w:instrText xml:space="preserve"> REF _Ref436495480 \h </w:instrText>
      </w:r>
      <w:r w:rsidR="00DB7422">
        <w:instrText xml:space="preserve"> \* MERGEFORMAT </w:instrText>
      </w:r>
      <w:r w:rsidR="00DB7422" w:rsidRPr="00DB7422">
        <w:fldChar w:fldCharType="separate"/>
      </w:r>
      <w:r w:rsidR="00EC2FF0" w:rsidRPr="00EC2FF0">
        <w:t>Gambar 3.28</w:t>
      </w:r>
      <w:r w:rsidR="00DB7422" w:rsidRPr="00DB7422">
        <w:fldChar w:fldCharType="end"/>
      </w:r>
      <w:r w:rsidR="00DC72B9">
        <w:t>.</w:t>
      </w:r>
    </w:p>
    <w:p w:rsidR="00C126CC" w:rsidRDefault="000B5703" w:rsidP="0025651B">
      <w:pPr>
        <w:ind w:firstLine="720"/>
      </w:pPr>
      <w:r>
        <w:rPr>
          <w:noProof/>
          <w:lang w:eastAsia="en-US"/>
        </w:rPr>
        <w:drawing>
          <wp:anchor distT="0" distB="0" distL="114300" distR="114300" simplePos="0" relativeHeight="251755520" behindDoc="0" locked="0" layoutInCell="1" allowOverlap="1" wp14:anchorId="3E9C0348" wp14:editId="0236BC0C">
            <wp:simplePos x="0" y="0"/>
            <wp:positionH relativeFrom="margin">
              <wp:align>center</wp:align>
            </wp:positionH>
            <wp:positionV relativeFrom="paragraph">
              <wp:posOffset>118110</wp:posOffset>
            </wp:positionV>
            <wp:extent cx="4158000" cy="2678400"/>
            <wp:effectExtent l="0" t="0" r="0" b="0"/>
            <wp:wrapNone/>
            <wp:docPr id="450774" name="Picture 45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4" name="SpringSec.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4158000" cy="2678400"/>
                    </a:xfrm>
                    <a:prstGeom prst="rect">
                      <a:avLst/>
                    </a:prstGeom>
                  </pic:spPr>
                </pic:pic>
              </a:graphicData>
            </a:graphic>
            <wp14:sizeRelH relativeFrom="margin">
              <wp14:pctWidth>0</wp14:pctWidth>
            </wp14:sizeRelH>
            <wp14:sizeRelV relativeFrom="margin">
              <wp14:pctHeight>0</wp14:pctHeight>
            </wp14:sizeRelV>
          </wp:anchor>
        </w:drawing>
      </w:r>
    </w:p>
    <w:p w:rsidR="00C126CC" w:rsidRDefault="00C126CC" w:rsidP="0025651B">
      <w:pPr>
        <w:ind w:firstLine="720"/>
      </w:pPr>
    </w:p>
    <w:p w:rsidR="00C126CC" w:rsidRDefault="00C126CC" w:rsidP="0025651B">
      <w:pPr>
        <w:ind w:firstLine="720"/>
      </w:pPr>
    </w:p>
    <w:p w:rsidR="00C126CC" w:rsidRDefault="00C126CC"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B7422" w:rsidP="0025651B">
      <w:pPr>
        <w:ind w:firstLine="720"/>
      </w:pPr>
    </w:p>
    <w:p w:rsidR="00DB7422" w:rsidRDefault="00D7564E" w:rsidP="0025651B">
      <w:pPr>
        <w:ind w:firstLine="720"/>
      </w:pPr>
      <w:r>
        <w:rPr>
          <w:noProof/>
          <w:lang w:eastAsia="en-US"/>
        </w:rPr>
        <mc:AlternateContent>
          <mc:Choice Requires="wps">
            <w:drawing>
              <wp:anchor distT="0" distB="0" distL="114300" distR="114300" simplePos="0" relativeHeight="251720192" behindDoc="0" locked="0" layoutInCell="1" allowOverlap="1">
                <wp:simplePos x="0" y="0"/>
                <wp:positionH relativeFrom="column">
                  <wp:align>center</wp:align>
                </wp:positionH>
                <wp:positionV relativeFrom="paragraph">
                  <wp:posOffset>46990</wp:posOffset>
                </wp:positionV>
                <wp:extent cx="3371850" cy="254635"/>
                <wp:effectExtent l="1905" t="0" r="0" b="2540"/>
                <wp:wrapNone/>
                <wp:docPr id="14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DB7422">
                            <w:pPr>
                              <w:pStyle w:val="Caption"/>
                              <w:rPr>
                                <w:i/>
                                <w:noProof/>
                                <w:sz w:val="18"/>
                              </w:rPr>
                            </w:pPr>
                            <w:bookmarkStart w:id="707" w:name="_Ref436495480"/>
                            <w:bookmarkStart w:id="708" w:name="_Toc441082083"/>
                            <w:r>
                              <w:rPr>
                                <w:sz w:val="18"/>
                              </w:rPr>
                              <w:t>Gambar 3.</w:t>
                            </w:r>
                            <w:r>
                              <w:rPr>
                                <w:sz w:val="18"/>
                              </w:rPr>
                              <w:fldChar w:fldCharType="begin"/>
                            </w:r>
                            <w:r>
                              <w:rPr>
                                <w:sz w:val="18"/>
                              </w:rPr>
                              <w:instrText xml:space="preserve"> SEQ Gambar \* ARABIC \s 1 </w:instrText>
                            </w:r>
                            <w:r>
                              <w:rPr>
                                <w:sz w:val="18"/>
                              </w:rPr>
                              <w:fldChar w:fldCharType="separate"/>
                            </w:r>
                            <w:r>
                              <w:rPr>
                                <w:noProof/>
                                <w:sz w:val="18"/>
                              </w:rPr>
                              <w:t>28</w:t>
                            </w:r>
                            <w:r>
                              <w:rPr>
                                <w:sz w:val="18"/>
                              </w:rPr>
                              <w:fldChar w:fldCharType="end"/>
                            </w:r>
                            <w:bookmarkEnd w:id="707"/>
                            <w:r>
                              <w:rPr>
                                <w:noProof/>
                                <w:sz w:val="18"/>
                              </w:rPr>
                              <w:t xml:space="preserve"> Diagram kelas keamanan perangkat lunak</w:t>
                            </w:r>
                            <w:bookmarkEnd w:id="708"/>
                          </w:p>
                          <w:p w:rsidR="00950408" w:rsidRPr="009E797D" w:rsidRDefault="00950408" w:rsidP="00DB7422"/>
                          <w:p w:rsidR="00950408" w:rsidRPr="00780CEE" w:rsidRDefault="00950408" w:rsidP="00DB7422"/>
                          <w:p w:rsidR="00950408" w:rsidRPr="00CA1C5E" w:rsidRDefault="00950408" w:rsidP="00DB7422"/>
                          <w:p w:rsidR="00950408" w:rsidRPr="00956456" w:rsidRDefault="00950408" w:rsidP="00DB7422">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74" type="#_x0000_t202" style="position:absolute;left:0;text-align:left;margin-left:0;margin-top:3.7pt;width:265.5pt;height:20.05pt;z-index:2517201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lo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" filled="f" stroked="f">
                <v:textbox>
                  <w:txbxContent>
                    <w:p w:rsidR="00950408" w:rsidRDefault="00950408" w:rsidP="00DB7422">
                      <w:pPr>
                        <w:pStyle w:val="Caption"/>
                        <w:rPr>
                          <w:i/>
                          <w:noProof/>
                          <w:sz w:val="18"/>
                        </w:rPr>
                      </w:pPr>
                      <w:bookmarkStart w:id="709" w:name="_Ref436495480"/>
                      <w:bookmarkStart w:id="710" w:name="_Toc441082083"/>
                      <w:r>
                        <w:rPr>
                          <w:sz w:val="18"/>
                        </w:rPr>
                        <w:t>Gambar 3.</w:t>
                      </w:r>
                      <w:r>
                        <w:rPr>
                          <w:sz w:val="18"/>
                        </w:rPr>
                        <w:fldChar w:fldCharType="begin"/>
                      </w:r>
                      <w:r>
                        <w:rPr>
                          <w:sz w:val="18"/>
                        </w:rPr>
                        <w:instrText xml:space="preserve"> SEQ Gambar \* ARABIC \s 1 </w:instrText>
                      </w:r>
                      <w:r>
                        <w:rPr>
                          <w:sz w:val="18"/>
                        </w:rPr>
                        <w:fldChar w:fldCharType="separate"/>
                      </w:r>
                      <w:r>
                        <w:rPr>
                          <w:noProof/>
                          <w:sz w:val="18"/>
                        </w:rPr>
                        <w:t>28</w:t>
                      </w:r>
                      <w:r>
                        <w:rPr>
                          <w:sz w:val="18"/>
                        </w:rPr>
                        <w:fldChar w:fldCharType="end"/>
                      </w:r>
                      <w:bookmarkEnd w:id="709"/>
                      <w:r>
                        <w:rPr>
                          <w:noProof/>
                          <w:sz w:val="18"/>
                        </w:rPr>
                        <w:t xml:space="preserve"> Diagram kelas keamanan perangkat lunak</w:t>
                      </w:r>
                      <w:bookmarkEnd w:id="710"/>
                    </w:p>
                    <w:p w:rsidR="00950408" w:rsidRPr="009E797D" w:rsidRDefault="00950408" w:rsidP="00DB7422"/>
                    <w:p w:rsidR="00950408" w:rsidRPr="00780CEE" w:rsidRDefault="00950408" w:rsidP="00DB7422"/>
                    <w:p w:rsidR="00950408" w:rsidRPr="00CA1C5E" w:rsidRDefault="00950408" w:rsidP="00DB7422"/>
                    <w:p w:rsidR="00950408" w:rsidRPr="00956456" w:rsidRDefault="00950408" w:rsidP="00DB7422">
                      <w:pPr>
                        <w:rPr>
                          <w:sz w:val="18"/>
                          <w:szCs w:val="18"/>
                        </w:rPr>
                      </w:pPr>
                    </w:p>
                  </w:txbxContent>
                </v:textbox>
              </v:shape>
            </w:pict>
          </mc:Fallback>
        </mc:AlternateContent>
      </w:r>
    </w:p>
    <w:p w:rsidR="00DB7422" w:rsidRDefault="00DB7422" w:rsidP="0025651B">
      <w:pPr>
        <w:ind w:firstLine="720"/>
      </w:pPr>
    </w:p>
    <w:p w:rsidR="00DB7422" w:rsidRDefault="00744D5E" w:rsidP="0025651B">
      <w:pPr>
        <w:ind w:firstLine="720"/>
      </w:pPr>
      <w:r>
        <w:rPr>
          <w:noProof/>
          <w:lang w:eastAsia="en-US"/>
        </w:rPr>
        <w:drawing>
          <wp:anchor distT="0" distB="0" distL="114300" distR="114300" simplePos="0" relativeHeight="251911168" behindDoc="0" locked="0" layoutInCell="1" allowOverlap="1">
            <wp:simplePos x="0" y="0"/>
            <wp:positionH relativeFrom="margin">
              <wp:posOffset>601345</wp:posOffset>
            </wp:positionH>
            <wp:positionV relativeFrom="paragraph">
              <wp:posOffset>71120</wp:posOffset>
            </wp:positionV>
            <wp:extent cx="2505600" cy="25056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auth.png"/>
                    <pic:cNvPicPr/>
                  </pic:nvPicPr>
                  <pic:blipFill>
                    <a:blip r:embed="rId201">
                      <a:extLst>
                        <a:ext uri="{28A0092B-C50C-407E-A947-70E740481C1C}">
                          <a14:useLocalDpi xmlns:a14="http://schemas.microsoft.com/office/drawing/2010/main" val="0"/>
                        </a:ext>
                      </a:extLst>
                    </a:blip>
                    <a:stretch>
                      <a:fillRect/>
                    </a:stretch>
                  </pic:blipFill>
                  <pic:spPr>
                    <a:xfrm>
                      <a:off x="0" y="0"/>
                      <a:ext cx="2505600" cy="2505600"/>
                    </a:xfrm>
                    <a:prstGeom prst="rect">
                      <a:avLst/>
                    </a:prstGeom>
                  </pic:spPr>
                </pic:pic>
              </a:graphicData>
            </a:graphic>
            <wp14:sizeRelH relativeFrom="margin">
              <wp14:pctWidth>0</wp14:pctWidth>
            </wp14:sizeRelH>
            <wp14:sizeRelV relativeFrom="margin">
              <wp14:pctHeight>0</wp14:pctHeight>
            </wp14:sizeRelV>
          </wp:anchor>
        </w:drawing>
      </w:r>
    </w:p>
    <w:p w:rsidR="00DB7422" w:rsidRDefault="00DB7422" w:rsidP="0025651B">
      <w:pPr>
        <w:ind w:firstLine="720"/>
      </w:pPr>
    </w:p>
    <w:p w:rsidR="00DB7422" w:rsidRDefault="00DB7422" w:rsidP="0025651B">
      <w:pPr>
        <w:ind w:firstLine="720"/>
      </w:pPr>
    </w:p>
    <w:p w:rsidR="00DB7422" w:rsidRDefault="00DB7422" w:rsidP="0025651B">
      <w:pPr>
        <w:ind w:firstLine="720"/>
      </w:pPr>
    </w:p>
    <w:p w:rsidR="00F020B0" w:rsidRDefault="00F020B0"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DB7422" w:rsidRDefault="00DB7422" w:rsidP="00F020B0"/>
    <w:p w:rsidR="000B5703" w:rsidRDefault="00D7564E" w:rsidP="00F020B0">
      <w:r>
        <w:rPr>
          <w:noProof/>
          <w:lang w:eastAsia="en-US"/>
        </w:rPr>
        <mc:AlternateContent>
          <mc:Choice Requires="wps">
            <w:drawing>
              <wp:anchor distT="0" distB="0" distL="114300" distR="114300" simplePos="0" relativeHeight="251721216" behindDoc="0" locked="0" layoutInCell="1" allowOverlap="1">
                <wp:simplePos x="0" y="0"/>
                <wp:positionH relativeFrom="column">
                  <wp:posOffset>120015</wp:posOffset>
                </wp:positionH>
                <wp:positionV relativeFrom="paragraph">
                  <wp:posOffset>127000</wp:posOffset>
                </wp:positionV>
                <wp:extent cx="3371850" cy="254635"/>
                <wp:effectExtent l="1905" t="0" r="0" b="0"/>
                <wp:wrapNone/>
                <wp:docPr id="147"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DB7422">
                            <w:pPr>
                              <w:pStyle w:val="Caption"/>
                              <w:rPr>
                                <w:i/>
                                <w:noProof/>
                                <w:sz w:val="18"/>
                              </w:rPr>
                            </w:pPr>
                            <w:bookmarkStart w:id="711" w:name="_Ref436495498"/>
                            <w:bookmarkStart w:id="712" w:name="_Toc441082084"/>
                            <w:r>
                              <w:rPr>
                                <w:sz w:val="18"/>
                              </w:rPr>
                              <w:t>Gambar 3.</w:t>
                            </w:r>
                            <w:r>
                              <w:rPr>
                                <w:sz w:val="18"/>
                              </w:rPr>
                              <w:fldChar w:fldCharType="begin"/>
                            </w:r>
                            <w:r>
                              <w:rPr>
                                <w:sz w:val="18"/>
                              </w:rPr>
                              <w:instrText xml:space="preserve"> SEQ Gambar \* ARABIC \s 1 </w:instrText>
                            </w:r>
                            <w:r>
                              <w:rPr>
                                <w:sz w:val="18"/>
                              </w:rPr>
                              <w:fldChar w:fldCharType="separate"/>
                            </w:r>
                            <w:r>
                              <w:rPr>
                                <w:noProof/>
                                <w:sz w:val="18"/>
                              </w:rPr>
                              <w:t>29</w:t>
                            </w:r>
                            <w:r>
                              <w:rPr>
                                <w:sz w:val="18"/>
                              </w:rPr>
                              <w:fldChar w:fldCharType="end"/>
                            </w:r>
                            <w:bookmarkEnd w:id="711"/>
                            <w:r>
                              <w:rPr>
                                <w:noProof/>
                                <w:sz w:val="18"/>
                              </w:rPr>
                              <w:t xml:space="preserve"> Diagram alur otorisasi perangkat lunak</w:t>
                            </w:r>
                            <w:bookmarkEnd w:id="712"/>
                          </w:p>
                          <w:p w:rsidR="00950408" w:rsidRPr="009E797D" w:rsidRDefault="00950408" w:rsidP="00DB7422"/>
                          <w:p w:rsidR="00950408" w:rsidRPr="00780CEE" w:rsidRDefault="00950408" w:rsidP="00DB7422"/>
                          <w:p w:rsidR="00950408" w:rsidRPr="00CA1C5E" w:rsidRDefault="00950408" w:rsidP="00DB7422"/>
                          <w:p w:rsidR="00950408" w:rsidRPr="00956456" w:rsidRDefault="00950408" w:rsidP="00DB7422">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75" type="#_x0000_t202" style="position:absolute;left:0;text-align:left;margin-left:9.45pt;margin-top:10pt;width:265.5pt;height:20.0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dZ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" filled="f" stroked="f">
                <v:textbox>
                  <w:txbxContent>
                    <w:p w:rsidR="00950408" w:rsidRDefault="00950408" w:rsidP="00DB7422">
                      <w:pPr>
                        <w:pStyle w:val="Caption"/>
                        <w:rPr>
                          <w:i/>
                          <w:noProof/>
                          <w:sz w:val="18"/>
                        </w:rPr>
                      </w:pPr>
                      <w:bookmarkStart w:id="713" w:name="_Ref436495498"/>
                      <w:bookmarkStart w:id="714" w:name="_Toc441082084"/>
                      <w:r>
                        <w:rPr>
                          <w:sz w:val="18"/>
                        </w:rPr>
                        <w:t>Gambar 3.</w:t>
                      </w:r>
                      <w:r>
                        <w:rPr>
                          <w:sz w:val="18"/>
                        </w:rPr>
                        <w:fldChar w:fldCharType="begin"/>
                      </w:r>
                      <w:r>
                        <w:rPr>
                          <w:sz w:val="18"/>
                        </w:rPr>
                        <w:instrText xml:space="preserve"> SEQ Gambar \* ARABIC \s 1 </w:instrText>
                      </w:r>
                      <w:r>
                        <w:rPr>
                          <w:sz w:val="18"/>
                        </w:rPr>
                        <w:fldChar w:fldCharType="separate"/>
                      </w:r>
                      <w:r>
                        <w:rPr>
                          <w:noProof/>
                          <w:sz w:val="18"/>
                        </w:rPr>
                        <w:t>29</w:t>
                      </w:r>
                      <w:r>
                        <w:rPr>
                          <w:sz w:val="18"/>
                        </w:rPr>
                        <w:fldChar w:fldCharType="end"/>
                      </w:r>
                      <w:bookmarkEnd w:id="713"/>
                      <w:r>
                        <w:rPr>
                          <w:noProof/>
                          <w:sz w:val="18"/>
                        </w:rPr>
                        <w:t xml:space="preserve"> Diagram alur otorisasi perangkat lunak</w:t>
                      </w:r>
                      <w:bookmarkEnd w:id="714"/>
                    </w:p>
                    <w:p w:rsidR="00950408" w:rsidRPr="009E797D" w:rsidRDefault="00950408" w:rsidP="00DB7422"/>
                    <w:p w:rsidR="00950408" w:rsidRPr="00780CEE" w:rsidRDefault="00950408" w:rsidP="00DB7422"/>
                    <w:p w:rsidR="00950408" w:rsidRPr="00CA1C5E" w:rsidRDefault="00950408" w:rsidP="00DB7422"/>
                    <w:p w:rsidR="00950408" w:rsidRPr="00956456" w:rsidRDefault="00950408" w:rsidP="00DB7422">
                      <w:pPr>
                        <w:rPr>
                          <w:sz w:val="18"/>
                          <w:szCs w:val="18"/>
                        </w:rPr>
                      </w:pPr>
                    </w:p>
                  </w:txbxContent>
                </v:textbox>
              </v:shape>
            </w:pict>
          </mc:Fallback>
        </mc:AlternateContent>
      </w:r>
    </w:p>
    <w:p w:rsidR="000B5703" w:rsidRDefault="000B5703" w:rsidP="00F020B0"/>
    <w:p w:rsidR="00DB7422" w:rsidRPr="00F020B0" w:rsidRDefault="00DB7422" w:rsidP="00F020B0"/>
    <w:p w:rsidR="00AD7289" w:rsidRDefault="00AD7289" w:rsidP="00AD7289">
      <w:pPr>
        <w:pStyle w:val="Heading3"/>
      </w:pPr>
      <w:bookmarkStart w:id="715" w:name="_Toc437274088"/>
      <w:bookmarkStart w:id="716" w:name="_Toc439259326"/>
      <w:bookmarkStart w:id="717" w:name="_Toc439259426"/>
      <w:bookmarkStart w:id="718" w:name="_Toc439260163"/>
      <w:bookmarkStart w:id="719" w:name="_Toc439260325"/>
      <w:bookmarkStart w:id="720" w:name="_Toc440863967"/>
      <w:r>
        <w:t>Perancangan akses data</w:t>
      </w:r>
      <w:bookmarkEnd w:id="715"/>
      <w:bookmarkEnd w:id="716"/>
      <w:bookmarkEnd w:id="717"/>
      <w:bookmarkEnd w:id="718"/>
      <w:bookmarkEnd w:id="719"/>
      <w:bookmarkEnd w:id="720"/>
    </w:p>
    <w:p w:rsidR="00DC72B9" w:rsidRDefault="00DC72B9" w:rsidP="00DC72B9"/>
    <w:p w:rsidR="00094051" w:rsidRDefault="00094051" w:rsidP="00094051">
      <w:pPr>
        <w:ind w:firstLine="720"/>
      </w:pPr>
      <w:r>
        <w:t xml:space="preserve">Seluruh modul perangkat lunak Sistem Informasi Akademik menggunakan satu akses data yang sama yang disediakan oleh perangkat lunak utama yang berupa sebuah konfigurasi. Konfigurasi ini didaftarkan bersama dengan konfigurasi </w:t>
      </w:r>
      <w:r w:rsidRPr="00E51E85">
        <w:rPr>
          <w:i/>
        </w:rPr>
        <w:t>servlet</w:t>
      </w:r>
      <w:r>
        <w:t xml:space="preserve"> pada saat melakukan pendaftaran </w:t>
      </w:r>
      <w:r w:rsidRPr="00E51E85">
        <w:rPr>
          <w:i/>
        </w:rPr>
        <w:t>servlet</w:t>
      </w:r>
      <w:r>
        <w:t xml:space="preserve"> modul ke dalam perangkat lunak utama.</w:t>
      </w:r>
      <w:r w:rsidR="001B0504">
        <w:t xml:space="preserve"> </w:t>
      </w:r>
      <w:r w:rsidR="001B0504" w:rsidRPr="001B0504">
        <w:fldChar w:fldCharType="begin"/>
      </w:r>
      <w:r w:rsidR="001B0504" w:rsidRPr="001B0504">
        <w:instrText xml:space="preserve"> REF _Ref436508467 \h </w:instrText>
      </w:r>
      <w:r w:rsidR="001B0504">
        <w:instrText xml:space="preserve"> \* MERGEFORMAT </w:instrText>
      </w:r>
      <w:r w:rsidR="001B0504" w:rsidRPr="001B0504">
        <w:fldChar w:fldCharType="separate"/>
      </w:r>
      <w:r w:rsidR="00EC2FF0" w:rsidRPr="00EC2FF0">
        <w:t>Gambar 3.30</w:t>
      </w:r>
      <w:r w:rsidR="001B0504" w:rsidRPr="001B0504">
        <w:fldChar w:fldCharType="end"/>
      </w:r>
      <w:r w:rsidR="001B0504">
        <w:t xml:space="preserve"> </w:t>
      </w:r>
      <w:r w:rsidR="0074453C">
        <w:t>merupakan gambar kelas yang digunakan untuk konfigurasi akses data modul perangkat lunak ini.</w:t>
      </w:r>
    </w:p>
    <w:p w:rsidR="0074453C" w:rsidRDefault="0074453C" w:rsidP="00094051">
      <w:pPr>
        <w:ind w:firstLine="720"/>
      </w:pPr>
      <w:r>
        <w:rPr>
          <w:noProof/>
          <w:lang w:eastAsia="en-US"/>
        </w:rPr>
        <w:drawing>
          <wp:anchor distT="0" distB="0" distL="114300" distR="114300" simplePos="0" relativeHeight="251698176" behindDoc="0" locked="0" layoutInCell="1" allowOverlap="1" wp14:anchorId="25F37E33" wp14:editId="093D23A0">
            <wp:simplePos x="0" y="0"/>
            <wp:positionH relativeFrom="column">
              <wp:posOffset>823595</wp:posOffset>
            </wp:positionH>
            <wp:positionV relativeFrom="paragraph">
              <wp:posOffset>88265</wp:posOffset>
            </wp:positionV>
            <wp:extent cx="2286000" cy="75038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access.png"/>
                    <pic:cNvPicPr/>
                  </pic:nvPicPr>
                  <pic:blipFill>
                    <a:blip r:embed="rId202">
                      <a:extLst>
                        <a:ext uri="{28A0092B-C50C-407E-A947-70E740481C1C}">
                          <a14:useLocalDpi xmlns:a14="http://schemas.microsoft.com/office/drawing/2010/main" val="0"/>
                        </a:ext>
                      </a:extLst>
                    </a:blip>
                    <a:stretch>
                      <a:fillRect/>
                    </a:stretch>
                  </pic:blipFill>
                  <pic:spPr>
                    <a:xfrm>
                      <a:off x="0" y="0"/>
                      <a:ext cx="2286000" cy="750388"/>
                    </a:xfrm>
                    <a:prstGeom prst="rect">
                      <a:avLst/>
                    </a:prstGeom>
                  </pic:spPr>
                </pic:pic>
              </a:graphicData>
            </a:graphic>
            <wp14:sizeRelH relativeFrom="margin">
              <wp14:pctWidth>0</wp14:pctWidth>
            </wp14:sizeRelH>
            <wp14:sizeRelV relativeFrom="margin">
              <wp14:pctHeight>0</wp14:pctHeight>
            </wp14:sizeRelV>
          </wp:anchor>
        </w:drawing>
      </w:r>
    </w:p>
    <w:p w:rsidR="0074453C" w:rsidRDefault="0074453C" w:rsidP="00094051">
      <w:pPr>
        <w:ind w:firstLine="720"/>
      </w:pPr>
    </w:p>
    <w:p w:rsidR="0074453C" w:rsidRDefault="0074453C" w:rsidP="00094051">
      <w:pPr>
        <w:ind w:firstLine="720"/>
      </w:pPr>
    </w:p>
    <w:p w:rsidR="00C81807" w:rsidRDefault="00C81807" w:rsidP="003806E5"/>
    <w:p w:rsidR="0074453C" w:rsidRDefault="00D7564E" w:rsidP="003806E5">
      <w:r>
        <w:rPr>
          <w:noProof/>
          <w:lang w:eastAsia="en-US"/>
        </w:rPr>
        <mc:AlternateContent>
          <mc:Choice Requires="wps">
            <w:drawing>
              <wp:anchor distT="0" distB="0" distL="114300" distR="114300" simplePos="0" relativeHeight="251722240" behindDoc="0" locked="0" layoutInCell="1" allowOverlap="1">
                <wp:simplePos x="0" y="0"/>
                <wp:positionH relativeFrom="column">
                  <wp:posOffset>259715</wp:posOffset>
                </wp:positionH>
                <wp:positionV relativeFrom="paragraph">
                  <wp:posOffset>50800</wp:posOffset>
                </wp:positionV>
                <wp:extent cx="3371850" cy="254635"/>
                <wp:effectExtent l="0" t="3810" r="1270" b="0"/>
                <wp:wrapNone/>
                <wp:docPr id="146"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3806E5">
                            <w:pPr>
                              <w:pStyle w:val="Caption"/>
                              <w:rPr>
                                <w:i/>
                                <w:noProof/>
                                <w:sz w:val="18"/>
                              </w:rPr>
                            </w:pPr>
                            <w:bookmarkStart w:id="721" w:name="_Ref436508467"/>
                            <w:bookmarkStart w:id="722" w:name="_Toc441082085"/>
                            <w:r>
                              <w:rPr>
                                <w:sz w:val="18"/>
                              </w:rPr>
                              <w:t>Gambar 3.</w:t>
                            </w:r>
                            <w:r>
                              <w:rPr>
                                <w:sz w:val="18"/>
                              </w:rPr>
                              <w:fldChar w:fldCharType="begin"/>
                            </w:r>
                            <w:r>
                              <w:rPr>
                                <w:sz w:val="18"/>
                              </w:rPr>
                              <w:instrText xml:space="preserve"> SEQ Gambar \* ARABIC \s 1 </w:instrText>
                            </w:r>
                            <w:r>
                              <w:rPr>
                                <w:sz w:val="18"/>
                              </w:rPr>
                              <w:fldChar w:fldCharType="separate"/>
                            </w:r>
                            <w:r>
                              <w:rPr>
                                <w:noProof/>
                                <w:sz w:val="18"/>
                              </w:rPr>
                              <w:t>30</w:t>
                            </w:r>
                            <w:r>
                              <w:rPr>
                                <w:sz w:val="18"/>
                              </w:rPr>
                              <w:fldChar w:fldCharType="end"/>
                            </w:r>
                            <w:bookmarkEnd w:id="721"/>
                            <w:r>
                              <w:rPr>
                                <w:noProof/>
                                <w:sz w:val="18"/>
                              </w:rPr>
                              <w:t xml:space="preserve"> Diagram kelas akses data</w:t>
                            </w:r>
                            <w:bookmarkEnd w:id="722"/>
                          </w:p>
                          <w:p w:rsidR="00950408" w:rsidRPr="009E797D" w:rsidRDefault="00950408" w:rsidP="003806E5"/>
                          <w:p w:rsidR="00950408" w:rsidRPr="00780CEE" w:rsidRDefault="00950408" w:rsidP="003806E5"/>
                          <w:p w:rsidR="00950408" w:rsidRPr="00CA1C5E" w:rsidRDefault="00950408" w:rsidP="003806E5"/>
                          <w:p w:rsidR="00950408" w:rsidRPr="00956456" w:rsidRDefault="00950408" w:rsidP="003806E5">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76" type="#_x0000_t202" style="position:absolute;left:0;text-align:left;margin-left:20.45pt;margin-top:4pt;width:265.5pt;height:20.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b6T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" filled="f" stroked="f">
                <v:textbox>
                  <w:txbxContent>
                    <w:p w:rsidR="00950408" w:rsidRDefault="00950408" w:rsidP="003806E5">
                      <w:pPr>
                        <w:pStyle w:val="Caption"/>
                        <w:rPr>
                          <w:i/>
                          <w:noProof/>
                          <w:sz w:val="18"/>
                        </w:rPr>
                      </w:pPr>
                      <w:bookmarkStart w:id="723" w:name="_Ref436508467"/>
                      <w:bookmarkStart w:id="724" w:name="_Toc441082085"/>
                      <w:r>
                        <w:rPr>
                          <w:sz w:val="18"/>
                        </w:rPr>
                        <w:t>Gambar 3.</w:t>
                      </w:r>
                      <w:r>
                        <w:rPr>
                          <w:sz w:val="18"/>
                        </w:rPr>
                        <w:fldChar w:fldCharType="begin"/>
                      </w:r>
                      <w:r>
                        <w:rPr>
                          <w:sz w:val="18"/>
                        </w:rPr>
                        <w:instrText xml:space="preserve"> SEQ Gambar \* ARABIC \s 1 </w:instrText>
                      </w:r>
                      <w:r>
                        <w:rPr>
                          <w:sz w:val="18"/>
                        </w:rPr>
                        <w:fldChar w:fldCharType="separate"/>
                      </w:r>
                      <w:r>
                        <w:rPr>
                          <w:noProof/>
                          <w:sz w:val="18"/>
                        </w:rPr>
                        <w:t>30</w:t>
                      </w:r>
                      <w:r>
                        <w:rPr>
                          <w:sz w:val="18"/>
                        </w:rPr>
                        <w:fldChar w:fldCharType="end"/>
                      </w:r>
                      <w:bookmarkEnd w:id="723"/>
                      <w:r>
                        <w:rPr>
                          <w:noProof/>
                          <w:sz w:val="18"/>
                        </w:rPr>
                        <w:t xml:space="preserve"> Diagram kelas akses data</w:t>
                      </w:r>
                      <w:bookmarkEnd w:id="724"/>
                    </w:p>
                    <w:p w:rsidR="00950408" w:rsidRPr="009E797D" w:rsidRDefault="00950408" w:rsidP="003806E5"/>
                    <w:p w:rsidR="00950408" w:rsidRPr="00780CEE" w:rsidRDefault="00950408" w:rsidP="003806E5"/>
                    <w:p w:rsidR="00950408" w:rsidRPr="00CA1C5E" w:rsidRDefault="00950408" w:rsidP="003806E5"/>
                    <w:p w:rsidR="00950408" w:rsidRPr="00956456" w:rsidRDefault="00950408" w:rsidP="003806E5">
                      <w:pPr>
                        <w:rPr>
                          <w:sz w:val="18"/>
                          <w:szCs w:val="18"/>
                        </w:rPr>
                      </w:pPr>
                    </w:p>
                  </w:txbxContent>
                </v:textbox>
              </v:shape>
            </w:pict>
          </mc:Fallback>
        </mc:AlternateContent>
      </w:r>
    </w:p>
    <w:p w:rsidR="00545154" w:rsidRPr="00DC72B9" w:rsidRDefault="00545154" w:rsidP="00DC72B9"/>
    <w:p w:rsidR="00AD7289" w:rsidRDefault="00AD7289">
      <w:pPr>
        <w:pStyle w:val="Heading3"/>
      </w:pPr>
      <w:bookmarkStart w:id="725" w:name="_Ref436505247"/>
      <w:bookmarkStart w:id="726" w:name="_Toc437274089"/>
      <w:bookmarkStart w:id="727" w:name="_Toc439259327"/>
      <w:bookmarkStart w:id="728" w:name="_Toc439259427"/>
      <w:bookmarkStart w:id="729" w:name="_Toc439260164"/>
      <w:bookmarkStart w:id="730" w:name="_Toc439260326"/>
      <w:bookmarkStart w:id="731" w:name="_Toc440863968"/>
      <w:r>
        <w:t xml:space="preserve">Perancangan </w:t>
      </w:r>
      <w:r>
        <w:rPr>
          <w:i/>
        </w:rPr>
        <w:t>template</w:t>
      </w:r>
      <w:r>
        <w:t xml:space="preserve"> antarmuka pengguna</w:t>
      </w:r>
      <w:bookmarkEnd w:id="725"/>
      <w:bookmarkEnd w:id="726"/>
      <w:bookmarkEnd w:id="727"/>
      <w:bookmarkEnd w:id="728"/>
      <w:bookmarkEnd w:id="729"/>
      <w:bookmarkEnd w:id="730"/>
      <w:bookmarkEnd w:id="731"/>
    </w:p>
    <w:p w:rsidR="00094051" w:rsidRDefault="00094051" w:rsidP="00094051"/>
    <w:p w:rsidR="00094051" w:rsidRDefault="003806E5" w:rsidP="003806E5">
      <w:pPr>
        <w:ind w:firstLine="720"/>
      </w:pPr>
      <w:r>
        <w:t xml:space="preserve">Antarmuka pengguna menggunakan </w:t>
      </w:r>
      <w:r w:rsidRPr="001F4EB5">
        <w:rPr>
          <w:i/>
        </w:rPr>
        <w:t>template</w:t>
      </w:r>
      <w:r>
        <w:t xml:space="preserve"> untuk fungsionalitas admin dan fungsionalitas modul seperti yang digambarkan pada </w:t>
      </w:r>
      <w:r w:rsidR="001B0504" w:rsidRPr="001B0504">
        <w:fldChar w:fldCharType="begin"/>
      </w:r>
      <w:r w:rsidR="001B0504" w:rsidRPr="001B0504">
        <w:instrText xml:space="preserve"> REF _Ref436435059 \h </w:instrText>
      </w:r>
      <w:r w:rsidR="001B0504">
        <w:instrText xml:space="preserve"> \* MERGEFORMAT </w:instrText>
      </w:r>
      <w:r w:rsidR="001B0504" w:rsidRPr="001B0504">
        <w:fldChar w:fldCharType="separate"/>
      </w:r>
      <w:r w:rsidR="00EC2FF0" w:rsidRPr="00EC2FF0">
        <w:t>Gambar 3.31</w:t>
      </w:r>
      <w:r w:rsidR="001B0504" w:rsidRPr="001B0504">
        <w:fldChar w:fldCharType="end"/>
      </w:r>
      <w:r w:rsidRPr="00934104">
        <w:t xml:space="preserve"> </w:t>
      </w:r>
      <w:r>
        <w:t xml:space="preserve">dan </w:t>
      </w:r>
      <w:r w:rsidR="001B0504" w:rsidRPr="001B0504">
        <w:fldChar w:fldCharType="begin"/>
      </w:r>
      <w:r w:rsidR="001B0504" w:rsidRPr="001B0504">
        <w:instrText xml:space="preserve"> REF _Ref436435069 \h </w:instrText>
      </w:r>
      <w:r w:rsidR="001B0504">
        <w:instrText xml:space="preserve"> \* MERGEFORMAT </w:instrText>
      </w:r>
      <w:r w:rsidR="001B0504" w:rsidRPr="001B0504">
        <w:fldChar w:fldCharType="separate"/>
      </w:r>
      <w:r w:rsidR="00EC2FF0" w:rsidRPr="00EC2FF0">
        <w:t>Gambar 3.32</w:t>
      </w:r>
      <w:r w:rsidR="001B0504" w:rsidRPr="001B0504">
        <w:fldChar w:fldCharType="end"/>
      </w:r>
      <w:r w:rsidR="00B72D39">
        <w:t>.</w:t>
      </w:r>
    </w:p>
    <w:p w:rsidR="003806E5" w:rsidRDefault="003806E5" w:rsidP="003806E5">
      <w:pPr>
        <w:ind w:firstLine="720"/>
      </w:pPr>
      <w:r>
        <w:rPr>
          <w:noProof/>
          <w:lang w:eastAsia="en-US"/>
        </w:rPr>
        <w:drawing>
          <wp:anchor distT="0" distB="0" distL="114300" distR="114300" simplePos="0" relativeHeight="251706368" behindDoc="0" locked="0" layoutInCell="1" allowOverlap="1" wp14:anchorId="098C7457" wp14:editId="6C57DE75">
            <wp:simplePos x="0" y="0"/>
            <wp:positionH relativeFrom="margin">
              <wp:align>center</wp:align>
            </wp:positionH>
            <wp:positionV relativeFrom="paragraph">
              <wp:posOffset>105098</wp:posOffset>
            </wp:positionV>
            <wp:extent cx="2934000" cy="1980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sz_adminmaster.png"/>
                    <pic:cNvPicPr/>
                  </pic:nvPicPr>
                  <pic:blipFill>
                    <a:blip r:embed="rId203">
                      <a:extLst>
                        <a:ext uri="{28A0092B-C50C-407E-A947-70E740481C1C}">
                          <a14:useLocalDpi xmlns:a14="http://schemas.microsoft.com/office/drawing/2010/main" val="0"/>
                        </a:ext>
                      </a:extLst>
                    </a:blip>
                    <a:stretch>
                      <a:fillRect/>
                    </a:stretch>
                  </pic:blipFill>
                  <pic:spPr>
                    <a:xfrm>
                      <a:off x="0" y="0"/>
                      <a:ext cx="2934000" cy="1980000"/>
                    </a:xfrm>
                    <a:prstGeom prst="rect">
                      <a:avLst/>
                    </a:prstGeom>
                  </pic:spPr>
                </pic:pic>
              </a:graphicData>
            </a:graphic>
            <wp14:sizeRelH relativeFrom="margin">
              <wp14:pctWidth>0</wp14:pctWidth>
            </wp14:sizeRelH>
            <wp14:sizeRelV relativeFrom="margin">
              <wp14:pctHeight>0</wp14:pctHeight>
            </wp14:sizeRelV>
          </wp:anchor>
        </w:drawing>
      </w: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D7564E" w:rsidP="003806E5">
      <w:pPr>
        <w:ind w:firstLine="720"/>
      </w:pPr>
      <w:r>
        <w:rPr>
          <w:noProof/>
          <w:lang w:eastAsia="en-US"/>
        </w:rPr>
        <mc:AlternateContent>
          <mc:Choice Requires="wps">
            <w:drawing>
              <wp:anchor distT="0" distB="0" distL="114300" distR="114300" simplePos="0" relativeHeight="251723264" behindDoc="0" locked="0" layoutInCell="1" allowOverlap="1">
                <wp:simplePos x="0" y="0"/>
                <wp:positionH relativeFrom="column">
                  <wp:align>center</wp:align>
                </wp:positionH>
                <wp:positionV relativeFrom="paragraph">
                  <wp:posOffset>18415</wp:posOffset>
                </wp:positionV>
                <wp:extent cx="3950335" cy="276860"/>
                <wp:effectExtent l="0" t="635" r="0" b="0"/>
                <wp:wrapNone/>
                <wp:docPr id="14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D97AD6" w:rsidRDefault="00950408" w:rsidP="003806E5">
                            <w:pPr>
                              <w:pStyle w:val="Caption"/>
                              <w:rPr>
                                <w:noProof/>
                                <w:sz w:val="18"/>
                              </w:rPr>
                            </w:pPr>
                            <w:bookmarkStart w:id="732" w:name="_Ref436435059"/>
                            <w:bookmarkStart w:id="733" w:name="_Toc441082086"/>
                            <w:r>
                              <w:rPr>
                                <w:sz w:val="18"/>
                              </w:rPr>
                              <w:t>Gambar 3.</w:t>
                            </w:r>
                            <w:r>
                              <w:rPr>
                                <w:sz w:val="18"/>
                              </w:rPr>
                              <w:fldChar w:fldCharType="begin"/>
                            </w:r>
                            <w:r>
                              <w:rPr>
                                <w:sz w:val="18"/>
                              </w:rPr>
                              <w:instrText xml:space="preserve"> SEQ Gambar \* ARABIC \s 1 </w:instrText>
                            </w:r>
                            <w:r>
                              <w:rPr>
                                <w:sz w:val="18"/>
                              </w:rPr>
                              <w:fldChar w:fldCharType="separate"/>
                            </w:r>
                            <w:r>
                              <w:rPr>
                                <w:noProof/>
                                <w:sz w:val="18"/>
                              </w:rPr>
                              <w:t>31</w:t>
                            </w:r>
                            <w:r>
                              <w:rPr>
                                <w:sz w:val="18"/>
                              </w:rPr>
                              <w:fldChar w:fldCharType="end"/>
                            </w:r>
                            <w:bookmarkEnd w:id="732"/>
                            <w:r>
                              <w:rPr>
                                <w:noProof/>
                                <w:sz w:val="18"/>
                              </w:rPr>
                              <w:t xml:space="preserve"> Halaman </w:t>
                            </w:r>
                            <w:r w:rsidRPr="00D97AD6">
                              <w:rPr>
                                <w:i/>
                                <w:noProof/>
                                <w:sz w:val="18"/>
                              </w:rPr>
                              <w:t>template</w:t>
                            </w:r>
                            <w:r>
                              <w:rPr>
                                <w:i/>
                                <w:noProof/>
                                <w:sz w:val="18"/>
                              </w:rPr>
                              <w:t xml:space="preserve"> </w:t>
                            </w:r>
                            <w:r>
                              <w:rPr>
                                <w:noProof/>
                                <w:sz w:val="18"/>
                              </w:rPr>
                              <w:t>fungsi administratif</w:t>
                            </w:r>
                            <w:bookmarkEnd w:id="733"/>
                          </w:p>
                          <w:p w:rsidR="00950408" w:rsidRDefault="00950408" w:rsidP="003806E5">
                            <w:pPr>
                              <w:pStyle w:val="Caption"/>
                              <w:rPr>
                                <w:noProof/>
                                <w:sz w:val="18"/>
                              </w:rPr>
                            </w:pPr>
                            <w:r>
                              <w:rPr>
                                <w:noProof/>
                                <w:sz w:val="18"/>
                              </w:rPr>
                              <w:t xml:space="preserve"> </w:t>
                            </w:r>
                          </w:p>
                          <w:p w:rsidR="00950408" w:rsidRPr="00780CEE" w:rsidRDefault="00950408" w:rsidP="003806E5"/>
                          <w:p w:rsidR="00950408" w:rsidRPr="00CA1C5E" w:rsidRDefault="00950408" w:rsidP="003806E5"/>
                          <w:p w:rsidR="00950408" w:rsidRPr="00956456" w:rsidRDefault="00950408" w:rsidP="003806E5">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77" type="#_x0000_t202" style="position:absolute;left:0;text-align:left;margin-left:0;margin-top:1.45pt;width:311.05pt;height:21.8pt;z-index:251723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ivQIAAMU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" filled="f" stroked="f">
                <v:textbox>
                  <w:txbxContent>
                    <w:p w:rsidR="00950408" w:rsidRPr="00D97AD6" w:rsidRDefault="00950408" w:rsidP="003806E5">
                      <w:pPr>
                        <w:pStyle w:val="Caption"/>
                        <w:rPr>
                          <w:noProof/>
                          <w:sz w:val="18"/>
                        </w:rPr>
                      </w:pPr>
                      <w:bookmarkStart w:id="734" w:name="_Ref436435059"/>
                      <w:bookmarkStart w:id="735" w:name="_Toc441082086"/>
                      <w:r>
                        <w:rPr>
                          <w:sz w:val="18"/>
                        </w:rPr>
                        <w:t>Gambar 3.</w:t>
                      </w:r>
                      <w:r>
                        <w:rPr>
                          <w:sz w:val="18"/>
                        </w:rPr>
                        <w:fldChar w:fldCharType="begin"/>
                      </w:r>
                      <w:r>
                        <w:rPr>
                          <w:sz w:val="18"/>
                        </w:rPr>
                        <w:instrText xml:space="preserve"> SEQ Gambar \* ARABIC \s 1 </w:instrText>
                      </w:r>
                      <w:r>
                        <w:rPr>
                          <w:sz w:val="18"/>
                        </w:rPr>
                        <w:fldChar w:fldCharType="separate"/>
                      </w:r>
                      <w:r>
                        <w:rPr>
                          <w:noProof/>
                          <w:sz w:val="18"/>
                        </w:rPr>
                        <w:t>31</w:t>
                      </w:r>
                      <w:r>
                        <w:rPr>
                          <w:sz w:val="18"/>
                        </w:rPr>
                        <w:fldChar w:fldCharType="end"/>
                      </w:r>
                      <w:bookmarkEnd w:id="734"/>
                      <w:r>
                        <w:rPr>
                          <w:noProof/>
                          <w:sz w:val="18"/>
                        </w:rPr>
                        <w:t xml:space="preserve"> Halaman </w:t>
                      </w:r>
                      <w:r w:rsidRPr="00D97AD6">
                        <w:rPr>
                          <w:i/>
                          <w:noProof/>
                          <w:sz w:val="18"/>
                        </w:rPr>
                        <w:t>template</w:t>
                      </w:r>
                      <w:r>
                        <w:rPr>
                          <w:i/>
                          <w:noProof/>
                          <w:sz w:val="18"/>
                        </w:rPr>
                        <w:t xml:space="preserve"> </w:t>
                      </w:r>
                      <w:r>
                        <w:rPr>
                          <w:noProof/>
                          <w:sz w:val="18"/>
                        </w:rPr>
                        <w:t>fungsi administratif</w:t>
                      </w:r>
                      <w:bookmarkEnd w:id="735"/>
                    </w:p>
                    <w:p w:rsidR="00950408" w:rsidRDefault="00950408" w:rsidP="003806E5">
                      <w:pPr>
                        <w:pStyle w:val="Caption"/>
                        <w:rPr>
                          <w:noProof/>
                          <w:sz w:val="18"/>
                        </w:rPr>
                      </w:pPr>
                      <w:r>
                        <w:rPr>
                          <w:noProof/>
                          <w:sz w:val="18"/>
                        </w:rPr>
                        <w:t xml:space="preserve"> </w:t>
                      </w:r>
                    </w:p>
                    <w:p w:rsidR="00950408" w:rsidRPr="00780CEE" w:rsidRDefault="00950408" w:rsidP="003806E5"/>
                    <w:p w:rsidR="00950408" w:rsidRPr="00CA1C5E" w:rsidRDefault="00950408" w:rsidP="003806E5"/>
                    <w:p w:rsidR="00950408" w:rsidRPr="00956456" w:rsidRDefault="00950408" w:rsidP="003806E5">
                      <w:pPr>
                        <w:rPr>
                          <w:sz w:val="18"/>
                          <w:szCs w:val="18"/>
                        </w:rPr>
                      </w:pPr>
                    </w:p>
                  </w:txbxContent>
                </v:textbox>
              </v:shape>
            </w:pict>
          </mc:Fallback>
        </mc:AlternateContent>
      </w:r>
    </w:p>
    <w:p w:rsidR="003806E5" w:rsidRDefault="003806E5" w:rsidP="003806E5">
      <w:pPr>
        <w:ind w:firstLine="720"/>
      </w:pPr>
    </w:p>
    <w:p w:rsidR="00D61C3D" w:rsidRDefault="00D61C3D" w:rsidP="003806E5">
      <w:pPr>
        <w:ind w:firstLine="720"/>
        <w:rPr>
          <w:noProof/>
          <w:lang w:eastAsia="en-US"/>
        </w:rPr>
      </w:pPr>
    </w:p>
    <w:p w:rsidR="003806E5" w:rsidRDefault="003806E5" w:rsidP="003806E5">
      <w:pPr>
        <w:ind w:firstLine="720"/>
      </w:pPr>
      <w:r>
        <w:rPr>
          <w:noProof/>
          <w:lang w:eastAsia="en-US"/>
        </w:rPr>
        <w:drawing>
          <wp:anchor distT="0" distB="0" distL="114300" distR="114300" simplePos="0" relativeHeight="251714560" behindDoc="0" locked="0" layoutInCell="1" allowOverlap="1" wp14:anchorId="01FE18D5" wp14:editId="0C0B4D44">
            <wp:simplePos x="0" y="0"/>
            <wp:positionH relativeFrom="margin">
              <wp:align>center</wp:align>
            </wp:positionH>
            <wp:positionV relativeFrom="paragraph">
              <wp:posOffset>-158019</wp:posOffset>
            </wp:positionV>
            <wp:extent cx="3132000" cy="21132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sz_modulemaster.png"/>
                    <pic:cNvPicPr/>
                  </pic:nvPicPr>
                  <pic:blipFill>
                    <a:blip r:embed="rId204">
                      <a:extLst>
                        <a:ext uri="{28A0092B-C50C-407E-A947-70E740481C1C}">
                          <a14:useLocalDpi xmlns:a14="http://schemas.microsoft.com/office/drawing/2010/main" val="0"/>
                        </a:ext>
                      </a:extLst>
                    </a:blip>
                    <a:stretch>
                      <a:fillRect/>
                    </a:stretch>
                  </pic:blipFill>
                  <pic:spPr>
                    <a:xfrm>
                      <a:off x="0" y="0"/>
                      <a:ext cx="3132000" cy="2113200"/>
                    </a:xfrm>
                    <a:prstGeom prst="rect">
                      <a:avLst/>
                    </a:prstGeom>
                  </pic:spPr>
                </pic:pic>
              </a:graphicData>
            </a:graphic>
            <wp14:sizeRelH relativeFrom="margin">
              <wp14:pctWidth>0</wp14:pctWidth>
            </wp14:sizeRelH>
            <wp14:sizeRelV relativeFrom="margin">
              <wp14:pctHeight>0</wp14:pctHeight>
            </wp14:sizeRelV>
          </wp:anchor>
        </w:drawing>
      </w: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3806E5" w:rsidP="003806E5">
      <w:pPr>
        <w:ind w:firstLine="720"/>
      </w:pPr>
    </w:p>
    <w:p w:rsidR="003806E5" w:rsidRDefault="00D7564E" w:rsidP="003806E5">
      <w:pPr>
        <w:ind w:firstLine="720"/>
      </w:pPr>
      <w:r>
        <w:rPr>
          <w:noProof/>
          <w:lang w:eastAsia="en-US"/>
        </w:rPr>
        <mc:AlternateContent>
          <mc:Choice Requires="wps">
            <w:drawing>
              <wp:anchor distT="0" distB="0" distL="114300" distR="114300" simplePos="0" relativeHeight="251724288" behindDoc="0" locked="0" layoutInCell="1" allowOverlap="1">
                <wp:simplePos x="0" y="0"/>
                <wp:positionH relativeFrom="column">
                  <wp:posOffset>-3175</wp:posOffset>
                </wp:positionH>
                <wp:positionV relativeFrom="paragraph">
                  <wp:posOffset>147955</wp:posOffset>
                </wp:positionV>
                <wp:extent cx="3950335" cy="276860"/>
                <wp:effectExtent l="1905" t="0" r="635" b="1905"/>
                <wp:wrapNone/>
                <wp:docPr id="14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D97AD6" w:rsidRDefault="00950408" w:rsidP="003806E5">
                            <w:pPr>
                              <w:pStyle w:val="Caption"/>
                              <w:rPr>
                                <w:noProof/>
                                <w:sz w:val="18"/>
                              </w:rPr>
                            </w:pPr>
                            <w:bookmarkStart w:id="736" w:name="_Ref436435069"/>
                            <w:bookmarkStart w:id="737" w:name="_Toc441082087"/>
                            <w:r>
                              <w:rPr>
                                <w:sz w:val="18"/>
                              </w:rPr>
                              <w:t>Gambar 3.</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bookmarkEnd w:id="736"/>
                            <w:r>
                              <w:rPr>
                                <w:noProof/>
                                <w:sz w:val="18"/>
                              </w:rPr>
                              <w:t xml:space="preserve"> Halaman </w:t>
                            </w:r>
                            <w:r w:rsidRPr="00D97AD6">
                              <w:rPr>
                                <w:i/>
                                <w:noProof/>
                                <w:sz w:val="18"/>
                              </w:rPr>
                              <w:t>template</w:t>
                            </w:r>
                            <w:r>
                              <w:rPr>
                                <w:i/>
                                <w:noProof/>
                                <w:sz w:val="18"/>
                              </w:rPr>
                              <w:t xml:space="preserve"> </w:t>
                            </w:r>
                            <w:r>
                              <w:rPr>
                                <w:noProof/>
                                <w:sz w:val="18"/>
                              </w:rPr>
                              <w:t>modul</w:t>
                            </w:r>
                            <w:bookmarkEnd w:id="737"/>
                          </w:p>
                          <w:p w:rsidR="00950408" w:rsidRDefault="00950408" w:rsidP="003806E5">
                            <w:pPr>
                              <w:pStyle w:val="Caption"/>
                              <w:rPr>
                                <w:noProof/>
                                <w:sz w:val="18"/>
                              </w:rPr>
                            </w:pPr>
                            <w:r>
                              <w:rPr>
                                <w:noProof/>
                                <w:sz w:val="18"/>
                              </w:rPr>
                              <w:t xml:space="preserve"> </w:t>
                            </w:r>
                          </w:p>
                          <w:p w:rsidR="00950408" w:rsidRPr="00780CEE" w:rsidRDefault="00950408" w:rsidP="003806E5"/>
                          <w:p w:rsidR="00950408" w:rsidRPr="00CA1C5E" w:rsidRDefault="00950408" w:rsidP="003806E5"/>
                          <w:p w:rsidR="00950408" w:rsidRPr="00956456" w:rsidRDefault="00950408" w:rsidP="003806E5">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78" type="#_x0000_t202" style="position:absolute;left:0;text-align:left;margin-left:-.25pt;margin-top:11.65pt;width:311.05pt;height:21.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74VvgIAAMU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" filled="f" stroked="f">
                <v:textbox>
                  <w:txbxContent>
                    <w:p w:rsidR="00950408" w:rsidRPr="00D97AD6" w:rsidRDefault="00950408" w:rsidP="003806E5">
                      <w:pPr>
                        <w:pStyle w:val="Caption"/>
                        <w:rPr>
                          <w:noProof/>
                          <w:sz w:val="18"/>
                        </w:rPr>
                      </w:pPr>
                      <w:bookmarkStart w:id="738" w:name="_Ref436435069"/>
                      <w:bookmarkStart w:id="739" w:name="_Toc441082087"/>
                      <w:r>
                        <w:rPr>
                          <w:sz w:val="18"/>
                        </w:rPr>
                        <w:t>Gambar 3.</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bookmarkEnd w:id="738"/>
                      <w:r>
                        <w:rPr>
                          <w:noProof/>
                          <w:sz w:val="18"/>
                        </w:rPr>
                        <w:t xml:space="preserve"> Halaman </w:t>
                      </w:r>
                      <w:r w:rsidRPr="00D97AD6">
                        <w:rPr>
                          <w:i/>
                          <w:noProof/>
                          <w:sz w:val="18"/>
                        </w:rPr>
                        <w:t>template</w:t>
                      </w:r>
                      <w:r>
                        <w:rPr>
                          <w:i/>
                          <w:noProof/>
                          <w:sz w:val="18"/>
                        </w:rPr>
                        <w:t xml:space="preserve"> </w:t>
                      </w:r>
                      <w:r>
                        <w:rPr>
                          <w:noProof/>
                          <w:sz w:val="18"/>
                        </w:rPr>
                        <w:t>modul</w:t>
                      </w:r>
                      <w:bookmarkEnd w:id="739"/>
                    </w:p>
                    <w:p w:rsidR="00950408" w:rsidRDefault="00950408" w:rsidP="003806E5">
                      <w:pPr>
                        <w:pStyle w:val="Caption"/>
                        <w:rPr>
                          <w:noProof/>
                          <w:sz w:val="18"/>
                        </w:rPr>
                      </w:pPr>
                      <w:r>
                        <w:rPr>
                          <w:noProof/>
                          <w:sz w:val="18"/>
                        </w:rPr>
                        <w:t xml:space="preserve"> </w:t>
                      </w:r>
                    </w:p>
                    <w:p w:rsidR="00950408" w:rsidRPr="00780CEE" w:rsidRDefault="00950408" w:rsidP="003806E5"/>
                    <w:p w:rsidR="00950408" w:rsidRPr="00CA1C5E" w:rsidRDefault="00950408" w:rsidP="003806E5"/>
                    <w:p w:rsidR="00950408" w:rsidRPr="00956456" w:rsidRDefault="00950408" w:rsidP="003806E5">
                      <w:pPr>
                        <w:rPr>
                          <w:sz w:val="18"/>
                          <w:szCs w:val="18"/>
                        </w:rPr>
                      </w:pPr>
                    </w:p>
                  </w:txbxContent>
                </v:textbox>
              </v:shape>
            </w:pict>
          </mc:Fallback>
        </mc:AlternateContent>
      </w:r>
    </w:p>
    <w:p w:rsidR="003806E5" w:rsidRPr="00094051" w:rsidRDefault="003806E5" w:rsidP="003806E5">
      <w:pPr>
        <w:ind w:firstLine="720"/>
      </w:pPr>
    </w:p>
    <w:p w:rsidR="003806E5" w:rsidRPr="00EE071C" w:rsidRDefault="003806E5" w:rsidP="00EE071C"/>
    <w:p w:rsidR="005F62E8" w:rsidRDefault="005F62E8">
      <w:pPr>
        <w:pStyle w:val="Heading3"/>
      </w:pPr>
      <w:bookmarkStart w:id="740" w:name="_Toc437274090"/>
      <w:bookmarkStart w:id="741" w:name="_Toc439259328"/>
      <w:bookmarkStart w:id="742" w:name="_Toc439259428"/>
      <w:bookmarkStart w:id="743" w:name="_Toc439260165"/>
      <w:bookmarkStart w:id="744" w:name="_Toc439260327"/>
      <w:bookmarkStart w:id="745" w:name="_Toc440863969"/>
      <w:r>
        <w:t>Perancangan fitur administratif</w:t>
      </w:r>
      <w:bookmarkEnd w:id="740"/>
      <w:bookmarkEnd w:id="741"/>
      <w:bookmarkEnd w:id="742"/>
      <w:bookmarkEnd w:id="743"/>
      <w:bookmarkEnd w:id="744"/>
      <w:bookmarkEnd w:id="745"/>
    </w:p>
    <w:p w:rsidR="00F020B0" w:rsidRDefault="00F020B0" w:rsidP="00F020B0">
      <w:pPr>
        <w:ind w:left="720"/>
      </w:pPr>
    </w:p>
    <w:p w:rsidR="00F020B0" w:rsidRDefault="00F020B0" w:rsidP="00F020B0">
      <w:pPr>
        <w:ind w:firstLine="720"/>
      </w:pPr>
      <w:r>
        <w:t>Fitur administratif merupakan fitur utama yang dapat dilakukan administrator. Perancangan fitur ini meliputi penggambaran diagram sequence untuk tiap kasus penggunaan, perancangan basis data, dan perancangan antarmuka pengguna.</w:t>
      </w:r>
    </w:p>
    <w:p w:rsidR="00F020B0" w:rsidRPr="00F020B0" w:rsidRDefault="00F020B0" w:rsidP="00F020B0">
      <w:pPr>
        <w:ind w:left="720"/>
      </w:pPr>
    </w:p>
    <w:p w:rsidR="00460DEA" w:rsidRDefault="00FE2B67" w:rsidP="00FE2B67">
      <w:pPr>
        <w:pStyle w:val="Heading4"/>
        <w:ind w:left="851"/>
      </w:pPr>
      <w:bookmarkStart w:id="746" w:name="_Toc439260166"/>
      <w:bookmarkStart w:id="747" w:name="_Toc439260328"/>
      <w:bookmarkStart w:id="748" w:name="_Toc440863970"/>
      <w:r>
        <w:t>Hubungan antar kelas</w:t>
      </w:r>
      <w:bookmarkEnd w:id="746"/>
      <w:bookmarkEnd w:id="747"/>
      <w:bookmarkEnd w:id="748"/>
    </w:p>
    <w:p w:rsidR="00460DEA" w:rsidRDefault="00460DEA" w:rsidP="005F62E8"/>
    <w:p w:rsidR="008374CF" w:rsidRPr="00460DEA" w:rsidRDefault="008374CF" w:rsidP="00AD7289">
      <w:pPr>
        <w:ind w:firstLine="720"/>
      </w:pPr>
      <w:r>
        <w:t xml:space="preserve">Pada bagian ini dijelaskan interaksi antar obyek dari kelas-kelas pada sistem melalui fungsi pada obyek-obyek tersebut untuk menjalankan fungsionalitas sistem. Penjelasan tersebut digambarkan dengan </w:t>
      </w:r>
      <w:r w:rsidRPr="008374CF">
        <w:rPr>
          <w:i/>
        </w:rPr>
        <w:t>sequence diagram</w:t>
      </w:r>
      <w:r>
        <w:t xml:space="preserve"> </w:t>
      </w:r>
      <w:r w:rsidR="00D61C3D">
        <w:t>untuk tiap kasus penggunaan.</w:t>
      </w:r>
    </w:p>
    <w:p w:rsidR="00F65FC8" w:rsidRDefault="00F65FC8" w:rsidP="005F62E8">
      <w:pPr>
        <w:pStyle w:val="Heading5"/>
      </w:pPr>
      <w:r>
        <w:t xml:space="preserve">Menambah </w:t>
      </w:r>
      <w:r w:rsidR="00716798">
        <w:t>modul</w:t>
      </w:r>
    </w:p>
    <w:p w:rsidR="008374CF" w:rsidRDefault="008374CF" w:rsidP="005F62E8"/>
    <w:p w:rsidR="00E51622" w:rsidRPr="008374CF" w:rsidRDefault="00C76D31" w:rsidP="00E51622">
      <w:pPr>
        <w:ind w:firstLine="720"/>
      </w:pPr>
      <w:r>
        <w:t>Seperti yang digambarkan</w:t>
      </w:r>
      <w:r w:rsidR="00020FBB">
        <w:t xml:space="preserve"> </w:t>
      </w:r>
      <w:r w:rsidR="00020FBB" w:rsidRPr="00020FBB">
        <w:fldChar w:fldCharType="begin"/>
      </w:r>
      <w:r w:rsidR="00020FBB" w:rsidRPr="00020FBB">
        <w:instrText xml:space="preserve"> REF _Ref436257442 \h </w:instrText>
      </w:r>
      <w:r w:rsidR="00020FBB">
        <w:instrText xml:space="preserve"> \* MERGEFORMAT </w:instrText>
      </w:r>
      <w:r w:rsidR="00020FBB" w:rsidRPr="00020FBB">
        <w:fldChar w:fldCharType="separate"/>
      </w:r>
      <w:r w:rsidR="00EC2FF0" w:rsidRPr="00EC2FF0">
        <w:t>Gambar 3.34</w:t>
      </w:r>
      <w:r w:rsidR="00020FBB" w:rsidRPr="00020FBB">
        <w:fldChar w:fldCharType="end"/>
      </w:r>
      <w:r>
        <w:t xml:space="preserve"> penambahan modul dilakukan dengan mengunggah berkas pada </w:t>
      </w:r>
      <w:r w:rsidRPr="00421792">
        <w:rPr>
          <w:i/>
        </w:rPr>
        <w:t>web client</w:t>
      </w:r>
      <w:r>
        <w:t xml:space="preserve">, kemudian </w:t>
      </w:r>
      <w:r w:rsidRPr="00421792">
        <w:rPr>
          <w:i/>
        </w:rPr>
        <w:t>web client</w:t>
      </w:r>
      <w:r w:rsidR="008B7C54">
        <w:t xml:space="preserve"> melakukan </w:t>
      </w:r>
      <w:r w:rsidR="008B7C54" w:rsidRPr="008B7C54">
        <w:rPr>
          <w:i/>
        </w:rPr>
        <w:t>Http</w:t>
      </w:r>
      <w:r w:rsidR="008B7C54">
        <w:rPr>
          <w:i/>
        </w:rPr>
        <w:t xml:space="preserve"> </w:t>
      </w:r>
      <w:r w:rsidR="008B7C54" w:rsidRPr="008B7C54">
        <w:rPr>
          <w:i/>
        </w:rPr>
        <w:t>Request</w:t>
      </w:r>
      <w:r w:rsidR="008B7C54">
        <w:t xml:space="preserve"> ke </w:t>
      </w:r>
      <w:r w:rsidRPr="00421792">
        <w:rPr>
          <w:i/>
        </w:rPr>
        <w:t>ModulController</w:t>
      </w:r>
      <w:r>
        <w:t xml:space="preserve"> untuk mengunggah berkas. </w:t>
      </w:r>
      <w:r w:rsidRPr="00421792">
        <w:rPr>
          <w:i/>
        </w:rPr>
        <w:t>ModulController</w:t>
      </w:r>
      <w:r>
        <w:t xml:space="preserve"> melanjutkan berkas tersebut ke fungsi </w:t>
      </w:r>
      <w:r w:rsidRPr="00421792">
        <w:rPr>
          <w:i/>
        </w:rPr>
        <w:t>uploadModule</w:t>
      </w:r>
      <w:r>
        <w:t xml:space="preserve"> pada </w:t>
      </w:r>
      <w:r w:rsidRPr="00421792">
        <w:rPr>
          <w:i/>
        </w:rPr>
        <w:t>ModulService</w:t>
      </w:r>
      <w:r>
        <w:t xml:space="preserve"> </w:t>
      </w:r>
      <w:r w:rsidR="00514A27">
        <w:t xml:space="preserve">yang kemudian dibaca oleh </w:t>
      </w:r>
      <w:r w:rsidR="00514A27" w:rsidRPr="00421792">
        <w:rPr>
          <w:i/>
        </w:rPr>
        <w:t>OsgiModuleReader</w:t>
      </w:r>
      <w:r w:rsidR="00514A27">
        <w:t>. Modul yang telah dibaca memiliki properti modul da</w:t>
      </w:r>
      <w:r w:rsidR="002F2B33">
        <w:t>n menu. Kemudian modul disimpan pada</w:t>
      </w:r>
      <w:r w:rsidR="00514A27">
        <w:t xml:space="preserve"> basis data. Penyimpanan pada basis data dilakukan dengan memanggil fungsi </w:t>
      </w:r>
      <w:r w:rsidR="00514A27" w:rsidRPr="00421792">
        <w:rPr>
          <w:i/>
        </w:rPr>
        <w:t>insert</w:t>
      </w:r>
      <w:r w:rsidR="00514A27">
        <w:t xml:space="preserve"> pada </w:t>
      </w:r>
      <w:r w:rsidR="00514A27" w:rsidRPr="00421792">
        <w:rPr>
          <w:i/>
        </w:rPr>
        <w:t>ModulService</w:t>
      </w:r>
      <w:r w:rsidR="00514A27">
        <w:t xml:space="preserve"> kemudian diteruskan dengan memanggil fungsi </w:t>
      </w:r>
      <w:r w:rsidR="00514A27" w:rsidRPr="00421792">
        <w:rPr>
          <w:i/>
        </w:rPr>
        <w:t>insert</w:t>
      </w:r>
      <w:r w:rsidR="00514A27">
        <w:t xml:space="preserve"> pada </w:t>
      </w:r>
      <w:r w:rsidR="00514A27" w:rsidRPr="00421792">
        <w:rPr>
          <w:i/>
        </w:rPr>
        <w:t>ModulDAO</w:t>
      </w:r>
      <w:r w:rsidR="00514A27">
        <w:t xml:space="preserve">. Setelah modul disimpan, menu pada modul disimpan. Penyimpanan dilakukan dengan memanggil fungsi </w:t>
      </w:r>
      <w:r w:rsidR="00514A27" w:rsidRPr="00421792">
        <w:rPr>
          <w:i/>
        </w:rPr>
        <w:t>insert</w:t>
      </w:r>
      <w:r w:rsidR="00514A27">
        <w:t xml:space="preserve"> pada </w:t>
      </w:r>
      <w:r w:rsidR="00514A27" w:rsidRPr="00421792">
        <w:rPr>
          <w:i/>
        </w:rPr>
        <w:t>MenuService</w:t>
      </w:r>
      <w:r w:rsidR="00514A27">
        <w:t xml:space="preserve"> dan kemudian diteruskan ke fungsi </w:t>
      </w:r>
      <w:r w:rsidR="00514A27" w:rsidRPr="00421792">
        <w:rPr>
          <w:i/>
        </w:rPr>
        <w:t>insert</w:t>
      </w:r>
      <w:r w:rsidR="00514A27">
        <w:t xml:space="preserve"> pada </w:t>
      </w:r>
      <w:r w:rsidR="00514A27" w:rsidRPr="00421792">
        <w:rPr>
          <w:i/>
        </w:rPr>
        <w:t>MenuDAO</w:t>
      </w:r>
      <w:r w:rsidR="00514A27">
        <w:t>.</w:t>
      </w:r>
      <w:r w:rsidR="00E51622">
        <w:t xml:space="preserve"> </w:t>
      </w:r>
      <w:r w:rsidR="0083433E">
        <w:t xml:space="preserve">Adapun pendaftaran modul dan pembacaan rincian modul telah ditunjukkan pada </w:t>
      </w:r>
      <w:r w:rsidR="0083433E" w:rsidRPr="0083433E">
        <w:rPr>
          <w:sz w:val="28"/>
        </w:rPr>
        <w:fldChar w:fldCharType="begin"/>
      </w:r>
      <w:r w:rsidR="0083433E" w:rsidRPr="0083433E">
        <w:rPr>
          <w:sz w:val="28"/>
        </w:rPr>
        <w:instrText xml:space="preserve"> REF _Ref438116042 \h  \* MERGEFORMAT </w:instrText>
      </w:r>
      <w:r w:rsidR="0083433E" w:rsidRPr="0083433E">
        <w:rPr>
          <w:sz w:val="28"/>
        </w:rPr>
      </w:r>
      <w:r w:rsidR="0083433E" w:rsidRPr="0083433E">
        <w:rPr>
          <w:sz w:val="28"/>
        </w:rPr>
        <w:fldChar w:fldCharType="separate"/>
      </w:r>
      <w:r w:rsidR="00EC2FF0" w:rsidRPr="00EC2FF0">
        <w:t>Gambar 3.23</w:t>
      </w:r>
      <w:r w:rsidR="0083433E" w:rsidRPr="0083433E">
        <w:rPr>
          <w:sz w:val="28"/>
        </w:rPr>
        <w:fldChar w:fldCharType="end"/>
      </w:r>
      <w:r w:rsidR="0083433E">
        <w:t xml:space="preserve"> </w:t>
      </w:r>
      <w:r w:rsidR="00E51622">
        <w:t xml:space="preserve">dan </w:t>
      </w:r>
      <w:r w:rsidR="0083433E">
        <w:t xml:space="preserve">rincian alur pemeriksaan URL </w:t>
      </w:r>
      <w:r w:rsidR="0083433E">
        <w:rPr>
          <w:i/>
        </w:rPr>
        <w:t xml:space="preserve">mapping </w:t>
      </w:r>
      <w:r w:rsidR="0083433E">
        <w:t xml:space="preserve">modul ditunjukkan pada </w:t>
      </w:r>
      <w:r w:rsidR="007F4C82" w:rsidRPr="007F4C82">
        <w:fldChar w:fldCharType="begin"/>
      </w:r>
      <w:r w:rsidR="007F4C82" w:rsidRPr="007F4C82">
        <w:instrText xml:space="preserve"> REF _Ref437469566 \h </w:instrText>
      </w:r>
      <w:r w:rsidR="007F4C82">
        <w:instrText xml:space="preserve"> \* MERGEFORMAT </w:instrText>
      </w:r>
      <w:r w:rsidR="007F4C82" w:rsidRPr="007F4C82">
        <w:fldChar w:fldCharType="separate"/>
      </w:r>
      <w:r w:rsidR="00EC2FF0" w:rsidRPr="00EC2FF0">
        <w:t>Gambar 3.33</w:t>
      </w:r>
      <w:r w:rsidR="007F4C82" w:rsidRPr="007F4C82">
        <w:fldChar w:fldCharType="end"/>
      </w:r>
      <w:r w:rsidR="00E51622">
        <w:t>.</w:t>
      </w:r>
    </w:p>
    <w:p w:rsidR="00716798" w:rsidRDefault="00716798" w:rsidP="005F62E8">
      <w:pPr>
        <w:pStyle w:val="Heading5"/>
      </w:pPr>
      <w:r>
        <w:t>Menghapus modul</w:t>
      </w:r>
    </w:p>
    <w:p w:rsidR="00514A27" w:rsidRDefault="00514A27" w:rsidP="005F62E8"/>
    <w:p w:rsidR="0055358F" w:rsidRPr="00514A27" w:rsidRDefault="00514A27" w:rsidP="005F363C">
      <w:pPr>
        <w:ind w:firstLine="720"/>
      </w:pPr>
      <w:r>
        <w:lastRenderedPageBreak/>
        <w:t xml:space="preserve">Penghapusan modul digambarkan pada </w:t>
      </w:r>
      <w:r w:rsidRPr="00421792">
        <w:rPr>
          <w:i/>
        </w:rPr>
        <w:t>sequence</w:t>
      </w:r>
      <w:r>
        <w:t xml:space="preserve"> </w:t>
      </w:r>
      <w:r w:rsidRPr="00421792">
        <w:rPr>
          <w:i/>
        </w:rPr>
        <w:t>diagram</w:t>
      </w:r>
      <w:r w:rsidR="00020FBB">
        <w:t xml:space="preserve"> </w:t>
      </w:r>
      <w:r w:rsidR="00020FBB" w:rsidRPr="00020FBB">
        <w:fldChar w:fldCharType="begin"/>
      </w:r>
      <w:r w:rsidR="00020FBB" w:rsidRPr="00020FBB">
        <w:instrText xml:space="preserve"> REF _Ref436257483 \h </w:instrText>
      </w:r>
      <w:r w:rsidR="00020FBB">
        <w:instrText xml:space="preserve"> \* MERGEFORMAT </w:instrText>
      </w:r>
      <w:r w:rsidR="00020FBB" w:rsidRPr="00020FBB">
        <w:fldChar w:fldCharType="separate"/>
      </w:r>
      <w:r w:rsidR="00EC2FF0" w:rsidRPr="00EC2FF0">
        <w:t>Gambar 3.35</w:t>
      </w:r>
      <w:r w:rsidR="00020FBB" w:rsidRPr="00020FBB">
        <w:fldChar w:fldCharType="end"/>
      </w:r>
      <w:r>
        <w:t xml:space="preserve">. Modul yang penghapusan dilakukan pada </w:t>
      </w:r>
      <w:r w:rsidRPr="00421792">
        <w:rPr>
          <w:i/>
        </w:rPr>
        <w:t>ModulService</w:t>
      </w:r>
      <w:r>
        <w:t xml:space="preserve"> dengan fun</w:t>
      </w:r>
      <w:r w:rsidR="00421792">
        <w:t>g</w:t>
      </w:r>
      <w:r>
        <w:t xml:space="preserve">si </w:t>
      </w:r>
      <w:r w:rsidRPr="00421792">
        <w:rPr>
          <w:i/>
        </w:rPr>
        <w:t>delete</w:t>
      </w:r>
      <w:r>
        <w:t xml:space="preserve">. Selain pada basis data, modul pada </w:t>
      </w:r>
      <w:r w:rsidRPr="00421792">
        <w:rPr>
          <w:i/>
        </w:rPr>
        <w:t>ModuleManager</w:t>
      </w:r>
      <w:r w:rsidR="005F363C">
        <w:t xml:space="preserve"> juga ikut dihapus.</w:t>
      </w:r>
    </w:p>
    <w:p w:rsidR="00716798" w:rsidRDefault="00716798" w:rsidP="005F62E8">
      <w:pPr>
        <w:pStyle w:val="Heading5"/>
      </w:pPr>
      <w:r>
        <w:t>Menambah akses menu</w:t>
      </w:r>
    </w:p>
    <w:p w:rsidR="00514A27" w:rsidRDefault="00514A27" w:rsidP="005F62E8"/>
    <w:p w:rsidR="00EE11CF" w:rsidRPr="00514A27" w:rsidRDefault="00514A27" w:rsidP="005F363C">
      <w:pPr>
        <w:ind w:firstLine="720"/>
      </w:pPr>
      <w:r>
        <w:t>Menambah akses menu yang dimaksud adalah memetakan peran apa saja ya</w:t>
      </w:r>
      <w:r w:rsidR="000625DD">
        <w:t xml:space="preserve">ng bisa mengakses suatu menu. </w:t>
      </w:r>
      <w:r w:rsidR="000625DD" w:rsidRPr="00421792">
        <w:rPr>
          <w:i/>
        </w:rPr>
        <w:t>Web client</w:t>
      </w:r>
      <w:r w:rsidR="000625DD">
        <w:t xml:space="preserve"> melakukan </w:t>
      </w:r>
      <w:r w:rsidR="000625DD" w:rsidRPr="00421792">
        <w:rPr>
          <w:i/>
        </w:rPr>
        <w:t>request</w:t>
      </w:r>
      <w:r w:rsidR="000625DD">
        <w:t xml:space="preserve"> ke </w:t>
      </w:r>
      <w:r w:rsidR="000625DD" w:rsidRPr="00421792">
        <w:rPr>
          <w:i/>
        </w:rPr>
        <w:t>ModuleController</w:t>
      </w:r>
      <w:r w:rsidR="000625DD">
        <w:t xml:space="preserve"> dengan parameter id menu dan id peran yang ingin ditambah. Setelah id menu dan id peran didapat oleh </w:t>
      </w:r>
      <w:r w:rsidR="000625DD" w:rsidRPr="00421792">
        <w:rPr>
          <w:i/>
        </w:rPr>
        <w:t>controller</w:t>
      </w:r>
      <w:r w:rsidR="000625DD">
        <w:t xml:space="preserve">, </w:t>
      </w:r>
      <w:r w:rsidR="000625DD" w:rsidRPr="00421792">
        <w:rPr>
          <w:i/>
        </w:rPr>
        <w:t>controller</w:t>
      </w:r>
      <w:r w:rsidR="000625DD">
        <w:t xml:space="preserve"> me</w:t>
      </w:r>
      <w:r w:rsidR="00421792">
        <w:t>ngambil o</w:t>
      </w:r>
      <w:r w:rsidR="000625DD">
        <w:t xml:space="preserve">byek menu dan peran melalui fungsi </w:t>
      </w:r>
      <w:r w:rsidR="000625DD" w:rsidRPr="00421792">
        <w:rPr>
          <w:i/>
        </w:rPr>
        <w:t>getById</w:t>
      </w:r>
      <w:r w:rsidR="000625DD">
        <w:t xml:space="preserve"> pada </w:t>
      </w:r>
      <w:r w:rsidR="000625DD" w:rsidRPr="00421792">
        <w:rPr>
          <w:i/>
        </w:rPr>
        <w:t>MenuDAO</w:t>
      </w:r>
      <w:r w:rsidR="000625DD">
        <w:t xml:space="preserve"> dan </w:t>
      </w:r>
      <w:r w:rsidR="000625DD" w:rsidRPr="00421792">
        <w:rPr>
          <w:i/>
        </w:rPr>
        <w:t>PeranDAO</w:t>
      </w:r>
      <w:r w:rsidR="000625DD">
        <w:t xml:space="preserve">. Setelah obyek didapat, </w:t>
      </w:r>
      <w:r w:rsidR="000625DD" w:rsidRPr="00421792">
        <w:rPr>
          <w:i/>
        </w:rPr>
        <w:t>controller</w:t>
      </w:r>
      <w:r w:rsidR="000625DD">
        <w:t xml:space="preserve"> membuat obyek akses </w:t>
      </w:r>
      <w:r w:rsidR="00421792">
        <w:t>menu</w:t>
      </w:r>
      <w:r w:rsidR="000625DD">
        <w:t xml:space="preserve">. Kemudian obyek tersebut disimpan pada basis data melalui </w:t>
      </w:r>
      <w:r w:rsidR="000625DD" w:rsidRPr="00421792">
        <w:rPr>
          <w:i/>
        </w:rPr>
        <w:t>MenuPeranService</w:t>
      </w:r>
      <w:r w:rsidR="000625DD">
        <w:t xml:space="preserve"> dan diteruskan ke </w:t>
      </w:r>
      <w:r w:rsidR="000625DD" w:rsidRPr="00421792">
        <w:rPr>
          <w:i/>
        </w:rPr>
        <w:t>MenuPeranDAO</w:t>
      </w:r>
      <w:r w:rsidR="000625DD">
        <w:t>.</w:t>
      </w:r>
    </w:p>
    <w:p w:rsidR="00716798" w:rsidRDefault="00716798" w:rsidP="005F62E8">
      <w:pPr>
        <w:pStyle w:val="Heading5"/>
      </w:pPr>
      <w:r>
        <w:t>Menghapus akses menu</w:t>
      </w:r>
    </w:p>
    <w:p w:rsidR="000625DD" w:rsidRPr="00EE11CF" w:rsidRDefault="000625DD" w:rsidP="005F62E8"/>
    <w:p w:rsidR="007F185B" w:rsidRPr="000625DD" w:rsidRDefault="00421792" w:rsidP="005F363C">
      <w:pPr>
        <w:ind w:firstLine="720"/>
      </w:pPr>
      <w:r>
        <w:t xml:space="preserve">Akses menu dihapus dengan melakukan </w:t>
      </w:r>
      <w:r w:rsidRPr="00421792">
        <w:rPr>
          <w:i/>
        </w:rPr>
        <w:t>request</w:t>
      </w:r>
      <w:r>
        <w:t xml:space="preserve"> ke </w:t>
      </w:r>
      <w:r w:rsidRPr="00421792">
        <w:rPr>
          <w:i/>
        </w:rPr>
        <w:t>deleteRoleMenu</w:t>
      </w:r>
      <w:r>
        <w:t xml:space="preserve"> pada </w:t>
      </w:r>
      <w:r w:rsidRPr="00421792">
        <w:rPr>
          <w:i/>
        </w:rPr>
        <w:t>ModuleController</w:t>
      </w:r>
      <w:r>
        <w:t xml:space="preserve"> dengan parameter id akses menu yang ingin dihapus. Setelah itu </w:t>
      </w:r>
      <w:r w:rsidRPr="00421792">
        <w:rPr>
          <w:i/>
        </w:rPr>
        <w:t>controller</w:t>
      </w:r>
      <w:r>
        <w:t xml:space="preserve"> mengambil obyek dari basis data melalui </w:t>
      </w:r>
      <w:r w:rsidRPr="00421792">
        <w:rPr>
          <w:i/>
        </w:rPr>
        <w:t>MenuPeranDAO</w:t>
      </w:r>
      <w:r>
        <w:t xml:space="preserve">. Setelah obyek didapat, </w:t>
      </w:r>
      <w:r w:rsidRPr="00421792">
        <w:rPr>
          <w:i/>
        </w:rPr>
        <w:t>controller</w:t>
      </w:r>
      <w:r>
        <w:t xml:space="preserve"> memanggil fungsi </w:t>
      </w:r>
      <w:r w:rsidRPr="00421792">
        <w:rPr>
          <w:i/>
        </w:rPr>
        <w:t>delete</w:t>
      </w:r>
      <w:r>
        <w:t xml:space="preserve"> pada </w:t>
      </w:r>
      <w:r w:rsidRPr="00421792">
        <w:rPr>
          <w:i/>
        </w:rPr>
        <w:t>MenuPeranService</w:t>
      </w:r>
      <w:r>
        <w:t xml:space="preserve"> dan diteruskan ke fungsi </w:t>
      </w:r>
      <w:r w:rsidRPr="00421792">
        <w:rPr>
          <w:i/>
        </w:rPr>
        <w:t>delete</w:t>
      </w:r>
      <w:r>
        <w:t xml:space="preserve"> pada </w:t>
      </w:r>
      <w:r w:rsidRPr="00421792">
        <w:rPr>
          <w:i/>
        </w:rPr>
        <w:t>MenuPeranDAO</w:t>
      </w:r>
      <w:r>
        <w:t>.</w:t>
      </w:r>
    </w:p>
    <w:p w:rsidR="00716798" w:rsidRDefault="00716798" w:rsidP="005F62E8">
      <w:pPr>
        <w:pStyle w:val="Heading5"/>
      </w:pPr>
      <w:r>
        <w:t>Menambah pengguna</w:t>
      </w:r>
    </w:p>
    <w:p w:rsidR="005C09AB" w:rsidRDefault="005C09AB" w:rsidP="005F62E8"/>
    <w:p w:rsidR="00A50AFE" w:rsidRPr="005C09AB" w:rsidRDefault="005C09AB" w:rsidP="005F363C">
      <w:pPr>
        <w:ind w:firstLine="720"/>
      </w:pPr>
      <w:r>
        <w:t xml:space="preserve">Penambahan pengguna dapat dilakukan dengan dua cara yaitu manual / satu per satu atau dengan mengunggah berkas </w:t>
      </w:r>
      <w:r w:rsidR="00A50AFE" w:rsidRPr="00A50AFE">
        <w:rPr>
          <w:i/>
        </w:rPr>
        <w:t>CSV</w:t>
      </w:r>
      <w:r>
        <w:t xml:space="preserve">. Pada cara manual, </w:t>
      </w:r>
      <w:r w:rsidRPr="00421792">
        <w:rPr>
          <w:i/>
        </w:rPr>
        <w:t>web client</w:t>
      </w:r>
      <w:r>
        <w:t xml:space="preserve"> melakukan </w:t>
      </w:r>
      <w:r w:rsidRPr="0033286A">
        <w:rPr>
          <w:i/>
        </w:rPr>
        <w:t>request</w:t>
      </w:r>
      <w:r>
        <w:t xml:space="preserve"> ke </w:t>
      </w:r>
      <w:r w:rsidRPr="0033286A">
        <w:rPr>
          <w:i/>
        </w:rPr>
        <w:t>addUser</w:t>
      </w:r>
      <w:r>
        <w:t xml:space="preserve"> pada </w:t>
      </w:r>
      <w:r w:rsidRPr="0033286A">
        <w:rPr>
          <w:i/>
        </w:rPr>
        <w:t>PenggunaController</w:t>
      </w:r>
      <w:r>
        <w:t xml:space="preserve"> dengan parameter data pengguna yang diperlukan. Data pengguna yang diperlukan antara lain </w:t>
      </w:r>
      <w:r w:rsidRPr="0033286A">
        <w:rPr>
          <w:i/>
        </w:rPr>
        <w:t>username</w:t>
      </w:r>
      <w:r>
        <w:t>, satuan manajemen dan tipe pengguna apakah peserta didik atau pendidik dan tenaga kependidikan. Obyek dari parameter-</w:t>
      </w:r>
      <w:r>
        <w:lastRenderedPageBreak/>
        <w:t xml:space="preserve">parameter tersebut diambil dari basis data dengan kelas </w:t>
      </w:r>
      <w:r w:rsidRPr="0033286A">
        <w:rPr>
          <w:i/>
        </w:rPr>
        <w:t>DAO</w:t>
      </w:r>
      <w:r>
        <w:t xml:space="preserve"> yang bersangkutan. Setelah obyek didapat, obyek pengguna dibuat dan disimpan dengan fungsi </w:t>
      </w:r>
      <w:r w:rsidRPr="0033286A">
        <w:rPr>
          <w:i/>
        </w:rPr>
        <w:t>insert</w:t>
      </w:r>
      <w:r>
        <w:t xml:space="preserve"> pada </w:t>
      </w:r>
      <w:r w:rsidR="00E05DCA" w:rsidRPr="0033286A">
        <w:rPr>
          <w:i/>
        </w:rPr>
        <w:t>PenggunService</w:t>
      </w:r>
      <w:r w:rsidR="00E05DCA">
        <w:t xml:space="preserve"> dan kemudian diteruskan ke </w:t>
      </w:r>
      <w:r w:rsidR="00E05DCA" w:rsidRPr="0033286A">
        <w:rPr>
          <w:i/>
        </w:rPr>
        <w:t>PenggunaDAO</w:t>
      </w:r>
      <w:r w:rsidR="00E05DCA">
        <w:t xml:space="preserve">. Penambahan pengguna dengan berkas </w:t>
      </w:r>
      <w:r w:rsidR="00A50AFE" w:rsidRPr="00A50AFE">
        <w:rPr>
          <w:i/>
        </w:rPr>
        <w:t>CSV</w:t>
      </w:r>
      <w:r w:rsidR="00E05DCA">
        <w:t xml:space="preserve"> dilakukan dengan pembacaan berkas </w:t>
      </w:r>
      <w:r w:rsidR="00A50AFE" w:rsidRPr="00A50AFE">
        <w:rPr>
          <w:i/>
        </w:rPr>
        <w:t>CSV</w:t>
      </w:r>
      <w:r w:rsidR="00E05DCA">
        <w:t xml:space="preserve"> pada </w:t>
      </w:r>
      <w:r w:rsidR="00E05DCA" w:rsidRPr="0033286A">
        <w:rPr>
          <w:i/>
        </w:rPr>
        <w:t>controller</w:t>
      </w:r>
      <w:r w:rsidR="00E05DCA">
        <w:t xml:space="preserve"> kemudian dilakukan mekanisme yang sama seperti cara manual ti</w:t>
      </w:r>
      <w:r w:rsidR="0033286A">
        <w:t>ap</w:t>
      </w:r>
      <w:r w:rsidR="00E05DCA">
        <w:t xml:space="preserve"> baris pada berkas </w:t>
      </w:r>
      <w:r w:rsidR="00A50AFE" w:rsidRPr="00A50AFE">
        <w:rPr>
          <w:i/>
        </w:rPr>
        <w:t>CSV</w:t>
      </w:r>
      <w:r w:rsidR="0055358F">
        <w:t>.</w:t>
      </w:r>
    </w:p>
    <w:p w:rsidR="00716798" w:rsidRDefault="00716798" w:rsidP="005F62E8">
      <w:pPr>
        <w:pStyle w:val="Heading5"/>
      </w:pPr>
      <w:r>
        <w:t>Menonaktifkan pengguna</w:t>
      </w:r>
    </w:p>
    <w:p w:rsidR="00E05DCA" w:rsidRDefault="00E05DCA" w:rsidP="005F62E8"/>
    <w:p w:rsidR="00E05DCA" w:rsidRPr="00E05DCA" w:rsidRDefault="00A20044" w:rsidP="005F363C">
      <w:pPr>
        <w:ind w:firstLine="720"/>
      </w:pPr>
      <w:r>
        <w:t xml:space="preserve">Penonaktifan pengguna dilakukan dengan dua cara yaitu menonaktifan pengguna satu per satu atau menonaktifkan lebih dari satu pengguna sekaligus. </w:t>
      </w:r>
      <w:r w:rsidR="00E05DCA">
        <w:t xml:space="preserve">Pengguna dinonaktifkan dengan memaggil fungsi </w:t>
      </w:r>
      <w:r w:rsidR="0033286A" w:rsidRPr="0033286A">
        <w:rPr>
          <w:i/>
        </w:rPr>
        <w:t>delete</w:t>
      </w:r>
      <w:r w:rsidR="00E05DCA">
        <w:t xml:space="preserve"> pada </w:t>
      </w:r>
      <w:r w:rsidR="00E05DCA" w:rsidRPr="0033286A">
        <w:rPr>
          <w:i/>
        </w:rPr>
        <w:t>controller</w:t>
      </w:r>
      <w:r w:rsidR="00E05DCA">
        <w:t xml:space="preserve"> dengan parameter id pengguna. Kemudian obyek pengguna diambil dari basis data menggunakan </w:t>
      </w:r>
      <w:r w:rsidR="00E05DCA" w:rsidRPr="0033286A">
        <w:rPr>
          <w:i/>
        </w:rPr>
        <w:t>PenggunaDAO</w:t>
      </w:r>
      <w:r w:rsidR="00E05DCA">
        <w:t xml:space="preserve">. Setelah obyek didapat, </w:t>
      </w:r>
      <w:r w:rsidR="00E05DCA" w:rsidRPr="0033286A">
        <w:rPr>
          <w:i/>
        </w:rPr>
        <w:t>controller</w:t>
      </w:r>
      <w:r w:rsidR="00E05DCA">
        <w:t xml:space="preserve"> memanggil fungsi hapus pada </w:t>
      </w:r>
      <w:r w:rsidR="00E05DCA" w:rsidRPr="0033286A">
        <w:rPr>
          <w:i/>
        </w:rPr>
        <w:t>PenggunaService</w:t>
      </w:r>
      <w:r w:rsidR="00E05DCA">
        <w:t xml:space="preserve"> dengan parameter pengguna obyek dan kemudian diteruskan ke fungsi </w:t>
      </w:r>
      <w:r w:rsidR="0033286A" w:rsidRPr="0033286A">
        <w:rPr>
          <w:i/>
        </w:rPr>
        <w:t>delete</w:t>
      </w:r>
      <w:r w:rsidR="00E05DCA">
        <w:t xml:space="preserve"> pada </w:t>
      </w:r>
      <w:r w:rsidR="00E05DCA" w:rsidRPr="0033286A">
        <w:rPr>
          <w:i/>
        </w:rPr>
        <w:t>PenggunaDAO</w:t>
      </w:r>
      <w:r w:rsidR="00E05DCA">
        <w:t>.</w:t>
      </w:r>
      <w:r>
        <w:t xml:space="preserve"> Menonaktifan lebih dari satu pengguna sekaligus dilakukan dengan memanggil fungsi </w:t>
      </w:r>
      <w:r w:rsidRPr="0033286A">
        <w:rPr>
          <w:i/>
        </w:rPr>
        <w:t>deleteUsers</w:t>
      </w:r>
      <w:r>
        <w:t xml:space="preserve"> pada </w:t>
      </w:r>
      <w:r w:rsidRPr="0033286A">
        <w:rPr>
          <w:i/>
        </w:rPr>
        <w:t>UserController</w:t>
      </w:r>
      <w:r>
        <w:t xml:space="preserve"> dengan daftar id pengguna sebagai parameter kemudian dilakukan mekanisme yang sama dengan cara menonaktifkan pengguna satu per satu untuk tiap id pengguna dalam daftar.</w:t>
      </w:r>
    </w:p>
    <w:p w:rsidR="00716798" w:rsidRDefault="00716798" w:rsidP="005F62E8">
      <w:pPr>
        <w:pStyle w:val="Heading5"/>
      </w:pPr>
      <w:bookmarkStart w:id="749" w:name="_Ref436492019"/>
      <w:r>
        <w:t>Menambah hak akses pengguna</w:t>
      </w:r>
      <w:bookmarkEnd w:id="749"/>
    </w:p>
    <w:p w:rsidR="00A81137" w:rsidRDefault="00A81137" w:rsidP="005F62E8"/>
    <w:p w:rsidR="0070148A" w:rsidRPr="00A81137" w:rsidRDefault="00A81137" w:rsidP="005F363C">
      <w:pPr>
        <w:ind w:firstLine="720"/>
      </w:pPr>
      <w:r>
        <w:t xml:space="preserve">Hak akses pengguna ditambahkan dengan melakukan </w:t>
      </w:r>
      <w:r w:rsidRPr="0033286A">
        <w:rPr>
          <w:i/>
        </w:rPr>
        <w:t>request</w:t>
      </w:r>
      <w:r>
        <w:t xml:space="preserve"> </w:t>
      </w:r>
      <w:r w:rsidRPr="0033286A">
        <w:rPr>
          <w:i/>
        </w:rPr>
        <w:t>addUserRole</w:t>
      </w:r>
      <w:r>
        <w:t xml:space="preserve"> pada </w:t>
      </w:r>
      <w:r w:rsidRPr="0033286A">
        <w:rPr>
          <w:i/>
        </w:rPr>
        <w:t>UserRoleController</w:t>
      </w:r>
      <w:r>
        <w:t xml:space="preserve"> dengan parameter id pengguna, id peran, dan satuan manajemen. Obyek dari tiap parameter diambil dari basis data melalui kelas-kelas </w:t>
      </w:r>
      <w:r w:rsidRPr="0033286A">
        <w:rPr>
          <w:i/>
        </w:rPr>
        <w:t>DAO</w:t>
      </w:r>
      <w:r>
        <w:t xml:space="preserve"> obyek yang bersangkutan. Setelah obyek didapat, </w:t>
      </w:r>
      <w:r w:rsidRPr="0033286A">
        <w:rPr>
          <w:i/>
        </w:rPr>
        <w:t>controller</w:t>
      </w:r>
      <w:r>
        <w:t xml:space="preserve"> membuat obyek </w:t>
      </w:r>
      <w:r w:rsidR="0033286A" w:rsidRPr="0033286A">
        <w:t>MenuPeran</w:t>
      </w:r>
      <w:r>
        <w:t xml:space="preserve"> yang kemudian disimpan melalui fungsi </w:t>
      </w:r>
      <w:r w:rsidRPr="0033286A">
        <w:rPr>
          <w:i/>
        </w:rPr>
        <w:t>insert</w:t>
      </w:r>
      <w:r>
        <w:t xml:space="preserve"> pada </w:t>
      </w:r>
      <w:r w:rsidRPr="0033286A">
        <w:rPr>
          <w:i/>
        </w:rPr>
        <w:t>PeranPenggunaService</w:t>
      </w:r>
      <w:r>
        <w:t xml:space="preserve"> dan diteruskan ke fungsi </w:t>
      </w:r>
      <w:r w:rsidRPr="0033286A">
        <w:rPr>
          <w:i/>
        </w:rPr>
        <w:t>insert</w:t>
      </w:r>
      <w:r>
        <w:t xml:space="preserve"> pada </w:t>
      </w:r>
      <w:r w:rsidRPr="0033286A">
        <w:rPr>
          <w:i/>
        </w:rPr>
        <w:t>PeranPenggunaDAO</w:t>
      </w:r>
      <w:r w:rsidR="005F363C">
        <w:t>.</w:t>
      </w:r>
    </w:p>
    <w:p w:rsidR="00716798" w:rsidRDefault="00716798" w:rsidP="005F62E8">
      <w:pPr>
        <w:pStyle w:val="Heading5"/>
      </w:pPr>
      <w:r>
        <w:lastRenderedPageBreak/>
        <w:t>Menghapus hak akses pengguna</w:t>
      </w:r>
    </w:p>
    <w:p w:rsidR="00A81137" w:rsidRDefault="00A81137" w:rsidP="005F62E8"/>
    <w:p w:rsidR="00C617B4" w:rsidRPr="00716798" w:rsidRDefault="00A81137" w:rsidP="005F363C">
      <w:pPr>
        <w:ind w:firstLine="720"/>
      </w:pPr>
      <w:r>
        <w:t xml:space="preserve">Penghapusan hak akses dilakukan dengan melakukan </w:t>
      </w:r>
      <w:r w:rsidRPr="0033286A">
        <w:rPr>
          <w:i/>
        </w:rPr>
        <w:t>request</w:t>
      </w:r>
      <w:r>
        <w:t xml:space="preserve"> ke </w:t>
      </w:r>
      <w:r w:rsidRPr="0033286A">
        <w:rPr>
          <w:i/>
        </w:rPr>
        <w:t>deleteUserRole</w:t>
      </w:r>
      <w:r>
        <w:t xml:space="preserve"> pada </w:t>
      </w:r>
      <w:r w:rsidRPr="0033286A">
        <w:rPr>
          <w:i/>
        </w:rPr>
        <w:t>UserRoleController</w:t>
      </w:r>
      <w:r>
        <w:t xml:space="preserve"> dengan parameter id user role. Kemudian obyek user role diambil dari basis data melalui </w:t>
      </w:r>
      <w:r w:rsidRPr="0033286A">
        <w:rPr>
          <w:i/>
        </w:rPr>
        <w:t>PeranPengguna</w:t>
      </w:r>
      <w:r>
        <w:t xml:space="preserve">. Setelah obyek didapat, </w:t>
      </w:r>
      <w:r w:rsidRPr="0033286A">
        <w:rPr>
          <w:i/>
        </w:rPr>
        <w:t>controller</w:t>
      </w:r>
      <w:r>
        <w:t xml:space="preserve"> memanggil fungsi </w:t>
      </w:r>
      <w:r w:rsidRPr="0033286A">
        <w:rPr>
          <w:i/>
        </w:rPr>
        <w:t>delete</w:t>
      </w:r>
      <w:r>
        <w:t xml:space="preserve"> pada </w:t>
      </w:r>
      <w:r w:rsidRPr="0033286A">
        <w:rPr>
          <w:i/>
        </w:rPr>
        <w:t>PeranPenggunaService</w:t>
      </w:r>
      <w:r>
        <w:t xml:space="preserve"> dan diteruskan ke fungsi </w:t>
      </w:r>
      <w:r w:rsidRPr="0033286A">
        <w:rPr>
          <w:i/>
        </w:rPr>
        <w:t>delete</w:t>
      </w:r>
      <w:r>
        <w:t xml:space="preserve"> pada </w:t>
      </w:r>
      <w:r w:rsidRPr="0033286A">
        <w:rPr>
          <w:i/>
        </w:rPr>
        <w:t>PeranPenggunaDAO</w:t>
      </w:r>
      <w:r w:rsidR="00A20044">
        <w:t>.</w:t>
      </w:r>
    </w:p>
    <w:p w:rsidR="005E482B" w:rsidRDefault="007C7B9B" w:rsidP="005F62E8">
      <w:pPr>
        <w:pStyle w:val="Heading5"/>
      </w:pPr>
      <w:r>
        <w:t>Menambah peran</w:t>
      </w:r>
    </w:p>
    <w:p w:rsidR="007C7B9B" w:rsidRDefault="007C7B9B" w:rsidP="005F62E8"/>
    <w:p w:rsidR="00D61C3D" w:rsidRPr="007C7B9B" w:rsidRDefault="007C7B9B" w:rsidP="00E51622">
      <w:pPr>
        <w:ind w:firstLine="720"/>
      </w:pPr>
      <w:r>
        <w:t xml:space="preserve">Penambahan peran dilakukan melaui </w:t>
      </w:r>
      <w:r w:rsidRPr="007C7B9B">
        <w:rPr>
          <w:i/>
        </w:rPr>
        <w:t>request</w:t>
      </w:r>
      <w:r>
        <w:t xml:space="preserve"> yang bertipe </w:t>
      </w:r>
      <w:r w:rsidRPr="007C7B9B">
        <w:rPr>
          <w:i/>
        </w:rPr>
        <w:t>POST</w:t>
      </w:r>
      <w:r>
        <w:t xml:space="preserve"> ke fungsi </w:t>
      </w:r>
      <w:proofErr w:type="gramStart"/>
      <w:r w:rsidRPr="007C7B9B">
        <w:rPr>
          <w:i/>
        </w:rPr>
        <w:t>addRole(</w:t>
      </w:r>
      <w:proofErr w:type="gramEnd"/>
      <w:r w:rsidRPr="007C7B9B">
        <w:rPr>
          <w:i/>
        </w:rPr>
        <w:t>)</w:t>
      </w:r>
      <w:r>
        <w:t xml:space="preserve"> dengan parameter </w:t>
      </w:r>
      <w:r w:rsidRPr="007C7B9B">
        <w:rPr>
          <w:i/>
        </w:rPr>
        <w:t>request</w:t>
      </w:r>
      <w:r>
        <w:t xml:space="preserve"> berupa nama peran. Selanjutnya </w:t>
      </w:r>
      <w:r w:rsidRPr="007C7B9B">
        <w:rPr>
          <w:i/>
        </w:rPr>
        <w:t>request</w:t>
      </w:r>
      <w:r>
        <w:t xml:space="preserve"> tersebut diolah oleh kelas implementasi dari </w:t>
      </w:r>
      <w:r w:rsidRPr="007C7B9B">
        <w:rPr>
          <w:i/>
        </w:rPr>
        <w:t>PeranService</w:t>
      </w:r>
      <w:r>
        <w:t xml:space="preserve"> yaitu </w:t>
      </w:r>
      <w:r w:rsidRPr="007C7B9B">
        <w:rPr>
          <w:i/>
        </w:rPr>
        <w:t>PeranServiceImpl</w:t>
      </w:r>
      <w:r>
        <w:t xml:space="preserve"> dan obyek peran disimpan ke dalam basis data oleh </w:t>
      </w:r>
      <w:r w:rsidRPr="007C7B9B">
        <w:rPr>
          <w:i/>
        </w:rPr>
        <w:t>PeranDAO</w:t>
      </w:r>
      <w:r>
        <w:rPr>
          <w:i/>
        </w:rPr>
        <w:t xml:space="preserve">. </w:t>
      </w:r>
      <w:r>
        <w:t xml:space="preserve">Proses ini digambarkan pada diagram </w:t>
      </w:r>
      <w:r w:rsidRPr="007C7B9B">
        <w:rPr>
          <w:i/>
        </w:rPr>
        <w:t>sequence</w:t>
      </w:r>
      <w:r>
        <w:t xml:space="preserve"> pada</w:t>
      </w:r>
      <w:r w:rsidR="00E51E85">
        <w:t xml:space="preserve"> </w:t>
      </w:r>
      <w:r w:rsidR="00E51E85">
        <w:fldChar w:fldCharType="begin"/>
      </w:r>
      <w:r w:rsidR="00E51E85">
        <w:instrText xml:space="preserve"> REF _Ref436511250 \h  \* MERGEFORMAT </w:instrText>
      </w:r>
      <w:r w:rsidR="00E51E85">
        <w:fldChar w:fldCharType="separate"/>
      </w:r>
      <w:r w:rsidR="00EC2FF0" w:rsidRPr="00EC2FF0">
        <w:t>Gambar 3.44</w:t>
      </w:r>
      <w:r w:rsidR="00E51E85">
        <w:fldChar w:fldCharType="end"/>
      </w:r>
      <w:r w:rsidR="0055358F">
        <w:t>.</w:t>
      </w:r>
    </w:p>
    <w:p w:rsidR="005E482B" w:rsidRDefault="007C7B9B" w:rsidP="005F62E8">
      <w:pPr>
        <w:pStyle w:val="Heading5"/>
      </w:pPr>
      <w:r>
        <w:t>Menghapus peran</w:t>
      </w:r>
    </w:p>
    <w:p w:rsidR="0055358F" w:rsidRDefault="0055358F" w:rsidP="0055358F"/>
    <w:p w:rsidR="0070148A" w:rsidRDefault="0055358F" w:rsidP="00E51E85">
      <w:pPr>
        <w:ind w:firstLine="720"/>
      </w:pPr>
      <w:r>
        <w:t xml:space="preserve">Penghapusan peran dilakukan melaui </w:t>
      </w:r>
      <w:r w:rsidRPr="007C7B9B">
        <w:rPr>
          <w:i/>
        </w:rPr>
        <w:t>request</w:t>
      </w:r>
      <w:r>
        <w:t xml:space="preserve"> yang ke fungsi </w:t>
      </w:r>
      <w:proofErr w:type="gramStart"/>
      <w:r>
        <w:rPr>
          <w:i/>
        </w:rPr>
        <w:t>delete</w:t>
      </w:r>
      <w:r w:rsidRPr="007C7B9B">
        <w:rPr>
          <w:i/>
        </w:rPr>
        <w:t>Role(</w:t>
      </w:r>
      <w:proofErr w:type="gramEnd"/>
      <w:r w:rsidRPr="007C7B9B">
        <w:rPr>
          <w:i/>
        </w:rPr>
        <w:t>)</w:t>
      </w:r>
      <w:r>
        <w:t xml:space="preserve"> dengan parameter </w:t>
      </w:r>
      <w:r w:rsidRPr="007C7B9B">
        <w:rPr>
          <w:i/>
        </w:rPr>
        <w:t>request</w:t>
      </w:r>
      <w:r>
        <w:t xml:space="preserve"> berupa id peran yang dipilih. Selanjutnya </w:t>
      </w:r>
      <w:r w:rsidRPr="007C7B9B">
        <w:rPr>
          <w:i/>
        </w:rPr>
        <w:t>request</w:t>
      </w:r>
      <w:r>
        <w:t xml:space="preserve"> tersebut diolah oleh kelas implementasi dari </w:t>
      </w:r>
      <w:r w:rsidRPr="007C7B9B">
        <w:rPr>
          <w:i/>
        </w:rPr>
        <w:t>PeranService</w:t>
      </w:r>
      <w:r>
        <w:t xml:space="preserve"> yaitu </w:t>
      </w:r>
      <w:r w:rsidRPr="007C7B9B">
        <w:rPr>
          <w:i/>
        </w:rPr>
        <w:t>PeranServiceImpl</w:t>
      </w:r>
      <w:r>
        <w:t xml:space="preserve"> dan obyek peran pada basis data dihapus oleh </w:t>
      </w:r>
      <w:r w:rsidRPr="007C7B9B">
        <w:rPr>
          <w:i/>
        </w:rPr>
        <w:t>PeranDAO</w:t>
      </w:r>
      <w:r>
        <w:rPr>
          <w:i/>
        </w:rPr>
        <w:t xml:space="preserve">. </w:t>
      </w:r>
      <w:r>
        <w:t xml:space="preserve">Proses ini digambarkan pada diagram </w:t>
      </w:r>
      <w:r w:rsidRPr="007C7B9B">
        <w:rPr>
          <w:i/>
        </w:rPr>
        <w:t>sequence</w:t>
      </w:r>
      <w:r>
        <w:t xml:space="preserve"> pada</w:t>
      </w:r>
      <w:r w:rsidR="00E51E85">
        <w:t xml:space="preserve"> </w:t>
      </w:r>
      <w:r w:rsidR="00E51E85" w:rsidRPr="00E51E85">
        <w:fldChar w:fldCharType="begin"/>
      </w:r>
      <w:r w:rsidR="00E51E85" w:rsidRPr="00E51E85">
        <w:instrText xml:space="preserve"> REF _Ref436511277 \h </w:instrText>
      </w:r>
      <w:r w:rsidR="00E51E85">
        <w:instrText xml:space="preserve"> \* MERGEFORMAT </w:instrText>
      </w:r>
      <w:r w:rsidR="00E51E85" w:rsidRPr="00E51E85">
        <w:fldChar w:fldCharType="separate"/>
      </w:r>
      <w:r w:rsidR="00EC2FF0" w:rsidRPr="00EC2FF0">
        <w:t>Gambar 3.45</w:t>
      </w:r>
      <w:r w:rsidR="00E51E85" w:rsidRPr="00E51E85">
        <w:fldChar w:fldCharType="end"/>
      </w:r>
      <w:r>
        <w:t>.</w:t>
      </w:r>
    </w:p>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047760" w:rsidRDefault="00047760" w:rsidP="0055358F"/>
    <w:p w:rsidR="00047760" w:rsidRDefault="00744D5E" w:rsidP="0055358F">
      <w:r>
        <w:rPr>
          <w:noProof/>
          <w:lang w:eastAsia="en-US"/>
        </w:rPr>
        <w:drawing>
          <wp:anchor distT="0" distB="0" distL="114300" distR="114300" simplePos="0" relativeHeight="251902976" behindDoc="0" locked="0" layoutInCell="1" allowOverlap="1">
            <wp:simplePos x="0" y="0"/>
            <wp:positionH relativeFrom="margin">
              <wp:align>center</wp:align>
            </wp:positionH>
            <wp:positionV relativeFrom="paragraph">
              <wp:posOffset>4445</wp:posOffset>
            </wp:positionV>
            <wp:extent cx="2862000" cy="49428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sert-into (1).png"/>
                    <pic:cNvPicPr/>
                  </pic:nvPicPr>
                  <pic:blipFill>
                    <a:blip r:embed="rId205">
                      <a:extLst>
                        <a:ext uri="{28A0092B-C50C-407E-A947-70E740481C1C}">
                          <a14:useLocalDpi xmlns:a14="http://schemas.microsoft.com/office/drawing/2010/main" val="0"/>
                        </a:ext>
                      </a:extLst>
                    </a:blip>
                    <a:stretch>
                      <a:fillRect/>
                    </a:stretch>
                  </pic:blipFill>
                  <pic:spPr>
                    <a:xfrm>
                      <a:off x="0" y="0"/>
                      <a:ext cx="2862000" cy="4942800"/>
                    </a:xfrm>
                    <a:prstGeom prst="rect">
                      <a:avLst/>
                    </a:prstGeom>
                  </pic:spPr>
                </pic:pic>
              </a:graphicData>
            </a:graphic>
            <wp14:sizeRelH relativeFrom="margin">
              <wp14:pctWidth>0</wp14:pctWidth>
            </wp14:sizeRelH>
            <wp14:sizeRelV relativeFrom="margin">
              <wp14:pctHeight>0</wp14:pctHeight>
            </wp14:sizeRelV>
          </wp:anchor>
        </w:drawing>
      </w:r>
    </w:p>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83433E" w:rsidRDefault="0083433E" w:rsidP="0055358F"/>
    <w:p w:rsidR="0083433E" w:rsidRDefault="0083433E" w:rsidP="0055358F"/>
    <w:p w:rsidR="0083433E" w:rsidRDefault="0083433E" w:rsidP="0055358F"/>
    <w:p w:rsidR="0083433E" w:rsidRDefault="0083433E" w:rsidP="0055358F"/>
    <w:p w:rsidR="0083433E" w:rsidRDefault="0083433E" w:rsidP="0055358F"/>
    <w:p w:rsidR="0083433E" w:rsidRDefault="0083433E" w:rsidP="0055358F"/>
    <w:p w:rsidR="0083433E" w:rsidRDefault="0083433E" w:rsidP="0055358F"/>
    <w:p w:rsidR="0083433E" w:rsidRDefault="0083433E" w:rsidP="0055358F"/>
    <w:p w:rsidR="0083433E" w:rsidRDefault="00D7564E" w:rsidP="0055358F">
      <w:r>
        <w:rPr>
          <w:noProof/>
          <w:lang w:eastAsia="en-US"/>
        </w:rPr>
        <mc:AlternateContent>
          <mc:Choice Requires="wps">
            <w:drawing>
              <wp:anchor distT="0" distB="0" distL="114300" distR="114300" simplePos="0" relativeHeight="251745792" behindDoc="0" locked="0" layoutInCell="1" allowOverlap="1">
                <wp:simplePos x="0" y="0"/>
                <wp:positionH relativeFrom="column">
                  <wp:posOffset>139065</wp:posOffset>
                </wp:positionH>
                <wp:positionV relativeFrom="paragraph">
                  <wp:posOffset>36830</wp:posOffset>
                </wp:positionV>
                <wp:extent cx="3371850" cy="254635"/>
                <wp:effectExtent l="1905" t="635" r="0" b="1905"/>
                <wp:wrapNone/>
                <wp:docPr id="143"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B72D39">
                            <w:pPr>
                              <w:pStyle w:val="Caption"/>
                              <w:rPr>
                                <w:noProof/>
                                <w:sz w:val="18"/>
                              </w:rPr>
                            </w:pPr>
                            <w:bookmarkStart w:id="750" w:name="_Ref437469566"/>
                            <w:bookmarkStart w:id="751" w:name="_Toc441082088"/>
                            <w:r>
                              <w:rPr>
                                <w:sz w:val="18"/>
                              </w:rPr>
                              <w:t>Gambar 3.</w:t>
                            </w:r>
                            <w:r>
                              <w:rPr>
                                <w:sz w:val="18"/>
                              </w:rPr>
                              <w:fldChar w:fldCharType="begin"/>
                            </w:r>
                            <w:r>
                              <w:rPr>
                                <w:sz w:val="18"/>
                              </w:rPr>
                              <w:instrText xml:space="preserve"> SEQ Gambar \* ARABIC \s 1 </w:instrText>
                            </w:r>
                            <w:r>
                              <w:rPr>
                                <w:sz w:val="18"/>
                              </w:rPr>
                              <w:fldChar w:fldCharType="separate"/>
                            </w:r>
                            <w:r>
                              <w:rPr>
                                <w:noProof/>
                                <w:sz w:val="18"/>
                              </w:rPr>
                              <w:t>33</w:t>
                            </w:r>
                            <w:r>
                              <w:rPr>
                                <w:sz w:val="18"/>
                              </w:rPr>
                              <w:fldChar w:fldCharType="end"/>
                            </w:r>
                            <w:bookmarkEnd w:id="750"/>
                            <w:r>
                              <w:rPr>
                                <w:noProof/>
                                <w:sz w:val="18"/>
                              </w:rPr>
                              <w:t xml:space="preserve"> </w:t>
                            </w:r>
                            <w:r w:rsidRPr="00D83089">
                              <w:rPr>
                                <w:i/>
                                <w:noProof/>
                                <w:sz w:val="18"/>
                              </w:rPr>
                              <w:t>Flow Chart</w:t>
                            </w:r>
                            <w:r>
                              <w:rPr>
                                <w:noProof/>
                                <w:sz w:val="18"/>
                              </w:rPr>
                              <w:t xml:space="preserve"> penambahan modul ke basis data</w:t>
                            </w:r>
                            <w:bookmarkEnd w:id="751"/>
                          </w:p>
                          <w:p w:rsidR="00950408" w:rsidRPr="00780CEE" w:rsidRDefault="00950408" w:rsidP="00B72D39"/>
                          <w:p w:rsidR="00950408" w:rsidRPr="00CA1C5E" w:rsidRDefault="00950408" w:rsidP="00B72D39"/>
                          <w:p w:rsidR="00950408" w:rsidRPr="00956456" w:rsidRDefault="00950408" w:rsidP="00B72D3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79" type="#_x0000_t202" style="position:absolute;left:0;text-align:left;margin-left:10.95pt;margin-top:2.9pt;width:265.5pt;height:20.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vCx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" filled="f" stroked="f">
                <v:textbox>
                  <w:txbxContent>
                    <w:p w:rsidR="00950408" w:rsidRDefault="00950408" w:rsidP="00B72D39">
                      <w:pPr>
                        <w:pStyle w:val="Caption"/>
                        <w:rPr>
                          <w:noProof/>
                          <w:sz w:val="18"/>
                        </w:rPr>
                      </w:pPr>
                      <w:bookmarkStart w:id="752" w:name="_Ref437469566"/>
                      <w:bookmarkStart w:id="753" w:name="_Toc441082088"/>
                      <w:r>
                        <w:rPr>
                          <w:sz w:val="18"/>
                        </w:rPr>
                        <w:t>Gambar 3.</w:t>
                      </w:r>
                      <w:r>
                        <w:rPr>
                          <w:sz w:val="18"/>
                        </w:rPr>
                        <w:fldChar w:fldCharType="begin"/>
                      </w:r>
                      <w:r>
                        <w:rPr>
                          <w:sz w:val="18"/>
                        </w:rPr>
                        <w:instrText xml:space="preserve"> SEQ Gambar \* ARABIC \s 1 </w:instrText>
                      </w:r>
                      <w:r>
                        <w:rPr>
                          <w:sz w:val="18"/>
                        </w:rPr>
                        <w:fldChar w:fldCharType="separate"/>
                      </w:r>
                      <w:r>
                        <w:rPr>
                          <w:noProof/>
                          <w:sz w:val="18"/>
                        </w:rPr>
                        <w:t>33</w:t>
                      </w:r>
                      <w:r>
                        <w:rPr>
                          <w:sz w:val="18"/>
                        </w:rPr>
                        <w:fldChar w:fldCharType="end"/>
                      </w:r>
                      <w:bookmarkEnd w:id="752"/>
                      <w:r>
                        <w:rPr>
                          <w:noProof/>
                          <w:sz w:val="18"/>
                        </w:rPr>
                        <w:t xml:space="preserve"> </w:t>
                      </w:r>
                      <w:r w:rsidRPr="00D83089">
                        <w:rPr>
                          <w:i/>
                          <w:noProof/>
                          <w:sz w:val="18"/>
                        </w:rPr>
                        <w:t>Flow Chart</w:t>
                      </w:r>
                      <w:r>
                        <w:rPr>
                          <w:noProof/>
                          <w:sz w:val="18"/>
                        </w:rPr>
                        <w:t xml:space="preserve"> penambahan modul ke basis data</w:t>
                      </w:r>
                      <w:bookmarkEnd w:id="753"/>
                    </w:p>
                    <w:p w:rsidR="00950408" w:rsidRPr="00780CEE" w:rsidRDefault="00950408" w:rsidP="00B72D39"/>
                    <w:p w:rsidR="00950408" w:rsidRPr="00CA1C5E" w:rsidRDefault="00950408" w:rsidP="00B72D39"/>
                    <w:p w:rsidR="00950408" w:rsidRPr="00956456" w:rsidRDefault="00950408" w:rsidP="00B72D39">
                      <w:pPr>
                        <w:rPr>
                          <w:sz w:val="18"/>
                          <w:szCs w:val="18"/>
                        </w:rPr>
                      </w:pPr>
                    </w:p>
                  </w:txbxContent>
                </v:textbox>
              </v:shape>
            </w:pict>
          </mc:Fallback>
        </mc:AlternateContent>
      </w:r>
    </w:p>
    <w:p w:rsidR="0083433E" w:rsidRDefault="0083433E" w:rsidP="0055358F"/>
    <w:p w:rsidR="0083433E" w:rsidRDefault="0083433E" w:rsidP="0055358F"/>
    <w:p w:rsidR="0083433E" w:rsidRDefault="0083433E" w:rsidP="0055358F"/>
    <w:p w:rsidR="0083433E" w:rsidRDefault="0083433E" w:rsidP="0055358F"/>
    <w:p w:rsidR="00047760" w:rsidRDefault="00047760" w:rsidP="0055358F"/>
    <w:p w:rsidR="00047760" w:rsidRDefault="00047760" w:rsidP="0055358F"/>
    <w:p w:rsidR="00047760" w:rsidRDefault="00047760" w:rsidP="0055358F"/>
    <w:p w:rsidR="00047760" w:rsidRDefault="00047760" w:rsidP="0055358F"/>
    <w:p w:rsidR="00047760" w:rsidRDefault="00047760" w:rsidP="0055358F"/>
    <w:p w:rsidR="00565575" w:rsidRDefault="00836244" w:rsidP="0055358F">
      <w:r>
        <w:rPr>
          <w:noProof/>
          <w:lang w:eastAsia="en-US"/>
        </w:rPr>
        <w:drawing>
          <wp:anchor distT="0" distB="0" distL="114300" distR="114300" simplePos="0" relativeHeight="251804672" behindDoc="0" locked="0" layoutInCell="1" allowOverlap="1" wp14:anchorId="59BD8B43" wp14:editId="57947097">
            <wp:simplePos x="0" y="0"/>
            <wp:positionH relativeFrom="margin">
              <wp:posOffset>-688975</wp:posOffset>
            </wp:positionH>
            <wp:positionV relativeFrom="paragraph">
              <wp:posOffset>263525</wp:posOffset>
            </wp:positionV>
            <wp:extent cx="5086350" cy="2469515"/>
            <wp:effectExtent l="0" t="1276350" r="0" b="1149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load-module-impl.png"/>
                    <pic:cNvPicPr/>
                  </pic:nvPicPr>
                  <pic:blipFill>
                    <a:blip r:embed="rId206" cstate="print">
                      <a:extLst>
                        <a:ext uri="{28A0092B-C50C-407E-A947-70E740481C1C}">
                          <a14:useLocalDpi xmlns:a14="http://schemas.microsoft.com/office/drawing/2010/main" val="0"/>
                        </a:ext>
                      </a:extLst>
                    </a:blip>
                    <a:stretch>
                      <a:fillRect/>
                    </a:stretch>
                  </pic:blipFill>
                  <pic:spPr>
                    <a:xfrm rot="5400000">
                      <a:off x="0" y="0"/>
                      <a:ext cx="5086350" cy="2469515"/>
                    </a:xfrm>
                    <a:prstGeom prst="rect">
                      <a:avLst/>
                    </a:prstGeom>
                  </pic:spPr>
                </pic:pic>
              </a:graphicData>
            </a:graphic>
            <wp14:sizeRelH relativeFrom="margin">
              <wp14:pctWidth>0</wp14:pctWidth>
            </wp14:sizeRelH>
            <wp14:sizeRelV relativeFrom="margin">
              <wp14:pctHeight>0</wp14:pctHeight>
            </wp14:sizeRelV>
          </wp:anchor>
        </w:drawing>
      </w:r>
    </w:p>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B72D39" w:rsidP="0055358F"/>
    <w:p w:rsidR="00B72D39" w:rsidRDefault="00D7564E" w:rsidP="0055358F">
      <w:r>
        <w:rPr>
          <w:noProof/>
          <w:lang w:eastAsia="en-US"/>
        </w:rPr>
        <mc:AlternateContent>
          <mc:Choice Requires="wps">
            <w:drawing>
              <wp:anchor distT="0" distB="0" distL="114300" distR="114300" simplePos="0" relativeHeight="251686400" behindDoc="0" locked="0" layoutInCell="1" allowOverlap="1">
                <wp:simplePos x="0" y="0"/>
                <wp:positionH relativeFrom="column">
                  <wp:posOffset>115570</wp:posOffset>
                </wp:positionH>
                <wp:positionV relativeFrom="paragraph">
                  <wp:posOffset>58420</wp:posOffset>
                </wp:positionV>
                <wp:extent cx="3371850" cy="254635"/>
                <wp:effectExtent l="0" t="3175" r="3175" b="0"/>
                <wp:wrapNone/>
                <wp:docPr id="142"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0148A">
                            <w:pPr>
                              <w:pStyle w:val="Caption"/>
                              <w:rPr>
                                <w:noProof/>
                                <w:sz w:val="18"/>
                              </w:rPr>
                            </w:pPr>
                            <w:bookmarkStart w:id="754" w:name="_Ref436257442"/>
                            <w:bookmarkStart w:id="755" w:name="_Toc441082089"/>
                            <w:r>
                              <w:rPr>
                                <w:sz w:val="18"/>
                              </w:rPr>
                              <w:t>Gambar 3.</w:t>
                            </w:r>
                            <w:r>
                              <w:rPr>
                                <w:sz w:val="18"/>
                              </w:rPr>
                              <w:fldChar w:fldCharType="begin"/>
                            </w:r>
                            <w:r>
                              <w:rPr>
                                <w:sz w:val="18"/>
                              </w:rPr>
                              <w:instrText xml:space="preserve"> SEQ Gambar \* ARABIC \s 1 </w:instrText>
                            </w:r>
                            <w:r>
                              <w:rPr>
                                <w:sz w:val="18"/>
                              </w:rPr>
                              <w:fldChar w:fldCharType="separate"/>
                            </w:r>
                            <w:r>
                              <w:rPr>
                                <w:noProof/>
                                <w:sz w:val="18"/>
                              </w:rPr>
                              <w:t>34</w:t>
                            </w:r>
                            <w:r>
                              <w:rPr>
                                <w:sz w:val="18"/>
                              </w:rPr>
                              <w:fldChar w:fldCharType="end"/>
                            </w:r>
                            <w:bookmarkEnd w:id="754"/>
                            <w:r>
                              <w:rPr>
                                <w:noProof/>
                                <w:sz w:val="18"/>
                              </w:rPr>
                              <w:t xml:space="preserve"> sequence diagram Menambah modul</w:t>
                            </w:r>
                            <w:bookmarkEnd w:id="755"/>
                            <w:r>
                              <w:rPr>
                                <w:noProof/>
                                <w:sz w:val="18"/>
                              </w:rPr>
                              <w:t xml:space="preserve"> </w:t>
                            </w:r>
                          </w:p>
                          <w:p w:rsidR="00950408" w:rsidRPr="00780CEE" w:rsidRDefault="00950408" w:rsidP="0070148A"/>
                          <w:p w:rsidR="00950408" w:rsidRPr="00CA1C5E" w:rsidRDefault="00950408" w:rsidP="0070148A"/>
                          <w:p w:rsidR="00950408" w:rsidRPr="00956456" w:rsidRDefault="00950408" w:rsidP="0070148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9.1pt;margin-top:4.6pt;width:265.5pt;height:20.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ES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" filled="f" stroked="f">
                <v:textbox>
                  <w:txbxContent>
                    <w:p w:rsidR="00950408" w:rsidRDefault="00950408" w:rsidP="0070148A">
                      <w:pPr>
                        <w:pStyle w:val="Caption"/>
                        <w:rPr>
                          <w:noProof/>
                          <w:sz w:val="18"/>
                        </w:rPr>
                      </w:pPr>
                      <w:bookmarkStart w:id="756" w:name="_Ref436257442"/>
                      <w:bookmarkStart w:id="757" w:name="_Toc441082089"/>
                      <w:r>
                        <w:rPr>
                          <w:sz w:val="18"/>
                        </w:rPr>
                        <w:t>Gambar 3.</w:t>
                      </w:r>
                      <w:r>
                        <w:rPr>
                          <w:sz w:val="18"/>
                        </w:rPr>
                        <w:fldChar w:fldCharType="begin"/>
                      </w:r>
                      <w:r>
                        <w:rPr>
                          <w:sz w:val="18"/>
                        </w:rPr>
                        <w:instrText xml:space="preserve"> SEQ Gambar \* ARABIC \s 1 </w:instrText>
                      </w:r>
                      <w:r>
                        <w:rPr>
                          <w:sz w:val="18"/>
                        </w:rPr>
                        <w:fldChar w:fldCharType="separate"/>
                      </w:r>
                      <w:r>
                        <w:rPr>
                          <w:noProof/>
                          <w:sz w:val="18"/>
                        </w:rPr>
                        <w:t>34</w:t>
                      </w:r>
                      <w:r>
                        <w:rPr>
                          <w:sz w:val="18"/>
                        </w:rPr>
                        <w:fldChar w:fldCharType="end"/>
                      </w:r>
                      <w:bookmarkEnd w:id="756"/>
                      <w:r>
                        <w:rPr>
                          <w:noProof/>
                          <w:sz w:val="18"/>
                        </w:rPr>
                        <w:t xml:space="preserve"> sequence diagram Menambah modul</w:t>
                      </w:r>
                      <w:bookmarkEnd w:id="757"/>
                      <w:r>
                        <w:rPr>
                          <w:noProof/>
                          <w:sz w:val="18"/>
                        </w:rPr>
                        <w:t xml:space="preserve"> </w:t>
                      </w:r>
                    </w:p>
                    <w:p w:rsidR="00950408" w:rsidRPr="00780CEE" w:rsidRDefault="00950408" w:rsidP="0070148A"/>
                    <w:p w:rsidR="00950408" w:rsidRPr="00CA1C5E" w:rsidRDefault="00950408" w:rsidP="0070148A"/>
                    <w:p w:rsidR="00950408" w:rsidRPr="00956456" w:rsidRDefault="00950408" w:rsidP="0070148A">
                      <w:pPr>
                        <w:rPr>
                          <w:sz w:val="18"/>
                          <w:szCs w:val="18"/>
                        </w:rPr>
                      </w:pPr>
                    </w:p>
                  </w:txbxContent>
                </v:textbox>
              </v:shape>
            </w:pict>
          </mc:Fallback>
        </mc:AlternateContent>
      </w:r>
    </w:p>
    <w:p w:rsidR="00B72D39" w:rsidRDefault="00B72D39" w:rsidP="0055358F"/>
    <w:p w:rsidR="00B72D39" w:rsidRDefault="00B72D39" w:rsidP="0055358F"/>
    <w:p w:rsidR="00B72D39" w:rsidRDefault="00B72D39"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836244" w:rsidP="0055358F">
      <w:r>
        <w:rPr>
          <w:noProof/>
          <w:lang w:eastAsia="en-US"/>
        </w:rPr>
        <w:drawing>
          <wp:anchor distT="0" distB="0" distL="114300" distR="114300" simplePos="0" relativeHeight="251630592" behindDoc="0" locked="0" layoutInCell="1" allowOverlap="1" wp14:anchorId="74B0363B" wp14:editId="271D6C6C">
            <wp:simplePos x="0" y="0"/>
            <wp:positionH relativeFrom="margin">
              <wp:posOffset>-694690</wp:posOffset>
            </wp:positionH>
            <wp:positionV relativeFrom="paragraph">
              <wp:posOffset>198491</wp:posOffset>
            </wp:positionV>
            <wp:extent cx="5097145" cy="2508885"/>
            <wp:effectExtent l="0" t="1295400" r="0" b="11296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module.png"/>
                    <pic:cNvPicPr/>
                  </pic:nvPicPr>
                  <pic:blipFill>
                    <a:blip r:embed="rId207" cstate="print">
                      <a:extLst>
                        <a:ext uri="{28A0092B-C50C-407E-A947-70E740481C1C}">
                          <a14:useLocalDpi xmlns:a14="http://schemas.microsoft.com/office/drawing/2010/main" val="0"/>
                        </a:ext>
                      </a:extLst>
                    </a:blip>
                    <a:stretch>
                      <a:fillRect/>
                    </a:stretch>
                  </pic:blipFill>
                  <pic:spPr>
                    <a:xfrm rot="5400000">
                      <a:off x="0" y="0"/>
                      <a:ext cx="5097145" cy="2508885"/>
                    </a:xfrm>
                    <a:prstGeom prst="rect">
                      <a:avLst/>
                    </a:prstGeom>
                  </pic:spPr>
                </pic:pic>
              </a:graphicData>
            </a:graphic>
            <wp14:sizeRelH relativeFrom="margin">
              <wp14:pctWidth>0</wp14:pctWidth>
            </wp14:sizeRelH>
            <wp14:sizeRelV relativeFrom="margin">
              <wp14:pctHeight>0</wp14:pctHeight>
            </wp14:sizeRelV>
          </wp:anchor>
        </w:drawing>
      </w:r>
    </w:p>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E51E85" w:rsidRDefault="00E51E85"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D7564E" w:rsidP="0055358F">
      <w:r>
        <w:rPr>
          <w:noProof/>
          <w:lang w:eastAsia="en-US"/>
        </w:rPr>
        <mc:AlternateContent>
          <mc:Choice Requires="wps">
            <w:drawing>
              <wp:anchor distT="0" distB="0" distL="114300" distR="114300" simplePos="0" relativeHeight="251687424" behindDoc="0" locked="0" layoutInCell="1" allowOverlap="1">
                <wp:simplePos x="0" y="0"/>
                <wp:positionH relativeFrom="column">
                  <wp:posOffset>307340</wp:posOffset>
                </wp:positionH>
                <wp:positionV relativeFrom="paragraph">
                  <wp:posOffset>27940</wp:posOffset>
                </wp:positionV>
                <wp:extent cx="3371850" cy="254635"/>
                <wp:effectExtent l="0" t="1270" r="1270" b="1270"/>
                <wp:wrapNone/>
                <wp:docPr id="14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0148A">
                            <w:pPr>
                              <w:pStyle w:val="Caption"/>
                              <w:rPr>
                                <w:noProof/>
                                <w:sz w:val="18"/>
                              </w:rPr>
                            </w:pPr>
                            <w:bookmarkStart w:id="758" w:name="_Ref436257483"/>
                            <w:bookmarkStart w:id="759" w:name="_Toc441082090"/>
                            <w:r>
                              <w:rPr>
                                <w:sz w:val="18"/>
                              </w:rPr>
                              <w:t>Gambar 3.</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bookmarkEnd w:id="758"/>
                            <w:r>
                              <w:rPr>
                                <w:noProof/>
                                <w:sz w:val="18"/>
                              </w:rPr>
                              <w:t xml:space="preserve"> sequence diagram Menghapus modul</w:t>
                            </w:r>
                            <w:bookmarkEnd w:id="759"/>
                            <w:r>
                              <w:rPr>
                                <w:noProof/>
                                <w:sz w:val="18"/>
                              </w:rPr>
                              <w:t xml:space="preserve"> </w:t>
                            </w:r>
                          </w:p>
                          <w:p w:rsidR="00950408" w:rsidRPr="00780CEE" w:rsidRDefault="00950408" w:rsidP="0070148A"/>
                          <w:p w:rsidR="00950408" w:rsidRPr="00CA1C5E" w:rsidRDefault="00950408" w:rsidP="0070148A"/>
                          <w:p w:rsidR="00950408" w:rsidRPr="00956456" w:rsidRDefault="00950408" w:rsidP="0070148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81" type="#_x0000_t202" style="position:absolute;left:0;text-align:left;margin-left:24.2pt;margin-top:2.2pt;width:265.5pt;height:20.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K4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" filled="f" stroked="f">
                <v:textbox>
                  <w:txbxContent>
                    <w:p w:rsidR="00950408" w:rsidRDefault="00950408" w:rsidP="0070148A">
                      <w:pPr>
                        <w:pStyle w:val="Caption"/>
                        <w:rPr>
                          <w:noProof/>
                          <w:sz w:val="18"/>
                        </w:rPr>
                      </w:pPr>
                      <w:bookmarkStart w:id="760" w:name="_Ref436257483"/>
                      <w:bookmarkStart w:id="761" w:name="_Toc441082090"/>
                      <w:r>
                        <w:rPr>
                          <w:sz w:val="18"/>
                        </w:rPr>
                        <w:t>Gambar 3.</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bookmarkEnd w:id="760"/>
                      <w:r>
                        <w:rPr>
                          <w:noProof/>
                          <w:sz w:val="18"/>
                        </w:rPr>
                        <w:t xml:space="preserve"> sequence diagram Menghapus modul</w:t>
                      </w:r>
                      <w:bookmarkEnd w:id="761"/>
                      <w:r>
                        <w:rPr>
                          <w:noProof/>
                          <w:sz w:val="18"/>
                        </w:rPr>
                        <w:t xml:space="preserve"> </w:t>
                      </w:r>
                    </w:p>
                    <w:p w:rsidR="00950408" w:rsidRPr="00780CEE" w:rsidRDefault="00950408" w:rsidP="0070148A"/>
                    <w:p w:rsidR="00950408" w:rsidRPr="00CA1C5E" w:rsidRDefault="00950408" w:rsidP="0070148A"/>
                    <w:p w:rsidR="00950408" w:rsidRPr="00956456" w:rsidRDefault="00950408" w:rsidP="0070148A">
                      <w:pPr>
                        <w:rPr>
                          <w:sz w:val="18"/>
                          <w:szCs w:val="18"/>
                        </w:rPr>
                      </w:pPr>
                    </w:p>
                  </w:txbxContent>
                </v:textbox>
              </v:shape>
            </w:pict>
          </mc:Fallback>
        </mc:AlternateContent>
      </w:r>
    </w:p>
    <w:p w:rsidR="00836244" w:rsidRDefault="00836244" w:rsidP="0055358F"/>
    <w:p w:rsidR="00836244" w:rsidRDefault="00836244" w:rsidP="0055358F"/>
    <w:p w:rsidR="0070148A" w:rsidRDefault="0070148A" w:rsidP="0055358F">
      <w:r>
        <w:rPr>
          <w:noProof/>
          <w:lang w:eastAsia="en-US"/>
        </w:rPr>
        <w:drawing>
          <wp:anchor distT="0" distB="0" distL="114300" distR="114300" simplePos="0" relativeHeight="251638784" behindDoc="0" locked="0" layoutInCell="1" allowOverlap="1" wp14:anchorId="2ED52FCC" wp14:editId="4397604E">
            <wp:simplePos x="0" y="0"/>
            <wp:positionH relativeFrom="margin">
              <wp:align>center</wp:align>
            </wp:positionH>
            <wp:positionV relativeFrom="paragraph">
              <wp:posOffset>90169</wp:posOffset>
            </wp:positionV>
            <wp:extent cx="4201200" cy="2275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k-akses-menu.png"/>
                    <pic:cNvPicPr/>
                  </pic:nvPicPr>
                  <pic:blipFill>
                    <a:blip r:embed="rId208">
                      <a:extLst>
                        <a:ext uri="{28A0092B-C50C-407E-A947-70E740481C1C}">
                          <a14:useLocalDpi xmlns:a14="http://schemas.microsoft.com/office/drawing/2010/main" val="0"/>
                        </a:ext>
                      </a:extLst>
                    </a:blip>
                    <a:stretch>
                      <a:fillRect/>
                    </a:stretch>
                  </pic:blipFill>
                  <pic:spPr>
                    <a:xfrm>
                      <a:off x="0" y="0"/>
                      <a:ext cx="4201200" cy="2275200"/>
                    </a:xfrm>
                    <a:prstGeom prst="rect">
                      <a:avLst/>
                    </a:prstGeom>
                  </pic:spPr>
                </pic:pic>
              </a:graphicData>
            </a:graphic>
            <wp14:sizeRelH relativeFrom="margin">
              <wp14:pctWidth>0</wp14:pctWidth>
            </wp14:sizeRelH>
            <wp14:sizeRelV relativeFrom="margin">
              <wp14:pctHeight>0</wp14:pctHeight>
            </wp14:sizeRelV>
          </wp:anchor>
        </w:drawing>
      </w:r>
    </w:p>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259E5" w:rsidP="0055358F">
      <w:r>
        <w:rPr>
          <w:noProof/>
          <w:lang w:eastAsia="en-US"/>
        </w:rPr>
        <w:drawing>
          <wp:anchor distT="0" distB="0" distL="114300" distR="114300" simplePos="0" relativeHeight="251829248" behindDoc="0" locked="0" layoutInCell="1" allowOverlap="1" wp14:anchorId="215656D8" wp14:editId="084E7364">
            <wp:simplePos x="0" y="0"/>
            <wp:positionH relativeFrom="margin">
              <wp:posOffset>4300220</wp:posOffset>
            </wp:positionH>
            <wp:positionV relativeFrom="paragraph">
              <wp:posOffset>240030</wp:posOffset>
            </wp:positionV>
            <wp:extent cx="5727065" cy="2775585"/>
            <wp:effectExtent l="0" t="1447800" r="0" b="13011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mbah-pengguna.png"/>
                    <pic:cNvPicPr/>
                  </pic:nvPicPr>
                  <pic:blipFill>
                    <a:blip r:embed="rId209" cstate="print">
                      <a:extLst>
                        <a:ext uri="{28A0092B-C50C-407E-A947-70E740481C1C}">
                          <a14:useLocalDpi xmlns:a14="http://schemas.microsoft.com/office/drawing/2010/main" val="0"/>
                        </a:ext>
                      </a:extLst>
                    </a:blip>
                    <a:stretch>
                      <a:fillRect/>
                    </a:stretch>
                  </pic:blipFill>
                  <pic:spPr>
                    <a:xfrm rot="5400000">
                      <a:off x="0" y="0"/>
                      <a:ext cx="5727065" cy="2775585"/>
                    </a:xfrm>
                    <a:prstGeom prst="rect">
                      <a:avLst/>
                    </a:prstGeom>
                  </pic:spPr>
                </pic:pic>
              </a:graphicData>
            </a:graphic>
            <wp14:sizeRelH relativeFrom="margin">
              <wp14:pctWidth>0</wp14:pctWidth>
            </wp14:sizeRelH>
            <wp14:sizeRelV relativeFrom="margin">
              <wp14:pctHeight>0</wp14:pctHeight>
            </wp14:sizeRelV>
          </wp:anchor>
        </w:drawing>
      </w:r>
      <w:r w:rsidR="00D7564E">
        <w:rPr>
          <w:noProof/>
          <w:lang w:eastAsia="en-US"/>
        </w:rPr>
        <mc:AlternateContent>
          <mc:Choice Requires="wps">
            <w:drawing>
              <wp:anchor distT="0" distB="0" distL="114300" distR="114300" simplePos="0" relativeHeight="251688448" behindDoc="0" locked="0" layoutInCell="1" allowOverlap="1">
                <wp:simplePos x="0" y="0"/>
                <wp:positionH relativeFrom="column">
                  <wp:posOffset>170815</wp:posOffset>
                </wp:positionH>
                <wp:positionV relativeFrom="paragraph">
                  <wp:posOffset>147955</wp:posOffset>
                </wp:positionV>
                <wp:extent cx="3371850" cy="254635"/>
                <wp:effectExtent l="4445" t="3175" r="0" b="0"/>
                <wp:wrapNone/>
                <wp:docPr id="14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70148A">
                            <w:pPr>
                              <w:pStyle w:val="Caption"/>
                              <w:rPr>
                                <w:noProof/>
                                <w:sz w:val="18"/>
                              </w:rPr>
                            </w:pPr>
                            <w:bookmarkStart w:id="762" w:name="_Toc441082091"/>
                            <w:r>
                              <w:rPr>
                                <w:sz w:val="18"/>
                              </w:rPr>
                              <w:t>Gambar 3.</w:t>
                            </w:r>
                            <w:r>
                              <w:rPr>
                                <w:sz w:val="18"/>
                              </w:rPr>
                              <w:fldChar w:fldCharType="begin"/>
                            </w:r>
                            <w:r>
                              <w:rPr>
                                <w:sz w:val="18"/>
                              </w:rPr>
                              <w:instrText xml:space="preserve"> SEQ Gambar \* ARABIC \s 1 </w:instrText>
                            </w:r>
                            <w:r>
                              <w:rPr>
                                <w:sz w:val="18"/>
                              </w:rPr>
                              <w:fldChar w:fldCharType="separate"/>
                            </w:r>
                            <w:r>
                              <w:rPr>
                                <w:noProof/>
                                <w:sz w:val="18"/>
                              </w:rPr>
                              <w:t>36</w:t>
                            </w:r>
                            <w:r>
                              <w:rPr>
                                <w:sz w:val="18"/>
                              </w:rPr>
                              <w:fldChar w:fldCharType="end"/>
                            </w:r>
                            <w:r>
                              <w:rPr>
                                <w:noProof/>
                                <w:sz w:val="18"/>
                              </w:rPr>
                              <w:t xml:space="preserve"> sequence diagram Menambah akses menu</w:t>
                            </w:r>
                            <w:bookmarkEnd w:id="762"/>
                            <w:r>
                              <w:rPr>
                                <w:noProof/>
                                <w:sz w:val="18"/>
                              </w:rPr>
                              <w:t xml:space="preserve"> </w:t>
                            </w:r>
                          </w:p>
                          <w:p w:rsidR="00950408" w:rsidRPr="00780CEE" w:rsidRDefault="00950408" w:rsidP="0070148A"/>
                          <w:p w:rsidR="00950408" w:rsidRPr="00CA1C5E" w:rsidRDefault="00950408" w:rsidP="0070148A"/>
                          <w:p w:rsidR="00950408" w:rsidRPr="00956456" w:rsidRDefault="00950408" w:rsidP="0070148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82" type="#_x0000_t202" style="position:absolute;left:0;text-align:left;margin-left:13.45pt;margin-top:11.65pt;width:265.5pt;height:20.0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3iPugIAAMQ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" filled="f" stroked="f">
                <v:textbox>
                  <w:txbxContent>
                    <w:p w:rsidR="00950408" w:rsidRDefault="00950408" w:rsidP="0070148A">
                      <w:pPr>
                        <w:pStyle w:val="Caption"/>
                        <w:rPr>
                          <w:noProof/>
                          <w:sz w:val="18"/>
                        </w:rPr>
                      </w:pPr>
                      <w:bookmarkStart w:id="763" w:name="_Toc441082091"/>
                      <w:r>
                        <w:rPr>
                          <w:sz w:val="18"/>
                        </w:rPr>
                        <w:t>Gambar 3.</w:t>
                      </w:r>
                      <w:r>
                        <w:rPr>
                          <w:sz w:val="18"/>
                        </w:rPr>
                        <w:fldChar w:fldCharType="begin"/>
                      </w:r>
                      <w:r>
                        <w:rPr>
                          <w:sz w:val="18"/>
                        </w:rPr>
                        <w:instrText xml:space="preserve"> SEQ Gambar \* ARABIC \s 1 </w:instrText>
                      </w:r>
                      <w:r>
                        <w:rPr>
                          <w:sz w:val="18"/>
                        </w:rPr>
                        <w:fldChar w:fldCharType="separate"/>
                      </w:r>
                      <w:r>
                        <w:rPr>
                          <w:noProof/>
                          <w:sz w:val="18"/>
                        </w:rPr>
                        <w:t>36</w:t>
                      </w:r>
                      <w:r>
                        <w:rPr>
                          <w:sz w:val="18"/>
                        </w:rPr>
                        <w:fldChar w:fldCharType="end"/>
                      </w:r>
                      <w:r>
                        <w:rPr>
                          <w:noProof/>
                          <w:sz w:val="18"/>
                        </w:rPr>
                        <w:t xml:space="preserve"> sequence diagram Menambah akses menu</w:t>
                      </w:r>
                      <w:bookmarkEnd w:id="763"/>
                      <w:r>
                        <w:rPr>
                          <w:noProof/>
                          <w:sz w:val="18"/>
                        </w:rPr>
                        <w:t xml:space="preserve"> </w:t>
                      </w:r>
                    </w:p>
                    <w:p w:rsidR="00950408" w:rsidRPr="00780CEE" w:rsidRDefault="00950408" w:rsidP="0070148A"/>
                    <w:p w:rsidR="00950408" w:rsidRPr="00CA1C5E" w:rsidRDefault="00950408" w:rsidP="0070148A"/>
                    <w:p w:rsidR="00950408" w:rsidRPr="00956456" w:rsidRDefault="00950408" w:rsidP="0070148A">
                      <w:pPr>
                        <w:rPr>
                          <w:sz w:val="18"/>
                          <w:szCs w:val="18"/>
                        </w:rPr>
                      </w:pPr>
                    </w:p>
                  </w:txbxContent>
                </v:textbox>
              </v:shape>
            </w:pict>
          </mc:Fallback>
        </mc:AlternateContent>
      </w:r>
    </w:p>
    <w:p w:rsidR="0070148A" w:rsidRDefault="0070148A" w:rsidP="0055358F"/>
    <w:p w:rsidR="00F32163" w:rsidRDefault="00F32163" w:rsidP="0055358F"/>
    <w:p w:rsidR="006318C6" w:rsidRDefault="007259E5" w:rsidP="0055358F">
      <w:r>
        <w:rPr>
          <w:noProof/>
          <w:lang w:eastAsia="en-US"/>
        </w:rPr>
        <w:drawing>
          <wp:anchor distT="0" distB="0" distL="114300" distR="114300" simplePos="0" relativeHeight="251821056" behindDoc="0" locked="0" layoutInCell="1" allowOverlap="1" wp14:anchorId="44AD6B6A" wp14:editId="4BFEA22A">
            <wp:simplePos x="0" y="0"/>
            <wp:positionH relativeFrom="margin">
              <wp:posOffset>4284345</wp:posOffset>
            </wp:positionH>
            <wp:positionV relativeFrom="page">
              <wp:posOffset>3673846</wp:posOffset>
            </wp:positionV>
            <wp:extent cx="5752465" cy="2786380"/>
            <wp:effectExtent l="0" t="1466850" r="0" b="13093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bah-pengguna.png"/>
                    <pic:cNvPicPr/>
                  </pic:nvPicPr>
                  <pic:blipFill>
                    <a:blip r:embed="rId209" cstate="print">
                      <a:extLst>
                        <a:ext uri="{28A0092B-C50C-407E-A947-70E740481C1C}">
                          <a14:useLocalDpi xmlns:a14="http://schemas.microsoft.com/office/drawing/2010/main" val="0"/>
                        </a:ext>
                      </a:extLst>
                    </a:blip>
                    <a:stretch>
                      <a:fillRect/>
                    </a:stretch>
                  </pic:blipFill>
                  <pic:spPr>
                    <a:xfrm rot="5400000">
                      <a:off x="0" y="0"/>
                      <a:ext cx="5752465" cy="2786380"/>
                    </a:xfrm>
                    <a:prstGeom prst="rect">
                      <a:avLst/>
                    </a:prstGeom>
                  </pic:spPr>
                </pic:pic>
              </a:graphicData>
            </a:graphic>
            <wp14:sizeRelH relativeFrom="margin">
              <wp14:pctWidth>0</wp14:pctWidth>
            </wp14:sizeRelH>
            <wp14:sizeRelV relativeFrom="margin">
              <wp14:pctHeight>0</wp14:pctHeight>
            </wp14:sizeRelV>
          </wp:anchor>
        </w:drawing>
      </w:r>
    </w:p>
    <w:p w:rsidR="00203238" w:rsidRDefault="00203238" w:rsidP="0055358F"/>
    <w:p w:rsidR="0070148A" w:rsidRDefault="00F32163" w:rsidP="0055358F">
      <w:r>
        <w:rPr>
          <w:noProof/>
          <w:lang w:eastAsia="en-US"/>
        </w:rPr>
        <w:drawing>
          <wp:anchor distT="0" distB="0" distL="114300" distR="114300" simplePos="0" relativeHeight="251646976" behindDoc="0" locked="0" layoutInCell="1" allowOverlap="1" wp14:anchorId="02A00B3D" wp14:editId="50DBDECD">
            <wp:simplePos x="0" y="0"/>
            <wp:positionH relativeFrom="margin">
              <wp:align>center</wp:align>
            </wp:positionH>
            <wp:positionV relativeFrom="paragraph">
              <wp:posOffset>121920</wp:posOffset>
            </wp:positionV>
            <wp:extent cx="3708000" cy="2124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hak-akses-menu.png"/>
                    <pic:cNvPicPr/>
                  </pic:nvPicPr>
                  <pic:blipFill>
                    <a:blip r:embed="rId210">
                      <a:extLst>
                        <a:ext uri="{28A0092B-C50C-407E-A947-70E740481C1C}">
                          <a14:useLocalDpi xmlns:a14="http://schemas.microsoft.com/office/drawing/2010/main" val="0"/>
                        </a:ext>
                      </a:extLst>
                    </a:blip>
                    <a:stretch>
                      <a:fillRect/>
                    </a:stretch>
                  </pic:blipFill>
                  <pic:spPr>
                    <a:xfrm>
                      <a:off x="0" y="0"/>
                      <a:ext cx="3708000" cy="2124000"/>
                    </a:xfrm>
                    <a:prstGeom prst="rect">
                      <a:avLst/>
                    </a:prstGeom>
                  </pic:spPr>
                </pic:pic>
              </a:graphicData>
            </a:graphic>
            <wp14:sizeRelH relativeFrom="margin">
              <wp14:pctWidth>0</wp14:pctWidth>
            </wp14:sizeRelH>
            <wp14:sizeRelV relativeFrom="margin">
              <wp14:pctHeight>0</wp14:pctHeight>
            </wp14:sizeRelV>
          </wp:anchor>
        </w:drawing>
      </w:r>
    </w:p>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D7564E" w:rsidP="0055358F">
      <w:r>
        <w:rPr>
          <w:noProof/>
          <w:lang w:eastAsia="en-US"/>
        </w:rPr>
        <mc:AlternateContent>
          <mc:Choice Requires="wps">
            <w:drawing>
              <wp:anchor distT="0" distB="0" distL="114300" distR="114300" simplePos="0" relativeHeight="251689472" behindDoc="0" locked="0" layoutInCell="1" allowOverlap="1">
                <wp:simplePos x="0" y="0"/>
                <wp:positionH relativeFrom="column">
                  <wp:align>center</wp:align>
                </wp:positionH>
                <wp:positionV relativeFrom="paragraph">
                  <wp:posOffset>125095</wp:posOffset>
                </wp:positionV>
                <wp:extent cx="3527425" cy="257175"/>
                <wp:effectExtent l="0" t="0" r="0" b="2540"/>
                <wp:wrapNone/>
                <wp:docPr id="13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742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32163">
                            <w:pPr>
                              <w:pStyle w:val="Caption"/>
                              <w:rPr>
                                <w:noProof/>
                                <w:sz w:val="18"/>
                              </w:rPr>
                            </w:pPr>
                            <w:bookmarkStart w:id="764" w:name="_Toc441082092"/>
                            <w:r>
                              <w:rPr>
                                <w:sz w:val="18"/>
                              </w:rPr>
                              <w:t>Gambar 3.</w:t>
                            </w:r>
                            <w:r>
                              <w:rPr>
                                <w:sz w:val="18"/>
                              </w:rPr>
                              <w:fldChar w:fldCharType="begin"/>
                            </w:r>
                            <w:r>
                              <w:rPr>
                                <w:sz w:val="18"/>
                              </w:rPr>
                              <w:instrText xml:space="preserve"> SEQ Gambar \* ARABIC \s 1 </w:instrText>
                            </w:r>
                            <w:r>
                              <w:rPr>
                                <w:sz w:val="18"/>
                              </w:rPr>
                              <w:fldChar w:fldCharType="separate"/>
                            </w:r>
                            <w:r>
                              <w:rPr>
                                <w:noProof/>
                                <w:sz w:val="18"/>
                              </w:rPr>
                              <w:t>37</w:t>
                            </w:r>
                            <w:r>
                              <w:rPr>
                                <w:sz w:val="18"/>
                              </w:rPr>
                              <w:fldChar w:fldCharType="end"/>
                            </w:r>
                            <w:r>
                              <w:rPr>
                                <w:noProof/>
                                <w:sz w:val="18"/>
                              </w:rPr>
                              <w:t xml:space="preserve"> sequence diagram Menghapus akses menu</w:t>
                            </w:r>
                            <w:bookmarkEnd w:id="764"/>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83" type="#_x0000_t202" style="position:absolute;left:0;text-align:left;margin-left:0;margin-top:9.85pt;width:277.75pt;height:20.25pt;z-index:251689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HKugIAAMQ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" filled="f" stroked="f">
                <v:textbox>
                  <w:txbxContent>
                    <w:p w:rsidR="00950408" w:rsidRDefault="00950408" w:rsidP="00F32163">
                      <w:pPr>
                        <w:pStyle w:val="Caption"/>
                        <w:rPr>
                          <w:noProof/>
                          <w:sz w:val="18"/>
                        </w:rPr>
                      </w:pPr>
                      <w:bookmarkStart w:id="765" w:name="_Toc441082092"/>
                      <w:r>
                        <w:rPr>
                          <w:sz w:val="18"/>
                        </w:rPr>
                        <w:t>Gambar 3.</w:t>
                      </w:r>
                      <w:r>
                        <w:rPr>
                          <w:sz w:val="18"/>
                        </w:rPr>
                        <w:fldChar w:fldCharType="begin"/>
                      </w:r>
                      <w:r>
                        <w:rPr>
                          <w:sz w:val="18"/>
                        </w:rPr>
                        <w:instrText xml:space="preserve"> SEQ Gambar \* ARABIC \s 1 </w:instrText>
                      </w:r>
                      <w:r>
                        <w:rPr>
                          <w:sz w:val="18"/>
                        </w:rPr>
                        <w:fldChar w:fldCharType="separate"/>
                      </w:r>
                      <w:r>
                        <w:rPr>
                          <w:noProof/>
                          <w:sz w:val="18"/>
                        </w:rPr>
                        <w:t>37</w:t>
                      </w:r>
                      <w:r>
                        <w:rPr>
                          <w:sz w:val="18"/>
                        </w:rPr>
                        <w:fldChar w:fldCharType="end"/>
                      </w:r>
                      <w:r>
                        <w:rPr>
                          <w:noProof/>
                          <w:sz w:val="18"/>
                        </w:rPr>
                        <w:t xml:space="preserve"> sequence diagram Menghapus akses menu</w:t>
                      </w:r>
                      <w:bookmarkEnd w:id="765"/>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v:textbox>
              </v:shape>
            </w:pict>
          </mc:Fallback>
        </mc:AlternateContent>
      </w:r>
    </w:p>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70148A" w:rsidRDefault="0070148A"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83433E" w:rsidP="0055358F">
      <w:r>
        <w:rPr>
          <w:noProof/>
          <w:lang w:eastAsia="en-US"/>
        </w:rPr>
        <w:drawing>
          <wp:anchor distT="0" distB="0" distL="114300" distR="114300" simplePos="0" relativeHeight="251837440" behindDoc="0" locked="0" layoutInCell="1" allowOverlap="1" wp14:anchorId="3AB7344A" wp14:editId="215DCDAE">
            <wp:simplePos x="0" y="0"/>
            <wp:positionH relativeFrom="column">
              <wp:posOffset>-875030</wp:posOffset>
            </wp:positionH>
            <wp:positionV relativeFrom="paragraph">
              <wp:posOffset>260350</wp:posOffset>
            </wp:positionV>
            <wp:extent cx="5444490" cy="2638425"/>
            <wp:effectExtent l="0" t="1390650" r="0" b="12287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pengguna.png"/>
                    <pic:cNvPicPr/>
                  </pic:nvPicPr>
                  <pic:blipFill>
                    <a:blip r:embed="rId209" cstate="print">
                      <a:extLst>
                        <a:ext uri="{28A0092B-C50C-407E-A947-70E740481C1C}">
                          <a14:useLocalDpi xmlns:a14="http://schemas.microsoft.com/office/drawing/2010/main" val="0"/>
                        </a:ext>
                      </a:extLst>
                    </a:blip>
                    <a:stretch>
                      <a:fillRect/>
                    </a:stretch>
                  </pic:blipFill>
                  <pic:spPr>
                    <a:xfrm rot="5400000">
                      <a:off x="0" y="0"/>
                      <a:ext cx="5444490" cy="2638425"/>
                    </a:xfrm>
                    <a:prstGeom prst="rect">
                      <a:avLst/>
                    </a:prstGeom>
                  </pic:spPr>
                </pic:pic>
              </a:graphicData>
            </a:graphic>
            <wp14:sizeRelH relativeFrom="margin">
              <wp14:pctWidth>0</wp14:pctWidth>
            </wp14:sizeRelH>
            <wp14:sizeRelV relativeFrom="margin">
              <wp14:pctHeight>0</wp14:pctHeight>
            </wp14:sizeRelV>
          </wp:anchor>
        </w:drawing>
      </w:r>
    </w:p>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836244" w:rsidRDefault="00836244" w:rsidP="0055358F"/>
    <w:p w:rsidR="00836244" w:rsidRDefault="00836244"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7259E5" w:rsidP="0055358F"/>
    <w:p w:rsidR="007259E5" w:rsidRDefault="00D7564E" w:rsidP="0055358F">
      <w:r>
        <w:rPr>
          <w:noProof/>
          <w:lang w:eastAsia="en-US"/>
        </w:rPr>
        <mc:AlternateContent>
          <mc:Choice Requires="wps">
            <w:drawing>
              <wp:anchor distT="0" distB="0" distL="114300" distR="114300" simplePos="0" relativeHeight="251690496" behindDoc="0" locked="0" layoutInCell="1" allowOverlap="1">
                <wp:simplePos x="0" y="0"/>
                <wp:positionH relativeFrom="column">
                  <wp:posOffset>226695</wp:posOffset>
                </wp:positionH>
                <wp:positionV relativeFrom="paragraph">
                  <wp:posOffset>59055</wp:posOffset>
                </wp:positionV>
                <wp:extent cx="3371850" cy="254635"/>
                <wp:effectExtent l="3810" t="2540" r="0" b="0"/>
                <wp:wrapNone/>
                <wp:docPr id="13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32163">
                            <w:pPr>
                              <w:pStyle w:val="Caption"/>
                              <w:rPr>
                                <w:noProof/>
                                <w:sz w:val="18"/>
                              </w:rPr>
                            </w:pPr>
                            <w:bookmarkStart w:id="766" w:name="_Toc441082093"/>
                            <w:r>
                              <w:rPr>
                                <w:sz w:val="18"/>
                              </w:rPr>
                              <w:t>Gambar 3.</w:t>
                            </w:r>
                            <w:r>
                              <w:rPr>
                                <w:sz w:val="18"/>
                              </w:rPr>
                              <w:fldChar w:fldCharType="begin"/>
                            </w:r>
                            <w:r>
                              <w:rPr>
                                <w:sz w:val="18"/>
                              </w:rPr>
                              <w:instrText xml:space="preserve"> SEQ Gambar \* ARABIC \s 1 </w:instrText>
                            </w:r>
                            <w:r>
                              <w:rPr>
                                <w:sz w:val="18"/>
                              </w:rPr>
                              <w:fldChar w:fldCharType="separate"/>
                            </w:r>
                            <w:r>
                              <w:rPr>
                                <w:noProof/>
                                <w:sz w:val="18"/>
                              </w:rPr>
                              <w:t>38</w:t>
                            </w:r>
                            <w:r>
                              <w:rPr>
                                <w:sz w:val="18"/>
                              </w:rPr>
                              <w:fldChar w:fldCharType="end"/>
                            </w:r>
                            <w:r>
                              <w:rPr>
                                <w:noProof/>
                                <w:sz w:val="18"/>
                              </w:rPr>
                              <w:t xml:space="preserve"> sequence diagram Menambah pengguna</w:t>
                            </w:r>
                            <w:bookmarkEnd w:id="766"/>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84" type="#_x0000_t202" style="position:absolute;left:0;text-align:left;margin-left:17.85pt;margin-top:4.65pt;width:265.5pt;height:20.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fr/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" filled="f" stroked="f">
                <v:textbox>
                  <w:txbxContent>
                    <w:p w:rsidR="00950408" w:rsidRDefault="00950408" w:rsidP="00F32163">
                      <w:pPr>
                        <w:pStyle w:val="Caption"/>
                        <w:rPr>
                          <w:noProof/>
                          <w:sz w:val="18"/>
                        </w:rPr>
                      </w:pPr>
                      <w:bookmarkStart w:id="767" w:name="_Toc441082093"/>
                      <w:r>
                        <w:rPr>
                          <w:sz w:val="18"/>
                        </w:rPr>
                        <w:t>Gambar 3.</w:t>
                      </w:r>
                      <w:r>
                        <w:rPr>
                          <w:sz w:val="18"/>
                        </w:rPr>
                        <w:fldChar w:fldCharType="begin"/>
                      </w:r>
                      <w:r>
                        <w:rPr>
                          <w:sz w:val="18"/>
                        </w:rPr>
                        <w:instrText xml:space="preserve"> SEQ Gambar \* ARABIC \s 1 </w:instrText>
                      </w:r>
                      <w:r>
                        <w:rPr>
                          <w:sz w:val="18"/>
                        </w:rPr>
                        <w:fldChar w:fldCharType="separate"/>
                      </w:r>
                      <w:r>
                        <w:rPr>
                          <w:noProof/>
                          <w:sz w:val="18"/>
                        </w:rPr>
                        <w:t>38</w:t>
                      </w:r>
                      <w:r>
                        <w:rPr>
                          <w:sz w:val="18"/>
                        </w:rPr>
                        <w:fldChar w:fldCharType="end"/>
                      </w:r>
                      <w:r>
                        <w:rPr>
                          <w:noProof/>
                          <w:sz w:val="18"/>
                        </w:rPr>
                        <w:t xml:space="preserve"> sequence diagram Menambah pengguna</w:t>
                      </w:r>
                      <w:bookmarkEnd w:id="767"/>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v:textbox>
              </v:shape>
            </w:pict>
          </mc:Fallback>
        </mc:AlternateContent>
      </w:r>
    </w:p>
    <w:p w:rsidR="00836244" w:rsidRDefault="00836244" w:rsidP="0055358F"/>
    <w:p w:rsidR="00836244" w:rsidRDefault="00836244" w:rsidP="0055358F"/>
    <w:p w:rsidR="007259E5" w:rsidRDefault="007259E5" w:rsidP="0055358F"/>
    <w:p w:rsidR="00836244" w:rsidRDefault="00836244" w:rsidP="0055358F"/>
    <w:p w:rsidR="00F32163" w:rsidRDefault="00F32163" w:rsidP="0055358F"/>
    <w:p w:rsidR="00F32163" w:rsidRDefault="00F32163" w:rsidP="00F32163">
      <w:pPr>
        <w:tabs>
          <w:tab w:val="left" w:pos="4425"/>
        </w:tabs>
      </w:pPr>
      <w:r>
        <w:lastRenderedPageBreak/>
        <w:tab/>
      </w:r>
    </w:p>
    <w:p w:rsidR="00F32163" w:rsidRDefault="00F32163" w:rsidP="0055358F"/>
    <w:p w:rsidR="00F32163" w:rsidRDefault="00F32163" w:rsidP="0055358F"/>
    <w:p w:rsidR="00F32163" w:rsidRDefault="00F32163" w:rsidP="0055358F"/>
    <w:p w:rsidR="00F32163" w:rsidRDefault="00F32163" w:rsidP="0055358F"/>
    <w:p w:rsidR="00F32163" w:rsidRDefault="00836244" w:rsidP="0055358F">
      <w:r>
        <w:rPr>
          <w:noProof/>
          <w:lang w:eastAsia="en-US"/>
        </w:rPr>
        <w:drawing>
          <wp:anchor distT="0" distB="0" distL="114300" distR="114300" simplePos="0" relativeHeight="251812864" behindDoc="0" locked="0" layoutInCell="1" allowOverlap="1" wp14:anchorId="2171632F" wp14:editId="15F6CE6E">
            <wp:simplePos x="0" y="0"/>
            <wp:positionH relativeFrom="margin">
              <wp:posOffset>-872490</wp:posOffset>
            </wp:positionH>
            <wp:positionV relativeFrom="paragraph">
              <wp:posOffset>162824</wp:posOffset>
            </wp:positionV>
            <wp:extent cx="5453380" cy="2638425"/>
            <wp:effectExtent l="0" t="1390650" r="0" b="12096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mbah-pengguna-multi.png"/>
                    <pic:cNvPicPr/>
                  </pic:nvPicPr>
                  <pic:blipFill>
                    <a:blip r:embed="rId211" cstate="print">
                      <a:extLst>
                        <a:ext uri="{28A0092B-C50C-407E-A947-70E740481C1C}">
                          <a14:useLocalDpi xmlns:a14="http://schemas.microsoft.com/office/drawing/2010/main" val="0"/>
                        </a:ext>
                      </a:extLst>
                    </a:blip>
                    <a:stretch>
                      <a:fillRect/>
                    </a:stretch>
                  </pic:blipFill>
                  <pic:spPr>
                    <a:xfrm rot="5400000">
                      <a:off x="0" y="0"/>
                      <a:ext cx="5453380" cy="2638425"/>
                    </a:xfrm>
                    <a:prstGeom prst="rect">
                      <a:avLst/>
                    </a:prstGeom>
                  </pic:spPr>
                </pic:pic>
              </a:graphicData>
            </a:graphic>
            <wp14:sizeRelH relativeFrom="margin">
              <wp14:pctWidth>0</wp14:pctWidth>
            </wp14:sizeRelH>
            <wp14:sizeRelV relativeFrom="margin">
              <wp14:pctHeight>0</wp14:pctHeight>
            </wp14:sizeRelV>
          </wp:anchor>
        </w:drawing>
      </w:r>
    </w:p>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D7564E" w:rsidP="0055358F">
      <w:r>
        <w:rPr>
          <w:noProof/>
          <w:lang w:eastAsia="en-US"/>
        </w:rPr>
        <mc:AlternateContent>
          <mc:Choice Requires="wps">
            <w:drawing>
              <wp:anchor distT="0" distB="0" distL="114300" distR="114300" simplePos="0" relativeHeight="251691520" behindDoc="0" locked="0" layoutInCell="1" allowOverlap="1">
                <wp:simplePos x="0" y="0"/>
                <wp:positionH relativeFrom="column">
                  <wp:posOffset>-123190</wp:posOffset>
                </wp:positionH>
                <wp:positionV relativeFrom="paragraph">
                  <wp:posOffset>58420</wp:posOffset>
                </wp:positionV>
                <wp:extent cx="3950335" cy="276860"/>
                <wp:effectExtent l="0" t="635" r="0" b="0"/>
                <wp:wrapNone/>
                <wp:docPr id="13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32163">
                            <w:pPr>
                              <w:pStyle w:val="Caption"/>
                              <w:rPr>
                                <w:noProof/>
                                <w:sz w:val="18"/>
                              </w:rPr>
                            </w:pPr>
                            <w:bookmarkStart w:id="768" w:name="_Toc441082094"/>
                            <w:r>
                              <w:rPr>
                                <w:sz w:val="18"/>
                              </w:rPr>
                              <w:t>Gambar 3.</w:t>
                            </w:r>
                            <w:r>
                              <w:rPr>
                                <w:sz w:val="18"/>
                              </w:rPr>
                              <w:fldChar w:fldCharType="begin"/>
                            </w:r>
                            <w:r>
                              <w:rPr>
                                <w:sz w:val="18"/>
                              </w:rPr>
                              <w:instrText xml:space="preserve"> SEQ Gambar \* ARABIC \s 1 </w:instrText>
                            </w:r>
                            <w:r>
                              <w:rPr>
                                <w:sz w:val="18"/>
                              </w:rPr>
                              <w:fldChar w:fldCharType="separate"/>
                            </w:r>
                            <w:r>
                              <w:rPr>
                                <w:noProof/>
                                <w:sz w:val="18"/>
                              </w:rPr>
                              <w:t>39</w:t>
                            </w:r>
                            <w:r>
                              <w:rPr>
                                <w:sz w:val="18"/>
                              </w:rPr>
                              <w:fldChar w:fldCharType="end"/>
                            </w:r>
                            <w:r>
                              <w:rPr>
                                <w:noProof/>
                                <w:sz w:val="18"/>
                              </w:rPr>
                              <w:t xml:space="preserve"> sequence diagram Menambah pengguna (dengan </w:t>
                            </w:r>
                            <w:r w:rsidRPr="00A50AFE">
                              <w:rPr>
                                <w:i/>
                                <w:noProof/>
                                <w:sz w:val="18"/>
                              </w:rPr>
                              <w:t>CSV</w:t>
                            </w:r>
                            <w:r>
                              <w:rPr>
                                <w:noProof/>
                                <w:sz w:val="18"/>
                              </w:rPr>
                              <w:t>)</w:t>
                            </w:r>
                            <w:bookmarkEnd w:id="768"/>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85" type="#_x0000_t202" style="position:absolute;left:0;text-align:left;margin-left:-9.7pt;margin-top:4.6pt;width:311.05pt;height:21.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Ti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" filled="f" stroked="f">
                <v:textbox>
                  <w:txbxContent>
                    <w:p w:rsidR="00950408" w:rsidRDefault="00950408" w:rsidP="00F32163">
                      <w:pPr>
                        <w:pStyle w:val="Caption"/>
                        <w:rPr>
                          <w:noProof/>
                          <w:sz w:val="18"/>
                        </w:rPr>
                      </w:pPr>
                      <w:bookmarkStart w:id="769" w:name="_Toc441082094"/>
                      <w:r>
                        <w:rPr>
                          <w:sz w:val="18"/>
                        </w:rPr>
                        <w:t>Gambar 3.</w:t>
                      </w:r>
                      <w:r>
                        <w:rPr>
                          <w:sz w:val="18"/>
                        </w:rPr>
                        <w:fldChar w:fldCharType="begin"/>
                      </w:r>
                      <w:r>
                        <w:rPr>
                          <w:sz w:val="18"/>
                        </w:rPr>
                        <w:instrText xml:space="preserve"> SEQ Gambar \* ARABIC \s 1 </w:instrText>
                      </w:r>
                      <w:r>
                        <w:rPr>
                          <w:sz w:val="18"/>
                        </w:rPr>
                        <w:fldChar w:fldCharType="separate"/>
                      </w:r>
                      <w:r>
                        <w:rPr>
                          <w:noProof/>
                          <w:sz w:val="18"/>
                        </w:rPr>
                        <w:t>39</w:t>
                      </w:r>
                      <w:r>
                        <w:rPr>
                          <w:sz w:val="18"/>
                        </w:rPr>
                        <w:fldChar w:fldCharType="end"/>
                      </w:r>
                      <w:r>
                        <w:rPr>
                          <w:noProof/>
                          <w:sz w:val="18"/>
                        </w:rPr>
                        <w:t xml:space="preserve"> sequence diagram Menambah pengguna (dengan </w:t>
                      </w:r>
                      <w:r w:rsidRPr="00A50AFE">
                        <w:rPr>
                          <w:i/>
                          <w:noProof/>
                          <w:sz w:val="18"/>
                        </w:rPr>
                        <w:t>CSV</w:t>
                      </w:r>
                      <w:r>
                        <w:rPr>
                          <w:noProof/>
                          <w:sz w:val="18"/>
                        </w:rPr>
                        <w:t>)</w:t>
                      </w:r>
                      <w:bookmarkEnd w:id="769"/>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v:textbox>
              </v:shape>
            </w:pict>
          </mc:Fallback>
        </mc:AlternateContent>
      </w:r>
    </w:p>
    <w:p w:rsidR="00F32163" w:rsidRDefault="00F32163" w:rsidP="0055358F"/>
    <w:p w:rsidR="00B86B58" w:rsidRDefault="00B86B58" w:rsidP="0055358F"/>
    <w:p w:rsidR="00F32163" w:rsidRDefault="00F32163" w:rsidP="0055358F">
      <w:r>
        <w:rPr>
          <w:noProof/>
          <w:lang w:eastAsia="en-US"/>
        </w:rPr>
        <w:drawing>
          <wp:anchor distT="0" distB="0" distL="114300" distR="114300" simplePos="0" relativeHeight="251503616" behindDoc="0" locked="0" layoutInCell="1" allowOverlap="1" wp14:anchorId="385A08F6" wp14:editId="71168547">
            <wp:simplePos x="0" y="0"/>
            <wp:positionH relativeFrom="margin">
              <wp:align>center</wp:align>
            </wp:positionH>
            <wp:positionV relativeFrom="paragraph">
              <wp:posOffset>-5080</wp:posOffset>
            </wp:positionV>
            <wp:extent cx="3682800" cy="1846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pus-pengguna.png"/>
                    <pic:cNvPicPr/>
                  </pic:nvPicPr>
                  <pic:blipFill>
                    <a:blip r:embed="rId212">
                      <a:extLst>
                        <a:ext uri="{28A0092B-C50C-407E-A947-70E740481C1C}">
                          <a14:useLocalDpi xmlns:a14="http://schemas.microsoft.com/office/drawing/2010/main" val="0"/>
                        </a:ext>
                      </a:extLst>
                    </a:blip>
                    <a:stretch>
                      <a:fillRect/>
                    </a:stretch>
                  </pic:blipFill>
                  <pic:spPr>
                    <a:xfrm>
                      <a:off x="0" y="0"/>
                      <a:ext cx="3682800" cy="1846800"/>
                    </a:xfrm>
                    <a:prstGeom prst="rect">
                      <a:avLst/>
                    </a:prstGeom>
                  </pic:spPr>
                </pic:pic>
              </a:graphicData>
            </a:graphic>
            <wp14:sizeRelH relativeFrom="margin">
              <wp14:pctWidth>0</wp14:pctWidth>
            </wp14:sizeRelH>
            <wp14:sizeRelV relativeFrom="margin">
              <wp14:pctHeight>0</wp14:pctHeight>
            </wp14:sizeRelV>
          </wp:anchor>
        </w:drawing>
      </w:r>
    </w:p>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D7564E" w:rsidP="0055358F">
      <w:r>
        <w:rPr>
          <w:noProof/>
          <w:lang w:eastAsia="en-US"/>
        </w:rPr>
        <mc:AlternateContent>
          <mc:Choice Requires="wps">
            <w:drawing>
              <wp:anchor distT="0" distB="0" distL="114300" distR="114300" simplePos="0" relativeHeight="251692544" behindDoc="0" locked="0" layoutInCell="1" allowOverlap="1">
                <wp:simplePos x="0" y="0"/>
                <wp:positionH relativeFrom="column">
                  <wp:align>center</wp:align>
                </wp:positionH>
                <wp:positionV relativeFrom="paragraph">
                  <wp:posOffset>45720</wp:posOffset>
                </wp:positionV>
                <wp:extent cx="3950335" cy="276860"/>
                <wp:effectExtent l="0" t="0" r="0" b="1905"/>
                <wp:wrapNone/>
                <wp:docPr id="13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F32163">
                            <w:pPr>
                              <w:pStyle w:val="Caption"/>
                              <w:rPr>
                                <w:noProof/>
                                <w:sz w:val="18"/>
                              </w:rPr>
                            </w:pPr>
                            <w:bookmarkStart w:id="770" w:name="_Toc441082095"/>
                            <w:r>
                              <w:rPr>
                                <w:sz w:val="18"/>
                              </w:rPr>
                              <w:t>Gambar 3.</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Pr>
                                <w:noProof/>
                                <w:sz w:val="18"/>
                              </w:rPr>
                              <w:t xml:space="preserve"> sequence diagram Menonaktifkan pengguna</w:t>
                            </w:r>
                            <w:bookmarkEnd w:id="770"/>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86" type="#_x0000_t202" style="position:absolute;left:0;text-align:left;margin-left:0;margin-top:3.6pt;width:311.05pt;height:21.8pt;z-index:2516925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MEvAIAAMQ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" filled="f" stroked="f">
                <v:textbox>
                  <w:txbxContent>
                    <w:p w:rsidR="00950408" w:rsidRDefault="00950408" w:rsidP="00F32163">
                      <w:pPr>
                        <w:pStyle w:val="Caption"/>
                        <w:rPr>
                          <w:noProof/>
                          <w:sz w:val="18"/>
                        </w:rPr>
                      </w:pPr>
                      <w:bookmarkStart w:id="771" w:name="_Toc441082095"/>
                      <w:r>
                        <w:rPr>
                          <w:sz w:val="18"/>
                        </w:rPr>
                        <w:t>Gambar 3.</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Pr>
                          <w:noProof/>
                          <w:sz w:val="18"/>
                        </w:rPr>
                        <w:t xml:space="preserve"> sequence diagram Menonaktifkan pengguna</w:t>
                      </w:r>
                      <w:bookmarkEnd w:id="771"/>
                    </w:p>
                    <w:p w:rsidR="00950408" w:rsidRDefault="00950408" w:rsidP="00F32163">
                      <w:pPr>
                        <w:pStyle w:val="Caption"/>
                        <w:rPr>
                          <w:noProof/>
                          <w:sz w:val="18"/>
                        </w:rPr>
                      </w:pPr>
                      <w:r>
                        <w:rPr>
                          <w:noProof/>
                          <w:sz w:val="18"/>
                        </w:rPr>
                        <w:t xml:space="preserve"> </w:t>
                      </w:r>
                    </w:p>
                    <w:p w:rsidR="00950408" w:rsidRPr="00780CEE" w:rsidRDefault="00950408" w:rsidP="00F32163"/>
                    <w:p w:rsidR="00950408" w:rsidRPr="00CA1C5E" w:rsidRDefault="00950408" w:rsidP="00F32163"/>
                    <w:p w:rsidR="00950408" w:rsidRPr="00956456" w:rsidRDefault="00950408" w:rsidP="00F32163">
                      <w:pPr>
                        <w:rPr>
                          <w:sz w:val="18"/>
                          <w:szCs w:val="18"/>
                        </w:rPr>
                      </w:pPr>
                    </w:p>
                  </w:txbxContent>
                </v:textbox>
              </v:shape>
            </w:pict>
          </mc:Fallback>
        </mc:AlternateContent>
      </w:r>
    </w:p>
    <w:p w:rsidR="00F32163" w:rsidRDefault="00F32163" w:rsidP="0055358F"/>
    <w:p w:rsidR="00F32163" w:rsidRDefault="00F32163" w:rsidP="0055358F"/>
    <w:p w:rsidR="00203238" w:rsidRDefault="00203238" w:rsidP="0055358F"/>
    <w:p w:rsidR="00203238" w:rsidRDefault="00203238" w:rsidP="0055358F"/>
    <w:p w:rsidR="00F32163" w:rsidRDefault="00B86B58" w:rsidP="0055358F">
      <w:r>
        <w:rPr>
          <w:noProof/>
          <w:lang w:eastAsia="en-US"/>
        </w:rPr>
        <w:drawing>
          <wp:anchor distT="0" distB="0" distL="114300" distR="114300" simplePos="0" relativeHeight="251495424" behindDoc="0" locked="0" layoutInCell="1" allowOverlap="1" wp14:anchorId="0803F2AD" wp14:editId="1A819052">
            <wp:simplePos x="0" y="0"/>
            <wp:positionH relativeFrom="margin">
              <wp:align>center</wp:align>
            </wp:positionH>
            <wp:positionV relativeFrom="paragraph">
              <wp:posOffset>144917</wp:posOffset>
            </wp:positionV>
            <wp:extent cx="3614400" cy="19440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pus-pengguna-multi.png"/>
                    <pic:cNvPicPr/>
                  </pic:nvPicPr>
                  <pic:blipFill>
                    <a:blip r:embed="rId213">
                      <a:extLst>
                        <a:ext uri="{28A0092B-C50C-407E-A947-70E740481C1C}">
                          <a14:useLocalDpi xmlns:a14="http://schemas.microsoft.com/office/drawing/2010/main" val="0"/>
                        </a:ext>
                      </a:extLst>
                    </a:blip>
                    <a:stretch>
                      <a:fillRect/>
                    </a:stretch>
                  </pic:blipFill>
                  <pic:spPr>
                    <a:xfrm>
                      <a:off x="0" y="0"/>
                      <a:ext cx="3614400" cy="1944000"/>
                    </a:xfrm>
                    <a:prstGeom prst="rect">
                      <a:avLst/>
                    </a:prstGeom>
                  </pic:spPr>
                </pic:pic>
              </a:graphicData>
            </a:graphic>
            <wp14:sizeRelH relativeFrom="margin">
              <wp14:pctWidth>0</wp14:pctWidth>
            </wp14:sizeRelH>
            <wp14:sizeRelV relativeFrom="margin">
              <wp14:pctHeight>0</wp14:pctHeight>
            </wp14:sizeRelV>
          </wp:anchor>
        </w:drawing>
      </w:r>
    </w:p>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B86B58" w:rsidRDefault="00B86B58" w:rsidP="0055358F"/>
    <w:p w:rsidR="00B86B58" w:rsidRDefault="00B86B58" w:rsidP="0055358F"/>
    <w:p w:rsidR="00B86B58" w:rsidRDefault="00D7564E" w:rsidP="0055358F">
      <w:r>
        <w:rPr>
          <w:noProof/>
          <w:lang w:eastAsia="en-US"/>
        </w:rPr>
        <mc:AlternateContent>
          <mc:Choice Requires="wps">
            <w:drawing>
              <wp:anchor distT="0" distB="0" distL="114300" distR="114300" simplePos="0" relativeHeight="251693568" behindDoc="0" locked="0" layoutInCell="1" allowOverlap="1">
                <wp:simplePos x="0" y="0"/>
                <wp:positionH relativeFrom="column">
                  <wp:align>center</wp:align>
                </wp:positionH>
                <wp:positionV relativeFrom="paragraph">
                  <wp:posOffset>139700</wp:posOffset>
                </wp:positionV>
                <wp:extent cx="3950335" cy="276860"/>
                <wp:effectExtent l="0" t="3810" r="0" b="0"/>
                <wp:wrapNone/>
                <wp:docPr id="132"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B86B58">
                            <w:pPr>
                              <w:pStyle w:val="Caption"/>
                              <w:rPr>
                                <w:noProof/>
                                <w:sz w:val="18"/>
                              </w:rPr>
                            </w:pPr>
                            <w:bookmarkStart w:id="772" w:name="_Toc441082096"/>
                            <w:r>
                              <w:rPr>
                                <w:sz w:val="18"/>
                              </w:rPr>
                              <w:t>Gambar 3.</w:t>
                            </w:r>
                            <w:r>
                              <w:rPr>
                                <w:sz w:val="18"/>
                              </w:rPr>
                              <w:fldChar w:fldCharType="begin"/>
                            </w:r>
                            <w:r>
                              <w:rPr>
                                <w:sz w:val="18"/>
                              </w:rPr>
                              <w:instrText xml:space="preserve"> SEQ Gambar \* ARABIC \s 1 </w:instrText>
                            </w:r>
                            <w:r>
                              <w:rPr>
                                <w:sz w:val="18"/>
                              </w:rPr>
                              <w:fldChar w:fldCharType="separate"/>
                            </w:r>
                            <w:r>
                              <w:rPr>
                                <w:noProof/>
                                <w:sz w:val="18"/>
                              </w:rPr>
                              <w:t>41</w:t>
                            </w:r>
                            <w:r>
                              <w:rPr>
                                <w:sz w:val="18"/>
                              </w:rPr>
                              <w:fldChar w:fldCharType="end"/>
                            </w:r>
                            <w:r>
                              <w:rPr>
                                <w:noProof/>
                                <w:sz w:val="18"/>
                              </w:rPr>
                              <w:t xml:space="preserve"> sequence diagram Menonaktifkan pengguna (</w:t>
                            </w:r>
                            <w:r w:rsidRPr="00405F84">
                              <w:rPr>
                                <w:i/>
                                <w:noProof/>
                                <w:sz w:val="18"/>
                              </w:rPr>
                              <w:t>multiple</w:t>
                            </w:r>
                            <w:r>
                              <w:rPr>
                                <w:noProof/>
                                <w:sz w:val="18"/>
                              </w:rPr>
                              <w:t>)</w:t>
                            </w:r>
                            <w:bookmarkEnd w:id="772"/>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87" type="#_x0000_t202" style="position:absolute;left:0;text-align:left;margin-left:0;margin-top:11pt;width:311.05pt;height:21.8pt;z-index:2516935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hwvQIAAMQ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" filled="f" stroked="f">
                <v:textbox>
                  <w:txbxContent>
                    <w:p w:rsidR="00950408" w:rsidRDefault="00950408" w:rsidP="00B86B58">
                      <w:pPr>
                        <w:pStyle w:val="Caption"/>
                        <w:rPr>
                          <w:noProof/>
                          <w:sz w:val="18"/>
                        </w:rPr>
                      </w:pPr>
                      <w:bookmarkStart w:id="773" w:name="_Toc441082096"/>
                      <w:r>
                        <w:rPr>
                          <w:sz w:val="18"/>
                        </w:rPr>
                        <w:t>Gambar 3.</w:t>
                      </w:r>
                      <w:r>
                        <w:rPr>
                          <w:sz w:val="18"/>
                        </w:rPr>
                        <w:fldChar w:fldCharType="begin"/>
                      </w:r>
                      <w:r>
                        <w:rPr>
                          <w:sz w:val="18"/>
                        </w:rPr>
                        <w:instrText xml:space="preserve"> SEQ Gambar \* ARABIC \s 1 </w:instrText>
                      </w:r>
                      <w:r>
                        <w:rPr>
                          <w:sz w:val="18"/>
                        </w:rPr>
                        <w:fldChar w:fldCharType="separate"/>
                      </w:r>
                      <w:r>
                        <w:rPr>
                          <w:noProof/>
                          <w:sz w:val="18"/>
                        </w:rPr>
                        <w:t>41</w:t>
                      </w:r>
                      <w:r>
                        <w:rPr>
                          <w:sz w:val="18"/>
                        </w:rPr>
                        <w:fldChar w:fldCharType="end"/>
                      </w:r>
                      <w:r>
                        <w:rPr>
                          <w:noProof/>
                          <w:sz w:val="18"/>
                        </w:rPr>
                        <w:t xml:space="preserve"> sequence diagram Menonaktifkan pengguna (</w:t>
                      </w:r>
                      <w:r w:rsidRPr="00405F84">
                        <w:rPr>
                          <w:i/>
                          <w:noProof/>
                          <w:sz w:val="18"/>
                        </w:rPr>
                        <w:t>multiple</w:t>
                      </w:r>
                      <w:r>
                        <w:rPr>
                          <w:noProof/>
                          <w:sz w:val="18"/>
                        </w:rPr>
                        <w:t>)</w:t>
                      </w:r>
                      <w:bookmarkEnd w:id="773"/>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v:textbox>
              </v:shape>
            </w:pict>
          </mc:Fallback>
        </mc:AlternateContent>
      </w:r>
    </w:p>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F32163" w:rsidRDefault="00F32163"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8A1BD6" w:rsidP="0055358F">
      <w:r>
        <w:rPr>
          <w:noProof/>
          <w:lang w:eastAsia="en-US"/>
        </w:rPr>
        <w:drawing>
          <wp:anchor distT="0" distB="0" distL="114300" distR="114300" simplePos="0" relativeHeight="251845632" behindDoc="0" locked="0" layoutInCell="1" allowOverlap="1" wp14:anchorId="778A597A" wp14:editId="1197864C">
            <wp:simplePos x="0" y="0"/>
            <wp:positionH relativeFrom="margin">
              <wp:posOffset>-827444</wp:posOffset>
            </wp:positionH>
            <wp:positionV relativeFrom="paragraph">
              <wp:posOffset>249592</wp:posOffset>
            </wp:positionV>
            <wp:extent cx="5506617" cy="2260686"/>
            <wp:effectExtent l="0" t="1600200" r="0" b="14922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bah-hak-akses-pengguna.png"/>
                    <pic:cNvPicPr/>
                  </pic:nvPicPr>
                  <pic:blipFill>
                    <a:blip r:embed="rId214" cstate="print">
                      <a:extLst>
                        <a:ext uri="{28A0092B-C50C-407E-A947-70E740481C1C}">
                          <a14:useLocalDpi xmlns:a14="http://schemas.microsoft.com/office/drawing/2010/main" val="0"/>
                        </a:ext>
                      </a:extLst>
                    </a:blip>
                    <a:stretch>
                      <a:fillRect/>
                    </a:stretch>
                  </pic:blipFill>
                  <pic:spPr>
                    <a:xfrm rot="5400000">
                      <a:off x="0" y="0"/>
                      <a:ext cx="5516549" cy="2264763"/>
                    </a:xfrm>
                    <a:prstGeom prst="rect">
                      <a:avLst/>
                    </a:prstGeom>
                  </pic:spPr>
                </pic:pic>
              </a:graphicData>
            </a:graphic>
            <wp14:sizeRelH relativeFrom="margin">
              <wp14:pctWidth>0</wp14:pctWidth>
            </wp14:sizeRelH>
            <wp14:sizeRelV relativeFrom="margin">
              <wp14:pctHeight>0</wp14:pctHeight>
            </wp14:sizeRelV>
          </wp:anchor>
        </w:drawing>
      </w:r>
    </w:p>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F32163" w:rsidRDefault="00F32163"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836244" w:rsidP="0055358F"/>
    <w:p w:rsidR="00836244" w:rsidRDefault="00D7564E" w:rsidP="0055358F">
      <w:r>
        <w:rPr>
          <w:noProof/>
          <w:lang w:eastAsia="en-US"/>
        </w:rPr>
        <mc:AlternateContent>
          <mc:Choice Requires="wps">
            <w:drawing>
              <wp:anchor distT="0" distB="0" distL="114300" distR="114300" simplePos="0" relativeHeight="251694592" behindDoc="0" locked="0" layoutInCell="1" allowOverlap="1">
                <wp:simplePos x="0" y="0"/>
                <wp:positionH relativeFrom="column">
                  <wp:posOffset>-16510</wp:posOffset>
                </wp:positionH>
                <wp:positionV relativeFrom="paragraph">
                  <wp:posOffset>35560</wp:posOffset>
                </wp:positionV>
                <wp:extent cx="3950335" cy="276860"/>
                <wp:effectExtent l="0" t="0" r="4445" b="1270"/>
                <wp:wrapNone/>
                <wp:docPr id="13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B86B58">
                            <w:pPr>
                              <w:pStyle w:val="Caption"/>
                              <w:rPr>
                                <w:noProof/>
                                <w:sz w:val="18"/>
                              </w:rPr>
                            </w:pPr>
                            <w:bookmarkStart w:id="774" w:name="_Toc441082097"/>
                            <w:r>
                              <w:rPr>
                                <w:sz w:val="18"/>
                              </w:rPr>
                              <w:t>Gambar 3.</w:t>
                            </w:r>
                            <w:r>
                              <w:rPr>
                                <w:sz w:val="18"/>
                              </w:rPr>
                              <w:fldChar w:fldCharType="begin"/>
                            </w:r>
                            <w:r>
                              <w:rPr>
                                <w:sz w:val="18"/>
                              </w:rPr>
                              <w:instrText xml:space="preserve"> SEQ Gambar \* ARABIC \s 1 </w:instrText>
                            </w:r>
                            <w:r>
                              <w:rPr>
                                <w:sz w:val="18"/>
                              </w:rPr>
                              <w:fldChar w:fldCharType="separate"/>
                            </w:r>
                            <w:r>
                              <w:rPr>
                                <w:noProof/>
                                <w:sz w:val="18"/>
                              </w:rPr>
                              <w:t>42</w:t>
                            </w:r>
                            <w:r>
                              <w:rPr>
                                <w:sz w:val="18"/>
                              </w:rPr>
                              <w:fldChar w:fldCharType="end"/>
                            </w:r>
                            <w:r>
                              <w:rPr>
                                <w:noProof/>
                                <w:sz w:val="18"/>
                              </w:rPr>
                              <w:t xml:space="preserve"> sequence diagram Menambah hak akses pengguna</w:t>
                            </w:r>
                            <w:bookmarkEnd w:id="774"/>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88" type="#_x0000_t202" style="position:absolute;left:0;text-align:left;margin-left:-1.3pt;margin-top:2.8pt;width:311.05pt;height:21.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vvQIAAMQ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" filled="f" stroked="f">
                <v:textbox>
                  <w:txbxContent>
                    <w:p w:rsidR="00950408" w:rsidRDefault="00950408" w:rsidP="00B86B58">
                      <w:pPr>
                        <w:pStyle w:val="Caption"/>
                        <w:rPr>
                          <w:noProof/>
                          <w:sz w:val="18"/>
                        </w:rPr>
                      </w:pPr>
                      <w:bookmarkStart w:id="775" w:name="_Toc441082097"/>
                      <w:r>
                        <w:rPr>
                          <w:sz w:val="18"/>
                        </w:rPr>
                        <w:t>Gambar 3.</w:t>
                      </w:r>
                      <w:r>
                        <w:rPr>
                          <w:sz w:val="18"/>
                        </w:rPr>
                        <w:fldChar w:fldCharType="begin"/>
                      </w:r>
                      <w:r>
                        <w:rPr>
                          <w:sz w:val="18"/>
                        </w:rPr>
                        <w:instrText xml:space="preserve"> SEQ Gambar \* ARABIC \s 1 </w:instrText>
                      </w:r>
                      <w:r>
                        <w:rPr>
                          <w:sz w:val="18"/>
                        </w:rPr>
                        <w:fldChar w:fldCharType="separate"/>
                      </w:r>
                      <w:r>
                        <w:rPr>
                          <w:noProof/>
                          <w:sz w:val="18"/>
                        </w:rPr>
                        <w:t>42</w:t>
                      </w:r>
                      <w:r>
                        <w:rPr>
                          <w:sz w:val="18"/>
                        </w:rPr>
                        <w:fldChar w:fldCharType="end"/>
                      </w:r>
                      <w:r>
                        <w:rPr>
                          <w:noProof/>
                          <w:sz w:val="18"/>
                        </w:rPr>
                        <w:t xml:space="preserve"> sequence diagram Menambah hak akses pengguna</w:t>
                      </w:r>
                      <w:bookmarkEnd w:id="775"/>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v:textbox>
              </v:shape>
            </w:pict>
          </mc:Fallback>
        </mc:AlternateContent>
      </w:r>
    </w:p>
    <w:p w:rsidR="00836244" w:rsidRDefault="00836244" w:rsidP="0055358F"/>
    <w:p w:rsidR="00F32163" w:rsidRDefault="00B86B58" w:rsidP="0055358F">
      <w:r>
        <w:rPr>
          <w:noProof/>
          <w:lang w:eastAsia="en-US"/>
        </w:rPr>
        <w:drawing>
          <wp:anchor distT="0" distB="0" distL="114300" distR="114300" simplePos="0" relativeHeight="251673600" behindDoc="0" locked="0" layoutInCell="1" allowOverlap="1" wp14:anchorId="7D07D784" wp14:editId="30E3CEDA">
            <wp:simplePos x="0" y="0"/>
            <wp:positionH relativeFrom="column">
              <wp:posOffset>123825</wp:posOffset>
            </wp:positionH>
            <wp:positionV relativeFrom="paragraph">
              <wp:posOffset>69850</wp:posOffset>
            </wp:positionV>
            <wp:extent cx="3708400" cy="19913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pus-hak-akses-pengguna.png"/>
                    <pic:cNvPicPr/>
                  </pic:nvPicPr>
                  <pic:blipFill>
                    <a:blip r:embed="rId215">
                      <a:extLst>
                        <a:ext uri="{28A0092B-C50C-407E-A947-70E740481C1C}">
                          <a14:useLocalDpi xmlns:a14="http://schemas.microsoft.com/office/drawing/2010/main" val="0"/>
                        </a:ext>
                      </a:extLst>
                    </a:blip>
                    <a:stretch>
                      <a:fillRect/>
                    </a:stretch>
                  </pic:blipFill>
                  <pic:spPr>
                    <a:xfrm>
                      <a:off x="0" y="0"/>
                      <a:ext cx="3708400" cy="1991360"/>
                    </a:xfrm>
                    <a:prstGeom prst="rect">
                      <a:avLst/>
                    </a:prstGeom>
                  </pic:spPr>
                </pic:pic>
              </a:graphicData>
            </a:graphic>
          </wp:anchor>
        </w:drawing>
      </w:r>
    </w:p>
    <w:p w:rsidR="00F32163" w:rsidRDefault="00F32163" w:rsidP="0055358F"/>
    <w:p w:rsidR="0070148A" w:rsidRDefault="0070148A"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 w:rsidR="00B86B58" w:rsidRDefault="00B86B58" w:rsidP="0055358F">
      <w:pPr>
        <w:rPr>
          <w:b/>
        </w:rPr>
      </w:pPr>
    </w:p>
    <w:p w:rsidR="00B86B58" w:rsidRDefault="00B86B58" w:rsidP="0055358F">
      <w:pPr>
        <w:rPr>
          <w:b/>
        </w:rPr>
      </w:pPr>
    </w:p>
    <w:p w:rsidR="00B86B58" w:rsidRDefault="00D7564E" w:rsidP="0055358F">
      <w:pPr>
        <w:rPr>
          <w:b/>
        </w:rPr>
      </w:pPr>
      <w:r>
        <w:rPr>
          <w:b/>
          <w:noProof/>
          <w:lang w:eastAsia="en-US"/>
        </w:rPr>
        <mc:AlternateContent>
          <mc:Choice Requires="wps">
            <w:drawing>
              <wp:anchor distT="0" distB="0" distL="114300" distR="114300" simplePos="0" relativeHeight="251695616" behindDoc="0" locked="0" layoutInCell="1" allowOverlap="1">
                <wp:simplePos x="0" y="0"/>
                <wp:positionH relativeFrom="column">
                  <wp:posOffset>31115</wp:posOffset>
                </wp:positionH>
                <wp:positionV relativeFrom="paragraph">
                  <wp:posOffset>13335</wp:posOffset>
                </wp:positionV>
                <wp:extent cx="3950335" cy="276860"/>
                <wp:effectExtent l="0" t="3175" r="3810" b="0"/>
                <wp:wrapNone/>
                <wp:docPr id="13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B86B58">
                            <w:pPr>
                              <w:pStyle w:val="Caption"/>
                              <w:rPr>
                                <w:noProof/>
                                <w:sz w:val="18"/>
                              </w:rPr>
                            </w:pPr>
                            <w:bookmarkStart w:id="776" w:name="_Toc441082098"/>
                            <w:r>
                              <w:rPr>
                                <w:sz w:val="18"/>
                              </w:rPr>
                              <w:t>Gambar 3.</w:t>
                            </w:r>
                            <w:r>
                              <w:rPr>
                                <w:sz w:val="18"/>
                              </w:rPr>
                              <w:fldChar w:fldCharType="begin"/>
                            </w:r>
                            <w:r>
                              <w:rPr>
                                <w:sz w:val="18"/>
                              </w:rPr>
                              <w:instrText xml:space="preserve"> SEQ Gambar \* ARABIC \s 1 </w:instrText>
                            </w:r>
                            <w:r>
                              <w:rPr>
                                <w:sz w:val="18"/>
                              </w:rPr>
                              <w:fldChar w:fldCharType="separate"/>
                            </w:r>
                            <w:r>
                              <w:rPr>
                                <w:noProof/>
                                <w:sz w:val="18"/>
                              </w:rPr>
                              <w:t>43</w:t>
                            </w:r>
                            <w:r>
                              <w:rPr>
                                <w:sz w:val="18"/>
                              </w:rPr>
                              <w:fldChar w:fldCharType="end"/>
                            </w:r>
                            <w:r>
                              <w:rPr>
                                <w:noProof/>
                                <w:sz w:val="18"/>
                              </w:rPr>
                              <w:t xml:space="preserve"> sequence diagram Menghapus hak akses pengguna</w:t>
                            </w:r>
                            <w:bookmarkEnd w:id="776"/>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89" type="#_x0000_t202" style="position:absolute;left:0;text-align:left;margin-left:2.45pt;margin-top:1.05pt;width:311.05pt;height:21.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" filled="f" stroked="f">
                <v:textbox>
                  <w:txbxContent>
                    <w:p w:rsidR="00950408" w:rsidRDefault="00950408" w:rsidP="00B86B58">
                      <w:pPr>
                        <w:pStyle w:val="Caption"/>
                        <w:rPr>
                          <w:noProof/>
                          <w:sz w:val="18"/>
                        </w:rPr>
                      </w:pPr>
                      <w:bookmarkStart w:id="777" w:name="_Toc441082098"/>
                      <w:r>
                        <w:rPr>
                          <w:sz w:val="18"/>
                        </w:rPr>
                        <w:t>Gambar 3.</w:t>
                      </w:r>
                      <w:r>
                        <w:rPr>
                          <w:sz w:val="18"/>
                        </w:rPr>
                        <w:fldChar w:fldCharType="begin"/>
                      </w:r>
                      <w:r>
                        <w:rPr>
                          <w:sz w:val="18"/>
                        </w:rPr>
                        <w:instrText xml:space="preserve"> SEQ Gambar \* ARABIC \s 1 </w:instrText>
                      </w:r>
                      <w:r>
                        <w:rPr>
                          <w:sz w:val="18"/>
                        </w:rPr>
                        <w:fldChar w:fldCharType="separate"/>
                      </w:r>
                      <w:r>
                        <w:rPr>
                          <w:noProof/>
                          <w:sz w:val="18"/>
                        </w:rPr>
                        <w:t>43</w:t>
                      </w:r>
                      <w:r>
                        <w:rPr>
                          <w:sz w:val="18"/>
                        </w:rPr>
                        <w:fldChar w:fldCharType="end"/>
                      </w:r>
                      <w:r>
                        <w:rPr>
                          <w:noProof/>
                          <w:sz w:val="18"/>
                        </w:rPr>
                        <w:t xml:space="preserve"> sequence diagram Menghapus hak akses pengguna</w:t>
                      </w:r>
                      <w:bookmarkEnd w:id="777"/>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v:textbox>
              </v:shape>
            </w:pict>
          </mc:Fallback>
        </mc:AlternateContent>
      </w:r>
    </w:p>
    <w:p w:rsidR="00B86B58" w:rsidRDefault="00B86B58" w:rsidP="0055358F">
      <w:pPr>
        <w:rPr>
          <w:b/>
        </w:rPr>
      </w:pPr>
    </w:p>
    <w:p w:rsidR="00B86B58" w:rsidRDefault="00B86B58" w:rsidP="0055358F">
      <w:pPr>
        <w:rPr>
          <w:b/>
        </w:rPr>
      </w:pPr>
    </w:p>
    <w:p w:rsidR="006318C6" w:rsidRDefault="006318C6" w:rsidP="0055358F">
      <w:pPr>
        <w:rPr>
          <w:b/>
        </w:rPr>
      </w:pPr>
    </w:p>
    <w:p w:rsidR="006318C6" w:rsidRDefault="006318C6" w:rsidP="0055358F">
      <w:pPr>
        <w:rPr>
          <w:b/>
        </w:rPr>
      </w:pPr>
    </w:p>
    <w:p w:rsidR="006318C6" w:rsidRDefault="006318C6" w:rsidP="0055358F">
      <w:pPr>
        <w:rPr>
          <w:b/>
        </w:rPr>
      </w:pPr>
    </w:p>
    <w:p w:rsidR="00B86B58" w:rsidRDefault="00E51E85" w:rsidP="0055358F">
      <w:pPr>
        <w:rPr>
          <w:b/>
        </w:rPr>
      </w:pPr>
      <w:r>
        <w:rPr>
          <w:b/>
          <w:noProof/>
          <w:lang w:eastAsia="en-US"/>
        </w:rPr>
        <w:drawing>
          <wp:anchor distT="0" distB="0" distL="114300" distR="114300" simplePos="0" relativeHeight="251480064" behindDoc="0" locked="0" layoutInCell="1" allowOverlap="1" wp14:anchorId="2E834A40" wp14:editId="7DC456E8">
            <wp:simplePos x="0" y="0"/>
            <wp:positionH relativeFrom="column">
              <wp:posOffset>231794</wp:posOffset>
            </wp:positionH>
            <wp:positionV relativeFrom="paragraph">
              <wp:posOffset>68915</wp:posOffset>
            </wp:positionV>
            <wp:extent cx="3486150" cy="197588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bah-peran-sd.png"/>
                    <pic:cNvPicPr/>
                  </pic:nvPicPr>
                  <pic:blipFill>
                    <a:blip r:embed="rId216">
                      <a:extLst>
                        <a:ext uri="{28A0092B-C50C-407E-A947-70E740481C1C}">
                          <a14:useLocalDpi xmlns:a14="http://schemas.microsoft.com/office/drawing/2010/main" val="0"/>
                        </a:ext>
                      </a:extLst>
                    </a:blip>
                    <a:stretch>
                      <a:fillRect/>
                    </a:stretch>
                  </pic:blipFill>
                  <pic:spPr>
                    <a:xfrm>
                      <a:off x="0" y="0"/>
                      <a:ext cx="3486150" cy="1975883"/>
                    </a:xfrm>
                    <a:prstGeom prst="rect">
                      <a:avLst/>
                    </a:prstGeom>
                  </pic:spPr>
                </pic:pic>
              </a:graphicData>
            </a:graphic>
            <wp14:sizeRelH relativeFrom="margin">
              <wp14:pctWidth>0</wp14:pctWidth>
            </wp14:sizeRelH>
            <wp14:sizeRelV relativeFrom="margin">
              <wp14:pctHeight>0</wp14:pctHeight>
            </wp14:sizeRelV>
          </wp:anchor>
        </w:drawing>
      </w: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D7564E" w:rsidP="0055358F">
      <w:pPr>
        <w:rPr>
          <w:b/>
        </w:rPr>
      </w:pPr>
      <w:r>
        <w:rPr>
          <w:b/>
          <w:noProof/>
          <w:lang w:eastAsia="en-US"/>
        </w:rPr>
        <mc:AlternateContent>
          <mc:Choice Requires="wps">
            <w:drawing>
              <wp:anchor distT="0" distB="0" distL="114300" distR="114300" simplePos="0" relativeHeight="251696640" behindDoc="0" locked="0" layoutInCell="1" allowOverlap="1">
                <wp:simplePos x="0" y="0"/>
                <wp:positionH relativeFrom="column">
                  <wp:posOffset>-17145</wp:posOffset>
                </wp:positionH>
                <wp:positionV relativeFrom="paragraph">
                  <wp:posOffset>111760</wp:posOffset>
                </wp:positionV>
                <wp:extent cx="3950335" cy="276860"/>
                <wp:effectExtent l="0" t="3175" r="4445" b="0"/>
                <wp:wrapNone/>
                <wp:docPr id="12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B86B58">
                            <w:pPr>
                              <w:pStyle w:val="Caption"/>
                              <w:rPr>
                                <w:noProof/>
                                <w:sz w:val="18"/>
                              </w:rPr>
                            </w:pPr>
                            <w:bookmarkStart w:id="778" w:name="_Ref436511250"/>
                            <w:bookmarkStart w:id="779" w:name="_Toc441082099"/>
                            <w:r>
                              <w:rPr>
                                <w:sz w:val="18"/>
                              </w:rPr>
                              <w:t>Gambar 3.</w:t>
                            </w:r>
                            <w:r>
                              <w:rPr>
                                <w:sz w:val="18"/>
                              </w:rPr>
                              <w:fldChar w:fldCharType="begin"/>
                            </w:r>
                            <w:r>
                              <w:rPr>
                                <w:sz w:val="18"/>
                              </w:rPr>
                              <w:instrText xml:space="preserve"> SEQ Gambar \* ARABIC \s 1 </w:instrText>
                            </w:r>
                            <w:r>
                              <w:rPr>
                                <w:sz w:val="18"/>
                              </w:rPr>
                              <w:fldChar w:fldCharType="separate"/>
                            </w:r>
                            <w:r>
                              <w:rPr>
                                <w:noProof/>
                                <w:sz w:val="18"/>
                              </w:rPr>
                              <w:t>44</w:t>
                            </w:r>
                            <w:r>
                              <w:rPr>
                                <w:sz w:val="18"/>
                              </w:rPr>
                              <w:fldChar w:fldCharType="end"/>
                            </w:r>
                            <w:bookmarkEnd w:id="778"/>
                            <w:r>
                              <w:rPr>
                                <w:noProof/>
                                <w:sz w:val="18"/>
                              </w:rPr>
                              <w:t xml:space="preserve"> sequence diagram Menambah peran</w:t>
                            </w:r>
                            <w:bookmarkEnd w:id="779"/>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90" type="#_x0000_t202" style="position:absolute;left:0;text-align:left;margin-left:-1.35pt;margin-top:8.8pt;width:311.05pt;height:21.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BtvQIAAMQ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" filled="f" stroked="f">
                <v:textbox>
                  <w:txbxContent>
                    <w:p w:rsidR="00950408" w:rsidRDefault="00950408" w:rsidP="00B86B58">
                      <w:pPr>
                        <w:pStyle w:val="Caption"/>
                        <w:rPr>
                          <w:noProof/>
                          <w:sz w:val="18"/>
                        </w:rPr>
                      </w:pPr>
                      <w:bookmarkStart w:id="780" w:name="_Ref436511250"/>
                      <w:bookmarkStart w:id="781" w:name="_Toc441082099"/>
                      <w:r>
                        <w:rPr>
                          <w:sz w:val="18"/>
                        </w:rPr>
                        <w:t>Gambar 3.</w:t>
                      </w:r>
                      <w:r>
                        <w:rPr>
                          <w:sz w:val="18"/>
                        </w:rPr>
                        <w:fldChar w:fldCharType="begin"/>
                      </w:r>
                      <w:r>
                        <w:rPr>
                          <w:sz w:val="18"/>
                        </w:rPr>
                        <w:instrText xml:space="preserve"> SEQ Gambar \* ARABIC \s 1 </w:instrText>
                      </w:r>
                      <w:r>
                        <w:rPr>
                          <w:sz w:val="18"/>
                        </w:rPr>
                        <w:fldChar w:fldCharType="separate"/>
                      </w:r>
                      <w:r>
                        <w:rPr>
                          <w:noProof/>
                          <w:sz w:val="18"/>
                        </w:rPr>
                        <w:t>44</w:t>
                      </w:r>
                      <w:r>
                        <w:rPr>
                          <w:sz w:val="18"/>
                        </w:rPr>
                        <w:fldChar w:fldCharType="end"/>
                      </w:r>
                      <w:bookmarkEnd w:id="780"/>
                      <w:r>
                        <w:rPr>
                          <w:noProof/>
                          <w:sz w:val="18"/>
                        </w:rPr>
                        <w:t xml:space="preserve"> sequence diagram Menambah peran</w:t>
                      </w:r>
                      <w:bookmarkEnd w:id="781"/>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v:textbox>
              </v:shape>
            </w:pict>
          </mc:Fallback>
        </mc:AlternateContent>
      </w:r>
    </w:p>
    <w:p w:rsidR="00B86B58" w:rsidRDefault="00B86B58" w:rsidP="0055358F">
      <w:pPr>
        <w:rPr>
          <w:b/>
        </w:rPr>
      </w:pPr>
    </w:p>
    <w:p w:rsidR="00203238" w:rsidRDefault="00203238" w:rsidP="0055358F">
      <w:pPr>
        <w:rPr>
          <w:b/>
        </w:rPr>
      </w:pPr>
    </w:p>
    <w:p w:rsidR="00203238" w:rsidRDefault="00203238" w:rsidP="0055358F">
      <w:pPr>
        <w:rPr>
          <w:b/>
        </w:rPr>
      </w:pPr>
    </w:p>
    <w:p w:rsidR="008A1BD6" w:rsidRDefault="008A1BD6" w:rsidP="0055358F">
      <w:pPr>
        <w:rPr>
          <w:b/>
        </w:rPr>
      </w:pPr>
    </w:p>
    <w:p w:rsidR="008A1BD6" w:rsidRDefault="008A1BD6" w:rsidP="0055358F">
      <w:pPr>
        <w:rPr>
          <w:b/>
        </w:rPr>
      </w:pPr>
    </w:p>
    <w:p w:rsidR="00B86B58" w:rsidRDefault="00B86B58" w:rsidP="0055358F">
      <w:pPr>
        <w:rPr>
          <w:b/>
        </w:rPr>
      </w:pPr>
      <w:r>
        <w:rPr>
          <w:b/>
          <w:noProof/>
          <w:lang w:eastAsia="en-US"/>
        </w:rPr>
        <w:drawing>
          <wp:anchor distT="0" distB="0" distL="114300" distR="114300" simplePos="0" relativeHeight="251471872" behindDoc="0" locked="0" layoutInCell="1" allowOverlap="1" wp14:anchorId="7047046E" wp14:editId="6F81DD6E">
            <wp:simplePos x="0" y="0"/>
            <wp:positionH relativeFrom="column">
              <wp:posOffset>279400</wp:posOffset>
            </wp:positionH>
            <wp:positionV relativeFrom="paragraph">
              <wp:posOffset>105138</wp:posOffset>
            </wp:positionV>
            <wp:extent cx="3438500" cy="20478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pus-peran-sd.png"/>
                    <pic:cNvPicPr/>
                  </pic:nvPicPr>
                  <pic:blipFill>
                    <a:blip r:embed="rId217">
                      <a:extLst>
                        <a:ext uri="{28A0092B-C50C-407E-A947-70E740481C1C}">
                          <a14:useLocalDpi xmlns:a14="http://schemas.microsoft.com/office/drawing/2010/main" val="0"/>
                        </a:ext>
                      </a:extLst>
                    </a:blip>
                    <a:stretch>
                      <a:fillRect/>
                    </a:stretch>
                  </pic:blipFill>
                  <pic:spPr>
                    <a:xfrm>
                      <a:off x="0" y="0"/>
                      <a:ext cx="3438500" cy="2047875"/>
                    </a:xfrm>
                    <a:prstGeom prst="rect">
                      <a:avLst/>
                    </a:prstGeom>
                  </pic:spPr>
                </pic:pic>
              </a:graphicData>
            </a:graphic>
            <wp14:sizeRelH relativeFrom="margin">
              <wp14:pctWidth>0</wp14:pctWidth>
            </wp14:sizeRelH>
            <wp14:sizeRelV relativeFrom="margin">
              <wp14:pctHeight>0</wp14:pctHeight>
            </wp14:sizeRelV>
          </wp:anchor>
        </w:drawing>
      </w: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B86B58" w:rsidP="0055358F">
      <w:pPr>
        <w:rPr>
          <w:b/>
        </w:rPr>
      </w:pPr>
    </w:p>
    <w:p w:rsidR="00B86B58" w:rsidRDefault="00D7564E" w:rsidP="0055358F">
      <w:pPr>
        <w:rPr>
          <w:b/>
        </w:rPr>
      </w:pPr>
      <w:r>
        <w:rPr>
          <w:b/>
          <w:noProof/>
          <w:lang w:eastAsia="en-US"/>
        </w:rPr>
        <mc:AlternateContent>
          <mc:Choice Requires="wps">
            <w:drawing>
              <wp:anchor distT="0" distB="0" distL="114300" distR="114300" simplePos="0" relativeHeight="251697664" behindDoc="0" locked="0" layoutInCell="1" allowOverlap="1">
                <wp:simplePos x="0" y="0"/>
                <wp:positionH relativeFrom="column">
                  <wp:posOffset>-17145</wp:posOffset>
                </wp:positionH>
                <wp:positionV relativeFrom="paragraph">
                  <wp:posOffset>26035</wp:posOffset>
                </wp:positionV>
                <wp:extent cx="3950335" cy="276860"/>
                <wp:effectExtent l="0" t="0" r="0" b="2540"/>
                <wp:wrapNone/>
                <wp:docPr id="1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B86B58">
                            <w:pPr>
                              <w:pStyle w:val="Caption"/>
                              <w:rPr>
                                <w:noProof/>
                                <w:sz w:val="18"/>
                              </w:rPr>
                            </w:pPr>
                            <w:bookmarkStart w:id="782" w:name="_Ref436511277"/>
                            <w:bookmarkStart w:id="783" w:name="_Toc441082100"/>
                            <w:r>
                              <w:rPr>
                                <w:sz w:val="18"/>
                              </w:rPr>
                              <w:t>Gambar 3.</w:t>
                            </w:r>
                            <w:r>
                              <w:rPr>
                                <w:sz w:val="18"/>
                              </w:rPr>
                              <w:fldChar w:fldCharType="begin"/>
                            </w:r>
                            <w:r>
                              <w:rPr>
                                <w:sz w:val="18"/>
                              </w:rPr>
                              <w:instrText xml:space="preserve"> SEQ Gambar \* ARABIC \s 1 </w:instrText>
                            </w:r>
                            <w:r>
                              <w:rPr>
                                <w:sz w:val="18"/>
                              </w:rPr>
                              <w:fldChar w:fldCharType="separate"/>
                            </w:r>
                            <w:r>
                              <w:rPr>
                                <w:noProof/>
                                <w:sz w:val="18"/>
                              </w:rPr>
                              <w:t>45</w:t>
                            </w:r>
                            <w:r>
                              <w:rPr>
                                <w:sz w:val="18"/>
                              </w:rPr>
                              <w:fldChar w:fldCharType="end"/>
                            </w:r>
                            <w:bookmarkEnd w:id="782"/>
                            <w:r>
                              <w:rPr>
                                <w:noProof/>
                                <w:sz w:val="18"/>
                              </w:rPr>
                              <w:t xml:space="preserve"> sequence diagram Menghapus peran</w:t>
                            </w:r>
                            <w:bookmarkEnd w:id="783"/>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91" type="#_x0000_t202" style="position:absolute;left:0;text-align:left;margin-left:-1.35pt;margin-top:2.05pt;width:311.05pt;height:21.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GFvgIAAMU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" filled="f" stroked="f">
                <v:textbox>
                  <w:txbxContent>
                    <w:p w:rsidR="00950408" w:rsidRDefault="00950408" w:rsidP="00B86B58">
                      <w:pPr>
                        <w:pStyle w:val="Caption"/>
                        <w:rPr>
                          <w:noProof/>
                          <w:sz w:val="18"/>
                        </w:rPr>
                      </w:pPr>
                      <w:bookmarkStart w:id="784" w:name="_Ref436511277"/>
                      <w:bookmarkStart w:id="785" w:name="_Toc441082100"/>
                      <w:r>
                        <w:rPr>
                          <w:sz w:val="18"/>
                        </w:rPr>
                        <w:t>Gambar 3.</w:t>
                      </w:r>
                      <w:r>
                        <w:rPr>
                          <w:sz w:val="18"/>
                        </w:rPr>
                        <w:fldChar w:fldCharType="begin"/>
                      </w:r>
                      <w:r>
                        <w:rPr>
                          <w:sz w:val="18"/>
                        </w:rPr>
                        <w:instrText xml:space="preserve"> SEQ Gambar \* ARABIC \s 1 </w:instrText>
                      </w:r>
                      <w:r>
                        <w:rPr>
                          <w:sz w:val="18"/>
                        </w:rPr>
                        <w:fldChar w:fldCharType="separate"/>
                      </w:r>
                      <w:r>
                        <w:rPr>
                          <w:noProof/>
                          <w:sz w:val="18"/>
                        </w:rPr>
                        <w:t>45</w:t>
                      </w:r>
                      <w:r>
                        <w:rPr>
                          <w:sz w:val="18"/>
                        </w:rPr>
                        <w:fldChar w:fldCharType="end"/>
                      </w:r>
                      <w:bookmarkEnd w:id="784"/>
                      <w:r>
                        <w:rPr>
                          <w:noProof/>
                          <w:sz w:val="18"/>
                        </w:rPr>
                        <w:t xml:space="preserve"> sequence diagram Menghapus peran</w:t>
                      </w:r>
                      <w:bookmarkEnd w:id="785"/>
                    </w:p>
                    <w:p w:rsidR="00950408" w:rsidRDefault="00950408" w:rsidP="00B86B58">
                      <w:pPr>
                        <w:pStyle w:val="Caption"/>
                        <w:rPr>
                          <w:noProof/>
                          <w:sz w:val="18"/>
                        </w:rPr>
                      </w:pPr>
                      <w:r>
                        <w:rPr>
                          <w:noProof/>
                          <w:sz w:val="18"/>
                        </w:rPr>
                        <w:t xml:space="preserve"> </w:t>
                      </w:r>
                    </w:p>
                    <w:p w:rsidR="00950408" w:rsidRPr="00780CEE" w:rsidRDefault="00950408" w:rsidP="00B86B58"/>
                    <w:p w:rsidR="00950408" w:rsidRPr="00CA1C5E" w:rsidRDefault="00950408" w:rsidP="00B86B58"/>
                    <w:p w:rsidR="00950408" w:rsidRPr="00956456" w:rsidRDefault="00950408" w:rsidP="00B86B58">
                      <w:pPr>
                        <w:rPr>
                          <w:sz w:val="18"/>
                          <w:szCs w:val="18"/>
                        </w:rPr>
                      </w:pPr>
                    </w:p>
                  </w:txbxContent>
                </v:textbox>
              </v:shape>
            </w:pict>
          </mc:Fallback>
        </mc:AlternateContent>
      </w:r>
    </w:p>
    <w:p w:rsidR="00B86B58" w:rsidRDefault="00B86B58" w:rsidP="0055358F">
      <w:pPr>
        <w:rPr>
          <w:b/>
        </w:rPr>
      </w:pPr>
    </w:p>
    <w:p w:rsidR="00836244" w:rsidRPr="0055358F" w:rsidRDefault="00836244" w:rsidP="0055358F"/>
    <w:p w:rsidR="009805F7" w:rsidRDefault="009805F7" w:rsidP="00895DFB">
      <w:pPr>
        <w:pStyle w:val="Heading4"/>
        <w:ind w:left="851"/>
      </w:pPr>
      <w:bookmarkStart w:id="786" w:name="_Toc439260167"/>
      <w:bookmarkStart w:id="787" w:name="_Toc439260329"/>
      <w:bookmarkStart w:id="788" w:name="_Toc440863971"/>
      <w:r>
        <w:t>Perancangan basis data</w:t>
      </w:r>
      <w:bookmarkEnd w:id="786"/>
      <w:bookmarkEnd w:id="787"/>
      <w:bookmarkEnd w:id="788"/>
    </w:p>
    <w:p w:rsidR="00653D31" w:rsidRDefault="00653D31" w:rsidP="005F62E8"/>
    <w:p w:rsidR="000E37AA" w:rsidRDefault="005046EA" w:rsidP="00E51E85">
      <w:pPr>
        <w:ind w:firstLine="720"/>
      </w:pPr>
      <w:r>
        <w:t>Peran</w:t>
      </w:r>
      <w:r w:rsidR="00AC0104">
        <w:t>cangan basis data pada perangkat lunak ini dijelaskan dalam Model Data Konseptual (CDM)</w:t>
      </w:r>
      <w:r w:rsidR="000E37AA">
        <w:t>, yang digambarkan pada</w:t>
      </w:r>
      <w:r w:rsidR="00986991">
        <w:t xml:space="preserve"> </w:t>
      </w:r>
      <w:r w:rsidR="00986991" w:rsidRPr="00986991">
        <w:fldChar w:fldCharType="begin"/>
      </w:r>
      <w:r w:rsidR="00986991" w:rsidRPr="00986991">
        <w:instrText xml:space="preserve"> REF _Ref436259093 \h </w:instrText>
      </w:r>
      <w:r w:rsidR="00986991">
        <w:instrText xml:space="preserve"> \* MERGEFORMAT </w:instrText>
      </w:r>
      <w:r w:rsidR="00986991" w:rsidRPr="00986991">
        <w:fldChar w:fldCharType="separate"/>
      </w:r>
      <w:r w:rsidR="00EC2FF0" w:rsidRPr="00EC2FF0">
        <w:t>Gambar 3.46</w:t>
      </w:r>
      <w:r w:rsidR="00986991" w:rsidRPr="00986991">
        <w:fldChar w:fldCharType="end"/>
      </w:r>
      <w:r w:rsidR="000E37AA" w:rsidRPr="00986991">
        <w:t>,</w:t>
      </w:r>
      <w:r w:rsidR="00AC0104">
        <w:t xml:space="preserve"> dan Model Data Fisik (PDM)</w:t>
      </w:r>
      <w:r w:rsidR="000E37AA">
        <w:t>, yang digambarkan pada</w:t>
      </w:r>
      <w:r w:rsidR="00986991">
        <w:t xml:space="preserve"> </w:t>
      </w:r>
      <w:r w:rsidR="00986991" w:rsidRPr="00986991">
        <w:fldChar w:fldCharType="begin"/>
      </w:r>
      <w:r w:rsidR="00986991" w:rsidRPr="00986991">
        <w:instrText xml:space="preserve"> REF _Ref436259107 \h  \* MERGEFORMAT </w:instrText>
      </w:r>
      <w:r w:rsidR="00986991" w:rsidRPr="00986991">
        <w:fldChar w:fldCharType="separate"/>
      </w:r>
      <w:r w:rsidR="00EC2FF0" w:rsidRPr="00EC2FF0">
        <w:t>Gambar 3.47</w:t>
      </w:r>
      <w:r w:rsidR="00986991" w:rsidRPr="00986991">
        <w:fldChar w:fldCharType="end"/>
      </w:r>
      <w:r w:rsidR="00AC0104">
        <w:t xml:space="preserve">. Pada CDM, </w:t>
      </w:r>
      <w:r w:rsidR="000E37AA">
        <w:t>model data menggambarkan spesifikasi tabel-tabel dan hubungannya dengan tabel lain sacara logis sementara PDM menggambarkan spesifikasi tabel-tabel yang mendekati implementasinya ke dalam Sistem Manajemen Basis Data Relasional.</w:t>
      </w:r>
    </w:p>
    <w:p w:rsidR="00EB4BC9" w:rsidRDefault="00EB4BC9" w:rsidP="005F62E8">
      <w:pPr>
        <w:pStyle w:val="Heading5"/>
      </w:pPr>
      <w:r>
        <w:t>Tabel Modul</w:t>
      </w:r>
    </w:p>
    <w:p w:rsidR="00D6279D" w:rsidRPr="00D6279D" w:rsidRDefault="00D6279D" w:rsidP="005F62E8"/>
    <w:p w:rsidR="00D6279D" w:rsidRPr="00EB4BC9" w:rsidRDefault="00D6279D" w:rsidP="00E51E85">
      <w:pPr>
        <w:ind w:firstLine="720"/>
      </w:pPr>
      <w:r>
        <w:t xml:space="preserve">Tabel ini merupakan tabel utama pada fitur modularitas dari perangkat lunak. Tabel ini berisi informasi yang dibutuhkan perangkat lunak pada proses pendaftaran modul. Pendaftaran modul disesuaikan dengan kerangka kerja Spring MVC yaitu dengan menggunakan satu </w:t>
      </w:r>
      <w:r w:rsidRPr="00020FBB">
        <w:rPr>
          <w:i/>
        </w:rPr>
        <w:t>servlet</w:t>
      </w:r>
      <w:r>
        <w:t xml:space="preserve"> untuk tiap modul yang kemudian membentuk </w:t>
      </w:r>
      <w:r w:rsidRPr="00020FBB">
        <w:rPr>
          <w:i/>
        </w:rPr>
        <w:t>Hierarchical</w:t>
      </w:r>
      <w:r>
        <w:t xml:space="preserve"> MVC sehingga kolom pada tabel Modul juga disesuaikan dengan atribut sebuah </w:t>
      </w:r>
      <w:r w:rsidRPr="00020FBB">
        <w:rPr>
          <w:i/>
        </w:rPr>
        <w:t>servlet</w:t>
      </w:r>
      <w:r>
        <w:t xml:space="preserve"> yaitu nama </w:t>
      </w:r>
      <w:r w:rsidRPr="00020FBB">
        <w:rPr>
          <w:i/>
        </w:rPr>
        <w:t>servlet</w:t>
      </w:r>
      <w:r>
        <w:t xml:space="preserve">, konfigurasi </w:t>
      </w:r>
      <w:r w:rsidRPr="00020FBB">
        <w:rPr>
          <w:i/>
        </w:rPr>
        <w:t>servlet</w:t>
      </w:r>
      <w:r>
        <w:t xml:space="preserve">, dan </w:t>
      </w:r>
      <w:r w:rsidR="00020FBB">
        <w:rPr>
          <w:i/>
        </w:rPr>
        <w:t>URL</w:t>
      </w:r>
      <w:r w:rsidRPr="00020FBB">
        <w:rPr>
          <w:i/>
        </w:rPr>
        <w:t xml:space="preserve"> mapping servlet</w:t>
      </w:r>
      <w:r>
        <w:t>.</w:t>
      </w:r>
      <w:r w:rsidR="00A92477">
        <w:t xml:space="preserve"> Tabel ini memiliki hubungan dengan tabel menu dimana suatu modul diwajibkan memiliki setidaknya satu menu.</w:t>
      </w:r>
    </w:p>
    <w:p w:rsidR="00EB4BC9" w:rsidRDefault="00D6279D" w:rsidP="005F62E8">
      <w:pPr>
        <w:pStyle w:val="Heading5"/>
      </w:pPr>
      <w:r>
        <w:lastRenderedPageBreak/>
        <w:t>Tabel Menu</w:t>
      </w:r>
    </w:p>
    <w:p w:rsidR="00D6279D" w:rsidRDefault="00D6279D" w:rsidP="005F62E8"/>
    <w:p w:rsidR="00D6279D" w:rsidRPr="00D6279D" w:rsidRDefault="00D6279D" w:rsidP="00E51E85">
      <w:pPr>
        <w:pStyle w:val="ListParagraph"/>
        <w:ind w:left="0" w:firstLine="720"/>
      </w:pPr>
      <w:r>
        <w:t xml:space="preserve">Tabel ini merupakan tabel yang menyimpan informasi menu yang disediakan oleh modul. </w:t>
      </w:r>
      <w:r w:rsidR="009D6A7D">
        <w:t xml:space="preserve">Tabel ini memiliki kolom nama menu dan </w:t>
      </w:r>
      <w:r w:rsidR="00020FBB">
        <w:rPr>
          <w:i/>
        </w:rPr>
        <w:t>URL</w:t>
      </w:r>
      <w:r w:rsidR="009D6A7D">
        <w:t xml:space="preserve"> menu yang digunakan </w:t>
      </w:r>
      <w:r>
        <w:t>sebagai komponen navigasi pada antarmuka pengguna.</w:t>
      </w:r>
      <w:r w:rsidR="00A92477">
        <w:t xml:space="preserve"> Tabel ini memiliki hubungan dengan </w:t>
      </w:r>
      <w:r w:rsidR="0057308E">
        <w:t>tabel M</w:t>
      </w:r>
      <w:r w:rsidR="00A92477">
        <w:t>odul dan</w:t>
      </w:r>
      <w:r w:rsidR="0057308E">
        <w:t xml:space="preserve"> tabel M</w:t>
      </w:r>
      <w:r w:rsidR="00A92477">
        <w:t>enu Peran.</w:t>
      </w:r>
      <w:r w:rsidR="00E51E85">
        <w:t xml:space="preserve"> </w:t>
      </w:r>
    </w:p>
    <w:p w:rsidR="00EB4BC9" w:rsidRDefault="00D6279D" w:rsidP="005F62E8">
      <w:pPr>
        <w:pStyle w:val="Heading5"/>
      </w:pPr>
      <w:r>
        <w:t>Tabel Peran</w:t>
      </w:r>
    </w:p>
    <w:p w:rsidR="00D6279D" w:rsidRDefault="00D6279D" w:rsidP="005F62E8"/>
    <w:p w:rsidR="00B86B58" w:rsidRDefault="00D6279D" w:rsidP="00E51E85">
      <w:pPr>
        <w:pStyle w:val="ListParagraph"/>
        <w:ind w:left="0" w:firstLine="720"/>
      </w:pPr>
      <w:r>
        <w:t xml:space="preserve">Tabel ini menyimpan data macam-macam peran yang dapat dimiliki seorang pengguna perangkat lunak </w:t>
      </w:r>
      <w:r w:rsidRPr="00020FBB">
        <w:rPr>
          <w:i/>
        </w:rPr>
        <w:t>web</w:t>
      </w:r>
      <w:r>
        <w:t>. Peran dalam perangkat lunak ini digunakan sebagai pembatas akses seorang pengguna ke dalam menu pada modul perangkat lunak</w:t>
      </w:r>
      <w:r w:rsidR="009D6A7D">
        <w:t>.</w:t>
      </w:r>
      <w:r w:rsidR="00A92477">
        <w:t xml:space="preserve"> Tabel ini berhubungan dengan tabel Peran Pengguna yang menyatakan hak akses pengguna dan dengan tabel Menu Peran yang membatasi akses dari suatu menu.</w:t>
      </w:r>
    </w:p>
    <w:p w:rsidR="00B86B58" w:rsidRDefault="00B86B58" w:rsidP="005F62E8">
      <w:pPr>
        <w:pStyle w:val="Heading5"/>
      </w:pPr>
      <w:r>
        <w:t>Tabel Menu Peran</w:t>
      </w:r>
    </w:p>
    <w:p w:rsidR="00B86B58" w:rsidRDefault="00B86B58" w:rsidP="005F62E8"/>
    <w:p w:rsidR="00B86B58" w:rsidRPr="00D6279D" w:rsidRDefault="00B86B58" w:rsidP="00E51E85">
      <w:pPr>
        <w:ind w:firstLine="720"/>
      </w:pPr>
      <w:r>
        <w:t>Tabel ini merupakan tabel yang menyimpan data peran apa saja yang bisa m</w:t>
      </w:r>
      <w:r w:rsidR="00E51E85">
        <w:t>engkases suatu menu pada modul.</w:t>
      </w:r>
    </w:p>
    <w:p w:rsidR="00B86B58" w:rsidRDefault="00B86B58" w:rsidP="005F62E8">
      <w:pPr>
        <w:pStyle w:val="Heading5"/>
      </w:pPr>
      <w:r>
        <w:t>Tabel Pengguna</w:t>
      </w:r>
    </w:p>
    <w:p w:rsidR="00B86B58" w:rsidRDefault="00B86B58" w:rsidP="005F62E8"/>
    <w:p w:rsidR="00525DB1" w:rsidRDefault="00B86B58" w:rsidP="000115E9">
      <w:pPr>
        <w:pStyle w:val="ListParagraph"/>
        <w:ind w:left="0" w:firstLine="720"/>
        <w:sectPr w:rsidR="00525DB1" w:rsidSect="00A20044">
          <w:pgSz w:w="8392" w:h="11907" w:code="11"/>
          <w:pgMar w:top="1418" w:right="1134" w:bottom="1418" w:left="1418" w:header="709" w:footer="709" w:gutter="0"/>
          <w:cols w:space="708"/>
          <w:docGrid w:linePitch="360"/>
        </w:sectPr>
      </w:pPr>
      <w:r>
        <w:t xml:space="preserve">Tabel ini menyimpan data yang digunakan oleh seorang pengguna untuk melakukan proses autentikasi ke dalam perangkat lunak. Tabel ini memiliki hubungan dengan tabel Peran Pengguna yang berfungsi sebagai hak akses pengguna, tabel Tipe Pengguna yang membedakan pengguna sebagai peserta didik atau pendidik dan tenaga kependidikan, tabel Satuan Manajemen sebagai identitas satuan manajemen dari pengguna, tabel Peserta Didik sebagai identitas pengguna jika pengguna tersebut adalah peserta </w:t>
      </w:r>
    </w:p>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2C71EC" w:rsidP="005F62E8">
      <w:r w:rsidRPr="002C71EC">
        <w:rPr>
          <w:noProof/>
          <w:lang w:eastAsia="en-US"/>
        </w:rPr>
        <w:drawing>
          <wp:anchor distT="0" distB="0" distL="114300" distR="114300" simplePos="0" relativeHeight="251655168" behindDoc="0" locked="0" layoutInCell="1" allowOverlap="1" wp14:anchorId="6418AD56" wp14:editId="21BE9722">
            <wp:simplePos x="0" y="0"/>
            <wp:positionH relativeFrom="margin">
              <wp:align>center</wp:align>
            </wp:positionH>
            <wp:positionV relativeFrom="paragraph">
              <wp:posOffset>70201</wp:posOffset>
            </wp:positionV>
            <wp:extent cx="8892000" cy="32292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88920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D7564E" w:rsidP="005F62E8">
      <w:r>
        <w:rPr>
          <w:noProof/>
          <w:lang w:eastAsia="en-US"/>
        </w:rPr>
        <mc:AlternateContent>
          <mc:Choice Requires="wps">
            <w:drawing>
              <wp:anchor distT="0" distB="0" distL="114300" distR="114300" simplePos="0" relativeHeight="251681280" behindDoc="0" locked="0" layoutInCell="1" allowOverlap="1">
                <wp:simplePos x="0" y="0"/>
                <wp:positionH relativeFrom="column">
                  <wp:align>center</wp:align>
                </wp:positionH>
                <wp:positionV relativeFrom="paragraph">
                  <wp:posOffset>64135</wp:posOffset>
                </wp:positionV>
                <wp:extent cx="3950335" cy="276860"/>
                <wp:effectExtent l="0" t="0" r="4445" b="1270"/>
                <wp:wrapNone/>
                <wp:docPr id="45081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1F6F5E">
                            <w:pPr>
                              <w:pStyle w:val="Caption"/>
                              <w:rPr>
                                <w:noProof/>
                                <w:sz w:val="18"/>
                              </w:rPr>
                            </w:pPr>
                            <w:bookmarkStart w:id="789" w:name="_Ref436259093"/>
                            <w:bookmarkStart w:id="790" w:name="_Toc441082101"/>
                            <w:r>
                              <w:rPr>
                                <w:sz w:val="18"/>
                              </w:rPr>
                              <w:t>Gambar 3.</w:t>
                            </w:r>
                            <w:r>
                              <w:rPr>
                                <w:sz w:val="18"/>
                              </w:rPr>
                              <w:fldChar w:fldCharType="begin"/>
                            </w:r>
                            <w:r>
                              <w:rPr>
                                <w:sz w:val="18"/>
                              </w:rPr>
                              <w:instrText xml:space="preserve"> SEQ Gambar \* ARABIC \s 1 </w:instrText>
                            </w:r>
                            <w:r>
                              <w:rPr>
                                <w:sz w:val="18"/>
                              </w:rPr>
                              <w:fldChar w:fldCharType="separate"/>
                            </w:r>
                            <w:r>
                              <w:rPr>
                                <w:noProof/>
                                <w:sz w:val="18"/>
                              </w:rPr>
                              <w:t>46</w:t>
                            </w:r>
                            <w:r>
                              <w:rPr>
                                <w:sz w:val="18"/>
                              </w:rPr>
                              <w:fldChar w:fldCharType="end"/>
                            </w:r>
                            <w:bookmarkEnd w:id="789"/>
                            <w:r>
                              <w:rPr>
                                <w:noProof/>
                                <w:sz w:val="18"/>
                              </w:rPr>
                              <w:t xml:space="preserve"> Model Data Konseptual</w:t>
                            </w:r>
                            <w:bookmarkEnd w:id="790"/>
                          </w:p>
                          <w:p w:rsidR="00950408" w:rsidRDefault="00950408" w:rsidP="001F6F5E">
                            <w:pPr>
                              <w:pStyle w:val="Caption"/>
                              <w:rPr>
                                <w:noProof/>
                                <w:sz w:val="18"/>
                              </w:rPr>
                            </w:pPr>
                            <w:r>
                              <w:rPr>
                                <w:noProof/>
                                <w:sz w:val="18"/>
                              </w:rPr>
                              <w:t xml:space="preserve"> </w:t>
                            </w:r>
                          </w:p>
                          <w:p w:rsidR="00950408" w:rsidRPr="00780CEE" w:rsidRDefault="00950408" w:rsidP="001F6F5E"/>
                          <w:p w:rsidR="00950408" w:rsidRPr="00CA1C5E" w:rsidRDefault="00950408" w:rsidP="001F6F5E"/>
                          <w:p w:rsidR="00950408" w:rsidRPr="00956456" w:rsidRDefault="00950408" w:rsidP="001F6F5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92" type="#_x0000_t202" style="position:absolute;left:0;text-align:left;margin-left:0;margin-top:5.05pt;width:311.05pt;height:21.8pt;z-index:251681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31wQIAAMc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" filled="f" stroked="f">
                <v:textbox>
                  <w:txbxContent>
                    <w:p w:rsidR="00950408" w:rsidRDefault="00950408" w:rsidP="001F6F5E">
                      <w:pPr>
                        <w:pStyle w:val="Caption"/>
                        <w:rPr>
                          <w:noProof/>
                          <w:sz w:val="18"/>
                        </w:rPr>
                      </w:pPr>
                      <w:bookmarkStart w:id="791" w:name="_Ref436259093"/>
                      <w:bookmarkStart w:id="792" w:name="_Toc441082101"/>
                      <w:r>
                        <w:rPr>
                          <w:sz w:val="18"/>
                        </w:rPr>
                        <w:t>Gambar 3.</w:t>
                      </w:r>
                      <w:r>
                        <w:rPr>
                          <w:sz w:val="18"/>
                        </w:rPr>
                        <w:fldChar w:fldCharType="begin"/>
                      </w:r>
                      <w:r>
                        <w:rPr>
                          <w:sz w:val="18"/>
                        </w:rPr>
                        <w:instrText xml:space="preserve"> SEQ Gambar \* ARABIC \s 1 </w:instrText>
                      </w:r>
                      <w:r>
                        <w:rPr>
                          <w:sz w:val="18"/>
                        </w:rPr>
                        <w:fldChar w:fldCharType="separate"/>
                      </w:r>
                      <w:r>
                        <w:rPr>
                          <w:noProof/>
                          <w:sz w:val="18"/>
                        </w:rPr>
                        <w:t>46</w:t>
                      </w:r>
                      <w:r>
                        <w:rPr>
                          <w:sz w:val="18"/>
                        </w:rPr>
                        <w:fldChar w:fldCharType="end"/>
                      </w:r>
                      <w:bookmarkEnd w:id="791"/>
                      <w:r>
                        <w:rPr>
                          <w:noProof/>
                          <w:sz w:val="18"/>
                        </w:rPr>
                        <w:t xml:space="preserve"> Model Data Konseptual</w:t>
                      </w:r>
                      <w:bookmarkEnd w:id="792"/>
                    </w:p>
                    <w:p w:rsidR="00950408" w:rsidRDefault="00950408" w:rsidP="001F6F5E">
                      <w:pPr>
                        <w:pStyle w:val="Caption"/>
                        <w:rPr>
                          <w:noProof/>
                          <w:sz w:val="18"/>
                        </w:rPr>
                      </w:pPr>
                      <w:r>
                        <w:rPr>
                          <w:noProof/>
                          <w:sz w:val="18"/>
                        </w:rPr>
                        <w:t xml:space="preserve"> </w:t>
                      </w:r>
                    </w:p>
                    <w:p w:rsidR="00950408" w:rsidRPr="00780CEE" w:rsidRDefault="00950408" w:rsidP="001F6F5E"/>
                    <w:p w:rsidR="00950408" w:rsidRPr="00CA1C5E" w:rsidRDefault="00950408" w:rsidP="001F6F5E"/>
                    <w:p w:rsidR="00950408" w:rsidRPr="00956456" w:rsidRDefault="00950408" w:rsidP="001F6F5E">
                      <w:pPr>
                        <w:rPr>
                          <w:sz w:val="18"/>
                          <w:szCs w:val="18"/>
                        </w:rPr>
                      </w:pPr>
                    </w:p>
                  </w:txbxContent>
                </v:textbox>
              </v:shape>
            </w:pict>
          </mc:Fallback>
        </mc:AlternateContent>
      </w:r>
    </w:p>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525DB1" w:rsidRDefault="00525DB1" w:rsidP="005F62E8"/>
    <w:p w:rsidR="00B86B58" w:rsidRDefault="00B86B58" w:rsidP="005F62E8"/>
    <w:p w:rsidR="000115E9" w:rsidRDefault="00D7564E" w:rsidP="005F62E8">
      <w:r>
        <w:rPr>
          <w:noProof/>
          <w:lang w:eastAsia="en-US"/>
        </w:rPr>
        <mc:AlternateContent>
          <mc:Choice Requires="wps">
            <w:drawing>
              <wp:anchor distT="0" distB="0" distL="114300" distR="114300" simplePos="0" relativeHeight="251682304" behindDoc="0" locked="0" layoutInCell="1" allowOverlap="1">
                <wp:simplePos x="0" y="0"/>
                <wp:positionH relativeFrom="column">
                  <wp:align>center</wp:align>
                </wp:positionH>
                <wp:positionV relativeFrom="paragraph">
                  <wp:posOffset>3926840</wp:posOffset>
                </wp:positionV>
                <wp:extent cx="3950335" cy="276860"/>
                <wp:effectExtent l="0" t="1270" r="4445" b="0"/>
                <wp:wrapNone/>
                <wp:docPr id="45081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Default="00950408" w:rsidP="001F6F5E">
                            <w:pPr>
                              <w:pStyle w:val="Caption"/>
                              <w:rPr>
                                <w:noProof/>
                                <w:sz w:val="18"/>
                              </w:rPr>
                            </w:pPr>
                            <w:bookmarkStart w:id="793" w:name="_Ref436259107"/>
                            <w:bookmarkStart w:id="794" w:name="_Toc441082102"/>
                            <w:r>
                              <w:rPr>
                                <w:sz w:val="18"/>
                              </w:rPr>
                              <w:t>Gambar 3.</w:t>
                            </w:r>
                            <w:r>
                              <w:rPr>
                                <w:sz w:val="18"/>
                              </w:rPr>
                              <w:fldChar w:fldCharType="begin"/>
                            </w:r>
                            <w:r>
                              <w:rPr>
                                <w:sz w:val="18"/>
                              </w:rPr>
                              <w:instrText xml:space="preserve"> SEQ Gambar \* ARABIC \s 1 </w:instrText>
                            </w:r>
                            <w:r>
                              <w:rPr>
                                <w:sz w:val="18"/>
                              </w:rPr>
                              <w:fldChar w:fldCharType="separate"/>
                            </w:r>
                            <w:r>
                              <w:rPr>
                                <w:noProof/>
                                <w:sz w:val="18"/>
                              </w:rPr>
                              <w:t>47</w:t>
                            </w:r>
                            <w:r>
                              <w:rPr>
                                <w:sz w:val="18"/>
                              </w:rPr>
                              <w:fldChar w:fldCharType="end"/>
                            </w:r>
                            <w:bookmarkEnd w:id="793"/>
                            <w:r>
                              <w:rPr>
                                <w:noProof/>
                                <w:sz w:val="18"/>
                              </w:rPr>
                              <w:t xml:space="preserve"> Model Data Fisik</w:t>
                            </w:r>
                            <w:bookmarkEnd w:id="794"/>
                          </w:p>
                          <w:p w:rsidR="00950408" w:rsidRDefault="00950408" w:rsidP="001F6F5E">
                            <w:pPr>
                              <w:pStyle w:val="Caption"/>
                              <w:rPr>
                                <w:noProof/>
                                <w:sz w:val="18"/>
                              </w:rPr>
                            </w:pPr>
                            <w:r>
                              <w:rPr>
                                <w:noProof/>
                                <w:sz w:val="18"/>
                              </w:rPr>
                              <w:t xml:space="preserve"> </w:t>
                            </w:r>
                          </w:p>
                          <w:p w:rsidR="00950408" w:rsidRPr="00780CEE" w:rsidRDefault="00950408" w:rsidP="001F6F5E"/>
                          <w:p w:rsidR="00950408" w:rsidRPr="00CA1C5E" w:rsidRDefault="00950408" w:rsidP="001F6F5E"/>
                          <w:p w:rsidR="00950408" w:rsidRPr="00956456" w:rsidRDefault="00950408" w:rsidP="001F6F5E">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93" type="#_x0000_t202" style="position:absolute;left:0;text-align:left;margin-left:0;margin-top:309.2pt;width:311.05pt;height:21.8pt;z-index:251682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s7wQIAAMc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" filled="f" stroked="f">
                <v:textbox>
                  <w:txbxContent>
                    <w:p w:rsidR="00950408" w:rsidRDefault="00950408" w:rsidP="001F6F5E">
                      <w:pPr>
                        <w:pStyle w:val="Caption"/>
                        <w:rPr>
                          <w:noProof/>
                          <w:sz w:val="18"/>
                        </w:rPr>
                      </w:pPr>
                      <w:bookmarkStart w:id="795" w:name="_Ref436259107"/>
                      <w:bookmarkStart w:id="796" w:name="_Toc441082102"/>
                      <w:r>
                        <w:rPr>
                          <w:sz w:val="18"/>
                        </w:rPr>
                        <w:t>Gambar 3.</w:t>
                      </w:r>
                      <w:r>
                        <w:rPr>
                          <w:sz w:val="18"/>
                        </w:rPr>
                        <w:fldChar w:fldCharType="begin"/>
                      </w:r>
                      <w:r>
                        <w:rPr>
                          <w:sz w:val="18"/>
                        </w:rPr>
                        <w:instrText xml:space="preserve"> SEQ Gambar \* ARABIC \s 1 </w:instrText>
                      </w:r>
                      <w:r>
                        <w:rPr>
                          <w:sz w:val="18"/>
                        </w:rPr>
                        <w:fldChar w:fldCharType="separate"/>
                      </w:r>
                      <w:r>
                        <w:rPr>
                          <w:noProof/>
                          <w:sz w:val="18"/>
                        </w:rPr>
                        <w:t>47</w:t>
                      </w:r>
                      <w:r>
                        <w:rPr>
                          <w:sz w:val="18"/>
                        </w:rPr>
                        <w:fldChar w:fldCharType="end"/>
                      </w:r>
                      <w:bookmarkEnd w:id="795"/>
                      <w:r>
                        <w:rPr>
                          <w:noProof/>
                          <w:sz w:val="18"/>
                        </w:rPr>
                        <w:t xml:space="preserve"> Model Data Fisik</w:t>
                      </w:r>
                      <w:bookmarkEnd w:id="796"/>
                    </w:p>
                    <w:p w:rsidR="00950408" w:rsidRDefault="00950408" w:rsidP="001F6F5E">
                      <w:pPr>
                        <w:pStyle w:val="Caption"/>
                        <w:rPr>
                          <w:noProof/>
                          <w:sz w:val="18"/>
                        </w:rPr>
                      </w:pPr>
                      <w:r>
                        <w:rPr>
                          <w:noProof/>
                          <w:sz w:val="18"/>
                        </w:rPr>
                        <w:t xml:space="preserve"> </w:t>
                      </w:r>
                    </w:p>
                    <w:p w:rsidR="00950408" w:rsidRPr="00780CEE" w:rsidRDefault="00950408" w:rsidP="001F6F5E"/>
                    <w:p w:rsidR="00950408" w:rsidRPr="00CA1C5E" w:rsidRDefault="00950408" w:rsidP="001F6F5E"/>
                    <w:p w:rsidR="00950408" w:rsidRPr="00956456" w:rsidRDefault="00950408" w:rsidP="001F6F5E">
                      <w:pPr>
                        <w:rPr>
                          <w:sz w:val="18"/>
                          <w:szCs w:val="18"/>
                        </w:rPr>
                      </w:pPr>
                    </w:p>
                  </w:txbxContent>
                </v:textbox>
              </v:shape>
            </w:pict>
          </mc:Fallback>
        </mc:AlternateContent>
      </w:r>
      <w:r w:rsidR="002C71EC" w:rsidRPr="002C71EC">
        <w:rPr>
          <w:noProof/>
          <w:lang w:eastAsia="en-US"/>
        </w:rPr>
        <w:drawing>
          <wp:anchor distT="0" distB="0" distL="114300" distR="114300" simplePos="0" relativeHeight="251665408" behindDoc="0" locked="0" layoutInCell="1" allowOverlap="1" wp14:anchorId="27B8B37E" wp14:editId="73CAAED4">
            <wp:simplePos x="0" y="0"/>
            <wp:positionH relativeFrom="margin">
              <wp:align>center</wp:align>
            </wp:positionH>
            <wp:positionV relativeFrom="paragraph">
              <wp:posOffset>23116</wp:posOffset>
            </wp:positionV>
            <wp:extent cx="8892000" cy="3254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8892000" cy="32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Pr="000115E9" w:rsidRDefault="000115E9" w:rsidP="000115E9"/>
    <w:p w:rsidR="000115E9" w:rsidRDefault="000115E9" w:rsidP="000115E9">
      <w:pPr>
        <w:sectPr w:rsidR="000115E9" w:rsidSect="001866E2">
          <w:pgSz w:w="16840" w:h="11907" w:orient="landscape" w:code="9"/>
          <w:pgMar w:top="1134" w:right="1418" w:bottom="1418" w:left="1418" w:header="709" w:footer="709" w:gutter="0"/>
          <w:cols w:space="708"/>
          <w:docGrid w:linePitch="360"/>
        </w:sectPr>
      </w:pPr>
    </w:p>
    <w:p w:rsidR="000115E9" w:rsidRPr="00D6279D" w:rsidRDefault="000115E9" w:rsidP="000115E9">
      <w:pPr>
        <w:pStyle w:val="ListParagraph"/>
        <w:ind w:left="0"/>
      </w:pPr>
      <w:r>
        <w:lastRenderedPageBreak/>
        <w:t>didik, dan tabel Pendidik dan Tenaga Kependidikan sebagai identitas pengguna jika pengguna tersebut adalah pendidik atau tenaga kependidikan.</w:t>
      </w:r>
    </w:p>
    <w:p w:rsidR="000115E9" w:rsidRDefault="000115E9" w:rsidP="000115E9">
      <w:pPr>
        <w:pStyle w:val="Heading5"/>
      </w:pPr>
      <w:r>
        <w:t>Tabel Tipe Pengguna</w:t>
      </w:r>
    </w:p>
    <w:p w:rsidR="000115E9" w:rsidRDefault="000115E9" w:rsidP="000115E9"/>
    <w:p w:rsidR="000115E9" w:rsidRPr="00D6279D" w:rsidRDefault="000115E9" w:rsidP="000115E9">
      <w:pPr>
        <w:pStyle w:val="ListParagraph"/>
        <w:ind w:left="0" w:firstLine="720"/>
      </w:pPr>
      <w:r>
        <w:t xml:space="preserve">Tabel ini digunakan untuk membantu perangkat lunak membedakan apakah pengguna adalah peserta didik atau pendidik dan tenaga kependidikan. </w:t>
      </w:r>
    </w:p>
    <w:p w:rsidR="000115E9" w:rsidRDefault="000115E9" w:rsidP="000115E9">
      <w:pPr>
        <w:pStyle w:val="Heading5"/>
      </w:pPr>
      <w:r>
        <w:t>Tabel Peran Pengguna</w:t>
      </w:r>
    </w:p>
    <w:p w:rsidR="000115E9" w:rsidRDefault="000115E9" w:rsidP="000115E9"/>
    <w:p w:rsidR="000115E9" w:rsidRDefault="000115E9" w:rsidP="000115E9">
      <w:pPr>
        <w:pStyle w:val="ListParagraph"/>
        <w:ind w:left="0" w:firstLine="720"/>
      </w:pPr>
      <w:r>
        <w:t xml:space="preserve">Tabel ini berisi informasi peran untuk satuan </w:t>
      </w:r>
      <w:proofErr w:type="gramStart"/>
      <w:r>
        <w:t>manajemen  apa</w:t>
      </w:r>
      <w:proofErr w:type="gramEnd"/>
      <w:r>
        <w:t xml:space="preserve"> saja yang dimiliki seorang pengguna. Tabel ini digunakan sebagai hak akses seorang pengguna ke dalam perangkat lunak. </w:t>
      </w:r>
    </w:p>
    <w:p w:rsidR="000115E9" w:rsidRDefault="000115E9" w:rsidP="000115E9">
      <w:pPr>
        <w:pStyle w:val="ListParagraph"/>
        <w:ind w:left="0" w:firstLine="720"/>
      </w:pPr>
    </w:p>
    <w:p w:rsidR="000115E9" w:rsidRDefault="000115E9" w:rsidP="000115E9">
      <w:pPr>
        <w:pStyle w:val="Heading5"/>
        <w:spacing w:before="0"/>
        <w:ind w:left="1009" w:hanging="1009"/>
      </w:pPr>
      <w:r>
        <w:t>Tabel Pendidik dan Tenaga Kependidikan</w:t>
      </w:r>
    </w:p>
    <w:p w:rsidR="000115E9" w:rsidRDefault="000115E9" w:rsidP="000115E9"/>
    <w:p w:rsidR="000115E9" w:rsidRPr="00D6279D" w:rsidRDefault="000115E9" w:rsidP="000115E9">
      <w:pPr>
        <w:pStyle w:val="ListParagraph"/>
        <w:ind w:left="0" w:firstLine="720"/>
      </w:pPr>
      <w:r>
        <w:t>Tabel ini merupakan tabel referensi data pendidik dan tenaga kependidikan yang berhubungan dengan tabel pengguna. Tabel ini berisi informasi pendidik dan tenaga kependidikan sebagai pengguna perangkat lunak.</w:t>
      </w:r>
    </w:p>
    <w:p w:rsidR="000115E9" w:rsidRDefault="000115E9" w:rsidP="000115E9">
      <w:pPr>
        <w:pStyle w:val="Heading5"/>
      </w:pPr>
      <w:r>
        <w:t>Tabel Peserta Didik</w:t>
      </w:r>
    </w:p>
    <w:p w:rsidR="000115E9" w:rsidRDefault="000115E9" w:rsidP="000115E9"/>
    <w:p w:rsidR="000115E9" w:rsidRDefault="000115E9" w:rsidP="000115E9">
      <w:pPr>
        <w:pStyle w:val="ListParagraph"/>
        <w:ind w:left="0" w:firstLine="720"/>
      </w:pPr>
      <w:r>
        <w:t>Tabel ini merupakan tabel referensi data peserta didik yang berhubungan dengan tabel pengguna. Tabel ini berisi informasi peserta didik sebagai pengguna perangkat lunak.</w:t>
      </w:r>
    </w:p>
    <w:p w:rsidR="000115E9" w:rsidRPr="00D6279D" w:rsidRDefault="000115E9" w:rsidP="000115E9"/>
    <w:p w:rsidR="000115E9" w:rsidRDefault="000115E9" w:rsidP="000115E9">
      <w:pPr>
        <w:pStyle w:val="Heading4"/>
        <w:ind w:left="851"/>
      </w:pPr>
      <w:bookmarkStart w:id="797" w:name="_Toc439260168"/>
      <w:bookmarkStart w:id="798" w:name="_Toc439260330"/>
      <w:bookmarkStart w:id="799" w:name="_Toc440863972"/>
      <w:r>
        <w:t>Perancangan antarmuka pengguna</w:t>
      </w:r>
      <w:bookmarkEnd w:id="797"/>
      <w:bookmarkEnd w:id="798"/>
      <w:bookmarkEnd w:id="799"/>
    </w:p>
    <w:p w:rsidR="000115E9" w:rsidRDefault="000115E9" w:rsidP="000115E9"/>
    <w:p w:rsidR="000115E9" w:rsidRDefault="000115E9" w:rsidP="000115E9">
      <w:pPr>
        <w:ind w:firstLine="720"/>
      </w:pPr>
      <w:r>
        <w:t>Subbab ini akan membahas perancangan antarmuka pengguna untuk memenuhi semua kasus penggunaan yang telah dirancang pada subbab sebelumnya. Antarmuka pengguna pada fitur admin menggunaka</w:t>
      </w:r>
      <w:r w:rsidR="0004046A">
        <w:t>n</w:t>
      </w:r>
      <w:r>
        <w:t xml:space="preserve"> </w:t>
      </w:r>
      <w:r w:rsidRPr="0004046A">
        <w:rPr>
          <w:i/>
        </w:rPr>
        <w:t>template</w:t>
      </w:r>
      <w:r>
        <w:t xml:space="preserve"> halaman ad</w:t>
      </w:r>
      <w:r w:rsidR="0083433E">
        <w:t>min yang telah dibahas pada sub</w:t>
      </w:r>
      <w:r>
        <w:t xml:space="preserve">bab </w:t>
      </w:r>
      <w:r>
        <w:fldChar w:fldCharType="begin"/>
      </w:r>
      <w:r>
        <w:instrText xml:space="preserve"> REF _Ref436505247 \r \h </w:instrText>
      </w:r>
      <w:r>
        <w:fldChar w:fldCharType="separate"/>
      </w:r>
      <w:r w:rsidR="00EC2FF0">
        <w:t>3.1.6</w:t>
      </w:r>
      <w:r>
        <w:fldChar w:fldCharType="end"/>
      </w:r>
      <w:r>
        <w:t>.</w:t>
      </w:r>
    </w:p>
    <w:p w:rsidR="000115E9" w:rsidRDefault="000115E9" w:rsidP="000115E9">
      <w:pPr>
        <w:ind w:firstLine="720"/>
      </w:pPr>
    </w:p>
    <w:p w:rsidR="00162078" w:rsidRDefault="00162078" w:rsidP="000115E9">
      <w:pPr>
        <w:pStyle w:val="Heading5"/>
        <w:spacing w:before="0"/>
        <w:ind w:left="1009" w:hanging="1009"/>
      </w:pPr>
      <w:r>
        <w:t xml:space="preserve">Halaman </w:t>
      </w:r>
      <w:r w:rsidR="00DE3EB5">
        <w:t>pengunggahan modul</w:t>
      </w:r>
    </w:p>
    <w:p w:rsidR="00162078" w:rsidRPr="00162078" w:rsidRDefault="00162078" w:rsidP="00AD7289"/>
    <w:p w:rsidR="00984155" w:rsidRPr="00162078" w:rsidRDefault="00162078" w:rsidP="003806E5">
      <w:pPr>
        <w:ind w:firstLine="720"/>
      </w:pPr>
      <w:r>
        <w:t>Halaman ini digunakan pengguna untuk melakukan pengunggahan modul. Pemilihan modul dilakukan dengan menekan tombol cari modul. Ketika tombol tersebut ditekan, perangkat lunak akan mengeluarkan dialog untuk mencari berkas modul. Pencarian berkas modul dibatasi hanya berkas jar. Setelah berkas modul dipilih, pengguna diwajibkan menekan tombol unggah yang akan mengunggah modul yang telah dipilih ke peran</w:t>
      </w:r>
      <w:r w:rsidR="00984155">
        <w:t>gkat lunak. Setelah modul diunggah, modul sekaligus diaktifkan dan pengguna akan diarahkan ke halaman penambahan akses menu</w:t>
      </w:r>
      <w:r w:rsidR="001C0F04">
        <w:t>. Rancangan antarmuka pengguna halaman ini dapat dilihat pada</w:t>
      </w:r>
      <w:r w:rsidR="00934104">
        <w:t xml:space="preserve"> </w:t>
      </w:r>
      <w:r w:rsidR="00934104">
        <w:fldChar w:fldCharType="begin"/>
      </w:r>
      <w:r w:rsidR="00934104" w:rsidRPr="00934104">
        <w:instrText xml:space="preserve"> REF _Ref436435127 \h </w:instrText>
      </w:r>
      <w:r w:rsidR="00934104">
        <w:instrText xml:space="preserve"> \* MERGEFORMAT </w:instrText>
      </w:r>
      <w:r w:rsidR="00934104">
        <w:fldChar w:fldCharType="separate"/>
      </w:r>
      <w:r w:rsidR="00EC2FF0" w:rsidRPr="00EC2FF0">
        <w:t>Gambar</w:t>
      </w:r>
      <w:r w:rsidR="00EC2FF0">
        <w:rPr>
          <w:sz w:val="18"/>
        </w:rPr>
        <w:t xml:space="preserve"> </w:t>
      </w:r>
      <w:r w:rsidR="00EC2FF0" w:rsidRPr="00EC2FF0">
        <w:t>3.48</w:t>
      </w:r>
      <w:r w:rsidR="00934104">
        <w:fldChar w:fldCharType="end"/>
      </w:r>
      <w:r w:rsidR="001C0F04">
        <w:t xml:space="preserve"> dengan komponen</w:t>
      </w:r>
      <w:r w:rsidR="007D6D7B">
        <w:t xml:space="preserve"> antarmuka pengguna</w:t>
      </w:r>
      <w:r w:rsidR="001C0F04">
        <w:t xml:space="preserve"> yang tertera pada</w:t>
      </w:r>
      <w:r w:rsidR="00934104">
        <w:t xml:space="preserve"> </w:t>
      </w:r>
      <w:r w:rsidR="00934104" w:rsidRPr="00934104">
        <w:fldChar w:fldCharType="begin"/>
      </w:r>
      <w:r w:rsidR="00934104" w:rsidRPr="00934104">
        <w:instrText xml:space="preserve"> REF _Ref436435242 \h </w:instrText>
      </w:r>
      <w:r w:rsidR="00934104">
        <w:instrText xml:space="preserve"> \* MERGEFORMAT </w:instrText>
      </w:r>
      <w:r w:rsidR="00934104" w:rsidRPr="00934104">
        <w:fldChar w:fldCharType="separate"/>
      </w:r>
      <w:r w:rsidR="00EC2FF0" w:rsidRPr="00EC2FF0">
        <w:t>Tabel 3.12</w:t>
      </w:r>
      <w:r w:rsidR="00934104" w:rsidRPr="00934104">
        <w:fldChar w:fldCharType="end"/>
      </w:r>
      <w:r w:rsidR="001C0F04">
        <w:t>.</w:t>
      </w:r>
    </w:p>
    <w:p w:rsidR="00984155" w:rsidRDefault="00984155" w:rsidP="00AD7289">
      <w:pPr>
        <w:pStyle w:val="Heading5"/>
      </w:pPr>
      <w:r>
        <w:t xml:space="preserve">Halaman </w:t>
      </w:r>
      <w:r w:rsidR="00DE3EB5">
        <w:t>penambahan akses menu</w:t>
      </w:r>
    </w:p>
    <w:p w:rsidR="00984155" w:rsidRDefault="00984155" w:rsidP="00AD7289"/>
    <w:p w:rsidR="001C0F04" w:rsidRPr="00984155" w:rsidRDefault="00984155" w:rsidP="003806E5">
      <w:pPr>
        <w:ind w:firstLine="720"/>
      </w:pPr>
      <w:r>
        <w:t xml:space="preserve">Halaman penambahan </w:t>
      </w:r>
      <w:r w:rsidR="00ED2BD5">
        <w:t>akses menu</w:t>
      </w:r>
      <w:r>
        <w:t xml:space="preserve"> merupakan halaman kemana pengguna diarahkan setealah mengunggah modul. Halaman ini digunakan untuk memetakan menu </w:t>
      </w:r>
      <w:r w:rsidR="001C0F04">
        <w:t>dengan peran. Menu yang dimaksud adalah menu pada modul yang baru saja diunggah. Pengguna memilih peran yang ingin dipetakan dengan menu kemudian memilih menu apa saja yang ingin dipetakan ke peran tersebut dan melakukan hal yang sama untuk peran lain. Setelah pemetaan dilakukan pengguna wajib menekan tombol simpan untuk menyimpan hasil pemetaan. Rancangan antarmuka pengguna halaman ini dapat dilihat pada</w:t>
      </w:r>
      <w:r w:rsidR="00934104">
        <w:t xml:space="preserve"> </w:t>
      </w:r>
      <w:r w:rsidR="00934104" w:rsidRPr="00934104">
        <w:fldChar w:fldCharType="begin"/>
      </w:r>
      <w:r w:rsidR="00934104" w:rsidRPr="00934104">
        <w:instrText xml:space="preserve"> REF _Ref436435284 \h </w:instrText>
      </w:r>
      <w:r w:rsidR="00934104">
        <w:instrText xml:space="preserve"> \* MERGEFORMAT </w:instrText>
      </w:r>
      <w:r w:rsidR="00934104" w:rsidRPr="00934104">
        <w:fldChar w:fldCharType="separate"/>
      </w:r>
      <w:r w:rsidR="00EC2FF0" w:rsidRPr="00EC2FF0">
        <w:t>Gambar 3.49</w:t>
      </w:r>
      <w:r w:rsidR="00934104" w:rsidRPr="00934104">
        <w:fldChar w:fldCharType="end"/>
      </w:r>
      <w:r w:rsidR="001C0F04">
        <w:t xml:space="preserve"> dengan komponen</w:t>
      </w:r>
      <w:r w:rsidR="007D6D7B">
        <w:t xml:space="preserve"> antarmuka pengguna</w:t>
      </w:r>
      <w:r w:rsidR="001C0F04">
        <w:t xml:space="preserve"> yang tertera </w:t>
      </w:r>
      <w:r w:rsidR="001C0F04" w:rsidRPr="00934104">
        <w:t>pada</w:t>
      </w:r>
      <w:r w:rsidR="00934104" w:rsidRPr="00934104">
        <w:t xml:space="preserve"> </w:t>
      </w:r>
      <w:r w:rsidR="00934104" w:rsidRPr="00934104">
        <w:fldChar w:fldCharType="begin"/>
      </w:r>
      <w:r w:rsidR="00934104" w:rsidRPr="00934104">
        <w:instrText xml:space="preserve"> REF _Ref436435302 \h </w:instrText>
      </w:r>
      <w:r w:rsidR="00934104">
        <w:instrText xml:space="preserve"> \* MERGEFORMAT </w:instrText>
      </w:r>
      <w:r w:rsidR="00934104" w:rsidRPr="00934104">
        <w:fldChar w:fldCharType="separate"/>
      </w:r>
      <w:r w:rsidR="00EC2FF0" w:rsidRPr="00EC2FF0">
        <w:t>Tabel 3.13</w:t>
      </w:r>
      <w:r w:rsidR="00934104" w:rsidRPr="00934104">
        <w:fldChar w:fldCharType="end"/>
      </w:r>
      <w:r w:rsidR="003806E5">
        <w:t>.</w:t>
      </w:r>
    </w:p>
    <w:p w:rsidR="001C0F04" w:rsidRDefault="001C0F04" w:rsidP="00AD7289">
      <w:pPr>
        <w:pStyle w:val="Heading5"/>
      </w:pPr>
      <w:r>
        <w:t xml:space="preserve">Halaman </w:t>
      </w:r>
      <w:r w:rsidR="001B63A7">
        <w:t>daftar</w:t>
      </w:r>
      <w:r w:rsidR="00DE3EB5">
        <w:t xml:space="preserve"> modul</w:t>
      </w:r>
    </w:p>
    <w:p w:rsidR="001C0F04" w:rsidRDefault="001C0F04" w:rsidP="00AD7289"/>
    <w:p w:rsidR="003806E5" w:rsidRPr="001C0F04" w:rsidRDefault="001C0F04" w:rsidP="00E51E85">
      <w:pPr>
        <w:ind w:firstLine="720"/>
      </w:pPr>
      <w:r>
        <w:t xml:space="preserve">Halaman </w:t>
      </w:r>
      <w:r w:rsidR="00CA2794">
        <w:t>daftar</w:t>
      </w:r>
      <w:r w:rsidR="007D6D7B">
        <w:t xml:space="preserve"> modul berisi daftar modul pada perangkat lunak. Daftar modul tersebut digambarkan dalam sebuah tabel. Pada tiap barus modul terdapat tombol untuk menghapus modul pada baris yang sama. Pengguna dapat mengakses halaman </w:t>
      </w:r>
      <w:r w:rsidR="007D6D7B">
        <w:lastRenderedPageBreak/>
        <w:t>pengunggahan modul melalui tombol tambah modul pada halaman ini. Rancangan antarmuka pengguna halaman ini dapat dilihat pada</w:t>
      </w:r>
      <w:r w:rsidR="00934104">
        <w:t xml:space="preserve"> </w:t>
      </w:r>
      <w:r w:rsidR="00934104" w:rsidRPr="00934104">
        <w:fldChar w:fldCharType="begin"/>
      </w:r>
      <w:r w:rsidR="00934104" w:rsidRPr="00934104">
        <w:instrText xml:space="preserve"> REF _Ref436435330 \h </w:instrText>
      </w:r>
      <w:r w:rsidR="00934104">
        <w:instrText xml:space="preserve"> \* MERGEFORMAT </w:instrText>
      </w:r>
      <w:r w:rsidR="00934104" w:rsidRPr="00934104">
        <w:fldChar w:fldCharType="separate"/>
      </w:r>
      <w:r w:rsidR="00EC2FF0" w:rsidRPr="00EC2FF0">
        <w:t>Gambar 3.50</w:t>
      </w:r>
      <w:r w:rsidR="00934104" w:rsidRPr="00934104">
        <w:fldChar w:fldCharType="end"/>
      </w:r>
      <w:r w:rsidR="007D6D7B">
        <w:t xml:space="preserve"> dengan komponen antarmuka pengguna yang tertera pada</w:t>
      </w:r>
      <w:r w:rsidR="00934104">
        <w:t xml:space="preserve"> </w:t>
      </w:r>
      <w:r w:rsidR="00934104" w:rsidRPr="00934104">
        <w:fldChar w:fldCharType="begin"/>
      </w:r>
      <w:r w:rsidR="00934104" w:rsidRPr="00934104">
        <w:instrText xml:space="preserve"> REF _Ref436435359 \h </w:instrText>
      </w:r>
      <w:r w:rsidR="00934104">
        <w:instrText xml:space="preserve"> \* MERGEFORMAT </w:instrText>
      </w:r>
      <w:r w:rsidR="00934104" w:rsidRPr="00934104">
        <w:fldChar w:fldCharType="separate"/>
      </w:r>
      <w:r w:rsidR="00EC2FF0" w:rsidRPr="00EC2FF0">
        <w:t>Tabel 3.14</w:t>
      </w:r>
      <w:r w:rsidR="00934104" w:rsidRPr="00934104">
        <w:fldChar w:fldCharType="end"/>
      </w:r>
      <w:r w:rsidR="007D6D7B">
        <w:t>.</w:t>
      </w:r>
    </w:p>
    <w:p w:rsidR="001C0F04" w:rsidRDefault="007D6D7B" w:rsidP="00AD7289">
      <w:pPr>
        <w:pStyle w:val="Heading5"/>
      </w:pPr>
      <w:r>
        <w:t xml:space="preserve">Halaman </w:t>
      </w:r>
      <w:r w:rsidR="001B63A7">
        <w:t>daftar</w:t>
      </w:r>
      <w:r w:rsidR="00DE3EB5">
        <w:t xml:space="preserve"> p</w:t>
      </w:r>
      <w:r w:rsidR="00963E3C">
        <w:t>engguna</w:t>
      </w:r>
    </w:p>
    <w:p w:rsidR="00963E3C" w:rsidRDefault="00963E3C" w:rsidP="00AD7289"/>
    <w:p w:rsidR="008246E4" w:rsidRDefault="00963E3C" w:rsidP="00AD7289">
      <w:pPr>
        <w:ind w:firstLine="709"/>
      </w:pPr>
      <w:r>
        <w:t xml:space="preserve">Halaman </w:t>
      </w:r>
      <w:r w:rsidR="00CA2794">
        <w:t>daftar</w:t>
      </w:r>
      <w:r>
        <w:t xml:space="preserve"> pengguna berisi daftar pengguna yang terdaftar pada sistem. Daftar tersebut ditampilkan dalam bentuk tabel. Pada tiap baris tabel terdapat informasi pengguna, tombol hapus yang digunakan untuk menghapus pengguna pada baris yang sama, tombol ubah untuk mengubah informasi pengguna pada baris yang sama, tombol hak akses yang akan mengarahkan administrator ke halaman penambahan hak akses pengguna, dan checkbox yang digunakan untuk fitur penghapusan banyak pengguna.</w:t>
      </w:r>
    </w:p>
    <w:p w:rsidR="00963E3C" w:rsidRDefault="00DE3EB5" w:rsidP="00AD7289">
      <w:pPr>
        <w:ind w:firstLine="709"/>
      </w:pPr>
      <w:r>
        <w:t xml:space="preserve">Untuk melakukan penghapusan </w:t>
      </w:r>
      <w:r w:rsidR="00963E3C">
        <w:t xml:space="preserve">banyak pengguna, administrator perlu mengaktifkan </w:t>
      </w:r>
      <w:r w:rsidR="00963E3C" w:rsidRPr="00C302DC">
        <w:rPr>
          <w:i/>
        </w:rPr>
        <w:t>checkbox</w:t>
      </w:r>
      <w:r w:rsidR="00963E3C">
        <w:t xml:space="preserve"> untuk menandakan pengguna untuk dihapus kemudian </w:t>
      </w:r>
      <w:r w:rsidR="008246E4">
        <w:t>menekan tombol hapus yang ditandai.</w:t>
      </w:r>
    </w:p>
    <w:p w:rsidR="008246E4" w:rsidRDefault="008246E4" w:rsidP="00AD7289">
      <w:pPr>
        <w:ind w:firstLine="709"/>
      </w:pPr>
      <w:r>
        <w:t>Administrator dapat melakukan pencarian pengguna melalui kotak teks yang disediakan. Pencarian dilakukan berdasarkan semua kolom pada tabel daftar pengguna.</w:t>
      </w:r>
    </w:p>
    <w:p w:rsidR="008246E4" w:rsidRPr="00963E3C" w:rsidRDefault="00DE3EB5" w:rsidP="003806E5">
      <w:pPr>
        <w:ind w:firstLine="709"/>
      </w:pPr>
      <w:r>
        <w:t>Tombol tambah pengguna akan mengarahkan administrator ke halaman penambahan pengguna. Rancangan antarmuka pengguna halaman ini dapat dilihat pada</w:t>
      </w:r>
      <w:r w:rsidR="00934104">
        <w:t xml:space="preserve"> </w:t>
      </w:r>
      <w:r w:rsidR="00934104" w:rsidRPr="00934104">
        <w:fldChar w:fldCharType="begin"/>
      </w:r>
      <w:r w:rsidR="00934104" w:rsidRPr="00934104">
        <w:instrText xml:space="preserve"> REF _Ref436435400 \h </w:instrText>
      </w:r>
      <w:r w:rsidR="00934104">
        <w:instrText xml:space="preserve"> \* MERGEFORMAT </w:instrText>
      </w:r>
      <w:r w:rsidR="00934104" w:rsidRPr="00934104">
        <w:fldChar w:fldCharType="separate"/>
      </w:r>
      <w:r w:rsidR="00EC2FF0" w:rsidRPr="00EC2FF0">
        <w:t>Gambar 3.51</w:t>
      </w:r>
      <w:r w:rsidR="00934104" w:rsidRPr="00934104">
        <w:fldChar w:fldCharType="end"/>
      </w:r>
      <w:r w:rsidRPr="00934104">
        <w:t xml:space="preserve"> </w:t>
      </w:r>
      <w:r>
        <w:t>dengan komponen antarmuka pengguna yang tertera pada</w:t>
      </w:r>
      <w:r w:rsidR="00934104">
        <w:t xml:space="preserve"> </w:t>
      </w:r>
      <w:r w:rsidR="00934104" w:rsidRPr="00934104">
        <w:fldChar w:fldCharType="begin"/>
      </w:r>
      <w:r w:rsidR="00934104" w:rsidRPr="00934104">
        <w:instrText xml:space="preserve"> REF _Ref436435423 \h </w:instrText>
      </w:r>
      <w:r w:rsidR="00934104">
        <w:instrText xml:space="preserve"> \* MERGEFORMAT </w:instrText>
      </w:r>
      <w:r w:rsidR="00934104" w:rsidRPr="00934104">
        <w:fldChar w:fldCharType="separate"/>
      </w:r>
      <w:r w:rsidR="00EC2FF0" w:rsidRPr="00EC2FF0">
        <w:t>Tabel 3.15</w:t>
      </w:r>
      <w:r w:rsidR="00934104" w:rsidRPr="00934104">
        <w:fldChar w:fldCharType="end"/>
      </w:r>
      <w:r>
        <w:t>.</w:t>
      </w:r>
    </w:p>
    <w:p w:rsidR="001C0F04" w:rsidRDefault="00DE3EB5" w:rsidP="00AD7289">
      <w:pPr>
        <w:pStyle w:val="Heading5"/>
      </w:pPr>
      <w:r>
        <w:t>Halaman penambahan pengguna</w:t>
      </w:r>
    </w:p>
    <w:p w:rsidR="00DE3EB5" w:rsidRDefault="00DE3EB5" w:rsidP="00AD7289"/>
    <w:p w:rsidR="00DE3EB5" w:rsidRDefault="00DE3EB5" w:rsidP="00AD7289">
      <w:pPr>
        <w:ind w:firstLine="720"/>
      </w:pPr>
      <w:r>
        <w:t xml:space="preserve">Pada halaman penambahan pengguna, administrator diberi dua pilihan cara untuk menambah pengguna. Cara pertama adalah dengan menambah pengguna manual dengan mengisi formulir dan cara kedua adalah dengan mengunggah berkas CSV seperti yang dijelaskan pada </w:t>
      </w:r>
      <w:r w:rsidR="00934104" w:rsidRPr="00934104">
        <w:fldChar w:fldCharType="begin"/>
      </w:r>
      <w:r w:rsidR="00934104" w:rsidRPr="00934104">
        <w:instrText xml:space="preserve"> REF _Ref436435522 \h </w:instrText>
      </w:r>
      <w:r w:rsidR="00934104">
        <w:instrText xml:space="preserve"> \* MERGEFORMAT </w:instrText>
      </w:r>
      <w:r w:rsidR="00934104" w:rsidRPr="00934104">
        <w:fldChar w:fldCharType="separate"/>
      </w:r>
      <w:r w:rsidR="00EC2FF0" w:rsidRPr="00EC2FF0">
        <w:t>Gambar 3.52</w:t>
      </w:r>
      <w:r w:rsidR="00934104" w:rsidRPr="00934104">
        <w:fldChar w:fldCharType="end"/>
      </w:r>
      <w:r w:rsidR="00934104">
        <w:t xml:space="preserve"> </w:t>
      </w:r>
      <w:r w:rsidRPr="00934104">
        <w:t>dan</w:t>
      </w:r>
      <w:r w:rsidR="00934104" w:rsidRPr="00934104">
        <w:t xml:space="preserve"> </w:t>
      </w:r>
      <w:r w:rsidR="00934104" w:rsidRPr="00934104">
        <w:fldChar w:fldCharType="begin"/>
      </w:r>
      <w:r w:rsidR="00934104" w:rsidRPr="00934104">
        <w:instrText xml:space="preserve"> REF _Ref436435537 \h  \* MERGEFORMAT </w:instrText>
      </w:r>
      <w:r w:rsidR="00934104" w:rsidRPr="00934104">
        <w:fldChar w:fldCharType="separate"/>
      </w:r>
      <w:r w:rsidR="00EC2FF0" w:rsidRPr="00EC2FF0">
        <w:t>Gambar 3.53</w:t>
      </w:r>
      <w:r w:rsidR="00934104" w:rsidRPr="00934104">
        <w:fldChar w:fldCharType="end"/>
      </w:r>
      <w:r>
        <w:t>.</w:t>
      </w:r>
    </w:p>
    <w:p w:rsidR="00DE3EB5" w:rsidRPr="00934104" w:rsidRDefault="00DE3EB5" w:rsidP="00AD7289">
      <w:r>
        <w:lastRenderedPageBreak/>
        <w:tab/>
        <w:t>Penambahan melalui formulir dilakukan dengan menekan tombol tambah manual. Saat administrator menekan tombol tersebut</w:t>
      </w:r>
      <w:r w:rsidR="006A4F5C">
        <w:t>,</w:t>
      </w:r>
      <w:r>
        <w:t xml:space="preserve"> formulir akan ditampilkan </w:t>
      </w:r>
      <w:r w:rsidR="006A4F5C">
        <w:t xml:space="preserve">dengan beberapa kotak teks yang diperlukan dan tombol simpan untuk menyimpan pengguna baru. Komponen formulir pada halaman ini dijelaskan pada </w:t>
      </w:r>
      <w:r w:rsidR="00934104" w:rsidRPr="00934104">
        <w:fldChar w:fldCharType="begin"/>
      </w:r>
      <w:r w:rsidR="00934104" w:rsidRPr="00934104">
        <w:instrText xml:space="preserve"> REF _Ref436435598 \h </w:instrText>
      </w:r>
      <w:r w:rsidR="00934104">
        <w:instrText xml:space="preserve"> \* MERGEFORMAT </w:instrText>
      </w:r>
      <w:r w:rsidR="00934104" w:rsidRPr="00934104">
        <w:fldChar w:fldCharType="separate"/>
      </w:r>
      <w:r w:rsidR="00EC2FF0" w:rsidRPr="00EC2FF0">
        <w:t>Tabel 3.16</w:t>
      </w:r>
      <w:r w:rsidR="00934104" w:rsidRPr="00934104">
        <w:fldChar w:fldCharType="end"/>
      </w:r>
      <w:r w:rsidR="00934104" w:rsidRPr="00934104">
        <w:t>.</w:t>
      </w:r>
    </w:p>
    <w:p w:rsidR="00E51E85" w:rsidRPr="00DE3EB5" w:rsidRDefault="006A4F5C" w:rsidP="00AD7289">
      <w:r>
        <w:tab/>
        <w:t xml:space="preserve">Penambahan melalui berkas CSV dilakukan dengan menekan tombol unggah CSV. Saat administrator menekan tombol tersebut, formulir unggah akan ditampilkan dengan tombol untuk mencari berkas CSV yang diinginkan dan tombol unggah untuk mengunggah berkas yang telah dipilih ke </w:t>
      </w:r>
      <w:r w:rsidRPr="0004046A">
        <w:rPr>
          <w:i/>
        </w:rPr>
        <w:t>server</w:t>
      </w:r>
      <w:r>
        <w:t>. Komponen formulir pengunggahan pada halaman ini dijelaskan pada</w:t>
      </w:r>
      <w:r w:rsidR="00934104">
        <w:t xml:space="preserve"> </w:t>
      </w:r>
      <w:r w:rsidR="00934104" w:rsidRPr="00934104">
        <w:fldChar w:fldCharType="begin"/>
      </w:r>
      <w:r w:rsidR="00934104" w:rsidRPr="00934104">
        <w:instrText xml:space="preserve"> REF _Ref436435614 \h  \* MERGEFORMAT </w:instrText>
      </w:r>
      <w:r w:rsidR="00934104" w:rsidRPr="00934104">
        <w:fldChar w:fldCharType="separate"/>
      </w:r>
      <w:r w:rsidR="00EC2FF0" w:rsidRPr="00EC2FF0">
        <w:t>Tabel 3.17</w:t>
      </w:r>
      <w:r w:rsidR="00934104" w:rsidRPr="00934104">
        <w:fldChar w:fldCharType="end"/>
      </w:r>
      <w:r w:rsidRPr="00934104">
        <w:t>.</w:t>
      </w:r>
    </w:p>
    <w:p w:rsidR="006A4F5C" w:rsidRDefault="006A4F5C" w:rsidP="00AD7289">
      <w:pPr>
        <w:pStyle w:val="Heading5"/>
      </w:pPr>
      <w:r>
        <w:t>Halaman pengubahan pengguna</w:t>
      </w:r>
    </w:p>
    <w:p w:rsidR="00D634A5" w:rsidRDefault="00D634A5" w:rsidP="00AD7289"/>
    <w:p w:rsidR="00D634A5" w:rsidRPr="00D634A5" w:rsidRDefault="00D634A5" w:rsidP="003806E5">
      <w:pPr>
        <w:ind w:firstLine="709"/>
      </w:pPr>
      <w:r>
        <w:t xml:space="preserve">Halaman ini digunakan untuk mengubah informasi pengguna. Pengubahan informasi yang dapat diubah adalah </w:t>
      </w:r>
      <w:r w:rsidRPr="00C302DC">
        <w:rPr>
          <w:i/>
        </w:rPr>
        <w:t>username</w:t>
      </w:r>
      <w:r>
        <w:t xml:space="preserve"> dan satuan manajemen dari pengguna. Setelah perubahan dilakukan administrator menekan tombol simpan untuk menyimpan perubahan. Rancangan antarmuka pengguna halaman ini dapat dilihat pada </w:t>
      </w:r>
      <w:r w:rsidR="00934104" w:rsidRPr="00934104">
        <w:fldChar w:fldCharType="begin"/>
      </w:r>
      <w:r w:rsidR="00934104" w:rsidRPr="00934104">
        <w:instrText xml:space="preserve"> REF _Ref436435648 \h </w:instrText>
      </w:r>
      <w:r w:rsidR="00934104">
        <w:instrText xml:space="preserve"> \* MERGEFORMAT </w:instrText>
      </w:r>
      <w:r w:rsidR="00934104" w:rsidRPr="00934104">
        <w:fldChar w:fldCharType="separate"/>
      </w:r>
      <w:r w:rsidR="00EC2FF0" w:rsidRPr="00EC2FF0">
        <w:t>Gambar 3.54</w:t>
      </w:r>
      <w:r w:rsidR="00934104" w:rsidRPr="00934104">
        <w:fldChar w:fldCharType="end"/>
      </w:r>
      <w:r w:rsidR="00934104">
        <w:t xml:space="preserve"> </w:t>
      </w:r>
      <w:r>
        <w:t xml:space="preserve">dengan komponen antarmuka pengguna yang tertera pada </w:t>
      </w:r>
      <w:r w:rsidR="00934104" w:rsidRPr="00934104">
        <w:fldChar w:fldCharType="begin"/>
      </w:r>
      <w:r w:rsidR="00934104" w:rsidRPr="00934104">
        <w:instrText xml:space="preserve"> REF _Ref436435679 \h </w:instrText>
      </w:r>
      <w:r w:rsidR="00934104">
        <w:instrText xml:space="preserve"> \* MERGEFORMAT </w:instrText>
      </w:r>
      <w:r w:rsidR="00934104" w:rsidRPr="00934104">
        <w:fldChar w:fldCharType="separate"/>
      </w:r>
      <w:r w:rsidR="00EC2FF0" w:rsidRPr="00EC2FF0">
        <w:t>Tabel 3.18</w:t>
      </w:r>
      <w:r w:rsidR="00934104" w:rsidRPr="00934104">
        <w:fldChar w:fldCharType="end"/>
      </w:r>
      <w:r w:rsidR="00934104">
        <w:t>.</w:t>
      </w:r>
    </w:p>
    <w:p w:rsidR="006A4F5C" w:rsidRDefault="00D634A5" w:rsidP="00AD7289">
      <w:pPr>
        <w:pStyle w:val="Heading5"/>
      </w:pPr>
      <w:r>
        <w:t>Halaman pengelolaan hak akses pengguna</w:t>
      </w:r>
    </w:p>
    <w:p w:rsidR="00D634A5" w:rsidRDefault="00D634A5" w:rsidP="00AD7289"/>
    <w:p w:rsidR="00D634A5" w:rsidRPr="00D634A5" w:rsidRDefault="00D634A5" w:rsidP="003806E5">
      <w:pPr>
        <w:ind w:firstLine="720"/>
      </w:pPr>
      <w:r>
        <w:t xml:space="preserve">Halaman ini digunakan administrator untuk menambah atau menghapus hak akses dari suatu pengguna. Pengguna yang hak aksesnya ingin dikelola, dipilih melalui halaman </w:t>
      </w:r>
      <w:r w:rsidR="00CA2794">
        <w:t>daftar</w:t>
      </w:r>
      <w:r>
        <w:t xml:space="preserve"> pengguna. Pada halaman ini terdapat formulir untuk menambah hak akses, tombol untuk menyimpan dan daftar hak akses yang dimiliki pengguna yang dipilih. Rancangan antarmuka pengguna halaman ini dapat dilihat pada </w:t>
      </w:r>
      <w:r w:rsidR="00934104" w:rsidRPr="00934104">
        <w:fldChar w:fldCharType="begin"/>
      </w:r>
      <w:r w:rsidR="00934104" w:rsidRPr="00934104">
        <w:instrText xml:space="preserve"> REF _Ref436435728 \h </w:instrText>
      </w:r>
      <w:r w:rsidR="00934104">
        <w:instrText xml:space="preserve"> \* MERGEFORMAT </w:instrText>
      </w:r>
      <w:r w:rsidR="00934104" w:rsidRPr="00934104">
        <w:fldChar w:fldCharType="separate"/>
      </w:r>
      <w:r w:rsidR="00EC2FF0" w:rsidRPr="00EC2FF0">
        <w:t>Gambar 3.55</w:t>
      </w:r>
      <w:r w:rsidR="00934104" w:rsidRPr="00934104">
        <w:fldChar w:fldCharType="end"/>
      </w:r>
      <w:r w:rsidR="00934104">
        <w:t xml:space="preserve"> </w:t>
      </w:r>
      <w:r>
        <w:t xml:space="preserve">dengan komponen antarmuka pengguna yang tertera pada </w:t>
      </w:r>
      <w:r w:rsidR="00934104" w:rsidRPr="00934104">
        <w:fldChar w:fldCharType="begin"/>
      </w:r>
      <w:r w:rsidR="00934104" w:rsidRPr="00934104">
        <w:instrText xml:space="preserve"> REF _Ref436435754 \h </w:instrText>
      </w:r>
      <w:r w:rsidR="00934104">
        <w:instrText xml:space="preserve"> \* MERGEFORMAT </w:instrText>
      </w:r>
      <w:r w:rsidR="00934104" w:rsidRPr="00934104">
        <w:fldChar w:fldCharType="separate"/>
      </w:r>
      <w:r w:rsidR="00EC2FF0" w:rsidRPr="00EC2FF0">
        <w:t>Tabel 3.19</w:t>
      </w:r>
      <w:r w:rsidR="00934104" w:rsidRPr="00934104">
        <w:fldChar w:fldCharType="end"/>
      </w:r>
      <w:r w:rsidR="00934104" w:rsidRPr="00934104">
        <w:t>.</w:t>
      </w:r>
    </w:p>
    <w:p w:rsidR="005F75C7" w:rsidRDefault="005F75C7" w:rsidP="00AD7289">
      <w:pPr>
        <w:pStyle w:val="Heading5"/>
      </w:pPr>
      <w:r>
        <w:lastRenderedPageBreak/>
        <w:t xml:space="preserve">Halaman </w:t>
      </w:r>
      <w:r w:rsidR="00CA2794">
        <w:t>daftar</w:t>
      </w:r>
      <w:r>
        <w:t xml:space="preserve"> peran</w:t>
      </w:r>
    </w:p>
    <w:p w:rsidR="00835084" w:rsidRDefault="00835084" w:rsidP="00AD7289"/>
    <w:p w:rsidR="00835084" w:rsidRPr="00835084" w:rsidRDefault="00835084" w:rsidP="003806E5">
      <w:pPr>
        <w:ind w:firstLine="720"/>
      </w:pPr>
      <w:r>
        <w:t xml:space="preserve">Halaman ini berisi daftar peran pada sistem. Daftar tersebut berupa tabel dengan tombol untuk menghapus dan mengubah informasi peran pada tiap barisnya. Pada halaman ini terdapat tombol untuk menambah peran. Rancangan antarmuka pengguna halaman ini dapat dilihat pada </w:t>
      </w:r>
      <w:r w:rsidR="00934104" w:rsidRPr="00934104">
        <w:fldChar w:fldCharType="begin"/>
      </w:r>
      <w:r w:rsidR="00934104" w:rsidRPr="00934104">
        <w:instrText xml:space="preserve"> REF _Ref436435900 \h </w:instrText>
      </w:r>
      <w:r w:rsidR="00934104">
        <w:instrText xml:space="preserve"> \* MERGEFORMAT </w:instrText>
      </w:r>
      <w:r w:rsidR="00934104" w:rsidRPr="00934104">
        <w:fldChar w:fldCharType="separate"/>
      </w:r>
      <w:r w:rsidR="00EC2FF0" w:rsidRPr="00EC2FF0">
        <w:t>Gambar 3.56</w:t>
      </w:r>
      <w:r w:rsidR="00934104" w:rsidRPr="00934104">
        <w:fldChar w:fldCharType="end"/>
      </w:r>
      <w:r w:rsidR="00934104">
        <w:t xml:space="preserve"> </w:t>
      </w:r>
      <w:r>
        <w:t xml:space="preserve">dengan komponen antarmuka pengguna yang tertera </w:t>
      </w:r>
      <w:r w:rsidRPr="00934104">
        <w:t>pada</w:t>
      </w:r>
      <w:r w:rsidR="00934104" w:rsidRPr="00934104">
        <w:t xml:space="preserve"> </w:t>
      </w:r>
      <w:r w:rsidR="00934104" w:rsidRPr="00934104">
        <w:fldChar w:fldCharType="begin"/>
      </w:r>
      <w:r w:rsidR="00934104" w:rsidRPr="00934104">
        <w:instrText xml:space="preserve"> REF _Ref436435929 \h  \* MERGEFORMAT </w:instrText>
      </w:r>
      <w:r w:rsidR="00934104" w:rsidRPr="00934104">
        <w:fldChar w:fldCharType="separate"/>
      </w:r>
      <w:r w:rsidR="00EC2FF0" w:rsidRPr="00EC2FF0">
        <w:t>Tabel 3.20</w:t>
      </w:r>
      <w:r w:rsidR="00934104" w:rsidRPr="00934104">
        <w:fldChar w:fldCharType="end"/>
      </w:r>
      <w:r w:rsidR="003806E5">
        <w:t>.</w:t>
      </w:r>
    </w:p>
    <w:p w:rsidR="00835084" w:rsidRDefault="005F75C7" w:rsidP="00AD7289">
      <w:pPr>
        <w:pStyle w:val="Heading5"/>
      </w:pPr>
      <w:r>
        <w:t>Halaman penambahan peran</w:t>
      </w:r>
    </w:p>
    <w:p w:rsidR="00835084" w:rsidRDefault="00835084" w:rsidP="00835084"/>
    <w:p w:rsidR="00D97AD6" w:rsidRDefault="00835084" w:rsidP="00E51E85">
      <w:pPr>
        <w:ind w:firstLine="720"/>
      </w:pPr>
      <w:r>
        <w:t xml:space="preserve">Halaman ini digunakan untuk menambah peran pada sistem. Pada halaman ini terdapat satu kotak teks untuk mengisi nama peran dan satu tombol untuk menyimpannya. </w:t>
      </w:r>
      <w:r w:rsidR="00934104">
        <w:t xml:space="preserve">Halaman ini serupa dengan halaman pengubahan nama peran. </w:t>
      </w:r>
      <w:r>
        <w:t xml:space="preserve">Rancangan antarmuka pengguna halaman ini dapat dilihat pada </w:t>
      </w:r>
      <w:r w:rsidR="00934104" w:rsidRPr="00934104">
        <w:fldChar w:fldCharType="begin"/>
      </w:r>
      <w:r w:rsidR="00934104" w:rsidRPr="00934104">
        <w:instrText xml:space="preserve"> REF _Ref436435976 \h </w:instrText>
      </w:r>
      <w:r w:rsidR="00934104">
        <w:instrText xml:space="preserve"> \* MERGEFORMAT </w:instrText>
      </w:r>
      <w:r w:rsidR="00934104" w:rsidRPr="00934104">
        <w:fldChar w:fldCharType="separate"/>
      </w:r>
      <w:r w:rsidR="00EC2FF0" w:rsidRPr="00EC2FF0">
        <w:t>Gambar 3.57</w:t>
      </w:r>
      <w:r w:rsidR="00934104" w:rsidRPr="00934104">
        <w:fldChar w:fldCharType="end"/>
      </w:r>
      <w:r w:rsidR="00934104">
        <w:t xml:space="preserve"> </w:t>
      </w:r>
      <w:r>
        <w:t>dengan komponen antar</w:t>
      </w:r>
      <w:r w:rsidR="00934104">
        <w:t xml:space="preserve">muka pengguna yang tertera pada </w:t>
      </w:r>
      <w:r w:rsidR="00934104" w:rsidRPr="00934104">
        <w:fldChar w:fldCharType="begin"/>
      </w:r>
      <w:r w:rsidR="00934104" w:rsidRPr="00934104">
        <w:instrText xml:space="preserve"> REF _Ref436436008 \h </w:instrText>
      </w:r>
      <w:r w:rsidR="00934104">
        <w:instrText xml:space="preserve"> \* MERGEFORMAT </w:instrText>
      </w:r>
      <w:r w:rsidR="00934104" w:rsidRPr="00934104">
        <w:fldChar w:fldCharType="separate"/>
      </w:r>
      <w:r w:rsidR="00EC2FF0" w:rsidRPr="00EC2FF0">
        <w:t>Tabel 3.21</w:t>
      </w:r>
      <w:r w:rsidR="00934104" w:rsidRPr="00934104">
        <w:fldChar w:fldCharType="end"/>
      </w:r>
      <w:r w:rsidR="00E51E85">
        <w:t>.</w:t>
      </w:r>
    </w:p>
    <w:p w:rsidR="00992EA4" w:rsidRDefault="00D7564E" w:rsidP="00835084">
      <w:r>
        <w:rPr>
          <w:noProof/>
          <w:lang w:eastAsia="en-US"/>
        </w:rPr>
        <mc:AlternateContent>
          <mc:Choice Requires="wps">
            <w:drawing>
              <wp:anchor distT="0" distB="0" distL="114300" distR="114300" simplePos="0" relativeHeight="251701760" behindDoc="0" locked="0" layoutInCell="1" allowOverlap="1">
                <wp:simplePos x="0" y="0"/>
                <wp:positionH relativeFrom="column">
                  <wp:posOffset>424180</wp:posOffset>
                </wp:positionH>
                <wp:positionV relativeFrom="paragraph">
                  <wp:posOffset>92710</wp:posOffset>
                </wp:positionV>
                <wp:extent cx="2950210" cy="351790"/>
                <wp:effectExtent l="635" t="3175" r="1905" b="0"/>
                <wp:wrapNone/>
                <wp:docPr id="450813"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35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176576">
                            <w:pPr>
                              <w:pStyle w:val="Caption"/>
                              <w:rPr>
                                <w:sz w:val="18"/>
                              </w:rPr>
                            </w:pPr>
                            <w:bookmarkStart w:id="800" w:name="_Toc439261191"/>
                            <w:bookmarkStart w:id="801" w:name="_Toc440864151"/>
                            <w:r>
                              <w:rPr>
                                <w:sz w:val="18"/>
                              </w:rPr>
                              <w:t>Tabel 3.</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75202E">
                              <w:rPr>
                                <w:sz w:val="18"/>
                              </w:rPr>
                              <w:t xml:space="preserve"> </w:t>
                            </w:r>
                            <w:r>
                              <w:rPr>
                                <w:sz w:val="18"/>
                              </w:rPr>
                              <w:t xml:space="preserve">Spesifikasi atribut antarmuka halaman </w:t>
                            </w:r>
                            <w:r w:rsidRPr="00176576">
                              <w:rPr>
                                <w:i/>
                                <w:sz w:val="18"/>
                              </w:rPr>
                              <w:t>template</w:t>
                            </w:r>
                            <w:r>
                              <w:rPr>
                                <w:i/>
                                <w:sz w:val="18"/>
                              </w:rPr>
                              <w:t xml:space="preserve"> </w:t>
                            </w:r>
                            <w:r>
                              <w:rPr>
                                <w:sz w:val="18"/>
                              </w:rPr>
                              <w:t>admin dan modul</w:t>
                            </w:r>
                            <w:bookmarkEnd w:id="800"/>
                            <w:bookmarkEnd w:id="80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94" type="#_x0000_t202" style="position:absolute;left:0;text-align:left;margin-left:33.4pt;margin-top:7.3pt;width:232.3pt;height:27.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" stroked="f">
                <v:textbox inset="0,0,0,0">
                  <w:txbxContent>
                    <w:p w:rsidR="00950408" w:rsidRPr="00176576" w:rsidRDefault="00950408" w:rsidP="00176576">
                      <w:pPr>
                        <w:pStyle w:val="Caption"/>
                        <w:rPr>
                          <w:sz w:val="18"/>
                        </w:rPr>
                      </w:pPr>
                      <w:bookmarkStart w:id="802" w:name="_Toc439261191"/>
                      <w:bookmarkStart w:id="803" w:name="_Toc440864151"/>
                      <w:r>
                        <w:rPr>
                          <w:sz w:val="18"/>
                        </w:rPr>
                        <w:t>Tabel 3.</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75202E">
                        <w:rPr>
                          <w:sz w:val="18"/>
                        </w:rPr>
                        <w:t xml:space="preserve"> </w:t>
                      </w:r>
                      <w:r>
                        <w:rPr>
                          <w:sz w:val="18"/>
                        </w:rPr>
                        <w:t xml:space="preserve">Spesifikasi atribut antarmuka halaman </w:t>
                      </w:r>
                      <w:r w:rsidRPr="00176576">
                        <w:rPr>
                          <w:i/>
                          <w:sz w:val="18"/>
                        </w:rPr>
                        <w:t>template</w:t>
                      </w:r>
                      <w:r>
                        <w:rPr>
                          <w:i/>
                          <w:sz w:val="18"/>
                        </w:rPr>
                        <w:t xml:space="preserve"> </w:t>
                      </w:r>
                      <w:r>
                        <w:rPr>
                          <w:sz w:val="18"/>
                        </w:rPr>
                        <w:t>admin dan modul</w:t>
                      </w:r>
                      <w:bookmarkEnd w:id="802"/>
                      <w:bookmarkEnd w:id="803"/>
                    </w:p>
                  </w:txbxContent>
                </v:textbox>
              </v:shape>
            </w:pict>
          </mc:Fallback>
        </mc:AlternateContent>
      </w:r>
    </w:p>
    <w:p w:rsidR="006C30A4" w:rsidRDefault="006C30A4" w:rsidP="00835084"/>
    <w:p w:rsidR="00286B5F" w:rsidRDefault="00286B5F" w:rsidP="00835084"/>
    <w:tbl>
      <w:tblPr>
        <w:tblStyle w:val="LightGrid3"/>
        <w:tblpPr w:leftFromText="180" w:rightFromText="180" w:vertAnchor="text" w:horzAnchor="margin" w:tblpXSpec="center" w:tblpY="28"/>
        <w:tblW w:w="0" w:type="auto"/>
        <w:tblLook w:val="04A0" w:firstRow="1" w:lastRow="0" w:firstColumn="1" w:lastColumn="0" w:noHBand="0" w:noVBand="1"/>
      </w:tblPr>
      <w:tblGrid>
        <w:gridCol w:w="1457"/>
        <w:gridCol w:w="987"/>
        <w:gridCol w:w="1948"/>
      </w:tblGrid>
      <w:tr w:rsidR="00E51E85" w:rsidRPr="0051715B" w:rsidTr="00E51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E51E85" w:rsidRPr="0051715B" w:rsidRDefault="00E51E85" w:rsidP="00E51E85">
            <w:pPr>
              <w:rPr>
                <w:sz w:val="18"/>
                <w:szCs w:val="18"/>
              </w:rPr>
            </w:pPr>
            <w:r w:rsidRPr="0051715B">
              <w:rPr>
                <w:sz w:val="18"/>
                <w:szCs w:val="18"/>
              </w:rPr>
              <w:t>Nama Atribut Antarmuka</w:t>
            </w:r>
          </w:p>
        </w:tc>
        <w:tc>
          <w:tcPr>
            <w:tcW w:w="987" w:type="dxa"/>
          </w:tcPr>
          <w:p w:rsidR="00E51E85" w:rsidRPr="0051715B" w:rsidRDefault="00E51E85" w:rsidP="00E51E85">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1948" w:type="dxa"/>
          </w:tcPr>
          <w:p w:rsidR="00E51E85" w:rsidRPr="0051715B" w:rsidRDefault="00E51E85" w:rsidP="00E51E85">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r>
      <w:tr w:rsidR="00E51E85" w:rsidRPr="0051715B" w:rsidTr="00E51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E51E85" w:rsidRDefault="00E51E85" w:rsidP="00E51E85">
            <w:pPr>
              <w:rPr>
                <w:sz w:val="18"/>
                <w:szCs w:val="18"/>
              </w:rPr>
            </w:pPr>
            <w:r>
              <w:rPr>
                <w:sz w:val="18"/>
                <w:szCs w:val="18"/>
              </w:rPr>
              <w:t>modulList</w:t>
            </w:r>
          </w:p>
        </w:tc>
        <w:tc>
          <w:tcPr>
            <w:tcW w:w="987" w:type="dxa"/>
          </w:tcPr>
          <w:p w:rsidR="00E51E85" w:rsidRDefault="00E51E85" w:rsidP="00E51E85">
            <w:pPr>
              <w:cnfStyle w:val="000000100000" w:firstRow="0" w:lastRow="0" w:firstColumn="0" w:lastColumn="0" w:oddVBand="0" w:evenVBand="0" w:oddHBand="1" w:evenHBand="0" w:firstRowFirstColumn="0" w:firstRowLastColumn="0" w:lastRowFirstColumn="0" w:lastRowLastColumn="0"/>
              <w:rPr>
                <w:sz w:val="18"/>
                <w:szCs w:val="18"/>
              </w:rPr>
            </w:pPr>
            <w:r w:rsidRPr="00BB2597">
              <w:rPr>
                <w:i/>
                <w:sz w:val="18"/>
                <w:szCs w:val="18"/>
              </w:rPr>
              <w:t>List</w:t>
            </w:r>
          </w:p>
        </w:tc>
        <w:tc>
          <w:tcPr>
            <w:tcW w:w="1948" w:type="dxa"/>
          </w:tcPr>
          <w:p w:rsidR="00E51E85" w:rsidRDefault="00E51E85" w:rsidP="00E51E8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daftar modul</w:t>
            </w:r>
          </w:p>
        </w:tc>
      </w:tr>
      <w:tr w:rsidR="00E51E85" w:rsidRPr="0051715B" w:rsidTr="00E51E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E51E85" w:rsidRPr="0051715B" w:rsidRDefault="00E51E85" w:rsidP="00E51E85">
            <w:pPr>
              <w:rPr>
                <w:sz w:val="18"/>
                <w:szCs w:val="18"/>
                <w:lang w:val="id-ID"/>
              </w:rPr>
            </w:pPr>
            <w:r>
              <w:rPr>
                <w:sz w:val="18"/>
                <w:szCs w:val="18"/>
              </w:rPr>
              <w:t>menuList</w:t>
            </w:r>
          </w:p>
        </w:tc>
        <w:tc>
          <w:tcPr>
            <w:tcW w:w="987" w:type="dxa"/>
          </w:tcPr>
          <w:p w:rsidR="00E51E85" w:rsidRPr="00BB2597" w:rsidRDefault="00E51E85" w:rsidP="00E51E85">
            <w:pPr>
              <w:cnfStyle w:val="000000010000" w:firstRow="0" w:lastRow="0" w:firstColumn="0" w:lastColumn="0" w:oddVBand="0" w:evenVBand="0" w:oddHBand="0" w:evenHBand="1" w:firstRowFirstColumn="0" w:firstRowLastColumn="0" w:lastRowFirstColumn="0" w:lastRowLastColumn="0"/>
              <w:rPr>
                <w:i/>
                <w:sz w:val="18"/>
                <w:szCs w:val="18"/>
              </w:rPr>
            </w:pPr>
            <w:r w:rsidRPr="00BB2597">
              <w:rPr>
                <w:i/>
                <w:sz w:val="18"/>
                <w:szCs w:val="18"/>
              </w:rPr>
              <w:t>Dropdown list</w:t>
            </w:r>
          </w:p>
        </w:tc>
        <w:tc>
          <w:tcPr>
            <w:tcW w:w="1948" w:type="dxa"/>
          </w:tcPr>
          <w:p w:rsidR="00E51E85" w:rsidRPr="0051715B" w:rsidRDefault="00E51E85" w:rsidP="00E51E85">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Menampilkan daftar menu pada modul</w:t>
            </w:r>
          </w:p>
        </w:tc>
      </w:tr>
      <w:tr w:rsidR="00E51E85" w:rsidRPr="0051715B" w:rsidTr="00E51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E51E85" w:rsidRPr="0051715B" w:rsidRDefault="00E51E85" w:rsidP="00E51E85">
            <w:pPr>
              <w:rPr>
                <w:sz w:val="18"/>
                <w:szCs w:val="18"/>
              </w:rPr>
            </w:pPr>
            <w:r>
              <w:rPr>
                <w:sz w:val="18"/>
                <w:szCs w:val="18"/>
              </w:rPr>
              <w:t>menuBody</w:t>
            </w:r>
          </w:p>
        </w:tc>
        <w:tc>
          <w:tcPr>
            <w:tcW w:w="987" w:type="dxa"/>
          </w:tcPr>
          <w:p w:rsidR="00E51E85" w:rsidRPr="00176576" w:rsidRDefault="00E51E85" w:rsidP="00E51E85">
            <w:pPr>
              <w:cnfStyle w:val="000000100000" w:firstRow="0" w:lastRow="0" w:firstColumn="0" w:lastColumn="0" w:oddVBand="0" w:evenVBand="0" w:oddHBand="1" w:evenHBand="0" w:firstRowFirstColumn="0" w:firstRowLastColumn="0" w:lastRowFirstColumn="0" w:lastRowLastColumn="0"/>
              <w:rPr>
                <w:sz w:val="18"/>
                <w:szCs w:val="18"/>
              </w:rPr>
            </w:pPr>
          </w:p>
        </w:tc>
        <w:tc>
          <w:tcPr>
            <w:tcW w:w="1948" w:type="dxa"/>
          </w:tcPr>
          <w:p w:rsidR="00E51E85" w:rsidRPr="00BB2597" w:rsidRDefault="00E51E85" w:rsidP="00E51E8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halaman menu</w:t>
            </w:r>
          </w:p>
        </w:tc>
      </w:tr>
    </w:tbl>
    <w:p w:rsidR="00286B5F" w:rsidRDefault="00286B5F" w:rsidP="00835084"/>
    <w:p w:rsidR="00286B5F" w:rsidRDefault="00286B5F" w:rsidP="00835084"/>
    <w:p w:rsidR="00286B5F" w:rsidRDefault="00286B5F" w:rsidP="00835084"/>
    <w:p w:rsidR="00286B5F" w:rsidRDefault="00286B5F" w:rsidP="00835084"/>
    <w:p w:rsidR="00286B5F" w:rsidRDefault="00286B5F" w:rsidP="00835084"/>
    <w:p w:rsidR="00286B5F" w:rsidRDefault="00286B5F"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286B5F" w:rsidRDefault="00286B5F" w:rsidP="00835084"/>
    <w:p w:rsidR="00075EAA" w:rsidRDefault="00075EAA" w:rsidP="00835084"/>
    <w:p w:rsidR="00286B5F" w:rsidRDefault="00E51E85" w:rsidP="00835084">
      <w:r>
        <w:rPr>
          <w:noProof/>
          <w:lang w:eastAsia="en-US"/>
        </w:rPr>
        <w:drawing>
          <wp:anchor distT="0" distB="0" distL="114300" distR="114300" simplePos="0" relativeHeight="251314176" behindDoc="0" locked="0" layoutInCell="1" allowOverlap="1" wp14:anchorId="41A1F4D9" wp14:editId="7D3B1028">
            <wp:simplePos x="0" y="0"/>
            <wp:positionH relativeFrom="margin">
              <wp:align>center</wp:align>
            </wp:positionH>
            <wp:positionV relativeFrom="paragraph">
              <wp:posOffset>31750</wp:posOffset>
            </wp:positionV>
            <wp:extent cx="3348000" cy="16020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sz_unggahmodul1.png"/>
                    <pic:cNvPicPr/>
                  </pic:nvPicPr>
                  <pic:blipFill>
                    <a:blip r:embed="rId220">
                      <a:extLst>
                        <a:ext uri="{28A0092B-C50C-407E-A947-70E740481C1C}">
                          <a14:useLocalDpi xmlns:a14="http://schemas.microsoft.com/office/drawing/2010/main" val="0"/>
                        </a:ext>
                      </a:extLst>
                    </a:blip>
                    <a:stretch>
                      <a:fillRect/>
                    </a:stretch>
                  </pic:blipFill>
                  <pic:spPr>
                    <a:xfrm>
                      <a:off x="0" y="0"/>
                      <a:ext cx="3348000" cy="1602000"/>
                    </a:xfrm>
                    <a:prstGeom prst="rect">
                      <a:avLst/>
                    </a:prstGeom>
                  </pic:spPr>
                </pic:pic>
              </a:graphicData>
            </a:graphic>
            <wp14:sizeRelH relativeFrom="margin">
              <wp14:pctWidth>0</wp14:pctWidth>
            </wp14:sizeRelH>
            <wp14:sizeRelV relativeFrom="margin">
              <wp14:pctHeight>0</wp14:pctHeight>
            </wp14:sizeRelV>
          </wp:anchor>
        </w:drawing>
      </w:r>
    </w:p>
    <w:p w:rsidR="00286B5F" w:rsidRDefault="00286B5F" w:rsidP="00835084"/>
    <w:p w:rsidR="00286B5F" w:rsidRDefault="00286B5F" w:rsidP="00835084"/>
    <w:p w:rsidR="006C30A4" w:rsidRDefault="006C30A4" w:rsidP="00835084"/>
    <w:p w:rsidR="006C30A4" w:rsidRDefault="006C30A4" w:rsidP="00835084"/>
    <w:p w:rsidR="006C30A4" w:rsidRDefault="006C30A4" w:rsidP="00835084"/>
    <w:p w:rsidR="006C30A4" w:rsidRDefault="006C30A4" w:rsidP="00835084"/>
    <w:p w:rsidR="00992EA4" w:rsidRDefault="00992EA4" w:rsidP="00835084"/>
    <w:p w:rsidR="00D97AD6" w:rsidRDefault="00D97AD6" w:rsidP="00835084"/>
    <w:p w:rsidR="00D97AD6" w:rsidRDefault="00D97AD6" w:rsidP="00835084"/>
    <w:p w:rsidR="00D97AD6" w:rsidRDefault="00D7564E" w:rsidP="00835084">
      <w:r>
        <w:rPr>
          <w:noProof/>
          <w:lang w:eastAsia="en-US"/>
        </w:rPr>
        <mc:AlternateContent>
          <mc:Choice Requires="wps">
            <w:drawing>
              <wp:anchor distT="0" distB="0" distL="114300" distR="114300" simplePos="0" relativeHeight="251698688" behindDoc="0" locked="0" layoutInCell="1" allowOverlap="1">
                <wp:simplePos x="0" y="0"/>
                <wp:positionH relativeFrom="column">
                  <wp:align>center</wp:align>
                </wp:positionH>
                <wp:positionV relativeFrom="paragraph">
                  <wp:posOffset>57785</wp:posOffset>
                </wp:positionV>
                <wp:extent cx="3950335" cy="276860"/>
                <wp:effectExtent l="0" t="1905" r="0" b="0"/>
                <wp:wrapNone/>
                <wp:docPr id="450812"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6C30A4">
                            <w:pPr>
                              <w:pStyle w:val="Caption"/>
                              <w:rPr>
                                <w:noProof/>
                                <w:sz w:val="18"/>
                              </w:rPr>
                            </w:pPr>
                            <w:bookmarkStart w:id="804" w:name="_Ref436435127"/>
                            <w:bookmarkStart w:id="805" w:name="_Toc441082103"/>
                            <w:r>
                              <w:rPr>
                                <w:sz w:val="18"/>
                              </w:rPr>
                              <w:t>Gambar 3.</w:t>
                            </w:r>
                            <w:r>
                              <w:rPr>
                                <w:sz w:val="18"/>
                              </w:rPr>
                              <w:fldChar w:fldCharType="begin"/>
                            </w:r>
                            <w:r>
                              <w:rPr>
                                <w:sz w:val="18"/>
                              </w:rPr>
                              <w:instrText xml:space="preserve"> SEQ Gambar \* ARABIC \s 1 </w:instrText>
                            </w:r>
                            <w:r>
                              <w:rPr>
                                <w:sz w:val="18"/>
                              </w:rPr>
                              <w:fldChar w:fldCharType="separate"/>
                            </w:r>
                            <w:r>
                              <w:rPr>
                                <w:noProof/>
                                <w:sz w:val="18"/>
                              </w:rPr>
                              <w:t>48</w:t>
                            </w:r>
                            <w:r>
                              <w:rPr>
                                <w:sz w:val="18"/>
                              </w:rPr>
                              <w:fldChar w:fldCharType="end"/>
                            </w:r>
                            <w:bookmarkEnd w:id="804"/>
                            <w:r>
                              <w:rPr>
                                <w:noProof/>
                                <w:sz w:val="18"/>
                              </w:rPr>
                              <w:t xml:space="preserve"> Halaman penambahan modul</w:t>
                            </w:r>
                            <w:bookmarkEnd w:id="805"/>
                          </w:p>
                          <w:p w:rsidR="00950408" w:rsidRDefault="00950408" w:rsidP="006C30A4">
                            <w:pPr>
                              <w:pStyle w:val="Caption"/>
                              <w:rPr>
                                <w:noProof/>
                                <w:sz w:val="18"/>
                              </w:rPr>
                            </w:pPr>
                            <w:r>
                              <w:rPr>
                                <w:noProof/>
                                <w:sz w:val="18"/>
                              </w:rPr>
                              <w:t xml:space="preserve"> </w:t>
                            </w:r>
                          </w:p>
                          <w:p w:rsidR="00950408" w:rsidRPr="00780CEE" w:rsidRDefault="00950408" w:rsidP="006C30A4"/>
                          <w:p w:rsidR="00950408" w:rsidRPr="00CA1C5E" w:rsidRDefault="00950408" w:rsidP="006C30A4"/>
                          <w:p w:rsidR="00950408" w:rsidRPr="00956456" w:rsidRDefault="00950408" w:rsidP="006C30A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095" type="#_x0000_t202" style="position:absolute;left:0;text-align:left;margin-left:0;margin-top:4.55pt;width:311.05pt;height:21.8pt;z-index:251698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9S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" filled="f" stroked="f">
                <v:textbox>
                  <w:txbxContent>
                    <w:p w:rsidR="00950408" w:rsidRPr="006C30A4" w:rsidRDefault="00950408" w:rsidP="006C30A4">
                      <w:pPr>
                        <w:pStyle w:val="Caption"/>
                        <w:rPr>
                          <w:noProof/>
                          <w:sz w:val="18"/>
                        </w:rPr>
                      </w:pPr>
                      <w:bookmarkStart w:id="806" w:name="_Ref436435127"/>
                      <w:bookmarkStart w:id="807" w:name="_Toc441082103"/>
                      <w:r>
                        <w:rPr>
                          <w:sz w:val="18"/>
                        </w:rPr>
                        <w:t>Gambar 3.</w:t>
                      </w:r>
                      <w:r>
                        <w:rPr>
                          <w:sz w:val="18"/>
                        </w:rPr>
                        <w:fldChar w:fldCharType="begin"/>
                      </w:r>
                      <w:r>
                        <w:rPr>
                          <w:sz w:val="18"/>
                        </w:rPr>
                        <w:instrText xml:space="preserve"> SEQ Gambar \* ARABIC \s 1 </w:instrText>
                      </w:r>
                      <w:r>
                        <w:rPr>
                          <w:sz w:val="18"/>
                        </w:rPr>
                        <w:fldChar w:fldCharType="separate"/>
                      </w:r>
                      <w:r>
                        <w:rPr>
                          <w:noProof/>
                          <w:sz w:val="18"/>
                        </w:rPr>
                        <w:t>48</w:t>
                      </w:r>
                      <w:r>
                        <w:rPr>
                          <w:sz w:val="18"/>
                        </w:rPr>
                        <w:fldChar w:fldCharType="end"/>
                      </w:r>
                      <w:bookmarkEnd w:id="806"/>
                      <w:r>
                        <w:rPr>
                          <w:noProof/>
                          <w:sz w:val="18"/>
                        </w:rPr>
                        <w:t xml:space="preserve"> Halaman penambahan modul</w:t>
                      </w:r>
                      <w:bookmarkEnd w:id="807"/>
                    </w:p>
                    <w:p w:rsidR="00950408" w:rsidRDefault="00950408" w:rsidP="006C30A4">
                      <w:pPr>
                        <w:pStyle w:val="Caption"/>
                        <w:rPr>
                          <w:noProof/>
                          <w:sz w:val="18"/>
                        </w:rPr>
                      </w:pPr>
                      <w:r>
                        <w:rPr>
                          <w:noProof/>
                          <w:sz w:val="18"/>
                        </w:rPr>
                        <w:t xml:space="preserve"> </w:t>
                      </w:r>
                    </w:p>
                    <w:p w:rsidR="00950408" w:rsidRPr="00780CEE" w:rsidRDefault="00950408" w:rsidP="006C30A4"/>
                    <w:p w:rsidR="00950408" w:rsidRPr="00CA1C5E" w:rsidRDefault="00950408" w:rsidP="006C30A4"/>
                    <w:p w:rsidR="00950408" w:rsidRPr="00956456" w:rsidRDefault="00950408" w:rsidP="006C30A4">
                      <w:pPr>
                        <w:rPr>
                          <w:sz w:val="18"/>
                          <w:szCs w:val="18"/>
                        </w:rPr>
                      </w:pPr>
                    </w:p>
                  </w:txbxContent>
                </v:textbox>
              </v:shape>
            </w:pict>
          </mc:Fallback>
        </mc:AlternateContent>
      </w:r>
    </w:p>
    <w:p w:rsidR="006C30A4" w:rsidRDefault="006C30A4" w:rsidP="00835084"/>
    <w:p w:rsidR="006C30A4" w:rsidRDefault="00D7564E" w:rsidP="00835084">
      <w:r>
        <w:rPr>
          <w:noProof/>
          <w:lang w:eastAsia="en-US"/>
        </w:rPr>
        <mc:AlternateContent>
          <mc:Choice Requires="wps">
            <w:drawing>
              <wp:anchor distT="0" distB="0" distL="114300" distR="114300" simplePos="0" relativeHeight="251702784" behindDoc="0" locked="0" layoutInCell="1" allowOverlap="1">
                <wp:simplePos x="0" y="0"/>
                <wp:positionH relativeFrom="column">
                  <wp:align>center</wp:align>
                </wp:positionH>
                <wp:positionV relativeFrom="paragraph">
                  <wp:posOffset>90805</wp:posOffset>
                </wp:positionV>
                <wp:extent cx="3221990" cy="208915"/>
                <wp:effectExtent l="1270" t="3175" r="0" b="0"/>
                <wp:wrapNone/>
                <wp:docPr id="45081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20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BB2597">
                            <w:pPr>
                              <w:pStyle w:val="Caption"/>
                              <w:rPr>
                                <w:sz w:val="18"/>
                              </w:rPr>
                            </w:pPr>
                            <w:bookmarkStart w:id="808" w:name="_Ref436435242"/>
                            <w:bookmarkStart w:id="809" w:name="_Toc439261192"/>
                            <w:bookmarkStart w:id="810" w:name="_Toc440864152"/>
                            <w:r>
                              <w:rPr>
                                <w:sz w:val="18"/>
                              </w:rPr>
                              <w:t>Tabel 3.</w:t>
                            </w:r>
                            <w:r>
                              <w:rPr>
                                <w:sz w:val="18"/>
                              </w:rPr>
                              <w:fldChar w:fldCharType="begin"/>
                            </w:r>
                            <w:r>
                              <w:rPr>
                                <w:sz w:val="18"/>
                              </w:rPr>
                              <w:instrText xml:space="preserve"> SEQ Tabel \* ARABIC \s 1 </w:instrText>
                            </w:r>
                            <w:r>
                              <w:rPr>
                                <w:sz w:val="18"/>
                              </w:rPr>
                              <w:fldChar w:fldCharType="separate"/>
                            </w:r>
                            <w:r>
                              <w:rPr>
                                <w:noProof/>
                                <w:sz w:val="18"/>
                              </w:rPr>
                              <w:t>12</w:t>
                            </w:r>
                            <w:r>
                              <w:rPr>
                                <w:sz w:val="18"/>
                              </w:rPr>
                              <w:fldChar w:fldCharType="end"/>
                            </w:r>
                            <w:bookmarkEnd w:id="808"/>
                            <w:r w:rsidRPr="0075202E">
                              <w:rPr>
                                <w:sz w:val="18"/>
                              </w:rPr>
                              <w:t xml:space="preserve"> </w:t>
                            </w:r>
                            <w:r>
                              <w:rPr>
                                <w:sz w:val="18"/>
                              </w:rPr>
                              <w:t>Spesifikasi atribut antarmuka penambahan modul</w:t>
                            </w:r>
                            <w:bookmarkEnd w:id="809"/>
                            <w:bookmarkEnd w:id="81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96" type="#_x0000_t202" style="position:absolute;left:0;text-align:left;margin-left:0;margin-top:7.15pt;width:253.7pt;height:16.45pt;z-index:251702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" stroked="f">
                <v:textbox inset="0,0,0,0">
                  <w:txbxContent>
                    <w:p w:rsidR="00950408" w:rsidRPr="00176576" w:rsidRDefault="00950408" w:rsidP="00BB2597">
                      <w:pPr>
                        <w:pStyle w:val="Caption"/>
                        <w:rPr>
                          <w:sz w:val="18"/>
                        </w:rPr>
                      </w:pPr>
                      <w:bookmarkStart w:id="811" w:name="_Ref436435242"/>
                      <w:bookmarkStart w:id="812" w:name="_Toc439261192"/>
                      <w:bookmarkStart w:id="813" w:name="_Toc440864152"/>
                      <w:r>
                        <w:rPr>
                          <w:sz w:val="18"/>
                        </w:rPr>
                        <w:t>Tabel 3.</w:t>
                      </w:r>
                      <w:r>
                        <w:rPr>
                          <w:sz w:val="18"/>
                        </w:rPr>
                        <w:fldChar w:fldCharType="begin"/>
                      </w:r>
                      <w:r>
                        <w:rPr>
                          <w:sz w:val="18"/>
                        </w:rPr>
                        <w:instrText xml:space="preserve"> SEQ Tabel \* ARABIC \s 1 </w:instrText>
                      </w:r>
                      <w:r>
                        <w:rPr>
                          <w:sz w:val="18"/>
                        </w:rPr>
                        <w:fldChar w:fldCharType="separate"/>
                      </w:r>
                      <w:r>
                        <w:rPr>
                          <w:noProof/>
                          <w:sz w:val="18"/>
                        </w:rPr>
                        <w:t>12</w:t>
                      </w:r>
                      <w:r>
                        <w:rPr>
                          <w:sz w:val="18"/>
                        </w:rPr>
                        <w:fldChar w:fldCharType="end"/>
                      </w:r>
                      <w:bookmarkEnd w:id="811"/>
                      <w:r w:rsidRPr="0075202E">
                        <w:rPr>
                          <w:sz w:val="18"/>
                        </w:rPr>
                        <w:t xml:space="preserve"> </w:t>
                      </w:r>
                      <w:r>
                        <w:rPr>
                          <w:sz w:val="18"/>
                        </w:rPr>
                        <w:t>Spesifikasi atribut antarmuka penambahan modul</w:t>
                      </w:r>
                      <w:bookmarkEnd w:id="812"/>
                      <w:bookmarkEnd w:id="813"/>
                    </w:p>
                  </w:txbxContent>
                </v:textbox>
              </v:shape>
            </w:pict>
          </mc:Fallback>
        </mc:AlternateContent>
      </w:r>
    </w:p>
    <w:p w:rsidR="006C30A4" w:rsidRDefault="006C30A4" w:rsidP="00835084"/>
    <w:tbl>
      <w:tblPr>
        <w:tblStyle w:val="LightGrid3"/>
        <w:tblW w:w="0" w:type="auto"/>
        <w:jc w:val="center"/>
        <w:tblLook w:val="04A0" w:firstRow="1" w:lastRow="0" w:firstColumn="1" w:lastColumn="0" w:noHBand="0" w:noVBand="1"/>
      </w:tblPr>
      <w:tblGrid>
        <w:gridCol w:w="1457"/>
        <w:gridCol w:w="987"/>
        <w:gridCol w:w="1948"/>
        <w:gridCol w:w="1386"/>
      </w:tblGrid>
      <w:tr w:rsidR="00BB2597" w:rsidRPr="0051715B" w:rsidTr="00075E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BB2597" w:rsidRPr="0051715B" w:rsidRDefault="00BB2597" w:rsidP="008721AB">
            <w:pPr>
              <w:rPr>
                <w:sz w:val="18"/>
                <w:szCs w:val="18"/>
              </w:rPr>
            </w:pPr>
            <w:r w:rsidRPr="0051715B">
              <w:rPr>
                <w:sz w:val="18"/>
                <w:szCs w:val="18"/>
              </w:rPr>
              <w:t>Nama Atribut Antarmuka</w:t>
            </w:r>
          </w:p>
        </w:tc>
        <w:tc>
          <w:tcPr>
            <w:tcW w:w="987" w:type="dxa"/>
          </w:tcPr>
          <w:p w:rsidR="00BB2597" w:rsidRPr="0051715B" w:rsidRDefault="00BB2597" w:rsidP="008721A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1948" w:type="dxa"/>
          </w:tcPr>
          <w:p w:rsidR="00BB2597" w:rsidRPr="0051715B" w:rsidRDefault="00BB2597" w:rsidP="008721A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386" w:type="dxa"/>
          </w:tcPr>
          <w:p w:rsidR="00BB2597" w:rsidRPr="0051715B" w:rsidRDefault="00BB2597" w:rsidP="008721A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BB2597" w:rsidRPr="0051715B" w:rsidRDefault="00BB2597" w:rsidP="008721AB">
            <w:pPr>
              <w:cnfStyle w:val="100000000000" w:firstRow="1" w:lastRow="0" w:firstColumn="0" w:lastColumn="0" w:oddVBand="0" w:evenVBand="0" w:oddHBand="0" w:evenHBand="0" w:firstRowFirstColumn="0" w:firstRowLastColumn="0" w:lastRowFirstColumn="0" w:lastRowLastColumn="0"/>
              <w:rPr>
                <w:sz w:val="18"/>
                <w:szCs w:val="18"/>
              </w:rPr>
            </w:pPr>
          </w:p>
        </w:tc>
      </w:tr>
      <w:tr w:rsidR="00BB2597" w:rsidRPr="0051715B" w:rsidTr="00075E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BB2597" w:rsidRDefault="00BB2597" w:rsidP="008721AB">
            <w:pPr>
              <w:rPr>
                <w:sz w:val="18"/>
                <w:szCs w:val="18"/>
              </w:rPr>
            </w:pPr>
            <w:r>
              <w:rPr>
                <w:sz w:val="18"/>
                <w:szCs w:val="18"/>
              </w:rPr>
              <w:t>modulInput</w:t>
            </w:r>
          </w:p>
        </w:tc>
        <w:tc>
          <w:tcPr>
            <w:tcW w:w="987" w:type="dxa"/>
          </w:tcPr>
          <w:p w:rsidR="00BB2597" w:rsidRPr="00BB2597" w:rsidRDefault="00BB2597" w:rsidP="008721AB">
            <w:pPr>
              <w:cnfStyle w:val="000000100000" w:firstRow="0" w:lastRow="0" w:firstColumn="0" w:lastColumn="0" w:oddVBand="0" w:evenVBand="0" w:oddHBand="1" w:evenHBand="0" w:firstRowFirstColumn="0" w:firstRowLastColumn="0" w:lastRowFirstColumn="0" w:lastRowLastColumn="0"/>
              <w:rPr>
                <w:i/>
                <w:sz w:val="18"/>
                <w:szCs w:val="18"/>
              </w:rPr>
            </w:pPr>
            <w:r w:rsidRPr="00BB2597">
              <w:rPr>
                <w:i/>
                <w:sz w:val="18"/>
                <w:szCs w:val="18"/>
              </w:rPr>
              <w:t>File Input</w:t>
            </w:r>
          </w:p>
        </w:tc>
        <w:tc>
          <w:tcPr>
            <w:tcW w:w="1948" w:type="dxa"/>
          </w:tcPr>
          <w:p w:rsidR="00BB2597" w:rsidRDefault="00BB2597" w:rsidP="00BB25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Input </w:t>
            </w:r>
            <w:r>
              <w:rPr>
                <w:i/>
                <w:sz w:val="18"/>
                <w:szCs w:val="18"/>
              </w:rPr>
              <w:t>berkas</w:t>
            </w:r>
            <w:r>
              <w:rPr>
                <w:sz w:val="18"/>
                <w:szCs w:val="18"/>
              </w:rPr>
              <w:t xml:space="preserve"> untuk mengunggah modul</w:t>
            </w:r>
          </w:p>
        </w:tc>
        <w:tc>
          <w:tcPr>
            <w:tcW w:w="1386" w:type="dxa"/>
          </w:tcPr>
          <w:p w:rsidR="00BB2597" w:rsidRDefault="00BB2597" w:rsidP="008721A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File</w:t>
            </w:r>
          </w:p>
        </w:tc>
      </w:tr>
      <w:tr w:rsidR="00BB2597" w:rsidRPr="0051715B" w:rsidTr="00075EA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BB2597" w:rsidRPr="0051715B" w:rsidRDefault="00156620" w:rsidP="008721AB">
            <w:pPr>
              <w:rPr>
                <w:sz w:val="18"/>
                <w:szCs w:val="18"/>
                <w:lang w:val="id-ID"/>
              </w:rPr>
            </w:pPr>
            <w:r>
              <w:rPr>
                <w:sz w:val="18"/>
                <w:szCs w:val="18"/>
              </w:rPr>
              <w:t>upload</w:t>
            </w:r>
            <w:r w:rsidR="00BB2597">
              <w:rPr>
                <w:sz w:val="18"/>
                <w:szCs w:val="18"/>
              </w:rPr>
              <w:t>Btn</w:t>
            </w:r>
          </w:p>
        </w:tc>
        <w:tc>
          <w:tcPr>
            <w:tcW w:w="987" w:type="dxa"/>
          </w:tcPr>
          <w:p w:rsidR="00BB2597" w:rsidRPr="00BB2597" w:rsidRDefault="00156620" w:rsidP="008721A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 Submit</w:t>
            </w:r>
          </w:p>
        </w:tc>
        <w:tc>
          <w:tcPr>
            <w:tcW w:w="1948" w:type="dxa"/>
          </w:tcPr>
          <w:p w:rsidR="00BB2597" w:rsidRPr="0051715B" w:rsidRDefault="00BB2597" w:rsidP="008721AB">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Mengunggah berkas ke sistem</w:t>
            </w:r>
          </w:p>
        </w:tc>
        <w:tc>
          <w:tcPr>
            <w:tcW w:w="1386" w:type="dxa"/>
          </w:tcPr>
          <w:p w:rsidR="00BB2597" w:rsidRPr="0051715B" w:rsidRDefault="00BB2597" w:rsidP="008721A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POST Request</w:t>
            </w:r>
          </w:p>
        </w:tc>
      </w:tr>
    </w:tbl>
    <w:p w:rsidR="00E51E85" w:rsidRDefault="00E51E85" w:rsidP="00835084"/>
    <w:p w:rsidR="00E51E85" w:rsidRDefault="00E51E85" w:rsidP="00835084"/>
    <w:p w:rsidR="006C30A4" w:rsidRDefault="00BB2597" w:rsidP="00835084">
      <w:r>
        <w:rPr>
          <w:noProof/>
          <w:lang w:eastAsia="en-US"/>
        </w:rPr>
        <w:drawing>
          <wp:anchor distT="0" distB="0" distL="114300" distR="114300" simplePos="0" relativeHeight="251321344" behindDoc="0" locked="0" layoutInCell="1" allowOverlap="1" wp14:anchorId="5DE7BAE0" wp14:editId="1DF91664">
            <wp:simplePos x="0" y="0"/>
            <wp:positionH relativeFrom="margin">
              <wp:align>center</wp:align>
            </wp:positionH>
            <wp:positionV relativeFrom="paragraph">
              <wp:posOffset>9525</wp:posOffset>
            </wp:positionV>
            <wp:extent cx="2923200" cy="17208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sz_unggahmodul2 (1).png"/>
                    <pic:cNvPicPr/>
                  </pic:nvPicPr>
                  <pic:blipFill>
                    <a:blip r:embed="rId221">
                      <a:extLst>
                        <a:ext uri="{28A0092B-C50C-407E-A947-70E740481C1C}">
                          <a14:useLocalDpi xmlns:a14="http://schemas.microsoft.com/office/drawing/2010/main" val="0"/>
                        </a:ext>
                      </a:extLst>
                    </a:blip>
                    <a:stretch>
                      <a:fillRect/>
                    </a:stretch>
                  </pic:blipFill>
                  <pic:spPr>
                    <a:xfrm>
                      <a:off x="0" y="0"/>
                      <a:ext cx="2923200" cy="1720800"/>
                    </a:xfrm>
                    <a:prstGeom prst="rect">
                      <a:avLst/>
                    </a:prstGeom>
                  </pic:spPr>
                </pic:pic>
              </a:graphicData>
            </a:graphic>
            <wp14:sizeRelH relativeFrom="margin">
              <wp14:pctWidth>0</wp14:pctWidth>
            </wp14:sizeRelH>
            <wp14:sizeRelV relativeFrom="margin">
              <wp14:pctHeight>0</wp14:pctHeight>
            </wp14:sizeRelV>
          </wp:anchor>
        </w:drawing>
      </w:r>
    </w:p>
    <w:p w:rsidR="006C30A4" w:rsidRDefault="006C30A4" w:rsidP="00835084"/>
    <w:p w:rsidR="00BB2597" w:rsidRDefault="00BB2597" w:rsidP="00835084"/>
    <w:p w:rsidR="00BB2597" w:rsidRDefault="00BB2597" w:rsidP="00835084"/>
    <w:p w:rsidR="00BB2597" w:rsidRDefault="00BB2597" w:rsidP="00835084"/>
    <w:p w:rsidR="00BB2597" w:rsidRDefault="00BB2597" w:rsidP="00835084"/>
    <w:p w:rsidR="006C30A4" w:rsidRDefault="006C30A4" w:rsidP="00835084"/>
    <w:p w:rsidR="006C30A4" w:rsidRDefault="006C30A4" w:rsidP="00835084"/>
    <w:p w:rsidR="006C30A4" w:rsidRDefault="006C30A4" w:rsidP="00835084"/>
    <w:p w:rsidR="006C30A4" w:rsidRDefault="006C30A4" w:rsidP="00835084"/>
    <w:p w:rsidR="00156620" w:rsidRDefault="00D7564E" w:rsidP="00835084">
      <w:r>
        <w:rPr>
          <w:noProof/>
          <w:lang w:eastAsia="en-US"/>
        </w:rPr>
        <mc:AlternateContent>
          <mc:Choice Requires="wps">
            <w:drawing>
              <wp:anchor distT="0" distB="0" distL="114300" distR="114300" simplePos="0" relativeHeight="251703808" behindDoc="0" locked="0" layoutInCell="1" allowOverlap="1">
                <wp:simplePos x="0" y="0"/>
                <wp:positionH relativeFrom="column">
                  <wp:align>center</wp:align>
                </wp:positionH>
                <wp:positionV relativeFrom="paragraph">
                  <wp:posOffset>165735</wp:posOffset>
                </wp:positionV>
                <wp:extent cx="3950335" cy="276860"/>
                <wp:effectExtent l="0" t="2540" r="0" b="0"/>
                <wp:wrapNone/>
                <wp:docPr id="45081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BB2597">
                            <w:pPr>
                              <w:pStyle w:val="Caption"/>
                              <w:rPr>
                                <w:noProof/>
                                <w:sz w:val="18"/>
                              </w:rPr>
                            </w:pPr>
                            <w:bookmarkStart w:id="814" w:name="_Ref436435284"/>
                            <w:bookmarkStart w:id="815" w:name="_Toc441082104"/>
                            <w:r>
                              <w:rPr>
                                <w:sz w:val="18"/>
                              </w:rPr>
                              <w:t>Gambar 3.</w:t>
                            </w:r>
                            <w:r>
                              <w:rPr>
                                <w:sz w:val="18"/>
                              </w:rPr>
                              <w:fldChar w:fldCharType="begin"/>
                            </w:r>
                            <w:r>
                              <w:rPr>
                                <w:sz w:val="18"/>
                              </w:rPr>
                              <w:instrText xml:space="preserve"> SEQ Gambar \* ARABIC \s 1 </w:instrText>
                            </w:r>
                            <w:r>
                              <w:rPr>
                                <w:sz w:val="18"/>
                              </w:rPr>
                              <w:fldChar w:fldCharType="separate"/>
                            </w:r>
                            <w:r>
                              <w:rPr>
                                <w:noProof/>
                                <w:sz w:val="18"/>
                              </w:rPr>
                              <w:t>49</w:t>
                            </w:r>
                            <w:r>
                              <w:rPr>
                                <w:sz w:val="18"/>
                              </w:rPr>
                              <w:fldChar w:fldCharType="end"/>
                            </w:r>
                            <w:bookmarkEnd w:id="814"/>
                            <w:r>
                              <w:rPr>
                                <w:noProof/>
                                <w:sz w:val="18"/>
                              </w:rPr>
                              <w:t xml:space="preserve"> Halaman penambahan akses menu</w:t>
                            </w:r>
                            <w:bookmarkEnd w:id="815"/>
                          </w:p>
                          <w:p w:rsidR="00950408" w:rsidRDefault="00950408" w:rsidP="00BB2597">
                            <w:pPr>
                              <w:pStyle w:val="Caption"/>
                              <w:rPr>
                                <w:noProof/>
                                <w:sz w:val="18"/>
                              </w:rPr>
                            </w:pPr>
                            <w:r>
                              <w:rPr>
                                <w:noProof/>
                                <w:sz w:val="18"/>
                              </w:rPr>
                              <w:t xml:space="preserve"> </w:t>
                            </w:r>
                          </w:p>
                          <w:p w:rsidR="00950408" w:rsidRPr="00780CEE" w:rsidRDefault="00950408" w:rsidP="00BB2597"/>
                          <w:p w:rsidR="00950408" w:rsidRPr="00CA1C5E" w:rsidRDefault="00950408" w:rsidP="00BB2597"/>
                          <w:p w:rsidR="00950408" w:rsidRPr="00956456" w:rsidRDefault="00950408" w:rsidP="00BB259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97" type="#_x0000_t202" style="position:absolute;left:0;text-align:left;margin-left:0;margin-top:13.05pt;width:311.05pt;height:21.8pt;z-index:2517038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6/wA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" filled="f" stroked="f">
                <v:textbox>
                  <w:txbxContent>
                    <w:p w:rsidR="00950408" w:rsidRPr="006C30A4" w:rsidRDefault="00950408" w:rsidP="00BB2597">
                      <w:pPr>
                        <w:pStyle w:val="Caption"/>
                        <w:rPr>
                          <w:noProof/>
                          <w:sz w:val="18"/>
                        </w:rPr>
                      </w:pPr>
                      <w:bookmarkStart w:id="816" w:name="_Ref436435284"/>
                      <w:bookmarkStart w:id="817" w:name="_Toc441082104"/>
                      <w:r>
                        <w:rPr>
                          <w:sz w:val="18"/>
                        </w:rPr>
                        <w:t>Gambar 3.</w:t>
                      </w:r>
                      <w:r>
                        <w:rPr>
                          <w:sz w:val="18"/>
                        </w:rPr>
                        <w:fldChar w:fldCharType="begin"/>
                      </w:r>
                      <w:r>
                        <w:rPr>
                          <w:sz w:val="18"/>
                        </w:rPr>
                        <w:instrText xml:space="preserve"> SEQ Gambar \* ARABIC \s 1 </w:instrText>
                      </w:r>
                      <w:r>
                        <w:rPr>
                          <w:sz w:val="18"/>
                        </w:rPr>
                        <w:fldChar w:fldCharType="separate"/>
                      </w:r>
                      <w:r>
                        <w:rPr>
                          <w:noProof/>
                          <w:sz w:val="18"/>
                        </w:rPr>
                        <w:t>49</w:t>
                      </w:r>
                      <w:r>
                        <w:rPr>
                          <w:sz w:val="18"/>
                        </w:rPr>
                        <w:fldChar w:fldCharType="end"/>
                      </w:r>
                      <w:bookmarkEnd w:id="816"/>
                      <w:r>
                        <w:rPr>
                          <w:noProof/>
                          <w:sz w:val="18"/>
                        </w:rPr>
                        <w:t xml:space="preserve"> Halaman penambahan akses menu</w:t>
                      </w:r>
                      <w:bookmarkEnd w:id="817"/>
                    </w:p>
                    <w:p w:rsidR="00950408" w:rsidRDefault="00950408" w:rsidP="00BB2597">
                      <w:pPr>
                        <w:pStyle w:val="Caption"/>
                        <w:rPr>
                          <w:noProof/>
                          <w:sz w:val="18"/>
                        </w:rPr>
                      </w:pPr>
                      <w:r>
                        <w:rPr>
                          <w:noProof/>
                          <w:sz w:val="18"/>
                        </w:rPr>
                        <w:t xml:space="preserve"> </w:t>
                      </w:r>
                    </w:p>
                    <w:p w:rsidR="00950408" w:rsidRPr="00780CEE" w:rsidRDefault="00950408" w:rsidP="00BB2597"/>
                    <w:p w:rsidR="00950408" w:rsidRPr="00CA1C5E" w:rsidRDefault="00950408" w:rsidP="00BB2597"/>
                    <w:p w:rsidR="00950408" w:rsidRPr="00956456" w:rsidRDefault="00950408" w:rsidP="00BB2597">
                      <w:pPr>
                        <w:rPr>
                          <w:sz w:val="18"/>
                          <w:szCs w:val="18"/>
                        </w:rPr>
                      </w:pPr>
                    </w:p>
                  </w:txbxContent>
                </v:textbox>
              </v:shape>
            </w:pict>
          </mc:Fallback>
        </mc:AlternateContent>
      </w:r>
    </w:p>
    <w:p w:rsidR="00E51E85" w:rsidRDefault="00E51E85" w:rsidP="00835084"/>
    <w:p w:rsidR="00E51E85" w:rsidRDefault="00E51E85" w:rsidP="00835084"/>
    <w:p w:rsidR="00075EAA" w:rsidRDefault="00075EAA" w:rsidP="00835084"/>
    <w:p w:rsidR="00156620" w:rsidRDefault="00D7564E" w:rsidP="00835084">
      <w:r>
        <w:rPr>
          <w:noProof/>
          <w:lang w:eastAsia="en-US"/>
        </w:rPr>
        <mc:AlternateContent>
          <mc:Choice Requires="wps">
            <w:drawing>
              <wp:anchor distT="0" distB="0" distL="114300" distR="114300" simplePos="0" relativeHeight="251704832" behindDoc="0" locked="0" layoutInCell="1" allowOverlap="1">
                <wp:simplePos x="0" y="0"/>
                <wp:positionH relativeFrom="column">
                  <wp:align>center</wp:align>
                </wp:positionH>
                <wp:positionV relativeFrom="paragraph">
                  <wp:posOffset>-51435</wp:posOffset>
                </wp:positionV>
                <wp:extent cx="3300730" cy="208915"/>
                <wp:effectExtent l="0" t="0" r="0" b="1905"/>
                <wp:wrapNone/>
                <wp:docPr id="45080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0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156620">
                            <w:pPr>
                              <w:pStyle w:val="Caption"/>
                              <w:rPr>
                                <w:sz w:val="18"/>
                              </w:rPr>
                            </w:pPr>
                            <w:bookmarkStart w:id="818" w:name="_Ref436435302"/>
                            <w:bookmarkStart w:id="819" w:name="_Toc439261193"/>
                            <w:bookmarkStart w:id="820" w:name="_Toc440864153"/>
                            <w:r>
                              <w:rPr>
                                <w:sz w:val="18"/>
                              </w:rPr>
                              <w:t>Tabel 3.</w:t>
                            </w:r>
                            <w:r>
                              <w:rPr>
                                <w:sz w:val="18"/>
                              </w:rPr>
                              <w:fldChar w:fldCharType="begin"/>
                            </w:r>
                            <w:r>
                              <w:rPr>
                                <w:sz w:val="18"/>
                              </w:rPr>
                              <w:instrText xml:space="preserve"> SEQ Tabel \* ARABIC \s 1 </w:instrText>
                            </w:r>
                            <w:r>
                              <w:rPr>
                                <w:sz w:val="18"/>
                              </w:rPr>
                              <w:fldChar w:fldCharType="separate"/>
                            </w:r>
                            <w:r>
                              <w:rPr>
                                <w:noProof/>
                                <w:sz w:val="18"/>
                              </w:rPr>
                              <w:t>13</w:t>
                            </w:r>
                            <w:r>
                              <w:rPr>
                                <w:sz w:val="18"/>
                              </w:rPr>
                              <w:fldChar w:fldCharType="end"/>
                            </w:r>
                            <w:bookmarkEnd w:id="818"/>
                            <w:r w:rsidRPr="0075202E">
                              <w:rPr>
                                <w:sz w:val="18"/>
                              </w:rPr>
                              <w:t xml:space="preserve"> </w:t>
                            </w:r>
                            <w:r>
                              <w:rPr>
                                <w:sz w:val="18"/>
                              </w:rPr>
                              <w:t>Spesifikasi atribut antarmuka penambahan akses menu</w:t>
                            </w:r>
                            <w:bookmarkEnd w:id="819"/>
                            <w:bookmarkEnd w:id="82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98" type="#_x0000_t202" style="position:absolute;left:0;text-align:left;margin-left:0;margin-top:-4.05pt;width:259.9pt;height:16.45pt;z-index:251704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" stroked="f">
                <v:textbox inset="0,0,0,0">
                  <w:txbxContent>
                    <w:p w:rsidR="00950408" w:rsidRPr="00176576" w:rsidRDefault="00950408" w:rsidP="00156620">
                      <w:pPr>
                        <w:pStyle w:val="Caption"/>
                        <w:rPr>
                          <w:sz w:val="18"/>
                        </w:rPr>
                      </w:pPr>
                      <w:bookmarkStart w:id="821" w:name="_Ref436435302"/>
                      <w:bookmarkStart w:id="822" w:name="_Toc439261193"/>
                      <w:bookmarkStart w:id="823" w:name="_Toc440864153"/>
                      <w:r>
                        <w:rPr>
                          <w:sz w:val="18"/>
                        </w:rPr>
                        <w:t>Tabel 3.</w:t>
                      </w:r>
                      <w:r>
                        <w:rPr>
                          <w:sz w:val="18"/>
                        </w:rPr>
                        <w:fldChar w:fldCharType="begin"/>
                      </w:r>
                      <w:r>
                        <w:rPr>
                          <w:sz w:val="18"/>
                        </w:rPr>
                        <w:instrText xml:space="preserve"> SEQ Tabel \* ARABIC \s 1 </w:instrText>
                      </w:r>
                      <w:r>
                        <w:rPr>
                          <w:sz w:val="18"/>
                        </w:rPr>
                        <w:fldChar w:fldCharType="separate"/>
                      </w:r>
                      <w:r>
                        <w:rPr>
                          <w:noProof/>
                          <w:sz w:val="18"/>
                        </w:rPr>
                        <w:t>13</w:t>
                      </w:r>
                      <w:r>
                        <w:rPr>
                          <w:sz w:val="18"/>
                        </w:rPr>
                        <w:fldChar w:fldCharType="end"/>
                      </w:r>
                      <w:bookmarkEnd w:id="821"/>
                      <w:r w:rsidRPr="0075202E">
                        <w:rPr>
                          <w:sz w:val="18"/>
                        </w:rPr>
                        <w:t xml:space="preserve"> </w:t>
                      </w:r>
                      <w:r>
                        <w:rPr>
                          <w:sz w:val="18"/>
                        </w:rPr>
                        <w:t>Spesifikasi atribut antarmuka penambahan akses menu</w:t>
                      </w:r>
                      <w:bookmarkEnd w:id="822"/>
                      <w:bookmarkEnd w:id="823"/>
                    </w:p>
                  </w:txbxContent>
                </v:textbox>
              </v:shape>
            </w:pict>
          </mc:Fallback>
        </mc:AlternateContent>
      </w:r>
    </w:p>
    <w:tbl>
      <w:tblPr>
        <w:tblStyle w:val="LightGrid3"/>
        <w:tblpPr w:leftFromText="180" w:rightFromText="180" w:vertAnchor="text" w:horzAnchor="margin" w:tblpXSpec="center" w:tblpY="116"/>
        <w:tblW w:w="0" w:type="auto"/>
        <w:jc w:val="center"/>
        <w:tblLook w:val="04A0" w:firstRow="1" w:lastRow="0" w:firstColumn="1" w:lastColumn="0" w:noHBand="0" w:noVBand="1"/>
      </w:tblPr>
      <w:tblGrid>
        <w:gridCol w:w="1457"/>
        <w:gridCol w:w="987"/>
        <w:gridCol w:w="1948"/>
        <w:gridCol w:w="1386"/>
      </w:tblGrid>
      <w:tr w:rsidR="0031750B" w:rsidRPr="0051715B" w:rsidTr="003175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31750B" w:rsidRPr="0051715B" w:rsidRDefault="0031750B" w:rsidP="0031750B">
            <w:pPr>
              <w:rPr>
                <w:sz w:val="18"/>
                <w:szCs w:val="18"/>
              </w:rPr>
            </w:pPr>
            <w:r w:rsidRPr="0051715B">
              <w:rPr>
                <w:sz w:val="18"/>
                <w:szCs w:val="18"/>
              </w:rPr>
              <w:t>Nama Atribut Antarmuka</w:t>
            </w:r>
          </w:p>
        </w:tc>
        <w:tc>
          <w:tcPr>
            <w:tcW w:w="987" w:type="dxa"/>
          </w:tcPr>
          <w:p w:rsidR="0031750B" w:rsidRPr="0051715B" w:rsidRDefault="0031750B" w:rsidP="0031750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1948" w:type="dxa"/>
          </w:tcPr>
          <w:p w:rsidR="0031750B" w:rsidRPr="0051715B" w:rsidRDefault="0031750B" w:rsidP="0031750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386" w:type="dxa"/>
          </w:tcPr>
          <w:p w:rsidR="0031750B" w:rsidRPr="0051715B" w:rsidRDefault="0031750B" w:rsidP="0031750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31750B" w:rsidRPr="0051715B" w:rsidRDefault="0031750B" w:rsidP="0031750B">
            <w:pPr>
              <w:cnfStyle w:val="100000000000" w:firstRow="1" w:lastRow="0" w:firstColumn="0" w:lastColumn="0" w:oddVBand="0" w:evenVBand="0" w:oddHBand="0" w:evenHBand="0" w:firstRowFirstColumn="0" w:firstRowLastColumn="0" w:lastRowFirstColumn="0" w:lastRowLastColumn="0"/>
              <w:rPr>
                <w:sz w:val="18"/>
                <w:szCs w:val="18"/>
              </w:rPr>
            </w:pPr>
          </w:p>
        </w:tc>
      </w:tr>
      <w:tr w:rsidR="0031750B" w:rsidRPr="0051715B" w:rsidTr="003175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31750B">
            <w:pPr>
              <w:rPr>
                <w:sz w:val="18"/>
                <w:szCs w:val="18"/>
              </w:rPr>
            </w:pPr>
            <w:r>
              <w:rPr>
                <w:sz w:val="18"/>
                <w:szCs w:val="18"/>
              </w:rPr>
              <w:t>roleItem</w:t>
            </w:r>
          </w:p>
        </w:tc>
        <w:tc>
          <w:tcPr>
            <w:tcW w:w="987" w:type="dxa"/>
          </w:tcPr>
          <w:p w:rsidR="0031750B" w:rsidRPr="00BB2597" w:rsidRDefault="0031750B" w:rsidP="0031750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w:t>
            </w:r>
          </w:p>
        </w:tc>
        <w:tc>
          <w:tcPr>
            <w:tcW w:w="1948" w:type="dxa"/>
          </w:tcPr>
          <w:p w:rsidR="0031750B" w:rsidRDefault="0031750B" w:rsidP="0031750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Memilih peran yang ingin dipetakan ke menu</w:t>
            </w:r>
          </w:p>
        </w:tc>
        <w:tc>
          <w:tcPr>
            <w:tcW w:w="1386" w:type="dxa"/>
          </w:tcPr>
          <w:p w:rsidR="0031750B" w:rsidRDefault="0031750B" w:rsidP="0031750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String</w:t>
            </w:r>
          </w:p>
        </w:tc>
      </w:tr>
      <w:tr w:rsidR="0031750B" w:rsidRPr="0051715B" w:rsidTr="0031750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31750B" w:rsidRPr="0051715B" w:rsidRDefault="0031750B" w:rsidP="0031750B">
            <w:pPr>
              <w:rPr>
                <w:sz w:val="18"/>
                <w:szCs w:val="18"/>
                <w:lang w:val="id-ID"/>
              </w:rPr>
            </w:pPr>
            <w:r>
              <w:rPr>
                <w:sz w:val="18"/>
                <w:szCs w:val="18"/>
              </w:rPr>
              <w:t>menuItem</w:t>
            </w:r>
          </w:p>
        </w:tc>
        <w:tc>
          <w:tcPr>
            <w:tcW w:w="987" w:type="dxa"/>
          </w:tcPr>
          <w:p w:rsidR="0031750B" w:rsidRPr="00BB2597" w:rsidRDefault="0031750B" w:rsidP="0031750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w:t>
            </w:r>
          </w:p>
        </w:tc>
        <w:tc>
          <w:tcPr>
            <w:tcW w:w="1948" w:type="dxa"/>
          </w:tcPr>
          <w:p w:rsidR="0031750B" w:rsidRPr="0051715B" w:rsidRDefault="0031750B" w:rsidP="0031750B">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Memilih menu yang ingin dipetakan ke peran yang telah dipilih</w:t>
            </w:r>
          </w:p>
        </w:tc>
        <w:tc>
          <w:tcPr>
            <w:tcW w:w="1386" w:type="dxa"/>
          </w:tcPr>
          <w:p w:rsidR="0031750B" w:rsidRPr="0051715B" w:rsidRDefault="0031750B" w:rsidP="0031750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31750B" w:rsidRPr="0051715B" w:rsidTr="003175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31750B">
            <w:pPr>
              <w:rPr>
                <w:sz w:val="18"/>
                <w:szCs w:val="18"/>
              </w:rPr>
            </w:pPr>
            <w:r>
              <w:rPr>
                <w:sz w:val="18"/>
                <w:szCs w:val="18"/>
              </w:rPr>
              <w:t>saveBtn</w:t>
            </w:r>
          </w:p>
        </w:tc>
        <w:tc>
          <w:tcPr>
            <w:tcW w:w="987" w:type="dxa"/>
          </w:tcPr>
          <w:p w:rsidR="0031750B" w:rsidRDefault="0031750B" w:rsidP="0031750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w:t>
            </w:r>
          </w:p>
          <w:p w:rsidR="0031750B" w:rsidRDefault="0031750B" w:rsidP="0031750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Submit</w:t>
            </w:r>
          </w:p>
        </w:tc>
        <w:tc>
          <w:tcPr>
            <w:tcW w:w="1948" w:type="dxa"/>
          </w:tcPr>
          <w:p w:rsidR="0031750B" w:rsidRDefault="0031750B" w:rsidP="0031750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Menyimpan akses menu ke sistem</w:t>
            </w:r>
          </w:p>
        </w:tc>
        <w:tc>
          <w:tcPr>
            <w:tcW w:w="1386" w:type="dxa"/>
          </w:tcPr>
          <w:p w:rsidR="0031750B" w:rsidRDefault="0031750B" w:rsidP="0031750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POST Request</w:t>
            </w:r>
          </w:p>
        </w:tc>
      </w:tr>
    </w:tbl>
    <w:p w:rsidR="0031750B" w:rsidRDefault="0031750B" w:rsidP="00835084"/>
    <w:p w:rsidR="006C30A4" w:rsidRDefault="00156620" w:rsidP="00835084">
      <w:r>
        <w:rPr>
          <w:noProof/>
          <w:lang w:eastAsia="en-US"/>
        </w:rPr>
        <w:drawing>
          <wp:anchor distT="0" distB="0" distL="114300" distR="114300" simplePos="0" relativeHeight="251328512" behindDoc="0" locked="0" layoutInCell="1" allowOverlap="1" wp14:anchorId="77DCCD32" wp14:editId="6CB8F351">
            <wp:simplePos x="0" y="0"/>
            <wp:positionH relativeFrom="margin">
              <wp:align>center</wp:align>
            </wp:positionH>
            <wp:positionV relativeFrom="paragraph">
              <wp:posOffset>157480</wp:posOffset>
            </wp:positionV>
            <wp:extent cx="3153600" cy="20376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sz_kelolamodul.png"/>
                    <pic:cNvPicPr/>
                  </pic:nvPicPr>
                  <pic:blipFill>
                    <a:blip r:embed="rId222">
                      <a:extLst>
                        <a:ext uri="{28A0092B-C50C-407E-A947-70E740481C1C}">
                          <a14:useLocalDpi xmlns:a14="http://schemas.microsoft.com/office/drawing/2010/main" val="0"/>
                        </a:ext>
                      </a:extLst>
                    </a:blip>
                    <a:stretch>
                      <a:fillRect/>
                    </a:stretch>
                  </pic:blipFill>
                  <pic:spPr>
                    <a:xfrm>
                      <a:off x="0" y="0"/>
                      <a:ext cx="3153600" cy="2037600"/>
                    </a:xfrm>
                    <a:prstGeom prst="rect">
                      <a:avLst/>
                    </a:prstGeom>
                  </pic:spPr>
                </pic:pic>
              </a:graphicData>
            </a:graphic>
            <wp14:sizeRelH relativeFrom="margin">
              <wp14:pctWidth>0</wp14:pctWidth>
            </wp14:sizeRelH>
            <wp14:sizeRelV relativeFrom="margin">
              <wp14:pctHeight>0</wp14:pctHeight>
            </wp14:sizeRelV>
          </wp:anchor>
        </w:drawing>
      </w:r>
    </w:p>
    <w:p w:rsidR="006C30A4" w:rsidRDefault="006C30A4" w:rsidP="00835084"/>
    <w:p w:rsidR="006C30A4" w:rsidRDefault="006C30A4" w:rsidP="00835084"/>
    <w:p w:rsidR="00286B5F" w:rsidRDefault="00286B5F" w:rsidP="00835084"/>
    <w:p w:rsidR="00286B5F" w:rsidRDefault="00286B5F"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D7564E" w:rsidP="00835084">
      <w:r>
        <w:rPr>
          <w:noProof/>
          <w:lang w:eastAsia="en-US"/>
        </w:rPr>
        <mc:AlternateContent>
          <mc:Choice Requires="wps">
            <w:drawing>
              <wp:anchor distT="0" distB="0" distL="114300" distR="114300" simplePos="0" relativeHeight="251699712" behindDoc="0" locked="0" layoutInCell="1" allowOverlap="1">
                <wp:simplePos x="0" y="0"/>
                <wp:positionH relativeFrom="column">
                  <wp:align>center</wp:align>
                </wp:positionH>
                <wp:positionV relativeFrom="paragraph">
                  <wp:posOffset>46990</wp:posOffset>
                </wp:positionV>
                <wp:extent cx="3950335" cy="276860"/>
                <wp:effectExtent l="0" t="0" r="0" b="635"/>
                <wp:wrapNone/>
                <wp:docPr id="45080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286B5F">
                            <w:pPr>
                              <w:pStyle w:val="Caption"/>
                              <w:rPr>
                                <w:noProof/>
                                <w:sz w:val="18"/>
                              </w:rPr>
                            </w:pPr>
                            <w:bookmarkStart w:id="824" w:name="_Ref436435330"/>
                            <w:bookmarkStart w:id="825" w:name="_Toc441082105"/>
                            <w:r>
                              <w:rPr>
                                <w:sz w:val="18"/>
                              </w:rPr>
                              <w:t>Gambar 3.</w:t>
                            </w:r>
                            <w:r>
                              <w:rPr>
                                <w:sz w:val="18"/>
                              </w:rPr>
                              <w:fldChar w:fldCharType="begin"/>
                            </w:r>
                            <w:r>
                              <w:rPr>
                                <w:sz w:val="18"/>
                              </w:rPr>
                              <w:instrText xml:space="preserve"> SEQ Gambar \* ARABIC \s 1 </w:instrText>
                            </w:r>
                            <w:r>
                              <w:rPr>
                                <w:sz w:val="18"/>
                              </w:rPr>
                              <w:fldChar w:fldCharType="separate"/>
                            </w:r>
                            <w:r>
                              <w:rPr>
                                <w:noProof/>
                                <w:sz w:val="18"/>
                              </w:rPr>
                              <w:t>50</w:t>
                            </w:r>
                            <w:r>
                              <w:rPr>
                                <w:sz w:val="18"/>
                              </w:rPr>
                              <w:fldChar w:fldCharType="end"/>
                            </w:r>
                            <w:bookmarkEnd w:id="824"/>
                            <w:r>
                              <w:rPr>
                                <w:noProof/>
                                <w:sz w:val="18"/>
                              </w:rPr>
                              <w:t xml:space="preserve"> Halaman daftar modul</w:t>
                            </w:r>
                            <w:bookmarkEnd w:id="825"/>
                          </w:p>
                          <w:p w:rsidR="00950408" w:rsidRDefault="00950408" w:rsidP="00286B5F">
                            <w:pPr>
                              <w:pStyle w:val="Caption"/>
                              <w:rPr>
                                <w:noProof/>
                                <w:sz w:val="18"/>
                              </w:rPr>
                            </w:pPr>
                            <w:r>
                              <w:rPr>
                                <w:noProof/>
                                <w:sz w:val="18"/>
                              </w:rPr>
                              <w:t xml:space="preserve"> </w:t>
                            </w:r>
                          </w:p>
                          <w:p w:rsidR="00950408" w:rsidRPr="00780CEE" w:rsidRDefault="00950408" w:rsidP="00286B5F"/>
                          <w:p w:rsidR="00950408" w:rsidRPr="00CA1C5E" w:rsidRDefault="00950408" w:rsidP="00286B5F"/>
                          <w:p w:rsidR="00950408" w:rsidRPr="00956456" w:rsidRDefault="00950408" w:rsidP="00286B5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99" type="#_x0000_t202" style="position:absolute;left:0;text-align:left;margin-left:0;margin-top:3.7pt;width:311.05pt;height:21.8pt;z-index:2516997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" filled="f" stroked="f">
                <v:textbox>
                  <w:txbxContent>
                    <w:p w:rsidR="00950408" w:rsidRPr="006C30A4" w:rsidRDefault="00950408" w:rsidP="00286B5F">
                      <w:pPr>
                        <w:pStyle w:val="Caption"/>
                        <w:rPr>
                          <w:noProof/>
                          <w:sz w:val="18"/>
                        </w:rPr>
                      </w:pPr>
                      <w:bookmarkStart w:id="826" w:name="_Ref436435330"/>
                      <w:bookmarkStart w:id="827" w:name="_Toc441082105"/>
                      <w:r>
                        <w:rPr>
                          <w:sz w:val="18"/>
                        </w:rPr>
                        <w:t>Gambar 3.</w:t>
                      </w:r>
                      <w:r>
                        <w:rPr>
                          <w:sz w:val="18"/>
                        </w:rPr>
                        <w:fldChar w:fldCharType="begin"/>
                      </w:r>
                      <w:r>
                        <w:rPr>
                          <w:sz w:val="18"/>
                        </w:rPr>
                        <w:instrText xml:space="preserve"> SEQ Gambar \* ARABIC \s 1 </w:instrText>
                      </w:r>
                      <w:r>
                        <w:rPr>
                          <w:sz w:val="18"/>
                        </w:rPr>
                        <w:fldChar w:fldCharType="separate"/>
                      </w:r>
                      <w:r>
                        <w:rPr>
                          <w:noProof/>
                          <w:sz w:val="18"/>
                        </w:rPr>
                        <w:t>50</w:t>
                      </w:r>
                      <w:r>
                        <w:rPr>
                          <w:sz w:val="18"/>
                        </w:rPr>
                        <w:fldChar w:fldCharType="end"/>
                      </w:r>
                      <w:bookmarkEnd w:id="826"/>
                      <w:r>
                        <w:rPr>
                          <w:noProof/>
                          <w:sz w:val="18"/>
                        </w:rPr>
                        <w:t xml:space="preserve"> Halaman daftar modul</w:t>
                      </w:r>
                      <w:bookmarkEnd w:id="827"/>
                    </w:p>
                    <w:p w:rsidR="00950408" w:rsidRDefault="00950408" w:rsidP="00286B5F">
                      <w:pPr>
                        <w:pStyle w:val="Caption"/>
                        <w:rPr>
                          <w:noProof/>
                          <w:sz w:val="18"/>
                        </w:rPr>
                      </w:pPr>
                      <w:r>
                        <w:rPr>
                          <w:noProof/>
                          <w:sz w:val="18"/>
                        </w:rPr>
                        <w:t xml:space="preserve"> </w:t>
                      </w:r>
                    </w:p>
                    <w:p w:rsidR="00950408" w:rsidRPr="00780CEE" w:rsidRDefault="00950408" w:rsidP="00286B5F"/>
                    <w:p w:rsidR="00950408" w:rsidRPr="00CA1C5E" w:rsidRDefault="00950408" w:rsidP="00286B5F"/>
                    <w:p w:rsidR="00950408" w:rsidRPr="00956456" w:rsidRDefault="00950408" w:rsidP="00286B5F">
                      <w:pPr>
                        <w:rPr>
                          <w:sz w:val="18"/>
                          <w:szCs w:val="18"/>
                        </w:rPr>
                      </w:pPr>
                    </w:p>
                  </w:txbxContent>
                </v:textbox>
              </v:shape>
            </w:pict>
          </mc:Fallback>
        </mc:AlternateContent>
      </w:r>
    </w:p>
    <w:p w:rsidR="006C30A4" w:rsidRDefault="006C30A4" w:rsidP="00835084"/>
    <w:p w:rsidR="006C30A4" w:rsidRDefault="006C30A4" w:rsidP="00835084"/>
    <w:p w:rsidR="006C30A4" w:rsidRDefault="006C30A4" w:rsidP="00835084"/>
    <w:p w:rsidR="006C30A4" w:rsidRDefault="006C30A4" w:rsidP="00835084"/>
    <w:p w:rsidR="00075EAA" w:rsidRDefault="00075EAA" w:rsidP="00835084"/>
    <w:p w:rsidR="00075EAA" w:rsidRDefault="00075EAA" w:rsidP="00835084"/>
    <w:p w:rsidR="00075EAA" w:rsidRDefault="00075EAA" w:rsidP="00835084"/>
    <w:p w:rsidR="006C30A4" w:rsidRDefault="00D7564E" w:rsidP="00835084">
      <w:r>
        <w:rPr>
          <w:noProof/>
          <w:lang w:eastAsia="en-US"/>
        </w:rPr>
        <mc:AlternateContent>
          <mc:Choice Requires="wps">
            <w:drawing>
              <wp:anchor distT="0" distB="0" distL="114300" distR="114300" simplePos="0" relativeHeight="251705856" behindDoc="0" locked="0" layoutInCell="1" allowOverlap="1">
                <wp:simplePos x="0" y="0"/>
                <wp:positionH relativeFrom="column">
                  <wp:align>center</wp:align>
                </wp:positionH>
                <wp:positionV relativeFrom="paragraph">
                  <wp:posOffset>61595</wp:posOffset>
                </wp:positionV>
                <wp:extent cx="3300730" cy="208915"/>
                <wp:effectExtent l="0" t="3175" r="0" b="0"/>
                <wp:wrapNone/>
                <wp:docPr id="45080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0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31750B">
                            <w:pPr>
                              <w:pStyle w:val="Caption"/>
                              <w:rPr>
                                <w:sz w:val="18"/>
                              </w:rPr>
                            </w:pPr>
                            <w:bookmarkStart w:id="828" w:name="_Ref436435359"/>
                            <w:bookmarkStart w:id="829" w:name="_Toc439261194"/>
                            <w:bookmarkStart w:id="830" w:name="_Toc440864154"/>
                            <w:r w:rsidRPr="0075202E">
                              <w:rPr>
                                <w:sz w:val="18"/>
                              </w:rPr>
                              <w:t>Tabel</w:t>
                            </w:r>
                            <w:r>
                              <w:rPr>
                                <w:sz w:val="18"/>
                              </w:rPr>
                              <w:t xml:space="preserve"> 3.</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bookmarkEnd w:id="828"/>
                            <w:r w:rsidRPr="0075202E">
                              <w:rPr>
                                <w:sz w:val="18"/>
                              </w:rPr>
                              <w:t xml:space="preserve"> </w:t>
                            </w:r>
                            <w:r>
                              <w:rPr>
                                <w:sz w:val="18"/>
                              </w:rPr>
                              <w:t>Spesifikasi atribut antarmuka daftar modul</w:t>
                            </w:r>
                            <w:bookmarkEnd w:id="829"/>
                            <w:bookmarkEnd w:id="83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00" type="#_x0000_t202" style="position:absolute;left:0;text-align:left;margin-left:0;margin-top:4.85pt;width:259.9pt;height:16.45pt;z-index:2517058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" stroked="f">
                <v:textbox inset="0,0,0,0">
                  <w:txbxContent>
                    <w:p w:rsidR="00950408" w:rsidRPr="00176576" w:rsidRDefault="00950408" w:rsidP="0031750B">
                      <w:pPr>
                        <w:pStyle w:val="Caption"/>
                        <w:rPr>
                          <w:sz w:val="18"/>
                        </w:rPr>
                      </w:pPr>
                      <w:bookmarkStart w:id="831" w:name="_Ref436435359"/>
                      <w:bookmarkStart w:id="832" w:name="_Toc439261194"/>
                      <w:bookmarkStart w:id="833" w:name="_Toc440864154"/>
                      <w:r w:rsidRPr="0075202E">
                        <w:rPr>
                          <w:sz w:val="18"/>
                        </w:rPr>
                        <w:t>Tabel</w:t>
                      </w:r>
                      <w:r>
                        <w:rPr>
                          <w:sz w:val="18"/>
                        </w:rPr>
                        <w:t xml:space="preserve"> 3.</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bookmarkEnd w:id="831"/>
                      <w:r w:rsidRPr="0075202E">
                        <w:rPr>
                          <w:sz w:val="18"/>
                        </w:rPr>
                        <w:t xml:space="preserve"> </w:t>
                      </w:r>
                      <w:r>
                        <w:rPr>
                          <w:sz w:val="18"/>
                        </w:rPr>
                        <w:t>Spesifikasi atribut antarmuka daftar modul</w:t>
                      </w:r>
                      <w:bookmarkEnd w:id="832"/>
                      <w:bookmarkEnd w:id="833"/>
                    </w:p>
                  </w:txbxContent>
                </v:textbox>
              </v:shape>
            </w:pict>
          </mc:Fallback>
        </mc:AlternateContent>
      </w:r>
    </w:p>
    <w:p w:rsidR="006C30A4" w:rsidRDefault="006C30A4" w:rsidP="00835084"/>
    <w:tbl>
      <w:tblPr>
        <w:tblStyle w:val="LightGrid3"/>
        <w:tblpPr w:leftFromText="180" w:rightFromText="180" w:vertAnchor="text" w:horzAnchor="margin" w:tblpXSpec="right" w:tblpY="84"/>
        <w:tblW w:w="0" w:type="auto"/>
        <w:tblLook w:val="04A0" w:firstRow="1" w:lastRow="0" w:firstColumn="1" w:lastColumn="0" w:noHBand="0" w:noVBand="1"/>
      </w:tblPr>
      <w:tblGrid>
        <w:gridCol w:w="1457"/>
        <w:gridCol w:w="987"/>
        <w:gridCol w:w="1948"/>
        <w:gridCol w:w="1386"/>
      </w:tblGrid>
      <w:tr w:rsidR="00DF1D2D" w:rsidRPr="0051715B" w:rsidTr="0087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DF1D2D" w:rsidRPr="0051715B" w:rsidRDefault="00DF1D2D" w:rsidP="008721AB">
            <w:pPr>
              <w:rPr>
                <w:sz w:val="18"/>
                <w:szCs w:val="18"/>
              </w:rPr>
            </w:pPr>
            <w:r w:rsidRPr="0051715B">
              <w:rPr>
                <w:sz w:val="18"/>
                <w:szCs w:val="18"/>
              </w:rPr>
              <w:t>Nama Atribut Antarmuka</w:t>
            </w:r>
          </w:p>
        </w:tc>
        <w:tc>
          <w:tcPr>
            <w:tcW w:w="987" w:type="dxa"/>
          </w:tcPr>
          <w:p w:rsidR="00DF1D2D" w:rsidRPr="0051715B" w:rsidRDefault="00DF1D2D" w:rsidP="008721A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1948" w:type="dxa"/>
          </w:tcPr>
          <w:p w:rsidR="00DF1D2D" w:rsidRPr="0051715B" w:rsidRDefault="00DF1D2D" w:rsidP="008721A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386" w:type="dxa"/>
          </w:tcPr>
          <w:p w:rsidR="00DF1D2D" w:rsidRPr="0051715B" w:rsidRDefault="00DF1D2D" w:rsidP="008721A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DF1D2D" w:rsidRPr="0051715B" w:rsidRDefault="00DF1D2D" w:rsidP="008721AB">
            <w:pPr>
              <w:cnfStyle w:val="100000000000" w:firstRow="1" w:lastRow="0" w:firstColumn="0" w:lastColumn="0" w:oddVBand="0" w:evenVBand="0" w:oddHBand="0" w:evenHBand="0" w:firstRowFirstColumn="0" w:firstRowLastColumn="0" w:lastRowFirstColumn="0" w:lastRowLastColumn="0"/>
              <w:rPr>
                <w:sz w:val="18"/>
                <w:szCs w:val="18"/>
              </w:rPr>
            </w:pPr>
          </w:p>
        </w:tc>
      </w:tr>
      <w:tr w:rsidR="00DF1D2D" w:rsidRPr="0051715B" w:rsidTr="0087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DF1D2D" w:rsidRDefault="00DF1D2D" w:rsidP="008721AB">
            <w:pPr>
              <w:rPr>
                <w:sz w:val="18"/>
                <w:szCs w:val="18"/>
              </w:rPr>
            </w:pPr>
            <w:r>
              <w:rPr>
                <w:sz w:val="18"/>
                <w:szCs w:val="18"/>
              </w:rPr>
              <w:t>moduleTbl</w:t>
            </w:r>
          </w:p>
        </w:tc>
        <w:tc>
          <w:tcPr>
            <w:tcW w:w="987" w:type="dxa"/>
          </w:tcPr>
          <w:p w:rsidR="00DF1D2D" w:rsidRPr="00BB2597" w:rsidRDefault="00DF1D2D" w:rsidP="008721A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Table</w:t>
            </w:r>
          </w:p>
        </w:tc>
        <w:tc>
          <w:tcPr>
            <w:tcW w:w="1948" w:type="dxa"/>
          </w:tcPr>
          <w:p w:rsidR="00DF1D2D" w:rsidRDefault="00DF1D2D" w:rsidP="008721A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daftar informasi</w:t>
            </w:r>
            <w:r w:rsidR="00252E48">
              <w:rPr>
                <w:sz w:val="18"/>
                <w:szCs w:val="18"/>
              </w:rPr>
              <w:t xml:space="preserve"> modul</w:t>
            </w:r>
          </w:p>
        </w:tc>
        <w:tc>
          <w:tcPr>
            <w:tcW w:w="1386" w:type="dxa"/>
          </w:tcPr>
          <w:p w:rsidR="00DF1D2D" w:rsidRDefault="00DF1D2D" w:rsidP="008721AB">
            <w:pPr>
              <w:cnfStyle w:val="000000100000" w:firstRow="0" w:lastRow="0" w:firstColumn="0" w:lastColumn="0" w:oddVBand="0" w:evenVBand="0" w:oddHBand="1" w:evenHBand="0" w:firstRowFirstColumn="0" w:firstRowLastColumn="0" w:lastRowFirstColumn="0" w:lastRowLastColumn="0"/>
              <w:rPr>
                <w:i/>
                <w:sz w:val="18"/>
                <w:szCs w:val="18"/>
              </w:rPr>
            </w:pPr>
          </w:p>
        </w:tc>
      </w:tr>
      <w:tr w:rsidR="00DF1D2D" w:rsidRPr="0051715B" w:rsidTr="008721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DF1D2D" w:rsidRPr="0051715B" w:rsidRDefault="00252E48" w:rsidP="008721AB">
            <w:pPr>
              <w:rPr>
                <w:sz w:val="18"/>
                <w:szCs w:val="18"/>
                <w:lang w:val="id-ID"/>
              </w:rPr>
            </w:pPr>
            <w:r>
              <w:rPr>
                <w:sz w:val="18"/>
                <w:szCs w:val="18"/>
              </w:rPr>
              <w:t>deleteBtn</w:t>
            </w:r>
          </w:p>
        </w:tc>
        <w:tc>
          <w:tcPr>
            <w:tcW w:w="987" w:type="dxa"/>
          </w:tcPr>
          <w:p w:rsidR="00DF1D2D" w:rsidRDefault="00DF1D2D" w:rsidP="008721A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w:t>
            </w:r>
          </w:p>
          <w:p w:rsidR="00252E48" w:rsidRPr="00BB2597" w:rsidRDefault="00252E48" w:rsidP="008721A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Submit</w:t>
            </w:r>
          </w:p>
        </w:tc>
        <w:tc>
          <w:tcPr>
            <w:tcW w:w="1948" w:type="dxa"/>
          </w:tcPr>
          <w:p w:rsidR="00DF1D2D" w:rsidRPr="0051715B" w:rsidRDefault="00252E48" w:rsidP="008721AB">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Menghapus modul</w:t>
            </w:r>
          </w:p>
        </w:tc>
        <w:tc>
          <w:tcPr>
            <w:tcW w:w="1386" w:type="dxa"/>
          </w:tcPr>
          <w:p w:rsidR="00DF1D2D" w:rsidRPr="0051715B" w:rsidRDefault="00252E48" w:rsidP="008721A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POST Request</w:t>
            </w:r>
          </w:p>
        </w:tc>
      </w:tr>
      <w:tr w:rsidR="00DF1D2D" w:rsidRPr="0051715B" w:rsidTr="0087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DF1D2D" w:rsidRDefault="00252E48" w:rsidP="008721AB">
            <w:pPr>
              <w:rPr>
                <w:sz w:val="18"/>
                <w:szCs w:val="18"/>
              </w:rPr>
            </w:pPr>
            <w:r>
              <w:rPr>
                <w:sz w:val="18"/>
                <w:szCs w:val="18"/>
              </w:rPr>
              <w:t>addBtn</w:t>
            </w:r>
          </w:p>
        </w:tc>
        <w:tc>
          <w:tcPr>
            <w:tcW w:w="987" w:type="dxa"/>
          </w:tcPr>
          <w:p w:rsidR="00DF1D2D" w:rsidRDefault="00252E48" w:rsidP="008721A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w:t>
            </w:r>
          </w:p>
        </w:tc>
        <w:tc>
          <w:tcPr>
            <w:tcW w:w="1948" w:type="dxa"/>
          </w:tcPr>
          <w:p w:rsidR="00DF1D2D" w:rsidRDefault="00252E48" w:rsidP="008721A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halaman penambahan modul</w:t>
            </w:r>
          </w:p>
        </w:tc>
        <w:tc>
          <w:tcPr>
            <w:tcW w:w="1386" w:type="dxa"/>
          </w:tcPr>
          <w:p w:rsidR="00DF1D2D" w:rsidRDefault="00252E48" w:rsidP="008721A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GET</w:t>
            </w:r>
            <w:r w:rsidR="00DF1D2D">
              <w:rPr>
                <w:i/>
                <w:sz w:val="18"/>
                <w:szCs w:val="18"/>
              </w:rPr>
              <w:t xml:space="preserve"> Request</w:t>
            </w:r>
          </w:p>
        </w:tc>
      </w:tr>
    </w:tbl>
    <w:p w:rsidR="006C30A4" w:rsidRDefault="006C30A4" w:rsidP="00835084"/>
    <w:p w:rsidR="00DF1D2D" w:rsidRDefault="00DF1D2D" w:rsidP="00835084"/>
    <w:p w:rsidR="00DF1D2D" w:rsidRDefault="00E51E85" w:rsidP="00835084">
      <w:r>
        <w:rPr>
          <w:noProof/>
          <w:lang w:eastAsia="en-US"/>
        </w:rPr>
        <w:drawing>
          <wp:anchor distT="0" distB="0" distL="114300" distR="114300" simplePos="0" relativeHeight="251335680" behindDoc="0" locked="0" layoutInCell="1" allowOverlap="1" wp14:anchorId="0E5B69E2" wp14:editId="63F9B587">
            <wp:simplePos x="0" y="0"/>
            <wp:positionH relativeFrom="margin">
              <wp:align>center</wp:align>
            </wp:positionH>
            <wp:positionV relativeFrom="paragraph">
              <wp:posOffset>4445</wp:posOffset>
            </wp:positionV>
            <wp:extent cx="3031200" cy="20268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sz_kelolapengguna.png"/>
                    <pic:cNvPicPr/>
                  </pic:nvPicPr>
                  <pic:blipFill>
                    <a:blip r:embed="rId223">
                      <a:extLst>
                        <a:ext uri="{28A0092B-C50C-407E-A947-70E740481C1C}">
                          <a14:useLocalDpi xmlns:a14="http://schemas.microsoft.com/office/drawing/2010/main" val="0"/>
                        </a:ext>
                      </a:extLst>
                    </a:blip>
                    <a:stretch>
                      <a:fillRect/>
                    </a:stretch>
                  </pic:blipFill>
                  <pic:spPr>
                    <a:xfrm>
                      <a:off x="0" y="0"/>
                      <a:ext cx="3031200" cy="2026800"/>
                    </a:xfrm>
                    <a:prstGeom prst="rect">
                      <a:avLst/>
                    </a:prstGeom>
                  </pic:spPr>
                </pic:pic>
              </a:graphicData>
            </a:graphic>
            <wp14:sizeRelH relativeFrom="margin">
              <wp14:pctWidth>0</wp14:pctWidth>
            </wp14:sizeRelH>
            <wp14:sizeRelV relativeFrom="margin">
              <wp14:pctHeight>0</wp14:pctHeight>
            </wp14:sizeRelV>
          </wp:anchor>
        </w:drawing>
      </w:r>
    </w:p>
    <w:p w:rsidR="00DF1D2D" w:rsidRDefault="00DF1D2D" w:rsidP="00835084"/>
    <w:p w:rsidR="00DF1D2D" w:rsidRDefault="00DF1D2D"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D7564E" w:rsidP="00835084">
      <w:r>
        <w:rPr>
          <w:noProof/>
          <w:lang w:eastAsia="en-US"/>
        </w:rPr>
        <mc:AlternateContent>
          <mc:Choice Requires="wps">
            <w:drawing>
              <wp:anchor distT="0" distB="0" distL="114300" distR="114300" simplePos="0" relativeHeight="251700736" behindDoc="0" locked="0" layoutInCell="1" allowOverlap="1">
                <wp:simplePos x="0" y="0"/>
                <wp:positionH relativeFrom="column">
                  <wp:align>center</wp:align>
                </wp:positionH>
                <wp:positionV relativeFrom="paragraph">
                  <wp:posOffset>114935</wp:posOffset>
                </wp:positionV>
                <wp:extent cx="3950335" cy="276860"/>
                <wp:effectExtent l="0" t="4445" r="0" b="4445"/>
                <wp:wrapNone/>
                <wp:docPr id="4508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286B5F">
                            <w:pPr>
                              <w:pStyle w:val="Caption"/>
                              <w:rPr>
                                <w:noProof/>
                                <w:sz w:val="18"/>
                              </w:rPr>
                            </w:pPr>
                            <w:bookmarkStart w:id="834" w:name="_Ref436435400"/>
                            <w:bookmarkStart w:id="835" w:name="_Toc441082106"/>
                            <w:r>
                              <w:rPr>
                                <w:sz w:val="18"/>
                              </w:rPr>
                              <w:t>Gambar 3.</w:t>
                            </w:r>
                            <w:r>
                              <w:rPr>
                                <w:sz w:val="18"/>
                              </w:rPr>
                              <w:fldChar w:fldCharType="begin"/>
                            </w:r>
                            <w:r>
                              <w:rPr>
                                <w:sz w:val="18"/>
                              </w:rPr>
                              <w:instrText xml:space="preserve"> SEQ Gambar \* ARABIC \s 1 </w:instrText>
                            </w:r>
                            <w:r>
                              <w:rPr>
                                <w:sz w:val="18"/>
                              </w:rPr>
                              <w:fldChar w:fldCharType="separate"/>
                            </w:r>
                            <w:r>
                              <w:rPr>
                                <w:noProof/>
                                <w:sz w:val="18"/>
                              </w:rPr>
                              <w:t>51</w:t>
                            </w:r>
                            <w:r>
                              <w:rPr>
                                <w:sz w:val="18"/>
                              </w:rPr>
                              <w:fldChar w:fldCharType="end"/>
                            </w:r>
                            <w:bookmarkEnd w:id="834"/>
                            <w:r>
                              <w:rPr>
                                <w:noProof/>
                                <w:sz w:val="18"/>
                              </w:rPr>
                              <w:t xml:space="preserve"> Halaman daftar pengguna</w:t>
                            </w:r>
                            <w:bookmarkEnd w:id="835"/>
                          </w:p>
                          <w:p w:rsidR="00950408" w:rsidRDefault="00950408" w:rsidP="00286B5F">
                            <w:pPr>
                              <w:pStyle w:val="Caption"/>
                              <w:rPr>
                                <w:noProof/>
                                <w:sz w:val="18"/>
                              </w:rPr>
                            </w:pPr>
                            <w:r>
                              <w:rPr>
                                <w:noProof/>
                                <w:sz w:val="18"/>
                              </w:rPr>
                              <w:t xml:space="preserve"> </w:t>
                            </w:r>
                          </w:p>
                          <w:p w:rsidR="00950408" w:rsidRPr="00780CEE" w:rsidRDefault="00950408" w:rsidP="00286B5F"/>
                          <w:p w:rsidR="00950408" w:rsidRPr="00CA1C5E" w:rsidRDefault="00950408" w:rsidP="00286B5F"/>
                          <w:p w:rsidR="00950408" w:rsidRPr="00956456" w:rsidRDefault="00950408" w:rsidP="00286B5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01" type="#_x0000_t202" style="position:absolute;left:0;text-align:left;margin-left:0;margin-top:9.05pt;width:311.05pt;height:21.8pt;z-index:2517007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F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" filled="f" stroked="f">
                <v:textbox>
                  <w:txbxContent>
                    <w:p w:rsidR="00950408" w:rsidRPr="006C30A4" w:rsidRDefault="00950408" w:rsidP="00286B5F">
                      <w:pPr>
                        <w:pStyle w:val="Caption"/>
                        <w:rPr>
                          <w:noProof/>
                          <w:sz w:val="18"/>
                        </w:rPr>
                      </w:pPr>
                      <w:bookmarkStart w:id="836" w:name="_Ref436435400"/>
                      <w:bookmarkStart w:id="837" w:name="_Toc441082106"/>
                      <w:r>
                        <w:rPr>
                          <w:sz w:val="18"/>
                        </w:rPr>
                        <w:t>Gambar 3.</w:t>
                      </w:r>
                      <w:r>
                        <w:rPr>
                          <w:sz w:val="18"/>
                        </w:rPr>
                        <w:fldChar w:fldCharType="begin"/>
                      </w:r>
                      <w:r>
                        <w:rPr>
                          <w:sz w:val="18"/>
                        </w:rPr>
                        <w:instrText xml:space="preserve"> SEQ Gambar \* ARABIC \s 1 </w:instrText>
                      </w:r>
                      <w:r>
                        <w:rPr>
                          <w:sz w:val="18"/>
                        </w:rPr>
                        <w:fldChar w:fldCharType="separate"/>
                      </w:r>
                      <w:r>
                        <w:rPr>
                          <w:noProof/>
                          <w:sz w:val="18"/>
                        </w:rPr>
                        <w:t>51</w:t>
                      </w:r>
                      <w:r>
                        <w:rPr>
                          <w:sz w:val="18"/>
                        </w:rPr>
                        <w:fldChar w:fldCharType="end"/>
                      </w:r>
                      <w:bookmarkEnd w:id="836"/>
                      <w:r>
                        <w:rPr>
                          <w:noProof/>
                          <w:sz w:val="18"/>
                        </w:rPr>
                        <w:t xml:space="preserve"> Halaman daftar pengguna</w:t>
                      </w:r>
                      <w:bookmarkEnd w:id="837"/>
                    </w:p>
                    <w:p w:rsidR="00950408" w:rsidRDefault="00950408" w:rsidP="00286B5F">
                      <w:pPr>
                        <w:pStyle w:val="Caption"/>
                        <w:rPr>
                          <w:noProof/>
                          <w:sz w:val="18"/>
                        </w:rPr>
                      </w:pPr>
                      <w:r>
                        <w:rPr>
                          <w:noProof/>
                          <w:sz w:val="18"/>
                        </w:rPr>
                        <w:t xml:space="preserve"> </w:t>
                      </w:r>
                    </w:p>
                    <w:p w:rsidR="00950408" w:rsidRPr="00780CEE" w:rsidRDefault="00950408" w:rsidP="00286B5F"/>
                    <w:p w:rsidR="00950408" w:rsidRPr="00CA1C5E" w:rsidRDefault="00950408" w:rsidP="00286B5F"/>
                    <w:p w:rsidR="00950408" w:rsidRPr="00956456" w:rsidRDefault="00950408" w:rsidP="00286B5F">
                      <w:pPr>
                        <w:rPr>
                          <w:sz w:val="18"/>
                          <w:szCs w:val="18"/>
                        </w:rPr>
                      </w:pPr>
                    </w:p>
                  </w:txbxContent>
                </v:textbox>
              </v:shape>
            </w:pict>
          </mc:Fallback>
        </mc:AlternateContent>
      </w:r>
    </w:p>
    <w:p w:rsidR="006C30A4" w:rsidRDefault="006C30A4" w:rsidP="00835084"/>
    <w:p w:rsidR="00E51E85" w:rsidRDefault="00E51E85"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075EAA" w:rsidRDefault="00075EAA" w:rsidP="00835084"/>
    <w:p w:rsidR="0031750B" w:rsidRDefault="00D7564E" w:rsidP="00835084">
      <w:r>
        <w:rPr>
          <w:noProof/>
          <w:lang w:eastAsia="en-US"/>
        </w:rPr>
        <w:lastRenderedPageBreak/>
        <mc:AlternateContent>
          <mc:Choice Requires="wps">
            <w:drawing>
              <wp:anchor distT="0" distB="0" distL="114300" distR="114300" simplePos="0" relativeHeight="251706880" behindDoc="0" locked="0" layoutInCell="1" allowOverlap="1">
                <wp:simplePos x="0" y="0"/>
                <wp:positionH relativeFrom="column">
                  <wp:align>center</wp:align>
                </wp:positionH>
                <wp:positionV relativeFrom="paragraph">
                  <wp:posOffset>72390</wp:posOffset>
                </wp:positionV>
                <wp:extent cx="3300730" cy="208915"/>
                <wp:effectExtent l="0" t="1270" r="0" b="0"/>
                <wp:wrapNone/>
                <wp:docPr id="45080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08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31750B">
                            <w:pPr>
                              <w:pStyle w:val="Caption"/>
                              <w:rPr>
                                <w:sz w:val="18"/>
                              </w:rPr>
                            </w:pPr>
                            <w:bookmarkStart w:id="838" w:name="_Ref436435423"/>
                            <w:bookmarkStart w:id="839" w:name="_Toc439261195"/>
                            <w:bookmarkStart w:id="840" w:name="_Toc440864155"/>
                            <w:r>
                              <w:rPr>
                                <w:sz w:val="18"/>
                              </w:rPr>
                              <w:t>Tabel 3.</w:t>
                            </w:r>
                            <w:r>
                              <w:rPr>
                                <w:sz w:val="18"/>
                              </w:rPr>
                              <w:fldChar w:fldCharType="begin"/>
                            </w:r>
                            <w:r>
                              <w:rPr>
                                <w:sz w:val="18"/>
                              </w:rPr>
                              <w:instrText xml:space="preserve"> SEQ Tabel \* ARABIC \s 1 </w:instrText>
                            </w:r>
                            <w:r>
                              <w:rPr>
                                <w:sz w:val="18"/>
                              </w:rPr>
                              <w:fldChar w:fldCharType="separate"/>
                            </w:r>
                            <w:r>
                              <w:rPr>
                                <w:noProof/>
                                <w:sz w:val="18"/>
                              </w:rPr>
                              <w:t>15</w:t>
                            </w:r>
                            <w:r>
                              <w:rPr>
                                <w:sz w:val="18"/>
                              </w:rPr>
                              <w:fldChar w:fldCharType="end"/>
                            </w:r>
                            <w:bookmarkEnd w:id="838"/>
                            <w:r w:rsidRPr="0075202E">
                              <w:rPr>
                                <w:sz w:val="18"/>
                              </w:rPr>
                              <w:t xml:space="preserve"> </w:t>
                            </w:r>
                            <w:r>
                              <w:rPr>
                                <w:sz w:val="18"/>
                              </w:rPr>
                              <w:t>Spesifikasi atribut antarmuka daftar pengguna</w:t>
                            </w:r>
                            <w:bookmarkEnd w:id="839"/>
                            <w:bookmarkEnd w:id="84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02" type="#_x0000_t202" style="position:absolute;left:0;text-align:left;margin-left:0;margin-top:5.7pt;width:259.9pt;height:16.45pt;z-index:251706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" stroked="f">
                <v:textbox inset="0,0,0,0">
                  <w:txbxContent>
                    <w:p w:rsidR="00950408" w:rsidRPr="00176576" w:rsidRDefault="00950408" w:rsidP="0031750B">
                      <w:pPr>
                        <w:pStyle w:val="Caption"/>
                        <w:rPr>
                          <w:sz w:val="18"/>
                        </w:rPr>
                      </w:pPr>
                      <w:bookmarkStart w:id="841" w:name="_Ref436435423"/>
                      <w:bookmarkStart w:id="842" w:name="_Toc439261195"/>
                      <w:bookmarkStart w:id="843" w:name="_Toc440864155"/>
                      <w:r>
                        <w:rPr>
                          <w:sz w:val="18"/>
                        </w:rPr>
                        <w:t>Tabel 3.</w:t>
                      </w:r>
                      <w:r>
                        <w:rPr>
                          <w:sz w:val="18"/>
                        </w:rPr>
                        <w:fldChar w:fldCharType="begin"/>
                      </w:r>
                      <w:r>
                        <w:rPr>
                          <w:sz w:val="18"/>
                        </w:rPr>
                        <w:instrText xml:space="preserve"> SEQ Tabel \* ARABIC \s 1 </w:instrText>
                      </w:r>
                      <w:r>
                        <w:rPr>
                          <w:sz w:val="18"/>
                        </w:rPr>
                        <w:fldChar w:fldCharType="separate"/>
                      </w:r>
                      <w:r>
                        <w:rPr>
                          <w:noProof/>
                          <w:sz w:val="18"/>
                        </w:rPr>
                        <w:t>15</w:t>
                      </w:r>
                      <w:r>
                        <w:rPr>
                          <w:sz w:val="18"/>
                        </w:rPr>
                        <w:fldChar w:fldCharType="end"/>
                      </w:r>
                      <w:bookmarkEnd w:id="841"/>
                      <w:r w:rsidRPr="0075202E">
                        <w:rPr>
                          <w:sz w:val="18"/>
                        </w:rPr>
                        <w:t xml:space="preserve"> </w:t>
                      </w:r>
                      <w:r>
                        <w:rPr>
                          <w:sz w:val="18"/>
                        </w:rPr>
                        <w:t>Spesifikasi atribut antarmuka daftar pengguna</w:t>
                      </w:r>
                      <w:bookmarkEnd w:id="842"/>
                      <w:bookmarkEnd w:id="843"/>
                    </w:p>
                  </w:txbxContent>
                </v:textbox>
              </v:shape>
            </w:pict>
          </mc:Fallback>
        </mc:AlternateContent>
      </w:r>
    </w:p>
    <w:p w:rsidR="0031750B" w:rsidRDefault="0031750B" w:rsidP="00835084"/>
    <w:tbl>
      <w:tblPr>
        <w:tblStyle w:val="LightGrid3"/>
        <w:tblpPr w:leftFromText="181" w:rightFromText="181" w:vertAnchor="text" w:horzAnchor="margin" w:tblpXSpec="center" w:tblpY="1"/>
        <w:tblOverlap w:val="never"/>
        <w:tblW w:w="6062" w:type="dxa"/>
        <w:tblLook w:val="04A0" w:firstRow="1" w:lastRow="0" w:firstColumn="1" w:lastColumn="0" w:noHBand="0" w:noVBand="1"/>
      </w:tblPr>
      <w:tblGrid>
        <w:gridCol w:w="1457"/>
        <w:gridCol w:w="987"/>
        <w:gridCol w:w="2484"/>
        <w:gridCol w:w="1134"/>
      </w:tblGrid>
      <w:tr w:rsidR="0031750B" w:rsidRPr="0051715B" w:rsidTr="008511A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57" w:type="dxa"/>
          </w:tcPr>
          <w:p w:rsidR="0031750B" w:rsidRPr="0051715B" w:rsidRDefault="0031750B" w:rsidP="008511A1">
            <w:pPr>
              <w:rPr>
                <w:sz w:val="18"/>
                <w:szCs w:val="18"/>
              </w:rPr>
            </w:pPr>
            <w:r w:rsidRPr="0051715B">
              <w:rPr>
                <w:sz w:val="18"/>
                <w:szCs w:val="18"/>
              </w:rPr>
              <w:t>Nama Atribut Antarmuka</w:t>
            </w:r>
          </w:p>
        </w:tc>
        <w:tc>
          <w:tcPr>
            <w:tcW w:w="987" w:type="dxa"/>
          </w:tcPr>
          <w:p w:rsidR="0031750B" w:rsidRPr="0051715B" w:rsidRDefault="0031750B" w:rsidP="008511A1">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84" w:type="dxa"/>
          </w:tcPr>
          <w:p w:rsidR="0031750B" w:rsidRPr="0051715B" w:rsidRDefault="0031750B" w:rsidP="008511A1">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4" w:type="dxa"/>
          </w:tcPr>
          <w:p w:rsidR="0031750B" w:rsidRPr="0051715B" w:rsidRDefault="0031750B" w:rsidP="008511A1">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31750B" w:rsidRPr="0051715B" w:rsidRDefault="0031750B" w:rsidP="008511A1">
            <w:pPr>
              <w:cnfStyle w:val="100000000000" w:firstRow="1" w:lastRow="0" w:firstColumn="0" w:lastColumn="0" w:oddVBand="0" w:evenVBand="0" w:oddHBand="0" w:evenHBand="0" w:firstRowFirstColumn="0" w:firstRowLastColumn="0" w:lastRowFirstColumn="0" w:lastRowLastColumn="0"/>
              <w:rPr>
                <w:sz w:val="18"/>
                <w:szCs w:val="18"/>
              </w:rPr>
            </w:pPr>
          </w:p>
        </w:tc>
      </w:tr>
      <w:tr w:rsidR="0031750B" w:rsidRPr="0051715B" w:rsidTr="00851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userTbl</w:t>
            </w:r>
          </w:p>
        </w:tc>
        <w:tc>
          <w:tcPr>
            <w:tcW w:w="987" w:type="dxa"/>
          </w:tcPr>
          <w:p w:rsidR="0031750B" w:rsidRPr="00BB2597"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Table</w:t>
            </w:r>
          </w:p>
        </w:tc>
        <w:tc>
          <w:tcPr>
            <w:tcW w:w="248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daftar informasi pengguna</w:t>
            </w:r>
          </w:p>
        </w:tc>
        <w:tc>
          <w:tcPr>
            <w:tcW w:w="113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p>
        </w:tc>
      </w:tr>
      <w:tr w:rsidR="0031750B" w:rsidRPr="0051715B" w:rsidTr="00851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Pr="0051715B" w:rsidRDefault="0031750B" w:rsidP="008511A1">
            <w:pPr>
              <w:rPr>
                <w:sz w:val="18"/>
                <w:szCs w:val="18"/>
                <w:lang w:val="id-ID"/>
              </w:rPr>
            </w:pPr>
            <w:r>
              <w:rPr>
                <w:sz w:val="18"/>
                <w:szCs w:val="18"/>
              </w:rPr>
              <w:t>deleteBtn</w:t>
            </w:r>
          </w:p>
        </w:tc>
        <w:tc>
          <w:tcPr>
            <w:tcW w:w="987"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w:t>
            </w:r>
          </w:p>
          <w:p w:rsidR="0031750B" w:rsidRPr="00BB2597"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Submit</w:t>
            </w:r>
          </w:p>
        </w:tc>
        <w:tc>
          <w:tcPr>
            <w:tcW w:w="2484" w:type="dxa"/>
          </w:tcPr>
          <w:p w:rsidR="0031750B" w:rsidRPr="0051715B" w:rsidRDefault="0031750B" w:rsidP="008511A1">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Menonaktifkan pengguna</w:t>
            </w:r>
          </w:p>
        </w:tc>
        <w:tc>
          <w:tcPr>
            <w:tcW w:w="1134" w:type="dxa"/>
          </w:tcPr>
          <w:p w:rsidR="0031750B" w:rsidRPr="0051715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POST Request</w:t>
            </w:r>
          </w:p>
        </w:tc>
      </w:tr>
      <w:tr w:rsidR="0031750B" w:rsidRPr="0051715B" w:rsidTr="00851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addBtn</w:t>
            </w:r>
          </w:p>
        </w:tc>
        <w:tc>
          <w:tcPr>
            <w:tcW w:w="987"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w:t>
            </w:r>
          </w:p>
        </w:tc>
        <w:tc>
          <w:tcPr>
            <w:tcW w:w="248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halaman penambahan pengguna</w:t>
            </w:r>
          </w:p>
        </w:tc>
        <w:tc>
          <w:tcPr>
            <w:tcW w:w="113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GET Request</w:t>
            </w:r>
          </w:p>
        </w:tc>
      </w:tr>
      <w:tr w:rsidR="0031750B" w:rsidRPr="0051715B" w:rsidTr="00851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roleBtn</w:t>
            </w:r>
          </w:p>
        </w:tc>
        <w:tc>
          <w:tcPr>
            <w:tcW w:w="987"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w:t>
            </w:r>
          </w:p>
        </w:tc>
        <w:tc>
          <w:tcPr>
            <w:tcW w:w="2484"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Menampilkan halaman pengelolaan hak akses pengguna</w:t>
            </w:r>
          </w:p>
        </w:tc>
        <w:tc>
          <w:tcPr>
            <w:tcW w:w="1134"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GET Request</w:t>
            </w:r>
          </w:p>
        </w:tc>
      </w:tr>
      <w:tr w:rsidR="0031750B" w:rsidRPr="0051715B" w:rsidTr="00851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editBtn</w:t>
            </w:r>
          </w:p>
        </w:tc>
        <w:tc>
          <w:tcPr>
            <w:tcW w:w="987"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w:t>
            </w:r>
          </w:p>
        </w:tc>
        <w:tc>
          <w:tcPr>
            <w:tcW w:w="248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halaman pengubahan informasi pengguna</w:t>
            </w:r>
          </w:p>
        </w:tc>
        <w:tc>
          <w:tcPr>
            <w:tcW w:w="113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GET Request</w:t>
            </w:r>
          </w:p>
        </w:tc>
      </w:tr>
      <w:tr w:rsidR="0031750B" w:rsidRPr="0051715B" w:rsidTr="00851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searchBox</w:t>
            </w:r>
          </w:p>
        </w:tc>
        <w:tc>
          <w:tcPr>
            <w:tcW w:w="987"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TextBox</w:t>
            </w:r>
          </w:p>
        </w:tc>
        <w:tc>
          <w:tcPr>
            <w:tcW w:w="2484"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Mencari pengguna</w:t>
            </w:r>
          </w:p>
        </w:tc>
        <w:tc>
          <w:tcPr>
            <w:tcW w:w="1134"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31750B" w:rsidRPr="0051715B" w:rsidTr="00851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checkBox</w:t>
            </w:r>
          </w:p>
        </w:tc>
        <w:tc>
          <w:tcPr>
            <w:tcW w:w="987"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CheckBox</w:t>
            </w:r>
          </w:p>
        </w:tc>
        <w:tc>
          <w:tcPr>
            <w:tcW w:w="248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Menandai pengguna untuk proses penghapusan</w:t>
            </w:r>
          </w:p>
        </w:tc>
        <w:tc>
          <w:tcPr>
            <w:tcW w:w="1134" w:type="dxa"/>
          </w:tcPr>
          <w:p w:rsidR="0031750B" w:rsidRDefault="0031750B" w:rsidP="008511A1">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Bool</w:t>
            </w:r>
          </w:p>
        </w:tc>
      </w:tr>
      <w:tr w:rsidR="0031750B" w:rsidRPr="0051715B" w:rsidTr="008511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rsidR="0031750B" w:rsidRDefault="0031750B" w:rsidP="008511A1">
            <w:pPr>
              <w:rPr>
                <w:sz w:val="18"/>
                <w:szCs w:val="18"/>
              </w:rPr>
            </w:pPr>
            <w:r>
              <w:rPr>
                <w:sz w:val="18"/>
                <w:szCs w:val="18"/>
              </w:rPr>
              <w:t>massDeleteBtn</w:t>
            </w:r>
          </w:p>
        </w:tc>
        <w:tc>
          <w:tcPr>
            <w:tcW w:w="987"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 Submir</w:t>
            </w:r>
          </w:p>
        </w:tc>
        <w:tc>
          <w:tcPr>
            <w:tcW w:w="2484"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Menghapus pengguna yang ditandai</w:t>
            </w:r>
          </w:p>
        </w:tc>
        <w:tc>
          <w:tcPr>
            <w:tcW w:w="1134" w:type="dxa"/>
          </w:tcPr>
          <w:p w:rsidR="0031750B" w:rsidRDefault="0031750B" w:rsidP="008511A1">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POST Request</w:t>
            </w:r>
          </w:p>
        </w:tc>
      </w:tr>
    </w:tbl>
    <w:p w:rsidR="006C30A4" w:rsidRDefault="006C30A4" w:rsidP="00835084"/>
    <w:p w:rsidR="0031750B" w:rsidRDefault="008511A1" w:rsidP="00835084">
      <w:r>
        <w:rPr>
          <w:noProof/>
          <w:lang w:eastAsia="en-US"/>
        </w:rPr>
        <w:drawing>
          <wp:anchor distT="0" distB="0" distL="114300" distR="114300" simplePos="0" relativeHeight="251342848" behindDoc="0" locked="0" layoutInCell="1" allowOverlap="1" wp14:anchorId="7DB5DF3F" wp14:editId="4542609C">
            <wp:simplePos x="0" y="0"/>
            <wp:positionH relativeFrom="margin">
              <wp:align>center</wp:align>
            </wp:positionH>
            <wp:positionV relativeFrom="paragraph">
              <wp:posOffset>23483</wp:posOffset>
            </wp:positionV>
            <wp:extent cx="3067200" cy="1904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sz_tambahpengguna-manual.png"/>
                    <pic:cNvPicPr/>
                  </pic:nvPicPr>
                  <pic:blipFill>
                    <a:blip r:embed="rId224">
                      <a:extLst>
                        <a:ext uri="{28A0092B-C50C-407E-A947-70E740481C1C}">
                          <a14:useLocalDpi xmlns:a14="http://schemas.microsoft.com/office/drawing/2010/main" val="0"/>
                        </a:ext>
                      </a:extLst>
                    </a:blip>
                    <a:stretch>
                      <a:fillRect/>
                    </a:stretch>
                  </pic:blipFill>
                  <pic:spPr>
                    <a:xfrm>
                      <a:off x="0" y="0"/>
                      <a:ext cx="3067200" cy="1904400"/>
                    </a:xfrm>
                    <a:prstGeom prst="rect">
                      <a:avLst/>
                    </a:prstGeom>
                  </pic:spPr>
                </pic:pic>
              </a:graphicData>
            </a:graphic>
            <wp14:sizeRelH relativeFrom="margin">
              <wp14:pctWidth>0</wp14:pctWidth>
            </wp14:sizeRelH>
            <wp14:sizeRelV relativeFrom="margin">
              <wp14:pctHeight>0</wp14:pctHeight>
            </wp14:sizeRelV>
          </wp:anchor>
        </w:drawing>
      </w:r>
    </w:p>
    <w:p w:rsidR="0031750B" w:rsidRDefault="0031750B" w:rsidP="00835084"/>
    <w:p w:rsidR="0031750B" w:rsidRDefault="0031750B"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8511A1" w:rsidRDefault="00D7564E" w:rsidP="00835084">
      <w:r>
        <w:rPr>
          <w:noProof/>
          <w:lang w:eastAsia="en-US"/>
        </w:rPr>
        <mc:AlternateContent>
          <mc:Choice Requires="wps">
            <w:drawing>
              <wp:anchor distT="0" distB="0" distL="114300" distR="114300" simplePos="0" relativeHeight="251707904" behindDoc="0" locked="0" layoutInCell="1" allowOverlap="1">
                <wp:simplePos x="0" y="0"/>
                <wp:positionH relativeFrom="column">
                  <wp:align>center</wp:align>
                </wp:positionH>
                <wp:positionV relativeFrom="paragraph">
                  <wp:posOffset>121285</wp:posOffset>
                </wp:positionV>
                <wp:extent cx="3950335" cy="276860"/>
                <wp:effectExtent l="0" t="635" r="0" b="0"/>
                <wp:wrapNone/>
                <wp:docPr id="45080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511A1">
                            <w:pPr>
                              <w:pStyle w:val="Caption"/>
                              <w:rPr>
                                <w:noProof/>
                                <w:sz w:val="18"/>
                              </w:rPr>
                            </w:pPr>
                            <w:bookmarkStart w:id="844" w:name="_Ref436435522"/>
                            <w:bookmarkStart w:id="845" w:name="_Toc441082107"/>
                            <w:r>
                              <w:rPr>
                                <w:sz w:val="18"/>
                              </w:rPr>
                              <w:t>Gambar 3.</w:t>
                            </w:r>
                            <w:r>
                              <w:rPr>
                                <w:sz w:val="18"/>
                              </w:rPr>
                              <w:fldChar w:fldCharType="begin"/>
                            </w:r>
                            <w:r>
                              <w:rPr>
                                <w:sz w:val="18"/>
                              </w:rPr>
                              <w:instrText xml:space="preserve"> SEQ Gambar \* ARABIC \s 1 </w:instrText>
                            </w:r>
                            <w:r>
                              <w:rPr>
                                <w:sz w:val="18"/>
                              </w:rPr>
                              <w:fldChar w:fldCharType="separate"/>
                            </w:r>
                            <w:r>
                              <w:rPr>
                                <w:noProof/>
                                <w:sz w:val="18"/>
                              </w:rPr>
                              <w:t>52</w:t>
                            </w:r>
                            <w:r>
                              <w:rPr>
                                <w:sz w:val="18"/>
                              </w:rPr>
                              <w:fldChar w:fldCharType="end"/>
                            </w:r>
                            <w:bookmarkEnd w:id="844"/>
                            <w:r>
                              <w:rPr>
                                <w:noProof/>
                                <w:sz w:val="18"/>
                              </w:rPr>
                              <w:t xml:space="preserve"> Halaman penambahan pengguna manual</w:t>
                            </w:r>
                            <w:bookmarkEnd w:id="845"/>
                          </w:p>
                          <w:p w:rsidR="00950408" w:rsidRDefault="00950408" w:rsidP="008511A1">
                            <w:pPr>
                              <w:pStyle w:val="Caption"/>
                              <w:rPr>
                                <w:noProof/>
                                <w:sz w:val="18"/>
                              </w:rPr>
                            </w:pPr>
                            <w:r>
                              <w:rPr>
                                <w:noProof/>
                                <w:sz w:val="18"/>
                              </w:rPr>
                              <w:t xml:space="preserve"> </w:t>
                            </w:r>
                          </w:p>
                          <w:p w:rsidR="00950408" w:rsidRPr="00780CEE" w:rsidRDefault="00950408" w:rsidP="008511A1"/>
                          <w:p w:rsidR="00950408" w:rsidRPr="00CA1C5E" w:rsidRDefault="00950408" w:rsidP="008511A1"/>
                          <w:p w:rsidR="00950408" w:rsidRPr="00956456" w:rsidRDefault="00950408" w:rsidP="008511A1">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03" type="#_x0000_t202" style="position:absolute;left:0;text-align:left;margin-left:0;margin-top:9.55pt;width:311.05pt;height:21.8pt;z-index:2517079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j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" filled="f" stroked="f">
                <v:textbox>
                  <w:txbxContent>
                    <w:p w:rsidR="00950408" w:rsidRPr="006C30A4" w:rsidRDefault="00950408" w:rsidP="008511A1">
                      <w:pPr>
                        <w:pStyle w:val="Caption"/>
                        <w:rPr>
                          <w:noProof/>
                          <w:sz w:val="18"/>
                        </w:rPr>
                      </w:pPr>
                      <w:bookmarkStart w:id="846" w:name="_Ref436435522"/>
                      <w:bookmarkStart w:id="847" w:name="_Toc441082107"/>
                      <w:r>
                        <w:rPr>
                          <w:sz w:val="18"/>
                        </w:rPr>
                        <w:t>Gambar 3.</w:t>
                      </w:r>
                      <w:r>
                        <w:rPr>
                          <w:sz w:val="18"/>
                        </w:rPr>
                        <w:fldChar w:fldCharType="begin"/>
                      </w:r>
                      <w:r>
                        <w:rPr>
                          <w:sz w:val="18"/>
                        </w:rPr>
                        <w:instrText xml:space="preserve"> SEQ Gambar \* ARABIC \s 1 </w:instrText>
                      </w:r>
                      <w:r>
                        <w:rPr>
                          <w:sz w:val="18"/>
                        </w:rPr>
                        <w:fldChar w:fldCharType="separate"/>
                      </w:r>
                      <w:r>
                        <w:rPr>
                          <w:noProof/>
                          <w:sz w:val="18"/>
                        </w:rPr>
                        <w:t>52</w:t>
                      </w:r>
                      <w:r>
                        <w:rPr>
                          <w:sz w:val="18"/>
                        </w:rPr>
                        <w:fldChar w:fldCharType="end"/>
                      </w:r>
                      <w:bookmarkEnd w:id="846"/>
                      <w:r>
                        <w:rPr>
                          <w:noProof/>
                          <w:sz w:val="18"/>
                        </w:rPr>
                        <w:t xml:space="preserve"> Halaman penambahan pengguna manual</w:t>
                      </w:r>
                      <w:bookmarkEnd w:id="847"/>
                    </w:p>
                    <w:p w:rsidR="00950408" w:rsidRDefault="00950408" w:rsidP="008511A1">
                      <w:pPr>
                        <w:pStyle w:val="Caption"/>
                        <w:rPr>
                          <w:noProof/>
                          <w:sz w:val="18"/>
                        </w:rPr>
                      </w:pPr>
                      <w:r>
                        <w:rPr>
                          <w:noProof/>
                          <w:sz w:val="18"/>
                        </w:rPr>
                        <w:t xml:space="preserve"> </w:t>
                      </w:r>
                    </w:p>
                    <w:p w:rsidR="00950408" w:rsidRPr="00780CEE" w:rsidRDefault="00950408" w:rsidP="008511A1"/>
                    <w:p w:rsidR="00950408" w:rsidRPr="00CA1C5E" w:rsidRDefault="00950408" w:rsidP="008511A1"/>
                    <w:p w:rsidR="00950408" w:rsidRPr="00956456" w:rsidRDefault="00950408" w:rsidP="008511A1">
                      <w:pPr>
                        <w:rPr>
                          <w:sz w:val="18"/>
                          <w:szCs w:val="18"/>
                        </w:rPr>
                      </w:pPr>
                    </w:p>
                  </w:txbxContent>
                </v:textbox>
              </v:shape>
            </w:pict>
          </mc:Fallback>
        </mc:AlternateContent>
      </w:r>
    </w:p>
    <w:p w:rsidR="008511A1" w:rsidRDefault="008511A1" w:rsidP="00835084"/>
    <w:p w:rsidR="006C30A4" w:rsidRDefault="006C30A4" w:rsidP="00835084"/>
    <w:p w:rsidR="0083433E" w:rsidRDefault="0083433E" w:rsidP="00835084"/>
    <w:p w:rsidR="0083433E" w:rsidRDefault="0083433E" w:rsidP="00835084"/>
    <w:p w:rsidR="0083433E" w:rsidRDefault="0083433E" w:rsidP="00835084"/>
    <w:p w:rsidR="006C30A4" w:rsidRDefault="00D7564E" w:rsidP="00835084">
      <w:r>
        <w:rPr>
          <w:noProof/>
          <w:lang w:eastAsia="en-US"/>
        </w:rPr>
        <mc:AlternateContent>
          <mc:Choice Requires="wps">
            <w:drawing>
              <wp:anchor distT="0" distB="0" distL="114300" distR="114300" simplePos="0" relativeHeight="251708928" behindDoc="0" locked="0" layoutInCell="1" allowOverlap="1">
                <wp:simplePos x="0" y="0"/>
                <wp:positionH relativeFrom="column">
                  <wp:align>center</wp:align>
                </wp:positionH>
                <wp:positionV relativeFrom="paragraph">
                  <wp:posOffset>49530</wp:posOffset>
                </wp:positionV>
                <wp:extent cx="3300730" cy="318135"/>
                <wp:effectExtent l="0" t="3810" r="0" b="1905"/>
                <wp:wrapNone/>
                <wp:docPr id="45080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8511A1">
                            <w:pPr>
                              <w:pStyle w:val="Caption"/>
                              <w:rPr>
                                <w:sz w:val="18"/>
                              </w:rPr>
                            </w:pPr>
                            <w:bookmarkStart w:id="848" w:name="_Ref436435598"/>
                            <w:bookmarkStart w:id="849" w:name="_Toc439261196"/>
                            <w:bookmarkStart w:id="850" w:name="_Toc440864156"/>
                            <w:r>
                              <w:rPr>
                                <w:sz w:val="18"/>
                              </w:rPr>
                              <w:t>Tabel 3.</w:t>
                            </w:r>
                            <w:r>
                              <w:rPr>
                                <w:sz w:val="18"/>
                              </w:rPr>
                              <w:fldChar w:fldCharType="begin"/>
                            </w:r>
                            <w:r>
                              <w:rPr>
                                <w:sz w:val="18"/>
                              </w:rPr>
                              <w:instrText xml:space="preserve"> SEQ Tabel \* ARABIC \s 1 </w:instrText>
                            </w:r>
                            <w:r>
                              <w:rPr>
                                <w:sz w:val="18"/>
                              </w:rPr>
                              <w:fldChar w:fldCharType="separate"/>
                            </w:r>
                            <w:r>
                              <w:rPr>
                                <w:noProof/>
                                <w:sz w:val="18"/>
                              </w:rPr>
                              <w:t>16</w:t>
                            </w:r>
                            <w:r>
                              <w:rPr>
                                <w:sz w:val="18"/>
                              </w:rPr>
                              <w:fldChar w:fldCharType="end"/>
                            </w:r>
                            <w:bookmarkEnd w:id="848"/>
                            <w:r w:rsidRPr="0075202E">
                              <w:rPr>
                                <w:sz w:val="18"/>
                              </w:rPr>
                              <w:t xml:space="preserve"> </w:t>
                            </w:r>
                            <w:r>
                              <w:rPr>
                                <w:sz w:val="18"/>
                              </w:rPr>
                              <w:t>Spesifikasi atribut antarmuka penambahan pengguna manual</w:t>
                            </w:r>
                            <w:bookmarkEnd w:id="849"/>
                            <w:bookmarkEnd w:id="85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04" type="#_x0000_t202" style="position:absolute;left:0;text-align:left;margin-left:0;margin-top:3.9pt;width:259.9pt;height:25.05pt;z-index:251708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" stroked="f">
                <v:textbox inset="0,0,0,0">
                  <w:txbxContent>
                    <w:p w:rsidR="00950408" w:rsidRPr="00176576" w:rsidRDefault="00950408" w:rsidP="008511A1">
                      <w:pPr>
                        <w:pStyle w:val="Caption"/>
                        <w:rPr>
                          <w:sz w:val="18"/>
                        </w:rPr>
                      </w:pPr>
                      <w:bookmarkStart w:id="851" w:name="_Ref436435598"/>
                      <w:bookmarkStart w:id="852" w:name="_Toc439261196"/>
                      <w:bookmarkStart w:id="853" w:name="_Toc440864156"/>
                      <w:r>
                        <w:rPr>
                          <w:sz w:val="18"/>
                        </w:rPr>
                        <w:t>Tabel 3.</w:t>
                      </w:r>
                      <w:r>
                        <w:rPr>
                          <w:sz w:val="18"/>
                        </w:rPr>
                        <w:fldChar w:fldCharType="begin"/>
                      </w:r>
                      <w:r>
                        <w:rPr>
                          <w:sz w:val="18"/>
                        </w:rPr>
                        <w:instrText xml:space="preserve"> SEQ Tabel \* ARABIC \s 1 </w:instrText>
                      </w:r>
                      <w:r>
                        <w:rPr>
                          <w:sz w:val="18"/>
                        </w:rPr>
                        <w:fldChar w:fldCharType="separate"/>
                      </w:r>
                      <w:r>
                        <w:rPr>
                          <w:noProof/>
                          <w:sz w:val="18"/>
                        </w:rPr>
                        <w:t>16</w:t>
                      </w:r>
                      <w:r>
                        <w:rPr>
                          <w:sz w:val="18"/>
                        </w:rPr>
                        <w:fldChar w:fldCharType="end"/>
                      </w:r>
                      <w:bookmarkEnd w:id="851"/>
                      <w:r w:rsidRPr="0075202E">
                        <w:rPr>
                          <w:sz w:val="18"/>
                        </w:rPr>
                        <w:t xml:space="preserve"> </w:t>
                      </w:r>
                      <w:r>
                        <w:rPr>
                          <w:sz w:val="18"/>
                        </w:rPr>
                        <w:t>Spesifikasi atribut antarmuka penambahan pengguna manual</w:t>
                      </w:r>
                      <w:bookmarkEnd w:id="852"/>
                      <w:bookmarkEnd w:id="853"/>
                    </w:p>
                  </w:txbxContent>
                </v:textbox>
              </v:shape>
            </w:pict>
          </mc:Fallback>
        </mc:AlternateContent>
      </w:r>
    </w:p>
    <w:tbl>
      <w:tblPr>
        <w:tblStyle w:val="LightGrid3"/>
        <w:tblpPr w:leftFromText="181" w:rightFromText="181" w:vertAnchor="text" w:horzAnchor="margin" w:tblpXSpec="center" w:tblpY="466"/>
        <w:tblOverlap w:val="never"/>
        <w:tblW w:w="6062" w:type="dxa"/>
        <w:jc w:val="center"/>
        <w:tblLook w:val="04A0" w:firstRow="1" w:lastRow="0" w:firstColumn="1" w:lastColumn="0" w:noHBand="0" w:noVBand="1"/>
      </w:tblPr>
      <w:tblGrid>
        <w:gridCol w:w="1455"/>
        <w:gridCol w:w="1016"/>
        <w:gridCol w:w="2460"/>
        <w:gridCol w:w="1131"/>
      </w:tblGrid>
      <w:tr w:rsidR="008511A1" w:rsidRPr="0051715B" w:rsidTr="00151ABA">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Pr="0051715B" w:rsidRDefault="008511A1" w:rsidP="00151ABA">
            <w:pPr>
              <w:rPr>
                <w:sz w:val="18"/>
                <w:szCs w:val="18"/>
              </w:rPr>
            </w:pPr>
            <w:r w:rsidRPr="0051715B">
              <w:rPr>
                <w:sz w:val="18"/>
                <w:szCs w:val="18"/>
              </w:rPr>
              <w:t>Nama Atribut Antarmuka</w:t>
            </w:r>
          </w:p>
        </w:tc>
        <w:tc>
          <w:tcPr>
            <w:tcW w:w="1016" w:type="dxa"/>
          </w:tcPr>
          <w:p w:rsidR="008511A1" w:rsidRPr="0051715B" w:rsidRDefault="008511A1" w:rsidP="00151ABA">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60" w:type="dxa"/>
          </w:tcPr>
          <w:p w:rsidR="008511A1" w:rsidRPr="0051715B" w:rsidRDefault="008511A1" w:rsidP="00151ABA">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1" w:type="dxa"/>
          </w:tcPr>
          <w:p w:rsidR="008511A1" w:rsidRPr="0051715B" w:rsidRDefault="008511A1" w:rsidP="00151ABA">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8511A1" w:rsidRPr="0051715B" w:rsidRDefault="008511A1" w:rsidP="00151ABA">
            <w:pPr>
              <w:cnfStyle w:val="100000000000" w:firstRow="1" w:lastRow="0" w:firstColumn="0" w:lastColumn="0" w:oddVBand="0" w:evenVBand="0" w:oddHBand="0" w:evenHBand="0" w:firstRowFirstColumn="0" w:firstRowLastColumn="0" w:lastRowFirstColumn="0" w:lastRowLastColumn="0"/>
              <w:rPr>
                <w:sz w:val="18"/>
                <w:szCs w:val="18"/>
              </w:rPr>
            </w:pPr>
          </w:p>
        </w:tc>
      </w:tr>
      <w:tr w:rsidR="008511A1" w:rsidRPr="0051715B" w:rsidTr="00151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Default="008511A1" w:rsidP="00151ABA">
            <w:pPr>
              <w:rPr>
                <w:sz w:val="18"/>
                <w:szCs w:val="18"/>
              </w:rPr>
            </w:pPr>
            <w:r>
              <w:rPr>
                <w:sz w:val="18"/>
                <w:szCs w:val="18"/>
              </w:rPr>
              <w:t>niBox</w:t>
            </w:r>
          </w:p>
        </w:tc>
        <w:tc>
          <w:tcPr>
            <w:tcW w:w="1016" w:type="dxa"/>
          </w:tcPr>
          <w:p w:rsidR="008511A1" w:rsidRPr="00BB2597" w:rsidRDefault="008511A1"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TextBox</w:t>
            </w:r>
          </w:p>
        </w:tc>
        <w:tc>
          <w:tcPr>
            <w:tcW w:w="2460"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w:t>
            </w:r>
            <w:r w:rsidR="005442F2">
              <w:rPr>
                <w:sz w:val="18"/>
                <w:szCs w:val="18"/>
              </w:rPr>
              <w:t>isi</w:t>
            </w:r>
            <w:r>
              <w:rPr>
                <w:sz w:val="18"/>
                <w:szCs w:val="18"/>
              </w:rPr>
              <w:t xml:space="preserve"> nomor induk pengguna</w:t>
            </w:r>
          </w:p>
        </w:tc>
        <w:tc>
          <w:tcPr>
            <w:tcW w:w="1131"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String</w:t>
            </w:r>
          </w:p>
        </w:tc>
      </w:tr>
      <w:tr w:rsidR="008511A1" w:rsidRPr="0051715B" w:rsidTr="00151A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Pr="0051715B" w:rsidRDefault="008511A1" w:rsidP="00151ABA">
            <w:pPr>
              <w:rPr>
                <w:sz w:val="18"/>
                <w:szCs w:val="18"/>
                <w:lang w:val="id-ID"/>
              </w:rPr>
            </w:pPr>
            <w:r>
              <w:rPr>
                <w:sz w:val="18"/>
                <w:szCs w:val="18"/>
              </w:rPr>
              <w:t>usernameBox</w:t>
            </w:r>
          </w:p>
        </w:tc>
        <w:tc>
          <w:tcPr>
            <w:tcW w:w="1016" w:type="dxa"/>
          </w:tcPr>
          <w:p w:rsidR="008511A1" w:rsidRPr="00BB2597" w:rsidRDefault="008511A1"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TextBox</w:t>
            </w:r>
          </w:p>
        </w:tc>
        <w:tc>
          <w:tcPr>
            <w:tcW w:w="2460" w:type="dxa"/>
          </w:tcPr>
          <w:p w:rsidR="008511A1" w:rsidRPr="0051715B" w:rsidRDefault="008511A1" w:rsidP="00151ABA">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w:t>
            </w:r>
            <w:r w:rsidR="005442F2">
              <w:rPr>
                <w:sz w:val="18"/>
                <w:szCs w:val="18"/>
              </w:rPr>
              <w:t>isi</w:t>
            </w:r>
            <w:r>
              <w:rPr>
                <w:sz w:val="18"/>
                <w:szCs w:val="18"/>
              </w:rPr>
              <w:t xml:space="preserve"> username</w:t>
            </w:r>
          </w:p>
        </w:tc>
        <w:tc>
          <w:tcPr>
            <w:tcW w:w="1131" w:type="dxa"/>
          </w:tcPr>
          <w:p w:rsidR="008511A1" w:rsidRPr="0051715B" w:rsidRDefault="008511A1"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8511A1" w:rsidRPr="0051715B" w:rsidTr="00151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Default="008511A1" w:rsidP="00151ABA">
            <w:pPr>
              <w:rPr>
                <w:sz w:val="18"/>
                <w:szCs w:val="18"/>
              </w:rPr>
            </w:pPr>
            <w:r>
              <w:rPr>
                <w:sz w:val="18"/>
                <w:szCs w:val="18"/>
              </w:rPr>
              <w:t>typeBox</w:t>
            </w:r>
          </w:p>
        </w:tc>
        <w:tc>
          <w:tcPr>
            <w:tcW w:w="1016"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ComboBox</w:t>
            </w:r>
          </w:p>
        </w:tc>
        <w:tc>
          <w:tcPr>
            <w:tcW w:w="2460"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w:t>
            </w:r>
            <w:r w:rsidR="005442F2">
              <w:rPr>
                <w:sz w:val="18"/>
                <w:szCs w:val="18"/>
              </w:rPr>
              <w:t>isi</w:t>
            </w:r>
            <w:r>
              <w:rPr>
                <w:sz w:val="18"/>
                <w:szCs w:val="18"/>
              </w:rPr>
              <w:t xml:space="preserve"> tipe pengguna</w:t>
            </w:r>
          </w:p>
        </w:tc>
        <w:tc>
          <w:tcPr>
            <w:tcW w:w="1131"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String</w:t>
            </w:r>
          </w:p>
        </w:tc>
      </w:tr>
      <w:tr w:rsidR="008511A1" w:rsidRPr="0051715B" w:rsidTr="00151A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Default="008511A1" w:rsidP="00151ABA">
            <w:pPr>
              <w:rPr>
                <w:sz w:val="18"/>
                <w:szCs w:val="18"/>
              </w:rPr>
            </w:pPr>
            <w:r>
              <w:rPr>
                <w:sz w:val="18"/>
                <w:szCs w:val="18"/>
              </w:rPr>
              <w:t>satManBox</w:t>
            </w:r>
          </w:p>
        </w:tc>
        <w:tc>
          <w:tcPr>
            <w:tcW w:w="1016" w:type="dxa"/>
          </w:tcPr>
          <w:p w:rsidR="008511A1" w:rsidRDefault="008511A1"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ComboBox</w:t>
            </w:r>
          </w:p>
        </w:tc>
        <w:tc>
          <w:tcPr>
            <w:tcW w:w="2460" w:type="dxa"/>
          </w:tcPr>
          <w:p w:rsidR="008511A1" w:rsidRDefault="008511A1" w:rsidP="00151ABA">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w:t>
            </w:r>
            <w:r w:rsidR="005442F2">
              <w:rPr>
                <w:sz w:val="18"/>
                <w:szCs w:val="18"/>
              </w:rPr>
              <w:t>isi</w:t>
            </w:r>
            <w:r>
              <w:rPr>
                <w:sz w:val="18"/>
                <w:szCs w:val="18"/>
              </w:rPr>
              <w:t xml:space="preserve"> satuan manajemen pengguna</w:t>
            </w:r>
          </w:p>
        </w:tc>
        <w:tc>
          <w:tcPr>
            <w:tcW w:w="1131" w:type="dxa"/>
          </w:tcPr>
          <w:p w:rsidR="008511A1" w:rsidRDefault="008511A1"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8511A1" w:rsidRPr="0051715B" w:rsidTr="00151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Default="008511A1" w:rsidP="00151ABA">
            <w:pPr>
              <w:rPr>
                <w:sz w:val="18"/>
                <w:szCs w:val="18"/>
              </w:rPr>
            </w:pPr>
            <w:r>
              <w:rPr>
                <w:sz w:val="18"/>
                <w:szCs w:val="18"/>
              </w:rPr>
              <w:t>saveBtn</w:t>
            </w:r>
          </w:p>
        </w:tc>
        <w:tc>
          <w:tcPr>
            <w:tcW w:w="1016"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 Submit</w:t>
            </w:r>
          </w:p>
        </w:tc>
        <w:tc>
          <w:tcPr>
            <w:tcW w:w="2460"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Menyimpan pengguna</w:t>
            </w:r>
          </w:p>
        </w:tc>
        <w:tc>
          <w:tcPr>
            <w:tcW w:w="1131" w:type="dxa"/>
          </w:tcPr>
          <w:p w:rsidR="008511A1" w:rsidRDefault="008511A1"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POST Request</w:t>
            </w:r>
          </w:p>
        </w:tc>
      </w:tr>
    </w:tbl>
    <w:p w:rsidR="008511A1" w:rsidRDefault="008511A1" w:rsidP="00835084"/>
    <w:p w:rsidR="006C30A4" w:rsidRDefault="006C30A4" w:rsidP="00835084"/>
    <w:p w:rsidR="006C30A4" w:rsidRDefault="006C30A4" w:rsidP="00835084"/>
    <w:p w:rsidR="00E51E85" w:rsidRDefault="00E51E85" w:rsidP="00835084"/>
    <w:p w:rsidR="006C30A4" w:rsidRDefault="008511A1" w:rsidP="00835084">
      <w:r>
        <w:rPr>
          <w:noProof/>
          <w:lang w:eastAsia="en-US"/>
        </w:rPr>
        <w:drawing>
          <wp:anchor distT="0" distB="0" distL="114300" distR="114300" simplePos="0" relativeHeight="251350016" behindDoc="0" locked="0" layoutInCell="1" allowOverlap="1" wp14:anchorId="58E7138C" wp14:editId="33E5B854">
            <wp:simplePos x="0" y="0"/>
            <wp:positionH relativeFrom="column">
              <wp:posOffset>356870</wp:posOffset>
            </wp:positionH>
            <wp:positionV relativeFrom="paragraph">
              <wp:posOffset>165100</wp:posOffset>
            </wp:positionV>
            <wp:extent cx="3038475" cy="18859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sz_tambahpengguna-csv.png"/>
                    <pic:cNvPicPr/>
                  </pic:nvPicPr>
                  <pic:blipFill>
                    <a:blip r:embed="rId225">
                      <a:extLst>
                        <a:ext uri="{28A0092B-C50C-407E-A947-70E740481C1C}">
                          <a14:useLocalDpi xmlns:a14="http://schemas.microsoft.com/office/drawing/2010/main" val="0"/>
                        </a:ext>
                      </a:extLst>
                    </a:blip>
                    <a:stretch>
                      <a:fillRect/>
                    </a:stretch>
                  </pic:blipFill>
                  <pic:spPr>
                    <a:xfrm>
                      <a:off x="0" y="0"/>
                      <a:ext cx="3038475" cy="1885950"/>
                    </a:xfrm>
                    <a:prstGeom prst="rect">
                      <a:avLst/>
                    </a:prstGeom>
                  </pic:spPr>
                </pic:pic>
              </a:graphicData>
            </a:graphic>
          </wp:anchor>
        </w:drawing>
      </w:r>
    </w:p>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D7564E" w:rsidP="00835084">
      <w:r>
        <w:rPr>
          <w:noProof/>
          <w:lang w:eastAsia="en-US"/>
        </w:rPr>
        <mc:AlternateContent>
          <mc:Choice Requires="wps">
            <w:drawing>
              <wp:anchor distT="0" distB="0" distL="114300" distR="114300" simplePos="0" relativeHeight="251709952" behindDoc="0" locked="0" layoutInCell="1" allowOverlap="1">
                <wp:simplePos x="0" y="0"/>
                <wp:positionH relativeFrom="column">
                  <wp:posOffset>-41910</wp:posOffset>
                </wp:positionH>
                <wp:positionV relativeFrom="paragraph">
                  <wp:posOffset>48895</wp:posOffset>
                </wp:positionV>
                <wp:extent cx="3950335" cy="276860"/>
                <wp:effectExtent l="1905" t="4445" r="635" b="4445"/>
                <wp:wrapNone/>
                <wp:docPr id="450802"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511A1">
                            <w:pPr>
                              <w:pStyle w:val="Caption"/>
                              <w:rPr>
                                <w:noProof/>
                                <w:sz w:val="18"/>
                              </w:rPr>
                            </w:pPr>
                            <w:bookmarkStart w:id="854" w:name="_Ref436435537"/>
                            <w:bookmarkStart w:id="855" w:name="_Toc441082108"/>
                            <w:r>
                              <w:rPr>
                                <w:sz w:val="18"/>
                              </w:rPr>
                              <w:t>Gambar 3.</w:t>
                            </w:r>
                            <w:r>
                              <w:rPr>
                                <w:sz w:val="18"/>
                              </w:rPr>
                              <w:fldChar w:fldCharType="begin"/>
                            </w:r>
                            <w:r>
                              <w:rPr>
                                <w:sz w:val="18"/>
                              </w:rPr>
                              <w:instrText xml:space="preserve"> SEQ Gambar \* ARABIC \s 1 </w:instrText>
                            </w:r>
                            <w:r>
                              <w:rPr>
                                <w:sz w:val="18"/>
                              </w:rPr>
                              <w:fldChar w:fldCharType="separate"/>
                            </w:r>
                            <w:r>
                              <w:rPr>
                                <w:noProof/>
                                <w:sz w:val="18"/>
                              </w:rPr>
                              <w:t>53</w:t>
                            </w:r>
                            <w:r>
                              <w:rPr>
                                <w:sz w:val="18"/>
                              </w:rPr>
                              <w:fldChar w:fldCharType="end"/>
                            </w:r>
                            <w:bookmarkEnd w:id="854"/>
                            <w:r>
                              <w:rPr>
                                <w:noProof/>
                                <w:sz w:val="18"/>
                              </w:rPr>
                              <w:t xml:space="preserve"> Halaman penambahan pengguna dengan unggah CSV</w:t>
                            </w:r>
                            <w:bookmarkEnd w:id="855"/>
                          </w:p>
                          <w:p w:rsidR="00950408" w:rsidRDefault="00950408" w:rsidP="008511A1">
                            <w:pPr>
                              <w:pStyle w:val="Caption"/>
                              <w:rPr>
                                <w:noProof/>
                                <w:sz w:val="18"/>
                              </w:rPr>
                            </w:pPr>
                            <w:r>
                              <w:rPr>
                                <w:noProof/>
                                <w:sz w:val="18"/>
                              </w:rPr>
                              <w:t xml:space="preserve"> </w:t>
                            </w:r>
                          </w:p>
                          <w:p w:rsidR="00950408" w:rsidRPr="00780CEE" w:rsidRDefault="00950408" w:rsidP="008511A1"/>
                          <w:p w:rsidR="00950408" w:rsidRPr="00CA1C5E" w:rsidRDefault="00950408" w:rsidP="008511A1"/>
                          <w:p w:rsidR="00950408" w:rsidRPr="00956456" w:rsidRDefault="00950408" w:rsidP="008511A1">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05" type="#_x0000_t202" style="position:absolute;left:0;text-align:left;margin-left:-3.3pt;margin-top:3.85pt;width:311.05pt;height:21.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pC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" filled="f" stroked="f">
                <v:textbox>
                  <w:txbxContent>
                    <w:p w:rsidR="00950408" w:rsidRPr="006C30A4" w:rsidRDefault="00950408" w:rsidP="008511A1">
                      <w:pPr>
                        <w:pStyle w:val="Caption"/>
                        <w:rPr>
                          <w:noProof/>
                          <w:sz w:val="18"/>
                        </w:rPr>
                      </w:pPr>
                      <w:bookmarkStart w:id="856" w:name="_Ref436435537"/>
                      <w:bookmarkStart w:id="857" w:name="_Toc441082108"/>
                      <w:r>
                        <w:rPr>
                          <w:sz w:val="18"/>
                        </w:rPr>
                        <w:t>Gambar 3.</w:t>
                      </w:r>
                      <w:r>
                        <w:rPr>
                          <w:sz w:val="18"/>
                        </w:rPr>
                        <w:fldChar w:fldCharType="begin"/>
                      </w:r>
                      <w:r>
                        <w:rPr>
                          <w:sz w:val="18"/>
                        </w:rPr>
                        <w:instrText xml:space="preserve"> SEQ Gambar \* ARABIC \s 1 </w:instrText>
                      </w:r>
                      <w:r>
                        <w:rPr>
                          <w:sz w:val="18"/>
                        </w:rPr>
                        <w:fldChar w:fldCharType="separate"/>
                      </w:r>
                      <w:r>
                        <w:rPr>
                          <w:noProof/>
                          <w:sz w:val="18"/>
                        </w:rPr>
                        <w:t>53</w:t>
                      </w:r>
                      <w:r>
                        <w:rPr>
                          <w:sz w:val="18"/>
                        </w:rPr>
                        <w:fldChar w:fldCharType="end"/>
                      </w:r>
                      <w:bookmarkEnd w:id="856"/>
                      <w:r>
                        <w:rPr>
                          <w:noProof/>
                          <w:sz w:val="18"/>
                        </w:rPr>
                        <w:t xml:space="preserve"> Halaman penambahan pengguna dengan unggah CSV</w:t>
                      </w:r>
                      <w:bookmarkEnd w:id="857"/>
                    </w:p>
                    <w:p w:rsidR="00950408" w:rsidRDefault="00950408" w:rsidP="008511A1">
                      <w:pPr>
                        <w:pStyle w:val="Caption"/>
                        <w:rPr>
                          <w:noProof/>
                          <w:sz w:val="18"/>
                        </w:rPr>
                      </w:pPr>
                      <w:r>
                        <w:rPr>
                          <w:noProof/>
                          <w:sz w:val="18"/>
                        </w:rPr>
                        <w:t xml:space="preserve"> </w:t>
                      </w:r>
                    </w:p>
                    <w:p w:rsidR="00950408" w:rsidRPr="00780CEE" w:rsidRDefault="00950408" w:rsidP="008511A1"/>
                    <w:p w:rsidR="00950408" w:rsidRPr="00CA1C5E" w:rsidRDefault="00950408" w:rsidP="008511A1"/>
                    <w:p w:rsidR="00950408" w:rsidRPr="00956456" w:rsidRDefault="00950408" w:rsidP="008511A1">
                      <w:pPr>
                        <w:rPr>
                          <w:sz w:val="18"/>
                          <w:szCs w:val="18"/>
                        </w:rPr>
                      </w:pPr>
                    </w:p>
                  </w:txbxContent>
                </v:textbox>
              </v:shape>
            </w:pict>
          </mc:Fallback>
        </mc:AlternateContent>
      </w:r>
    </w:p>
    <w:p w:rsidR="00151ABA" w:rsidRDefault="00151ABA" w:rsidP="00835084"/>
    <w:tbl>
      <w:tblPr>
        <w:tblStyle w:val="LightGrid3"/>
        <w:tblpPr w:leftFromText="181" w:rightFromText="181" w:vertAnchor="text" w:horzAnchor="margin" w:tblpXSpec="center" w:tblpY="744"/>
        <w:tblOverlap w:val="never"/>
        <w:tblW w:w="6062" w:type="dxa"/>
        <w:jc w:val="center"/>
        <w:tblLook w:val="04A0" w:firstRow="1" w:lastRow="0" w:firstColumn="1" w:lastColumn="0" w:noHBand="0" w:noVBand="1"/>
      </w:tblPr>
      <w:tblGrid>
        <w:gridCol w:w="1455"/>
        <w:gridCol w:w="1016"/>
        <w:gridCol w:w="2460"/>
        <w:gridCol w:w="1131"/>
      </w:tblGrid>
      <w:tr w:rsidR="008511A1" w:rsidRPr="0051715B" w:rsidTr="00E36EB4">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Pr="0051715B" w:rsidRDefault="008511A1" w:rsidP="00E36EB4">
            <w:pPr>
              <w:rPr>
                <w:sz w:val="18"/>
                <w:szCs w:val="18"/>
              </w:rPr>
            </w:pPr>
            <w:r w:rsidRPr="0051715B">
              <w:rPr>
                <w:sz w:val="18"/>
                <w:szCs w:val="18"/>
              </w:rPr>
              <w:lastRenderedPageBreak/>
              <w:t>Nama Atribut Antarmuka</w:t>
            </w:r>
          </w:p>
        </w:tc>
        <w:tc>
          <w:tcPr>
            <w:tcW w:w="1016" w:type="dxa"/>
          </w:tcPr>
          <w:p w:rsidR="008511A1" w:rsidRPr="0051715B" w:rsidRDefault="008511A1" w:rsidP="00E36EB4">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60" w:type="dxa"/>
          </w:tcPr>
          <w:p w:rsidR="008511A1" w:rsidRPr="0051715B" w:rsidRDefault="008511A1" w:rsidP="00E36EB4">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1" w:type="dxa"/>
          </w:tcPr>
          <w:p w:rsidR="008511A1" w:rsidRPr="0051715B" w:rsidRDefault="008511A1" w:rsidP="00E36EB4">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8511A1" w:rsidRPr="0051715B" w:rsidRDefault="008511A1" w:rsidP="00E36EB4">
            <w:pPr>
              <w:cnfStyle w:val="100000000000" w:firstRow="1" w:lastRow="0" w:firstColumn="0" w:lastColumn="0" w:oddVBand="0" w:evenVBand="0" w:oddHBand="0" w:evenHBand="0" w:firstRowFirstColumn="0" w:firstRowLastColumn="0" w:lastRowFirstColumn="0" w:lastRowLastColumn="0"/>
              <w:rPr>
                <w:sz w:val="18"/>
                <w:szCs w:val="18"/>
              </w:rPr>
            </w:pPr>
          </w:p>
        </w:tc>
      </w:tr>
      <w:tr w:rsidR="008511A1" w:rsidRPr="0051715B" w:rsidTr="00E3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511A1" w:rsidRDefault="008511A1" w:rsidP="00E36EB4">
            <w:pPr>
              <w:rPr>
                <w:sz w:val="18"/>
                <w:szCs w:val="18"/>
              </w:rPr>
            </w:pPr>
            <w:r>
              <w:rPr>
                <w:sz w:val="18"/>
                <w:szCs w:val="18"/>
              </w:rPr>
              <w:t>saveBtn</w:t>
            </w:r>
          </w:p>
        </w:tc>
        <w:tc>
          <w:tcPr>
            <w:tcW w:w="1016" w:type="dxa"/>
          </w:tcPr>
          <w:p w:rsidR="008511A1" w:rsidRDefault="008511A1" w:rsidP="00E36EB4">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 Submit</w:t>
            </w:r>
          </w:p>
        </w:tc>
        <w:tc>
          <w:tcPr>
            <w:tcW w:w="2460" w:type="dxa"/>
          </w:tcPr>
          <w:p w:rsidR="008511A1" w:rsidRDefault="00E36EB4" w:rsidP="00E36EB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Mengunggah berkas CSV</w:t>
            </w:r>
          </w:p>
        </w:tc>
        <w:tc>
          <w:tcPr>
            <w:tcW w:w="1131" w:type="dxa"/>
          </w:tcPr>
          <w:p w:rsidR="008511A1" w:rsidRDefault="008511A1" w:rsidP="00E36EB4">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POST Request</w:t>
            </w:r>
          </w:p>
        </w:tc>
      </w:tr>
      <w:tr w:rsidR="00E36EB4" w:rsidRPr="0051715B" w:rsidTr="00E36EB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E36EB4" w:rsidRDefault="00E36EB4" w:rsidP="00E36EB4">
            <w:pPr>
              <w:rPr>
                <w:sz w:val="18"/>
                <w:szCs w:val="18"/>
              </w:rPr>
            </w:pPr>
            <w:r>
              <w:rPr>
                <w:sz w:val="18"/>
                <w:szCs w:val="18"/>
              </w:rPr>
              <w:t>fileInput</w:t>
            </w:r>
          </w:p>
        </w:tc>
        <w:tc>
          <w:tcPr>
            <w:tcW w:w="1016" w:type="dxa"/>
          </w:tcPr>
          <w:p w:rsidR="00E36EB4" w:rsidRDefault="00E36EB4" w:rsidP="00E36EB4">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Input File</w:t>
            </w:r>
          </w:p>
        </w:tc>
        <w:tc>
          <w:tcPr>
            <w:tcW w:w="2460" w:type="dxa"/>
          </w:tcPr>
          <w:p w:rsidR="00E36EB4" w:rsidRDefault="00E36EB4" w:rsidP="00E36EB4">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Mencari berkas yang ingin diunggah</w:t>
            </w:r>
          </w:p>
        </w:tc>
        <w:tc>
          <w:tcPr>
            <w:tcW w:w="1131" w:type="dxa"/>
          </w:tcPr>
          <w:p w:rsidR="00E36EB4" w:rsidRDefault="00E36EB4" w:rsidP="00E36EB4">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File</w:t>
            </w:r>
          </w:p>
        </w:tc>
      </w:tr>
    </w:tbl>
    <w:p w:rsidR="006C30A4" w:rsidRDefault="00D7564E" w:rsidP="00835084">
      <w:r>
        <w:rPr>
          <w:noProof/>
          <w:lang w:eastAsia="en-US"/>
        </w:rPr>
        <mc:AlternateContent>
          <mc:Choice Requires="wps">
            <w:drawing>
              <wp:anchor distT="0" distB="0" distL="114300" distR="114300" simplePos="0" relativeHeight="251710976" behindDoc="0" locked="0" layoutInCell="1" allowOverlap="1">
                <wp:simplePos x="0" y="0"/>
                <wp:positionH relativeFrom="column">
                  <wp:align>center</wp:align>
                </wp:positionH>
                <wp:positionV relativeFrom="paragraph">
                  <wp:posOffset>44450</wp:posOffset>
                </wp:positionV>
                <wp:extent cx="3300730" cy="318135"/>
                <wp:effectExtent l="0" t="1905" r="0" b="3810"/>
                <wp:wrapNone/>
                <wp:docPr id="45080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E36EB4">
                            <w:pPr>
                              <w:pStyle w:val="Caption"/>
                              <w:rPr>
                                <w:sz w:val="18"/>
                              </w:rPr>
                            </w:pPr>
                            <w:bookmarkStart w:id="858" w:name="_Ref436435614"/>
                            <w:bookmarkStart w:id="859" w:name="_Toc439261197"/>
                            <w:bookmarkStart w:id="860" w:name="_Toc440864157"/>
                            <w:r>
                              <w:rPr>
                                <w:sz w:val="18"/>
                              </w:rPr>
                              <w:t>Tabel 3.</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bookmarkEnd w:id="858"/>
                            <w:r w:rsidRPr="0075202E">
                              <w:rPr>
                                <w:sz w:val="18"/>
                              </w:rPr>
                              <w:t xml:space="preserve"> </w:t>
                            </w:r>
                            <w:r>
                              <w:rPr>
                                <w:sz w:val="18"/>
                              </w:rPr>
                              <w:t xml:space="preserve">Spesifikasi atribut antarmuka penambahan pengguna </w:t>
                            </w:r>
                            <w:r>
                              <w:rPr>
                                <w:noProof/>
                                <w:sz w:val="18"/>
                              </w:rPr>
                              <w:t>dengan unggah CSV</w:t>
                            </w:r>
                            <w:bookmarkEnd w:id="859"/>
                            <w:bookmarkEnd w:id="86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06" type="#_x0000_t202" style="position:absolute;left:0;text-align:left;margin-left:0;margin-top:3.5pt;width:259.9pt;height:25.05pt;z-index:251710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" stroked="f">
                <v:textbox inset="0,0,0,0">
                  <w:txbxContent>
                    <w:p w:rsidR="00950408" w:rsidRPr="00176576" w:rsidRDefault="00950408" w:rsidP="00E36EB4">
                      <w:pPr>
                        <w:pStyle w:val="Caption"/>
                        <w:rPr>
                          <w:sz w:val="18"/>
                        </w:rPr>
                      </w:pPr>
                      <w:bookmarkStart w:id="861" w:name="_Ref436435614"/>
                      <w:bookmarkStart w:id="862" w:name="_Toc439261197"/>
                      <w:bookmarkStart w:id="863" w:name="_Toc440864157"/>
                      <w:r>
                        <w:rPr>
                          <w:sz w:val="18"/>
                        </w:rPr>
                        <w:t>Tabel 3.</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bookmarkEnd w:id="861"/>
                      <w:r w:rsidRPr="0075202E">
                        <w:rPr>
                          <w:sz w:val="18"/>
                        </w:rPr>
                        <w:t xml:space="preserve"> </w:t>
                      </w:r>
                      <w:r>
                        <w:rPr>
                          <w:sz w:val="18"/>
                        </w:rPr>
                        <w:t xml:space="preserve">Spesifikasi atribut antarmuka penambahan pengguna </w:t>
                      </w:r>
                      <w:r>
                        <w:rPr>
                          <w:noProof/>
                          <w:sz w:val="18"/>
                        </w:rPr>
                        <w:t>dengan unggah CSV</w:t>
                      </w:r>
                      <w:bookmarkEnd w:id="862"/>
                      <w:bookmarkEnd w:id="863"/>
                    </w:p>
                  </w:txbxContent>
                </v:textbox>
              </v:shape>
            </w:pict>
          </mc:Fallback>
        </mc:AlternateContent>
      </w:r>
    </w:p>
    <w:p w:rsidR="006C30A4" w:rsidRDefault="006C30A4" w:rsidP="00835084"/>
    <w:p w:rsidR="006C30A4" w:rsidRDefault="006C30A4" w:rsidP="00835084"/>
    <w:p w:rsidR="00E51E85" w:rsidRDefault="0083433E" w:rsidP="00835084">
      <w:r>
        <w:rPr>
          <w:noProof/>
          <w:lang w:eastAsia="en-US"/>
        </w:rPr>
        <w:drawing>
          <wp:anchor distT="0" distB="0" distL="114300" distR="114300" simplePos="0" relativeHeight="251371520" behindDoc="0" locked="0" layoutInCell="1" allowOverlap="1" wp14:anchorId="35B1D226" wp14:editId="01D7CC0F">
            <wp:simplePos x="0" y="0"/>
            <wp:positionH relativeFrom="margin">
              <wp:posOffset>558165</wp:posOffset>
            </wp:positionH>
            <wp:positionV relativeFrom="paragraph">
              <wp:posOffset>109220</wp:posOffset>
            </wp:positionV>
            <wp:extent cx="2592000" cy="12780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sz_1editpengguna.png"/>
                    <pic:cNvPicPr/>
                  </pic:nvPicPr>
                  <pic:blipFill>
                    <a:blip r:embed="rId226">
                      <a:extLst>
                        <a:ext uri="{28A0092B-C50C-407E-A947-70E740481C1C}">
                          <a14:useLocalDpi xmlns:a14="http://schemas.microsoft.com/office/drawing/2010/main" val="0"/>
                        </a:ext>
                      </a:extLst>
                    </a:blip>
                    <a:stretch>
                      <a:fillRect/>
                    </a:stretch>
                  </pic:blipFill>
                  <pic:spPr>
                    <a:xfrm>
                      <a:off x="0" y="0"/>
                      <a:ext cx="2592000" cy="1278000"/>
                    </a:xfrm>
                    <a:prstGeom prst="rect">
                      <a:avLst/>
                    </a:prstGeom>
                  </pic:spPr>
                </pic:pic>
              </a:graphicData>
            </a:graphic>
            <wp14:sizeRelH relativeFrom="margin">
              <wp14:pctWidth>0</wp14:pctWidth>
            </wp14:sizeRelH>
            <wp14:sizeRelV relativeFrom="margin">
              <wp14:pctHeight>0</wp14:pctHeight>
            </wp14:sizeRelV>
          </wp:anchor>
        </w:drawing>
      </w:r>
    </w:p>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D7564E" w:rsidP="00835084">
      <w:r>
        <w:rPr>
          <w:noProof/>
          <w:lang w:eastAsia="en-US"/>
        </w:rPr>
        <mc:AlternateContent>
          <mc:Choice Requires="wps">
            <w:drawing>
              <wp:anchor distT="0" distB="0" distL="114300" distR="114300" simplePos="0" relativeHeight="251712000" behindDoc="0" locked="0" layoutInCell="1" allowOverlap="1">
                <wp:simplePos x="0" y="0"/>
                <wp:positionH relativeFrom="column">
                  <wp:align>center</wp:align>
                </wp:positionH>
                <wp:positionV relativeFrom="paragraph">
                  <wp:posOffset>147320</wp:posOffset>
                </wp:positionV>
                <wp:extent cx="3950335" cy="276860"/>
                <wp:effectExtent l="0" t="2540" r="0" b="0"/>
                <wp:wrapNone/>
                <wp:docPr id="45080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5442F2">
                            <w:pPr>
                              <w:pStyle w:val="Caption"/>
                              <w:rPr>
                                <w:noProof/>
                                <w:sz w:val="18"/>
                              </w:rPr>
                            </w:pPr>
                            <w:bookmarkStart w:id="864" w:name="_Ref436435648"/>
                            <w:bookmarkStart w:id="865" w:name="_Toc441082109"/>
                            <w:r>
                              <w:rPr>
                                <w:sz w:val="18"/>
                              </w:rPr>
                              <w:t>Gambar 3.</w:t>
                            </w:r>
                            <w:r>
                              <w:rPr>
                                <w:sz w:val="18"/>
                              </w:rPr>
                              <w:fldChar w:fldCharType="begin"/>
                            </w:r>
                            <w:r>
                              <w:rPr>
                                <w:sz w:val="18"/>
                              </w:rPr>
                              <w:instrText xml:space="preserve"> SEQ Gambar \* ARABIC \s 1 </w:instrText>
                            </w:r>
                            <w:r>
                              <w:rPr>
                                <w:sz w:val="18"/>
                              </w:rPr>
                              <w:fldChar w:fldCharType="separate"/>
                            </w:r>
                            <w:r>
                              <w:rPr>
                                <w:noProof/>
                                <w:sz w:val="18"/>
                              </w:rPr>
                              <w:t>54</w:t>
                            </w:r>
                            <w:r>
                              <w:rPr>
                                <w:sz w:val="18"/>
                              </w:rPr>
                              <w:fldChar w:fldCharType="end"/>
                            </w:r>
                            <w:bookmarkEnd w:id="864"/>
                            <w:r>
                              <w:rPr>
                                <w:noProof/>
                                <w:sz w:val="18"/>
                              </w:rPr>
                              <w:t xml:space="preserve"> Halaman pengubahan informasi pengguna</w:t>
                            </w:r>
                            <w:bookmarkEnd w:id="865"/>
                          </w:p>
                          <w:p w:rsidR="00950408" w:rsidRDefault="00950408" w:rsidP="005442F2">
                            <w:pPr>
                              <w:pStyle w:val="Caption"/>
                              <w:rPr>
                                <w:noProof/>
                                <w:sz w:val="18"/>
                              </w:rPr>
                            </w:pPr>
                            <w:r>
                              <w:rPr>
                                <w:noProof/>
                                <w:sz w:val="18"/>
                              </w:rPr>
                              <w:t xml:space="preserve"> </w:t>
                            </w:r>
                          </w:p>
                          <w:p w:rsidR="00950408" w:rsidRPr="00780CEE" w:rsidRDefault="00950408" w:rsidP="005442F2"/>
                          <w:p w:rsidR="00950408" w:rsidRPr="00CA1C5E" w:rsidRDefault="00950408" w:rsidP="005442F2"/>
                          <w:p w:rsidR="00950408" w:rsidRPr="00956456" w:rsidRDefault="00950408" w:rsidP="005442F2">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07" type="#_x0000_t202" style="position:absolute;left:0;text-align:left;margin-left:0;margin-top:11.6pt;width:311.05pt;height:21.8pt;z-index:2517120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4ntwg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" filled="f" stroked="f">
                <v:textbox>
                  <w:txbxContent>
                    <w:p w:rsidR="00950408" w:rsidRPr="006C30A4" w:rsidRDefault="00950408" w:rsidP="005442F2">
                      <w:pPr>
                        <w:pStyle w:val="Caption"/>
                        <w:rPr>
                          <w:noProof/>
                          <w:sz w:val="18"/>
                        </w:rPr>
                      </w:pPr>
                      <w:bookmarkStart w:id="866" w:name="_Ref436435648"/>
                      <w:bookmarkStart w:id="867" w:name="_Toc441082109"/>
                      <w:r>
                        <w:rPr>
                          <w:sz w:val="18"/>
                        </w:rPr>
                        <w:t>Gambar 3.</w:t>
                      </w:r>
                      <w:r>
                        <w:rPr>
                          <w:sz w:val="18"/>
                        </w:rPr>
                        <w:fldChar w:fldCharType="begin"/>
                      </w:r>
                      <w:r>
                        <w:rPr>
                          <w:sz w:val="18"/>
                        </w:rPr>
                        <w:instrText xml:space="preserve"> SEQ Gambar \* ARABIC \s 1 </w:instrText>
                      </w:r>
                      <w:r>
                        <w:rPr>
                          <w:sz w:val="18"/>
                        </w:rPr>
                        <w:fldChar w:fldCharType="separate"/>
                      </w:r>
                      <w:r>
                        <w:rPr>
                          <w:noProof/>
                          <w:sz w:val="18"/>
                        </w:rPr>
                        <w:t>54</w:t>
                      </w:r>
                      <w:r>
                        <w:rPr>
                          <w:sz w:val="18"/>
                        </w:rPr>
                        <w:fldChar w:fldCharType="end"/>
                      </w:r>
                      <w:bookmarkEnd w:id="866"/>
                      <w:r>
                        <w:rPr>
                          <w:noProof/>
                          <w:sz w:val="18"/>
                        </w:rPr>
                        <w:t xml:space="preserve"> Halaman pengubahan informasi pengguna</w:t>
                      </w:r>
                      <w:bookmarkEnd w:id="867"/>
                    </w:p>
                    <w:p w:rsidR="00950408" w:rsidRDefault="00950408" w:rsidP="005442F2">
                      <w:pPr>
                        <w:pStyle w:val="Caption"/>
                        <w:rPr>
                          <w:noProof/>
                          <w:sz w:val="18"/>
                        </w:rPr>
                      </w:pPr>
                      <w:r>
                        <w:rPr>
                          <w:noProof/>
                          <w:sz w:val="18"/>
                        </w:rPr>
                        <w:t xml:space="preserve"> </w:t>
                      </w:r>
                    </w:p>
                    <w:p w:rsidR="00950408" w:rsidRPr="00780CEE" w:rsidRDefault="00950408" w:rsidP="005442F2"/>
                    <w:p w:rsidR="00950408" w:rsidRPr="00CA1C5E" w:rsidRDefault="00950408" w:rsidP="005442F2"/>
                    <w:p w:rsidR="00950408" w:rsidRPr="00956456" w:rsidRDefault="00950408" w:rsidP="005442F2">
                      <w:pPr>
                        <w:rPr>
                          <w:sz w:val="18"/>
                          <w:szCs w:val="18"/>
                        </w:rPr>
                      </w:pPr>
                    </w:p>
                  </w:txbxContent>
                </v:textbox>
              </v:shape>
            </w:pict>
          </mc:Fallback>
        </mc:AlternateContent>
      </w:r>
    </w:p>
    <w:p w:rsidR="006C30A4" w:rsidRDefault="006C30A4" w:rsidP="00835084"/>
    <w:p w:rsidR="005442F2" w:rsidRDefault="005442F2" w:rsidP="00835084"/>
    <w:p w:rsidR="006C30A4" w:rsidRDefault="00D7564E" w:rsidP="00835084">
      <w:r>
        <w:rPr>
          <w:noProof/>
          <w:lang w:eastAsia="en-US"/>
        </w:rPr>
        <mc:AlternateContent>
          <mc:Choice Requires="wps">
            <w:drawing>
              <wp:anchor distT="0" distB="0" distL="114300" distR="114300" simplePos="0" relativeHeight="251713024" behindDoc="0" locked="0" layoutInCell="1" allowOverlap="1">
                <wp:simplePos x="0" y="0"/>
                <wp:positionH relativeFrom="column">
                  <wp:align>center</wp:align>
                </wp:positionH>
                <wp:positionV relativeFrom="paragraph">
                  <wp:posOffset>50165</wp:posOffset>
                </wp:positionV>
                <wp:extent cx="3300730" cy="318135"/>
                <wp:effectExtent l="0" t="4445" r="0" b="1270"/>
                <wp:wrapNone/>
                <wp:docPr id="45079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5442F2">
                            <w:pPr>
                              <w:pStyle w:val="Caption"/>
                              <w:rPr>
                                <w:sz w:val="18"/>
                              </w:rPr>
                            </w:pPr>
                            <w:bookmarkStart w:id="868" w:name="_Ref436435679"/>
                            <w:bookmarkStart w:id="869" w:name="_Toc439261198"/>
                            <w:bookmarkStart w:id="870" w:name="_Toc440864158"/>
                            <w:r>
                              <w:rPr>
                                <w:sz w:val="18"/>
                              </w:rPr>
                              <w:t>Tabel 3.</w:t>
                            </w:r>
                            <w:r>
                              <w:rPr>
                                <w:sz w:val="18"/>
                              </w:rPr>
                              <w:fldChar w:fldCharType="begin"/>
                            </w:r>
                            <w:r>
                              <w:rPr>
                                <w:sz w:val="18"/>
                              </w:rPr>
                              <w:instrText xml:space="preserve"> SEQ Tabel \* ARABIC \s 1 </w:instrText>
                            </w:r>
                            <w:r>
                              <w:rPr>
                                <w:sz w:val="18"/>
                              </w:rPr>
                              <w:fldChar w:fldCharType="separate"/>
                            </w:r>
                            <w:r>
                              <w:rPr>
                                <w:noProof/>
                                <w:sz w:val="18"/>
                              </w:rPr>
                              <w:t>18</w:t>
                            </w:r>
                            <w:r>
                              <w:rPr>
                                <w:sz w:val="18"/>
                              </w:rPr>
                              <w:fldChar w:fldCharType="end"/>
                            </w:r>
                            <w:bookmarkEnd w:id="868"/>
                            <w:r w:rsidRPr="0075202E">
                              <w:rPr>
                                <w:sz w:val="18"/>
                              </w:rPr>
                              <w:t xml:space="preserve"> </w:t>
                            </w:r>
                            <w:r>
                              <w:rPr>
                                <w:sz w:val="18"/>
                              </w:rPr>
                              <w:t>Spesifikasi atribut antarmuka pengubahan informasi pengguna</w:t>
                            </w:r>
                            <w:bookmarkEnd w:id="869"/>
                            <w:bookmarkEnd w:id="87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08" type="#_x0000_t202" style="position:absolute;left:0;text-align:left;margin-left:0;margin-top:3.95pt;width:259.9pt;height:25.05pt;z-index:2517130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" stroked="f">
                <v:textbox inset="0,0,0,0">
                  <w:txbxContent>
                    <w:p w:rsidR="00950408" w:rsidRPr="00176576" w:rsidRDefault="00950408" w:rsidP="005442F2">
                      <w:pPr>
                        <w:pStyle w:val="Caption"/>
                        <w:rPr>
                          <w:sz w:val="18"/>
                        </w:rPr>
                      </w:pPr>
                      <w:bookmarkStart w:id="871" w:name="_Ref436435679"/>
                      <w:bookmarkStart w:id="872" w:name="_Toc439261198"/>
                      <w:bookmarkStart w:id="873" w:name="_Toc440864158"/>
                      <w:r>
                        <w:rPr>
                          <w:sz w:val="18"/>
                        </w:rPr>
                        <w:t>Tabel 3.</w:t>
                      </w:r>
                      <w:r>
                        <w:rPr>
                          <w:sz w:val="18"/>
                        </w:rPr>
                        <w:fldChar w:fldCharType="begin"/>
                      </w:r>
                      <w:r>
                        <w:rPr>
                          <w:sz w:val="18"/>
                        </w:rPr>
                        <w:instrText xml:space="preserve"> SEQ Tabel \* ARABIC \s 1 </w:instrText>
                      </w:r>
                      <w:r>
                        <w:rPr>
                          <w:sz w:val="18"/>
                        </w:rPr>
                        <w:fldChar w:fldCharType="separate"/>
                      </w:r>
                      <w:r>
                        <w:rPr>
                          <w:noProof/>
                          <w:sz w:val="18"/>
                        </w:rPr>
                        <w:t>18</w:t>
                      </w:r>
                      <w:r>
                        <w:rPr>
                          <w:sz w:val="18"/>
                        </w:rPr>
                        <w:fldChar w:fldCharType="end"/>
                      </w:r>
                      <w:bookmarkEnd w:id="871"/>
                      <w:r w:rsidRPr="0075202E">
                        <w:rPr>
                          <w:sz w:val="18"/>
                        </w:rPr>
                        <w:t xml:space="preserve"> </w:t>
                      </w:r>
                      <w:r>
                        <w:rPr>
                          <w:sz w:val="18"/>
                        </w:rPr>
                        <w:t>Spesifikasi atribut antarmuka pengubahan informasi pengguna</w:t>
                      </w:r>
                      <w:bookmarkEnd w:id="872"/>
                      <w:bookmarkEnd w:id="873"/>
                    </w:p>
                  </w:txbxContent>
                </v:textbox>
              </v:shape>
            </w:pict>
          </mc:Fallback>
        </mc:AlternateContent>
      </w:r>
    </w:p>
    <w:p w:rsidR="006C30A4" w:rsidRDefault="006C30A4" w:rsidP="00835084"/>
    <w:tbl>
      <w:tblPr>
        <w:tblStyle w:val="LightGrid3"/>
        <w:tblpPr w:leftFromText="181" w:rightFromText="181" w:vertAnchor="text" w:horzAnchor="margin" w:tblpY="202"/>
        <w:tblOverlap w:val="never"/>
        <w:tblW w:w="6062" w:type="dxa"/>
        <w:tblLook w:val="04A0" w:firstRow="1" w:lastRow="0" w:firstColumn="1" w:lastColumn="0" w:noHBand="0" w:noVBand="1"/>
      </w:tblPr>
      <w:tblGrid>
        <w:gridCol w:w="1455"/>
        <w:gridCol w:w="1016"/>
        <w:gridCol w:w="2460"/>
        <w:gridCol w:w="1131"/>
      </w:tblGrid>
      <w:tr w:rsidR="005442F2" w:rsidRPr="0051715B" w:rsidTr="005442F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455" w:type="dxa"/>
          </w:tcPr>
          <w:p w:rsidR="005442F2" w:rsidRPr="0051715B" w:rsidRDefault="005442F2" w:rsidP="005442F2">
            <w:pPr>
              <w:rPr>
                <w:sz w:val="18"/>
                <w:szCs w:val="18"/>
              </w:rPr>
            </w:pPr>
            <w:r w:rsidRPr="0051715B">
              <w:rPr>
                <w:sz w:val="18"/>
                <w:szCs w:val="18"/>
              </w:rPr>
              <w:t>Nama Atribut Antarmuka</w:t>
            </w:r>
          </w:p>
        </w:tc>
        <w:tc>
          <w:tcPr>
            <w:tcW w:w="1016" w:type="dxa"/>
          </w:tcPr>
          <w:p w:rsidR="005442F2" w:rsidRPr="0051715B" w:rsidRDefault="005442F2" w:rsidP="005442F2">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60" w:type="dxa"/>
          </w:tcPr>
          <w:p w:rsidR="005442F2" w:rsidRPr="0051715B" w:rsidRDefault="005442F2" w:rsidP="005442F2">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1" w:type="dxa"/>
          </w:tcPr>
          <w:p w:rsidR="005442F2" w:rsidRPr="0051715B" w:rsidRDefault="005442F2" w:rsidP="005442F2">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5442F2" w:rsidRPr="0051715B" w:rsidRDefault="005442F2" w:rsidP="005442F2">
            <w:pPr>
              <w:cnfStyle w:val="100000000000" w:firstRow="1" w:lastRow="0" w:firstColumn="0" w:lastColumn="0" w:oddVBand="0" w:evenVBand="0" w:oddHBand="0" w:evenHBand="0" w:firstRowFirstColumn="0" w:firstRowLastColumn="0" w:lastRowFirstColumn="0" w:lastRowLastColumn="0"/>
              <w:rPr>
                <w:sz w:val="18"/>
                <w:szCs w:val="18"/>
              </w:rPr>
            </w:pPr>
          </w:p>
        </w:tc>
      </w:tr>
      <w:tr w:rsidR="005442F2" w:rsidRPr="0051715B" w:rsidTr="0054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rsidR="005442F2" w:rsidRDefault="005442F2" w:rsidP="005442F2">
            <w:pPr>
              <w:rPr>
                <w:sz w:val="18"/>
                <w:szCs w:val="18"/>
              </w:rPr>
            </w:pPr>
            <w:r>
              <w:rPr>
                <w:sz w:val="18"/>
                <w:szCs w:val="18"/>
              </w:rPr>
              <w:t>saveBtn</w:t>
            </w:r>
          </w:p>
        </w:tc>
        <w:tc>
          <w:tcPr>
            <w:tcW w:w="1016" w:type="dxa"/>
          </w:tcPr>
          <w:p w:rsidR="005442F2" w:rsidRDefault="005442F2" w:rsidP="005442F2">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 Submit</w:t>
            </w:r>
          </w:p>
        </w:tc>
        <w:tc>
          <w:tcPr>
            <w:tcW w:w="2460" w:type="dxa"/>
          </w:tcPr>
          <w:p w:rsidR="005442F2" w:rsidRDefault="005442F2" w:rsidP="005442F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Menyimpan perubahan informasi pengguna</w:t>
            </w:r>
          </w:p>
        </w:tc>
        <w:tc>
          <w:tcPr>
            <w:tcW w:w="1131" w:type="dxa"/>
          </w:tcPr>
          <w:p w:rsidR="005442F2" w:rsidRDefault="005442F2" w:rsidP="005442F2">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POST Request</w:t>
            </w:r>
          </w:p>
        </w:tc>
      </w:tr>
      <w:tr w:rsidR="005442F2" w:rsidRPr="0051715B" w:rsidTr="005442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rsidR="005442F2" w:rsidRDefault="005442F2" w:rsidP="005442F2">
            <w:pPr>
              <w:rPr>
                <w:sz w:val="18"/>
                <w:szCs w:val="18"/>
              </w:rPr>
            </w:pPr>
            <w:r>
              <w:rPr>
                <w:sz w:val="18"/>
                <w:szCs w:val="18"/>
              </w:rPr>
              <w:t>usernameBox</w:t>
            </w:r>
          </w:p>
        </w:tc>
        <w:tc>
          <w:tcPr>
            <w:tcW w:w="1016" w:type="dxa"/>
          </w:tcPr>
          <w:p w:rsidR="005442F2" w:rsidRDefault="005442F2" w:rsidP="005442F2">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TextBox</w:t>
            </w:r>
          </w:p>
        </w:tc>
        <w:tc>
          <w:tcPr>
            <w:tcW w:w="2460" w:type="dxa"/>
          </w:tcPr>
          <w:p w:rsidR="005442F2" w:rsidRDefault="005442F2" w:rsidP="005442F2">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Mengisi perubahan username</w:t>
            </w:r>
          </w:p>
        </w:tc>
        <w:tc>
          <w:tcPr>
            <w:tcW w:w="1131" w:type="dxa"/>
          </w:tcPr>
          <w:p w:rsidR="005442F2" w:rsidRDefault="005442F2" w:rsidP="005442F2">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5442F2" w:rsidRPr="0051715B" w:rsidTr="0054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rsidR="005442F2" w:rsidRDefault="005442F2" w:rsidP="005442F2">
            <w:pPr>
              <w:rPr>
                <w:sz w:val="18"/>
                <w:szCs w:val="18"/>
              </w:rPr>
            </w:pPr>
            <w:r>
              <w:rPr>
                <w:sz w:val="18"/>
                <w:szCs w:val="18"/>
              </w:rPr>
              <w:t>satManBox</w:t>
            </w:r>
          </w:p>
        </w:tc>
        <w:tc>
          <w:tcPr>
            <w:tcW w:w="1016" w:type="dxa"/>
          </w:tcPr>
          <w:p w:rsidR="005442F2" w:rsidRDefault="005442F2" w:rsidP="005442F2">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ComboBox</w:t>
            </w:r>
          </w:p>
        </w:tc>
        <w:tc>
          <w:tcPr>
            <w:tcW w:w="2460" w:type="dxa"/>
          </w:tcPr>
          <w:p w:rsidR="005442F2" w:rsidRDefault="005442F2" w:rsidP="005442F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Mengisi perubahan satuan manajemen pengguna</w:t>
            </w:r>
          </w:p>
        </w:tc>
        <w:tc>
          <w:tcPr>
            <w:tcW w:w="1131" w:type="dxa"/>
          </w:tcPr>
          <w:p w:rsidR="005442F2" w:rsidRDefault="005442F2" w:rsidP="005442F2">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String</w:t>
            </w:r>
          </w:p>
        </w:tc>
      </w:tr>
    </w:tbl>
    <w:p w:rsidR="006C30A4" w:rsidRDefault="006C30A4" w:rsidP="00835084"/>
    <w:p w:rsidR="0083433E" w:rsidRDefault="0083433E" w:rsidP="00835084"/>
    <w:p w:rsidR="0083433E" w:rsidRDefault="0083433E" w:rsidP="00835084"/>
    <w:p w:rsidR="006C30A4" w:rsidRDefault="00E51E85" w:rsidP="00835084">
      <w:r>
        <w:rPr>
          <w:noProof/>
          <w:lang w:eastAsia="en-US"/>
        </w:rPr>
        <w:lastRenderedPageBreak/>
        <w:drawing>
          <wp:anchor distT="0" distB="0" distL="114300" distR="114300" simplePos="0" relativeHeight="251357184" behindDoc="0" locked="0" layoutInCell="1" allowOverlap="1" wp14:anchorId="068935FF" wp14:editId="58E9293D">
            <wp:simplePos x="0" y="0"/>
            <wp:positionH relativeFrom="margin">
              <wp:align>center</wp:align>
            </wp:positionH>
            <wp:positionV relativeFrom="paragraph">
              <wp:posOffset>87462</wp:posOffset>
            </wp:positionV>
            <wp:extent cx="3096000" cy="16488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sz_1tambahhakakses.png"/>
                    <pic:cNvPicPr/>
                  </pic:nvPicPr>
                  <pic:blipFill>
                    <a:blip r:embed="rId227">
                      <a:extLst>
                        <a:ext uri="{28A0092B-C50C-407E-A947-70E740481C1C}">
                          <a14:useLocalDpi xmlns:a14="http://schemas.microsoft.com/office/drawing/2010/main" val="0"/>
                        </a:ext>
                      </a:extLst>
                    </a:blip>
                    <a:stretch>
                      <a:fillRect/>
                    </a:stretch>
                  </pic:blipFill>
                  <pic:spPr>
                    <a:xfrm>
                      <a:off x="0" y="0"/>
                      <a:ext cx="3096000" cy="1648800"/>
                    </a:xfrm>
                    <a:prstGeom prst="rect">
                      <a:avLst/>
                    </a:prstGeom>
                  </pic:spPr>
                </pic:pic>
              </a:graphicData>
            </a:graphic>
            <wp14:sizeRelH relativeFrom="margin">
              <wp14:pctWidth>0</wp14:pctWidth>
            </wp14:sizeRelH>
            <wp14:sizeRelV relativeFrom="margin">
              <wp14:pctHeight>0</wp14:pctHeight>
            </wp14:sizeRelV>
          </wp:anchor>
        </w:drawing>
      </w:r>
    </w:p>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6C30A4" w:rsidP="00835084"/>
    <w:p w:rsidR="006C30A4" w:rsidRDefault="00D7564E" w:rsidP="00835084">
      <w:r>
        <w:rPr>
          <w:noProof/>
          <w:lang w:eastAsia="en-US"/>
        </w:rPr>
        <mc:AlternateContent>
          <mc:Choice Requires="wps">
            <w:drawing>
              <wp:anchor distT="0" distB="0" distL="114300" distR="114300" simplePos="0" relativeHeight="251714048" behindDoc="0" locked="0" layoutInCell="1" allowOverlap="1">
                <wp:simplePos x="0" y="0"/>
                <wp:positionH relativeFrom="column">
                  <wp:align>center</wp:align>
                </wp:positionH>
                <wp:positionV relativeFrom="paragraph">
                  <wp:posOffset>175260</wp:posOffset>
                </wp:positionV>
                <wp:extent cx="3950335" cy="276860"/>
                <wp:effectExtent l="0" t="0" r="0" b="0"/>
                <wp:wrapNone/>
                <wp:docPr id="450798"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721AB">
                            <w:pPr>
                              <w:pStyle w:val="Caption"/>
                              <w:rPr>
                                <w:noProof/>
                                <w:sz w:val="18"/>
                              </w:rPr>
                            </w:pPr>
                            <w:bookmarkStart w:id="874" w:name="_Ref436435728"/>
                            <w:bookmarkStart w:id="875" w:name="_Toc441082110"/>
                            <w:r>
                              <w:rPr>
                                <w:sz w:val="18"/>
                              </w:rPr>
                              <w:t>Gambar 3.</w:t>
                            </w:r>
                            <w:r>
                              <w:rPr>
                                <w:sz w:val="18"/>
                              </w:rPr>
                              <w:fldChar w:fldCharType="begin"/>
                            </w:r>
                            <w:r>
                              <w:rPr>
                                <w:sz w:val="18"/>
                              </w:rPr>
                              <w:instrText xml:space="preserve"> SEQ Gambar \* ARABIC \s 1 </w:instrText>
                            </w:r>
                            <w:r>
                              <w:rPr>
                                <w:sz w:val="18"/>
                              </w:rPr>
                              <w:fldChar w:fldCharType="separate"/>
                            </w:r>
                            <w:r>
                              <w:rPr>
                                <w:noProof/>
                                <w:sz w:val="18"/>
                              </w:rPr>
                              <w:t>55</w:t>
                            </w:r>
                            <w:r>
                              <w:rPr>
                                <w:sz w:val="18"/>
                              </w:rPr>
                              <w:fldChar w:fldCharType="end"/>
                            </w:r>
                            <w:bookmarkEnd w:id="874"/>
                            <w:r>
                              <w:rPr>
                                <w:noProof/>
                                <w:sz w:val="18"/>
                              </w:rPr>
                              <w:t xml:space="preserve"> Halaman pengelolaan hak akses pengguna</w:t>
                            </w:r>
                            <w:bookmarkEnd w:id="875"/>
                          </w:p>
                          <w:p w:rsidR="00950408" w:rsidRDefault="00950408" w:rsidP="008721AB">
                            <w:pPr>
                              <w:pStyle w:val="Caption"/>
                              <w:rPr>
                                <w:noProof/>
                                <w:sz w:val="18"/>
                              </w:rPr>
                            </w:pPr>
                            <w:r>
                              <w:rPr>
                                <w:noProof/>
                                <w:sz w:val="18"/>
                              </w:rPr>
                              <w:t xml:space="preserve"> </w:t>
                            </w:r>
                          </w:p>
                          <w:p w:rsidR="00950408" w:rsidRPr="00780CEE" w:rsidRDefault="00950408" w:rsidP="008721AB"/>
                          <w:p w:rsidR="00950408" w:rsidRPr="00CA1C5E" w:rsidRDefault="00950408" w:rsidP="008721AB"/>
                          <w:p w:rsidR="00950408" w:rsidRPr="00956456" w:rsidRDefault="00950408" w:rsidP="008721A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09" type="#_x0000_t202" style="position:absolute;left:0;text-align:left;margin-left:0;margin-top:13.8pt;width:311.05pt;height:21.8pt;z-index:2517140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R1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" filled="f" stroked="f">
                <v:textbox>
                  <w:txbxContent>
                    <w:p w:rsidR="00950408" w:rsidRPr="006C30A4" w:rsidRDefault="00950408" w:rsidP="008721AB">
                      <w:pPr>
                        <w:pStyle w:val="Caption"/>
                        <w:rPr>
                          <w:noProof/>
                          <w:sz w:val="18"/>
                        </w:rPr>
                      </w:pPr>
                      <w:bookmarkStart w:id="876" w:name="_Ref436435728"/>
                      <w:bookmarkStart w:id="877" w:name="_Toc441082110"/>
                      <w:r>
                        <w:rPr>
                          <w:sz w:val="18"/>
                        </w:rPr>
                        <w:t>Gambar 3.</w:t>
                      </w:r>
                      <w:r>
                        <w:rPr>
                          <w:sz w:val="18"/>
                        </w:rPr>
                        <w:fldChar w:fldCharType="begin"/>
                      </w:r>
                      <w:r>
                        <w:rPr>
                          <w:sz w:val="18"/>
                        </w:rPr>
                        <w:instrText xml:space="preserve"> SEQ Gambar \* ARABIC \s 1 </w:instrText>
                      </w:r>
                      <w:r>
                        <w:rPr>
                          <w:sz w:val="18"/>
                        </w:rPr>
                        <w:fldChar w:fldCharType="separate"/>
                      </w:r>
                      <w:r>
                        <w:rPr>
                          <w:noProof/>
                          <w:sz w:val="18"/>
                        </w:rPr>
                        <w:t>55</w:t>
                      </w:r>
                      <w:r>
                        <w:rPr>
                          <w:sz w:val="18"/>
                        </w:rPr>
                        <w:fldChar w:fldCharType="end"/>
                      </w:r>
                      <w:bookmarkEnd w:id="876"/>
                      <w:r>
                        <w:rPr>
                          <w:noProof/>
                          <w:sz w:val="18"/>
                        </w:rPr>
                        <w:t xml:space="preserve"> Halaman pengelolaan hak akses pengguna</w:t>
                      </w:r>
                      <w:bookmarkEnd w:id="877"/>
                    </w:p>
                    <w:p w:rsidR="00950408" w:rsidRDefault="00950408" w:rsidP="008721AB">
                      <w:pPr>
                        <w:pStyle w:val="Caption"/>
                        <w:rPr>
                          <w:noProof/>
                          <w:sz w:val="18"/>
                        </w:rPr>
                      </w:pPr>
                      <w:r>
                        <w:rPr>
                          <w:noProof/>
                          <w:sz w:val="18"/>
                        </w:rPr>
                        <w:t xml:space="preserve"> </w:t>
                      </w:r>
                    </w:p>
                    <w:p w:rsidR="00950408" w:rsidRPr="00780CEE" w:rsidRDefault="00950408" w:rsidP="008721AB"/>
                    <w:p w:rsidR="00950408" w:rsidRPr="00CA1C5E" w:rsidRDefault="00950408" w:rsidP="008721AB"/>
                    <w:p w:rsidR="00950408" w:rsidRPr="00956456" w:rsidRDefault="00950408" w:rsidP="008721AB">
                      <w:pPr>
                        <w:rPr>
                          <w:sz w:val="18"/>
                          <w:szCs w:val="18"/>
                        </w:rPr>
                      </w:pPr>
                    </w:p>
                  </w:txbxContent>
                </v:textbox>
              </v:shape>
            </w:pict>
          </mc:Fallback>
        </mc:AlternateContent>
      </w:r>
    </w:p>
    <w:p w:rsidR="006C30A4" w:rsidRDefault="006C30A4" w:rsidP="00835084"/>
    <w:p w:rsidR="006C30A4" w:rsidRDefault="006C30A4" w:rsidP="00835084"/>
    <w:p w:rsidR="00934104" w:rsidRDefault="00934104" w:rsidP="00835084"/>
    <w:p w:rsidR="008721AB" w:rsidRDefault="00D7564E" w:rsidP="00835084">
      <w:r>
        <w:rPr>
          <w:noProof/>
          <w:lang w:eastAsia="en-US"/>
        </w:rPr>
        <mc:AlternateContent>
          <mc:Choice Requires="wps">
            <w:drawing>
              <wp:anchor distT="0" distB="0" distL="114300" distR="114300" simplePos="0" relativeHeight="251715072" behindDoc="0" locked="0" layoutInCell="1" allowOverlap="1">
                <wp:simplePos x="0" y="0"/>
                <wp:positionH relativeFrom="column">
                  <wp:align>center</wp:align>
                </wp:positionH>
                <wp:positionV relativeFrom="paragraph">
                  <wp:posOffset>39370</wp:posOffset>
                </wp:positionV>
                <wp:extent cx="3300730" cy="318135"/>
                <wp:effectExtent l="0" t="0" r="0" b="0"/>
                <wp:wrapNone/>
                <wp:docPr id="450797"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8721AB">
                            <w:pPr>
                              <w:pStyle w:val="Caption"/>
                              <w:rPr>
                                <w:sz w:val="18"/>
                              </w:rPr>
                            </w:pPr>
                            <w:bookmarkStart w:id="878" w:name="_Ref436435754"/>
                            <w:bookmarkStart w:id="879" w:name="_Toc439261199"/>
                            <w:bookmarkStart w:id="880" w:name="_Toc440864159"/>
                            <w:r>
                              <w:rPr>
                                <w:sz w:val="18"/>
                              </w:rPr>
                              <w:t>Tabel 3.</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bookmarkEnd w:id="878"/>
                            <w:r w:rsidRPr="0075202E">
                              <w:rPr>
                                <w:sz w:val="18"/>
                              </w:rPr>
                              <w:t xml:space="preserve"> </w:t>
                            </w:r>
                            <w:r>
                              <w:rPr>
                                <w:sz w:val="18"/>
                              </w:rPr>
                              <w:t>Spesifikasi atribut antarmuka pengelolaan hak akses pengguna</w:t>
                            </w:r>
                            <w:bookmarkEnd w:id="879"/>
                            <w:bookmarkEnd w:id="88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10" type="#_x0000_t202" style="position:absolute;left:0;text-align:left;margin-left:0;margin-top:3.1pt;width:259.9pt;height:25.05pt;z-index:251715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" stroked="f">
                <v:textbox inset="0,0,0,0">
                  <w:txbxContent>
                    <w:p w:rsidR="00950408" w:rsidRPr="00176576" w:rsidRDefault="00950408" w:rsidP="008721AB">
                      <w:pPr>
                        <w:pStyle w:val="Caption"/>
                        <w:rPr>
                          <w:sz w:val="18"/>
                        </w:rPr>
                      </w:pPr>
                      <w:bookmarkStart w:id="881" w:name="_Ref436435754"/>
                      <w:bookmarkStart w:id="882" w:name="_Toc439261199"/>
                      <w:bookmarkStart w:id="883" w:name="_Toc440864159"/>
                      <w:r>
                        <w:rPr>
                          <w:sz w:val="18"/>
                        </w:rPr>
                        <w:t>Tabel 3.</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bookmarkEnd w:id="881"/>
                      <w:r w:rsidRPr="0075202E">
                        <w:rPr>
                          <w:sz w:val="18"/>
                        </w:rPr>
                        <w:t xml:space="preserve"> </w:t>
                      </w:r>
                      <w:r>
                        <w:rPr>
                          <w:sz w:val="18"/>
                        </w:rPr>
                        <w:t>Spesifikasi atribut antarmuka pengelolaan hak akses pengguna</w:t>
                      </w:r>
                      <w:bookmarkEnd w:id="882"/>
                      <w:bookmarkEnd w:id="883"/>
                    </w:p>
                  </w:txbxContent>
                </v:textbox>
              </v:shape>
            </w:pict>
          </mc:Fallback>
        </mc:AlternateContent>
      </w:r>
    </w:p>
    <w:p w:rsidR="008721AB" w:rsidRDefault="008721AB" w:rsidP="00835084"/>
    <w:tbl>
      <w:tblPr>
        <w:tblStyle w:val="LightGrid3"/>
        <w:tblpPr w:leftFromText="181" w:rightFromText="181" w:vertAnchor="text" w:horzAnchor="margin" w:tblpXSpec="center" w:tblpY="202"/>
        <w:tblOverlap w:val="never"/>
        <w:tblW w:w="6062" w:type="dxa"/>
        <w:jc w:val="center"/>
        <w:tblLook w:val="04A0" w:firstRow="1" w:lastRow="0" w:firstColumn="1" w:lastColumn="0" w:noHBand="0" w:noVBand="1"/>
      </w:tblPr>
      <w:tblGrid>
        <w:gridCol w:w="1455"/>
        <w:gridCol w:w="1016"/>
        <w:gridCol w:w="2460"/>
        <w:gridCol w:w="1131"/>
      </w:tblGrid>
      <w:tr w:rsidR="008721AB" w:rsidRPr="0051715B" w:rsidTr="00151ABA">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Pr="0051715B" w:rsidRDefault="008721AB" w:rsidP="00151ABA">
            <w:pPr>
              <w:rPr>
                <w:sz w:val="18"/>
                <w:szCs w:val="18"/>
              </w:rPr>
            </w:pPr>
            <w:r w:rsidRPr="0051715B">
              <w:rPr>
                <w:sz w:val="18"/>
                <w:szCs w:val="18"/>
              </w:rPr>
              <w:t>Nama Atribut Antarmuka</w:t>
            </w:r>
          </w:p>
        </w:tc>
        <w:tc>
          <w:tcPr>
            <w:tcW w:w="1016" w:type="dxa"/>
          </w:tcPr>
          <w:p w:rsidR="008721AB" w:rsidRPr="0051715B" w:rsidRDefault="008721AB" w:rsidP="00151ABA">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60" w:type="dxa"/>
          </w:tcPr>
          <w:p w:rsidR="008721AB" w:rsidRPr="0051715B" w:rsidRDefault="008721AB" w:rsidP="00151ABA">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1" w:type="dxa"/>
          </w:tcPr>
          <w:p w:rsidR="008721AB" w:rsidRPr="0051715B" w:rsidRDefault="008721AB" w:rsidP="00151ABA">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8721AB" w:rsidRPr="0051715B" w:rsidRDefault="008721AB" w:rsidP="00151ABA">
            <w:pPr>
              <w:cnfStyle w:val="100000000000" w:firstRow="1" w:lastRow="0" w:firstColumn="0" w:lastColumn="0" w:oddVBand="0" w:evenVBand="0" w:oddHBand="0" w:evenHBand="0" w:firstRowFirstColumn="0" w:firstRowLastColumn="0" w:lastRowFirstColumn="0" w:lastRowLastColumn="0"/>
              <w:rPr>
                <w:sz w:val="18"/>
                <w:szCs w:val="18"/>
              </w:rPr>
            </w:pPr>
          </w:p>
        </w:tc>
      </w:tr>
      <w:tr w:rsidR="008721AB" w:rsidRPr="0051715B" w:rsidTr="00151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Default="008721AB" w:rsidP="00151ABA">
            <w:pPr>
              <w:rPr>
                <w:sz w:val="18"/>
                <w:szCs w:val="18"/>
              </w:rPr>
            </w:pPr>
            <w:r>
              <w:rPr>
                <w:sz w:val="18"/>
                <w:szCs w:val="18"/>
              </w:rPr>
              <w:t>saveBtn</w:t>
            </w:r>
          </w:p>
        </w:tc>
        <w:tc>
          <w:tcPr>
            <w:tcW w:w="1016"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 Submit</w:t>
            </w:r>
          </w:p>
        </w:tc>
        <w:tc>
          <w:tcPr>
            <w:tcW w:w="2460"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Menyimpan penambahan hak akses pengguna</w:t>
            </w:r>
          </w:p>
        </w:tc>
        <w:tc>
          <w:tcPr>
            <w:tcW w:w="1131"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POST Request</w:t>
            </w:r>
          </w:p>
        </w:tc>
      </w:tr>
      <w:tr w:rsidR="008721AB" w:rsidRPr="0051715B" w:rsidTr="00151A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Default="008721AB" w:rsidP="00151ABA">
            <w:pPr>
              <w:rPr>
                <w:sz w:val="18"/>
                <w:szCs w:val="18"/>
              </w:rPr>
            </w:pPr>
            <w:r>
              <w:rPr>
                <w:sz w:val="18"/>
                <w:szCs w:val="18"/>
              </w:rPr>
              <w:t>usernameBox</w:t>
            </w:r>
          </w:p>
        </w:tc>
        <w:tc>
          <w:tcPr>
            <w:tcW w:w="1016"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TextBox</w:t>
            </w:r>
          </w:p>
        </w:tc>
        <w:tc>
          <w:tcPr>
            <w:tcW w:w="2460" w:type="dxa"/>
          </w:tcPr>
          <w:p w:rsidR="008721AB" w:rsidRPr="008721AB" w:rsidRDefault="008721AB" w:rsidP="00151ABA">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Menampilkan username dari pengguna. Isi </w:t>
            </w:r>
            <w:r>
              <w:rPr>
                <w:i/>
                <w:sz w:val="18"/>
                <w:szCs w:val="18"/>
              </w:rPr>
              <w:t xml:space="preserve">Textbox </w:t>
            </w:r>
            <w:r>
              <w:rPr>
                <w:sz w:val="18"/>
                <w:szCs w:val="18"/>
              </w:rPr>
              <w:t>ini tidak dapat diubah.</w:t>
            </w:r>
          </w:p>
        </w:tc>
        <w:tc>
          <w:tcPr>
            <w:tcW w:w="1131"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8721AB" w:rsidRPr="0051715B" w:rsidTr="00151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Default="008721AB" w:rsidP="00151ABA">
            <w:pPr>
              <w:rPr>
                <w:sz w:val="18"/>
                <w:szCs w:val="18"/>
              </w:rPr>
            </w:pPr>
            <w:r>
              <w:rPr>
                <w:sz w:val="18"/>
                <w:szCs w:val="18"/>
              </w:rPr>
              <w:t>peranBox</w:t>
            </w:r>
          </w:p>
        </w:tc>
        <w:tc>
          <w:tcPr>
            <w:tcW w:w="1016"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ComboBox</w:t>
            </w:r>
          </w:p>
        </w:tc>
        <w:tc>
          <w:tcPr>
            <w:tcW w:w="2460"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Mengisi peran</w:t>
            </w:r>
          </w:p>
        </w:tc>
        <w:tc>
          <w:tcPr>
            <w:tcW w:w="1131"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String</w:t>
            </w:r>
          </w:p>
        </w:tc>
      </w:tr>
      <w:tr w:rsidR="008721AB" w:rsidRPr="0051715B" w:rsidTr="00151A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Default="008721AB" w:rsidP="00151ABA">
            <w:pPr>
              <w:rPr>
                <w:sz w:val="18"/>
                <w:szCs w:val="18"/>
              </w:rPr>
            </w:pPr>
            <w:r>
              <w:rPr>
                <w:sz w:val="18"/>
                <w:szCs w:val="18"/>
              </w:rPr>
              <w:t>satManBox</w:t>
            </w:r>
          </w:p>
        </w:tc>
        <w:tc>
          <w:tcPr>
            <w:tcW w:w="1016"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ComboBox</w:t>
            </w:r>
          </w:p>
        </w:tc>
        <w:tc>
          <w:tcPr>
            <w:tcW w:w="2460"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Mengisi satuan manajemen</w:t>
            </w:r>
          </w:p>
        </w:tc>
        <w:tc>
          <w:tcPr>
            <w:tcW w:w="1131"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String</w:t>
            </w:r>
          </w:p>
        </w:tc>
      </w:tr>
      <w:tr w:rsidR="008721AB" w:rsidRPr="0051715B" w:rsidTr="00151A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Default="008721AB" w:rsidP="00151ABA">
            <w:pPr>
              <w:rPr>
                <w:sz w:val="18"/>
                <w:szCs w:val="18"/>
              </w:rPr>
            </w:pPr>
            <w:r>
              <w:rPr>
                <w:sz w:val="18"/>
                <w:szCs w:val="18"/>
              </w:rPr>
              <w:t>userRoleTbl</w:t>
            </w:r>
          </w:p>
        </w:tc>
        <w:tc>
          <w:tcPr>
            <w:tcW w:w="1016"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Table</w:t>
            </w:r>
          </w:p>
        </w:tc>
        <w:tc>
          <w:tcPr>
            <w:tcW w:w="2460"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hak akses yang dimiliki pengguna</w:t>
            </w:r>
          </w:p>
        </w:tc>
        <w:tc>
          <w:tcPr>
            <w:tcW w:w="1131" w:type="dxa"/>
          </w:tcPr>
          <w:p w:rsidR="008721AB" w:rsidRDefault="008721AB" w:rsidP="00151ABA">
            <w:pPr>
              <w:cnfStyle w:val="000000100000" w:firstRow="0" w:lastRow="0" w:firstColumn="0" w:lastColumn="0" w:oddVBand="0" w:evenVBand="0" w:oddHBand="1" w:evenHBand="0" w:firstRowFirstColumn="0" w:firstRowLastColumn="0" w:lastRowFirstColumn="0" w:lastRowLastColumn="0"/>
              <w:rPr>
                <w:i/>
                <w:sz w:val="18"/>
                <w:szCs w:val="18"/>
              </w:rPr>
            </w:pPr>
          </w:p>
        </w:tc>
      </w:tr>
      <w:tr w:rsidR="008721AB" w:rsidRPr="0051715B" w:rsidTr="00151A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8721AB" w:rsidRDefault="008721AB" w:rsidP="00151ABA">
            <w:pPr>
              <w:rPr>
                <w:sz w:val="18"/>
                <w:szCs w:val="18"/>
              </w:rPr>
            </w:pPr>
            <w:r>
              <w:rPr>
                <w:sz w:val="18"/>
                <w:szCs w:val="18"/>
              </w:rPr>
              <w:t>deleteBtn</w:t>
            </w:r>
          </w:p>
        </w:tc>
        <w:tc>
          <w:tcPr>
            <w:tcW w:w="1016"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 Submit</w:t>
            </w:r>
          </w:p>
        </w:tc>
        <w:tc>
          <w:tcPr>
            <w:tcW w:w="2460"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Menghapus hak akses pengguna</w:t>
            </w:r>
          </w:p>
        </w:tc>
        <w:tc>
          <w:tcPr>
            <w:tcW w:w="1131" w:type="dxa"/>
          </w:tcPr>
          <w:p w:rsidR="008721AB" w:rsidRDefault="008721AB" w:rsidP="00151ABA">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POST Request</w:t>
            </w:r>
          </w:p>
        </w:tc>
      </w:tr>
    </w:tbl>
    <w:p w:rsidR="006C30A4" w:rsidRDefault="006C30A4" w:rsidP="00835084"/>
    <w:p w:rsidR="00D97AD6" w:rsidRDefault="00D97AD6" w:rsidP="00835084"/>
    <w:p w:rsidR="008721AB" w:rsidRDefault="008721AB" w:rsidP="00835084"/>
    <w:p w:rsidR="00151ABA" w:rsidRDefault="00151ABA" w:rsidP="00835084"/>
    <w:p w:rsidR="00151ABA" w:rsidRDefault="00151ABA" w:rsidP="00835084"/>
    <w:p w:rsidR="00151ABA" w:rsidRDefault="00151ABA" w:rsidP="00835084"/>
    <w:p w:rsidR="008721AB" w:rsidRDefault="00934104" w:rsidP="00835084">
      <w:r>
        <w:rPr>
          <w:noProof/>
          <w:lang w:eastAsia="en-US"/>
        </w:rPr>
        <w:lastRenderedPageBreak/>
        <w:drawing>
          <wp:anchor distT="0" distB="0" distL="114300" distR="114300" simplePos="0" relativeHeight="251364352" behindDoc="0" locked="0" layoutInCell="1" allowOverlap="1" wp14:anchorId="03DFEC72" wp14:editId="407E7861">
            <wp:simplePos x="0" y="0"/>
            <wp:positionH relativeFrom="margin">
              <wp:align>center</wp:align>
            </wp:positionH>
            <wp:positionV relativeFrom="paragraph">
              <wp:posOffset>13934</wp:posOffset>
            </wp:positionV>
            <wp:extent cx="3020400" cy="1990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sz_kelolaperan.png"/>
                    <pic:cNvPicPr/>
                  </pic:nvPicPr>
                  <pic:blipFill>
                    <a:blip r:embed="rId228">
                      <a:extLst>
                        <a:ext uri="{28A0092B-C50C-407E-A947-70E740481C1C}">
                          <a14:useLocalDpi xmlns:a14="http://schemas.microsoft.com/office/drawing/2010/main" val="0"/>
                        </a:ext>
                      </a:extLst>
                    </a:blip>
                    <a:stretch>
                      <a:fillRect/>
                    </a:stretch>
                  </pic:blipFill>
                  <pic:spPr>
                    <a:xfrm>
                      <a:off x="0" y="0"/>
                      <a:ext cx="3020400" cy="1990800"/>
                    </a:xfrm>
                    <a:prstGeom prst="rect">
                      <a:avLst/>
                    </a:prstGeom>
                  </pic:spPr>
                </pic:pic>
              </a:graphicData>
            </a:graphic>
            <wp14:sizeRelH relativeFrom="margin">
              <wp14:pctWidth>0</wp14:pctWidth>
            </wp14:sizeRelH>
            <wp14:sizeRelV relativeFrom="margin">
              <wp14:pctHeight>0</wp14:pctHeight>
            </wp14:sizeRelV>
          </wp:anchor>
        </w:drawing>
      </w:r>
    </w:p>
    <w:p w:rsidR="008721AB" w:rsidRDefault="008721AB" w:rsidP="00835084"/>
    <w:p w:rsidR="008721AB" w:rsidRDefault="008721AB" w:rsidP="00835084"/>
    <w:p w:rsidR="008721AB" w:rsidRDefault="008721AB" w:rsidP="00835084"/>
    <w:p w:rsidR="008721AB" w:rsidRDefault="008721AB" w:rsidP="00835084"/>
    <w:p w:rsidR="008721AB" w:rsidRDefault="008721AB" w:rsidP="00835084"/>
    <w:p w:rsidR="008721AB" w:rsidRDefault="008721AB" w:rsidP="00835084"/>
    <w:p w:rsidR="00934104" w:rsidRDefault="00934104" w:rsidP="00835084"/>
    <w:p w:rsidR="00934104" w:rsidRDefault="00934104" w:rsidP="00835084"/>
    <w:p w:rsidR="00934104" w:rsidRDefault="00934104" w:rsidP="00835084"/>
    <w:p w:rsidR="00934104" w:rsidRDefault="00934104" w:rsidP="00835084"/>
    <w:p w:rsidR="00934104" w:rsidRDefault="00934104" w:rsidP="00835084"/>
    <w:p w:rsidR="00934104" w:rsidRDefault="00D7564E" w:rsidP="00835084">
      <w:r>
        <w:rPr>
          <w:noProof/>
          <w:lang w:eastAsia="en-US"/>
        </w:rPr>
        <mc:AlternateContent>
          <mc:Choice Requires="wps">
            <w:drawing>
              <wp:anchor distT="0" distB="0" distL="114300" distR="114300" simplePos="0" relativeHeight="251716096" behindDoc="0" locked="0" layoutInCell="1" allowOverlap="1">
                <wp:simplePos x="0" y="0"/>
                <wp:positionH relativeFrom="column">
                  <wp:align>center</wp:align>
                </wp:positionH>
                <wp:positionV relativeFrom="paragraph">
                  <wp:posOffset>175895</wp:posOffset>
                </wp:positionV>
                <wp:extent cx="3950335" cy="276860"/>
                <wp:effectExtent l="0" t="0" r="0" b="635"/>
                <wp:wrapNone/>
                <wp:docPr id="450796"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934104">
                            <w:pPr>
                              <w:pStyle w:val="Caption"/>
                              <w:rPr>
                                <w:noProof/>
                                <w:sz w:val="18"/>
                              </w:rPr>
                            </w:pPr>
                            <w:bookmarkStart w:id="884" w:name="_Ref436435900"/>
                            <w:bookmarkStart w:id="885" w:name="_Toc441082111"/>
                            <w:r>
                              <w:rPr>
                                <w:sz w:val="18"/>
                              </w:rPr>
                              <w:t>Gambar 3.</w:t>
                            </w:r>
                            <w:r>
                              <w:rPr>
                                <w:sz w:val="18"/>
                              </w:rPr>
                              <w:fldChar w:fldCharType="begin"/>
                            </w:r>
                            <w:r>
                              <w:rPr>
                                <w:sz w:val="18"/>
                              </w:rPr>
                              <w:instrText xml:space="preserve"> SEQ Gambar \* ARABIC \s 1 </w:instrText>
                            </w:r>
                            <w:r>
                              <w:rPr>
                                <w:sz w:val="18"/>
                              </w:rPr>
                              <w:fldChar w:fldCharType="separate"/>
                            </w:r>
                            <w:r>
                              <w:rPr>
                                <w:noProof/>
                                <w:sz w:val="18"/>
                              </w:rPr>
                              <w:t>56</w:t>
                            </w:r>
                            <w:r>
                              <w:rPr>
                                <w:sz w:val="18"/>
                              </w:rPr>
                              <w:fldChar w:fldCharType="end"/>
                            </w:r>
                            <w:bookmarkEnd w:id="884"/>
                            <w:r>
                              <w:rPr>
                                <w:noProof/>
                                <w:sz w:val="18"/>
                              </w:rPr>
                              <w:t xml:space="preserve"> Halaman daftar peran</w:t>
                            </w:r>
                            <w:bookmarkEnd w:id="885"/>
                          </w:p>
                          <w:p w:rsidR="00950408" w:rsidRDefault="00950408" w:rsidP="00934104">
                            <w:pPr>
                              <w:pStyle w:val="Caption"/>
                              <w:rPr>
                                <w:noProof/>
                                <w:sz w:val="18"/>
                              </w:rPr>
                            </w:pPr>
                            <w:r>
                              <w:rPr>
                                <w:noProof/>
                                <w:sz w:val="18"/>
                              </w:rPr>
                              <w:t xml:space="preserve"> </w:t>
                            </w:r>
                          </w:p>
                          <w:p w:rsidR="00950408" w:rsidRPr="00780CEE" w:rsidRDefault="00950408" w:rsidP="00934104"/>
                          <w:p w:rsidR="00950408" w:rsidRPr="00CA1C5E" w:rsidRDefault="00950408" w:rsidP="00934104"/>
                          <w:p w:rsidR="00950408" w:rsidRPr="00956456" w:rsidRDefault="00950408" w:rsidP="0093410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11" type="#_x0000_t202" style="position:absolute;left:0;text-align:left;margin-left:0;margin-top:13.85pt;width:311.05pt;height:21.8pt;z-index:2517160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yD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" filled="f" stroked="f">
                <v:textbox>
                  <w:txbxContent>
                    <w:p w:rsidR="00950408" w:rsidRPr="006C30A4" w:rsidRDefault="00950408" w:rsidP="00934104">
                      <w:pPr>
                        <w:pStyle w:val="Caption"/>
                        <w:rPr>
                          <w:noProof/>
                          <w:sz w:val="18"/>
                        </w:rPr>
                      </w:pPr>
                      <w:bookmarkStart w:id="886" w:name="_Ref436435900"/>
                      <w:bookmarkStart w:id="887" w:name="_Toc441082111"/>
                      <w:r>
                        <w:rPr>
                          <w:sz w:val="18"/>
                        </w:rPr>
                        <w:t>Gambar 3.</w:t>
                      </w:r>
                      <w:r>
                        <w:rPr>
                          <w:sz w:val="18"/>
                        </w:rPr>
                        <w:fldChar w:fldCharType="begin"/>
                      </w:r>
                      <w:r>
                        <w:rPr>
                          <w:sz w:val="18"/>
                        </w:rPr>
                        <w:instrText xml:space="preserve"> SEQ Gambar \* ARABIC \s 1 </w:instrText>
                      </w:r>
                      <w:r>
                        <w:rPr>
                          <w:sz w:val="18"/>
                        </w:rPr>
                        <w:fldChar w:fldCharType="separate"/>
                      </w:r>
                      <w:r>
                        <w:rPr>
                          <w:noProof/>
                          <w:sz w:val="18"/>
                        </w:rPr>
                        <w:t>56</w:t>
                      </w:r>
                      <w:r>
                        <w:rPr>
                          <w:sz w:val="18"/>
                        </w:rPr>
                        <w:fldChar w:fldCharType="end"/>
                      </w:r>
                      <w:bookmarkEnd w:id="886"/>
                      <w:r>
                        <w:rPr>
                          <w:noProof/>
                          <w:sz w:val="18"/>
                        </w:rPr>
                        <w:t xml:space="preserve"> Halaman daftar peran</w:t>
                      </w:r>
                      <w:bookmarkEnd w:id="887"/>
                    </w:p>
                    <w:p w:rsidR="00950408" w:rsidRDefault="00950408" w:rsidP="00934104">
                      <w:pPr>
                        <w:pStyle w:val="Caption"/>
                        <w:rPr>
                          <w:noProof/>
                          <w:sz w:val="18"/>
                        </w:rPr>
                      </w:pPr>
                      <w:r>
                        <w:rPr>
                          <w:noProof/>
                          <w:sz w:val="18"/>
                        </w:rPr>
                        <w:t xml:space="preserve"> </w:t>
                      </w:r>
                    </w:p>
                    <w:p w:rsidR="00950408" w:rsidRPr="00780CEE" w:rsidRDefault="00950408" w:rsidP="00934104"/>
                    <w:p w:rsidR="00950408" w:rsidRPr="00CA1C5E" w:rsidRDefault="00950408" w:rsidP="00934104"/>
                    <w:p w:rsidR="00950408" w:rsidRPr="00956456" w:rsidRDefault="00950408" w:rsidP="00934104">
                      <w:pPr>
                        <w:rPr>
                          <w:sz w:val="18"/>
                          <w:szCs w:val="18"/>
                        </w:rPr>
                      </w:pPr>
                    </w:p>
                  </w:txbxContent>
                </v:textbox>
              </v:shape>
            </w:pict>
          </mc:Fallback>
        </mc:AlternateContent>
      </w:r>
    </w:p>
    <w:p w:rsidR="00934104" w:rsidRDefault="00934104" w:rsidP="00835084"/>
    <w:p w:rsidR="00934104" w:rsidRDefault="00934104" w:rsidP="00835084"/>
    <w:p w:rsidR="00934104" w:rsidRDefault="00934104" w:rsidP="00835084"/>
    <w:p w:rsidR="00934104" w:rsidRDefault="00D7564E" w:rsidP="00835084">
      <w:r>
        <w:rPr>
          <w:noProof/>
          <w:lang w:eastAsia="en-US"/>
        </w:rPr>
        <mc:AlternateContent>
          <mc:Choice Requires="wps">
            <w:drawing>
              <wp:anchor distT="0" distB="0" distL="114300" distR="114300" simplePos="0" relativeHeight="251717120" behindDoc="0" locked="0" layoutInCell="1" allowOverlap="1">
                <wp:simplePos x="0" y="0"/>
                <wp:positionH relativeFrom="column">
                  <wp:posOffset>250190</wp:posOffset>
                </wp:positionH>
                <wp:positionV relativeFrom="paragraph">
                  <wp:posOffset>90170</wp:posOffset>
                </wp:positionV>
                <wp:extent cx="3300730" cy="255270"/>
                <wp:effectExtent l="0" t="0" r="0" b="3175"/>
                <wp:wrapNone/>
                <wp:docPr id="45079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934104">
                            <w:pPr>
                              <w:pStyle w:val="Caption"/>
                              <w:rPr>
                                <w:sz w:val="18"/>
                              </w:rPr>
                            </w:pPr>
                            <w:bookmarkStart w:id="888" w:name="_Ref436435929"/>
                            <w:bookmarkStart w:id="889" w:name="_Toc439261200"/>
                            <w:bookmarkStart w:id="890" w:name="_Toc440864160"/>
                            <w:r>
                              <w:rPr>
                                <w:sz w:val="18"/>
                              </w:rPr>
                              <w:t>Tabel 3.</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bookmarkEnd w:id="888"/>
                            <w:r w:rsidRPr="0075202E">
                              <w:rPr>
                                <w:sz w:val="18"/>
                              </w:rPr>
                              <w:t xml:space="preserve"> </w:t>
                            </w:r>
                            <w:r>
                              <w:rPr>
                                <w:sz w:val="18"/>
                              </w:rPr>
                              <w:t>Spesifikasi atribut antarmuka daftar peran</w:t>
                            </w:r>
                            <w:bookmarkEnd w:id="889"/>
                            <w:bookmarkEnd w:id="89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12" type="#_x0000_t202" style="position:absolute;left:0;text-align:left;margin-left:19.7pt;margin-top:7.1pt;width:259.9pt;height:20.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" stroked="f">
                <v:textbox inset="0,0,0,0">
                  <w:txbxContent>
                    <w:p w:rsidR="00950408" w:rsidRPr="00176576" w:rsidRDefault="00950408" w:rsidP="00934104">
                      <w:pPr>
                        <w:pStyle w:val="Caption"/>
                        <w:rPr>
                          <w:sz w:val="18"/>
                        </w:rPr>
                      </w:pPr>
                      <w:bookmarkStart w:id="891" w:name="_Ref436435929"/>
                      <w:bookmarkStart w:id="892" w:name="_Toc439261200"/>
                      <w:bookmarkStart w:id="893" w:name="_Toc440864160"/>
                      <w:r>
                        <w:rPr>
                          <w:sz w:val="18"/>
                        </w:rPr>
                        <w:t>Tabel 3.</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bookmarkEnd w:id="891"/>
                      <w:r w:rsidRPr="0075202E">
                        <w:rPr>
                          <w:sz w:val="18"/>
                        </w:rPr>
                        <w:t xml:space="preserve"> </w:t>
                      </w:r>
                      <w:r>
                        <w:rPr>
                          <w:sz w:val="18"/>
                        </w:rPr>
                        <w:t>Spesifikasi atribut antarmuka daftar peran</w:t>
                      </w:r>
                      <w:bookmarkEnd w:id="892"/>
                      <w:bookmarkEnd w:id="893"/>
                    </w:p>
                  </w:txbxContent>
                </v:textbox>
              </v:shape>
            </w:pict>
          </mc:Fallback>
        </mc:AlternateContent>
      </w:r>
    </w:p>
    <w:p w:rsidR="00934104" w:rsidRDefault="00934104" w:rsidP="00835084"/>
    <w:tbl>
      <w:tblPr>
        <w:tblStyle w:val="LightGrid3"/>
        <w:tblpPr w:leftFromText="181" w:rightFromText="181" w:vertAnchor="text" w:horzAnchor="margin" w:tblpXSpec="center" w:tblpY="75"/>
        <w:tblOverlap w:val="never"/>
        <w:tblW w:w="6062" w:type="dxa"/>
        <w:jc w:val="center"/>
        <w:tblLook w:val="04A0" w:firstRow="1" w:lastRow="0" w:firstColumn="1" w:lastColumn="0" w:noHBand="0" w:noVBand="1"/>
      </w:tblPr>
      <w:tblGrid>
        <w:gridCol w:w="1455"/>
        <w:gridCol w:w="1016"/>
        <w:gridCol w:w="2460"/>
        <w:gridCol w:w="1131"/>
      </w:tblGrid>
      <w:tr w:rsidR="00934104" w:rsidRPr="0051715B" w:rsidTr="00934104">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Pr="0051715B" w:rsidRDefault="00934104" w:rsidP="00934104">
            <w:pPr>
              <w:rPr>
                <w:sz w:val="18"/>
                <w:szCs w:val="18"/>
              </w:rPr>
            </w:pPr>
            <w:r w:rsidRPr="0051715B">
              <w:rPr>
                <w:sz w:val="18"/>
                <w:szCs w:val="18"/>
              </w:rPr>
              <w:t>Nama Atribut Antarmuka</w:t>
            </w:r>
          </w:p>
        </w:tc>
        <w:tc>
          <w:tcPr>
            <w:tcW w:w="1016" w:type="dxa"/>
          </w:tcPr>
          <w:p w:rsidR="00934104" w:rsidRPr="0051715B" w:rsidRDefault="00934104" w:rsidP="00934104">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60" w:type="dxa"/>
          </w:tcPr>
          <w:p w:rsidR="00934104" w:rsidRPr="0051715B" w:rsidRDefault="00934104" w:rsidP="00934104">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1" w:type="dxa"/>
          </w:tcPr>
          <w:p w:rsidR="00934104" w:rsidRPr="0051715B" w:rsidRDefault="00934104" w:rsidP="00934104">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934104" w:rsidRPr="0051715B" w:rsidRDefault="00934104" w:rsidP="00934104">
            <w:pPr>
              <w:cnfStyle w:val="100000000000" w:firstRow="1" w:lastRow="0" w:firstColumn="0" w:lastColumn="0" w:oddVBand="0" w:evenVBand="0" w:oddHBand="0" w:evenHBand="0" w:firstRowFirstColumn="0" w:firstRowLastColumn="0" w:lastRowFirstColumn="0" w:lastRowLastColumn="0"/>
              <w:rPr>
                <w:sz w:val="18"/>
                <w:szCs w:val="18"/>
              </w:rPr>
            </w:pPr>
          </w:p>
        </w:tc>
      </w:tr>
      <w:tr w:rsidR="00934104" w:rsidRPr="0051715B" w:rsidTr="009341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Default="00934104" w:rsidP="00934104">
            <w:pPr>
              <w:rPr>
                <w:sz w:val="18"/>
                <w:szCs w:val="18"/>
              </w:rPr>
            </w:pPr>
            <w:r>
              <w:rPr>
                <w:sz w:val="18"/>
                <w:szCs w:val="18"/>
              </w:rPr>
              <w:t>addBtn</w:t>
            </w:r>
          </w:p>
        </w:tc>
        <w:tc>
          <w:tcPr>
            <w:tcW w:w="1016" w:type="dxa"/>
          </w:tcPr>
          <w:p w:rsidR="00934104" w:rsidRDefault="00934104" w:rsidP="00934104">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w:t>
            </w:r>
          </w:p>
        </w:tc>
        <w:tc>
          <w:tcPr>
            <w:tcW w:w="2460" w:type="dxa"/>
          </w:tcPr>
          <w:p w:rsidR="00934104" w:rsidRDefault="00934104" w:rsidP="0093410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Menampilkan halaman penambahan peran</w:t>
            </w:r>
          </w:p>
        </w:tc>
        <w:tc>
          <w:tcPr>
            <w:tcW w:w="1131" w:type="dxa"/>
          </w:tcPr>
          <w:p w:rsidR="00934104" w:rsidRDefault="00934104" w:rsidP="00934104">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GET Request</w:t>
            </w:r>
          </w:p>
        </w:tc>
      </w:tr>
      <w:tr w:rsidR="00934104" w:rsidRPr="0051715B" w:rsidTr="0093410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Default="00934104" w:rsidP="00934104">
            <w:pPr>
              <w:rPr>
                <w:sz w:val="18"/>
                <w:szCs w:val="18"/>
              </w:rPr>
            </w:pPr>
            <w:r>
              <w:rPr>
                <w:sz w:val="18"/>
                <w:szCs w:val="18"/>
              </w:rPr>
              <w:t>roleTbl</w:t>
            </w:r>
          </w:p>
        </w:tc>
        <w:tc>
          <w:tcPr>
            <w:tcW w:w="1016" w:type="dxa"/>
          </w:tcPr>
          <w:p w:rsidR="00934104" w:rsidRDefault="00934104" w:rsidP="00934104">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Table</w:t>
            </w:r>
          </w:p>
        </w:tc>
        <w:tc>
          <w:tcPr>
            <w:tcW w:w="2460" w:type="dxa"/>
          </w:tcPr>
          <w:p w:rsidR="00934104" w:rsidRPr="008721AB" w:rsidRDefault="00934104" w:rsidP="00934104">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Menampilkan daftar peran</w:t>
            </w:r>
          </w:p>
        </w:tc>
        <w:tc>
          <w:tcPr>
            <w:tcW w:w="1131" w:type="dxa"/>
          </w:tcPr>
          <w:p w:rsidR="00934104" w:rsidRDefault="00934104" w:rsidP="00934104">
            <w:pPr>
              <w:cnfStyle w:val="000000010000" w:firstRow="0" w:lastRow="0" w:firstColumn="0" w:lastColumn="0" w:oddVBand="0" w:evenVBand="0" w:oddHBand="0" w:evenHBand="1" w:firstRowFirstColumn="0" w:firstRowLastColumn="0" w:lastRowFirstColumn="0" w:lastRowLastColumn="0"/>
              <w:rPr>
                <w:i/>
                <w:sz w:val="18"/>
                <w:szCs w:val="18"/>
              </w:rPr>
            </w:pPr>
          </w:p>
        </w:tc>
      </w:tr>
      <w:tr w:rsidR="00934104" w:rsidRPr="0051715B" w:rsidTr="009341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Default="00934104" w:rsidP="00934104">
            <w:pPr>
              <w:rPr>
                <w:sz w:val="18"/>
                <w:szCs w:val="18"/>
              </w:rPr>
            </w:pPr>
            <w:r>
              <w:rPr>
                <w:sz w:val="18"/>
                <w:szCs w:val="18"/>
              </w:rPr>
              <w:t>deleteBtn</w:t>
            </w:r>
          </w:p>
        </w:tc>
        <w:tc>
          <w:tcPr>
            <w:tcW w:w="1016" w:type="dxa"/>
          </w:tcPr>
          <w:p w:rsidR="00934104" w:rsidRDefault="00934104" w:rsidP="00934104">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Button Submit</w:t>
            </w:r>
          </w:p>
        </w:tc>
        <w:tc>
          <w:tcPr>
            <w:tcW w:w="2460" w:type="dxa"/>
          </w:tcPr>
          <w:p w:rsidR="00934104" w:rsidRDefault="00934104" w:rsidP="0093410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Menghapus peran</w:t>
            </w:r>
          </w:p>
        </w:tc>
        <w:tc>
          <w:tcPr>
            <w:tcW w:w="1131" w:type="dxa"/>
          </w:tcPr>
          <w:p w:rsidR="00934104" w:rsidRDefault="00934104" w:rsidP="00934104">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POST Request</w:t>
            </w:r>
          </w:p>
        </w:tc>
      </w:tr>
      <w:tr w:rsidR="00934104" w:rsidRPr="0051715B" w:rsidTr="0093410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Default="00934104" w:rsidP="00934104">
            <w:pPr>
              <w:rPr>
                <w:sz w:val="18"/>
                <w:szCs w:val="18"/>
              </w:rPr>
            </w:pPr>
            <w:r>
              <w:rPr>
                <w:sz w:val="18"/>
                <w:szCs w:val="18"/>
              </w:rPr>
              <w:t>editBtn</w:t>
            </w:r>
          </w:p>
        </w:tc>
        <w:tc>
          <w:tcPr>
            <w:tcW w:w="1016" w:type="dxa"/>
          </w:tcPr>
          <w:p w:rsidR="00934104" w:rsidRDefault="00934104" w:rsidP="00934104">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w:t>
            </w:r>
          </w:p>
        </w:tc>
        <w:tc>
          <w:tcPr>
            <w:tcW w:w="2460" w:type="dxa"/>
          </w:tcPr>
          <w:p w:rsidR="00934104" w:rsidRDefault="00934104" w:rsidP="00934104">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Menampilkan halaman penggantian nama peran</w:t>
            </w:r>
          </w:p>
        </w:tc>
        <w:tc>
          <w:tcPr>
            <w:tcW w:w="1131" w:type="dxa"/>
          </w:tcPr>
          <w:p w:rsidR="00934104" w:rsidRDefault="00934104" w:rsidP="00934104">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GET Request</w:t>
            </w:r>
          </w:p>
        </w:tc>
      </w:tr>
    </w:tbl>
    <w:p w:rsidR="00934104" w:rsidRDefault="00934104" w:rsidP="00835084"/>
    <w:p w:rsidR="00934104" w:rsidRDefault="00934104" w:rsidP="00835084"/>
    <w:p w:rsidR="006A194B" w:rsidRDefault="006A194B" w:rsidP="00835084"/>
    <w:p w:rsidR="006A194B" w:rsidRDefault="006A194B" w:rsidP="00835084"/>
    <w:p w:rsidR="006A194B" w:rsidRDefault="006A194B" w:rsidP="00835084"/>
    <w:p w:rsidR="006A194B" w:rsidRDefault="006A194B" w:rsidP="00835084"/>
    <w:p w:rsidR="006A194B" w:rsidRDefault="006A194B" w:rsidP="00835084"/>
    <w:p w:rsidR="006A194B" w:rsidRDefault="006A194B" w:rsidP="00835084"/>
    <w:p w:rsidR="006A194B" w:rsidRDefault="00871C59" w:rsidP="00835084">
      <w:r>
        <w:rPr>
          <w:noProof/>
          <w:lang w:eastAsia="en-US"/>
        </w:rPr>
        <w:drawing>
          <wp:anchor distT="0" distB="0" distL="114300" distR="114300" simplePos="0" relativeHeight="251378688" behindDoc="0" locked="0" layoutInCell="1" allowOverlap="1" wp14:anchorId="03975387" wp14:editId="5F6C1DE9">
            <wp:simplePos x="0" y="0"/>
            <wp:positionH relativeFrom="margin">
              <wp:posOffset>1226185</wp:posOffset>
            </wp:positionH>
            <wp:positionV relativeFrom="paragraph">
              <wp:posOffset>70485</wp:posOffset>
            </wp:positionV>
            <wp:extent cx="1256030" cy="90297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sz_tambahperan.png"/>
                    <pic:cNvPicPr/>
                  </pic:nvPicPr>
                  <pic:blipFill>
                    <a:blip r:embed="rId229">
                      <a:extLst>
                        <a:ext uri="{28A0092B-C50C-407E-A947-70E740481C1C}">
                          <a14:useLocalDpi xmlns:a14="http://schemas.microsoft.com/office/drawing/2010/main" val="0"/>
                        </a:ext>
                      </a:extLst>
                    </a:blip>
                    <a:stretch>
                      <a:fillRect/>
                    </a:stretch>
                  </pic:blipFill>
                  <pic:spPr>
                    <a:xfrm>
                      <a:off x="0" y="0"/>
                      <a:ext cx="1256030" cy="902970"/>
                    </a:xfrm>
                    <a:prstGeom prst="rect">
                      <a:avLst/>
                    </a:prstGeom>
                  </pic:spPr>
                </pic:pic>
              </a:graphicData>
            </a:graphic>
            <wp14:sizeRelH relativeFrom="margin">
              <wp14:pctWidth>0</wp14:pctWidth>
            </wp14:sizeRelH>
            <wp14:sizeRelV relativeFrom="margin">
              <wp14:pctHeight>0</wp14:pctHeight>
            </wp14:sizeRelV>
          </wp:anchor>
        </w:drawing>
      </w:r>
    </w:p>
    <w:p w:rsidR="00934104" w:rsidRDefault="00934104" w:rsidP="00835084"/>
    <w:p w:rsidR="00934104" w:rsidRDefault="00934104" w:rsidP="00835084"/>
    <w:p w:rsidR="00934104" w:rsidRDefault="00934104" w:rsidP="00835084"/>
    <w:p w:rsidR="00934104" w:rsidRDefault="00934104" w:rsidP="00835084"/>
    <w:p w:rsidR="00934104" w:rsidRDefault="00934104" w:rsidP="00835084"/>
    <w:p w:rsidR="00934104" w:rsidRDefault="00D7564E" w:rsidP="00835084">
      <w:r>
        <w:rPr>
          <w:noProof/>
          <w:lang w:eastAsia="en-US"/>
        </w:rPr>
        <mc:AlternateContent>
          <mc:Choice Requires="wps">
            <w:drawing>
              <wp:anchor distT="0" distB="0" distL="114300" distR="114300" simplePos="0" relativeHeight="251718144" behindDoc="0" locked="0" layoutInCell="1" allowOverlap="1">
                <wp:simplePos x="0" y="0"/>
                <wp:positionH relativeFrom="column">
                  <wp:posOffset>-45085</wp:posOffset>
                </wp:positionH>
                <wp:positionV relativeFrom="paragraph">
                  <wp:posOffset>188595</wp:posOffset>
                </wp:positionV>
                <wp:extent cx="3950335" cy="276860"/>
                <wp:effectExtent l="0" t="3810" r="3810" b="0"/>
                <wp:wrapNone/>
                <wp:docPr id="45079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934104">
                            <w:pPr>
                              <w:pStyle w:val="Caption"/>
                              <w:rPr>
                                <w:noProof/>
                                <w:sz w:val="18"/>
                              </w:rPr>
                            </w:pPr>
                            <w:bookmarkStart w:id="894" w:name="_Ref436435976"/>
                            <w:bookmarkStart w:id="895" w:name="_Toc441082112"/>
                            <w:r>
                              <w:rPr>
                                <w:sz w:val="18"/>
                              </w:rPr>
                              <w:t>Gambar 3.</w:t>
                            </w:r>
                            <w:r>
                              <w:rPr>
                                <w:sz w:val="18"/>
                              </w:rPr>
                              <w:fldChar w:fldCharType="begin"/>
                            </w:r>
                            <w:r>
                              <w:rPr>
                                <w:sz w:val="18"/>
                              </w:rPr>
                              <w:instrText xml:space="preserve"> SEQ Gambar \* ARABIC \s 1 </w:instrText>
                            </w:r>
                            <w:r>
                              <w:rPr>
                                <w:sz w:val="18"/>
                              </w:rPr>
                              <w:fldChar w:fldCharType="separate"/>
                            </w:r>
                            <w:r>
                              <w:rPr>
                                <w:noProof/>
                                <w:sz w:val="18"/>
                              </w:rPr>
                              <w:t>57</w:t>
                            </w:r>
                            <w:r>
                              <w:rPr>
                                <w:sz w:val="18"/>
                              </w:rPr>
                              <w:fldChar w:fldCharType="end"/>
                            </w:r>
                            <w:bookmarkEnd w:id="894"/>
                            <w:r>
                              <w:rPr>
                                <w:noProof/>
                                <w:sz w:val="18"/>
                              </w:rPr>
                              <w:t xml:space="preserve"> Halaman penambahan peran</w:t>
                            </w:r>
                            <w:bookmarkEnd w:id="895"/>
                          </w:p>
                          <w:p w:rsidR="00950408" w:rsidRDefault="00950408" w:rsidP="00934104">
                            <w:pPr>
                              <w:pStyle w:val="Caption"/>
                              <w:rPr>
                                <w:noProof/>
                                <w:sz w:val="18"/>
                              </w:rPr>
                            </w:pPr>
                            <w:r>
                              <w:rPr>
                                <w:noProof/>
                                <w:sz w:val="18"/>
                              </w:rPr>
                              <w:t xml:space="preserve"> </w:t>
                            </w:r>
                          </w:p>
                          <w:p w:rsidR="00950408" w:rsidRPr="00780CEE" w:rsidRDefault="00950408" w:rsidP="00934104"/>
                          <w:p w:rsidR="00950408" w:rsidRPr="00CA1C5E" w:rsidRDefault="00950408" w:rsidP="00934104"/>
                          <w:p w:rsidR="00950408" w:rsidRPr="00956456" w:rsidRDefault="00950408" w:rsidP="0093410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13" type="#_x0000_t202" style="position:absolute;left:0;text-align:left;margin-left:-3.55pt;margin-top:14.85pt;width:311.05pt;height:21.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zvwA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KMBO2hTg9sb9Ct3KMwI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" filled="f" stroked="f">
                <v:textbox>
                  <w:txbxContent>
                    <w:p w:rsidR="00950408" w:rsidRPr="006C30A4" w:rsidRDefault="00950408" w:rsidP="00934104">
                      <w:pPr>
                        <w:pStyle w:val="Caption"/>
                        <w:rPr>
                          <w:noProof/>
                          <w:sz w:val="18"/>
                        </w:rPr>
                      </w:pPr>
                      <w:bookmarkStart w:id="896" w:name="_Ref436435976"/>
                      <w:bookmarkStart w:id="897" w:name="_Toc441082112"/>
                      <w:r>
                        <w:rPr>
                          <w:sz w:val="18"/>
                        </w:rPr>
                        <w:t>Gambar 3.</w:t>
                      </w:r>
                      <w:r>
                        <w:rPr>
                          <w:sz w:val="18"/>
                        </w:rPr>
                        <w:fldChar w:fldCharType="begin"/>
                      </w:r>
                      <w:r>
                        <w:rPr>
                          <w:sz w:val="18"/>
                        </w:rPr>
                        <w:instrText xml:space="preserve"> SEQ Gambar \* ARABIC \s 1 </w:instrText>
                      </w:r>
                      <w:r>
                        <w:rPr>
                          <w:sz w:val="18"/>
                        </w:rPr>
                        <w:fldChar w:fldCharType="separate"/>
                      </w:r>
                      <w:r>
                        <w:rPr>
                          <w:noProof/>
                          <w:sz w:val="18"/>
                        </w:rPr>
                        <w:t>57</w:t>
                      </w:r>
                      <w:r>
                        <w:rPr>
                          <w:sz w:val="18"/>
                        </w:rPr>
                        <w:fldChar w:fldCharType="end"/>
                      </w:r>
                      <w:bookmarkEnd w:id="896"/>
                      <w:r>
                        <w:rPr>
                          <w:noProof/>
                          <w:sz w:val="18"/>
                        </w:rPr>
                        <w:t xml:space="preserve"> Halaman penambahan peran</w:t>
                      </w:r>
                      <w:bookmarkEnd w:id="897"/>
                    </w:p>
                    <w:p w:rsidR="00950408" w:rsidRDefault="00950408" w:rsidP="00934104">
                      <w:pPr>
                        <w:pStyle w:val="Caption"/>
                        <w:rPr>
                          <w:noProof/>
                          <w:sz w:val="18"/>
                        </w:rPr>
                      </w:pPr>
                      <w:r>
                        <w:rPr>
                          <w:noProof/>
                          <w:sz w:val="18"/>
                        </w:rPr>
                        <w:t xml:space="preserve"> </w:t>
                      </w:r>
                    </w:p>
                    <w:p w:rsidR="00950408" w:rsidRPr="00780CEE" w:rsidRDefault="00950408" w:rsidP="00934104"/>
                    <w:p w:rsidR="00950408" w:rsidRPr="00CA1C5E" w:rsidRDefault="00950408" w:rsidP="00934104"/>
                    <w:p w:rsidR="00950408" w:rsidRPr="00956456" w:rsidRDefault="00950408" w:rsidP="00934104">
                      <w:pPr>
                        <w:rPr>
                          <w:sz w:val="18"/>
                          <w:szCs w:val="18"/>
                        </w:rPr>
                      </w:pPr>
                    </w:p>
                  </w:txbxContent>
                </v:textbox>
              </v:shape>
            </w:pict>
          </mc:Fallback>
        </mc:AlternateContent>
      </w:r>
    </w:p>
    <w:p w:rsidR="00934104" w:rsidRDefault="00934104" w:rsidP="00835084"/>
    <w:p w:rsidR="00934104" w:rsidRDefault="00934104" w:rsidP="00835084"/>
    <w:p w:rsidR="006A194B" w:rsidRDefault="006A194B" w:rsidP="00835084"/>
    <w:p w:rsidR="00934104" w:rsidRDefault="00D7564E" w:rsidP="00835084">
      <w:r>
        <w:rPr>
          <w:noProof/>
          <w:lang w:eastAsia="en-US"/>
        </w:rPr>
        <mc:AlternateContent>
          <mc:Choice Requires="wps">
            <w:drawing>
              <wp:anchor distT="0" distB="0" distL="114300" distR="114300" simplePos="0" relativeHeight="251719168" behindDoc="0" locked="0" layoutInCell="1" allowOverlap="1">
                <wp:simplePos x="0" y="0"/>
                <wp:positionH relativeFrom="column">
                  <wp:align>center</wp:align>
                </wp:positionH>
                <wp:positionV relativeFrom="paragraph">
                  <wp:posOffset>144145</wp:posOffset>
                </wp:positionV>
                <wp:extent cx="3300730" cy="255270"/>
                <wp:effectExtent l="0" t="3175" r="0" b="0"/>
                <wp:wrapNone/>
                <wp:docPr id="45079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073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176576" w:rsidRDefault="00950408" w:rsidP="00934104">
                            <w:pPr>
                              <w:pStyle w:val="Caption"/>
                              <w:rPr>
                                <w:sz w:val="18"/>
                              </w:rPr>
                            </w:pPr>
                            <w:bookmarkStart w:id="898" w:name="_Ref436436008"/>
                            <w:bookmarkStart w:id="899" w:name="_Toc439261201"/>
                            <w:bookmarkStart w:id="900" w:name="_Toc440864161"/>
                            <w:r>
                              <w:rPr>
                                <w:sz w:val="18"/>
                              </w:rPr>
                              <w:t>Tabel 3.</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bookmarkEnd w:id="898"/>
                            <w:r w:rsidRPr="0075202E">
                              <w:rPr>
                                <w:sz w:val="18"/>
                              </w:rPr>
                              <w:t xml:space="preserve"> </w:t>
                            </w:r>
                            <w:r>
                              <w:rPr>
                                <w:sz w:val="18"/>
                              </w:rPr>
                              <w:t>Spesifikasi atribut antarmuka penambahan peran</w:t>
                            </w:r>
                            <w:bookmarkEnd w:id="899"/>
                            <w:bookmarkEnd w:id="90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14" type="#_x0000_t202" style="position:absolute;left:0;text-align:left;margin-left:0;margin-top:11.35pt;width:259.9pt;height:20.1pt;z-index:251719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" stroked="f">
                <v:textbox inset="0,0,0,0">
                  <w:txbxContent>
                    <w:p w:rsidR="00950408" w:rsidRPr="00176576" w:rsidRDefault="00950408" w:rsidP="00934104">
                      <w:pPr>
                        <w:pStyle w:val="Caption"/>
                        <w:rPr>
                          <w:sz w:val="18"/>
                        </w:rPr>
                      </w:pPr>
                      <w:bookmarkStart w:id="901" w:name="_Ref436436008"/>
                      <w:bookmarkStart w:id="902" w:name="_Toc439261201"/>
                      <w:bookmarkStart w:id="903" w:name="_Toc440864161"/>
                      <w:r>
                        <w:rPr>
                          <w:sz w:val="18"/>
                        </w:rPr>
                        <w:t>Tabel 3.</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bookmarkEnd w:id="901"/>
                      <w:r w:rsidRPr="0075202E">
                        <w:rPr>
                          <w:sz w:val="18"/>
                        </w:rPr>
                        <w:t xml:space="preserve"> </w:t>
                      </w:r>
                      <w:r>
                        <w:rPr>
                          <w:sz w:val="18"/>
                        </w:rPr>
                        <w:t>Spesifikasi atribut antarmuka penambahan peran</w:t>
                      </w:r>
                      <w:bookmarkEnd w:id="902"/>
                      <w:bookmarkEnd w:id="903"/>
                    </w:p>
                  </w:txbxContent>
                </v:textbox>
              </v:shape>
            </w:pict>
          </mc:Fallback>
        </mc:AlternateContent>
      </w:r>
    </w:p>
    <w:tbl>
      <w:tblPr>
        <w:tblStyle w:val="LightGrid3"/>
        <w:tblpPr w:leftFromText="181" w:rightFromText="181" w:vertAnchor="text" w:horzAnchor="margin" w:tblpXSpec="center" w:tblpY="496"/>
        <w:tblOverlap w:val="never"/>
        <w:tblW w:w="6062" w:type="dxa"/>
        <w:jc w:val="center"/>
        <w:tblLook w:val="04A0" w:firstRow="1" w:lastRow="0" w:firstColumn="1" w:lastColumn="0" w:noHBand="0" w:noVBand="1"/>
      </w:tblPr>
      <w:tblGrid>
        <w:gridCol w:w="1455"/>
        <w:gridCol w:w="1016"/>
        <w:gridCol w:w="2460"/>
        <w:gridCol w:w="1131"/>
      </w:tblGrid>
      <w:tr w:rsidR="00934104" w:rsidRPr="0051715B" w:rsidTr="006A194B">
        <w:trPr>
          <w:cnfStyle w:val="100000000000" w:firstRow="1" w:lastRow="0" w:firstColumn="0" w:lastColumn="0" w:oddVBand="0" w:evenVBand="0" w:oddHBand="0" w:evenHBand="0" w:firstRowFirstColumn="0" w:firstRowLastColumn="0" w:lastRowFirstColumn="0" w:lastRowLastColumn="0"/>
          <w:trHeight w:val="55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Pr="0051715B" w:rsidRDefault="00934104" w:rsidP="006A194B">
            <w:pPr>
              <w:rPr>
                <w:sz w:val="18"/>
                <w:szCs w:val="18"/>
              </w:rPr>
            </w:pPr>
            <w:r w:rsidRPr="0051715B">
              <w:rPr>
                <w:sz w:val="18"/>
                <w:szCs w:val="18"/>
              </w:rPr>
              <w:t>Nama Atribut Antarmuka</w:t>
            </w:r>
          </w:p>
        </w:tc>
        <w:tc>
          <w:tcPr>
            <w:tcW w:w="1016" w:type="dxa"/>
          </w:tcPr>
          <w:p w:rsidR="00934104" w:rsidRPr="0051715B" w:rsidRDefault="00934104" w:rsidP="006A194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Atribut</w:t>
            </w:r>
          </w:p>
        </w:tc>
        <w:tc>
          <w:tcPr>
            <w:tcW w:w="2460" w:type="dxa"/>
          </w:tcPr>
          <w:p w:rsidR="00934104" w:rsidRPr="0051715B" w:rsidRDefault="00934104" w:rsidP="006A194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Kegunaan</w:t>
            </w:r>
          </w:p>
        </w:tc>
        <w:tc>
          <w:tcPr>
            <w:tcW w:w="1131" w:type="dxa"/>
          </w:tcPr>
          <w:p w:rsidR="00934104" w:rsidRPr="0051715B" w:rsidRDefault="00934104" w:rsidP="006A194B">
            <w:pPr>
              <w:cnfStyle w:val="100000000000" w:firstRow="1" w:lastRow="0" w:firstColumn="0" w:lastColumn="0" w:oddVBand="0" w:evenVBand="0" w:oddHBand="0" w:evenHBand="0" w:firstRowFirstColumn="0" w:firstRowLastColumn="0" w:lastRowFirstColumn="0" w:lastRowLastColumn="0"/>
              <w:rPr>
                <w:sz w:val="18"/>
                <w:szCs w:val="18"/>
              </w:rPr>
            </w:pPr>
            <w:r w:rsidRPr="0051715B">
              <w:rPr>
                <w:sz w:val="18"/>
                <w:szCs w:val="18"/>
              </w:rPr>
              <w:t>Jenis Masukan / Keluaran</w:t>
            </w:r>
          </w:p>
          <w:p w:rsidR="00934104" w:rsidRPr="0051715B" w:rsidRDefault="00934104" w:rsidP="006A194B">
            <w:pPr>
              <w:cnfStyle w:val="100000000000" w:firstRow="1" w:lastRow="0" w:firstColumn="0" w:lastColumn="0" w:oddVBand="0" w:evenVBand="0" w:oddHBand="0" w:evenHBand="0" w:firstRowFirstColumn="0" w:firstRowLastColumn="0" w:lastRowFirstColumn="0" w:lastRowLastColumn="0"/>
              <w:rPr>
                <w:sz w:val="18"/>
                <w:szCs w:val="18"/>
              </w:rPr>
            </w:pPr>
          </w:p>
        </w:tc>
      </w:tr>
      <w:tr w:rsidR="00934104" w:rsidRPr="0051715B" w:rsidTr="006A19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Default="00934104" w:rsidP="006A194B">
            <w:pPr>
              <w:rPr>
                <w:sz w:val="18"/>
                <w:szCs w:val="18"/>
              </w:rPr>
            </w:pPr>
            <w:r>
              <w:rPr>
                <w:sz w:val="18"/>
                <w:szCs w:val="18"/>
              </w:rPr>
              <w:t>roleBox</w:t>
            </w:r>
          </w:p>
        </w:tc>
        <w:tc>
          <w:tcPr>
            <w:tcW w:w="1016" w:type="dxa"/>
          </w:tcPr>
          <w:p w:rsidR="00934104" w:rsidRDefault="00934104" w:rsidP="006A194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TextBox</w:t>
            </w:r>
          </w:p>
        </w:tc>
        <w:tc>
          <w:tcPr>
            <w:tcW w:w="2460" w:type="dxa"/>
          </w:tcPr>
          <w:p w:rsidR="00934104" w:rsidRDefault="00934104" w:rsidP="006A194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Mengisi nama peran</w:t>
            </w:r>
          </w:p>
        </w:tc>
        <w:tc>
          <w:tcPr>
            <w:tcW w:w="1131" w:type="dxa"/>
          </w:tcPr>
          <w:p w:rsidR="00934104" w:rsidRDefault="00934104" w:rsidP="006A194B">
            <w:pPr>
              <w:cnfStyle w:val="000000100000" w:firstRow="0" w:lastRow="0" w:firstColumn="0" w:lastColumn="0" w:oddVBand="0" w:evenVBand="0" w:oddHBand="1" w:evenHBand="0" w:firstRowFirstColumn="0" w:firstRowLastColumn="0" w:lastRowFirstColumn="0" w:lastRowLastColumn="0"/>
              <w:rPr>
                <w:i/>
                <w:sz w:val="18"/>
                <w:szCs w:val="18"/>
              </w:rPr>
            </w:pPr>
            <w:r>
              <w:rPr>
                <w:i/>
                <w:sz w:val="18"/>
                <w:szCs w:val="18"/>
              </w:rPr>
              <w:t>String</w:t>
            </w:r>
          </w:p>
        </w:tc>
      </w:tr>
      <w:tr w:rsidR="00934104" w:rsidRPr="0051715B" w:rsidTr="006A194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5" w:type="dxa"/>
          </w:tcPr>
          <w:p w:rsidR="00934104" w:rsidRDefault="00934104" w:rsidP="006A194B">
            <w:pPr>
              <w:rPr>
                <w:sz w:val="18"/>
                <w:szCs w:val="18"/>
              </w:rPr>
            </w:pPr>
            <w:r>
              <w:rPr>
                <w:sz w:val="18"/>
                <w:szCs w:val="18"/>
              </w:rPr>
              <w:t>saveBtn</w:t>
            </w:r>
          </w:p>
        </w:tc>
        <w:tc>
          <w:tcPr>
            <w:tcW w:w="1016" w:type="dxa"/>
          </w:tcPr>
          <w:p w:rsidR="00934104" w:rsidRDefault="00934104" w:rsidP="006A194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Button Submit</w:t>
            </w:r>
          </w:p>
        </w:tc>
        <w:tc>
          <w:tcPr>
            <w:tcW w:w="2460" w:type="dxa"/>
          </w:tcPr>
          <w:p w:rsidR="00934104" w:rsidRPr="008721AB" w:rsidRDefault="00934104" w:rsidP="006A194B">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Menyimpan peran</w:t>
            </w:r>
          </w:p>
        </w:tc>
        <w:tc>
          <w:tcPr>
            <w:tcW w:w="1131" w:type="dxa"/>
          </w:tcPr>
          <w:p w:rsidR="00934104" w:rsidRDefault="00934104" w:rsidP="006A194B">
            <w:pPr>
              <w:cnfStyle w:val="000000010000" w:firstRow="0" w:lastRow="0" w:firstColumn="0" w:lastColumn="0" w:oddVBand="0" w:evenVBand="0" w:oddHBand="0" w:evenHBand="1" w:firstRowFirstColumn="0" w:firstRowLastColumn="0" w:lastRowFirstColumn="0" w:lastRowLastColumn="0"/>
              <w:rPr>
                <w:i/>
                <w:sz w:val="18"/>
                <w:szCs w:val="18"/>
              </w:rPr>
            </w:pPr>
            <w:r>
              <w:rPr>
                <w:i/>
                <w:sz w:val="18"/>
                <w:szCs w:val="18"/>
              </w:rPr>
              <w:t>POST Request</w:t>
            </w:r>
          </w:p>
        </w:tc>
      </w:tr>
    </w:tbl>
    <w:p w:rsidR="00934104" w:rsidRDefault="00934104" w:rsidP="00835084"/>
    <w:p w:rsidR="00934104" w:rsidRDefault="00934104" w:rsidP="00835084"/>
    <w:p w:rsidR="0046468A" w:rsidRDefault="0046468A" w:rsidP="0062231E">
      <w:pPr>
        <w:spacing w:after="200" w:line="276" w:lineRule="auto"/>
        <w:jc w:val="left"/>
        <w:sectPr w:rsidR="0046468A" w:rsidSect="001866E2">
          <w:pgSz w:w="8392" w:h="11907" w:code="11"/>
          <w:pgMar w:top="1418" w:right="1134" w:bottom="1418" w:left="1418" w:header="709" w:footer="709" w:gutter="0"/>
          <w:cols w:space="708"/>
          <w:docGrid w:linePitch="360"/>
        </w:sectPr>
      </w:pPr>
    </w:p>
    <w:p w:rsidR="0062231E" w:rsidRDefault="0062231E" w:rsidP="001866E2">
      <w:pPr>
        <w:pStyle w:val="Heading1"/>
        <w:numPr>
          <w:ilvl w:val="0"/>
          <w:numId w:val="0"/>
        </w:numPr>
      </w:pPr>
      <w:bookmarkStart w:id="904" w:name="_Toc437274091"/>
      <w:bookmarkStart w:id="905" w:name="_Toc439259329"/>
      <w:bookmarkStart w:id="906" w:name="_Toc439259429"/>
      <w:bookmarkStart w:id="907" w:name="_Toc439260169"/>
      <w:bookmarkStart w:id="908" w:name="_Toc439260331"/>
      <w:bookmarkStart w:id="909" w:name="_Toc440863973"/>
      <w:r>
        <w:lastRenderedPageBreak/>
        <w:t>BAB IV</w:t>
      </w:r>
      <w:r>
        <w:br/>
        <w:t>IMPLEMENTASI</w:t>
      </w:r>
      <w:bookmarkEnd w:id="904"/>
      <w:bookmarkEnd w:id="905"/>
      <w:bookmarkEnd w:id="906"/>
      <w:bookmarkEnd w:id="907"/>
      <w:bookmarkEnd w:id="908"/>
      <w:bookmarkEnd w:id="909"/>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Penjelasan aturan 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910" w:name="_Toc437274092"/>
      <w:bookmarkStart w:id="911" w:name="_Toc439258989"/>
      <w:bookmarkStart w:id="912" w:name="_Toc439259230"/>
      <w:bookmarkStart w:id="913" w:name="_Toc439259330"/>
      <w:bookmarkStart w:id="914" w:name="_Toc439259430"/>
      <w:bookmarkStart w:id="915" w:name="_Toc439260170"/>
      <w:bookmarkStart w:id="916" w:name="_Toc439260332"/>
      <w:bookmarkStart w:id="917" w:name="_Toc439260588"/>
      <w:bookmarkStart w:id="918" w:name="_Toc440575308"/>
      <w:bookmarkStart w:id="919" w:name="_Toc440863974"/>
      <w:bookmarkEnd w:id="910"/>
      <w:bookmarkEnd w:id="911"/>
      <w:bookmarkEnd w:id="912"/>
      <w:bookmarkEnd w:id="913"/>
      <w:bookmarkEnd w:id="914"/>
      <w:bookmarkEnd w:id="915"/>
      <w:bookmarkEnd w:id="916"/>
      <w:bookmarkEnd w:id="917"/>
      <w:bookmarkEnd w:id="918"/>
      <w:bookmarkEnd w:id="919"/>
    </w:p>
    <w:p w:rsidR="00D8500C" w:rsidRDefault="00CE59EB" w:rsidP="00D8500C">
      <w:pPr>
        <w:pStyle w:val="Heading2"/>
      </w:pPr>
      <w:bookmarkStart w:id="920" w:name="_Toc437274093"/>
      <w:bookmarkStart w:id="921" w:name="_Toc439259331"/>
      <w:bookmarkStart w:id="922" w:name="_Toc439259431"/>
      <w:bookmarkStart w:id="923" w:name="_Toc439260171"/>
      <w:bookmarkStart w:id="924" w:name="_Toc439260333"/>
      <w:bookmarkStart w:id="925" w:name="_Toc440863975"/>
      <w:r>
        <w:t>Lingkungan P</w:t>
      </w:r>
      <w:r w:rsidR="00D8500C">
        <w:t>engembangan</w:t>
      </w:r>
      <w:bookmarkEnd w:id="920"/>
      <w:bookmarkEnd w:id="921"/>
      <w:bookmarkEnd w:id="922"/>
      <w:bookmarkEnd w:id="923"/>
      <w:bookmarkEnd w:id="924"/>
      <w:bookmarkEnd w:id="925"/>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8500C" w:rsidRDefault="00D8500C" w:rsidP="00A01DBC">
      <w:pPr>
        <w:pStyle w:val="ListParagraph"/>
        <w:numPr>
          <w:ilvl w:val="3"/>
          <w:numId w:val="106"/>
        </w:numPr>
        <w:ind w:left="426"/>
      </w:pPr>
      <w:r>
        <w:t xml:space="preserve">Windows 7 Ultimate </w:t>
      </w:r>
      <w:proofErr w:type="gramStart"/>
      <w:r>
        <w:t>64 bit</w:t>
      </w:r>
      <w:proofErr w:type="gramEnd"/>
      <w:r w:rsidR="00E3179C">
        <w:t xml:space="preserve"> sebagai sistem operasi</w:t>
      </w:r>
    </w:p>
    <w:p w:rsidR="00D8500C" w:rsidRDefault="00E97776" w:rsidP="00A01DBC">
      <w:pPr>
        <w:pStyle w:val="ListParagraph"/>
        <w:numPr>
          <w:ilvl w:val="3"/>
          <w:numId w:val="106"/>
        </w:numPr>
        <w:ind w:left="426"/>
      </w:pPr>
      <w:r>
        <w:t>Eclipse Luna 4.4.2 dengan plugin</w:t>
      </w:r>
      <w:r w:rsidR="00E26F7F">
        <w:t xml:space="preserve"> Spring T</w:t>
      </w:r>
      <w:r>
        <w:t xml:space="preserve">ool Suite sebagai </w:t>
      </w:r>
      <w:r>
        <w:rPr>
          <w:i/>
        </w:rPr>
        <w:t>Integrated Development Environment</w:t>
      </w:r>
      <w:r w:rsidR="004C4DE7">
        <w:t xml:space="preserve"> </w:t>
      </w:r>
      <w:r>
        <w:t>(IDE)</w:t>
      </w:r>
    </w:p>
    <w:p w:rsidR="00E97776" w:rsidRDefault="00E3179C" w:rsidP="00A01DBC">
      <w:pPr>
        <w:pStyle w:val="ListParagraph"/>
        <w:numPr>
          <w:ilvl w:val="3"/>
          <w:numId w:val="106"/>
        </w:numPr>
        <w:ind w:left="426"/>
      </w:pPr>
      <w:r>
        <w:t xml:space="preserve">Java 7 sebagai pustaka Java dan lingkungan </w:t>
      </w:r>
      <w:r w:rsidRPr="00E3179C">
        <w:rPr>
          <w:i/>
        </w:rPr>
        <w:t>Runtime</w:t>
      </w:r>
      <w:r>
        <w:t>.</w:t>
      </w:r>
    </w:p>
    <w:p w:rsidR="00CD44F3" w:rsidRDefault="00CD44F3" w:rsidP="00A01DBC">
      <w:pPr>
        <w:pStyle w:val="ListParagraph"/>
        <w:numPr>
          <w:ilvl w:val="3"/>
          <w:numId w:val="106"/>
        </w:numPr>
        <w:ind w:left="426"/>
      </w:pPr>
      <w:r>
        <w:t xml:space="preserve">Maven sebagai </w:t>
      </w:r>
      <w:r w:rsidRPr="00CD44F3">
        <w:rPr>
          <w:i/>
        </w:rPr>
        <w:t>dependency</w:t>
      </w:r>
      <w:r>
        <w:t xml:space="preserve"> </w:t>
      </w:r>
      <w:r w:rsidRPr="00CD44F3">
        <w:rPr>
          <w:i/>
        </w:rPr>
        <w:t>manager</w:t>
      </w:r>
    </w:p>
    <w:p w:rsidR="00E3179C" w:rsidRDefault="00E3179C" w:rsidP="00A01DBC">
      <w:pPr>
        <w:pStyle w:val="ListParagraph"/>
        <w:numPr>
          <w:ilvl w:val="3"/>
          <w:numId w:val="106"/>
        </w:numPr>
        <w:ind w:left="426"/>
      </w:pPr>
      <w:r>
        <w:t>PostgreSQL 9.3 sebagai sistem manajemen basis data</w:t>
      </w:r>
    </w:p>
    <w:p w:rsidR="00E3179C" w:rsidRDefault="00A502AC" w:rsidP="00A01DBC">
      <w:pPr>
        <w:pStyle w:val="ListParagraph"/>
        <w:numPr>
          <w:ilvl w:val="3"/>
          <w:numId w:val="106"/>
        </w:numPr>
        <w:ind w:left="426"/>
      </w:pPr>
      <w:r>
        <w:t>Eclipse Virgo 3</w:t>
      </w:r>
      <w:r w:rsidR="009C660E">
        <w:t>.6.</w:t>
      </w:r>
      <w:proofErr w:type="gramStart"/>
      <w:r w:rsidR="009C660E">
        <w:t>3.RELEASE</w:t>
      </w:r>
      <w:proofErr w:type="gramEnd"/>
      <w:r w:rsidR="009C660E">
        <w:t xml:space="preserve"> sebagai OSGi </w:t>
      </w:r>
      <w:r w:rsidR="009C660E" w:rsidRPr="009C660E">
        <w:rPr>
          <w:i/>
        </w:rPr>
        <w:t>Runtime</w:t>
      </w:r>
      <w:r w:rsidR="009C660E">
        <w:t xml:space="preserve"> dengan beberapa kakas bantu didalam nya sebagai berikut:</w:t>
      </w:r>
    </w:p>
    <w:p w:rsidR="009C660E" w:rsidRDefault="009C660E" w:rsidP="00A01DBC">
      <w:pPr>
        <w:pStyle w:val="ListParagraph"/>
        <w:numPr>
          <w:ilvl w:val="0"/>
          <w:numId w:val="15"/>
        </w:numPr>
        <w:ind w:left="851"/>
      </w:pPr>
      <w:r>
        <w:t>Eclipse Equinox sebagai implementasi spesifikasi OSGi</w:t>
      </w:r>
    </w:p>
    <w:p w:rsidR="00D04CE2" w:rsidRPr="00102068" w:rsidRDefault="009C660E" w:rsidP="00A01DBC">
      <w:pPr>
        <w:pStyle w:val="ListParagraph"/>
        <w:numPr>
          <w:ilvl w:val="0"/>
          <w:numId w:val="15"/>
        </w:numPr>
        <w:ind w:left="851"/>
      </w:pPr>
      <w:r>
        <w:t xml:space="preserve">Apache Tomcat 7.0 sebagai </w:t>
      </w:r>
      <w:r w:rsidRPr="009C660E">
        <w:rPr>
          <w:i/>
        </w:rPr>
        <w:t>Web Server</w:t>
      </w:r>
    </w:p>
    <w:p w:rsidR="00D04CE2" w:rsidRDefault="00D04CE2" w:rsidP="00D04CE2">
      <w:pPr>
        <w:pStyle w:val="Heading3"/>
      </w:pPr>
      <w:bookmarkStart w:id="926" w:name="_Toc439259332"/>
      <w:bookmarkStart w:id="927" w:name="_Toc439259432"/>
      <w:bookmarkStart w:id="928" w:name="_Toc439260172"/>
      <w:bookmarkStart w:id="929" w:name="_Toc439260334"/>
      <w:bookmarkStart w:id="930" w:name="_Toc440863976"/>
      <w:bookmarkStart w:id="931" w:name="_Toc437274094"/>
      <w:r>
        <w:t>Persiapan</w:t>
      </w:r>
      <w:r w:rsidR="00AC16D4">
        <w:t xml:space="preserve"> lingkungan dan implementasi kerangka kerja </w:t>
      </w:r>
      <w:r w:rsidR="00BD1A18">
        <w:t>OSGi</w:t>
      </w:r>
      <w:bookmarkEnd w:id="926"/>
      <w:bookmarkEnd w:id="927"/>
      <w:bookmarkEnd w:id="928"/>
      <w:bookmarkEnd w:id="929"/>
      <w:bookmarkEnd w:id="930"/>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932" w:name="_Toc439260173"/>
      <w:bookmarkStart w:id="933" w:name="_Toc439260335"/>
      <w:bookmarkStart w:id="934" w:name="_Toc440863977"/>
      <w:r>
        <w:t>Apache Tomcat dalam lingk</w:t>
      </w:r>
      <w:r w:rsidR="00DE1731">
        <w:t xml:space="preserve">ungan </w:t>
      </w:r>
      <w:r>
        <w:t>OSGi</w:t>
      </w:r>
      <w:bookmarkEnd w:id="932"/>
      <w:bookmarkEnd w:id="933"/>
      <w:bookmarkEnd w:id="934"/>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h lama tertinggal sehingga 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935" w:name="_Ref437804117"/>
      <w:bookmarkStart w:id="936" w:name="_Toc439260174"/>
      <w:bookmarkStart w:id="937" w:name="_Toc439260336"/>
      <w:bookmarkStart w:id="938" w:name="_Toc440863978"/>
      <w:r>
        <w:t>Pemasangan dependensi</w:t>
      </w:r>
      <w:bookmarkEnd w:id="935"/>
      <w:bookmarkEnd w:id="936"/>
      <w:bookmarkEnd w:id="937"/>
      <w:bookmarkEnd w:id="938"/>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lastRenderedPageBreak/>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939" w:name="OLE_LINK1"/>
      <w:bookmarkStart w:id="940"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939"/>
    <w:bookmarkEnd w:id="940"/>
    <w:p w:rsidR="00B93114" w:rsidRDefault="00B93114" w:rsidP="00B93114"/>
    <w:p w:rsidR="00B93114" w:rsidRDefault="00B93114" w:rsidP="00B93114">
      <w:pPr>
        <w:ind w:firstLine="720"/>
      </w:pPr>
      <w:r>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941" w:name="OLE_LINK3"/>
      <w:proofErr w:type="gramStart"/>
      <w:r w:rsidRPr="002C4BB2">
        <w:rPr>
          <w:i/>
        </w:rPr>
        <w:t>org.pck.foo;version</w:t>
      </w:r>
      <w:proofErr w:type="gramEnd"/>
      <w:r w:rsidRPr="002C4BB2">
        <w:rPr>
          <w:i/>
        </w:rPr>
        <w:t>=”1.0”</w:t>
      </w:r>
      <w:bookmarkEnd w:id="941"/>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lastRenderedPageBreak/>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lastRenderedPageBreak/>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942" w:name="_Ref440513087"/>
      <w:bookmarkStart w:id="943"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942"/>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943"/>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944" w:name="_Ref440513089"/>
      <w:bookmarkStart w:id="945"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944"/>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945"/>
      <w:proofErr w:type="gramEnd"/>
    </w:p>
    <w:p w:rsidR="00841C89" w:rsidRDefault="00841C89" w:rsidP="00CB265F"/>
    <w:p w:rsidR="00491726" w:rsidRDefault="00491726" w:rsidP="00C542D5">
      <w:pPr>
        <w:ind w:firstLine="720"/>
      </w:pPr>
      <w:r>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w:t>
      </w:r>
      <w:r w:rsidR="00370D65">
        <w:lastRenderedPageBreak/>
        <w:t>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946" w:name="_Ref440513233"/>
      <w:bookmarkStart w:id="947"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946"/>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947"/>
      <w:proofErr w:type="gramEnd"/>
    </w:p>
    <w:p w:rsidR="001866E2" w:rsidRPr="001866E2" w:rsidRDefault="001866E2" w:rsidP="001866E2"/>
    <w:p w:rsidR="00704515" w:rsidRDefault="00704515" w:rsidP="00D36213">
      <w:pPr>
        <w:pStyle w:val="Heading2"/>
        <w:spacing w:before="0"/>
      </w:pPr>
      <w:bookmarkStart w:id="948" w:name="_Toc439259333"/>
      <w:bookmarkStart w:id="949" w:name="_Toc439259433"/>
      <w:bookmarkStart w:id="950" w:name="_Toc439260175"/>
      <w:bookmarkStart w:id="951" w:name="_Toc439260337"/>
      <w:bookmarkStart w:id="952" w:name="_Toc440863979"/>
      <w:r>
        <w:t>I</w:t>
      </w:r>
      <w:r w:rsidR="00D36213">
        <w:t>mplementasi F</w:t>
      </w:r>
      <w:r w:rsidR="001D0909">
        <w:t xml:space="preserve">ungsionalitas </w:t>
      </w:r>
      <w:r w:rsidR="00D36213">
        <w:t>A</w:t>
      </w:r>
      <w:r>
        <w:t>dministratif</w:t>
      </w:r>
      <w:bookmarkEnd w:id="948"/>
      <w:bookmarkEnd w:id="949"/>
      <w:bookmarkEnd w:id="950"/>
      <w:bookmarkEnd w:id="951"/>
      <w:bookmarkEnd w:id="952"/>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lastRenderedPageBreak/>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953" w:name="_Toc439259334"/>
      <w:bookmarkStart w:id="954" w:name="_Toc439259434"/>
      <w:bookmarkStart w:id="955" w:name="_Toc439260176"/>
      <w:bookmarkStart w:id="956" w:name="_Toc439260338"/>
      <w:bookmarkStart w:id="957" w:name="_Toc440863980"/>
      <w:r w:rsidRPr="00091ACF">
        <w:rPr>
          <w:i/>
        </w:rPr>
        <w:t>Web</w:t>
      </w:r>
      <w:r w:rsidR="00D36213">
        <w:t xml:space="preserve"> </w:t>
      </w:r>
      <w:r w:rsidR="00D36213" w:rsidRPr="00091ACF">
        <w:rPr>
          <w:i/>
        </w:rPr>
        <w:t>layer</w:t>
      </w:r>
      <w:bookmarkEnd w:id="953"/>
      <w:bookmarkEnd w:id="954"/>
      <w:bookmarkEnd w:id="955"/>
      <w:bookmarkEnd w:id="956"/>
      <w:bookmarkEnd w:id="957"/>
    </w:p>
    <w:p w:rsidR="0053582D" w:rsidRDefault="0053582D" w:rsidP="00D36213"/>
    <w:p w:rsidR="00201F26" w:rsidRDefault="00201F26" w:rsidP="00201F26">
      <w:pPr>
        <w:ind w:firstLine="720"/>
      </w:pPr>
      <w:r w:rsidRPr="00091ACF">
        <w:rPr>
          <w:i/>
        </w:rPr>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958" w:name="_Toc439260177"/>
      <w:bookmarkStart w:id="959" w:name="_Toc439260339"/>
      <w:bookmarkStart w:id="960" w:name="_Toc440863981"/>
      <w:r w:rsidRPr="00091ACF">
        <w:rPr>
          <w:i/>
        </w:rPr>
        <w:t>Package</w:t>
      </w:r>
      <w:r>
        <w:t xml:space="preserve"> </w:t>
      </w:r>
      <w:r w:rsidRPr="00091ACF">
        <w:rPr>
          <w:i/>
        </w:rPr>
        <w:t>Controllers</w:t>
      </w:r>
      <w:bookmarkEnd w:id="958"/>
      <w:bookmarkEnd w:id="959"/>
      <w:bookmarkEnd w:id="960"/>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lastRenderedPageBreak/>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961" w:name="_Ref440513333"/>
      <w:bookmarkStart w:id="962"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961"/>
      <w:r>
        <w:rPr>
          <w:sz w:val="18"/>
        </w:rPr>
        <w:t xml:space="preserve"> </w:t>
      </w:r>
      <w:r w:rsidR="007547DC">
        <w:rPr>
          <w:sz w:val="18"/>
        </w:rPr>
        <w:t>Fungsi</w:t>
      </w:r>
      <w:r w:rsidR="001866E2">
        <w:rPr>
          <w:sz w:val="18"/>
        </w:rPr>
        <w:t xml:space="preserve"> pengunggahan berkas modul</w:t>
      </w:r>
      <w:bookmarkEnd w:id="962"/>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963" w:name="_Ref440513337"/>
      <w:bookmarkStart w:id="964"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963"/>
      <w:r w:rsidRPr="004D4B39">
        <w:rPr>
          <w:b/>
          <w:sz w:val="18"/>
        </w:rPr>
        <w:t xml:space="preserve"> </w:t>
      </w:r>
      <w:r w:rsidR="007547DC">
        <w:rPr>
          <w:b/>
          <w:sz w:val="18"/>
        </w:rPr>
        <w:t>Fungsi</w:t>
      </w:r>
      <w:r w:rsidRPr="004D4B39">
        <w:rPr>
          <w:b/>
          <w:sz w:val="18"/>
        </w:rPr>
        <w:t xml:space="preserve"> </w:t>
      </w:r>
      <w:r>
        <w:rPr>
          <w:b/>
          <w:sz w:val="18"/>
        </w:rPr>
        <w:t>penambahan akses menu modul</w:t>
      </w:r>
      <w:bookmarkEnd w:id="964"/>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965" w:name="_Ref440513339"/>
      <w:bookmarkStart w:id="966"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965"/>
      <w:r w:rsidRPr="004D4B39">
        <w:rPr>
          <w:b/>
          <w:sz w:val="18"/>
        </w:rPr>
        <w:t xml:space="preserve"> </w:t>
      </w:r>
      <w:r w:rsidR="007547DC">
        <w:rPr>
          <w:b/>
          <w:sz w:val="18"/>
        </w:rPr>
        <w:t>Fungsi</w:t>
      </w:r>
      <w:r w:rsidRPr="004D4B39">
        <w:rPr>
          <w:b/>
          <w:sz w:val="18"/>
        </w:rPr>
        <w:t xml:space="preserve"> </w:t>
      </w:r>
      <w:r>
        <w:rPr>
          <w:b/>
          <w:sz w:val="18"/>
        </w:rPr>
        <w:t>penghapusan modul</w:t>
      </w:r>
      <w:bookmarkEnd w:id="966"/>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“uploadWizard”. Fungsionalitas pengunggahan modul dan penambahan akses menu memang 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w:t>
      </w:r>
      <w:r>
        <w:lastRenderedPageBreak/>
        <w:t xml:space="preserve">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967" w:name="_Ref440513749"/>
      <w:bookmarkStart w:id="968"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967"/>
      <w:r w:rsidRPr="004D4B39">
        <w:rPr>
          <w:b/>
          <w:sz w:val="18"/>
        </w:rPr>
        <w:t xml:space="preserve"> </w:t>
      </w:r>
      <w:r w:rsidR="007547DC">
        <w:rPr>
          <w:b/>
          <w:sz w:val="18"/>
        </w:rPr>
        <w:t>Fungsi</w:t>
      </w:r>
      <w:r w:rsidRPr="004D4B39">
        <w:rPr>
          <w:b/>
          <w:sz w:val="18"/>
        </w:rPr>
        <w:t xml:space="preserve"> </w:t>
      </w:r>
      <w:r>
        <w:rPr>
          <w:b/>
          <w:sz w:val="18"/>
        </w:rPr>
        <w:t>penambahan pengguna</w:t>
      </w:r>
      <w:bookmarkEnd w:id="968"/>
    </w:p>
    <w:p w:rsidR="004D4B39" w:rsidRDefault="004D4B39" w:rsidP="004D4B39"/>
    <w:p w:rsidR="001866E2" w:rsidRPr="004D4B39" w:rsidRDefault="001866E2" w:rsidP="004D4B39"/>
    <w:p w:rsidR="005A2945" w:rsidRDefault="005A2945" w:rsidP="00D36213">
      <w:pPr>
        <w:pStyle w:val="Heading5"/>
        <w:spacing w:before="0"/>
      </w:pPr>
      <w:r>
        <w:lastRenderedPageBreak/>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969" w:name="_Ref440515320"/>
    </w:p>
    <w:p w:rsidR="007547DC" w:rsidRPr="007547DC" w:rsidRDefault="007547DC" w:rsidP="007547DC">
      <w:pPr>
        <w:jc w:val="center"/>
        <w:rPr>
          <w:rFonts w:asciiTheme="minorHAnsi" w:hAnsiTheme="minorHAnsi" w:cstheme="minorHAnsi"/>
          <w:b/>
          <w:sz w:val="16"/>
          <w:szCs w:val="16"/>
        </w:rPr>
      </w:pPr>
      <w:bookmarkStart w:id="970"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969"/>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970"/>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971" w:name="_Ref440515323"/>
      <w:bookmarkStart w:id="972"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971"/>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972"/>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973" w:name="_Ref440515364"/>
    </w:p>
    <w:p w:rsidR="00332C82" w:rsidRPr="00332C82" w:rsidRDefault="00332C82" w:rsidP="00332C82">
      <w:pPr>
        <w:jc w:val="center"/>
        <w:rPr>
          <w:rFonts w:asciiTheme="minorHAnsi" w:hAnsiTheme="minorHAnsi" w:cstheme="minorHAnsi"/>
          <w:sz w:val="16"/>
          <w:szCs w:val="16"/>
        </w:rPr>
      </w:pPr>
      <w:bookmarkStart w:id="974"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973"/>
      <w:r w:rsidRPr="00332C82">
        <w:rPr>
          <w:b/>
          <w:sz w:val="18"/>
        </w:rPr>
        <w:t xml:space="preserve"> Fungsi </w:t>
      </w:r>
      <w:r>
        <w:rPr>
          <w:b/>
          <w:sz w:val="18"/>
        </w:rPr>
        <w:t>penambahan peran</w:t>
      </w:r>
      <w:bookmarkEnd w:id="974"/>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975" w:name="_Ref440515366"/>
      <w:bookmarkStart w:id="976"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975"/>
      <w:r w:rsidRPr="007547DC">
        <w:rPr>
          <w:b/>
          <w:sz w:val="18"/>
        </w:rPr>
        <w:t xml:space="preserve"> </w:t>
      </w:r>
      <w:r>
        <w:rPr>
          <w:b/>
          <w:sz w:val="18"/>
        </w:rPr>
        <w:t>Fungsi</w:t>
      </w:r>
      <w:r w:rsidRPr="007547DC">
        <w:rPr>
          <w:b/>
          <w:sz w:val="18"/>
        </w:rPr>
        <w:t xml:space="preserve"> </w:t>
      </w:r>
      <w:r>
        <w:rPr>
          <w:b/>
          <w:sz w:val="18"/>
        </w:rPr>
        <w:t>penghapusan peran</w:t>
      </w:r>
      <w:bookmarkEnd w:id="976"/>
    </w:p>
    <w:p w:rsidR="00332C82" w:rsidRPr="00332C82" w:rsidRDefault="00332C82" w:rsidP="00332C82"/>
    <w:p w:rsidR="005A2945" w:rsidRDefault="005A2945" w:rsidP="00D36213">
      <w:pPr>
        <w:pStyle w:val="Heading4"/>
        <w:ind w:left="851"/>
      </w:pPr>
      <w:bookmarkStart w:id="977" w:name="_Toc439260178"/>
      <w:bookmarkStart w:id="978" w:name="_Toc439260340"/>
      <w:bookmarkStart w:id="979" w:name="_Toc440863982"/>
      <w:r>
        <w:t xml:space="preserve">Package JSON </w:t>
      </w:r>
      <w:r w:rsidRPr="00091ACF">
        <w:rPr>
          <w:i/>
        </w:rPr>
        <w:t>Model</w:t>
      </w:r>
      <w:bookmarkEnd w:id="977"/>
      <w:bookmarkEnd w:id="978"/>
      <w:bookmarkEnd w:id="979"/>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980" w:name="_Ref440515422"/>
      <w:bookmarkStart w:id="981" w:name="_Toc440864204"/>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980"/>
      <w:r w:rsidRPr="007547DC">
        <w:rPr>
          <w:b/>
          <w:sz w:val="18"/>
        </w:rPr>
        <w:t xml:space="preserve"> </w:t>
      </w:r>
      <w:r>
        <w:rPr>
          <w:b/>
          <w:sz w:val="18"/>
        </w:rPr>
        <w:t xml:space="preserve">Kelas </w:t>
      </w:r>
      <w:r w:rsidRPr="00091ACF">
        <w:rPr>
          <w:b/>
          <w:i/>
          <w:sz w:val="18"/>
        </w:rPr>
        <w:t>Role</w:t>
      </w:r>
      <w:bookmarkEnd w:id="981"/>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982" w:name="_Ref440515449"/>
      <w:bookmarkStart w:id="983"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982"/>
      <w:r w:rsidRPr="001B081E">
        <w:rPr>
          <w:b/>
          <w:sz w:val="18"/>
        </w:rPr>
        <w:t xml:space="preserve"> Kelas </w:t>
      </w:r>
      <w:r w:rsidRPr="00091ACF">
        <w:rPr>
          <w:b/>
          <w:i/>
          <w:sz w:val="18"/>
        </w:rPr>
        <w:t>RoleMenu</w:t>
      </w:r>
      <w:bookmarkEnd w:id="983"/>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lastRenderedPageBreak/>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984" w:name="_Ref440515479"/>
    </w:p>
    <w:p w:rsidR="001B081E" w:rsidRPr="001B081E" w:rsidRDefault="001B081E" w:rsidP="001B081E">
      <w:pPr>
        <w:jc w:val="center"/>
        <w:rPr>
          <w:rFonts w:asciiTheme="minorHAnsi" w:hAnsiTheme="minorHAnsi" w:cstheme="minorHAnsi"/>
          <w:sz w:val="16"/>
          <w:szCs w:val="16"/>
        </w:rPr>
      </w:pPr>
      <w:bookmarkStart w:id="985"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984"/>
      <w:r w:rsidRPr="001B081E">
        <w:rPr>
          <w:b/>
          <w:sz w:val="18"/>
        </w:rPr>
        <w:t xml:space="preserve"> Kelas </w:t>
      </w:r>
      <w:r>
        <w:rPr>
          <w:b/>
          <w:sz w:val="18"/>
        </w:rPr>
        <w:t>SatMan</w:t>
      </w:r>
      <w:bookmarkEnd w:id="985"/>
    </w:p>
    <w:p w:rsidR="00514664" w:rsidRPr="00514664" w:rsidRDefault="00514664" w:rsidP="00514664"/>
    <w:p w:rsidR="0053582D" w:rsidRDefault="00810BF3" w:rsidP="00D36213">
      <w:pPr>
        <w:pStyle w:val="Heading4"/>
        <w:ind w:left="851"/>
      </w:pPr>
      <w:bookmarkStart w:id="986" w:name="_Toc439260179"/>
      <w:bookmarkStart w:id="987" w:name="_Toc439260341"/>
      <w:bookmarkStart w:id="988" w:name="_Toc440863983"/>
      <w:r w:rsidRPr="00091ACF">
        <w:rPr>
          <w:i/>
        </w:rPr>
        <w:t>Package</w:t>
      </w:r>
      <w:r>
        <w:t xml:space="preserve"> OSGi dan </w:t>
      </w:r>
      <w:r w:rsidR="00D36213">
        <w:t xml:space="preserve">OSGi </w:t>
      </w:r>
      <w:r w:rsidR="00D36213" w:rsidRPr="00091ACF">
        <w:rPr>
          <w:i/>
        </w:rPr>
        <w:t>Service Reference</w:t>
      </w:r>
      <w:bookmarkEnd w:id="986"/>
      <w:bookmarkEnd w:id="987"/>
      <w:bookmarkEnd w:id="988"/>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989" w:name="_Ref440515608"/>
    </w:p>
    <w:p w:rsidR="00176CCF" w:rsidRPr="00176CCF" w:rsidRDefault="00176CCF" w:rsidP="00176CCF">
      <w:pPr>
        <w:jc w:val="center"/>
        <w:rPr>
          <w:rFonts w:asciiTheme="minorHAnsi" w:hAnsiTheme="minorHAnsi" w:cstheme="minorHAnsi"/>
          <w:sz w:val="16"/>
          <w:szCs w:val="16"/>
        </w:rPr>
      </w:pPr>
      <w:bookmarkStart w:id="990"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989"/>
      <w:r w:rsidRPr="00176CCF">
        <w:rPr>
          <w:b/>
          <w:sz w:val="18"/>
        </w:rPr>
        <w:t xml:space="preserve"> Kelas </w:t>
      </w:r>
      <w:r w:rsidRPr="00091ACF">
        <w:rPr>
          <w:b/>
          <w:i/>
          <w:sz w:val="18"/>
        </w:rPr>
        <w:t>ServiceLocator&lt;T&gt;</w:t>
      </w:r>
      <w:bookmarkEnd w:id="990"/>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991" w:name="_Ref440515671"/>
      <w:bookmarkStart w:id="992"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991"/>
      <w:r w:rsidRPr="00176CCF">
        <w:rPr>
          <w:b/>
          <w:sz w:val="18"/>
        </w:rPr>
        <w:t xml:space="preserve"> </w:t>
      </w:r>
      <w:r>
        <w:rPr>
          <w:b/>
          <w:sz w:val="18"/>
        </w:rPr>
        <w:t xml:space="preserve">berkas </w:t>
      </w:r>
      <w:r w:rsidR="00CA5E19">
        <w:rPr>
          <w:b/>
          <w:sz w:val="18"/>
        </w:rPr>
        <w:t>XML</w:t>
      </w:r>
      <w:r>
        <w:rPr>
          <w:b/>
          <w:sz w:val="18"/>
        </w:rPr>
        <w:t xml:space="preserve"> Blueprint</w:t>
      </w:r>
      <w:bookmarkEnd w:id="992"/>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993" w:name="_Toc439260180"/>
      <w:bookmarkStart w:id="994" w:name="_Toc439260342"/>
      <w:bookmarkStart w:id="995" w:name="_Toc440863984"/>
      <w:r>
        <w:t>Antarmuka pengguna</w:t>
      </w:r>
      <w:bookmarkEnd w:id="993"/>
      <w:bookmarkEnd w:id="994"/>
      <w:bookmarkEnd w:id="995"/>
    </w:p>
    <w:p w:rsidR="00091ACF" w:rsidRDefault="00091ACF" w:rsidP="00091ACF"/>
    <w:p w:rsidR="00091ACF" w:rsidRDefault="00091ACF" w:rsidP="00091ACF">
      <w:pPr>
        <w:ind w:firstLine="720"/>
      </w:pPr>
      <w:r>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t>Halaman daftar modul</w:t>
      </w:r>
    </w:p>
    <w:p w:rsidR="003412CC" w:rsidRDefault="003412CC" w:rsidP="003412CC"/>
    <w:p w:rsidR="00906C93" w:rsidRDefault="003D47F8" w:rsidP="00871C59">
      <w:pPr>
        <w:ind w:firstLine="720"/>
      </w:pPr>
      <w:r>
        <w:t xml:space="preserve">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w:t>
      </w:r>
      <w:r>
        <w:lastRenderedPageBreak/>
        <w:t>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 xml:space="preserve">Halaman ini digunakan untuk melihat, menambah, dan menghapus hak akses yang dimiliki seorang pengguna. Halaman ini diakses melalui halaman daftar pengguna pada tiap baris dari </w:t>
      </w:r>
      <w:r>
        <w:lastRenderedPageBreak/>
        <w:t>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85856"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230">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0432"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5242B9">
                            <w:pPr>
                              <w:pStyle w:val="Caption"/>
                              <w:rPr>
                                <w:noProof/>
                                <w:sz w:val="18"/>
                              </w:rPr>
                            </w:pPr>
                            <w:bookmarkStart w:id="996" w:name="_Ref437813107"/>
                            <w:bookmarkStart w:id="997"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96"/>
                            <w:r>
                              <w:rPr>
                                <w:noProof/>
                                <w:sz w:val="18"/>
                              </w:rPr>
                              <w:t xml:space="preserve"> Halaman penambahan modul</w:t>
                            </w:r>
                            <w:bookmarkEnd w:id="997"/>
                          </w:p>
                          <w:p w:rsidR="00950408" w:rsidRDefault="00950408" w:rsidP="005242B9">
                            <w:pPr>
                              <w:pStyle w:val="Caption"/>
                              <w:rPr>
                                <w:noProof/>
                                <w:sz w:val="18"/>
                              </w:rPr>
                            </w:pPr>
                            <w:r>
                              <w:rPr>
                                <w:noProof/>
                                <w:sz w:val="18"/>
                              </w:rPr>
                              <w:t xml:space="preserve"> </w:t>
                            </w:r>
                          </w:p>
                          <w:p w:rsidR="00950408" w:rsidRPr="00780CEE" w:rsidRDefault="00950408" w:rsidP="005242B9"/>
                          <w:p w:rsidR="00950408" w:rsidRPr="00CA1C5E" w:rsidRDefault="00950408" w:rsidP="005242B9"/>
                          <w:p w:rsidR="00950408" w:rsidRPr="00956456" w:rsidRDefault="00950408"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15" type="#_x0000_t202" style="position:absolute;left:0;text-align:left;margin-left:-9.55pt;margin-top:15.4pt;width:311.05pt;height:2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GkwQIAAMg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" filled="f" stroked="f">
                <v:textbox>
                  <w:txbxContent>
                    <w:p w:rsidR="00950408" w:rsidRPr="006C30A4" w:rsidRDefault="00950408" w:rsidP="005242B9">
                      <w:pPr>
                        <w:pStyle w:val="Caption"/>
                        <w:rPr>
                          <w:noProof/>
                          <w:sz w:val="18"/>
                        </w:rPr>
                      </w:pPr>
                      <w:bookmarkStart w:id="998" w:name="_Ref437813107"/>
                      <w:bookmarkStart w:id="999"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98"/>
                      <w:r>
                        <w:rPr>
                          <w:noProof/>
                          <w:sz w:val="18"/>
                        </w:rPr>
                        <w:t xml:space="preserve"> Halaman penambahan modul</w:t>
                      </w:r>
                      <w:bookmarkEnd w:id="999"/>
                    </w:p>
                    <w:p w:rsidR="00950408" w:rsidRDefault="00950408" w:rsidP="005242B9">
                      <w:pPr>
                        <w:pStyle w:val="Caption"/>
                        <w:rPr>
                          <w:noProof/>
                          <w:sz w:val="18"/>
                        </w:rPr>
                      </w:pPr>
                      <w:r>
                        <w:rPr>
                          <w:noProof/>
                          <w:sz w:val="18"/>
                        </w:rPr>
                        <w:t xml:space="preserve"> </w:t>
                      </w:r>
                    </w:p>
                    <w:p w:rsidR="00950408" w:rsidRPr="00780CEE" w:rsidRDefault="00950408" w:rsidP="005242B9"/>
                    <w:p w:rsidR="00950408" w:rsidRPr="00CA1C5E" w:rsidRDefault="00950408" w:rsidP="005242B9"/>
                    <w:p w:rsidR="00950408" w:rsidRPr="00956456" w:rsidRDefault="00950408"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400192"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1456"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00" w:name="_Ref437813115"/>
                            <w:bookmarkStart w:id="1001"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1000"/>
                            <w:r>
                              <w:rPr>
                                <w:noProof/>
                                <w:sz w:val="18"/>
                              </w:rPr>
                              <w:t xml:space="preserve"> Halaman penambahan akses menu</w:t>
                            </w:r>
                            <w:bookmarkEnd w:id="1001"/>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16" type="#_x0000_t202" style="position:absolute;left:0;text-align:left;margin-left:0;margin-top:15.05pt;width:311.05pt;height:21.8pt;z-index:251731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niwAIAAMg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" filled="f" stroked="f">
                <v:textbox>
                  <w:txbxContent>
                    <w:p w:rsidR="00950408" w:rsidRPr="006C30A4" w:rsidRDefault="00950408" w:rsidP="008C69E8">
                      <w:pPr>
                        <w:pStyle w:val="Caption"/>
                        <w:rPr>
                          <w:noProof/>
                          <w:sz w:val="18"/>
                        </w:rPr>
                      </w:pPr>
                      <w:bookmarkStart w:id="1002" w:name="_Ref437813115"/>
                      <w:bookmarkStart w:id="1003"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1002"/>
                      <w:r>
                        <w:rPr>
                          <w:noProof/>
                          <w:sz w:val="18"/>
                        </w:rPr>
                        <w:t xml:space="preserve"> Halaman penambahan akses menu</w:t>
                      </w:r>
                      <w:bookmarkEnd w:id="1003"/>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87232"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232">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2480"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04" w:name="_Ref437813126"/>
                            <w:bookmarkStart w:id="1005"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1004"/>
                            <w:r>
                              <w:rPr>
                                <w:noProof/>
                                <w:sz w:val="18"/>
                              </w:rPr>
                              <w:t xml:space="preserve"> Halaman daftar modul</w:t>
                            </w:r>
                            <w:bookmarkEnd w:id="1005"/>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17" type="#_x0000_t202" style="position:absolute;left:0;text-align:left;margin-left:0;margin-top:9.8pt;width:311.05pt;height:21.8pt;z-index:251732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" filled="f" stroked="f">
                <v:textbox>
                  <w:txbxContent>
                    <w:p w:rsidR="00950408" w:rsidRPr="006C30A4" w:rsidRDefault="00950408" w:rsidP="008C69E8">
                      <w:pPr>
                        <w:pStyle w:val="Caption"/>
                        <w:rPr>
                          <w:noProof/>
                          <w:sz w:val="18"/>
                        </w:rPr>
                      </w:pPr>
                      <w:bookmarkStart w:id="1006" w:name="_Ref437813126"/>
                      <w:bookmarkStart w:id="1007"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1006"/>
                      <w:r>
                        <w:rPr>
                          <w:noProof/>
                          <w:sz w:val="18"/>
                        </w:rPr>
                        <w:t xml:space="preserve"> Halaman daftar modul</w:t>
                      </w:r>
                      <w:bookmarkEnd w:id="1007"/>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07360"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3504"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08" w:name="_Ref437813140"/>
                            <w:bookmarkStart w:id="1009"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1008"/>
                            <w:r>
                              <w:rPr>
                                <w:noProof/>
                                <w:sz w:val="18"/>
                              </w:rPr>
                              <w:t xml:space="preserve"> Halaman daftar pengguna</w:t>
                            </w:r>
                            <w:bookmarkEnd w:id="1009"/>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18" type="#_x0000_t202" style="position:absolute;left:0;text-align:left;margin-left:0;margin-top:8.4pt;width:311.05pt;height:21.8pt;z-index:251733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pwA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" filled="f" stroked="f">
                <v:textbox>
                  <w:txbxContent>
                    <w:p w:rsidR="00950408" w:rsidRPr="006C30A4" w:rsidRDefault="00950408" w:rsidP="008C69E8">
                      <w:pPr>
                        <w:pStyle w:val="Caption"/>
                        <w:rPr>
                          <w:noProof/>
                          <w:sz w:val="18"/>
                        </w:rPr>
                      </w:pPr>
                      <w:bookmarkStart w:id="1010" w:name="_Ref437813140"/>
                      <w:bookmarkStart w:id="1011"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1010"/>
                      <w:r>
                        <w:rPr>
                          <w:noProof/>
                          <w:sz w:val="18"/>
                        </w:rPr>
                        <w:t xml:space="preserve"> Halaman daftar pengguna</w:t>
                      </w:r>
                      <w:bookmarkEnd w:id="1011"/>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lastRenderedPageBreak/>
        <w:drawing>
          <wp:anchor distT="0" distB="0" distL="114300" distR="114300" simplePos="0" relativeHeight="251510784"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234">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4528"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12" w:name="_Ref437813151"/>
                            <w:bookmarkStart w:id="1013"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1012"/>
                            <w:r>
                              <w:rPr>
                                <w:noProof/>
                                <w:sz w:val="18"/>
                              </w:rPr>
                              <w:t xml:space="preserve"> Halaman pengunggahan berkas CSV</w:t>
                            </w:r>
                            <w:bookmarkEnd w:id="1013"/>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19" type="#_x0000_t202" style="position:absolute;left:0;text-align:left;margin-left:0;margin-top:12.65pt;width:311.05pt;height:21.8pt;z-index:251734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gU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" filled="f" stroked="f">
                <v:textbox>
                  <w:txbxContent>
                    <w:p w:rsidR="00950408" w:rsidRPr="006C30A4" w:rsidRDefault="00950408" w:rsidP="008C69E8">
                      <w:pPr>
                        <w:pStyle w:val="Caption"/>
                        <w:rPr>
                          <w:noProof/>
                          <w:sz w:val="18"/>
                        </w:rPr>
                      </w:pPr>
                      <w:bookmarkStart w:id="1014" w:name="_Ref437813151"/>
                      <w:bookmarkStart w:id="1015"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1014"/>
                      <w:r>
                        <w:rPr>
                          <w:noProof/>
                          <w:sz w:val="18"/>
                        </w:rPr>
                        <w:t xml:space="preserve"> Halaman pengunggahan berkas CSV</w:t>
                      </w:r>
                      <w:bookmarkEnd w:id="1015"/>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28864"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235">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5552"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16" w:name="_Ref437813159"/>
                            <w:bookmarkStart w:id="1017"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1016"/>
                            <w:r>
                              <w:rPr>
                                <w:noProof/>
                                <w:sz w:val="18"/>
                              </w:rPr>
                              <w:t xml:space="preserve"> Halaman penambahan pengguna</w:t>
                            </w:r>
                            <w:bookmarkEnd w:id="1017"/>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20" type="#_x0000_t202" style="position:absolute;left:0;text-align:left;margin-left:0;margin-top:17.7pt;width:311.05pt;height:21.8pt;z-index:251735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iJwQIAAMg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" filled="f" stroked="f">
                <v:textbox>
                  <w:txbxContent>
                    <w:p w:rsidR="00950408" w:rsidRPr="006C30A4" w:rsidRDefault="00950408" w:rsidP="008C69E8">
                      <w:pPr>
                        <w:pStyle w:val="Caption"/>
                        <w:rPr>
                          <w:noProof/>
                          <w:sz w:val="18"/>
                        </w:rPr>
                      </w:pPr>
                      <w:bookmarkStart w:id="1018" w:name="_Ref437813159"/>
                      <w:bookmarkStart w:id="1019"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1018"/>
                      <w:r>
                        <w:rPr>
                          <w:noProof/>
                          <w:sz w:val="18"/>
                        </w:rPr>
                        <w:t xml:space="preserve"> Halaman penambahan pengguna</w:t>
                      </w:r>
                      <w:bookmarkEnd w:id="1019"/>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lastRenderedPageBreak/>
        <w:drawing>
          <wp:anchor distT="0" distB="0" distL="114300" distR="114300" simplePos="0" relativeHeight="251436032"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236">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6576"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20" w:name="_Ref437813169"/>
                            <w:bookmarkStart w:id="1021"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1020"/>
                            <w:r>
                              <w:rPr>
                                <w:noProof/>
                                <w:sz w:val="18"/>
                              </w:rPr>
                              <w:t xml:space="preserve"> Halaman penyuntingan informasi pengguna</w:t>
                            </w:r>
                            <w:bookmarkEnd w:id="1021"/>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21" type="#_x0000_t202" style="position:absolute;left:0;text-align:left;margin-left:-9.7pt;margin-top:10.25pt;width:311.05pt;height:21.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r+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CMBO2hTg9sb9Ct3KMwXtg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A0&#10;PjbCRtZPQGElgWHAUxh/cGil+oHRCKMkx/r7jiqGUfdBQBukISF29rgLiRcRXNSlZHMpoaICqBwb&#10;jKbjykzzajcovm3B0tR4Qt5A6zTcsdr22OTVoeFgXLjgDqPNzqPLu9M6D+DlbwA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Aurir+wQIAAMgFAAAOAAAAAAAAAAAAAAAAAC4CAABkcnMvZTJvRG9jLnhtbFBLAQItABQABgAI&#10;AAAAIQBqBsUx3gAAAAkBAAAPAAAAAAAAAAAAAAAAABsFAABkcnMvZG93bnJldi54bWxQSwUGAAAA&#10;AAQABADzAAAAJgYAAAAA&#10;" filled="f" stroked="f">
                <v:textbox>
                  <w:txbxContent>
                    <w:p w:rsidR="00950408" w:rsidRPr="006C30A4" w:rsidRDefault="00950408" w:rsidP="008C69E8">
                      <w:pPr>
                        <w:pStyle w:val="Caption"/>
                        <w:rPr>
                          <w:noProof/>
                          <w:sz w:val="18"/>
                        </w:rPr>
                      </w:pPr>
                      <w:bookmarkStart w:id="1022" w:name="_Ref437813169"/>
                      <w:bookmarkStart w:id="1023"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1022"/>
                      <w:r>
                        <w:rPr>
                          <w:noProof/>
                          <w:sz w:val="18"/>
                        </w:rPr>
                        <w:t xml:space="preserve"> Halaman penyuntingan informasi pengguna</w:t>
                      </w:r>
                      <w:bookmarkEnd w:id="1023"/>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82464"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237">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7600"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24" w:name="_Ref437813196"/>
                            <w:bookmarkStart w:id="1025"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1024"/>
                            <w:r>
                              <w:rPr>
                                <w:noProof/>
                                <w:sz w:val="18"/>
                              </w:rPr>
                              <w:t xml:space="preserve"> Halaman pengelolaan hak akses pengguna</w:t>
                            </w:r>
                            <w:bookmarkEnd w:id="1025"/>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22" type="#_x0000_t202" style="position:absolute;left:0;text-align:left;margin-left:.75pt;margin-top:4.45pt;width:311.05pt;height:21.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u7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Be&#10;oGu7wQIAAMgFAAAOAAAAAAAAAAAAAAAAAC4CAABkcnMvZTJvRG9jLnhtbFBLAQItABQABgAIAAAA&#10;IQDcpORZ2wAAAAYBAAAPAAAAAAAAAAAAAAAAABsFAABkcnMvZG93bnJldi54bWxQSwUGAAAAAAQA&#10;BADzAAAAIwYAAAAA&#10;" filled="f" stroked="f">
                <v:textbox>
                  <w:txbxContent>
                    <w:p w:rsidR="00950408" w:rsidRPr="006C30A4" w:rsidRDefault="00950408" w:rsidP="008C69E8">
                      <w:pPr>
                        <w:pStyle w:val="Caption"/>
                        <w:rPr>
                          <w:noProof/>
                          <w:sz w:val="18"/>
                        </w:rPr>
                      </w:pPr>
                      <w:bookmarkStart w:id="1026" w:name="_Ref437813196"/>
                      <w:bookmarkStart w:id="1027"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1026"/>
                      <w:r>
                        <w:rPr>
                          <w:noProof/>
                          <w:sz w:val="18"/>
                        </w:rPr>
                        <w:t xml:space="preserve"> Halaman pengelolaan hak akses pengguna</w:t>
                      </w:r>
                      <w:bookmarkEnd w:id="1027"/>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42528"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238">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8624"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28" w:name="_Ref437813218"/>
                            <w:bookmarkStart w:id="1029"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1028"/>
                            <w:r>
                              <w:rPr>
                                <w:noProof/>
                                <w:sz w:val="18"/>
                              </w:rPr>
                              <w:t xml:space="preserve"> Halaman penambahan peran</w:t>
                            </w:r>
                            <w:bookmarkEnd w:id="1029"/>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23" type="#_x0000_t202" style="position:absolute;left:0;text-align:left;margin-left:0;margin-top:7.2pt;width:311.05pt;height:21.8pt;z-index:251738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nM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B0&#10;cWyEjayfgMJKAsOApzD+4NBK9QOjEUZJjvX3HVUMo+6DgDZIQ0Ls7HEXEi8iuKhLyeZSQkUFUDk2&#10;GE3HlZnm1W5QfNuCpanxhLyB1mm4Y7XtscmrQ8PBuHDBHUabnUeXd6d1HsDL3wA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B4&#10;TpnMwQIAAMgFAAAOAAAAAAAAAAAAAAAAAC4CAABkcnMvZTJvRG9jLnhtbFBLAQItABQABgAIAAAA&#10;IQAzwB832wAAAAYBAAAPAAAAAAAAAAAAAAAAABsFAABkcnMvZG93bnJldi54bWxQSwUGAAAAAAQA&#10;BADzAAAAIwYAAAAA&#10;" filled="f" stroked="f">
                <v:textbox>
                  <w:txbxContent>
                    <w:p w:rsidR="00950408" w:rsidRPr="006C30A4" w:rsidRDefault="00950408" w:rsidP="008C69E8">
                      <w:pPr>
                        <w:pStyle w:val="Caption"/>
                        <w:rPr>
                          <w:noProof/>
                          <w:sz w:val="18"/>
                        </w:rPr>
                      </w:pPr>
                      <w:bookmarkStart w:id="1030" w:name="_Ref437813218"/>
                      <w:bookmarkStart w:id="1031"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1030"/>
                      <w:r>
                        <w:rPr>
                          <w:noProof/>
                          <w:sz w:val="18"/>
                        </w:rPr>
                        <w:t xml:space="preserve"> Halaman penambahan peran</w:t>
                      </w:r>
                      <w:bookmarkEnd w:id="1031"/>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lastRenderedPageBreak/>
        <w:drawing>
          <wp:anchor distT="0" distB="0" distL="114300" distR="114300" simplePos="0" relativeHeight="251443200"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239">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739648"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8C69E8">
                            <w:pPr>
                              <w:pStyle w:val="Caption"/>
                              <w:rPr>
                                <w:noProof/>
                                <w:sz w:val="18"/>
                              </w:rPr>
                            </w:pPr>
                            <w:bookmarkStart w:id="1032" w:name="_Ref437813210"/>
                            <w:bookmarkStart w:id="1033"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1032"/>
                            <w:r>
                              <w:rPr>
                                <w:noProof/>
                                <w:sz w:val="18"/>
                              </w:rPr>
                              <w:t xml:space="preserve"> Halaman daftar peran</w:t>
                            </w:r>
                            <w:bookmarkEnd w:id="1033"/>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24" type="#_x0000_t202" style="position:absolute;left:0;text-align:left;margin-left:-9.55pt;margin-top:10.5pt;width:311.05pt;height:21.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p7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eS&#10;Jja8FfBG1k8gYSVBYaBTGH+waKX6gdEIoyTH+vuOKoZR90HAM0hDQuzscRsSLyLYqEvL5tJCRQVQ&#10;OTYYTcuVmebVblB820Kk6eEJeQNPp+FO1WdWhwcH48Ildxhtdh5d7p3XeQAvfwM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JPTOnvBAgAAyAUAAA4AAAAAAAAAAAAAAAAALgIAAGRycy9lMm9Eb2MueG1sUEsBAi0AFAAGAAgA&#10;AAAhAE10wwfdAAAACQEAAA8AAAAAAAAAAAAAAAAAGwUAAGRycy9kb3ducmV2LnhtbFBLBQYAAAAA&#10;BAAEAPMAAAAlBgAAAAA=&#10;" filled="f" stroked="f">
                <v:textbox>
                  <w:txbxContent>
                    <w:p w:rsidR="00950408" w:rsidRPr="006C30A4" w:rsidRDefault="00950408" w:rsidP="008C69E8">
                      <w:pPr>
                        <w:pStyle w:val="Caption"/>
                        <w:rPr>
                          <w:noProof/>
                          <w:sz w:val="18"/>
                        </w:rPr>
                      </w:pPr>
                      <w:bookmarkStart w:id="1034" w:name="_Ref437813210"/>
                      <w:bookmarkStart w:id="1035"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1034"/>
                      <w:r>
                        <w:rPr>
                          <w:noProof/>
                          <w:sz w:val="18"/>
                        </w:rPr>
                        <w:t xml:space="preserve"> Halaman daftar peran</w:t>
                      </w:r>
                      <w:bookmarkEnd w:id="1035"/>
                    </w:p>
                    <w:p w:rsidR="00950408" w:rsidRDefault="00950408" w:rsidP="008C69E8">
                      <w:pPr>
                        <w:pStyle w:val="Caption"/>
                        <w:rPr>
                          <w:noProof/>
                          <w:sz w:val="18"/>
                        </w:rPr>
                      </w:pPr>
                      <w:r>
                        <w:rPr>
                          <w:noProof/>
                          <w:sz w:val="18"/>
                        </w:rPr>
                        <w:t xml:space="preserve"> </w:t>
                      </w:r>
                    </w:p>
                    <w:p w:rsidR="00950408" w:rsidRPr="00780CEE" w:rsidRDefault="00950408" w:rsidP="008C69E8"/>
                    <w:p w:rsidR="00950408" w:rsidRPr="00CA1C5E" w:rsidRDefault="00950408" w:rsidP="008C69E8"/>
                    <w:p w:rsidR="00950408" w:rsidRPr="00956456" w:rsidRDefault="00950408"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1036" w:name="_Toc439259335"/>
      <w:bookmarkStart w:id="1037" w:name="_Toc439259435"/>
      <w:bookmarkStart w:id="1038" w:name="_Toc439260181"/>
      <w:bookmarkStart w:id="1039" w:name="_Toc439260343"/>
      <w:bookmarkStart w:id="1040" w:name="_Toc440863985"/>
      <w:r w:rsidRPr="00764EE0">
        <w:rPr>
          <w:i/>
        </w:rPr>
        <w:t>Service</w:t>
      </w:r>
      <w:r>
        <w:t xml:space="preserve"> </w:t>
      </w:r>
      <w:r w:rsidRPr="00764EE0">
        <w:rPr>
          <w:i/>
        </w:rPr>
        <w:t>layer</w:t>
      </w:r>
      <w:bookmarkEnd w:id="1036"/>
      <w:bookmarkEnd w:id="1037"/>
      <w:bookmarkEnd w:id="1038"/>
      <w:bookmarkEnd w:id="1039"/>
      <w:bookmarkEnd w:id="1040"/>
    </w:p>
    <w:p w:rsidR="001D0909" w:rsidRDefault="001D0909" w:rsidP="00D36213"/>
    <w:p w:rsidR="00A512FD" w:rsidRDefault="00A512FD" w:rsidP="00A512FD">
      <w:pPr>
        <w:ind w:firstLine="720"/>
      </w:pPr>
      <w:r w:rsidRPr="00764EE0">
        <w:rPr>
          <w:i/>
        </w:rPr>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w:t>
      </w:r>
      <w:r>
        <w:lastRenderedPageBreak/>
        <w:t xml:space="preserve">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1041" w:name="_Toc439260182"/>
      <w:bookmarkStart w:id="1042" w:name="_Toc439260344"/>
      <w:bookmarkStart w:id="1043" w:name="_Toc440863986"/>
      <w:r w:rsidRPr="00764EE0">
        <w:rPr>
          <w:i/>
        </w:rPr>
        <w:t>Package</w:t>
      </w:r>
      <w:r>
        <w:t xml:space="preserve"> </w:t>
      </w:r>
      <w:r w:rsidRPr="00764EE0">
        <w:rPr>
          <w:i/>
        </w:rPr>
        <w:t>Service</w:t>
      </w:r>
      <w:bookmarkEnd w:id="1041"/>
      <w:bookmarkEnd w:id="1042"/>
      <w:bookmarkEnd w:id="1043"/>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1044" w:name="_Ref440515732"/>
    </w:p>
    <w:p w:rsidR="00764EE0" w:rsidRPr="00764EE0" w:rsidRDefault="00764EE0" w:rsidP="00764EE0">
      <w:pPr>
        <w:jc w:val="center"/>
        <w:rPr>
          <w:rFonts w:asciiTheme="minorHAnsi" w:hAnsiTheme="minorHAnsi" w:cstheme="minorHAnsi"/>
          <w:sz w:val="16"/>
          <w:szCs w:val="16"/>
        </w:rPr>
      </w:pPr>
      <w:bookmarkStart w:id="1045"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1044"/>
      <w:r w:rsidRPr="00176CCF">
        <w:rPr>
          <w:b/>
          <w:sz w:val="18"/>
        </w:rPr>
        <w:t xml:space="preserve"> Kelas </w:t>
      </w:r>
      <w:r>
        <w:rPr>
          <w:b/>
          <w:i/>
          <w:sz w:val="18"/>
        </w:rPr>
        <w:t>interface ModulService</w:t>
      </w:r>
      <w:bookmarkEnd w:id="1045"/>
    </w:p>
    <w:p w:rsidR="00764EE0" w:rsidRDefault="00764EE0" w:rsidP="00163D64"/>
    <w:p w:rsidR="00A512FD" w:rsidRDefault="00A512FD" w:rsidP="00A512FD">
      <w:pPr>
        <w:pStyle w:val="Heading4"/>
        <w:ind w:left="851"/>
      </w:pPr>
      <w:bookmarkStart w:id="1046" w:name="_Toc439260183"/>
      <w:bookmarkStart w:id="1047" w:name="_Toc439260345"/>
      <w:bookmarkStart w:id="1048" w:name="_Toc440863987"/>
      <w:r>
        <w:t>Package Service Implementation</w:t>
      </w:r>
      <w:bookmarkEnd w:id="1046"/>
      <w:bookmarkEnd w:id="1047"/>
      <w:bookmarkEnd w:id="1048"/>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1049" w:name="_Ref440516189"/>
    </w:p>
    <w:p w:rsidR="00163D64" w:rsidRPr="00764EE0" w:rsidRDefault="00764EE0" w:rsidP="00764EE0">
      <w:pPr>
        <w:jc w:val="center"/>
        <w:rPr>
          <w:rFonts w:asciiTheme="minorHAnsi" w:hAnsiTheme="minorHAnsi" w:cstheme="minorHAnsi"/>
          <w:sz w:val="16"/>
          <w:szCs w:val="16"/>
        </w:rPr>
      </w:pPr>
      <w:bookmarkStart w:id="1050"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1049"/>
      <w:r w:rsidRPr="00176CCF">
        <w:rPr>
          <w:b/>
          <w:sz w:val="18"/>
        </w:rPr>
        <w:t xml:space="preserve"> Kelas </w:t>
      </w:r>
      <w:r>
        <w:rPr>
          <w:b/>
          <w:i/>
          <w:sz w:val="18"/>
        </w:rPr>
        <w:t>ModulServiceImpl</w:t>
      </w:r>
      <w:bookmarkEnd w:id="1050"/>
    </w:p>
    <w:p w:rsidR="00A512FD" w:rsidRPr="00A512FD" w:rsidRDefault="00A512FD" w:rsidP="00A512FD"/>
    <w:p w:rsidR="00A512FD" w:rsidRDefault="00A512FD" w:rsidP="00A512FD">
      <w:pPr>
        <w:pStyle w:val="Heading4"/>
        <w:ind w:left="851"/>
      </w:pPr>
      <w:bookmarkStart w:id="1051" w:name="_Toc439260184"/>
      <w:bookmarkStart w:id="1052" w:name="_Toc439260346"/>
      <w:bookmarkStart w:id="1053" w:name="_Toc440863988"/>
      <w:r w:rsidRPr="00D62CF1">
        <w:rPr>
          <w:i/>
        </w:rPr>
        <w:t>Package</w:t>
      </w:r>
      <w:r>
        <w:t xml:space="preserve"> </w:t>
      </w:r>
      <w:r w:rsidRPr="00D62CF1">
        <w:rPr>
          <w:i/>
        </w:rPr>
        <w:t>Module</w:t>
      </w:r>
      <w:bookmarkEnd w:id="1051"/>
      <w:bookmarkEnd w:id="1052"/>
      <w:bookmarkEnd w:id="1053"/>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w:t>
      </w:r>
      <w:r>
        <w:lastRenderedPageBreak/>
        <w:t xml:space="preserve">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-an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1054"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1055"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1054"/>
      <w:r w:rsidRPr="00176CCF">
        <w:rPr>
          <w:b/>
          <w:sz w:val="18"/>
        </w:rPr>
        <w:t xml:space="preserve"> Kelas </w:t>
      </w:r>
      <w:r>
        <w:rPr>
          <w:b/>
          <w:i/>
          <w:sz w:val="18"/>
        </w:rPr>
        <w:t>XmlModuleReaderBean</w:t>
      </w:r>
      <w:bookmarkEnd w:id="1055"/>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1056" w:name="_Toc439260185"/>
      <w:bookmarkStart w:id="1057" w:name="_Toc439260347"/>
      <w:bookmarkStart w:id="1058" w:name="_Toc440863989"/>
      <w:r>
        <w:t xml:space="preserve">OSGi </w:t>
      </w:r>
      <w:r w:rsidRPr="00FB6CDB">
        <w:rPr>
          <w:i/>
        </w:rPr>
        <w:t>Service R</w:t>
      </w:r>
      <w:r w:rsidR="00D62CF1" w:rsidRPr="00FB6CDB">
        <w:rPr>
          <w:i/>
        </w:rPr>
        <w:t>eference</w:t>
      </w:r>
      <w:bookmarkEnd w:id="1056"/>
      <w:bookmarkEnd w:id="1057"/>
      <w:bookmarkEnd w:id="1058"/>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lastRenderedPageBreak/>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1059" w:name="_Ref440516289"/>
      <w:bookmarkStart w:id="1060"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1059"/>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1060"/>
    </w:p>
    <w:p w:rsidR="00A512FD" w:rsidRPr="00A512FD" w:rsidRDefault="00A512FD" w:rsidP="00A512FD"/>
    <w:p w:rsidR="001D0909" w:rsidRDefault="00D36213" w:rsidP="00D36213">
      <w:pPr>
        <w:pStyle w:val="Heading3"/>
      </w:pPr>
      <w:bookmarkStart w:id="1061" w:name="_Toc439259336"/>
      <w:bookmarkStart w:id="1062" w:name="_Toc439259436"/>
      <w:bookmarkStart w:id="1063" w:name="_Toc439260186"/>
      <w:bookmarkStart w:id="1064" w:name="_Toc439260348"/>
      <w:bookmarkStart w:id="1065" w:name="_Toc440863990"/>
      <w:r w:rsidRPr="0098346E">
        <w:t>DAO</w:t>
      </w:r>
      <w:r>
        <w:t xml:space="preserve"> </w:t>
      </w:r>
      <w:r w:rsidRPr="0098346E">
        <w:rPr>
          <w:i/>
        </w:rPr>
        <w:t>layer</w:t>
      </w:r>
      <w:bookmarkEnd w:id="1061"/>
      <w:bookmarkEnd w:id="1062"/>
      <w:bookmarkEnd w:id="1063"/>
      <w:bookmarkEnd w:id="1064"/>
      <w:bookmarkEnd w:id="1065"/>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1066" w:name="_Toc439260187"/>
      <w:bookmarkStart w:id="1067" w:name="_Toc439260349"/>
      <w:bookmarkStart w:id="1068" w:name="_Toc440863991"/>
      <w:r w:rsidRPr="0098346E">
        <w:rPr>
          <w:i/>
        </w:rPr>
        <w:t>Package</w:t>
      </w:r>
      <w:r>
        <w:t xml:space="preserve"> DAO</w:t>
      </w:r>
      <w:bookmarkEnd w:id="1066"/>
      <w:bookmarkEnd w:id="1067"/>
      <w:bookmarkEnd w:id="1068"/>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lastRenderedPageBreak/>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1069"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1070"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1069"/>
      <w:r w:rsidRPr="0098346E">
        <w:rPr>
          <w:b/>
          <w:sz w:val="18"/>
        </w:rPr>
        <w:t xml:space="preserve"> </w:t>
      </w:r>
      <w:r>
        <w:rPr>
          <w:b/>
          <w:sz w:val="18"/>
        </w:rPr>
        <w:t xml:space="preserve">Kelas </w:t>
      </w:r>
      <w:r>
        <w:rPr>
          <w:b/>
          <w:i/>
          <w:sz w:val="18"/>
        </w:rPr>
        <w:t>interface GenericDAO</w:t>
      </w:r>
      <w:bookmarkEnd w:id="1070"/>
    </w:p>
    <w:p w:rsidR="0098346E" w:rsidRPr="0098346E" w:rsidRDefault="0098346E" w:rsidP="0098346E"/>
    <w:p w:rsidR="0098346E" w:rsidRDefault="0098346E" w:rsidP="0098346E">
      <w:pPr>
        <w:pStyle w:val="Heading4"/>
        <w:ind w:left="851"/>
      </w:pPr>
      <w:bookmarkStart w:id="1071" w:name="_Toc439260188"/>
      <w:bookmarkStart w:id="1072" w:name="_Toc439260350"/>
      <w:bookmarkStart w:id="1073" w:name="_Toc440863992"/>
      <w:r w:rsidRPr="0098346E">
        <w:rPr>
          <w:i/>
        </w:rPr>
        <w:t>Package</w:t>
      </w:r>
      <w:r>
        <w:t xml:space="preserve"> DAO </w:t>
      </w:r>
      <w:r w:rsidRPr="0098346E">
        <w:rPr>
          <w:i/>
        </w:rPr>
        <w:t>Implementation</w:t>
      </w:r>
      <w:bookmarkEnd w:id="1071"/>
      <w:bookmarkEnd w:id="1072"/>
      <w:bookmarkEnd w:id="1073"/>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lastRenderedPageBreak/>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1074" w:name="_Toc439260189"/>
      <w:bookmarkStart w:id="1075" w:name="_Toc439260351"/>
      <w:bookmarkStart w:id="1076" w:name="_Toc440863993"/>
      <w:r>
        <w:t xml:space="preserve">OSGi </w:t>
      </w:r>
      <w:r w:rsidRPr="00FA181A">
        <w:rPr>
          <w:i/>
        </w:rPr>
        <w:t>Service Reference</w:t>
      </w:r>
      <w:bookmarkEnd w:id="1074"/>
      <w:bookmarkEnd w:id="1075"/>
      <w:bookmarkEnd w:id="1076"/>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1077"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1078"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1077"/>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1078"/>
    </w:p>
    <w:p w:rsidR="0098346E" w:rsidRPr="0098346E" w:rsidRDefault="0098346E" w:rsidP="0098346E"/>
    <w:p w:rsidR="001D0909" w:rsidRDefault="00D36213" w:rsidP="00D36213">
      <w:pPr>
        <w:pStyle w:val="Heading3"/>
      </w:pPr>
      <w:bookmarkStart w:id="1079" w:name="_Toc439259337"/>
      <w:bookmarkStart w:id="1080" w:name="_Toc439259437"/>
      <w:bookmarkStart w:id="1081" w:name="_Toc439260190"/>
      <w:bookmarkStart w:id="1082" w:name="_Toc439260352"/>
      <w:bookmarkStart w:id="1083" w:name="_Toc440863994"/>
      <w:r w:rsidRPr="0098346E">
        <w:rPr>
          <w:i/>
        </w:rPr>
        <w:t>Domain</w:t>
      </w:r>
      <w:r>
        <w:t xml:space="preserve"> </w:t>
      </w:r>
      <w:r w:rsidRPr="0098346E">
        <w:rPr>
          <w:i/>
        </w:rPr>
        <w:t>layer</w:t>
      </w:r>
      <w:bookmarkEnd w:id="1079"/>
      <w:bookmarkEnd w:id="1080"/>
      <w:bookmarkEnd w:id="1081"/>
      <w:bookmarkEnd w:id="1082"/>
      <w:bookmarkEnd w:id="1083"/>
    </w:p>
    <w:p w:rsidR="00695191" w:rsidRDefault="00695191" w:rsidP="00695191"/>
    <w:p w:rsidR="00695191" w:rsidRDefault="00695191" w:rsidP="007B3EDE">
      <w:pPr>
        <w:ind w:firstLine="720"/>
      </w:pPr>
      <w:r w:rsidRPr="00FA181A">
        <w:rPr>
          <w:i/>
        </w:rPr>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w:t>
      </w:r>
      <w:r w:rsidR="008213E2">
        <w:lastRenderedPageBreak/>
        <w:t>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1084" w:name="_Ref437821102"/>
      <w:bookmarkStart w:id="1085"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1084"/>
      <w:r w:rsidRPr="0098346E">
        <w:rPr>
          <w:b/>
          <w:sz w:val="18"/>
        </w:rPr>
        <w:t xml:space="preserve"> </w:t>
      </w:r>
      <w:r>
        <w:rPr>
          <w:b/>
          <w:sz w:val="18"/>
        </w:rPr>
        <w:t>Kelas entitas Modul</w:t>
      </w:r>
      <w:bookmarkEnd w:id="1085"/>
    </w:p>
    <w:p w:rsidR="00CD44F3" w:rsidRDefault="00CD44F3">
      <w:pPr>
        <w:pStyle w:val="Heading2"/>
      </w:pPr>
      <w:bookmarkStart w:id="1086" w:name="_Toc439259338"/>
      <w:bookmarkStart w:id="1087" w:name="_Toc439259438"/>
      <w:bookmarkStart w:id="1088" w:name="_Toc439260191"/>
      <w:bookmarkStart w:id="1089" w:name="_Toc439260353"/>
      <w:bookmarkStart w:id="1090" w:name="_Toc440863995"/>
      <w:r>
        <w:t>Pembuatan Perangkat Lunak Web Standard dengan Spring MVC</w:t>
      </w:r>
      <w:bookmarkEnd w:id="1086"/>
      <w:bookmarkEnd w:id="1087"/>
      <w:bookmarkEnd w:id="1088"/>
      <w:bookmarkEnd w:id="1089"/>
      <w:bookmarkEnd w:id="1090"/>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1091" w:name="_Toc439259339"/>
      <w:bookmarkStart w:id="1092" w:name="_Toc439259439"/>
      <w:bookmarkStart w:id="1093" w:name="_Toc439260192"/>
      <w:bookmarkStart w:id="1094" w:name="_Toc439260354"/>
      <w:bookmarkStart w:id="1095" w:name="_Toc440863996"/>
      <w:r>
        <w:t>Pembuatan proyek baru</w:t>
      </w:r>
      <w:bookmarkEnd w:id="1091"/>
      <w:bookmarkEnd w:id="1092"/>
      <w:bookmarkEnd w:id="1093"/>
      <w:bookmarkEnd w:id="1094"/>
      <w:bookmarkEnd w:id="1095"/>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1096" w:name="_Toc439259340"/>
      <w:bookmarkStart w:id="1097" w:name="_Toc439259440"/>
      <w:bookmarkStart w:id="1098" w:name="_Toc439260193"/>
      <w:bookmarkStart w:id="1099" w:name="_Toc439260355"/>
      <w:bookmarkStart w:id="1100" w:name="_Toc440863997"/>
      <w:r>
        <w:lastRenderedPageBreak/>
        <w:t>Pom.xml</w:t>
      </w:r>
      <w:bookmarkEnd w:id="1096"/>
      <w:bookmarkEnd w:id="1097"/>
      <w:bookmarkEnd w:id="1098"/>
      <w:bookmarkEnd w:id="1099"/>
      <w:bookmarkEnd w:id="1100"/>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lastRenderedPageBreak/>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1101" w:name="_Ref440517158"/>
      <w:bookmarkStart w:id="1102"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1101"/>
      <w:r w:rsidRPr="0098346E">
        <w:rPr>
          <w:b/>
          <w:sz w:val="18"/>
        </w:rPr>
        <w:t xml:space="preserve"> </w:t>
      </w:r>
      <w:r w:rsidRPr="00EF1B90">
        <w:rPr>
          <w:b/>
          <w:i/>
          <w:sz w:val="18"/>
        </w:rPr>
        <w:t>Maven compiler plugin</w:t>
      </w:r>
      <w:bookmarkEnd w:id="1102"/>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lastRenderedPageBreak/>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1103" w:name="_Ref440517212"/>
      <w:bookmarkStart w:id="1104"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1103"/>
      <w:r w:rsidRPr="0098346E">
        <w:rPr>
          <w:b/>
          <w:sz w:val="18"/>
        </w:rPr>
        <w:t xml:space="preserve"> </w:t>
      </w:r>
      <w:r w:rsidR="009940F4">
        <w:rPr>
          <w:b/>
          <w:sz w:val="18"/>
        </w:rPr>
        <w:t>Berkas pom.xml</w:t>
      </w:r>
      <w:bookmarkEnd w:id="1104"/>
    </w:p>
    <w:p w:rsidR="00871C59" w:rsidRPr="00282177" w:rsidRDefault="00871C59" w:rsidP="001465B2"/>
    <w:p w:rsidR="00BC6497" w:rsidRDefault="002A6BB7" w:rsidP="00BC6497">
      <w:pPr>
        <w:pStyle w:val="Heading3"/>
      </w:pPr>
      <w:bookmarkStart w:id="1105" w:name="_Toc439259341"/>
      <w:bookmarkStart w:id="1106" w:name="_Toc439259441"/>
      <w:bookmarkStart w:id="1107" w:name="_Toc439260194"/>
      <w:bookmarkStart w:id="1108" w:name="_Toc439260356"/>
      <w:bookmarkStart w:id="1109" w:name="_Toc440863998"/>
      <w:r w:rsidRPr="00BF2ED5">
        <w:rPr>
          <w:i/>
        </w:rPr>
        <w:t>Servlet</w:t>
      </w:r>
      <w:r>
        <w:t xml:space="preserve"> dan </w:t>
      </w:r>
      <w:r w:rsidRPr="00BF2ED5">
        <w:rPr>
          <w:i/>
        </w:rPr>
        <w:t>Web Application Context</w:t>
      </w:r>
      <w:bookmarkEnd w:id="1105"/>
      <w:bookmarkEnd w:id="1106"/>
      <w:bookmarkEnd w:id="1107"/>
      <w:bookmarkEnd w:id="1108"/>
      <w:bookmarkEnd w:id="1109"/>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1110" w:name="_Toc439260195"/>
      <w:bookmarkStart w:id="1111" w:name="_Toc439260357"/>
      <w:bookmarkStart w:id="1112" w:name="_Toc440863999"/>
      <w:r>
        <w:t xml:space="preserve">Konfigurasi </w:t>
      </w:r>
      <w:r w:rsidRPr="00BF2ED5">
        <w:rPr>
          <w:i/>
        </w:rPr>
        <w:t>Servlet</w:t>
      </w:r>
      <w:bookmarkEnd w:id="1110"/>
      <w:bookmarkEnd w:id="1111"/>
      <w:bookmarkEnd w:id="1112"/>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1113" w:name="_Ref440517312"/>
      <w:bookmarkStart w:id="1114"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1113"/>
      <w:r w:rsidRPr="006766A4">
        <w:rPr>
          <w:b/>
          <w:sz w:val="18"/>
        </w:rPr>
        <w:t xml:space="preserve"> </w:t>
      </w:r>
      <w:r>
        <w:rPr>
          <w:b/>
          <w:sz w:val="18"/>
        </w:rPr>
        <w:t xml:space="preserve">Contoh konfigurasi </w:t>
      </w:r>
      <w:r w:rsidRPr="00BF2ED5">
        <w:rPr>
          <w:b/>
          <w:i/>
          <w:sz w:val="18"/>
        </w:rPr>
        <w:t>servlet</w:t>
      </w:r>
      <w:bookmarkEnd w:id="1114"/>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lastRenderedPageBreak/>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1115" w:name="_Toc439260196"/>
      <w:bookmarkStart w:id="1116" w:name="_Toc439260358"/>
      <w:bookmarkStart w:id="1117" w:name="_Toc440864000"/>
      <w:r>
        <w:t>Web.xml</w:t>
      </w:r>
      <w:bookmarkEnd w:id="1115"/>
      <w:bookmarkEnd w:id="1116"/>
      <w:bookmarkEnd w:id="1117"/>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lastRenderedPageBreak/>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1118" w:name="_Ref440517392"/>
      <w:bookmarkStart w:id="1119"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1118"/>
      <w:r w:rsidRPr="006766A4">
        <w:rPr>
          <w:b/>
          <w:sz w:val="18"/>
        </w:rPr>
        <w:t xml:space="preserve"> </w:t>
      </w:r>
      <w:r>
        <w:rPr>
          <w:b/>
          <w:sz w:val="18"/>
        </w:rPr>
        <w:t>Contoh berkas web.xml</w:t>
      </w:r>
      <w:bookmarkEnd w:id="1119"/>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1120" w:name="_Toc439259342"/>
      <w:bookmarkStart w:id="1121" w:name="_Toc439259442"/>
      <w:bookmarkStart w:id="1122" w:name="_Toc439260197"/>
      <w:bookmarkStart w:id="1123" w:name="_Toc439260359"/>
      <w:bookmarkStart w:id="1124" w:name="_Toc440864001"/>
      <w:r>
        <w:t>Controllers</w:t>
      </w:r>
      <w:bookmarkEnd w:id="1120"/>
      <w:bookmarkEnd w:id="1121"/>
      <w:bookmarkEnd w:id="1122"/>
      <w:bookmarkEnd w:id="1123"/>
      <w:bookmarkEnd w:id="1124"/>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lastRenderedPageBreak/>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1125" w:name="_Ref440517491"/>
      <w:bookmarkStart w:id="1126"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1125"/>
      <w:r w:rsidRPr="006766A4">
        <w:rPr>
          <w:b/>
          <w:sz w:val="18"/>
        </w:rPr>
        <w:t xml:space="preserve"> </w:t>
      </w:r>
      <w:r>
        <w:rPr>
          <w:b/>
          <w:sz w:val="18"/>
        </w:rPr>
        <w:t xml:space="preserve">Contoh kelas </w:t>
      </w:r>
      <w:r w:rsidRPr="005070F3">
        <w:rPr>
          <w:b/>
          <w:i/>
          <w:sz w:val="18"/>
        </w:rPr>
        <w:t>controller</w:t>
      </w:r>
      <w:bookmarkEnd w:id="1126"/>
    </w:p>
    <w:p w:rsidR="001E3803" w:rsidRPr="002804CD" w:rsidRDefault="001E3803" w:rsidP="002804CD"/>
    <w:p w:rsidR="002A6BB7" w:rsidRPr="00EF7EDC" w:rsidRDefault="002A6BB7">
      <w:pPr>
        <w:pStyle w:val="Heading3"/>
        <w:rPr>
          <w:b w:val="0"/>
        </w:rPr>
      </w:pPr>
      <w:bookmarkStart w:id="1127" w:name="_Toc439259343"/>
      <w:bookmarkStart w:id="1128" w:name="_Toc439259443"/>
      <w:bookmarkStart w:id="1129" w:name="_Toc439260198"/>
      <w:bookmarkStart w:id="1130" w:name="_Toc439260360"/>
      <w:bookmarkStart w:id="1131" w:name="_Toc440864002"/>
      <w:r>
        <w:t>View</w:t>
      </w:r>
      <w:bookmarkEnd w:id="1127"/>
      <w:bookmarkEnd w:id="1128"/>
      <w:bookmarkEnd w:id="1129"/>
      <w:bookmarkEnd w:id="1130"/>
      <w:bookmarkEnd w:id="1131"/>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1132" w:name="_Ref440517579"/>
      <w:bookmarkStart w:id="1133"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1132"/>
      <w:r w:rsidRPr="006766A4">
        <w:rPr>
          <w:b/>
          <w:sz w:val="18"/>
        </w:rPr>
        <w:t xml:space="preserve"> </w:t>
      </w:r>
      <w:r>
        <w:rPr>
          <w:b/>
          <w:sz w:val="18"/>
        </w:rPr>
        <w:t>Berkas JSP</w:t>
      </w:r>
      <w:bookmarkEnd w:id="1133"/>
    </w:p>
    <w:p w:rsidR="008F4867" w:rsidRPr="008F4867" w:rsidRDefault="008F4867" w:rsidP="008F4867"/>
    <w:p w:rsidR="002A6BB7" w:rsidRDefault="002A6BB7">
      <w:pPr>
        <w:pStyle w:val="Heading3"/>
      </w:pPr>
      <w:bookmarkStart w:id="1134" w:name="_Toc439259344"/>
      <w:bookmarkStart w:id="1135" w:name="_Toc439259444"/>
      <w:bookmarkStart w:id="1136" w:name="_Toc439260199"/>
      <w:bookmarkStart w:id="1137" w:name="_Toc439260361"/>
      <w:bookmarkStart w:id="1138" w:name="_Toc440864003"/>
      <w:r>
        <w:t>Pertukaran Data</w:t>
      </w:r>
      <w:bookmarkEnd w:id="1134"/>
      <w:bookmarkEnd w:id="1135"/>
      <w:bookmarkEnd w:id="1136"/>
      <w:bookmarkEnd w:id="1137"/>
      <w:bookmarkEnd w:id="1138"/>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w:t>
      </w:r>
      <w:r>
        <w:lastRenderedPageBreak/>
        <w:t xml:space="preserve">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1139" w:name="_Toc439260200"/>
      <w:bookmarkStart w:id="1140" w:name="_Toc439260362"/>
      <w:bookmarkStart w:id="1141" w:name="_Toc440864004"/>
      <w:r>
        <w:t>@RequestParam</w:t>
      </w:r>
      <w:bookmarkEnd w:id="1139"/>
      <w:bookmarkEnd w:id="1140"/>
      <w:bookmarkEnd w:id="1141"/>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1142" w:name="_Ref440517618"/>
      <w:bookmarkStart w:id="1143"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1142"/>
      <w:r w:rsidRPr="006766A4">
        <w:rPr>
          <w:b/>
          <w:sz w:val="18"/>
        </w:rPr>
        <w:t xml:space="preserve"> </w:t>
      </w:r>
      <w:r>
        <w:rPr>
          <w:b/>
          <w:sz w:val="18"/>
        </w:rPr>
        <w:t>Contoh penggunaan @RequestParam</w:t>
      </w:r>
      <w:bookmarkEnd w:id="1143"/>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1144" w:name="_Ref440517690"/>
      <w:bookmarkStart w:id="1145"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1144"/>
      <w:r w:rsidRPr="006766A4">
        <w:rPr>
          <w:b/>
          <w:sz w:val="18"/>
        </w:rPr>
        <w:t xml:space="preserve"> </w:t>
      </w:r>
      <w:r w:rsidR="00DA79D1">
        <w:rPr>
          <w:b/>
          <w:sz w:val="18"/>
        </w:rPr>
        <w:t xml:space="preserve">Contoh penggunaan @RequestParam dengan </w:t>
      </w:r>
      <w:r w:rsidR="00DA79D1" w:rsidRPr="005070F3">
        <w:rPr>
          <w:b/>
          <w:i/>
          <w:sz w:val="18"/>
        </w:rPr>
        <w:t>form</w:t>
      </w:r>
      <w:bookmarkEnd w:id="1145"/>
    </w:p>
    <w:p w:rsidR="001E3803" w:rsidRDefault="001E3803" w:rsidP="000B24AD">
      <w:pPr>
        <w:ind w:firstLine="720"/>
      </w:pPr>
    </w:p>
    <w:p w:rsidR="00D67D21" w:rsidRDefault="000B24AD" w:rsidP="000B24AD">
      <w:pPr>
        <w:ind w:firstLine="720"/>
      </w:pPr>
      <w:r>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1146" w:name="_Toc439260201"/>
      <w:bookmarkStart w:id="1147" w:name="_Toc439260363"/>
      <w:bookmarkStart w:id="1148" w:name="_Toc440864005"/>
      <w:r>
        <w:t>@RequestBody dan JSON</w:t>
      </w:r>
      <w:bookmarkEnd w:id="1146"/>
      <w:bookmarkEnd w:id="1147"/>
      <w:bookmarkEnd w:id="1148"/>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1149" w:name="_Ref440517753"/>
      <w:bookmarkStart w:id="1150"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1149"/>
      <w:r w:rsidRPr="006766A4">
        <w:rPr>
          <w:b/>
          <w:sz w:val="18"/>
        </w:rPr>
        <w:t xml:space="preserve"> </w:t>
      </w:r>
      <w:r>
        <w:rPr>
          <w:b/>
          <w:sz w:val="18"/>
        </w:rPr>
        <w:t>Dependensi Jackson pada pom.xml</w:t>
      </w:r>
      <w:bookmarkEnd w:id="1150"/>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1151" w:name="_Ref440517730"/>
      <w:bookmarkStart w:id="1152"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1151"/>
      <w:r w:rsidRPr="006766A4">
        <w:rPr>
          <w:b/>
          <w:sz w:val="18"/>
        </w:rPr>
        <w:t xml:space="preserve"> </w:t>
      </w:r>
      <w:r>
        <w:rPr>
          <w:b/>
          <w:sz w:val="18"/>
        </w:rPr>
        <w:t>Contoh penggunaan @RequestBody</w:t>
      </w:r>
      <w:bookmarkEnd w:id="1152"/>
    </w:p>
    <w:p w:rsidR="00F362EC" w:rsidRPr="000F7CF5" w:rsidRDefault="00F362EC" w:rsidP="000F7CF5"/>
    <w:p w:rsidR="007A5A11" w:rsidRDefault="007A5A11" w:rsidP="007A5A11">
      <w:pPr>
        <w:pStyle w:val="Heading4"/>
        <w:ind w:left="851"/>
      </w:pPr>
      <w:bookmarkStart w:id="1153" w:name="_Toc439260202"/>
      <w:bookmarkStart w:id="1154" w:name="_Toc439260364"/>
      <w:bookmarkStart w:id="1155" w:name="_Toc440864006"/>
      <w:r>
        <w:t>@PathVariable</w:t>
      </w:r>
      <w:bookmarkEnd w:id="1153"/>
      <w:bookmarkEnd w:id="1154"/>
      <w:bookmarkEnd w:id="1155"/>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1156" w:name="_Ref440518336"/>
      <w:bookmarkStart w:id="1157"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1156"/>
      <w:r w:rsidRPr="006766A4">
        <w:rPr>
          <w:b/>
          <w:sz w:val="18"/>
        </w:rPr>
        <w:t xml:space="preserve"> </w:t>
      </w:r>
      <w:r w:rsidR="00696751">
        <w:rPr>
          <w:b/>
          <w:sz w:val="18"/>
        </w:rPr>
        <w:t>Contoh penggunaan @PathVariable</w:t>
      </w:r>
      <w:bookmarkEnd w:id="1157"/>
    </w:p>
    <w:p w:rsidR="00F362EC" w:rsidRPr="00F362EC" w:rsidRDefault="00F362EC" w:rsidP="00F362EC"/>
    <w:p w:rsidR="00D64519" w:rsidRDefault="002A6BB7" w:rsidP="00D64519">
      <w:pPr>
        <w:pStyle w:val="Heading4"/>
        <w:ind w:left="851"/>
      </w:pPr>
      <w:bookmarkStart w:id="1158" w:name="_Toc439260203"/>
      <w:bookmarkStart w:id="1159" w:name="_Toc439260365"/>
      <w:bookmarkStart w:id="1160" w:name="_Toc440864007"/>
      <w:r>
        <w:t>@ResponseBody</w:t>
      </w:r>
      <w:bookmarkEnd w:id="1158"/>
      <w:bookmarkEnd w:id="1159"/>
      <w:bookmarkEnd w:id="1160"/>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1161" w:name="_Ref440518523"/>
      <w:bookmarkStart w:id="1162"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1161"/>
      <w:r w:rsidRPr="006766A4">
        <w:rPr>
          <w:b/>
          <w:sz w:val="18"/>
        </w:rPr>
        <w:t xml:space="preserve"> </w:t>
      </w:r>
      <w:r>
        <w:rPr>
          <w:b/>
          <w:sz w:val="18"/>
        </w:rPr>
        <w:t>Contoh penggunaan @</w:t>
      </w:r>
      <w:r w:rsidR="00696751">
        <w:rPr>
          <w:b/>
          <w:sz w:val="18"/>
        </w:rPr>
        <w:t>ResponseBody</w:t>
      </w:r>
      <w:bookmarkEnd w:id="1162"/>
    </w:p>
    <w:p w:rsidR="00A60A4F" w:rsidRPr="000A2DFC" w:rsidRDefault="00A60A4F" w:rsidP="000A2DFC"/>
    <w:p w:rsidR="00D64519" w:rsidRDefault="00D64519" w:rsidP="00D64519">
      <w:pPr>
        <w:pStyle w:val="Heading4"/>
        <w:ind w:left="851"/>
      </w:pPr>
      <w:bookmarkStart w:id="1163" w:name="_Toc439260204"/>
      <w:bookmarkStart w:id="1164" w:name="_Toc439260366"/>
      <w:bookmarkStart w:id="1165" w:name="_Toc440864008"/>
      <w:r w:rsidRPr="003B016E">
        <w:rPr>
          <w:i/>
        </w:rPr>
        <w:t>ModelAndView</w:t>
      </w:r>
      <w:bookmarkEnd w:id="1163"/>
      <w:bookmarkEnd w:id="1164"/>
      <w:bookmarkEnd w:id="1165"/>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1166" w:name="_Ref440518657"/>
      <w:bookmarkStart w:id="1167"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1166"/>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1167"/>
    </w:p>
    <w:p w:rsidR="006D5375" w:rsidRPr="00DB68B7" w:rsidRDefault="006D5375" w:rsidP="00696751"/>
    <w:p w:rsidR="002A6BB7" w:rsidRDefault="002A6BB7" w:rsidP="00D64519">
      <w:pPr>
        <w:pStyle w:val="Heading4"/>
        <w:ind w:left="851"/>
      </w:pPr>
      <w:bookmarkStart w:id="1168" w:name="_Toc439260205"/>
      <w:bookmarkStart w:id="1169" w:name="_Toc439260367"/>
      <w:bookmarkStart w:id="1170" w:name="_Toc440864009"/>
      <w:r>
        <w:t xml:space="preserve">JSP </w:t>
      </w:r>
      <w:r w:rsidRPr="005070F3">
        <w:rPr>
          <w:i/>
        </w:rPr>
        <w:t>Expression</w:t>
      </w:r>
      <w:r>
        <w:t xml:space="preserve"> </w:t>
      </w:r>
      <w:r w:rsidRPr="005070F3">
        <w:rPr>
          <w:i/>
        </w:rPr>
        <w:t>Language</w:t>
      </w:r>
      <w:bookmarkEnd w:id="1168"/>
      <w:bookmarkEnd w:id="1169"/>
      <w:bookmarkEnd w:id="1170"/>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lastRenderedPageBreak/>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1171" w:name="_Ref440518685"/>
      <w:bookmarkStart w:id="1172"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1171"/>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1172"/>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1173" w:name="_Ref440518729"/>
      <w:bookmarkStart w:id="1174"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1173"/>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1174"/>
    </w:p>
    <w:p w:rsidR="00DA79D1" w:rsidRPr="006D5375" w:rsidRDefault="00DA79D1" w:rsidP="006D5375"/>
    <w:p w:rsidR="00D64519" w:rsidRDefault="00D64519" w:rsidP="00D64519">
      <w:pPr>
        <w:pStyle w:val="Heading4"/>
        <w:ind w:left="851"/>
      </w:pPr>
      <w:bookmarkStart w:id="1175" w:name="_Toc439260206"/>
      <w:bookmarkStart w:id="1176" w:name="_Toc439260368"/>
      <w:bookmarkStart w:id="1177" w:name="_Toc440864010"/>
      <w:r>
        <w:t>JSTL</w:t>
      </w:r>
      <w:bookmarkEnd w:id="1175"/>
      <w:bookmarkEnd w:id="1176"/>
      <w:bookmarkEnd w:id="1177"/>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lastRenderedPageBreak/>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1178" w:name="_Ref440518769"/>
      <w:bookmarkStart w:id="1179"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1178"/>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1179"/>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1180" w:name="_Ref440518810"/>
      <w:bookmarkStart w:id="1181"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1180"/>
      <w:r w:rsidRPr="006766A4">
        <w:rPr>
          <w:b/>
          <w:sz w:val="18"/>
        </w:rPr>
        <w:t xml:space="preserve"> </w:t>
      </w:r>
      <w:r>
        <w:rPr>
          <w:b/>
          <w:sz w:val="18"/>
        </w:rPr>
        <w:t xml:space="preserve">Contoh penggunaan </w:t>
      </w:r>
      <w:r w:rsidR="00F15BD4">
        <w:rPr>
          <w:b/>
          <w:sz w:val="18"/>
        </w:rPr>
        <w:t>JSTL</w:t>
      </w:r>
      <w:bookmarkEnd w:id="1181"/>
    </w:p>
    <w:p w:rsidR="00025681" w:rsidRPr="00871C59" w:rsidRDefault="00025681" w:rsidP="00025681">
      <w:pPr>
        <w:jc w:val="center"/>
        <w:rPr>
          <w:b/>
        </w:rPr>
      </w:pPr>
    </w:p>
    <w:p w:rsidR="00CD44F3" w:rsidRPr="00CD44F3" w:rsidRDefault="00CD44F3" w:rsidP="00871C59">
      <w:pPr>
        <w:pStyle w:val="Heading2"/>
        <w:spacing w:before="0"/>
        <w:ind w:left="578" w:hanging="578"/>
      </w:pPr>
      <w:bookmarkStart w:id="1182" w:name="_Toc439259345"/>
      <w:bookmarkStart w:id="1183" w:name="_Toc439259445"/>
      <w:bookmarkStart w:id="1184" w:name="_Toc439260207"/>
      <w:bookmarkStart w:id="1185" w:name="_Toc439260369"/>
      <w:bookmarkStart w:id="1186" w:name="_Toc440864011"/>
      <w:r w:rsidRPr="00E764E7">
        <w:rPr>
          <w:i/>
        </w:rPr>
        <w:t>Refactoring</w:t>
      </w:r>
      <w:r>
        <w:t xml:space="preserve"> Perangkat Lunak Web Menjadi OSGi </w:t>
      </w:r>
      <w:r w:rsidRPr="00E764E7">
        <w:rPr>
          <w:i/>
        </w:rPr>
        <w:t>Bundle</w:t>
      </w:r>
      <w:bookmarkEnd w:id="1182"/>
      <w:bookmarkEnd w:id="1183"/>
      <w:bookmarkEnd w:id="1184"/>
      <w:bookmarkEnd w:id="1185"/>
      <w:bookmarkEnd w:id="1186"/>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1187" w:name="_Toc439259346"/>
      <w:bookmarkStart w:id="1188" w:name="_Toc439259446"/>
      <w:bookmarkStart w:id="1189" w:name="_Toc439260208"/>
      <w:bookmarkStart w:id="1190" w:name="_Toc439260370"/>
      <w:bookmarkStart w:id="1191" w:name="_Toc440864012"/>
      <w:r>
        <w:t>Perubahan dependensi pada pom.xml</w:t>
      </w:r>
      <w:bookmarkEnd w:id="1187"/>
      <w:bookmarkEnd w:id="1188"/>
      <w:bookmarkEnd w:id="1189"/>
      <w:bookmarkEnd w:id="1190"/>
      <w:bookmarkEnd w:id="1191"/>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1192" w:name="_Toc439259347"/>
      <w:bookmarkStart w:id="1193" w:name="_Toc439259447"/>
      <w:bookmarkStart w:id="1194" w:name="_Toc439260209"/>
      <w:bookmarkStart w:id="1195" w:name="_Toc439260371"/>
      <w:bookmarkStart w:id="1196" w:name="_Toc440864013"/>
      <w:r>
        <w:t>Penambahan maven-bundle-plugin pada pom.xml</w:t>
      </w:r>
      <w:bookmarkEnd w:id="1192"/>
      <w:bookmarkEnd w:id="1193"/>
      <w:bookmarkEnd w:id="1194"/>
      <w:bookmarkEnd w:id="1195"/>
      <w:bookmarkEnd w:id="1196"/>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lastRenderedPageBreak/>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1197" w:name="_Ref440518842"/>
      <w:bookmarkStart w:id="1198"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1197"/>
      <w:r w:rsidRPr="006766A4">
        <w:rPr>
          <w:b/>
          <w:sz w:val="18"/>
        </w:rPr>
        <w:t xml:space="preserve"> </w:t>
      </w:r>
      <w:r>
        <w:rPr>
          <w:b/>
          <w:sz w:val="18"/>
        </w:rPr>
        <w:t>maven-bundle-plugin pada berkas pom.xml</w:t>
      </w:r>
      <w:bookmarkEnd w:id="1198"/>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lastRenderedPageBreak/>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93024"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240">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742720"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E764E7">
                            <w:pPr>
                              <w:pStyle w:val="Caption"/>
                              <w:rPr>
                                <w:noProof/>
                                <w:sz w:val="18"/>
                              </w:rPr>
                            </w:pPr>
                            <w:bookmarkStart w:id="1199"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1199"/>
                          </w:p>
                          <w:p w:rsidR="00950408" w:rsidRDefault="00950408" w:rsidP="00E764E7">
                            <w:pPr>
                              <w:pStyle w:val="Caption"/>
                              <w:rPr>
                                <w:noProof/>
                                <w:sz w:val="18"/>
                              </w:rPr>
                            </w:pPr>
                            <w:r>
                              <w:rPr>
                                <w:noProof/>
                                <w:sz w:val="18"/>
                              </w:rPr>
                              <w:t xml:space="preserve"> </w:t>
                            </w:r>
                          </w:p>
                          <w:p w:rsidR="00950408" w:rsidRPr="00780CEE" w:rsidRDefault="00950408" w:rsidP="00E764E7"/>
                          <w:p w:rsidR="00950408" w:rsidRPr="00CA1C5E" w:rsidRDefault="00950408" w:rsidP="00E764E7"/>
                          <w:p w:rsidR="00950408" w:rsidRPr="00956456" w:rsidRDefault="00950408"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25" type="#_x0000_t202" style="position:absolute;left:0;text-align:left;margin-left:-9.45pt;margin-top:14.3pt;width:311.05pt;height:21.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fOwQIAAMg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" filled="f" stroked="f">
                <v:textbox>
                  <w:txbxContent>
                    <w:p w:rsidR="00950408" w:rsidRPr="006C30A4" w:rsidRDefault="00950408" w:rsidP="00E764E7">
                      <w:pPr>
                        <w:pStyle w:val="Caption"/>
                        <w:rPr>
                          <w:noProof/>
                          <w:sz w:val="18"/>
                        </w:rPr>
                      </w:pPr>
                      <w:bookmarkStart w:id="1200"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1200"/>
                    </w:p>
                    <w:p w:rsidR="00950408" w:rsidRDefault="00950408" w:rsidP="00E764E7">
                      <w:pPr>
                        <w:pStyle w:val="Caption"/>
                        <w:rPr>
                          <w:noProof/>
                          <w:sz w:val="18"/>
                        </w:rPr>
                      </w:pPr>
                      <w:r>
                        <w:rPr>
                          <w:noProof/>
                          <w:sz w:val="18"/>
                        </w:rPr>
                        <w:t xml:space="preserve"> </w:t>
                      </w:r>
                    </w:p>
                    <w:p w:rsidR="00950408" w:rsidRPr="00780CEE" w:rsidRDefault="00950408" w:rsidP="00E764E7"/>
                    <w:p w:rsidR="00950408" w:rsidRPr="00CA1C5E" w:rsidRDefault="00950408" w:rsidP="00E764E7"/>
                    <w:p w:rsidR="00950408" w:rsidRPr="00956456" w:rsidRDefault="00950408"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lastRenderedPageBreak/>
        <w:drawing>
          <wp:anchor distT="0" distB="0" distL="114300" distR="114300" simplePos="0" relativeHeight="251614208"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241">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743744"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E764E7">
                            <w:pPr>
                              <w:pStyle w:val="Caption"/>
                              <w:rPr>
                                <w:noProof/>
                                <w:sz w:val="18"/>
                              </w:rPr>
                            </w:pPr>
                            <w:bookmarkStart w:id="1201"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1201"/>
                          </w:p>
                          <w:p w:rsidR="00950408" w:rsidRDefault="00950408" w:rsidP="00E764E7">
                            <w:pPr>
                              <w:pStyle w:val="Caption"/>
                              <w:rPr>
                                <w:noProof/>
                                <w:sz w:val="18"/>
                              </w:rPr>
                            </w:pPr>
                            <w:r>
                              <w:rPr>
                                <w:noProof/>
                                <w:sz w:val="18"/>
                              </w:rPr>
                              <w:t xml:space="preserve"> </w:t>
                            </w:r>
                          </w:p>
                          <w:p w:rsidR="00950408" w:rsidRPr="00780CEE" w:rsidRDefault="00950408" w:rsidP="00E764E7"/>
                          <w:p w:rsidR="00950408" w:rsidRPr="00CA1C5E" w:rsidRDefault="00950408" w:rsidP="00E764E7"/>
                          <w:p w:rsidR="00950408" w:rsidRPr="00956456" w:rsidRDefault="00950408"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26" type="#_x0000_t202" style="position:absolute;left:0;text-align:left;margin-left:-9.45pt;margin-top:9.9pt;width:311.05pt;height:31.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" filled="f" stroked="f">
                <v:textbox>
                  <w:txbxContent>
                    <w:p w:rsidR="00950408" w:rsidRPr="006C30A4" w:rsidRDefault="00950408" w:rsidP="00E764E7">
                      <w:pPr>
                        <w:pStyle w:val="Caption"/>
                        <w:rPr>
                          <w:noProof/>
                          <w:sz w:val="18"/>
                        </w:rPr>
                      </w:pPr>
                      <w:bookmarkStart w:id="1202"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1202"/>
                    </w:p>
                    <w:p w:rsidR="00950408" w:rsidRDefault="00950408" w:rsidP="00E764E7">
                      <w:pPr>
                        <w:pStyle w:val="Caption"/>
                        <w:rPr>
                          <w:noProof/>
                          <w:sz w:val="18"/>
                        </w:rPr>
                      </w:pPr>
                      <w:r>
                        <w:rPr>
                          <w:noProof/>
                          <w:sz w:val="18"/>
                        </w:rPr>
                        <w:t xml:space="preserve"> </w:t>
                      </w:r>
                    </w:p>
                    <w:p w:rsidR="00950408" w:rsidRPr="00780CEE" w:rsidRDefault="00950408" w:rsidP="00E764E7"/>
                    <w:p w:rsidR="00950408" w:rsidRPr="00CA1C5E" w:rsidRDefault="00950408" w:rsidP="00E764E7"/>
                    <w:p w:rsidR="00950408" w:rsidRPr="00956456" w:rsidRDefault="00950408"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1203" w:name="_Ref440518922"/>
      <w:bookmarkStart w:id="1204"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1203"/>
      <w:r w:rsidRPr="006766A4">
        <w:rPr>
          <w:b/>
          <w:sz w:val="18"/>
        </w:rPr>
        <w:t xml:space="preserve"> </w:t>
      </w:r>
      <w:r>
        <w:rPr>
          <w:b/>
          <w:sz w:val="18"/>
        </w:rPr>
        <w:t>maven-war-plugin pada pom.xml</w:t>
      </w:r>
      <w:bookmarkEnd w:id="1204"/>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1205" w:name="_Toc439259348"/>
      <w:bookmarkStart w:id="1206" w:name="_Toc439259448"/>
      <w:bookmarkStart w:id="1207" w:name="_Toc439260210"/>
      <w:bookmarkStart w:id="1208" w:name="_Toc439260372"/>
      <w:bookmarkStart w:id="1209" w:name="_Toc440864014"/>
      <w:r w:rsidRPr="00E764E7">
        <w:rPr>
          <w:i/>
        </w:rPr>
        <w:t>ContextClass</w:t>
      </w:r>
      <w:r>
        <w:t xml:space="preserve"> pada </w:t>
      </w:r>
      <w:r w:rsidRPr="00E764E7">
        <w:rPr>
          <w:i/>
        </w:rPr>
        <w:t>DispactherServlet</w:t>
      </w:r>
      <w:bookmarkEnd w:id="1205"/>
      <w:bookmarkEnd w:id="1206"/>
      <w:bookmarkEnd w:id="1207"/>
      <w:bookmarkEnd w:id="1208"/>
      <w:bookmarkEnd w:id="1209"/>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1210" w:name="_Ref440518979"/>
      <w:bookmarkStart w:id="1211"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1210"/>
      <w:r w:rsidRPr="006766A4">
        <w:rPr>
          <w:b/>
          <w:sz w:val="18"/>
        </w:rPr>
        <w:t xml:space="preserve"> </w:t>
      </w:r>
      <w:r>
        <w:rPr>
          <w:b/>
          <w:sz w:val="18"/>
        </w:rPr>
        <w:t>Berkas web.xml yang mendukung OSGi</w:t>
      </w:r>
      <w:bookmarkEnd w:id="1211"/>
    </w:p>
    <w:p w:rsidR="00E764E7" w:rsidRPr="00E764E7" w:rsidRDefault="00E764E7" w:rsidP="00E764E7"/>
    <w:p w:rsidR="00CE59EB" w:rsidRDefault="00CE59EB" w:rsidP="00CB265F">
      <w:pPr>
        <w:pStyle w:val="Heading2"/>
        <w:spacing w:before="0"/>
        <w:ind w:left="578" w:hanging="578"/>
      </w:pPr>
      <w:bookmarkStart w:id="1212" w:name="_Toc439259349"/>
      <w:bookmarkStart w:id="1213" w:name="_Toc439259449"/>
      <w:bookmarkStart w:id="1214" w:name="_Toc439260211"/>
      <w:bookmarkStart w:id="1215" w:name="_Toc439260373"/>
      <w:bookmarkStart w:id="1216" w:name="_Toc440864015"/>
      <w:r>
        <w:t>Implementasi Modularitas</w:t>
      </w:r>
      <w:bookmarkEnd w:id="931"/>
      <w:bookmarkEnd w:id="1212"/>
      <w:bookmarkEnd w:id="1213"/>
      <w:bookmarkEnd w:id="1214"/>
      <w:bookmarkEnd w:id="1215"/>
      <w:bookmarkEnd w:id="1216"/>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1217" w:name="_Toc437274095"/>
      <w:bookmarkStart w:id="1218" w:name="_Toc439259350"/>
      <w:bookmarkStart w:id="1219" w:name="_Toc439259450"/>
      <w:bookmarkStart w:id="1220" w:name="_Toc439260212"/>
      <w:bookmarkStart w:id="1221" w:name="_Toc439260374"/>
      <w:bookmarkStart w:id="1222" w:name="_Toc440864016"/>
      <w:r>
        <w:t>Pembuatan modul</w:t>
      </w:r>
      <w:bookmarkEnd w:id="1217"/>
      <w:bookmarkEnd w:id="1218"/>
      <w:bookmarkEnd w:id="1219"/>
      <w:bookmarkEnd w:id="1220"/>
      <w:bookmarkEnd w:id="1221"/>
      <w:bookmarkEnd w:id="1222"/>
    </w:p>
    <w:p w:rsidR="003E3C13" w:rsidRDefault="003E3C13" w:rsidP="003E3C13"/>
    <w:p w:rsidR="009C4735" w:rsidRDefault="00D63A34" w:rsidP="009C4735">
      <w:pPr>
        <w:ind w:firstLine="720"/>
      </w:pPr>
      <w:r>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w:t>
      </w:r>
      <w:r w:rsidR="009C4735">
        <w:lastRenderedPageBreak/>
        <w:t xml:space="preserve">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w:t>
      </w:r>
      <w:r>
        <w:lastRenderedPageBreak/>
        <w:t xml:space="preserve">“/module-detail/”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1223" w:name="_Toc439260213"/>
      <w:bookmarkStart w:id="1224" w:name="_Toc439260375"/>
      <w:bookmarkStart w:id="1225" w:name="_Toc440864017"/>
      <w:r>
        <w:t>Pembuatan Proyek</w:t>
      </w:r>
      <w:r w:rsidR="00202E98">
        <w:t xml:space="preserve"> Maven Baru</w:t>
      </w:r>
      <w:bookmarkEnd w:id="1223"/>
      <w:bookmarkEnd w:id="1224"/>
      <w:bookmarkEnd w:id="1225"/>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1226" w:name="_Toc439260214"/>
      <w:bookmarkStart w:id="1227" w:name="_Toc439260376"/>
      <w:bookmarkStart w:id="1228" w:name="_Toc440864018"/>
      <w:r>
        <w:t>Pengaturan POM pada maven project</w:t>
      </w:r>
      <w:bookmarkEnd w:id="1226"/>
      <w:bookmarkEnd w:id="1227"/>
      <w:bookmarkEnd w:id="1228"/>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w:t>
      </w:r>
      <w:r>
        <w:lastRenderedPageBreak/>
        <w:t>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1229" w:name="_Ref440519255"/>
      <w:bookmarkStart w:id="1230"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1229"/>
      <w:r w:rsidRPr="0098346E">
        <w:rPr>
          <w:b/>
          <w:sz w:val="18"/>
        </w:rPr>
        <w:t xml:space="preserve"> </w:t>
      </w:r>
      <w:r>
        <w:rPr>
          <w:b/>
          <w:sz w:val="18"/>
        </w:rPr>
        <w:t>Dependensi minimal modul pada berkas pom.xml</w:t>
      </w:r>
      <w:bookmarkEnd w:id="1230"/>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t xml:space="preserve">Maven-compiler-plugin digunakan untuk mengganti versi java yang digunakan pada proses kompilasi. Versi java </w:t>
      </w:r>
      <w:r>
        <w:lastRenderedPageBreak/>
        <w:t>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1231" w:name="_Ref440519628"/>
      <w:bookmarkStart w:id="1232"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1231"/>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1232"/>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1233" w:name="_Toc439260215"/>
      <w:bookmarkStart w:id="1234" w:name="_Toc439260377"/>
      <w:bookmarkStart w:id="1235" w:name="_Toc440864019"/>
      <w:r>
        <w:t xml:space="preserve">Pengisian OSGi </w:t>
      </w:r>
      <w:r w:rsidRPr="008664E9">
        <w:rPr>
          <w:i/>
        </w:rPr>
        <w:t>bundle</w:t>
      </w:r>
      <w:r>
        <w:t xml:space="preserve"> properties</w:t>
      </w:r>
      <w:bookmarkEnd w:id="1233"/>
      <w:bookmarkEnd w:id="1234"/>
      <w:bookmarkEnd w:id="1235"/>
    </w:p>
    <w:p w:rsidR="002408DA" w:rsidRDefault="002408DA" w:rsidP="002408DA"/>
    <w:p w:rsidR="002408DA" w:rsidRDefault="002408DA" w:rsidP="002408DA">
      <w:pPr>
        <w:autoSpaceDE w:val="0"/>
        <w:autoSpaceDN w:val="0"/>
        <w:adjustRightInd w:val="0"/>
        <w:ind w:firstLine="709"/>
      </w:pPr>
      <w:r w:rsidRPr="008664E9">
        <w:rPr>
          <w:i/>
        </w:rPr>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1236" w:name="_Ref440519664"/>
      <w:bookmarkStart w:id="1237" w:name="_Toc440864238"/>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1236"/>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1237"/>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lastRenderedPageBreak/>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1238" w:name="_Ref439010422"/>
      <w:bookmarkStart w:id="1239" w:name="_Toc439260216"/>
      <w:bookmarkStart w:id="1240" w:name="_Toc439260378"/>
      <w:bookmarkStart w:id="1241" w:name="_Toc440864020"/>
      <w:r>
        <w:rPr>
          <w:rFonts w:cstheme="minorHAnsi"/>
          <w:color w:val="000000"/>
        </w:rPr>
        <w:t>Implementasi Modul</w:t>
      </w:r>
      <w:bookmarkEnd w:id="1238"/>
      <w:bookmarkEnd w:id="1239"/>
      <w:bookmarkEnd w:id="1240"/>
      <w:bookmarkEnd w:id="1241"/>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t xml:space="preserve">Anotasi @Secured memiliki satu parameter yang merupakan </w:t>
      </w:r>
      <w:r w:rsidRPr="00F97BC9">
        <w:rPr>
          <w:i/>
        </w:rPr>
        <w:t>role</w:t>
      </w:r>
      <w:r>
        <w:t xml:space="preserve"> apa saja yang bisa mengakses </w:t>
      </w:r>
      <w:r w:rsidRPr="00F97BC9">
        <w:rPr>
          <w:i/>
        </w:rPr>
        <w:t>controller</w:t>
      </w:r>
      <w:r>
        <w:t xml:space="preserve"> tersebut. </w:t>
      </w:r>
      <w:r>
        <w:lastRenderedPageBreak/>
        <w:t xml:space="preserve">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1242" w:name="_Ref440519689"/>
      <w:bookmarkStart w:id="1243"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1242"/>
      <w:r w:rsidRPr="0098346E">
        <w:rPr>
          <w:b/>
          <w:sz w:val="18"/>
        </w:rPr>
        <w:t xml:space="preserve"> </w:t>
      </w:r>
      <w:r>
        <w:rPr>
          <w:b/>
          <w:sz w:val="18"/>
        </w:rPr>
        <w:t>Penggunaan @Secured pada @RequestMapping</w:t>
      </w:r>
      <w:bookmarkEnd w:id="1243"/>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1244" w:name="_Ref440519717"/>
      <w:bookmarkStart w:id="1245" w:name="_Toc440864240"/>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1244"/>
      <w:r w:rsidRPr="006114C9">
        <w:rPr>
          <w:b/>
          <w:sz w:val="18"/>
        </w:rPr>
        <w:t xml:space="preserve"> Penggunaan @Secured pada @</w:t>
      </w:r>
      <w:r>
        <w:rPr>
          <w:b/>
          <w:sz w:val="18"/>
        </w:rPr>
        <w:t>Controller</w:t>
      </w:r>
      <w:bookmarkEnd w:id="1245"/>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lastRenderedPageBreak/>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1246" w:name="_Ref440519781"/>
      <w:bookmarkStart w:id="1247"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1246"/>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1247"/>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Untuk dapat menggunakan kelas PeranPengguna diperlukan dependensi pustaka sia-domain dari perangkat lunak 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1248" w:name="_Ref440519811"/>
      <w:bookmarkStart w:id="1249"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1248"/>
      <w:r w:rsidRPr="0098346E">
        <w:rPr>
          <w:b/>
          <w:sz w:val="18"/>
        </w:rPr>
        <w:t xml:space="preserve"> </w:t>
      </w:r>
      <w:r>
        <w:rPr>
          <w:b/>
          <w:sz w:val="18"/>
        </w:rPr>
        <w:t>Penambahan dependensi sia-domain pada berkas pom.xml</w:t>
      </w:r>
      <w:bookmarkEnd w:id="1249"/>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 xml:space="preserve">Oleh karena </w:t>
      </w:r>
      <w:r w:rsidR="00087DFD">
        <w:lastRenderedPageBreak/>
        <w:t>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1250" w:name="_Ref440519846"/>
      <w:bookmarkStart w:id="1251" w:name="_Toc440864243"/>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1250"/>
      <w:r w:rsidRPr="0098346E">
        <w:rPr>
          <w:b/>
          <w:sz w:val="18"/>
        </w:rPr>
        <w:t xml:space="preserve"> </w:t>
      </w:r>
      <w:r>
        <w:rPr>
          <w:b/>
          <w:sz w:val="18"/>
        </w:rPr>
        <w:t>Contoh kelas DAO</w:t>
      </w:r>
      <w:bookmarkEnd w:id="1251"/>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lastRenderedPageBreak/>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1252" w:name="_Ref440519907"/>
      <w:bookmarkStart w:id="1253"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1252"/>
      <w:r w:rsidRPr="0098346E">
        <w:rPr>
          <w:b/>
          <w:sz w:val="18"/>
        </w:rPr>
        <w:t xml:space="preserve"> </w:t>
      </w:r>
      <w:r>
        <w:rPr>
          <w:b/>
          <w:sz w:val="18"/>
        </w:rPr>
        <w:t xml:space="preserve">Konigurasi </w:t>
      </w:r>
      <w:r w:rsidRPr="00672468">
        <w:rPr>
          <w:b/>
          <w:i/>
          <w:sz w:val="18"/>
        </w:rPr>
        <w:t>servlet</w:t>
      </w:r>
      <w:r>
        <w:rPr>
          <w:b/>
          <w:sz w:val="18"/>
        </w:rPr>
        <w:t xml:space="preserve"> modul</w:t>
      </w:r>
      <w:bookmarkEnd w:id="1253"/>
    </w:p>
    <w:p w:rsidR="00D04553" w:rsidRDefault="00D04553" w:rsidP="00A01DBC">
      <w:pPr>
        <w:pStyle w:val="ListParagraph"/>
        <w:numPr>
          <w:ilvl w:val="0"/>
          <w:numId w:val="41"/>
        </w:numPr>
        <w:autoSpaceDE w:val="0"/>
        <w:autoSpaceDN w:val="0"/>
        <w:adjustRightInd w:val="0"/>
        <w:ind w:left="426"/>
      </w:pPr>
      <w:r>
        <w:lastRenderedPageBreak/>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1254" w:name="_Ref440520001"/>
      <w:bookmarkStart w:id="1255" w:name="_Toc440864245"/>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1254"/>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1255"/>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lastRenderedPageBreak/>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1256" w:name="_Ref440520059"/>
      <w:bookmarkStart w:id="1257"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1256"/>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1257"/>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lastRenderedPageBreak/>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1258" w:name="_Ref440520399"/>
      <w:bookmarkStart w:id="1259"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1258"/>
      <w:r w:rsidRPr="00660424">
        <w:rPr>
          <w:b/>
          <w:sz w:val="18"/>
        </w:rPr>
        <w:t xml:space="preserve"> </w:t>
      </w:r>
      <w:r>
        <w:rPr>
          <w:b/>
          <w:sz w:val="18"/>
        </w:rPr>
        <w:t>Contoh struktur berkas JSP</w:t>
      </w:r>
      <w:bookmarkEnd w:id="1259"/>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1260" w:name="_Ref440520451"/>
      <w:bookmarkStart w:id="1261"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1260"/>
      <w:r w:rsidRPr="00660424">
        <w:rPr>
          <w:b/>
          <w:sz w:val="18"/>
        </w:rPr>
        <w:t xml:space="preserve"> </w:t>
      </w:r>
      <w:r>
        <w:rPr>
          <w:b/>
          <w:sz w:val="18"/>
        </w:rPr>
        <w:t>Penambahan menu yang sedang diakses</w:t>
      </w:r>
      <w:bookmarkEnd w:id="1261"/>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w:t>
      </w:r>
      <w:r>
        <w:lastRenderedPageBreak/>
        <w:t xml:space="preserve">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1262" w:name="_Ref440520494"/>
      <w:bookmarkStart w:id="1263"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1262"/>
      <w:r w:rsidRPr="00660424">
        <w:rPr>
          <w:b/>
          <w:sz w:val="18"/>
        </w:rPr>
        <w:t xml:space="preserve"> </w:t>
      </w:r>
      <w:r>
        <w:rPr>
          <w:b/>
          <w:sz w:val="18"/>
        </w:rPr>
        <w:t xml:space="preserve">Contoh struktur berkas </w:t>
      </w:r>
      <w:r w:rsidR="00547EAE">
        <w:rPr>
          <w:b/>
          <w:sz w:val="18"/>
        </w:rPr>
        <w:t>properti modul</w:t>
      </w:r>
      <w:bookmarkEnd w:id="1263"/>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lastRenderedPageBreak/>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1264" w:name="_Toc437274096"/>
      <w:bookmarkStart w:id="1265" w:name="_Toc439259351"/>
      <w:bookmarkStart w:id="1266" w:name="_Toc439259451"/>
      <w:bookmarkStart w:id="1267" w:name="_Toc439260217"/>
      <w:bookmarkStart w:id="1268" w:name="_Toc439260379"/>
      <w:bookmarkStart w:id="1269" w:name="_Toc440864021"/>
      <w:r>
        <w:t>Pembacaan modul</w:t>
      </w:r>
      <w:bookmarkEnd w:id="1264"/>
      <w:bookmarkEnd w:id="1265"/>
      <w:bookmarkEnd w:id="1266"/>
      <w:bookmarkEnd w:id="1267"/>
      <w:bookmarkEnd w:id="1268"/>
      <w:bookmarkEnd w:id="1269"/>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w:t>
      </w:r>
      <w:r w:rsidR="00B46284">
        <w:lastRenderedPageBreak/>
        <w:t xml:space="preserve">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1270" w:name="_Ref438189106"/>
      <w:bookmarkStart w:id="1271"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1270"/>
      <w:r>
        <w:rPr>
          <w:sz w:val="18"/>
        </w:rPr>
        <w:t xml:space="preserve"> Kode sumber fungsi </w:t>
      </w:r>
      <w:proofErr w:type="gramStart"/>
      <w:r w:rsidRPr="00A742A6">
        <w:rPr>
          <w:i/>
          <w:sz w:val="18"/>
        </w:rPr>
        <w:t>readModule</w:t>
      </w:r>
      <w:r>
        <w:rPr>
          <w:sz w:val="18"/>
        </w:rPr>
        <w:t>(</w:t>
      </w:r>
      <w:proofErr w:type="gramEnd"/>
      <w:r>
        <w:rPr>
          <w:sz w:val="18"/>
        </w:rPr>
        <w:t>)</w:t>
      </w:r>
      <w:bookmarkEnd w:id="1271"/>
    </w:p>
    <w:p w:rsidR="00B46284" w:rsidRPr="00F568A6" w:rsidRDefault="00B46284" w:rsidP="00F568A6"/>
    <w:p w:rsidR="003F3CA0" w:rsidRDefault="003F3CA0" w:rsidP="003F3CA0">
      <w:pPr>
        <w:pStyle w:val="Heading3"/>
      </w:pPr>
      <w:bookmarkStart w:id="1272" w:name="_Toc437274097"/>
      <w:bookmarkStart w:id="1273" w:name="_Toc439259352"/>
      <w:bookmarkStart w:id="1274" w:name="_Toc439259452"/>
      <w:bookmarkStart w:id="1275" w:name="_Toc439260218"/>
      <w:bookmarkStart w:id="1276" w:name="_Toc439260380"/>
      <w:bookmarkStart w:id="1277" w:name="_Toc440864022"/>
      <w:r>
        <w:t xml:space="preserve">Pendaftaran </w:t>
      </w:r>
      <w:r w:rsidRPr="00A742A6">
        <w:rPr>
          <w:i/>
        </w:rPr>
        <w:t>servlet</w:t>
      </w:r>
      <w:r>
        <w:t xml:space="preserve"> modul</w:t>
      </w:r>
      <w:bookmarkEnd w:id="1272"/>
      <w:bookmarkEnd w:id="1273"/>
      <w:bookmarkEnd w:id="1274"/>
      <w:bookmarkEnd w:id="1275"/>
      <w:bookmarkEnd w:id="1276"/>
      <w:bookmarkEnd w:id="1277"/>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w:t>
      </w:r>
      <w:r w:rsidR="00DF24B0">
        <w:lastRenderedPageBreak/>
        <w:t xml:space="preserve">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1278" w:name="_Ref438189262"/>
      <w:bookmarkStart w:id="1279"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1278"/>
      <w:r w:rsidR="00684BED">
        <w:rPr>
          <w:sz w:val="18"/>
        </w:rPr>
        <w:t xml:space="preserve"> Kode sumber kelas WebAppInitializer</w:t>
      </w:r>
      <w:bookmarkEnd w:id="1279"/>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lastRenderedPageBreak/>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1280" w:name="_Ref438189218"/>
      <w:bookmarkStart w:id="1281"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1280"/>
      <w:r>
        <w:rPr>
          <w:sz w:val="18"/>
        </w:rPr>
        <w:t xml:space="preserve"> Kode sumber kelas </w:t>
      </w:r>
      <w:r w:rsidR="004552FC">
        <w:rPr>
          <w:sz w:val="18"/>
        </w:rPr>
        <w:t>SIAMainWebApplication sebagai kelas pendaftar servlet</w:t>
      </w:r>
      <w:bookmarkEnd w:id="1281"/>
    </w:p>
    <w:p w:rsidR="00254AB9" w:rsidRPr="00254AB9" w:rsidRDefault="00254AB9" w:rsidP="00254AB9"/>
    <w:p w:rsidR="001C7D1E" w:rsidRDefault="001C7D1E" w:rsidP="00254AB9">
      <w:pPr>
        <w:pStyle w:val="Heading2"/>
        <w:spacing w:before="0"/>
        <w:ind w:left="578" w:hanging="578"/>
      </w:pPr>
      <w:bookmarkStart w:id="1282" w:name="_Toc439259353"/>
      <w:bookmarkStart w:id="1283" w:name="_Toc439259453"/>
      <w:bookmarkStart w:id="1284" w:name="_Toc439260219"/>
      <w:bookmarkStart w:id="1285" w:name="_Toc439260381"/>
      <w:bookmarkStart w:id="1286" w:name="_Toc440864023"/>
      <w:bookmarkStart w:id="1287" w:name="_Toc437274098"/>
      <w:r>
        <w:t>Implementasi Keamanan</w:t>
      </w:r>
      <w:bookmarkEnd w:id="1282"/>
      <w:bookmarkEnd w:id="1283"/>
      <w:bookmarkEnd w:id="1284"/>
      <w:bookmarkEnd w:id="1285"/>
      <w:bookmarkEnd w:id="1286"/>
    </w:p>
    <w:p w:rsidR="001C7D1E" w:rsidRDefault="001C7D1E" w:rsidP="001C7D1E"/>
    <w:p w:rsidR="001C7D1E" w:rsidRDefault="001C7D1E" w:rsidP="001C7D1E">
      <w:pPr>
        <w:ind w:firstLine="720"/>
      </w:pPr>
      <w:r>
        <w:t>Keamanan pada sistem ini diimplementasi dengan menggunakan kerangka kerja Spring Security. Komponen-komponen keamanan perangkat lunak berupa kelas-kelas</w:t>
      </w:r>
      <w:r w:rsidR="00293AED">
        <w:t xml:space="preserve"> yang diletakkan pada </w:t>
      </w:r>
      <w:r w:rsidR="00293AED" w:rsidRPr="005A1AFD">
        <w:rPr>
          <w:i/>
        </w:rPr>
        <w:t>package</w:t>
      </w:r>
      <w:r w:rsidR="00293AED">
        <w:t xml:space="preserve"> “</w:t>
      </w:r>
      <w:proofErr w:type="gramStart"/>
      <w:r w:rsidR="00293AED">
        <w:t>com.sia.main.web.security</w:t>
      </w:r>
      <w:proofErr w:type="gramEnd"/>
      <w:r w:rsidR="00293AED">
        <w:t xml:space="preserve">” dan berkas xml yang merupakan Spring Beans. Kedua komponen tersebut diletakkan pada </w:t>
      </w:r>
      <w:r w:rsidR="00293AED" w:rsidRPr="005A1AFD">
        <w:rPr>
          <w:i/>
        </w:rPr>
        <w:t>layer web</w:t>
      </w:r>
      <w:r w:rsidR="00293AED">
        <w:t>.</w:t>
      </w:r>
    </w:p>
    <w:p w:rsidR="00293AED" w:rsidRDefault="00293AED" w:rsidP="00293AED"/>
    <w:p w:rsidR="00293AED" w:rsidRDefault="00293AED" w:rsidP="00293AED">
      <w:pPr>
        <w:pStyle w:val="Heading3"/>
      </w:pPr>
      <w:bookmarkStart w:id="1288" w:name="_Toc439259354"/>
      <w:bookmarkStart w:id="1289" w:name="_Toc439259454"/>
      <w:bookmarkStart w:id="1290" w:name="_Toc439260220"/>
      <w:bookmarkStart w:id="1291" w:name="_Toc439260382"/>
      <w:bookmarkStart w:id="1292" w:name="_Toc440864024"/>
      <w:r w:rsidRPr="005A1AFD">
        <w:rPr>
          <w:i/>
        </w:rPr>
        <w:t>Package</w:t>
      </w:r>
      <w:r>
        <w:t xml:space="preserve"> </w:t>
      </w:r>
      <w:r w:rsidRPr="005A1AFD">
        <w:rPr>
          <w:i/>
        </w:rPr>
        <w:t>Security</w:t>
      </w:r>
      <w:bookmarkEnd w:id="1288"/>
      <w:bookmarkEnd w:id="1289"/>
      <w:bookmarkEnd w:id="1290"/>
      <w:bookmarkEnd w:id="1291"/>
      <w:bookmarkEnd w:id="1292"/>
    </w:p>
    <w:p w:rsidR="00293AED" w:rsidRDefault="00293AED" w:rsidP="00293AED"/>
    <w:p w:rsidR="00293AED" w:rsidRDefault="00293AED" w:rsidP="00293AED">
      <w:pPr>
        <w:ind w:firstLine="720"/>
      </w:pPr>
      <w:r w:rsidRPr="005A1AFD">
        <w:rPr>
          <w:i/>
        </w:rPr>
        <w:t>Package</w:t>
      </w:r>
      <w:r>
        <w:t xml:space="preserve"> ini berisi kelas-kelas implementasi dari kerangka kerja Spring Security yang kemudian digunakan sebagai komponen keamanan yang diatur dalam berkas “sia-web-security.xml”.</w:t>
      </w:r>
    </w:p>
    <w:p w:rsidR="00293AED" w:rsidRPr="00293AED" w:rsidRDefault="00293AED" w:rsidP="00293AED"/>
    <w:p w:rsidR="00293AED" w:rsidRDefault="00293AED" w:rsidP="00293AED">
      <w:pPr>
        <w:pStyle w:val="Heading4"/>
        <w:ind w:left="851"/>
      </w:pPr>
      <w:bookmarkStart w:id="1293" w:name="_Toc439260221"/>
      <w:bookmarkStart w:id="1294" w:name="_Toc439260383"/>
      <w:bookmarkStart w:id="1295" w:name="_Toc440864025"/>
      <w:r>
        <w:t xml:space="preserve">Kelas </w:t>
      </w:r>
      <w:r w:rsidRPr="005A1AFD">
        <w:rPr>
          <w:i/>
        </w:rPr>
        <w:t>RedirectAccessDeniedHandler</w:t>
      </w:r>
      <w:bookmarkEnd w:id="1293"/>
      <w:bookmarkEnd w:id="1294"/>
      <w:bookmarkEnd w:id="1295"/>
    </w:p>
    <w:p w:rsidR="00293AED" w:rsidRDefault="00293AED" w:rsidP="00293AED"/>
    <w:p w:rsidR="00293AED" w:rsidRDefault="00293AED" w:rsidP="00293AED">
      <w:pPr>
        <w:ind w:firstLine="720"/>
      </w:pPr>
      <w:r>
        <w:t xml:space="preserve">Kelas ini merealisasi kelas </w:t>
      </w:r>
      <w:r w:rsidRPr="005A1AFD">
        <w:rPr>
          <w:i/>
        </w:rPr>
        <w:t>interface</w:t>
      </w:r>
      <w:r>
        <w:t xml:space="preserve"> </w:t>
      </w:r>
      <w:r w:rsidRPr="005A1AFD">
        <w:rPr>
          <w:i/>
        </w:rPr>
        <w:t>AccessDeniedHandler</w:t>
      </w:r>
      <w:r>
        <w:t>. Kelas ini berfungsi untuk mengarahkan pengguna jika hak akses pengguna terhadap suatu menu tidak terpenuhi.</w:t>
      </w:r>
    </w:p>
    <w:p w:rsidR="00ED7743" w:rsidRPr="00293AED" w:rsidRDefault="00ED7743" w:rsidP="00293AED">
      <w:pPr>
        <w:ind w:firstLine="720"/>
      </w:pPr>
    </w:p>
    <w:p w:rsidR="00BD0B56" w:rsidRDefault="00BD0B56" w:rsidP="00BD0B56">
      <w:pPr>
        <w:pStyle w:val="Heading4"/>
        <w:ind w:left="851"/>
        <w:rPr>
          <w:rFonts w:eastAsiaTheme="minorHAnsi"/>
          <w:lang w:eastAsia="en-US"/>
        </w:rPr>
      </w:pPr>
      <w:bookmarkStart w:id="1296" w:name="_Toc439260222"/>
      <w:bookmarkStart w:id="1297" w:name="_Toc439260384"/>
      <w:bookmarkStart w:id="1298" w:name="_Toc440864026"/>
      <w:r>
        <w:t xml:space="preserve">Kelas </w:t>
      </w:r>
      <w:r w:rsidRPr="005A1AFD">
        <w:rPr>
          <w:rFonts w:eastAsiaTheme="minorHAnsi"/>
          <w:i/>
          <w:lang w:eastAsia="en-US"/>
        </w:rPr>
        <w:t>SessionSavedRequestAwareAuthenticationSuccessHandler</w:t>
      </w:r>
      <w:bookmarkEnd w:id="1296"/>
      <w:bookmarkEnd w:id="1297"/>
      <w:bookmarkEnd w:id="1298"/>
    </w:p>
    <w:p w:rsidR="00BD0B56" w:rsidRDefault="00BD0B56" w:rsidP="00BD0B56">
      <w:pPr>
        <w:rPr>
          <w:lang w:eastAsia="en-US"/>
        </w:rPr>
      </w:pPr>
    </w:p>
    <w:p w:rsidR="00BD0B56" w:rsidRDefault="00BD0B56" w:rsidP="00BD0B56">
      <w:pPr>
        <w:ind w:firstLine="720"/>
        <w:rPr>
          <w:rFonts w:eastAsiaTheme="minorHAnsi"/>
          <w:color w:val="000000"/>
          <w:lang w:eastAsia="en-US"/>
        </w:rPr>
      </w:pPr>
      <w:r>
        <w:rPr>
          <w:lang w:eastAsia="en-US"/>
        </w:rPr>
        <w:t xml:space="preserve">Kelas ini menurunkan kelas </w:t>
      </w:r>
      <w:r w:rsidRPr="005A1AFD">
        <w:rPr>
          <w:rFonts w:eastAsiaTheme="minorHAnsi"/>
          <w:i/>
          <w:color w:val="000000"/>
          <w:lang w:eastAsia="en-US"/>
        </w:rPr>
        <w:t>Simple</w:t>
      </w:r>
      <w:r w:rsidR="00E900DC">
        <w:rPr>
          <w:rFonts w:eastAsiaTheme="minorHAnsi"/>
          <w:i/>
          <w:color w:val="000000"/>
          <w:lang w:eastAsia="en-US"/>
        </w:rPr>
        <w:t>URL</w:t>
      </w:r>
      <w:r w:rsidRPr="005A1AFD">
        <w:rPr>
          <w:rFonts w:eastAsiaTheme="minorHAnsi"/>
          <w:i/>
          <w:color w:val="000000"/>
          <w:lang w:eastAsia="en-US"/>
        </w:rPr>
        <w:t>AuthenticationSuccessHandler</w:t>
      </w:r>
      <w:r>
        <w:rPr>
          <w:rFonts w:eastAsiaTheme="minorHAnsi"/>
          <w:color w:val="000000"/>
          <w:lang w:eastAsia="en-US"/>
        </w:rPr>
        <w:t xml:space="preserve"> yang berfungsi untuk menangani kejadian ketika proses authentikasi berhasil. Kelas turunan ini memiliki fungsi tambahan yaitu menyimpan </w:t>
      </w:r>
      <w:r w:rsidRPr="005A1AFD">
        <w:rPr>
          <w:rFonts w:eastAsiaTheme="minorHAnsi"/>
          <w:i/>
          <w:color w:val="000000"/>
          <w:lang w:eastAsia="en-US"/>
        </w:rPr>
        <w:t>Request</w:t>
      </w:r>
      <w:r>
        <w:rPr>
          <w:rFonts w:eastAsiaTheme="minorHAnsi"/>
          <w:color w:val="000000"/>
          <w:lang w:eastAsia="en-US"/>
        </w:rPr>
        <w:t xml:space="preserve"> yang terakhir dilakukan sebelum pengguna diarahkan ke halaman login karena belum melakukan authentikasi dan menyimpan request terakhir tersebut ke dalam </w:t>
      </w:r>
      <w:r w:rsidRPr="005A1AFD">
        <w:rPr>
          <w:rFonts w:eastAsiaTheme="minorHAnsi"/>
          <w:i/>
          <w:color w:val="000000"/>
          <w:lang w:eastAsia="en-US"/>
        </w:rPr>
        <w:t>Http</w:t>
      </w:r>
      <w:r>
        <w:rPr>
          <w:rFonts w:eastAsiaTheme="minorHAnsi"/>
          <w:color w:val="000000"/>
          <w:lang w:eastAsia="en-US"/>
        </w:rPr>
        <w:t xml:space="preserve"> </w:t>
      </w:r>
      <w:r w:rsidRPr="005A1AFD">
        <w:rPr>
          <w:rFonts w:eastAsiaTheme="minorHAnsi"/>
          <w:i/>
          <w:color w:val="000000"/>
          <w:lang w:eastAsia="en-US"/>
        </w:rPr>
        <w:t>Session</w:t>
      </w:r>
      <w:r>
        <w:rPr>
          <w:rFonts w:eastAsiaTheme="minorHAnsi"/>
          <w:color w:val="000000"/>
          <w:lang w:eastAsia="en-US"/>
        </w:rPr>
        <w:t xml:space="preserve"> untuk diproses pada saat pemilihan hak akses pengguna dan pembentukan menu sesuai hak akses yang dipilih.</w:t>
      </w:r>
    </w:p>
    <w:p w:rsidR="00BD0B56" w:rsidRDefault="00BD0B56" w:rsidP="00BD0B56">
      <w:pPr>
        <w:ind w:firstLine="720"/>
        <w:rPr>
          <w:lang w:eastAsia="en-US"/>
        </w:rPr>
      </w:pPr>
    </w:p>
    <w:p w:rsidR="00254AB9" w:rsidRDefault="00254AB9" w:rsidP="00BD0B56">
      <w:pPr>
        <w:ind w:firstLine="720"/>
        <w:rPr>
          <w:lang w:eastAsia="en-US"/>
        </w:rPr>
      </w:pPr>
    </w:p>
    <w:p w:rsidR="00254AB9" w:rsidRPr="00BD0B56" w:rsidRDefault="00254AB9" w:rsidP="00BD0B56">
      <w:pPr>
        <w:ind w:firstLine="720"/>
        <w:rPr>
          <w:lang w:eastAsia="en-US"/>
        </w:rPr>
      </w:pPr>
    </w:p>
    <w:p w:rsidR="00BD0B56" w:rsidRDefault="00BD0B56" w:rsidP="00BD0B56">
      <w:pPr>
        <w:pStyle w:val="Heading4"/>
        <w:ind w:left="851"/>
      </w:pPr>
      <w:bookmarkStart w:id="1299" w:name="_Toc439260223"/>
      <w:bookmarkStart w:id="1300" w:name="_Toc439260385"/>
      <w:bookmarkStart w:id="1301" w:name="_Toc440864027"/>
      <w:r>
        <w:t xml:space="preserve">Kelas </w:t>
      </w:r>
      <w:r w:rsidRPr="005A1AFD">
        <w:rPr>
          <w:i/>
        </w:rPr>
        <w:t>SIAUser</w:t>
      </w:r>
      <w:bookmarkEnd w:id="1299"/>
      <w:bookmarkEnd w:id="1300"/>
      <w:bookmarkEnd w:id="1301"/>
    </w:p>
    <w:p w:rsidR="00BD0B56" w:rsidRDefault="00BD0B56" w:rsidP="00BD0B56"/>
    <w:p w:rsidR="00BD0B56" w:rsidRDefault="00BD0B56" w:rsidP="008A6388">
      <w:pPr>
        <w:ind w:firstLine="720"/>
      </w:pPr>
      <w:r>
        <w:t xml:space="preserve">Kelas ini menurunkan kelas </w:t>
      </w:r>
      <w:proofErr w:type="gramStart"/>
      <w:r w:rsidRPr="005A1AFD">
        <w:rPr>
          <w:i/>
        </w:rPr>
        <w:t>User</w:t>
      </w:r>
      <w:r>
        <w:t xml:space="preserve">  yang</w:t>
      </w:r>
      <w:proofErr w:type="gramEnd"/>
      <w:r>
        <w:t xml:space="preserve"> mer</w:t>
      </w:r>
      <w:r w:rsidR="008A6388">
        <w:t xml:space="preserve">upakan kelas yang merepresentasikan identitas pengguna yang terautentikasi. </w:t>
      </w:r>
      <w:r w:rsidR="008A6388">
        <w:lastRenderedPageBreak/>
        <w:t xml:space="preserve">Kelas </w:t>
      </w:r>
      <w:r w:rsidR="008A6388" w:rsidRPr="005A1AFD">
        <w:rPr>
          <w:i/>
        </w:rPr>
        <w:t>SIAUser</w:t>
      </w:r>
      <w:r w:rsidR="008A6388">
        <w:t xml:space="preserve"> menambahkan atribut dengan tipe data Pengguna sehingga memiliki atribut detail sesuai dengan kelas entitas.</w:t>
      </w:r>
    </w:p>
    <w:p w:rsidR="008A6388" w:rsidRPr="00BD0B56" w:rsidRDefault="008A6388" w:rsidP="008A6388">
      <w:pPr>
        <w:ind w:firstLine="720"/>
      </w:pPr>
    </w:p>
    <w:p w:rsidR="008A6388" w:rsidRDefault="008A6388" w:rsidP="008A6388">
      <w:pPr>
        <w:pStyle w:val="Heading4"/>
        <w:ind w:left="851"/>
      </w:pPr>
      <w:bookmarkStart w:id="1302" w:name="_Toc439260224"/>
      <w:bookmarkStart w:id="1303" w:name="_Toc439260386"/>
      <w:bookmarkStart w:id="1304" w:name="_Toc440864028"/>
      <w:r>
        <w:t xml:space="preserve">Kelas </w:t>
      </w:r>
      <w:r w:rsidRPr="005A1AFD">
        <w:rPr>
          <w:i/>
        </w:rPr>
        <w:t>SIAUserProvider</w:t>
      </w:r>
      <w:bookmarkEnd w:id="1302"/>
      <w:bookmarkEnd w:id="1303"/>
      <w:bookmarkEnd w:id="1304"/>
    </w:p>
    <w:p w:rsidR="008A6388" w:rsidRDefault="008A6388" w:rsidP="008A6388"/>
    <w:p w:rsidR="00067A10" w:rsidRDefault="008A6388" w:rsidP="00067A10">
      <w:pPr>
        <w:ind w:firstLine="720"/>
      </w:pPr>
      <w:r>
        <w:t xml:space="preserve">Kelas ini merupakan kelas realisasi dari kelas </w:t>
      </w:r>
      <w:r w:rsidRPr="005A1AFD">
        <w:rPr>
          <w:i/>
        </w:rPr>
        <w:t>interface</w:t>
      </w:r>
      <w:r>
        <w:t xml:space="preserve"> </w:t>
      </w:r>
      <w:r w:rsidRPr="005A1AFD">
        <w:rPr>
          <w:i/>
        </w:rPr>
        <w:t>UserDetailsService</w:t>
      </w:r>
      <w:r>
        <w:t xml:space="preserve">. Interface ini merupakan salah satu komponen utama yang dapat diimplementasi sesuai dengan sumber penyedia identitas pengguna. Pada kelas </w:t>
      </w:r>
      <w:r w:rsidRPr="005A1AFD">
        <w:rPr>
          <w:i/>
        </w:rPr>
        <w:t>SIAUserProvider</w:t>
      </w:r>
      <w:r>
        <w:t xml:space="preserve">, sumber penyedia identitas pengguna adalah basis data dari sistem. Berikut </w:t>
      </w:r>
      <w:r w:rsidR="008A546A" w:rsidRPr="008A546A">
        <w:rPr>
          <w:sz w:val="28"/>
        </w:rPr>
        <w:fldChar w:fldCharType="begin"/>
      </w:r>
      <w:r w:rsidR="008A546A" w:rsidRPr="008A546A">
        <w:rPr>
          <w:sz w:val="28"/>
        </w:rPr>
        <w:instrText xml:space="preserve"> REF _Ref440520973 \h  \* MERGEFORMAT </w:instrText>
      </w:r>
      <w:r w:rsidR="008A546A" w:rsidRPr="008A546A">
        <w:rPr>
          <w:sz w:val="28"/>
        </w:rPr>
      </w:r>
      <w:r w:rsidR="008A546A" w:rsidRPr="008A546A">
        <w:rPr>
          <w:sz w:val="28"/>
        </w:rPr>
        <w:fldChar w:fldCharType="separate"/>
      </w:r>
      <w:r w:rsidR="00EC2FF0" w:rsidRPr="00EC2FF0">
        <w:t>Kode Sumber 4.61</w:t>
      </w:r>
      <w:r w:rsidR="008A546A" w:rsidRPr="008A546A">
        <w:rPr>
          <w:sz w:val="28"/>
        </w:rPr>
        <w:fldChar w:fldCharType="end"/>
      </w:r>
      <w:r w:rsidR="008A546A">
        <w:rPr>
          <w:sz w:val="28"/>
        </w:rPr>
        <w:t xml:space="preserve"> </w:t>
      </w:r>
      <w:r w:rsidR="008A546A">
        <w:t>yang merupakan</w:t>
      </w:r>
      <w:r>
        <w:t xml:space="preserve"> fungsi yang diimplementasi dari kelas </w:t>
      </w:r>
      <w:r w:rsidRPr="005A1AFD">
        <w:rPr>
          <w:i/>
        </w:rPr>
        <w:t>interface</w:t>
      </w:r>
      <w:r w:rsidR="00067A10">
        <w:t xml:space="preserve"> </w:t>
      </w:r>
      <w:r w:rsidR="008A546A" w:rsidRPr="005A1AFD">
        <w:rPr>
          <w:i/>
        </w:rPr>
        <w:t>UserDetailsService</w:t>
      </w:r>
      <w:r w:rsidR="00067A10">
        <w:t>.</w:t>
      </w:r>
    </w:p>
    <w:p w:rsidR="00067A10" w:rsidRPr="00067A10" w:rsidRDefault="00067A10" w:rsidP="00067A10">
      <w:pPr>
        <w:ind w:firstLine="720"/>
      </w:pPr>
    </w:p>
    <w:p w:rsidR="008A6388" w:rsidRPr="008A6388" w:rsidRDefault="008A6388"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646464"/>
          <w:sz w:val="16"/>
          <w:szCs w:val="16"/>
          <w:bdr w:val="none" w:sz="0" w:space="0" w:color="auto" w:frame="1"/>
          <w:lang w:eastAsia="en-US"/>
        </w:rPr>
        <w:t>@Override</w:t>
      </w:r>
      <w:r w:rsidRPr="008A6388">
        <w:rPr>
          <w:rFonts w:asciiTheme="minorHAnsi" w:hAnsiTheme="minorHAnsi" w:cstheme="minorHAnsi"/>
          <w:color w:val="000000"/>
          <w:sz w:val="16"/>
          <w:szCs w:val="16"/>
          <w:bdr w:val="none" w:sz="0" w:space="0" w:color="auto" w:frame="1"/>
          <w:lang w:eastAsia="en-US"/>
        </w:rPr>
        <w:t>  </w:t>
      </w:r>
    </w:p>
    <w:p w:rsidR="008A6388" w:rsidRPr="008A6388"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r w:rsidRPr="008A6388">
        <w:rPr>
          <w:rFonts w:asciiTheme="minorHAnsi" w:hAnsiTheme="minorHAnsi" w:cstheme="minorHAnsi"/>
          <w:b/>
          <w:bCs/>
          <w:color w:val="006699"/>
          <w:sz w:val="16"/>
          <w:szCs w:val="16"/>
          <w:bdr w:val="none" w:sz="0" w:space="0" w:color="auto" w:frame="1"/>
          <w:lang w:eastAsia="en-US"/>
        </w:rPr>
        <w:t>public</w:t>
      </w:r>
      <w:r w:rsidRPr="008A6388">
        <w:rPr>
          <w:rFonts w:asciiTheme="minorHAnsi" w:hAnsiTheme="minorHAnsi" w:cstheme="minorHAnsi"/>
          <w:color w:val="000000"/>
          <w:sz w:val="16"/>
          <w:szCs w:val="16"/>
          <w:bdr w:val="none" w:sz="0" w:space="0" w:color="auto" w:frame="1"/>
          <w:lang w:eastAsia="en-US"/>
        </w:rPr>
        <w:t> UserDetails </w:t>
      </w:r>
      <w:proofErr w:type="gramStart"/>
      <w:r w:rsidRPr="008A6388">
        <w:rPr>
          <w:rFonts w:asciiTheme="minorHAnsi" w:hAnsiTheme="minorHAnsi" w:cstheme="minorHAnsi"/>
          <w:color w:val="000000"/>
          <w:sz w:val="16"/>
          <w:szCs w:val="16"/>
          <w:bdr w:val="none" w:sz="0" w:space="0" w:color="auto" w:frame="1"/>
          <w:lang w:eastAsia="en-US"/>
        </w:rPr>
        <w:t>loadUserByUsername(</w:t>
      </w:r>
      <w:proofErr w:type="gramEnd"/>
      <w:r w:rsidRPr="008A6388">
        <w:rPr>
          <w:rFonts w:asciiTheme="minorHAnsi" w:hAnsiTheme="minorHAnsi" w:cstheme="minorHAnsi"/>
          <w:color w:val="000000"/>
          <w:sz w:val="16"/>
          <w:szCs w:val="16"/>
          <w:bdr w:val="none" w:sz="0" w:space="0" w:color="auto" w:frame="1"/>
          <w:lang w:eastAsia="en-US"/>
        </w:rPr>
        <w:t>String username) </w:t>
      </w:r>
      <w:r w:rsidRPr="008A6388">
        <w:rPr>
          <w:rFonts w:asciiTheme="minorHAnsi" w:hAnsiTheme="minorHAnsi" w:cstheme="minorHAnsi"/>
          <w:b/>
          <w:bCs/>
          <w:color w:val="006699"/>
          <w:sz w:val="16"/>
          <w:szCs w:val="16"/>
          <w:bdr w:val="none" w:sz="0" w:space="0" w:color="auto" w:frame="1"/>
          <w:lang w:eastAsia="en-US"/>
        </w:rPr>
        <w:t>throws</w:t>
      </w:r>
      <w:r w:rsidRPr="008A6388">
        <w:rPr>
          <w:rFonts w:asciiTheme="minorHAnsi" w:hAnsiTheme="minorHAnsi" w:cstheme="minorHAnsi"/>
          <w:color w:val="000000"/>
          <w:sz w:val="16"/>
          <w:szCs w:val="16"/>
          <w:bdr w:val="none" w:sz="0" w:space="0" w:color="auto" w:frame="1"/>
          <w:lang w:eastAsia="en-US"/>
        </w:rPr>
        <w:t> UsernameNotFoundException {  </w:t>
      </w:r>
    </w:p>
    <w:p w:rsidR="008A6388" w:rsidRPr="008A6388" w:rsidRDefault="008A6388"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Pengguna user = penggunaService.getByUsername(username);  </w:t>
      </w:r>
    </w:p>
    <w:p w:rsidR="008A6388" w:rsidRPr="008A6388"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r w:rsidRPr="008A6388">
        <w:rPr>
          <w:rFonts w:asciiTheme="minorHAnsi" w:hAnsiTheme="minorHAnsi" w:cstheme="minorHAnsi"/>
          <w:b/>
          <w:bCs/>
          <w:color w:val="006699"/>
          <w:sz w:val="16"/>
          <w:szCs w:val="16"/>
          <w:bdr w:val="none" w:sz="0" w:space="0" w:color="auto" w:frame="1"/>
          <w:lang w:eastAsia="en-US"/>
        </w:rPr>
        <w:t>return</w:t>
      </w:r>
      <w:r w:rsidRPr="008A6388">
        <w:rPr>
          <w:rFonts w:asciiTheme="minorHAnsi" w:hAnsiTheme="minorHAnsi" w:cstheme="minorHAnsi"/>
          <w:color w:val="000000"/>
          <w:sz w:val="16"/>
          <w:szCs w:val="16"/>
          <w:bdr w:val="none" w:sz="0" w:space="0" w:color="auto" w:frame="1"/>
          <w:lang w:eastAsia="en-US"/>
        </w:rPr>
        <w:t> </w:t>
      </w:r>
      <w:r w:rsidRPr="008A6388">
        <w:rPr>
          <w:rFonts w:asciiTheme="minorHAnsi" w:hAnsiTheme="minorHAnsi" w:cstheme="minorHAnsi"/>
          <w:b/>
          <w:bCs/>
          <w:color w:val="006699"/>
          <w:sz w:val="16"/>
          <w:szCs w:val="16"/>
          <w:bdr w:val="none" w:sz="0" w:space="0" w:color="auto" w:frame="1"/>
          <w:lang w:eastAsia="en-US"/>
        </w:rPr>
        <w:t>new</w:t>
      </w:r>
      <w:r w:rsidRPr="008A6388">
        <w:rPr>
          <w:rFonts w:asciiTheme="minorHAnsi" w:hAnsiTheme="minorHAnsi" w:cstheme="minorHAnsi"/>
          <w:color w:val="000000"/>
          <w:sz w:val="16"/>
          <w:szCs w:val="16"/>
          <w:bdr w:val="none" w:sz="0" w:space="0" w:color="auto" w:frame="1"/>
          <w:lang w:eastAsia="en-US"/>
        </w:rPr>
        <w:t> SIAUser(</w:t>
      </w:r>
      <w:proofErr w:type="gramStart"/>
      <w:r w:rsidRPr="008A6388">
        <w:rPr>
          <w:rFonts w:asciiTheme="minorHAnsi" w:hAnsiTheme="minorHAnsi" w:cstheme="minorHAnsi"/>
          <w:color w:val="000000"/>
          <w:sz w:val="16"/>
          <w:szCs w:val="16"/>
          <w:bdr w:val="none" w:sz="0" w:space="0" w:color="auto" w:frame="1"/>
          <w:lang w:eastAsia="en-US"/>
        </w:rPr>
        <w:t>user.getUsername</w:t>
      </w:r>
      <w:proofErr w:type="gramEnd"/>
      <w:r w:rsidRPr="008A6388">
        <w:rPr>
          <w:rFonts w:asciiTheme="minorHAnsi" w:hAnsiTheme="minorHAnsi" w:cstheme="minorHAnsi"/>
          <w:color w:val="000000"/>
          <w:sz w:val="16"/>
          <w:szCs w:val="16"/>
          <w:bdr w:val="none" w:sz="0" w:space="0" w:color="auto" w:frame="1"/>
          <w:lang w:eastAsia="en-US"/>
        </w:rPr>
        <w:t>(), user.getPassword(),user.isStatusKeaktifan(),   </w:t>
      </w:r>
    </w:p>
    <w:p w:rsidR="008A6388" w:rsidRPr="008A6388" w:rsidRDefault="00067A10"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r w:rsidR="008A6388" w:rsidRPr="008A6388">
        <w:rPr>
          <w:rFonts w:asciiTheme="minorHAnsi" w:hAnsiTheme="minorHAnsi" w:cstheme="minorHAnsi"/>
          <w:color w:val="000000"/>
          <w:sz w:val="16"/>
          <w:szCs w:val="16"/>
          <w:bdr w:val="none" w:sz="0" w:space="0" w:color="auto" w:frame="1"/>
          <w:lang w:eastAsia="en-US"/>
        </w:rPr>
        <w:t> </w:t>
      </w:r>
      <w:r w:rsidR="008A6388" w:rsidRPr="008A6388">
        <w:rPr>
          <w:rFonts w:asciiTheme="minorHAnsi" w:hAnsiTheme="minorHAnsi" w:cstheme="minorHAnsi"/>
          <w:b/>
          <w:bCs/>
          <w:color w:val="006699"/>
          <w:sz w:val="16"/>
          <w:szCs w:val="16"/>
          <w:bdr w:val="none" w:sz="0" w:space="0" w:color="auto" w:frame="1"/>
          <w:lang w:eastAsia="en-US"/>
        </w:rPr>
        <w:t>true</w:t>
      </w:r>
      <w:r w:rsidR="008A6388" w:rsidRPr="008A6388">
        <w:rPr>
          <w:rFonts w:asciiTheme="minorHAnsi" w:hAnsiTheme="minorHAnsi" w:cstheme="minorHAnsi"/>
          <w:color w:val="000000"/>
          <w:sz w:val="16"/>
          <w:szCs w:val="16"/>
          <w:bdr w:val="none" w:sz="0" w:space="0" w:color="auto" w:frame="1"/>
          <w:lang w:eastAsia="en-US"/>
        </w:rPr>
        <w:t>, </w:t>
      </w:r>
      <w:r w:rsidR="008A6388" w:rsidRPr="008A6388">
        <w:rPr>
          <w:rFonts w:asciiTheme="minorHAnsi" w:hAnsiTheme="minorHAnsi" w:cstheme="minorHAnsi"/>
          <w:b/>
          <w:bCs/>
          <w:color w:val="006699"/>
          <w:sz w:val="16"/>
          <w:szCs w:val="16"/>
          <w:bdr w:val="none" w:sz="0" w:space="0" w:color="auto" w:frame="1"/>
          <w:lang w:eastAsia="en-US"/>
        </w:rPr>
        <w:t>true</w:t>
      </w:r>
      <w:r w:rsidR="008A6388" w:rsidRPr="008A6388">
        <w:rPr>
          <w:rFonts w:asciiTheme="minorHAnsi" w:hAnsiTheme="minorHAnsi" w:cstheme="minorHAnsi"/>
          <w:color w:val="000000"/>
          <w:sz w:val="16"/>
          <w:szCs w:val="16"/>
          <w:bdr w:val="none" w:sz="0" w:space="0" w:color="auto" w:frame="1"/>
          <w:lang w:eastAsia="en-US"/>
        </w:rPr>
        <w:t>, </w:t>
      </w:r>
      <w:r w:rsidR="008A6388" w:rsidRPr="008A6388">
        <w:rPr>
          <w:rFonts w:asciiTheme="minorHAnsi" w:hAnsiTheme="minorHAnsi" w:cstheme="minorHAnsi"/>
          <w:b/>
          <w:bCs/>
          <w:color w:val="006699"/>
          <w:sz w:val="16"/>
          <w:szCs w:val="16"/>
          <w:bdr w:val="none" w:sz="0" w:space="0" w:color="auto" w:frame="1"/>
          <w:lang w:eastAsia="en-US"/>
        </w:rPr>
        <w:t>true</w:t>
      </w:r>
      <w:r w:rsidR="008A6388" w:rsidRPr="008A6388">
        <w:rPr>
          <w:rFonts w:asciiTheme="minorHAnsi" w:hAnsiTheme="minorHAnsi" w:cstheme="minorHAnsi"/>
          <w:color w:val="000000"/>
          <w:sz w:val="16"/>
          <w:szCs w:val="16"/>
          <w:bdr w:val="none" w:sz="0" w:space="0" w:color="auto" w:frame="1"/>
          <w:lang w:eastAsia="en-US"/>
        </w:rPr>
        <w:t>, </w:t>
      </w:r>
      <w:proofErr w:type="gramStart"/>
      <w:r w:rsidR="008A6388" w:rsidRPr="008A6388">
        <w:rPr>
          <w:rFonts w:asciiTheme="minorHAnsi" w:hAnsiTheme="minorHAnsi" w:cstheme="minorHAnsi"/>
          <w:b/>
          <w:bCs/>
          <w:color w:val="006699"/>
          <w:sz w:val="16"/>
          <w:szCs w:val="16"/>
          <w:bdr w:val="none" w:sz="0" w:space="0" w:color="auto" w:frame="1"/>
          <w:lang w:eastAsia="en-US"/>
        </w:rPr>
        <w:t>this</w:t>
      </w:r>
      <w:r w:rsidR="008A6388" w:rsidRPr="008A6388">
        <w:rPr>
          <w:rFonts w:asciiTheme="minorHAnsi" w:hAnsiTheme="minorHAnsi" w:cstheme="minorHAnsi"/>
          <w:color w:val="000000"/>
          <w:sz w:val="16"/>
          <w:szCs w:val="16"/>
          <w:bdr w:val="none" w:sz="0" w:space="0" w:color="auto" w:frame="1"/>
          <w:lang w:eastAsia="en-US"/>
        </w:rPr>
        <w:t>.buildUserAuthorities</w:t>
      </w:r>
      <w:proofErr w:type="gramEnd"/>
      <w:r w:rsidR="008A6388" w:rsidRPr="008A6388">
        <w:rPr>
          <w:rFonts w:asciiTheme="minorHAnsi" w:hAnsiTheme="minorHAnsi" w:cstheme="minorHAnsi"/>
          <w:color w:val="000000"/>
          <w:sz w:val="16"/>
          <w:szCs w:val="16"/>
          <w:bdr w:val="none" w:sz="0" w:space="0" w:color="auto" w:frame="1"/>
          <w:lang w:eastAsia="en-US"/>
        </w:rPr>
        <w:t>(user.getPeranPenggunaList()), user);  </w:t>
      </w:r>
    </w:p>
    <w:p w:rsidR="008A6388" w:rsidRPr="008A6388"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  </w:t>
      </w:r>
    </w:p>
    <w:p w:rsidR="008A6388" w:rsidRPr="008A6388" w:rsidRDefault="008A6388"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p>
    <w:p w:rsidR="008A6388" w:rsidRPr="008A6388"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r w:rsidRPr="008A6388">
        <w:rPr>
          <w:rFonts w:asciiTheme="minorHAnsi" w:hAnsiTheme="minorHAnsi" w:cstheme="minorHAnsi"/>
          <w:b/>
          <w:bCs/>
          <w:color w:val="006699"/>
          <w:sz w:val="16"/>
          <w:szCs w:val="16"/>
          <w:bdr w:val="none" w:sz="0" w:space="0" w:color="auto" w:frame="1"/>
          <w:lang w:eastAsia="en-US"/>
        </w:rPr>
        <w:t>private</w:t>
      </w:r>
      <w:r w:rsidRPr="008A6388">
        <w:rPr>
          <w:rFonts w:asciiTheme="minorHAnsi" w:hAnsiTheme="minorHAnsi" w:cstheme="minorHAnsi"/>
          <w:color w:val="000000"/>
          <w:sz w:val="16"/>
          <w:szCs w:val="16"/>
          <w:bdr w:val="none" w:sz="0" w:space="0" w:color="auto" w:frame="1"/>
          <w:lang w:eastAsia="en-US"/>
        </w:rPr>
        <w:t> List&lt;GrantedAuthority&gt; buildUserAuthorities(List&lt;PeranPengguna&gt; userRoles) {  </w:t>
      </w:r>
    </w:p>
    <w:p w:rsidR="008A6388" w:rsidRPr="008A6388" w:rsidRDefault="008A6388"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List&lt;GrantedAuthority&gt; auths = </w:t>
      </w:r>
      <w:r w:rsidRPr="008A6388">
        <w:rPr>
          <w:rFonts w:asciiTheme="minorHAnsi" w:hAnsiTheme="minorHAnsi" w:cstheme="minorHAnsi"/>
          <w:b/>
          <w:bCs/>
          <w:color w:val="006699"/>
          <w:sz w:val="16"/>
          <w:szCs w:val="16"/>
          <w:bdr w:val="none" w:sz="0" w:space="0" w:color="auto" w:frame="1"/>
          <w:lang w:eastAsia="en-US"/>
        </w:rPr>
        <w:t>new</w:t>
      </w:r>
      <w:r w:rsidRPr="008A6388">
        <w:rPr>
          <w:rFonts w:asciiTheme="minorHAnsi" w:hAnsiTheme="minorHAnsi" w:cstheme="minorHAnsi"/>
          <w:color w:val="000000"/>
          <w:sz w:val="16"/>
          <w:szCs w:val="16"/>
          <w:bdr w:val="none" w:sz="0" w:space="0" w:color="auto" w:frame="1"/>
          <w:lang w:eastAsia="en-US"/>
        </w:rPr>
        <w:t> ArrayList&lt;GrantedAuthority</w:t>
      </w:r>
      <w:proofErr w:type="gramStart"/>
      <w:r w:rsidRPr="008A6388">
        <w:rPr>
          <w:rFonts w:asciiTheme="minorHAnsi" w:hAnsiTheme="minorHAnsi" w:cstheme="minorHAnsi"/>
          <w:color w:val="000000"/>
          <w:sz w:val="16"/>
          <w:szCs w:val="16"/>
          <w:bdr w:val="none" w:sz="0" w:space="0" w:color="auto" w:frame="1"/>
          <w:lang w:eastAsia="en-US"/>
        </w:rPr>
        <w:t>&gt;(</w:t>
      </w:r>
      <w:proofErr w:type="gramEnd"/>
      <w:r w:rsidRPr="008A6388">
        <w:rPr>
          <w:rFonts w:asciiTheme="minorHAnsi" w:hAnsiTheme="minorHAnsi" w:cstheme="minorHAnsi"/>
          <w:color w:val="000000"/>
          <w:sz w:val="16"/>
          <w:szCs w:val="16"/>
          <w:bdr w:val="none" w:sz="0" w:space="0" w:color="auto" w:frame="1"/>
          <w:lang w:eastAsia="en-US"/>
        </w:rPr>
        <w:t>);  </w:t>
      </w:r>
    </w:p>
    <w:p w:rsidR="008A6388" w:rsidRPr="008A6388"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r w:rsidRPr="008A6388">
        <w:rPr>
          <w:rFonts w:asciiTheme="minorHAnsi" w:hAnsiTheme="minorHAnsi" w:cstheme="minorHAnsi"/>
          <w:b/>
          <w:bCs/>
          <w:color w:val="006699"/>
          <w:sz w:val="16"/>
          <w:szCs w:val="16"/>
          <w:bdr w:val="none" w:sz="0" w:space="0" w:color="auto" w:frame="1"/>
          <w:lang w:eastAsia="en-US"/>
        </w:rPr>
        <w:t>for</w:t>
      </w:r>
      <w:r w:rsidRPr="008A6388">
        <w:rPr>
          <w:rFonts w:asciiTheme="minorHAnsi" w:hAnsiTheme="minorHAnsi" w:cstheme="minorHAnsi"/>
          <w:color w:val="000000"/>
          <w:sz w:val="16"/>
          <w:szCs w:val="16"/>
          <w:bdr w:val="none" w:sz="0" w:space="0" w:color="auto" w:frame="1"/>
          <w:lang w:eastAsia="en-US"/>
        </w:rPr>
        <w:t> (PeranPengguna </w:t>
      </w:r>
      <w:proofErr w:type="gramStart"/>
      <w:r w:rsidRPr="008A6388">
        <w:rPr>
          <w:rFonts w:asciiTheme="minorHAnsi" w:hAnsiTheme="minorHAnsi" w:cstheme="minorHAnsi"/>
          <w:color w:val="000000"/>
          <w:sz w:val="16"/>
          <w:szCs w:val="16"/>
          <w:bdr w:val="none" w:sz="0" w:space="0" w:color="auto" w:frame="1"/>
          <w:lang w:eastAsia="en-US"/>
        </w:rPr>
        <w:t>userRole :</w:t>
      </w:r>
      <w:proofErr w:type="gramEnd"/>
      <w:r w:rsidRPr="008A6388">
        <w:rPr>
          <w:rFonts w:asciiTheme="minorHAnsi" w:hAnsiTheme="minorHAnsi" w:cstheme="minorHAnsi"/>
          <w:color w:val="000000"/>
          <w:sz w:val="16"/>
          <w:szCs w:val="16"/>
          <w:bdr w:val="none" w:sz="0" w:space="0" w:color="auto" w:frame="1"/>
          <w:lang w:eastAsia="en-US"/>
        </w:rPr>
        <w:t> userRoles) {  </w:t>
      </w:r>
    </w:p>
    <w:p w:rsidR="008A6388" w:rsidRPr="008A6388" w:rsidRDefault="008A6388"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proofErr w:type="gramStart"/>
      <w:r w:rsidRPr="008A6388">
        <w:rPr>
          <w:rFonts w:asciiTheme="minorHAnsi" w:hAnsiTheme="minorHAnsi" w:cstheme="minorHAnsi"/>
          <w:color w:val="000000"/>
          <w:sz w:val="16"/>
          <w:szCs w:val="16"/>
          <w:bdr w:val="none" w:sz="0" w:space="0" w:color="auto" w:frame="1"/>
          <w:lang w:eastAsia="en-US"/>
        </w:rPr>
        <w:t>auths.add(</w:t>
      </w:r>
      <w:proofErr w:type="gramEnd"/>
      <w:r w:rsidRPr="008A6388">
        <w:rPr>
          <w:rFonts w:asciiTheme="minorHAnsi" w:hAnsiTheme="minorHAnsi" w:cstheme="minorHAnsi"/>
          <w:b/>
          <w:bCs/>
          <w:color w:val="006699"/>
          <w:sz w:val="16"/>
          <w:szCs w:val="16"/>
          <w:bdr w:val="none" w:sz="0" w:space="0" w:color="auto" w:frame="1"/>
          <w:lang w:eastAsia="en-US"/>
        </w:rPr>
        <w:t>new</w:t>
      </w:r>
      <w:r w:rsidRPr="008A6388">
        <w:rPr>
          <w:rFonts w:asciiTheme="minorHAnsi" w:hAnsiTheme="minorHAnsi" w:cstheme="minorHAnsi"/>
          <w:color w:val="000000"/>
          <w:sz w:val="16"/>
          <w:szCs w:val="16"/>
          <w:bdr w:val="none" w:sz="0" w:space="0" w:color="auto" w:frame="1"/>
          <w:lang w:eastAsia="en-US"/>
        </w:rPr>
        <w:t> SimpleGrantedAuthority(</w:t>
      </w:r>
      <w:r w:rsidRPr="008A6388">
        <w:rPr>
          <w:rFonts w:asciiTheme="minorHAnsi" w:hAnsiTheme="minorHAnsi" w:cstheme="minorHAnsi"/>
          <w:color w:val="0000FF"/>
          <w:sz w:val="16"/>
          <w:szCs w:val="16"/>
          <w:bdr w:val="none" w:sz="0" w:space="0" w:color="auto" w:frame="1"/>
          <w:lang w:eastAsia="en-US"/>
        </w:rPr>
        <w:t>"ROLE_"</w:t>
      </w:r>
      <w:r w:rsidRPr="008A6388">
        <w:rPr>
          <w:rFonts w:asciiTheme="minorHAnsi" w:hAnsiTheme="minorHAnsi" w:cstheme="minorHAnsi"/>
          <w:color w:val="000000"/>
          <w:sz w:val="16"/>
          <w:szCs w:val="16"/>
          <w:bdr w:val="none" w:sz="0" w:space="0" w:color="auto" w:frame="1"/>
          <w:lang w:eastAsia="en-US"/>
        </w:rPr>
        <w:t> + userRole.getPeran().getNamaPeran()));  </w:t>
      </w:r>
    </w:p>
    <w:p w:rsidR="008A6388" w:rsidRPr="008A6388"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  </w:t>
      </w:r>
    </w:p>
    <w:p w:rsidR="008A6388" w:rsidRPr="008A6388" w:rsidRDefault="008A6388" w:rsidP="00A01DBC">
      <w:pPr>
        <w:numPr>
          <w:ilvl w:val="0"/>
          <w:numId w:val="8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w:t>
      </w:r>
      <w:r w:rsidRPr="008A6388">
        <w:rPr>
          <w:rFonts w:asciiTheme="minorHAnsi" w:hAnsiTheme="minorHAnsi" w:cstheme="minorHAnsi"/>
          <w:b/>
          <w:bCs/>
          <w:color w:val="006699"/>
          <w:sz w:val="16"/>
          <w:szCs w:val="16"/>
          <w:bdr w:val="none" w:sz="0" w:space="0" w:color="auto" w:frame="1"/>
          <w:lang w:eastAsia="en-US"/>
        </w:rPr>
        <w:t>return</w:t>
      </w:r>
      <w:r w:rsidRPr="008A6388">
        <w:rPr>
          <w:rFonts w:asciiTheme="minorHAnsi" w:hAnsiTheme="minorHAnsi" w:cstheme="minorHAnsi"/>
          <w:color w:val="000000"/>
          <w:sz w:val="16"/>
          <w:szCs w:val="16"/>
          <w:bdr w:val="none" w:sz="0" w:space="0" w:color="auto" w:frame="1"/>
          <w:lang w:eastAsia="en-US"/>
        </w:rPr>
        <w:t> auths;  </w:t>
      </w:r>
    </w:p>
    <w:p w:rsidR="008A6388" w:rsidRPr="00067A10" w:rsidRDefault="008A6388" w:rsidP="00A01DBC">
      <w:pPr>
        <w:numPr>
          <w:ilvl w:val="0"/>
          <w:numId w:val="8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A6388">
        <w:rPr>
          <w:rFonts w:asciiTheme="minorHAnsi" w:hAnsiTheme="minorHAnsi" w:cstheme="minorHAnsi"/>
          <w:color w:val="000000"/>
          <w:sz w:val="16"/>
          <w:szCs w:val="16"/>
          <w:bdr w:val="none" w:sz="0" w:space="0" w:color="auto" w:frame="1"/>
          <w:lang w:eastAsia="en-US"/>
        </w:rPr>
        <w:t>    }  </w:t>
      </w:r>
    </w:p>
    <w:p w:rsidR="008A546A" w:rsidRDefault="008A546A" w:rsidP="008A6388">
      <w:pPr>
        <w:jc w:val="center"/>
        <w:rPr>
          <w:b/>
          <w:sz w:val="18"/>
        </w:rPr>
      </w:pPr>
    </w:p>
    <w:p w:rsidR="00254AB9" w:rsidRDefault="008A6388" w:rsidP="00254AB9">
      <w:pPr>
        <w:jc w:val="center"/>
        <w:rPr>
          <w:b/>
          <w:i/>
          <w:sz w:val="18"/>
        </w:rPr>
      </w:pPr>
      <w:bookmarkStart w:id="1305" w:name="_Ref440520973"/>
      <w:bookmarkStart w:id="1306" w:name="_Toc44086425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61</w:t>
      </w:r>
      <w:r w:rsidRPr="0098346E">
        <w:rPr>
          <w:b/>
          <w:sz w:val="18"/>
        </w:rPr>
        <w:fldChar w:fldCharType="end"/>
      </w:r>
      <w:bookmarkEnd w:id="1305"/>
      <w:r w:rsidRPr="0098346E">
        <w:rPr>
          <w:b/>
          <w:sz w:val="18"/>
        </w:rPr>
        <w:t xml:space="preserve"> </w:t>
      </w:r>
      <w:r>
        <w:rPr>
          <w:b/>
          <w:sz w:val="18"/>
        </w:rPr>
        <w:t xml:space="preserve">Kelas </w:t>
      </w:r>
      <w:r w:rsidRPr="005A1AFD">
        <w:rPr>
          <w:b/>
          <w:i/>
          <w:sz w:val="18"/>
        </w:rPr>
        <w:t>SIAUserProvider</w:t>
      </w:r>
      <w:bookmarkEnd w:id="1306"/>
    </w:p>
    <w:p w:rsidR="00254AB9" w:rsidRDefault="00254AB9" w:rsidP="00254AB9">
      <w:pPr>
        <w:jc w:val="center"/>
        <w:rPr>
          <w:b/>
          <w:i/>
          <w:sz w:val="18"/>
        </w:rPr>
      </w:pPr>
    </w:p>
    <w:p w:rsidR="00254AB9" w:rsidRPr="00254AB9" w:rsidRDefault="00254AB9" w:rsidP="00254AB9">
      <w:pPr>
        <w:jc w:val="center"/>
        <w:rPr>
          <w:b/>
          <w:i/>
          <w:sz w:val="18"/>
        </w:rPr>
      </w:pPr>
    </w:p>
    <w:p w:rsidR="00A61408" w:rsidRDefault="000C074E" w:rsidP="00A61408">
      <w:pPr>
        <w:pStyle w:val="Heading4"/>
        <w:ind w:left="851"/>
      </w:pPr>
      <w:bookmarkStart w:id="1307" w:name="_Toc439260225"/>
      <w:bookmarkStart w:id="1308" w:name="_Toc439260387"/>
      <w:bookmarkStart w:id="1309" w:name="_Toc440864029"/>
      <w:r>
        <w:t>Sia-web-security.xml</w:t>
      </w:r>
      <w:bookmarkEnd w:id="1307"/>
      <w:bookmarkEnd w:id="1308"/>
      <w:bookmarkEnd w:id="1309"/>
    </w:p>
    <w:p w:rsidR="000C074E" w:rsidRDefault="000C074E" w:rsidP="000C074E"/>
    <w:p w:rsidR="000C074E" w:rsidRDefault="000C074E" w:rsidP="000C074E">
      <w:pPr>
        <w:ind w:firstLine="576"/>
      </w:pPr>
      <w:r>
        <w:t xml:space="preserve">Berkas ini merupakan berkas utama yang diperlukan oleh sistem keamanan. Setiap komponen keamanan didefinisikan </w:t>
      </w:r>
      <w:r>
        <w:lastRenderedPageBreak/>
        <w:t xml:space="preserve">sebagai Spring Bean pada berkas tersebut. </w:t>
      </w:r>
      <w:r w:rsidR="008A546A">
        <w:t>Isi</w:t>
      </w:r>
      <w:r>
        <w:t xml:space="preserve"> berkas sia-web-security.xml</w:t>
      </w:r>
      <w:r w:rsidR="008A546A">
        <w:t xml:space="preserve"> ditunjukkan pada </w:t>
      </w:r>
      <w:r w:rsidR="008A546A" w:rsidRPr="008A546A">
        <w:rPr>
          <w:sz w:val="28"/>
        </w:rPr>
        <w:fldChar w:fldCharType="begin"/>
      </w:r>
      <w:r w:rsidR="008A546A" w:rsidRPr="008A546A">
        <w:rPr>
          <w:sz w:val="28"/>
        </w:rPr>
        <w:instrText xml:space="preserve"> REF _Ref440521031 \h  \* MERGEFORMAT </w:instrText>
      </w:r>
      <w:r w:rsidR="008A546A" w:rsidRPr="008A546A">
        <w:rPr>
          <w:sz w:val="28"/>
        </w:rPr>
      </w:r>
      <w:r w:rsidR="008A546A" w:rsidRPr="008A546A">
        <w:rPr>
          <w:sz w:val="28"/>
        </w:rPr>
        <w:fldChar w:fldCharType="separate"/>
      </w:r>
      <w:r w:rsidR="00EC2FF0" w:rsidRPr="00EC2FF0">
        <w:t>Kode Sumber 4.62</w:t>
      </w:r>
      <w:r w:rsidR="008A546A" w:rsidRPr="008A546A">
        <w:rPr>
          <w:sz w:val="28"/>
        </w:rPr>
        <w:fldChar w:fldCharType="end"/>
      </w:r>
      <w:r>
        <w:t>.</w:t>
      </w:r>
    </w:p>
    <w:p w:rsidR="000C074E" w:rsidRDefault="000C074E" w:rsidP="000C074E">
      <w:pPr>
        <w:ind w:firstLine="576"/>
      </w:pP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0C074E">
        <w:rPr>
          <w:rFonts w:asciiTheme="minorHAnsi" w:hAnsiTheme="minorHAnsi" w:cstheme="minorHAnsi"/>
          <w:b/>
          <w:bCs/>
          <w:color w:val="006699"/>
          <w:sz w:val="16"/>
          <w:szCs w:val="16"/>
          <w:bdr w:val="none" w:sz="0" w:space="0" w:color="auto" w:frame="1"/>
          <w:lang w:eastAsia="en-US"/>
        </w:rPr>
        <w:t>&lt;?xml</w:t>
      </w:r>
      <w:proofErr w:type="gramEnd"/>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version</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"1.0"</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encoding</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"UTF-8"</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b/>
          <w:bCs/>
          <w:color w:val="006699"/>
          <w:sz w:val="16"/>
          <w:szCs w:val="16"/>
          <w:bdr w:val="none" w:sz="0" w:space="0" w:color="auto" w:frame="1"/>
          <w:lang w:eastAsia="en-US"/>
        </w:rPr>
        <w:t>&lt;beans</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xmlns</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"http://www.springframework.org/schema/beans"</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roofErr w:type="gramStart"/>
      <w:r w:rsidRPr="000C074E">
        <w:rPr>
          <w:rFonts w:asciiTheme="minorHAnsi" w:hAnsiTheme="minorHAnsi" w:cstheme="minorHAnsi"/>
          <w:color w:val="FF0000"/>
          <w:sz w:val="16"/>
          <w:szCs w:val="16"/>
          <w:bdr w:val="none" w:sz="0" w:space="0" w:color="auto" w:frame="1"/>
          <w:lang w:eastAsia="en-US"/>
        </w:rPr>
        <w:t>xmlns:security</w:t>
      </w:r>
      <w:proofErr w:type="gramEnd"/>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"http://www.springframework.org/schema/security"</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roofErr w:type="gramStart"/>
      <w:r w:rsidRPr="000C074E">
        <w:rPr>
          <w:rFonts w:asciiTheme="minorHAnsi" w:hAnsiTheme="minorHAnsi" w:cstheme="minorHAnsi"/>
          <w:color w:val="FF0000"/>
          <w:sz w:val="16"/>
          <w:szCs w:val="16"/>
          <w:bdr w:val="none" w:sz="0" w:space="0" w:color="auto" w:frame="1"/>
          <w:lang w:eastAsia="en-US"/>
        </w:rPr>
        <w:t>xmlns:xsi</w:t>
      </w:r>
      <w:proofErr w:type="gramEnd"/>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"http://www.w3.org/2001/XMLSchema-instance"</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roofErr w:type="gramStart"/>
      <w:r w:rsidRPr="000C074E">
        <w:rPr>
          <w:rFonts w:asciiTheme="minorHAnsi" w:hAnsiTheme="minorHAnsi" w:cstheme="minorHAnsi"/>
          <w:color w:val="FF0000"/>
          <w:sz w:val="16"/>
          <w:szCs w:val="16"/>
          <w:bdr w:val="none" w:sz="0" w:space="0" w:color="auto" w:frame="1"/>
          <w:lang w:eastAsia="en-US"/>
        </w:rPr>
        <w:t>xmlns:context</w:t>
      </w:r>
      <w:proofErr w:type="gramEnd"/>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"http://www.springframework.org/schema/context"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roofErr w:type="gramStart"/>
      <w:r w:rsidRPr="000C074E">
        <w:rPr>
          <w:rFonts w:asciiTheme="minorHAnsi" w:hAnsiTheme="minorHAnsi" w:cstheme="minorHAnsi"/>
          <w:color w:val="FF0000"/>
          <w:sz w:val="16"/>
          <w:szCs w:val="16"/>
          <w:bdr w:val="none" w:sz="0" w:space="0" w:color="auto" w:frame="1"/>
          <w:lang w:eastAsia="en-US"/>
        </w:rPr>
        <w:t>xsi:schemaLocation</w:t>
      </w:r>
      <w:proofErr w:type="gramEnd"/>
      <w:r w:rsidRPr="000C074E">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http://www.springframework.org/schema/security http://www.springframework.org/schema/security/spring-security.xsd"</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security:http</w:t>
      </w:r>
      <w:proofErr w:type="gramEnd"/>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use-expressions</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"true"</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security:form</w:t>
      </w:r>
      <w:proofErr w:type="gramEnd"/>
      <w:r w:rsidRPr="000C074E">
        <w:rPr>
          <w:rFonts w:asciiTheme="minorHAnsi" w:hAnsiTheme="minorHAnsi" w:cstheme="minorHAnsi"/>
          <w:b/>
          <w:bCs/>
          <w:color w:val="006699"/>
          <w:sz w:val="16"/>
          <w:szCs w:val="16"/>
          <w:bdr w:val="none" w:sz="0" w:space="0" w:color="auto" w:frame="1"/>
          <w:lang w:eastAsia="en-US"/>
        </w:rPr>
        <w:t>-login</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login-page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"/account/login"</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authentication-failure-</w:t>
      </w:r>
      <w:r w:rsidR="00DE1731">
        <w:rPr>
          <w:rFonts w:asciiTheme="minorHAnsi" w:hAnsiTheme="minorHAnsi" w:cstheme="minorHAnsi"/>
          <w:color w:val="FF0000"/>
          <w:sz w:val="16"/>
          <w:szCs w:val="16"/>
          <w:bdr w:val="none" w:sz="0" w:space="0" w:color="auto" w:frame="1"/>
          <w:lang w:eastAsia="en-US"/>
        </w:rPr>
        <w:t>URL</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"/account/</w:t>
      </w:r>
      <w:proofErr w:type="gramStart"/>
      <w:r w:rsidRPr="000C074E">
        <w:rPr>
          <w:rFonts w:asciiTheme="minorHAnsi" w:hAnsiTheme="minorHAnsi" w:cstheme="minorHAnsi"/>
          <w:color w:val="0000FF"/>
          <w:sz w:val="16"/>
          <w:szCs w:val="16"/>
          <w:bdr w:val="none" w:sz="0" w:space="0" w:color="auto" w:frame="1"/>
          <w:lang w:eastAsia="en-US"/>
        </w:rPr>
        <w:t>login?error</w:t>
      </w:r>
      <w:proofErr w:type="gramEnd"/>
      <w:r w:rsidRPr="000C074E">
        <w:rPr>
          <w:rFonts w:asciiTheme="minorHAnsi" w:hAnsiTheme="minorHAnsi" w:cstheme="minorHAnsi"/>
          <w:color w:val="0000FF"/>
          <w:sz w:val="16"/>
          <w:szCs w:val="16"/>
          <w:bdr w:val="none" w:sz="0" w:space="0" w:color="auto" w:frame="1"/>
          <w:lang w:eastAsia="en-US"/>
        </w:rPr>
        <w: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username-parameter</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"username"</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password-parameter</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"password"</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authentication-success-handler-ref</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"loginSuccessHandler"</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security:logout</w:t>
      </w:r>
      <w:proofErr w:type="gramEnd"/>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logout-success-</w:t>
      </w:r>
      <w:r w:rsidR="00DE1731">
        <w:rPr>
          <w:rFonts w:asciiTheme="minorHAnsi" w:hAnsiTheme="minorHAnsi" w:cstheme="minorHAnsi"/>
          <w:color w:val="FF0000"/>
          <w:sz w:val="16"/>
          <w:szCs w:val="16"/>
          <w:bdr w:val="none" w:sz="0" w:space="0" w:color="auto" w:frame="1"/>
          <w:lang w:eastAsia="en-US"/>
        </w:rPr>
        <w:t>URL</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"/account/logout"</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delete-cookies</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"JSESSIONID"</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security:access</w:t>
      </w:r>
      <w:proofErr w:type="gramEnd"/>
      <w:r w:rsidRPr="000C074E">
        <w:rPr>
          <w:rFonts w:asciiTheme="minorHAnsi" w:hAnsiTheme="minorHAnsi" w:cstheme="minorHAnsi"/>
          <w:b/>
          <w:bCs/>
          <w:color w:val="006699"/>
          <w:sz w:val="16"/>
          <w:szCs w:val="16"/>
          <w:bdr w:val="none" w:sz="0" w:space="0" w:color="auto" w:frame="1"/>
          <w:lang w:eastAsia="en-US"/>
        </w:rPr>
        <w:t>-denied-handler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ref</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"accessDeniedHandler"</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security:http</w:t>
      </w:r>
      <w:proofErr w:type="gramEnd"/>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security:authentication</w:t>
      </w:r>
      <w:proofErr w:type="gramEnd"/>
      <w:r w:rsidRPr="000C074E">
        <w:rPr>
          <w:rFonts w:asciiTheme="minorHAnsi" w:hAnsiTheme="minorHAnsi" w:cstheme="minorHAnsi"/>
          <w:b/>
          <w:bCs/>
          <w:color w:val="006699"/>
          <w:sz w:val="16"/>
          <w:szCs w:val="16"/>
          <w:bdr w:val="none" w:sz="0" w:space="0" w:color="auto" w:frame="1"/>
          <w:lang w:eastAsia="en-US"/>
        </w:rPr>
        <w:t>-manager&gt;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security:authentication</w:t>
      </w:r>
      <w:proofErr w:type="gramEnd"/>
      <w:r w:rsidRPr="000C074E">
        <w:rPr>
          <w:rFonts w:asciiTheme="minorHAnsi" w:hAnsiTheme="minorHAnsi" w:cstheme="minorHAnsi"/>
          <w:b/>
          <w:bCs/>
          <w:color w:val="006699"/>
          <w:sz w:val="16"/>
          <w:szCs w:val="16"/>
          <w:bdr w:val="none" w:sz="0" w:space="0" w:color="auto" w:frame="1"/>
          <w:lang w:eastAsia="en-US"/>
        </w:rPr>
        <w:t>-provider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user-service-ref</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"userDetailProvider"</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security:password</w:t>
      </w:r>
      <w:proofErr w:type="gramEnd"/>
      <w:r w:rsidRPr="000C074E">
        <w:rPr>
          <w:rFonts w:asciiTheme="minorHAnsi" w:hAnsiTheme="minorHAnsi" w:cstheme="minorHAnsi"/>
          <w:b/>
          <w:bCs/>
          <w:color w:val="006699"/>
          <w:sz w:val="16"/>
          <w:szCs w:val="16"/>
          <w:bdr w:val="none" w:sz="0" w:space="0" w:color="auto" w:frame="1"/>
          <w:lang w:eastAsia="en-US"/>
        </w:rPr>
        <w:t>-encoder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hash</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"md5"</w:t>
      </w:r>
      <w:r w:rsidRPr="000C074E">
        <w:rPr>
          <w:rFonts w:asciiTheme="minorHAnsi" w:hAnsiTheme="minorHAnsi" w:cstheme="minorHAnsi"/>
          <w:b/>
          <w:bCs/>
          <w:color w:val="006699"/>
          <w:sz w:val="16"/>
          <w:szCs w:val="16"/>
          <w:bdr w:val="none" w:sz="0" w:space="0" w:color="auto" w:frame="1"/>
          <w:lang w:eastAsia="en-US"/>
        </w:rPr>
        <w:t>&gt;&lt;/security:password-encoder&gt;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security:authentication</w:t>
      </w:r>
      <w:proofErr w:type="gramEnd"/>
      <w:r w:rsidRPr="000C074E">
        <w:rPr>
          <w:rFonts w:asciiTheme="minorHAnsi" w:hAnsiTheme="minorHAnsi" w:cstheme="minorHAnsi"/>
          <w:b/>
          <w:bCs/>
          <w:color w:val="006699"/>
          <w:sz w:val="16"/>
          <w:szCs w:val="16"/>
          <w:bdr w:val="none" w:sz="0" w:space="0" w:color="auto" w:frame="1"/>
          <w:lang w:eastAsia="en-US"/>
        </w:rPr>
        <w:t>-provider&gt;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w:t>
      </w:r>
      <w:proofErr w:type="gramStart"/>
      <w:r w:rsidRPr="000C074E">
        <w:rPr>
          <w:rFonts w:asciiTheme="minorHAnsi" w:hAnsiTheme="minorHAnsi" w:cstheme="minorHAnsi"/>
          <w:b/>
          <w:bCs/>
          <w:color w:val="006699"/>
          <w:sz w:val="16"/>
          <w:szCs w:val="16"/>
          <w:bdr w:val="none" w:sz="0" w:space="0" w:color="auto" w:frame="1"/>
          <w:lang w:eastAsia="en-US"/>
        </w:rPr>
        <w:t>security:authentication</w:t>
      </w:r>
      <w:proofErr w:type="gramEnd"/>
      <w:r w:rsidRPr="000C074E">
        <w:rPr>
          <w:rFonts w:asciiTheme="minorHAnsi" w:hAnsiTheme="minorHAnsi" w:cstheme="minorHAnsi"/>
          <w:b/>
          <w:bCs/>
          <w:color w:val="006699"/>
          <w:sz w:val="16"/>
          <w:szCs w:val="16"/>
          <w:bdr w:val="none" w:sz="0" w:space="0" w:color="auto" w:frame="1"/>
          <w:lang w:eastAsia="en-US"/>
        </w:rPr>
        <w:t>-manager&gt;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&lt;bean</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id</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"userDetailProvider"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class</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w:t>
      </w:r>
      <w:proofErr w:type="gramStart"/>
      <w:r w:rsidRPr="000C074E">
        <w:rPr>
          <w:rFonts w:asciiTheme="minorHAnsi" w:hAnsiTheme="minorHAnsi" w:cstheme="minorHAnsi"/>
          <w:color w:val="0000FF"/>
          <w:sz w:val="16"/>
          <w:szCs w:val="16"/>
          <w:bdr w:val="none" w:sz="0" w:space="0" w:color="auto" w:frame="1"/>
          <w:lang w:eastAsia="en-US"/>
        </w:rPr>
        <w:t>com.sia.main.web.security</w:t>
      </w:r>
      <w:proofErr w:type="gramEnd"/>
      <w:r w:rsidRPr="000C074E">
        <w:rPr>
          <w:rFonts w:asciiTheme="minorHAnsi" w:hAnsiTheme="minorHAnsi" w:cstheme="minorHAnsi"/>
          <w:color w:val="0000FF"/>
          <w:sz w:val="16"/>
          <w:szCs w:val="16"/>
          <w:bdr w:val="none" w:sz="0" w:space="0" w:color="auto" w:frame="1"/>
          <w:lang w:eastAsia="en-US"/>
        </w:rPr>
        <w:t>.SIAUserProvider"</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&lt;property</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name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"penggunaService"</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ref</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"penggunaServiceRef"</w:t>
      </w:r>
      <w:r w:rsidRPr="000C074E">
        <w:rPr>
          <w:rFonts w:asciiTheme="minorHAnsi" w:hAnsiTheme="minorHAnsi" w:cstheme="minorHAnsi"/>
          <w:b/>
          <w:bCs/>
          <w:color w:val="006699"/>
          <w:sz w:val="16"/>
          <w:szCs w:val="16"/>
          <w:bdr w:val="none" w:sz="0" w:space="0" w:color="auto" w:frame="1"/>
          <w:lang w:eastAsia="en-US"/>
        </w:rPr>
        <w:t>&gt;&lt;/property&gt;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&lt;/bean&gt;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&lt;bean</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id</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"loginSuccessHandler"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class</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w:t>
      </w:r>
      <w:proofErr w:type="gramStart"/>
      <w:r w:rsidRPr="000C074E">
        <w:rPr>
          <w:rFonts w:asciiTheme="minorHAnsi" w:hAnsiTheme="minorHAnsi" w:cstheme="minorHAnsi"/>
          <w:color w:val="0000FF"/>
          <w:sz w:val="16"/>
          <w:szCs w:val="16"/>
          <w:bdr w:val="none" w:sz="0" w:space="0" w:color="auto" w:frame="1"/>
          <w:lang w:eastAsia="en-US"/>
        </w:rPr>
        <w:t>com.sia.main.web.security</w:t>
      </w:r>
      <w:proofErr w:type="gramEnd"/>
      <w:r w:rsidRPr="000C074E">
        <w:rPr>
          <w:rFonts w:asciiTheme="minorHAnsi" w:hAnsiTheme="minorHAnsi" w:cstheme="minorHAnsi"/>
          <w:color w:val="0000FF"/>
          <w:sz w:val="16"/>
          <w:szCs w:val="16"/>
          <w:bdr w:val="none" w:sz="0" w:space="0" w:color="auto" w:frame="1"/>
          <w:lang w:eastAsia="en-US"/>
        </w:rPr>
        <w:t>.SessionSavedRequestAwareAuthenticationSuccessHandler"</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&lt;property</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name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"useReferer"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value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"false"</w:t>
      </w:r>
      <w:r w:rsidRPr="000C074E">
        <w:rPr>
          <w:rFonts w:asciiTheme="minorHAnsi" w:hAnsiTheme="minorHAnsi" w:cstheme="minorHAnsi"/>
          <w:b/>
          <w:bCs/>
          <w:color w:val="006699"/>
          <w:sz w:val="16"/>
          <w:szCs w:val="16"/>
          <w:bdr w:val="none" w:sz="0" w:space="0" w:color="auto" w:frame="1"/>
          <w:lang w:eastAsia="en-US"/>
        </w:rPr>
        <w:t>&gt;&lt;/property&gt;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&lt;property</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name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"defaultTarget</w:t>
      </w:r>
      <w:r w:rsidR="00E900DC">
        <w:rPr>
          <w:rFonts w:asciiTheme="minorHAnsi" w:hAnsiTheme="minorHAnsi" w:cstheme="minorHAnsi"/>
          <w:color w:val="0000FF"/>
          <w:sz w:val="16"/>
          <w:szCs w:val="16"/>
          <w:bdr w:val="none" w:sz="0" w:space="0" w:color="auto" w:frame="1"/>
          <w:lang w:eastAsia="en-US"/>
        </w:rPr>
        <w:t>URL</w:t>
      </w:r>
      <w:r w:rsidRPr="000C074E">
        <w:rPr>
          <w:rFonts w:asciiTheme="minorHAnsi" w:hAnsiTheme="minorHAnsi" w:cstheme="minorHAnsi"/>
          <w:color w:val="0000FF"/>
          <w:sz w:val="16"/>
          <w:szCs w:val="16"/>
          <w:bdr w:val="none" w:sz="0" w:space="0" w:color="auto" w:frame="1"/>
          <w:lang w:eastAsia="en-US"/>
        </w:rPr>
        <w:t>"</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value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"/account/login/"</w:t>
      </w:r>
      <w:r w:rsidRPr="000C074E">
        <w:rPr>
          <w:rFonts w:asciiTheme="minorHAnsi" w:hAnsiTheme="minorHAnsi" w:cstheme="minorHAnsi"/>
          <w:b/>
          <w:bCs/>
          <w:color w:val="006699"/>
          <w:sz w:val="16"/>
          <w:szCs w:val="16"/>
          <w:bdr w:val="none" w:sz="0" w:space="0" w:color="auto" w:frame="1"/>
          <w:lang w:eastAsia="en-US"/>
        </w:rPr>
        <w:t>&gt;&lt;/property&gt;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lastRenderedPageBreak/>
        <w:t>    </w:t>
      </w:r>
      <w:r w:rsidRPr="000C074E">
        <w:rPr>
          <w:rFonts w:asciiTheme="minorHAnsi" w:hAnsiTheme="minorHAnsi" w:cstheme="minorHAnsi"/>
          <w:b/>
          <w:bCs/>
          <w:color w:val="006699"/>
          <w:sz w:val="16"/>
          <w:szCs w:val="16"/>
          <w:bdr w:val="none" w:sz="0" w:space="0" w:color="auto" w:frame="1"/>
          <w:lang w:eastAsia="en-US"/>
        </w:rPr>
        <w:t>&lt;/bean&gt;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&lt;bean</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id</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"accessDeniedHandler"</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class</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w:t>
      </w:r>
      <w:proofErr w:type="gramStart"/>
      <w:r w:rsidRPr="000C074E">
        <w:rPr>
          <w:rFonts w:asciiTheme="minorHAnsi" w:hAnsiTheme="minorHAnsi" w:cstheme="minorHAnsi"/>
          <w:color w:val="0000FF"/>
          <w:sz w:val="16"/>
          <w:szCs w:val="16"/>
          <w:bdr w:val="none" w:sz="0" w:space="0" w:color="auto" w:frame="1"/>
          <w:lang w:eastAsia="en-US"/>
        </w:rPr>
        <w:t>com.sia.main.web.security</w:t>
      </w:r>
      <w:proofErr w:type="gramEnd"/>
      <w:r w:rsidRPr="000C074E">
        <w:rPr>
          <w:rFonts w:asciiTheme="minorHAnsi" w:hAnsiTheme="minorHAnsi" w:cstheme="minorHAnsi"/>
          <w:color w:val="0000FF"/>
          <w:sz w:val="16"/>
          <w:szCs w:val="16"/>
          <w:bdr w:val="none" w:sz="0" w:space="0" w:color="auto" w:frame="1"/>
          <w:lang w:eastAsia="en-US"/>
        </w:rPr>
        <w:t>.RedirectAccessDeniedHandler"</w:t>
      </w:r>
      <w:r w:rsidRPr="000C074E">
        <w:rPr>
          <w:rFonts w:asciiTheme="minorHAnsi" w:hAnsiTheme="minorHAnsi" w:cstheme="minorHAnsi"/>
          <w:b/>
          <w:bCs/>
          <w:color w:val="006699"/>
          <w:sz w:val="16"/>
          <w:szCs w:val="16"/>
          <w:bdr w:val="none" w:sz="0" w:space="0" w:color="auto" w:frame="1"/>
          <w:lang w:eastAsia="en-US"/>
        </w:rPr>
        <w:t>&gt;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&lt;property</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name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"redirect</w:t>
      </w:r>
      <w:r w:rsidR="00E900DC">
        <w:rPr>
          <w:rFonts w:asciiTheme="minorHAnsi" w:hAnsiTheme="minorHAnsi" w:cstheme="minorHAnsi"/>
          <w:color w:val="0000FF"/>
          <w:sz w:val="16"/>
          <w:szCs w:val="16"/>
          <w:bdr w:val="none" w:sz="0" w:space="0" w:color="auto" w:frame="1"/>
          <w:lang w:eastAsia="en-US"/>
        </w:rPr>
        <w:t>URL</w:t>
      </w:r>
      <w:r w:rsidRPr="000C074E">
        <w:rPr>
          <w:rFonts w:asciiTheme="minorHAnsi" w:hAnsiTheme="minorHAnsi" w:cstheme="minorHAnsi"/>
          <w:color w:val="0000FF"/>
          <w:sz w:val="16"/>
          <w:szCs w:val="16"/>
          <w:bdr w:val="none" w:sz="0" w:space="0" w:color="auto" w:frame="1"/>
          <w:lang w:eastAsia="en-US"/>
        </w:rPr>
        <w:t>"</w:t>
      </w: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color w:val="FF0000"/>
          <w:sz w:val="16"/>
          <w:szCs w:val="16"/>
          <w:bdr w:val="none" w:sz="0" w:space="0" w:color="auto" w:frame="1"/>
          <w:lang w:eastAsia="en-US"/>
        </w:rPr>
        <w:t>value</w:t>
      </w:r>
      <w:r w:rsidRPr="000C074E">
        <w:rPr>
          <w:rFonts w:asciiTheme="minorHAnsi" w:hAnsiTheme="minorHAnsi" w:cstheme="minorHAnsi"/>
          <w:color w:val="000000"/>
          <w:sz w:val="16"/>
          <w:szCs w:val="16"/>
          <w:bdr w:val="none" w:sz="0" w:space="0" w:color="auto" w:frame="1"/>
          <w:lang w:eastAsia="en-US"/>
        </w:rPr>
        <w:t>=</w:t>
      </w:r>
      <w:r w:rsidRPr="000C074E">
        <w:rPr>
          <w:rFonts w:asciiTheme="minorHAnsi" w:hAnsiTheme="minorHAnsi" w:cstheme="minorHAnsi"/>
          <w:color w:val="0000FF"/>
          <w:sz w:val="16"/>
          <w:szCs w:val="16"/>
          <w:bdr w:val="none" w:sz="0" w:space="0" w:color="auto" w:frame="1"/>
          <w:lang w:eastAsia="en-US"/>
        </w:rPr>
        <w:t>"/error/403"</w:t>
      </w:r>
      <w:r w:rsidRPr="000C074E">
        <w:rPr>
          <w:rFonts w:asciiTheme="minorHAnsi" w:hAnsiTheme="minorHAnsi" w:cstheme="minorHAnsi"/>
          <w:b/>
          <w:bCs/>
          <w:color w:val="006699"/>
          <w:sz w:val="16"/>
          <w:szCs w:val="16"/>
          <w:bdr w:val="none" w:sz="0" w:space="0" w:color="auto" w:frame="1"/>
          <w:lang w:eastAsia="en-US"/>
        </w:rPr>
        <w:t>&gt;&lt;/property&gt;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r w:rsidRPr="000C074E">
        <w:rPr>
          <w:rFonts w:asciiTheme="minorHAnsi" w:hAnsiTheme="minorHAnsi" w:cstheme="minorHAnsi"/>
          <w:b/>
          <w:bCs/>
          <w:color w:val="006699"/>
          <w:sz w:val="16"/>
          <w:szCs w:val="16"/>
          <w:bdr w:val="none" w:sz="0" w:space="0" w:color="auto" w:frame="1"/>
          <w:lang w:eastAsia="en-US"/>
        </w:rPr>
        <w:t>&lt;/bean&gt;</w:t>
      </w: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0C074E">
        <w:rPr>
          <w:rFonts w:asciiTheme="minorHAnsi" w:hAnsiTheme="minorHAnsi" w:cstheme="minorHAnsi"/>
          <w:color w:val="000000"/>
          <w:sz w:val="16"/>
          <w:szCs w:val="16"/>
          <w:bdr w:val="none" w:sz="0" w:space="0" w:color="auto" w:frame="1"/>
          <w:lang w:eastAsia="en-US"/>
        </w:rPr>
        <w:t>  </w:t>
      </w:r>
    </w:p>
    <w:p w:rsidR="000C074E" w:rsidRPr="000C074E" w:rsidRDefault="000C074E" w:rsidP="00A01DBC">
      <w:pPr>
        <w:numPr>
          <w:ilvl w:val="0"/>
          <w:numId w:val="83"/>
        </w:numPr>
        <w:pBdr>
          <w:left w:val="single" w:sz="18" w:space="0" w:color="6CE26C"/>
        </w:pBdr>
        <w:shd w:val="clear" w:color="auto" w:fill="F8F8F8"/>
        <w:tabs>
          <w:tab w:val="clear" w:pos="720"/>
          <w:tab w:val="num" w:pos="357"/>
        </w:tabs>
        <w:spacing w:line="210" w:lineRule="atLeast"/>
        <w:ind w:left="284" w:hanging="284"/>
        <w:jc w:val="left"/>
        <w:rPr>
          <w:rFonts w:ascii="Consolas" w:hAnsi="Consolas" w:cs="Consolas"/>
          <w:color w:val="5C5C5C"/>
          <w:sz w:val="18"/>
          <w:szCs w:val="18"/>
          <w:lang w:eastAsia="en-US"/>
        </w:rPr>
      </w:pPr>
      <w:r w:rsidRPr="000C074E">
        <w:rPr>
          <w:rFonts w:asciiTheme="minorHAnsi" w:hAnsiTheme="minorHAnsi" w:cstheme="minorHAnsi"/>
          <w:b/>
          <w:bCs/>
          <w:color w:val="006699"/>
          <w:sz w:val="16"/>
          <w:szCs w:val="16"/>
          <w:bdr w:val="none" w:sz="0" w:space="0" w:color="auto" w:frame="1"/>
          <w:lang w:eastAsia="en-US"/>
        </w:rPr>
        <w:t>&lt;/beans&gt;</w:t>
      </w:r>
      <w:r w:rsidRPr="000C074E">
        <w:rPr>
          <w:rFonts w:ascii="Consolas" w:hAnsi="Consolas" w:cs="Consolas"/>
          <w:color w:val="000000"/>
          <w:sz w:val="18"/>
          <w:szCs w:val="18"/>
          <w:bdr w:val="none" w:sz="0" w:space="0" w:color="auto" w:frame="1"/>
          <w:lang w:eastAsia="en-US"/>
        </w:rPr>
        <w:t>  </w:t>
      </w:r>
    </w:p>
    <w:p w:rsidR="000C074E" w:rsidRDefault="000C074E" w:rsidP="000C074E"/>
    <w:p w:rsidR="000C074E" w:rsidRPr="0017481D" w:rsidRDefault="000C074E" w:rsidP="0017481D">
      <w:pPr>
        <w:jc w:val="center"/>
        <w:rPr>
          <w:b/>
          <w:sz w:val="18"/>
        </w:rPr>
      </w:pPr>
      <w:bookmarkStart w:id="1310" w:name="_Ref440521031"/>
      <w:bookmarkStart w:id="1311" w:name="_Toc44086425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62</w:t>
      </w:r>
      <w:r w:rsidRPr="0098346E">
        <w:rPr>
          <w:b/>
          <w:sz w:val="18"/>
        </w:rPr>
        <w:fldChar w:fldCharType="end"/>
      </w:r>
      <w:bookmarkEnd w:id="1310"/>
      <w:r w:rsidRPr="0098346E">
        <w:rPr>
          <w:b/>
          <w:sz w:val="18"/>
        </w:rPr>
        <w:t xml:space="preserve"> </w:t>
      </w:r>
      <w:r>
        <w:rPr>
          <w:b/>
          <w:sz w:val="18"/>
        </w:rPr>
        <w:t>Berkas sia-web-security.xml</w:t>
      </w:r>
      <w:bookmarkEnd w:id="1311"/>
    </w:p>
    <w:p w:rsidR="001C7D1E" w:rsidRDefault="001C7D1E" w:rsidP="001C7D1E">
      <w:pPr>
        <w:pStyle w:val="Heading2"/>
      </w:pPr>
      <w:bookmarkStart w:id="1312" w:name="_Toc439259355"/>
      <w:bookmarkStart w:id="1313" w:name="_Toc439259455"/>
      <w:bookmarkStart w:id="1314" w:name="_Toc439260226"/>
      <w:bookmarkStart w:id="1315" w:name="_Toc439260388"/>
      <w:bookmarkStart w:id="1316" w:name="_Toc440864030"/>
      <w:r>
        <w:t>Implementasi Akses Data</w:t>
      </w:r>
      <w:bookmarkEnd w:id="1312"/>
      <w:bookmarkEnd w:id="1313"/>
      <w:bookmarkEnd w:id="1314"/>
      <w:bookmarkEnd w:id="1315"/>
      <w:bookmarkEnd w:id="1316"/>
    </w:p>
    <w:p w:rsidR="0017481D" w:rsidRDefault="0017481D" w:rsidP="0017481D"/>
    <w:p w:rsidR="0017481D" w:rsidRDefault="00154A7E" w:rsidP="004E1919">
      <w:pPr>
        <w:ind w:firstLine="720"/>
      </w:pPr>
      <w:r>
        <w:t xml:space="preserve">Akses data pada perangkat lunak ini dibagi menjadi dua yaitu akses data untuk fungsionalitas administratif dan modul. Kedua akses data diimplementasi menjadi berkas xml </w:t>
      </w:r>
      <w:r w:rsidR="004E1919">
        <w:t xml:space="preserve">yang serupa dengan Spring context dengan kerangka kerja Hibernate dan Spring ORM. Isi dari berkas ini yaitu lokasi sumber data beserta autentikasinya, sistem manajemen basis data relasional yang digunakan, kelas-kelas pemetaan tabel basis data, dan </w:t>
      </w:r>
      <w:r w:rsidR="005C7BBE">
        <w:t xml:space="preserve">konfigurasi </w:t>
      </w:r>
      <w:r w:rsidR="005C7BBE" w:rsidRPr="005A1AFD">
        <w:rPr>
          <w:i/>
        </w:rPr>
        <w:t>Transaction</w:t>
      </w:r>
      <w:r w:rsidR="005C7BBE">
        <w:t xml:space="preserve"> </w:t>
      </w:r>
      <w:r w:rsidR="005C7BBE" w:rsidRPr="005A1AFD">
        <w:rPr>
          <w:i/>
        </w:rPr>
        <w:t>Manager</w:t>
      </w:r>
      <w:r w:rsidR="005C7BBE">
        <w:t>.</w:t>
      </w:r>
      <w:r w:rsidR="004E1919">
        <w:t xml:space="preserve"> </w:t>
      </w:r>
      <w:r w:rsidR="008A546A">
        <w:t>K</w:t>
      </w:r>
      <w:r w:rsidR="004E1919">
        <w:t>ode sumber dari implementasi akses data untuk fungsionalitas admin</w:t>
      </w:r>
      <w:r w:rsidR="008A546A">
        <w:t xml:space="preserve"> ditunjukkan pada </w:t>
      </w:r>
      <w:r w:rsidR="008A546A" w:rsidRPr="008A546A">
        <w:rPr>
          <w:sz w:val="28"/>
        </w:rPr>
        <w:fldChar w:fldCharType="begin"/>
      </w:r>
      <w:r w:rsidR="008A546A" w:rsidRPr="008A546A">
        <w:rPr>
          <w:sz w:val="28"/>
        </w:rPr>
        <w:instrText xml:space="preserve"> REF _Ref440521063 \h  \* MERGEFORMAT </w:instrText>
      </w:r>
      <w:r w:rsidR="008A546A" w:rsidRPr="008A546A">
        <w:rPr>
          <w:sz w:val="28"/>
        </w:rPr>
      </w:r>
      <w:r w:rsidR="008A546A" w:rsidRPr="008A546A">
        <w:rPr>
          <w:sz w:val="28"/>
        </w:rPr>
        <w:fldChar w:fldCharType="separate"/>
      </w:r>
      <w:r w:rsidR="00EC2FF0" w:rsidRPr="00EC2FF0">
        <w:t>Kode Sumber 4.63</w:t>
      </w:r>
      <w:r w:rsidR="008A546A" w:rsidRPr="008A546A">
        <w:rPr>
          <w:sz w:val="28"/>
        </w:rPr>
        <w:fldChar w:fldCharType="end"/>
      </w:r>
      <w:r w:rsidR="004E1919">
        <w:t xml:space="preserve">. </w:t>
      </w:r>
    </w:p>
    <w:p w:rsidR="006766A4" w:rsidRDefault="006766A4" w:rsidP="004E1919">
      <w:pPr>
        <w:ind w:firstLine="720"/>
      </w:pP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6766A4">
        <w:rPr>
          <w:rFonts w:asciiTheme="minorHAnsi" w:hAnsiTheme="minorHAnsi" w:cstheme="minorHAnsi"/>
          <w:b/>
          <w:bCs/>
          <w:color w:val="006699"/>
          <w:sz w:val="16"/>
          <w:szCs w:val="16"/>
          <w:bdr w:val="none" w:sz="0" w:space="0" w:color="auto" w:frame="1"/>
          <w:lang w:eastAsia="en-US"/>
        </w:rPr>
        <w:t>&lt;?xml</w:t>
      </w:r>
      <w:proofErr w:type="gramEnd"/>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version</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"1.0"</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encoding</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"UTF-8"</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b/>
          <w:bCs/>
          <w:color w:val="006699"/>
          <w:sz w:val="16"/>
          <w:szCs w:val="16"/>
          <w:bdr w:val="none" w:sz="0" w:space="0" w:color="auto" w:frame="1"/>
          <w:lang w:eastAsia="en-US"/>
        </w:rPr>
        <w:t>&lt;beans</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xmlns</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"http://www.springframework.org/schema/beans"</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roofErr w:type="gramStart"/>
      <w:r w:rsidRPr="006766A4">
        <w:rPr>
          <w:rFonts w:asciiTheme="minorHAnsi" w:hAnsiTheme="minorHAnsi" w:cstheme="minorHAnsi"/>
          <w:color w:val="FF0000"/>
          <w:sz w:val="16"/>
          <w:szCs w:val="16"/>
          <w:bdr w:val="none" w:sz="0" w:space="0" w:color="auto" w:frame="1"/>
          <w:lang w:eastAsia="en-US"/>
        </w:rPr>
        <w:t>xmlns:xsi</w:t>
      </w:r>
      <w:proofErr w:type="gramEnd"/>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"http://www.w3.org/2001/XMLSchema-instance"</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roofErr w:type="gramStart"/>
      <w:r w:rsidRPr="006766A4">
        <w:rPr>
          <w:rFonts w:asciiTheme="minorHAnsi" w:hAnsiTheme="minorHAnsi" w:cstheme="minorHAnsi"/>
          <w:color w:val="FF0000"/>
          <w:sz w:val="16"/>
          <w:szCs w:val="16"/>
          <w:bdr w:val="none" w:sz="0" w:space="0" w:color="auto" w:frame="1"/>
          <w:lang w:eastAsia="en-US"/>
        </w:rPr>
        <w:t>xmlns:tx</w:t>
      </w:r>
      <w:proofErr w:type="gramEnd"/>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"http://www.springframework.org/schema/tx"</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roofErr w:type="gramStart"/>
      <w:r w:rsidRPr="006766A4">
        <w:rPr>
          <w:rFonts w:asciiTheme="minorHAnsi" w:hAnsiTheme="minorHAnsi" w:cstheme="minorHAnsi"/>
          <w:color w:val="FF0000"/>
          <w:sz w:val="16"/>
          <w:szCs w:val="16"/>
          <w:bdr w:val="none" w:sz="0" w:space="0" w:color="auto" w:frame="1"/>
          <w:lang w:eastAsia="en-US"/>
        </w:rPr>
        <w:t>xsi:schemaLocation</w:t>
      </w:r>
      <w:proofErr w:type="gramEnd"/>
      <w:r w:rsidRPr="006766A4">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http://www.springframework.org/schema/tx http://www.springframework.org/schema/tx/spring-tx-3.1.xsd"</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roofErr w:type="gramStart"/>
      <w:r w:rsidRPr="006766A4">
        <w:rPr>
          <w:rFonts w:asciiTheme="minorHAnsi" w:hAnsiTheme="minorHAnsi" w:cstheme="minorHAnsi"/>
          <w:color w:val="008200"/>
          <w:sz w:val="16"/>
          <w:szCs w:val="16"/>
          <w:bdr w:val="none" w:sz="0" w:space="0" w:color="auto" w:frame="1"/>
          <w:lang w:eastAsia="en-US"/>
        </w:rPr>
        <w:t>&lt;!--</w:t>
      </w:r>
      <w:proofErr w:type="gramEnd"/>
      <w:r w:rsidRPr="006766A4">
        <w:rPr>
          <w:rFonts w:asciiTheme="minorHAnsi" w:hAnsiTheme="minorHAnsi" w:cstheme="minorHAnsi"/>
          <w:color w:val="008200"/>
          <w:sz w:val="16"/>
          <w:szCs w:val="16"/>
          <w:bdr w:val="none" w:sz="0" w:space="0" w:color="auto" w:frame="1"/>
          <w:lang w:eastAsia="en-US"/>
        </w:rPr>
        <w:t> JDBC setting --&gt;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&lt;bean</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id</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"dataSource"</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"dataSource"</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class</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org.apache</w:t>
      </w:r>
      <w:proofErr w:type="gramEnd"/>
      <w:r w:rsidRPr="006766A4">
        <w:rPr>
          <w:rFonts w:asciiTheme="minorHAnsi" w:hAnsiTheme="minorHAnsi" w:cstheme="minorHAnsi"/>
          <w:color w:val="0000FF"/>
          <w:sz w:val="16"/>
          <w:szCs w:val="16"/>
          <w:bdr w:val="none" w:sz="0" w:space="0" w:color="auto" w:frame="1"/>
          <w:lang w:eastAsia="en-US"/>
        </w:rPr>
        <w:t>.commons.dbcp2.BasicDataSource"</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"driverClassName"</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value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org.postgresql</w:t>
      </w:r>
      <w:proofErr w:type="gramEnd"/>
      <w:r w:rsidRPr="006766A4">
        <w:rPr>
          <w:rFonts w:asciiTheme="minorHAnsi" w:hAnsiTheme="minorHAnsi" w:cstheme="minorHAnsi"/>
          <w:color w:val="0000FF"/>
          <w:sz w:val="16"/>
          <w:szCs w:val="16"/>
          <w:bdr w:val="none" w:sz="0" w:space="0" w:color="auto" w:frame="1"/>
          <w:lang w:eastAsia="en-US"/>
        </w:rPr>
        <w:t>.Driver"</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6766A4">
        <w:rPr>
          <w:rFonts w:asciiTheme="minorHAnsi" w:hAnsiTheme="minorHAnsi" w:cstheme="minorHAnsi"/>
          <w:color w:val="0000FF"/>
          <w:sz w:val="16"/>
          <w:szCs w:val="16"/>
          <w:bdr w:val="none" w:sz="0" w:space="0" w:color="auto" w:frame="1"/>
          <w:lang w:eastAsia="en-US"/>
        </w:rPr>
        <w:t>"</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value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jdbc:postgresql://localhost:5432/sia-security</w:t>
      </w:r>
      <w:proofErr w:type="gramEnd"/>
      <w:r w:rsidRPr="006766A4">
        <w:rPr>
          <w:rFonts w:asciiTheme="minorHAnsi" w:hAnsiTheme="minorHAnsi" w:cstheme="minorHAnsi"/>
          <w:color w:val="0000FF"/>
          <w:sz w:val="16"/>
          <w:szCs w:val="16"/>
          <w:bdr w:val="none" w:sz="0" w:space="0" w:color="auto" w:frame="1"/>
          <w:lang w:eastAsia="en-US"/>
        </w:rPr>
        <w:t>"</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"username"</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value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"postgres"</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"password"</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value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"admin"</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lastRenderedPageBreak/>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"validationQuery"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value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"SELECT 1"</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&lt;/bean&gt;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roofErr w:type="gramStart"/>
      <w:r w:rsidRPr="006766A4">
        <w:rPr>
          <w:rFonts w:asciiTheme="minorHAnsi" w:hAnsiTheme="minorHAnsi" w:cstheme="minorHAnsi"/>
          <w:color w:val="008200"/>
          <w:sz w:val="16"/>
          <w:szCs w:val="16"/>
          <w:bdr w:val="none" w:sz="0" w:space="0" w:color="auto" w:frame="1"/>
          <w:lang w:eastAsia="en-US"/>
        </w:rPr>
        <w:t>&lt;!--</w:t>
      </w:r>
      <w:proofErr w:type="gramEnd"/>
      <w:r w:rsidRPr="006766A4">
        <w:rPr>
          <w:rFonts w:asciiTheme="minorHAnsi" w:hAnsiTheme="minorHAnsi" w:cstheme="minorHAnsi"/>
          <w:color w:val="008200"/>
          <w:sz w:val="16"/>
          <w:szCs w:val="16"/>
          <w:bdr w:val="none" w:sz="0" w:space="0" w:color="auto" w:frame="1"/>
          <w:lang w:eastAsia="en-US"/>
        </w:rPr>
        <w:t> Hibernate session factory --&gt;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&lt;bean</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id</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"sessionFactory"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"sessionFactory"</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class</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org.springframework.orm.hibernate4.LocalSessionFactoryBean</w:t>
      </w:r>
      <w:proofErr w:type="gramEnd"/>
      <w:r w:rsidRPr="006766A4">
        <w:rPr>
          <w:rFonts w:asciiTheme="minorHAnsi" w:hAnsiTheme="minorHAnsi" w:cstheme="minorHAnsi"/>
          <w:color w:val="0000FF"/>
          <w:sz w:val="16"/>
          <w:szCs w:val="16"/>
          <w:bdr w:val="none" w:sz="0" w:space="0" w:color="auto" w:frame="1"/>
          <w:lang w:eastAsia="en-US"/>
        </w:rPr>
        <w:t>"</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"dataSource"</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ref</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"dataSource"</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"hibernateProperties"</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&lt;props&gt;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"hibernate.c3p0.min_size"</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5</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"hibernate.c3p0.max_size"</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20</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hibernate.c3p0.timeout</w:t>
      </w:r>
      <w:proofErr w:type="gramEnd"/>
      <w:r w:rsidRPr="006766A4">
        <w:rPr>
          <w:rFonts w:asciiTheme="minorHAnsi" w:hAnsiTheme="minorHAnsi" w:cstheme="minorHAnsi"/>
          <w:color w:val="0000FF"/>
          <w:sz w:val="16"/>
          <w:szCs w:val="16"/>
          <w:bdr w:val="none" w:sz="0" w:space="0" w:color="auto" w:frame="1"/>
          <w:lang w:eastAsia="en-US"/>
        </w:rPr>
        <w:t>"</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300</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"hibernate.c3p0.max_statements"</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50</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hibernate.c3p0.idle</w:t>
      </w:r>
      <w:proofErr w:type="gramEnd"/>
      <w:r w:rsidRPr="006766A4">
        <w:rPr>
          <w:rFonts w:asciiTheme="minorHAnsi" w:hAnsiTheme="minorHAnsi" w:cstheme="minorHAnsi"/>
          <w:color w:val="0000FF"/>
          <w:sz w:val="16"/>
          <w:szCs w:val="16"/>
          <w:bdr w:val="none" w:sz="0" w:space="0" w:color="auto" w:frame="1"/>
          <w:lang w:eastAsia="en-US"/>
        </w:rPr>
        <w:t>_test_period"</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3000</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hibernate.show</w:t>
      </w:r>
      <w:proofErr w:type="gramEnd"/>
      <w:r w:rsidRPr="006766A4">
        <w:rPr>
          <w:rFonts w:asciiTheme="minorHAnsi" w:hAnsiTheme="minorHAnsi" w:cstheme="minorHAnsi"/>
          <w:color w:val="0000FF"/>
          <w:sz w:val="16"/>
          <w:szCs w:val="16"/>
          <w:bdr w:val="none" w:sz="0" w:space="0" w:color="auto" w:frame="1"/>
          <w:lang w:eastAsia="en-US"/>
        </w:rPr>
        <w:t>_sql"</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false</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hibernate.dialect</w:t>
      </w:r>
      <w:proofErr w:type="gramEnd"/>
      <w:r w:rsidRPr="006766A4">
        <w:rPr>
          <w:rFonts w:asciiTheme="minorHAnsi" w:hAnsiTheme="minorHAnsi" w:cstheme="minorHAnsi"/>
          <w:color w:val="0000FF"/>
          <w:sz w:val="16"/>
          <w:szCs w:val="16"/>
          <w:bdr w:val="none" w:sz="0" w:space="0" w:color="auto" w:frame="1"/>
          <w:lang w:eastAsia="en-US"/>
        </w:rPr>
        <w:t>"</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org.hibernate.dialect.PostgreSQLDialect</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hibernate.connection</w:t>
      </w:r>
      <w:proofErr w:type="gramEnd"/>
      <w:r w:rsidRPr="006766A4">
        <w:rPr>
          <w:rFonts w:asciiTheme="minorHAnsi" w:hAnsiTheme="minorHAnsi" w:cstheme="minorHAnsi"/>
          <w:color w:val="0000FF"/>
          <w:sz w:val="16"/>
          <w:szCs w:val="16"/>
          <w:bdr w:val="none" w:sz="0" w:space="0" w:color="auto" w:frame="1"/>
          <w:lang w:eastAsia="en-US"/>
        </w:rPr>
        <w:t>.charSet"</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UTF-8</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key</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hibernate.enable</w:t>
      </w:r>
      <w:proofErr w:type="gramEnd"/>
      <w:r w:rsidRPr="006766A4">
        <w:rPr>
          <w:rFonts w:asciiTheme="minorHAnsi" w:hAnsiTheme="minorHAnsi" w:cstheme="minorHAnsi"/>
          <w:color w:val="0000FF"/>
          <w:sz w:val="16"/>
          <w:szCs w:val="16"/>
          <w:bdr w:val="none" w:sz="0" w:space="0" w:color="auto" w:frame="1"/>
          <w:lang w:eastAsia="en-US"/>
        </w:rPr>
        <w:t>_lazy_load_no_trans"</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true</w:t>
      </w:r>
      <w:r w:rsidRPr="006766A4">
        <w:rPr>
          <w:rFonts w:asciiTheme="minorHAnsi" w:hAnsiTheme="minorHAnsi" w:cstheme="minorHAnsi"/>
          <w:b/>
          <w:bCs/>
          <w:color w:val="006699"/>
          <w:sz w:val="16"/>
          <w:szCs w:val="16"/>
          <w:bdr w:val="none" w:sz="0" w:space="0" w:color="auto" w:frame="1"/>
          <w:lang w:eastAsia="en-US"/>
        </w:rPr>
        <w:t>&lt;/prop&gt;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&lt;/props&gt;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"annotatedClasses"</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&lt;array&gt;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.domain.Menu</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.domain.MenuPeran</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.domain.Modul</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.domain.Pengguna</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.domain.Peran</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.domain.PeranPengguna</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.domain.SatMan</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.domain.Pd</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.domain.Ptk</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&lt;value&gt;</w:t>
      </w:r>
      <w:proofErr w:type="gramStart"/>
      <w:r w:rsidRPr="006766A4">
        <w:rPr>
          <w:rFonts w:asciiTheme="minorHAnsi" w:hAnsiTheme="minorHAnsi" w:cstheme="minorHAnsi"/>
          <w:color w:val="000000"/>
          <w:sz w:val="16"/>
          <w:szCs w:val="16"/>
          <w:bdr w:val="none" w:sz="0" w:space="0" w:color="auto" w:frame="1"/>
          <w:lang w:eastAsia="en-US"/>
        </w:rPr>
        <w:t>com.sia.main</w:t>
      </w:r>
      <w:proofErr w:type="gramEnd"/>
      <w:r w:rsidRPr="006766A4">
        <w:rPr>
          <w:rFonts w:asciiTheme="minorHAnsi" w:hAnsiTheme="minorHAnsi" w:cstheme="minorHAnsi"/>
          <w:color w:val="000000"/>
          <w:sz w:val="16"/>
          <w:szCs w:val="16"/>
          <w:bdr w:val="none" w:sz="0" w:space="0" w:color="auto" w:frame="1"/>
          <w:lang w:eastAsia="en-US"/>
        </w:rPr>
        <w:t>.domain.TipePengguna</w:t>
      </w:r>
      <w:r w:rsidRPr="006766A4">
        <w:rPr>
          <w:rFonts w:asciiTheme="minorHAnsi" w:hAnsiTheme="minorHAnsi" w:cstheme="minorHAnsi"/>
          <w:b/>
          <w:bCs/>
          <w:color w:val="006699"/>
          <w:sz w:val="16"/>
          <w:szCs w:val="16"/>
          <w:bdr w:val="none" w:sz="0" w:space="0" w:color="auto" w:frame="1"/>
          <w:lang w:eastAsia="en-US"/>
        </w:rPr>
        <w:t>&lt;/value&gt;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&lt;/array&gt;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&lt;/property&gt;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&lt;/bean&gt;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roofErr w:type="gramStart"/>
      <w:r w:rsidRPr="006766A4">
        <w:rPr>
          <w:rFonts w:asciiTheme="minorHAnsi" w:hAnsiTheme="minorHAnsi" w:cstheme="minorHAnsi"/>
          <w:color w:val="008200"/>
          <w:sz w:val="16"/>
          <w:szCs w:val="16"/>
          <w:bdr w:val="none" w:sz="0" w:space="0" w:color="auto" w:frame="1"/>
          <w:lang w:eastAsia="en-US"/>
        </w:rPr>
        <w:t>&lt;!--</w:t>
      </w:r>
      <w:proofErr w:type="gramEnd"/>
      <w:r w:rsidRPr="006766A4">
        <w:rPr>
          <w:rFonts w:asciiTheme="minorHAnsi" w:hAnsiTheme="minorHAnsi" w:cstheme="minorHAnsi"/>
          <w:color w:val="008200"/>
          <w:sz w:val="16"/>
          <w:szCs w:val="16"/>
          <w:bdr w:val="none" w:sz="0" w:space="0" w:color="auto" w:frame="1"/>
          <w:lang w:eastAsia="en-US"/>
        </w:rPr>
        <w:t> Hibernate transaction manager --&gt;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&lt;bean</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id</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"transactionManager"</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"transactionManager"</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class</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w:t>
      </w:r>
      <w:proofErr w:type="gramStart"/>
      <w:r w:rsidRPr="006766A4">
        <w:rPr>
          <w:rFonts w:asciiTheme="minorHAnsi" w:hAnsiTheme="minorHAnsi" w:cstheme="minorHAnsi"/>
          <w:color w:val="0000FF"/>
          <w:sz w:val="16"/>
          <w:szCs w:val="16"/>
          <w:bdr w:val="none" w:sz="0" w:space="0" w:color="auto" w:frame="1"/>
          <w:lang w:eastAsia="en-US"/>
        </w:rPr>
        <w:t>org.springframework.orm.hibernate4.HibernateTransactionManager</w:t>
      </w:r>
      <w:proofErr w:type="gramEnd"/>
      <w:r w:rsidRPr="006766A4">
        <w:rPr>
          <w:rFonts w:asciiTheme="minorHAnsi" w:hAnsiTheme="minorHAnsi" w:cstheme="minorHAnsi"/>
          <w:color w:val="0000FF"/>
          <w:sz w:val="16"/>
          <w:szCs w:val="16"/>
          <w:bdr w:val="none" w:sz="0" w:space="0" w:color="auto" w:frame="1"/>
          <w:lang w:eastAsia="en-US"/>
        </w:rPr>
        <w:t>"</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lastRenderedPageBreak/>
        <w:t>        </w:t>
      </w:r>
      <w:r w:rsidRPr="006766A4">
        <w:rPr>
          <w:rFonts w:asciiTheme="minorHAnsi" w:hAnsiTheme="minorHAnsi" w:cstheme="minorHAnsi"/>
          <w:b/>
          <w:bCs/>
          <w:color w:val="006699"/>
          <w:sz w:val="16"/>
          <w:szCs w:val="16"/>
          <w:bdr w:val="none" w:sz="0" w:space="0" w:color="auto" w:frame="1"/>
          <w:lang w:eastAsia="en-US"/>
        </w:rPr>
        <w:t>&lt;property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name</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"sessionFactory"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ref</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"sessionFactory"</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&lt;/bean&gt;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&lt;</w:t>
      </w:r>
      <w:proofErr w:type="gramStart"/>
      <w:r w:rsidRPr="006766A4">
        <w:rPr>
          <w:rFonts w:asciiTheme="minorHAnsi" w:hAnsiTheme="minorHAnsi" w:cstheme="minorHAnsi"/>
          <w:b/>
          <w:bCs/>
          <w:color w:val="006699"/>
          <w:sz w:val="16"/>
          <w:szCs w:val="16"/>
          <w:bdr w:val="none" w:sz="0" w:space="0" w:color="auto" w:frame="1"/>
          <w:lang w:eastAsia="en-US"/>
        </w:rPr>
        <w:t>tx:annotation</w:t>
      </w:r>
      <w:proofErr w:type="gramEnd"/>
      <w:r w:rsidRPr="006766A4">
        <w:rPr>
          <w:rFonts w:asciiTheme="minorHAnsi" w:hAnsiTheme="minorHAnsi" w:cstheme="minorHAnsi"/>
          <w:b/>
          <w:bCs/>
          <w:color w:val="006699"/>
          <w:sz w:val="16"/>
          <w:szCs w:val="16"/>
          <w:bdr w:val="none" w:sz="0" w:space="0" w:color="auto" w:frame="1"/>
          <w:lang w:eastAsia="en-US"/>
        </w:rPr>
        <w:t>-driven</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color w:val="FF0000"/>
          <w:sz w:val="16"/>
          <w:szCs w:val="16"/>
          <w:bdr w:val="none" w:sz="0" w:space="0" w:color="auto" w:frame="1"/>
          <w:lang w:eastAsia="en-US"/>
        </w:rPr>
        <w:t>transaction-manager</w:t>
      </w:r>
      <w:r w:rsidRPr="006766A4">
        <w:rPr>
          <w:rFonts w:asciiTheme="minorHAnsi" w:hAnsiTheme="minorHAnsi" w:cstheme="minorHAnsi"/>
          <w:color w:val="000000"/>
          <w:sz w:val="16"/>
          <w:szCs w:val="16"/>
          <w:bdr w:val="none" w:sz="0" w:space="0" w:color="auto" w:frame="1"/>
          <w:lang w:eastAsia="en-US"/>
        </w:rPr>
        <w:t>=</w:t>
      </w:r>
      <w:r w:rsidRPr="006766A4">
        <w:rPr>
          <w:rFonts w:asciiTheme="minorHAnsi" w:hAnsiTheme="minorHAnsi" w:cstheme="minorHAnsi"/>
          <w:color w:val="0000FF"/>
          <w:sz w:val="16"/>
          <w:szCs w:val="16"/>
          <w:bdr w:val="none" w:sz="0" w:space="0" w:color="auto" w:frame="1"/>
          <w:lang w:eastAsia="en-US"/>
        </w:rPr>
        <w:t>"transactionManager"</w:t>
      </w:r>
      <w:r w:rsidRPr="006766A4">
        <w:rPr>
          <w:rFonts w:asciiTheme="minorHAnsi" w:hAnsiTheme="minorHAnsi" w:cstheme="minorHAnsi"/>
          <w:color w:val="000000"/>
          <w:sz w:val="16"/>
          <w:szCs w:val="16"/>
          <w:bdr w:val="none" w:sz="0" w:space="0" w:color="auto" w:frame="1"/>
          <w:lang w:eastAsia="en-US"/>
        </w:rPr>
        <w:t> </w:t>
      </w:r>
      <w:r w:rsidRPr="006766A4">
        <w:rPr>
          <w:rFonts w:asciiTheme="minorHAnsi" w:hAnsiTheme="minorHAnsi" w:cstheme="minorHAnsi"/>
          <w:b/>
          <w:bCs/>
          <w:color w:val="006699"/>
          <w:sz w:val="16"/>
          <w:szCs w:val="16"/>
          <w:bdr w:val="none" w:sz="0" w:space="0" w:color="auto" w:frame="1"/>
          <w:lang w:eastAsia="en-US"/>
        </w:rPr>
        <w:t>/&gt;</w:t>
      </w: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766A4">
        <w:rPr>
          <w:rFonts w:asciiTheme="minorHAnsi" w:hAnsiTheme="minorHAnsi" w:cstheme="minorHAnsi"/>
          <w:color w:val="000000"/>
          <w:sz w:val="16"/>
          <w:szCs w:val="16"/>
          <w:bdr w:val="none" w:sz="0" w:space="0" w:color="auto" w:frame="1"/>
          <w:lang w:eastAsia="en-US"/>
        </w:rPr>
        <w:t>  </w:t>
      </w:r>
    </w:p>
    <w:p w:rsidR="006766A4" w:rsidRPr="006766A4" w:rsidRDefault="006766A4" w:rsidP="00A01DBC">
      <w:pPr>
        <w:numPr>
          <w:ilvl w:val="0"/>
          <w:numId w:val="84"/>
        </w:numPr>
        <w:pBdr>
          <w:left w:val="single" w:sz="18" w:space="0" w:color="6CE26C"/>
        </w:pBdr>
        <w:shd w:val="clear" w:color="auto" w:fill="F8F8F8"/>
        <w:tabs>
          <w:tab w:val="clear" w:pos="720"/>
          <w:tab w:val="num" w:pos="360"/>
        </w:tabs>
        <w:spacing w:line="210" w:lineRule="atLeast"/>
        <w:ind w:left="284" w:hanging="284"/>
        <w:jc w:val="left"/>
        <w:rPr>
          <w:rFonts w:ascii="Consolas" w:hAnsi="Consolas" w:cs="Consolas"/>
          <w:color w:val="5C5C5C"/>
          <w:sz w:val="18"/>
          <w:szCs w:val="18"/>
          <w:lang w:eastAsia="en-US"/>
        </w:rPr>
      </w:pPr>
      <w:r w:rsidRPr="006766A4">
        <w:rPr>
          <w:rFonts w:asciiTheme="minorHAnsi" w:hAnsiTheme="minorHAnsi" w:cstheme="minorHAnsi"/>
          <w:b/>
          <w:bCs/>
          <w:color w:val="006699"/>
          <w:sz w:val="16"/>
          <w:szCs w:val="16"/>
          <w:bdr w:val="none" w:sz="0" w:space="0" w:color="auto" w:frame="1"/>
          <w:lang w:eastAsia="en-US"/>
        </w:rPr>
        <w:t>&lt;/beans&gt;</w:t>
      </w:r>
      <w:r w:rsidRPr="006766A4">
        <w:rPr>
          <w:rFonts w:ascii="Consolas" w:hAnsi="Consolas" w:cs="Consolas"/>
          <w:color w:val="000000"/>
          <w:sz w:val="18"/>
          <w:szCs w:val="18"/>
          <w:bdr w:val="none" w:sz="0" w:space="0" w:color="auto" w:frame="1"/>
          <w:lang w:eastAsia="en-US"/>
        </w:rPr>
        <w:t>  </w:t>
      </w:r>
    </w:p>
    <w:p w:rsidR="006766A4" w:rsidRPr="00254AB9" w:rsidRDefault="006766A4" w:rsidP="006766A4">
      <w:pPr>
        <w:jc w:val="center"/>
        <w:rPr>
          <w:b/>
        </w:rPr>
      </w:pPr>
    </w:p>
    <w:p w:rsidR="006766A4" w:rsidRPr="006766A4" w:rsidRDefault="006766A4" w:rsidP="006766A4">
      <w:pPr>
        <w:jc w:val="center"/>
        <w:rPr>
          <w:b/>
          <w:sz w:val="18"/>
        </w:rPr>
      </w:pPr>
      <w:bookmarkStart w:id="1317" w:name="_Ref440521063"/>
      <w:bookmarkStart w:id="1318" w:name="_Toc44086425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63</w:t>
      </w:r>
      <w:r w:rsidRPr="006766A4">
        <w:rPr>
          <w:b/>
          <w:sz w:val="18"/>
        </w:rPr>
        <w:fldChar w:fldCharType="end"/>
      </w:r>
      <w:bookmarkEnd w:id="1317"/>
      <w:r w:rsidRPr="006766A4">
        <w:rPr>
          <w:b/>
          <w:sz w:val="18"/>
        </w:rPr>
        <w:t xml:space="preserve"> </w:t>
      </w:r>
      <w:r>
        <w:rPr>
          <w:b/>
          <w:sz w:val="18"/>
        </w:rPr>
        <w:t>Berkas konfigurasi akses data fungsionalitas admin</w:t>
      </w:r>
      <w:bookmarkEnd w:id="1318"/>
    </w:p>
    <w:p w:rsidR="006766A4" w:rsidRDefault="006766A4" w:rsidP="004E1919">
      <w:pPr>
        <w:ind w:firstLine="720"/>
      </w:pPr>
    </w:p>
    <w:p w:rsidR="006766A4" w:rsidRPr="0017481D" w:rsidRDefault="006766A4" w:rsidP="006766A4">
      <w:pPr>
        <w:ind w:firstLine="720"/>
      </w:pPr>
      <w:r>
        <w:t xml:space="preserve">Berkas xml konfigurasi akses data untuk fungsionalitas admin diletakkan pada </w:t>
      </w:r>
      <w:r w:rsidRPr="005A1AFD">
        <w:rPr>
          <w:i/>
        </w:rPr>
        <w:t>layer</w:t>
      </w:r>
      <w:r>
        <w:t xml:space="preserve"> DAO sementara berkas konfigurasi akses data untuk modul diletakkan pada </w:t>
      </w:r>
      <w:r w:rsidRPr="005A1AFD">
        <w:rPr>
          <w:i/>
        </w:rPr>
        <w:t>layer</w:t>
      </w:r>
      <w:r>
        <w:t xml:space="preserve"> </w:t>
      </w:r>
      <w:r w:rsidRPr="005A1AFD">
        <w:rPr>
          <w:i/>
        </w:rPr>
        <w:t>web</w:t>
      </w:r>
      <w:r>
        <w:t xml:space="preserve">. Berkas akses data untuk modul akan menjadi salah satu berkas konfigurasi </w:t>
      </w:r>
      <w:r w:rsidRPr="005A1AFD">
        <w:rPr>
          <w:i/>
        </w:rPr>
        <w:t>servlet</w:t>
      </w:r>
      <w:r>
        <w:t xml:space="preserve"> modul pada proses pendaftaran </w:t>
      </w:r>
      <w:r w:rsidRPr="005A1AFD">
        <w:rPr>
          <w:i/>
        </w:rPr>
        <w:t>servlet</w:t>
      </w:r>
      <w:r>
        <w:t xml:space="preserve"> modul.</w:t>
      </w:r>
    </w:p>
    <w:p w:rsidR="001C7D1E" w:rsidRDefault="001C7D1E">
      <w:pPr>
        <w:pStyle w:val="Heading2"/>
      </w:pPr>
      <w:bookmarkStart w:id="1319" w:name="_Toc439259356"/>
      <w:bookmarkStart w:id="1320" w:name="_Toc439259456"/>
      <w:bookmarkStart w:id="1321" w:name="_Toc439260227"/>
      <w:bookmarkStart w:id="1322" w:name="_Toc439260389"/>
      <w:bookmarkStart w:id="1323" w:name="_Toc440864031"/>
      <w:r>
        <w:t xml:space="preserve">Implementasi </w:t>
      </w:r>
      <w:r w:rsidRPr="005A1AFD">
        <w:rPr>
          <w:i/>
        </w:rPr>
        <w:t>Template</w:t>
      </w:r>
      <w:r>
        <w:t xml:space="preserve"> Antarmuka Pengguna</w:t>
      </w:r>
      <w:bookmarkEnd w:id="1319"/>
      <w:bookmarkEnd w:id="1320"/>
      <w:bookmarkEnd w:id="1321"/>
      <w:bookmarkEnd w:id="1322"/>
      <w:bookmarkEnd w:id="1323"/>
    </w:p>
    <w:p w:rsidR="001C7D1E" w:rsidRDefault="001C7D1E" w:rsidP="001C7D1E"/>
    <w:p w:rsidR="001C7D1E" w:rsidRPr="008A546A" w:rsidRDefault="00225808" w:rsidP="00225808">
      <w:pPr>
        <w:ind w:firstLine="576"/>
      </w:pPr>
      <w:r w:rsidRPr="005A1AFD">
        <w:rPr>
          <w:i/>
        </w:rPr>
        <w:t>Template</w:t>
      </w:r>
      <w:r>
        <w:t xml:space="preserve"> antarmuka pengguna dibuat menjadi dua </w:t>
      </w:r>
      <w:r w:rsidRPr="005A1AFD">
        <w:rPr>
          <w:i/>
        </w:rPr>
        <w:t>template</w:t>
      </w:r>
      <w:r>
        <w:t xml:space="preserve"> yang berbeda yaitu </w:t>
      </w:r>
      <w:r w:rsidRPr="005A1AFD">
        <w:rPr>
          <w:i/>
        </w:rPr>
        <w:t>template</w:t>
      </w:r>
      <w:r>
        <w:t xml:space="preserve"> untuk menu-menu modul dan </w:t>
      </w:r>
      <w:r w:rsidRPr="005A1AFD">
        <w:rPr>
          <w:i/>
        </w:rPr>
        <w:t>template</w:t>
      </w:r>
      <w:r>
        <w:t xml:space="preserve"> untuk fungsionalitas administratif. Sistem akan membedakan kedua </w:t>
      </w:r>
      <w:r w:rsidRPr="005A1AFD">
        <w:rPr>
          <w:i/>
        </w:rPr>
        <w:t>template</w:t>
      </w:r>
      <w:r>
        <w:t xml:space="preserve"> tersebut melalui pola URI dari </w:t>
      </w:r>
      <w:r w:rsidRPr="005A1AFD">
        <w:rPr>
          <w:i/>
        </w:rPr>
        <w:t>Http</w:t>
      </w:r>
      <w:r>
        <w:t xml:space="preserve"> </w:t>
      </w:r>
      <w:r w:rsidRPr="005A1AFD">
        <w:rPr>
          <w:i/>
        </w:rPr>
        <w:t>Request</w:t>
      </w:r>
      <w:r>
        <w:t xml:space="preserve">. Adapun beberapa halaman </w:t>
      </w:r>
      <w:r w:rsidR="005A1AFD">
        <w:t>yang tidak di</w:t>
      </w:r>
      <w:r>
        <w:t xml:space="preserve">sertakan </w:t>
      </w:r>
      <w:r w:rsidRPr="005A1AFD">
        <w:rPr>
          <w:i/>
        </w:rPr>
        <w:t>template</w:t>
      </w:r>
      <w:r>
        <w:t xml:space="preserve"> seperti halaman </w:t>
      </w:r>
      <w:r w:rsidRPr="005A1AFD">
        <w:rPr>
          <w:i/>
        </w:rPr>
        <w:t>login</w:t>
      </w:r>
      <w:r>
        <w:t xml:space="preserve">, halaman pemilihan hak akses pengguna, dan halaman beranda. </w:t>
      </w:r>
      <w:r w:rsidRPr="005A1AFD">
        <w:rPr>
          <w:i/>
        </w:rPr>
        <w:t>Template</w:t>
      </w:r>
      <w:r>
        <w:t xml:space="preserve"> dibuat sebagai berkas JSP dengan konfigurasi berbentuk berkas xml. </w:t>
      </w:r>
      <w:r w:rsidR="008A546A">
        <w:t xml:space="preserve">Berkas konfigurasi </w:t>
      </w:r>
      <w:r w:rsidR="008A546A" w:rsidRPr="008A546A">
        <w:rPr>
          <w:i/>
        </w:rPr>
        <w:t>template</w:t>
      </w:r>
      <w:r w:rsidR="008A546A">
        <w:t xml:space="preserve"> ditunjukkan pada </w:t>
      </w:r>
      <w:r w:rsidR="008A546A" w:rsidRPr="008A546A">
        <w:rPr>
          <w:sz w:val="28"/>
        </w:rPr>
        <w:fldChar w:fldCharType="begin"/>
      </w:r>
      <w:r w:rsidR="008A546A" w:rsidRPr="008A546A">
        <w:rPr>
          <w:sz w:val="28"/>
        </w:rPr>
        <w:instrText xml:space="preserve"> REF _Ref440521099 \h  \* MERGEFORMAT </w:instrText>
      </w:r>
      <w:r w:rsidR="008A546A" w:rsidRPr="008A546A">
        <w:rPr>
          <w:sz w:val="28"/>
        </w:rPr>
      </w:r>
      <w:r w:rsidR="008A546A" w:rsidRPr="008A546A">
        <w:rPr>
          <w:sz w:val="28"/>
        </w:rPr>
        <w:fldChar w:fldCharType="separate"/>
      </w:r>
      <w:r w:rsidR="00EC2FF0" w:rsidRPr="00EC2FF0">
        <w:t>Kode Sumber 4.64</w:t>
      </w:r>
      <w:r w:rsidR="008A546A" w:rsidRPr="008A546A">
        <w:rPr>
          <w:sz w:val="28"/>
        </w:rPr>
        <w:fldChar w:fldCharType="end"/>
      </w:r>
      <w:r w:rsidR="008A546A" w:rsidRPr="008A546A">
        <w:t>.</w:t>
      </w:r>
    </w:p>
    <w:p w:rsidR="00225808" w:rsidRDefault="00225808" w:rsidP="00225808">
      <w:pPr>
        <w:ind w:firstLine="576"/>
        <w:rPr>
          <w:rFonts w:asciiTheme="minorHAnsi" w:hAnsiTheme="minorHAnsi" w:cstheme="minorHAnsi"/>
          <w:sz w:val="16"/>
          <w:szCs w:val="16"/>
        </w:rPr>
      </w:pPr>
    </w:p>
    <w:p w:rsidR="00DC06D0" w:rsidRPr="00225808" w:rsidRDefault="00DC06D0" w:rsidP="00225808">
      <w:pPr>
        <w:ind w:firstLine="576"/>
        <w:rPr>
          <w:rFonts w:asciiTheme="minorHAnsi" w:hAnsiTheme="minorHAnsi" w:cstheme="minorHAnsi"/>
          <w:sz w:val="16"/>
          <w:szCs w:val="16"/>
        </w:rPr>
      </w:pP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proofErr w:type="gramStart"/>
      <w:r w:rsidRPr="00225808">
        <w:rPr>
          <w:rFonts w:asciiTheme="minorHAnsi" w:hAnsiTheme="minorHAnsi" w:cstheme="minorHAnsi"/>
          <w:b/>
          <w:bCs/>
          <w:color w:val="006699"/>
          <w:sz w:val="16"/>
          <w:szCs w:val="16"/>
          <w:bdr w:val="none" w:sz="0" w:space="0" w:color="auto" w:frame="1"/>
          <w:lang w:eastAsia="en-US"/>
        </w:rPr>
        <w:t>&lt;?xml</w:t>
      </w:r>
      <w:proofErr w:type="gramEnd"/>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version</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"1.0"</w:t>
      </w: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encoding</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"UTF-8"</w:t>
      </w:r>
      <w:r w:rsidRPr="00225808">
        <w:rPr>
          <w:rFonts w:asciiTheme="minorHAnsi" w:hAnsiTheme="minorHAnsi" w:cstheme="minorHAnsi"/>
          <w:b/>
          <w:bCs/>
          <w:color w:val="006699"/>
          <w:sz w:val="16"/>
          <w:szCs w:val="16"/>
          <w:bdr w:val="none" w:sz="0" w:space="0" w:color="auto" w:frame="1"/>
          <w:lang w:eastAsia="en-US"/>
        </w:rPr>
        <w:t>?&gt;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b/>
          <w:bCs/>
          <w:color w:val="006699"/>
          <w:sz w:val="16"/>
          <w:szCs w:val="16"/>
          <w:bdr w:val="none" w:sz="0" w:space="0" w:color="auto" w:frame="1"/>
          <w:lang w:eastAsia="en-US"/>
        </w:rPr>
        <w:t>&lt;decorators</w:t>
      </w: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defaultdir</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"/WEB-INF/views/master"</w:t>
      </w:r>
      <w:r w:rsidRPr="00225808">
        <w:rPr>
          <w:rFonts w:asciiTheme="minorHAnsi" w:hAnsiTheme="minorHAnsi" w:cstheme="minorHAnsi"/>
          <w:b/>
          <w:bCs/>
          <w:color w:val="006699"/>
          <w:sz w:val="16"/>
          <w:szCs w:val="16"/>
          <w:bdr w:val="none" w:sz="0" w:space="0" w:color="auto" w:frame="1"/>
          <w:lang w:eastAsia="en-US"/>
        </w:rPr>
        <w:t>&gt;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&lt;decorator</w:t>
      </w: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name</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"admin-master-page"</w:t>
      </w: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page</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"AdminMaster.jsp"</w:t>
      </w:r>
      <w:r w:rsidRPr="00225808">
        <w:rPr>
          <w:rFonts w:asciiTheme="minorHAnsi" w:hAnsiTheme="minorHAnsi" w:cstheme="minorHAnsi"/>
          <w:b/>
          <w:bCs/>
          <w:color w:val="006699"/>
          <w:sz w:val="16"/>
          <w:szCs w:val="16"/>
          <w:bdr w:val="none" w:sz="0" w:space="0" w:color="auto" w:frame="1"/>
          <w:lang w:eastAsia="en-US"/>
        </w:rPr>
        <w:t>&gt;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/admin/*</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&lt;/decorator&gt;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&lt;decorator</w:t>
      </w: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name</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"module-master-page"</w:t>
      </w: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color w:val="FF0000"/>
          <w:sz w:val="16"/>
          <w:szCs w:val="16"/>
          <w:bdr w:val="none" w:sz="0" w:space="0" w:color="auto" w:frame="1"/>
          <w:lang w:eastAsia="en-US"/>
        </w:rPr>
        <w:t>page</w:t>
      </w:r>
      <w:r w:rsidRPr="00225808">
        <w:rPr>
          <w:rFonts w:asciiTheme="minorHAnsi" w:hAnsiTheme="minorHAnsi" w:cstheme="minorHAnsi"/>
          <w:color w:val="000000"/>
          <w:sz w:val="16"/>
          <w:szCs w:val="16"/>
          <w:bdr w:val="none" w:sz="0" w:space="0" w:color="auto" w:frame="1"/>
          <w:lang w:eastAsia="en-US"/>
        </w:rPr>
        <w:t>=</w:t>
      </w:r>
      <w:r w:rsidRPr="00225808">
        <w:rPr>
          <w:rFonts w:asciiTheme="minorHAnsi" w:hAnsiTheme="minorHAnsi" w:cstheme="minorHAnsi"/>
          <w:color w:val="0000FF"/>
          <w:sz w:val="16"/>
          <w:szCs w:val="16"/>
          <w:bdr w:val="none" w:sz="0" w:space="0" w:color="auto" w:frame="1"/>
          <w:lang w:eastAsia="en-US"/>
        </w:rPr>
        <w:t>"ModuleMaster.jsp"</w:t>
      </w:r>
      <w:r w:rsidRPr="00225808">
        <w:rPr>
          <w:rFonts w:asciiTheme="minorHAnsi" w:hAnsiTheme="minorHAnsi" w:cstheme="minorHAnsi"/>
          <w:b/>
          <w:bCs/>
          <w:color w:val="006699"/>
          <w:sz w:val="16"/>
          <w:szCs w:val="16"/>
          <w:bdr w:val="none" w:sz="0" w:space="0" w:color="auto" w:frame="1"/>
          <w:lang w:eastAsia="en-US"/>
        </w:rPr>
        <w:t>&gt;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/modul/*</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&lt;/decorator&gt;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lastRenderedPageBreak/>
        <w:t>    </w:t>
      </w:r>
      <w:r w:rsidRPr="00225808">
        <w:rPr>
          <w:rFonts w:asciiTheme="minorHAnsi" w:hAnsiTheme="minorHAnsi" w:cstheme="minorHAnsi"/>
          <w:b/>
          <w:bCs/>
          <w:color w:val="006699"/>
          <w:sz w:val="16"/>
          <w:szCs w:val="16"/>
          <w:bdr w:val="none" w:sz="0" w:space="0" w:color="auto" w:frame="1"/>
          <w:lang w:eastAsia="en-US"/>
        </w:rPr>
        <w:t>&lt;excludes&gt;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/account/*</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/session/*</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/error/*</w:t>
      </w:r>
      <w:r w:rsidRPr="00225808">
        <w:rPr>
          <w:rFonts w:asciiTheme="minorHAnsi" w:hAnsiTheme="minorHAnsi" w:cstheme="minorHAnsi"/>
          <w:b/>
          <w:bCs/>
          <w:color w:val="006699"/>
          <w:sz w:val="16"/>
          <w:szCs w:val="16"/>
          <w:bdr w:val="none" w:sz="0" w:space="0" w:color="auto" w:frame="1"/>
          <w:lang w:eastAsia="en-US"/>
        </w:rPr>
        <w:t>&lt;/pattern&gt;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r w:rsidRPr="00225808">
        <w:rPr>
          <w:rFonts w:asciiTheme="minorHAnsi" w:hAnsiTheme="minorHAnsi" w:cstheme="minorHAnsi"/>
          <w:b/>
          <w:bCs/>
          <w:color w:val="006699"/>
          <w:sz w:val="16"/>
          <w:szCs w:val="16"/>
          <w:bdr w:val="none" w:sz="0" w:space="0" w:color="auto" w:frame="1"/>
          <w:lang w:eastAsia="en-US"/>
        </w:rPr>
        <w:t>&lt;/excludes&gt;</w:t>
      </w: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color w:val="000000"/>
          <w:sz w:val="16"/>
          <w:szCs w:val="16"/>
          <w:bdr w:val="none" w:sz="0" w:space="0" w:color="auto" w:frame="1"/>
          <w:lang w:eastAsia="en-US"/>
        </w:rPr>
        <w:t>      </w:t>
      </w:r>
    </w:p>
    <w:p w:rsidR="00225808" w:rsidRPr="00225808" w:rsidRDefault="00225808" w:rsidP="00A01DBC">
      <w:pPr>
        <w:numPr>
          <w:ilvl w:val="0"/>
          <w:numId w:val="85"/>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225808">
        <w:rPr>
          <w:rFonts w:asciiTheme="minorHAnsi" w:hAnsiTheme="minorHAnsi" w:cstheme="minorHAnsi"/>
          <w:b/>
          <w:bCs/>
          <w:color w:val="006699"/>
          <w:sz w:val="16"/>
          <w:szCs w:val="16"/>
          <w:bdr w:val="none" w:sz="0" w:space="0" w:color="auto" w:frame="1"/>
          <w:lang w:eastAsia="en-US"/>
        </w:rPr>
        <w:t>&lt;/decorators&gt;</w:t>
      </w:r>
      <w:r w:rsidRPr="00225808">
        <w:rPr>
          <w:rFonts w:asciiTheme="minorHAnsi" w:hAnsiTheme="minorHAnsi" w:cstheme="minorHAnsi"/>
          <w:color w:val="000000"/>
          <w:sz w:val="16"/>
          <w:szCs w:val="16"/>
          <w:bdr w:val="none" w:sz="0" w:space="0" w:color="auto" w:frame="1"/>
          <w:lang w:eastAsia="en-US"/>
        </w:rPr>
        <w:t>  </w:t>
      </w:r>
    </w:p>
    <w:p w:rsidR="000453DC" w:rsidRPr="00254AB9" w:rsidRDefault="000453DC" w:rsidP="00254AB9">
      <w:pPr>
        <w:rPr>
          <w:b/>
        </w:rPr>
      </w:pPr>
    </w:p>
    <w:p w:rsidR="000453DC" w:rsidRPr="006766A4" w:rsidRDefault="000453DC" w:rsidP="000453DC">
      <w:pPr>
        <w:jc w:val="center"/>
        <w:rPr>
          <w:b/>
          <w:sz w:val="18"/>
        </w:rPr>
      </w:pPr>
      <w:bookmarkStart w:id="1324" w:name="_Ref440521099"/>
      <w:bookmarkStart w:id="1325" w:name="_Toc44086425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64</w:t>
      </w:r>
      <w:r w:rsidRPr="006766A4">
        <w:rPr>
          <w:b/>
          <w:sz w:val="18"/>
        </w:rPr>
        <w:fldChar w:fldCharType="end"/>
      </w:r>
      <w:bookmarkEnd w:id="1324"/>
      <w:r w:rsidRPr="006766A4">
        <w:rPr>
          <w:b/>
          <w:sz w:val="18"/>
        </w:rPr>
        <w:t xml:space="preserve"> </w:t>
      </w:r>
      <w:r>
        <w:rPr>
          <w:b/>
          <w:sz w:val="18"/>
        </w:rPr>
        <w:t xml:space="preserve">Berkas konfigurasi </w:t>
      </w:r>
      <w:r w:rsidRPr="005A1AFD">
        <w:rPr>
          <w:b/>
          <w:i/>
          <w:sz w:val="18"/>
        </w:rPr>
        <w:t>template</w:t>
      </w:r>
      <w:r>
        <w:rPr>
          <w:b/>
          <w:sz w:val="18"/>
        </w:rPr>
        <w:t xml:space="preserve"> antarmuka pengguna</w:t>
      </w:r>
      <w:bookmarkEnd w:id="1325"/>
    </w:p>
    <w:p w:rsidR="000453DC" w:rsidRDefault="000453DC" w:rsidP="00225808">
      <w:pPr>
        <w:ind w:firstLine="576"/>
      </w:pPr>
    </w:p>
    <w:p w:rsidR="00C25471" w:rsidRDefault="000453DC" w:rsidP="00067A10">
      <w:pPr>
        <w:ind w:firstLine="720"/>
      </w:pPr>
      <w:r>
        <w:t xml:space="preserve">Isi dari halaman menu dipanggil oleh halaman </w:t>
      </w:r>
      <w:r w:rsidRPr="005A1AFD">
        <w:rPr>
          <w:i/>
        </w:rPr>
        <w:t>template</w:t>
      </w:r>
      <w:r>
        <w:t xml:space="preserve"> dengan menggunakan </w:t>
      </w:r>
      <w:r w:rsidR="00441163">
        <w:t>elemen</w:t>
      </w:r>
      <w:r>
        <w:t xml:space="preserve"> </w:t>
      </w:r>
      <w:r w:rsidRPr="005A1AFD">
        <w:rPr>
          <w:i/>
        </w:rPr>
        <w:t>custom</w:t>
      </w:r>
      <w:r>
        <w:t xml:space="preserve"> &lt;</w:t>
      </w:r>
      <w:proofErr w:type="gramStart"/>
      <w:r>
        <w:t>decorator:body</w:t>
      </w:r>
      <w:proofErr w:type="gramEnd"/>
      <w:r>
        <w:t xml:space="preserve">&gt;&lt;/decorator:body&gt;. Hasil implementasi </w:t>
      </w:r>
      <w:r w:rsidRPr="005A1AFD">
        <w:rPr>
          <w:i/>
        </w:rPr>
        <w:t>template</w:t>
      </w:r>
      <w:r>
        <w:t xml:space="preserve"> ditunjukkan pada </w:t>
      </w:r>
      <w:r w:rsidR="00ED7743" w:rsidRPr="00ED7743">
        <w:fldChar w:fldCharType="begin"/>
      </w:r>
      <w:r w:rsidR="00ED7743" w:rsidRPr="00ED7743">
        <w:instrText xml:space="preserve"> REF _Ref438189448 \h </w:instrText>
      </w:r>
      <w:r w:rsidR="00ED7743">
        <w:instrText xml:space="preserve"> \* MERGEFORMAT </w:instrText>
      </w:r>
      <w:r w:rsidR="00ED7743" w:rsidRPr="00ED7743">
        <w:fldChar w:fldCharType="separate"/>
      </w:r>
      <w:r w:rsidR="00EC2FF0" w:rsidRPr="00EC2FF0">
        <w:t>Gambar 4.13</w:t>
      </w:r>
      <w:r w:rsidR="00ED7743" w:rsidRPr="00ED7743">
        <w:fldChar w:fldCharType="end"/>
      </w:r>
      <w:r w:rsidR="00ED7743">
        <w:t xml:space="preserve"> </w:t>
      </w:r>
      <w:r>
        <w:t>dan</w:t>
      </w:r>
      <w:r w:rsidR="00ED7743">
        <w:t xml:space="preserve"> </w:t>
      </w:r>
      <w:r w:rsidR="00ED7743" w:rsidRPr="00ED7743">
        <w:fldChar w:fldCharType="begin"/>
      </w:r>
      <w:r w:rsidR="00ED7743" w:rsidRPr="00ED7743">
        <w:instrText xml:space="preserve"> REF _Ref438189465 \h </w:instrText>
      </w:r>
      <w:r w:rsidR="00ED7743">
        <w:instrText xml:space="preserve"> \* MERGEFORMAT </w:instrText>
      </w:r>
      <w:r w:rsidR="00ED7743" w:rsidRPr="00ED7743">
        <w:fldChar w:fldCharType="separate"/>
      </w:r>
      <w:r w:rsidR="00EC2FF0" w:rsidRPr="00EC2FF0">
        <w:t>Gambar 4.14</w:t>
      </w:r>
      <w:r w:rsidR="00ED7743" w:rsidRPr="00ED7743">
        <w:fldChar w:fldCharType="end"/>
      </w:r>
      <w:r w:rsidR="00067A10">
        <w:t>.</w:t>
      </w:r>
    </w:p>
    <w:p w:rsidR="00C25471" w:rsidRDefault="00C25471" w:rsidP="001C7D1E"/>
    <w:p w:rsidR="001C7D1E" w:rsidRDefault="00E03E84" w:rsidP="001C7D1E">
      <w:r>
        <w:rPr>
          <w:noProof/>
          <w:lang w:eastAsia="en-US"/>
        </w:rPr>
        <w:drawing>
          <wp:anchor distT="0" distB="0" distL="114300" distR="114300" simplePos="0" relativeHeight="251414528" behindDoc="0" locked="0" layoutInCell="1" allowOverlap="1" wp14:anchorId="74BC68B1" wp14:editId="7B093FBD">
            <wp:simplePos x="0" y="0"/>
            <wp:positionH relativeFrom="margin">
              <wp:align>center</wp:align>
            </wp:positionH>
            <wp:positionV relativeFrom="paragraph">
              <wp:posOffset>58969</wp:posOffset>
            </wp:positionV>
            <wp:extent cx="3708000" cy="1731600"/>
            <wp:effectExtent l="0" t="0" r="0" b="0"/>
            <wp:wrapNone/>
            <wp:docPr id="450754" name="Picture 4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4" name="Capture11.PNG"/>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3708000" cy="1731600"/>
                    </a:xfrm>
                    <a:prstGeom prst="rect">
                      <a:avLst/>
                    </a:prstGeom>
                  </pic:spPr>
                </pic:pic>
              </a:graphicData>
            </a:graphic>
            <wp14:sizeRelH relativeFrom="margin">
              <wp14:pctWidth>0</wp14:pctWidth>
            </wp14:sizeRelH>
            <wp14:sizeRelV relativeFrom="margin">
              <wp14:pctHeight>0</wp14:pctHeight>
            </wp14:sizeRelV>
          </wp:anchor>
        </w:drawing>
      </w:r>
    </w:p>
    <w:p w:rsidR="001C7D1E" w:rsidRDefault="001C7D1E" w:rsidP="001C7D1E"/>
    <w:p w:rsidR="001C7D1E" w:rsidRDefault="001C7D1E" w:rsidP="001C7D1E"/>
    <w:p w:rsidR="001C7D1E" w:rsidRDefault="001C7D1E" w:rsidP="001C7D1E"/>
    <w:p w:rsidR="001C7D1E" w:rsidRDefault="001C7D1E" w:rsidP="001C7D1E"/>
    <w:p w:rsidR="001C7D1E" w:rsidRDefault="001C7D1E" w:rsidP="001C7D1E"/>
    <w:p w:rsidR="001C7D1E" w:rsidRDefault="001C7D1E" w:rsidP="001C7D1E"/>
    <w:p w:rsidR="001C7D1E" w:rsidRDefault="001C7D1E" w:rsidP="001C7D1E"/>
    <w:p w:rsidR="00E03E84" w:rsidRDefault="00E03E84" w:rsidP="001C7D1E"/>
    <w:p w:rsidR="00E03E84" w:rsidRDefault="00E03E84" w:rsidP="001C7D1E"/>
    <w:p w:rsidR="00E03E84" w:rsidRDefault="00E03E84" w:rsidP="001C7D1E"/>
    <w:p w:rsidR="00C25471" w:rsidRDefault="00C25471" w:rsidP="001C7D1E"/>
    <w:p w:rsidR="00C25471" w:rsidRDefault="00D7564E" w:rsidP="001C7D1E">
      <w:r>
        <w:rPr>
          <w:noProof/>
          <w:lang w:eastAsia="en-US"/>
        </w:rPr>
        <mc:AlternateContent>
          <mc:Choice Requires="wps">
            <w:drawing>
              <wp:anchor distT="0" distB="0" distL="114300" distR="114300" simplePos="0" relativeHeight="251740672" behindDoc="0" locked="0" layoutInCell="1" allowOverlap="1">
                <wp:simplePos x="0" y="0"/>
                <wp:positionH relativeFrom="column">
                  <wp:posOffset>-121285</wp:posOffset>
                </wp:positionH>
                <wp:positionV relativeFrom="paragraph">
                  <wp:posOffset>79375</wp:posOffset>
                </wp:positionV>
                <wp:extent cx="3950335" cy="276860"/>
                <wp:effectExtent l="2540" t="3175" r="0" b="0"/>
                <wp:wrapNone/>
                <wp:docPr id="450778"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E03E84">
                            <w:pPr>
                              <w:pStyle w:val="Caption"/>
                              <w:rPr>
                                <w:noProof/>
                                <w:sz w:val="18"/>
                              </w:rPr>
                            </w:pPr>
                            <w:bookmarkStart w:id="1326" w:name="_Ref438189448"/>
                            <w:bookmarkStart w:id="1327" w:name="_Toc441082125"/>
                            <w:r>
                              <w:rPr>
                                <w:sz w:val="18"/>
                              </w:rPr>
                              <w:t>Gambar 4.</w:t>
                            </w:r>
                            <w:r>
                              <w:rPr>
                                <w:sz w:val="18"/>
                              </w:rPr>
                              <w:fldChar w:fldCharType="begin"/>
                            </w:r>
                            <w:r>
                              <w:rPr>
                                <w:sz w:val="18"/>
                              </w:rPr>
                              <w:instrText xml:space="preserve"> SEQ Gambar \* ARABIC \s 1 </w:instrText>
                            </w:r>
                            <w:r>
                              <w:rPr>
                                <w:sz w:val="18"/>
                              </w:rPr>
                              <w:fldChar w:fldCharType="separate"/>
                            </w:r>
                            <w:r>
                              <w:rPr>
                                <w:noProof/>
                                <w:sz w:val="18"/>
                              </w:rPr>
                              <w:t>13</w:t>
                            </w:r>
                            <w:r>
                              <w:rPr>
                                <w:sz w:val="18"/>
                              </w:rPr>
                              <w:fldChar w:fldCharType="end"/>
                            </w:r>
                            <w:bookmarkEnd w:id="1326"/>
                            <w:r>
                              <w:rPr>
                                <w:noProof/>
                                <w:sz w:val="18"/>
                              </w:rPr>
                              <w:t xml:space="preserve"> Halaman </w:t>
                            </w:r>
                            <w:r w:rsidRPr="005A1AFD">
                              <w:rPr>
                                <w:i/>
                                <w:noProof/>
                                <w:sz w:val="18"/>
                              </w:rPr>
                              <w:t>template</w:t>
                            </w:r>
                            <w:r>
                              <w:rPr>
                                <w:noProof/>
                                <w:sz w:val="18"/>
                              </w:rPr>
                              <w:t xml:space="preserve"> fungsionalitas administratif</w:t>
                            </w:r>
                            <w:bookmarkEnd w:id="1327"/>
                          </w:p>
                          <w:p w:rsidR="00950408" w:rsidRDefault="00950408" w:rsidP="00E03E84">
                            <w:pPr>
                              <w:pStyle w:val="Caption"/>
                              <w:rPr>
                                <w:noProof/>
                                <w:sz w:val="18"/>
                              </w:rPr>
                            </w:pPr>
                            <w:r>
                              <w:rPr>
                                <w:noProof/>
                                <w:sz w:val="18"/>
                              </w:rPr>
                              <w:t xml:space="preserve"> </w:t>
                            </w:r>
                          </w:p>
                          <w:p w:rsidR="00950408" w:rsidRPr="00780CEE" w:rsidRDefault="00950408" w:rsidP="00E03E84"/>
                          <w:p w:rsidR="00950408" w:rsidRPr="00CA1C5E" w:rsidRDefault="00950408" w:rsidP="00E03E84"/>
                          <w:p w:rsidR="00950408" w:rsidRPr="00956456" w:rsidRDefault="00950408" w:rsidP="00E03E8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27" type="#_x0000_t202" style="position:absolute;left:0;text-align:left;margin-left:-9.55pt;margin-top:6.25pt;width:311.05pt;height:21.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" filled="f" stroked="f">
                <v:textbox>
                  <w:txbxContent>
                    <w:p w:rsidR="00950408" w:rsidRPr="006C30A4" w:rsidRDefault="00950408" w:rsidP="00E03E84">
                      <w:pPr>
                        <w:pStyle w:val="Caption"/>
                        <w:rPr>
                          <w:noProof/>
                          <w:sz w:val="18"/>
                        </w:rPr>
                      </w:pPr>
                      <w:bookmarkStart w:id="1328" w:name="_Ref438189448"/>
                      <w:bookmarkStart w:id="1329" w:name="_Toc441082125"/>
                      <w:r>
                        <w:rPr>
                          <w:sz w:val="18"/>
                        </w:rPr>
                        <w:t>Gambar 4.</w:t>
                      </w:r>
                      <w:r>
                        <w:rPr>
                          <w:sz w:val="18"/>
                        </w:rPr>
                        <w:fldChar w:fldCharType="begin"/>
                      </w:r>
                      <w:r>
                        <w:rPr>
                          <w:sz w:val="18"/>
                        </w:rPr>
                        <w:instrText xml:space="preserve"> SEQ Gambar \* ARABIC \s 1 </w:instrText>
                      </w:r>
                      <w:r>
                        <w:rPr>
                          <w:sz w:val="18"/>
                        </w:rPr>
                        <w:fldChar w:fldCharType="separate"/>
                      </w:r>
                      <w:r>
                        <w:rPr>
                          <w:noProof/>
                          <w:sz w:val="18"/>
                        </w:rPr>
                        <w:t>13</w:t>
                      </w:r>
                      <w:r>
                        <w:rPr>
                          <w:sz w:val="18"/>
                        </w:rPr>
                        <w:fldChar w:fldCharType="end"/>
                      </w:r>
                      <w:bookmarkEnd w:id="1328"/>
                      <w:r>
                        <w:rPr>
                          <w:noProof/>
                          <w:sz w:val="18"/>
                        </w:rPr>
                        <w:t xml:space="preserve"> Halaman </w:t>
                      </w:r>
                      <w:r w:rsidRPr="005A1AFD">
                        <w:rPr>
                          <w:i/>
                          <w:noProof/>
                          <w:sz w:val="18"/>
                        </w:rPr>
                        <w:t>template</w:t>
                      </w:r>
                      <w:r>
                        <w:rPr>
                          <w:noProof/>
                          <w:sz w:val="18"/>
                        </w:rPr>
                        <w:t xml:space="preserve"> fungsionalitas administratif</w:t>
                      </w:r>
                      <w:bookmarkEnd w:id="1329"/>
                    </w:p>
                    <w:p w:rsidR="00950408" w:rsidRDefault="00950408" w:rsidP="00E03E84">
                      <w:pPr>
                        <w:pStyle w:val="Caption"/>
                        <w:rPr>
                          <w:noProof/>
                          <w:sz w:val="18"/>
                        </w:rPr>
                      </w:pPr>
                      <w:r>
                        <w:rPr>
                          <w:noProof/>
                          <w:sz w:val="18"/>
                        </w:rPr>
                        <w:t xml:space="preserve"> </w:t>
                      </w:r>
                    </w:p>
                    <w:p w:rsidR="00950408" w:rsidRPr="00780CEE" w:rsidRDefault="00950408" w:rsidP="00E03E84"/>
                    <w:p w:rsidR="00950408" w:rsidRPr="00CA1C5E" w:rsidRDefault="00950408" w:rsidP="00E03E84"/>
                    <w:p w:rsidR="00950408" w:rsidRPr="00956456" w:rsidRDefault="00950408" w:rsidP="00E03E84">
                      <w:pPr>
                        <w:rPr>
                          <w:sz w:val="18"/>
                          <w:szCs w:val="18"/>
                        </w:rPr>
                      </w:pPr>
                    </w:p>
                  </w:txbxContent>
                </v:textbox>
              </v:shape>
            </w:pict>
          </mc:Fallback>
        </mc:AlternateContent>
      </w:r>
    </w:p>
    <w:p w:rsidR="00C25471" w:rsidRDefault="00C25471" w:rsidP="001C7D1E"/>
    <w:p w:rsidR="00C25471" w:rsidRDefault="00C25471" w:rsidP="001C7D1E"/>
    <w:p w:rsidR="00067A10" w:rsidRDefault="00067A10" w:rsidP="001C7D1E"/>
    <w:p w:rsidR="00067A10" w:rsidRDefault="00067A10" w:rsidP="001C7D1E"/>
    <w:p w:rsidR="00E03E84" w:rsidRDefault="00E03E84" w:rsidP="001C7D1E">
      <w:r>
        <w:rPr>
          <w:noProof/>
          <w:lang w:eastAsia="en-US"/>
        </w:rPr>
        <w:drawing>
          <wp:anchor distT="0" distB="0" distL="114300" distR="114300" simplePos="0" relativeHeight="251421696" behindDoc="0" locked="0" layoutInCell="1" allowOverlap="1" wp14:anchorId="2CDF362A" wp14:editId="0A2DB085">
            <wp:simplePos x="0" y="0"/>
            <wp:positionH relativeFrom="margin">
              <wp:align>center</wp:align>
            </wp:positionH>
            <wp:positionV relativeFrom="paragraph">
              <wp:posOffset>142012</wp:posOffset>
            </wp:positionV>
            <wp:extent cx="3708000" cy="1396800"/>
            <wp:effectExtent l="0" t="0" r="0" b="0"/>
            <wp:wrapNone/>
            <wp:docPr id="450755" name="Picture 4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5" name="Capture12.PN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3708000" cy="1396800"/>
                    </a:xfrm>
                    <a:prstGeom prst="rect">
                      <a:avLst/>
                    </a:prstGeom>
                  </pic:spPr>
                </pic:pic>
              </a:graphicData>
            </a:graphic>
            <wp14:sizeRelH relativeFrom="margin">
              <wp14:pctWidth>0</wp14:pctWidth>
            </wp14:sizeRelH>
            <wp14:sizeRelV relativeFrom="margin">
              <wp14:pctHeight>0</wp14:pctHeight>
            </wp14:sizeRelV>
          </wp:anchor>
        </w:drawing>
      </w:r>
    </w:p>
    <w:p w:rsidR="00E03E84" w:rsidRDefault="00E03E84" w:rsidP="001C7D1E"/>
    <w:p w:rsidR="00E03E84" w:rsidRDefault="00E03E84" w:rsidP="001C7D1E"/>
    <w:p w:rsidR="00E03E84" w:rsidRDefault="00E03E84" w:rsidP="001C7D1E"/>
    <w:p w:rsidR="00E03E84" w:rsidRDefault="00E03E84" w:rsidP="001C7D1E"/>
    <w:p w:rsidR="00E03E84" w:rsidRDefault="00E03E84" w:rsidP="001C7D1E"/>
    <w:p w:rsidR="00E03E84" w:rsidRDefault="00E03E84" w:rsidP="001C7D1E"/>
    <w:p w:rsidR="00E03E84" w:rsidRDefault="00E03E84" w:rsidP="001C7D1E"/>
    <w:p w:rsidR="00E03E84" w:rsidRDefault="00E03E84" w:rsidP="001C7D1E"/>
    <w:p w:rsidR="00E03E84" w:rsidRDefault="00E03E84" w:rsidP="001C7D1E"/>
    <w:p w:rsidR="001C7D1E" w:rsidRDefault="00D7564E" w:rsidP="001C7D1E">
      <w:r>
        <w:rPr>
          <w:noProof/>
          <w:lang w:eastAsia="en-US"/>
        </w:rPr>
        <mc:AlternateContent>
          <mc:Choice Requires="wps">
            <w:drawing>
              <wp:anchor distT="0" distB="0" distL="114300" distR="114300" simplePos="0" relativeHeight="251741696" behindDoc="0" locked="0" layoutInCell="1" allowOverlap="1">
                <wp:simplePos x="0" y="0"/>
                <wp:positionH relativeFrom="column">
                  <wp:posOffset>-121920</wp:posOffset>
                </wp:positionH>
                <wp:positionV relativeFrom="paragraph">
                  <wp:posOffset>124460</wp:posOffset>
                </wp:positionV>
                <wp:extent cx="3950335" cy="276860"/>
                <wp:effectExtent l="1905" t="635" r="635" b="0"/>
                <wp:wrapNone/>
                <wp:docPr id="450777"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E03E84">
                            <w:pPr>
                              <w:pStyle w:val="Caption"/>
                              <w:rPr>
                                <w:noProof/>
                                <w:sz w:val="18"/>
                              </w:rPr>
                            </w:pPr>
                            <w:bookmarkStart w:id="1330" w:name="_Ref438189465"/>
                            <w:bookmarkStart w:id="1331" w:name="_Toc441082126"/>
                            <w:r>
                              <w:rPr>
                                <w:sz w:val="18"/>
                              </w:rPr>
                              <w:t>Gambar 4.</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1330"/>
                            <w:r>
                              <w:rPr>
                                <w:noProof/>
                                <w:sz w:val="18"/>
                              </w:rPr>
                              <w:t xml:space="preserve"> Halaman </w:t>
                            </w:r>
                            <w:r w:rsidRPr="005A1AFD">
                              <w:rPr>
                                <w:i/>
                                <w:noProof/>
                                <w:sz w:val="18"/>
                              </w:rPr>
                              <w:t>template</w:t>
                            </w:r>
                            <w:r>
                              <w:rPr>
                                <w:noProof/>
                                <w:sz w:val="18"/>
                              </w:rPr>
                              <w:t xml:space="preserve"> modul</w:t>
                            </w:r>
                            <w:bookmarkEnd w:id="1331"/>
                          </w:p>
                          <w:p w:rsidR="00950408" w:rsidRDefault="00950408" w:rsidP="00E03E84">
                            <w:pPr>
                              <w:pStyle w:val="Caption"/>
                              <w:rPr>
                                <w:noProof/>
                                <w:sz w:val="18"/>
                              </w:rPr>
                            </w:pPr>
                            <w:r>
                              <w:rPr>
                                <w:noProof/>
                                <w:sz w:val="18"/>
                              </w:rPr>
                              <w:t xml:space="preserve"> </w:t>
                            </w:r>
                          </w:p>
                          <w:p w:rsidR="00950408" w:rsidRPr="00780CEE" w:rsidRDefault="00950408" w:rsidP="00E03E84"/>
                          <w:p w:rsidR="00950408" w:rsidRPr="00CA1C5E" w:rsidRDefault="00950408" w:rsidP="00E03E84"/>
                          <w:p w:rsidR="00950408" w:rsidRPr="00956456" w:rsidRDefault="00950408" w:rsidP="00E03E8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28" type="#_x0000_t202" style="position:absolute;left:0;text-align:left;margin-left:-9.6pt;margin-top:9.8pt;width:311.05pt;height:21.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" filled="f" stroked="f">
                <v:textbox>
                  <w:txbxContent>
                    <w:p w:rsidR="00950408" w:rsidRPr="006C30A4" w:rsidRDefault="00950408" w:rsidP="00E03E84">
                      <w:pPr>
                        <w:pStyle w:val="Caption"/>
                        <w:rPr>
                          <w:noProof/>
                          <w:sz w:val="18"/>
                        </w:rPr>
                      </w:pPr>
                      <w:bookmarkStart w:id="1332" w:name="_Ref438189465"/>
                      <w:bookmarkStart w:id="1333" w:name="_Toc441082126"/>
                      <w:r>
                        <w:rPr>
                          <w:sz w:val="18"/>
                        </w:rPr>
                        <w:t>Gambar 4.</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1332"/>
                      <w:r>
                        <w:rPr>
                          <w:noProof/>
                          <w:sz w:val="18"/>
                        </w:rPr>
                        <w:t xml:space="preserve"> Halaman </w:t>
                      </w:r>
                      <w:r w:rsidRPr="005A1AFD">
                        <w:rPr>
                          <w:i/>
                          <w:noProof/>
                          <w:sz w:val="18"/>
                        </w:rPr>
                        <w:t>template</w:t>
                      </w:r>
                      <w:r>
                        <w:rPr>
                          <w:noProof/>
                          <w:sz w:val="18"/>
                        </w:rPr>
                        <w:t xml:space="preserve"> modul</w:t>
                      </w:r>
                      <w:bookmarkEnd w:id="1333"/>
                    </w:p>
                    <w:p w:rsidR="00950408" w:rsidRDefault="00950408" w:rsidP="00E03E84">
                      <w:pPr>
                        <w:pStyle w:val="Caption"/>
                        <w:rPr>
                          <w:noProof/>
                          <w:sz w:val="18"/>
                        </w:rPr>
                      </w:pPr>
                      <w:r>
                        <w:rPr>
                          <w:noProof/>
                          <w:sz w:val="18"/>
                        </w:rPr>
                        <w:t xml:space="preserve"> </w:t>
                      </w:r>
                    </w:p>
                    <w:p w:rsidR="00950408" w:rsidRPr="00780CEE" w:rsidRDefault="00950408" w:rsidP="00E03E84"/>
                    <w:p w:rsidR="00950408" w:rsidRPr="00CA1C5E" w:rsidRDefault="00950408" w:rsidP="00E03E84"/>
                    <w:p w:rsidR="00950408" w:rsidRPr="00956456" w:rsidRDefault="00950408" w:rsidP="00E03E84">
                      <w:pPr>
                        <w:rPr>
                          <w:sz w:val="18"/>
                          <w:szCs w:val="18"/>
                        </w:rPr>
                      </w:pPr>
                    </w:p>
                  </w:txbxContent>
                </v:textbox>
              </v:shape>
            </w:pict>
          </mc:Fallback>
        </mc:AlternateContent>
      </w:r>
    </w:p>
    <w:p w:rsidR="001C7D1E" w:rsidRDefault="001C7D1E" w:rsidP="001C7D1E"/>
    <w:p w:rsidR="001C7D1E" w:rsidRDefault="001C7D1E" w:rsidP="001C7D1E"/>
    <w:p w:rsidR="00526DE8" w:rsidRDefault="00526DE8" w:rsidP="00526DE8">
      <w:pPr>
        <w:rPr>
          <w:b/>
          <w:i/>
          <w:noProof/>
        </w:rPr>
      </w:pPr>
    </w:p>
    <w:p w:rsidR="00526DE8" w:rsidRPr="00526DE8" w:rsidRDefault="00526DE8" w:rsidP="00526DE8">
      <w:pPr>
        <w:sectPr w:rsidR="00526DE8" w:rsidRPr="00526DE8" w:rsidSect="00076554">
          <w:headerReference w:type="even" r:id="rId244"/>
          <w:headerReference w:type="default" r:id="rId245"/>
          <w:footerReference w:type="even" r:id="rId246"/>
          <w:footerReference w:type="default" r:id="rId247"/>
          <w:headerReference w:type="first" r:id="rId248"/>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1334" w:name="_Toc439259357"/>
      <w:bookmarkStart w:id="1335" w:name="_Toc439259457"/>
      <w:bookmarkStart w:id="1336" w:name="_Toc439260228"/>
      <w:bookmarkStart w:id="1337" w:name="_Toc439260390"/>
      <w:bookmarkStart w:id="1338" w:name="_Toc44086403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1287"/>
      <w:bookmarkEnd w:id="1334"/>
      <w:bookmarkEnd w:id="1335"/>
      <w:bookmarkEnd w:id="1336"/>
      <w:bookmarkEnd w:id="1337"/>
      <w:bookmarkEnd w:id="1338"/>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1339" w:name="_Toc439259048"/>
      <w:bookmarkStart w:id="1340" w:name="_Toc439259258"/>
      <w:bookmarkStart w:id="1341" w:name="_Toc439259358"/>
      <w:bookmarkStart w:id="1342" w:name="_Toc439259458"/>
      <w:bookmarkStart w:id="1343" w:name="_Toc439260229"/>
      <w:bookmarkStart w:id="1344" w:name="_Toc439260391"/>
      <w:bookmarkStart w:id="1345" w:name="_Toc439260647"/>
      <w:bookmarkStart w:id="1346" w:name="_Toc440575367"/>
      <w:bookmarkStart w:id="1347" w:name="_Toc440864033"/>
      <w:bookmarkEnd w:id="1339"/>
      <w:bookmarkEnd w:id="1340"/>
      <w:bookmarkEnd w:id="1341"/>
      <w:bookmarkEnd w:id="1342"/>
      <w:bookmarkEnd w:id="1343"/>
      <w:bookmarkEnd w:id="1344"/>
      <w:bookmarkEnd w:id="1345"/>
      <w:bookmarkEnd w:id="1346"/>
      <w:bookmarkEnd w:id="1347"/>
    </w:p>
    <w:p w:rsidR="00142533" w:rsidRDefault="00142533" w:rsidP="00142533">
      <w:pPr>
        <w:pStyle w:val="Heading2"/>
      </w:pPr>
      <w:bookmarkStart w:id="1348" w:name="_Toc439259359"/>
      <w:bookmarkStart w:id="1349" w:name="_Toc439259459"/>
      <w:bookmarkStart w:id="1350" w:name="_Toc439260230"/>
      <w:bookmarkStart w:id="1351" w:name="_Toc439260392"/>
      <w:bookmarkStart w:id="1352" w:name="_Toc440864034"/>
      <w:bookmarkStart w:id="1353" w:name="_Toc437274099"/>
      <w:r>
        <w:t>Lingkungan Uji Coba</w:t>
      </w:r>
      <w:bookmarkEnd w:id="1348"/>
      <w:bookmarkEnd w:id="1349"/>
      <w:bookmarkEnd w:id="1350"/>
      <w:bookmarkEnd w:id="1351"/>
      <w:bookmarkEnd w:id="1352"/>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1354" w:name="_Ref438993226"/>
      <w:bookmarkStart w:id="1355"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1354"/>
      <w:r w:rsidRPr="00C25471">
        <w:rPr>
          <w:sz w:val="18"/>
        </w:rPr>
        <w:t xml:space="preserve"> Tabel lingkungan uji coba klien</w:t>
      </w:r>
      <w:bookmarkEnd w:id="1355"/>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1356" w:name="_Ref438993253"/>
      <w:bookmarkStart w:id="1357"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1356"/>
      <w:r w:rsidRPr="00C25471">
        <w:rPr>
          <w:sz w:val="18"/>
        </w:rPr>
        <w:t xml:space="preserve"> Tabel lingkungan uji coba server</w:t>
      </w:r>
      <w:bookmarkEnd w:id="1357"/>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1358" w:name="_Toc439259360"/>
      <w:bookmarkStart w:id="1359" w:name="_Toc439259460"/>
      <w:bookmarkStart w:id="1360" w:name="_Toc439260231"/>
      <w:bookmarkStart w:id="1361" w:name="_Toc439260393"/>
      <w:bookmarkStart w:id="1362" w:name="_Toc440864035"/>
      <w:r>
        <w:t>Uji Coba</w:t>
      </w:r>
      <w:bookmarkEnd w:id="1358"/>
      <w:bookmarkEnd w:id="1359"/>
      <w:bookmarkEnd w:id="1360"/>
      <w:bookmarkEnd w:id="1361"/>
      <w:bookmarkEnd w:id="1362"/>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1363" w:name="_Ref439039840"/>
      <w:bookmarkStart w:id="1364" w:name="_Toc439259361"/>
      <w:bookmarkStart w:id="1365" w:name="_Toc439259461"/>
      <w:bookmarkStart w:id="1366" w:name="_Toc439260232"/>
      <w:bookmarkStart w:id="1367" w:name="_Toc439260394"/>
      <w:bookmarkStart w:id="1368" w:name="_Toc440864036"/>
      <w:r>
        <w:t>Kasus uji fungsionalitas administratif</w:t>
      </w:r>
      <w:bookmarkEnd w:id="1363"/>
      <w:bookmarkEnd w:id="1364"/>
      <w:bookmarkEnd w:id="1365"/>
      <w:bookmarkEnd w:id="1366"/>
      <w:bookmarkEnd w:id="1367"/>
      <w:bookmarkEnd w:id="1368"/>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1369" w:name="_Toc439260233"/>
      <w:bookmarkStart w:id="1370" w:name="_Toc439260395"/>
      <w:bookmarkStart w:id="1371" w:name="_Toc440864037"/>
      <w:r>
        <w:t>Kasus uji</w:t>
      </w:r>
      <w:r w:rsidR="00EE6F46">
        <w:t xml:space="preserve"> menambah modul</w:t>
      </w:r>
      <w:bookmarkEnd w:id="1369"/>
      <w:bookmarkEnd w:id="1370"/>
      <w:bookmarkEnd w:id="1371"/>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1372" w:name="_Ref439011503"/>
      <w:bookmarkStart w:id="1373"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1372"/>
      <w:r w:rsidRPr="00C25471">
        <w:rPr>
          <w:sz w:val="18"/>
        </w:rPr>
        <w:t xml:space="preserve"> </w:t>
      </w:r>
      <w:r>
        <w:rPr>
          <w:sz w:val="18"/>
        </w:rPr>
        <w:t>Tabel kasus uji menambah modul</w:t>
      </w:r>
      <w:bookmarkEnd w:id="1373"/>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63680"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249">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746816"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43452" w:rsidRDefault="00950408" w:rsidP="00743452">
                            <w:pPr>
                              <w:pStyle w:val="Caption"/>
                              <w:rPr>
                                <w:noProof/>
                                <w:sz w:val="18"/>
                              </w:rPr>
                            </w:pPr>
                            <w:bookmarkStart w:id="1374" w:name="_Ref440461600"/>
                            <w:bookmarkStart w:id="1375"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1374"/>
                            <w:r w:rsidRPr="00743452">
                              <w:rPr>
                                <w:sz w:val="18"/>
                              </w:rPr>
                              <w:t xml:space="preserve"> </w:t>
                            </w:r>
                            <w:r w:rsidRPr="00B30E96">
                              <w:rPr>
                                <w:i/>
                                <w:sz w:val="18"/>
                              </w:rPr>
                              <w:t>Error</w:t>
                            </w:r>
                            <w:r w:rsidRPr="00743452">
                              <w:rPr>
                                <w:sz w:val="18"/>
                              </w:rPr>
                              <w:t xml:space="preserve"> jika properti modul tidak lengkap</w:t>
                            </w:r>
                            <w:bookmarkEnd w:id="137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129" type="#_x0000_t202" style="position:absolute;left:0;text-align:left;margin-left:0;margin-top:9.8pt;width:311.05pt;height:20.35pt;z-index:251746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" stroked="f">
                <v:textbox style="mso-fit-shape-to-text:t" inset="0,0,0,0">
                  <w:txbxContent>
                    <w:p w:rsidR="00950408" w:rsidRPr="00743452" w:rsidRDefault="00950408" w:rsidP="00743452">
                      <w:pPr>
                        <w:pStyle w:val="Caption"/>
                        <w:rPr>
                          <w:noProof/>
                          <w:sz w:val="18"/>
                        </w:rPr>
                      </w:pPr>
                      <w:bookmarkStart w:id="1376" w:name="_Ref440461600"/>
                      <w:bookmarkStart w:id="1377"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1376"/>
                      <w:r w:rsidRPr="00743452">
                        <w:rPr>
                          <w:sz w:val="18"/>
                        </w:rPr>
                        <w:t xml:space="preserve"> </w:t>
                      </w:r>
                      <w:r w:rsidRPr="00B30E96">
                        <w:rPr>
                          <w:i/>
                          <w:sz w:val="18"/>
                        </w:rPr>
                        <w:t>Error</w:t>
                      </w:r>
                      <w:r w:rsidRPr="00743452">
                        <w:rPr>
                          <w:sz w:val="18"/>
                        </w:rPr>
                        <w:t xml:space="preserve"> jika properti modul tidak lengkap</w:t>
                      </w:r>
                      <w:bookmarkEnd w:id="1377"/>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449344"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250">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747840"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0408" w:rsidRPr="00743452" w:rsidRDefault="00950408" w:rsidP="00743452">
                            <w:pPr>
                              <w:pStyle w:val="Caption"/>
                              <w:rPr>
                                <w:noProof/>
                                <w:sz w:val="18"/>
                              </w:rPr>
                            </w:pPr>
                            <w:bookmarkStart w:id="1378" w:name="_Ref440461611"/>
                            <w:bookmarkStart w:id="1379"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1378"/>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137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130" type="#_x0000_t202" style="position:absolute;left:0;text-align:left;margin-left:0;margin-top:10.7pt;width:311.05pt;height:20.35pt;z-index:251747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" stroked="f">
                <v:textbox style="mso-fit-shape-to-text:t" inset="0,0,0,0">
                  <w:txbxContent>
                    <w:p w:rsidR="00950408" w:rsidRPr="00743452" w:rsidRDefault="00950408" w:rsidP="00743452">
                      <w:pPr>
                        <w:pStyle w:val="Caption"/>
                        <w:rPr>
                          <w:noProof/>
                          <w:sz w:val="18"/>
                        </w:rPr>
                      </w:pPr>
                      <w:bookmarkStart w:id="1380" w:name="_Ref440461611"/>
                      <w:bookmarkStart w:id="1381"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1380"/>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1381"/>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1382" w:name="_Toc439260234"/>
      <w:bookmarkStart w:id="1383" w:name="_Toc439260396"/>
      <w:bookmarkStart w:id="1384" w:name="_Toc440864038"/>
      <w:r>
        <w:t>Kasus uji</w:t>
      </w:r>
      <w:r w:rsidR="00EE6F46">
        <w:t xml:space="preserve"> menghapus modul</w:t>
      </w:r>
      <w:bookmarkEnd w:id="1382"/>
      <w:bookmarkEnd w:id="1383"/>
      <w:bookmarkEnd w:id="1384"/>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1385" w:name="_Ref439012014"/>
      <w:bookmarkStart w:id="1386"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1385"/>
      <w:r w:rsidRPr="00C25471">
        <w:rPr>
          <w:sz w:val="18"/>
        </w:rPr>
        <w:t xml:space="preserve"> </w:t>
      </w:r>
      <w:r>
        <w:rPr>
          <w:sz w:val="18"/>
        </w:rPr>
        <w:t>Tabel kasus uji menghapus modul</w:t>
      </w:r>
      <w:bookmarkEnd w:id="138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1387" w:name="_Toc439260235"/>
      <w:bookmarkStart w:id="1388" w:name="_Toc439260397"/>
      <w:bookmarkStart w:id="1389" w:name="_Toc440864039"/>
      <w:r>
        <w:t>Kasus uji</w:t>
      </w:r>
      <w:r w:rsidR="00EE6F46">
        <w:t xml:space="preserve"> menambah akses menu</w:t>
      </w:r>
      <w:bookmarkEnd w:id="1387"/>
      <w:bookmarkEnd w:id="1388"/>
      <w:bookmarkEnd w:id="1389"/>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1390" w:name="_Ref439013258"/>
      <w:bookmarkStart w:id="1391"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1390"/>
      <w:r w:rsidRPr="00C25471">
        <w:rPr>
          <w:sz w:val="18"/>
        </w:rPr>
        <w:t xml:space="preserve"> </w:t>
      </w:r>
      <w:r>
        <w:rPr>
          <w:sz w:val="18"/>
        </w:rPr>
        <w:t>Tabel kasus uji menambah akses menu</w:t>
      </w:r>
      <w:bookmarkEnd w:id="139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1392" w:name="_Toc439260236"/>
      <w:bookmarkStart w:id="1393" w:name="_Toc439260398"/>
      <w:bookmarkStart w:id="1394" w:name="_Toc440864040"/>
      <w:r>
        <w:t>Kasus uji</w:t>
      </w:r>
      <w:r w:rsidR="00EE6F46">
        <w:t xml:space="preserve"> menghapus akses menu</w:t>
      </w:r>
      <w:bookmarkEnd w:id="1392"/>
      <w:bookmarkEnd w:id="1393"/>
      <w:bookmarkEnd w:id="1394"/>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1395" w:name="_Ref439014225"/>
      <w:bookmarkStart w:id="1396"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1395"/>
      <w:r w:rsidRPr="00C25471">
        <w:rPr>
          <w:sz w:val="18"/>
        </w:rPr>
        <w:t xml:space="preserve"> </w:t>
      </w:r>
      <w:r>
        <w:rPr>
          <w:sz w:val="18"/>
        </w:rPr>
        <w:t>Tabel kasus uji menghapus akses menu</w:t>
      </w:r>
      <w:bookmarkEnd w:id="139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1397" w:name="_Toc439260237"/>
      <w:bookmarkStart w:id="1398" w:name="_Toc439260399"/>
      <w:bookmarkStart w:id="1399" w:name="_Toc440864041"/>
      <w:r>
        <w:t xml:space="preserve">Kasus uji </w:t>
      </w:r>
      <w:r w:rsidR="00EE6F46">
        <w:t>menambah pengguna</w:t>
      </w:r>
      <w:bookmarkEnd w:id="1397"/>
      <w:bookmarkEnd w:id="1398"/>
      <w:bookmarkEnd w:id="1399"/>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1400" w:name="_Ref439016111"/>
      <w:bookmarkStart w:id="1401"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1400"/>
      <w:r w:rsidRPr="00C25471">
        <w:rPr>
          <w:sz w:val="18"/>
        </w:rPr>
        <w:t xml:space="preserve"> </w:t>
      </w:r>
      <w:r>
        <w:rPr>
          <w:sz w:val="18"/>
        </w:rPr>
        <w:t>Tabel kasus uji menambah pengguna</w:t>
      </w:r>
      <w:bookmarkEnd w:id="140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1402" w:name="_Toc439260238"/>
      <w:bookmarkStart w:id="1403" w:name="_Toc439260400"/>
      <w:bookmarkStart w:id="1404" w:name="_Toc440864042"/>
      <w:r>
        <w:t xml:space="preserve">Kasus uji </w:t>
      </w:r>
      <w:r w:rsidR="00EE6F46">
        <w:t>menonaktifkan pengguna</w:t>
      </w:r>
      <w:bookmarkEnd w:id="1402"/>
      <w:bookmarkEnd w:id="1403"/>
      <w:bookmarkEnd w:id="1404"/>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1405" w:name="_Ref439016864"/>
      <w:bookmarkStart w:id="1406"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1405"/>
      <w:r w:rsidRPr="00C25471">
        <w:rPr>
          <w:sz w:val="18"/>
        </w:rPr>
        <w:t xml:space="preserve"> </w:t>
      </w:r>
      <w:r>
        <w:rPr>
          <w:sz w:val="18"/>
        </w:rPr>
        <w:t>Tabel kasus uji menonaktifkan pengguna</w:t>
      </w:r>
      <w:bookmarkEnd w:id="140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1407" w:name="_Toc439260239"/>
      <w:bookmarkStart w:id="1408" w:name="_Toc439260401"/>
      <w:bookmarkStart w:id="1409" w:name="_Toc440864043"/>
      <w:r>
        <w:t xml:space="preserve">Kasus uji </w:t>
      </w:r>
      <w:r w:rsidR="00EE6F46">
        <w:t>menambah hak akses pengguna</w:t>
      </w:r>
      <w:bookmarkEnd w:id="1407"/>
      <w:bookmarkEnd w:id="1408"/>
      <w:bookmarkEnd w:id="1409"/>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1410" w:name="_Ref439018290"/>
      <w:bookmarkStart w:id="1411"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1410"/>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141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1412" w:name="_Toc439260240"/>
      <w:bookmarkStart w:id="1413" w:name="_Toc439260402"/>
      <w:bookmarkStart w:id="1414" w:name="_Toc440864044"/>
      <w:r>
        <w:t xml:space="preserve">Kasus uji </w:t>
      </w:r>
      <w:r w:rsidR="00EE6F46">
        <w:t>menghapus hak akses pengguna</w:t>
      </w:r>
      <w:bookmarkEnd w:id="1412"/>
      <w:bookmarkEnd w:id="1413"/>
      <w:bookmarkEnd w:id="1414"/>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1415" w:name="_Ref439020005"/>
      <w:bookmarkStart w:id="1416"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1415"/>
      <w:r w:rsidRPr="00C25471">
        <w:rPr>
          <w:sz w:val="18"/>
        </w:rPr>
        <w:t xml:space="preserve"> </w:t>
      </w:r>
      <w:r>
        <w:rPr>
          <w:sz w:val="18"/>
        </w:rPr>
        <w:t>Tabel kasus uji menghapus hak akses pengguna.</w:t>
      </w:r>
      <w:bookmarkEnd w:id="141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1417" w:name="_Toc439260241"/>
      <w:bookmarkStart w:id="1418" w:name="_Toc439260403"/>
      <w:bookmarkStart w:id="1419" w:name="_Toc440864045"/>
      <w:r>
        <w:t xml:space="preserve">Kasus uji </w:t>
      </w:r>
      <w:r w:rsidR="00EE6F46">
        <w:t>menambah peran</w:t>
      </w:r>
      <w:bookmarkEnd w:id="1417"/>
      <w:bookmarkEnd w:id="1418"/>
      <w:bookmarkEnd w:id="1419"/>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1420" w:name="_Ref439020441"/>
      <w:bookmarkStart w:id="1421"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1420"/>
      <w:r w:rsidRPr="00C25471">
        <w:rPr>
          <w:sz w:val="18"/>
        </w:rPr>
        <w:t xml:space="preserve"> </w:t>
      </w:r>
      <w:r>
        <w:rPr>
          <w:sz w:val="18"/>
        </w:rPr>
        <w:t>Tabel kasus uji menambah peran</w:t>
      </w:r>
      <w:bookmarkEnd w:id="142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1422" w:name="_Toc439260242"/>
      <w:bookmarkStart w:id="1423" w:name="_Toc439260404"/>
      <w:bookmarkStart w:id="1424" w:name="_Toc440864046"/>
      <w:r>
        <w:t xml:space="preserve">Kasus uji </w:t>
      </w:r>
      <w:r w:rsidR="00EE6F46">
        <w:t>menghapus peran</w:t>
      </w:r>
      <w:bookmarkEnd w:id="1422"/>
      <w:bookmarkEnd w:id="1423"/>
      <w:bookmarkEnd w:id="1424"/>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1425" w:name="_Ref439020541"/>
      <w:bookmarkStart w:id="1426"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1425"/>
      <w:r w:rsidRPr="00C25471">
        <w:rPr>
          <w:sz w:val="18"/>
        </w:rPr>
        <w:t xml:space="preserve"> </w:t>
      </w:r>
      <w:r>
        <w:rPr>
          <w:sz w:val="18"/>
        </w:rPr>
        <w:t>Tabel kasus uji menghapus peran</w:t>
      </w:r>
      <w:bookmarkEnd w:id="142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1427" w:name="_Toc439259362"/>
      <w:bookmarkStart w:id="1428" w:name="_Toc439259462"/>
      <w:bookmarkStart w:id="1429" w:name="_Toc439260243"/>
      <w:bookmarkStart w:id="1430" w:name="_Toc439260405"/>
      <w:bookmarkStart w:id="1431" w:name="_Toc440864047"/>
      <w:r>
        <w:t>Uji coba integrasi modul</w:t>
      </w:r>
      <w:bookmarkEnd w:id="1427"/>
      <w:bookmarkEnd w:id="1428"/>
      <w:bookmarkEnd w:id="1429"/>
      <w:bookmarkEnd w:id="1430"/>
      <w:bookmarkEnd w:id="1431"/>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1432" w:name="_Ref440574298"/>
      <w:bookmarkStart w:id="1433"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1432"/>
      <w:r w:rsidRPr="00815AED">
        <w:rPr>
          <w:b/>
          <w:sz w:val="18"/>
        </w:rPr>
        <w:t xml:space="preserve"> </w:t>
      </w:r>
      <w:r>
        <w:rPr>
          <w:b/>
          <w:sz w:val="18"/>
        </w:rPr>
        <w:t>Tabel daftar modul yang diuji coba</w:t>
      </w:r>
      <w:bookmarkEnd w:id="1433"/>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1434" w:name="_Ref439035933"/>
      <w:bookmarkStart w:id="1435"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1434"/>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1435"/>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1436" w:name="_Ref439035935"/>
      <w:bookmarkStart w:id="1437"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1436"/>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1437"/>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1438" w:name="_Ref439035938"/>
      <w:bookmarkStart w:id="1439"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1438"/>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1439"/>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1440" w:name="_Ref439035939"/>
      <w:bookmarkStart w:id="1441"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1440"/>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1441"/>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1442" w:name="_Toc439259363"/>
      <w:bookmarkStart w:id="1443" w:name="_Toc439259463"/>
      <w:bookmarkStart w:id="1444" w:name="_Toc439260244"/>
      <w:bookmarkStart w:id="1445" w:name="_Toc439260406"/>
      <w:bookmarkStart w:id="1446" w:name="_Toc440864048"/>
      <w:r>
        <w:t>Uji coba hak akses</w:t>
      </w:r>
      <w:bookmarkEnd w:id="1442"/>
      <w:bookmarkEnd w:id="1443"/>
      <w:bookmarkEnd w:id="1444"/>
      <w:bookmarkEnd w:id="1445"/>
      <w:bookmarkEnd w:id="1446"/>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1447" w:name="_Ref439039397"/>
      <w:bookmarkStart w:id="1448"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1447"/>
      <w:r w:rsidRPr="00C25471">
        <w:rPr>
          <w:sz w:val="18"/>
        </w:rPr>
        <w:t xml:space="preserve"> </w:t>
      </w:r>
      <w:r>
        <w:rPr>
          <w:sz w:val="18"/>
        </w:rPr>
        <w:t xml:space="preserve">Tabel daftar </w:t>
      </w:r>
      <w:r w:rsidR="00063DF5">
        <w:rPr>
          <w:sz w:val="18"/>
        </w:rPr>
        <w:t>peran</w:t>
      </w:r>
      <w:bookmarkEnd w:id="1448"/>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1449" w:name="_Ref439039423"/>
      <w:bookmarkStart w:id="1450"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1449"/>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1450"/>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1451" w:name="_Ref439039425"/>
      <w:bookmarkStart w:id="1452"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1451"/>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1452"/>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1453" w:name="_Ref439039427"/>
      <w:bookmarkStart w:id="1454"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1453"/>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1454"/>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1455" w:name="_Ref439039428"/>
      <w:bookmarkStart w:id="1456"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1455"/>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1456"/>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1457" w:name="_Toc439259364"/>
      <w:bookmarkStart w:id="1458" w:name="_Toc439259464"/>
      <w:bookmarkStart w:id="1459" w:name="_Toc439260245"/>
      <w:bookmarkStart w:id="1460" w:name="_Toc439260407"/>
      <w:bookmarkStart w:id="1461" w:name="_Toc440864049"/>
      <w:r>
        <w:t>Evaluasi</w:t>
      </w:r>
      <w:bookmarkEnd w:id="1457"/>
      <w:bookmarkEnd w:id="1458"/>
      <w:bookmarkEnd w:id="1459"/>
      <w:bookmarkEnd w:id="1460"/>
      <w:bookmarkEnd w:id="1461"/>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1462" w:name="_Toc439259365"/>
      <w:bookmarkStart w:id="1463" w:name="_Toc439259465"/>
      <w:bookmarkStart w:id="1464" w:name="_Toc439260246"/>
      <w:bookmarkStart w:id="1465" w:name="_Toc439260408"/>
      <w:bookmarkStart w:id="1466" w:name="_Toc440864050"/>
      <w:r>
        <w:lastRenderedPageBreak/>
        <w:t>Evaluasi f</w:t>
      </w:r>
      <w:r w:rsidR="004F6E0E">
        <w:t>ungsionalitas administratif</w:t>
      </w:r>
      <w:bookmarkEnd w:id="1462"/>
      <w:bookmarkEnd w:id="1463"/>
      <w:bookmarkEnd w:id="1464"/>
      <w:bookmarkEnd w:id="1465"/>
      <w:bookmarkEnd w:id="1466"/>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1467" w:name="_Ref439040583"/>
      <w:bookmarkStart w:id="1468"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1467"/>
      <w:r w:rsidRPr="00C25471">
        <w:rPr>
          <w:sz w:val="18"/>
        </w:rPr>
        <w:t xml:space="preserve"> </w:t>
      </w:r>
      <w:r w:rsidR="005B2DA1">
        <w:rPr>
          <w:sz w:val="18"/>
        </w:rPr>
        <w:t>Tabel evaluasi kasus uji fungsionalitas administratif</w:t>
      </w:r>
      <w:bookmarkEnd w:id="1468"/>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1469" w:name="_Toc439259366"/>
      <w:bookmarkStart w:id="1470" w:name="_Toc439259466"/>
      <w:bookmarkStart w:id="1471" w:name="_Toc439260247"/>
      <w:bookmarkStart w:id="1472" w:name="_Toc439260409"/>
      <w:bookmarkStart w:id="1473" w:name="_Toc440864051"/>
      <w:r>
        <w:t xml:space="preserve">Evaluasi </w:t>
      </w:r>
      <w:r w:rsidR="00EB07E9">
        <w:t>Integrasi modul</w:t>
      </w:r>
      <w:bookmarkEnd w:id="1469"/>
      <w:bookmarkEnd w:id="1470"/>
      <w:bookmarkEnd w:id="1471"/>
      <w:bookmarkEnd w:id="1472"/>
      <w:bookmarkEnd w:id="1473"/>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1474" w:name="_Ref439044771"/>
      <w:bookmarkStart w:id="1475"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1474"/>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1475"/>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1476" w:name="_Ref439044772"/>
      <w:bookmarkStart w:id="1477"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1476"/>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1477"/>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1478" w:name="_Ref439044774"/>
      <w:bookmarkStart w:id="1479"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1478"/>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1479"/>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1480" w:name="_Ref439044775"/>
      <w:bookmarkStart w:id="1481"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1480"/>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1481"/>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1482" w:name="_Toc439259367"/>
      <w:bookmarkStart w:id="1483" w:name="_Toc439259467"/>
      <w:bookmarkStart w:id="1484" w:name="_Toc439260248"/>
      <w:bookmarkStart w:id="1485" w:name="_Toc439260410"/>
      <w:bookmarkStart w:id="1486" w:name="_Toc440864052"/>
      <w:r>
        <w:t xml:space="preserve">Evaluasi </w:t>
      </w:r>
      <w:r w:rsidR="00632116">
        <w:t xml:space="preserve">hak akses </w:t>
      </w:r>
      <w:r w:rsidR="006E24B8">
        <w:t>modul</w:t>
      </w:r>
      <w:bookmarkEnd w:id="1482"/>
      <w:bookmarkEnd w:id="1483"/>
      <w:bookmarkEnd w:id="1484"/>
      <w:bookmarkEnd w:id="1485"/>
      <w:bookmarkEnd w:id="1486"/>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1487" w:name="_Ref439055899"/>
      <w:bookmarkStart w:id="1488"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1487"/>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1488"/>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1489" w:name="_Ref439055901"/>
      <w:bookmarkStart w:id="1490"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1489"/>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1490"/>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1491" w:name="_Ref439055902"/>
      <w:bookmarkStart w:id="1492"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1491"/>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1492"/>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1493" w:name="_Ref439055904"/>
      <w:bookmarkStart w:id="1494"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1493"/>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1494"/>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1495" w:name="_Toc439259368"/>
      <w:bookmarkStart w:id="1496" w:name="_Toc439259468"/>
      <w:bookmarkStart w:id="1497" w:name="_Toc439260249"/>
      <w:bookmarkStart w:id="1498"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1499" w:name="_Toc44086405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1353"/>
      <w:bookmarkEnd w:id="1495"/>
      <w:bookmarkEnd w:id="1496"/>
      <w:bookmarkEnd w:id="1497"/>
      <w:bookmarkEnd w:id="1498"/>
      <w:bookmarkEnd w:id="1499"/>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1500" w:name="_Toc439259069"/>
      <w:bookmarkStart w:id="1501" w:name="_Toc439259269"/>
      <w:bookmarkStart w:id="1502" w:name="_Toc439259369"/>
      <w:bookmarkStart w:id="1503" w:name="_Toc439259469"/>
      <w:bookmarkStart w:id="1504" w:name="_Toc439260250"/>
      <w:bookmarkStart w:id="1505" w:name="_Toc439260412"/>
      <w:bookmarkStart w:id="1506" w:name="_Toc439260668"/>
      <w:bookmarkStart w:id="1507" w:name="_Toc440575388"/>
      <w:bookmarkStart w:id="1508" w:name="_Toc440864054"/>
      <w:bookmarkEnd w:id="1500"/>
      <w:bookmarkEnd w:id="1501"/>
      <w:bookmarkEnd w:id="1502"/>
      <w:bookmarkEnd w:id="1503"/>
      <w:bookmarkEnd w:id="1504"/>
      <w:bookmarkEnd w:id="1505"/>
      <w:bookmarkEnd w:id="1506"/>
      <w:bookmarkEnd w:id="1507"/>
      <w:bookmarkEnd w:id="1508"/>
    </w:p>
    <w:p w:rsidR="0045301C" w:rsidRDefault="00016A3D" w:rsidP="0045301C">
      <w:pPr>
        <w:pStyle w:val="Heading2"/>
      </w:pPr>
      <w:bookmarkStart w:id="1509" w:name="_Toc439259370"/>
      <w:bookmarkStart w:id="1510" w:name="_Toc439259470"/>
      <w:bookmarkStart w:id="1511" w:name="_Toc439260251"/>
      <w:bookmarkStart w:id="1512" w:name="_Toc439260413"/>
      <w:bookmarkStart w:id="1513" w:name="_Toc440864055"/>
      <w:r>
        <w:t>Kesimpulan</w:t>
      </w:r>
      <w:bookmarkEnd w:id="1509"/>
      <w:bookmarkEnd w:id="1510"/>
      <w:bookmarkEnd w:id="1511"/>
      <w:bookmarkEnd w:id="1512"/>
      <w:bookmarkEnd w:id="1513"/>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1514" w:name="_Toc439259371"/>
      <w:bookmarkStart w:id="1515" w:name="_Toc439259471"/>
      <w:bookmarkStart w:id="1516" w:name="_Toc439260252"/>
      <w:bookmarkStart w:id="1517" w:name="_Toc439260414"/>
      <w:bookmarkStart w:id="1518" w:name="_Toc440864056"/>
      <w:r>
        <w:lastRenderedPageBreak/>
        <w:t>Saran</w:t>
      </w:r>
      <w:bookmarkEnd w:id="1514"/>
      <w:bookmarkEnd w:id="1515"/>
      <w:bookmarkEnd w:id="1516"/>
      <w:bookmarkEnd w:id="1517"/>
      <w:bookmarkEnd w:id="1518"/>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657216"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251">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752960"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0408" w:rsidRPr="006C30A4" w:rsidRDefault="00950408" w:rsidP="00424240">
                            <w:pPr>
                              <w:pStyle w:val="Caption"/>
                              <w:rPr>
                                <w:noProof/>
                                <w:sz w:val="18"/>
                              </w:rPr>
                            </w:pPr>
                            <w:bookmarkStart w:id="1519" w:name="_Ref439137064"/>
                            <w:bookmarkStart w:id="1520"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1519"/>
                            <w:r>
                              <w:rPr>
                                <w:noProof/>
                                <w:sz w:val="18"/>
                              </w:rPr>
                              <w:t xml:space="preserve"> Modul-modul SIAKAD yang sudah terintegrasi dan yang dapat dikembangkan lebih lanjut</w:t>
                            </w:r>
                            <w:bookmarkEnd w:id="1520"/>
                          </w:p>
                          <w:p w:rsidR="00950408" w:rsidRDefault="00950408" w:rsidP="00424240">
                            <w:pPr>
                              <w:pStyle w:val="Caption"/>
                              <w:rPr>
                                <w:noProof/>
                                <w:sz w:val="18"/>
                              </w:rPr>
                            </w:pPr>
                            <w:r>
                              <w:rPr>
                                <w:noProof/>
                                <w:sz w:val="18"/>
                              </w:rPr>
                              <w:t xml:space="preserve"> </w:t>
                            </w:r>
                          </w:p>
                          <w:p w:rsidR="00950408" w:rsidRPr="00780CEE" w:rsidRDefault="00950408" w:rsidP="00424240"/>
                          <w:p w:rsidR="00950408" w:rsidRPr="00CA1C5E" w:rsidRDefault="00950408" w:rsidP="00424240"/>
                          <w:p w:rsidR="00950408" w:rsidRPr="00956456" w:rsidRDefault="00950408"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31" type="#_x0000_t202" style="position:absolute;left:0;text-align:left;margin-left:-3.6pt;margin-top:13.9pt;width:311.05pt;height:34.4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1cvwIAAMk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" filled="f" stroked="f">
                <v:textbox>
                  <w:txbxContent>
                    <w:p w:rsidR="00950408" w:rsidRPr="006C30A4" w:rsidRDefault="00950408" w:rsidP="00424240">
                      <w:pPr>
                        <w:pStyle w:val="Caption"/>
                        <w:rPr>
                          <w:noProof/>
                          <w:sz w:val="18"/>
                        </w:rPr>
                      </w:pPr>
                      <w:bookmarkStart w:id="1521" w:name="_Ref439137064"/>
                      <w:bookmarkStart w:id="1522"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1521"/>
                      <w:r>
                        <w:rPr>
                          <w:noProof/>
                          <w:sz w:val="18"/>
                        </w:rPr>
                        <w:t xml:space="preserve"> Modul-modul SIAKAD yang sudah terintegrasi dan yang dapat dikembangkan lebih lanjut</w:t>
                      </w:r>
                      <w:bookmarkEnd w:id="1522"/>
                    </w:p>
                    <w:p w:rsidR="00950408" w:rsidRDefault="00950408" w:rsidP="00424240">
                      <w:pPr>
                        <w:pStyle w:val="Caption"/>
                        <w:rPr>
                          <w:noProof/>
                          <w:sz w:val="18"/>
                        </w:rPr>
                      </w:pPr>
                      <w:r>
                        <w:rPr>
                          <w:noProof/>
                          <w:sz w:val="18"/>
                        </w:rPr>
                        <w:t xml:space="preserve"> </w:t>
                      </w:r>
                    </w:p>
                    <w:p w:rsidR="00950408" w:rsidRPr="00780CEE" w:rsidRDefault="00950408" w:rsidP="00424240"/>
                    <w:p w:rsidR="00950408" w:rsidRPr="00CA1C5E" w:rsidRDefault="00950408" w:rsidP="00424240"/>
                    <w:p w:rsidR="00950408" w:rsidRPr="00956456" w:rsidRDefault="00950408"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1523" w:name="_Toc439259372"/>
      <w:bookmarkStart w:id="1524" w:name="_Toc439259472"/>
      <w:bookmarkStart w:id="1525" w:name="_Toc439260253"/>
      <w:bookmarkStart w:id="1526" w:name="_Toc439260415"/>
      <w:bookmarkStart w:id="1527" w:name="_Toc440864057"/>
      <w:r>
        <w:lastRenderedPageBreak/>
        <w:t>DAFTAR PUSTAKA</w:t>
      </w:r>
      <w:bookmarkEnd w:id="1523"/>
      <w:bookmarkEnd w:id="1524"/>
      <w:bookmarkEnd w:id="1525"/>
      <w:bookmarkEnd w:id="1526"/>
      <w:bookmarkEnd w:id="1527"/>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1528" w:name="_Toc440864058"/>
      <w:r>
        <w:lastRenderedPageBreak/>
        <w:t>BIODATA PENULIS</w:t>
      </w:r>
      <w:bookmarkEnd w:id="1528"/>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96288"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01D2" w:rsidRDefault="007501D2" w:rsidP="00E774EF">
      <w:r>
        <w:separator/>
      </w:r>
    </w:p>
  </w:endnote>
  <w:endnote w:type="continuationSeparator" w:id="0">
    <w:p w:rsidR="007501D2" w:rsidRDefault="007501D2"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viii</w:t>
    </w:r>
    <w:r>
      <w:rPr>
        <w:noProof/>
      </w:rPr>
      <w:fldChar w:fldCharType="end"/>
    </w:r>
  </w:p>
  <w:p w:rsidR="00950408" w:rsidRDefault="00950408"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vii</w:t>
    </w:r>
    <w:r>
      <w:rPr>
        <w:noProof/>
      </w:rPr>
      <w:fldChar w:fldCharType="end"/>
    </w:r>
  </w:p>
  <w:p w:rsidR="00950408" w:rsidRDefault="0095040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w:t>
    </w:r>
    <w:r>
      <w:rPr>
        <w:noProof/>
      </w:rPr>
      <w:fldChar w:fldCharType="end"/>
    </w:r>
  </w:p>
  <w:p w:rsidR="00950408" w:rsidRDefault="00950408"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ix</w:t>
    </w:r>
    <w:r>
      <w:rPr>
        <w:noProof/>
      </w:rPr>
      <w:fldChar w:fldCharType="end"/>
    </w:r>
  </w:p>
  <w:p w:rsidR="00950408" w:rsidRDefault="0095040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xviii</w:t>
    </w:r>
    <w:r>
      <w:rPr>
        <w:noProof/>
      </w:rPr>
      <w:fldChar w:fldCharType="end"/>
    </w:r>
  </w:p>
  <w:p w:rsidR="00950408" w:rsidRDefault="00950408"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xvii</w:t>
    </w:r>
    <w:r>
      <w:rPr>
        <w:noProof/>
      </w:rPr>
      <w:fldChar w:fldCharType="end"/>
    </w:r>
  </w:p>
  <w:p w:rsidR="00950408" w:rsidRDefault="00950408"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xiii</w:t>
    </w:r>
    <w:r>
      <w:rPr>
        <w:noProof/>
      </w:rPr>
      <w:fldChar w:fldCharType="end"/>
    </w:r>
  </w:p>
  <w:p w:rsidR="00950408" w:rsidRDefault="00950408">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xx</w:t>
    </w:r>
    <w:r>
      <w:rPr>
        <w:noProof/>
      </w:rPr>
      <w:fldChar w:fldCharType="end"/>
    </w:r>
  </w:p>
  <w:p w:rsidR="00950408" w:rsidRDefault="00950408"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xxi</w:t>
    </w:r>
    <w:r>
      <w:rPr>
        <w:noProof/>
      </w:rPr>
      <w:fldChar w:fldCharType="end"/>
    </w:r>
  </w:p>
  <w:p w:rsidR="00950408" w:rsidRDefault="00950408"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xix</w:t>
    </w:r>
    <w:r>
      <w:rPr>
        <w:noProof/>
      </w:rPr>
      <w:fldChar w:fldCharType="end"/>
    </w:r>
  </w:p>
  <w:p w:rsidR="00950408" w:rsidRDefault="00950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p>
  <w:p w:rsidR="00950408" w:rsidRDefault="00950408"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xxx</w:t>
    </w:r>
    <w:r>
      <w:rPr>
        <w:noProof/>
      </w:rPr>
      <w:fldChar w:fldCharType="end"/>
    </w:r>
  </w:p>
  <w:p w:rsidR="00950408" w:rsidRDefault="00950408"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xxix</w:t>
    </w:r>
    <w:r>
      <w:rPr>
        <w:noProof/>
      </w:rPr>
      <w:fldChar w:fldCharType="end"/>
    </w:r>
  </w:p>
  <w:p w:rsidR="00950408" w:rsidRDefault="00950408"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xxiii</w:t>
    </w:r>
    <w:r>
      <w:rPr>
        <w:noProof/>
      </w:rPr>
      <w:fldChar w:fldCharType="end"/>
    </w:r>
  </w:p>
  <w:p w:rsidR="00950408" w:rsidRDefault="00950408">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p>
  <w:p w:rsidR="00950408" w:rsidRDefault="00950408"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950408" w:rsidRDefault="00950408">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950408" w:rsidRDefault="00950408">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950408" w:rsidRDefault="00950408">
        <w:pPr>
          <w:pStyle w:val="Footer"/>
        </w:pPr>
      </w:p>
    </w:sdtContent>
  </w:sdt>
  <w:p w:rsidR="00950408" w:rsidRDefault="00950408"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i</w:t>
    </w:r>
    <w:r>
      <w:rPr>
        <w:noProof/>
      </w:rPr>
      <w:fldChar w:fldCharType="end"/>
    </w:r>
  </w:p>
  <w:p w:rsidR="00950408" w:rsidRDefault="00950408"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ii</w:t>
    </w:r>
    <w:r>
      <w:rPr>
        <w:noProof/>
      </w:rPr>
      <w:fldChar w:fldCharType="end"/>
    </w:r>
  </w:p>
  <w:p w:rsidR="00950408" w:rsidRDefault="00950408"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ii</w:t>
    </w:r>
    <w:r>
      <w:rPr>
        <w:noProof/>
      </w:rPr>
      <w:fldChar w:fldCharType="end"/>
    </w:r>
  </w:p>
  <w:p w:rsidR="00950408" w:rsidRDefault="00950408"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i</w:t>
    </w:r>
    <w:r>
      <w:rPr>
        <w:noProof/>
      </w:rPr>
      <w:fldChar w:fldCharType="end"/>
    </w:r>
  </w:p>
  <w:p w:rsidR="00950408" w:rsidRDefault="00950408"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vi</w:t>
    </w:r>
    <w:r>
      <w:rPr>
        <w:noProof/>
      </w:rPr>
      <w:fldChar w:fldCharType="end"/>
    </w:r>
  </w:p>
  <w:p w:rsidR="00950408" w:rsidRDefault="00950408"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vii</w:t>
    </w:r>
    <w:r>
      <w:rPr>
        <w:noProof/>
      </w:rPr>
      <w:fldChar w:fldCharType="end"/>
    </w:r>
  </w:p>
  <w:p w:rsidR="00950408" w:rsidRDefault="00950408"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Footer"/>
      <w:jc w:val="center"/>
    </w:pPr>
    <w:r>
      <w:fldChar w:fldCharType="begin"/>
    </w:r>
    <w:r>
      <w:instrText xml:space="preserve"> PAGE   \* MERGEFORMAT </w:instrText>
    </w:r>
    <w:r>
      <w:fldChar w:fldCharType="separate"/>
    </w:r>
    <w:r>
      <w:rPr>
        <w:noProof/>
      </w:rPr>
      <w:t>v</w:t>
    </w:r>
    <w:r>
      <w:rPr>
        <w:noProof/>
      </w:rPr>
      <w:fldChar w:fldCharType="end"/>
    </w:r>
  </w:p>
  <w:p w:rsidR="00950408" w:rsidRDefault="0095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01D2" w:rsidRDefault="007501D2" w:rsidP="00E774EF">
      <w:r>
        <w:separator/>
      </w:r>
    </w:p>
  </w:footnote>
  <w:footnote w:type="continuationSeparator" w:id="0">
    <w:p w:rsidR="007501D2" w:rsidRDefault="007501D2"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950408" w:rsidRDefault="0095040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950408" w:rsidRPr="001372C3" w:rsidRDefault="00950408"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950408" w:rsidRDefault="00950408"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950408" w:rsidRDefault="00950408">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950408" w:rsidRDefault="009504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0408" w:rsidRDefault="00950408"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950408" w:rsidRDefault="00950408"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67B3"/>
    <w:rsid w:val="00016A3D"/>
    <w:rsid w:val="00016CD5"/>
    <w:rsid w:val="00016E97"/>
    <w:rsid w:val="000171EA"/>
    <w:rsid w:val="00017403"/>
    <w:rsid w:val="00017974"/>
    <w:rsid w:val="00017B04"/>
    <w:rsid w:val="00017B55"/>
    <w:rsid w:val="00020255"/>
    <w:rsid w:val="00020346"/>
    <w:rsid w:val="00020911"/>
    <w:rsid w:val="00020A71"/>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1311"/>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510E"/>
    <w:rsid w:val="00255D6B"/>
    <w:rsid w:val="0025651B"/>
    <w:rsid w:val="00257265"/>
    <w:rsid w:val="002573BC"/>
    <w:rsid w:val="0025797B"/>
    <w:rsid w:val="00257E6D"/>
    <w:rsid w:val="00257F7C"/>
    <w:rsid w:val="00257FE9"/>
    <w:rsid w:val="002600A9"/>
    <w:rsid w:val="0026051B"/>
    <w:rsid w:val="00260D9C"/>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BE5"/>
    <w:rsid w:val="00377DC7"/>
    <w:rsid w:val="003806E5"/>
    <w:rsid w:val="00381042"/>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B8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A7"/>
    <w:rsid w:val="007E060A"/>
    <w:rsid w:val="007E063D"/>
    <w:rsid w:val="007E11C6"/>
    <w:rsid w:val="007E15D7"/>
    <w:rsid w:val="007E2B1F"/>
    <w:rsid w:val="007E2E65"/>
    <w:rsid w:val="007E343B"/>
    <w:rsid w:val="007E4217"/>
    <w:rsid w:val="007E42F5"/>
    <w:rsid w:val="007E4C58"/>
    <w:rsid w:val="007E565F"/>
    <w:rsid w:val="007E588A"/>
    <w:rsid w:val="007E58E4"/>
    <w:rsid w:val="007E5D4B"/>
    <w:rsid w:val="007E5E3B"/>
    <w:rsid w:val="007E6913"/>
    <w:rsid w:val="007E6C44"/>
    <w:rsid w:val="007E7AB0"/>
    <w:rsid w:val="007E7AED"/>
    <w:rsid w:val="007E7B62"/>
    <w:rsid w:val="007E7CE1"/>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464"/>
    <w:rsid w:val="00841964"/>
    <w:rsid w:val="00841C89"/>
    <w:rsid w:val="00841D5A"/>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9039B"/>
    <w:rsid w:val="00890E9D"/>
    <w:rsid w:val="00891BF4"/>
    <w:rsid w:val="00892D98"/>
    <w:rsid w:val="00893607"/>
    <w:rsid w:val="0089363B"/>
    <w:rsid w:val="00893E5E"/>
    <w:rsid w:val="00893FC8"/>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66C"/>
    <w:rsid w:val="00A068C0"/>
    <w:rsid w:val="00A06DCC"/>
    <w:rsid w:val="00A06E67"/>
    <w:rsid w:val="00A075C9"/>
    <w:rsid w:val="00A076BE"/>
    <w:rsid w:val="00A10033"/>
    <w:rsid w:val="00A106F1"/>
    <w:rsid w:val="00A10AD6"/>
    <w:rsid w:val="00A10F59"/>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FB5"/>
    <w:rsid w:val="00B52113"/>
    <w:rsid w:val="00B529CA"/>
    <w:rsid w:val="00B52B1E"/>
    <w:rsid w:val="00B5366F"/>
    <w:rsid w:val="00B537E7"/>
    <w:rsid w:val="00B53811"/>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79F"/>
    <w:rsid w:val="00BA7835"/>
    <w:rsid w:val="00BA7C2B"/>
    <w:rsid w:val="00BA7F72"/>
    <w:rsid w:val="00BB0017"/>
    <w:rsid w:val="00BB0185"/>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85F"/>
    <w:rsid w:val="00C43B16"/>
    <w:rsid w:val="00C4480E"/>
    <w:rsid w:val="00C44C88"/>
    <w:rsid w:val="00C45054"/>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2BEF"/>
    <w:rsid w:val="00FA2C4C"/>
    <w:rsid w:val="00FA31DE"/>
    <w:rsid w:val="00FA3755"/>
    <w:rsid w:val="00FA3E09"/>
    <w:rsid w:val="00FA405E"/>
    <w:rsid w:val="00FA41EF"/>
    <w:rsid w:val="00FA44F5"/>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5F7D4D17"/>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9" Type="http://schemas.openxmlformats.org/officeDocument/2006/relationships/header" Target="header25.xml"/><Relationship Id="rId170" Type="http://schemas.openxmlformats.org/officeDocument/2006/relationships/image" Target="media/image9.png"/><Relationship Id="rId191" Type="http://schemas.openxmlformats.org/officeDocument/2006/relationships/image" Target="media/image30.png"/><Relationship Id="rId205" Type="http://schemas.openxmlformats.org/officeDocument/2006/relationships/image" Target="media/image44.png"/><Relationship Id="rId226" Type="http://schemas.openxmlformats.org/officeDocument/2006/relationships/image" Target="media/image65.png"/><Relationship Id="rId247" Type="http://schemas.openxmlformats.org/officeDocument/2006/relationships/footer" Target="footer27.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53"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81" Type="http://schemas.openxmlformats.org/officeDocument/2006/relationships/image" Target="media/image20.png"/><Relationship Id="rId216" Type="http://schemas.openxmlformats.org/officeDocument/2006/relationships/image" Target="media/image55.png"/><Relationship Id="rId237" Type="http://schemas.openxmlformats.org/officeDocument/2006/relationships/image" Target="media/image76.PNG"/><Relationship Id="rId22" Type="http://schemas.openxmlformats.org/officeDocument/2006/relationships/header" Target="header8.xml"/><Relationship Id="rId43" Type="http://schemas.openxmlformats.org/officeDocument/2006/relationships/footer" Target="footer16.xml"/><Relationship Id="rId64"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71" Type="http://schemas.openxmlformats.org/officeDocument/2006/relationships/image" Target="media/image10.png"/><Relationship Id="rId192" Type="http://schemas.openxmlformats.org/officeDocument/2006/relationships/image" Target="media/image31.png"/><Relationship Id="rId206" Type="http://schemas.openxmlformats.org/officeDocument/2006/relationships/image" Target="media/image45.png"/><Relationship Id="rId227" Type="http://schemas.openxmlformats.org/officeDocument/2006/relationships/image" Target="media/image66.png"/><Relationship Id="rId248" Type="http://schemas.openxmlformats.org/officeDocument/2006/relationships/header" Target="header30.xml"/><Relationship Id="rId12" Type="http://schemas.openxmlformats.org/officeDocument/2006/relationships/footer" Target="footer2.xml"/><Relationship Id="rId33" Type="http://schemas.openxmlformats.org/officeDocument/2006/relationships/header" Target="header14.xml"/><Relationship Id="rId108"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image" Target="media/image21.png"/><Relationship Id="rId187" Type="http://schemas.openxmlformats.org/officeDocument/2006/relationships/image" Target="media/image26.png"/><Relationship Id="rId217"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51.png"/><Relationship Id="rId233" Type="http://schemas.openxmlformats.org/officeDocument/2006/relationships/image" Target="media/image72.PNG"/><Relationship Id="rId238" Type="http://schemas.openxmlformats.org/officeDocument/2006/relationships/image" Target="media/image77.PNG"/><Relationship Id="rId254" Type="http://schemas.openxmlformats.org/officeDocument/2006/relationships/theme" Target="theme/theme1.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98" Type="http://schemas.openxmlformats.org/officeDocument/2006/relationships/image" Target="media/image37.png"/><Relationship Id="rId172" Type="http://schemas.openxmlformats.org/officeDocument/2006/relationships/image" Target="media/image11.jpg"/><Relationship Id="rId193" Type="http://schemas.openxmlformats.org/officeDocument/2006/relationships/image" Target="media/image32.png"/><Relationship Id="rId202" Type="http://schemas.openxmlformats.org/officeDocument/2006/relationships/image" Target="media/image41.png"/><Relationship Id="rId207" Type="http://schemas.openxmlformats.org/officeDocument/2006/relationships/image" Target="media/image46.png"/><Relationship Id="rId223" Type="http://schemas.openxmlformats.org/officeDocument/2006/relationships/image" Target="media/image62.png"/><Relationship Id="rId228" Type="http://schemas.openxmlformats.org/officeDocument/2006/relationships/image" Target="media/image67.png"/><Relationship Id="rId244" Type="http://schemas.openxmlformats.org/officeDocument/2006/relationships/header" Target="header28.xml"/><Relationship Id="rId249" Type="http://schemas.openxmlformats.org/officeDocument/2006/relationships/image" Target="media/image83.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image" Target="media/image22.png"/><Relationship Id="rId213" Type="http://schemas.openxmlformats.org/officeDocument/2006/relationships/image" Target="media/image52.png"/><Relationship Id="rId218" Type="http://schemas.openxmlformats.org/officeDocument/2006/relationships/image" Target="media/image57.emf"/><Relationship Id="rId234" Type="http://schemas.openxmlformats.org/officeDocument/2006/relationships/image" Target="media/image73.PNG"/><Relationship Id="rId239"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footer" Target="footer10.xml"/><Relationship Id="rId250" Type="http://schemas.openxmlformats.org/officeDocument/2006/relationships/image" Target="media/image84.png"/><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4" Type="http://schemas.openxmlformats.org/officeDocument/2006/relationships/image" Target="media/image33.png"/><Relationship Id="rId199" Type="http://schemas.openxmlformats.org/officeDocument/2006/relationships/image" Target="media/image38.png"/><Relationship Id="rId203" Type="http://schemas.openxmlformats.org/officeDocument/2006/relationships/image" Target="media/image42.png"/><Relationship Id="rId208" Type="http://schemas.openxmlformats.org/officeDocument/2006/relationships/image" Target="media/image47.png"/><Relationship Id="rId229" Type="http://schemas.openxmlformats.org/officeDocument/2006/relationships/image" Target="media/image68.png"/><Relationship Id="rId19" Type="http://schemas.openxmlformats.org/officeDocument/2006/relationships/header" Target="header6.xml"/><Relationship Id="rId224" Type="http://schemas.openxmlformats.org/officeDocument/2006/relationships/image" Target="media/image63.png"/><Relationship Id="rId240" Type="http://schemas.openxmlformats.org/officeDocument/2006/relationships/image" Target="media/image79.png"/><Relationship Id="rId245" Type="http://schemas.openxmlformats.org/officeDocument/2006/relationships/header" Target="header29.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jpe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image" Target="media/image23.png"/><Relationship Id="rId189" Type="http://schemas.openxmlformats.org/officeDocument/2006/relationships/image" Target="media/image28.png"/><Relationship Id="rId219" Type="http://schemas.openxmlformats.org/officeDocument/2006/relationships/image" Target="media/image58.emf"/><Relationship Id="rId3" Type="http://schemas.openxmlformats.org/officeDocument/2006/relationships/styles" Target="styles.xml"/><Relationship Id="rId214" Type="http://schemas.openxmlformats.org/officeDocument/2006/relationships/image" Target="media/image53.png"/><Relationship Id="rId230" Type="http://schemas.openxmlformats.org/officeDocument/2006/relationships/image" Target="media/image69.PNG"/><Relationship Id="rId235" Type="http://schemas.openxmlformats.org/officeDocument/2006/relationships/image" Target="media/image74.PNG"/><Relationship Id="rId251" Type="http://schemas.openxmlformats.org/officeDocument/2006/relationships/image" Target="media/image85.png"/><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5" Type="http://schemas.openxmlformats.org/officeDocument/2006/relationships/image" Target="media/image34.png"/><Relationship Id="rId209" Type="http://schemas.openxmlformats.org/officeDocument/2006/relationships/image" Target="media/image48.png"/><Relationship Id="rId190" Type="http://schemas.openxmlformats.org/officeDocument/2006/relationships/image" Target="media/image29.png"/><Relationship Id="rId204" Type="http://schemas.openxmlformats.org/officeDocument/2006/relationships/image" Target="media/image43.png"/><Relationship Id="rId220" Type="http://schemas.openxmlformats.org/officeDocument/2006/relationships/image" Target="media/image59.png"/><Relationship Id="rId225" Type="http://schemas.openxmlformats.org/officeDocument/2006/relationships/image" Target="media/image64.png"/><Relationship Id="rId241" Type="http://schemas.openxmlformats.org/officeDocument/2006/relationships/image" Target="media/image80.png"/><Relationship Id="rId246" Type="http://schemas.openxmlformats.org/officeDocument/2006/relationships/footer" Target="footer26.xml"/><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 Id="rId210" Type="http://schemas.openxmlformats.org/officeDocument/2006/relationships/image" Target="media/image49.png"/><Relationship Id="rId215" Type="http://schemas.openxmlformats.org/officeDocument/2006/relationships/image" Target="media/image54.png"/><Relationship Id="rId236" Type="http://schemas.openxmlformats.org/officeDocument/2006/relationships/image" Target="media/image75.PNG"/><Relationship Id="rId26" Type="http://schemas.openxmlformats.org/officeDocument/2006/relationships/footer" Target="footer9.xml"/><Relationship Id="rId231" Type="http://schemas.openxmlformats.org/officeDocument/2006/relationships/image" Target="media/image70.PNG"/><Relationship Id="rId252" Type="http://schemas.openxmlformats.org/officeDocument/2006/relationships/image" Target="media/image86.jpeg"/><Relationship Id="rId47"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75" Type="http://schemas.openxmlformats.org/officeDocument/2006/relationships/image" Target="media/image14.png"/><Relationship Id="rId196" Type="http://schemas.openxmlformats.org/officeDocument/2006/relationships/image" Target="media/image35.png"/><Relationship Id="rId200" Type="http://schemas.openxmlformats.org/officeDocument/2006/relationships/image" Target="media/image39.png"/><Relationship Id="rId16" Type="http://schemas.openxmlformats.org/officeDocument/2006/relationships/header" Target="header5.xml"/><Relationship Id="rId221" Type="http://schemas.openxmlformats.org/officeDocument/2006/relationships/image" Target="media/image60.png"/><Relationship Id="rId242" Type="http://schemas.openxmlformats.org/officeDocument/2006/relationships/image" Target="media/image81.png"/><Relationship Id="rId37" Type="http://schemas.openxmlformats.org/officeDocument/2006/relationships/image" Target="media/image3.png"/><Relationship Id="rId58"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44" Type="http://schemas.openxmlformats.org/officeDocument/2006/relationships/hyperlink" Target="file:///C:\Users\sagungw93\Dropbox\Tugas%20Akhir\LBE%20SIA\Framework\Buku\Buku-Salahudin-Agung-Wijaya.docx" TargetMode="External"/><Relationship Id="rId90" Type="http://schemas.openxmlformats.org/officeDocument/2006/relationships/hyperlink" Target="file:///C:\Users\sagungw93\Dropbox\Tugas%20Akhir\LBE%20SIA\Framework\Buku\Buku-Salahudin-Agung-Wijaya.docx" TargetMode="External"/><Relationship Id="rId165" Type="http://schemas.openxmlformats.org/officeDocument/2006/relationships/image" Target="media/image4.png"/><Relationship Id="rId186" Type="http://schemas.openxmlformats.org/officeDocument/2006/relationships/image" Target="media/image25.png"/><Relationship Id="rId211" Type="http://schemas.openxmlformats.org/officeDocument/2006/relationships/image" Target="media/image50.png"/><Relationship Id="rId232" Type="http://schemas.openxmlformats.org/officeDocument/2006/relationships/image" Target="media/image71.PNG"/><Relationship Id="rId253" Type="http://schemas.openxmlformats.org/officeDocument/2006/relationships/fontTable" Target="fontTable.xml"/><Relationship Id="rId27" Type="http://schemas.openxmlformats.org/officeDocument/2006/relationships/header" Target="header10.xml"/><Relationship Id="rId48"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6" Type="http://schemas.openxmlformats.org/officeDocument/2006/relationships/image" Target="media/image15.png"/><Relationship Id="rId197" Type="http://schemas.openxmlformats.org/officeDocument/2006/relationships/image" Target="media/image36.png"/><Relationship Id="rId201" Type="http://schemas.openxmlformats.org/officeDocument/2006/relationships/image" Target="media/image40.png"/><Relationship Id="rId222" Type="http://schemas.openxmlformats.org/officeDocument/2006/relationships/image" Target="media/image61.png"/><Relationship Id="rId243" Type="http://schemas.openxmlformats.org/officeDocument/2006/relationships/image" Target="media/image82.png"/><Relationship Id="rId17" Type="http://schemas.openxmlformats.org/officeDocument/2006/relationships/footer" Target="footer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s>
</file>

<file path=customXml/itemProps1.xml><?xml version="1.0" encoding="utf-8"?>
<ds:datastoreItem xmlns:ds="http://schemas.openxmlformats.org/officeDocument/2006/customXml" ds:itemID="{215B2B77-B3F6-48DB-9DAD-B1EA269B2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250</Pages>
  <Words>43988</Words>
  <Characters>250736</Characters>
  <Application>Microsoft Office Word</Application>
  <DocSecurity>0</DocSecurity>
  <Lines>2089</Lines>
  <Paragraphs>588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dc:creator>
  <cp:keywords/>
  <dc:description/>
  <cp:lastModifiedBy>rina wijaya</cp:lastModifiedBy>
  <cp:revision>10</cp:revision>
  <cp:lastPrinted>2016-01-21T02:49:00Z</cp:lastPrinted>
  <dcterms:created xsi:type="dcterms:W3CDTF">2018-04-08T09:37:00Z</dcterms:created>
  <dcterms:modified xsi:type="dcterms:W3CDTF">2018-04-08T10:17:00Z</dcterms:modified>
</cp:coreProperties>
</file>